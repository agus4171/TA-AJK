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6B" w:rsidRPr="003B19CA" w:rsidRDefault="00F73C6B"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73C6B" w:rsidRPr="0064297E" w:rsidRDefault="00F73C6B" w:rsidP="000D256C">
                            <w:pPr>
                              <w:rPr>
                                <w:rFonts w:ascii="Trebuchet MS" w:hAnsi="Trebuchet MS"/>
                                <w:b/>
                                <w:color w:val="FFFFFF"/>
                                <w:sz w:val="20"/>
                                <w:szCs w:val="20"/>
                              </w:rPr>
                            </w:pPr>
                          </w:p>
                          <w:p w:rsidR="00F73C6B" w:rsidRPr="0090047A" w:rsidRDefault="00F73C6B"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F73C6B" w:rsidRPr="00B0729D" w:rsidRDefault="00F73C6B" w:rsidP="00D453C2">
                            <w:pPr>
                              <w:contextualSpacing/>
                              <w:rPr>
                                <w:rFonts w:ascii="Trebuchet MS" w:hAnsi="Trebuchet MS"/>
                                <w:b/>
                                <w:color w:val="FFFFFF"/>
                                <w:sz w:val="32"/>
                                <w:szCs w:val="28"/>
                              </w:rPr>
                            </w:pPr>
                          </w:p>
                          <w:p w:rsidR="00F73C6B" w:rsidRPr="0020126B" w:rsidRDefault="00F73C6B" w:rsidP="00D453C2">
                            <w:pPr>
                              <w:rPr>
                                <w:rFonts w:ascii="Trebuchet MS" w:hAnsi="Trebuchet MS"/>
                                <w:b/>
                                <w:color w:val="FFFFFF"/>
                                <w:sz w:val="20"/>
                                <w:szCs w:val="20"/>
                              </w:rPr>
                            </w:pPr>
                            <w:r>
                              <w:rPr>
                                <w:rFonts w:ascii="Trebuchet MS" w:hAnsi="Trebuchet MS"/>
                                <w:b/>
                                <w:color w:val="FFFFFF"/>
                                <w:sz w:val="20"/>
                                <w:szCs w:val="20"/>
                              </w:rPr>
                              <w:t>I MADE AGUS ADI WIRAWAN</w:t>
                            </w:r>
                          </w:p>
                          <w:p w:rsidR="00F73C6B" w:rsidRDefault="00F73C6B"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73C6B" w:rsidRPr="000545FF" w:rsidRDefault="00F73C6B" w:rsidP="00D453C2">
                            <w:pPr>
                              <w:contextualSpacing/>
                              <w:rPr>
                                <w:rFonts w:ascii="Trebuchet MS" w:hAnsi="Trebuchet MS"/>
                                <w:b/>
                                <w:color w:val="FFFFFF"/>
                                <w:sz w:val="20"/>
                                <w:szCs w:val="20"/>
                              </w:rPr>
                            </w:pPr>
                          </w:p>
                          <w:p w:rsidR="00F73C6B" w:rsidRPr="000545FF" w:rsidRDefault="00F73C6B"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73C6B" w:rsidRPr="00DD6EBB" w:rsidRDefault="00F73C6B"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F73C6B" w:rsidRPr="000545FF" w:rsidRDefault="00F73C6B" w:rsidP="00D453C2">
                            <w:pPr>
                              <w:contextualSpacing/>
                              <w:rPr>
                                <w:rFonts w:ascii="Trebuchet MS" w:hAnsi="Trebuchet MS"/>
                                <w:b/>
                                <w:color w:val="FFFFFF"/>
                                <w:sz w:val="20"/>
                                <w:szCs w:val="20"/>
                              </w:rPr>
                            </w:pPr>
                          </w:p>
                          <w:p w:rsidR="00F73C6B" w:rsidRPr="000545FF" w:rsidRDefault="00F73C6B"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73C6B" w:rsidRPr="00DD6EBB" w:rsidRDefault="00F73C6B"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F73C6B" w:rsidRPr="000545FF" w:rsidRDefault="00F73C6B" w:rsidP="00D453C2">
                            <w:pPr>
                              <w:contextualSpacing/>
                              <w:rPr>
                                <w:rFonts w:ascii="Trebuchet MS" w:hAnsi="Trebuchet MS"/>
                                <w:b/>
                                <w:color w:val="FFFFFF"/>
                                <w:sz w:val="20"/>
                                <w:szCs w:val="20"/>
                                <w:lang w:val="sv-SE"/>
                              </w:rPr>
                            </w:pPr>
                          </w:p>
                          <w:p w:rsidR="00F73C6B" w:rsidRPr="000545FF" w:rsidRDefault="00F73C6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73C6B" w:rsidRPr="000545FF" w:rsidRDefault="00F73C6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73C6B" w:rsidRPr="000545FF" w:rsidRDefault="00F73C6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73C6B" w:rsidRPr="00572FA3" w:rsidRDefault="00F73C6B"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73C6B" w:rsidRPr="00C824D2" w:rsidRDefault="00F73C6B"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73C6B" w:rsidRPr="003B19CA" w:rsidRDefault="00F73C6B"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73C6B" w:rsidRPr="0064297E" w:rsidRDefault="00F73C6B" w:rsidP="000D256C">
                      <w:pPr>
                        <w:rPr>
                          <w:rFonts w:ascii="Trebuchet MS" w:hAnsi="Trebuchet MS"/>
                          <w:b/>
                          <w:color w:val="FFFFFF"/>
                          <w:sz w:val="20"/>
                          <w:szCs w:val="20"/>
                        </w:rPr>
                      </w:pPr>
                    </w:p>
                    <w:p w:rsidR="00F73C6B" w:rsidRPr="0090047A" w:rsidRDefault="00F73C6B"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F73C6B" w:rsidRPr="00B0729D" w:rsidRDefault="00F73C6B" w:rsidP="00D453C2">
                      <w:pPr>
                        <w:contextualSpacing/>
                        <w:rPr>
                          <w:rFonts w:ascii="Trebuchet MS" w:hAnsi="Trebuchet MS"/>
                          <w:b/>
                          <w:color w:val="FFFFFF"/>
                          <w:sz w:val="32"/>
                          <w:szCs w:val="28"/>
                        </w:rPr>
                      </w:pPr>
                    </w:p>
                    <w:p w:rsidR="00F73C6B" w:rsidRPr="0020126B" w:rsidRDefault="00F73C6B" w:rsidP="00D453C2">
                      <w:pPr>
                        <w:rPr>
                          <w:rFonts w:ascii="Trebuchet MS" w:hAnsi="Trebuchet MS"/>
                          <w:b/>
                          <w:color w:val="FFFFFF"/>
                          <w:sz w:val="20"/>
                          <w:szCs w:val="20"/>
                        </w:rPr>
                      </w:pPr>
                      <w:r>
                        <w:rPr>
                          <w:rFonts w:ascii="Trebuchet MS" w:hAnsi="Trebuchet MS"/>
                          <w:b/>
                          <w:color w:val="FFFFFF"/>
                          <w:sz w:val="20"/>
                          <w:szCs w:val="20"/>
                        </w:rPr>
                        <w:t>I MADE AGUS ADI WIRAWAN</w:t>
                      </w:r>
                    </w:p>
                    <w:p w:rsidR="00F73C6B" w:rsidRDefault="00F73C6B"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73C6B" w:rsidRPr="000545FF" w:rsidRDefault="00F73C6B" w:rsidP="00D453C2">
                      <w:pPr>
                        <w:contextualSpacing/>
                        <w:rPr>
                          <w:rFonts w:ascii="Trebuchet MS" w:hAnsi="Trebuchet MS"/>
                          <w:b/>
                          <w:color w:val="FFFFFF"/>
                          <w:sz w:val="20"/>
                          <w:szCs w:val="20"/>
                        </w:rPr>
                      </w:pPr>
                    </w:p>
                    <w:p w:rsidR="00F73C6B" w:rsidRPr="000545FF" w:rsidRDefault="00F73C6B"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73C6B" w:rsidRPr="00DD6EBB" w:rsidRDefault="00F73C6B"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F73C6B" w:rsidRPr="000545FF" w:rsidRDefault="00F73C6B" w:rsidP="00D453C2">
                      <w:pPr>
                        <w:contextualSpacing/>
                        <w:rPr>
                          <w:rFonts w:ascii="Trebuchet MS" w:hAnsi="Trebuchet MS"/>
                          <w:b/>
                          <w:color w:val="FFFFFF"/>
                          <w:sz w:val="20"/>
                          <w:szCs w:val="20"/>
                        </w:rPr>
                      </w:pPr>
                    </w:p>
                    <w:p w:rsidR="00F73C6B" w:rsidRPr="000545FF" w:rsidRDefault="00F73C6B"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73C6B" w:rsidRPr="00DD6EBB" w:rsidRDefault="00F73C6B"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F73C6B" w:rsidRPr="000545FF" w:rsidRDefault="00F73C6B" w:rsidP="00D453C2">
                      <w:pPr>
                        <w:contextualSpacing/>
                        <w:rPr>
                          <w:rFonts w:ascii="Trebuchet MS" w:hAnsi="Trebuchet MS"/>
                          <w:b/>
                          <w:color w:val="FFFFFF"/>
                          <w:sz w:val="20"/>
                          <w:szCs w:val="20"/>
                          <w:lang w:val="sv-SE"/>
                        </w:rPr>
                      </w:pPr>
                    </w:p>
                    <w:p w:rsidR="00F73C6B" w:rsidRPr="000545FF" w:rsidRDefault="00F73C6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73C6B" w:rsidRPr="000545FF" w:rsidRDefault="00F73C6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73C6B" w:rsidRPr="000545FF" w:rsidRDefault="00F73C6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73C6B" w:rsidRPr="00572FA3" w:rsidRDefault="00F73C6B"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73C6B" w:rsidRPr="00C824D2" w:rsidRDefault="00F73C6B"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6B" w:rsidRPr="00652FC5" w:rsidRDefault="00F73C6B"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73C6B" w:rsidRPr="00652FC5" w:rsidRDefault="00F73C6B" w:rsidP="00652FC5">
                            <w:pPr>
                              <w:rPr>
                                <w:rFonts w:ascii="Trebuchet MS" w:hAnsi="Trebuchet MS"/>
                                <w:b/>
                                <w:sz w:val="20"/>
                                <w:szCs w:val="20"/>
                              </w:rPr>
                            </w:pPr>
                          </w:p>
                          <w:p w:rsidR="00F73C6B" w:rsidRPr="0090047A" w:rsidRDefault="00F73C6B"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F73C6B" w:rsidRPr="00652FC5" w:rsidRDefault="00F73C6B" w:rsidP="00652FC5">
                            <w:pPr>
                              <w:contextualSpacing/>
                              <w:rPr>
                                <w:rFonts w:ascii="Trebuchet MS" w:hAnsi="Trebuchet MS"/>
                                <w:b/>
                                <w:sz w:val="32"/>
                                <w:szCs w:val="28"/>
                              </w:rPr>
                            </w:pPr>
                          </w:p>
                          <w:p w:rsidR="00F73C6B" w:rsidRPr="00652FC5" w:rsidRDefault="00F73C6B" w:rsidP="00652FC5">
                            <w:pPr>
                              <w:rPr>
                                <w:rFonts w:ascii="Trebuchet MS" w:hAnsi="Trebuchet MS"/>
                                <w:b/>
                                <w:sz w:val="20"/>
                                <w:szCs w:val="20"/>
                              </w:rPr>
                            </w:pPr>
                            <w:r>
                              <w:rPr>
                                <w:rFonts w:ascii="Trebuchet MS" w:hAnsi="Trebuchet MS"/>
                                <w:b/>
                                <w:sz w:val="20"/>
                                <w:szCs w:val="20"/>
                              </w:rPr>
                              <w:t>I MADE AGUS ADI WIRAWAN</w:t>
                            </w:r>
                          </w:p>
                          <w:p w:rsidR="00F73C6B" w:rsidRPr="00652FC5" w:rsidRDefault="00F73C6B"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73C6B" w:rsidRPr="00652FC5" w:rsidRDefault="00F73C6B" w:rsidP="00652FC5">
                            <w:pPr>
                              <w:contextualSpacing/>
                              <w:rPr>
                                <w:rFonts w:ascii="Trebuchet MS" w:hAnsi="Trebuchet MS"/>
                                <w:b/>
                                <w:sz w:val="20"/>
                                <w:szCs w:val="20"/>
                              </w:rPr>
                            </w:pPr>
                          </w:p>
                          <w:p w:rsidR="00F73C6B" w:rsidRPr="00652FC5" w:rsidRDefault="00F73C6B" w:rsidP="00652FC5">
                            <w:pPr>
                              <w:contextualSpacing/>
                              <w:rPr>
                                <w:rFonts w:ascii="Trebuchet MS" w:hAnsi="Trebuchet MS"/>
                                <w:b/>
                                <w:sz w:val="20"/>
                                <w:szCs w:val="20"/>
                              </w:rPr>
                            </w:pPr>
                            <w:r w:rsidRPr="00652FC5">
                              <w:rPr>
                                <w:rFonts w:ascii="Trebuchet MS" w:hAnsi="Trebuchet MS"/>
                                <w:b/>
                                <w:sz w:val="20"/>
                                <w:szCs w:val="20"/>
                              </w:rPr>
                              <w:t>Dosen Pembimbing I</w:t>
                            </w:r>
                          </w:p>
                          <w:p w:rsidR="00F73C6B" w:rsidRPr="00DD6EBB" w:rsidRDefault="00F73C6B"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F73C6B" w:rsidRPr="00652FC5" w:rsidRDefault="00F73C6B" w:rsidP="00652FC5">
                            <w:pPr>
                              <w:contextualSpacing/>
                              <w:rPr>
                                <w:rFonts w:ascii="Trebuchet MS" w:hAnsi="Trebuchet MS"/>
                                <w:b/>
                                <w:sz w:val="20"/>
                                <w:szCs w:val="20"/>
                              </w:rPr>
                            </w:pPr>
                          </w:p>
                          <w:p w:rsidR="00F73C6B" w:rsidRPr="00652FC5" w:rsidRDefault="00F73C6B" w:rsidP="00652FC5">
                            <w:pPr>
                              <w:contextualSpacing/>
                              <w:rPr>
                                <w:rFonts w:ascii="Trebuchet MS" w:hAnsi="Trebuchet MS"/>
                                <w:b/>
                                <w:sz w:val="20"/>
                                <w:szCs w:val="20"/>
                              </w:rPr>
                            </w:pPr>
                            <w:r w:rsidRPr="00652FC5">
                              <w:rPr>
                                <w:rFonts w:ascii="Trebuchet MS" w:hAnsi="Trebuchet MS"/>
                                <w:b/>
                                <w:sz w:val="20"/>
                                <w:szCs w:val="20"/>
                              </w:rPr>
                              <w:t>Dosen Pembimbing II</w:t>
                            </w:r>
                          </w:p>
                          <w:p w:rsidR="00F73C6B" w:rsidRPr="00DD6EBB" w:rsidRDefault="00F73C6B"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73C6B" w:rsidRPr="00652FC5" w:rsidRDefault="00F73C6B" w:rsidP="00652FC5">
                            <w:pPr>
                              <w:contextualSpacing/>
                              <w:rPr>
                                <w:rFonts w:ascii="Trebuchet MS" w:hAnsi="Trebuchet MS"/>
                                <w:b/>
                                <w:sz w:val="20"/>
                                <w:szCs w:val="20"/>
                                <w:lang w:val="sv-SE"/>
                              </w:rPr>
                            </w:pPr>
                          </w:p>
                          <w:p w:rsidR="00F73C6B" w:rsidRPr="00652FC5" w:rsidRDefault="00F73C6B"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73C6B" w:rsidRPr="00652FC5" w:rsidRDefault="00F73C6B"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73C6B" w:rsidRPr="00652FC5" w:rsidRDefault="00F73C6B"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73C6B" w:rsidRPr="00652FC5" w:rsidRDefault="00F73C6B" w:rsidP="00652FC5">
                            <w:pPr>
                              <w:contextualSpacing/>
                              <w:rPr>
                                <w:rFonts w:ascii="Trebuchet MS" w:hAnsi="Trebuchet MS"/>
                                <w:b/>
                                <w:sz w:val="20"/>
                                <w:szCs w:val="20"/>
                              </w:rPr>
                            </w:pPr>
                            <w:r>
                              <w:rPr>
                                <w:rFonts w:ascii="Trebuchet MS" w:hAnsi="Trebuchet MS"/>
                                <w:b/>
                                <w:sz w:val="20"/>
                                <w:szCs w:val="20"/>
                              </w:rPr>
                              <w:t>Surabaya 2016</w:t>
                            </w:r>
                          </w:p>
                          <w:p w:rsidR="00F73C6B" w:rsidRPr="00652FC5" w:rsidRDefault="00F73C6B" w:rsidP="00652FC5">
                            <w:pPr>
                              <w:ind w:left="-567"/>
                              <w:rPr>
                                <w:rFonts w:ascii="Trebuchet MS" w:hAnsi="Trebuchet MS"/>
                                <w:sz w:val="20"/>
                              </w:rPr>
                            </w:pPr>
                          </w:p>
                          <w:p w:rsidR="00F73C6B" w:rsidRPr="00652FC5" w:rsidRDefault="00F73C6B"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73C6B" w:rsidRPr="00652FC5" w:rsidRDefault="00F73C6B"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73C6B" w:rsidRPr="00652FC5" w:rsidRDefault="00F73C6B" w:rsidP="00652FC5">
                      <w:pPr>
                        <w:rPr>
                          <w:rFonts w:ascii="Trebuchet MS" w:hAnsi="Trebuchet MS"/>
                          <w:b/>
                          <w:sz w:val="20"/>
                          <w:szCs w:val="20"/>
                        </w:rPr>
                      </w:pPr>
                    </w:p>
                    <w:p w:rsidR="00F73C6B" w:rsidRPr="0090047A" w:rsidRDefault="00F73C6B"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F73C6B" w:rsidRPr="00652FC5" w:rsidRDefault="00F73C6B" w:rsidP="00652FC5">
                      <w:pPr>
                        <w:contextualSpacing/>
                        <w:rPr>
                          <w:rFonts w:ascii="Trebuchet MS" w:hAnsi="Trebuchet MS"/>
                          <w:b/>
                          <w:sz w:val="32"/>
                          <w:szCs w:val="28"/>
                        </w:rPr>
                      </w:pPr>
                    </w:p>
                    <w:p w:rsidR="00F73C6B" w:rsidRPr="00652FC5" w:rsidRDefault="00F73C6B" w:rsidP="00652FC5">
                      <w:pPr>
                        <w:rPr>
                          <w:rFonts w:ascii="Trebuchet MS" w:hAnsi="Trebuchet MS"/>
                          <w:b/>
                          <w:sz w:val="20"/>
                          <w:szCs w:val="20"/>
                        </w:rPr>
                      </w:pPr>
                      <w:r>
                        <w:rPr>
                          <w:rFonts w:ascii="Trebuchet MS" w:hAnsi="Trebuchet MS"/>
                          <w:b/>
                          <w:sz w:val="20"/>
                          <w:szCs w:val="20"/>
                        </w:rPr>
                        <w:t>I MADE AGUS ADI WIRAWAN</w:t>
                      </w:r>
                    </w:p>
                    <w:p w:rsidR="00F73C6B" w:rsidRPr="00652FC5" w:rsidRDefault="00F73C6B"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73C6B" w:rsidRPr="00652FC5" w:rsidRDefault="00F73C6B" w:rsidP="00652FC5">
                      <w:pPr>
                        <w:contextualSpacing/>
                        <w:rPr>
                          <w:rFonts w:ascii="Trebuchet MS" w:hAnsi="Trebuchet MS"/>
                          <w:b/>
                          <w:sz w:val="20"/>
                          <w:szCs w:val="20"/>
                        </w:rPr>
                      </w:pPr>
                    </w:p>
                    <w:p w:rsidR="00F73C6B" w:rsidRPr="00652FC5" w:rsidRDefault="00F73C6B" w:rsidP="00652FC5">
                      <w:pPr>
                        <w:contextualSpacing/>
                        <w:rPr>
                          <w:rFonts w:ascii="Trebuchet MS" w:hAnsi="Trebuchet MS"/>
                          <w:b/>
                          <w:sz w:val="20"/>
                          <w:szCs w:val="20"/>
                        </w:rPr>
                      </w:pPr>
                      <w:r w:rsidRPr="00652FC5">
                        <w:rPr>
                          <w:rFonts w:ascii="Trebuchet MS" w:hAnsi="Trebuchet MS"/>
                          <w:b/>
                          <w:sz w:val="20"/>
                          <w:szCs w:val="20"/>
                        </w:rPr>
                        <w:t>Dosen Pembimbing I</w:t>
                      </w:r>
                    </w:p>
                    <w:p w:rsidR="00F73C6B" w:rsidRPr="00DD6EBB" w:rsidRDefault="00F73C6B"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F73C6B" w:rsidRPr="00652FC5" w:rsidRDefault="00F73C6B" w:rsidP="00652FC5">
                      <w:pPr>
                        <w:contextualSpacing/>
                        <w:rPr>
                          <w:rFonts w:ascii="Trebuchet MS" w:hAnsi="Trebuchet MS"/>
                          <w:b/>
                          <w:sz w:val="20"/>
                          <w:szCs w:val="20"/>
                        </w:rPr>
                      </w:pPr>
                    </w:p>
                    <w:p w:rsidR="00F73C6B" w:rsidRPr="00652FC5" w:rsidRDefault="00F73C6B" w:rsidP="00652FC5">
                      <w:pPr>
                        <w:contextualSpacing/>
                        <w:rPr>
                          <w:rFonts w:ascii="Trebuchet MS" w:hAnsi="Trebuchet MS"/>
                          <w:b/>
                          <w:sz w:val="20"/>
                          <w:szCs w:val="20"/>
                        </w:rPr>
                      </w:pPr>
                      <w:r w:rsidRPr="00652FC5">
                        <w:rPr>
                          <w:rFonts w:ascii="Trebuchet MS" w:hAnsi="Trebuchet MS"/>
                          <w:b/>
                          <w:sz w:val="20"/>
                          <w:szCs w:val="20"/>
                        </w:rPr>
                        <w:t>Dosen Pembimbing II</w:t>
                      </w:r>
                    </w:p>
                    <w:p w:rsidR="00F73C6B" w:rsidRPr="00DD6EBB" w:rsidRDefault="00F73C6B"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73C6B" w:rsidRPr="00652FC5" w:rsidRDefault="00F73C6B" w:rsidP="00652FC5">
                      <w:pPr>
                        <w:contextualSpacing/>
                        <w:rPr>
                          <w:rFonts w:ascii="Trebuchet MS" w:hAnsi="Trebuchet MS"/>
                          <w:b/>
                          <w:sz w:val="20"/>
                          <w:szCs w:val="20"/>
                          <w:lang w:val="sv-SE"/>
                        </w:rPr>
                      </w:pPr>
                    </w:p>
                    <w:p w:rsidR="00F73C6B" w:rsidRPr="00652FC5" w:rsidRDefault="00F73C6B"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73C6B" w:rsidRPr="00652FC5" w:rsidRDefault="00F73C6B"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73C6B" w:rsidRPr="00652FC5" w:rsidRDefault="00F73C6B"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73C6B" w:rsidRPr="00652FC5" w:rsidRDefault="00F73C6B" w:rsidP="00652FC5">
                      <w:pPr>
                        <w:contextualSpacing/>
                        <w:rPr>
                          <w:rFonts w:ascii="Trebuchet MS" w:hAnsi="Trebuchet MS"/>
                          <w:b/>
                          <w:sz w:val="20"/>
                          <w:szCs w:val="20"/>
                        </w:rPr>
                      </w:pPr>
                      <w:r>
                        <w:rPr>
                          <w:rFonts w:ascii="Trebuchet MS" w:hAnsi="Trebuchet MS"/>
                          <w:b/>
                          <w:sz w:val="20"/>
                          <w:szCs w:val="20"/>
                        </w:rPr>
                        <w:t>Surabaya 2016</w:t>
                      </w:r>
                    </w:p>
                    <w:p w:rsidR="00F73C6B" w:rsidRPr="00652FC5" w:rsidRDefault="00F73C6B" w:rsidP="00652FC5">
                      <w:pPr>
                        <w:ind w:left="-567"/>
                        <w:rPr>
                          <w:rFonts w:ascii="Trebuchet MS" w:hAnsi="Trebuchet MS"/>
                          <w:sz w:val="20"/>
                        </w:rPr>
                      </w:pPr>
                    </w:p>
                    <w:p w:rsidR="00F73C6B" w:rsidRPr="00652FC5" w:rsidRDefault="00F73C6B"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6B" w:rsidRPr="003B19CA" w:rsidRDefault="00F73C6B"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73C6B" w:rsidRPr="00291B21" w:rsidRDefault="00F73C6B" w:rsidP="008A394D">
                            <w:pPr>
                              <w:rPr>
                                <w:rFonts w:ascii="Trebuchet MS" w:hAnsi="Trebuchet MS"/>
                                <w:b/>
                                <w:sz w:val="20"/>
                                <w:szCs w:val="20"/>
                              </w:rPr>
                            </w:pPr>
                          </w:p>
                          <w:p w:rsidR="00F73C6B" w:rsidRPr="00291B21" w:rsidRDefault="00F73C6B" w:rsidP="008A394D">
                            <w:pPr>
                              <w:rPr>
                                <w:rFonts w:ascii="Trebuchet MS" w:hAnsi="Trebuchet MS"/>
                                <w:b/>
                                <w:sz w:val="20"/>
                                <w:szCs w:val="20"/>
                              </w:rPr>
                            </w:pPr>
                          </w:p>
                          <w:p w:rsidR="00F73C6B" w:rsidRPr="0090047A" w:rsidRDefault="00F73C6B"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F73C6B" w:rsidRPr="00291B21" w:rsidRDefault="00F73C6B" w:rsidP="00D453C2">
                            <w:pPr>
                              <w:contextualSpacing/>
                              <w:rPr>
                                <w:rFonts w:ascii="Trebuchet MS" w:hAnsi="Trebuchet MS"/>
                                <w:b/>
                                <w:sz w:val="26"/>
                                <w:szCs w:val="26"/>
                              </w:rPr>
                            </w:pPr>
                          </w:p>
                          <w:p w:rsidR="00F73C6B" w:rsidRPr="0090047A" w:rsidRDefault="00F73C6B" w:rsidP="00291B21">
                            <w:pPr>
                              <w:rPr>
                                <w:rFonts w:ascii="Trebuchet MS" w:hAnsi="Trebuchet MS"/>
                                <w:b/>
                                <w:sz w:val="20"/>
                                <w:szCs w:val="20"/>
                              </w:rPr>
                            </w:pPr>
                            <w:r>
                              <w:rPr>
                                <w:rFonts w:ascii="Trebuchet MS" w:hAnsi="Trebuchet MS"/>
                                <w:b/>
                                <w:sz w:val="20"/>
                                <w:szCs w:val="20"/>
                              </w:rPr>
                              <w:t>I MADE AGUS ADI WIRAWAN</w:t>
                            </w:r>
                          </w:p>
                          <w:p w:rsidR="00F73C6B" w:rsidRPr="00291B21" w:rsidRDefault="00F73C6B" w:rsidP="00291B21">
                            <w:pPr>
                              <w:rPr>
                                <w:i/>
                              </w:rPr>
                            </w:pPr>
                            <w:r>
                              <w:rPr>
                                <w:rFonts w:ascii="Trebuchet MS" w:hAnsi="Trebuchet MS"/>
                                <w:b/>
                                <w:sz w:val="20"/>
                                <w:szCs w:val="20"/>
                              </w:rPr>
                              <w:t>NRP 5112 100 036</w:t>
                            </w:r>
                          </w:p>
                          <w:p w:rsidR="00F73C6B" w:rsidRPr="00291B21" w:rsidRDefault="00F73C6B" w:rsidP="00291B21">
                            <w:pPr>
                              <w:contextualSpacing/>
                              <w:rPr>
                                <w:rFonts w:ascii="Trebuchet MS" w:hAnsi="Trebuchet MS"/>
                                <w:b/>
                                <w:sz w:val="20"/>
                                <w:szCs w:val="20"/>
                              </w:rPr>
                            </w:pPr>
                          </w:p>
                          <w:p w:rsidR="00F73C6B" w:rsidRPr="00291B21" w:rsidRDefault="00F73C6B" w:rsidP="00291B21">
                            <w:pPr>
                              <w:contextualSpacing/>
                              <w:rPr>
                                <w:rFonts w:ascii="Trebuchet MS" w:hAnsi="Trebuchet MS"/>
                                <w:b/>
                                <w:sz w:val="20"/>
                                <w:szCs w:val="20"/>
                              </w:rPr>
                            </w:pPr>
                            <w:r w:rsidRPr="00291B21">
                              <w:rPr>
                                <w:rFonts w:ascii="Trebuchet MS" w:hAnsi="Trebuchet MS"/>
                                <w:b/>
                                <w:sz w:val="20"/>
                                <w:szCs w:val="20"/>
                              </w:rPr>
                              <w:t>Supervisor I</w:t>
                            </w:r>
                          </w:p>
                          <w:p w:rsidR="00F73C6B" w:rsidRPr="00255CE5" w:rsidRDefault="00F73C6B"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F73C6B" w:rsidRPr="00291B21" w:rsidRDefault="00F73C6B" w:rsidP="00291B21">
                            <w:pPr>
                              <w:contextualSpacing/>
                              <w:rPr>
                                <w:rFonts w:ascii="Trebuchet MS" w:hAnsi="Trebuchet MS"/>
                                <w:b/>
                                <w:sz w:val="20"/>
                                <w:szCs w:val="20"/>
                              </w:rPr>
                            </w:pPr>
                          </w:p>
                          <w:p w:rsidR="00F73C6B" w:rsidRPr="00291B21" w:rsidRDefault="00F73C6B" w:rsidP="00291B21">
                            <w:pPr>
                              <w:contextualSpacing/>
                              <w:rPr>
                                <w:rFonts w:ascii="Trebuchet MS" w:hAnsi="Trebuchet MS"/>
                                <w:b/>
                                <w:sz w:val="20"/>
                                <w:szCs w:val="20"/>
                              </w:rPr>
                            </w:pPr>
                            <w:r w:rsidRPr="00291B21">
                              <w:rPr>
                                <w:rFonts w:ascii="Trebuchet MS" w:hAnsi="Trebuchet MS"/>
                                <w:b/>
                                <w:sz w:val="20"/>
                                <w:szCs w:val="20"/>
                              </w:rPr>
                              <w:t>Supervisor II</w:t>
                            </w:r>
                          </w:p>
                          <w:p w:rsidR="00F73C6B" w:rsidRPr="00652FC5" w:rsidRDefault="00F73C6B"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73C6B" w:rsidRPr="00291B21" w:rsidRDefault="00F73C6B" w:rsidP="00291B21">
                            <w:pPr>
                              <w:contextualSpacing/>
                              <w:rPr>
                                <w:rFonts w:ascii="Trebuchet MS" w:hAnsi="Trebuchet MS"/>
                                <w:b/>
                                <w:sz w:val="20"/>
                                <w:szCs w:val="20"/>
                                <w:lang w:val="sv-SE"/>
                              </w:rPr>
                            </w:pPr>
                          </w:p>
                          <w:p w:rsidR="00F73C6B" w:rsidRPr="00291B21" w:rsidRDefault="00F73C6B" w:rsidP="00D453C2">
                            <w:pPr>
                              <w:rPr>
                                <w:rFonts w:ascii="Trebuchet MS" w:hAnsi="Trebuchet MS"/>
                                <w:b/>
                                <w:sz w:val="20"/>
                                <w:szCs w:val="20"/>
                              </w:rPr>
                            </w:pPr>
                            <w:r w:rsidRPr="00291B21">
                              <w:rPr>
                                <w:rFonts w:ascii="Trebuchet MS" w:hAnsi="Trebuchet MS"/>
                                <w:b/>
                                <w:sz w:val="20"/>
                                <w:szCs w:val="20"/>
                              </w:rPr>
                              <w:t>DEPARTMENT OF INFORMATICS</w:t>
                            </w:r>
                          </w:p>
                          <w:p w:rsidR="00F73C6B" w:rsidRPr="00291B21" w:rsidRDefault="00F73C6B" w:rsidP="00D453C2">
                            <w:pPr>
                              <w:rPr>
                                <w:rFonts w:ascii="Trebuchet MS" w:hAnsi="Trebuchet MS"/>
                                <w:b/>
                                <w:sz w:val="20"/>
                                <w:szCs w:val="20"/>
                              </w:rPr>
                            </w:pPr>
                            <w:r w:rsidRPr="00291B21">
                              <w:rPr>
                                <w:rFonts w:ascii="Trebuchet MS" w:hAnsi="Trebuchet MS"/>
                                <w:b/>
                                <w:sz w:val="20"/>
                                <w:szCs w:val="20"/>
                              </w:rPr>
                              <w:t>FACULTY OF INFORMATION TECHNOLOGY</w:t>
                            </w:r>
                          </w:p>
                          <w:p w:rsidR="00F73C6B" w:rsidRPr="00291B21" w:rsidRDefault="00F73C6B" w:rsidP="00D453C2">
                            <w:pPr>
                              <w:rPr>
                                <w:rFonts w:ascii="Trebuchet MS" w:hAnsi="Trebuchet MS"/>
                                <w:b/>
                                <w:sz w:val="20"/>
                                <w:szCs w:val="20"/>
                              </w:rPr>
                            </w:pPr>
                            <w:r w:rsidRPr="00291B21">
                              <w:rPr>
                                <w:rFonts w:ascii="Trebuchet MS" w:hAnsi="Trebuchet MS"/>
                                <w:b/>
                                <w:sz w:val="20"/>
                                <w:szCs w:val="20"/>
                              </w:rPr>
                              <w:t>INSTITUT TEKNOLOGI SEPULUH NOPEMBER</w:t>
                            </w:r>
                          </w:p>
                          <w:p w:rsidR="00F73C6B" w:rsidRPr="00291B21" w:rsidRDefault="00F73C6B"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73C6B" w:rsidRPr="00E10B39" w:rsidRDefault="00F73C6B" w:rsidP="008A394D">
                            <w:pPr>
                              <w:rPr>
                                <w:rFonts w:ascii="Trebuchet MS" w:hAnsi="Trebuchet MS"/>
                                <w:color w:val="000000" w:themeColor="text1"/>
                                <w:sz w:val="20"/>
                              </w:rPr>
                            </w:pPr>
                          </w:p>
                          <w:p w:rsidR="00F73C6B" w:rsidRPr="00E10B39" w:rsidRDefault="00F73C6B"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73C6B" w:rsidRPr="003B19CA" w:rsidRDefault="00F73C6B"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73C6B" w:rsidRPr="00291B21" w:rsidRDefault="00F73C6B" w:rsidP="008A394D">
                      <w:pPr>
                        <w:rPr>
                          <w:rFonts w:ascii="Trebuchet MS" w:hAnsi="Trebuchet MS"/>
                          <w:b/>
                          <w:sz w:val="20"/>
                          <w:szCs w:val="20"/>
                        </w:rPr>
                      </w:pPr>
                    </w:p>
                    <w:p w:rsidR="00F73C6B" w:rsidRPr="00291B21" w:rsidRDefault="00F73C6B" w:rsidP="008A394D">
                      <w:pPr>
                        <w:rPr>
                          <w:rFonts w:ascii="Trebuchet MS" w:hAnsi="Trebuchet MS"/>
                          <w:b/>
                          <w:sz w:val="20"/>
                          <w:szCs w:val="20"/>
                        </w:rPr>
                      </w:pPr>
                    </w:p>
                    <w:p w:rsidR="00F73C6B" w:rsidRPr="0090047A" w:rsidRDefault="00F73C6B"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F73C6B" w:rsidRPr="00291B21" w:rsidRDefault="00F73C6B" w:rsidP="00D453C2">
                      <w:pPr>
                        <w:contextualSpacing/>
                        <w:rPr>
                          <w:rFonts w:ascii="Trebuchet MS" w:hAnsi="Trebuchet MS"/>
                          <w:b/>
                          <w:sz w:val="26"/>
                          <w:szCs w:val="26"/>
                        </w:rPr>
                      </w:pPr>
                    </w:p>
                    <w:p w:rsidR="00F73C6B" w:rsidRPr="0090047A" w:rsidRDefault="00F73C6B" w:rsidP="00291B21">
                      <w:pPr>
                        <w:rPr>
                          <w:rFonts w:ascii="Trebuchet MS" w:hAnsi="Trebuchet MS"/>
                          <w:b/>
                          <w:sz w:val="20"/>
                          <w:szCs w:val="20"/>
                        </w:rPr>
                      </w:pPr>
                      <w:r>
                        <w:rPr>
                          <w:rFonts w:ascii="Trebuchet MS" w:hAnsi="Trebuchet MS"/>
                          <w:b/>
                          <w:sz w:val="20"/>
                          <w:szCs w:val="20"/>
                        </w:rPr>
                        <w:t>I MADE AGUS ADI WIRAWAN</w:t>
                      </w:r>
                    </w:p>
                    <w:p w:rsidR="00F73C6B" w:rsidRPr="00291B21" w:rsidRDefault="00F73C6B" w:rsidP="00291B21">
                      <w:pPr>
                        <w:rPr>
                          <w:i/>
                        </w:rPr>
                      </w:pPr>
                      <w:r>
                        <w:rPr>
                          <w:rFonts w:ascii="Trebuchet MS" w:hAnsi="Trebuchet MS"/>
                          <w:b/>
                          <w:sz w:val="20"/>
                          <w:szCs w:val="20"/>
                        </w:rPr>
                        <w:t>NRP 5112 100 036</w:t>
                      </w:r>
                    </w:p>
                    <w:p w:rsidR="00F73C6B" w:rsidRPr="00291B21" w:rsidRDefault="00F73C6B" w:rsidP="00291B21">
                      <w:pPr>
                        <w:contextualSpacing/>
                        <w:rPr>
                          <w:rFonts w:ascii="Trebuchet MS" w:hAnsi="Trebuchet MS"/>
                          <w:b/>
                          <w:sz w:val="20"/>
                          <w:szCs w:val="20"/>
                        </w:rPr>
                      </w:pPr>
                    </w:p>
                    <w:p w:rsidR="00F73C6B" w:rsidRPr="00291B21" w:rsidRDefault="00F73C6B" w:rsidP="00291B21">
                      <w:pPr>
                        <w:contextualSpacing/>
                        <w:rPr>
                          <w:rFonts w:ascii="Trebuchet MS" w:hAnsi="Trebuchet MS"/>
                          <w:b/>
                          <w:sz w:val="20"/>
                          <w:szCs w:val="20"/>
                        </w:rPr>
                      </w:pPr>
                      <w:r w:rsidRPr="00291B21">
                        <w:rPr>
                          <w:rFonts w:ascii="Trebuchet MS" w:hAnsi="Trebuchet MS"/>
                          <w:b/>
                          <w:sz w:val="20"/>
                          <w:szCs w:val="20"/>
                        </w:rPr>
                        <w:t>Supervisor I</w:t>
                      </w:r>
                    </w:p>
                    <w:p w:rsidR="00F73C6B" w:rsidRPr="00255CE5" w:rsidRDefault="00F73C6B"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F73C6B" w:rsidRPr="00291B21" w:rsidRDefault="00F73C6B" w:rsidP="00291B21">
                      <w:pPr>
                        <w:contextualSpacing/>
                        <w:rPr>
                          <w:rFonts w:ascii="Trebuchet MS" w:hAnsi="Trebuchet MS"/>
                          <w:b/>
                          <w:sz w:val="20"/>
                          <w:szCs w:val="20"/>
                        </w:rPr>
                      </w:pPr>
                    </w:p>
                    <w:p w:rsidR="00F73C6B" w:rsidRPr="00291B21" w:rsidRDefault="00F73C6B" w:rsidP="00291B21">
                      <w:pPr>
                        <w:contextualSpacing/>
                        <w:rPr>
                          <w:rFonts w:ascii="Trebuchet MS" w:hAnsi="Trebuchet MS"/>
                          <w:b/>
                          <w:sz w:val="20"/>
                          <w:szCs w:val="20"/>
                        </w:rPr>
                      </w:pPr>
                      <w:r w:rsidRPr="00291B21">
                        <w:rPr>
                          <w:rFonts w:ascii="Trebuchet MS" w:hAnsi="Trebuchet MS"/>
                          <w:b/>
                          <w:sz w:val="20"/>
                          <w:szCs w:val="20"/>
                        </w:rPr>
                        <w:t>Supervisor II</w:t>
                      </w:r>
                    </w:p>
                    <w:p w:rsidR="00F73C6B" w:rsidRPr="00652FC5" w:rsidRDefault="00F73C6B"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F73C6B" w:rsidRPr="00291B21" w:rsidRDefault="00F73C6B" w:rsidP="00291B21">
                      <w:pPr>
                        <w:contextualSpacing/>
                        <w:rPr>
                          <w:rFonts w:ascii="Trebuchet MS" w:hAnsi="Trebuchet MS"/>
                          <w:b/>
                          <w:sz w:val="20"/>
                          <w:szCs w:val="20"/>
                          <w:lang w:val="sv-SE"/>
                        </w:rPr>
                      </w:pPr>
                    </w:p>
                    <w:p w:rsidR="00F73C6B" w:rsidRPr="00291B21" w:rsidRDefault="00F73C6B" w:rsidP="00D453C2">
                      <w:pPr>
                        <w:rPr>
                          <w:rFonts w:ascii="Trebuchet MS" w:hAnsi="Trebuchet MS"/>
                          <w:b/>
                          <w:sz w:val="20"/>
                          <w:szCs w:val="20"/>
                        </w:rPr>
                      </w:pPr>
                      <w:r w:rsidRPr="00291B21">
                        <w:rPr>
                          <w:rFonts w:ascii="Trebuchet MS" w:hAnsi="Trebuchet MS"/>
                          <w:b/>
                          <w:sz w:val="20"/>
                          <w:szCs w:val="20"/>
                        </w:rPr>
                        <w:t>DEPARTMENT OF INFORMATICS</w:t>
                      </w:r>
                    </w:p>
                    <w:p w:rsidR="00F73C6B" w:rsidRPr="00291B21" w:rsidRDefault="00F73C6B" w:rsidP="00D453C2">
                      <w:pPr>
                        <w:rPr>
                          <w:rFonts w:ascii="Trebuchet MS" w:hAnsi="Trebuchet MS"/>
                          <w:b/>
                          <w:sz w:val="20"/>
                          <w:szCs w:val="20"/>
                        </w:rPr>
                      </w:pPr>
                      <w:r w:rsidRPr="00291B21">
                        <w:rPr>
                          <w:rFonts w:ascii="Trebuchet MS" w:hAnsi="Trebuchet MS"/>
                          <w:b/>
                          <w:sz w:val="20"/>
                          <w:szCs w:val="20"/>
                        </w:rPr>
                        <w:t>FACULTY OF INFORMATION TECHNOLOGY</w:t>
                      </w:r>
                    </w:p>
                    <w:p w:rsidR="00F73C6B" w:rsidRPr="00291B21" w:rsidRDefault="00F73C6B" w:rsidP="00D453C2">
                      <w:pPr>
                        <w:rPr>
                          <w:rFonts w:ascii="Trebuchet MS" w:hAnsi="Trebuchet MS"/>
                          <w:b/>
                          <w:sz w:val="20"/>
                          <w:szCs w:val="20"/>
                        </w:rPr>
                      </w:pPr>
                      <w:r w:rsidRPr="00291B21">
                        <w:rPr>
                          <w:rFonts w:ascii="Trebuchet MS" w:hAnsi="Trebuchet MS"/>
                          <w:b/>
                          <w:sz w:val="20"/>
                          <w:szCs w:val="20"/>
                        </w:rPr>
                        <w:t>INSTITUT TEKNOLOGI SEPULUH NOPEMBER</w:t>
                      </w:r>
                    </w:p>
                    <w:p w:rsidR="00F73C6B" w:rsidRPr="00291B21" w:rsidRDefault="00F73C6B"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73C6B" w:rsidRPr="00E10B39" w:rsidRDefault="00F73C6B" w:rsidP="008A394D">
                      <w:pPr>
                        <w:rPr>
                          <w:rFonts w:ascii="Trebuchet MS" w:hAnsi="Trebuchet MS"/>
                          <w:color w:val="000000" w:themeColor="text1"/>
                          <w:sz w:val="20"/>
                        </w:rPr>
                      </w:pPr>
                    </w:p>
                    <w:p w:rsidR="00F73C6B" w:rsidRPr="00E10B39" w:rsidRDefault="00F73C6B"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D84C23">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D84C23">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D84C23">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D84C23">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D84C23">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D84C23">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D84C23">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D84C23">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D84C23">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CA1AD8">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CA1AD8">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CA1AD8">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w:t>
      </w:r>
      <w:r w:rsidRPr="00CB6B68">
        <w:rPr>
          <w:i/>
        </w:rPr>
        <w:t>n-gram</w:t>
      </w:r>
      <w:r>
        <w:t xml:space="preserve"> yang </w:t>
      </w:r>
      <w:r>
        <w:lastRenderedPageBreak/>
        <w:t xml:space="preserve">paling tepat. Metode </w:t>
      </w:r>
      <w:r w:rsidRPr="00CB6B68">
        <w:rPr>
          <w:i/>
        </w:rPr>
        <w:t>n-gram</w:t>
      </w:r>
      <w:r>
        <w:t xml:space="preserve">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w:t>
      </w:r>
      <w:r w:rsidRPr="005B46B8">
        <w:rPr>
          <w:i/>
        </w:rPr>
        <w:t>mahalanobis distance</w:t>
      </w:r>
      <w:r>
        <w:t xml:space="preserv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 tujuan, yaitu 21, 23, 25, 80</w:t>
      </w:r>
      <w:r>
        <w:rPr>
          <w:lang w:eastAsia="en-US"/>
        </w:rPr>
        <w:t xml:space="preserve"> dan UDP</w:t>
      </w:r>
      <w:r w:rsidR="00CE4C53">
        <w:rPr>
          <w:lang w:val="en-US" w:eastAsia="en-US"/>
        </w:rPr>
        <w:t xml:space="preserve"> </w:t>
      </w:r>
      <w:r w:rsidR="007F313C">
        <w:rPr>
          <w:lang w:val="en-US" w:eastAsia="en-US"/>
        </w:rPr>
        <w:t>dengan port tujuan, yaitu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 xml:space="preserve">Proposal Tugas Akhir yang diajukan memiliki gagasan yang sama dengan Tugas Akhir ini, yaitu membuat aplikasi deteksi serangan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CB6B68" w:rsidRDefault="00D517C3" w:rsidP="00D517C3">
      <w:pPr>
        <w:spacing w:after="200" w:line="276" w:lineRule="auto"/>
        <w:jc w:val="center"/>
        <w:rPr>
          <w:rFonts w:eastAsia="PMingLiU" w:cs="Arial"/>
          <w:b/>
          <w:bCs/>
          <w:i/>
          <w:kern w:val="32"/>
          <w:sz w:val="24"/>
          <w:szCs w:val="24"/>
          <w:lang w:eastAsia="en-US"/>
        </w:rPr>
      </w:pPr>
      <w:bookmarkStart w:id="17" w:name="_Toc455757666"/>
      <w:r w:rsidRPr="00275CE0">
        <w:rPr>
          <w:b/>
          <w:i/>
          <w:szCs w:val="24"/>
        </w:rPr>
        <w:lastRenderedPageBreak/>
        <w:t>[</w:t>
      </w:r>
      <w:r>
        <w:rPr>
          <w:b/>
          <w:i/>
          <w:szCs w:val="24"/>
        </w:rPr>
        <w:t>Halaman ini sengaja dikosongkan]</w:t>
      </w:r>
      <w:r w:rsidR="00CB6B68">
        <w:rPr>
          <w:i/>
          <w:szCs w:val="24"/>
        </w:rPr>
        <w:br w:type="page"/>
      </w:r>
    </w:p>
    <w:p w:rsidR="009F7801" w:rsidRDefault="00076BC9" w:rsidP="00112BF9">
      <w:pPr>
        <w:pStyle w:val="Heading1"/>
      </w:pPr>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037EC616" wp14:editId="3181EE98">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0">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60AB0453" wp14:editId="1BD1CC74">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1">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CA1AD8">
        <w:t>(</w:t>
      </w:r>
      <w:r w:rsidR="00CA1AD8">
        <w:rPr>
          <w:noProof/>
        </w:rPr>
        <w:t>2</w:t>
      </w:r>
      <w:r w:rsidR="00CA1AD8">
        <w:t>.</w:t>
      </w:r>
      <w:r w:rsidR="00CA1AD8">
        <w:rPr>
          <w:noProof/>
        </w:rPr>
        <w:t>2</w:t>
      </w:r>
      <w:r w:rsidR="00CA1AD8">
        <w:t>)</w:t>
      </w:r>
      <w:r w:rsidR="00696661">
        <w:fldChar w:fldCharType="end"/>
      </w:r>
      <w:r>
        <w:rPr>
          <w:lang w:val="en-US"/>
        </w:rPr>
        <w:t xml:space="preserve">. Sedangkan untuk menghitung standar deviasi dari model yang ada pada data </w:t>
      </w:r>
      <w:r w:rsidRPr="00211570">
        <w:rPr>
          <w:i/>
          <w:lang w:val="en-US"/>
        </w:rPr>
        <w:lastRenderedPageBreak/>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CA1AD8">
        <w:t>(</w:t>
      </w:r>
      <w:r w:rsidR="00CA1AD8">
        <w:rPr>
          <w:noProof/>
        </w:rPr>
        <w:t>2</w:t>
      </w:r>
      <w:r w:rsidR="00CA1AD8">
        <w:t>.</w:t>
      </w:r>
      <w:r w:rsidR="00CA1AD8">
        <w:rPr>
          <w:noProof/>
        </w:rPr>
        <w:t>4</w:t>
      </w:r>
      <w:r w:rsidR="00CA1AD8">
        <w:t>)</w:t>
      </w:r>
      <w:r w:rsidR="001315E6">
        <w:fldChar w:fldCharType="end"/>
      </w:r>
      <w:r>
        <w:rPr>
          <w:lang w:val="en-US"/>
        </w:rPr>
        <w:t xml:space="preserve">. Setelah selesai 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CA1AD8">
        <w:t>(</w:t>
      </w:r>
      <w:r w:rsidR="00CA1AD8">
        <w:rPr>
          <w:noProof/>
        </w:rPr>
        <w:t>2</w:t>
      </w:r>
      <w:r w:rsidR="00CA1AD8">
        <w:t>.</w:t>
      </w:r>
      <w:r w:rsidR="00CA1AD8">
        <w:rPr>
          <w:noProof/>
        </w:rPr>
        <w:t>1</w:t>
      </w:r>
      <w:r w:rsidR="00CA1AD8">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CA1AD8">
        <w:t xml:space="preserve">Tabel </w:t>
      </w:r>
      <w:r w:rsidR="00CA1AD8">
        <w:rPr>
          <w:noProof/>
        </w:rPr>
        <w:t>2</w:t>
      </w:r>
      <w:r w:rsidR="00CA1AD8">
        <w:t>.</w:t>
      </w:r>
      <w:r w:rsidR="00CA1AD8">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D84C23"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D84C23"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D84C23"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Toc453570849"/>
      <w:bookmarkStart w:id="70" w:name="_Toc455757753"/>
      <w:bookmarkStart w:id="71" w:name="_Ref453543737"/>
      <w:r>
        <w:t xml:space="preserve">Tabel </w:t>
      </w:r>
      <w:r w:rsidR="000C44C6">
        <w:fldChar w:fldCharType="begin"/>
      </w:r>
      <w:r w:rsidR="000C44C6">
        <w:instrText xml:space="preserve"> STYLEREF 1 \s </w:instrText>
      </w:r>
      <w:r w:rsidR="000C44C6">
        <w:fldChar w:fldCharType="separate"/>
      </w:r>
      <w:r w:rsidR="000C44C6">
        <w:rPr>
          <w:noProof/>
        </w:rPr>
        <w:t>2</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w:t>
      </w:r>
      <w:r w:rsidR="000C44C6">
        <w:fldChar w:fldCharType="end"/>
      </w:r>
      <w:bookmarkEnd w:id="71"/>
      <w:r>
        <w:t xml:space="preserve"> Format data kasar didalam </w:t>
      </w:r>
      <w:r w:rsidRPr="006B2162">
        <w:rPr>
          <w:i/>
        </w:rPr>
        <w:t>Mahalanobis Distance</w:t>
      </w:r>
      <w:bookmarkEnd w:id="69"/>
      <w:bookmarkEnd w:id="70"/>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D8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D8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D8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D8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D84C23"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D84C23"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D84C23"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D84C23"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D84C2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D84C2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CA1AD8">
        <w:t>(</w:t>
      </w:r>
      <w:r w:rsidR="00CA1AD8">
        <w:rPr>
          <w:noProof/>
        </w:rPr>
        <w:t>2</w:t>
      </w:r>
      <w:r w:rsidR="00CA1AD8">
        <w:t>.</w:t>
      </w:r>
      <w:r w:rsidR="00CA1AD8">
        <w:rPr>
          <w:noProof/>
        </w:rPr>
        <w:t>3</w:t>
      </w:r>
      <w:r w:rsidR="00CA1AD8">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CA1AD8">
        <w:t>(</w:t>
      </w:r>
      <w:r w:rsidR="00CA1AD8">
        <w:rPr>
          <w:noProof/>
        </w:rPr>
        <w:t>2</w:t>
      </w:r>
      <w:r w:rsidR="00CA1AD8">
        <w:t>.</w:t>
      </w:r>
      <w:r w:rsidR="00CA1AD8">
        <w:rPr>
          <w:noProof/>
        </w:rPr>
        <w:t>4</w:t>
      </w:r>
      <w:r w:rsidR="00CA1AD8">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CA1AD8">
        <w:t>(</w:t>
      </w:r>
      <w:r w:rsidR="00CA1AD8">
        <w:rPr>
          <w:noProof/>
        </w:rPr>
        <w:t>2</w:t>
      </w:r>
      <w:r w:rsidR="00CA1AD8">
        <w:t>.</w:t>
      </w:r>
      <w:r w:rsidR="00CA1AD8">
        <w:rPr>
          <w:noProof/>
        </w:rPr>
        <w:t>5</w:t>
      </w:r>
      <w:r w:rsidR="00CA1AD8">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D84C23"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D84C23"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D84C23"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D84C23"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79"/>
            <w:bookmarkEnd w:id="80"/>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bookmarkStart w:id="81" w:name="_Toc455757674"/>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D84C23"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D84C23"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w:t>
      </w:r>
      <w:r w:rsidR="008C307D">
        <w:rPr>
          <w:lang w:val="en-US"/>
        </w:rPr>
        <w:t>s</w:t>
      </w:r>
      <w:r>
        <w:t>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5A9D51FC" wp14:editId="605F1433">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2">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w:t>
      </w:r>
      <w:r>
        <w:lastRenderedPageBreak/>
        <w:t xml:space="preserve">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3"/>
          <w:footerReference w:type="first" r:id="rId54"/>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B209EA">
        <w:rPr>
          <w:i/>
          <w:lang w:val="en-US"/>
        </w:rPr>
        <w:t>mahalanobis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CA1AD8">
        <w:t xml:space="preserve">Gambar </w:t>
      </w:r>
      <w:r w:rsidR="00CA1AD8">
        <w:rPr>
          <w:noProof/>
        </w:rPr>
        <w:t>3</w:t>
      </w:r>
      <w:r w:rsidR="00CA1AD8">
        <w:t>.</w:t>
      </w:r>
      <w:r w:rsidR="00CA1AD8">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3A96D8B2" wp14:editId="4803FB48">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5">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t xml:space="preserve">Perancangan </w:t>
      </w:r>
      <w:r w:rsidR="00890431">
        <w:t>Arsitektur Jaringan</w:t>
      </w:r>
      <w:bookmarkEnd w:id="155"/>
    </w:p>
    <w:p w:rsidR="007A16B3" w:rsidRDefault="007A16B3" w:rsidP="007A16B3">
      <w:pPr>
        <w:ind w:firstLine="720"/>
        <w:rPr>
          <w:lang w:val="en-US"/>
        </w:rPr>
      </w:pPr>
      <w:r>
        <w:rPr>
          <w:lang w:val="en-US"/>
        </w:rPr>
        <w:lastRenderedPageBreak/>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CA1AD8">
        <w:t xml:space="preserve">Gambar </w:t>
      </w:r>
      <w:r w:rsidR="00CA1AD8">
        <w:rPr>
          <w:noProof/>
        </w:rPr>
        <w:t>3</w:t>
      </w:r>
      <w:r w:rsidR="00CA1AD8">
        <w:t>.</w:t>
      </w:r>
      <w:r w:rsidR="00CA1AD8">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5BCBD218" wp14:editId="3547D3DD">
            <wp:extent cx="3698683" cy="17252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6">
                      <a:extLst>
                        <a:ext uri="{28A0092B-C50C-407E-A947-70E740481C1C}">
                          <a14:useLocalDpi xmlns:a14="http://schemas.microsoft.com/office/drawing/2010/main" val="0"/>
                        </a:ext>
                      </a:extLst>
                    </a:blip>
                    <a:stretch>
                      <a:fillRect/>
                    </a:stretch>
                  </pic:blipFill>
                  <pic:spPr>
                    <a:xfrm>
                      <a:off x="0" y="0"/>
                      <a:ext cx="3719247" cy="1734875"/>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 xml:space="preserve">Perancangan Proses </w:t>
      </w:r>
      <w:r w:rsidRPr="00211570">
        <w:rPr>
          <w:i/>
          <w:lang w:val="en-US"/>
        </w:rPr>
        <w:t>Training</w:t>
      </w:r>
      <w:r>
        <w:rPr>
          <w:lang w:val="en-US"/>
        </w:rPr>
        <w:t xml:space="preserve"> Data Set</w:t>
      </w:r>
      <w:bookmarkEnd w:id="158"/>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CA1AD8">
        <w:t xml:space="preserve">Gambar </w:t>
      </w:r>
      <w:r w:rsidR="00CA1AD8">
        <w:rPr>
          <w:noProof/>
        </w:rPr>
        <w:t>3</w:t>
      </w:r>
      <w:r w:rsidR="00CA1AD8">
        <w:t>.</w:t>
      </w:r>
      <w:r w:rsidR="00CA1AD8">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1F978367" wp14:editId="1298D027">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7">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 xml:space="preserve">Perancangan Proses </w:t>
      </w:r>
      <w:r w:rsidRPr="006756FE">
        <w:rPr>
          <w:i/>
          <w:lang w:val="en-US"/>
        </w:rPr>
        <w:t>Sniffing</w:t>
      </w:r>
      <w:bookmarkEnd w:id="161"/>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0B761175" wp14:editId="4B886C34">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8">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rPr>
          <w:lang w:val="en-US"/>
        </w:rPr>
        <w:t xml:space="preserve"> Proses </w:t>
      </w:r>
      <w:r w:rsidRPr="006756FE">
        <w:rPr>
          <w:i/>
          <w:lang w:val="en-US"/>
        </w:rPr>
        <w:t>sniffing</w:t>
      </w:r>
      <w:bookmarkEnd w:id="162"/>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 xml:space="preserve">Pada bagian ini akan dijelaskan cara program melakukan deteksi serangan.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4BABD14B" wp14:editId="19891240">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9">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164" w:name="_Ref454960218"/>
      <w:bookmarkStart w:id="165" w:name="_Toc455757726"/>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164"/>
      <w:r>
        <w:rPr>
          <w:lang w:val="en-US"/>
        </w:rPr>
        <w:t xml:space="preserve"> Proses Identifikasi Serangan</w:t>
      </w:r>
      <w:bookmarkEnd w:id="16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CA1AD8">
        <w:t xml:space="preserve">Gambar </w:t>
      </w:r>
      <w:r w:rsidR="00CA1AD8">
        <w:rPr>
          <w:noProof/>
        </w:rPr>
        <w:t>3</w:t>
      </w:r>
      <w:r w:rsidR="00CA1AD8">
        <w:t>.</w:t>
      </w:r>
      <w:r w:rsidR="00CA1AD8">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6" w:name="_Toc455757687"/>
      <w:r>
        <w:rPr>
          <w:lang w:val="en-US"/>
        </w:rPr>
        <w:t>Rancangan Antarmuka</w:t>
      </w:r>
      <w:bookmarkEnd w:id="166"/>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CA1AD8">
        <w:t xml:space="preserve">Gambar </w:t>
      </w:r>
      <w:r w:rsidR="00CA1AD8">
        <w:rPr>
          <w:noProof/>
        </w:rPr>
        <w:t>3</w:t>
      </w:r>
      <w:r w:rsidR="00CA1AD8">
        <w:t>.</w:t>
      </w:r>
      <w:r w:rsidR="00CA1AD8">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3A8DD939" wp14:editId="6ED32D7B">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7" w:name="_Ref454417438"/>
      <w:bookmarkStart w:id="168" w:name="_Toc455757727"/>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167"/>
      <w:r>
        <w:rPr>
          <w:lang w:val="en-US"/>
        </w:rPr>
        <w:t xml:space="preserve"> Contoh </w:t>
      </w:r>
      <w:r w:rsidRPr="00A748F3">
        <w:rPr>
          <w:i/>
          <w:lang w:val="en-US"/>
        </w:rPr>
        <w:t>file</w:t>
      </w:r>
      <w:r>
        <w:rPr>
          <w:lang w:val="en-US"/>
        </w:rPr>
        <w:t xml:space="preserve"> konfigurasi</w:t>
      </w:r>
      <w:bookmarkEnd w:id="168"/>
    </w:p>
    <w:p w:rsidR="00162175" w:rsidRDefault="00162175">
      <w:pPr>
        <w:pStyle w:val="Heading3"/>
        <w:rPr>
          <w:lang w:val="en-US"/>
        </w:rPr>
      </w:pPr>
      <w:bookmarkStart w:id="169" w:name="_Toc455757688"/>
      <w:r>
        <w:rPr>
          <w:lang w:val="en-US"/>
        </w:rPr>
        <w:t>Rancangan Luaran Sistem</w:t>
      </w:r>
      <w:bookmarkEnd w:id="16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CA1AD8">
        <w:t xml:space="preserve">Gambar </w:t>
      </w:r>
      <w:r w:rsidR="00CA1AD8">
        <w:rPr>
          <w:noProof/>
        </w:rPr>
        <w:t>3</w:t>
      </w:r>
      <w:r w:rsidR="00CA1AD8">
        <w:t>.</w:t>
      </w:r>
      <w:r w:rsidR="00CA1AD8">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3684B65B" wp14:editId="1C547F7A">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2"/>
          <w:headerReference w:type="default" r:id="rId63"/>
          <w:footerReference w:type="default" r:id="rId64"/>
          <w:headerReference w:type="first" r:id="rId65"/>
          <w:pgSz w:w="8392" w:h="11907" w:code="11"/>
          <w:pgMar w:top="1418" w:right="1134" w:bottom="1418" w:left="1418" w:header="720" w:footer="720" w:gutter="0"/>
          <w:cols w:space="720"/>
          <w:titlePg/>
          <w:docGrid w:linePitch="360"/>
        </w:sectPr>
      </w:pPr>
      <w:bookmarkStart w:id="170" w:name="_Ref454417667"/>
      <w:bookmarkStart w:id="171" w:name="_Toc455757728"/>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170"/>
      <w:r>
        <w:rPr>
          <w:lang w:val="en-US"/>
        </w:rPr>
        <w:t xml:space="preserve"> Contoh log hasil luaran sistem</w:t>
      </w:r>
      <w:bookmarkEnd w:id="171"/>
    </w:p>
    <w:p w:rsidR="00DE69A9" w:rsidRPr="00DE69A9" w:rsidRDefault="00076BC9" w:rsidP="00064277">
      <w:pPr>
        <w:pStyle w:val="Heading1"/>
      </w:pPr>
      <w:bookmarkStart w:id="172" w:name="_Toc455757689"/>
      <w:r>
        <w:lastRenderedPageBreak/>
        <w:t xml:space="preserve">BAB </w:t>
      </w:r>
      <w:r w:rsidR="00E07F80">
        <w:t>I</w:t>
      </w:r>
      <w:r>
        <w:t>V</w:t>
      </w:r>
      <w:r w:rsidR="000F04B3" w:rsidRPr="00326ED3">
        <w:br/>
      </w:r>
      <w:r w:rsidR="00F14D74">
        <w:t>IMPLEMENTASI</w:t>
      </w:r>
      <w:bookmarkStart w:id="173" w:name="_Toc268643001"/>
      <w:bookmarkStart w:id="174" w:name="_Toc282673491"/>
      <w:bookmarkStart w:id="175" w:name="_Toc283255337"/>
      <w:bookmarkStart w:id="176" w:name="_Toc283280560"/>
      <w:bookmarkStart w:id="177" w:name="_Toc283421867"/>
      <w:bookmarkEnd w:id="172"/>
    </w:p>
    <w:bookmarkEnd w:id="173"/>
    <w:bookmarkEnd w:id="174"/>
    <w:bookmarkEnd w:id="175"/>
    <w:bookmarkEnd w:id="176"/>
    <w:bookmarkEnd w:id="17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8" w:name="_Toc420516717"/>
      <w:bookmarkStart w:id="179" w:name="_Toc421047116"/>
      <w:bookmarkStart w:id="180" w:name="_Toc421606543"/>
      <w:bookmarkStart w:id="181" w:name="_Toc421783113"/>
      <w:bookmarkStart w:id="182" w:name="_Toc422062074"/>
      <w:bookmarkStart w:id="183" w:name="_Toc423339512"/>
      <w:bookmarkStart w:id="184" w:name="_Toc439296576"/>
      <w:bookmarkStart w:id="185" w:name="_Toc439296778"/>
      <w:bookmarkStart w:id="186" w:name="_Toc439323238"/>
      <w:bookmarkStart w:id="187" w:name="_Toc439325621"/>
      <w:bookmarkStart w:id="188" w:name="_Toc439327296"/>
      <w:bookmarkStart w:id="189" w:name="_Toc440363221"/>
      <w:bookmarkStart w:id="190" w:name="_Toc440422550"/>
      <w:bookmarkStart w:id="191" w:name="_Toc440422983"/>
      <w:bookmarkStart w:id="192" w:name="_Toc440443955"/>
      <w:bookmarkStart w:id="193" w:name="_Toc440444162"/>
      <w:bookmarkStart w:id="194" w:name="_Toc440891056"/>
      <w:bookmarkStart w:id="195" w:name="_Toc440891177"/>
      <w:bookmarkStart w:id="196" w:name="_Toc440891245"/>
      <w:bookmarkStart w:id="197" w:name="_Toc441090851"/>
      <w:bookmarkStart w:id="198" w:name="_Toc441247771"/>
      <w:bookmarkStart w:id="199" w:name="_Toc453879096"/>
      <w:bookmarkStart w:id="200" w:name="_Toc453879508"/>
      <w:bookmarkStart w:id="201" w:name="_Toc454159736"/>
      <w:bookmarkStart w:id="202" w:name="_Toc454411698"/>
      <w:bookmarkStart w:id="203" w:name="_Toc454949237"/>
      <w:bookmarkStart w:id="204" w:name="_Toc455034968"/>
      <w:bookmarkStart w:id="205" w:name="_Toc455046626"/>
      <w:bookmarkStart w:id="206" w:name="_Toc455067184"/>
      <w:bookmarkStart w:id="207" w:name="_Toc455676611"/>
      <w:bookmarkStart w:id="208" w:name="_Toc4557576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A65FB" w:rsidRDefault="00EA65FB" w:rsidP="00346838">
      <w:pPr>
        <w:pStyle w:val="Heading2"/>
        <w:numPr>
          <w:ilvl w:val="1"/>
          <w:numId w:val="9"/>
        </w:numPr>
        <w:spacing w:before="0"/>
        <w:ind w:left="540" w:hanging="540"/>
      </w:pPr>
      <w:bookmarkStart w:id="209" w:name="_Toc455757691"/>
      <w:r w:rsidRPr="002516BE">
        <w:t xml:space="preserve">Lingkungan </w:t>
      </w:r>
      <w:r w:rsidR="00F14D74" w:rsidRPr="002516BE">
        <w:t>Implementasi</w:t>
      </w:r>
      <w:bookmarkEnd w:id="209"/>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0" w:name="_Toc455757692"/>
      <w:r>
        <w:t>Perangkat Lunak</w:t>
      </w:r>
      <w:bookmarkEnd w:id="210"/>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1" w:name="_Toc455757693"/>
      <w:r>
        <w:t>Perangkat Keras</w:t>
      </w:r>
      <w:bookmarkEnd w:id="211"/>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2" w:name="_Toc455757694"/>
      <w:r>
        <w:t>Implementasi Proses</w:t>
      </w:r>
      <w:bookmarkEnd w:id="212"/>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3" w:name="_Toc455757695"/>
      <w:r>
        <w:rPr>
          <w:lang w:val="en-US"/>
        </w:rPr>
        <w:t>Data</w:t>
      </w:r>
      <w:r w:rsidR="009D280C">
        <w:t xml:space="preserve"> </w:t>
      </w:r>
      <w:r>
        <w:rPr>
          <w:lang w:val="en-US"/>
        </w:rPr>
        <w:t>set</w:t>
      </w:r>
      <w:bookmarkEnd w:id="213"/>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CA1AD8">
        <w:t xml:space="preserve">Tabel </w:t>
      </w:r>
      <w:r w:rsidR="00CA1AD8">
        <w:rPr>
          <w:noProof/>
        </w:rPr>
        <w:t>4</w:t>
      </w:r>
      <w:r w:rsidR="00CA1AD8">
        <w:t>.</w:t>
      </w:r>
      <w:r w:rsidR="00CA1AD8">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4" w:name="_Toc455757754"/>
      <w:bookmarkStart w:id="215" w:name="_Ref454406526"/>
      <w:r>
        <w:lastRenderedPageBreak/>
        <w:t xml:space="preserve">Tabel </w:t>
      </w:r>
      <w:r w:rsidR="000C44C6">
        <w:fldChar w:fldCharType="begin"/>
      </w:r>
      <w:r w:rsidR="000C44C6">
        <w:instrText xml:space="preserve"> STYLEREF 1 \s </w:instrText>
      </w:r>
      <w:r w:rsidR="000C44C6">
        <w:fldChar w:fldCharType="separate"/>
      </w:r>
      <w:r w:rsidR="000C44C6">
        <w:rPr>
          <w:noProof/>
        </w:rPr>
        <w:t>4</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w:t>
      </w:r>
      <w:r w:rsidR="000C44C6">
        <w:fldChar w:fldCharType="end"/>
      </w:r>
      <w:bookmarkEnd w:id="215"/>
      <w:r>
        <w:rPr>
          <w:noProof/>
        </w:rPr>
        <w:t xml:space="preserve"> </w:t>
      </w:r>
      <w:r w:rsidRPr="00ED71B0">
        <w:rPr>
          <w:noProof/>
        </w:rPr>
        <w:t>Data</w:t>
      </w:r>
      <w:r w:rsidR="009D280C">
        <w:rPr>
          <w:noProof/>
        </w:rPr>
        <w:t xml:space="preserve"> </w:t>
      </w:r>
      <w:r w:rsidRPr="00ED71B0">
        <w:rPr>
          <w:noProof/>
        </w:rPr>
        <w:t>set file Paket Data</w:t>
      </w:r>
      <w:bookmarkEnd w:id="214"/>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6" w:name="_Toc455757696"/>
      <w:r>
        <w:rPr>
          <w:lang w:val="en-US"/>
        </w:rPr>
        <w:t>Implementasi Proses Rekonstruksi Paket Data</w:t>
      </w:r>
      <w:bookmarkEnd w:id="216"/>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CA1AD8">
        <w:t xml:space="preserve">Tabel </w:t>
      </w:r>
      <w:r w:rsidR="00CA1AD8">
        <w:rPr>
          <w:noProof/>
        </w:rPr>
        <w:t>4</w:t>
      </w:r>
      <w:r w:rsidR="00CA1AD8">
        <w:t>.</w:t>
      </w:r>
      <w:r w:rsidR="00CA1AD8">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CA1AD8">
        <w:t xml:space="preserve">Gambar </w:t>
      </w:r>
      <w:r w:rsidR="00CA1AD8">
        <w:rPr>
          <w:noProof/>
        </w:rPr>
        <w:t>4</w:t>
      </w:r>
      <w:r w:rsidR="00CA1AD8">
        <w:t>.</w:t>
      </w:r>
      <w:r w:rsidR="00CA1AD8">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7" w:name="_Toc455757755"/>
      <w:bookmarkStart w:id="218" w:name="_Ref454407729"/>
      <w:r>
        <w:lastRenderedPageBreak/>
        <w:t xml:space="preserve">Tabel </w:t>
      </w:r>
      <w:r w:rsidR="000C44C6">
        <w:fldChar w:fldCharType="begin"/>
      </w:r>
      <w:r w:rsidR="000C44C6">
        <w:instrText xml:space="preserve"> STYLEREF 1 \s </w:instrText>
      </w:r>
      <w:r w:rsidR="000C44C6">
        <w:fldChar w:fldCharType="separate"/>
      </w:r>
      <w:r w:rsidR="000C44C6">
        <w:rPr>
          <w:noProof/>
        </w:rPr>
        <w:t>4</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2</w:t>
      </w:r>
      <w:r w:rsidR="000C44C6">
        <w:fldChar w:fldCharType="end"/>
      </w:r>
      <w:bookmarkEnd w:id="218"/>
      <w:r>
        <w:rPr>
          <w:lang w:val="en-US"/>
        </w:rPr>
        <w:t xml:space="preserve"> Daftar bagian paket yang dibutuhkan program</w:t>
      </w:r>
      <w:bookmarkEnd w:id="217"/>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9" w:name="_Ref454413000"/>
      <w:bookmarkStart w:id="220" w:name="_Ref454412579"/>
      <w:bookmarkStart w:id="221" w:name="_Toc455757729"/>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19"/>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0"/>
      <w:bookmarkEnd w:id="221"/>
    </w:p>
    <w:p w:rsidR="007F1AC7" w:rsidRDefault="007F1AC7" w:rsidP="008D00F8">
      <w:pPr>
        <w:pStyle w:val="Heading3"/>
        <w:rPr>
          <w:i/>
        </w:rPr>
      </w:pPr>
      <w:bookmarkStart w:id="222" w:name="_Toc455757697"/>
      <w:r>
        <w:t xml:space="preserve">Implementasi Proses Penggunaan Metode </w:t>
      </w:r>
      <w:r w:rsidRPr="00940267">
        <w:rPr>
          <w:i/>
        </w:rPr>
        <w:t>N-Gram</w:t>
      </w:r>
      <w:bookmarkEnd w:id="222"/>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CA1AD8">
        <w:t xml:space="preserve">Gambar </w:t>
      </w:r>
      <w:r w:rsidR="00CA1AD8">
        <w:rPr>
          <w:noProof/>
        </w:rPr>
        <w:t>4</w:t>
      </w:r>
      <w:r w:rsidR="00CA1AD8">
        <w:t>.</w:t>
      </w:r>
      <w:r w:rsidR="00CA1AD8">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3" w:name="_Ref455017638"/>
      <w:bookmarkStart w:id="224" w:name="_Toc455757730"/>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23"/>
      <w:r>
        <w:rPr>
          <w:lang w:val="en-US"/>
        </w:rPr>
        <w:t xml:space="preserve"> </w:t>
      </w:r>
      <w:r w:rsidRPr="007740D5">
        <w:rPr>
          <w:i/>
          <w:lang w:val="en-US"/>
        </w:rPr>
        <w:t>Pseudocode</w:t>
      </w:r>
      <w:r>
        <w:rPr>
          <w:lang w:val="en-US"/>
        </w:rPr>
        <w:t xml:space="preserve"> untuk menghitung N-Gram paket  data</w:t>
      </w:r>
      <w:bookmarkEnd w:id="224"/>
    </w:p>
    <w:p w:rsidR="006242BC" w:rsidRDefault="00940267" w:rsidP="006242BC">
      <w:pPr>
        <w:pStyle w:val="Heading3"/>
      </w:pPr>
      <w:bookmarkStart w:id="225" w:name="_Toc455757698"/>
      <w:r>
        <w:t xml:space="preserve">Implementasi Perancangan Model Data </w:t>
      </w:r>
      <w:r w:rsidRPr="00211570">
        <w:rPr>
          <w:i/>
        </w:rPr>
        <w:t>Training</w:t>
      </w:r>
      <w:bookmarkEnd w:id="225"/>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 serangan.</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C46DA">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CA1AD8">
        <w:tab/>
        <w:t xml:space="preserve">Gambar </w:t>
      </w:r>
      <w:r w:rsidR="00CA1AD8">
        <w:rPr>
          <w:noProof/>
        </w:rPr>
        <w:t>4</w:t>
      </w:r>
      <w:r w:rsidR="00CA1AD8">
        <w:t>.</w:t>
      </w:r>
      <w:r w:rsidR="00CA1AD8">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6" w:name="_Ref455017674"/>
      <w:r>
        <w:tab/>
      </w:r>
      <w:bookmarkStart w:id="227" w:name="_Toc455757731"/>
      <w:r w:rsidR="007740D5">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26"/>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27"/>
    </w:p>
    <w:p w:rsidR="00940267" w:rsidRDefault="00940267" w:rsidP="00EE231E">
      <w:pPr>
        <w:pStyle w:val="Heading3"/>
        <w:spacing w:line="276" w:lineRule="auto"/>
        <w:jc w:val="left"/>
        <w:rPr>
          <w:i/>
        </w:rPr>
      </w:pPr>
      <w:bookmarkStart w:id="228" w:name="_Toc455757699"/>
      <w:r>
        <w:lastRenderedPageBreak/>
        <w:t xml:space="preserve">Implementasi </w:t>
      </w:r>
      <w:r w:rsidRPr="00940267">
        <w:rPr>
          <w:i/>
        </w:rPr>
        <w:t>Sniffer</w:t>
      </w:r>
      <w:bookmarkEnd w:id="228"/>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CA1AD8">
        <w:t xml:space="preserve">Gambar </w:t>
      </w:r>
      <w:r w:rsidR="00CA1AD8">
        <w:rPr>
          <w:noProof/>
        </w:rPr>
        <w:t>4</w:t>
      </w:r>
      <w:r w:rsidR="00CA1AD8">
        <w:t>.</w:t>
      </w:r>
      <w:r w:rsidR="00CA1AD8">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9" w:name="_Ref455018785"/>
      <w:bookmarkStart w:id="230" w:name="_Toc455757732"/>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29"/>
      <w:r>
        <w:rPr>
          <w:lang w:val="en-US"/>
        </w:rPr>
        <w:t xml:space="preserve"> </w:t>
      </w:r>
      <w:r w:rsidRPr="0054081F">
        <w:rPr>
          <w:i/>
          <w:lang w:val="en-US"/>
        </w:rPr>
        <w:t>Pseudocode</w:t>
      </w:r>
      <w:r>
        <w:rPr>
          <w:lang w:val="en-US"/>
        </w:rPr>
        <w:t xml:space="preserve"> untuk </w:t>
      </w:r>
      <w:r w:rsidRPr="00A86AE4">
        <w:rPr>
          <w:i/>
          <w:lang w:val="en-US"/>
        </w:rPr>
        <w:t>sniffer</w:t>
      </w:r>
      <w:bookmarkEnd w:id="230"/>
    </w:p>
    <w:p w:rsidR="00940267" w:rsidRDefault="00940267" w:rsidP="00940267">
      <w:pPr>
        <w:pStyle w:val="Heading3"/>
        <w:jc w:val="left"/>
      </w:pPr>
      <w:bookmarkStart w:id="231" w:name="_Toc455757700"/>
      <w:r>
        <w:t xml:space="preserve">Implementasi Proses Penggunaan Metode </w:t>
      </w:r>
      <w:r w:rsidRPr="00B209EA">
        <w:rPr>
          <w:i/>
        </w:rPr>
        <w:t>Mahalanobis Distance</w:t>
      </w:r>
      <w:bookmarkEnd w:id="231"/>
    </w:p>
    <w:p w:rsidR="0065081D" w:rsidRDefault="0065081D" w:rsidP="0065081D">
      <w:pPr>
        <w:ind w:firstLine="720"/>
        <w:rPr>
          <w:lang w:val="en-US"/>
        </w:rPr>
      </w:pPr>
      <w:r>
        <w:rPr>
          <w:lang w:val="en-US"/>
        </w:rPr>
        <w:t xml:space="preserve">Implementasi proses penggunaan metode </w:t>
      </w:r>
      <w:r w:rsidRPr="00B209EA">
        <w:rPr>
          <w:i/>
          <w:lang w:val="en-US"/>
        </w:rPr>
        <w:t>mahalanobis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jarak mahalanobis menggunakan </w:t>
      </w:r>
      <w:r w:rsidR="0076229F" w:rsidRPr="00B209EA">
        <w:rPr>
          <w:i/>
          <w:lang w:val="en-US"/>
        </w:rPr>
        <w:t>Mahalanobis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2" w:name="_Ref455021649"/>
      <w:bookmarkStart w:id="233" w:name="_Toc455757733"/>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32"/>
      <w:r>
        <w:rPr>
          <w:lang w:val="en-US"/>
        </w:rPr>
        <w:t xml:space="preserve"> </w:t>
      </w:r>
      <w:r w:rsidRPr="00917D22">
        <w:rPr>
          <w:i/>
          <w:lang w:val="en-US"/>
        </w:rPr>
        <w:t>Pseudocode</w:t>
      </w:r>
      <w:r>
        <w:rPr>
          <w:lang w:val="en-US"/>
        </w:rPr>
        <w:t xml:space="preserve"> penggunaan metode Mahalanobis Distance</w:t>
      </w:r>
      <w:bookmarkEnd w:id="233"/>
    </w:p>
    <w:p w:rsidR="00940267" w:rsidRDefault="00940267" w:rsidP="0029579F">
      <w:pPr>
        <w:pStyle w:val="Heading3"/>
      </w:pPr>
      <w:bookmarkStart w:id="234" w:name="_Toc455757701"/>
      <w:r>
        <w:t>Implementasi Pendeteksian Serangan</w:t>
      </w:r>
      <w:bookmarkEnd w:id="234"/>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5" w:name="_Ref455022027"/>
      <w:bookmarkStart w:id="236" w:name="_Toc455757734"/>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235"/>
      <w:r>
        <w:rPr>
          <w:lang w:val="en-US"/>
        </w:rPr>
        <w:t xml:space="preserve"> </w:t>
      </w:r>
      <w:r w:rsidRPr="0076229F">
        <w:rPr>
          <w:i/>
          <w:lang w:val="en-US"/>
        </w:rPr>
        <w:t>Pseudocode</w:t>
      </w:r>
      <w:r>
        <w:rPr>
          <w:lang w:val="en-US"/>
        </w:rPr>
        <w:t xml:space="preserve"> untuk Pendeteksian Serangan</w:t>
      </w:r>
      <w:bookmarkEnd w:id="236"/>
    </w:p>
    <w:p w:rsidR="0029579F" w:rsidRDefault="0029579F">
      <w:pPr>
        <w:pStyle w:val="Heading3"/>
        <w:rPr>
          <w:lang w:val="en-US"/>
        </w:rPr>
      </w:pPr>
      <w:bookmarkStart w:id="237" w:name="_Toc455757702"/>
      <w:r>
        <w:rPr>
          <w:lang w:val="en-US"/>
        </w:rPr>
        <w:t xml:space="preserve">Implementasi Proses </w:t>
      </w:r>
      <w:r w:rsidRPr="0076229F">
        <w:rPr>
          <w:i/>
          <w:lang w:val="en-US"/>
        </w:rPr>
        <w:t>Incremental Learning</w:t>
      </w:r>
      <w:bookmarkEnd w:id="237"/>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8" w:name="_Ref455022075"/>
      <w:bookmarkStart w:id="239" w:name="_Toc455757735"/>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238"/>
      <w:r>
        <w:rPr>
          <w:lang w:val="en-US"/>
        </w:rPr>
        <w:t xml:space="preserve"> </w:t>
      </w:r>
      <w:r w:rsidRPr="0076229F">
        <w:rPr>
          <w:i/>
          <w:lang w:val="en-US"/>
        </w:rPr>
        <w:t>Pseudocode</w:t>
      </w:r>
      <w:r>
        <w:rPr>
          <w:lang w:val="en-US"/>
        </w:rPr>
        <w:t xml:space="preserve"> untuk </w:t>
      </w:r>
      <w:r w:rsidRPr="0076229F">
        <w:rPr>
          <w:i/>
          <w:lang w:val="en-US"/>
        </w:rPr>
        <w:t>Incremental Learning</w:t>
      </w:r>
      <w:bookmarkEnd w:id="239"/>
    </w:p>
    <w:p w:rsidR="0094768C" w:rsidRDefault="00B92C5C" w:rsidP="00112BF9">
      <w:pPr>
        <w:pStyle w:val="Heading1"/>
      </w:pPr>
      <w:bookmarkStart w:id="240"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0"/>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1" w:name="_Toc379144543"/>
      <w:bookmarkStart w:id="242" w:name="_Toc407442703"/>
      <w:bookmarkStart w:id="243" w:name="_Toc408211602"/>
      <w:bookmarkStart w:id="244" w:name="_Toc408211667"/>
      <w:bookmarkStart w:id="245" w:name="_Toc408211732"/>
      <w:bookmarkStart w:id="246" w:name="_Toc408304543"/>
      <w:bookmarkStart w:id="247" w:name="_Toc409207811"/>
      <w:bookmarkStart w:id="248" w:name="_Toc409550568"/>
      <w:bookmarkStart w:id="249" w:name="_Toc409550642"/>
      <w:bookmarkStart w:id="250" w:name="_Toc420324308"/>
      <w:bookmarkStart w:id="251" w:name="_Toc420516726"/>
      <w:bookmarkStart w:id="252" w:name="_Toc421047125"/>
      <w:bookmarkStart w:id="253" w:name="_Toc421606552"/>
      <w:bookmarkStart w:id="254" w:name="_Toc421783122"/>
      <w:bookmarkStart w:id="255" w:name="_Toc422062083"/>
      <w:bookmarkStart w:id="256" w:name="_Toc423339521"/>
      <w:bookmarkStart w:id="257" w:name="_Toc439296586"/>
      <w:bookmarkStart w:id="258" w:name="_Toc439296788"/>
      <w:bookmarkStart w:id="259" w:name="_Toc439323247"/>
      <w:bookmarkStart w:id="260" w:name="_Toc439325630"/>
      <w:bookmarkStart w:id="261" w:name="_Toc439327305"/>
      <w:bookmarkStart w:id="262" w:name="_Toc440363230"/>
      <w:bookmarkStart w:id="263" w:name="_Toc440422559"/>
      <w:bookmarkStart w:id="264" w:name="_Toc440422992"/>
      <w:bookmarkStart w:id="265" w:name="_Toc440443964"/>
      <w:bookmarkStart w:id="266" w:name="_Toc440444171"/>
      <w:bookmarkStart w:id="267" w:name="_Toc440891066"/>
      <w:bookmarkStart w:id="268" w:name="_Toc440891187"/>
      <w:bookmarkStart w:id="269" w:name="_Toc440891255"/>
      <w:bookmarkStart w:id="270" w:name="_Toc441090861"/>
      <w:bookmarkStart w:id="271" w:name="_Toc441247781"/>
      <w:bookmarkStart w:id="272" w:name="_Toc453879106"/>
      <w:bookmarkStart w:id="273" w:name="_Toc453879518"/>
      <w:bookmarkStart w:id="274" w:name="_Toc454159747"/>
      <w:bookmarkStart w:id="275" w:name="_Toc454411712"/>
      <w:bookmarkStart w:id="276" w:name="_Toc454949251"/>
      <w:bookmarkStart w:id="277" w:name="_Toc455034982"/>
      <w:bookmarkStart w:id="278" w:name="_Toc455046640"/>
      <w:bookmarkStart w:id="279" w:name="_Toc455067198"/>
      <w:bookmarkStart w:id="280" w:name="_Toc455676625"/>
      <w:bookmarkStart w:id="281" w:name="_Toc45575770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665BB" w:rsidRDefault="001665BB" w:rsidP="002A4AEA">
      <w:pPr>
        <w:pStyle w:val="Heading2"/>
      </w:pPr>
      <w:bookmarkStart w:id="282" w:name="_Toc455757705"/>
      <w:r>
        <w:t>Lingkungan Uji Coba</w:t>
      </w:r>
      <w:bookmarkEnd w:id="28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7F2A04" w:rsidRDefault="00D410D2" w:rsidP="00AA3541">
      <w:pPr>
        <w:pStyle w:val="ListParagraph"/>
        <w:numPr>
          <w:ilvl w:val="0"/>
          <w:numId w:val="38"/>
        </w:numPr>
        <w:jc w:val="left"/>
        <w:rPr>
          <w:lang w:val="en-US"/>
        </w:rPr>
      </w:pPr>
      <w:r>
        <w:t>MySQL server</w:t>
      </w:r>
    </w:p>
    <w:p w:rsidR="007F2A04" w:rsidRDefault="007F2A04" w:rsidP="00AA3541">
      <w:pPr>
        <w:pStyle w:val="ListParagraph"/>
        <w:numPr>
          <w:ilvl w:val="0"/>
          <w:numId w:val="38"/>
        </w:numPr>
        <w:jc w:val="left"/>
        <w:rPr>
          <w:lang w:val="en-US"/>
        </w:rPr>
      </w:pPr>
      <w:r>
        <w:rPr>
          <w:lang w:val="en-US"/>
        </w:rPr>
        <w:t>SMPTP server</w:t>
      </w:r>
    </w:p>
    <w:p w:rsidR="00451E18" w:rsidRPr="00AA3541" w:rsidRDefault="00FF29C8" w:rsidP="00AA3541">
      <w:pPr>
        <w:pStyle w:val="ListParagraph"/>
        <w:numPr>
          <w:ilvl w:val="0"/>
          <w:numId w:val="38"/>
        </w:numPr>
        <w:jc w:val="left"/>
        <w:rPr>
          <w:lang w:val="en-US"/>
        </w:rPr>
      </w:pPr>
      <w:r>
        <w:rPr>
          <w:lang w:val="en-US"/>
        </w:rPr>
        <w:t>DNS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3" w:name="_Toc455757706"/>
      <w:r>
        <w:t>Skenario Uji Coba</w:t>
      </w:r>
      <w:bookmarkEnd w:id="28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serangan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284" w:name="_Toc455757707"/>
      <w:r>
        <w:t>Uji Fungsionalitas</w:t>
      </w:r>
      <w:bookmarkEnd w:id="28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lastRenderedPageBreak/>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CA1AD8">
        <w:t xml:space="preserve">Tabel </w:t>
      </w:r>
      <w:r w:rsidR="00CA1AD8">
        <w:rPr>
          <w:noProof/>
        </w:rPr>
        <w:t>5</w:t>
      </w:r>
      <w:r w:rsidR="00CA1AD8">
        <w:t>.</w:t>
      </w:r>
      <w:r w:rsidR="00CA1AD8">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5" w:name="_Toc455757756"/>
      <w:bookmarkStart w:id="286" w:name="_Ref455755833"/>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w:t>
      </w:r>
      <w:r w:rsidR="000C44C6">
        <w:fldChar w:fldCharType="end"/>
      </w:r>
      <w:bookmarkEnd w:id="286"/>
      <w:r>
        <w:t xml:space="preserve"> Prosedur pengguna normal mengakses server</w:t>
      </w:r>
      <w:bookmarkEnd w:id="285"/>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70AB2A8F" wp14:editId="718C9579">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6">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7" w:name="_Ref45583201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87"/>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t xml:space="preserve">Gambar </w:t>
      </w:r>
      <w:r>
        <w:rPr>
          <w:noProof/>
        </w:rPr>
        <w:t>5</w:t>
      </w:r>
      <w:r>
        <w:t>.</w:t>
      </w:r>
      <w:r>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t xml:space="preserve">Gambar </w:t>
      </w:r>
      <w:r>
        <w:rPr>
          <w:noProof/>
        </w:rPr>
        <w:t>5</w:t>
      </w:r>
      <w:r>
        <w:t>.</w:t>
      </w:r>
      <w:r>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394F47F5" wp14:editId="3188455E">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7">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8" w:name="_Ref45583201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88"/>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CA1AD8">
        <w:t xml:space="preserve">Tabel </w:t>
      </w:r>
      <w:r w:rsidR="00CA1AD8">
        <w:rPr>
          <w:noProof/>
        </w:rPr>
        <w:t>5</w:t>
      </w:r>
      <w:r w:rsidR="00CA1AD8">
        <w:t>.</w:t>
      </w:r>
      <w:r w:rsidR="00CA1AD8">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9" w:name="_Ref454790405"/>
      <w:bookmarkStart w:id="290" w:name="_Toc455757757"/>
      <w:bookmarkStart w:id="291" w:name="_Ref454790412"/>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2</w:t>
      </w:r>
      <w:r w:rsidR="000C44C6">
        <w:fldChar w:fldCharType="end"/>
      </w:r>
      <w:bookmarkEnd w:id="291"/>
      <w:r>
        <w:rPr>
          <w:lang w:val="en-US"/>
        </w:rPr>
        <w:t xml:space="preserve"> Prosedur rekonstruksi paket data</w:t>
      </w:r>
      <w:bookmarkEnd w:id="289"/>
      <w:bookmarkEnd w:id="290"/>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CA1AD8">
        <w:t xml:space="preserve">Gambar </w:t>
      </w:r>
      <w:r w:rsidR="00CA1AD8">
        <w:rPr>
          <w:noProof/>
        </w:rPr>
        <w:t>5</w:t>
      </w:r>
      <w:r w:rsidR="00CA1AD8">
        <w:t>.</w:t>
      </w:r>
      <w:r w:rsidR="00CA1AD8">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sidR="000254A5">
        <w:rPr>
          <w:lang w:val="en-US"/>
        </w:rPr>
        <w:t>. 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CA1AD8">
        <w:t xml:space="preserve">Gambar </w:t>
      </w:r>
      <w:r w:rsidR="00CA1AD8">
        <w:rPr>
          <w:noProof/>
        </w:rPr>
        <w:t>5</w:t>
      </w:r>
      <w:r w:rsidR="00CA1AD8">
        <w:t>.</w:t>
      </w:r>
      <w:r w:rsidR="00CA1AD8">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53D9E5F0" wp14:editId="69570A44">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2" w:name="_Ref454934411"/>
      <w:bookmarkStart w:id="293" w:name="_Toc45575773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92"/>
      <w:r>
        <w:rPr>
          <w:lang w:val="en-US"/>
        </w:rPr>
        <w:t xml:space="preserve"> Potongan hasil paket data tanpa rekonstruksi</w:t>
      </w:r>
      <w:bookmarkEnd w:id="293"/>
    </w:p>
    <w:p w:rsidR="00303078" w:rsidRDefault="0013574B" w:rsidP="00644D90">
      <w:pPr>
        <w:keepNext/>
        <w:jc w:val="center"/>
      </w:pPr>
      <w:r>
        <w:rPr>
          <w:noProof/>
          <w:lang w:eastAsia="id-ID"/>
        </w:rPr>
        <w:lastRenderedPageBreak/>
        <w:drawing>
          <wp:inline distT="0" distB="0" distL="0" distR="0" wp14:anchorId="4B31C9FD" wp14:editId="501ECF58">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4" w:name="_Ref454934492"/>
      <w:bookmarkStart w:id="295" w:name="_Toc45575773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94"/>
      <w:r>
        <w:rPr>
          <w:lang w:val="en-US"/>
        </w:rPr>
        <w:t xml:space="preserve"> Potongan hasil paket data setelah direkonstrutruksi</w:t>
      </w:r>
      <w:bookmarkEnd w:id="295"/>
    </w:p>
    <w:p w:rsidR="000F69E8" w:rsidRDefault="000F69E8">
      <w:pPr>
        <w:pStyle w:val="Heading4"/>
        <w:rPr>
          <w:lang w:val="en-US"/>
        </w:rPr>
      </w:pPr>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CA1AD8">
        <w:t xml:space="preserve">Tabel </w:t>
      </w:r>
      <w:r w:rsidR="00CA1AD8">
        <w:rPr>
          <w:noProof/>
        </w:rPr>
        <w:t>5</w:t>
      </w:r>
      <w:r w:rsidR="00CA1AD8">
        <w:t>.</w:t>
      </w:r>
      <w:r w:rsidR="00CA1AD8">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6" w:name="_Toc455757758"/>
      <w:bookmarkStart w:id="297" w:name="_Ref454792231"/>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3</w:t>
      </w:r>
      <w:r w:rsidR="000C44C6">
        <w:fldChar w:fldCharType="end"/>
      </w:r>
      <w:bookmarkEnd w:id="297"/>
      <w:r>
        <w:rPr>
          <w:lang w:val="en-US"/>
        </w:rPr>
        <w:t xml:space="preserve"> Prosedur menghitung N-Gram paket data</w:t>
      </w:r>
      <w:bookmarkEnd w:id="29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CA1AD8">
        <w:t xml:space="preserve">Gambar </w:t>
      </w:r>
      <w:r w:rsidR="00CA1AD8">
        <w:rPr>
          <w:noProof/>
        </w:rPr>
        <w:t>5</w:t>
      </w:r>
      <w:r w:rsidR="00CA1AD8">
        <w:t>.</w:t>
      </w:r>
      <w:r w:rsidR="00CA1AD8">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4905340A" wp14:editId="67AA5200">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8" w:name="_Ref454935134"/>
      <w:bookmarkStart w:id="299" w:name="_Toc45575773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98"/>
      <w:r>
        <w:rPr>
          <w:lang w:val="en-US"/>
        </w:rPr>
        <w:t xml:space="preserve"> Potongan hasil N-Gram paket data</w:t>
      </w:r>
      <w:bookmarkEnd w:id="299"/>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CA1AD8">
        <w:t xml:space="preserve">Tabel </w:t>
      </w:r>
      <w:r w:rsidR="00CA1AD8">
        <w:rPr>
          <w:noProof/>
        </w:rPr>
        <w:t>5</w:t>
      </w:r>
      <w:r w:rsidR="00CA1AD8">
        <w:t>.</w:t>
      </w:r>
      <w:r w:rsidR="00CA1AD8">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0" w:name="_Toc455757759"/>
      <w:bookmarkStart w:id="301" w:name="_Ref454793003"/>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4</w:t>
      </w:r>
      <w:r w:rsidR="000C44C6">
        <w:fldChar w:fldCharType="end"/>
      </w:r>
      <w:bookmarkEnd w:id="301"/>
      <w:r>
        <w:rPr>
          <w:lang w:val="en-US"/>
        </w:rPr>
        <w:t xml:space="preserve"> </w:t>
      </w:r>
      <w:r w:rsidR="00A93C8D">
        <w:rPr>
          <w:lang w:val="en-US"/>
        </w:rPr>
        <w:t>Prosedur m</w:t>
      </w:r>
      <w:r>
        <w:rPr>
          <w:lang w:val="en-US"/>
        </w:rPr>
        <w:t xml:space="preserve">embuat model data </w:t>
      </w:r>
      <w:r w:rsidRPr="00211570">
        <w:rPr>
          <w:i/>
          <w:lang w:val="en-US"/>
        </w:rPr>
        <w:t>training</w:t>
      </w:r>
      <w:bookmarkEnd w:id="300"/>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Supaya hasil pembuatan model data </w:t>
      </w:r>
      <w:r w:rsidR="0092383B" w:rsidRPr="00211570">
        <w:rPr>
          <w:i/>
          <w:lang w:val="en-US"/>
        </w:rPr>
        <w:t>training</w:t>
      </w:r>
      <w:r w:rsidR="0092383B">
        <w:rPr>
          <w:lang w:val="en-US"/>
        </w:rPr>
        <w:t xml:space="preserve">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0C18B932" wp14:editId="2B857BEC">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2" w:name="_Ref454935761"/>
      <w:bookmarkStart w:id="303" w:name="_Toc45575773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302"/>
      <w:r>
        <w:rPr>
          <w:lang w:val="en-US"/>
        </w:rPr>
        <w:t xml:space="preserve"> Potongan hasil model data </w:t>
      </w:r>
      <w:r w:rsidRPr="00211570">
        <w:rPr>
          <w:i/>
          <w:lang w:val="en-US"/>
        </w:rPr>
        <w:t>training</w:t>
      </w:r>
      <w:bookmarkEnd w:id="303"/>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CA1AD8">
        <w:t xml:space="preserve">Tabel </w:t>
      </w:r>
      <w:r w:rsidR="00CA1AD8">
        <w:rPr>
          <w:noProof/>
        </w:rPr>
        <w:t>5</w:t>
      </w:r>
      <w:r w:rsidR="00CA1AD8">
        <w:t>.</w:t>
      </w:r>
      <w:r w:rsidR="00CA1AD8">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4" w:name="_Toc455757760"/>
      <w:bookmarkStart w:id="305" w:name="_Ref454793767"/>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5</w:t>
      </w:r>
      <w:r w:rsidR="000C44C6">
        <w:fldChar w:fldCharType="end"/>
      </w:r>
      <w:bookmarkEnd w:id="305"/>
      <w:r>
        <w:rPr>
          <w:lang w:val="en-US"/>
        </w:rPr>
        <w:t xml:space="preserve"> Prosedur </w:t>
      </w:r>
      <w:r w:rsidRPr="00A93C8D">
        <w:rPr>
          <w:i/>
          <w:lang w:val="en-US"/>
        </w:rPr>
        <w:t>sniffing</w:t>
      </w:r>
      <w:bookmarkEnd w:id="304"/>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3AEFCE86" wp14:editId="1CD2B097">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6" w:name="_Toc4557577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r>
        <w:rPr>
          <w:lang w:val="en-US"/>
        </w:rPr>
        <w:t xml:space="preserve"> Potongan hasil </w:t>
      </w:r>
      <w:r>
        <w:rPr>
          <w:i/>
          <w:lang w:val="en-US"/>
        </w:rPr>
        <w:t>s</w:t>
      </w:r>
      <w:r w:rsidRPr="005D62DB">
        <w:rPr>
          <w:i/>
          <w:lang w:val="en-US"/>
        </w:rPr>
        <w:t>niffing</w:t>
      </w:r>
      <w:bookmarkEnd w:id="306"/>
    </w:p>
    <w:p w:rsidR="000F69E8" w:rsidRDefault="000F69E8">
      <w:pPr>
        <w:pStyle w:val="Heading4"/>
        <w:rPr>
          <w:lang w:val="en-US"/>
        </w:rPr>
      </w:pPr>
      <w:r>
        <w:rPr>
          <w:lang w:val="en-US"/>
        </w:rPr>
        <w:t xml:space="preserve">Uji Coba </w:t>
      </w:r>
      <w:r w:rsidR="005459D5">
        <w:rPr>
          <w:lang w:val="en-US"/>
        </w:rPr>
        <w:t xml:space="preserve">Proses </w:t>
      </w:r>
      <w:r>
        <w:rPr>
          <w:lang w:val="en-US"/>
        </w:rPr>
        <w:t xml:space="preserve">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CA1AD8">
        <w:t xml:space="preserve">Tabel </w:t>
      </w:r>
      <w:r w:rsidR="00CA1AD8">
        <w:rPr>
          <w:noProof/>
        </w:rPr>
        <w:t>5</w:t>
      </w:r>
      <w:r w:rsidR="00CA1AD8">
        <w:t>.</w:t>
      </w:r>
      <w:r w:rsidR="00CA1AD8">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7" w:name="_Toc455757761"/>
      <w:bookmarkStart w:id="308" w:name="_Ref454794727"/>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6</w:t>
      </w:r>
      <w:r w:rsidR="000C44C6">
        <w:fldChar w:fldCharType="end"/>
      </w:r>
      <w:bookmarkEnd w:id="308"/>
      <w:r w:rsidR="003679A9">
        <w:rPr>
          <w:lang w:val="en-US"/>
        </w:rPr>
        <w:t xml:space="preserve"> Prosedur menghitung jarak mah</w:t>
      </w:r>
      <w:r>
        <w:rPr>
          <w:lang w:val="en-US"/>
        </w:rPr>
        <w:t>al</w:t>
      </w:r>
      <w:r w:rsidR="003679A9">
        <w:rPr>
          <w:lang w:val="en-US"/>
        </w:rPr>
        <w:t>a</w:t>
      </w:r>
      <w:r>
        <w:rPr>
          <w:lang w:val="en-US"/>
        </w:rPr>
        <w:t>nobis</w:t>
      </w:r>
      <w:bookmarkEnd w:id="30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303078" w:rsidRDefault="0013574B" w:rsidP="005F33D0">
      <w:pPr>
        <w:keepNext/>
        <w:jc w:val="center"/>
      </w:pPr>
      <w:r>
        <w:rPr>
          <w:noProof/>
          <w:lang w:eastAsia="id-ID"/>
        </w:rPr>
        <w:drawing>
          <wp:inline distT="0" distB="0" distL="0" distR="0" wp14:anchorId="59CD5663" wp14:editId="35780362">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09" w:name="_Ref454961377"/>
      <w:bookmarkStart w:id="310" w:name="_Toc45575774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8</w:t>
      </w:r>
      <w:r w:rsidR="001E22B5">
        <w:fldChar w:fldCharType="end"/>
      </w:r>
      <w:bookmarkEnd w:id="309"/>
      <w:r>
        <w:rPr>
          <w:lang w:val="en-US"/>
        </w:rPr>
        <w:t xml:space="preserve"> Potongan hasil menghitung jarak mahalnobis</w:t>
      </w:r>
      <w:bookmarkEnd w:id="310"/>
    </w:p>
    <w:p w:rsidR="001E22B5" w:rsidRPr="001E22B5" w:rsidRDefault="001E22B5" w:rsidP="001E22B5">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CA1AD8">
        <w:t xml:space="preserve">Gambar </w:t>
      </w:r>
      <w:r w:rsidR="00CA1AD8">
        <w:rPr>
          <w:noProof/>
        </w:rPr>
        <w:t>5</w:t>
      </w:r>
      <w:r w:rsidR="00CA1AD8">
        <w:t>.</w:t>
      </w:r>
      <w:r w:rsidR="00CA1AD8">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ketepatannya atau tidak maka akan dilakukan modifikasi. Modifikasi yang dilakukan adalah menambahkan perintah cetak.</w:t>
      </w:r>
    </w:p>
    <w:p w:rsidR="000F69E8" w:rsidRDefault="000F69E8" w:rsidP="00303078">
      <w:pPr>
        <w:pStyle w:val="Heading4"/>
        <w:rPr>
          <w:lang w:val="en-US"/>
        </w:rPr>
      </w:pPr>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CA1AD8">
        <w:t xml:space="preserve">Tabel </w:t>
      </w:r>
      <w:r w:rsidR="00CA1AD8">
        <w:rPr>
          <w:noProof/>
        </w:rPr>
        <w:t>5</w:t>
      </w:r>
      <w:r w:rsidR="00CA1AD8">
        <w:t>.</w:t>
      </w:r>
      <w:r w:rsidR="00CA1AD8">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1" w:name="_Toc455757762"/>
      <w:bookmarkStart w:id="312" w:name="_Ref454796409"/>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7</w:t>
      </w:r>
      <w:r w:rsidR="000C44C6">
        <w:fldChar w:fldCharType="end"/>
      </w:r>
      <w:bookmarkEnd w:id="312"/>
      <w:r>
        <w:rPr>
          <w:lang w:val="en-US"/>
        </w:rPr>
        <w:t xml:space="preserve"> Prosedur deteksi paket data normal dan paket data </w:t>
      </w:r>
      <w:r w:rsidR="00303078">
        <w:rPr>
          <w:lang w:val="en-US"/>
        </w:rPr>
        <w:t xml:space="preserve">berupa </w:t>
      </w:r>
      <w:r>
        <w:rPr>
          <w:lang w:val="en-US"/>
        </w:rPr>
        <w:t>intrusi</w:t>
      </w:r>
      <w:bookmarkEnd w:id="31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 xml:space="preserve">Nilai jarak mahalnobis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CA1AD8">
        <w:t xml:space="preserve">Gambar </w:t>
      </w:r>
      <w:r w:rsidR="00CA1AD8">
        <w:rPr>
          <w:noProof/>
        </w:rPr>
        <w:t>5</w:t>
      </w:r>
      <w:r w:rsidR="00CA1AD8">
        <w:t>.</w:t>
      </w:r>
      <w:r w:rsidR="00CA1AD8">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Pr>
          <w:lang w:val="en-US"/>
        </w:rPr>
        <w:lastRenderedPageBreak/>
        <w:t>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5826A443" wp14:editId="5D787A20">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3" w:name="_Ref454961390"/>
      <w:bookmarkStart w:id="314" w:name="_Toc45575774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9</w:t>
      </w:r>
      <w:r w:rsidR="001E22B5">
        <w:fldChar w:fldCharType="end"/>
      </w:r>
      <w:bookmarkEnd w:id="313"/>
      <w:r>
        <w:rPr>
          <w:lang w:val="en-US"/>
        </w:rPr>
        <w:t xml:space="preserve"> Potongan hasil deteksi paket data normal dan paket data berupa intrusi</w:t>
      </w:r>
      <w:bookmarkEnd w:id="314"/>
    </w:p>
    <w:p w:rsidR="000F69E8" w:rsidRDefault="000F69E8">
      <w:pPr>
        <w:pStyle w:val="Heading4"/>
        <w:rPr>
          <w:lang w:val="en-US"/>
        </w:rPr>
      </w:pPr>
      <w:r>
        <w:rPr>
          <w:lang w:val="en-US"/>
        </w:rPr>
        <w:t>Uji Coba</w:t>
      </w:r>
      <w:r w:rsidR="005459D5">
        <w:rPr>
          <w:lang w:val="en-US"/>
        </w:rPr>
        <w:t xml:space="preserve"> Proses</w:t>
      </w:r>
      <w:r>
        <w:rPr>
          <w:lang w:val="en-US"/>
        </w:rPr>
        <w:t xml:space="preserve">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CA1AD8">
        <w:t xml:space="preserve">Tabel </w:t>
      </w:r>
      <w:r w:rsidR="00CA1AD8">
        <w:rPr>
          <w:noProof/>
        </w:rPr>
        <w:t>5</w:t>
      </w:r>
      <w:r w:rsidR="00CA1AD8">
        <w:t>.</w:t>
      </w:r>
      <w:r w:rsidR="00CA1AD8">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5" w:name="_Toc455757763"/>
      <w:bookmarkStart w:id="316" w:name="_Ref454802972"/>
      <w:r>
        <w:lastRenderedPageBreak/>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8</w:t>
      </w:r>
      <w:r w:rsidR="000C44C6">
        <w:fldChar w:fldCharType="end"/>
      </w:r>
      <w:bookmarkEnd w:id="316"/>
      <w:r>
        <w:rPr>
          <w:lang w:val="en-US"/>
        </w:rPr>
        <w:t xml:space="preserve"> Prosedur proses incremental learning</w:t>
      </w:r>
      <w:bookmarkEnd w:id="315"/>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303078" w:rsidP="00303078">
      <w:pPr>
        <w:keepNext/>
      </w:pPr>
      <w:r>
        <w:rPr>
          <w:noProof/>
          <w:lang w:eastAsia="id-ID"/>
        </w:rPr>
        <w:drawing>
          <wp:inline distT="0" distB="0" distL="0" distR="0" wp14:anchorId="71F20B05" wp14:editId="6D9DA025">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7" w:name="_Ref454961421"/>
      <w:bookmarkStart w:id="318" w:name="_Toc455757743"/>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10</w:t>
      </w:r>
      <w:r w:rsidR="001E22B5">
        <w:fldChar w:fldCharType="end"/>
      </w:r>
      <w:bookmarkEnd w:id="317"/>
      <w:r>
        <w:rPr>
          <w:lang w:val="en-US"/>
        </w:rPr>
        <w:t xml:space="preserve"> Potongan hasil data sebelum proses incremental learning</w:t>
      </w:r>
      <w:bookmarkEnd w:id="318"/>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CA1AD8">
        <w:t xml:space="preserve">Gambar </w:t>
      </w:r>
      <w:r w:rsidR="00CA1AD8">
        <w:rPr>
          <w:noProof/>
        </w:rPr>
        <w:t>5</w:t>
      </w:r>
      <w:r w:rsidR="00CA1AD8">
        <w:t>.</w:t>
      </w:r>
      <w:r w:rsidR="00CA1AD8">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CA1AD8">
        <w:t xml:space="preserve">Gambar </w:t>
      </w:r>
      <w:r w:rsidR="00CA1AD8">
        <w:rPr>
          <w:noProof/>
        </w:rPr>
        <w:t>5</w:t>
      </w:r>
      <w:r w:rsidR="00CA1AD8">
        <w:t>.</w:t>
      </w:r>
      <w:r w:rsidR="00CA1AD8">
        <w:rPr>
          <w:noProof/>
        </w:rPr>
        <w:t>11</w:t>
      </w:r>
      <w:r>
        <w:rPr>
          <w:lang w:val="en-US"/>
        </w:rPr>
        <w:fldChar w:fldCharType="end"/>
      </w:r>
      <w:r>
        <w:rPr>
          <w:lang w:val="en-US"/>
        </w:rPr>
        <w:t xml:space="preserve"> merupakan potongan hasil data setelah porses incremental learning. Supaya hasil proses incremental leraning dapat ditampilkan untuk memastikan ketepatannya atau tidak maka akan </w:t>
      </w:r>
      <w:r>
        <w:rPr>
          <w:lang w:val="en-US"/>
        </w:rPr>
        <w:lastRenderedPageBreak/>
        <w:t>dilakukan modifikasi. Modifikasi yang dilakukan adalah menambahkan perintah cetak.</w:t>
      </w:r>
    </w:p>
    <w:p w:rsidR="001E22B5" w:rsidRDefault="001E22B5" w:rsidP="001E22B5">
      <w:pPr>
        <w:keepNext/>
      </w:pPr>
    </w:p>
    <w:p w:rsidR="00303078" w:rsidRDefault="00303078" w:rsidP="00303078">
      <w:pPr>
        <w:keepNext/>
      </w:pPr>
      <w:r>
        <w:rPr>
          <w:noProof/>
          <w:lang w:eastAsia="id-ID"/>
        </w:rPr>
        <w:drawing>
          <wp:inline distT="0" distB="0" distL="0" distR="0" wp14:anchorId="5315A9D8" wp14:editId="0121ADCC">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19" w:name="_Ref455023658"/>
      <w:bookmarkStart w:id="320" w:name="_Toc4557577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11</w:t>
      </w:r>
      <w:r w:rsidR="001E22B5">
        <w:fldChar w:fldCharType="end"/>
      </w:r>
      <w:bookmarkEnd w:id="319"/>
      <w:r>
        <w:rPr>
          <w:lang w:val="en-US"/>
        </w:rPr>
        <w:t xml:space="preserve"> Potongan hasil data setelah proses incremental learning</w:t>
      </w:r>
      <w:bookmarkEnd w:id="320"/>
    </w:p>
    <w:p w:rsidR="003B665A" w:rsidRDefault="003B665A" w:rsidP="00AB143C">
      <w:pPr>
        <w:pStyle w:val="Heading3"/>
        <w:rPr>
          <w:lang w:val="en-US"/>
        </w:rPr>
      </w:pPr>
      <w:bookmarkStart w:id="321" w:name="_Toc455757708"/>
      <w:r>
        <w:rPr>
          <w:lang w:val="en-US"/>
        </w:rPr>
        <w:t xml:space="preserve">Uji Coba </w:t>
      </w:r>
      <w:r w:rsidR="00E254E4">
        <w:rPr>
          <w:lang w:val="en-US"/>
        </w:rPr>
        <w:t>Performa</w:t>
      </w:r>
      <w:bookmarkEnd w:id="321"/>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lastRenderedPageBreak/>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 xml:space="preserve">Uji coba utilitas CPU dilakukan dengan cara membandingkan persentasi utilitas CPU ketika sistem tidak dijalakan dan ketika </w:t>
      </w:r>
      <w:r w:rsidRPr="00211570">
        <w:rPr>
          <w:i/>
          <w:lang w:val="en-US"/>
        </w:rPr>
        <w:t>training</w:t>
      </w:r>
      <w:r>
        <w:rPr>
          <w:lang w:val="en-US"/>
        </w:rPr>
        <w:t xml:space="preserve">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041514EC" wp14:editId="37D062D9">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506CFE3F" wp14:editId="0062A88F">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22" w:name="_Ref455046257"/>
      <w:bookmarkStart w:id="323" w:name="_Toc45575774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12</w:t>
      </w:r>
      <w:r w:rsidR="001E22B5">
        <w:fldChar w:fldCharType="end"/>
      </w:r>
      <w:bookmarkEnd w:id="322"/>
      <w:r>
        <w:rPr>
          <w:lang w:val="en-US"/>
        </w:rPr>
        <w:t xml:space="preserve"> HTOP CPU ketika sistem belum berjalan</w:t>
      </w:r>
      <w:bookmarkEnd w:id="323"/>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63E9181D" wp14:editId="004F0A26">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73450E19" wp14:editId="3B3ABB10">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24" w:name="_Toc45575774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13</w:t>
      </w:r>
      <w:r w:rsidR="001E22B5">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57271EEA" wp14:editId="12D9E980">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4CDF9BF5" wp14:editId="396ED248">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25" w:name="_Ref455046263"/>
      <w:bookmarkStart w:id="326" w:name="_Toc45575774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14</w:t>
      </w:r>
      <w:r w:rsidR="001E22B5">
        <w:fldChar w:fldCharType="end"/>
      </w:r>
      <w:bookmarkEnd w:id="325"/>
      <w:r>
        <w:rPr>
          <w:lang w:val="en-US"/>
        </w:rPr>
        <w:t xml:space="preserve"> HTOP CPU ketika identifikasi berjalan</w:t>
      </w:r>
      <w:bookmarkEnd w:id="326"/>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Pr>
          <w:lang w:val="en-US"/>
        </w:rPr>
        <w:t xml:space="preserve">, terlihat bahwa terjadi </w:t>
      </w:r>
      <w:r w:rsidR="00F94847">
        <w:rPr>
          <w:lang w:val="en-US"/>
        </w:rPr>
        <w:t xml:space="preserve">peningkatan utilitas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lastRenderedPageBreak/>
        <w:fldChar w:fldCharType="begin"/>
      </w:r>
      <w:r w:rsidR="00E90108">
        <w:instrText xml:space="preserve"> REF _Ref455756712 \h </w:instrText>
      </w:r>
      <w:r w:rsidR="00E90108">
        <w:fldChar w:fldCharType="separate"/>
      </w:r>
      <w:r w:rsidR="00CA1AD8">
        <w:t xml:space="preserve">Gambar </w:t>
      </w:r>
      <w:r w:rsidR="00CA1AD8">
        <w:rPr>
          <w:noProof/>
        </w:rPr>
        <w:t>5</w:t>
      </w:r>
      <w:r w:rsidR="00CA1AD8">
        <w:t>.</w:t>
      </w:r>
      <w:r w:rsidR="00CA1AD8">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drawing>
          <wp:inline distT="0" distB="0" distL="0" distR="0" wp14:anchorId="6B85EA8C" wp14:editId="0B83E743">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E90108" w:rsidRDefault="00E90108" w:rsidP="00E90108">
      <w:pPr>
        <w:pStyle w:val="Caption"/>
      </w:pPr>
      <w:bookmarkStart w:id="327" w:name="_Ref455756712"/>
      <w:bookmarkStart w:id="328" w:name="_Toc45575774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15</w:t>
      </w:r>
      <w:r w:rsidR="001E22B5">
        <w:fldChar w:fldCharType="end"/>
      </w:r>
      <w:bookmarkEnd w:id="327"/>
      <w:r>
        <w:t xml:space="preserve"> Grafik persentase utilitas CPU</w:t>
      </w:r>
      <w:bookmarkEnd w:id="328"/>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CA1AD8">
        <w:t xml:space="preserve">Gambar </w:t>
      </w:r>
      <w:r w:rsidR="00CA1AD8">
        <w:rPr>
          <w:noProof/>
        </w:rPr>
        <w:t>5</w:t>
      </w:r>
      <w:r w:rsidR="00CA1AD8">
        <w:t>.</w:t>
      </w:r>
      <w:r w:rsidR="00CA1AD8">
        <w:rPr>
          <w:noProof/>
        </w:rPr>
        <w:t>15</w:t>
      </w:r>
      <w:r>
        <w:fldChar w:fldCharType="end"/>
      </w:r>
      <w:r>
        <w:t xml:space="preserve"> terlihat bahwa peningkatan persentase utilitas CPU sangat drastis ketika proses </w:t>
      </w:r>
      <w:r w:rsidRPr="00211570">
        <w:rPr>
          <w:i/>
        </w:rPr>
        <w:t>training</w:t>
      </w:r>
      <w:r>
        <w:t xml:space="preserve">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18</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5E4BA61E" wp14:editId="1730B042">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41E681E8" wp14:editId="43128862">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29" w:name="_Ref455046447"/>
      <w:bookmarkStart w:id="330" w:name="_Toc45575774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16</w:t>
      </w:r>
      <w:r w:rsidR="001E22B5">
        <w:fldChar w:fldCharType="end"/>
      </w:r>
      <w:bookmarkEnd w:id="329"/>
      <w:r>
        <w:rPr>
          <w:lang w:val="en-US"/>
        </w:rPr>
        <w:t xml:space="preserve"> HTOP RAM ketika sistem belum berjalan</w:t>
      </w:r>
      <w:bookmarkEnd w:id="330"/>
    </w:p>
    <w:p w:rsidR="00162977" w:rsidRDefault="00162977" w:rsidP="00162977">
      <w:pPr>
        <w:rPr>
          <w:lang w:val="en-US"/>
        </w:rPr>
      </w:pPr>
    </w:p>
    <w:p w:rsidR="00496770" w:rsidRDefault="00496770" w:rsidP="00496770">
      <w:pPr>
        <w:keepNext/>
      </w:pPr>
      <w:r>
        <w:rPr>
          <w:noProof/>
          <w:lang w:eastAsia="id-ID"/>
        </w:rPr>
        <w:lastRenderedPageBreak/>
        <mc:AlternateContent>
          <mc:Choice Requires="wps">
            <w:drawing>
              <wp:anchor distT="0" distB="0" distL="114300" distR="114300" simplePos="0" relativeHeight="251673600" behindDoc="0" locked="0" layoutInCell="1" allowOverlap="1" wp14:anchorId="3906EF0B" wp14:editId="5A0D51DC">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4C0A4F18" wp14:editId="42893452">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17</w:t>
      </w:r>
      <w:r w:rsidR="001E22B5">
        <w:fldChar w:fldCharType="end"/>
      </w:r>
      <w:r>
        <w:rPr>
          <w:lang w:val="en-US"/>
        </w:rPr>
        <w:t xml:space="preserve"> HTOP RAM ketika </w:t>
      </w:r>
      <w:r w:rsidRPr="00211570">
        <w:rPr>
          <w:i/>
          <w:lang w:val="en-US"/>
        </w:rPr>
        <w:t>training</w:t>
      </w:r>
      <w:r>
        <w:rPr>
          <w:lang w:val="en-US"/>
        </w:rPr>
        <w:t xml:space="preserve"> data set berjalan</w:t>
      </w: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24A8F725" wp14:editId="011E199E">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7AC96756" wp14:editId="1B8E3D24">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31" w:name="_Ref455046450"/>
      <w:bookmarkStart w:id="332" w:name="_Toc45575775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18</w:t>
      </w:r>
      <w:r w:rsidR="001E22B5">
        <w:fldChar w:fldCharType="end"/>
      </w:r>
      <w:bookmarkEnd w:id="331"/>
      <w:r>
        <w:rPr>
          <w:lang w:val="en-US"/>
        </w:rPr>
        <w:t xml:space="preserve"> HTOP RAM ketika </w:t>
      </w:r>
      <w:r w:rsidR="00496770">
        <w:rPr>
          <w:lang w:val="en-US"/>
        </w:rPr>
        <w:t>identifikasi</w:t>
      </w:r>
      <w:r>
        <w:rPr>
          <w:lang w:val="en-US"/>
        </w:rPr>
        <w:t xml:space="preserve"> berjalan</w:t>
      </w:r>
      <w:bookmarkEnd w:id="332"/>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CA1AD8">
        <w:t xml:space="preserve">Gambar </w:t>
      </w:r>
      <w:r w:rsidR="00CA1AD8">
        <w:rPr>
          <w:noProof/>
        </w:rPr>
        <w:t>5</w:t>
      </w:r>
      <w:r w:rsidR="00CA1AD8">
        <w:t>.</w:t>
      </w:r>
      <w:r w:rsidR="00CA1AD8">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CA1AD8">
        <w:t xml:space="preserve">Gambar </w:t>
      </w:r>
      <w:r w:rsidR="00CA1AD8">
        <w:rPr>
          <w:noProof/>
        </w:rPr>
        <w:t>5</w:t>
      </w:r>
      <w:r w:rsidR="00CA1AD8">
        <w:t>.</w:t>
      </w:r>
      <w:r w:rsidR="00CA1AD8">
        <w:rPr>
          <w:noProof/>
        </w:rPr>
        <w:t>18</w:t>
      </w:r>
      <w:r w:rsidR="00496770">
        <w:rPr>
          <w:lang w:val="en-US"/>
        </w:rPr>
        <w:fldChar w:fldCharType="end"/>
      </w:r>
      <w:r>
        <w:rPr>
          <w:lang w:val="en-US"/>
        </w:rPr>
        <w:t xml:space="preserve">, terlihat bahwa terjadi peningkatan utilitas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CA1AD8">
        <w:t xml:space="preserve">Gambar </w:t>
      </w:r>
      <w:r w:rsidR="00CA1AD8">
        <w:rPr>
          <w:noProof/>
        </w:rPr>
        <w:t>5</w:t>
      </w:r>
      <w:r w:rsidR="00CA1AD8">
        <w:t>.</w:t>
      </w:r>
      <w:r w:rsidR="00CA1AD8">
        <w:rPr>
          <w:noProof/>
        </w:rPr>
        <w:t>19</w:t>
      </w:r>
      <w:r w:rsidR="00496770">
        <w:fldChar w:fldCharType="end"/>
      </w:r>
      <w:r w:rsidR="00496770">
        <w:rPr>
          <w:lang w:val="en-US"/>
        </w:rPr>
        <w:t xml:space="preserve"> </w:t>
      </w:r>
      <w:r w:rsidR="009D280C">
        <w:t>akan menyajikan peningkatan utilitas RAM dengan lebih detail.</w:t>
      </w:r>
    </w:p>
    <w:p w:rsidR="009D280C" w:rsidRDefault="0022295D" w:rsidP="009D280C">
      <w:pPr>
        <w:keepNext/>
      </w:pPr>
      <w:r>
        <w:rPr>
          <w:noProof/>
          <w:lang w:eastAsia="id-ID"/>
        </w:rPr>
        <w:drawing>
          <wp:inline distT="0" distB="0" distL="0" distR="0" wp14:anchorId="3ACC4680" wp14:editId="49B96DB9">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2295D" w:rsidRDefault="009D280C" w:rsidP="009D280C">
      <w:pPr>
        <w:pStyle w:val="Caption"/>
      </w:pPr>
      <w:bookmarkStart w:id="333" w:name="_Ref455757181"/>
      <w:bookmarkStart w:id="334" w:name="_Toc45575775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19</w:t>
      </w:r>
      <w:r w:rsidR="001E22B5">
        <w:fldChar w:fldCharType="end"/>
      </w:r>
      <w:bookmarkEnd w:id="333"/>
      <w:r>
        <w:t xml:space="preserve"> Grafik persentase utilitas RAM</w:t>
      </w:r>
      <w:bookmarkEnd w:id="334"/>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CA1AD8">
        <w:t xml:space="preserve">Gambar </w:t>
      </w:r>
      <w:r w:rsidR="00CA1AD8">
        <w:rPr>
          <w:noProof/>
        </w:rPr>
        <w:t>5</w:t>
      </w:r>
      <w:r w:rsidR="00CA1AD8">
        <w:t>.</w:t>
      </w:r>
      <w:r w:rsidR="00CA1AD8">
        <w:rPr>
          <w:noProof/>
        </w:rPr>
        <w:t>19</w:t>
      </w:r>
      <w:r>
        <w:fldChar w:fldCharType="end"/>
      </w:r>
      <w:r>
        <w:t xml:space="preserve"> terlihat bahwa peningkatan  persentase utilitas RAM sangat drastis ketika proses </w:t>
      </w:r>
      <w:r w:rsidRPr="00211570">
        <w:rPr>
          <w:i/>
        </w:rPr>
        <w:t>training</w:t>
      </w:r>
      <w:r>
        <w:t xml:space="preserve">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lastRenderedPageBreak/>
        <w:t xml:space="preserve"> </w:t>
      </w:r>
      <w:r w:rsidR="0019150C" w:rsidRPr="0019150C">
        <w:rPr>
          <w:b/>
          <w:lang w:val="en-US"/>
        </w:rPr>
        <w:t>Performa Layanan Jaringan</w:t>
      </w:r>
    </w:p>
    <w:p w:rsidR="00280F8C" w:rsidRDefault="0019150C" w:rsidP="003405C6">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CA1AD8">
        <w:t xml:space="preserve">Gambar </w:t>
      </w:r>
      <w:r w:rsidR="00CA1AD8">
        <w:rPr>
          <w:noProof/>
        </w:rPr>
        <w:t>5</w:t>
      </w:r>
      <w:r w:rsidR="00CA1AD8">
        <w:t>.</w:t>
      </w:r>
      <w:r w:rsidR="00CA1AD8">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p>
    <w:p w:rsidR="004426B1" w:rsidRDefault="004426B1" w:rsidP="004426B1">
      <w:pPr>
        <w:rPr>
          <w:lang w:val="en-US"/>
        </w:rPr>
      </w:pPr>
    </w:p>
    <w:p w:rsidR="00CB0291" w:rsidRDefault="00CB0291" w:rsidP="00CB0291">
      <w:pPr>
        <w:keepNext/>
        <w:jc w:val="center"/>
      </w:pPr>
      <w:r>
        <w:rPr>
          <w:noProof/>
          <w:lang w:eastAsia="id-ID"/>
        </w:rPr>
        <w:drawing>
          <wp:inline distT="0" distB="0" distL="0" distR="0" wp14:anchorId="69B32826" wp14:editId="191820C2">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1"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35" w:name="_Ref45604669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20</w:t>
      </w:r>
      <w:r w:rsidR="001E22B5">
        <w:fldChar w:fldCharType="end"/>
      </w:r>
      <w:bookmarkEnd w:id="335"/>
      <w:r>
        <w:rPr>
          <w:lang w:val="en-US"/>
        </w:rPr>
        <w:t xml:space="preserve"> Tampilan halaman web yang akan diakses</w:t>
      </w:r>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3405C6">
      <w:pPr>
        <w:pStyle w:val="ListParagraph"/>
        <w:numPr>
          <w:ilvl w:val="0"/>
          <w:numId w:val="25"/>
        </w:numPr>
        <w:rPr>
          <w:lang w:val="en-US"/>
        </w:rPr>
      </w:pPr>
      <w:r>
        <w:rPr>
          <w:lang w:val="en-US"/>
        </w:rPr>
        <w:t xml:space="preserve">Skenario 1: ApacheBench </w:t>
      </w:r>
      <w:r w:rsidR="003405C6">
        <w:rPr>
          <w:lang w:val="en-US"/>
        </w:rPr>
        <w:t>dijalankan ketika kondisi jaringan normal dan sistem tidak dijalankan</w:t>
      </w:r>
    </w:p>
    <w:p w:rsidR="003405C6" w:rsidRDefault="00EF39A1" w:rsidP="003405C6">
      <w:pPr>
        <w:pStyle w:val="ListParagraph"/>
        <w:numPr>
          <w:ilvl w:val="0"/>
          <w:numId w:val="25"/>
        </w:numPr>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3405C6">
      <w:pPr>
        <w:pStyle w:val="ListParagraph"/>
        <w:numPr>
          <w:ilvl w:val="0"/>
          <w:numId w:val="25"/>
        </w:numPr>
        <w:rPr>
          <w:lang w:val="en-US"/>
        </w:rPr>
      </w:pPr>
      <w:r>
        <w:rPr>
          <w:lang w:val="en-US"/>
        </w:rPr>
        <w:t>Skenario 3: Apache</w:t>
      </w:r>
      <w:r w:rsidR="00EF39A1">
        <w:rPr>
          <w:lang w:val="en-US"/>
        </w:rPr>
        <w:t>Bench</w:t>
      </w:r>
      <w:r>
        <w:rPr>
          <w:lang w:val="en-US"/>
        </w:rPr>
        <w:t xml:space="preserve"> dijalankan ketika kondisi di atas normal dan aplikasi pendeteksian dijalankan</w:t>
      </w:r>
    </w:p>
    <w:p w:rsidR="003405C6" w:rsidRDefault="003405C6" w:rsidP="003405C6">
      <w:pPr>
        <w:rPr>
          <w:lang w:val="en-US"/>
        </w:rPr>
      </w:pPr>
    </w:p>
    <w:p w:rsidR="003405C6" w:rsidRDefault="003405C6" w:rsidP="004426B1">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4426B1" w:rsidRPr="003405C6" w:rsidRDefault="004426B1" w:rsidP="004426B1">
      <w:pPr>
        <w:rPr>
          <w:lang w:val="en-US"/>
        </w:rPr>
      </w:pPr>
    </w:p>
    <w:p w:rsidR="00EC1C8C" w:rsidRDefault="00EC1C8C" w:rsidP="00EC1C8C">
      <w:pPr>
        <w:keepNext/>
      </w:pPr>
      <w:r>
        <w:rPr>
          <w:noProof/>
          <w:lang w:eastAsia="id-ID"/>
        </w:rPr>
        <w:drawing>
          <wp:inline distT="0" distB="0" distL="0" distR="0" wp14:anchorId="4DAD7BFB" wp14:editId="137A2D4B">
            <wp:extent cx="3708400" cy="478615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2">
                      <a:extLst>
                        <a:ext uri="{28A0092B-C50C-407E-A947-70E740481C1C}">
                          <a14:useLocalDpi xmlns:a14="http://schemas.microsoft.com/office/drawing/2010/main" val="0"/>
                        </a:ext>
                      </a:extLst>
                    </a:blip>
                    <a:stretch>
                      <a:fillRect/>
                    </a:stretch>
                  </pic:blipFill>
                  <pic:spPr>
                    <a:xfrm>
                      <a:off x="0" y="0"/>
                      <a:ext cx="3708400" cy="4786153"/>
                    </a:xfrm>
                    <a:prstGeom prst="rect">
                      <a:avLst/>
                    </a:prstGeom>
                  </pic:spPr>
                </pic:pic>
              </a:graphicData>
            </a:graphic>
          </wp:inline>
        </w:drawing>
      </w:r>
    </w:p>
    <w:p w:rsidR="00EC1C8C" w:rsidRDefault="00EC1C8C" w:rsidP="00EC1C8C">
      <w:pPr>
        <w:pStyle w:val="Caption"/>
        <w:rPr>
          <w:lang w:val="en-US"/>
        </w:rPr>
      </w:pPr>
      <w:bookmarkStart w:id="336" w:name="_Ref4560469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21</w:t>
      </w:r>
      <w:r w:rsidR="001E22B5">
        <w:fldChar w:fldCharType="end"/>
      </w:r>
      <w:bookmarkEnd w:id="336"/>
      <w:r>
        <w:rPr>
          <w:lang w:val="en-US"/>
        </w:rPr>
        <w:t xml:space="preserve"> Luaran Apache</w:t>
      </w:r>
      <w:r w:rsidR="000254A5">
        <w:rPr>
          <w:lang w:val="en-US"/>
        </w:rPr>
        <w:t>Bench</w:t>
      </w:r>
      <w:r>
        <w:rPr>
          <w:lang w:val="en-US"/>
        </w:rPr>
        <w:t xml:space="preserve"> untuk skenario 1</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untuk skenario 1, diperlukan </w:t>
      </w:r>
      <w:r w:rsidR="002B0541">
        <w:rPr>
          <w:lang w:val="en-US"/>
        </w:rPr>
        <w:t>28</w:t>
      </w:r>
      <w:r>
        <w:rPr>
          <w:lang w:val="en-US"/>
        </w:rPr>
        <w:t>.</w:t>
      </w:r>
      <w:r w:rsidR="002B0541">
        <w:rPr>
          <w:lang w:val="en-US"/>
        </w:rPr>
        <w:t>86</w:t>
      </w:r>
      <w:r>
        <w:rPr>
          <w:lang w:val="en-US"/>
        </w:rPr>
        <w:t xml:space="preserve">5 detik untuk menyelesaikan pengujian dengan rata-rata </w:t>
      </w:r>
      <w:r w:rsidR="002B0541">
        <w:rPr>
          <w:lang w:val="en-US"/>
        </w:rPr>
        <w:t>28</w:t>
      </w:r>
      <w:r>
        <w:rPr>
          <w:lang w:val="en-US"/>
        </w:rPr>
        <w:t>.</w:t>
      </w:r>
      <w:r w:rsidR="002B0541">
        <w:rPr>
          <w:lang w:val="en-US"/>
        </w:rPr>
        <w:t>86</w:t>
      </w:r>
      <w:r>
        <w:rPr>
          <w:lang w:val="en-US"/>
        </w:rPr>
        <w:t xml:space="preserve">5 milidetik untuk menyelesaikan 1 </w:t>
      </w:r>
      <w:r>
        <w:rPr>
          <w:i/>
          <w:lang w:val="en-US"/>
        </w:rPr>
        <w:t>request</w:t>
      </w:r>
      <w:r>
        <w:rPr>
          <w:lang w:val="en-US"/>
        </w:rPr>
        <w:t>.</w:t>
      </w:r>
    </w:p>
    <w:p w:rsidR="004426B1" w:rsidRPr="00EC1C8C" w:rsidRDefault="004426B1" w:rsidP="004426B1">
      <w:pPr>
        <w:rPr>
          <w:lang w:val="en-US"/>
        </w:rPr>
      </w:pPr>
    </w:p>
    <w:p w:rsidR="00EC1C8C" w:rsidRDefault="00EC1C8C" w:rsidP="00EC1C8C">
      <w:pPr>
        <w:keepNext/>
      </w:pPr>
      <w:r>
        <w:rPr>
          <w:noProof/>
          <w:lang w:eastAsia="id-ID"/>
        </w:rPr>
        <w:drawing>
          <wp:inline distT="0" distB="0" distL="0" distR="0" wp14:anchorId="5128594E" wp14:editId="13F6F4FB">
            <wp:extent cx="3708400" cy="477868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3">
                      <a:extLst>
                        <a:ext uri="{28A0092B-C50C-407E-A947-70E740481C1C}">
                          <a14:useLocalDpi xmlns:a14="http://schemas.microsoft.com/office/drawing/2010/main" val="0"/>
                        </a:ext>
                      </a:extLst>
                    </a:blip>
                    <a:stretch>
                      <a:fillRect/>
                    </a:stretch>
                  </pic:blipFill>
                  <pic:spPr>
                    <a:xfrm>
                      <a:off x="0" y="0"/>
                      <a:ext cx="3708400" cy="4778687"/>
                    </a:xfrm>
                    <a:prstGeom prst="rect">
                      <a:avLst/>
                    </a:prstGeom>
                  </pic:spPr>
                </pic:pic>
              </a:graphicData>
            </a:graphic>
          </wp:inline>
        </w:drawing>
      </w:r>
    </w:p>
    <w:p w:rsidR="00EC1C8C" w:rsidRDefault="00EC1C8C" w:rsidP="00EC1C8C">
      <w:pPr>
        <w:pStyle w:val="Caption"/>
        <w:rPr>
          <w:lang w:val="en-US"/>
        </w:rPr>
      </w:pPr>
      <w:bookmarkStart w:id="337" w:name="_Ref45604727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22</w:t>
      </w:r>
      <w:r w:rsidR="001E22B5">
        <w:fldChar w:fldCharType="end"/>
      </w:r>
      <w:bookmarkEnd w:id="337"/>
      <w:r>
        <w:rPr>
          <w:lang w:val="en-US"/>
        </w:rPr>
        <w:t xml:space="preserve"> Luaran Apache</w:t>
      </w:r>
      <w:r w:rsidR="000254A5">
        <w:rPr>
          <w:lang w:val="en-US"/>
        </w:rPr>
        <w:t>Becnh</w:t>
      </w:r>
      <w:r>
        <w:rPr>
          <w:lang w:val="en-US"/>
        </w:rPr>
        <w:t xml:space="preserve"> untuk skenario 2</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CA1AD8">
        <w:t xml:space="preserve">Gambar </w:t>
      </w:r>
      <w:r w:rsidR="00CA1AD8">
        <w:rPr>
          <w:noProof/>
        </w:rPr>
        <w:t>5</w:t>
      </w:r>
      <w:r w:rsidR="00CA1AD8">
        <w:t>.</w:t>
      </w:r>
      <w:r w:rsidR="00CA1AD8">
        <w:rPr>
          <w:noProof/>
        </w:rPr>
        <w:t>22</w:t>
      </w:r>
      <w:r>
        <w:rPr>
          <w:lang w:val="en-US"/>
        </w:rPr>
        <w:fldChar w:fldCharType="end"/>
      </w:r>
      <w:r>
        <w:rPr>
          <w:lang w:val="en-US"/>
        </w:rPr>
        <w:t xml:space="preserve">, untuk skenario 1, diperlukan </w:t>
      </w:r>
      <w:r w:rsidR="002B0541">
        <w:rPr>
          <w:lang w:val="en-US"/>
        </w:rPr>
        <w:t>30</w:t>
      </w:r>
      <w:r>
        <w:rPr>
          <w:lang w:val="en-US"/>
        </w:rPr>
        <w:t>.</w:t>
      </w:r>
      <w:r w:rsidR="002B0541">
        <w:rPr>
          <w:lang w:val="en-US"/>
        </w:rPr>
        <w:t>719</w:t>
      </w:r>
      <w:r>
        <w:rPr>
          <w:lang w:val="en-US"/>
        </w:rPr>
        <w:t xml:space="preserve"> detik untuk menyelesaikan pengujian dengan rata-rata </w:t>
      </w:r>
      <w:r w:rsidR="002B0541">
        <w:rPr>
          <w:lang w:val="en-US"/>
        </w:rPr>
        <w:t>30</w:t>
      </w:r>
      <w:r>
        <w:rPr>
          <w:lang w:val="en-US"/>
        </w:rPr>
        <w:t>.</w:t>
      </w:r>
      <w:r w:rsidR="002B0541">
        <w:rPr>
          <w:lang w:val="en-US"/>
        </w:rPr>
        <w:t>719</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EC1C8C" w:rsidP="00EC1C8C">
      <w:pPr>
        <w:keepNext/>
      </w:pPr>
      <w:r>
        <w:rPr>
          <w:noProof/>
          <w:lang w:eastAsia="id-ID"/>
        </w:rPr>
        <w:drawing>
          <wp:inline distT="0" distB="0" distL="0" distR="0" wp14:anchorId="04210D64" wp14:editId="030B5E65">
            <wp:extent cx="3708400" cy="480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4">
                      <a:extLst>
                        <a:ext uri="{28A0092B-C50C-407E-A947-70E740481C1C}">
                          <a14:useLocalDpi xmlns:a14="http://schemas.microsoft.com/office/drawing/2010/main" val="0"/>
                        </a:ext>
                      </a:extLst>
                    </a:blip>
                    <a:stretch>
                      <a:fillRect/>
                    </a:stretch>
                  </pic:blipFill>
                  <pic:spPr>
                    <a:xfrm>
                      <a:off x="0" y="0"/>
                      <a:ext cx="3708400" cy="4803140"/>
                    </a:xfrm>
                    <a:prstGeom prst="rect">
                      <a:avLst/>
                    </a:prstGeom>
                  </pic:spPr>
                </pic:pic>
              </a:graphicData>
            </a:graphic>
          </wp:inline>
        </w:drawing>
      </w:r>
    </w:p>
    <w:p w:rsidR="00EC1C8C" w:rsidRDefault="00EC1C8C" w:rsidP="00EC1C8C">
      <w:pPr>
        <w:pStyle w:val="Caption"/>
        <w:rPr>
          <w:lang w:val="en-US"/>
        </w:rPr>
      </w:pPr>
      <w:bookmarkStart w:id="338" w:name="_Ref4560469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23</w:t>
      </w:r>
      <w:r w:rsidR="001E22B5">
        <w:fldChar w:fldCharType="end"/>
      </w:r>
      <w:bookmarkEnd w:id="338"/>
      <w:r>
        <w:rPr>
          <w:lang w:val="en-US"/>
        </w:rPr>
        <w:t xml:space="preserve"> Luaran Apache</w:t>
      </w:r>
      <w:r w:rsidR="000254A5">
        <w:rPr>
          <w:lang w:val="en-US"/>
        </w:rPr>
        <w:t>Bench</w:t>
      </w:r>
      <w:r>
        <w:rPr>
          <w:lang w:val="en-US"/>
        </w:rPr>
        <w:t xml:space="preserve"> untuk skenario 3</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untuk skenario 1, diperlukan 31.005 detik untuk menyelesaikan pengujian dengan rata-rata 32.25 milidetik 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CA1AD8">
        <w:t xml:space="preserve">Gambar </w:t>
      </w:r>
      <w:r w:rsidR="00CA1AD8">
        <w:rPr>
          <w:noProof/>
        </w:rPr>
        <w:t>5</w:t>
      </w:r>
      <w:r w:rsidR="00CA1AD8">
        <w:t>.</w:t>
      </w:r>
      <w:r w:rsidR="00CA1AD8">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6630EA7B" wp14:editId="7DA06DD0">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339" w:name="_Ref456052869"/>
      <w:r>
        <w:t xml:space="preserve">Gambar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Gambar \* ARABIC \s 1 </w:instrText>
      </w:r>
      <w:r>
        <w:fldChar w:fldCharType="separate"/>
      </w:r>
      <w:r w:rsidR="00CA1AD8">
        <w:rPr>
          <w:noProof/>
        </w:rPr>
        <w:t>24</w:t>
      </w:r>
      <w:r>
        <w:fldChar w:fldCharType="end"/>
      </w:r>
      <w:bookmarkEnd w:id="339"/>
      <w:r>
        <w:rPr>
          <w:lang w:val="en-US"/>
        </w:rPr>
        <w:t xml:space="preserve"> Grafik waktu akses web</w:t>
      </w:r>
    </w:p>
    <w:p w:rsidR="002D6388" w:rsidRPr="0092051D" w:rsidRDefault="00EC2B94" w:rsidP="0092051D">
      <w:pPr>
        <w:pStyle w:val="Heading4"/>
        <w:rPr>
          <w:lang w:val="en-US"/>
        </w:rPr>
      </w:pPr>
      <w:r>
        <w:rPr>
          <w:lang w:val="en-US"/>
        </w:rPr>
        <w:t>Uji Coba 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CA1AD8">
        <w:t xml:space="preserve">Tabel </w:t>
      </w:r>
      <w:r w:rsidR="00CA1AD8">
        <w:rPr>
          <w:noProof/>
        </w:rPr>
        <w:t>5</w:t>
      </w:r>
      <w:r w:rsidR="00CA1AD8">
        <w:t>.</w:t>
      </w:r>
      <w:r w:rsidR="00CA1AD8">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40" w:name="_Ref455997851"/>
      <w:bookmarkStart w:id="341" w:name="_Ref455997855"/>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9</w:t>
      </w:r>
      <w:r w:rsidR="000C44C6">
        <w:fldChar w:fldCharType="end"/>
      </w:r>
      <w:bookmarkEnd w:id="341"/>
      <w:r>
        <w:rPr>
          <w:lang w:val="en-US"/>
        </w:rPr>
        <w:t xml:space="preserve"> Metode akses komputer</w:t>
      </w:r>
      <w:bookmarkEnd w:id="340"/>
      <w:r w:rsidR="009201AC">
        <w:rPr>
          <w:lang w:val="en-US"/>
        </w:rPr>
        <w:t xml:space="preserve"> penyerang</w:t>
      </w:r>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bl>
    <w:p w:rsidR="00A765A8" w:rsidRPr="00A765A8" w:rsidRDefault="00A765A8" w:rsidP="00073D12">
      <w:pPr>
        <w:rPr>
          <w:lang w:val="en-US"/>
        </w:rPr>
      </w:pPr>
    </w:p>
    <w:p w:rsidR="00EC2B94" w:rsidRDefault="00EC2B94">
      <w:pPr>
        <w:pStyle w:val="Heading4"/>
      </w:pPr>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CA1AD8">
        <w:t xml:space="preserve">Tabel </w:t>
      </w:r>
      <w:r w:rsidR="00CA1AD8">
        <w:rPr>
          <w:noProof/>
        </w:rPr>
        <w:t>5</w:t>
      </w:r>
      <w:r w:rsidR="00CA1AD8">
        <w:t>.</w:t>
      </w:r>
      <w:r w:rsidR="00CA1AD8">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w:t>
      </w:r>
      <w:r w:rsidR="00BE2F94">
        <w:rPr>
          <w:lang w:val="en-US"/>
        </w:rPr>
        <w:lastRenderedPageBreak/>
        <w:t xml:space="preserve">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CA1AD8">
        <w:t>(</w:t>
      </w:r>
      <w:r w:rsidR="00CA1AD8">
        <w:rPr>
          <w:noProof/>
        </w:rPr>
        <w:t>5</w:t>
      </w:r>
      <w:r w:rsidR="00CA1AD8">
        <w:t>.</w:t>
      </w:r>
      <w:r w:rsidR="00CA1AD8">
        <w:rPr>
          <w:noProof/>
        </w:rPr>
        <w:t>1</w:t>
      </w:r>
      <w:r w:rsidR="00CA1AD8">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42" w:name="_Toc455758958"/>
            <w:bookmarkStart w:id="343" w:name="_Ref456055019"/>
            <w:bookmarkStart w:id="344" w:name="_Ref456176766"/>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342"/>
            <w:bookmarkEnd w:id="343"/>
            <w:bookmarkEnd w:id="344"/>
          </w:p>
        </w:tc>
      </w:tr>
    </w:tbl>
    <w:p w:rsidR="00696661" w:rsidRDefault="00696661" w:rsidP="00CE1698">
      <w:pPr>
        <w:rPr>
          <w:lang w:val="en-US"/>
        </w:rPr>
      </w:pPr>
    </w:p>
    <w:p w:rsidR="00002E91" w:rsidRDefault="00002E91" w:rsidP="00002E91">
      <w:pPr>
        <w:pStyle w:val="Caption"/>
        <w:keepNext/>
      </w:pPr>
      <w:bookmarkStart w:id="345" w:name="_Ref456000863"/>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10</w:t>
      </w:r>
      <w:r w:rsidR="000C44C6">
        <w:fldChar w:fldCharType="end"/>
      </w:r>
      <w:bookmarkEnd w:id="345"/>
      <w:r w:rsidR="004F6C7D">
        <w:rPr>
          <w:lang w:val="en-US"/>
        </w:rPr>
        <w:t xml:space="preserve"> Data uji</w:t>
      </w:r>
    </w:p>
    <w:tbl>
      <w:tblPr>
        <w:tblStyle w:val="TableGrid"/>
        <w:tblW w:w="6095" w:type="dxa"/>
        <w:jc w:val="center"/>
        <w:tblLook w:val="04A0" w:firstRow="1" w:lastRow="0" w:firstColumn="1" w:lastColumn="0" w:noHBand="0" w:noVBand="1"/>
      </w:tblPr>
      <w:tblGrid>
        <w:gridCol w:w="553"/>
        <w:gridCol w:w="796"/>
        <w:gridCol w:w="1149"/>
        <w:gridCol w:w="1371"/>
        <w:gridCol w:w="1347"/>
        <w:gridCol w:w="879"/>
      </w:tblGrid>
      <w:tr w:rsidR="00FD41D0" w:rsidTr="00FD41D0">
        <w:trPr>
          <w:jc w:val="center"/>
        </w:trPr>
        <w:tc>
          <w:tcPr>
            <w:tcW w:w="553" w:type="dxa"/>
            <w:vAlign w:val="center"/>
          </w:tcPr>
          <w:p w:rsidR="00FD41D0" w:rsidRPr="004F121A" w:rsidRDefault="00FD41D0" w:rsidP="00FD41D0">
            <w:pPr>
              <w:jc w:val="center"/>
              <w:rPr>
                <w:b/>
                <w:lang w:val="en-US"/>
              </w:rPr>
            </w:pPr>
            <w:r w:rsidRPr="004F121A">
              <w:rPr>
                <w:b/>
                <w:lang w:val="en-US"/>
              </w:rPr>
              <w:t>No</w:t>
            </w:r>
          </w:p>
        </w:tc>
        <w:tc>
          <w:tcPr>
            <w:tcW w:w="796" w:type="dxa"/>
            <w:vAlign w:val="center"/>
          </w:tcPr>
          <w:p w:rsidR="00FD41D0" w:rsidRPr="004F121A" w:rsidRDefault="00FD41D0" w:rsidP="00FD41D0">
            <w:pPr>
              <w:jc w:val="center"/>
              <w:rPr>
                <w:b/>
                <w:lang w:val="en-US"/>
              </w:rPr>
            </w:pPr>
            <w:r>
              <w:rPr>
                <w:b/>
                <w:lang w:val="en-US"/>
              </w:rPr>
              <w:t>Week</w:t>
            </w:r>
          </w:p>
        </w:tc>
        <w:tc>
          <w:tcPr>
            <w:tcW w:w="1149" w:type="dxa"/>
            <w:vAlign w:val="center"/>
          </w:tcPr>
          <w:p w:rsidR="00FD41D0" w:rsidRPr="004F121A" w:rsidRDefault="00FD41D0" w:rsidP="00FD41D0">
            <w:pPr>
              <w:jc w:val="center"/>
              <w:rPr>
                <w:b/>
                <w:lang w:val="en-US"/>
              </w:rPr>
            </w:pPr>
            <w:r>
              <w:rPr>
                <w:b/>
                <w:lang w:val="en-US"/>
              </w:rPr>
              <w:t>Day</w:t>
            </w:r>
          </w:p>
        </w:tc>
        <w:tc>
          <w:tcPr>
            <w:tcW w:w="1371" w:type="dxa"/>
            <w:vAlign w:val="center"/>
          </w:tcPr>
          <w:p w:rsidR="00FD41D0" w:rsidRPr="00CC4AF2" w:rsidRDefault="00CC4AF2" w:rsidP="00FD41D0">
            <w:pPr>
              <w:jc w:val="center"/>
              <w:rPr>
                <w:b/>
                <w:lang w:val="en-US"/>
              </w:rPr>
            </w:pPr>
            <w:r w:rsidRPr="00CC4AF2">
              <w:rPr>
                <w:b/>
                <w:lang w:val="en-US"/>
              </w:rPr>
              <w:t xml:space="preserve">Ukuran </w:t>
            </w:r>
            <w:r w:rsidRPr="00CC4AF2">
              <w:rPr>
                <w:b/>
                <w:i/>
                <w:lang w:val="en-US"/>
              </w:rPr>
              <w:t>window</w:t>
            </w:r>
          </w:p>
        </w:tc>
        <w:tc>
          <w:tcPr>
            <w:tcW w:w="1347" w:type="dxa"/>
            <w:vAlign w:val="center"/>
          </w:tcPr>
          <w:p w:rsidR="00FD41D0" w:rsidRPr="004F121A" w:rsidRDefault="00FD41D0" w:rsidP="00FD41D0">
            <w:pPr>
              <w:jc w:val="center"/>
              <w:rPr>
                <w:b/>
                <w:lang w:val="en-US"/>
              </w:rPr>
            </w:pPr>
            <w:r>
              <w:rPr>
                <w:b/>
                <w:lang w:val="en-US"/>
              </w:rPr>
              <w:t>Port TCP</w:t>
            </w:r>
          </w:p>
        </w:tc>
        <w:tc>
          <w:tcPr>
            <w:tcW w:w="879" w:type="dxa"/>
            <w:vAlign w:val="center"/>
          </w:tcPr>
          <w:p w:rsidR="00FD41D0" w:rsidRPr="004F121A" w:rsidRDefault="00FD41D0" w:rsidP="00FD41D0">
            <w:pPr>
              <w:jc w:val="center"/>
              <w:rPr>
                <w:b/>
                <w:lang w:val="en-US"/>
              </w:rPr>
            </w:pPr>
            <w:r>
              <w:rPr>
                <w:b/>
                <w:lang w:val="en-US"/>
              </w:rPr>
              <w:t>Port UDP</w:t>
            </w:r>
          </w:p>
        </w:tc>
      </w:tr>
      <w:tr w:rsidR="00741579" w:rsidTr="00741579">
        <w:trPr>
          <w:jc w:val="center"/>
        </w:trPr>
        <w:tc>
          <w:tcPr>
            <w:tcW w:w="553" w:type="dxa"/>
          </w:tcPr>
          <w:p w:rsidR="00741579" w:rsidRDefault="00741579" w:rsidP="00FD41D0">
            <w:pPr>
              <w:jc w:val="center"/>
              <w:rPr>
                <w:lang w:val="en-US"/>
              </w:rPr>
            </w:pPr>
            <w:r>
              <w:rPr>
                <w:lang w:val="en-US"/>
              </w:rPr>
              <w:t>1</w:t>
            </w:r>
          </w:p>
        </w:tc>
        <w:tc>
          <w:tcPr>
            <w:tcW w:w="796" w:type="dxa"/>
            <w:vMerge w:val="restart"/>
            <w:vAlign w:val="center"/>
          </w:tcPr>
          <w:p w:rsidR="00741579" w:rsidRDefault="00741579" w:rsidP="00741579">
            <w:pPr>
              <w:jc w:val="center"/>
              <w:rPr>
                <w:lang w:val="en-US"/>
              </w:rPr>
            </w:pPr>
            <w:r>
              <w:rPr>
                <w:lang w:val="en-US"/>
              </w:rPr>
              <w:t>4</w:t>
            </w:r>
          </w:p>
        </w:tc>
        <w:tc>
          <w:tcPr>
            <w:tcW w:w="1149" w:type="dxa"/>
            <w:vMerge w:val="restart"/>
            <w:vAlign w:val="center"/>
          </w:tcPr>
          <w:p w:rsidR="00741579" w:rsidRDefault="00741579" w:rsidP="00631DAB">
            <w:pPr>
              <w:jc w:val="left"/>
              <w:rPr>
                <w:lang w:val="en-US"/>
              </w:rPr>
            </w:pPr>
            <w:r>
              <w:rPr>
                <w:lang w:val="en-US"/>
              </w:rPr>
              <w:t xml:space="preserve">Monday </w:t>
            </w:r>
          </w:p>
        </w:tc>
        <w:tc>
          <w:tcPr>
            <w:tcW w:w="1371" w:type="dxa"/>
          </w:tcPr>
          <w:p w:rsidR="00741579" w:rsidRDefault="00741579" w:rsidP="00FD41D0">
            <w:pPr>
              <w:jc w:val="center"/>
              <w:rPr>
                <w:lang w:val="en-US"/>
              </w:rPr>
            </w:pPr>
            <w:r>
              <w:rPr>
                <w:lang w:val="en-US"/>
              </w:rPr>
              <w:t>10000</w:t>
            </w:r>
          </w:p>
        </w:tc>
        <w:tc>
          <w:tcPr>
            <w:tcW w:w="1347" w:type="dxa"/>
          </w:tcPr>
          <w:p w:rsidR="00741579" w:rsidRDefault="00741579" w:rsidP="00FD41D0">
            <w:pPr>
              <w:jc w:val="center"/>
              <w:rPr>
                <w:lang w:val="en-US"/>
              </w:rPr>
            </w:pPr>
            <w:r>
              <w:rPr>
                <w:lang w:val="en-US"/>
              </w:rPr>
              <w:t>21, 23, 25, 80</w:t>
            </w:r>
          </w:p>
        </w:tc>
        <w:tc>
          <w:tcPr>
            <w:tcW w:w="879" w:type="dxa"/>
          </w:tcPr>
          <w:p w:rsidR="00741579" w:rsidRDefault="00741579" w:rsidP="00FD41D0">
            <w:pPr>
              <w:jc w:val="center"/>
              <w:rPr>
                <w:lang w:val="en-US"/>
              </w:rPr>
            </w:pPr>
            <w:r>
              <w:rPr>
                <w:lang w:val="en-US"/>
              </w:rPr>
              <w:t>53</w:t>
            </w:r>
          </w:p>
        </w:tc>
      </w:tr>
      <w:tr w:rsidR="00741579" w:rsidTr="00FD41D0">
        <w:trPr>
          <w:jc w:val="center"/>
        </w:trPr>
        <w:tc>
          <w:tcPr>
            <w:tcW w:w="553" w:type="dxa"/>
          </w:tcPr>
          <w:p w:rsidR="00741579" w:rsidRDefault="00741579" w:rsidP="00FD41D0">
            <w:pPr>
              <w:jc w:val="center"/>
              <w:rPr>
                <w:lang w:val="en-US"/>
              </w:rPr>
            </w:pPr>
            <w:r>
              <w:rPr>
                <w:lang w:val="en-US"/>
              </w:rPr>
              <w:t>2</w:t>
            </w:r>
          </w:p>
        </w:tc>
        <w:tc>
          <w:tcPr>
            <w:tcW w:w="796" w:type="dxa"/>
            <w:vMerge/>
            <w:vAlign w:val="center"/>
          </w:tcPr>
          <w:p w:rsidR="00741579" w:rsidRDefault="00741579" w:rsidP="00FD41D0">
            <w:pPr>
              <w:jc w:val="center"/>
              <w:rPr>
                <w:lang w:val="en-US"/>
              </w:rPr>
            </w:pPr>
          </w:p>
        </w:tc>
        <w:tc>
          <w:tcPr>
            <w:tcW w:w="1149" w:type="dxa"/>
            <w:vMerge/>
          </w:tcPr>
          <w:p w:rsidR="00741579" w:rsidRDefault="00741579" w:rsidP="00631DAB">
            <w:pPr>
              <w:jc w:val="left"/>
              <w:rPr>
                <w:lang w:val="en-US"/>
              </w:rPr>
            </w:pPr>
          </w:p>
        </w:tc>
        <w:tc>
          <w:tcPr>
            <w:tcW w:w="1371" w:type="dxa"/>
          </w:tcPr>
          <w:p w:rsidR="00741579" w:rsidRDefault="00741579" w:rsidP="00FD41D0">
            <w:pPr>
              <w:jc w:val="center"/>
              <w:rPr>
                <w:lang w:val="en-US"/>
              </w:rPr>
            </w:pPr>
            <w:r>
              <w:rPr>
                <w:lang w:val="en-US"/>
              </w:rPr>
              <w:t>15000</w:t>
            </w:r>
          </w:p>
        </w:tc>
        <w:tc>
          <w:tcPr>
            <w:tcW w:w="1347" w:type="dxa"/>
          </w:tcPr>
          <w:p w:rsidR="00741579" w:rsidRDefault="00741579" w:rsidP="00FD41D0">
            <w:pPr>
              <w:jc w:val="center"/>
              <w:rPr>
                <w:lang w:val="en-US"/>
              </w:rPr>
            </w:pPr>
            <w:r>
              <w:rPr>
                <w:lang w:val="en-US"/>
              </w:rPr>
              <w:t>21, 23, 25, 80</w:t>
            </w:r>
          </w:p>
        </w:tc>
        <w:tc>
          <w:tcPr>
            <w:tcW w:w="879" w:type="dxa"/>
          </w:tcPr>
          <w:p w:rsidR="00741579" w:rsidRDefault="00741579" w:rsidP="00FD41D0">
            <w:pPr>
              <w:jc w:val="center"/>
              <w:rPr>
                <w:lang w:val="en-US"/>
              </w:rPr>
            </w:pPr>
            <w:r>
              <w:rPr>
                <w:lang w:val="en-US"/>
              </w:rPr>
              <w:t>53</w:t>
            </w:r>
          </w:p>
        </w:tc>
      </w:tr>
      <w:tr w:rsidR="00741579" w:rsidTr="00FD41D0">
        <w:trPr>
          <w:jc w:val="center"/>
        </w:trPr>
        <w:tc>
          <w:tcPr>
            <w:tcW w:w="553" w:type="dxa"/>
          </w:tcPr>
          <w:p w:rsidR="00741579" w:rsidRDefault="00741579" w:rsidP="00FD41D0">
            <w:pPr>
              <w:jc w:val="center"/>
              <w:rPr>
                <w:lang w:val="en-US"/>
              </w:rPr>
            </w:pPr>
            <w:r>
              <w:rPr>
                <w:lang w:val="en-US"/>
              </w:rPr>
              <w:t>3</w:t>
            </w:r>
          </w:p>
        </w:tc>
        <w:tc>
          <w:tcPr>
            <w:tcW w:w="796" w:type="dxa"/>
            <w:vMerge/>
            <w:vAlign w:val="center"/>
          </w:tcPr>
          <w:p w:rsidR="00741579" w:rsidRDefault="00741579" w:rsidP="00FD41D0">
            <w:pPr>
              <w:jc w:val="center"/>
              <w:rPr>
                <w:lang w:val="en-US"/>
              </w:rPr>
            </w:pPr>
          </w:p>
        </w:tc>
        <w:tc>
          <w:tcPr>
            <w:tcW w:w="1149" w:type="dxa"/>
            <w:vMerge/>
          </w:tcPr>
          <w:p w:rsidR="00741579" w:rsidRDefault="00741579" w:rsidP="00631DAB">
            <w:pPr>
              <w:jc w:val="left"/>
              <w:rPr>
                <w:lang w:val="en-US"/>
              </w:rPr>
            </w:pPr>
          </w:p>
        </w:tc>
        <w:tc>
          <w:tcPr>
            <w:tcW w:w="1371" w:type="dxa"/>
          </w:tcPr>
          <w:p w:rsidR="00741579" w:rsidRDefault="00741579" w:rsidP="00FD41D0">
            <w:pPr>
              <w:jc w:val="center"/>
              <w:rPr>
                <w:lang w:val="en-US"/>
              </w:rPr>
            </w:pPr>
            <w:r>
              <w:rPr>
                <w:lang w:val="en-US"/>
              </w:rPr>
              <w:t>20000</w:t>
            </w:r>
          </w:p>
        </w:tc>
        <w:tc>
          <w:tcPr>
            <w:tcW w:w="1347" w:type="dxa"/>
          </w:tcPr>
          <w:p w:rsidR="00741579" w:rsidRDefault="00741579" w:rsidP="00FD41D0">
            <w:pPr>
              <w:jc w:val="center"/>
              <w:rPr>
                <w:lang w:val="en-US"/>
              </w:rPr>
            </w:pPr>
            <w:r>
              <w:rPr>
                <w:lang w:val="en-US"/>
              </w:rPr>
              <w:t>21, 23, 25, 80</w:t>
            </w:r>
          </w:p>
        </w:tc>
        <w:tc>
          <w:tcPr>
            <w:tcW w:w="879" w:type="dxa"/>
          </w:tcPr>
          <w:p w:rsidR="00741579" w:rsidRDefault="0074157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w:t>
      </w:r>
      <w:r>
        <w:rPr>
          <w:lang w:val="en-US"/>
        </w:rPr>
        <w:lastRenderedPageBreak/>
        <w:t xml:space="preserve">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CA1AD8">
        <w:t xml:space="preserve">Gambar </w:t>
      </w:r>
      <w:r w:rsidR="00CA1AD8">
        <w:rPr>
          <w:noProof/>
        </w:rPr>
        <w:t>5</w:t>
      </w:r>
      <w:r w:rsidR="00CA1AD8">
        <w:t>.</w:t>
      </w:r>
      <w:r w:rsidR="00CA1AD8">
        <w:rPr>
          <w:noProof/>
        </w:rPr>
        <w:t>25</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6" w:name="_Ref454948011"/>
      <w:bookmarkStart w:id="347" w:name="_Toc45575775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25</w:t>
      </w:r>
      <w:r w:rsidR="001E22B5">
        <w:fldChar w:fldCharType="end"/>
      </w:r>
      <w:bookmarkEnd w:id="346"/>
      <w:r>
        <w:rPr>
          <w:lang w:val="en-US"/>
        </w:rPr>
        <w:t xml:space="preserve"> Model Confussion Matrix untuk pengujian</w:t>
      </w:r>
      <w:bookmarkEnd w:id="34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B304D0">
        <w:rPr>
          <w:lang w:val="en-US"/>
        </w:rPr>
        <w:t xml:space="preserve"> benar</w:t>
      </w:r>
      <w:r w:rsidR="008C330E">
        <w:rPr>
          <w:lang w:val="en-US"/>
        </w:rPr>
        <w:t>, ketika diuji juga menghasil</w:t>
      </w:r>
      <w:r w:rsidRPr="008C330E">
        <w:rPr>
          <w:lang w:val="en-US"/>
        </w:rPr>
        <w:t xml:space="preserve">kan luaran yang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B304D0">
        <w:rPr>
          <w:lang w:val="en-US"/>
        </w:rPr>
        <w:t xml:space="preserve"> salah</w:t>
      </w:r>
      <w:r w:rsidR="008C330E">
        <w:rPr>
          <w:lang w:val="en-US"/>
        </w:rPr>
        <w:t>, ket</w:t>
      </w:r>
      <w:r w:rsidRPr="008C330E">
        <w:rPr>
          <w:lang w:val="en-US"/>
        </w:rPr>
        <w:t xml:space="preserve">ika diuji menghasilkan luaran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B304D0">
        <w:rPr>
          <w:lang w:val="en-US"/>
        </w:rPr>
        <w:t xml:space="preserve"> benar</w:t>
      </w:r>
      <w:r w:rsidRPr="008C330E">
        <w:rPr>
          <w:lang w:val="en-US"/>
        </w:rPr>
        <w:t xml:space="preserve">, ketika diuji menghasilkan luaran </w:t>
      </w:r>
      <w:r w:rsidR="00B304D0">
        <w:rPr>
          <w:lang w:val="en-US"/>
        </w:rPr>
        <w:t>salah</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B304D0">
        <w:rPr>
          <w:lang w:val="en-US"/>
        </w:rPr>
        <w:t xml:space="preserve"> salah</w:t>
      </w:r>
      <w:r w:rsidRPr="008C330E">
        <w:rPr>
          <w:lang w:val="en-US"/>
        </w:rPr>
        <w:t xml:space="preserve">, ketika diuji juga menghasilkan luaran </w:t>
      </w:r>
      <w:r w:rsidR="00B304D0">
        <w:rPr>
          <w:lang w:val="en-US"/>
        </w:rPr>
        <w:t>salah</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CA1AD8">
        <w:t>(</w:t>
      </w:r>
      <w:r w:rsidR="00CA1AD8">
        <w:rPr>
          <w:noProof/>
        </w:rPr>
        <w:t>5</w:t>
      </w:r>
      <w:r w:rsidR="00CA1AD8">
        <w:t>.</w:t>
      </w:r>
      <w:r w:rsidR="00CA1AD8">
        <w:rPr>
          <w:noProof/>
        </w:rPr>
        <w:t>2</w:t>
      </w:r>
      <w:r w:rsidR="00CA1AD8">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8" w:name="_Ref455758871"/>
            <w:bookmarkStart w:id="349" w:name="_Toc455758959"/>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348"/>
            <w:bookmarkEnd w:id="3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lastRenderedPageBreak/>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CA1AD8">
        <w:t>(</w:t>
      </w:r>
      <w:r w:rsidR="00CA1AD8">
        <w:rPr>
          <w:noProof/>
        </w:rPr>
        <w:t>5</w:t>
      </w:r>
      <w:r w:rsidR="00CA1AD8">
        <w:t>.</w:t>
      </w:r>
      <w:r w:rsidR="00CA1AD8">
        <w:rPr>
          <w:noProof/>
        </w:rPr>
        <w:t>3</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350" w:name="_Ref455758888"/>
            <w:bookmarkStart w:id="351" w:name="_Toc455758960"/>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350"/>
            <w:bookmarkEnd w:id="35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CA1AD8">
        <w:t>(</w:t>
      </w:r>
      <w:r w:rsidR="00CA1AD8">
        <w:rPr>
          <w:noProof/>
        </w:rPr>
        <w:t>5</w:t>
      </w:r>
      <w:r w:rsidR="00CA1AD8">
        <w:t>.</w:t>
      </w:r>
      <w:r w:rsidR="00CA1AD8">
        <w:rPr>
          <w:noProof/>
        </w:rPr>
        <w:t>4</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2" w:name="_Ref455758900"/>
            <w:bookmarkStart w:id="353" w:name="_Toc455758961"/>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352"/>
            <w:bookmarkEnd w:id="35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CA1AD8">
        <w:t>(</w:t>
      </w:r>
      <w:r w:rsidR="00CA1AD8">
        <w:rPr>
          <w:noProof/>
        </w:rPr>
        <w:t>5</w:t>
      </w:r>
      <w:r w:rsidR="00CA1AD8">
        <w:t>.</w:t>
      </w:r>
      <w:r w:rsidR="00CA1AD8">
        <w:rPr>
          <w:noProof/>
        </w:rPr>
        <w:t>5</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54" w:name="_Ref455758912"/>
            <w:bookmarkStart w:id="355" w:name="_Toc455758962"/>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354"/>
            <w:bookmarkEnd w:id="35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CA1AD8">
        <w:t>(</w:t>
      </w:r>
      <w:r w:rsidR="00CA1AD8">
        <w:rPr>
          <w:noProof/>
        </w:rPr>
        <w:t>5</w:t>
      </w:r>
      <w:r w:rsidR="00CA1AD8">
        <w:t>.</w:t>
      </w:r>
      <w:r w:rsidR="00CA1AD8">
        <w:rPr>
          <w:noProof/>
        </w:rPr>
        <w:t>6</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356" w:name="_Ref455758919"/>
            <w:bookmarkStart w:id="357" w:name="_Toc455758963"/>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6</w:t>
            </w:r>
            <w:r>
              <w:rPr>
                <w:noProof/>
              </w:rPr>
              <w:fldChar w:fldCharType="end"/>
            </w:r>
            <w:r>
              <w:t>)</w:t>
            </w:r>
            <w:bookmarkEnd w:id="356"/>
            <w:bookmarkEnd w:id="35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CA1AD8">
        <w:t>(</w:t>
      </w:r>
      <w:r w:rsidR="00CA1AD8">
        <w:rPr>
          <w:noProof/>
        </w:rPr>
        <w:t>5</w:t>
      </w:r>
      <w:r w:rsidR="00CA1AD8">
        <w:t>.</w:t>
      </w:r>
      <w:r w:rsidR="00CA1AD8">
        <w:rPr>
          <w:noProof/>
        </w:rPr>
        <w:t>7</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358" w:name="_Ref455758928"/>
            <w:bookmarkStart w:id="359" w:name="_Toc455758964"/>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7</w:t>
            </w:r>
            <w:r>
              <w:rPr>
                <w:noProof/>
              </w:rPr>
              <w:fldChar w:fldCharType="end"/>
            </w:r>
            <w:r>
              <w:t>)</w:t>
            </w:r>
            <w:bookmarkEnd w:id="358"/>
            <w:bookmarkEnd w:id="35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 xml:space="preserve">5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lastRenderedPageBreak/>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E450EB">
        <w:rPr>
          <w:rFonts w:eastAsia="PMingLiU" w:cs="Arial"/>
          <w:bCs/>
          <w:kern w:val="32"/>
          <w:szCs w:val="32"/>
          <w:lang w:val="en-US" w:eastAsia="en-US"/>
        </w:rPr>
        <w:t xml:space="preserve"> </w:t>
      </w:r>
      <w:r w:rsidR="00FD017D">
        <w:rPr>
          <w:rFonts w:eastAsia="PMingLiU" w:cs="Arial"/>
          <w:bCs/>
          <w:kern w:val="32"/>
          <w:szCs w:val="32"/>
          <w:lang w:val="en-US" w:eastAsia="en-US"/>
        </w:rPr>
        <w:t>dan hari ke-</w:t>
      </w:r>
      <w:r w:rsidR="00E450EB">
        <w:rPr>
          <w:rFonts w:eastAsia="PMingLiU" w:cs="Arial"/>
          <w:bCs/>
          <w:kern w:val="32"/>
          <w:szCs w:val="32"/>
          <w:lang w:val="en-US" w:eastAsia="en-US"/>
        </w:rPr>
        <w:t>2</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360" w:name="_Ref456173241"/>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11</w:t>
      </w:r>
      <w:r w:rsidR="000C44C6">
        <w:fldChar w:fldCharType="end"/>
      </w:r>
      <w:bookmarkEnd w:id="360"/>
      <w:r>
        <w:rPr>
          <w:lang w:val="en-US"/>
        </w:rPr>
        <w:t xml:space="preserve"> Hasil Uji Data </w:t>
      </w:r>
      <w:r>
        <w:rPr>
          <w:i/>
          <w:lang w:val="en-US"/>
        </w:rPr>
        <w:t>Training</w:t>
      </w:r>
      <w:r>
        <w:rPr>
          <w:lang w:val="en-US"/>
        </w:rPr>
        <w:t xml:space="preserve"> minimum jarak</w:t>
      </w:r>
      <w:r w:rsidR="00FD41D0">
        <w:rPr>
          <w:lang w:val="en-US"/>
        </w:rPr>
        <w:t xml:space="preserve"> paket data intrusi minggu ke-4</w:t>
      </w:r>
    </w:p>
    <w:tbl>
      <w:tblPr>
        <w:tblStyle w:val="TableGrid"/>
        <w:tblW w:w="5830" w:type="dxa"/>
        <w:jc w:val="center"/>
        <w:tblLook w:val="04A0" w:firstRow="1" w:lastRow="0" w:firstColumn="1" w:lastColumn="0" w:noHBand="0" w:noVBand="1"/>
      </w:tblPr>
      <w:tblGrid>
        <w:gridCol w:w="461"/>
        <w:gridCol w:w="1097"/>
        <w:gridCol w:w="1080"/>
        <w:gridCol w:w="666"/>
        <w:gridCol w:w="666"/>
        <w:gridCol w:w="666"/>
        <w:gridCol w:w="566"/>
        <w:gridCol w:w="628"/>
      </w:tblGrid>
      <w:tr w:rsidR="006578FC" w:rsidTr="006578FC">
        <w:trPr>
          <w:jc w:val="center"/>
        </w:trPr>
        <w:tc>
          <w:tcPr>
            <w:tcW w:w="461" w:type="dxa"/>
            <w:vMerge w:val="restart"/>
            <w:vAlign w:val="center"/>
          </w:tcPr>
          <w:p w:rsidR="006578FC" w:rsidRPr="006D671C" w:rsidRDefault="006578FC"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1149" w:type="dxa"/>
            <w:vMerge w:val="restart"/>
            <w:vAlign w:val="center"/>
          </w:tcPr>
          <w:p w:rsidR="006578FC" w:rsidRPr="006D671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Day</w:t>
            </w:r>
          </w:p>
        </w:tc>
        <w:tc>
          <w:tcPr>
            <w:tcW w:w="1128" w:type="dxa"/>
            <w:vMerge w:val="restart"/>
            <w:vAlign w:val="center"/>
          </w:tcPr>
          <w:p w:rsidR="006578F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Ukuran window</w:t>
            </w:r>
          </w:p>
        </w:tc>
        <w:tc>
          <w:tcPr>
            <w:tcW w:w="2464" w:type="dxa"/>
            <w:gridSpan w:val="4"/>
            <w:vAlign w:val="center"/>
          </w:tcPr>
          <w:p w:rsidR="006578FC" w:rsidRPr="006D671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TCP</w:t>
            </w:r>
          </w:p>
        </w:tc>
        <w:tc>
          <w:tcPr>
            <w:tcW w:w="628" w:type="dxa"/>
            <w:vAlign w:val="center"/>
          </w:tcPr>
          <w:p w:rsidR="006578FC" w:rsidRPr="006D671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UDP</w:t>
            </w:r>
          </w:p>
        </w:tc>
      </w:tr>
      <w:tr w:rsidR="006578FC" w:rsidTr="006578FC">
        <w:trPr>
          <w:jc w:val="center"/>
        </w:trPr>
        <w:tc>
          <w:tcPr>
            <w:tcW w:w="461" w:type="dxa"/>
            <w:vMerge/>
            <w:vAlign w:val="center"/>
          </w:tcPr>
          <w:p w:rsidR="006578FC" w:rsidRDefault="006578FC" w:rsidP="00631DAB">
            <w:pPr>
              <w:jc w:val="center"/>
              <w:rPr>
                <w:rFonts w:eastAsia="PMingLiU" w:cs="Arial"/>
                <w:bCs/>
                <w:kern w:val="32"/>
                <w:szCs w:val="32"/>
                <w:lang w:val="en-US" w:eastAsia="en-US"/>
              </w:rPr>
            </w:pPr>
          </w:p>
        </w:tc>
        <w:tc>
          <w:tcPr>
            <w:tcW w:w="1149" w:type="dxa"/>
            <w:vMerge/>
            <w:vAlign w:val="center"/>
          </w:tcPr>
          <w:p w:rsidR="006578FC" w:rsidRDefault="006578FC" w:rsidP="00631DAB">
            <w:pPr>
              <w:jc w:val="center"/>
              <w:rPr>
                <w:rFonts w:eastAsia="PMingLiU" w:cs="Arial"/>
                <w:bCs/>
                <w:kern w:val="32"/>
                <w:szCs w:val="32"/>
                <w:lang w:val="en-US" w:eastAsia="en-US"/>
              </w:rPr>
            </w:pPr>
          </w:p>
        </w:tc>
        <w:tc>
          <w:tcPr>
            <w:tcW w:w="1128" w:type="dxa"/>
            <w:vMerge/>
          </w:tcPr>
          <w:p w:rsidR="006578FC" w:rsidRDefault="006578FC" w:rsidP="00631DAB">
            <w:pPr>
              <w:jc w:val="center"/>
              <w:rPr>
                <w:rFonts w:eastAsia="PMingLiU" w:cs="Arial"/>
                <w:bCs/>
                <w:kern w:val="32"/>
                <w:szCs w:val="32"/>
                <w:lang w:val="en-US" w:eastAsia="en-US"/>
              </w:rPr>
            </w:pPr>
          </w:p>
        </w:tc>
        <w:tc>
          <w:tcPr>
            <w:tcW w:w="6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4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628"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A6717E" w:rsidTr="00614FA8">
        <w:trPr>
          <w:jc w:val="center"/>
        </w:trPr>
        <w:tc>
          <w:tcPr>
            <w:tcW w:w="461" w:type="dxa"/>
            <w:vAlign w:val="center"/>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1149" w:type="dxa"/>
            <w:vMerge w:val="restart"/>
            <w:vAlign w:val="center"/>
          </w:tcPr>
          <w:p w:rsidR="00A6717E" w:rsidRDefault="00A6717E" w:rsidP="00A6717E">
            <w:pPr>
              <w:jc w:val="center"/>
              <w:rPr>
                <w:lang w:val="en-US"/>
              </w:rPr>
            </w:pPr>
            <w:r>
              <w:rPr>
                <w:lang w:val="en-US"/>
              </w:rPr>
              <w:t>Monday</w:t>
            </w:r>
          </w:p>
        </w:tc>
        <w:tc>
          <w:tcPr>
            <w:tcW w:w="1128"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A6717E" w:rsidRDefault="00A6717E" w:rsidP="00A6717E">
            <w:pPr>
              <w:jc w:val="center"/>
              <w:rPr>
                <w:color w:val="000000"/>
                <w:lang w:eastAsia="id-ID"/>
              </w:rPr>
            </w:pPr>
            <w:r>
              <w:rPr>
                <w:color w:val="000000"/>
                <w:lang w:val="en-US"/>
              </w:rPr>
              <w:t>26.46</w:t>
            </w:r>
          </w:p>
        </w:tc>
        <w:tc>
          <w:tcPr>
            <w:tcW w:w="666" w:type="dxa"/>
            <w:vAlign w:val="center"/>
          </w:tcPr>
          <w:p w:rsidR="00A6717E" w:rsidRDefault="00A6717E" w:rsidP="00A6717E">
            <w:pPr>
              <w:jc w:val="center"/>
              <w:rPr>
                <w:color w:val="000000"/>
              </w:rPr>
            </w:pPr>
            <w:r>
              <w:rPr>
                <w:color w:val="000000"/>
                <w:lang w:val="en-US"/>
              </w:rPr>
              <w:t>25.66</w:t>
            </w:r>
          </w:p>
        </w:tc>
        <w:tc>
          <w:tcPr>
            <w:tcW w:w="666" w:type="dxa"/>
            <w:vAlign w:val="center"/>
          </w:tcPr>
          <w:p w:rsidR="00A6717E" w:rsidRDefault="00A6717E" w:rsidP="00A6717E">
            <w:pPr>
              <w:jc w:val="center"/>
              <w:rPr>
                <w:color w:val="000000"/>
              </w:rPr>
            </w:pPr>
            <w:r>
              <w:rPr>
                <w:color w:val="000000"/>
                <w:lang w:val="en-US"/>
              </w:rPr>
              <w:t>13.51</w:t>
            </w:r>
          </w:p>
        </w:tc>
        <w:tc>
          <w:tcPr>
            <w:tcW w:w="466"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628" w:type="dxa"/>
            <w:vAlign w:val="center"/>
          </w:tcPr>
          <w:p w:rsidR="00A6717E" w:rsidRDefault="00A6717E" w:rsidP="00A6717E">
            <w:pPr>
              <w:jc w:val="center"/>
              <w:rPr>
                <w:color w:val="000000"/>
              </w:rPr>
            </w:pPr>
            <w:r>
              <w:rPr>
                <w:color w:val="000000"/>
                <w:lang w:val="en-US"/>
              </w:rPr>
              <w:t>3.44</w:t>
            </w:r>
          </w:p>
        </w:tc>
      </w:tr>
      <w:tr w:rsidR="00A6717E" w:rsidTr="006578FC">
        <w:trPr>
          <w:jc w:val="center"/>
        </w:trPr>
        <w:tc>
          <w:tcPr>
            <w:tcW w:w="461" w:type="dxa"/>
            <w:vAlign w:val="center"/>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1149" w:type="dxa"/>
            <w:vMerge/>
          </w:tcPr>
          <w:p w:rsidR="00A6717E" w:rsidRDefault="00A6717E" w:rsidP="00A6717E">
            <w:pPr>
              <w:jc w:val="left"/>
              <w:rPr>
                <w:lang w:val="en-US"/>
              </w:rPr>
            </w:pPr>
          </w:p>
        </w:tc>
        <w:tc>
          <w:tcPr>
            <w:tcW w:w="1128"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A6717E" w:rsidRDefault="00A6717E" w:rsidP="00A6717E">
            <w:pPr>
              <w:jc w:val="center"/>
              <w:rPr>
                <w:color w:val="000000"/>
              </w:rPr>
            </w:pPr>
            <w:r>
              <w:rPr>
                <w:color w:val="000000"/>
                <w:lang w:val="en-US"/>
              </w:rPr>
              <w:t>26.46</w:t>
            </w:r>
          </w:p>
        </w:tc>
        <w:tc>
          <w:tcPr>
            <w:tcW w:w="666" w:type="dxa"/>
            <w:vAlign w:val="center"/>
          </w:tcPr>
          <w:p w:rsidR="00A6717E" w:rsidRDefault="00A6717E" w:rsidP="00A6717E">
            <w:pPr>
              <w:jc w:val="center"/>
              <w:rPr>
                <w:color w:val="000000"/>
              </w:rPr>
            </w:pPr>
            <w:r>
              <w:rPr>
                <w:color w:val="000000"/>
                <w:lang w:val="en-US"/>
              </w:rPr>
              <w:t>22.52</w:t>
            </w:r>
          </w:p>
        </w:tc>
        <w:tc>
          <w:tcPr>
            <w:tcW w:w="666" w:type="dxa"/>
            <w:vAlign w:val="center"/>
          </w:tcPr>
          <w:p w:rsidR="00A6717E" w:rsidRDefault="00A6717E" w:rsidP="00A6717E">
            <w:pPr>
              <w:jc w:val="center"/>
              <w:rPr>
                <w:color w:val="000000"/>
              </w:rPr>
            </w:pPr>
            <w:r>
              <w:rPr>
                <w:color w:val="000000"/>
                <w:lang w:val="en-US"/>
              </w:rPr>
              <w:t>13.51</w:t>
            </w:r>
          </w:p>
        </w:tc>
        <w:tc>
          <w:tcPr>
            <w:tcW w:w="466"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628" w:type="dxa"/>
            <w:vAlign w:val="center"/>
          </w:tcPr>
          <w:p w:rsidR="00A6717E" w:rsidRDefault="00A6717E" w:rsidP="00A6717E">
            <w:pPr>
              <w:jc w:val="center"/>
              <w:rPr>
                <w:color w:val="000000"/>
              </w:rPr>
            </w:pPr>
            <w:r>
              <w:rPr>
                <w:color w:val="000000"/>
                <w:lang w:val="en-US"/>
              </w:rPr>
              <w:t>5.41</w:t>
            </w:r>
          </w:p>
        </w:tc>
      </w:tr>
      <w:tr w:rsidR="00A6717E" w:rsidTr="006578FC">
        <w:trPr>
          <w:jc w:val="center"/>
        </w:trPr>
        <w:tc>
          <w:tcPr>
            <w:tcW w:w="461" w:type="dxa"/>
            <w:vAlign w:val="center"/>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1149" w:type="dxa"/>
            <w:vMerge/>
          </w:tcPr>
          <w:p w:rsidR="00A6717E" w:rsidRDefault="00A6717E" w:rsidP="00A6717E">
            <w:pPr>
              <w:jc w:val="left"/>
              <w:rPr>
                <w:lang w:val="en-US"/>
              </w:rPr>
            </w:pPr>
          </w:p>
        </w:tc>
        <w:tc>
          <w:tcPr>
            <w:tcW w:w="1128"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A6717E" w:rsidRDefault="00A6717E" w:rsidP="00A6717E">
            <w:pPr>
              <w:jc w:val="center"/>
              <w:rPr>
                <w:color w:val="000000"/>
              </w:rPr>
            </w:pPr>
            <w:r>
              <w:rPr>
                <w:color w:val="000000"/>
                <w:lang w:val="en-US"/>
              </w:rPr>
              <w:t>26.46</w:t>
            </w:r>
          </w:p>
        </w:tc>
        <w:tc>
          <w:tcPr>
            <w:tcW w:w="666" w:type="dxa"/>
            <w:vAlign w:val="center"/>
          </w:tcPr>
          <w:p w:rsidR="00A6717E" w:rsidRDefault="00A6717E" w:rsidP="00A6717E">
            <w:pPr>
              <w:jc w:val="center"/>
              <w:rPr>
                <w:color w:val="000000"/>
              </w:rPr>
            </w:pPr>
            <w:r>
              <w:rPr>
                <w:color w:val="000000"/>
                <w:lang w:val="en-US"/>
              </w:rPr>
              <w:t>22.52</w:t>
            </w:r>
          </w:p>
        </w:tc>
        <w:tc>
          <w:tcPr>
            <w:tcW w:w="666" w:type="dxa"/>
            <w:vAlign w:val="center"/>
          </w:tcPr>
          <w:p w:rsidR="00A6717E" w:rsidRDefault="00A6717E" w:rsidP="00A6717E">
            <w:pPr>
              <w:jc w:val="center"/>
              <w:rPr>
                <w:color w:val="000000"/>
              </w:rPr>
            </w:pPr>
            <w:r>
              <w:rPr>
                <w:color w:val="000000"/>
                <w:lang w:val="en-US"/>
              </w:rPr>
              <w:t>12.3</w:t>
            </w:r>
          </w:p>
        </w:tc>
        <w:tc>
          <w:tcPr>
            <w:tcW w:w="466"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628" w:type="dxa"/>
            <w:vAlign w:val="center"/>
          </w:tcPr>
          <w:p w:rsidR="00A6717E" w:rsidRDefault="00A6717E"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361" w:name="_Ref456173171"/>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12</w:t>
      </w:r>
      <w:r w:rsidR="000C44C6">
        <w:fldChar w:fldCharType="end"/>
      </w:r>
      <w:bookmarkEnd w:id="361"/>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r w:rsidR="00FD017D">
        <w:rPr>
          <w:lang w:val="en-US"/>
        </w:rPr>
        <w:t xml:space="preserve"> minggu ke-</w:t>
      </w:r>
      <w:r>
        <w:rPr>
          <w:lang w:val="en-US"/>
        </w:rPr>
        <w:t>4</w:t>
      </w:r>
      <w:r w:rsidR="00425F41">
        <w:rPr>
          <w:lang w:val="en-US"/>
        </w:rPr>
        <w:t xml:space="preserve"> </w:t>
      </w:r>
    </w:p>
    <w:tbl>
      <w:tblPr>
        <w:tblStyle w:val="TableGrid"/>
        <w:tblW w:w="6066" w:type="dxa"/>
        <w:jc w:val="right"/>
        <w:tblLook w:val="04A0" w:firstRow="1" w:lastRow="0" w:firstColumn="1" w:lastColumn="0" w:noHBand="0" w:noVBand="1"/>
      </w:tblPr>
      <w:tblGrid>
        <w:gridCol w:w="461"/>
        <w:gridCol w:w="1076"/>
        <w:gridCol w:w="1040"/>
        <w:gridCol w:w="725"/>
        <w:gridCol w:w="666"/>
        <w:gridCol w:w="766"/>
        <w:gridCol w:w="566"/>
        <w:gridCol w:w="766"/>
      </w:tblGrid>
      <w:tr w:rsidR="006578FC" w:rsidTr="00614FA8">
        <w:trPr>
          <w:jc w:val="right"/>
        </w:trPr>
        <w:tc>
          <w:tcPr>
            <w:tcW w:w="462" w:type="dxa"/>
            <w:vMerge w:val="restart"/>
            <w:vAlign w:val="center"/>
          </w:tcPr>
          <w:p w:rsidR="006578FC" w:rsidRPr="00C33AA6" w:rsidRDefault="006578FC" w:rsidP="00C33AA6">
            <w:pPr>
              <w:jc w:val="center"/>
              <w:rPr>
                <w:b/>
                <w:lang w:val="en-US"/>
              </w:rPr>
            </w:pPr>
            <w:r w:rsidRPr="00C33AA6">
              <w:rPr>
                <w:b/>
                <w:lang w:val="en-US"/>
              </w:rPr>
              <w:t>No</w:t>
            </w:r>
          </w:p>
        </w:tc>
        <w:tc>
          <w:tcPr>
            <w:tcW w:w="1149" w:type="dxa"/>
            <w:vMerge w:val="restart"/>
            <w:vAlign w:val="center"/>
          </w:tcPr>
          <w:p w:rsidR="006578FC" w:rsidRPr="00C33AA6" w:rsidRDefault="006578FC" w:rsidP="00FD41D0">
            <w:pPr>
              <w:jc w:val="center"/>
              <w:rPr>
                <w:b/>
                <w:lang w:val="en-US"/>
              </w:rPr>
            </w:pPr>
            <w:r>
              <w:rPr>
                <w:b/>
                <w:lang w:val="en-US"/>
              </w:rPr>
              <w:t>Day</w:t>
            </w:r>
          </w:p>
        </w:tc>
        <w:tc>
          <w:tcPr>
            <w:tcW w:w="1100" w:type="dxa"/>
            <w:vMerge w:val="restart"/>
            <w:vAlign w:val="center"/>
          </w:tcPr>
          <w:p w:rsidR="006578FC" w:rsidRPr="00C33AA6" w:rsidRDefault="006578FC" w:rsidP="006578FC">
            <w:pPr>
              <w:jc w:val="center"/>
              <w:rPr>
                <w:b/>
                <w:lang w:val="en-US"/>
              </w:rPr>
            </w:pPr>
            <w:r>
              <w:rPr>
                <w:b/>
                <w:lang w:val="en-US"/>
              </w:rPr>
              <w:t>Ukuran window</w:t>
            </w:r>
          </w:p>
        </w:tc>
        <w:tc>
          <w:tcPr>
            <w:tcW w:w="2604" w:type="dxa"/>
            <w:gridSpan w:val="4"/>
            <w:vAlign w:val="center"/>
          </w:tcPr>
          <w:p w:rsidR="006578FC" w:rsidRPr="00C33AA6" w:rsidRDefault="006578FC" w:rsidP="007E6B7F">
            <w:pPr>
              <w:jc w:val="center"/>
              <w:rPr>
                <w:b/>
                <w:lang w:val="en-US"/>
              </w:rPr>
            </w:pPr>
            <w:r w:rsidRPr="00C33AA6">
              <w:rPr>
                <w:b/>
                <w:lang w:val="en-US"/>
              </w:rPr>
              <w:t>P</w:t>
            </w:r>
            <w:r>
              <w:rPr>
                <w:b/>
                <w:lang w:val="en-US"/>
              </w:rPr>
              <w:t>ort</w:t>
            </w:r>
            <w:r w:rsidRPr="00C33AA6">
              <w:rPr>
                <w:b/>
                <w:lang w:val="en-US"/>
              </w:rPr>
              <w:t xml:space="preserve"> TCP</w:t>
            </w:r>
          </w:p>
        </w:tc>
        <w:tc>
          <w:tcPr>
            <w:tcW w:w="751" w:type="dxa"/>
            <w:vAlign w:val="center"/>
          </w:tcPr>
          <w:p w:rsidR="006578FC" w:rsidRPr="00C33AA6" w:rsidRDefault="006578FC" w:rsidP="00C33AA6">
            <w:pPr>
              <w:jc w:val="center"/>
              <w:rPr>
                <w:b/>
                <w:lang w:val="en-US"/>
              </w:rPr>
            </w:pPr>
            <w:r w:rsidRPr="00C33AA6">
              <w:rPr>
                <w:b/>
                <w:lang w:val="en-US"/>
              </w:rPr>
              <w:t>Port UDP</w:t>
            </w:r>
          </w:p>
        </w:tc>
      </w:tr>
      <w:tr w:rsidR="00614FA8" w:rsidTr="00614FA8">
        <w:trPr>
          <w:jc w:val="right"/>
        </w:trPr>
        <w:tc>
          <w:tcPr>
            <w:tcW w:w="462" w:type="dxa"/>
            <w:vMerge/>
          </w:tcPr>
          <w:p w:rsidR="006578FC" w:rsidRDefault="006578FC" w:rsidP="00C33AA6">
            <w:pPr>
              <w:rPr>
                <w:lang w:val="en-US"/>
              </w:rPr>
            </w:pPr>
          </w:p>
        </w:tc>
        <w:tc>
          <w:tcPr>
            <w:tcW w:w="1149" w:type="dxa"/>
            <w:vMerge/>
          </w:tcPr>
          <w:p w:rsidR="006578FC" w:rsidRDefault="006578FC" w:rsidP="00C33AA6">
            <w:pPr>
              <w:rPr>
                <w:lang w:val="en-US"/>
              </w:rPr>
            </w:pPr>
          </w:p>
        </w:tc>
        <w:tc>
          <w:tcPr>
            <w:tcW w:w="1100" w:type="dxa"/>
            <w:vMerge/>
          </w:tcPr>
          <w:p w:rsidR="006578FC" w:rsidRDefault="006578FC" w:rsidP="00C33AA6">
            <w:pPr>
              <w:jc w:val="center"/>
              <w:rPr>
                <w:lang w:val="en-US"/>
              </w:rPr>
            </w:pPr>
          </w:p>
        </w:tc>
        <w:tc>
          <w:tcPr>
            <w:tcW w:w="747" w:type="dxa"/>
          </w:tcPr>
          <w:p w:rsidR="006578FC" w:rsidRDefault="006578FC" w:rsidP="00C33AA6">
            <w:pPr>
              <w:jc w:val="center"/>
              <w:rPr>
                <w:lang w:val="en-US"/>
              </w:rPr>
            </w:pPr>
            <w:r>
              <w:rPr>
                <w:lang w:val="en-US"/>
              </w:rPr>
              <w:t>21</w:t>
            </w:r>
          </w:p>
        </w:tc>
        <w:tc>
          <w:tcPr>
            <w:tcW w:w="651" w:type="dxa"/>
          </w:tcPr>
          <w:p w:rsidR="006578FC" w:rsidRDefault="006578FC" w:rsidP="00C33AA6">
            <w:pPr>
              <w:jc w:val="center"/>
              <w:rPr>
                <w:lang w:val="en-US"/>
              </w:rPr>
            </w:pPr>
            <w:r>
              <w:rPr>
                <w:lang w:val="en-US"/>
              </w:rPr>
              <w:t>23</w:t>
            </w:r>
          </w:p>
        </w:tc>
        <w:tc>
          <w:tcPr>
            <w:tcW w:w="747" w:type="dxa"/>
          </w:tcPr>
          <w:p w:rsidR="006578FC" w:rsidRDefault="006578FC" w:rsidP="00C33AA6">
            <w:pPr>
              <w:jc w:val="center"/>
              <w:rPr>
                <w:lang w:val="en-US"/>
              </w:rPr>
            </w:pPr>
            <w:r>
              <w:rPr>
                <w:lang w:val="en-US"/>
              </w:rPr>
              <w:t>25</w:t>
            </w:r>
          </w:p>
        </w:tc>
        <w:tc>
          <w:tcPr>
            <w:tcW w:w="459" w:type="dxa"/>
          </w:tcPr>
          <w:p w:rsidR="006578FC" w:rsidRDefault="006578FC" w:rsidP="00C33AA6">
            <w:pPr>
              <w:jc w:val="center"/>
              <w:rPr>
                <w:lang w:val="en-US"/>
              </w:rPr>
            </w:pPr>
            <w:r>
              <w:rPr>
                <w:lang w:val="en-US"/>
              </w:rPr>
              <w:t>80</w:t>
            </w:r>
          </w:p>
        </w:tc>
        <w:tc>
          <w:tcPr>
            <w:tcW w:w="751" w:type="dxa"/>
          </w:tcPr>
          <w:p w:rsidR="006578FC" w:rsidRDefault="006578FC" w:rsidP="00C33AA6">
            <w:pPr>
              <w:jc w:val="center"/>
              <w:rPr>
                <w:lang w:val="en-US"/>
              </w:rPr>
            </w:pPr>
            <w:r>
              <w:rPr>
                <w:lang w:val="en-US"/>
              </w:rPr>
              <w:t>53</w:t>
            </w:r>
          </w:p>
        </w:tc>
      </w:tr>
      <w:tr w:rsidR="00A6717E" w:rsidTr="00614FA8">
        <w:trPr>
          <w:jc w:val="right"/>
        </w:trPr>
        <w:tc>
          <w:tcPr>
            <w:tcW w:w="462" w:type="dxa"/>
          </w:tcPr>
          <w:p w:rsidR="00A6717E" w:rsidRDefault="00A6717E" w:rsidP="00A6717E">
            <w:pPr>
              <w:jc w:val="center"/>
              <w:rPr>
                <w:lang w:val="en-US"/>
              </w:rPr>
            </w:pPr>
            <w:r>
              <w:rPr>
                <w:lang w:val="en-US"/>
              </w:rPr>
              <w:t>1</w:t>
            </w:r>
          </w:p>
        </w:tc>
        <w:tc>
          <w:tcPr>
            <w:tcW w:w="1149" w:type="dxa"/>
            <w:vMerge w:val="restart"/>
            <w:vAlign w:val="center"/>
          </w:tcPr>
          <w:p w:rsidR="00A6717E" w:rsidRDefault="00A6717E" w:rsidP="00A6717E">
            <w:pPr>
              <w:jc w:val="center"/>
              <w:rPr>
                <w:lang w:val="en-US"/>
              </w:rPr>
            </w:pPr>
            <w:r>
              <w:rPr>
                <w:lang w:val="en-US"/>
              </w:rPr>
              <w:t>Monday</w:t>
            </w:r>
          </w:p>
        </w:tc>
        <w:tc>
          <w:tcPr>
            <w:tcW w:w="1100"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47" w:type="dxa"/>
            <w:vAlign w:val="center"/>
          </w:tcPr>
          <w:p w:rsidR="00A6717E" w:rsidRDefault="00A6717E" w:rsidP="00A6717E">
            <w:pPr>
              <w:jc w:val="center"/>
              <w:rPr>
                <w:color w:val="000000"/>
                <w:lang w:eastAsia="id-ID"/>
              </w:rPr>
            </w:pPr>
            <w:r>
              <w:rPr>
                <w:color w:val="000000"/>
                <w:lang w:val="en-US"/>
              </w:rPr>
              <w:t>80.13</w:t>
            </w:r>
          </w:p>
        </w:tc>
        <w:tc>
          <w:tcPr>
            <w:tcW w:w="651" w:type="dxa"/>
            <w:vAlign w:val="center"/>
          </w:tcPr>
          <w:p w:rsidR="00A6717E" w:rsidRDefault="00A6717E" w:rsidP="00A6717E">
            <w:pPr>
              <w:jc w:val="center"/>
              <w:rPr>
                <w:color w:val="000000"/>
              </w:rPr>
            </w:pPr>
            <w:r>
              <w:rPr>
                <w:color w:val="000000"/>
                <w:lang w:val="en-US"/>
              </w:rPr>
              <w:t>0</w:t>
            </w:r>
          </w:p>
        </w:tc>
        <w:tc>
          <w:tcPr>
            <w:tcW w:w="747" w:type="dxa"/>
            <w:vAlign w:val="center"/>
          </w:tcPr>
          <w:p w:rsidR="00A6717E" w:rsidRDefault="00A6717E" w:rsidP="00A6717E">
            <w:pPr>
              <w:jc w:val="center"/>
              <w:rPr>
                <w:color w:val="000000"/>
              </w:rPr>
            </w:pPr>
            <w:r>
              <w:rPr>
                <w:color w:val="000000"/>
                <w:lang w:val="en-US"/>
              </w:rPr>
              <w:t>426.68</w:t>
            </w:r>
          </w:p>
        </w:tc>
        <w:tc>
          <w:tcPr>
            <w:tcW w:w="459"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751" w:type="dxa"/>
            <w:vAlign w:val="center"/>
          </w:tcPr>
          <w:p w:rsidR="00A6717E" w:rsidRDefault="00A6717E" w:rsidP="00A6717E">
            <w:pPr>
              <w:jc w:val="center"/>
              <w:rPr>
                <w:color w:val="000000"/>
              </w:rPr>
            </w:pPr>
            <w:r>
              <w:rPr>
                <w:color w:val="000000"/>
                <w:lang w:val="en-US"/>
              </w:rPr>
              <w:t>156.91</w:t>
            </w:r>
          </w:p>
        </w:tc>
      </w:tr>
      <w:tr w:rsidR="00A6717E" w:rsidTr="00614FA8">
        <w:trPr>
          <w:jc w:val="right"/>
        </w:trPr>
        <w:tc>
          <w:tcPr>
            <w:tcW w:w="462" w:type="dxa"/>
          </w:tcPr>
          <w:p w:rsidR="00A6717E" w:rsidRDefault="00A6717E" w:rsidP="00A6717E">
            <w:pPr>
              <w:jc w:val="center"/>
              <w:rPr>
                <w:lang w:val="en-US"/>
              </w:rPr>
            </w:pPr>
            <w:r>
              <w:rPr>
                <w:lang w:val="en-US"/>
              </w:rPr>
              <w:t>2</w:t>
            </w:r>
          </w:p>
        </w:tc>
        <w:tc>
          <w:tcPr>
            <w:tcW w:w="1149" w:type="dxa"/>
            <w:vMerge/>
          </w:tcPr>
          <w:p w:rsidR="00A6717E" w:rsidRDefault="00A6717E" w:rsidP="00A6717E">
            <w:pPr>
              <w:jc w:val="left"/>
              <w:rPr>
                <w:lang w:val="en-US"/>
              </w:rPr>
            </w:pPr>
          </w:p>
        </w:tc>
        <w:tc>
          <w:tcPr>
            <w:tcW w:w="1100"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47" w:type="dxa"/>
            <w:vAlign w:val="center"/>
          </w:tcPr>
          <w:p w:rsidR="00A6717E" w:rsidRDefault="00A6717E" w:rsidP="00A6717E">
            <w:pPr>
              <w:jc w:val="center"/>
              <w:rPr>
                <w:color w:val="000000"/>
              </w:rPr>
            </w:pPr>
            <w:r>
              <w:rPr>
                <w:color w:val="000000"/>
                <w:lang w:val="en-US"/>
              </w:rPr>
              <w:t>80.13</w:t>
            </w:r>
          </w:p>
        </w:tc>
        <w:tc>
          <w:tcPr>
            <w:tcW w:w="651" w:type="dxa"/>
            <w:vAlign w:val="center"/>
          </w:tcPr>
          <w:p w:rsidR="00A6717E" w:rsidRDefault="00A6717E" w:rsidP="00A6717E">
            <w:pPr>
              <w:jc w:val="center"/>
              <w:rPr>
                <w:color w:val="000000"/>
              </w:rPr>
            </w:pPr>
            <w:r>
              <w:rPr>
                <w:color w:val="000000"/>
                <w:lang w:val="en-US"/>
              </w:rPr>
              <w:t>0</w:t>
            </w:r>
          </w:p>
        </w:tc>
        <w:tc>
          <w:tcPr>
            <w:tcW w:w="747" w:type="dxa"/>
            <w:vAlign w:val="center"/>
          </w:tcPr>
          <w:p w:rsidR="00A6717E" w:rsidRDefault="00A6717E" w:rsidP="00A6717E">
            <w:pPr>
              <w:jc w:val="center"/>
              <w:rPr>
                <w:color w:val="000000"/>
              </w:rPr>
            </w:pPr>
            <w:r>
              <w:rPr>
                <w:color w:val="000000"/>
                <w:lang w:val="en-US"/>
              </w:rPr>
              <w:t>426.68</w:t>
            </w:r>
          </w:p>
        </w:tc>
        <w:tc>
          <w:tcPr>
            <w:tcW w:w="459"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751" w:type="dxa"/>
            <w:vAlign w:val="center"/>
          </w:tcPr>
          <w:p w:rsidR="00A6717E" w:rsidRDefault="00A6717E" w:rsidP="00A6717E">
            <w:pPr>
              <w:jc w:val="center"/>
              <w:rPr>
                <w:color w:val="000000"/>
              </w:rPr>
            </w:pPr>
            <w:r>
              <w:rPr>
                <w:color w:val="000000"/>
                <w:lang w:val="en-US"/>
              </w:rPr>
              <w:t>210.08</w:t>
            </w:r>
          </w:p>
        </w:tc>
      </w:tr>
      <w:tr w:rsidR="00A6717E" w:rsidTr="00614FA8">
        <w:trPr>
          <w:jc w:val="right"/>
        </w:trPr>
        <w:tc>
          <w:tcPr>
            <w:tcW w:w="462" w:type="dxa"/>
          </w:tcPr>
          <w:p w:rsidR="00A6717E" w:rsidRDefault="00A6717E" w:rsidP="00A6717E">
            <w:pPr>
              <w:jc w:val="center"/>
              <w:rPr>
                <w:lang w:val="en-US"/>
              </w:rPr>
            </w:pPr>
            <w:r>
              <w:rPr>
                <w:lang w:val="en-US"/>
              </w:rPr>
              <w:t>3</w:t>
            </w:r>
          </w:p>
        </w:tc>
        <w:tc>
          <w:tcPr>
            <w:tcW w:w="1149" w:type="dxa"/>
            <w:vMerge/>
          </w:tcPr>
          <w:p w:rsidR="00A6717E" w:rsidRDefault="00A6717E" w:rsidP="00A6717E">
            <w:pPr>
              <w:jc w:val="left"/>
              <w:rPr>
                <w:lang w:val="en-US"/>
              </w:rPr>
            </w:pPr>
          </w:p>
        </w:tc>
        <w:tc>
          <w:tcPr>
            <w:tcW w:w="1100"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47" w:type="dxa"/>
            <w:vAlign w:val="center"/>
          </w:tcPr>
          <w:p w:rsidR="00A6717E" w:rsidRDefault="00A6717E" w:rsidP="00A6717E">
            <w:pPr>
              <w:jc w:val="center"/>
              <w:rPr>
                <w:color w:val="000000"/>
              </w:rPr>
            </w:pPr>
            <w:r>
              <w:rPr>
                <w:color w:val="000000"/>
                <w:lang w:val="en-US"/>
              </w:rPr>
              <w:t>80.13</w:t>
            </w:r>
          </w:p>
        </w:tc>
        <w:tc>
          <w:tcPr>
            <w:tcW w:w="651" w:type="dxa"/>
            <w:vAlign w:val="center"/>
          </w:tcPr>
          <w:p w:rsidR="00A6717E" w:rsidRDefault="00A6717E" w:rsidP="00A6717E">
            <w:pPr>
              <w:jc w:val="center"/>
              <w:rPr>
                <w:color w:val="000000"/>
              </w:rPr>
            </w:pPr>
            <w:r>
              <w:rPr>
                <w:color w:val="000000"/>
                <w:lang w:val="en-US"/>
              </w:rPr>
              <w:t>29.06</w:t>
            </w:r>
          </w:p>
        </w:tc>
        <w:tc>
          <w:tcPr>
            <w:tcW w:w="747" w:type="dxa"/>
            <w:vAlign w:val="center"/>
          </w:tcPr>
          <w:p w:rsidR="00A6717E" w:rsidRDefault="00A6717E" w:rsidP="00A6717E">
            <w:pPr>
              <w:jc w:val="center"/>
              <w:rPr>
                <w:color w:val="000000"/>
              </w:rPr>
            </w:pPr>
            <w:r>
              <w:rPr>
                <w:color w:val="000000"/>
                <w:lang w:val="en-US"/>
              </w:rPr>
              <w:t>426.68</w:t>
            </w:r>
          </w:p>
        </w:tc>
        <w:tc>
          <w:tcPr>
            <w:tcW w:w="459"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751" w:type="dxa"/>
            <w:vAlign w:val="center"/>
          </w:tcPr>
          <w:p w:rsidR="00A6717E" w:rsidRDefault="00A6717E"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CA1AD8">
        <w:t xml:space="preserve">Tabel </w:t>
      </w:r>
      <w:r w:rsidR="00CA1AD8">
        <w:rPr>
          <w:noProof/>
        </w:rPr>
        <w:t>5</w:t>
      </w:r>
      <w:r w:rsidR="00CA1AD8">
        <w:t>.</w:t>
      </w:r>
      <w:r w:rsidR="00CA1AD8">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CA1AD8">
        <w:t xml:space="preserve">Tabel </w:t>
      </w:r>
      <w:r w:rsidR="00CA1AD8">
        <w:rPr>
          <w:noProof/>
        </w:rPr>
        <w:t>5</w:t>
      </w:r>
      <w:r w:rsidR="00CA1AD8">
        <w:t>.</w:t>
      </w:r>
      <w:r w:rsidR="00CA1AD8">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pada masing-masing port yaitu mengambil data yang memiliki jarak paling kecil 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CA1AD8">
        <w:t>(</w:t>
      </w:r>
      <w:r w:rsidR="00CA1AD8">
        <w:rPr>
          <w:noProof/>
        </w:rPr>
        <w:t>5</w:t>
      </w:r>
      <w:r w:rsidR="00CA1AD8">
        <w:t>.</w:t>
      </w:r>
      <w:r w:rsidR="00CA1AD8">
        <w:rPr>
          <w:noProof/>
        </w:rPr>
        <w:t>1</w:t>
      </w:r>
      <w:r w:rsidR="00CA1AD8">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CA1AD8">
        <w:t xml:space="preserve">Tabel </w:t>
      </w:r>
      <w:r w:rsidR="00CA1AD8">
        <w:rPr>
          <w:noProof/>
        </w:rPr>
        <w:t>5</w:t>
      </w:r>
      <w:r w:rsidR="00CA1AD8">
        <w:t>.</w:t>
      </w:r>
      <w:r w:rsidR="00CA1AD8">
        <w:rPr>
          <w:noProof/>
        </w:rPr>
        <w:t>13</w:t>
      </w:r>
      <w:r w:rsidR="002B29E9">
        <w:rPr>
          <w:lang w:val="en-US"/>
        </w:rPr>
        <w:fldChar w:fldCharType="end"/>
      </w:r>
      <w:r w:rsidR="002B29E9">
        <w:rPr>
          <w:lang w:val="en-US"/>
        </w:rPr>
        <w:t>.</w:t>
      </w:r>
    </w:p>
    <w:p w:rsidR="002B29E9" w:rsidRDefault="002B29E9" w:rsidP="002B29E9">
      <w:pPr>
        <w:pStyle w:val="Caption"/>
        <w:keepNext/>
      </w:pPr>
      <w:bookmarkStart w:id="362" w:name="_Ref456176846"/>
      <w:bookmarkStart w:id="363" w:name="_Ref456176857"/>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13</w:t>
      </w:r>
      <w:r w:rsidR="000C44C6">
        <w:fldChar w:fldCharType="end"/>
      </w:r>
      <w:bookmarkEnd w:id="363"/>
      <w:r>
        <w:rPr>
          <w:lang w:val="en-US"/>
        </w:rPr>
        <w:t xml:space="preserve"> Threshold untuk masing-masing port</w:t>
      </w:r>
      <w:bookmarkEnd w:id="362"/>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2B29E9" w:rsidP="008F3042">
            <w:pPr>
              <w:jc w:val="center"/>
              <w:rPr>
                <w:b/>
                <w:lang w:val="en-US"/>
              </w:rPr>
            </w:pPr>
            <w:r>
              <w:rPr>
                <w:b/>
                <w:lang w:val="en-US"/>
              </w:rPr>
              <w:t xml:space="preserve">Port </w:t>
            </w:r>
            <w:r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8F3042" w:rsidRDefault="008F3042" w:rsidP="002B29E9">
      <w:pPr>
        <w:rPr>
          <w:lang w:val="en-US"/>
        </w:rPr>
      </w:pPr>
    </w:p>
    <w:p w:rsidR="004C21ED"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CA1AD8">
        <w:t xml:space="preserve">Tabel </w:t>
      </w:r>
      <w:r w:rsidR="00CA1AD8">
        <w:rPr>
          <w:noProof/>
        </w:rPr>
        <w:t>5</w:t>
      </w:r>
      <w:r w:rsidR="00CA1AD8">
        <w:t>.</w:t>
      </w:r>
      <w:r w:rsidR="00CA1AD8">
        <w:rPr>
          <w:noProof/>
        </w:rPr>
        <w:t>14</w:t>
      </w:r>
      <w:r w:rsidR="00F51B4A">
        <w:rPr>
          <w:lang w:val="en-US"/>
        </w:rPr>
        <w:fldChar w:fldCharType="end"/>
      </w:r>
      <w:r w:rsidR="00B559F8">
        <w:rPr>
          <w:lang w:val="en-US"/>
        </w:rPr>
        <w:t>.</w:t>
      </w:r>
    </w:p>
    <w:p w:rsidR="00F51B4A" w:rsidRDefault="00F51B4A" w:rsidP="008F3042">
      <w:pPr>
        <w:ind w:firstLine="720"/>
        <w:rPr>
          <w:lang w:val="en-US"/>
        </w:rPr>
      </w:pPr>
    </w:p>
    <w:p w:rsidR="00F51B4A" w:rsidRPr="00F51B4A" w:rsidRDefault="00F51B4A" w:rsidP="00F51B4A">
      <w:pPr>
        <w:pStyle w:val="Caption"/>
        <w:keepNext/>
        <w:rPr>
          <w:lang w:val="en-US"/>
        </w:rPr>
      </w:pPr>
      <w:bookmarkStart w:id="364" w:name="_Ref456318463"/>
      <w:bookmarkStart w:id="365" w:name="_Ref456318468"/>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14</w:t>
      </w:r>
      <w:r w:rsidR="000C44C6">
        <w:fldChar w:fldCharType="end"/>
      </w:r>
      <w:bookmarkEnd w:id="365"/>
      <w:r>
        <w:rPr>
          <w:lang w:val="en-US"/>
        </w:rPr>
        <w:t xml:space="preserve"> Hasil Uji Data </w:t>
      </w:r>
      <w:r w:rsidRPr="00F51B4A">
        <w:rPr>
          <w:i/>
          <w:lang w:val="en-US"/>
        </w:rPr>
        <w:t>Testing</w:t>
      </w:r>
      <w:r>
        <w:rPr>
          <w:lang w:val="en-US"/>
        </w:rPr>
        <w:t xml:space="preserve"> minggu ke-</w:t>
      </w:r>
      <w:r w:rsidR="009C1D3B">
        <w:rPr>
          <w:lang w:val="en-US"/>
        </w:rPr>
        <w:t>5</w:t>
      </w:r>
      <w:bookmarkEnd w:id="364"/>
    </w:p>
    <w:tbl>
      <w:tblPr>
        <w:tblStyle w:val="TableGrid"/>
        <w:tblW w:w="6799" w:type="dxa"/>
        <w:jc w:val="center"/>
        <w:tblLayout w:type="fixed"/>
        <w:tblLook w:val="04A0" w:firstRow="1" w:lastRow="0" w:firstColumn="1" w:lastColumn="0" w:noHBand="0" w:noVBand="1"/>
      </w:tblPr>
      <w:tblGrid>
        <w:gridCol w:w="562"/>
        <w:gridCol w:w="709"/>
        <w:gridCol w:w="992"/>
        <w:gridCol w:w="1134"/>
        <w:gridCol w:w="1276"/>
        <w:gridCol w:w="992"/>
        <w:gridCol w:w="1134"/>
      </w:tblGrid>
      <w:tr w:rsidR="00B559F8" w:rsidTr="000C44C6">
        <w:trPr>
          <w:trHeight w:val="470"/>
          <w:jc w:val="center"/>
        </w:trPr>
        <w:tc>
          <w:tcPr>
            <w:tcW w:w="562" w:type="dxa"/>
            <w:vAlign w:val="center"/>
          </w:tcPr>
          <w:p w:rsidR="00B559F8" w:rsidRPr="006D671C" w:rsidRDefault="00B559F8" w:rsidP="007F3655">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B559F8"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992"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34" w:type="dxa"/>
            <w:vAlign w:val="center"/>
          </w:tcPr>
          <w:p w:rsidR="00B559F8" w:rsidRPr="006D671C" w:rsidRDefault="00B559F8" w:rsidP="00240BED">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sidR="00240BED" w:rsidRPr="00240BED">
              <w:rPr>
                <w:rFonts w:eastAsia="PMingLiU" w:cs="Arial"/>
                <w:b/>
                <w:bCs/>
                <w:i/>
                <w:kern w:val="32"/>
                <w:szCs w:val="32"/>
                <w:lang w:val="en-US" w:eastAsia="en-US"/>
              </w:rPr>
              <w:t>w</w:t>
            </w:r>
            <w:r w:rsidRPr="00240BED">
              <w:rPr>
                <w:rFonts w:eastAsia="PMingLiU" w:cs="Arial"/>
                <w:b/>
                <w:bCs/>
                <w:i/>
                <w:kern w:val="32"/>
                <w:szCs w:val="32"/>
                <w:lang w:val="en-US" w:eastAsia="en-US"/>
              </w:rPr>
              <w:t>indow</w:t>
            </w:r>
          </w:p>
        </w:tc>
        <w:tc>
          <w:tcPr>
            <w:tcW w:w="1276"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2"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134"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33B31" w:rsidTr="000C44C6">
        <w:trPr>
          <w:jc w:val="center"/>
        </w:trPr>
        <w:tc>
          <w:tcPr>
            <w:tcW w:w="562" w:type="dxa"/>
            <w:vAlign w:val="center"/>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5</w:t>
            </w:r>
          </w:p>
        </w:tc>
        <w:tc>
          <w:tcPr>
            <w:tcW w:w="992" w:type="dxa"/>
          </w:tcPr>
          <w:p w:rsidR="00B33B31" w:rsidRDefault="00B33B31" w:rsidP="00B33B31">
            <w:pPr>
              <w:jc w:val="left"/>
              <w:rPr>
                <w:lang w:val="en-US"/>
              </w:rPr>
            </w:pPr>
            <w:r>
              <w:rPr>
                <w:lang w:val="en-US"/>
              </w:rPr>
              <w:t xml:space="preserve">Monday </w:t>
            </w:r>
          </w:p>
        </w:tc>
        <w:tc>
          <w:tcPr>
            <w:tcW w:w="1134" w:type="dxa"/>
            <w:vAlign w:val="center"/>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6" w:type="dxa"/>
            <w:vAlign w:val="center"/>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992" w:type="dxa"/>
            <w:vAlign w:val="center"/>
          </w:tcPr>
          <w:p w:rsidR="00B33B31" w:rsidRDefault="003A38BB"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134" w:type="dxa"/>
            <w:vAlign w:val="center"/>
          </w:tcPr>
          <w:p w:rsidR="00B33B31" w:rsidRDefault="003A38BB"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0A7932" w:rsidTr="000C44C6">
        <w:trPr>
          <w:jc w:val="center"/>
        </w:trPr>
        <w:tc>
          <w:tcPr>
            <w:tcW w:w="562"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709" w:type="dxa"/>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5</w:t>
            </w:r>
          </w:p>
        </w:tc>
        <w:tc>
          <w:tcPr>
            <w:tcW w:w="992" w:type="dxa"/>
          </w:tcPr>
          <w:p w:rsidR="000A7932" w:rsidRDefault="000A7932" w:rsidP="00B33B31">
            <w:pPr>
              <w:jc w:val="left"/>
              <w:rPr>
                <w:lang w:val="en-US"/>
              </w:rPr>
            </w:pPr>
            <w:r>
              <w:rPr>
                <w:lang w:val="en-US"/>
              </w:rPr>
              <w:t xml:space="preserve">Monday </w:t>
            </w:r>
          </w:p>
        </w:tc>
        <w:tc>
          <w:tcPr>
            <w:tcW w:w="1134"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6"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992"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134"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0A7932" w:rsidRDefault="000A7932" w:rsidP="000A7932">
      <w:pPr>
        <w:rPr>
          <w:lang w:val="en-US"/>
        </w:rPr>
      </w:pPr>
    </w:p>
    <w:tbl>
      <w:tblPr>
        <w:tblStyle w:val="TableGrid"/>
        <w:tblW w:w="0" w:type="auto"/>
        <w:tblLook w:val="04A0" w:firstRow="1" w:lastRow="0" w:firstColumn="1" w:lastColumn="0" w:noHBand="0" w:noVBand="1"/>
      </w:tblPr>
      <w:tblGrid>
        <w:gridCol w:w="684"/>
        <w:gridCol w:w="719"/>
        <w:gridCol w:w="883"/>
        <w:gridCol w:w="883"/>
        <w:gridCol w:w="685"/>
        <w:gridCol w:w="658"/>
        <w:gridCol w:w="658"/>
        <w:gridCol w:w="660"/>
      </w:tblGrid>
      <w:tr w:rsidR="000A7932" w:rsidTr="000A7932">
        <w:tc>
          <w:tcPr>
            <w:tcW w:w="684" w:type="dxa"/>
            <w:vMerge w:val="restart"/>
            <w:vAlign w:val="center"/>
          </w:tcPr>
          <w:p w:rsidR="000A7932" w:rsidRPr="000A7932" w:rsidRDefault="000A7932" w:rsidP="000A7932">
            <w:pPr>
              <w:jc w:val="center"/>
              <w:rPr>
                <w:b/>
                <w:lang w:val="en-US"/>
              </w:rPr>
            </w:pPr>
            <w:r w:rsidRPr="000A7932">
              <w:rPr>
                <w:b/>
                <w:lang w:val="en-US"/>
              </w:rPr>
              <w:t>No</w:t>
            </w:r>
          </w:p>
        </w:tc>
        <w:tc>
          <w:tcPr>
            <w:tcW w:w="719" w:type="dxa"/>
            <w:vMerge w:val="restart"/>
            <w:vAlign w:val="center"/>
          </w:tcPr>
          <w:p w:rsidR="000A7932" w:rsidRPr="000A7932" w:rsidRDefault="000A7932" w:rsidP="000A7932">
            <w:pPr>
              <w:jc w:val="center"/>
              <w:rPr>
                <w:b/>
                <w:lang w:val="en-US"/>
              </w:rPr>
            </w:pPr>
            <w:r w:rsidRPr="000A7932">
              <w:rPr>
                <w:b/>
                <w:lang w:val="en-US"/>
              </w:rPr>
              <w:t>Week</w:t>
            </w:r>
            <w:r>
              <w:rPr>
                <w:b/>
                <w:lang w:val="en-US"/>
              </w:rPr>
              <w:t xml:space="preserve"> </w:t>
            </w:r>
          </w:p>
        </w:tc>
        <w:tc>
          <w:tcPr>
            <w:tcW w:w="883" w:type="dxa"/>
            <w:vMerge w:val="restart"/>
            <w:vAlign w:val="center"/>
          </w:tcPr>
          <w:p w:rsidR="000A7932" w:rsidRPr="000A7932" w:rsidRDefault="000A7932" w:rsidP="000A7932">
            <w:pPr>
              <w:jc w:val="center"/>
              <w:rPr>
                <w:b/>
                <w:lang w:val="en-US"/>
              </w:rPr>
            </w:pPr>
            <w:r w:rsidRPr="000A7932">
              <w:rPr>
                <w:b/>
                <w:lang w:val="en-US"/>
              </w:rPr>
              <w:t>Day</w:t>
            </w:r>
          </w:p>
        </w:tc>
        <w:tc>
          <w:tcPr>
            <w:tcW w:w="883" w:type="dxa"/>
            <w:vMerge w:val="restart"/>
            <w:vAlign w:val="center"/>
          </w:tcPr>
          <w:p w:rsidR="000A7932" w:rsidRPr="000A7932" w:rsidRDefault="000A7932" w:rsidP="000A7932">
            <w:pPr>
              <w:jc w:val="center"/>
              <w:rPr>
                <w:b/>
                <w:lang w:val="en-US"/>
              </w:rPr>
            </w:pPr>
            <w:r w:rsidRPr="000A7932">
              <w:rPr>
                <w:b/>
                <w:lang w:val="en-US"/>
              </w:rPr>
              <w:t>Ukuran window</w:t>
            </w:r>
          </w:p>
        </w:tc>
        <w:tc>
          <w:tcPr>
            <w:tcW w:w="2661" w:type="dxa"/>
            <w:gridSpan w:val="4"/>
            <w:vAlign w:val="center"/>
          </w:tcPr>
          <w:p w:rsidR="000A7932" w:rsidRPr="000A7932" w:rsidRDefault="000A7932" w:rsidP="000A7932">
            <w:pPr>
              <w:jc w:val="center"/>
              <w:rPr>
                <w:b/>
                <w:lang w:val="en-US"/>
              </w:rPr>
            </w:pPr>
            <w:r w:rsidRPr="000A7932">
              <w:rPr>
                <w:b/>
                <w:lang w:val="en-US"/>
              </w:rPr>
              <w:t>Kelas</w:t>
            </w:r>
          </w:p>
        </w:tc>
      </w:tr>
      <w:tr w:rsidR="000A7932" w:rsidTr="000A7932">
        <w:tc>
          <w:tcPr>
            <w:tcW w:w="684" w:type="dxa"/>
            <w:vMerge/>
          </w:tcPr>
          <w:p w:rsidR="000A7932" w:rsidRDefault="000A7932" w:rsidP="000A7932">
            <w:pPr>
              <w:rPr>
                <w:lang w:val="en-US"/>
              </w:rPr>
            </w:pPr>
          </w:p>
        </w:tc>
        <w:tc>
          <w:tcPr>
            <w:tcW w:w="719" w:type="dxa"/>
            <w:vMerge/>
          </w:tcPr>
          <w:p w:rsidR="000A7932" w:rsidRDefault="000A7932" w:rsidP="000A7932">
            <w:pPr>
              <w:rPr>
                <w:lang w:val="en-US"/>
              </w:rPr>
            </w:pPr>
          </w:p>
        </w:tc>
        <w:tc>
          <w:tcPr>
            <w:tcW w:w="883" w:type="dxa"/>
            <w:vMerge/>
          </w:tcPr>
          <w:p w:rsidR="000A7932" w:rsidRDefault="000A7932" w:rsidP="000A7932">
            <w:pPr>
              <w:rPr>
                <w:lang w:val="en-US"/>
              </w:rPr>
            </w:pPr>
          </w:p>
        </w:tc>
        <w:tc>
          <w:tcPr>
            <w:tcW w:w="883" w:type="dxa"/>
            <w:vMerge/>
          </w:tcPr>
          <w:p w:rsidR="000A7932" w:rsidRDefault="000A7932" w:rsidP="000A7932">
            <w:pPr>
              <w:rPr>
                <w:lang w:val="en-US"/>
              </w:rPr>
            </w:pPr>
          </w:p>
        </w:tc>
        <w:tc>
          <w:tcPr>
            <w:tcW w:w="685" w:type="dxa"/>
          </w:tcPr>
          <w:p w:rsidR="000A7932" w:rsidRPr="000A7932" w:rsidRDefault="000A7932" w:rsidP="000A7932">
            <w:pPr>
              <w:jc w:val="center"/>
              <w:rPr>
                <w:b/>
                <w:lang w:val="en-US"/>
              </w:rPr>
            </w:pPr>
            <w:r w:rsidRPr="000A7932">
              <w:rPr>
                <w:b/>
                <w:lang w:val="en-US"/>
              </w:rPr>
              <w:t>A</w:t>
            </w:r>
          </w:p>
        </w:tc>
        <w:tc>
          <w:tcPr>
            <w:tcW w:w="658" w:type="dxa"/>
          </w:tcPr>
          <w:p w:rsidR="000A7932" w:rsidRPr="000A7932" w:rsidRDefault="000A7932" w:rsidP="000A7932">
            <w:pPr>
              <w:jc w:val="center"/>
              <w:rPr>
                <w:b/>
                <w:lang w:val="en-US"/>
              </w:rPr>
            </w:pPr>
            <w:r w:rsidRPr="000A7932">
              <w:rPr>
                <w:b/>
                <w:lang w:val="en-US"/>
              </w:rPr>
              <w:t>B</w:t>
            </w:r>
          </w:p>
        </w:tc>
        <w:tc>
          <w:tcPr>
            <w:tcW w:w="658" w:type="dxa"/>
          </w:tcPr>
          <w:p w:rsidR="000A7932" w:rsidRPr="000A7932" w:rsidRDefault="000A7932" w:rsidP="000A7932">
            <w:pPr>
              <w:jc w:val="center"/>
              <w:rPr>
                <w:b/>
                <w:lang w:val="en-US"/>
              </w:rPr>
            </w:pPr>
            <w:r w:rsidRPr="000A7932">
              <w:rPr>
                <w:b/>
                <w:lang w:val="en-US"/>
              </w:rPr>
              <w:t>C</w:t>
            </w:r>
          </w:p>
        </w:tc>
        <w:tc>
          <w:tcPr>
            <w:tcW w:w="660" w:type="dxa"/>
          </w:tcPr>
          <w:p w:rsidR="000A7932" w:rsidRPr="000A7932" w:rsidRDefault="000A7932" w:rsidP="000A7932">
            <w:pPr>
              <w:jc w:val="center"/>
              <w:rPr>
                <w:b/>
                <w:lang w:val="en-US"/>
              </w:rPr>
            </w:pPr>
            <w:r w:rsidRPr="000A7932">
              <w:rPr>
                <w:b/>
                <w:lang w:val="en-US"/>
              </w:rPr>
              <w:t>D</w:t>
            </w:r>
          </w:p>
        </w:tc>
      </w:tr>
      <w:tr w:rsidR="000A7932" w:rsidTr="000A7932">
        <w:tc>
          <w:tcPr>
            <w:tcW w:w="684" w:type="dxa"/>
          </w:tcPr>
          <w:p w:rsidR="000A7932" w:rsidRDefault="000A7932" w:rsidP="000A7932">
            <w:pPr>
              <w:jc w:val="center"/>
              <w:rPr>
                <w:lang w:val="en-US"/>
              </w:rPr>
            </w:pPr>
            <w:r>
              <w:rPr>
                <w:lang w:val="en-US"/>
              </w:rPr>
              <w:t>1</w:t>
            </w:r>
          </w:p>
        </w:tc>
        <w:tc>
          <w:tcPr>
            <w:tcW w:w="719" w:type="dxa"/>
          </w:tcPr>
          <w:p w:rsidR="000A7932" w:rsidRDefault="000A7932" w:rsidP="000A7932">
            <w:pPr>
              <w:jc w:val="center"/>
              <w:rPr>
                <w:lang w:val="en-US"/>
              </w:rPr>
            </w:pPr>
            <w:r>
              <w:rPr>
                <w:lang w:val="en-US"/>
              </w:rPr>
              <w:t>5</w:t>
            </w:r>
          </w:p>
        </w:tc>
        <w:tc>
          <w:tcPr>
            <w:tcW w:w="883" w:type="dxa"/>
          </w:tcPr>
          <w:p w:rsidR="000A7932" w:rsidRDefault="000A7932" w:rsidP="000A7932">
            <w:pPr>
              <w:jc w:val="left"/>
              <w:rPr>
                <w:lang w:val="en-US"/>
              </w:rPr>
            </w:pPr>
            <w:r>
              <w:rPr>
                <w:lang w:val="en-US"/>
              </w:rPr>
              <w:t xml:space="preserve">Monday </w:t>
            </w:r>
          </w:p>
        </w:tc>
        <w:tc>
          <w:tcPr>
            <w:tcW w:w="883" w:type="dxa"/>
          </w:tcPr>
          <w:p w:rsidR="000A7932" w:rsidRDefault="000A7932" w:rsidP="000A7932">
            <w:pPr>
              <w:rPr>
                <w:lang w:val="en-US"/>
              </w:rPr>
            </w:pPr>
            <w:r>
              <w:rPr>
                <w:lang w:val="en-US"/>
              </w:rPr>
              <w:t>10000</w:t>
            </w:r>
          </w:p>
        </w:tc>
        <w:tc>
          <w:tcPr>
            <w:tcW w:w="685" w:type="dxa"/>
          </w:tcPr>
          <w:p w:rsidR="000A7932" w:rsidRDefault="000A7932" w:rsidP="000C44C6">
            <w:pPr>
              <w:jc w:val="center"/>
              <w:rPr>
                <w:lang w:val="en-US"/>
              </w:rPr>
            </w:pPr>
            <w:r>
              <w:rPr>
                <w:lang w:val="en-US"/>
              </w:rPr>
              <w:t>6</w:t>
            </w:r>
          </w:p>
        </w:tc>
        <w:tc>
          <w:tcPr>
            <w:tcW w:w="658" w:type="dxa"/>
          </w:tcPr>
          <w:p w:rsidR="000A7932" w:rsidRDefault="000A7932" w:rsidP="000C44C6">
            <w:pPr>
              <w:jc w:val="center"/>
              <w:rPr>
                <w:lang w:val="en-US"/>
              </w:rPr>
            </w:pPr>
            <w:r>
              <w:rPr>
                <w:lang w:val="en-US"/>
              </w:rPr>
              <w:t>355</w:t>
            </w:r>
          </w:p>
        </w:tc>
        <w:tc>
          <w:tcPr>
            <w:tcW w:w="658" w:type="dxa"/>
          </w:tcPr>
          <w:p w:rsidR="000A7932" w:rsidRDefault="000A7932" w:rsidP="000C44C6">
            <w:pPr>
              <w:jc w:val="center"/>
              <w:rPr>
                <w:lang w:val="en-US"/>
              </w:rPr>
            </w:pPr>
            <w:r>
              <w:rPr>
                <w:lang w:val="en-US"/>
              </w:rPr>
              <w:t>14</w:t>
            </w:r>
          </w:p>
        </w:tc>
        <w:tc>
          <w:tcPr>
            <w:tcW w:w="660" w:type="dxa"/>
          </w:tcPr>
          <w:p w:rsidR="000A7932" w:rsidRDefault="000A7932" w:rsidP="000C44C6">
            <w:pPr>
              <w:jc w:val="center"/>
              <w:rPr>
                <w:lang w:val="en-US"/>
              </w:rPr>
            </w:pPr>
            <w:r>
              <w:rPr>
                <w:lang w:val="en-US"/>
              </w:rPr>
              <w:t>4935</w:t>
            </w:r>
          </w:p>
        </w:tc>
      </w:tr>
      <w:tr w:rsidR="000A7932" w:rsidTr="000A7932">
        <w:tc>
          <w:tcPr>
            <w:tcW w:w="684" w:type="dxa"/>
          </w:tcPr>
          <w:p w:rsidR="000A7932" w:rsidRDefault="000A7932" w:rsidP="000A7932">
            <w:pPr>
              <w:jc w:val="center"/>
              <w:rPr>
                <w:lang w:val="en-US"/>
              </w:rPr>
            </w:pPr>
            <w:r>
              <w:rPr>
                <w:lang w:val="en-US"/>
              </w:rPr>
              <w:t>2</w:t>
            </w:r>
          </w:p>
        </w:tc>
        <w:tc>
          <w:tcPr>
            <w:tcW w:w="719" w:type="dxa"/>
          </w:tcPr>
          <w:p w:rsidR="000A7932" w:rsidRDefault="000A7932" w:rsidP="000A7932">
            <w:pPr>
              <w:jc w:val="center"/>
              <w:rPr>
                <w:lang w:val="en-US"/>
              </w:rPr>
            </w:pPr>
            <w:r>
              <w:rPr>
                <w:lang w:val="en-US"/>
              </w:rPr>
              <w:t>5</w:t>
            </w:r>
          </w:p>
        </w:tc>
        <w:tc>
          <w:tcPr>
            <w:tcW w:w="883" w:type="dxa"/>
          </w:tcPr>
          <w:p w:rsidR="000A7932" w:rsidRDefault="000A7932" w:rsidP="000A7932">
            <w:pPr>
              <w:jc w:val="left"/>
              <w:rPr>
                <w:lang w:val="en-US"/>
              </w:rPr>
            </w:pPr>
            <w:r>
              <w:rPr>
                <w:lang w:val="en-US"/>
              </w:rPr>
              <w:t xml:space="preserve">Monday </w:t>
            </w:r>
          </w:p>
        </w:tc>
        <w:tc>
          <w:tcPr>
            <w:tcW w:w="883" w:type="dxa"/>
          </w:tcPr>
          <w:p w:rsidR="000A7932" w:rsidRDefault="000A7932" w:rsidP="000A7932">
            <w:pPr>
              <w:rPr>
                <w:lang w:val="en-US"/>
              </w:rPr>
            </w:pPr>
            <w:r>
              <w:rPr>
                <w:lang w:val="en-US"/>
              </w:rPr>
              <w:t>20000</w:t>
            </w:r>
          </w:p>
        </w:tc>
        <w:tc>
          <w:tcPr>
            <w:tcW w:w="685" w:type="dxa"/>
          </w:tcPr>
          <w:p w:rsidR="000A7932" w:rsidRDefault="000A7932" w:rsidP="000C44C6">
            <w:pPr>
              <w:jc w:val="center"/>
              <w:rPr>
                <w:lang w:val="en-US"/>
              </w:rPr>
            </w:pPr>
            <w:r>
              <w:rPr>
                <w:lang w:val="en-US"/>
              </w:rPr>
              <w:t>15</w:t>
            </w:r>
          </w:p>
        </w:tc>
        <w:tc>
          <w:tcPr>
            <w:tcW w:w="658" w:type="dxa"/>
          </w:tcPr>
          <w:p w:rsidR="000A7932" w:rsidRDefault="000A7932" w:rsidP="000C44C6">
            <w:pPr>
              <w:jc w:val="center"/>
              <w:rPr>
                <w:lang w:val="en-US"/>
              </w:rPr>
            </w:pPr>
            <w:r>
              <w:rPr>
                <w:lang w:val="en-US"/>
              </w:rPr>
              <w:t>552</w:t>
            </w:r>
          </w:p>
        </w:tc>
        <w:tc>
          <w:tcPr>
            <w:tcW w:w="658" w:type="dxa"/>
          </w:tcPr>
          <w:p w:rsidR="000A7932" w:rsidRDefault="000A7932" w:rsidP="000C44C6">
            <w:pPr>
              <w:jc w:val="center"/>
              <w:rPr>
                <w:lang w:val="en-US"/>
              </w:rPr>
            </w:pPr>
            <w:r>
              <w:rPr>
                <w:lang w:val="en-US"/>
              </w:rPr>
              <w:t>22</w:t>
            </w:r>
          </w:p>
        </w:tc>
        <w:tc>
          <w:tcPr>
            <w:tcW w:w="660" w:type="dxa"/>
          </w:tcPr>
          <w:p w:rsidR="000A7932" w:rsidRDefault="000A7932" w:rsidP="000C44C6">
            <w:pPr>
              <w:jc w:val="center"/>
              <w:rPr>
                <w:lang w:val="en-US"/>
              </w:rPr>
            </w:pPr>
            <w:r>
              <w:rPr>
                <w:lang w:val="en-US"/>
              </w:rPr>
              <w:t>7926</w:t>
            </w:r>
          </w:p>
        </w:tc>
      </w:tr>
    </w:tbl>
    <w:p w:rsidR="00B33B31" w:rsidRDefault="00B33B31" w:rsidP="00B33B31">
      <w:pPr>
        <w:rPr>
          <w:lang w:val="en-US"/>
        </w:rPr>
      </w:pPr>
    </w:p>
    <w:p w:rsidR="004C21ED" w:rsidRPr="00D37086" w:rsidRDefault="00D37086" w:rsidP="008921BC">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D37086" w:rsidRDefault="00D37086" w:rsidP="00D37086">
      <w:pPr>
        <w:pStyle w:val="Caption"/>
        <w:keepNext/>
      </w:pPr>
      <w:bookmarkStart w:id="366" w:name="_Ref456183757"/>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15</w:t>
      </w:r>
      <w:r w:rsidR="000C44C6">
        <w:fldChar w:fldCharType="end"/>
      </w:r>
      <w:bookmarkEnd w:id="366"/>
      <w:r>
        <w:rPr>
          <w:lang w:val="en-US"/>
        </w:rPr>
        <w:t xml:space="preserve"> Hasil penilaian percobaan</w:t>
      </w:r>
      <w:r w:rsidR="005F2980">
        <w:rPr>
          <w:lang w:val="en-US"/>
        </w:rPr>
        <w:t xml:space="preserve"> 1</w:t>
      </w:r>
      <w:r w:rsidR="000C44C6">
        <w:rPr>
          <w:lang w:val="en-US"/>
        </w:rPr>
        <w:t>a</w:t>
      </w:r>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F73C6B" w:rsidRDefault="00F73C6B" w:rsidP="00A30A16">
      <w:pPr>
        <w:rPr>
          <w:b/>
          <w:lang w:val="en-US"/>
        </w:rPr>
      </w:pPr>
    </w:p>
    <w:p w:rsidR="000C44C6" w:rsidRDefault="000C44C6" w:rsidP="000C44C6">
      <w:pPr>
        <w:pStyle w:val="Caption"/>
        <w:keepNext/>
      </w:pPr>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16</w:t>
      </w:r>
      <w:r>
        <w:fldChar w:fldCharType="end"/>
      </w:r>
      <w:r>
        <w:rPr>
          <w:lang w:val="en-US"/>
        </w:rPr>
        <w:t xml:space="preserve"> hasil penilaian percobaan 1b</w:t>
      </w:r>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F73C6B" w:rsidP="00F73C6B">
            <w:pPr>
              <w:rPr>
                <w:lang w:val="en-US"/>
              </w:rPr>
            </w:pPr>
            <w:r>
              <w:rPr>
                <w:lang w:val="en-US"/>
              </w:rPr>
              <w:t>93.26%</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F73C6B" w:rsidP="00F73C6B">
            <w:pPr>
              <w:rPr>
                <w:lang w:val="en-US"/>
              </w:rPr>
            </w:pPr>
            <w:r>
              <w:rPr>
                <w:lang w:val="en-US"/>
              </w:rPr>
              <w:t>97.35%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F73C6B" w:rsidP="00F73C6B">
            <w:pPr>
              <w:rPr>
                <w:lang w:val="en-US"/>
              </w:rPr>
            </w:pPr>
            <w:r>
              <w:rPr>
                <w:lang w:val="en-US"/>
              </w:rPr>
              <w:t>99.82%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0C44C6" w:rsidRPr="00A30A16" w:rsidRDefault="000C44C6" w:rsidP="00A30A16">
      <w:pPr>
        <w:rPr>
          <w:b/>
          <w:lang w:val="en-US"/>
        </w:rPr>
      </w:pPr>
    </w:p>
    <w:p w:rsidR="007F3655" w:rsidRDefault="00703315" w:rsidP="007F3655">
      <w:pPr>
        <w:pStyle w:val="ListParagraph"/>
        <w:numPr>
          <w:ilvl w:val="0"/>
          <w:numId w:val="40"/>
        </w:numPr>
        <w:rPr>
          <w:b/>
          <w:lang w:val="en-US"/>
        </w:rPr>
      </w:pPr>
      <w:r>
        <w:rPr>
          <w:b/>
          <w:lang w:val="en-US"/>
        </w:rPr>
        <w:t>P</w:t>
      </w:r>
      <w:r w:rsidR="006F2332">
        <w:rPr>
          <w:b/>
          <w:lang w:val="en-US"/>
        </w:rPr>
        <w:t>engujian 2</w:t>
      </w:r>
    </w:p>
    <w:p w:rsidR="00B97061" w:rsidRDefault="00B97061" w:rsidP="00B97061">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B97061" w:rsidRDefault="00B97061" w:rsidP="00B97061">
      <w:pPr>
        <w:ind w:firstLine="720"/>
        <w:rPr>
          <w:rFonts w:eastAsia="PMingLiU" w:cs="Arial"/>
          <w:bCs/>
          <w:kern w:val="32"/>
          <w:szCs w:val="32"/>
          <w:lang w:val="en-US" w:eastAsia="en-US"/>
        </w:rPr>
      </w:pPr>
    </w:p>
    <w:tbl>
      <w:tblPr>
        <w:tblStyle w:val="TableGrid"/>
        <w:tblW w:w="0" w:type="auto"/>
        <w:jc w:val="center"/>
        <w:tblLook w:val="04A0" w:firstRow="1" w:lastRow="0" w:firstColumn="1" w:lastColumn="0" w:noHBand="0" w:noVBand="1"/>
      </w:tblPr>
      <w:tblGrid>
        <w:gridCol w:w="611"/>
        <w:gridCol w:w="2394"/>
        <w:gridCol w:w="1166"/>
      </w:tblGrid>
      <w:tr w:rsidR="00940A0B" w:rsidTr="006B619D">
        <w:trPr>
          <w:jc w:val="center"/>
        </w:trPr>
        <w:tc>
          <w:tcPr>
            <w:tcW w:w="611" w:type="dxa"/>
          </w:tcPr>
          <w:p w:rsidR="00940A0B" w:rsidRPr="00B97061" w:rsidRDefault="00940A0B" w:rsidP="00940A0B">
            <w:pPr>
              <w:jc w:val="center"/>
              <w:rPr>
                <w:b/>
                <w:lang w:val="en-US"/>
              </w:rPr>
            </w:pPr>
            <w:r>
              <w:rPr>
                <w:b/>
                <w:lang w:val="en-US"/>
              </w:rPr>
              <w:t>No</w:t>
            </w:r>
          </w:p>
        </w:tc>
        <w:tc>
          <w:tcPr>
            <w:tcW w:w="2394" w:type="dxa"/>
          </w:tcPr>
          <w:p w:rsidR="00940A0B" w:rsidRPr="00B97061" w:rsidRDefault="00940A0B" w:rsidP="00940A0B">
            <w:pPr>
              <w:jc w:val="center"/>
              <w:rPr>
                <w:b/>
                <w:lang w:val="en-US"/>
              </w:rPr>
            </w:pPr>
            <w:r>
              <w:rPr>
                <w:b/>
                <w:lang w:val="en-US"/>
              </w:rPr>
              <w:t>Jenis serangan</w:t>
            </w:r>
          </w:p>
        </w:tc>
        <w:tc>
          <w:tcPr>
            <w:tcW w:w="1166" w:type="dxa"/>
          </w:tcPr>
          <w:p w:rsidR="00940A0B" w:rsidRPr="006F1EE7" w:rsidRDefault="00940A0B" w:rsidP="00940A0B">
            <w:pPr>
              <w:jc w:val="center"/>
              <w:rPr>
                <w:b/>
                <w:lang w:val="en-US"/>
              </w:rPr>
            </w:pPr>
            <w:r w:rsidRPr="006F1EE7">
              <w:rPr>
                <w:b/>
                <w:lang w:val="en-US"/>
              </w:rPr>
              <w:t>Durasi</w:t>
            </w:r>
          </w:p>
        </w:tc>
      </w:tr>
      <w:tr w:rsidR="00940A0B" w:rsidTr="006B619D">
        <w:trPr>
          <w:jc w:val="center"/>
        </w:trPr>
        <w:tc>
          <w:tcPr>
            <w:tcW w:w="611" w:type="dxa"/>
          </w:tcPr>
          <w:p w:rsidR="00940A0B" w:rsidRPr="00B97061" w:rsidRDefault="00940A0B" w:rsidP="00B97061">
            <w:pPr>
              <w:rPr>
                <w:lang w:val="en-US"/>
              </w:rPr>
            </w:pPr>
            <w:r w:rsidRPr="00B97061">
              <w:rPr>
                <w:lang w:val="en-US"/>
              </w:rPr>
              <w:t>1</w:t>
            </w:r>
          </w:p>
        </w:tc>
        <w:tc>
          <w:tcPr>
            <w:tcW w:w="2394" w:type="dxa"/>
          </w:tcPr>
          <w:p w:rsidR="00940A0B" w:rsidRPr="00C57D6F" w:rsidRDefault="00940A0B" w:rsidP="00B151B6">
            <w:pPr>
              <w:rPr>
                <w:lang w:val="en-US"/>
              </w:rPr>
            </w:pPr>
            <w:r>
              <w:rPr>
                <w:lang w:val="en-US"/>
              </w:rPr>
              <w:t>FTP login brute force</w:t>
            </w:r>
          </w:p>
        </w:tc>
        <w:tc>
          <w:tcPr>
            <w:tcW w:w="1166" w:type="dxa"/>
          </w:tcPr>
          <w:p w:rsidR="00940A0B" w:rsidRPr="00564407" w:rsidRDefault="00940A0B" w:rsidP="00B97061">
            <w:pPr>
              <w:rPr>
                <w:lang w:val="en-US"/>
              </w:rPr>
            </w:pPr>
          </w:p>
        </w:tc>
      </w:tr>
      <w:tr w:rsidR="00940A0B" w:rsidTr="006B619D">
        <w:trPr>
          <w:jc w:val="center"/>
        </w:trPr>
        <w:tc>
          <w:tcPr>
            <w:tcW w:w="611" w:type="dxa"/>
          </w:tcPr>
          <w:p w:rsidR="00940A0B" w:rsidRPr="00B97061" w:rsidRDefault="00940A0B" w:rsidP="00B97061">
            <w:pPr>
              <w:rPr>
                <w:lang w:val="en-US"/>
              </w:rPr>
            </w:pPr>
            <w:r>
              <w:rPr>
                <w:lang w:val="en-US"/>
              </w:rPr>
              <w:t>2</w:t>
            </w:r>
          </w:p>
        </w:tc>
        <w:tc>
          <w:tcPr>
            <w:tcW w:w="2394" w:type="dxa"/>
          </w:tcPr>
          <w:p w:rsidR="00940A0B" w:rsidRPr="00C57D6F" w:rsidRDefault="00940A0B" w:rsidP="00C57D6F">
            <w:pPr>
              <w:rPr>
                <w:lang w:val="en-US"/>
              </w:rPr>
            </w:pPr>
            <w:r>
              <w:rPr>
                <w:lang w:val="en-US"/>
              </w:rPr>
              <w:t>SMTP login brute force</w:t>
            </w:r>
          </w:p>
        </w:tc>
        <w:tc>
          <w:tcPr>
            <w:tcW w:w="1166" w:type="dxa"/>
          </w:tcPr>
          <w:p w:rsidR="00940A0B" w:rsidRPr="00564407" w:rsidRDefault="00940A0B" w:rsidP="00B97061">
            <w:pPr>
              <w:rPr>
                <w:lang w:val="en-US"/>
              </w:rPr>
            </w:pPr>
          </w:p>
        </w:tc>
        <w:bookmarkStart w:id="367" w:name="_GoBack"/>
        <w:bookmarkEnd w:id="367"/>
      </w:tr>
      <w:tr w:rsidR="00940A0B" w:rsidTr="006B619D">
        <w:trPr>
          <w:jc w:val="center"/>
        </w:trPr>
        <w:tc>
          <w:tcPr>
            <w:tcW w:w="611" w:type="dxa"/>
          </w:tcPr>
          <w:p w:rsidR="00940A0B" w:rsidRPr="00B97061" w:rsidRDefault="00940A0B" w:rsidP="00B97061">
            <w:pPr>
              <w:rPr>
                <w:lang w:val="en-US"/>
              </w:rPr>
            </w:pPr>
            <w:r>
              <w:rPr>
                <w:lang w:val="en-US"/>
              </w:rPr>
              <w:t>3</w:t>
            </w:r>
          </w:p>
        </w:tc>
        <w:tc>
          <w:tcPr>
            <w:tcW w:w="2394" w:type="dxa"/>
          </w:tcPr>
          <w:p w:rsidR="00940A0B" w:rsidRPr="00C57D6F" w:rsidRDefault="00940A0B" w:rsidP="00B97061">
            <w:pPr>
              <w:rPr>
                <w:lang w:val="en-US"/>
              </w:rPr>
            </w:pPr>
            <w:r>
              <w:rPr>
                <w:lang w:val="en-US"/>
              </w:rPr>
              <w:t>Telnet login bruteforce</w:t>
            </w:r>
          </w:p>
        </w:tc>
        <w:tc>
          <w:tcPr>
            <w:tcW w:w="1166" w:type="dxa"/>
          </w:tcPr>
          <w:p w:rsidR="00940A0B" w:rsidRPr="00564407" w:rsidRDefault="00940A0B" w:rsidP="00B97061">
            <w:pPr>
              <w:rPr>
                <w:lang w:val="en-US"/>
              </w:rPr>
            </w:pPr>
          </w:p>
        </w:tc>
      </w:tr>
    </w:tbl>
    <w:p w:rsidR="00E864CD" w:rsidRDefault="00E864CD" w:rsidP="00B97061">
      <w:pPr>
        <w:ind w:firstLine="720"/>
        <w:rPr>
          <w:b/>
        </w:rPr>
      </w:pPr>
    </w:p>
    <w:p w:rsidR="00E864CD" w:rsidRPr="00F51B4A" w:rsidRDefault="00E864CD" w:rsidP="00E864CD">
      <w:pPr>
        <w:pStyle w:val="Caption"/>
        <w:keepNext/>
        <w:rPr>
          <w:lang w:val="en-US"/>
        </w:rPr>
      </w:pPr>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17</w:t>
      </w:r>
      <w:r w:rsidR="000C44C6">
        <w:fldChar w:fldCharType="end"/>
      </w:r>
      <w:r>
        <w:rPr>
          <w:lang w:val="en-US"/>
        </w:rPr>
        <w:t xml:space="preserve"> Hasil Uji Data </w:t>
      </w:r>
      <w:r w:rsidRPr="00F51B4A">
        <w:rPr>
          <w:i/>
          <w:lang w:val="en-US"/>
        </w:rPr>
        <w:t>Testing</w:t>
      </w:r>
      <w:r>
        <w:rPr>
          <w:lang w:val="en-US"/>
        </w:rPr>
        <w:t xml:space="preserve"> minggu ke-5 dan hari ke-1</w:t>
      </w:r>
    </w:p>
    <w:tbl>
      <w:tblPr>
        <w:tblStyle w:val="TableGrid"/>
        <w:tblW w:w="5151" w:type="dxa"/>
        <w:jc w:val="center"/>
        <w:tblLayout w:type="fixed"/>
        <w:tblLook w:val="04A0" w:firstRow="1" w:lastRow="0" w:firstColumn="1" w:lastColumn="0" w:noHBand="0" w:noVBand="1"/>
      </w:tblPr>
      <w:tblGrid>
        <w:gridCol w:w="562"/>
        <w:gridCol w:w="1140"/>
        <w:gridCol w:w="1228"/>
        <w:gridCol w:w="993"/>
        <w:gridCol w:w="1228"/>
      </w:tblGrid>
      <w:tr w:rsidR="00B151B6" w:rsidTr="00B151B6">
        <w:trPr>
          <w:trHeight w:val="470"/>
          <w:jc w:val="center"/>
        </w:trPr>
        <w:tc>
          <w:tcPr>
            <w:tcW w:w="562" w:type="dxa"/>
            <w:vAlign w:val="center"/>
          </w:tcPr>
          <w:p w:rsidR="00B151B6" w:rsidRPr="006D671C" w:rsidRDefault="00B151B6" w:rsidP="00CA1AD8">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1140" w:type="dxa"/>
            <w:vAlign w:val="center"/>
          </w:tcPr>
          <w:p w:rsidR="00B151B6" w:rsidRPr="006D671C" w:rsidRDefault="00B151B6" w:rsidP="00CA1AD8">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Pr>
                <w:rFonts w:eastAsia="PMingLiU" w:cs="Arial"/>
                <w:b/>
                <w:bCs/>
                <w:kern w:val="32"/>
                <w:szCs w:val="32"/>
                <w:lang w:val="en-US" w:eastAsia="en-US"/>
              </w:rPr>
              <w:t>W</w:t>
            </w:r>
            <w:r w:rsidRPr="006D671C">
              <w:rPr>
                <w:rFonts w:eastAsia="PMingLiU" w:cs="Arial"/>
                <w:b/>
                <w:bCs/>
                <w:kern w:val="32"/>
                <w:szCs w:val="32"/>
                <w:lang w:val="en-US" w:eastAsia="en-US"/>
              </w:rPr>
              <w:t>indow</w:t>
            </w:r>
          </w:p>
        </w:tc>
        <w:tc>
          <w:tcPr>
            <w:tcW w:w="1228" w:type="dxa"/>
            <w:vAlign w:val="center"/>
          </w:tcPr>
          <w:p w:rsidR="00B151B6" w:rsidRPr="006D671C" w:rsidRDefault="00B151B6" w:rsidP="00CA1AD8">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B151B6" w:rsidRPr="006D671C" w:rsidRDefault="00B151B6" w:rsidP="00CA1AD8">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B151B6" w:rsidRPr="006D671C" w:rsidRDefault="00B151B6" w:rsidP="00CA1AD8">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151B6" w:rsidTr="00B151B6">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1140"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10000</w:t>
            </w:r>
          </w:p>
        </w:tc>
        <w:tc>
          <w:tcPr>
            <w:tcW w:w="1228"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5328</w:t>
            </w:r>
          </w:p>
        </w:tc>
        <w:tc>
          <w:tcPr>
            <w:tcW w:w="993"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5316</w:t>
            </w:r>
          </w:p>
        </w:tc>
        <w:tc>
          <w:tcPr>
            <w:tcW w:w="1228"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12</w:t>
            </w: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E864CD" w:rsidRDefault="00E864CD" w:rsidP="00E864CD">
      <w:pPr>
        <w:pStyle w:val="ListParagraph"/>
        <w:numPr>
          <w:ilvl w:val="0"/>
          <w:numId w:val="22"/>
        </w:numPr>
        <w:rPr>
          <w:lang w:val="en-US"/>
        </w:rPr>
      </w:pPr>
      <w:r w:rsidRPr="00D37086">
        <w:rPr>
          <w:lang w:val="en-US"/>
        </w:rPr>
        <w:t>Kelas A:</w:t>
      </w:r>
      <w:r>
        <w:rPr>
          <w:lang w:val="en-US"/>
        </w:rPr>
        <w:t xml:space="preserve"> 3</w:t>
      </w:r>
    </w:p>
    <w:p w:rsidR="00E864CD" w:rsidRDefault="00E864CD" w:rsidP="00E864CD">
      <w:pPr>
        <w:pStyle w:val="ListParagraph"/>
        <w:numPr>
          <w:ilvl w:val="0"/>
          <w:numId w:val="22"/>
        </w:numPr>
        <w:rPr>
          <w:lang w:val="en-US"/>
        </w:rPr>
      </w:pPr>
      <w:r>
        <w:rPr>
          <w:lang w:val="en-US"/>
        </w:rPr>
        <w:t>Kelas B: 287</w:t>
      </w:r>
    </w:p>
    <w:p w:rsidR="00E864CD" w:rsidRDefault="00E864CD" w:rsidP="00E864CD">
      <w:pPr>
        <w:pStyle w:val="ListParagraph"/>
        <w:numPr>
          <w:ilvl w:val="0"/>
          <w:numId w:val="22"/>
        </w:numPr>
        <w:rPr>
          <w:lang w:val="en-US"/>
        </w:rPr>
      </w:pPr>
      <w:r>
        <w:rPr>
          <w:lang w:val="en-US"/>
        </w:rPr>
        <w:t>Kelas C: 9</w:t>
      </w:r>
    </w:p>
    <w:p w:rsidR="00E864CD" w:rsidRPr="00D37086" w:rsidRDefault="00E864CD" w:rsidP="00E864CD">
      <w:pPr>
        <w:pStyle w:val="ListParagraph"/>
        <w:numPr>
          <w:ilvl w:val="0"/>
          <w:numId w:val="22"/>
        </w:numPr>
        <w:rPr>
          <w:lang w:val="en-US"/>
        </w:rPr>
      </w:pPr>
      <w:r>
        <w:rPr>
          <w:lang w:val="en-US"/>
        </w:rPr>
        <w:t>Kelas D: 5029</w:t>
      </w:r>
    </w:p>
    <w:p w:rsidR="00E864CD" w:rsidRPr="00D37086" w:rsidRDefault="00E864CD" w:rsidP="00E864CD">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E864CD" w:rsidRDefault="00E864CD" w:rsidP="00E864CD">
      <w:pPr>
        <w:pStyle w:val="Caption"/>
        <w:keepNext/>
      </w:pPr>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18</w:t>
      </w:r>
      <w:r w:rsidR="000C44C6">
        <w:fldChar w:fldCharType="end"/>
      </w:r>
      <w:r>
        <w:rPr>
          <w:lang w:val="en-US"/>
        </w:rPr>
        <w:t xml:space="preserve"> Hasil penilaian percobaan 1</w:t>
      </w:r>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E864CD" w:rsidTr="00CA1AD8">
        <w:trPr>
          <w:jc w:val="center"/>
        </w:trPr>
        <w:tc>
          <w:tcPr>
            <w:tcW w:w="611" w:type="dxa"/>
          </w:tcPr>
          <w:p w:rsidR="00E864CD" w:rsidRPr="004C21ED" w:rsidRDefault="00E864CD" w:rsidP="00CA1AD8">
            <w:pPr>
              <w:rPr>
                <w:lang w:val="en-US"/>
              </w:rPr>
            </w:pPr>
            <w:r>
              <w:rPr>
                <w:lang w:val="en-US"/>
              </w:rPr>
              <w:t>1</w:t>
            </w:r>
          </w:p>
        </w:tc>
        <w:tc>
          <w:tcPr>
            <w:tcW w:w="2255" w:type="dxa"/>
          </w:tcPr>
          <w:p w:rsidR="00E864CD" w:rsidRPr="004C21ED" w:rsidRDefault="00E864CD" w:rsidP="00CA1AD8">
            <w:pPr>
              <w:jc w:val="left"/>
              <w:rPr>
                <w:lang w:val="en-US"/>
              </w:rPr>
            </w:pPr>
            <w:r>
              <w:rPr>
                <w:lang w:val="en-US"/>
              </w:rPr>
              <w:t>Akurasi (AC)</w:t>
            </w:r>
          </w:p>
        </w:tc>
        <w:tc>
          <w:tcPr>
            <w:tcW w:w="1458" w:type="dxa"/>
          </w:tcPr>
          <w:p w:rsidR="00E864CD" w:rsidRPr="000C038C" w:rsidRDefault="00E864CD" w:rsidP="00CA1AD8">
            <w:pPr>
              <w:rPr>
                <w:lang w:val="en-US"/>
              </w:rPr>
            </w:pPr>
            <w:r>
              <w:rPr>
                <w:lang w:val="en-US"/>
              </w:rPr>
              <w:t>0.9444</w:t>
            </w:r>
          </w:p>
        </w:tc>
        <w:tc>
          <w:tcPr>
            <w:tcW w:w="1458" w:type="dxa"/>
          </w:tcPr>
          <w:p w:rsidR="00E864CD" w:rsidRPr="000C038C" w:rsidRDefault="00E864CD" w:rsidP="00CA1AD8">
            <w:pPr>
              <w:rPr>
                <w:lang w:val="en-US"/>
              </w:rPr>
            </w:pPr>
            <w:r>
              <w:rPr>
                <w:lang w:val="en-US"/>
              </w:rPr>
              <w:t>94.44 %</w:t>
            </w:r>
          </w:p>
        </w:tc>
      </w:tr>
      <w:tr w:rsidR="00E864CD" w:rsidTr="00CA1AD8">
        <w:trPr>
          <w:jc w:val="center"/>
        </w:trPr>
        <w:tc>
          <w:tcPr>
            <w:tcW w:w="611" w:type="dxa"/>
          </w:tcPr>
          <w:p w:rsidR="00E864CD" w:rsidRPr="004C21ED" w:rsidRDefault="00E864CD" w:rsidP="00CA1AD8">
            <w:pPr>
              <w:rPr>
                <w:lang w:val="en-US"/>
              </w:rPr>
            </w:pPr>
            <w:r>
              <w:rPr>
                <w:lang w:val="en-US"/>
              </w:rPr>
              <w:t>2</w:t>
            </w:r>
          </w:p>
        </w:tc>
        <w:tc>
          <w:tcPr>
            <w:tcW w:w="2255" w:type="dxa"/>
          </w:tcPr>
          <w:p w:rsidR="00E864CD" w:rsidRPr="004C21ED" w:rsidRDefault="00E864CD" w:rsidP="00CA1AD8">
            <w:pPr>
              <w:jc w:val="left"/>
              <w:rPr>
                <w:lang w:val="en-US"/>
              </w:rPr>
            </w:pPr>
            <w:r w:rsidRPr="004C21ED">
              <w:rPr>
                <w:i/>
                <w:lang w:val="en-US"/>
              </w:rPr>
              <w:t>True positive rate</w:t>
            </w:r>
            <w:r>
              <w:rPr>
                <w:lang w:val="en-US"/>
              </w:rPr>
              <w:t xml:space="preserve"> (TP)</w:t>
            </w:r>
          </w:p>
        </w:tc>
        <w:tc>
          <w:tcPr>
            <w:tcW w:w="1458" w:type="dxa"/>
          </w:tcPr>
          <w:p w:rsidR="00E864CD" w:rsidRPr="000C038C" w:rsidRDefault="00E864CD" w:rsidP="00CA1AD8">
            <w:pPr>
              <w:rPr>
                <w:lang w:val="en-US"/>
              </w:rPr>
            </w:pPr>
            <w:r>
              <w:rPr>
                <w:lang w:val="en-US"/>
              </w:rPr>
              <w:t>0.0103</w:t>
            </w:r>
          </w:p>
        </w:tc>
        <w:tc>
          <w:tcPr>
            <w:tcW w:w="1458" w:type="dxa"/>
          </w:tcPr>
          <w:p w:rsidR="00E864CD" w:rsidRPr="000C038C" w:rsidRDefault="00E864CD" w:rsidP="00CA1AD8">
            <w:pPr>
              <w:rPr>
                <w:lang w:val="en-US"/>
              </w:rPr>
            </w:pPr>
            <w:r>
              <w:rPr>
                <w:lang w:val="en-US"/>
              </w:rPr>
              <w:t>1.03 %</w:t>
            </w:r>
          </w:p>
        </w:tc>
      </w:tr>
      <w:tr w:rsidR="00E864CD" w:rsidTr="00CA1AD8">
        <w:trPr>
          <w:jc w:val="center"/>
        </w:trPr>
        <w:tc>
          <w:tcPr>
            <w:tcW w:w="611" w:type="dxa"/>
          </w:tcPr>
          <w:p w:rsidR="00E864CD" w:rsidRPr="004C21ED" w:rsidRDefault="00E864CD" w:rsidP="00CA1AD8">
            <w:pPr>
              <w:rPr>
                <w:lang w:val="en-US"/>
              </w:rPr>
            </w:pPr>
            <w:r>
              <w:rPr>
                <w:lang w:val="en-US"/>
              </w:rPr>
              <w:t>3</w:t>
            </w:r>
          </w:p>
        </w:tc>
        <w:tc>
          <w:tcPr>
            <w:tcW w:w="2255" w:type="dxa"/>
          </w:tcPr>
          <w:p w:rsidR="00E864CD" w:rsidRPr="004C21ED" w:rsidRDefault="00E864CD" w:rsidP="00CA1AD8">
            <w:pPr>
              <w:jc w:val="left"/>
              <w:rPr>
                <w:lang w:val="en-US"/>
              </w:rPr>
            </w:pPr>
            <w:r w:rsidRPr="004C21ED">
              <w:rPr>
                <w:i/>
                <w:lang w:val="en-US"/>
              </w:rPr>
              <w:t>False negative rate</w:t>
            </w:r>
            <w:r>
              <w:rPr>
                <w:lang w:val="en-US"/>
              </w:rPr>
              <w:t xml:space="preserve"> (FN)</w:t>
            </w:r>
          </w:p>
        </w:tc>
        <w:tc>
          <w:tcPr>
            <w:tcW w:w="1458" w:type="dxa"/>
          </w:tcPr>
          <w:p w:rsidR="00E864CD" w:rsidRPr="000C038C" w:rsidRDefault="00E864CD" w:rsidP="00CA1AD8">
            <w:pPr>
              <w:rPr>
                <w:lang w:val="en-US"/>
              </w:rPr>
            </w:pPr>
            <w:r>
              <w:rPr>
                <w:lang w:val="en-US"/>
              </w:rPr>
              <w:t>0.9897</w:t>
            </w:r>
          </w:p>
        </w:tc>
        <w:tc>
          <w:tcPr>
            <w:tcW w:w="1458" w:type="dxa"/>
          </w:tcPr>
          <w:p w:rsidR="00E864CD" w:rsidRPr="000C038C" w:rsidRDefault="00E864CD" w:rsidP="00CA1AD8">
            <w:pPr>
              <w:rPr>
                <w:lang w:val="en-US"/>
              </w:rPr>
            </w:pPr>
            <w:r>
              <w:rPr>
                <w:lang w:val="en-US"/>
              </w:rPr>
              <w:t>98.97 %</w:t>
            </w:r>
          </w:p>
        </w:tc>
      </w:tr>
      <w:tr w:rsidR="00E864CD" w:rsidTr="00CA1AD8">
        <w:trPr>
          <w:jc w:val="center"/>
        </w:trPr>
        <w:tc>
          <w:tcPr>
            <w:tcW w:w="611" w:type="dxa"/>
          </w:tcPr>
          <w:p w:rsidR="00E864CD" w:rsidRPr="004C21ED" w:rsidRDefault="00E864CD" w:rsidP="00CA1AD8">
            <w:pPr>
              <w:rPr>
                <w:lang w:val="en-US"/>
              </w:rPr>
            </w:pPr>
            <w:r>
              <w:rPr>
                <w:lang w:val="en-US"/>
              </w:rPr>
              <w:t>4</w:t>
            </w:r>
          </w:p>
        </w:tc>
        <w:tc>
          <w:tcPr>
            <w:tcW w:w="2255" w:type="dxa"/>
          </w:tcPr>
          <w:p w:rsidR="00E864CD" w:rsidRPr="004C21ED" w:rsidRDefault="00E864CD" w:rsidP="00CA1AD8">
            <w:pPr>
              <w:jc w:val="left"/>
              <w:rPr>
                <w:lang w:val="en-US"/>
              </w:rPr>
            </w:pPr>
            <w:r w:rsidRPr="004C21ED">
              <w:rPr>
                <w:i/>
                <w:lang w:val="en-US"/>
              </w:rPr>
              <w:t>False positive rate</w:t>
            </w:r>
            <w:r>
              <w:rPr>
                <w:lang w:val="en-US"/>
              </w:rPr>
              <w:t xml:space="preserve"> (FP)</w:t>
            </w:r>
          </w:p>
        </w:tc>
        <w:tc>
          <w:tcPr>
            <w:tcW w:w="1458" w:type="dxa"/>
          </w:tcPr>
          <w:p w:rsidR="00E864CD" w:rsidRPr="000C038C" w:rsidRDefault="00E864CD" w:rsidP="00CA1AD8">
            <w:pPr>
              <w:rPr>
                <w:lang w:val="en-US"/>
              </w:rPr>
            </w:pPr>
            <w:r>
              <w:rPr>
                <w:lang w:val="en-US"/>
              </w:rPr>
              <w:t>0.0018</w:t>
            </w:r>
          </w:p>
        </w:tc>
        <w:tc>
          <w:tcPr>
            <w:tcW w:w="1458" w:type="dxa"/>
          </w:tcPr>
          <w:p w:rsidR="00E864CD" w:rsidRPr="000C038C" w:rsidRDefault="00E864CD" w:rsidP="00CA1AD8">
            <w:pPr>
              <w:rPr>
                <w:lang w:val="en-US"/>
              </w:rPr>
            </w:pPr>
            <w:r>
              <w:rPr>
                <w:lang w:val="en-US"/>
              </w:rPr>
              <w:t>0.18 %</w:t>
            </w:r>
          </w:p>
        </w:tc>
      </w:tr>
      <w:tr w:rsidR="00E864CD" w:rsidTr="00CA1AD8">
        <w:trPr>
          <w:jc w:val="center"/>
        </w:trPr>
        <w:tc>
          <w:tcPr>
            <w:tcW w:w="611" w:type="dxa"/>
          </w:tcPr>
          <w:p w:rsidR="00E864CD" w:rsidRPr="004C21ED" w:rsidRDefault="00E864CD" w:rsidP="00CA1AD8">
            <w:pPr>
              <w:rPr>
                <w:lang w:val="en-US"/>
              </w:rPr>
            </w:pPr>
            <w:r>
              <w:rPr>
                <w:lang w:val="en-US"/>
              </w:rPr>
              <w:t>5</w:t>
            </w:r>
          </w:p>
        </w:tc>
        <w:tc>
          <w:tcPr>
            <w:tcW w:w="2255" w:type="dxa"/>
          </w:tcPr>
          <w:p w:rsidR="00E864CD" w:rsidRPr="004C21ED" w:rsidRDefault="00E864CD" w:rsidP="00CA1AD8">
            <w:pPr>
              <w:jc w:val="left"/>
              <w:rPr>
                <w:lang w:val="en-US"/>
              </w:rPr>
            </w:pPr>
            <w:r w:rsidRPr="004C21ED">
              <w:rPr>
                <w:i/>
                <w:lang w:val="en-US"/>
              </w:rPr>
              <w:t>True negative rate</w:t>
            </w:r>
            <w:r>
              <w:rPr>
                <w:lang w:val="en-US"/>
              </w:rPr>
              <w:t xml:space="preserve"> (TN)</w:t>
            </w:r>
          </w:p>
        </w:tc>
        <w:tc>
          <w:tcPr>
            <w:tcW w:w="1458" w:type="dxa"/>
          </w:tcPr>
          <w:p w:rsidR="00E864CD" w:rsidRPr="000C038C" w:rsidRDefault="00E864CD" w:rsidP="00CA1AD8">
            <w:pPr>
              <w:rPr>
                <w:lang w:val="en-US"/>
              </w:rPr>
            </w:pPr>
            <w:r>
              <w:rPr>
                <w:lang w:val="en-US"/>
              </w:rPr>
              <w:t>0.9982</w:t>
            </w:r>
          </w:p>
        </w:tc>
        <w:tc>
          <w:tcPr>
            <w:tcW w:w="1458" w:type="dxa"/>
          </w:tcPr>
          <w:p w:rsidR="00E864CD" w:rsidRPr="000C038C" w:rsidRDefault="00E864CD" w:rsidP="00CA1AD8">
            <w:pPr>
              <w:rPr>
                <w:lang w:val="en-US"/>
              </w:rPr>
            </w:pPr>
            <w:r>
              <w:rPr>
                <w:lang w:val="en-US"/>
              </w:rPr>
              <w:t>99.82 %</w:t>
            </w:r>
          </w:p>
        </w:tc>
      </w:tr>
      <w:tr w:rsidR="00E864CD" w:rsidTr="00CA1AD8">
        <w:trPr>
          <w:jc w:val="center"/>
        </w:trPr>
        <w:tc>
          <w:tcPr>
            <w:tcW w:w="611" w:type="dxa"/>
          </w:tcPr>
          <w:p w:rsidR="00E864CD" w:rsidRPr="004C21ED" w:rsidRDefault="00E864CD" w:rsidP="00CA1AD8">
            <w:pPr>
              <w:rPr>
                <w:lang w:val="en-US"/>
              </w:rPr>
            </w:pPr>
            <w:r>
              <w:rPr>
                <w:lang w:val="en-US"/>
              </w:rPr>
              <w:t>6</w:t>
            </w:r>
          </w:p>
        </w:tc>
        <w:tc>
          <w:tcPr>
            <w:tcW w:w="2255" w:type="dxa"/>
          </w:tcPr>
          <w:p w:rsidR="00E864CD" w:rsidRPr="004C21ED" w:rsidRDefault="00E864CD" w:rsidP="00CA1AD8">
            <w:pPr>
              <w:jc w:val="left"/>
              <w:rPr>
                <w:lang w:val="en-US"/>
              </w:rPr>
            </w:pPr>
            <w:r>
              <w:rPr>
                <w:lang w:val="en-US"/>
              </w:rPr>
              <w:t>Presisi (P)</w:t>
            </w:r>
          </w:p>
        </w:tc>
        <w:tc>
          <w:tcPr>
            <w:tcW w:w="1458" w:type="dxa"/>
          </w:tcPr>
          <w:p w:rsidR="00E864CD" w:rsidRPr="000C038C" w:rsidRDefault="00E864CD" w:rsidP="00CA1AD8">
            <w:pPr>
              <w:rPr>
                <w:lang w:val="en-US"/>
              </w:rPr>
            </w:pPr>
            <w:r>
              <w:rPr>
                <w:lang w:val="en-US"/>
              </w:rPr>
              <w:t>0.25</w:t>
            </w:r>
          </w:p>
        </w:tc>
        <w:tc>
          <w:tcPr>
            <w:tcW w:w="1458" w:type="dxa"/>
          </w:tcPr>
          <w:p w:rsidR="00E864CD" w:rsidRPr="000C038C" w:rsidRDefault="00E864CD" w:rsidP="00CA1AD8">
            <w:pPr>
              <w:rPr>
                <w:lang w:val="en-US"/>
              </w:rPr>
            </w:pPr>
            <w:r>
              <w:rPr>
                <w:lang w:val="en-US"/>
              </w:rPr>
              <w:t>25.0 %</w:t>
            </w:r>
          </w:p>
        </w:tc>
      </w:tr>
    </w:tbl>
    <w:p w:rsidR="002C531D" w:rsidRPr="00B97061" w:rsidRDefault="002C531D" w:rsidP="00B97061">
      <w:pPr>
        <w:ind w:firstLine="720"/>
        <w:rPr>
          <w:b/>
          <w:lang w:val="en-US"/>
        </w:rPr>
      </w:pPr>
      <w:r w:rsidRPr="00B97061">
        <w:rPr>
          <w:b/>
        </w:rPr>
        <w:br w:type="page"/>
      </w:r>
    </w:p>
    <w:p w:rsidR="00BF191B" w:rsidRDefault="008E630F" w:rsidP="008E630F">
      <w:pPr>
        <w:jc w:val="center"/>
        <w:rPr>
          <w:b/>
          <w:i/>
          <w:szCs w:val="24"/>
        </w:rPr>
        <w:sectPr w:rsidR="00BF191B" w:rsidSect="00EC0FA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68" w:name="_Toc455757709"/>
      <w:r w:rsidRPr="006D1EA4">
        <w:lastRenderedPageBreak/>
        <w:t>BAB VI</w:t>
      </w:r>
      <w:r w:rsidRPr="006D1EA4">
        <w:br/>
        <w:t xml:space="preserve">KESIMPULAN </w:t>
      </w:r>
      <w:r w:rsidR="00833EC5" w:rsidRPr="006D1EA4">
        <w:t>DAN</w:t>
      </w:r>
      <w:r w:rsidRPr="006D1EA4">
        <w:t xml:space="preserve"> SARAN</w:t>
      </w:r>
      <w:bookmarkEnd w:id="368"/>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69" w:name="_Toc454949258"/>
      <w:bookmarkStart w:id="370" w:name="_Toc455034988"/>
      <w:bookmarkStart w:id="371" w:name="_Toc455046646"/>
      <w:bookmarkStart w:id="372" w:name="_Toc455067204"/>
      <w:bookmarkStart w:id="373" w:name="_Toc455676631"/>
      <w:bookmarkStart w:id="374" w:name="_Toc455757710"/>
      <w:bookmarkEnd w:id="369"/>
      <w:bookmarkEnd w:id="370"/>
      <w:bookmarkEnd w:id="371"/>
      <w:bookmarkEnd w:id="372"/>
      <w:bookmarkEnd w:id="373"/>
      <w:bookmarkEnd w:id="374"/>
    </w:p>
    <w:p w:rsidR="008658BF" w:rsidRDefault="00893607" w:rsidP="00C47507">
      <w:pPr>
        <w:pStyle w:val="Heading2"/>
      </w:pPr>
      <w:bookmarkStart w:id="375" w:name="_Toc455757711"/>
      <w:r w:rsidRPr="00C47507">
        <w:t>Kesimpulan</w:t>
      </w:r>
      <w:bookmarkEnd w:id="375"/>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76" w:name="_Toc455757712"/>
      <w:r w:rsidRPr="008658BF">
        <w:t>Saran</w:t>
      </w:r>
      <w:bookmarkEnd w:id="376"/>
    </w:p>
    <w:p w:rsidR="007E2CAB" w:rsidRDefault="00905D9F" w:rsidP="008A29D1">
      <w:pPr>
        <w:ind w:firstLine="578"/>
      </w:pPr>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77" w:name="_Toc455757713"/>
      <w:r>
        <w:lastRenderedPageBreak/>
        <w:t>DAFTAR PUSTAKA</w:t>
      </w:r>
      <w:bookmarkEnd w:id="377"/>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78" w:name="_Toc203375468"/>
      <w:bookmarkStart w:id="379" w:name="_Toc266685512"/>
      <w:bookmarkStart w:id="380"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81" w:name="_Toc455757714"/>
      <w:r w:rsidRPr="0092020A">
        <w:lastRenderedPageBreak/>
        <w:t>LAMPIRAN</w:t>
      </w:r>
      <w:bookmarkEnd w:id="381"/>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382" w:name="_Toc455034993"/>
      <w:bookmarkStart w:id="383" w:name="_Toc455046651"/>
      <w:bookmarkStart w:id="384" w:name="_Toc455067209"/>
      <w:bookmarkStart w:id="385" w:name="_Toc455676636"/>
      <w:bookmarkStart w:id="386" w:name="_Toc455757715"/>
      <w:bookmarkEnd w:id="382"/>
      <w:bookmarkEnd w:id="383"/>
      <w:bookmarkEnd w:id="384"/>
      <w:bookmarkEnd w:id="385"/>
      <w:bookmarkEnd w:id="386"/>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387" w:name="_Toc455757716"/>
      <w:r w:rsidRPr="000B54B8">
        <w:rPr>
          <w:lang w:val="en-US"/>
        </w:rPr>
        <w:t>Kode Sumber</w:t>
      </w:r>
      <w:bookmarkStart w:id="388" w:name="_Toc455757717"/>
      <w:bookmarkEnd w:id="387"/>
    </w:p>
    <w:p w:rsidR="00080C3E" w:rsidRPr="00080C3E" w:rsidRDefault="00EC3EEF" w:rsidP="00080C3E">
      <w:pPr>
        <w:pStyle w:val="Style8"/>
        <w:numPr>
          <w:ilvl w:val="1"/>
          <w:numId w:val="41"/>
        </w:numPr>
        <w:ind w:left="788" w:hanging="431"/>
        <w:jc w:val="left"/>
      </w:pPr>
      <w:r w:rsidRPr="00080C3E">
        <w:rPr>
          <w:lang w:val="en-US"/>
        </w:rPr>
        <w:t>Kode Sumber Proses Rekonstruksi Paket Data</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while (true)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 packet = captor.getPacket();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synchronized(packetBody){</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 null || packet == Packet.EOF || (input == 3 &amp;&amp; counter == windowSize)) break;</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instanceof TCPPacket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tcp = (TCPPacket) 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(tcp.dst_port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String(tcp.toString()).split(":");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SimpleDateFormat("MM/dd/yyyy HH:mm:ss");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format.setTimeZone(TimeZone.getTimeZone("America/New_York"));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format.format(date);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input+"-TCP-"+tcp.src_ip.toString().substring(1)+"-"+tcp.src_port+"-"+tcp.dst_ip.toString().substring(1)+"-"+tcp.dst_port;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(packetBody.containsKey(tuples)){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bp.addBytes(tcp.data);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BodyPacket(tcp.data);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packetBody.put(tuples,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packetTime.put("TCP-"+tcp.src_ip.toString().substring(1)+"-"+tcp.src_port+"-"+tcp.dst_ip.toString().substring(1)+"-"+tcp.dst_port,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if(packet instanceof UDPPacket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udp = (UDPPacket) 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(udp.dst_port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String(udp.toString()).split(":");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SimpleDateFormat("MM/dd/yyyy HH:mm:ss");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format.setTimeZone(TimeZone.getTimeZone("America/New_York"));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format.format(date);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input+"-UDP-"+udp.src_ip.toString().substring(1)+"-"+udp.src_port+"-"+udp.dst_ip.toString().substring(1)+"-"+udp.dst_port;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if(packetBody.containsKey(tuples)){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bp.addBytes(udp.data);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BodyPacket(udp.data);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packetBody.put(tuples,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packetTime.put("UDP-"+udp.src_ip.toString().substring(1)+"-"+udp.src_port+"-"+udp.dst_ip.toString().substring(1)+"-"+udp.dst_port,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(Map.Entry&lt;String, BodyPacket&gt; entry : packetBody.entrySet())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String key = entry.getKey();</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header = key.split("-",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BodyPacket value = entry.getValue();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numChars = ng.Ngram(value.getBytes());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(header[0].equals("1") &amp;&amp; header[1].equals("TCP"))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datasetTcp.add(new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(header[0].equals("1") &amp;&amp; header[1].equals("UDP"))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datasetUdp.add(new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startTime = packetTime.get(header[1]+"-"+header[2]+"-"+header[3]+"-"+header[4]+"-"+header[5]);</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dataTest.add(new DataPacket(startTime, header[1], header[2], Integer.parseInt(header[3]), header[4], Integer.parseInt(header[5]), value.getBytes(),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Proses Penggunaan Metodel N-Gram</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r w:rsidRPr="00080C3E">
        <w:rPr>
          <w:lang w:val="en-US"/>
        </w:rPr>
        <w:lastRenderedPageBreak/>
        <w:t>Kode Sumber Proses Perancangan Model Data Training</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Sniffing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NetworkInterface[] device = JpcapCaptor.getDeviceList();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for (int i = 0; i &lt; device.length;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System.out.println(i+": "+device[i].name + "(" + device[i].description+")");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datalink name and description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   Datalink: "+device[i].datalink_name + "(" + device[i].datalink_description+")");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MAC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   MAC address: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for (byte b : device[i].mac_address)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System.out.print(Integer.toHexString(b&amp;0xff)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IP address, subnet mask and broadcast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for (NetworkInterfaceAddress a : device[i].addresses)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System.out.println("   Address: "+a.address + " " + a.subnet + " "+ a.broadcast);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System.out.println("Window Size :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System.out.println("Choose active network interface...(0,1,2)!");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sc = new Scanner(System.in);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input = sc.nextInt();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System.out.println("Selected network interface name : "+device[input].name);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fwRunning.append("Selected network interface name : "+device[input].name+"\n");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snifferStatus =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while (snifferStatus)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System.out.println("Start Sniffing...");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ids = new IDS();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time = ids.getDateTime();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windowSize = Integer.parseInt(ids.getData("Window Size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thresholdAll = ids.getData("Threshold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portTh = ids.getThreshold();</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sFactor = Double.parseDouble(ids.getData("Smoothing Factor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dateTime = time.split("_");</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File(dateTime[0]+"/"+dateTime[1]+"/"+dateTime[2]);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(!fileLog.exists())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fileLog.mkdirs();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File(dateTime[0]+"/"+dateTime[1]+"/"+dateTime[2]+"/Sniff_Result_log_"+dateTime[3]);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fileRecord = new File(dateTime[0]+"/"+dateTime[1]+"/"+dateTime[2]+"/Sniff_Record_log_"+dateTime[3]);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fileRunning = new File(dateTime[0]+"/"+dateTime[1]+"/"+dateTime[2]+"/Running_Test_log");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(!fileLog.exists() | !fileRecord.exists())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fileRecord.createNewFile();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fileRunning.createNewFile();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fwLog = new FileWriter(fileLog,true);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fwRecord = new FileWriter(fileRecord,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freePacket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attackPacket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System.out.println("Window Size :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fwRunning.append("Window Size : "+windowSize+"\n");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PacketSniffer ps = new PacketSniffer(device[input], input, dataTest,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 threadPs = new Thread(ps);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threadPs.start();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try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threadPs.join();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catch (InterruptedException ex)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Logger.getLogger(IDS.class.getName()).log(Level.SEVERE, null, ex);</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r w:rsidRPr="00080C3E">
        <w:rPr>
          <w:lang w:val="en-US"/>
        </w:rPr>
        <w:lastRenderedPageBreak/>
        <w:t>Kode Sumber Proses Penggunaan Metode Mahalanobis Distance</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r>
        <w:rPr>
          <w:lang w:val="en-US"/>
        </w:rPr>
        <w:lastRenderedPageBreak/>
        <w:t>Kode Sumber Proses Pendeteksian Serangan</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for (DataPacket dataPacketTes : dataTest)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if ("TCP".equals(dataPacketTes.getProtokol()))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mahalanobis = new Mahalanobis();</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mDist = mahalanobis.distance(dataPacketTes.getNgram(), dataTcp.getMeanData(), dataTcp.getDeviasiData(),sFactor);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(mDist &gt; portTh[dataPacketTes.getDstPort()])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fwLog.append("TCP | "+dataPacketTes.getTimePacket()+"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fwLog.append(new String(dataPacketTes.getPacketData(),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else {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ids.incremental("TCP",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else if ("UDP".equals(dataPacketTes.getProtokol()))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mahalanobis = new Mahalanobis();</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mDist = mahalanobis.distance(dataPacketTes.getNgram(), dataUdp.getMeanData(), dataUdp.getDeviasiData(),sFactor);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(mDist &gt; portTh[dataPacketTes.getDstPort()])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fwLog.append("UDP | "+dataPacketTes.getTimePacket()+"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fwLog.append(new String(dataPacketTes.getPacketData(),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else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ids.incremental("UDP",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Default="00080C3E" w:rsidP="00080C3E">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r w:rsidRPr="00080C3E">
        <w:rPr>
          <w:lang w:val="en-US"/>
        </w:rPr>
        <w:lastRenderedPageBreak/>
        <w:t>Kode Sumber Proses Incremental Learning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B414B3" w:rsidRPr="00080C3E" w:rsidRDefault="00B414B3" w:rsidP="00080C3E">
      <w:pPr>
        <w:pStyle w:val="NoSpacing"/>
        <w:rPr>
          <w:rFonts w:eastAsia="PMingLiU" w:cs="Arial"/>
          <w:kern w:val="32"/>
          <w:sz w:val="24"/>
          <w:szCs w:val="32"/>
        </w:rPr>
      </w:pPr>
      <w:r>
        <w:lastRenderedPageBreak/>
        <w:br w:type="page"/>
      </w:r>
    </w:p>
    <w:p w:rsidR="008556FC" w:rsidRDefault="001F5A7E" w:rsidP="00C13326">
      <w:pPr>
        <w:pStyle w:val="Heading1"/>
        <w:numPr>
          <w:ilvl w:val="0"/>
          <w:numId w:val="0"/>
        </w:numPr>
        <w:spacing w:before="200" w:after="200"/>
        <w:ind w:left="6"/>
      </w:pPr>
      <w:r w:rsidRPr="00326ED3">
        <w:lastRenderedPageBreak/>
        <w:t>BIODATA PENULI</w:t>
      </w:r>
      <w:r>
        <w:t>S</w:t>
      </w:r>
      <w:bookmarkEnd w:id="378"/>
      <w:bookmarkEnd w:id="379"/>
      <w:bookmarkEnd w:id="380"/>
      <w:bookmarkEnd w:id="38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87"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AB1942">
      <w:pgSz w:w="11907" w:h="8392" w:orient="landscape" w:code="11"/>
      <w:pgMar w:top="1134"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11D" w:rsidRDefault="0092611D" w:rsidP="00E774EF">
      <w:r>
        <w:separator/>
      </w:r>
    </w:p>
  </w:endnote>
  <w:endnote w:type="continuationSeparator" w:id="0">
    <w:p w:rsidR="0092611D" w:rsidRDefault="0092611D"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vi</w:t>
    </w:r>
    <w:r>
      <w:rPr>
        <w:noProof/>
      </w:rPr>
      <w:fldChar w:fldCharType="end"/>
    </w:r>
  </w:p>
  <w:p w:rsidR="00F73C6B" w:rsidRDefault="00F73C6B"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Pr>
        <w:noProof/>
      </w:rPr>
      <w:t>vii</w:t>
    </w:r>
    <w:r>
      <w:rPr>
        <w:noProof/>
      </w:rPr>
      <w:fldChar w:fldCharType="end"/>
    </w:r>
  </w:p>
  <w:p w:rsidR="00F73C6B" w:rsidRDefault="00F73C6B"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v</w:t>
    </w:r>
    <w:r>
      <w:rPr>
        <w:noProof/>
      </w:rPr>
      <w:fldChar w:fldCharType="end"/>
    </w:r>
  </w:p>
  <w:p w:rsidR="00F73C6B" w:rsidRDefault="00F73C6B">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xiv</w:t>
    </w:r>
    <w:r>
      <w:rPr>
        <w:noProof/>
      </w:rPr>
      <w:fldChar w:fldCharType="end"/>
    </w:r>
  </w:p>
  <w:p w:rsidR="00F73C6B" w:rsidRDefault="00F73C6B"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xiii</w:t>
    </w:r>
    <w:r>
      <w:rPr>
        <w:noProof/>
      </w:rPr>
      <w:fldChar w:fldCharType="end"/>
    </w:r>
  </w:p>
  <w:p w:rsidR="00F73C6B" w:rsidRDefault="00F73C6B"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xi</w:t>
    </w:r>
    <w:r>
      <w:rPr>
        <w:noProof/>
      </w:rPr>
      <w:fldChar w:fldCharType="end"/>
    </w:r>
  </w:p>
  <w:p w:rsidR="00F73C6B" w:rsidRDefault="00F73C6B">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xx</w:t>
    </w:r>
    <w:r>
      <w:rPr>
        <w:noProof/>
      </w:rPr>
      <w:fldChar w:fldCharType="end"/>
    </w:r>
  </w:p>
  <w:p w:rsidR="00F73C6B" w:rsidRDefault="00F73C6B"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Pr>
        <w:noProof/>
      </w:rPr>
      <w:t>xix</w:t>
    </w:r>
    <w:r>
      <w:rPr>
        <w:noProof/>
      </w:rPr>
      <w:fldChar w:fldCharType="end"/>
    </w:r>
  </w:p>
  <w:p w:rsidR="00F73C6B" w:rsidRDefault="00F73C6B"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xix</w:t>
    </w:r>
    <w:r>
      <w:rPr>
        <w:noProof/>
      </w:rPr>
      <w:fldChar w:fldCharType="end"/>
    </w:r>
  </w:p>
  <w:p w:rsidR="00F73C6B" w:rsidRDefault="00F73C6B">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p>
  <w:p w:rsidR="00F73C6B" w:rsidRDefault="00F73C6B"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F73C6B" w:rsidRDefault="00F73C6B">
        <w:pPr>
          <w:pStyle w:val="Footer"/>
          <w:jc w:val="center"/>
        </w:pPr>
      </w:p>
    </w:sdtContent>
  </w:sdt>
  <w:p w:rsidR="00F73C6B" w:rsidRDefault="00F73C6B"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F73C6B" w:rsidRPr="004D784D" w:rsidRDefault="00F73C6B">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940A0B">
          <w:rPr>
            <w:noProof/>
            <w:sz w:val="22"/>
            <w:szCs w:val="22"/>
          </w:rPr>
          <w:t>1</w:t>
        </w:r>
        <w:r w:rsidRPr="004D784D">
          <w:rPr>
            <w:noProof/>
            <w:sz w:val="22"/>
            <w:szCs w:val="22"/>
          </w:rPr>
          <w:fldChar w:fldCharType="end"/>
        </w:r>
      </w:p>
    </w:sdtContent>
  </w:sdt>
  <w:p w:rsidR="00F73C6B" w:rsidRPr="005C46C6" w:rsidRDefault="00F73C6B"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20529"/>
      <w:docPartObj>
        <w:docPartGallery w:val="Page Numbers (Bottom of Page)"/>
        <w:docPartUnique/>
      </w:docPartObj>
    </w:sdtPr>
    <w:sdtEndPr>
      <w:rPr>
        <w:noProof/>
      </w:rPr>
    </w:sdtEndPr>
    <w:sdtContent>
      <w:p w:rsidR="00F73C6B" w:rsidRDefault="00F73C6B">
        <w:pPr>
          <w:pStyle w:val="Footer"/>
          <w:jc w:val="right"/>
        </w:pPr>
        <w:r>
          <w:fldChar w:fldCharType="begin"/>
        </w:r>
        <w:r>
          <w:instrText xml:space="preserve"> PAGE   \* MERGEFORMAT </w:instrText>
        </w:r>
        <w:r>
          <w:fldChar w:fldCharType="separate"/>
        </w:r>
        <w:r w:rsidR="00940A0B">
          <w:rPr>
            <w:noProof/>
          </w:rPr>
          <w:t>72</w:t>
        </w:r>
        <w:r>
          <w:rPr>
            <w:noProof/>
          </w:rPr>
          <w:fldChar w:fldCharType="end"/>
        </w:r>
      </w:p>
    </w:sdtContent>
  </w:sdt>
  <w:p w:rsidR="00F73C6B" w:rsidRPr="005C46C6" w:rsidRDefault="00F73C6B" w:rsidP="005C46C6">
    <w:pPr>
      <w:pStyle w:val="Footer"/>
      <w:rPr>
        <w:sz w:val="22"/>
        <w:szCs w:val="22"/>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Pr="003E7145" w:rsidRDefault="00F73C6B" w:rsidP="00551EA6">
    <w:pPr>
      <w:pStyle w:val="Footer"/>
      <w:jc w:val="center"/>
      <w:rPr>
        <w:sz w:val="22"/>
        <w:szCs w:val="22"/>
      </w:rPr>
    </w:pPr>
  </w:p>
  <w:p w:rsidR="00F73C6B" w:rsidRDefault="00F73C6B"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i</w:t>
    </w:r>
    <w:r>
      <w:rPr>
        <w:noProof/>
      </w:rPr>
      <w:fldChar w:fldCharType="end"/>
    </w:r>
  </w:p>
  <w:p w:rsidR="00F73C6B" w:rsidRDefault="00F73C6B"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ii</w:t>
    </w:r>
    <w:r>
      <w:rPr>
        <w:noProof/>
      </w:rPr>
      <w:fldChar w:fldCharType="end"/>
    </w:r>
  </w:p>
  <w:p w:rsidR="00F73C6B" w:rsidRDefault="00F73C6B"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Pr>
        <w:noProof/>
      </w:rPr>
      <w:t>ii</w:t>
    </w:r>
    <w:r>
      <w:rPr>
        <w:noProof/>
      </w:rPr>
      <w:fldChar w:fldCharType="end"/>
    </w:r>
  </w:p>
  <w:p w:rsidR="00F73C6B" w:rsidRDefault="00F73C6B"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i</w:t>
    </w:r>
    <w:r>
      <w:rPr>
        <w:noProof/>
      </w:rPr>
      <w:fldChar w:fldCharType="end"/>
    </w:r>
  </w:p>
  <w:p w:rsidR="00F73C6B" w:rsidRDefault="00F73C6B"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sidR="00940A0B">
      <w:rPr>
        <w:noProof/>
      </w:rPr>
      <w:t>iv</w:t>
    </w:r>
    <w:r>
      <w:rPr>
        <w:noProof/>
      </w:rPr>
      <w:fldChar w:fldCharType="end"/>
    </w:r>
  </w:p>
  <w:p w:rsidR="00F73C6B" w:rsidRDefault="00F73C6B"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Footer"/>
      <w:jc w:val="center"/>
    </w:pPr>
    <w:r>
      <w:fldChar w:fldCharType="begin"/>
    </w:r>
    <w:r>
      <w:instrText xml:space="preserve"> PAGE   \* MERGEFORMAT </w:instrText>
    </w:r>
    <w:r>
      <w:fldChar w:fldCharType="separate"/>
    </w:r>
    <w:r>
      <w:rPr>
        <w:noProof/>
      </w:rPr>
      <w:t>iii</w:t>
    </w:r>
    <w:r>
      <w:rPr>
        <w:noProof/>
      </w:rPr>
      <w:fldChar w:fldCharType="end"/>
    </w:r>
  </w:p>
  <w:p w:rsidR="00F73C6B" w:rsidRDefault="00F73C6B"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Footer"/>
      <w:tabs>
        <w:tab w:val="clear" w:pos="4320"/>
      </w:tabs>
      <w:jc w:val="center"/>
    </w:pPr>
    <w:r>
      <w:fldChar w:fldCharType="begin"/>
    </w:r>
    <w:r>
      <w:instrText xml:space="preserve"> PAGE   \* MERGEFORMAT </w:instrText>
    </w:r>
    <w:r>
      <w:fldChar w:fldCharType="separate"/>
    </w:r>
    <w:r w:rsidR="00940A0B">
      <w:rPr>
        <w:noProof/>
      </w:rPr>
      <w:t>iii</w:t>
    </w:r>
    <w:r>
      <w:rPr>
        <w:noProof/>
      </w:rPr>
      <w:fldChar w:fldCharType="end"/>
    </w:r>
  </w:p>
  <w:p w:rsidR="00F73C6B" w:rsidRDefault="00F73C6B"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11D" w:rsidRDefault="0092611D" w:rsidP="00E774EF">
      <w:r>
        <w:separator/>
      </w:r>
    </w:p>
  </w:footnote>
  <w:footnote w:type="continuationSeparator" w:id="0">
    <w:p w:rsidR="0092611D" w:rsidRDefault="0092611D"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rPr>
        <w:rFonts w:eastAsia="Times New Roman"/>
        <w:lang w:eastAsia="ja-JP"/>
      </w:rPr>
    </w:pPr>
  </w:p>
  <w:p w:rsidR="00F73C6B" w:rsidRDefault="00F73C6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jc w:val="right"/>
    </w:pPr>
  </w:p>
  <w:p w:rsidR="00F73C6B" w:rsidRDefault="00F73C6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tabs>
        <w:tab w:val="clear" w:pos="4320"/>
      </w:tabs>
      <w:ind w:right="28" w:firstLine="0"/>
      <w:jc w:val="center"/>
    </w:pPr>
  </w:p>
  <w:p w:rsidR="00F73C6B" w:rsidRDefault="00F73C6B"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jc w:val="right"/>
    </w:pPr>
  </w:p>
  <w:p w:rsidR="00F73C6B" w:rsidRDefault="00F73C6B">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tabs>
        <w:tab w:val="clear" w:pos="4320"/>
      </w:tabs>
      <w:ind w:right="28" w:firstLine="0"/>
      <w:jc w:val="center"/>
    </w:pPr>
  </w:p>
  <w:p w:rsidR="00F73C6B" w:rsidRDefault="00F73C6B"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jc w:val="right"/>
    </w:pPr>
  </w:p>
  <w:p w:rsidR="00F73C6B" w:rsidRDefault="00F73C6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tabs>
        <w:tab w:val="clear" w:pos="4320"/>
      </w:tabs>
      <w:ind w:right="28" w:firstLine="0"/>
      <w:jc w:val="center"/>
    </w:pPr>
  </w:p>
  <w:p w:rsidR="00F73C6B" w:rsidRDefault="00F73C6B"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40A0B">
          <w:rPr>
            <w:noProof/>
          </w:rPr>
          <w:t>18</w:t>
        </w:r>
        <w:r>
          <w:rPr>
            <w:noProof/>
          </w:rPr>
          <w:fldChar w:fldCharType="end"/>
        </w:r>
      </w:sdtContent>
    </w:sdt>
  </w:p>
  <w:p w:rsidR="00F73C6B" w:rsidRDefault="00F73C6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40A0B">
          <w:rPr>
            <w:noProof/>
          </w:rPr>
          <w:t>17</w:t>
        </w:r>
        <w:r>
          <w:rPr>
            <w:noProof/>
          </w:rPr>
          <w:fldChar w:fldCharType="end"/>
        </w:r>
      </w:sdtContent>
    </w:sdt>
  </w:p>
  <w:p w:rsidR="00F73C6B" w:rsidRPr="001372C3" w:rsidRDefault="00F73C6B"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jc w:val="right"/>
    </w:pPr>
  </w:p>
  <w:p w:rsidR="00F73C6B" w:rsidRDefault="00F73C6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tabs>
        <w:tab w:val="clear" w:pos="4320"/>
      </w:tabs>
      <w:ind w:right="28" w:firstLine="0"/>
      <w:jc w:val="center"/>
    </w:pPr>
  </w:p>
  <w:p w:rsidR="00F73C6B" w:rsidRDefault="00F73C6B"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997554"/>
      <w:docPartObj>
        <w:docPartGallery w:val="Page Numbers (Top of Page)"/>
        <w:docPartUnique/>
      </w:docPartObj>
    </w:sdtPr>
    <w:sdtEndPr>
      <w:rPr>
        <w:noProof/>
      </w:rPr>
    </w:sdtEndPr>
    <w:sdtContent>
      <w:p w:rsidR="00F73C6B" w:rsidRDefault="00F73C6B">
        <w:pPr>
          <w:pStyle w:val="Header"/>
          <w:jc w:val="right"/>
        </w:pPr>
        <w:r>
          <w:fldChar w:fldCharType="begin"/>
        </w:r>
        <w:r>
          <w:instrText xml:space="preserve"> PAGE   \* MERGEFORMAT </w:instrText>
        </w:r>
        <w:r>
          <w:fldChar w:fldCharType="separate"/>
        </w:r>
        <w:r w:rsidR="00940A0B">
          <w:rPr>
            <w:noProof/>
          </w:rPr>
          <w:t>6</w:t>
        </w:r>
        <w:r>
          <w:rPr>
            <w:noProof/>
          </w:rPr>
          <w:fldChar w:fldCharType="end"/>
        </w:r>
      </w:p>
    </w:sdtContent>
  </w:sdt>
  <w:p w:rsidR="00F73C6B" w:rsidRDefault="00F73C6B"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F73C6B" w:rsidRDefault="00F73C6B">
        <w:pPr>
          <w:pStyle w:val="Header"/>
        </w:pPr>
        <w:r>
          <w:fldChar w:fldCharType="begin"/>
        </w:r>
        <w:r>
          <w:instrText xml:space="preserve"> PAGE   \* MERGEFORMAT </w:instrText>
        </w:r>
        <w:r>
          <w:fldChar w:fldCharType="separate"/>
        </w:r>
        <w:r w:rsidR="00940A0B">
          <w:rPr>
            <w:noProof/>
          </w:rPr>
          <w:t>64</w:t>
        </w:r>
        <w:r>
          <w:rPr>
            <w:noProof/>
          </w:rPr>
          <w:fldChar w:fldCharType="end"/>
        </w:r>
      </w:p>
    </w:sdtContent>
  </w:sdt>
  <w:p w:rsidR="00F73C6B" w:rsidRDefault="00F73C6B">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F73C6B" w:rsidRDefault="00F73C6B">
        <w:pPr>
          <w:pStyle w:val="Header"/>
          <w:jc w:val="right"/>
        </w:pPr>
        <w:r>
          <w:fldChar w:fldCharType="begin"/>
        </w:r>
        <w:r>
          <w:instrText xml:space="preserve"> PAGE   \* MERGEFORMAT </w:instrText>
        </w:r>
        <w:r>
          <w:fldChar w:fldCharType="separate"/>
        </w:r>
        <w:r w:rsidR="00940A0B">
          <w:rPr>
            <w:noProof/>
          </w:rPr>
          <w:t>65</w:t>
        </w:r>
        <w:r>
          <w:rPr>
            <w:noProof/>
          </w:rPr>
          <w:fldChar w:fldCharType="end"/>
        </w:r>
      </w:p>
    </w:sdtContent>
  </w:sdt>
  <w:p w:rsidR="00F73C6B" w:rsidRDefault="00F73C6B">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jc w:val="right"/>
    </w:pPr>
  </w:p>
  <w:p w:rsidR="00F73C6B" w:rsidRDefault="00F73C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jc w:val="right"/>
    </w:pPr>
  </w:p>
  <w:p w:rsidR="00F73C6B" w:rsidRDefault="00F73C6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ind w:firstLine="0"/>
      <w:jc w:val="center"/>
    </w:pPr>
  </w:p>
  <w:p w:rsidR="00F73C6B" w:rsidRDefault="00F73C6B"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pPr>
      <w:pStyle w:val="Header"/>
      <w:jc w:val="right"/>
    </w:pPr>
  </w:p>
  <w:p w:rsidR="00F73C6B" w:rsidRDefault="00F73C6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tabs>
        <w:tab w:val="clear" w:pos="4320"/>
      </w:tabs>
      <w:ind w:right="28" w:firstLine="0"/>
      <w:jc w:val="center"/>
    </w:pPr>
  </w:p>
  <w:p w:rsidR="00F73C6B" w:rsidRDefault="00F73C6B"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C6B" w:rsidRDefault="00F73C6B"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hybridMultilevel"/>
    <w:tmpl w:val="37BA39A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1"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4"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5"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7"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2"/>
  </w:num>
  <w:num w:numId="3">
    <w:abstractNumId w:val="20"/>
  </w:num>
  <w:num w:numId="4">
    <w:abstractNumId w:val="44"/>
  </w:num>
  <w:num w:numId="5">
    <w:abstractNumId w:val="38"/>
  </w:num>
  <w:num w:numId="6">
    <w:abstractNumId w:val="26"/>
  </w:num>
  <w:num w:numId="7">
    <w:abstractNumId w:val="32"/>
  </w:num>
  <w:num w:numId="8">
    <w:abstractNumId w:val="16"/>
  </w:num>
  <w:num w:numId="9">
    <w:abstractNumId w:val="35"/>
    <w:lvlOverride w:ilvl="0">
      <w:startOverride w:val="4"/>
    </w:lvlOverride>
    <w:lvlOverride w:ilvl="1">
      <w:startOverride w:val="1"/>
    </w:lvlOverride>
  </w:num>
  <w:num w:numId="10">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9"/>
  </w:num>
  <w:num w:numId="13">
    <w:abstractNumId w:val="8"/>
  </w:num>
  <w:num w:numId="14">
    <w:abstractNumId w:val="33"/>
  </w:num>
  <w:num w:numId="15">
    <w:abstractNumId w:val="37"/>
  </w:num>
  <w:num w:numId="16">
    <w:abstractNumId w:val="40"/>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1"/>
  </w:num>
  <w:num w:numId="22">
    <w:abstractNumId w:val="41"/>
  </w:num>
  <w:num w:numId="23">
    <w:abstractNumId w:val="43"/>
  </w:num>
  <w:num w:numId="24">
    <w:abstractNumId w:val="17"/>
  </w:num>
  <w:num w:numId="25">
    <w:abstractNumId w:val="18"/>
  </w:num>
  <w:num w:numId="26">
    <w:abstractNumId w:val="12"/>
  </w:num>
  <w:num w:numId="27">
    <w:abstractNumId w:val="11"/>
  </w:num>
  <w:num w:numId="28">
    <w:abstractNumId w:val="21"/>
  </w:num>
  <w:num w:numId="29">
    <w:abstractNumId w:val="27"/>
  </w:num>
  <w:num w:numId="30">
    <w:abstractNumId w:val="4"/>
  </w:num>
  <w:num w:numId="31">
    <w:abstractNumId w:val="45"/>
  </w:num>
  <w:num w:numId="32">
    <w:abstractNumId w:val="15"/>
  </w:num>
  <w:num w:numId="33">
    <w:abstractNumId w:val="34"/>
  </w:num>
  <w:num w:numId="34">
    <w:abstractNumId w:val="5"/>
  </w:num>
  <w:num w:numId="35">
    <w:abstractNumId w:val="30"/>
  </w:num>
  <w:num w:numId="36">
    <w:abstractNumId w:val="19"/>
  </w:num>
  <w:num w:numId="37">
    <w:abstractNumId w:val="10"/>
  </w:num>
  <w:num w:numId="38">
    <w:abstractNumId w:val="36"/>
  </w:num>
  <w:num w:numId="39">
    <w:abstractNumId w:val="22"/>
  </w:num>
  <w:num w:numId="40">
    <w:abstractNumId w:val="24"/>
  </w:num>
  <w:num w:numId="41">
    <w:abstractNumId w:val="23"/>
  </w:num>
  <w:num w:numId="42">
    <w:abstractNumId w:val="29"/>
  </w:num>
  <w:num w:numId="43">
    <w:abstractNumId w:val="14"/>
  </w:num>
  <w:num w:numId="44">
    <w:abstractNumId w:val="13"/>
  </w:num>
  <w:num w:numId="4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AA4"/>
    <w:rsid w:val="00071FAF"/>
    <w:rsid w:val="000722A1"/>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84"/>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56FE"/>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2EA"/>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B0D"/>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63A8"/>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061"/>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0EB"/>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FA4"/>
    <w:rsid w:val="00EC1082"/>
    <w:rsid w:val="00EC17D2"/>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29C8"/>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6FE050B1"/>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header" Target="header23.xml"/><Relationship Id="rId68" Type="http://schemas.openxmlformats.org/officeDocument/2006/relationships/image" Target="media/image14.png"/><Relationship Id="rId84" Type="http://schemas.openxmlformats.org/officeDocument/2006/relationships/image" Target="media/image28.png"/><Relationship Id="rId89"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header" Target="header21.xml"/><Relationship Id="rId58" Type="http://schemas.openxmlformats.org/officeDocument/2006/relationships/image" Target="media/image8.png"/><Relationship Id="rId74" Type="http://schemas.openxmlformats.org/officeDocument/2006/relationships/image" Target="media/image20.png"/><Relationship Id="rId79" Type="http://schemas.openxmlformats.org/officeDocument/2006/relationships/chart" Target="charts/chart1.xml"/><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0.xml"/><Relationship Id="rId56" Type="http://schemas.openxmlformats.org/officeDocument/2006/relationships/image" Target="media/image6.png"/><Relationship Id="rId64" Type="http://schemas.openxmlformats.org/officeDocument/2006/relationships/footer" Target="footer23.xml"/><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8.png"/><Relationship Id="rId80" Type="http://schemas.openxmlformats.org/officeDocument/2006/relationships/chart" Target="charts/chart2.xml"/><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image" Target="media/image9.png"/><Relationship Id="rId67"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footer" Target="footer22.xml"/><Relationship Id="rId62" Type="http://schemas.openxmlformats.org/officeDocument/2006/relationships/header" Target="header22.xm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7.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image" Target="media/image4.PNG"/><Relationship Id="rId60" Type="http://schemas.openxmlformats.org/officeDocument/2006/relationships/image" Target="media/image10.png"/><Relationship Id="rId65" Type="http://schemas.openxmlformats.org/officeDocument/2006/relationships/header" Target="header24.xm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5.png"/><Relationship Id="rId86"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image" Target="media/image2.jpg"/><Relationship Id="rId55" Type="http://schemas.openxmlformats.org/officeDocument/2006/relationships/image" Target="media/image5.png"/><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12.png"/><Relationship Id="rId87" Type="http://schemas.openxmlformats.org/officeDocument/2006/relationships/hyperlink" Target="mailto:imadeagus.04@gmail.com" TargetMode="External"/><Relationship Id="rId61" Type="http://schemas.openxmlformats.org/officeDocument/2006/relationships/image" Target="media/image11.png"/><Relationship Id="rId82" Type="http://schemas.openxmlformats.org/officeDocument/2006/relationships/image" Target="media/image26.png"/><Relationship Id="rId19"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28.864999999999998</c:v>
                </c:pt>
                <c:pt idx="1">
                  <c:v>30.719000000000001</c:v>
                </c:pt>
                <c:pt idx="2">
                  <c:v>31.818999999999999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F69CA669-8360-4CF7-B3C0-F019000C1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4955</TotalTime>
  <Pages>114</Pages>
  <Words>16641</Words>
  <Characters>94855</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172</cp:revision>
  <cp:lastPrinted>2016-06-30T04:00:00Z</cp:lastPrinted>
  <dcterms:created xsi:type="dcterms:W3CDTF">2016-06-29T00:36:00Z</dcterms:created>
  <dcterms:modified xsi:type="dcterms:W3CDTF">2016-07-17T15:18:00Z</dcterms:modified>
</cp:coreProperties>
</file>