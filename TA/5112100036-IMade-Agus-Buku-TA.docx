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BDA" w:rsidRPr="003B19CA" w:rsidRDefault="00475BDA"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475BDA" w:rsidRPr="0064297E" w:rsidRDefault="00475BDA" w:rsidP="000D256C">
                            <w:pPr>
                              <w:rPr>
                                <w:rFonts w:ascii="Trebuchet MS" w:hAnsi="Trebuchet MS"/>
                                <w:b/>
                                <w:color w:val="FFFFFF"/>
                                <w:sz w:val="20"/>
                                <w:szCs w:val="20"/>
                              </w:rPr>
                            </w:pPr>
                          </w:p>
                          <w:p w:rsidR="00475BDA" w:rsidRPr="0090047A" w:rsidRDefault="00475BDA"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475BDA" w:rsidRPr="00B0729D" w:rsidRDefault="00475BDA" w:rsidP="00D453C2">
                            <w:pPr>
                              <w:contextualSpacing/>
                              <w:rPr>
                                <w:rFonts w:ascii="Trebuchet MS" w:hAnsi="Trebuchet MS"/>
                                <w:b/>
                                <w:color w:val="FFFFFF"/>
                                <w:sz w:val="32"/>
                                <w:szCs w:val="28"/>
                              </w:rPr>
                            </w:pPr>
                          </w:p>
                          <w:p w:rsidR="00475BDA" w:rsidRPr="0020126B" w:rsidRDefault="00475BDA" w:rsidP="00D453C2">
                            <w:pPr>
                              <w:rPr>
                                <w:rFonts w:ascii="Trebuchet MS" w:hAnsi="Trebuchet MS"/>
                                <w:b/>
                                <w:color w:val="FFFFFF"/>
                                <w:sz w:val="20"/>
                                <w:szCs w:val="20"/>
                              </w:rPr>
                            </w:pPr>
                            <w:r>
                              <w:rPr>
                                <w:rFonts w:ascii="Trebuchet MS" w:hAnsi="Trebuchet MS"/>
                                <w:b/>
                                <w:color w:val="FFFFFF"/>
                                <w:sz w:val="20"/>
                                <w:szCs w:val="20"/>
                              </w:rPr>
                              <w:t>I MADE AGUS ADI WIRAWAN</w:t>
                            </w:r>
                          </w:p>
                          <w:p w:rsidR="00475BDA" w:rsidRDefault="00475BDA"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475BDA" w:rsidRPr="000545FF" w:rsidRDefault="00475BDA" w:rsidP="00D453C2">
                            <w:pPr>
                              <w:contextualSpacing/>
                              <w:rPr>
                                <w:rFonts w:ascii="Trebuchet MS" w:hAnsi="Trebuchet MS"/>
                                <w:b/>
                                <w:color w:val="FFFFFF"/>
                                <w:sz w:val="20"/>
                                <w:szCs w:val="20"/>
                              </w:rPr>
                            </w:pPr>
                          </w:p>
                          <w:p w:rsidR="00475BDA" w:rsidRPr="000545FF" w:rsidRDefault="00475BDA"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475BDA" w:rsidRPr="00DD6EBB" w:rsidRDefault="00475BDA"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475BDA" w:rsidRPr="000545FF" w:rsidRDefault="00475BDA" w:rsidP="00D453C2">
                            <w:pPr>
                              <w:contextualSpacing/>
                              <w:rPr>
                                <w:rFonts w:ascii="Trebuchet MS" w:hAnsi="Trebuchet MS"/>
                                <w:b/>
                                <w:color w:val="FFFFFF"/>
                                <w:sz w:val="20"/>
                                <w:szCs w:val="20"/>
                              </w:rPr>
                            </w:pPr>
                          </w:p>
                          <w:p w:rsidR="00475BDA" w:rsidRPr="000545FF" w:rsidRDefault="00475BDA"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475BDA" w:rsidRPr="00DD6EBB" w:rsidRDefault="00475BDA"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475BDA" w:rsidRPr="000545FF" w:rsidRDefault="00475BDA" w:rsidP="00D453C2">
                            <w:pPr>
                              <w:contextualSpacing/>
                              <w:rPr>
                                <w:rFonts w:ascii="Trebuchet MS" w:hAnsi="Trebuchet MS"/>
                                <w:b/>
                                <w:color w:val="FFFFFF"/>
                                <w:sz w:val="20"/>
                                <w:szCs w:val="20"/>
                                <w:lang w:val="sv-SE"/>
                              </w:rPr>
                            </w:pPr>
                          </w:p>
                          <w:p w:rsidR="00475BDA" w:rsidRPr="000545FF" w:rsidRDefault="00475BD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475BDA" w:rsidRPr="000545FF" w:rsidRDefault="00475BD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475BDA" w:rsidRPr="000545FF" w:rsidRDefault="00475BD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475BDA" w:rsidRPr="00572FA3" w:rsidRDefault="00475BDA"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475BDA" w:rsidRPr="00C824D2" w:rsidRDefault="00475BDA"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475BDA" w:rsidRPr="003B19CA" w:rsidRDefault="00475BDA"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475BDA" w:rsidRPr="0064297E" w:rsidRDefault="00475BDA" w:rsidP="000D256C">
                      <w:pPr>
                        <w:rPr>
                          <w:rFonts w:ascii="Trebuchet MS" w:hAnsi="Trebuchet MS"/>
                          <w:b/>
                          <w:color w:val="FFFFFF"/>
                          <w:sz w:val="20"/>
                          <w:szCs w:val="20"/>
                        </w:rPr>
                      </w:pPr>
                    </w:p>
                    <w:p w:rsidR="00475BDA" w:rsidRPr="0090047A" w:rsidRDefault="00475BDA"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475BDA" w:rsidRPr="00B0729D" w:rsidRDefault="00475BDA" w:rsidP="00D453C2">
                      <w:pPr>
                        <w:contextualSpacing/>
                        <w:rPr>
                          <w:rFonts w:ascii="Trebuchet MS" w:hAnsi="Trebuchet MS"/>
                          <w:b/>
                          <w:color w:val="FFFFFF"/>
                          <w:sz w:val="32"/>
                          <w:szCs w:val="28"/>
                        </w:rPr>
                      </w:pPr>
                    </w:p>
                    <w:p w:rsidR="00475BDA" w:rsidRPr="0020126B" w:rsidRDefault="00475BDA" w:rsidP="00D453C2">
                      <w:pPr>
                        <w:rPr>
                          <w:rFonts w:ascii="Trebuchet MS" w:hAnsi="Trebuchet MS"/>
                          <w:b/>
                          <w:color w:val="FFFFFF"/>
                          <w:sz w:val="20"/>
                          <w:szCs w:val="20"/>
                        </w:rPr>
                      </w:pPr>
                      <w:r>
                        <w:rPr>
                          <w:rFonts w:ascii="Trebuchet MS" w:hAnsi="Trebuchet MS"/>
                          <w:b/>
                          <w:color w:val="FFFFFF"/>
                          <w:sz w:val="20"/>
                          <w:szCs w:val="20"/>
                        </w:rPr>
                        <w:t>I MADE AGUS ADI WIRAWAN</w:t>
                      </w:r>
                    </w:p>
                    <w:p w:rsidR="00475BDA" w:rsidRDefault="00475BDA"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475BDA" w:rsidRPr="000545FF" w:rsidRDefault="00475BDA" w:rsidP="00D453C2">
                      <w:pPr>
                        <w:contextualSpacing/>
                        <w:rPr>
                          <w:rFonts w:ascii="Trebuchet MS" w:hAnsi="Trebuchet MS"/>
                          <w:b/>
                          <w:color w:val="FFFFFF"/>
                          <w:sz w:val="20"/>
                          <w:szCs w:val="20"/>
                        </w:rPr>
                      </w:pPr>
                    </w:p>
                    <w:p w:rsidR="00475BDA" w:rsidRPr="000545FF" w:rsidRDefault="00475BDA"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475BDA" w:rsidRPr="00DD6EBB" w:rsidRDefault="00475BDA"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475BDA" w:rsidRPr="000545FF" w:rsidRDefault="00475BDA" w:rsidP="00D453C2">
                      <w:pPr>
                        <w:contextualSpacing/>
                        <w:rPr>
                          <w:rFonts w:ascii="Trebuchet MS" w:hAnsi="Trebuchet MS"/>
                          <w:b/>
                          <w:color w:val="FFFFFF"/>
                          <w:sz w:val="20"/>
                          <w:szCs w:val="20"/>
                        </w:rPr>
                      </w:pPr>
                    </w:p>
                    <w:p w:rsidR="00475BDA" w:rsidRPr="000545FF" w:rsidRDefault="00475BDA"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475BDA" w:rsidRPr="00DD6EBB" w:rsidRDefault="00475BDA"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475BDA" w:rsidRPr="000545FF" w:rsidRDefault="00475BDA" w:rsidP="00D453C2">
                      <w:pPr>
                        <w:contextualSpacing/>
                        <w:rPr>
                          <w:rFonts w:ascii="Trebuchet MS" w:hAnsi="Trebuchet MS"/>
                          <w:b/>
                          <w:color w:val="FFFFFF"/>
                          <w:sz w:val="20"/>
                          <w:szCs w:val="20"/>
                          <w:lang w:val="sv-SE"/>
                        </w:rPr>
                      </w:pPr>
                    </w:p>
                    <w:p w:rsidR="00475BDA" w:rsidRPr="000545FF" w:rsidRDefault="00475BD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475BDA" w:rsidRPr="000545FF" w:rsidRDefault="00475BD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475BDA" w:rsidRPr="000545FF" w:rsidRDefault="00475BDA"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475BDA" w:rsidRPr="00572FA3" w:rsidRDefault="00475BDA"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475BDA" w:rsidRPr="00C824D2" w:rsidRDefault="00475BDA"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footerReference w:type="first" r:id="rId13"/>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BDA" w:rsidRPr="00652FC5" w:rsidRDefault="00475BDA"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475BDA" w:rsidRPr="00652FC5" w:rsidRDefault="00475BDA" w:rsidP="00652FC5">
                            <w:pPr>
                              <w:rPr>
                                <w:rFonts w:ascii="Trebuchet MS" w:hAnsi="Trebuchet MS"/>
                                <w:b/>
                                <w:sz w:val="20"/>
                                <w:szCs w:val="20"/>
                              </w:rPr>
                            </w:pPr>
                          </w:p>
                          <w:p w:rsidR="00475BDA" w:rsidRPr="0090047A" w:rsidRDefault="00475BDA"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475BDA" w:rsidRPr="00652FC5" w:rsidRDefault="00475BDA" w:rsidP="00652FC5">
                            <w:pPr>
                              <w:contextualSpacing/>
                              <w:rPr>
                                <w:rFonts w:ascii="Trebuchet MS" w:hAnsi="Trebuchet MS"/>
                                <w:b/>
                                <w:sz w:val="32"/>
                                <w:szCs w:val="28"/>
                              </w:rPr>
                            </w:pPr>
                          </w:p>
                          <w:p w:rsidR="00475BDA" w:rsidRPr="00652FC5" w:rsidRDefault="00475BDA" w:rsidP="00652FC5">
                            <w:pPr>
                              <w:rPr>
                                <w:rFonts w:ascii="Trebuchet MS" w:hAnsi="Trebuchet MS"/>
                                <w:b/>
                                <w:sz w:val="20"/>
                                <w:szCs w:val="20"/>
                              </w:rPr>
                            </w:pPr>
                            <w:r>
                              <w:rPr>
                                <w:rFonts w:ascii="Trebuchet MS" w:hAnsi="Trebuchet MS"/>
                                <w:b/>
                                <w:sz w:val="20"/>
                                <w:szCs w:val="20"/>
                              </w:rPr>
                              <w:t>I MADE AGUS ADI WIRAWAN</w:t>
                            </w:r>
                          </w:p>
                          <w:p w:rsidR="00475BDA" w:rsidRPr="00652FC5" w:rsidRDefault="00475BDA"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475BDA" w:rsidRPr="00652FC5" w:rsidRDefault="00475BDA" w:rsidP="00652FC5">
                            <w:pPr>
                              <w:contextualSpacing/>
                              <w:rPr>
                                <w:rFonts w:ascii="Trebuchet MS" w:hAnsi="Trebuchet MS"/>
                                <w:b/>
                                <w:sz w:val="20"/>
                                <w:szCs w:val="20"/>
                              </w:rPr>
                            </w:pPr>
                          </w:p>
                          <w:p w:rsidR="00475BDA" w:rsidRPr="00652FC5" w:rsidRDefault="00475BDA" w:rsidP="00652FC5">
                            <w:pPr>
                              <w:contextualSpacing/>
                              <w:rPr>
                                <w:rFonts w:ascii="Trebuchet MS" w:hAnsi="Trebuchet MS"/>
                                <w:b/>
                                <w:sz w:val="20"/>
                                <w:szCs w:val="20"/>
                              </w:rPr>
                            </w:pPr>
                            <w:r w:rsidRPr="00652FC5">
                              <w:rPr>
                                <w:rFonts w:ascii="Trebuchet MS" w:hAnsi="Trebuchet MS"/>
                                <w:b/>
                                <w:sz w:val="20"/>
                                <w:szCs w:val="20"/>
                              </w:rPr>
                              <w:t>Dosen Pembimbing I</w:t>
                            </w:r>
                          </w:p>
                          <w:p w:rsidR="00475BDA" w:rsidRPr="00DD6EBB" w:rsidRDefault="00475BDA"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475BDA" w:rsidRPr="00652FC5" w:rsidRDefault="00475BDA" w:rsidP="00652FC5">
                            <w:pPr>
                              <w:contextualSpacing/>
                              <w:rPr>
                                <w:rFonts w:ascii="Trebuchet MS" w:hAnsi="Trebuchet MS"/>
                                <w:b/>
                                <w:sz w:val="20"/>
                                <w:szCs w:val="20"/>
                              </w:rPr>
                            </w:pPr>
                          </w:p>
                          <w:p w:rsidR="00475BDA" w:rsidRPr="00652FC5" w:rsidRDefault="00475BDA" w:rsidP="00652FC5">
                            <w:pPr>
                              <w:contextualSpacing/>
                              <w:rPr>
                                <w:rFonts w:ascii="Trebuchet MS" w:hAnsi="Trebuchet MS"/>
                                <w:b/>
                                <w:sz w:val="20"/>
                                <w:szCs w:val="20"/>
                              </w:rPr>
                            </w:pPr>
                            <w:r w:rsidRPr="00652FC5">
                              <w:rPr>
                                <w:rFonts w:ascii="Trebuchet MS" w:hAnsi="Trebuchet MS"/>
                                <w:b/>
                                <w:sz w:val="20"/>
                                <w:szCs w:val="20"/>
                              </w:rPr>
                              <w:t>Dosen Pembimbing II</w:t>
                            </w:r>
                          </w:p>
                          <w:p w:rsidR="00475BDA" w:rsidRPr="00DD6EBB" w:rsidRDefault="00475BDA"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475BDA" w:rsidRPr="00652FC5" w:rsidRDefault="00475BDA" w:rsidP="00652FC5">
                            <w:pPr>
                              <w:contextualSpacing/>
                              <w:rPr>
                                <w:rFonts w:ascii="Trebuchet MS" w:hAnsi="Trebuchet MS"/>
                                <w:b/>
                                <w:sz w:val="20"/>
                                <w:szCs w:val="20"/>
                                <w:lang w:val="sv-SE"/>
                              </w:rPr>
                            </w:pPr>
                          </w:p>
                          <w:p w:rsidR="00475BDA" w:rsidRPr="00652FC5" w:rsidRDefault="00475BDA"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475BDA" w:rsidRPr="00652FC5" w:rsidRDefault="00475BDA"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475BDA" w:rsidRPr="00652FC5" w:rsidRDefault="00475BDA"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475BDA" w:rsidRPr="00652FC5" w:rsidRDefault="00475BDA" w:rsidP="00652FC5">
                            <w:pPr>
                              <w:contextualSpacing/>
                              <w:rPr>
                                <w:rFonts w:ascii="Trebuchet MS" w:hAnsi="Trebuchet MS"/>
                                <w:b/>
                                <w:sz w:val="20"/>
                                <w:szCs w:val="20"/>
                              </w:rPr>
                            </w:pPr>
                            <w:r>
                              <w:rPr>
                                <w:rFonts w:ascii="Trebuchet MS" w:hAnsi="Trebuchet MS"/>
                                <w:b/>
                                <w:sz w:val="20"/>
                                <w:szCs w:val="20"/>
                              </w:rPr>
                              <w:t>Surabaya 2016</w:t>
                            </w:r>
                          </w:p>
                          <w:p w:rsidR="00475BDA" w:rsidRPr="00652FC5" w:rsidRDefault="00475BDA" w:rsidP="00652FC5">
                            <w:pPr>
                              <w:ind w:left="-567"/>
                              <w:rPr>
                                <w:rFonts w:ascii="Trebuchet MS" w:hAnsi="Trebuchet MS"/>
                                <w:sz w:val="20"/>
                              </w:rPr>
                            </w:pPr>
                          </w:p>
                          <w:p w:rsidR="00475BDA" w:rsidRPr="00652FC5" w:rsidRDefault="00475BDA"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475BDA" w:rsidRPr="00652FC5" w:rsidRDefault="00475BDA"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475BDA" w:rsidRPr="00652FC5" w:rsidRDefault="00475BDA" w:rsidP="00652FC5">
                      <w:pPr>
                        <w:rPr>
                          <w:rFonts w:ascii="Trebuchet MS" w:hAnsi="Trebuchet MS"/>
                          <w:b/>
                          <w:sz w:val="20"/>
                          <w:szCs w:val="20"/>
                        </w:rPr>
                      </w:pPr>
                    </w:p>
                    <w:p w:rsidR="00475BDA" w:rsidRPr="0090047A" w:rsidRDefault="00475BDA"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475BDA" w:rsidRPr="00652FC5" w:rsidRDefault="00475BDA" w:rsidP="00652FC5">
                      <w:pPr>
                        <w:contextualSpacing/>
                        <w:rPr>
                          <w:rFonts w:ascii="Trebuchet MS" w:hAnsi="Trebuchet MS"/>
                          <w:b/>
                          <w:sz w:val="32"/>
                          <w:szCs w:val="28"/>
                        </w:rPr>
                      </w:pPr>
                    </w:p>
                    <w:p w:rsidR="00475BDA" w:rsidRPr="00652FC5" w:rsidRDefault="00475BDA" w:rsidP="00652FC5">
                      <w:pPr>
                        <w:rPr>
                          <w:rFonts w:ascii="Trebuchet MS" w:hAnsi="Trebuchet MS"/>
                          <w:b/>
                          <w:sz w:val="20"/>
                          <w:szCs w:val="20"/>
                        </w:rPr>
                      </w:pPr>
                      <w:r>
                        <w:rPr>
                          <w:rFonts w:ascii="Trebuchet MS" w:hAnsi="Trebuchet MS"/>
                          <w:b/>
                          <w:sz w:val="20"/>
                          <w:szCs w:val="20"/>
                        </w:rPr>
                        <w:t>I MADE AGUS ADI WIRAWAN</w:t>
                      </w:r>
                    </w:p>
                    <w:p w:rsidR="00475BDA" w:rsidRPr="00652FC5" w:rsidRDefault="00475BDA"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475BDA" w:rsidRPr="00652FC5" w:rsidRDefault="00475BDA" w:rsidP="00652FC5">
                      <w:pPr>
                        <w:contextualSpacing/>
                        <w:rPr>
                          <w:rFonts w:ascii="Trebuchet MS" w:hAnsi="Trebuchet MS"/>
                          <w:b/>
                          <w:sz w:val="20"/>
                          <w:szCs w:val="20"/>
                        </w:rPr>
                      </w:pPr>
                    </w:p>
                    <w:p w:rsidR="00475BDA" w:rsidRPr="00652FC5" w:rsidRDefault="00475BDA" w:rsidP="00652FC5">
                      <w:pPr>
                        <w:contextualSpacing/>
                        <w:rPr>
                          <w:rFonts w:ascii="Trebuchet MS" w:hAnsi="Trebuchet MS"/>
                          <w:b/>
                          <w:sz w:val="20"/>
                          <w:szCs w:val="20"/>
                        </w:rPr>
                      </w:pPr>
                      <w:r w:rsidRPr="00652FC5">
                        <w:rPr>
                          <w:rFonts w:ascii="Trebuchet MS" w:hAnsi="Trebuchet MS"/>
                          <w:b/>
                          <w:sz w:val="20"/>
                          <w:szCs w:val="20"/>
                        </w:rPr>
                        <w:t>Dosen Pembimbing I</w:t>
                      </w:r>
                    </w:p>
                    <w:p w:rsidR="00475BDA" w:rsidRPr="00DD6EBB" w:rsidRDefault="00475BDA"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475BDA" w:rsidRPr="00652FC5" w:rsidRDefault="00475BDA" w:rsidP="00652FC5">
                      <w:pPr>
                        <w:contextualSpacing/>
                        <w:rPr>
                          <w:rFonts w:ascii="Trebuchet MS" w:hAnsi="Trebuchet MS"/>
                          <w:b/>
                          <w:sz w:val="20"/>
                          <w:szCs w:val="20"/>
                        </w:rPr>
                      </w:pPr>
                    </w:p>
                    <w:p w:rsidR="00475BDA" w:rsidRPr="00652FC5" w:rsidRDefault="00475BDA" w:rsidP="00652FC5">
                      <w:pPr>
                        <w:contextualSpacing/>
                        <w:rPr>
                          <w:rFonts w:ascii="Trebuchet MS" w:hAnsi="Trebuchet MS"/>
                          <w:b/>
                          <w:sz w:val="20"/>
                          <w:szCs w:val="20"/>
                        </w:rPr>
                      </w:pPr>
                      <w:r w:rsidRPr="00652FC5">
                        <w:rPr>
                          <w:rFonts w:ascii="Trebuchet MS" w:hAnsi="Trebuchet MS"/>
                          <w:b/>
                          <w:sz w:val="20"/>
                          <w:szCs w:val="20"/>
                        </w:rPr>
                        <w:t>Dosen Pembimbing II</w:t>
                      </w:r>
                    </w:p>
                    <w:p w:rsidR="00475BDA" w:rsidRPr="00DD6EBB" w:rsidRDefault="00475BDA"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475BDA" w:rsidRPr="00652FC5" w:rsidRDefault="00475BDA" w:rsidP="00652FC5">
                      <w:pPr>
                        <w:contextualSpacing/>
                        <w:rPr>
                          <w:rFonts w:ascii="Trebuchet MS" w:hAnsi="Trebuchet MS"/>
                          <w:b/>
                          <w:sz w:val="20"/>
                          <w:szCs w:val="20"/>
                          <w:lang w:val="sv-SE"/>
                        </w:rPr>
                      </w:pPr>
                    </w:p>
                    <w:p w:rsidR="00475BDA" w:rsidRPr="00652FC5" w:rsidRDefault="00475BDA"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475BDA" w:rsidRPr="00652FC5" w:rsidRDefault="00475BDA"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475BDA" w:rsidRPr="00652FC5" w:rsidRDefault="00475BDA"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475BDA" w:rsidRPr="00652FC5" w:rsidRDefault="00475BDA" w:rsidP="00652FC5">
                      <w:pPr>
                        <w:contextualSpacing/>
                        <w:rPr>
                          <w:rFonts w:ascii="Trebuchet MS" w:hAnsi="Trebuchet MS"/>
                          <w:b/>
                          <w:sz w:val="20"/>
                          <w:szCs w:val="20"/>
                        </w:rPr>
                      </w:pPr>
                      <w:r>
                        <w:rPr>
                          <w:rFonts w:ascii="Trebuchet MS" w:hAnsi="Trebuchet MS"/>
                          <w:b/>
                          <w:sz w:val="20"/>
                          <w:szCs w:val="20"/>
                        </w:rPr>
                        <w:t>Surabaya 2016</w:t>
                      </w:r>
                    </w:p>
                    <w:p w:rsidR="00475BDA" w:rsidRPr="00652FC5" w:rsidRDefault="00475BDA" w:rsidP="00652FC5">
                      <w:pPr>
                        <w:ind w:left="-567"/>
                        <w:rPr>
                          <w:rFonts w:ascii="Trebuchet MS" w:hAnsi="Trebuchet MS"/>
                          <w:sz w:val="20"/>
                        </w:rPr>
                      </w:pPr>
                    </w:p>
                    <w:p w:rsidR="00475BDA" w:rsidRPr="00652FC5" w:rsidRDefault="00475BDA"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4"/>
          <w:headerReference w:type="default" r:id="rId15"/>
          <w:footerReference w:type="even" r:id="rId16"/>
          <w:footerReference w:type="default" r:id="rId17"/>
          <w:headerReference w:type="first" r:id="rId18"/>
          <w:footerReference w:type="first" r:id="rId19"/>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BDA" w:rsidRPr="003B19CA" w:rsidRDefault="00475BDA"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475BDA" w:rsidRPr="00291B21" w:rsidRDefault="00475BDA" w:rsidP="008A394D">
                            <w:pPr>
                              <w:rPr>
                                <w:rFonts w:ascii="Trebuchet MS" w:hAnsi="Trebuchet MS"/>
                                <w:b/>
                                <w:sz w:val="20"/>
                                <w:szCs w:val="20"/>
                              </w:rPr>
                            </w:pPr>
                          </w:p>
                          <w:p w:rsidR="00475BDA" w:rsidRPr="00291B21" w:rsidRDefault="00475BDA" w:rsidP="008A394D">
                            <w:pPr>
                              <w:rPr>
                                <w:rFonts w:ascii="Trebuchet MS" w:hAnsi="Trebuchet MS"/>
                                <w:b/>
                                <w:sz w:val="20"/>
                                <w:szCs w:val="20"/>
                              </w:rPr>
                            </w:pPr>
                          </w:p>
                          <w:p w:rsidR="00475BDA" w:rsidRPr="0090047A" w:rsidRDefault="00475BDA"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475BDA" w:rsidRPr="00291B21" w:rsidRDefault="00475BDA" w:rsidP="00D453C2">
                            <w:pPr>
                              <w:contextualSpacing/>
                              <w:rPr>
                                <w:rFonts w:ascii="Trebuchet MS" w:hAnsi="Trebuchet MS"/>
                                <w:b/>
                                <w:sz w:val="26"/>
                                <w:szCs w:val="26"/>
                              </w:rPr>
                            </w:pPr>
                          </w:p>
                          <w:p w:rsidR="00475BDA" w:rsidRPr="0090047A" w:rsidRDefault="00475BDA" w:rsidP="00291B21">
                            <w:pPr>
                              <w:rPr>
                                <w:rFonts w:ascii="Trebuchet MS" w:hAnsi="Trebuchet MS"/>
                                <w:b/>
                                <w:sz w:val="20"/>
                                <w:szCs w:val="20"/>
                              </w:rPr>
                            </w:pPr>
                            <w:r>
                              <w:rPr>
                                <w:rFonts w:ascii="Trebuchet MS" w:hAnsi="Trebuchet MS"/>
                                <w:b/>
                                <w:sz w:val="20"/>
                                <w:szCs w:val="20"/>
                              </w:rPr>
                              <w:t>I MADE AGUS ADI WIRAWAN</w:t>
                            </w:r>
                          </w:p>
                          <w:p w:rsidR="00475BDA" w:rsidRPr="00291B21" w:rsidRDefault="00475BDA" w:rsidP="00291B21">
                            <w:pPr>
                              <w:rPr>
                                <w:i/>
                              </w:rPr>
                            </w:pPr>
                            <w:r>
                              <w:rPr>
                                <w:rFonts w:ascii="Trebuchet MS" w:hAnsi="Trebuchet MS"/>
                                <w:b/>
                                <w:sz w:val="20"/>
                                <w:szCs w:val="20"/>
                              </w:rPr>
                              <w:t>NRP 5112 100 036</w:t>
                            </w:r>
                          </w:p>
                          <w:p w:rsidR="00475BDA" w:rsidRPr="00291B21" w:rsidRDefault="00475BDA" w:rsidP="00291B21">
                            <w:pPr>
                              <w:contextualSpacing/>
                              <w:rPr>
                                <w:rFonts w:ascii="Trebuchet MS" w:hAnsi="Trebuchet MS"/>
                                <w:b/>
                                <w:sz w:val="20"/>
                                <w:szCs w:val="20"/>
                              </w:rPr>
                            </w:pPr>
                          </w:p>
                          <w:p w:rsidR="00475BDA" w:rsidRPr="00291B21" w:rsidRDefault="00475BDA" w:rsidP="00291B21">
                            <w:pPr>
                              <w:contextualSpacing/>
                              <w:rPr>
                                <w:rFonts w:ascii="Trebuchet MS" w:hAnsi="Trebuchet MS"/>
                                <w:b/>
                                <w:sz w:val="20"/>
                                <w:szCs w:val="20"/>
                              </w:rPr>
                            </w:pPr>
                            <w:r w:rsidRPr="00291B21">
                              <w:rPr>
                                <w:rFonts w:ascii="Trebuchet MS" w:hAnsi="Trebuchet MS"/>
                                <w:b/>
                                <w:sz w:val="20"/>
                                <w:szCs w:val="20"/>
                              </w:rPr>
                              <w:t>Supervisor I</w:t>
                            </w:r>
                          </w:p>
                          <w:p w:rsidR="00475BDA" w:rsidRPr="00255CE5" w:rsidRDefault="00475BDA"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475BDA" w:rsidRPr="00291B21" w:rsidRDefault="00475BDA" w:rsidP="00291B21">
                            <w:pPr>
                              <w:contextualSpacing/>
                              <w:rPr>
                                <w:rFonts w:ascii="Trebuchet MS" w:hAnsi="Trebuchet MS"/>
                                <w:b/>
                                <w:sz w:val="20"/>
                                <w:szCs w:val="20"/>
                              </w:rPr>
                            </w:pPr>
                          </w:p>
                          <w:p w:rsidR="00475BDA" w:rsidRPr="00291B21" w:rsidRDefault="00475BDA" w:rsidP="00291B21">
                            <w:pPr>
                              <w:contextualSpacing/>
                              <w:rPr>
                                <w:rFonts w:ascii="Trebuchet MS" w:hAnsi="Trebuchet MS"/>
                                <w:b/>
                                <w:sz w:val="20"/>
                                <w:szCs w:val="20"/>
                              </w:rPr>
                            </w:pPr>
                            <w:r w:rsidRPr="00291B21">
                              <w:rPr>
                                <w:rFonts w:ascii="Trebuchet MS" w:hAnsi="Trebuchet MS"/>
                                <w:b/>
                                <w:sz w:val="20"/>
                                <w:szCs w:val="20"/>
                              </w:rPr>
                              <w:t>Supervisor II</w:t>
                            </w:r>
                          </w:p>
                          <w:p w:rsidR="00475BDA" w:rsidRPr="00652FC5" w:rsidRDefault="00475BDA"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475BDA" w:rsidRPr="00291B21" w:rsidRDefault="00475BDA" w:rsidP="00291B21">
                            <w:pPr>
                              <w:contextualSpacing/>
                              <w:rPr>
                                <w:rFonts w:ascii="Trebuchet MS" w:hAnsi="Trebuchet MS"/>
                                <w:b/>
                                <w:sz w:val="20"/>
                                <w:szCs w:val="20"/>
                                <w:lang w:val="sv-SE"/>
                              </w:rPr>
                            </w:pPr>
                          </w:p>
                          <w:p w:rsidR="00475BDA" w:rsidRPr="00291B21" w:rsidRDefault="00475BDA" w:rsidP="00D453C2">
                            <w:pPr>
                              <w:rPr>
                                <w:rFonts w:ascii="Trebuchet MS" w:hAnsi="Trebuchet MS"/>
                                <w:b/>
                                <w:sz w:val="20"/>
                                <w:szCs w:val="20"/>
                              </w:rPr>
                            </w:pPr>
                            <w:r w:rsidRPr="00291B21">
                              <w:rPr>
                                <w:rFonts w:ascii="Trebuchet MS" w:hAnsi="Trebuchet MS"/>
                                <w:b/>
                                <w:sz w:val="20"/>
                                <w:szCs w:val="20"/>
                              </w:rPr>
                              <w:t>DEPARTMENT OF INFORMATICS</w:t>
                            </w:r>
                          </w:p>
                          <w:p w:rsidR="00475BDA" w:rsidRPr="00291B21" w:rsidRDefault="00475BDA" w:rsidP="00D453C2">
                            <w:pPr>
                              <w:rPr>
                                <w:rFonts w:ascii="Trebuchet MS" w:hAnsi="Trebuchet MS"/>
                                <w:b/>
                                <w:sz w:val="20"/>
                                <w:szCs w:val="20"/>
                              </w:rPr>
                            </w:pPr>
                            <w:r w:rsidRPr="00291B21">
                              <w:rPr>
                                <w:rFonts w:ascii="Trebuchet MS" w:hAnsi="Trebuchet MS"/>
                                <w:b/>
                                <w:sz w:val="20"/>
                                <w:szCs w:val="20"/>
                              </w:rPr>
                              <w:t>FACULTY OF INFORMATION TECHNOLOGY</w:t>
                            </w:r>
                          </w:p>
                          <w:p w:rsidR="00475BDA" w:rsidRPr="00291B21" w:rsidRDefault="00475BDA" w:rsidP="00D453C2">
                            <w:pPr>
                              <w:rPr>
                                <w:rFonts w:ascii="Trebuchet MS" w:hAnsi="Trebuchet MS"/>
                                <w:b/>
                                <w:sz w:val="20"/>
                                <w:szCs w:val="20"/>
                              </w:rPr>
                            </w:pPr>
                            <w:r w:rsidRPr="00291B21">
                              <w:rPr>
                                <w:rFonts w:ascii="Trebuchet MS" w:hAnsi="Trebuchet MS"/>
                                <w:b/>
                                <w:sz w:val="20"/>
                                <w:szCs w:val="20"/>
                              </w:rPr>
                              <w:t>INSTITUT TEKNOLOGI SEPULUH NOPEMBER</w:t>
                            </w:r>
                          </w:p>
                          <w:p w:rsidR="00475BDA" w:rsidRPr="00291B21" w:rsidRDefault="00475BDA"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475BDA" w:rsidRPr="00E10B39" w:rsidRDefault="00475BDA" w:rsidP="008A394D">
                            <w:pPr>
                              <w:rPr>
                                <w:rFonts w:ascii="Trebuchet MS" w:hAnsi="Trebuchet MS"/>
                                <w:color w:val="000000" w:themeColor="text1"/>
                                <w:sz w:val="20"/>
                              </w:rPr>
                            </w:pPr>
                          </w:p>
                          <w:p w:rsidR="00475BDA" w:rsidRPr="00E10B39" w:rsidRDefault="00475BDA"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475BDA" w:rsidRPr="003B19CA" w:rsidRDefault="00475BDA"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475BDA" w:rsidRPr="00291B21" w:rsidRDefault="00475BDA" w:rsidP="008A394D">
                      <w:pPr>
                        <w:rPr>
                          <w:rFonts w:ascii="Trebuchet MS" w:hAnsi="Trebuchet MS"/>
                          <w:b/>
                          <w:sz w:val="20"/>
                          <w:szCs w:val="20"/>
                        </w:rPr>
                      </w:pPr>
                    </w:p>
                    <w:p w:rsidR="00475BDA" w:rsidRPr="00291B21" w:rsidRDefault="00475BDA" w:rsidP="008A394D">
                      <w:pPr>
                        <w:rPr>
                          <w:rFonts w:ascii="Trebuchet MS" w:hAnsi="Trebuchet MS"/>
                          <w:b/>
                          <w:sz w:val="20"/>
                          <w:szCs w:val="20"/>
                        </w:rPr>
                      </w:pPr>
                    </w:p>
                    <w:p w:rsidR="00475BDA" w:rsidRPr="0090047A" w:rsidRDefault="00475BDA"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475BDA" w:rsidRPr="00291B21" w:rsidRDefault="00475BDA" w:rsidP="00D453C2">
                      <w:pPr>
                        <w:contextualSpacing/>
                        <w:rPr>
                          <w:rFonts w:ascii="Trebuchet MS" w:hAnsi="Trebuchet MS"/>
                          <w:b/>
                          <w:sz w:val="26"/>
                          <w:szCs w:val="26"/>
                        </w:rPr>
                      </w:pPr>
                    </w:p>
                    <w:p w:rsidR="00475BDA" w:rsidRPr="0090047A" w:rsidRDefault="00475BDA" w:rsidP="00291B21">
                      <w:pPr>
                        <w:rPr>
                          <w:rFonts w:ascii="Trebuchet MS" w:hAnsi="Trebuchet MS"/>
                          <w:b/>
                          <w:sz w:val="20"/>
                          <w:szCs w:val="20"/>
                        </w:rPr>
                      </w:pPr>
                      <w:r>
                        <w:rPr>
                          <w:rFonts w:ascii="Trebuchet MS" w:hAnsi="Trebuchet MS"/>
                          <w:b/>
                          <w:sz w:val="20"/>
                          <w:szCs w:val="20"/>
                        </w:rPr>
                        <w:t>I MADE AGUS ADI WIRAWAN</w:t>
                      </w:r>
                    </w:p>
                    <w:p w:rsidR="00475BDA" w:rsidRPr="00291B21" w:rsidRDefault="00475BDA" w:rsidP="00291B21">
                      <w:pPr>
                        <w:rPr>
                          <w:i/>
                        </w:rPr>
                      </w:pPr>
                      <w:r>
                        <w:rPr>
                          <w:rFonts w:ascii="Trebuchet MS" w:hAnsi="Trebuchet MS"/>
                          <w:b/>
                          <w:sz w:val="20"/>
                          <w:szCs w:val="20"/>
                        </w:rPr>
                        <w:t>NRP 5112 100 036</w:t>
                      </w:r>
                    </w:p>
                    <w:p w:rsidR="00475BDA" w:rsidRPr="00291B21" w:rsidRDefault="00475BDA" w:rsidP="00291B21">
                      <w:pPr>
                        <w:contextualSpacing/>
                        <w:rPr>
                          <w:rFonts w:ascii="Trebuchet MS" w:hAnsi="Trebuchet MS"/>
                          <w:b/>
                          <w:sz w:val="20"/>
                          <w:szCs w:val="20"/>
                        </w:rPr>
                      </w:pPr>
                    </w:p>
                    <w:p w:rsidR="00475BDA" w:rsidRPr="00291B21" w:rsidRDefault="00475BDA" w:rsidP="00291B21">
                      <w:pPr>
                        <w:contextualSpacing/>
                        <w:rPr>
                          <w:rFonts w:ascii="Trebuchet MS" w:hAnsi="Trebuchet MS"/>
                          <w:b/>
                          <w:sz w:val="20"/>
                          <w:szCs w:val="20"/>
                        </w:rPr>
                      </w:pPr>
                      <w:r w:rsidRPr="00291B21">
                        <w:rPr>
                          <w:rFonts w:ascii="Trebuchet MS" w:hAnsi="Trebuchet MS"/>
                          <w:b/>
                          <w:sz w:val="20"/>
                          <w:szCs w:val="20"/>
                        </w:rPr>
                        <w:t>Supervisor I</w:t>
                      </w:r>
                    </w:p>
                    <w:p w:rsidR="00475BDA" w:rsidRPr="00255CE5" w:rsidRDefault="00475BDA"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475BDA" w:rsidRPr="00291B21" w:rsidRDefault="00475BDA" w:rsidP="00291B21">
                      <w:pPr>
                        <w:contextualSpacing/>
                        <w:rPr>
                          <w:rFonts w:ascii="Trebuchet MS" w:hAnsi="Trebuchet MS"/>
                          <w:b/>
                          <w:sz w:val="20"/>
                          <w:szCs w:val="20"/>
                        </w:rPr>
                      </w:pPr>
                    </w:p>
                    <w:p w:rsidR="00475BDA" w:rsidRPr="00291B21" w:rsidRDefault="00475BDA" w:rsidP="00291B21">
                      <w:pPr>
                        <w:contextualSpacing/>
                        <w:rPr>
                          <w:rFonts w:ascii="Trebuchet MS" w:hAnsi="Trebuchet MS"/>
                          <w:b/>
                          <w:sz w:val="20"/>
                          <w:szCs w:val="20"/>
                        </w:rPr>
                      </w:pPr>
                      <w:r w:rsidRPr="00291B21">
                        <w:rPr>
                          <w:rFonts w:ascii="Trebuchet MS" w:hAnsi="Trebuchet MS"/>
                          <w:b/>
                          <w:sz w:val="20"/>
                          <w:szCs w:val="20"/>
                        </w:rPr>
                        <w:t>Supervisor II</w:t>
                      </w:r>
                    </w:p>
                    <w:p w:rsidR="00475BDA" w:rsidRPr="00652FC5" w:rsidRDefault="00475BDA"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475BDA" w:rsidRPr="00291B21" w:rsidRDefault="00475BDA" w:rsidP="00291B21">
                      <w:pPr>
                        <w:contextualSpacing/>
                        <w:rPr>
                          <w:rFonts w:ascii="Trebuchet MS" w:hAnsi="Trebuchet MS"/>
                          <w:b/>
                          <w:sz w:val="20"/>
                          <w:szCs w:val="20"/>
                          <w:lang w:val="sv-SE"/>
                        </w:rPr>
                      </w:pPr>
                    </w:p>
                    <w:p w:rsidR="00475BDA" w:rsidRPr="00291B21" w:rsidRDefault="00475BDA" w:rsidP="00D453C2">
                      <w:pPr>
                        <w:rPr>
                          <w:rFonts w:ascii="Trebuchet MS" w:hAnsi="Trebuchet MS"/>
                          <w:b/>
                          <w:sz w:val="20"/>
                          <w:szCs w:val="20"/>
                        </w:rPr>
                      </w:pPr>
                      <w:r w:rsidRPr="00291B21">
                        <w:rPr>
                          <w:rFonts w:ascii="Trebuchet MS" w:hAnsi="Trebuchet MS"/>
                          <w:b/>
                          <w:sz w:val="20"/>
                          <w:szCs w:val="20"/>
                        </w:rPr>
                        <w:t>DEPARTMENT OF INFORMATICS</w:t>
                      </w:r>
                    </w:p>
                    <w:p w:rsidR="00475BDA" w:rsidRPr="00291B21" w:rsidRDefault="00475BDA" w:rsidP="00D453C2">
                      <w:pPr>
                        <w:rPr>
                          <w:rFonts w:ascii="Trebuchet MS" w:hAnsi="Trebuchet MS"/>
                          <w:b/>
                          <w:sz w:val="20"/>
                          <w:szCs w:val="20"/>
                        </w:rPr>
                      </w:pPr>
                      <w:r w:rsidRPr="00291B21">
                        <w:rPr>
                          <w:rFonts w:ascii="Trebuchet MS" w:hAnsi="Trebuchet MS"/>
                          <w:b/>
                          <w:sz w:val="20"/>
                          <w:szCs w:val="20"/>
                        </w:rPr>
                        <w:t>FACULTY OF INFORMATION TECHNOLOGY</w:t>
                      </w:r>
                    </w:p>
                    <w:p w:rsidR="00475BDA" w:rsidRPr="00291B21" w:rsidRDefault="00475BDA" w:rsidP="00D453C2">
                      <w:pPr>
                        <w:rPr>
                          <w:rFonts w:ascii="Trebuchet MS" w:hAnsi="Trebuchet MS"/>
                          <w:b/>
                          <w:sz w:val="20"/>
                          <w:szCs w:val="20"/>
                        </w:rPr>
                      </w:pPr>
                      <w:r w:rsidRPr="00291B21">
                        <w:rPr>
                          <w:rFonts w:ascii="Trebuchet MS" w:hAnsi="Trebuchet MS"/>
                          <w:b/>
                          <w:sz w:val="20"/>
                          <w:szCs w:val="20"/>
                        </w:rPr>
                        <w:t>INSTITUT TEKNOLOGI SEPULUH NOPEMBER</w:t>
                      </w:r>
                    </w:p>
                    <w:p w:rsidR="00475BDA" w:rsidRPr="00291B21" w:rsidRDefault="00475BDA"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475BDA" w:rsidRPr="00E10B39" w:rsidRDefault="00475BDA" w:rsidP="008A394D">
                      <w:pPr>
                        <w:rPr>
                          <w:rFonts w:ascii="Trebuchet MS" w:hAnsi="Trebuchet MS"/>
                          <w:color w:val="000000" w:themeColor="text1"/>
                          <w:sz w:val="20"/>
                        </w:rPr>
                      </w:pPr>
                    </w:p>
                    <w:p w:rsidR="00475BDA" w:rsidRPr="00E10B39" w:rsidRDefault="00475BDA"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0"/>
          <w:headerReference w:type="default" r:id="rId21"/>
          <w:footerReference w:type="even" r:id="rId22"/>
          <w:footerReference w:type="default" r:id="rId23"/>
          <w:headerReference w:type="first" r:id="rId24"/>
          <w:footerReference w:type="first" r:id="rId25"/>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757650"/>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757651"/>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757652"/>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757653"/>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757654"/>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9D280C"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757650" w:history="1">
            <w:r w:rsidR="009D280C" w:rsidRPr="00E77127">
              <w:rPr>
                <w:rStyle w:val="Hyperlink"/>
                <w:noProof/>
              </w:rPr>
              <w:t>LEMBAR PENGESAHAN</w:t>
            </w:r>
            <w:r w:rsidR="009D280C">
              <w:rPr>
                <w:noProof/>
                <w:webHidden/>
              </w:rPr>
              <w:tab/>
            </w:r>
            <w:r w:rsidR="009D280C">
              <w:rPr>
                <w:noProof/>
                <w:webHidden/>
              </w:rPr>
              <w:fldChar w:fldCharType="begin"/>
            </w:r>
            <w:r w:rsidR="009D280C">
              <w:rPr>
                <w:noProof/>
                <w:webHidden/>
              </w:rPr>
              <w:instrText xml:space="preserve"> PAGEREF _Toc455757650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475BDA">
          <w:pPr>
            <w:pStyle w:val="TOC1"/>
            <w:rPr>
              <w:rFonts w:asciiTheme="minorHAnsi" w:eastAsiaTheme="minorEastAsia" w:hAnsiTheme="minorHAnsi" w:cstheme="minorBidi"/>
              <w:noProof/>
              <w:lang w:eastAsia="id-ID"/>
            </w:rPr>
          </w:pPr>
          <w:hyperlink w:anchor="_Toc455757651" w:history="1">
            <w:r w:rsidR="009D280C" w:rsidRPr="00E77127">
              <w:rPr>
                <w:rStyle w:val="Hyperlink"/>
                <w:noProof/>
              </w:rPr>
              <w:t>Abstrak</w:t>
            </w:r>
            <w:r w:rsidR="009D280C">
              <w:rPr>
                <w:noProof/>
                <w:webHidden/>
              </w:rPr>
              <w:tab/>
            </w:r>
            <w:r w:rsidR="009D280C">
              <w:rPr>
                <w:noProof/>
                <w:webHidden/>
              </w:rPr>
              <w:fldChar w:fldCharType="begin"/>
            </w:r>
            <w:r w:rsidR="009D280C">
              <w:rPr>
                <w:noProof/>
                <w:webHidden/>
              </w:rPr>
              <w:instrText xml:space="preserve"> PAGEREF _Toc455757651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475BDA">
          <w:pPr>
            <w:pStyle w:val="TOC1"/>
            <w:rPr>
              <w:rFonts w:asciiTheme="minorHAnsi" w:eastAsiaTheme="minorEastAsia" w:hAnsiTheme="minorHAnsi" w:cstheme="minorBidi"/>
              <w:noProof/>
              <w:lang w:eastAsia="id-ID"/>
            </w:rPr>
          </w:pPr>
          <w:hyperlink w:anchor="_Toc455757652" w:history="1">
            <w:r w:rsidR="009D280C" w:rsidRPr="00E77127">
              <w:rPr>
                <w:rStyle w:val="Hyperlink"/>
                <w:noProof/>
              </w:rPr>
              <w:t>Abstract</w:t>
            </w:r>
            <w:r w:rsidR="009D280C">
              <w:rPr>
                <w:noProof/>
                <w:webHidden/>
              </w:rPr>
              <w:tab/>
            </w:r>
            <w:r w:rsidR="009D280C">
              <w:rPr>
                <w:noProof/>
                <w:webHidden/>
              </w:rPr>
              <w:fldChar w:fldCharType="begin"/>
            </w:r>
            <w:r w:rsidR="009D280C">
              <w:rPr>
                <w:noProof/>
                <w:webHidden/>
              </w:rPr>
              <w:instrText xml:space="preserve"> PAGEREF _Toc455757652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475BDA">
          <w:pPr>
            <w:pStyle w:val="TOC1"/>
            <w:rPr>
              <w:rFonts w:asciiTheme="minorHAnsi" w:eastAsiaTheme="minorEastAsia" w:hAnsiTheme="minorHAnsi" w:cstheme="minorBidi"/>
              <w:noProof/>
              <w:lang w:eastAsia="id-ID"/>
            </w:rPr>
          </w:pPr>
          <w:hyperlink w:anchor="_Toc455757653" w:history="1">
            <w:r w:rsidR="009D280C" w:rsidRPr="00E77127">
              <w:rPr>
                <w:rStyle w:val="Hyperlink"/>
                <w:noProof/>
              </w:rPr>
              <w:t>KATA PENGANTAR</w:t>
            </w:r>
            <w:r w:rsidR="009D280C">
              <w:rPr>
                <w:noProof/>
                <w:webHidden/>
              </w:rPr>
              <w:tab/>
            </w:r>
            <w:r w:rsidR="009D280C">
              <w:rPr>
                <w:noProof/>
                <w:webHidden/>
              </w:rPr>
              <w:fldChar w:fldCharType="begin"/>
            </w:r>
            <w:r w:rsidR="009D280C">
              <w:rPr>
                <w:noProof/>
                <w:webHidden/>
              </w:rPr>
              <w:instrText xml:space="preserve"> PAGEREF _Toc455757653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475BDA">
          <w:pPr>
            <w:pStyle w:val="TOC1"/>
            <w:rPr>
              <w:rFonts w:asciiTheme="minorHAnsi" w:eastAsiaTheme="minorEastAsia" w:hAnsiTheme="minorHAnsi" w:cstheme="minorBidi"/>
              <w:noProof/>
              <w:lang w:eastAsia="id-ID"/>
            </w:rPr>
          </w:pPr>
          <w:hyperlink w:anchor="_Toc455757654" w:history="1">
            <w:r w:rsidR="009D280C" w:rsidRPr="00E77127">
              <w:rPr>
                <w:rStyle w:val="Hyperlink"/>
                <w:noProof/>
              </w:rPr>
              <w:t>DAFTAR ISI</w:t>
            </w:r>
            <w:r w:rsidR="009D280C">
              <w:rPr>
                <w:noProof/>
                <w:webHidden/>
              </w:rPr>
              <w:tab/>
            </w:r>
            <w:r w:rsidR="009D280C">
              <w:rPr>
                <w:noProof/>
                <w:webHidden/>
              </w:rPr>
              <w:fldChar w:fldCharType="begin"/>
            </w:r>
            <w:r w:rsidR="009D280C">
              <w:rPr>
                <w:noProof/>
                <w:webHidden/>
              </w:rPr>
              <w:instrText xml:space="preserve"> PAGEREF _Toc455757654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475BDA">
          <w:pPr>
            <w:pStyle w:val="TOC1"/>
            <w:tabs>
              <w:tab w:val="left" w:pos="426"/>
            </w:tabs>
            <w:rPr>
              <w:rFonts w:asciiTheme="minorHAnsi" w:eastAsiaTheme="minorEastAsia" w:hAnsiTheme="minorHAnsi" w:cstheme="minorBidi"/>
              <w:noProof/>
              <w:lang w:eastAsia="id-ID"/>
            </w:rPr>
          </w:pPr>
          <w:hyperlink w:anchor="_Toc455757655"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DAFTAR GAMBAR</w:t>
            </w:r>
            <w:r w:rsidR="009D280C">
              <w:rPr>
                <w:noProof/>
                <w:webHidden/>
              </w:rPr>
              <w:tab/>
            </w:r>
            <w:r w:rsidR="009D280C">
              <w:rPr>
                <w:noProof/>
                <w:webHidden/>
              </w:rPr>
              <w:fldChar w:fldCharType="begin"/>
            </w:r>
            <w:r w:rsidR="009D280C">
              <w:rPr>
                <w:noProof/>
                <w:webHidden/>
              </w:rPr>
              <w:instrText xml:space="preserve"> PAGEREF _Toc455757655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475BDA">
          <w:pPr>
            <w:pStyle w:val="TOC1"/>
            <w:tabs>
              <w:tab w:val="left" w:pos="426"/>
            </w:tabs>
            <w:rPr>
              <w:rFonts w:asciiTheme="minorHAnsi" w:eastAsiaTheme="minorEastAsia" w:hAnsiTheme="minorHAnsi" w:cstheme="minorBidi"/>
              <w:noProof/>
              <w:lang w:eastAsia="id-ID"/>
            </w:rPr>
          </w:pPr>
          <w:hyperlink w:anchor="_Toc455757656"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DAFTAR TABEL</w:t>
            </w:r>
            <w:r w:rsidR="009D280C">
              <w:rPr>
                <w:noProof/>
                <w:webHidden/>
              </w:rPr>
              <w:tab/>
            </w:r>
            <w:r w:rsidR="009D280C">
              <w:rPr>
                <w:noProof/>
                <w:webHidden/>
              </w:rPr>
              <w:fldChar w:fldCharType="begin"/>
            </w:r>
            <w:r w:rsidR="009D280C">
              <w:rPr>
                <w:noProof/>
                <w:webHidden/>
              </w:rPr>
              <w:instrText xml:space="preserve"> PAGEREF _Toc455757656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475BDA">
          <w:pPr>
            <w:pStyle w:val="TOC1"/>
            <w:tabs>
              <w:tab w:val="left" w:pos="426"/>
            </w:tabs>
            <w:rPr>
              <w:rFonts w:asciiTheme="minorHAnsi" w:eastAsiaTheme="minorEastAsia" w:hAnsiTheme="minorHAnsi" w:cstheme="minorBidi"/>
              <w:noProof/>
              <w:lang w:eastAsia="id-ID"/>
            </w:rPr>
          </w:pPr>
          <w:hyperlink w:anchor="_Toc455757657"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 xml:space="preserve">DAFTAR </w:t>
            </w:r>
            <w:r w:rsidR="009D280C" w:rsidRPr="00E77127">
              <w:rPr>
                <w:rStyle w:val="Hyperlink"/>
                <w:noProof/>
                <w:lang w:val="en-US"/>
              </w:rPr>
              <w:t>PERSAMAAN</w:t>
            </w:r>
            <w:r w:rsidR="009D280C">
              <w:rPr>
                <w:noProof/>
                <w:webHidden/>
              </w:rPr>
              <w:tab/>
            </w:r>
            <w:r w:rsidR="009D280C">
              <w:rPr>
                <w:noProof/>
                <w:webHidden/>
              </w:rPr>
              <w:fldChar w:fldCharType="begin"/>
            </w:r>
            <w:r w:rsidR="009D280C">
              <w:rPr>
                <w:noProof/>
                <w:webHidden/>
              </w:rPr>
              <w:instrText xml:space="preserve"> PAGEREF _Toc455757657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475BDA">
          <w:pPr>
            <w:pStyle w:val="TOC1"/>
            <w:tabs>
              <w:tab w:val="left" w:pos="426"/>
            </w:tabs>
            <w:rPr>
              <w:rFonts w:asciiTheme="minorHAnsi" w:eastAsiaTheme="minorEastAsia" w:hAnsiTheme="minorHAnsi" w:cstheme="minorBidi"/>
              <w:noProof/>
              <w:lang w:eastAsia="id-ID"/>
            </w:rPr>
          </w:pPr>
          <w:hyperlink w:anchor="_Toc455757658" w:history="1">
            <w:r w:rsidR="009D280C" w:rsidRPr="00E77127">
              <w:rPr>
                <w:rStyle w:val="Hyperlink"/>
                <w:noProof/>
              </w:rPr>
              <w:t>1.</w:t>
            </w:r>
            <w:r w:rsidR="009D280C">
              <w:rPr>
                <w:rFonts w:asciiTheme="minorHAnsi" w:eastAsiaTheme="minorEastAsia" w:hAnsiTheme="minorHAnsi" w:cstheme="minorBidi"/>
                <w:noProof/>
                <w:lang w:eastAsia="id-ID"/>
              </w:rPr>
              <w:tab/>
            </w:r>
            <w:r w:rsidR="009D280C" w:rsidRPr="00E77127">
              <w:rPr>
                <w:rStyle w:val="Hyperlink"/>
                <w:noProof/>
              </w:rPr>
              <w:t>BAB I PENDAHULUAN</w:t>
            </w:r>
            <w:r w:rsidR="009D280C">
              <w:rPr>
                <w:noProof/>
                <w:webHidden/>
              </w:rPr>
              <w:tab/>
            </w:r>
            <w:r w:rsidR="009D280C">
              <w:rPr>
                <w:noProof/>
                <w:webHidden/>
              </w:rPr>
              <w:fldChar w:fldCharType="begin"/>
            </w:r>
            <w:r w:rsidR="009D280C">
              <w:rPr>
                <w:noProof/>
                <w:webHidden/>
              </w:rPr>
              <w:instrText xml:space="preserve"> PAGEREF _Toc455757658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59" w:history="1">
            <w:r w:rsidR="009D280C" w:rsidRPr="00E77127">
              <w:rPr>
                <w:rStyle w:val="Hyperlink"/>
                <w:noProof/>
                <w14:scene3d>
                  <w14:camera w14:prst="orthographicFront"/>
                  <w14:lightRig w14:rig="threePt" w14:dir="t">
                    <w14:rot w14:lat="0" w14:lon="0" w14:rev="0"/>
                  </w14:lightRig>
                </w14:scene3d>
              </w:rPr>
              <w:t>1.1</w:t>
            </w:r>
            <w:r w:rsidR="009D280C">
              <w:rPr>
                <w:rFonts w:asciiTheme="minorHAnsi" w:eastAsiaTheme="minorEastAsia" w:hAnsiTheme="minorHAnsi" w:cstheme="minorBidi"/>
                <w:noProof/>
                <w:lang w:eastAsia="id-ID"/>
              </w:rPr>
              <w:tab/>
            </w:r>
            <w:r w:rsidR="009D280C" w:rsidRPr="00E77127">
              <w:rPr>
                <w:rStyle w:val="Hyperlink"/>
                <w:noProof/>
              </w:rPr>
              <w:t>Latar Belakang</w:t>
            </w:r>
            <w:r w:rsidR="009D280C">
              <w:rPr>
                <w:noProof/>
                <w:webHidden/>
              </w:rPr>
              <w:tab/>
            </w:r>
            <w:r w:rsidR="009D280C">
              <w:rPr>
                <w:noProof/>
                <w:webHidden/>
              </w:rPr>
              <w:fldChar w:fldCharType="begin"/>
            </w:r>
            <w:r w:rsidR="009D280C">
              <w:rPr>
                <w:noProof/>
                <w:webHidden/>
              </w:rPr>
              <w:instrText xml:space="preserve"> PAGEREF _Toc455757659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60" w:history="1">
            <w:r w:rsidR="009D280C" w:rsidRPr="00E77127">
              <w:rPr>
                <w:rStyle w:val="Hyperlink"/>
                <w:noProof/>
                <w14:scene3d>
                  <w14:camera w14:prst="orthographicFront"/>
                  <w14:lightRig w14:rig="threePt" w14:dir="t">
                    <w14:rot w14:lat="0" w14:lon="0" w14:rev="0"/>
                  </w14:lightRig>
                </w14:scene3d>
              </w:rPr>
              <w:t>1.2</w:t>
            </w:r>
            <w:r w:rsidR="009D280C">
              <w:rPr>
                <w:rFonts w:asciiTheme="minorHAnsi" w:eastAsiaTheme="minorEastAsia" w:hAnsiTheme="minorHAnsi" w:cstheme="minorBidi"/>
                <w:noProof/>
                <w:lang w:eastAsia="id-ID"/>
              </w:rPr>
              <w:tab/>
            </w:r>
            <w:r w:rsidR="009D280C" w:rsidRPr="00E77127">
              <w:rPr>
                <w:rStyle w:val="Hyperlink"/>
                <w:noProof/>
              </w:rPr>
              <w:t>Rumusan Masalah</w:t>
            </w:r>
            <w:r w:rsidR="009D280C">
              <w:rPr>
                <w:noProof/>
                <w:webHidden/>
              </w:rPr>
              <w:tab/>
            </w:r>
            <w:r w:rsidR="009D280C">
              <w:rPr>
                <w:noProof/>
                <w:webHidden/>
              </w:rPr>
              <w:fldChar w:fldCharType="begin"/>
            </w:r>
            <w:r w:rsidR="009D280C">
              <w:rPr>
                <w:noProof/>
                <w:webHidden/>
              </w:rPr>
              <w:instrText xml:space="preserve"> PAGEREF _Toc455757660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61" w:history="1">
            <w:r w:rsidR="009D280C" w:rsidRPr="00E77127">
              <w:rPr>
                <w:rStyle w:val="Hyperlink"/>
                <w:noProof/>
                <w14:scene3d>
                  <w14:camera w14:prst="orthographicFront"/>
                  <w14:lightRig w14:rig="threePt" w14:dir="t">
                    <w14:rot w14:lat="0" w14:lon="0" w14:rev="0"/>
                  </w14:lightRig>
                </w14:scene3d>
              </w:rPr>
              <w:t>1.3</w:t>
            </w:r>
            <w:r w:rsidR="009D280C">
              <w:rPr>
                <w:rFonts w:asciiTheme="minorHAnsi" w:eastAsiaTheme="minorEastAsia" w:hAnsiTheme="minorHAnsi" w:cstheme="minorBidi"/>
                <w:noProof/>
                <w:lang w:eastAsia="id-ID"/>
              </w:rPr>
              <w:tab/>
            </w:r>
            <w:r w:rsidR="009D280C" w:rsidRPr="00E77127">
              <w:rPr>
                <w:rStyle w:val="Hyperlink"/>
                <w:noProof/>
              </w:rPr>
              <w:t>Batasan Masalah</w:t>
            </w:r>
            <w:r w:rsidR="009D280C">
              <w:rPr>
                <w:noProof/>
                <w:webHidden/>
              </w:rPr>
              <w:tab/>
            </w:r>
            <w:r w:rsidR="009D280C">
              <w:rPr>
                <w:noProof/>
                <w:webHidden/>
              </w:rPr>
              <w:fldChar w:fldCharType="begin"/>
            </w:r>
            <w:r w:rsidR="009D280C">
              <w:rPr>
                <w:noProof/>
                <w:webHidden/>
              </w:rPr>
              <w:instrText xml:space="preserve"> PAGEREF _Toc455757661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62" w:history="1">
            <w:r w:rsidR="009D280C" w:rsidRPr="00E77127">
              <w:rPr>
                <w:rStyle w:val="Hyperlink"/>
                <w:noProof/>
                <w14:scene3d>
                  <w14:camera w14:prst="orthographicFront"/>
                  <w14:lightRig w14:rig="threePt" w14:dir="t">
                    <w14:rot w14:lat="0" w14:lon="0" w14:rev="0"/>
                  </w14:lightRig>
                </w14:scene3d>
              </w:rPr>
              <w:t>1.4</w:t>
            </w:r>
            <w:r w:rsidR="009D280C">
              <w:rPr>
                <w:rFonts w:asciiTheme="minorHAnsi" w:eastAsiaTheme="minorEastAsia" w:hAnsiTheme="minorHAnsi" w:cstheme="minorBidi"/>
                <w:noProof/>
                <w:lang w:eastAsia="id-ID"/>
              </w:rPr>
              <w:tab/>
            </w:r>
            <w:r w:rsidR="009D280C" w:rsidRPr="00E77127">
              <w:rPr>
                <w:rStyle w:val="Hyperlink"/>
                <w:noProof/>
              </w:rPr>
              <w:t>Tujuan</w:t>
            </w:r>
            <w:r w:rsidR="009D280C">
              <w:rPr>
                <w:noProof/>
                <w:webHidden/>
              </w:rPr>
              <w:tab/>
            </w:r>
            <w:r w:rsidR="009D280C">
              <w:rPr>
                <w:noProof/>
                <w:webHidden/>
              </w:rPr>
              <w:fldChar w:fldCharType="begin"/>
            </w:r>
            <w:r w:rsidR="009D280C">
              <w:rPr>
                <w:noProof/>
                <w:webHidden/>
              </w:rPr>
              <w:instrText xml:space="preserve"> PAGEREF _Toc455757662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63" w:history="1">
            <w:r w:rsidR="009D280C" w:rsidRPr="00E77127">
              <w:rPr>
                <w:rStyle w:val="Hyperlink"/>
                <w:noProof/>
                <w14:scene3d>
                  <w14:camera w14:prst="orthographicFront"/>
                  <w14:lightRig w14:rig="threePt" w14:dir="t">
                    <w14:rot w14:lat="0" w14:lon="0" w14:rev="0"/>
                  </w14:lightRig>
                </w14:scene3d>
              </w:rPr>
              <w:t>1.5</w:t>
            </w:r>
            <w:r w:rsidR="009D280C">
              <w:rPr>
                <w:rFonts w:asciiTheme="minorHAnsi" w:eastAsiaTheme="minorEastAsia" w:hAnsiTheme="minorHAnsi" w:cstheme="minorBidi"/>
                <w:noProof/>
                <w:lang w:eastAsia="id-ID"/>
              </w:rPr>
              <w:tab/>
            </w:r>
            <w:r w:rsidR="009D280C" w:rsidRPr="00E77127">
              <w:rPr>
                <w:rStyle w:val="Hyperlink"/>
                <w:noProof/>
              </w:rPr>
              <w:t>Manfaat</w:t>
            </w:r>
            <w:r w:rsidR="009D280C">
              <w:rPr>
                <w:noProof/>
                <w:webHidden/>
              </w:rPr>
              <w:tab/>
            </w:r>
            <w:r w:rsidR="009D280C">
              <w:rPr>
                <w:noProof/>
                <w:webHidden/>
              </w:rPr>
              <w:fldChar w:fldCharType="begin"/>
            </w:r>
            <w:r w:rsidR="009D280C">
              <w:rPr>
                <w:noProof/>
                <w:webHidden/>
              </w:rPr>
              <w:instrText xml:space="preserve"> PAGEREF _Toc455757663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64" w:history="1">
            <w:r w:rsidR="009D280C" w:rsidRPr="00E77127">
              <w:rPr>
                <w:rStyle w:val="Hyperlink"/>
                <w:noProof/>
                <w14:scene3d>
                  <w14:camera w14:prst="orthographicFront"/>
                  <w14:lightRig w14:rig="threePt" w14:dir="t">
                    <w14:rot w14:lat="0" w14:lon="0" w14:rev="0"/>
                  </w14:lightRig>
                </w14:scene3d>
              </w:rPr>
              <w:t>1.6</w:t>
            </w:r>
            <w:r w:rsidR="009D280C">
              <w:rPr>
                <w:rFonts w:asciiTheme="minorHAnsi" w:eastAsiaTheme="minorEastAsia" w:hAnsiTheme="minorHAnsi" w:cstheme="minorBidi"/>
                <w:noProof/>
                <w:lang w:eastAsia="id-ID"/>
              </w:rPr>
              <w:tab/>
            </w:r>
            <w:r w:rsidR="009D280C" w:rsidRPr="00E77127">
              <w:rPr>
                <w:rStyle w:val="Hyperlink"/>
                <w:noProof/>
              </w:rPr>
              <w:t>Metodologi</w:t>
            </w:r>
            <w:r w:rsidR="009D280C">
              <w:rPr>
                <w:noProof/>
                <w:webHidden/>
              </w:rPr>
              <w:tab/>
            </w:r>
            <w:r w:rsidR="009D280C">
              <w:rPr>
                <w:noProof/>
                <w:webHidden/>
              </w:rPr>
              <w:fldChar w:fldCharType="begin"/>
            </w:r>
            <w:r w:rsidR="009D280C">
              <w:rPr>
                <w:noProof/>
                <w:webHidden/>
              </w:rPr>
              <w:instrText xml:space="preserve"> PAGEREF _Toc455757664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65" w:history="1">
            <w:r w:rsidR="009D280C" w:rsidRPr="00E77127">
              <w:rPr>
                <w:rStyle w:val="Hyperlink"/>
                <w:noProof/>
                <w14:scene3d>
                  <w14:camera w14:prst="orthographicFront"/>
                  <w14:lightRig w14:rig="threePt" w14:dir="t">
                    <w14:rot w14:lat="0" w14:lon="0" w14:rev="0"/>
                  </w14:lightRig>
                </w14:scene3d>
              </w:rPr>
              <w:t>1.7</w:t>
            </w:r>
            <w:r w:rsidR="009D280C">
              <w:rPr>
                <w:rFonts w:asciiTheme="minorHAnsi" w:eastAsiaTheme="minorEastAsia" w:hAnsiTheme="minorHAnsi" w:cstheme="minorBidi"/>
                <w:noProof/>
                <w:lang w:eastAsia="id-ID"/>
              </w:rPr>
              <w:tab/>
            </w:r>
            <w:r w:rsidR="009D280C" w:rsidRPr="00E77127">
              <w:rPr>
                <w:rStyle w:val="Hyperlink"/>
                <w:noProof/>
              </w:rPr>
              <w:t>Sistematika Penulisan Laporan Tugas Akhir</w:t>
            </w:r>
            <w:r w:rsidR="009D280C">
              <w:rPr>
                <w:noProof/>
                <w:webHidden/>
              </w:rPr>
              <w:tab/>
            </w:r>
            <w:r w:rsidR="009D280C">
              <w:rPr>
                <w:noProof/>
                <w:webHidden/>
              </w:rPr>
              <w:fldChar w:fldCharType="begin"/>
            </w:r>
            <w:r w:rsidR="009D280C">
              <w:rPr>
                <w:noProof/>
                <w:webHidden/>
              </w:rPr>
              <w:instrText xml:space="preserve"> PAGEREF _Toc455757665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1"/>
            <w:tabs>
              <w:tab w:val="left" w:pos="426"/>
            </w:tabs>
            <w:rPr>
              <w:rFonts w:asciiTheme="minorHAnsi" w:eastAsiaTheme="minorEastAsia" w:hAnsiTheme="minorHAnsi" w:cstheme="minorBidi"/>
              <w:noProof/>
              <w:lang w:eastAsia="id-ID"/>
            </w:rPr>
          </w:pPr>
          <w:hyperlink w:anchor="_Toc455757666" w:history="1">
            <w:r w:rsidR="009D280C" w:rsidRPr="00E77127">
              <w:rPr>
                <w:rStyle w:val="Hyperlink"/>
                <w:noProof/>
              </w:rPr>
              <w:t>2.</w:t>
            </w:r>
            <w:r w:rsidR="009D280C">
              <w:rPr>
                <w:rFonts w:asciiTheme="minorHAnsi" w:eastAsiaTheme="minorEastAsia" w:hAnsiTheme="minorHAnsi" w:cstheme="minorBidi"/>
                <w:noProof/>
                <w:lang w:eastAsia="id-ID"/>
              </w:rPr>
              <w:tab/>
            </w:r>
            <w:r w:rsidR="009D280C" w:rsidRPr="00E77127">
              <w:rPr>
                <w:rStyle w:val="Hyperlink"/>
                <w:noProof/>
              </w:rPr>
              <w:t>BAB II TINJAUAN PUSTAKA</w:t>
            </w:r>
            <w:r w:rsidR="009D280C">
              <w:rPr>
                <w:noProof/>
                <w:webHidden/>
              </w:rPr>
              <w:tab/>
            </w:r>
            <w:r w:rsidR="009D280C">
              <w:rPr>
                <w:noProof/>
                <w:webHidden/>
              </w:rPr>
              <w:fldChar w:fldCharType="begin"/>
            </w:r>
            <w:r w:rsidR="009D280C">
              <w:rPr>
                <w:noProof/>
                <w:webHidden/>
              </w:rPr>
              <w:instrText xml:space="preserve"> PAGEREF _Toc455757666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68" w:history="1">
            <w:r w:rsidR="009D280C" w:rsidRPr="00E77127">
              <w:rPr>
                <w:rStyle w:val="Hyperlink"/>
                <w:noProof/>
                <w14:scene3d>
                  <w14:camera w14:prst="orthographicFront"/>
                  <w14:lightRig w14:rig="threePt" w14:dir="t">
                    <w14:rot w14:lat="0" w14:lon="0" w14:rev="0"/>
                  </w14:lightRig>
                </w14:scene3d>
              </w:rPr>
              <w:t>2.1</w:t>
            </w:r>
            <w:r w:rsidR="009D280C">
              <w:rPr>
                <w:rFonts w:asciiTheme="minorHAnsi" w:eastAsiaTheme="minorEastAsia" w:hAnsiTheme="minorHAnsi" w:cstheme="minorBidi"/>
                <w:noProof/>
                <w:lang w:eastAsia="id-ID"/>
              </w:rPr>
              <w:tab/>
            </w:r>
            <w:r w:rsidR="009D280C" w:rsidRPr="00E77127">
              <w:rPr>
                <w:rStyle w:val="Hyperlink"/>
                <w:noProof/>
              </w:rPr>
              <w:t>IDS</w:t>
            </w:r>
            <w:r w:rsidR="009D280C">
              <w:rPr>
                <w:noProof/>
                <w:webHidden/>
              </w:rPr>
              <w:tab/>
            </w:r>
            <w:r w:rsidR="009D280C">
              <w:rPr>
                <w:noProof/>
                <w:webHidden/>
              </w:rPr>
              <w:fldChar w:fldCharType="begin"/>
            </w:r>
            <w:r w:rsidR="009D280C">
              <w:rPr>
                <w:noProof/>
                <w:webHidden/>
              </w:rPr>
              <w:instrText xml:space="preserve"> PAGEREF _Toc455757668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69" w:history="1">
            <w:r w:rsidR="009D280C" w:rsidRPr="00E77127">
              <w:rPr>
                <w:rStyle w:val="Hyperlink"/>
                <w:noProof/>
                <w:lang w:val="en-US"/>
                <w14:scene3d>
                  <w14:camera w14:prst="orthographicFront"/>
                  <w14:lightRig w14:rig="threePt" w14:dir="t">
                    <w14:rot w14:lat="0" w14:lon="0" w14:rev="0"/>
                  </w14:lightRig>
                </w14:scene3d>
              </w:rPr>
              <w:t>2.2</w:t>
            </w:r>
            <w:r w:rsidR="009D280C">
              <w:rPr>
                <w:rFonts w:asciiTheme="minorHAnsi" w:eastAsiaTheme="minorEastAsia" w:hAnsiTheme="minorHAnsi" w:cstheme="minorBidi"/>
                <w:noProof/>
                <w:lang w:eastAsia="id-ID"/>
              </w:rPr>
              <w:tab/>
            </w:r>
            <w:r w:rsidR="009D280C" w:rsidRPr="00E77127">
              <w:rPr>
                <w:rStyle w:val="Hyperlink"/>
                <w:noProof/>
                <w:lang w:val="en-US"/>
              </w:rPr>
              <w:t>IDS Berbasis Anomali</w:t>
            </w:r>
            <w:r w:rsidR="009D280C">
              <w:rPr>
                <w:noProof/>
                <w:webHidden/>
              </w:rPr>
              <w:tab/>
            </w:r>
            <w:r w:rsidR="009D280C">
              <w:rPr>
                <w:noProof/>
                <w:webHidden/>
              </w:rPr>
              <w:fldChar w:fldCharType="begin"/>
            </w:r>
            <w:r w:rsidR="009D280C">
              <w:rPr>
                <w:noProof/>
                <w:webHidden/>
              </w:rPr>
              <w:instrText xml:space="preserve"> PAGEREF _Toc455757669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70" w:history="1">
            <w:r w:rsidR="009D280C" w:rsidRPr="00E77127">
              <w:rPr>
                <w:rStyle w:val="Hyperlink"/>
                <w:noProof/>
                <w14:scene3d>
                  <w14:camera w14:prst="orthographicFront"/>
                  <w14:lightRig w14:rig="threePt" w14:dir="t">
                    <w14:rot w14:lat="0" w14:lon="0" w14:rev="0"/>
                  </w14:lightRig>
                </w14:scene3d>
              </w:rPr>
              <w:t>2.3</w:t>
            </w:r>
            <w:r w:rsidR="009D280C">
              <w:rPr>
                <w:rFonts w:asciiTheme="minorHAnsi" w:eastAsiaTheme="minorEastAsia" w:hAnsiTheme="minorHAnsi" w:cstheme="minorBidi"/>
                <w:noProof/>
                <w:lang w:eastAsia="id-ID"/>
              </w:rPr>
              <w:tab/>
            </w:r>
            <w:r w:rsidR="009D280C" w:rsidRPr="00E77127">
              <w:rPr>
                <w:rStyle w:val="Hyperlink"/>
                <w:noProof/>
              </w:rPr>
              <w:t>Jpcap</w:t>
            </w:r>
            <w:r w:rsidR="009D280C">
              <w:rPr>
                <w:noProof/>
                <w:webHidden/>
              </w:rPr>
              <w:tab/>
            </w:r>
            <w:r w:rsidR="009D280C">
              <w:rPr>
                <w:noProof/>
                <w:webHidden/>
              </w:rPr>
              <w:fldChar w:fldCharType="begin"/>
            </w:r>
            <w:r w:rsidR="009D280C">
              <w:rPr>
                <w:noProof/>
                <w:webHidden/>
              </w:rPr>
              <w:instrText xml:space="preserve"> PAGEREF _Toc455757670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71" w:history="1">
            <w:r w:rsidR="009D280C" w:rsidRPr="00E77127">
              <w:rPr>
                <w:rStyle w:val="Hyperlink"/>
                <w:noProof/>
                <w14:scene3d>
                  <w14:camera w14:prst="orthographicFront"/>
                  <w14:lightRig w14:rig="threePt" w14:dir="t">
                    <w14:rot w14:lat="0" w14:lon="0" w14:rev="0"/>
                  </w14:lightRig>
                </w14:scene3d>
              </w:rPr>
              <w:t>2.4</w:t>
            </w:r>
            <w:r w:rsidR="009D280C">
              <w:rPr>
                <w:rFonts w:asciiTheme="minorHAnsi" w:eastAsiaTheme="minorEastAsia" w:hAnsiTheme="minorHAnsi" w:cstheme="minorBidi"/>
                <w:noProof/>
                <w:lang w:eastAsia="id-ID"/>
              </w:rPr>
              <w:tab/>
            </w:r>
            <w:r w:rsidR="009D280C" w:rsidRPr="00E77127">
              <w:rPr>
                <w:rStyle w:val="Hyperlink"/>
                <w:noProof/>
              </w:rPr>
              <w:t>N-Gram</w:t>
            </w:r>
            <w:r w:rsidR="009D280C">
              <w:rPr>
                <w:noProof/>
                <w:webHidden/>
              </w:rPr>
              <w:tab/>
            </w:r>
            <w:r w:rsidR="009D280C">
              <w:rPr>
                <w:noProof/>
                <w:webHidden/>
              </w:rPr>
              <w:fldChar w:fldCharType="begin"/>
            </w:r>
            <w:r w:rsidR="009D280C">
              <w:rPr>
                <w:noProof/>
                <w:webHidden/>
              </w:rPr>
              <w:instrText xml:space="preserve"> PAGEREF _Toc455757671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72" w:history="1">
            <w:r w:rsidR="009D280C" w:rsidRPr="00E77127">
              <w:rPr>
                <w:rStyle w:val="Hyperlink"/>
                <w:noProof/>
                <w14:scene3d>
                  <w14:camera w14:prst="orthographicFront"/>
                  <w14:lightRig w14:rig="threePt" w14:dir="t">
                    <w14:rot w14:lat="0" w14:lon="0" w14:rev="0"/>
                  </w14:lightRig>
                </w14:scene3d>
              </w:rPr>
              <w:t>2.5</w:t>
            </w:r>
            <w:r w:rsidR="009D280C">
              <w:rPr>
                <w:rFonts w:asciiTheme="minorHAnsi" w:eastAsiaTheme="minorEastAsia" w:hAnsiTheme="minorHAnsi" w:cstheme="minorBidi"/>
                <w:noProof/>
                <w:lang w:eastAsia="id-ID"/>
              </w:rPr>
              <w:tab/>
            </w:r>
            <w:r w:rsidR="009D280C" w:rsidRPr="00E77127">
              <w:rPr>
                <w:rStyle w:val="Hyperlink"/>
                <w:noProof/>
              </w:rPr>
              <w:t>Simplified Mahalanobis Distance</w:t>
            </w:r>
            <w:r w:rsidR="009D280C">
              <w:rPr>
                <w:noProof/>
                <w:webHidden/>
              </w:rPr>
              <w:tab/>
            </w:r>
            <w:r w:rsidR="009D280C">
              <w:rPr>
                <w:noProof/>
                <w:webHidden/>
              </w:rPr>
              <w:fldChar w:fldCharType="begin"/>
            </w:r>
            <w:r w:rsidR="009D280C">
              <w:rPr>
                <w:noProof/>
                <w:webHidden/>
              </w:rPr>
              <w:instrText xml:space="preserve"> PAGEREF _Toc455757672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73" w:history="1">
            <w:r w:rsidR="009D280C" w:rsidRPr="00E77127">
              <w:rPr>
                <w:rStyle w:val="Hyperlink"/>
                <w:noProof/>
                <w14:scene3d>
                  <w14:camera w14:prst="orthographicFront"/>
                  <w14:lightRig w14:rig="threePt" w14:dir="t">
                    <w14:rot w14:lat="0" w14:lon="0" w14:rev="0"/>
                  </w14:lightRig>
                </w14:scene3d>
              </w:rPr>
              <w:t>2.6</w:t>
            </w:r>
            <w:r w:rsidR="009D280C">
              <w:rPr>
                <w:rFonts w:asciiTheme="minorHAnsi" w:eastAsiaTheme="minorEastAsia" w:hAnsiTheme="minorHAnsi" w:cstheme="minorBidi"/>
                <w:noProof/>
                <w:lang w:eastAsia="id-ID"/>
              </w:rPr>
              <w:tab/>
            </w:r>
            <w:r w:rsidR="009D280C" w:rsidRPr="00E77127">
              <w:rPr>
                <w:rStyle w:val="Hyperlink"/>
                <w:i/>
                <w:noProof/>
              </w:rPr>
              <w:t>Incremental Learning</w:t>
            </w:r>
            <w:r w:rsidR="009D280C">
              <w:rPr>
                <w:noProof/>
                <w:webHidden/>
              </w:rPr>
              <w:tab/>
            </w:r>
            <w:r w:rsidR="009D280C">
              <w:rPr>
                <w:noProof/>
                <w:webHidden/>
              </w:rPr>
              <w:fldChar w:fldCharType="begin"/>
            </w:r>
            <w:r w:rsidR="009D280C">
              <w:rPr>
                <w:noProof/>
                <w:webHidden/>
              </w:rPr>
              <w:instrText xml:space="preserve"> PAGEREF _Toc455757673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74" w:history="1">
            <w:r w:rsidR="009D280C" w:rsidRPr="00E77127">
              <w:rPr>
                <w:rStyle w:val="Hyperlink"/>
                <w:noProof/>
                <w14:scene3d>
                  <w14:camera w14:prst="orthographicFront"/>
                  <w14:lightRig w14:rig="threePt" w14:dir="t">
                    <w14:rot w14:lat="0" w14:lon="0" w14:rev="0"/>
                  </w14:lightRig>
                </w14:scene3d>
              </w:rPr>
              <w:t>2.7</w:t>
            </w:r>
            <w:r w:rsidR="009D280C">
              <w:rPr>
                <w:rFonts w:asciiTheme="minorHAnsi" w:eastAsiaTheme="minorEastAsia" w:hAnsiTheme="minorHAnsi" w:cstheme="minorBidi"/>
                <w:noProof/>
                <w:lang w:eastAsia="id-ID"/>
              </w:rPr>
              <w:tab/>
            </w:r>
            <w:r w:rsidR="009D280C" w:rsidRPr="00E77127">
              <w:rPr>
                <w:rStyle w:val="Hyperlink"/>
                <w:noProof/>
              </w:rPr>
              <w:t>DARPA 1999</w:t>
            </w:r>
            <w:r w:rsidR="009D280C">
              <w:rPr>
                <w:noProof/>
                <w:webHidden/>
              </w:rPr>
              <w:tab/>
            </w:r>
            <w:r w:rsidR="009D280C">
              <w:rPr>
                <w:noProof/>
                <w:webHidden/>
              </w:rPr>
              <w:fldChar w:fldCharType="begin"/>
            </w:r>
            <w:r w:rsidR="009D280C">
              <w:rPr>
                <w:noProof/>
                <w:webHidden/>
              </w:rPr>
              <w:instrText xml:space="preserve"> PAGEREF _Toc455757674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75" w:history="1">
            <w:r w:rsidR="009D280C" w:rsidRPr="00E77127">
              <w:rPr>
                <w:rStyle w:val="Hyperlink"/>
                <w:noProof/>
                <w:snapToGrid w:val="0"/>
                <w:w w:val="0"/>
              </w:rPr>
              <w:t>2.7.1</w:t>
            </w:r>
            <w:r w:rsidR="009D280C">
              <w:rPr>
                <w:rFonts w:asciiTheme="minorHAnsi" w:eastAsiaTheme="minorEastAsia" w:hAnsiTheme="minorHAnsi" w:cstheme="minorBidi"/>
                <w:noProof/>
                <w:lang w:eastAsia="id-ID"/>
              </w:rPr>
              <w:tab/>
            </w:r>
            <w:r w:rsidR="009D280C" w:rsidRPr="00E77127">
              <w:rPr>
                <w:rStyle w:val="Hyperlink"/>
                <w:noProof/>
              </w:rPr>
              <w:t>Arsitektur Simulai DARPA 1999</w:t>
            </w:r>
            <w:r w:rsidR="009D280C">
              <w:rPr>
                <w:noProof/>
                <w:webHidden/>
              </w:rPr>
              <w:tab/>
            </w:r>
            <w:r w:rsidR="009D280C">
              <w:rPr>
                <w:noProof/>
                <w:webHidden/>
              </w:rPr>
              <w:fldChar w:fldCharType="begin"/>
            </w:r>
            <w:r w:rsidR="009D280C">
              <w:rPr>
                <w:noProof/>
                <w:webHidden/>
              </w:rPr>
              <w:instrText xml:space="preserve"> PAGEREF _Toc455757675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76" w:history="1">
            <w:r w:rsidR="009D280C" w:rsidRPr="00E77127">
              <w:rPr>
                <w:rStyle w:val="Hyperlink"/>
                <w:noProof/>
                <w:snapToGrid w:val="0"/>
                <w:w w:val="0"/>
              </w:rPr>
              <w:t>2.7.2</w:t>
            </w:r>
            <w:r w:rsidR="009D280C">
              <w:rPr>
                <w:rFonts w:asciiTheme="minorHAnsi" w:eastAsiaTheme="minorEastAsia" w:hAnsiTheme="minorHAnsi" w:cstheme="minorBidi"/>
                <w:noProof/>
                <w:lang w:eastAsia="id-ID"/>
              </w:rPr>
              <w:tab/>
            </w:r>
            <w:r w:rsidR="009D280C" w:rsidRPr="00E77127">
              <w:rPr>
                <w:rStyle w:val="Hyperlink"/>
                <w:noProof/>
              </w:rPr>
              <w:t>Jenis – jenis Serangan dari DARPA 1999</w:t>
            </w:r>
            <w:r w:rsidR="009D280C">
              <w:rPr>
                <w:noProof/>
                <w:webHidden/>
              </w:rPr>
              <w:tab/>
            </w:r>
            <w:r w:rsidR="009D280C">
              <w:rPr>
                <w:noProof/>
                <w:webHidden/>
              </w:rPr>
              <w:fldChar w:fldCharType="begin"/>
            </w:r>
            <w:r w:rsidR="009D280C">
              <w:rPr>
                <w:noProof/>
                <w:webHidden/>
              </w:rPr>
              <w:instrText xml:space="preserve"> PAGEREF _Toc455757676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1"/>
            <w:tabs>
              <w:tab w:val="left" w:pos="426"/>
            </w:tabs>
            <w:rPr>
              <w:rFonts w:asciiTheme="minorHAnsi" w:eastAsiaTheme="minorEastAsia" w:hAnsiTheme="minorHAnsi" w:cstheme="minorBidi"/>
              <w:noProof/>
              <w:lang w:eastAsia="id-ID"/>
            </w:rPr>
          </w:pPr>
          <w:hyperlink w:anchor="_Toc455757677"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BAB III DESAIN  DAN PERANCANGAN</w:t>
            </w:r>
            <w:r w:rsidR="009D280C">
              <w:rPr>
                <w:noProof/>
                <w:webHidden/>
              </w:rPr>
              <w:tab/>
            </w:r>
            <w:r w:rsidR="009D280C">
              <w:rPr>
                <w:noProof/>
                <w:webHidden/>
              </w:rPr>
              <w:fldChar w:fldCharType="begin"/>
            </w:r>
            <w:r w:rsidR="009D280C">
              <w:rPr>
                <w:noProof/>
                <w:webHidden/>
              </w:rPr>
              <w:instrText xml:space="preserve"> PAGEREF _Toc455757677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80" w:history="1">
            <w:r w:rsidR="009D280C" w:rsidRPr="00E77127">
              <w:rPr>
                <w:rStyle w:val="Hyperlink"/>
                <w:rFonts w:eastAsia="PMingLiU"/>
                <w:noProof/>
                <w14:scene3d>
                  <w14:camera w14:prst="orthographicFront"/>
                  <w14:lightRig w14:rig="threePt" w14:dir="t">
                    <w14:rot w14:lat="0" w14:lon="0" w14:rev="0"/>
                  </w14:lightRig>
                </w14:scene3d>
              </w:rPr>
              <w:t>3.1</w:t>
            </w:r>
            <w:r w:rsidR="009D280C">
              <w:rPr>
                <w:rFonts w:asciiTheme="minorHAnsi" w:eastAsiaTheme="minorEastAsia" w:hAnsiTheme="minorHAnsi" w:cstheme="minorBidi"/>
                <w:noProof/>
                <w:lang w:eastAsia="id-ID"/>
              </w:rPr>
              <w:tab/>
            </w:r>
            <w:r w:rsidR="009D280C" w:rsidRPr="00E77127">
              <w:rPr>
                <w:rStyle w:val="Hyperlink"/>
                <w:rFonts w:eastAsia="PMingLiU"/>
                <w:noProof/>
              </w:rPr>
              <w:t>Deskripsi Umum Sistem</w:t>
            </w:r>
            <w:r w:rsidR="009D280C">
              <w:rPr>
                <w:noProof/>
                <w:webHidden/>
              </w:rPr>
              <w:tab/>
            </w:r>
            <w:r w:rsidR="009D280C">
              <w:rPr>
                <w:noProof/>
                <w:webHidden/>
              </w:rPr>
              <w:fldChar w:fldCharType="begin"/>
            </w:r>
            <w:r w:rsidR="009D280C">
              <w:rPr>
                <w:noProof/>
                <w:webHidden/>
              </w:rPr>
              <w:instrText xml:space="preserve"> PAGEREF _Toc455757680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81" w:history="1">
            <w:r w:rsidR="009D280C" w:rsidRPr="00E77127">
              <w:rPr>
                <w:rStyle w:val="Hyperlink"/>
                <w:noProof/>
                <w14:scene3d>
                  <w14:camera w14:prst="orthographicFront"/>
                  <w14:lightRig w14:rig="threePt" w14:dir="t">
                    <w14:rot w14:lat="0" w14:lon="0" w14:rev="0"/>
                  </w14:lightRig>
                </w14:scene3d>
              </w:rPr>
              <w:t>3.2</w:t>
            </w:r>
            <w:r w:rsidR="009D280C">
              <w:rPr>
                <w:rFonts w:asciiTheme="minorHAnsi" w:eastAsiaTheme="minorEastAsia" w:hAnsiTheme="minorHAnsi" w:cstheme="minorBidi"/>
                <w:noProof/>
                <w:lang w:eastAsia="id-ID"/>
              </w:rPr>
              <w:tab/>
            </w:r>
            <w:r w:rsidR="009D280C" w:rsidRPr="00E77127">
              <w:rPr>
                <w:rStyle w:val="Hyperlink"/>
                <w:noProof/>
              </w:rPr>
              <w:t>Perancangan</w:t>
            </w:r>
            <w:r w:rsidR="009D280C">
              <w:rPr>
                <w:noProof/>
                <w:webHidden/>
              </w:rPr>
              <w:tab/>
            </w:r>
            <w:r w:rsidR="009D280C">
              <w:rPr>
                <w:noProof/>
                <w:webHidden/>
              </w:rPr>
              <w:fldChar w:fldCharType="begin"/>
            </w:r>
            <w:r w:rsidR="009D280C">
              <w:rPr>
                <w:noProof/>
                <w:webHidden/>
              </w:rPr>
              <w:instrText xml:space="preserve"> PAGEREF _Toc455757681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82" w:history="1">
            <w:r w:rsidR="009D280C" w:rsidRPr="00E77127">
              <w:rPr>
                <w:rStyle w:val="Hyperlink"/>
                <w:noProof/>
                <w:snapToGrid w:val="0"/>
                <w:w w:val="0"/>
                <w:lang w:val="en-US"/>
              </w:rPr>
              <w:t>3.2.1</w:t>
            </w:r>
            <w:r w:rsidR="009D280C">
              <w:rPr>
                <w:rFonts w:asciiTheme="minorHAnsi" w:eastAsiaTheme="minorEastAsia" w:hAnsiTheme="minorHAnsi" w:cstheme="minorBidi"/>
                <w:noProof/>
                <w:lang w:eastAsia="id-ID"/>
              </w:rPr>
              <w:tab/>
            </w:r>
            <w:r w:rsidR="009D280C" w:rsidRPr="00E77127">
              <w:rPr>
                <w:rStyle w:val="Hyperlink"/>
                <w:noProof/>
                <w:lang w:val="en-US"/>
              </w:rPr>
              <w:t>Alur Kerja Sistem Secara Umum</w:t>
            </w:r>
            <w:r w:rsidR="009D280C">
              <w:rPr>
                <w:noProof/>
                <w:webHidden/>
              </w:rPr>
              <w:tab/>
            </w:r>
            <w:r w:rsidR="009D280C">
              <w:rPr>
                <w:noProof/>
                <w:webHidden/>
              </w:rPr>
              <w:fldChar w:fldCharType="begin"/>
            </w:r>
            <w:r w:rsidR="009D280C">
              <w:rPr>
                <w:noProof/>
                <w:webHidden/>
              </w:rPr>
              <w:instrText xml:space="preserve"> PAGEREF _Toc455757682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83" w:history="1">
            <w:r w:rsidR="009D280C" w:rsidRPr="00E77127">
              <w:rPr>
                <w:rStyle w:val="Hyperlink"/>
                <w:noProof/>
                <w:snapToGrid w:val="0"/>
                <w:w w:val="0"/>
              </w:rPr>
              <w:t>3.2.2</w:t>
            </w:r>
            <w:r w:rsidR="009D280C">
              <w:rPr>
                <w:rFonts w:asciiTheme="minorHAnsi" w:eastAsiaTheme="minorEastAsia" w:hAnsiTheme="minorHAnsi" w:cstheme="minorBidi"/>
                <w:noProof/>
                <w:lang w:eastAsia="id-ID"/>
              </w:rPr>
              <w:tab/>
            </w:r>
            <w:r w:rsidR="009D280C" w:rsidRPr="00E77127">
              <w:rPr>
                <w:rStyle w:val="Hyperlink"/>
                <w:noProof/>
                <w:lang w:val="en-US"/>
              </w:rPr>
              <w:t xml:space="preserve">Perancangan </w:t>
            </w:r>
            <w:r w:rsidR="009D280C" w:rsidRPr="00E77127">
              <w:rPr>
                <w:rStyle w:val="Hyperlink"/>
                <w:noProof/>
              </w:rPr>
              <w:t>Arsitektur Jaringan</w:t>
            </w:r>
            <w:r w:rsidR="009D280C">
              <w:rPr>
                <w:noProof/>
                <w:webHidden/>
              </w:rPr>
              <w:tab/>
            </w:r>
            <w:r w:rsidR="009D280C">
              <w:rPr>
                <w:noProof/>
                <w:webHidden/>
              </w:rPr>
              <w:fldChar w:fldCharType="begin"/>
            </w:r>
            <w:r w:rsidR="009D280C">
              <w:rPr>
                <w:noProof/>
                <w:webHidden/>
              </w:rPr>
              <w:instrText xml:space="preserve"> PAGEREF _Toc455757683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84" w:history="1">
            <w:r w:rsidR="009D280C" w:rsidRPr="00E77127">
              <w:rPr>
                <w:rStyle w:val="Hyperlink"/>
                <w:noProof/>
                <w:snapToGrid w:val="0"/>
                <w:w w:val="0"/>
                <w:lang w:val="en-US"/>
              </w:rPr>
              <w:t>3.2.3</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Training Data Set</w:t>
            </w:r>
            <w:r w:rsidR="009D280C">
              <w:rPr>
                <w:noProof/>
                <w:webHidden/>
              </w:rPr>
              <w:tab/>
            </w:r>
            <w:r w:rsidR="009D280C">
              <w:rPr>
                <w:noProof/>
                <w:webHidden/>
              </w:rPr>
              <w:fldChar w:fldCharType="begin"/>
            </w:r>
            <w:r w:rsidR="009D280C">
              <w:rPr>
                <w:noProof/>
                <w:webHidden/>
              </w:rPr>
              <w:instrText xml:space="preserve"> PAGEREF _Toc455757684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85" w:history="1">
            <w:r w:rsidR="009D280C" w:rsidRPr="00E77127">
              <w:rPr>
                <w:rStyle w:val="Hyperlink"/>
                <w:noProof/>
                <w:snapToGrid w:val="0"/>
                <w:w w:val="0"/>
                <w:lang w:val="en-US"/>
              </w:rPr>
              <w:t>3.2.4</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Sniffing</w:t>
            </w:r>
            <w:r w:rsidR="009D280C">
              <w:rPr>
                <w:noProof/>
                <w:webHidden/>
              </w:rPr>
              <w:tab/>
            </w:r>
            <w:r w:rsidR="009D280C">
              <w:rPr>
                <w:noProof/>
                <w:webHidden/>
              </w:rPr>
              <w:fldChar w:fldCharType="begin"/>
            </w:r>
            <w:r w:rsidR="009D280C">
              <w:rPr>
                <w:noProof/>
                <w:webHidden/>
              </w:rPr>
              <w:instrText xml:space="preserve"> PAGEREF _Toc455757685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86" w:history="1">
            <w:r w:rsidR="009D280C" w:rsidRPr="00E77127">
              <w:rPr>
                <w:rStyle w:val="Hyperlink"/>
                <w:noProof/>
                <w:snapToGrid w:val="0"/>
                <w:w w:val="0"/>
                <w:lang w:val="en-US"/>
              </w:rPr>
              <w:t>3.2.5</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Identifikasi Serangan</w:t>
            </w:r>
            <w:r w:rsidR="009D280C">
              <w:rPr>
                <w:noProof/>
                <w:webHidden/>
              </w:rPr>
              <w:tab/>
            </w:r>
            <w:r w:rsidR="009D280C">
              <w:rPr>
                <w:noProof/>
                <w:webHidden/>
              </w:rPr>
              <w:fldChar w:fldCharType="begin"/>
            </w:r>
            <w:r w:rsidR="009D280C">
              <w:rPr>
                <w:noProof/>
                <w:webHidden/>
              </w:rPr>
              <w:instrText xml:space="preserve"> PAGEREF _Toc455757686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87" w:history="1">
            <w:r w:rsidR="009D280C" w:rsidRPr="00E77127">
              <w:rPr>
                <w:rStyle w:val="Hyperlink"/>
                <w:noProof/>
                <w:snapToGrid w:val="0"/>
                <w:w w:val="0"/>
                <w:lang w:val="en-US"/>
              </w:rPr>
              <w:t>3.2.6</w:t>
            </w:r>
            <w:r w:rsidR="009D280C">
              <w:rPr>
                <w:rFonts w:asciiTheme="minorHAnsi" w:eastAsiaTheme="minorEastAsia" w:hAnsiTheme="minorHAnsi" w:cstheme="minorBidi"/>
                <w:noProof/>
                <w:lang w:eastAsia="id-ID"/>
              </w:rPr>
              <w:tab/>
            </w:r>
            <w:r w:rsidR="009D280C" w:rsidRPr="00E77127">
              <w:rPr>
                <w:rStyle w:val="Hyperlink"/>
                <w:noProof/>
                <w:lang w:val="en-US"/>
              </w:rPr>
              <w:t>Rancangan Antarmuka</w:t>
            </w:r>
            <w:r w:rsidR="009D280C">
              <w:rPr>
                <w:noProof/>
                <w:webHidden/>
              </w:rPr>
              <w:tab/>
            </w:r>
            <w:r w:rsidR="009D280C">
              <w:rPr>
                <w:noProof/>
                <w:webHidden/>
              </w:rPr>
              <w:fldChar w:fldCharType="begin"/>
            </w:r>
            <w:r w:rsidR="009D280C">
              <w:rPr>
                <w:noProof/>
                <w:webHidden/>
              </w:rPr>
              <w:instrText xml:space="preserve"> PAGEREF _Toc455757687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88" w:history="1">
            <w:r w:rsidR="009D280C" w:rsidRPr="00E77127">
              <w:rPr>
                <w:rStyle w:val="Hyperlink"/>
                <w:noProof/>
                <w:snapToGrid w:val="0"/>
                <w:w w:val="0"/>
                <w:lang w:val="en-US"/>
              </w:rPr>
              <w:t>3.2.7</w:t>
            </w:r>
            <w:r w:rsidR="009D280C">
              <w:rPr>
                <w:rFonts w:asciiTheme="minorHAnsi" w:eastAsiaTheme="minorEastAsia" w:hAnsiTheme="minorHAnsi" w:cstheme="minorBidi"/>
                <w:noProof/>
                <w:lang w:eastAsia="id-ID"/>
              </w:rPr>
              <w:tab/>
            </w:r>
            <w:r w:rsidR="009D280C" w:rsidRPr="00E77127">
              <w:rPr>
                <w:rStyle w:val="Hyperlink"/>
                <w:noProof/>
                <w:lang w:val="en-US"/>
              </w:rPr>
              <w:t>Rancangan Luaran Sistem</w:t>
            </w:r>
            <w:r w:rsidR="009D280C">
              <w:rPr>
                <w:noProof/>
                <w:webHidden/>
              </w:rPr>
              <w:tab/>
            </w:r>
            <w:r w:rsidR="009D280C">
              <w:rPr>
                <w:noProof/>
                <w:webHidden/>
              </w:rPr>
              <w:fldChar w:fldCharType="begin"/>
            </w:r>
            <w:r w:rsidR="009D280C">
              <w:rPr>
                <w:noProof/>
                <w:webHidden/>
              </w:rPr>
              <w:instrText xml:space="preserve"> PAGEREF _Toc455757688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1"/>
            <w:tabs>
              <w:tab w:val="left" w:pos="426"/>
            </w:tabs>
            <w:rPr>
              <w:rFonts w:asciiTheme="minorHAnsi" w:eastAsiaTheme="minorEastAsia" w:hAnsiTheme="minorHAnsi" w:cstheme="minorBidi"/>
              <w:noProof/>
              <w:lang w:eastAsia="id-ID"/>
            </w:rPr>
          </w:pPr>
          <w:hyperlink w:anchor="_Toc455757689"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BAB IV IMPLEMENTASI</w:t>
            </w:r>
            <w:r w:rsidR="009D280C">
              <w:rPr>
                <w:noProof/>
                <w:webHidden/>
              </w:rPr>
              <w:tab/>
            </w:r>
            <w:r w:rsidR="009D280C">
              <w:rPr>
                <w:noProof/>
                <w:webHidden/>
              </w:rPr>
              <w:fldChar w:fldCharType="begin"/>
            </w:r>
            <w:r w:rsidR="009D280C">
              <w:rPr>
                <w:noProof/>
                <w:webHidden/>
              </w:rPr>
              <w:instrText xml:space="preserve"> PAGEREF _Toc455757689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91" w:history="1">
            <w:r w:rsidR="009D280C" w:rsidRPr="00E77127">
              <w:rPr>
                <w:rStyle w:val="Hyperlink"/>
                <w:noProof/>
                <w14:scene3d>
                  <w14:camera w14:prst="orthographicFront"/>
                  <w14:lightRig w14:rig="threePt" w14:dir="t">
                    <w14:rot w14:lat="0" w14:lon="0" w14:rev="0"/>
                  </w14:lightRig>
                </w14:scene3d>
              </w:rPr>
              <w:t>4.1</w:t>
            </w:r>
            <w:r w:rsidR="009D280C">
              <w:rPr>
                <w:rFonts w:asciiTheme="minorHAnsi" w:eastAsiaTheme="minorEastAsia" w:hAnsiTheme="minorHAnsi" w:cstheme="minorBidi"/>
                <w:noProof/>
                <w:lang w:eastAsia="id-ID"/>
              </w:rPr>
              <w:tab/>
            </w:r>
            <w:r w:rsidR="009D280C" w:rsidRPr="00E77127">
              <w:rPr>
                <w:rStyle w:val="Hyperlink"/>
                <w:noProof/>
              </w:rPr>
              <w:t>Lingkungan Implementasi</w:t>
            </w:r>
            <w:r w:rsidR="009D280C">
              <w:rPr>
                <w:noProof/>
                <w:webHidden/>
              </w:rPr>
              <w:tab/>
            </w:r>
            <w:r w:rsidR="009D280C">
              <w:rPr>
                <w:noProof/>
                <w:webHidden/>
              </w:rPr>
              <w:fldChar w:fldCharType="begin"/>
            </w:r>
            <w:r w:rsidR="009D280C">
              <w:rPr>
                <w:noProof/>
                <w:webHidden/>
              </w:rPr>
              <w:instrText xml:space="preserve"> PAGEREF _Toc455757691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92" w:history="1">
            <w:r w:rsidR="009D280C" w:rsidRPr="00E77127">
              <w:rPr>
                <w:rStyle w:val="Hyperlink"/>
                <w:noProof/>
                <w:snapToGrid w:val="0"/>
                <w:w w:val="0"/>
              </w:rPr>
              <w:t>4.1.1</w:t>
            </w:r>
            <w:r w:rsidR="009D280C">
              <w:rPr>
                <w:rFonts w:asciiTheme="minorHAnsi" w:eastAsiaTheme="minorEastAsia" w:hAnsiTheme="minorHAnsi" w:cstheme="minorBidi"/>
                <w:noProof/>
                <w:lang w:eastAsia="id-ID"/>
              </w:rPr>
              <w:tab/>
            </w:r>
            <w:r w:rsidR="009D280C" w:rsidRPr="00E77127">
              <w:rPr>
                <w:rStyle w:val="Hyperlink"/>
                <w:noProof/>
              </w:rPr>
              <w:t>Perangkat Lunak</w:t>
            </w:r>
            <w:r w:rsidR="009D280C">
              <w:rPr>
                <w:noProof/>
                <w:webHidden/>
              </w:rPr>
              <w:tab/>
            </w:r>
            <w:r w:rsidR="009D280C">
              <w:rPr>
                <w:noProof/>
                <w:webHidden/>
              </w:rPr>
              <w:fldChar w:fldCharType="begin"/>
            </w:r>
            <w:r w:rsidR="009D280C">
              <w:rPr>
                <w:noProof/>
                <w:webHidden/>
              </w:rPr>
              <w:instrText xml:space="preserve"> PAGEREF _Toc455757692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93" w:history="1">
            <w:r w:rsidR="009D280C" w:rsidRPr="00E77127">
              <w:rPr>
                <w:rStyle w:val="Hyperlink"/>
                <w:noProof/>
                <w:snapToGrid w:val="0"/>
                <w:w w:val="0"/>
              </w:rPr>
              <w:t>4.1.2</w:t>
            </w:r>
            <w:r w:rsidR="009D280C">
              <w:rPr>
                <w:rFonts w:asciiTheme="minorHAnsi" w:eastAsiaTheme="minorEastAsia" w:hAnsiTheme="minorHAnsi" w:cstheme="minorBidi"/>
                <w:noProof/>
                <w:lang w:eastAsia="id-ID"/>
              </w:rPr>
              <w:tab/>
            </w:r>
            <w:r w:rsidR="009D280C" w:rsidRPr="00E77127">
              <w:rPr>
                <w:rStyle w:val="Hyperlink"/>
                <w:noProof/>
              </w:rPr>
              <w:t>Perangkat Keras</w:t>
            </w:r>
            <w:r w:rsidR="009D280C">
              <w:rPr>
                <w:noProof/>
                <w:webHidden/>
              </w:rPr>
              <w:tab/>
            </w:r>
            <w:r w:rsidR="009D280C">
              <w:rPr>
                <w:noProof/>
                <w:webHidden/>
              </w:rPr>
              <w:fldChar w:fldCharType="begin"/>
            </w:r>
            <w:r w:rsidR="009D280C">
              <w:rPr>
                <w:noProof/>
                <w:webHidden/>
              </w:rPr>
              <w:instrText xml:space="preserve"> PAGEREF _Toc455757693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694" w:history="1">
            <w:r w:rsidR="009D280C" w:rsidRPr="00E77127">
              <w:rPr>
                <w:rStyle w:val="Hyperlink"/>
                <w:noProof/>
                <w14:scene3d>
                  <w14:camera w14:prst="orthographicFront"/>
                  <w14:lightRig w14:rig="threePt" w14:dir="t">
                    <w14:rot w14:lat="0" w14:lon="0" w14:rev="0"/>
                  </w14:lightRig>
                </w14:scene3d>
              </w:rPr>
              <w:t>4.2</w:t>
            </w:r>
            <w:r w:rsidR="009D280C">
              <w:rPr>
                <w:rFonts w:asciiTheme="minorHAnsi" w:eastAsiaTheme="minorEastAsia" w:hAnsiTheme="minorHAnsi" w:cstheme="minorBidi"/>
                <w:noProof/>
                <w:lang w:eastAsia="id-ID"/>
              </w:rPr>
              <w:tab/>
            </w:r>
            <w:r w:rsidR="009D280C" w:rsidRPr="00E77127">
              <w:rPr>
                <w:rStyle w:val="Hyperlink"/>
                <w:noProof/>
              </w:rPr>
              <w:t>Implementasi Proses</w:t>
            </w:r>
            <w:r w:rsidR="009D280C">
              <w:rPr>
                <w:noProof/>
                <w:webHidden/>
              </w:rPr>
              <w:tab/>
            </w:r>
            <w:r w:rsidR="009D280C">
              <w:rPr>
                <w:noProof/>
                <w:webHidden/>
              </w:rPr>
              <w:fldChar w:fldCharType="begin"/>
            </w:r>
            <w:r w:rsidR="009D280C">
              <w:rPr>
                <w:noProof/>
                <w:webHidden/>
              </w:rPr>
              <w:instrText xml:space="preserve"> PAGEREF _Toc455757694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95" w:history="1">
            <w:r w:rsidR="009D280C" w:rsidRPr="00E77127">
              <w:rPr>
                <w:rStyle w:val="Hyperlink"/>
                <w:noProof/>
                <w:snapToGrid w:val="0"/>
                <w:w w:val="0"/>
                <w:lang w:val="en-US"/>
              </w:rPr>
              <w:t>4.2.1</w:t>
            </w:r>
            <w:r w:rsidR="009D280C">
              <w:rPr>
                <w:rFonts w:asciiTheme="minorHAnsi" w:eastAsiaTheme="minorEastAsia" w:hAnsiTheme="minorHAnsi" w:cstheme="minorBidi"/>
                <w:noProof/>
                <w:lang w:eastAsia="id-ID"/>
              </w:rPr>
              <w:tab/>
            </w:r>
            <w:r w:rsidR="009D280C" w:rsidRPr="00E77127">
              <w:rPr>
                <w:rStyle w:val="Hyperlink"/>
                <w:noProof/>
                <w:lang w:val="en-US"/>
              </w:rPr>
              <w:t>Data</w:t>
            </w:r>
            <w:r w:rsidR="009D280C" w:rsidRPr="00E77127">
              <w:rPr>
                <w:rStyle w:val="Hyperlink"/>
                <w:noProof/>
              </w:rPr>
              <w:t xml:space="preserve"> </w:t>
            </w:r>
            <w:r w:rsidR="009D280C" w:rsidRPr="00E77127">
              <w:rPr>
                <w:rStyle w:val="Hyperlink"/>
                <w:noProof/>
                <w:lang w:val="en-US"/>
              </w:rPr>
              <w:t>set</w:t>
            </w:r>
            <w:r w:rsidR="009D280C">
              <w:rPr>
                <w:noProof/>
                <w:webHidden/>
              </w:rPr>
              <w:tab/>
            </w:r>
            <w:r w:rsidR="009D280C">
              <w:rPr>
                <w:noProof/>
                <w:webHidden/>
              </w:rPr>
              <w:fldChar w:fldCharType="begin"/>
            </w:r>
            <w:r w:rsidR="009D280C">
              <w:rPr>
                <w:noProof/>
                <w:webHidden/>
              </w:rPr>
              <w:instrText xml:space="preserve"> PAGEREF _Toc455757695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96" w:history="1">
            <w:r w:rsidR="009D280C" w:rsidRPr="00E77127">
              <w:rPr>
                <w:rStyle w:val="Hyperlink"/>
                <w:noProof/>
                <w:snapToGrid w:val="0"/>
                <w:w w:val="0"/>
                <w:lang w:val="en-US"/>
              </w:rPr>
              <w:t>4.2.2</w:t>
            </w:r>
            <w:r w:rsidR="009D280C">
              <w:rPr>
                <w:rFonts w:asciiTheme="minorHAnsi" w:eastAsiaTheme="minorEastAsia" w:hAnsiTheme="minorHAnsi" w:cstheme="minorBidi"/>
                <w:noProof/>
                <w:lang w:eastAsia="id-ID"/>
              </w:rPr>
              <w:tab/>
            </w:r>
            <w:r w:rsidR="009D280C" w:rsidRPr="00E77127">
              <w:rPr>
                <w:rStyle w:val="Hyperlink"/>
                <w:noProof/>
                <w:lang w:val="en-US"/>
              </w:rPr>
              <w:t>Implementasi Proses Rekonstruksi Paket Data</w:t>
            </w:r>
            <w:r w:rsidR="009D280C">
              <w:rPr>
                <w:noProof/>
                <w:webHidden/>
              </w:rPr>
              <w:tab/>
            </w:r>
            <w:r w:rsidR="009D280C">
              <w:rPr>
                <w:noProof/>
                <w:webHidden/>
              </w:rPr>
              <w:fldChar w:fldCharType="begin"/>
            </w:r>
            <w:r w:rsidR="009D280C">
              <w:rPr>
                <w:noProof/>
                <w:webHidden/>
              </w:rPr>
              <w:instrText xml:space="preserve"> PAGEREF _Toc455757696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97" w:history="1">
            <w:r w:rsidR="009D280C" w:rsidRPr="00E77127">
              <w:rPr>
                <w:rStyle w:val="Hyperlink"/>
                <w:noProof/>
                <w:snapToGrid w:val="0"/>
                <w:w w:val="0"/>
              </w:rPr>
              <w:t>4.2.3</w:t>
            </w:r>
            <w:r w:rsidR="009D280C">
              <w:rPr>
                <w:rFonts w:asciiTheme="minorHAnsi" w:eastAsiaTheme="minorEastAsia" w:hAnsiTheme="minorHAnsi" w:cstheme="minorBidi"/>
                <w:noProof/>
                <w:lang w:eastAsia="id-ID"/>
              </w:rPr>
              <w:tab/>
            </w:r>
            <w:r w:rsidR="009D280C" w:rsidRPr="00E77127">
              <w:rPr>
                <w:rStyle w:val="Hyperlink"/>
                <w:noProof/>
              </w:rPr>
              <w:t xml:space="preserve">Implementasi Proses Penggunaan Metode </w:t>
            </w:r>
            <w:r w:rsidR="009D280C" w:rsidRPr="00E77127">
              <w:rPr>
                <w:rStyle w:val="Hyperlink"/>
                <w:i/>
                <w:noProof/>
              </w:rPr>
              <w:t>N-Gram</w:t>
            </w:r>
            <w:r w:rsidR="009D280C">
              <w:rPr>
                <w:noProof/>
                <w:webHidden/>
              </w:rPr>
              <w:tab/>
            </w:r>
            <w:r w:rsidR="009D280C">
              <w:rPr>
                <w:noProof/>
                <w:webHidden/>
              </w:rPr>
              <w:fldChar w:fldCharType="begin"/>
            </w:r>
            <w:r w:rsidR="009D280C">
              <w:rPr>
                <w:noProof/>
                <w:webHidden/>
              </w:rPr>
              <w:instrText xml:space="preserve"> PAGEREF _Toc455757697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98" w:history="1">
            <w:r w:rsidR="009D280C" w:rsidRPr="00E77127">
              <w:rPr>
                <w:rStyle w:val="Hyperlink"/>
                <w:noProof/>
                <w:snapToGrid w:val="0"/>
                <w:w w:val="0"/>
              </w:rPr>
              <w:t>4.2.4</w:t>
            </w:r>
            <w:r w:rsidR="009D280C">
              <w:rPr>
                <w:rFonts w:asciiTheme="minorHAnsi" w:eastAsiaTheme="minorEastAsia" w:hAnsiTheme="minorHAnsi" w:cstheme="minorBidi"/>
                <w:noProof/>
                <w:lang w:eastAsia="id-ID"/>
              </w:rPr>
              <w:tab/>
            </w:r>
            <w:r w:rsidR="009D280C" w:rsidRPr="00E77127">
              <w:rPr>
                <w:rStyle w:val="Hyperlink"/>
                <w:noProof/>
              </w:rPr>
              <w:t>Implementasi Perancangan Model Data Training</w:t>
            </w:r>
            <w:r w:rsidR="009D280C">
              <w:rPr>
                <w:noProof/>
                <w:webHidden/>
              </w:rPr>
              <w:tab/>
            </w:r>
            <w:r w:rsidR="009D280C">
              <w:rPr>
                <w:noProof/>
                <w:webHidden/>
              </w:rPr>
              <w:fldChar w:fldCharType="begin"/>
            </w:r>
            <w:r w:rsidR="009D280C">
              <w:rPr>
                <w:noProof/>
                <w:webHidden/>
              </w:rPr>
              <w:instrText xml:space="preserve"> PAGEREF _Toc455757698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699" w:history="1">
            <w:r w:rsidR="009D280C" w:rsidRPr="00E77127">
              <w:rPr>
                <w:rStyle w:val="Hyperlink"/>
                <w:noProof/>
                <w:snapToGrid w:val="0"/>
                <w:w w:val="0"/>
              </w:rPr>
              <w:t>4.2.5</w:t>
            </w:r>
            <w:r w:rsidR="009D280C">
              <w:rPr>
                <w:rFonts w:asciiTheme="minorHAnsi" w:eastAsiaTheme="minorEastAsia" w:hAnsiTheme="minorHAnsi" w:cstheme="minorBidi"/>
                <w:noProof/>
                <w:lang w:eastAsia="id-ID"/>
              </w:rPr>
              <w:tab/>
            </w:r>
            <w:r w:rsidR="009D280C" w:rsidRPr="00E77127">
              <w:rPr>
                <w:rStyle w:val="Hyperlink"/>
                <w:noProof/>
              </w:rPr>
              <w:t xml:space="preserve">Implementasi </w:t>
            </w:r>
            <w:r w:rsidR="009D280C" w:rsidRPr="00E77127">
              <w:rPr>
                <w:rStyle w:val="Hyperlink"/>
                <w:i/>
                <w:noProof/>
              </w:rPr>
              <w:t>Sniffer</w:t>
            </w:r>
            <w:r w:rsidR="009D280C">
              <w:rPr>
                <w:noProof/>
                <w:webHidden/>
              </w:rPr>
              <w:tab/>
            </w:r>
            <w:r w:rsidR="009D280C">
              <w:rPr>
                <w:noProof/>
                <w:webHidden/>
              </w:rPr>
              <w:fldChar w:fldCharType="begin"/>
            </w:r>
            <w:r w:rsidR="009D280C">
              <w:rPr>
                <w:noProof/>
                <w:webHidden/>
              </w:rPr>
              <w:instrText xml:space="preserve"> PAGEREF _Toc455757699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700" w:history="1">
            <w:r w:rsidR="009D280C" w:rsidRPr="00E77127">
              <w:rPr>
                <w:rStyle w:val="Hyperlink"/>
                <w:noProof/>
                <w:snapToGrid w:val="0"/>
                <w:w w:val="0"/>
              </w:rPr>
              <w:t>4.2.6</w:t>
            </w:r>
            <w:r w:rsidR="009D280C">
              <w:rPr>
                <w:rFonts w:asciiTheme="minorHAnsi" w:eastAsiaTheme="minorEastAsia" w:hAnsiTheme="minorHAnsi" w:cstheme="minorBidi"/>
                <w:noProof/>
                <w:lang w:eastAsia="id-ID"/>
              </w:rPr>
              <w:tab/>
            </w:r>
            <w:r w:rsidR="009D280C" w:rsidRPr="00E77127">
              <w:rPr>
                <w:rStyle w:val="Hyperlink"/>
                <w:noProof/>
              </w:rPr>
              <w:t>Implementasi Proses Penggunaan Metode Mahalanobis Distance</w:t>
            </w:r>
            <w:r w:rsidR="009D280C">
              <w:rPr>
                <w:noProof/>
                <w:webHidden/>
              </w:rPr>
              <w:tab/>
            </w:r>
            <w:r w:rsidR="009D280C">
              <w:rPr>
                <w:noProof/>
                <w:webHidden/>
              </w:rPr>
              <w:fldChar w:fldCharType="begin"/>
            </w:r>
            <w:r w:rsidR="009D280C">
              <w:rPr>
                <w:noProof/>
                <w:webHidden/>
              </w:rPr>
              <w:instrText xml:space="preserve"> PAGEREF _Toc455757700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701" w:history="1">
            <w:r w:rsidR="009D280C" w:rsidRPr="00E77127">
              <w:rPr>
                <w:rStyle w:val="Hyperlink"/>
                <w:noProof/>
                <w:snapToGrid w:val="0"/>
                <w:w w:val="0"/>
              </w:rPr>
              <w:t>4.2.7</w:t>
            </w:r>
            <w:r w:rsidR="009D280C">
              <w:rPr>
                <w:rFonts w:asciiTheme="minorHAnsi" w:eastAsiaTheme="minorEastAsia" w:hAnsiTheme="minorHAnsi" w:cstheme="minorBidi"/>
                <w:noProof/>
                <w:lang w:eastAsia="id-ID"/>
              </w:rPr>
              <w:tab/>
            </w:r>
            <w:r w:rsidR="009D280C" w:rsidRPr="00E77127">
              <w:rPr>
                <w:rStyle w:val="Hyperlink"/>
                <w:noProof/>
              </w:rPr>
              <w:t>Implementasi Pendeteksian Serangan</w:t>
            </w:r>
            <w:r w:rsidR="009D280C">
              <w:rPr>
                <w:noProof/>
                <w:webHidden/>
              </w:rPr>
              <w:tab/>
            </w:r>
            <w:r w:rsidR="009D280C">
              <w:rPr>
                <w:noProof/>
                <w:webHidden/>
              </w:rPr>
              <w:fldChar w:fldCharType="begin"/>
            </w:r>
            <w:r w:rsidR="009D280C">
              <w:rPr>
                <w:noProof/>
                <w:webHidden/>
              </w:rPr>
              <w:instrText xml:space="preserve"> PAGEREF _Toc455757701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702" w:history="1">
            <w:r w:rsidR="009D280C" w:rsidRPr="00E77127">
              <w:rPr>
                <w:rStyle w:val="Hyperlink"/>
                <w:noProof/>
                <w:snapToGrid w:val="0"/>
                <w:w w:val="0"/>
                <w:lang w:val="en-US"/>
              </w:rPr>
              <w:t>4.2.8</w:t>
            </w:r>
            <w:r w:rsidR="009D280C">
              <w:rPr>
                <w:rFonts w:asciiTheme="minorHAnsi" w:eastAsiaTheme="minorEastAsia" w:hAnsiTheme="minorHAnsi" w:cstheme="minorBidi"/>
                <w:noProof/>
                <w:lang w:eastAsia="id-ID"/>
              </w:rPr>
              <w:tab/>
            </w:r>
            <w:r w:rsidR="009D280C" w:rsidRPr="00E77127">
              <w:rPr>
                <w:rStyle w:val="Hyperlink"/>
                <w:noProof/>
                <w:lang w:val="en-US"/>
              </w:rPr>
              <w:t xml:space="preserve">Implementasi Proses </w:t>
            </w:r>
            <w:r w:rsidR="009D280C" w:rsidRPr="00E77127">
              <w:rPr>
                <w:rStyle w:val="Hyperlink"/>
                <w:i/>
                <w:noProof/>
                <w:lang w:val="en-US"/>
              </w:rPr>
              <w:t>Incremental Learning</w:t>
            </w:r>
            <w:r w:rsidR="009D280C">
              <w:rPr>
                <w:noProof/>
                <w:webHidden/>
              </w:rPr>
              <w:tab/>
            </w:r>
            <w:r w:rsidR="009D280C">
              <w:rPr>
                <w:noProof/>
                <w:webHidden/>
              </w:rPr>
              <w:fldChar w:fldCharType="begin"/>
            </w:r>
            <w:r w:rsidR="009D280C">
              <w:rPr>
                <w:noProof/>
                <w:webHidden/>
              </w:rPr>
              <w:instrText xml:space="preserve"> PAGEREF _Toc455757702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1"/>
            <w:tabs>
              <w:tab w:val="left" w:pos="426"/>
            </w:tabs>
            <w:rPr>
              <w:rFonts w:asciiTheme="minorHAnsi" w:eastAsiaTheme="minorEastAsia" w:hAnsiTheme="minorHAnsi" w:cstheme="minorBidi"/>
              <w:noProof/>
              <w:lang w:eastAsia="id-ID"/>
            </w:rPr>
          </w:pPr>
          <w:hyperlink w:anchor="_Toc455757703"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BAB V UJI COBA DAN EVALUASI</w:t>
            </w:r>
            <w:r w:rsidR="009D280C">
              <w:rPr>
                <w:noProof/>
                <w:webHidden/>
              </w:rPr>
              <w:tab/>
            </w:r>
            <w:r w:rsidR="009D280C">
              <w:rPr>
                <w:noProof/>
                <w:webHidden/>
              </w:rPr>
              <w:fldChar w:fldCharType="begin"/>
            </w:r>
            <w:r w:rsidR="009D280C">
              <w:rPr>
                <w:noProof/>
                <w:webHidden/>
              </w:rPr>
              <w:instrText xml:space="preserve"> PAGEREF _Toc455757703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705" w:history="1">
            <w:r w:rsidR="009D280C" w:rsidRPr="00E77127">
              <w:rPr>
                <w:rStyle w:val="Hyperlink"/>
                <w:noProof/>
                <w14:scene3d>
                  <w14:camera w14:prst="orthographicFront"/>
                  <w14:lightRig w14:rig="threePt" w14:dir="t">
                    <w14:rot w14:lat="0" w14:lon="0" w14:rev="0"/>
                  </w14:lightRig>
                </w14:scene3d>
              </w:rPr>
              <w:t>5.1</w:t>
            </w:r>
            <w:r w:rsidR="009D280C">
              <w:rPr>
                <w:rFonts w:asciiTheme="minorHAnsi" w:eastAsiaTheme="minorEastAsia" w:hAnsiTheme="minorHAnsi" w:cstheme="minorBidi"/>
                <w:noProof/>
                <w:lang w:eastAsia="id-ID"/>
              </w:rPr>
              <w:tab/>
            </w:r>
            <w:r w:rsidR="009D280C" w:rsidRPr="00E77127">
              <w:rPr>
                <w:rStyle w:val="Hyperlink"/>
                <w:noProof/>
              </w:rPr>
              <w:t>Lingkungan Uji Coba</w:t>
            </w:r>
            <w:r w:rsidR="009D280C">
              <w:rPr>
                <w:noProof/>
                <w:webHidden/>
              </w:rPr>
              <w:tab/>
            </w:r>
            <w:r w:rsidR="009D280C">
              <w:rPr>
                <w:noProof/>
                <w:webHidden/>
              </w:rPr>
              <w:fldChar w:fldCharType="begin"/>
            </w:r>
            <w:r w:rsidR="009D280C">
              <w:rPr>
                <w:noProof/>
                <w:webHidden/>
              </w:rPr>
              <w:instrText xml:space="preserve"> PAGEREF _Toc455757705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706" w:history="1">
            <w:r w:rsidR="009D280C" w:rsidRPr="00E77127">
              <w:rPr>
                <w:rStyle w:val="Hyperlink"/>
                <w:noProof/>
                <w14:scene3d>
                  <w14:camera w14:prst="orthographicFront"/>
                  <w14:lightRig w14:rig="threePt" w14:dir="t">
                    <w14:rot w14:lat="0" w14:lon="0" w14:rev="0"/>
                  </w14:lightRig>
                </w14:scene3d>
              </w:rPr>
              <w:t>5.2</w:t>
            </w:r>
            <w:r w:rsidR="009D280C">
              <w:rPr>
                <w:rFonts w:asciiTheme="minorHAnsi" w:eastAsiaTheme="minorEastAsia" w:hAnsiTheme="minorHAnsi" w:cstheme="minorBidi"/>
                <w:noProof/>
                <w:lang w:eastAsia="id-ID"/>
              </w:rPr>
              <w:tab/>
            </w:r>
            <w:r w:rsidR="009D280C" w:rsidRPr="00E77127">
              <w:rPr>
                <w:rStyle w:val="Hyperlink"/>
                <w:noProof/>
              </w:rPr>
              <w:t>Skenario Uji Coba</w:t>
            </w:r>
            <w:r w:rsidR="009D280C">
              <w:rPr>
                <w:noProof/>
                <w:webHidden/>
              </w:rPr>
              <w:tab/>
            </w:r>
            <w:r w:rsidR="009D280C">
              <w:rPr>
                <w:noProof/>
                <w:webHidden/>
              </w:rPr>
              <w:fldChar w:fldCharType="begin"/>
            </w:r>
            <w:r w:rsidR="009D280C">
              <w:rPr>
                <w:noProof/>
                <w:webHidden/>
              </w:rPr>
              <w:instrText xml:space="preserve"> PAGEREF _Toc455757706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707" w:history="1">
            <w:r w:rsidR="009D280C" w:rsidRPr="00E77127">
              <w:rPr>
                <w:rStyle w:val="Hyperlink"/>
                <w:noProof/>
                <w:snapToGrid w:val="0"/>
                <w:w w:val="0"/>
              </w:rPr>
              <w:t>5.2.1</w:t>
            </w:r>
            <w:r w:rsidR="009D280C">
              <w:rPr>
                <w:rFonts w:asciiTheme="minorHAnsi" w:eastAsiaTheme="minorEastAsia" w:hAnsiTheme="minorHAnsi" w:cstheme="minorBidi"/>
                <w:noProof/>
                <w:lang w:eastAsia="id-ID"/>
              </w:rPr>
              <w:tab/>
            </w:r>
            <w:r w:rsidR="009D280C" w:rsidRPr="00E77127">
              <w:rPr>
                <w:rStyle w:val="Hyperlink"/>
                <w:noProof/>
              </w:rPr>
              <w:t>Uji Fungsionalitas</w:t>
            </w:r>
            <w:r w:rsidR="009D280C">
              <w:rPr>
                <w:noProof/>
                <w:webHidden/>
              </w:rPr>
              <w:tab/>
            </w:r>
            <w:r w:rsidR="009D280C">
              <w:rPr>
                <w:noProof/>
                <w:webHidden/>
              </w:rPr>
              <w:fldChar w:fldCharType="begin"/>
            </w:r>
            <w:r w:rsidR="009D280C">
              <w:rPr>
                <w:noProof/>
                <w:webHidden/>
              </w:rPr>
              <w:instrText xml:space="preserve"> PAGEREF _Toc455757707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3"/>
            <w:rPr>
              <w:rFonts w:asciiTheme="minorHAnsi" w:eastAsiaTheme="minorEastAsia" w:hAnsiTheme="minorHAnsi" w:cstheme="minorBidi"/>
              <w:noProof/>
              <w:lang w:eastAsia="id-ID"/>
            </w:rPr>
          </w:pPr>
          <w:hyperlink w:anchor="_Toc455757708" w:history="1">
            <w:r w:rsidR="009D280C" w:rsidRPr="00E77127">
              <w:rPr>
                <w:rStyle w:val="Hyperlink"/>
                <w:noProof/>
                <w:snapToGrid w:val="0"/>
                <w:w w:val="0"/>
                <w:lang w:val="en-US"/>
              </w:rPr>
              <w:t>5.2.2</w:t>
            </w:r>
            <w:r w:rsidR="009D280C">
              <w:rPr>
                <w:rFonts w:asciiTheme="minorHAnsi" w:eastAsiaTheme="minorEastAsia" w:hAnsiTheme="minorHAnsi" w:cstheme="minorBidi"/>
                <w:noProof/>
                <w:lang w:eastAsia="id-ID"/>
              </w:rPr>
              <w:tab/>
            </w:r>
            <w:r w:rsidR="009D280C" w:rsidRPr="00E77127">
              <w:rPr>
                <w:rStyle w:val="Hyperlink"/>
                <w:noProof/>
                <w:lang w:val="en-US"/>
              </w:rPr>
              <w:t>Uji Coba Performa</w:t>
            </w:r>
            <w:r w:rsidR="009D280C">
              <w:rPr>
                <w:noProof/>
                <w:webHidden/>
              </w:rPr>
              <w:tab/>
            </w:r>
            <w:r w:rsidR="009D280C">
              <w:rPr>
                <w:noProof/>
                <w:webHidden/>
              </w:rPr>
              <w:fldChar w:fldCharType="begin"/>
            </w:r>
            <w:r w:rsidR="009D280C">
              <w:rPr>
                <w:noProof/>
                <w:webHidden/>
              </w:rPr>
              <w:instrText xml:space="preserve"> PAGEREF _Toc455757708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1"/>
            <w:tabs>
              <w:tab w:val="left" w:pos="426"/>
            </w:tabs>
            <w:rPr>
              <w:rFonts w:asciiTheme="minorHAnsi" w:eastAsiaTheme="minorEastAsia" w:hAnsiTheme="minorHAnsi" w:cstheme="minorBidi"/>
              <w:noProof/>
              <w:lang w:eastAsia="id-ID"/>
            </w:rPr>
          </w:pPr>
          <w:hyperlink w:anchor="_Toc455757709" w:history="1">
            <w:r w:rsidR="009D280C" w:rsidRPr="00E77127">
              <w:rPr>
                <w:rStyle w:val="Hyperlink"/>
                <w:noProof/>
              </w:rPr>
              <w:t>6.</w:t>
            </w:r>
            <w:r w:rsidR="009D280C">
              <w:rPr>
                <w:rFonts w:asciiTheme="minorHAnsi" w:eastAsiaTheme="minorEastAsia" w:hAnsiTheme="minorHAnsi" w:cstheme="minorBidi"/>
                <w:noProof/>
                <w:lang w:eastAsia="id-ID"/>
              </w:rPr>
              <w:tab/>
            </w:r>
            <w:r w:rsidR="009D280C" w:rsidRPr="00E77127">
              <w:rPr>
                <w:rStyle w:val="Hyperlink"/>
                <w:noProof/>
              </w:rPr>
              <w:t>BAB VI KESIMPULAN DAN SARAN</w:t>
            </w:r>
            <w:r w:rsidR="009D280C">
              <w:rPr>
                <w:noProof/>
                <w:webHidden/>
              </w:rPr>
              <w:tab/>
            </w:r>
            <w:r w:rsidR="009D280C">
              <w:rPr>
                <w:noProof/>
                <w:webHidden/>
              </w:rPr>
              <w:fldChar w:fldCharType="begin"/>
            </w:r>
            <w:r w:rsidR="009D280C">
              <w:rPr>
                <w:noProof/>
                <w:webHidden/>
              </w:rPr>
              <w:instrText xml:space="preserve"> PAGEREF _Toc455757709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711" w:history="1">
            <w:r w:rsidR="009D280C" w:rsidRPr="00E77127">
              <w:rPr>
                <w:rStyle w:val="Hyperlink"/>
                <w:noProof/>
                <w14:scene3d>
                  <w14:camera w14:prst="orthographicFront"/>
                  <w14:lightRig w14:rig="threePt" w14:dir="t">
                    <w14:rot w14:lat="0" w14:lon="0" w14:rev="0"/>
                  </w14:lightRig>
                </w14:scene3d>
              </w:rPr>
              <w:t>6.1</w:t>
            </w:r>
            <w:r w:rsidR="009D280C">
              <w:rPr>
                <w:rFonts w:asciiTheme="minorHAnsi" w:eastAsiaTheme="minorEastAsia" w:hAnsiTheme="minorHAnsi" w:cstheme="minorBidi"/>
                <w:noProof/>
                <w:lang w:eastAsia="id-ID"/>
              </w:rPr>
              <w:tab/>
            </w:r>
            <w:r w:rsidR="009D280C" w:rsidRPr="00E77127">
              <w:rPr>
                <w:rStyle w:val="Hyperlink"/>
                <w:noProof/>
              </w:rPr>
              <w:t>Kesimpulan</w:t>
            </w:r>
            <w:r w:rsidR="009D280C">
              <w:rPr>
                <w:noProof/>
                <w:webHidden/>
              </w:rPr>
              <w:tab/>
            </w:r>
            <w:r w:rsidR="009D280C">
              <w:rPr>
                <w:noProof/>
                <w:webHidden/>
              </w:rPr>
              <w:fldChar w:fldCharType="begin"/>
            </w:r>
            <w:r w:rsidR="009D280C">
              <w:rPr>
                <w:noProof/>
                <w:webHidden/>
              </w:rPr>
              <w:instrText xml:space="preserve"> PAGEREF _Toc455757711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712" w:history="1">
            <w:r w:rsidR="009D280C" w:rsidRPr="00E77127">
              <w:rPr>
                <w:rStyle w:val="Hyperlink"/>
                <w:noProof/>
                <w14:scene3d>
                  <w14:camera w14:prst="orthographicFront"/>
                  <w14:lightRig w14:rig="threePt" w14:dir="t">
                    <w14:rot w14:lat="0" w14:lon="0" w14:rev="0"/>
                  </w14:lightRig>
                </w14:scene3d>
              </w:rPr>
              <w:t>6.2</w:t>
            </w:r>
            <w:r w:rsidR="009D280C">
              <w:rPr>
                <w:rFonts w:asciiTheme="minorHAnsi" w:eastAsiaTheme="minorEastAsia" w:hAnsiTheme="minorHAnsi" w:cstheme="minorBidi"/>
                <w:noProof/>
                <w:lang w:eastAsia="id-ID"/>
              </w:rPr>
              <w:tab/>
            </w:r>
            <w:r w:rsidR="009D280C" w:rsidRPr="00E77127">
              <w:rPr>
                <w:rStyle w:val="Hyperlink"/>
                <w:noProof/>
              </w:rPr>
              <w:t>Saran</w:t>
            </w:r>
            <w:r w:rsidR="009D280C">
              <w:rPr>
                <w:noProof/>
                <w:webHidden/>
              </w:rPr>
              <w:tab/>
            </w:r>
            <w:r w:rsidR="009D280C">
              <w:rPr>
                <w:noProof/>
                <w:webHidden/>
              </w:rPr>
              <w:fldChar w:fldCharType="begin"/>
            </w:r>
            <w:r w:rsidR="009D280C">
              <w:rPr>
                <w:noProof/>
                <w:webHidden/>
              </w:rPr>
              <w:instrText xml:space="preserve"> PAGEREF _Toc455757712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1"/>
            <w:rPr>
              <w:rFonts w:asciiTheme="minorHAnsi" w:eastAsiaTheme="minorEastAsia" w:hAnsiTheme="minorHAnsi" w:cstheme="minorBidi"/>
              <w:noProof/>
              <w:lang w:eastAsia="id-ID"/>
            </w:rPr>
          </w:pPr>
          <w:hyperlink w:anchor="_Toc455757713" w:history="1">
            <w:r w:rsidR="009D280C" w:rsidRPr="00E77127">
              <w:rPr>
                <w:rStyle w:val="Hyperlink"/>
                <w:noProof/>
              </w:rPr>
              <w:t>DAFTAR PUSTAKA</w:t>
            </w:r>
            <w:r w:rsidR="009D280C">
              <w:rPr>
                <w:noProof/>
                <w:webHidden/>
              </w:rPr>
              <w:tab/>
            </w:r>
            <w:r w:rsidR="009D280C">
              <w:rPr>
                <w:noProof/>
                <w:webHidden/>
              </w:rPr>
              <w:fldChar w:fldCharType="begin"/>
            </w:r>
            <w:r w:rsidR="009D280C">
              <w:rPr>
                <w:noProof/>
                <w:webHidden/>
              </w:rPr>
              <w:instrText xml:space="preserve"> PAGEREF _Toc455757713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1"/>
            <w:rPr>
              <w:rFonts w:asciiTheme="minorHAnsi" w:eastAsiaTheme="minorEastAsia" w:hAnsiTheme="minorHAnsi" w:cstheme="minorBidi"/>
              <w:noProof/>
              <w:lang w:eastAsia="id-ID"/>
            </w:rPr>
          </w:pPr>
          <w:hyperlink w:anchor="_Toc455757714" w:history="1">
            <w:r w:rsidR="009D280C" w:rsidRPr="00E77127">
              <w:rPr>
                <w:rStyle w:val="Hyperlink"/>
                <w:noProof/>
              </w:rPr>
              <w:t>LAMPIRAN</w:t>
            </w:r>
            <w:r w:rsidR="009D280C">
              <w:rPr>
                <w:noProof/>
                <w:webHidden/>
              </w:rPr>
              <w:tab/>
            </w:r>
            <w:r w:rsidR="009D280C">
              <w:rPr>
                <w:noProof/>
                <w:webHidden/>
              </w:rPr>
              <w:fldChar w:fldCharType="begin"/>
            </w:r>
            <w:r w:rsidR="009D280C">
              <w:rPr>
                <w:noProof/>
                <w:webHidden/>
              </w:rPr>
              <w:instrText xml:space="preserve"> PAGEREF _Toc455757714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2"/>
            <w:rPr>
              <w:rFonts w:asciiTheme="minorHAnsi" w:eastAsiaTheme="minorEastAsia" w:hAnsiTheme="minorHAnsi" w:cstheme="minorBidi"/>
              <w:noProof/>
              <w:lang w:eastAsia="id-ID"/>
            </w:rPr>
          </w:pPr>
          <w:hyperlink w:anchor="_Toc455757716" w:history="1">
            <w:r w:rsidR="009D280C" w:rsidRPr="00E77127">
              <w:rPr>
                <w:rStyle w:val="Hyperlink"/>
                <w:noProof/>
                <w:lang w:val="en-US"/>
              </w:rPr>
              <w:t>A.</w:t>
            </w:r>
            <w:r w:rsidR="009D280C">
              <w:rPr>
                <w:rFonts w:asciiTheme="minorHAnsi" w:eastAsiaTheme="minorEastAsia" w:hAnsiTheme="minorHAnsi" w:cstheme="minorBidi"/>
                <w:noProof/>
                <w:lang w:eastAsia="id-ID"/>
              </w:rPr>
              <w:tab/>
            </w:r>
            <w:r w:rsidR="009D280C" w:rsidRPr="00E77127">
              <w:rPr>
                <w:rStyle w:val="Hyperlink"/>
                <w:noProof/>
                <w:lang w:val="en-US"/>
              </w:rPr>
              <w:t>Kode Sumber</w:t>
            </w:r>
            <w:r w:rsidR="009D280C">
              <w:rPr>
                <w:noProof/>
                <w:webHidden/>
              </w:rPr>
              <w:tab/>
            </w:r>
            <w:r w:rsidR="009D280C">
              <w:rPr>
                <w:noProof/>
                <w:webHidden/>
              </w:rPr>
              <w:fldChar w:fldCharType="begin"/>
            </w:r>
            <w:r w:rsidR="009D280C">
              <w:rPr>
                <w:noProof/>
                <w:webHidden/>
              </w:rPr>
              <w:instrText xml:space="preserve"> PAGEREF _Toc455757716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475BDA">
          <w:pPr>
            <w:pStyle w:val="TOC1"/>
            <w:rPr>
              <w:rFonts w:asciiTheme="minorHAnsi" w:eastAsiaTheme="minorEastAsia" w:hAnsiTheme="minorHAnsi" w:cstheme="minorBidi"/>
              <w:noProof/>
              <w:lang w:eastAsia="id-ID"/>
            </w:rPr>
          </w:pPr>
          <w:hyperlink w:anchor="_Toc455757717" w:history="1">
            <w:r w:rsidR="009D280C" w:rsidRPr="00E77127">
              <w:rPr>
                <w:rStyle w:val="Hyperlink"/>
                <w:noProof/>
              </w:rPr>
              <w:t>BIODATA PENULIS</w:t>
            </w:r>
            <w:r w:rsidR="009D280C">
              <w:rPr>
                <w:noProof/>
                <w:webHidden/>
              </w:rPr>
              <w:tab/>
            </w:r>
            <w:r w:rsidR="009D280C">
              <w:rPr>
                <w:noProof/>
                <w:webHidden/>
              </w:rPr>
              <w:fldChar w:fldCharType="begin"/>
            </w:r>
            <w:r w:rsidR="009D280C">
              <w:rPr>
                <w:noProof/>
                <w:webHidden/>
              </w:rPr>
              <w:instrText xml:space="preserve"> PAGEREF _Toc455757717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9D280C" w:rsidRDefault="002160A6" w:rsidP="0069493A">
      <w:pPr>
        <w:pStyle w:val="Heading1"/>
        <w:rPr>
          <w:noProof/>
        </w:rPr>
      </w:pPr>
      <w:bookmarkStart w:id="5" w:name="_Toc455757655"/>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_Toc455757718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F2063">
        <w:rPr>
          <w:i/>
          <w:noProof/>
        </w:rPr>
        <w:t>offline capture</w:t>
      </w:r>
      <w:r>
        <w:rPr>
          <w:noProof/>
        </w:rPr>
        <w:tab/>
      </w:r>
      <w:r>
        <w:rPr>
          <w:noProof/>
        </w:rPr>
        <w:fldChar w:fldCharType="begin"/>
      </w:r>
      <w:r>
        <w:rPr>
          <w:noProof/>
        </w:rPr>
        <w:instrText xml:space="preserve"> PAGEREF _Toc455757719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F2063">
        <w:rPr>
          <w:i/>
          <w:noProof/>
        </w:rPr>
        <w:t>offline capture</w:t>
      </w:r>
      <w:r>
        <w:rPr>
          <w:noProof/>
        </w:rPr>
        <w:tab/>
      </w:r>
      <w:r>
        <w:rPr>
          <w:noProof/>
        </w:rPr>
        <w:fldChar w:fldCharType="begin"/>
      </w:r>
      <w:r>
        <w:rPr>
          <w:noProof/>
        </w:rPr>
        <w:instrText xml:space="preserve"> PAGEREF _Toc455757720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_Toc455757721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3.1</w:t>
      </w:r>
      <w:r w:rsidRPr="00BF2063">
        <w:rPr>
          <w:noProof/>
          <w:lang w:val="en-US"/>
        </w:rPr>
        <w:t xml:space="preserve"> Diagram Alir kerja sistem secara umum</w:t>
      </w:r>
      <w:r>
        <w:rPr>
          <w:noProof/>
        </w:rPr>
        <w:tab/>
      </w:r>
      <w:r>
        <w:rPr>
          <w:noProof/>
        </w:rPr>
        <w:fldChar w:fldCharType="begin"/>
      </w:r>
      <w:r>
        <w:rPr>
          <w:noProof/>
        </w:rPr>
        <w:instrText xml:space="preserve"> PAGEREF _Toc455757722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3.2</w:t>
      </w:r>
      <w:r w:rsidRPr="00BF2063">
        <w:rPr>
          <w:noProof/>
          <w:lang w:val="en-US"/>
        </w:rPr>
        <w:t xml:space="preserve"> Topologi jaringan yang akan digunakan</w:t>
      </w:r>
      <w:r>
        <w:rPr>
          <w:noProof/>
        </w:rPr>
        <w:tab/>
      </w:r>
      <w:r>
        <w:rPr>
          <w:noProof/>
        </w:rPr>
        <w:fldChar w:fldCharType="begin"/>
      </w:r>
      <w:r>
        <w:rPr>
          <w:noProof/>
        </w:rPr>
        <w:instrText xml:space="preserve"> PAGEREF _Toc455757723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3.3</w:t>
      </w:r>
      <w:r w:rsidRPr="00BF2063">
        <w:rPr>
          <w:noProof/>
          <w:lang w:val="en-US"/>
        </w:rPr>
        <w:t xml:space="preserve"> Proses training data set</w:t>
      </w:r>
      <w:r>
        <w:rPr>
          <w:noProof/>
        </w:rPr>
        <w:tab/>
      </w:r>
      <w:r>
        <w:rPr>
          <w:noProof/>
        </w:rPr>
        <w:fldChar w:fldCharType="begin"/>
      </w:r>
      <w:r>
        <w:rPr>
          <w:noProof/>
        </w:rPr>
        <w:instrText xml:space="preserve"> PAGEREF _Toc455757724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3.4</w:t>
      </w:r>
      <w:r w:rsidRPr="00BF2063">
        <w:rPr>
          <w:noProof/>
          <w:lang w:val="en-US"/>
        </w:rPr>
        <w:t xml:space="preserve"> Proses sniffing</w:t>
      </w:r>
      <w:r>
        <w:rPr>
          <w:noProof/>
        </w:rPr>
        <w:tab/>
      </w:r>
      <w:r>
        <w:rPr>
          <w:noProof/>
        </w:rPr>
        <w:fldChar w:fldCharType="begin"/>
      </w:r>
      <w:r>
        <w:rPr>
          <w:noProof/>
        </w:rPr>
        <w:instrText xml:space="preserve"> PAGEREF _Toc455757725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3.5</w:t>
      </w:r>
      <w:r w:rsidRPr="00BF2063">
        <w:rPr>
          <w:noProof/>
          <w:lang w:val="en-US"/>
        </w:rPr>
        <w:t xml:space="preserve"> Proses Identifikasi Serangan</w:t>
      </w:r>
      <w:r>
        <w:rPr>
          <w:noProof/>
        </w:rPr>
        <w:tab/>
      </w:r>
      <w:r>
        <w:rPr>
          <w:noProof/>
        </w:rPr>
        <w:fldChar w:fldCharType="begin"/>
      </w:r>
      <w:r>
        <w:rPr>
          <w:noProof/>
        </w:rPr>
        <w:instrText xml:space="preserve"> PAGEREF _Toc455757726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3.6</w:t>
      </w:r>
      <w:r w:rsidRPr="00BF2063">
        <w:rPr>
          <w:noProof/>
          <w:lang w:val="en-US"/>
        </w:rPr>
        <w:t xml:space="preserve"> Contoh </w:t>
      </w:r>
      <w:r w:rsidRPr="00BF2063">
        <w:rPr>
          <w:i/>
          <w:noProof/>
          <w:lang w:val="en-US"/>
        </w:rPr>
        <w:t>file</w:t>
      </w:r>
      <w:r w:rsidRPr="00BF2063">
        <w:rPr>
          <w:noProof/>
          <w:lang w:val="en-US"/>
        </w:rPr>
        <w:t xml:space="preserve"> konfigurasi</w:t>
      </w:r>
      <w:r>
        <w:rPr>
          <w:noProof/>
        </w:rPr>
        <w:tab/>
      </w:r>
      <w:r>
        <w:rPr>
          <w:noProof/>
        </w:rPr>
        <w:fldChar w:fldCharType="begin"/>
      </w:r>
      <w:r>
        <w:rPr>
          <w:noProof/>
        </w:rPr>
        <w:instrText xml:space="preserve"> PAGEREF _Toc455757727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3.7</w:t>
      </w:r>
      <w:r w:rsidRPr="00BF2063">
        <w:rPr>
          <w:noProof/>
          <w:lang w:val="en-US"/>
        </w:rPr>
        <w:t xml:space="preserve"> Contoh log hasil luaran sistem</w:t>
      </w:r>
      <w:r>
        <w:rPr>
          <w:noProof/>
        </w:rPr>
        <w:tab/>
      </w:r>
      <w:r>
        <w:rPr>
          <w:noProof/>
        </w:rPr>
        <w:fldChar w:fldCharType="begin"/>
      </w:r>
      <w:r>
        <w:rPr>
          <w:noProof/>
        </w:rPr>
        <w:instrText xml:space="preserve"> PAGEREF _Toc455757728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4.1</w:t>
      </w:r>
      <w:r w:rsidRPr="00BF2063">
        <w:rPr>
          <w:noProof/>
          <w:lang w:val="en-US"/>
        </w:rPr>
        <w:t xml:space="preserve"> </w:t>
      </w:r>
      <w:r w:rsidRPr="00BF2063">
        <w:rPr>
          <w:i/>
          <w:noProof/>
          <w:lang w:val="en-US"/>
        </w:rPr>
        <w:t>Pseudocode</w:t>
      </w:r>
      <w:r w:rsidRPr="00BF2063">
        <w:rPr>
          <w:noProof/>
          <w:lang w:val="en-US"/>
        </w:rPr>
        <w:t xml:space="preserve"> untuk Rekonstruksi paket data</w:t>
      </w:r>
      <w:r>
        <w:rPr>
          <w:noProof/>
        </w:rPr>
        <w:tab/>
      </w:r>
      <w:r>
        <w:rPr>
          <w:noProof/>
        </w:rPr>
        <w:fldChar w:fldCharType="begin"/>
      </w:r>
      <w:r>
        <w:rPr>
          <w:noProof/>
        </w:rPr>
        <w:instrText xml:space="preserve"> PAGEREF _Toc455757729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4.2</w:t>
      </w:r>
      <w:r w:rsidRPr="00BF2063">
        <w:rPr>
          <w:noProof/>
          <w:lang w:val="en-US"/>
        </w:rPr>
        <w:t xml:space="preserve"> </w:t>
      </w:r>
      <w:r w:rsidRPr="00BF2063">
        <w:rPr>
          <w:i/>
          <w:noProof/>
          <w:lang w:val="en-US"/>
        </w:rPr>
        <w:t>Pseudocode</w:t>
      </w:r>
      <w:r w:rsidRPr="00BF2063">
        <w:rPr>
          <w:noProof/>
          <w:lang w:val="en-US"/>
        </w:rPr>
        <w:t xml:space="preserve"> untuk menghitung N-Gram paket  data</w:t>
      </w:r>
      <w:r>
        <w:rPr>
          <w:noProof/>
        </w:rPr>
        <w:tab/>
      </w:r>
      <w:r>
        <w:rPr>
          <w:noProof/>
        </w:rPr>
        <w:fldChar w:fldCharType="begin"/>
      </w:r>
      <w:r>
        <w:rPr>
          <w:noProof/>
        </w:rPr>
        <w:instrText xml:space="preserve"> PAGEREF _Toc455757730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4.3</w:t>
      </w:r>
      <w:r w:rsidRPr="00BF2063">
        <w:rPr>
          <w:noProof/>
          <w:lang w:val="en-US"/>
        </w:rPr>
        <w:t xml:space="preserve"> </w:t>
      </w:r>
      <w:r w:rsidRPr="00BF2063">
        <w:rPr>
          <w:i/>
          <w:noProof/>
          <w:lang w:val="en-US"/>
        </w:rPr>
        <w:t>Pseudocode</w:t>
      </w:r>
      <w:r w:rsidRPr="00BF2063">
        <w:rPr>
          <w:noProof/>
          <w:lang w:val="en-US"/>
        </w:rPr>
        <w:t xml:space="preserve"> untuk membuat model data training</w:t>
      </w:r>
      <w:r>
        <w:rPr>
          <w:noProof/>
        </w:rPr>
        <w:tab/>
      </w:r>
      <w:r>
        <w:rPr>
          <w:noProof/>
        </w:rPr>
        <w:fldChar w:fldCharType="begin"/>
      </w:r>
      <w:r>
        <w:rPr>
          <w:noProof/>
        </w:rPr>
        <w:instrText xml:space="preserve"> PAGEREF _Toc455757731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4.4</w:t>
      </w:r>
      <w:r w:rsidRPr="00BF2063">
        <w:rPr>
          <w:noProof/>
          <w:lang w:val="en-US"/>
        </w:rPr>
        <w:t xml:space="preserve"> </w:t>
      </w:r>
      <w:r w:rsidRPr="00BF2063">
        <w:rPr>
          <w:i/>
          <w:noProof/>
          <w:lang w:val="en-US"/>
        </w:rPr>
        <w:t>Pseudocode</w:t>
      </w:r>
      <w:r w:rsidRPr="00BF2063">
        <w:rPr>
          <w:noProof/>
          <w:lang w:val="en-US"/>
        </w:rPr>
        <w:t xml:space="preserve"> untuk sniffer</w:t>
      </w:r>
      <w:r>
        <w:rPr>
          <w:noProof/>
        </w:rPr>
        <w:tab/>
      </w:r>
      <w:r>
        <w:rPr>
          <w:noProof/>
        </w:rPr>
        <w:fldChar w:fldCharType="begin"/>
      </w:r>
      <w:r>
        <w:rPr>
          <w:noProof/>
        </w:rPr>
        <w:instrText xml:space="preserve"> PAGEREF _Toc455757732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4.5</w:t>
      </w:r>
      <w:r w:rsidRPr="00BF2063">
        <w:rPr>
          <w:noProof/>
          <w:lang w:val="en-US"/>
        </w:rPr>
        <w:t xml:space="preserve"> </w:t>
      </w:r>
      <w:r w:rsidRPr="00BF2063">
        <w:rPr>
          <w:i/>
          <w:noProof/>
          <w:lang w:val="en-US"/>
        </w:rPr>
        <w:t>Pseudocode</w:t>
      </w:r>
      <w:r w:rsidRPr="00BF2063">
        <w:rPr>
          <w:noProof/>
          <w:lang w:val="en-US"/>
        </w:rPr>
        <w:t xml:space="preserve"> penggunaan metode Mahalanobis Distance</w:t>
      </w:r>
      <w:r>
        <w:rPr>
          <w:noProof/>
        </w:rPr>
        <w:tab/>
      </w:r>
      <w:r>
        <w:rPr>
          <w:noProof/>
        </w:rPr>
        <w:fldChar w:fldCharType="begin"/>
      </w:r>
      <w:r>
        <w:rPr>
          <w:noProof/>
        </w:rPr>
        <w:instrText xml:space="preserve"> PAGEREF _Toc455757733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4.6</w:t>
      </w:r>
      <w:r w:rsidRPr="00BF2063">
        <w:rPr>
          <w:noProof/>
          <w:lang w:val="en-US"/>
        </w:rPr>
        <w:t xml:space="preserve"> </w:t>
      </w:r>
      <w:r w:rsidRPr="00BF2063">
        <w:rPr>
          <w:i/>
          <w:noProof/>
          <w:lang w:val="en-US"/>
        </w:rPr>
        <w:t>Pseudocode</w:t>
      </w:r>
      <w:r w:rsidRPr="00BF2063">
        <w:rPr>
          <w:noProof/>
          <w:lang w:val="en-US"/>
        </w:rPr>
        <w:t xml:space="preserve"> untuk Pendeteksian Serangan</w:t>
      </w:r>
      <w:r>
        <w:rPr>
          <w:noProof/>
        </w:rPr>
        <w:tab/>
      </w:r>
      <w:r>
        <w:rPr>
          <w:noProof/>
        </w:rPr>
        <w:fldChar w:fldCharType="begin"/>
      </w:r>
      <w:r>
        <w:rPr>
          <w:noProof/>
        </w:rPr>
        <w:instrText xml:space="preserve"> PAGEREF _Toc455757734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4.7</w:t>
      </w:r>
      <w:r w:rsidRPr="00BF2063">
        <w:rPr>
          <w:noProof/>
          <w:lang w:val="en-US"/>
        </w:rPr>
        <w:t xml:space="preserve"> </w:t>
      </w:r>
      <w:r w:rsidRPr="00BF2063">
        <w:rPr>
          <w:i/>
          <w:noProof/>
          <w:lang w:val="en-US"/>
        </w:rPr>
        <w:t>Pseudocode</w:t>
      </w:r>
      <w:r w:rsidRPr="00BF2063">
        <w:rPr>
          <w:noProof/>
          <w:lang w:val="en-US"/>
        </w:rPr>
        <w:t xml:space="preserve"> untuk </w:t>
      </w:r>
      <w:r w:rsidRPr="00BF2063">
        <w:rPr>
          <w:i/>
          <w:noProof/>
          <w:lang w:val="en-US"/>
        </w:rPr>
        <w:t>Incremental Learning</w:t>
      </w:r>
      <w:r>
        <w:rPr>
          <w:noProof/>
        </w:rPr>
        <w:tab/>
      </w:r>
      <w:r>
        <w:rPr>
          <w:noProof/>
        </w:rPr>
        <w:fldChar w:fldCharType="begin"/>
      </w:r>
      <w:r>
        <w:rPr>
          <w:noProof/>
        </w:rPr>
        <w:instrText xml:space="preserve"> PAGEREF _Toc455757735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w:t>
      </w:r>
      <w:r w:rsidRPr="00BF2063">
        <w:rPr>
          <w:noProof/>
          <w:lang w:val="en-US"/>
        </w:rPr>
        <w:t xml:space="preserve"> Potongan hasil paket data tanpa rekonstruksi</w:t>
      </w:r>
      <w:r>
        <w:rPr>
          <w:noProof/>
        </w:rPr>
        <w:tab/>
      </w:r>
      <w:r>
        <w:rPr>
          <w:noProof/>
        </w:rPr>
        <w:fldChar w:fldCharType="begin"/>
      </w:r>
      <w:r>
        <w:rPr>
          <w:noProof/>
        </w:rPr>
        <w:instrText xml:space="preserve"> PAGEREF _Toc455757736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5.2</w:t>
      </w:r>
      <w:r w:rsidRPr="00BF2063">
        <w:rPr>
          <w:noProof/>
          <w:lang w:val="en-US"/>
        </w:rPr>
        <w:t xml:space="preserve"> Potongan hasil paket data setelah direkonstrutruksi</w:t>
      </w:r>
      <w:r>
        <w:rPr>
          <w:noProof/>
        </w:rPr>
        <w:tab/>
      </w:r>
      <w:r>
        <w:rPr>
          <w:noProof/>
        </w:rPr>
        <w:fldChar w:fldCharType="begin"/>
      </w:r>
      <w:r>
        <w:rPr>
          <w:noProof/>
        </w:rPr>
        <w:instrText xml:space="preserve"> PAGEREF _Toc455757737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5.3</w:t>
      </w:r>
      <w:r w:rsidRPr="00BF2063">
        <w:rPr>
          <w:noProof/>
          <w:lang w:val="en-US"/>
        </w:rPr>
        <w:t xml:space="preserve"> Potongan hasil N-Gram paket data</w:t>
      </w:r>
      <w:r>
        <w:rPr>
          <w:noProof/>
        </w:rPr>
        <w:tab/>
      </w:r>
      <w:r>
        <w:rPr>
          <w:noProof/>
        </w:rPr>
        <w:fldChar w:fldCharType="begin"/>
      </w:r>
      <w:r>
        <w:rPr>
          <w:noProof/>
        </w:rPr>
        <w:instrText xml:space="preserve"> PAGEREF _Toc455757738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5.4</w:t>
      </w:r>
      <w:r w:rsidRPr="00BF2063">
        <w:rPr>
          <w:noProof/>
          <w:lang w:val="en-US"/>
        </w:rPr>
        <w:t xml:space="preserve"> Potongan hasil model data training</w:t>
      </w:r>
      <w:r>
        <w:rPr>
          <w:noProof/>
        </w:rPr>
        <w:tab/>
      </w:r>
      <w:r>
        <w:rPr>
          <w:noProof/>
        </w:rPr>
        <w:fldChar w:fldCharType="begin"/>
      </w:r>
      <w:r>
        <w:rPr>
          <w:noProof/>
        </w:rPr>
        <w:instrText xml:space="preserve"> PAGEREF _Toc455757739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5.5</w:t>
      </w:r>
      <w:r w:rsidRPr="00BF2063">
        <w:rPr>
          <w:noProof/>
          <w:lang w:val="en-US"/>
        </w:rPr>
        <w:t xml:space="preserve"> Potongan hasil </w:t>
      </w:r>
      <w:r w:rsidRPr="00BF2063">
        <w:rPr>
          <w:i/>
          <w:noProof/>
          <w:lang w:val="en-US"/>
        </w:rPr>
        <w:t>sniffing</w:t>
      </w:r>
      <w:r>
        <w:rPr>
          <w:noProof/>
        </w:rPr>
        <w:tab/>
      </w:r>
      <w:r>
        <w:rPr>
          <w:noProof/>
        </w:rPr>
        <w:fldChar w:fldCharType="begin"/>
      </w:r>
      <w:r>
        <w:rPr>
          <w:noProof/>
        </w:rPr>
        <w:instrText xml:space="preserve"> PAGEREF _Toc455757740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5.6</w:t>
      </w:r>
      <w:r w:rsidRPr="00BF2063">
        <w:rPr>
          <w:noProof/>
          <w:lang w:val="en-US"/>
        </w:rPr>
        <w:t xml:space="preserve"> Potongan hasil menghitung jarak mahalnobis</w:t>
      </w:r>
      <w:r>
        <w:rPr>
          <w:noProof/>
        </w:rPr>
        <w:tab/>
      </w:r>
      <w:r>
        <w:rPr>
          <w:noProof/>
        </w:rPr>
        <w:fldChar w:fldCharType="begin"/>
      </w:r>
      <w:r>
        <w:rPr>
          <w:noProof/>
        </w:rPr>
        <w:instrText xml:space="preserve"> PAGEREF _Toc455757741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5.7</w:t>
      </w:r>
      <w:r w:rsidRPr="00BF2063">
        <w:rPr>
          <w:noProof/>
          <w:lang w:val="en-US"/>
        </w:rPr>
        <w:t xml:space="preserve"> Potongan hasil deteksi paket data normal dan paket data berupa intrusi</w:t>
      </w:r>
      <w:r>
        <w:rPr>
          <w:noProof/>
        </w:rPr>
        <w:tab/>
      </w:r>
      <w:r>
        <w:rPr>
          <w:noProof/>
        </w:rPr>
        <w:fldChar w:fldCharType="begin"/>
      </w:r>
      <w:r>
        <w:rPr>
          <w:noProof/>
        </w:rPr>
        <w:instrText xml:space="preserve"> PAGEREF _Toc455757742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5.8</w:t>
      </w:r>
      <w:r w:rsidRPr="00BF2063">
        <w:rPr>
          <w:noProof/>
          <w:lang w:val="en-US"/>
        </w:rPr>
        <w:t xml:space="preserve"> Potongan hasil data sebelum proses incremental learning</w:t>
      </w:r>
      <w:r>
        <w:rPr>
          <w:noProof/>
        </w:rPr>
        <w:tab/>
      </w:r>
      <w:r>
        <w:rPr>
          <w:noProof/>
        </w:rPr>
        <w:fldChar w:fldCharType="begin"/>
      </w:r>
      <w:r>
        <w:rPr>
          <w:noProof/>
        </w:rPr>
        <w:instrText xml:space="preserve"> PAGEREF _Toc455757743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5.9</w:t>
      </w:r>
      <w:r w:rsidRPr="00BF2063">
        <w:rPr>
          <w:noProof/>
          <w:lang w:val="en-US"/>
        </w:rPr>
        <w:t xml:space="preserve"> Potongan hasil data setelah proses incremental learning</w:t>
      </w:r>
      <w:r>
        <w:rPr>
          <w:noProof/>
        </w:rPr>
        <w:tab/>
      </w:r>
      <w:r>
        <w:rPr>
          <w:noProof/>
        </w:rPr>
        <w:fldChar w:fldCharType="begin"/>
      </w:r>
      <w:r>
        <w:rPr>
          <w:noProof/>
        </w:rPr>
        <w:instrText xml:space="preserve"> PAGEREF _Toc455757744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5.10</w:t>
      </w:r>
      <w:r w:rsidRPr="00BF2063">
        <w:rPr>
          <w:noProof/>
          <w:lang w:val="en-US"/>
        </w:rPr>
        <w:t xml:space="preserve"> HTOP CPU ketika sistem belum berjalan</w:t>
      </w:r>
      <w:r>
        <w:rPr>
          <w:noProof/>
        </w:rPr>
        <w:tab/>
      </w:r>
      <w:r>
        <w:rPr>
          <w:noProof/>
        </w:rPr>
        <w:fldChar w:fldCharType="begin"/>
      </w:r>
      <w:r>
        <w:rPr>
          <w:noProof/>
        </w:rPr>
        <w:instrText xml:space="preserve"> PAGEREF _Toc455757745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BF2063">
        <w:rPr>
          <w:noProof/>
          <w:lang w:val="en-US"/>
        </w:rPr>
        <w:t xml:space="preserve"> HTOP CPU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_Toc455757746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5.12</w:t>
      </w:r>
      <w:r w:rsidRPr="00BF2063">
        <w:rPr>
          <w:noProof/>
          <w:lang w:val="en-US"/>
        </w:rPr>
        <w:t xml:space="preserve"> HTOP CPU ketika identifikasi berjalan</w:t>
      </w:r>
      <w:r>
        <w:rPr>
          <w:noProof/>
        </w:rPr>
        <w:tab/>
      </w:r>
      <w:r>
        <w:rPr>
          <w:noProof/>
        </w:rPr>
        <w:fldChar w:fldCharType="begin"/>
      </w:r>
      <w:r>
        <w:rPr>
          <w:noProof/>
        </w:rPr>
        <w:instrText xml:space="preserve"> PAGEREF _Toc455757747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5.13 Grafik persentase utilitas CPU</w:t>
      </w:r>
      <w:r>
        <w:rPr>
          <w:noProof/>
        </w:rPr>
        <w:tab/>
      </w:r>
      <w:r>
        <w:rPr>
          <w:noProof/>
        </w:rPr>
        <w:fldChar w:fldCharType="begin"/>
      </w:r>
      <w:r>
        <w:rPr>
          <w:noProof/>
        </w:rPr>
        <w:instrText xml:space="preserve"> PAGEREF _Toc455757748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5.14</w:t>
      </w:r>
      <w:r w:rsidRPr="00BF2063">
        <w:rPr>
          <w:noProof/>
          <w:lang w:val="en-US"/>
        </w:rPr>
        <w:t xml:space="preserve"> HTOP RAM ketika sistem belum berjalan</w:t>
      </w:r>
      <w:r>
        <w:rPr>
          <w:noProof/>
        </w:rPr>
        <w:tab/>
      </w:r>
      <w:r>
        <w:rPr>
          <w:noProof/>
        </w:rPr>
        <w:fldChar w:fldCharType="begin"/>
      </w:r>
      <w:r>
        <w:rPr>
          <w:noProof/>
        </w:rPr>
        <w:instrText xml:space="preserve"> PAGEREF _Toc455757749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5.15</w:t>
      </w:r>
      <w:r w:rsidRPr="00BF2063">
        <w:rPr>
          <w:noProof/>
          <w:lang w:val="en-US"/>
        </w:rPr>
        <w:t xml:space="preserve"> HTOP RAM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_Toc455757750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5.16 Grafik persentase utilitas RAM</w:t>
      </w:r>
      <w:r>
        <w:rPr>
          <w:noProof/>
        </w:rPr>
        <w:tab/>
      </w:r>
      <w:r>
        <w:rPr>
          <w:noProof/>
        </w:rPr>
        <w:fldChar w:fldCharType="begin"/>
      </w:r>
      <w:r>
        <w:rPr>
          <w:noProof/>
        </w:rPr>
        <w:instrText xml:space="preserve"> PAGEREF _Toc455757751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5.17</w:t>
      </w:r>
      <w:r w:rsidRPr="00BF2063">
        <w:rPr>
          <w:noProof/>
          <w:lang w:val="en-US"/>
        </w:rPr>
        <w:t xml:space="preserve"> Model Confussion Matrix untuk pengujian</w:t>
      </w:r>
      <w:r>
        <w:rPr>
          <w:noProof/>
        </w:rPr>
        <w:tab/>
      </w:r>
      <w:r>
        <w:rPr>
          <w:noProof/>
        </w:rPr>
        <w:fldChar w:fldCharType="begin"/>
      </w:r>
      <w:r>
        <w:rPr>
          <w:noProof/>
        </w:rPr>
        <w:instrText xml:space="preserve"> PAGEREF _Toc455757752 \h </w:instrText>
      </w:r>
      <w:r>
        <w:rPr>
          <w:noProof/>
        </w:rPr>
      </w:r>
      <w:r>
        <w:rPr>
          <w:noProof/>
        </w:rPr>
        <w:fldChar w:fldCharType="separate"/>
      </w:r>
      <w:r w:rsidR="00CA1AD8">
        <w:rPr>
          <w:noProof/>
        </w:rPr>
        <w:t>1</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757656"/>
      <w:r w:rsidRPr="00326ED3">
        <w:rPr>
          <w:noProof/>
        </w:rPr>
        <w:lastRenderedPageBreak/>
        <w:t>DAFTAR TABEL</w:t>
      </w:r>
      <w:bookmarkEnd w:id="6"/>
    </w:p>
    <w:p w:rsidR="009D280C"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9D280C">
        <w:rPr>
          <w:noProof/>
        </w:rPr>
        <w:t xml:space="preserve">Tabel 2.1 Format data kasar didalam </w:t>
      </w:r>
      <w:r w:rsidR="009D280C" w:rsidRPr="00700C8C">
        <w:rPr>
          <w:i/>
          <w:noProof/>
        </w:rPr>
        <w:t>Mahalanobis Distance</w:t>
      </w:r>
      <w:r w:rsidR="009D280C">
        <w:rPr>
          <w:noProof/>
        </w:rPr>
        <w:tab/>
      </w:r>
      <w:r w:rsidR="009D280C">
        <w:rPr>
          <w:noProof/>
        </w:rPr>
        <w:fldChar w:fldCharType="begin"/>
      </w:r>
      <w:r w:rsidR="009D280C">
        <w:rPr>
          <w:noProof/>
        </w:rPr>
        <w:instrText xml:space="preserve"> PAGEREF _Toc455757753 \h </w:instrText>
      </w:r>
      <w:r w:rsidR="009D280C">
        <w:rPr>
          <w:noProof/>
        </w:rPr>
      </w:r>
      <w:r w:rsidR="009D280C">
        <w:rPr>
          <w:noProof/>
        </w:rPr>
        <w:fldChar w:fldCharType="separate"/>
      </w:r>
      <w:r w:rsidR="00CA1AD8">
        <w:rPr>
          <w:noProof/>
        </w:rPr>
        <w:t>1</w:t>
      </w:r>
      <w:r w:rsidR="009D280C">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_Toc455757754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4.2</w:t>
      </w:r>
      <w:r w:rsidRPr="00700C8C">
        <w:rPr>
          <w:noProof/>
          <w:lang w:val="en-US"/>
        </w:rPr>
        <w:t xml:space="preserve"> Daftar bagian paket yang dibutuhkan program</w:t>
      </w:r>
      <w:r>
        <w:rPr>
          <w:noProof/>
        </w:rPr>
        <w:tab/>
      </w:r>
      <w:r>
        <w:rPr>
          <w:noProof/>
        </w:rPr>
        <w:fldChar w:fldCharType="begin"/>
      </w:r>
      <w:r>
        <w:rPr>
          <w:noProof/>
        </w:rPr>
        <w:instrText xml:space="preserve"> PAGEREF _Toc455757755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_Toc455757756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5.2</w:t>
      </w:r>
      <w:r w:rsidRPr="00700C8C">
        <w:rPr>
          <w:noProof/>
          <w:lang w:val="en-US"/>
        </w:rPr>
        <w:t xml:space="preserve"> Prosedur rekonstruksi paket data</w:t>
      </w:r>
      <w:r>
        <w:rPr>
          <w:noProof/>
        </w:rPr>
        <w:tab/>
      </w:r>
      <w:r>
        <w:rPr>
          <w:noProof/>
        </w:rPr>
        <w:fldChar w:fldCharType="begin"/>
      </w:r>
      <w:r>
        <w:rPr>
          <w:noProof/>
        </w:rPr>
        <w:instrText xml:space="preserve"> PAGEREF _Toc455757757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5.3</w:t>
      </w:r>
      <w:r w:rsidRPr="00700C8C">
        <w:rPr>
          <w:noProof/>
          <w:lang w:val="en-US"/>
        </w:rPr>
        <w:t xml:space="preserve"> Prosedur menghitung N-Gram paket data</w:t>
      </w:r>
      <w:r>
        <w:rPr>
          <w:noProof/>
        </w:rPr>
        <w:tab/>
      </w:r>
      <w:r>
        <w:rPr>
          <w:noProof/>
        </w:rPr>
        <w:fldChar w:fldCharType="begin"/>
      </w:r>
      <w:r>
        <w:rPr>
          <w:noProof/>
        </w:rPr>
        <w:instrText xml:space="preserve"> PAGEREF _Toc455757758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5.4</w:t>
      </w:r>
      <w:r w:rsidRPr="00700C8C">
        <w:rPr>
          <w:noProof/>
          <w:lang w:val="en-US"/>
        </w:rPr>
        <w:t xml:space="preserve"> Prosedur membuat model data training</w:t>
      </w:r>
      <w:r>
        <w:rPr>
          <w:noProof/>
        </w:rPr>
        <w:tab/>
      </w:r>
      <w:r>
        <w:rPr>
          <w:noProof/>
        </w:rPr>
        <w:fldChar w:fldCharType="begin"/>
      </w:r>
      <w:r>
        <w:rPr>
          <w:noProof/>
        </w:rPr>
        <w:instrText xml:space="preserve"> PAGEREF _Toc455757759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5.5</w:t>
      </w:r>
      <w:r w:rsidRPr="00700C8C">
        <w:rPr>
          <w:noProof/>
          <w:lang w:val="en-US"/>
        </w:rPr>
        <w:t xml:space="preserve"> Prosedur </w:t>
      </w:r>
      <w:r w:rsidRPr="00700C8C">
        <w:rPr>
          <w:i/>
          <w:noProof/>
          <w:lang w:val="en-US"/>
        </w:rPr>
        <w:t>sniffing</w:t>
      </w:r>
      <w:r>
        <w:rPr>
          <w:noProof/>
        </w:rPr>
        <w:tab/>
      </w:r>
      <w:r>
        <w:rPr>
          <w:noProof/>
        </w:rPr>
        <w:fldChar w:fldCharType="begin"/>
      </w:r>
      <w:r>
        <w:rPr>
          <w:noProof/>
        </w:rPr>
        <w:instrText xml:space="preserve"> PAGEREF _Toc455757760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5.6</w:t>
      </w:r>
      <w:r w:rsidRPr="00700C8C">
        <w:rPr>
          <w:noProof/>
          <w:lang w:val="en-US"/>
        </w:rPr>
        <w:t xml:space="preserve"> Prosedur menghitung jarak mahalanobis</w:t>
      </w:r>
      <w:r>
        <w:rPr>
          <w:noProof/>
        </w:rPr>
        <w:tab/>
      </w:r>
      <w:r>
        <w:rPr>
          <w:noProof/>
        </w:rPr>
        <w:fldChar w:fldCharType="begin"/>
      </w:r>
      <w:r>
        <w:rPr>
          <w:noProof/>
        </w:rPr>
        <w:instrText xml:space="preserve"> PAGEREF _Toc455757761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5.7</w:t>
      </w:r>
      <w:r w:rsidRPr="00700C8C">
        <w:rPr>
          <w:noProof/>
          <w:lang w:val="en-US"/>
        </w:rPr>
        <w:t xml:space="preserve"> Prosedur deteksi paket data normal dan paket data berupa intrusi</w:t>
      </w:r>
      <w:r>
        <w:rPr>
          <w:noProof/>
        </w:rPr>
        <w:tab/>
      </w:r>
      <w:r>
        <w:rPr>
          <w:noProof/>
        </w:rPr>
        <w:fldChar w:fldCharType="begin"/>
      </w:r>
      <w:r>
        <w:rPr>
          <w:noProof/>
        </w:rPr>
        <w:instrText xml:space="preserve"> PAGEREF _Toc455757762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5.8</w:t>
      </w:r>
      <w:r w:rsidRPr="00700C8C">
        <w:rPr>
          <w:noProof/>
          <w:lang w:val="en-US"/>
        </w:rPr>
        <w:t xml:space="preserve"> Prosedur proses incremental learning</w:t>
      </w:r>
      <w:r>
        <w:rPr>
          <w:noProof/>
        </w:rPr>
        <w:tab/>
      </w:r>
      <w:r>
        <w:rPr>
          <w:noProof/>
        </w:rPr>
        <w:fldChar w:fldCharType="begin"/>
      </w:r>
      <w:r>
        <w:rPr>
          <w:noProof/>
        </w:rPr>
        <w:instrText xml:space="preserve"> PAGEREF _Toc455757763 \h </w:instrText>
      </w:r>
      <w:r>
        <w:rPr>
          <w:noProof/>
        </w:rPr>
      </w:r>
      <w:r>
        <w:rPr>
          <w:noProof/>
        </w:rPr>
        <w:fldChar w:fldCharType="separate"/>
      </w:r>
      <w:r w:rsidR="00CA1AD8">
        <w:rPr>
          <w:noProof/>
        </w:rPr>
        <w:t>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696661" w:rsidRDefault="009B3A4D" w:rsidP="00696661">
      <w:pPr>
        <w:pStyle w:val="Heading1"/>
        <w:rPr>
          <w:noProof/>
        </w:rPr>
      </w:pPr>
      <w:bookmarkStart w:id="7" w:name="_Toc455757657"/>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 xml:space="preserve">Persamaan </w:t>
      </w:r>
      <w:hyperlink w:anchor="_Toc455758953" w:history="1">
        <w:r w:rsidR="00696661" w:rsidRPr="006709C3">
          <w:rPr>
            <w:rStyle w:val="Hyperlink"/>
            <w:noProof/>
            <w:u w:val="none"/>
          </w:rPr>
          <w:t>(2.1)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_Toc455758953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4" w:history="1">
        <w:r w:rsidR="00696661" w:rsidRPr="006709C3">
          <w:rPr>
            <w:rStyle w:val="Hyperlink"/>
            <w:noProof/>
            <w:u w:val="none"/>
          </w:rPr>
          <w:t>(2.2)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_Toc455758954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5" w:history="1">
        <w:r w:rsidR="00696661" w:rsidRPr="006709C3">
          <w:rPr>
            <w:rStyle w:val="Hyperlink"/>
            <w:noProof/>
            <w:u w:val="none"/>
          </w:rPr>
          <w:t>(2.3)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_Toc455758955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6" w:history="1">
        <w:r w:rsidR="00696661" w:rsidRPr="006709C3">
          <w:rPr>
            <w:rStyle w:val="Hyperlink"/>
            <w:noProof/>
            <w:u w:val="none"/>
          </w:rPr>
          <w:t>(2.4)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_Toc455758956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7" w:history="1">
        <w:r w:rsidR="00696661" w:rsidRPr="006709C3">
          <w:rPr>
            <w:rStyle w:val="Hyperlink"/>
            <w:noProof/>
            <w:u w:val="none"/>
          </w:rPr>
          <w:t>(2.5)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_Toc455758957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8" w:history="1">
        <w:r w:rsidR="00696661" w:rsidRPr="006709C3">
          <w:rPr>
            <w:rStyle w:val="Hyperlink"/>
            <w:noProof/>
            <w:u w:val="none"/>
          </w:rPr>
          <w:t>(5.1)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_Toc455758958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9" w:history="1">
        <w:r w:rsidR="00696661" w:rsidRPr="006709C3">
          <w:rPr>
            <w:rStyle w:val="Hyperlink"/>
            <w:noProof/>
            <w:u w:val="none"/>
          </w:rPr>
          <w:t>(5.2)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_Toc455758959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0" w:history="1">
        <w:r w:rsidR="00696661" w:rsidRPr="006709C3">
          <w:rPr>
            <w:rStyle w:val="Hyperlink"/>
            <w:noProof/>
            <w:u w:val="none"/>
          </w:rPr>
          <w:t>(5.3)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_Toc455758960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1" w:history="1">
        <w:r w:rsidR="00696661" w:rsidRPr="006709C3">
          <w:rPr>
            <w:rStyle w:val="Hyperlink"/>
            <w:noProof/>
            <w:u w:val="none"/>
          </w:rPr>
          <w:t>(5.4)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_Toc455758961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2" w:history="1">
        <w:r w:rsidR="00696661" w:rsidRPr="006709C3">
          <w:rPr>
            <w:rStyle w:val="Hyperlink"/>
            <w:noProof/>
            <w:u w:val="none"/>
          </w:rPr>
          <w:t>(5.5)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_Toc455758962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3" w:history="1">
        <w:r w:rsidR="00696661" w:rsidRPr="006709C3">
          <w:rPr>
            <w:rStyle w:val="Hyperlink"/>
            <w:noProof/>
            <w:u w:val="none"/>
          </w:rPr>
          <w:t>(5.6)</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_Toc455758963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4" w:history="1">
        <w:r w:rsidR="00696661" w:rsidRPr="006709C3">
          <w:rPr>
            <w:rStyle w:val="Hyperlink"/>
            <w:noProof/>
            <w:u w:val="none"/>
          </w:rPr>
          <w:t>(5.7)</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_Toc455758964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757658"/>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757659"/>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w:t>
      </w:r>
      <w:r w:rsidRPr="00CB6B68">
        <w:rPr>
          <w:i/>
        </w:rPr>
        <w:t>n-gram</w:t>
      </w:r>
      <w:r>
        <w:t xml:space="preserve"> yang </w:t>
      </w:r>
      <w:r>
        <w:lastRenderedPageBreak/>
        <w:t xml:space="preserve">paling tepat. Metode </w:t>
      </w:r>
      <w:r w:rsidRPr="00CB6B68">
        <w:rPr>
          <w:i/>
        </w:rPr>
        <w:t>n-gram</w:t>
      </w:r>
      <w:r>
        <w:t xml:space="preserve">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w:t>
      </w:r>
      <w:r w:rsidRPr="005B46B8">
        <w:rPr>
          <w:i/>
        </w:rPr>
        <w:t>mahalanobis distance</w:t>
      </w:r>
      <w:r>
        <w:t xml:space="preserv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757660"/>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0D256C" w:rsidRPr="00326ED3" w:rsidRDefault="000D256C" w:rsidP="00012955">
      <w:pPr>
        <w:pStyle w:val="Heading2"/>
        <w:rPr>
          <w:noProof/>
        </w:rPr>
      </w:pPr>
      <w:bookmarkStart w:id="12" w:name="_Toc455757661"/>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 tujuan, yaitu 21, 23, 25, 80</w:t>
      </w:r>
      <w:r>
        <w:rPr>
          <w:lang w:eastAsia="en-US"/>
        </w:rPr>
        <w:t xml:space="preserve"> dan UDP</w:t>
      </w:r>
      <w:r w:rsidR="00CE4C53">
        <w:rPr>
          <w:lang w:val="en-US" w:eastAsia="en-US"/>
        </w:rPr>
        <w:t xml:space="preserve"> </w:t>
      </w:r>
      <w:r w:rsidR="007F313C">
        <w:rPr>
          <w:lang w:val="en-US" w:eastAsia="en-US"/>
        </w:rPr>
        <w:t>dengan port tujuan, yaitu 53</w:t>
      </w:r>
      <w:r>
        <w:rPr>
          <w:lang w:eastAsia="en-US"/>
        </w:rPr>
        <w:t>.</w:t>
      </w:r>
    </w:p>
    <w:p w:rsidR="00734216" w:rsidRDefault="000D256C" w:rsidP="00012955">
      <w:pPr>
        <w:pStyle w:val="Heading2"/>
        <w:rPr>
          <w:noProof/>
        </w:rPr>
      </w:pPr>
      <w:bookmarkStart w:id="13" w:name="_Toc455757662"/>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757663"/>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757664"/>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 xml:space="preserve">Proposal Tugas Akhir yang diajukan memiliki gagasan yang sama dengan Tugas Akhir ini, yaitu membuat aplikasi deteksi serangan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w:t>
      </w:r>
      <w:r w:rsidRPr="00681A9C">
        <w:lastRenderedPageBreak/>
        <w:t>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757665"/>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 xml:space="preserve">uan, dan manfaat dari pembuatan Tugas Akhir. Selain itu </w:t>
      </w:r>
      <w:r>
        <w:lastRenderedPageBreak/>
        <w:t>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4"/>
          <w:headerReference w:type="default" r:id="rId45"/>
          <w:footerReference w:type="even" r:id="rId46"/>
          <w:footerReference w:type="default" r:id="rId47"/>
          <w:headerReference w:type="first" r:id="rId48"/>
          <w:footerReference w:type="first" r:id="rId49"/>
          <w:pgSz w:w="8392" w:h="11907" w:code="11"/>
          <w:pgMar w:top="1418" w:right="1134" w:bottom="1418" w:left="1418" w:header="706" w:footer="706" w:gutter="0"/>
          <w:pgNumType w:start="1"/>
          <w:cols w:space="708"/>
          <w:titlePg/>
          <w:docGrid w:linePitch="360"/>
        </w:sectPr>
      </w:pPr>
    </w:p>
    <w:p w:rsidR="00CB6B68" w:rsidRDefault="00D517C3" w:rsidP="00D517C3">
      <w:pPr>
        <w:spacing w:after="200" w:line="276" w:lineRule="auto"/>
        <w:jc w:val="center"/>
        <w:rPr>
          <w:rFonts w:eastAsia="PMingLiU" w:cs="Arial"/>
          <w:b/>
          <w:bCs/>
          <w:i/>
          <w:kern w:val="32"/>
          <w:sz w:val="24"/>
          <w:szCs w:val="24"/>
          <w:lang w:eastAsia="en-US"/>
        </w:rPr>
      </w:pPr>
      <w:bookmarkStart w:id="17" w:name="_Toc455757666"/>
      <w:r w:rsidRPr="00275CE0">
        <w:rPr>
          <w:b/>
          <w:i/>
          <w:szCs w:val="24"/>
        </w:rPr>
        <w:lastRenderedPageBreak/>
        <w:t>[</w:t>
      </w:r>
      <w:r>
        <w:rPr>
          <w:b/>
          <w:i/>
          <w:szCs w:val="24"/>
        </w:rPr>
        <w:t>Halaman ini sengaja dikosongkan]</w:t>
      </w:r>
      <w:r w:rsidR="00CB6B68">
        <w:rPr>
          <w:i/>
          <w:szCs w:val="24"/>
        </w:rPr>
        <w:br w:type="page"/>
      </w:r>
    </w:p>
    <w:p w:rsidR="009F7801" w:rsidRDefault="00076BC9" w:rsidP="00112BF9">
      <w:pPr>
        <w:pStyle w:val="Heading1"/>
      </w:pPr>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End w:id="53"/>
      <w:bookmarkEnd w:id="54"/>
      <w:bookmarkEnd w:id="55"/>
      <w:bookmarkEnd w:id="56"/>
      <w:bookmarkEnd w:id="57"/>
    </w:p>
    <w:p w:rsidR="00784682" w:rsidRDefault="00064277" w:rsidP="00937CB8">
      <w:pPr>
        <w:pStyle w:val="Heading2"/>
        <w:rPr>
          <w:noProof/>
        </w:rPr>
      </w:pPr>
      <w:bookmarkStart w:id="58" w:name="_Toc455757668"/>
      <w:r>
        <w:rPr>
          <w:noProof/>
        </w:rPr>
        <w:t>IDS</w:t>
      </w:r>
      <w:bookmarkEnd w:id="58"/>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59" w:name="_Toc455757669"/>
      <w:r>
        <w:rPr>
          <w:noProof/>
          <w:lang w:val="en-US"/>
        </w:rPr>
        <w:t>IDS Berbasis Anomali</w:t>
      </w:r>
      <w:bookmarkEnd w:id="59"/>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0" w:name="_Toc455757670"/>
      <w:r>
        <w:rPr>
          <w:noProof/>
        </w:rPr>
        <w:t>Jpcap</w:t>
      </w:r>
      <w:bookmarkEnd w:id="60"/>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037EC616" wp14:editId="3181EE98">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0">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1" w:name="_Ref455046244"/>
      <w:bookmarkStart w:id="62" w:name="_Toc455757718"/>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61"/>
      <w:r>
        <w:t xml:space="preserve"> Contoh penggunaan Jpcap</w:t>
      </w:r>
      <w:bookmarkEnd w:id="62"/>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3" w:name="_Toc455757719"/>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r w:rsidR="001A57FF">
        <w:t xml:space="preserve"> </w:t>
      </w:r>
      <w:r>
        <w:t xml:space="preserve">Kode sumber penggunaan Jpcap untuk </w:t>
      </w:r>
      <w:r>
        <w:rPr>
          <w:i/>
        </w:rPr>
        <w:t>offline capture</w:t>
      </w:r>
      <w:bookmarkEnd w:id="63"/>
    </w:p>
    <w:p w:rsidR="00112BF9" w:rsidRDefault="00112BF9" w:rsidP="00112BF9">
      <w:pPr>
        <w:keepNext/>
        <w:jc w:val="center"/>
      </w:pPr>
      <w:r w:rsidRPr="004A3B84">
        <w:rPr>
          <w:noProof/>
          <w:lang w:eastAsia="id-ID"/>
        </w:rPr>
        <w:lastRenderedPageBreak/>
        <w:drawing>
          <wp:inline distT="0" distB="0" distL="0" distR="0" wp14:anchorId="60AB0453" wp14:editId="1BD1CC74">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1">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4" w:name="_Toc455757720"/>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r>
        <w:t xml:space="preserve"> Contoh keluaran </w:t>
      </w:r>
      <w:r>
        <w:rPr>
          <w:i/>
        </w:rPr>
        <w:t>offline capture</w:t>
      </w:r>
      <w:bookmarkEnd w:id="64"/>
    </w:p>
    <w:p w:rsidR="006736FC" w:rsidRDefault="00D67354" w:rsidP="00012955">
      <w:pPr>
        <w:pStyle w:val="Heading2"/>
      </w:pPr>
      <w:bookmarkStart w:id="65" w:name="_Toc455757671"/>
      <w:r>
        <w:t>N-G</w:t>
      </w:r>
      <w:r w:rsidR="00112BF9">
        <w:t>ram</w:t>
      </w:r>
      <w:bookmarkEnd w:id="65"/>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66" w:name="_Toc455757672"/>
      <w:r>
        <w:rPr>
          <w:noProof/>
        </w:rPr>
        <w:t>Simplified Mahalanobis Distance</w:t>
      </w:r>
      <w:bookmarkEnd w:id="66"/>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7507C">
        <w:rPr>
          <w:i/>
          <w:lang w:val="en-US"/>
        </w:rPr>
        <w:t>Mahalanobis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CA1AD8">
        <w:t>(</w:t>
      </w:r>
      <w:r w:rsidR="00CA1AD8">
        <w:rPr>
          <w:noProof/>
        </w:rPr>
        <w:t>2</w:t>
      </w:r>
      <w:r w:rsidR="00CA1AD8">
        <w:t>.</w:t>
      </w:r>
      <w:r w:rsidR="00CA1AD8">
        <w:rPr>
          <w:noProof/>
        </w:rPr>
        <w:t>2</w:t>
      </w:r>
      <w:r w:rsidR="00CA1AD8">
        <w:t>)</w:t>
      </w:r>
      <w:r w:rsidR="00696661">
        <w:fldChar w:fldCharType="end"/>
      </w:r>
      <w:r>
        <w:rPr>
          <w:lang w:val="en-US"/>
        </w:rPr>
        <w:t xml:space="preserve">. Sedangkan untuk menghitung standar deviasi dari model yang ada pada data </w:t>
      </w:r>
      <w:r w:rsidRPr="00211570">
        <w:rPr>
          <w:i/>
          <w:lang w:val="en-US"/>
        </w:rPr>
        <w:lastRenderedPageBreak/>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CA1AD8">
        <w:t>(</w:t>
      </w:r>
      <w:r w:rsidR="00CA1AD8">
        <w:rPr>
          <w:noProof/>
        </w:rPr>
        <w:t>2</w:t>
      </w:r>
      <w:r w:rsidR="00CA1AD8">
        <w:t>.</w:t>
      </w:r>
      <w:r w:rsidR="00CA1AD8">
        <w:rPr>
          <w:noProof/>
        </w:rPr>
        <w:t>4</w:t>
      </w:r>
      <w:r w:rsidR="00CA1AD8">
        <w:t>)</w:t>
      </w:r>
      <w:r w:rsidR="001315E6">
        <w:fldChar w:fldCharType="end"/>
      </w:r>
      <w:r>
        <w:rPr>
          <w:lang w:val="en-US"/>
        </w:rPr>
        <w:t xml:space="preserve">. Setelah selesai 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CA1AD8">
        <w:t>(</w:t>
      </w:r>
      <w:r w:rsidR="00CA1AD8">
        <w:rPr>
          <w:noProof/>
        </w:rPr>
        <w:t>2</w:t>
      </w:r>
      <w:r w:rsidR="00CA1AD8">
        <w:t>.</w:t>
      </w:r>
      <w:r w:rsidR="00CA1AD8">
        <w:rPr>
          <w:noProof/>
        </w:rPr>
        <w:t>1</w:t>
      </w:r>
      <w:r w:rsidR="00CA1AD8">
        <w:t>)</w:t>
      </w:r>
      <w:r w:rsidR="001315E6">
        <w:fldChar w:fldCharType="end"/>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CA1AD8">
        <w:t xml:space="preserve">Tabel </w:t>
      </w:r>
      <w:r w:rsidR="00CA1AD8">
        <w:rPr>
          <w:noProof/>
        </w:rPr>
        <w:t>2</w:t>
      </w:r>
      <w:r w:rsidR="00CA1AD8">
        <w:t>.</w:t>
      </w:r>
      <w:r w:rsidR="00CA1AD8">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67" w:name="_Ref455758094"/>
            <w:bookmarkStart w:id="68" w:name="_Toc455758953"/>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1</w:t>
            </w:r>
            <w:r>
              <w:rPr>
                <w:noProof/>
              </w:rPr>
              <w:fldChar w:fldCharType="end"/>
            </w:r>
            <w:r>
              <w:t>)</w:t>
            </w:r>
            <w:bookmarkEnd w:id="67"/>
            <w:bookmarkEnd w:id="68"/>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475BDA"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475BDA"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475BDA"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69" w:name="_Ref453543737"/>
      <w:bookmarkStart w:id="70" w:name="_Toc453570849"/>
      <w:bookmarkStart w:id="71" w:name="_Toc455757753"/>
      <w:r>
        <w:t xml:space="preserve">Tabel </w:t>
      </w:r>
      <w:r w:rsidR="000C44C6">
        <w:fldChar w:fldCharType="begin"/>
      </w:r>
      <w:r w:rsidR="000C44C6">
        <w:instrText xml:space="preserve"> STYLEREF 1 \s </w:instrText>
      </w:r>
      <w:r w:rsidR="000C44C6">
        <w:fldChar w:fldCharType="separate"/>
      </w:r>
      <w:r w:rsidR="000C44C6">
        <w:rPr>
          <w:noProof/>
        </w:rPr>
        <w:t>2</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w:t>
      </w:r>
      <w:r w:rsidR="000C44C6">
        <w:fldChar w:fldCharType="end"/>
      </w:r>
      <w:bookmarkEnd w:id="69"/>
      <w:r>
        <w:t xml:space="preserve"> Format data kasar didalam </w:t>
      </w:r>
      <w:r w:rsidRPr="006B2162">
        <w:rPr>
          <w:i/>
        </w:rPr>
        <w:t>Mahalanobis Distance</w:t>
      </w:r>
      <w:bookmarkEnd w:id="70"/>
      <w:bookmarkEnd w:id="71"/>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475BDA"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475BDA"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475BDA"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475BDA"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475BDA"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475BDA"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475BDA"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2" w:name="_Ref455758462"/>
            <w:bookmarkStart w:id="73" w:name="_Toc455758954"/>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2</w:t>
            </w:r>
            <w:r>
              <w:rPr>
                <w:noProof/>
              </w:rPr>
              <w:fldChar w:fldCharType="end"/>
            </w:r>
            <w:r>
              <w:t>)</w:t>
            </w:r>
            <w:bookmarkEnd w:id="72"/>
            <w:bookmarkEnd w:id="73"/>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475BDA"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475BDA"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475BDA"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74" w:name="_Ref455758366"/>
            <w:bookmarkStart w:id="75" w:name="_Toc455758955"/>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3</w:t>
            </w:r>
            <w:r>
              <w:rPr>
                <w:noProof/>
              </w:rPr>
              <w:fldChar w:fldCharType="end"/>
            </w:r>
            <w:r>
              <w:t>)</w:t>
            </w:r>
            <w:bookmarkEnd w:id="74"/>
            <w:bookmarkEnd w:id="75"/>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475BDA"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475BDA"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6" w:name="_Toc455757673"/>
      <w:r w:rsidRPr="00C3386E">
        <w:rPr>
          <w:i/>
          <w:noProof/>
        </w:rPr>
        <w:t>Incremental Learning</w:t>
      </w:r>
      <w:bookmarkEnd w:id="7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CA1AD8">
        <w:t>(</w:t>
      </w:r>
      <w:r w:rsidR="00CA1AD8">
        <w:rPr>
          <w:noProof/>
        </w:rPr>
        <w:t>2</w:t>
      </w:r>
      <w:r w:rsidR="00CA1AD8">
        <w:t>.</w:t>
      </w:r>
      <w:r w:rsidR="00CA1AD8">
        <w:rPr>
          <w:noProof/>
        </w:rPr>
        <w:t>3</w:t>
      </w:r>
      <w:r w:rsidR="00CA1AD8">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CA1AD8">
        <w:t>(</w:t>
      </w:r>
      <w:r w:rsidR="00CA1AD8">
        <w:rPr>
          <w:noProof/>
        </w:rPr>
        <w:t>2</w:t>
      </w:r>
      <w:r w:rsidR="00CA1AD8">
        <w:t>.</w:t>
      </w:r>
      <w:r w:rsidR="00CA1AD8">
        <w:rPr>
          <w:noProof/>
        </w:rPr>
        <w:t>4</w:t>
      </w:r>
      <w:r w:rsidR="00CA1AD8">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CA1AD8">
        <w:t>(</w:t>
      </w:r>
      <w:r w:rsidR="00CA1AD8">
        <w:rPr>
          <w:noProof/>
        </w:rPr>
        <w:t>2</w:t>
      </w:r>
      <w:r w:rsidR="00CA1AD8">
        <w:t>.</w:t>
      </w:r>
      <w:r w:rsidR="00CA1AD8">
        <w:rPr>
          <w:noProof/>
        </w:rPr>
        <w:t>5</w:t>
      </w:r>
      <w:r w:rsidR="00CA1AD8">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475BDA"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77" w:name="_Ref455758348"/>
            <w:bookmarkStart w:id="78" w:name="_Toc455758956"/>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4</w:t>
            </w:r>
            <w:r>
              <w:rPr>
                <w:noProof/>
              </w:rPr>
              <w:fldChar w:fldCharType="end"/>
            </w:r>
            <w:r>
              <w:t>)</w:t>
            </w:r>
            <w:bookmarkEnd w:id="77"/>
            <w:bookmarkEnd w:id="78"/>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475BDA"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475BDA"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475BDA"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79" w:name="_Ref455758381"/>
            <w:bookmarkStart w:id="80" w:name="_Toc455758957"/>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5</w:t>
            </w:r>
            <w:r>
              <w:rPr>
                <w:noProof/>
              </w:rPr>
              <w:fldChar w:fldCharType="end"/>
            </w:r>
            <w:r>
              <w:t>)</w:t>
            </w:r>
            <w:bookmarkEnd w:id="79"/>
            <w:bookmarkEnd w:id="80"/>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bookmarkStart w:id="81" w:name="_Toc455757674"/>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475BDA"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475BDA"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r>
        <w:t>DARPA 1999</w:t>
      </w:r>
      <w:bookmarkEnd w:id="81"/>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2" w:name="_Toc455757675"/>
      <w:r>
        <w:t>Arsitektur Simula</w:t>
      </w:r>
      <w:r w:rsidR="008C307D">
        <w:rPr>
          <w:lang w:val="en-US"/>
        </w:rPr>
        <w:t>s</w:t>
      </w:r>
      <w:r>
        <w:t>i DARPA 1999</w:t>
      </w:r>
      <w:bookmarkEnd w:id="8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5A9D51FC" wp14:editId="605F1433">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2">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3" w:name="_Toc455757721"/>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r>
        <w:t xml:space="preserve"> Arsitektur DARPA 1999</w:t>
      </w:r>
      <w:bookmarkEnd w:id="83"/>
    </w:p>
    <w:p w:rsidR="005D56E0" w:rsidRDefault="005D56E0" w:rsidP="00937CB8">
      <w:pPr>
        <w:pStyle w:val="Heading3"/>
      </w:pPr>
      <w:bookmarkStart w:id="84" w:name="_Toc455757676"/>
      <w:r>
        <w:t>Jenis – jenis Serangan dari DARPA 1999</w:t>
      </w:r>
      <w:bookmarkEnd w:id="8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w:t>
      </w:r>
      <w:r>
        <w:lastRenderedPageBreak/>
        <w:t xml:space="preserve">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3"/>
          <w:footerReference w:type="first" r:id="rId54"/>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5" w:name="_Toc455757677"/>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6" w:name="_Toc420324282"/>
      <w:bookmarkStart w:id="87" w:name="_Toc420516701"/>
      <w:bookmarkStart w:id="88" w:name="_Toc421047100"/>
      <w:bookmarkStart w:id="89" w:name="_Toc421606528"/>
      <w:bookmarkStart w:id="90" w:name="_Toc421783098"/>
      <w:bookmarkStart w:id="91" w:name="_Toc422062059"/>
      <w:bookmarkStart w:id="92" w:name="_Toc423339497"/>
      <w:bookmarkStart w:id="93" w:name="_Toc439296562"/>
      <w:bookmarkStart w:id="94" w:name="_Toc439296764"/>
      <w:bookmarkStart w:id="95" w:name="_Toc439323224"/>
      <w:bookmarkStart w:id="96" w:name="_Toc439325607"/>
      <w:bookmarkStart w:id="97" w:name="_Toc439327282"/>
      <w:bookmarkStart w:id="98" w:name="_Toc440363206"/>
      <w:bookmarkStart w:id="99" w:name="_Toc440422536"/>
      <w:bookmarkStart w:id="100" w:name="_Toc440422969"/>
      <w:bookmarkStart w:id="101" w:name="_Toc440443941"/>
      <w:bookmarkStart w:id="102" w:name="_Toc440444148"/>
      <w:bookmarkStart w:id="103" w:name="_Toc440891042"/>
      <w:bookmarkStart w:id="104" w:name="_Toc440891163"/>
      <w:bookmarkStart w:id="105" w:name="_Toc440891231"/>
      <w:bookmarkStart w:id="106" w:name="_Toc441090837"/>
      <w:bookmarkStart w:id="107" w:name="_Toc441247757"/>
      <w:bookmarkStart w:id="108" w:name="_Toc453879082"/>
      <w:bookmarkStart w:id="109" w:name="_Toc453879494"/>
      <w:bookmarkStart w:id="110" w:name="_Toc454159728"/>
      <w:bookmarkStart w:id="111" w:name="_Toc454411682"/>
      <w:bookmarkStart w:id="112" w:name="_Toc454949225"/>
      <w:bookmarkStart w:id="113" w:name="_Toc455034956"/>
      <w:bookmarkStart w:id="114" w:name="_Toc455046614"/>
      <w:bookmarkStart w:id="115" w:name="_Toc455067172"/>
      <w:bookmarkStart w:id="116" w:name="_Toc455676599"/>
      <w:bookmarkStart w:id="117" w:name="_Toc45575767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8" w:name="_Toc420324283"/>
      <w:bookmarkStart w:id="119" w:name="_Toc420516702"/>
      <w:bookmarkStart w:id="120" w:name="_Toc421047101"/>
      <w:bookmarkStart w:id="121" w:name="_Toc421606529"/>
      <w:bookmarkStart w:id="122" w:name="_Toc421783099"/>
      <w:bookmarkStart w:id="123" w:name="_Toc422062060"/>
      <w:bookmarkStart w:id="124" w:name="_Toc423339498"/>
      <w:bookmarkStart w:id="125" w:name="_Toc439296563"/>
      <w:bookmarkStart w:id="126" w:name="_Toc439296765"/>
      <w:bookmarkStart w:id="127" w:name="_Toc439323225"/>
      <w:bookmarkStart w:id="128" w:name="_Toc439325608"/>
      <w:bookmarkStart w:id="129" w:name="_Toc439327283"/>
      <w:bookmarkStart w:id="130" w:name="_Toc440363207"/>
      <w:bookmarkStart w:id="131" w:name="_Toc440422537"/>
      <w:bookmarkStart w:id="132" w:name="_Toc440422970"/>
      <w:bookmarkStart w:id="133" w:name="_Toc440443942"/>
      <w:bookmarkStart w:id="134" w:name="_Toc440444149"/>
      <w:bookmarkStart w:id="135" w:name="_Toc440891043"/>
      <w:bookmarkStart w:id="136" w:name="_Toc440891164"/>
      <w:bookmarkStart w:id="137" w:name="_Toc440891232"/>
      <w:bookmarkStart w:id="138" w:name="_Toc441090838"/>
      <w:bookmarkStart w:id="139" w:name="_Toc441247758"/>
      <w:bookmarkStart w:id="140" w:name="_Toc453879083"/>
      <w:bookmarkStart w:id="141" w:name="_Toc453879495"/>
      <w:bookmarkStart w:id="142" w:name="_Toc454159729"/>
      <w:bookmarkStart w:id="143" w:name="_Toc454411683"/>
      <w:bookmarkStart w:id="144" w:name="_Toc454949226"/>
      <w:bookmarkStart w:id="145" w:name="_Toc455034957"/>
      <w:bookmarkStart w:id="146" w:name="_Toc455046615"/>
      <w:bookmarkStart w:id="147" w:name="_Toc455067173"/>
      <w:bookmarkStart w:id="148" w:name="_Toc455676600"/>
      <w:bookmarkStart w:id="149" w:name="_Toc45575767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003B83" w:rsidRDefault="006F3376" w:rsidP="00346838">
      <w:pPr>
        <w:pStyle w:val="Heading2"/>
        <w:numPr>
          <w:ilvl w:val="1"/>
          <w:numId w:val="10"/>
        </w:numPr>
        <w:ind w:left="539" w:hanging="539"/>
        <w:rPr>
          <w:rFonts w:eastAsia="PMingLiU"/>
        </w:rPr>
      </w:pPr>
      <w:bookmarkStart w:id="150" w:name="_Toc455757680"/>
      <w:r>
        <w:rPr>
          <w:rFonts w:eastAsia="PMingLiU"/>
        </w:rPr>
        <w:t>Deskripsi Umum Sistem</w:t>
      </w:r>
      <w:bookmarkEnd w:id="150"/>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B209EA">
        <w:rPr>
          <w:i/>
          <w:lang w:val="en-US"/>
        </w:rPr>
        <w:t>mahalanobis distance</w:t>
      </w:r>
      <w:r w:rsidR="00316BD4">
        <w:rPr>
          <w:lang w:val="en-US"/>
        </w:rPr>
        <w:t xml:space="preserv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51" w:name="_Toc455757681"/>
      <w:r>
        <w:t>Perancangan</w:t>
      </w:r>
      <w:bookmarkEnd w:id="15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52" w:name="_Toc455757682"/>
      <w:r>
        <w:rPr>
          <w:lang w:val="en-US"/>
        </w:rPr>
        <w:t>Alur Kerja Sistem Secara Umum</w:t>
      </w:r>
      <w:bookmarkEnd w:id="152"/>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CA1AD8">
        <w:t xml:space="preserve">Gambar </w:t>
      </w:r>
      <w:r w:rsidR="00CA1AD8">
        <w:rPr>
          <w:noProof/>
        </w:rPr>
        <w:t>3</w:t>
      </w:r>
      <w:r w:rsidR="00CA1AD8">
        <w:t>.</w:t>
      </w:r>
      <w:r w:rsidR="00CA1AD8">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3A96D8B2" wp14:editId="4803FB48">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5">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53" w:name="_Ref454420657"/>
      <w:bookmarkStart w:id="154" w:name="_Toc455757722"/>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153"/>
      <w:r>
        <w:rPr>
          <w:lang w:val="en-US"/>
        </w:rPr>
        <w:t xml:space="preserve"> Diagram Alir kerja sistem secara umum</w:t>
      </w:r>
      <w:bookmarkEnd w:id="154"/>
    </w:p>
    <w:p w:rsidR="00890431" w:rsidRDefault="004E5A95" w:rsidP="00890431">
      <w:pPr>
        <w:pStyle w:val="Heading3"/>
      </w:pPr>
      <w:bookmarkStart w:id="155" w:name="_Toc455757683"/>
      <w:r>
        <w:rPr>
          <w:lang w:val="en-US"/>
        </w:rPr>
        <w:t xml:space="preserve">Perancangan </w:t>
      </w:r>
      <w:r w:rsidR="00890431">
        <w:t>Arsitektur Jaringan</w:t>
      </w:r>
      <w:bookmarkEnd w:id="155"/>
    </w:p>
    <w:p w:rsidR="007A16B3" w:rsidRDefault="007A16B3" w:rsidP="007A16B3">
      <w:pPr>
        <w:ind w:firstLine="720"/>
        <w:rPr>
          <w:lang w:val="en-US"/>
        </w:rPr>
      </w:pPr>
      <w:r>
        <w:rPr>
          <w:lang w:val="en-US"/>
        </w:rPr>
        <w:lastRenderedPageBreak/>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CA1AD8">
        <w:t xml:space="preserve">Gambar </w:t>
      </w:r>
      <w:r w:rsidR="00CA1AD8">
        <w:rPr>
          <w:noProof/>
        </w:rPr>
        <w:t>3</w:t>
      </w:r>
      <w:r w:rsidR="00CA1AD8">
        <w:t>.</w:t>
      </w:r>
      <w:r w:rsidR="00CA1AD8">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5BCBD218" wp14:editId="3547D3DD">
            <wp:extent cx="3698683" cy="17252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6">
                      <a:extLst>
                        <a:ext uri="{28A0092B-C50C-407E-A947-70E740481C1C}">
                          <a14:useLocalDpi xmlns:a14="http://schemas.microsoft.com/office/drawing/2010/main" val="0"/>
                        </a:ext>
                      </a:extLst>
                    </a:blip>
                    <a:stretch>
                      <a:fillRect/>
                    </a:stretch>
                  </pic:blipFill>
                  <pic:spPr>
                    <a:xfrm>
                      <a:off x="0" y="0"/>
                      <a:ext cx="3719247" cy="1734875"/>
                    </a:xfrm>
                    <a:prstGeom prst="rect">
                      <a:avLst/>
                    </a:prstGeom>
                  </pic:spPr>
                </pic:pic>
              </a:graphicData>
            </a:graphic>
          </wp:inline>
        </w:drawing>
      </w:r>
    </w:p>
    <w:p w:rsidR="0094787F" w:rsidRPr="0094787F" w:rsidRDefault="007A16B3" w:rsidP="0094787F">
      <w:pPr>
        <w:pStyle w:val="Caption"/>
        <w:rPr>
          <w:lang w:val="en-US"/>
        </w:rPr>
      </w:pPr>
      <w:bookmarkStart w:id="156" w:name="_Ref454330677"/>
      <w:bookmarkStart w:id="157" w:name="_Toc455757723"/>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156"/>
      <w:r>
        <w:rPr>
          <w:lang w:val="en-US"/>
        </w:rPr>
        <w:t xml:space="preserve"> Topologi jaringan yang akan digunakan</w:t>
      </w:r>
      <w:bookmarkEnd w:id="157"/>
    </w:p>
    <w:p w:rsidR="00890431" w:rsidRDefault="004E5A95" w:rsidP="006A1BF5">
      <w:pPr>
        <w:pStyle w:val="Heading3"/>
        <w:rPr>
          <w:lang w:val="en-US"/>
        </w:rPr>
      </w:pPr>
      <w:bookmarkStart w:id="158" w:name="_Toc455757684"/>
      <w:r>
        <w:rPr>
          <w:lang w:val="en-US"/>
        </w:rPr>
        <w:t xml:space="preserve">Perancangan Proses </w:t>
      </w:r>
      <w:r w:rsidRPr="00211570">
        <w:rPr>
          <w:i/>
          <w:lang w:val="en-US"/>
        </w:rPr>
        <w:t>Training</w:t>
      </w:r>
      <w:r>
        <w:rPr>
          <w:lang w:val="en-US"/>
        </w:rPr>
        <w:t xml:space="preserve"> Data Set</w:t>
      </w:r>
      <w:bookmarkEnd w:id="158"/>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CA1AD8">
        <w:t xml:space="preserve">Gambar </w:t>
      </w:r>
      <w:r w:rsidR="00CA1AD8">
        <w:rPr>
          <w:noProof/>
        </w:rPr>
        <w:t>3</w:t>
      </w:r>
      <w:r w:rsidR="00CA1AD8">
        <w:t>.</w:t>
      </w:r>
      <w:r w:rsidR="00CA1AD8">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1F978367" wp14:editId="1298D027">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7">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59" w:name="_Ref454963022"/>
      <w:bookmarkStart w:id="160" w:name="_Toc455757724"/>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159"/>
      <w:r>
        <w:rPr>
          <w:lang w:val="en-US"/>
        </w:rPr>
        <w:t xml:space="preserve"> Proses training data set</w:t>
      </w:r>
      <w:bookmarkEnd w:id="160"/>
    </w:p>
    <w:p w:rsidR="004E5A95" w:rsidRDefault="004E5A95">
      <w:pPr>
        <w:pStyle w:val="Heading3"/>
        <w:rPr>
          <w:lang w:val="en-US"/>
        </w:rPr>
      </w:pPr>
      <w:bookmarkStart w:id="161" w:name="_Toc455757685"/>
      <w:r>
        <w:rPr>
          <w:lang w:val="en-US"/>
        </w:rPr>
        <w:t xml:space="preserve">Perancangan Proses </w:t>
      </w:r>
      <w:r w:rsidRPr="006756FE">
        <w:rPr>
          <w:i/>
          <w:lang w:val="en-US"/>
        </w:rPr>
        <w:t>Sniffing</w:t>
      </w:r>
      <w:bookmarkEnd w:id="161"/>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0B761175" wp14:editId="4B886C34">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8">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162" w:name="_Toc455757725"/>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r>
        <w:rPr>
          <w:lang w:val="en-US"/>
        </w:rPr>
        <w:t xml:space="preserve"> Proses </w:t>
      </w:r>
      <w:r w:rsidRPr="006756FE">
        <w:rPr>
          <w:i/>
          <w:lang w:val="en-US"/>
        </w:rPr>
        <w:t>sniffing</w:t>
      </w:r>
      <w:bookmarkEnd w:id="162"/>
    </w:p>
    <w:p w:rsidR="004E5A95" w:rsidRDefault="004E5A95">
      <w:pPr>
        <w:pStyle w:val="Heading3"/>
        <w:rPr>
          <w:lang w:val="en-US"/>
        </w:rPr>
      </w:pPr>
      <w:bookmarkStart w:id="163" w:name="_Toc455757686"/>
      <w:r>
        <w:rPr>
          <w:lang w:val="en-US"/>
        </w:rPr>
        <w:lastRenderedPageBreak/>
        <w:t>Perancangan Proses Identifikasi Serangan</w:t>
      </w:r>
      <w:bookmarkEnd w:id="163"/>
    </w:p>
    <w:p w:rsidR="004E5A95" w:rsidRDefault="00BC5A0A" w:rsidP="004E5A95">
      <w:pPr>
        <w:ind w:firstLine="578"/>
        <w:rPr>
          <w:lang w:val="en-US"/>
        </w:rPr>
      </w:pPr>
      <w:r>
        <w:rPr>
          <w:lang w:val="en-US"/>
        </w:rPr>
        <w:t xml:space="preserve">Pada bagian ini akan dijelaskan cara program melakukan deteksi serangan.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4BABD14B" wp14:editId="19891240">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9">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164" w:name="_Ref454960218"/>
      <w:bookmarkStart w:id="165" w:name="_Toc455757726"/>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164"/>
      <w:r>
        <w:rPr>
          <w:lang w:val="en-US"/>
        </w:rPr>
        <w:t xml:space="preserve"> Proses Identifikasi Serangan</w:t>
      </w:r>
      <w:bookmarkEnd w:id="165"/>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CA1AD8">
        <w:t xml:space="preserve">Gambar </w:t>
      </w:r>
      <w:r w:rsidR="00CA1AD8">
        <w:rPr>
          <w:noProof/>
        </w:rPr>
        <w:t>3</w:t>
      </w:r>
      <w:r w:rsidR="00CA1AD8">
        <w:t>.</w:t>
      </w:r>
      <w:r w:rsidR="00CA1AD8">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6" w:name="_Toc455757687"/>
      <w:r>
        <w:rPr>
          <w:lang w:val="en-US"/>
        </w:rPr>
        <w:t>Rancangan Antarmuka</w:t>
      </w:r>
      <w:bookmarkEnd w:id="166"/>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CA1AD8">
        <w:t xml:space="preserve">Gambar </w:t>
      </w:r>
      <w:r w:rsidR="00CA1AD8">
        <w:rPr>
          <w:noProof/>
        </w:rPr>
        <w:t>3</w:t>
      </w:r>
      <w:r w:rsidR="00CA1AD8">
        <w:t>.</w:t>
      </w:r>
      <w:r w:rsidR="00CA1AD8">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3A8DD939" wp14:editId="6ED32D7B">
            <wp:extent cx="3708400" cy="8064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08400" cy="806461"/>
                    </a:xfrm>
                    <a:prstGeom prst="rect">
                      <a:avLst/>
                    </a:prstGeom>
                  </pic:spPr>
                </pic:pic>
              </a:graphicData>
            </a:graphic>
          </wp:inline>
        </w:drawing>
      </w:r>
    </w:p>
    <w:p w:rsidR="00162175" w:rsidRPr="00162175" w:rsidRDefault="00162175" w:rsidP="00162175">
      <w:pPr>
        <w:pStyle w:val="Caption"/>
        <w:rPr>
          <w:lang w:val="en-US"/>
        </w:rPr>
      </w:pPr>
      <w:bookmarkStart w:id="167" w:name="_Ref454417438"/>
      <w:bookmarkStart w:id="168" w:name="_Toc455757727"/>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167"/>
      <w:r>
        <w:rPr>
          <w:lang w:val="en-US"/>
        </w:rPr>
        <w:t xml:space="preserve"> Contoh </w:t>
      </w:r>
      <w:r w:rsidRPr="00A748F3">
        <w:rPr>
          <w:i/>
          <w:lang w:val="en-US"/>
        </w:rPr>
        <w:t>file</w:t>
      </w:r>
      <w:r>
        <w:rPr>
          <w:lang w:val="en-US"/>
        </w:rPr>
        <w:t xml:space="preserve"> konfigurasi</w:t>
      </w:r>
      <w:bookmarkEnd w:id="168"/>
    </w:p>
    <w:p w:rsidR="00162175" w:rsidRDefault="00162175">
      <w:pPr>
        <w:pStyle w:val="Heading3"/>
        <w:rPr>
          <w:lang w:val="en-US"/>
        </w:rPr>
      </w:pPr>
      <w:bookmarkStart w:id="169" w:name="_Toc455757688"/>
      <w:r>
        <w:rPr>
          <w:lang w:val="en-US"/>
        </w:rPr>
        <w:t>Rancangan Luaran Sistem</w:t>
      </w:r>
      <w:bookmarkEnd w:id="169"/>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CA1AD8">
        <w:t xml:space="preserve">Gambar </w:t>
      </w:r>
      <w:r w:rsidR="00CA1AD8">
        <w:rPr>
          <w:noProof/>
        </w:rPr>
        <w:t>3</w:t>
      </w:r>
      <w:r w:rsidR="00CA1AD8">
        <w:t>.</w:t>
      </w:r>
      <w:r w:rsidR="00CA1AD8">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3684B65B" wp14:editId="1C547F7A">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2"/>
          <w:headerReference w:type="default" r:id="rId63"/>
          <w:footerReference w:type="default" r:id="rId64"/>
          <w:headerReference w:type="first" r:id="rId65"/>
          <w:pgSz w:w="8392" w:h="11907" w:code="11"/>
          <w:pgMar w:top="1418" w:right="1134" w:bottom="1418" w:left="1418" w:header="720" w:footer="720" w:gutter="0"/>
          <w:cols w:space="720"/>
          <w:titlePg/>
          <w:docGrid w:linePitch="360"/>
        </w:sectPr>
      </w:pPr>
      <w:bookmarkStart w:id="170" w:name="_Ref454417667"/>
      <w:bookmarkStart w:id="171" w:name="_Toc455757728"/>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bookmarkEnd w:id="170"/>
      <w:r>
        <w:rPr>
          <w:lang w:val="en-US"/>
        </w:rPr>
        <w:t xml:space="preserve"> Contoh log hasil luaran sistem</w:t>
      </w:r>
      <w:bookmarkEnd w:id="171"/>
    </w:p>
    <w:p w:rsidR="00DE69A9" w:rsidRPr="00DE69A9" w:rsidRDefault="00076BC9" w:rsidP="00064277">
      <w:pPr>
        <w:pStyle w:val="Heading1"/>
      </w:pPr>
      <w:bookmarkStart w:id="172" w:name="_Toc455757689"/>
      <w:r>
        <w:lastRenderedPageBreak/>
        <w:t xml:space="preserve">BAB </w:t>
      </w:r>
      <w:r w:rsidR="00E07F80">
        <w:t>I</w:t>
      </w:r>
      <w:r>
        <w:t>V</w:t>
      </w:r>
      <w:r w:rsidR="000F04B3" w:rsidRPr="00326ED3">
        <w:br/>
      </w:r>
      <w:r w:rsidR="00F14D74">
        <w:t>IMPLEMENTASI</w:t>
      </w:r>
      <w:bookmarkStart w:id="173" w:name="_Toc268643001"/>
      <w:bookmarkStart w:id="174" w:name="_Toc282673491"/>
      <w:bookmarkStart w:id="175" w:name="_Toc283255337"/>
      <w:bookmarkStart w:id="176" w:name="_Toc283280560"/>
      <w:bookmarkStart w:id="177" w:name="_Toc283421867"/>
      <w:bookmarkEnd w:id="172"/>
    </w:p>
    <w:bookmarkEnd w:id="173"/>
    <w:bookmarkEnd w:id="174"/>
    <w:bookmarkEnd w:id="175"/>
    <w:bookmarkEnd w:id="176"/>
    <w:bookmarkEnd w:id="177"/>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8" w:name="_Toc420516717"/>
      <w:bookmarkStart w:id="179" w:name="_Toc421047116"/>
      <w:bookmarkStart w:id="180" w:name="_Toc421606543"/>
      <w:bookmarkStart w:id="181" w:name="_Toc421783113"/>
      <w:bookmarkStart w:id="182" w:name="_Toc422062074"/>
      <w:bookmarkStart w:id="183" w:name="_Toc423339512"/>
      <w:bookmarkStart w:id="184" w:name="_Toc439296576"/>
      <w:bookmarkStart w:id="185" w:name="_Toc439296778"/>
      <w:bookmarkStart w:id="186" w:name="_Toc439323238"/>
      <w:bookmarkStart w:id="187" w:name="_Toc439325621"/>
      <w:bookmarkStart w:id="188" w:name="_Toc439327296"/>
      <w:bookmarkStart w:id="189" w:name="_Toc440363221"/>
      <w:bookmarkStart w:id="190" w:name="_Toc440422550"/>
      <w:bookmarkStart w:id="191" w:name="_Toc440422983"/>
      <w:bookmarkStart w:id="192" w:name="_Toc440443955"/>
      <w:bookmarkStart w:id="193" w:name="_Toc440444162"/>
      <w:bookmarkStart w:id="194" w:name="_Toc440891056"/>
      <w:bookmarkStart w:id="195" w:name="_Toc440891177"/>
      <w:bookmarkStart w:id="196" w:name="_Toc440891245"/>
      <w:bookmarkStart w:id="197" w:name="_Toc441090851"/>
      <w:bookmarkStart w:id="198" w:name="_Toc441247771"/>
      <w:bookmarkStart w:id="199" w:name="_Toc453879096"/>
      <w:bookmarkStart w:id="200" w:name="_Toc453879508"/>
      <w:bookmarkStart w:id="201" w:name="_Toc454159736"/>
      <w:bookmarkStart w:id="202" w:name="_Toc454411698"/>
      <w:bookmarkStart w:id="203" w:name="_Toc454949237"/>
      <w:bookmarkStart w:id="204" w:name="_Toc455034968"/>
      <w:bookmarkStart w:id="205" w:name="_Toc455046626"/>
      <w:bookmarkStart w:id="206" w:name="_Toc455067184"/>
      <w:bookmarkStart w:id="207" w:name="_Toc455676611"/>
      <w:bookmarkStart w:id="208" w:name="_Toc455757690"/>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EA65FB" w:rsidRDefault="00EA65FB" w:rsidP="00346838">
      <w:pPr>
        <w:pStyle w:val="Heading2"/>
        <w:numPr>
          <w:ilvl w:val="1"/>
          <w:numId w:val="9"/>
        </w:numPr>
        <w:spacing w:before="0"/>
        <w:ind w:left="540" w:hanging="540"/>
      </w:pPr>
      <w:bookmarkStart w:id="209" w:name="_Toc455757691"/>
      <w:r w:rsidRPr="002516BE">
        <w:t xml:space="preserve">Lingkungan </w:t>
      </w:r>
      <w:r w:rsidR="00F14D74" w:rsidRPr="002516BE">
        <w:t>Implementasi</w:t>
      </w:r>
      <w:bookmarkEnd w:id="209"/>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10" w:name="_Toc455757692"/>
      <w:r>
        <w:t>Perangkat Lunak</w:t>
      </w:r>
      <w:bookmarkEnd w:id="210"/>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11" w:name="_Toc455757693"/>
      <w:r>
        <w:t>Perangkat Keras</w:t>
      </w:r>
      <w:bookmarkEnd w:id="211"/>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12" w:name="_Toc455757694"/>
      <w:r>
        <w:t>Implementasi Proses</w:t>
      </w:r>
      <w:bookmarkEnd w:id="212"/>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13" w:name="_Toc455757695"/>
      <w:r>
        <w:rPr>
          <w:lang w:val="en-US"/>
        </w:rPr>
        <w:t>Data</w:t>
      </w:r>
      <w:r w:rsidR="009D280C">
        <w:t xml:space="preserve"> </w:t>
      </w:r>
      <w:r>
        <w:rPr>
          <w:lang w:val="en-US"/>
        </w:rPr>
        <w:t>set</w:t>
      </w:r>
      <w:bookmarkEnd w:id="213"/>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CA1AD8">
        <w:t xml:space="preserve">Tabel </w:t>
      </w:r>
      <w:r w:rsidR="00CA1AD8">
        <w:rPr>
          <w:noProof/>
        </w:rPr>
        <w:t>4</w:t>
      </w:r>
      <w:r w:rsidR="00CA1AD8">
        <w:t>.</w:t>
      </w:r>
      <w:r w:rsidR="00CA1AD8">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14" w:name="_Ref454406526"/>
      <w:bookmarkStart w:id="215" w:name="_Toc455757754"/>
      <w:r>
        <w:lastRenderedPageBreak/>
        <w:t xml:space="preserve">Tabel </w:t>
      </w:r>
      <w:r w:rsidR="000C44C6">
        <w:fldChar w:fldCharType="begin"/>
      </w:r>
      <w:r w:rsidR="000C44C6">
        <w:instrText xml:space="preserve"> STYLEREF 1 \s </w:instrText>
      </w:r>
      <w:r w:rsidR="000C44C6">
        <w:fldChar w:fldCharType="separate"/>
      </w:r>
      <w:r w:rsidR="000C44C6">
        <w:rPr>
          <w:noProof/>
        </w:rPr>
        <w:t>4</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w:t>
      </w:r>
      <w:r w:rsidR="000C44C6">
        <w:fldChar w:fldCharType="end"/>
      </w:r>
      <w:bookmarkEnd w:id="214"/>
      <w:r>
        <w:rPr>
          <w:noProof/>
        </w:rPr>
        <w:t xml:space="preserve"> </w:t>
      </w:r>
      <w:r w:rsidRPr="00ED71B0">
        <w:rPr>
          <w:noProof/>
        </w:rPr>
        <w:t>Data</w:t>
      </w:r>
      <w:r w:rsidR="009D280C">
        <w:rPr>
          <w:noProof/>
        </w:rPr>
        <w:t xml:space="preserve"> </w:t>
      </w:r>
      <w:r w:rsidRPr="00ED71B0">
        <w:rPr>
          <w:noProof/>
        </w:rPr>
        <w:t>set file Paket Data</w:t>
      </w:r>
      <w:bookmarkEnd w:id="215"/>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6" w:name="_Toc455757696"/>
      <w:r>
        <w:rPr>
          <w:lang w:val="en-US"/>
        </w:rPr>
        <w:t>Implementasi Proses Rekonstruksi Paket Data</w:t>
      </w:r>
      <w:bookmarkEnd w:id="216"/>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CA1AD8">
        <w:t xml:space="preserve">Tabel </w:t>
      </w:r>
      <w:r w:rsidR="00CA1AD8">
        <w:rPr>
          <w:noProof/>
        </w:rPr>
        <w:t>4</w:t>
      </w:r>
      <w:r w:rsidR="00CA1AD8">
        <w:t>.</w:t>
      </w:r>
      <w:r w:rsidR="00CA1AD8">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CA1AD8">
        <w:t xml:space="preserve">Gambar </w:t>
      </w:r>
      <w:r w:rsidR="00CA1AD8">
        <w:rPr>
          <w:noProof/>
        </w:rPr>
        <w:t>4</w:t>
      </w:r>
      <w:r w:rsidR="00CA1AD8">
        <w:t>.</w:t>
      </w:r>
      <w:r w:rsidR="00CA1AD8">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7" w:name="_Ref454407729"/>
      <w:bookmarkStart w:id="218" w:name="_Toc455757755"/>
      <w:r>
        <w:lastRenderedPageBreak/>
        <w:t xml:space="preserve">Tabel </w:t>
      </w:r>
      <w:r w:rsidR="000C44C6">
        <w:fldChar w:fldCharType="begin"/>
      </w:r>
      <w:r w:rsidR="000C44C6">
        <w:instrText xml:space="preserve"> STYLEREF 1 \s </w:instrText>
      </w:r>
      <w:r w:rsidR="000C44C6">
        <w:fldChar w:fldCharType="separate"/>
      </w:r>
      <w:r w:rsidR="000C44C6">
        <w:rPr>
          <w:noProof/>
        </w:rPr>
        <w:t>4</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2</w:t>
      </w:r>
      <w:r w:rsidR="000C44C6">
        <w:fldChar w:fldCharType="end"/>
      </w:r>
      <w:bookmarkEnd w:id="217"/>
      <w:r>
        <w:rPr>
          <w:lang w:val="en-US"/>
        </w:rPr>
        <w:t xml:space="preserve"> Daftar bagian paket yang dibutuhkan program</w:t>
      </w:r>
      <w:bookmarkEnd w:id="218"/>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19" w:name="_Ref454413000"/>
      <w:bookmarkStart w:id="220" w:name="_Ref454412579"/>
      <w:bookmarkStart w:id="221" w:name="_Toc455757729"/>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219"/>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20"/>
      <w:bookmarkEnd w:id="221"/>
    </w:p>
    <w:p w:rsidR="007F1AC7" w:rsidRDefault="007F1AC7" w:rsidP="008D00F8">
      <w:pPr>
        <w:pStyle w:val="Heading3"/>
        <w:rPr>
          <w:i/>
        </w:rPr>
      </w:pPr>
      <w:bookmarkStart w:id="222" w:name="_Toc455757697"/>
      <w:r>
        <w:t xml:space="preserve">Implementasi Proses Penggunaan Metode </w:t>
      </w:r>
      <w:r w:rsidRPr="00940267">
        <w:rPr>
          <w:i/>
        </w:rPr>
        <w:t>N-Gram</w:t>
      </w:r>
      <w:bookmarkEnd w:id="222"/>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CA1AD8">
        <w:t xml:space="preserve">Gambar </w:t>
      </w:r>
      <w:r w:rsidR="00CA1AD8">
        <w:rPr>
          <w:noProof/>
        </w:rPr>
        <w:t>4</w:t>
      </w:r>
      <w:r w:rsidR="00CA1AD8">
        <w:t>.</w:t>
      </w:r>
      <w:r w:rsidR="00CA1AD8">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23" w:name="_Ref455017638"/>
      <w:bookmarkStart w:id="224" w:name="_Toc455757730"/>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223"/>
      <w:r>
        <w:rPr>
          <w:lang w:val="en-US"/>
        </w:rPr>
        <w:t xml:space="preserve"> </w:t>
      </w:r>
      <w:r w:rsidRPr="007740D5">
        <w:rPr>
          <w:i/>
          <w:lang w:val="en-US"/>
        </w:rPr>
        <w:t>Pseudocode</w:t>
      </w:r>
      <w:r>
        <w:rPr>
          <w:lang w:val="en-US"/>
        </w:rPr>
        <w:t xml:space="preserve"> untuk menghitung N-Gram paket  data</w:t>
      </w:r>
      <w:bookmarkEnd w:id="224"/>
    </w:p>
    <w:p w:rsidR="006242BC" w:rsidRDefault="00940267" w:rsidP="006242BC">
      <w:pPr>
        <w:pStyle w:val="Heading3"/>
      </w:pPr>
      <w:bookmarkStart w:id="225" w:name="_Toc455757698"/>
      <w:r>
        <w:t xml:space="preserve">Implementasi Perancangan Model Data </w:t>
      </w:r>
      <w:r w:rsidRPr="00211570">
        <w:rPr>
          <w:i/>
        </w:rPr>
        <w:t>Training</w:t>
      </w:r>
      <w:bookmarkEnd w:id="225"/>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 serangan.</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C46DA">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CA1AD8">
        <w:tab/>
        <w:t xml:space="preserve">Gambar </w:t>
      </w:r>
      <w:r w:rsidR="00CA1AD8">
        <w:rPr>
          <w:noProof/>
        </w:rPr>
        <w:t>4</w:t>
      </w:r>
      <w:r w:rsidR="00CA1AD8">
        <w:t>.</w:t>
      </w:r>
      <w:r w:rsidR="00CA1AD8">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6" w:name="_Ref455017674"/>
      <w:r>
        <w:tab/>
      </w:r>
      <w:bookmarkStart w:id="227" w:name="_Toc455757731"/>
      <w:r w:rsidR="007740D5">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226"/>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27"/>
    </w:p>
    <w:p w:rsidR="00940267" w:rsidRDefault="00940267" w:rsidP="00EE231E">
      <w:pPr>
        <w:pStyle w:val="Heading3"/>
        <w:spacing w:line="276" w:lineRule="auto"/>
        <w:jc w:val="left"/>
        <w:rPr>
          <w:i/>
        </w:rPr>
      </w:pPr>
      <w:bookmarkStart w:id="228" w:name="_Toc455757699"/>
      <w:r>
        <w:lastRenderedPageBreak/>
        <w:t xml:space="preserve">Implementasi </w:t>
      </w:r>
      <w:r w:rsidRPr="00940267">
        <w:rPr>
          <w:i/>
        </w:rPr>
        <w:t>Sniffer</w:t>
      </w:r>
      <w:bookmarkEnd w:id="228"/>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CA1AD8">
        <w:t xml:space="preserve">Gambar </w:t>
      </w:r>
      <w:r w:rsidR="00CA1AD8">
        <w:rPr>
          <w:noProof/>
        </w:rPr>
        <w:t>4</w:t>
      </w:r>
      <w:r w:rsidR="00CA1AD8">
        <w:t>.</w:t>
      </w:r>
      <w:r w:rsidR="00CA1AD8">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29" w:name="_Ref455018785"/>
      <w:bookmarkStart w:id="230" w:name="_Toc455757732"/>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bookmarkEnd w:id="229"/>
      <w:r>
        <w:rPr>
          <w:lang w:val="en-US"/>
        </w:rPr>
        <w:t xml:space="preserve"> </w:t>
      </w:r>
      <w:r w:rsidRPr="0054081F">
        <w:rPr>
          <w:i/>
          <w:lang w:val="en-US"/>
        </w:rPr>
        <w:t>Pseudocode</w:t>
      </w:r>
      <w:r>
        <w:rPr>
          <w:lang w:val="en-US"/>
        </w:rPr>
        <w:t xml:space="preserve"> untuk </w:t>
      </w:r>
      <w:r w:rsidRPr="00A86AE4">
        <w:rPr>
          <w:i/>
          <w:lang w:val="en-US"/>
        </w:rPr>
        <w:t>sniffer</w:t>
      </w:r>
      <w:bookmarkEnd w:id="230"/>
    </w:p>
    <w:p w:rsidR="00940267" w:rsidRDefault="00940267" w:rsidP="00940267">
      <w:pPr>
        <w:pStyle w:val="Heading3"/>
        <w:jc w:val="left"/>
      </w:pPr>
      <w:bookmarkStart w:id="231" w:name="_Toc455757700"/>
      <w:r>
        <w:t xml:space="preserve">Implementasi Proses Penggunaan Metode </w:t>
      </w:r>
      <w:r w:rsidRPr="00B209EA">
        <w:rPr>
          <w:i/>
        </w:rPr>
        <w:t>Mahalanobis Distance</w:t>
      </w:r>
      <w:bookmarkEnd w:id="231"/>
    </w:p>
    <w:p w:rsidR="0065081D" w:rsidRDefault="0065081D" w:rsidP="0065081D">
      <w:pPr>
        <w:ind w:firstLine="720"/>
        <w:rPr>
          <w:lang w:val="en-US"/>
        </w:rPr>
      </w:pPr>
      <w:r>
        <w:rPr>
          <w:lang w:val="en-US"/>
        </w:rPr>
        <w:t xml:space="preserve">Implementasi proses penggunaan metode </w:t>
      </w:r>
      <w:r w:rsidRPr="00B209EA">
        <w:rPr>
          <w:i/>
          <w:lang w:val="en-US"/>
        </w:rPr>
        <w:t>mahalanobis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jarak mahalanobis menggunakan </w:t>
      </w:r>
      <w:r w:rsidR="0076229F" w:rsidRPr="00B209EA">
        <w:rPr>
          <w:i/>
          <w:lang w:val="en-US"/>
        </w:rPr>
        <w:t>Mahalanobis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32" w:name="_Ref455021649"/>
      <w:bookmarkStart w:id="233" w:name="_Toc455757733"/>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232"/>
      <w:r>
        <w:rPr>
          <w:lang w:val="en-US"/>
        </w:rPr>
        <w:t xml:space="preserve"> </w:t>
      </w:r>
      <w:r w:rsidRPr="00917D22">
        <w:rPr>
          <w:i/>
          <w:lang w:val="en-US"/>
        </w:rPr>
        <w:t>Pseudocode</w:t>
      </w:r>
      <w:r>
        <w:rPr>
          <w:lang w:val="en-US"/>
        </w:rPr>
        <w:t xml:space="preserve"> penggunaan metode Mahalanobis Distance</w:t>
      </w:r>
      <w:bookmarkEnd w:id="233"/>
    </w:p>
    <w:p w:rsidR="00940267" w:rsidRDefault="00940267" w:rsidP="0029579F">
      <w:pPr>
        <w:pStyle w:val="Heading3"/>
      </w:pPr>
      <w:bookmarkStart w:id="234" w:name="_Toc455757701"/>
      <w:r>
        <w:t>Implementasi Pendeteksian Serangan</w:t>
      </w:r>
      <w:bookmarkEnd w:id="234"/>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35" w:name="_Ref455022027"/>
      <w:bookmarkStart w:id="236" w:name="_Toc455757734"/>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235"/>
      <w:r>
        <w:rPr>
          <w:lang w:val="en-US"/>
        </w:rPr>
        <w:t xml:space="preserve"> </w:t>
      </w:r>
      <w:r w:rsidRPr="0076229F">
        <w:rPr>
          <w:i/>
          <w:lang w:val="en-US"/>
        </w:rPr>
        <w:t>Pseudocode</w:t>
      </w:r>
      <w:r>
        <w:rPr>
          <w:lang w:val="en-US"/>
        </w:rPr>
        <w:t xml:space="preserve"> untuk Pendeteksian Serangan</w:t>
      </w:r>
      <w:bookmarkEnd w:id="236"/>
    </w:p>
    <w:p w:rsidR="0029579F" w:rsidRDefault="0029579F">
      <w:pPr>
        <w:pStyle w:val="Heading3"/>
        <w:rPr>
          <w:lang w:val="en-US"/>
        </w:rPr>
      </w:pPr>
      <w:bookmarkStart w:id="237" w:name="_Toc455757702"/>
      <w:r>
        <w:rPr>
          <w:lang w:val="en-US"/>
        </w:rPr>
        <w:t xml:space="preserve">Implementasi Proses </w:t>
      </w:r>
      <w:r w:rsidRPr="0076229F">
        <w:rPr>
          <w:i/>
          <w:lang w:val="en-US"/>
        </w:rPr>
        <w:t>Incremental Learning</w:t>
      </w:r>
      <w:bookmarkEnd w:id="237"/>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8" w:name="_Ref455022075"/>
      <w:bookmarkStart w:id="239" w:name="_Toc455757735"/>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bookmarkEnd w:id="238"/>
      <w:r>
        <w:rPr>
          <w:lang w:val="en-US"/>
        </w:rPr>
        <w:t xml:space="preserve"> </w:t>
      </w:r>
      <w:r w:rsidRPr="0076229F">
        <w:rPr>
          <w:i/>
          <w:lang w:val="en-US"/>
        </w:rPr>
        <w:t>Pseudocode</w:t>
      </w:r>
      <w:r>
        <w:rPr>
          <w:lang w:val="en-US"/>
        </w:rPr>
        <w:t xml:space="preserve"> untuk </w:t>
      </w:r>
      <w:r w:rsidRPr="0076229F">
        <w:rPr>
          <w:i/>
          <w:lang w:val="en-US"/>
        </w:rPr>
        <w:t>Incremental Learning</w:t>
      </w:r>
      <w:bookmarkEnd w:id="239"/>
    </w:p>
    <w:p w:rsidR="0094768C" w:rsidRDefault="00B92C5C" w:rsidP="00112BF9">
      <w:pPr>
        <w:pStyle w:val="Heading1"/>
      </w:pPr>
      <w:bookmarkStart w:id="240" w:name="_Toc455757703"/>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40"/>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41" w:name="_Toc379144543"/>
      <w:bookmarkStart w:id="242" w:name="_Toc407442703"/>
      <w:bookmarkStart w:id="243" w:name="_Toc408211602"/>
      <w:bookmarkStart w:id="244" w:name="_Toc408211667"/>
      <w:bookmarkStart w:id="245" w:name="_Toc408211732"/>
      <w:bookmarkStart w:id="246" w:name="_Toc408304543"/>
      <w:bookmarkStart w:id="247" w:name="_Toc409207811"/>
      <w:bookmarkStart w:id="248" w:name="_Toc409550568"/>
      <w:bookmarkStart w:id="249" w:name="_Toc409550642"/>
      <w:bookmarkStart w:id="250" w:name="_Toc420324308"/>
      <w:bookmarkStart w:id="251" w:name="_Toc420516726"/>
      <w:bookmarkStart w:id="252" w:name="_Toc421047125"/>
      <w:bookmarkStart w:id="253" w:name="_Toc421606552"/>
      <w:bookmarkStart w:id="254" w:name="_Toc421783122"/>
      <w:bookmarkStart w:id="255" w:name="_Toc422062083"/>
      <w:bookmarkStart w:id="256" w:name="_Toc423339521"/>
      <w:bookmarkStart w:id="257" w:name="_Toc439296586"/>
      <w:bookmarkStart w:id="258" w:name="_Toc439296788"/>
      <w:bookmarkStart w:id="259" w:name="_Toc439323247"/>
      <w:bookmarkStart w:id="260" w:name="_Toc439325630"/>
      <w:bookmarkStart w:id="261" w:name="_Toc439327305"/>
      <w:bookmarkStart w:id="262" w:name="_Toc440363230"/>
      <w:bookmarkStart w:id="263" w:name="_Toc440422559"/>
      <w:bookmarkStart w:id="264" w:name="_Toc440422992"/>
      <w:bookmarkStart w:id="265" w:name="_Toc440443964"/>
      <w:bookmarkStart w:id="266" w:name="_Toc440444171"/>
      <w:bookmarkStart w:id="267" w:name="_Toc440891066"/>
      <w:bookmarkStart w:id="268" w:name="_Toc440891187"/>
      <w:bookmarkStart w:id="269" w:name="_Toc440891255"/>
      <w:bookmarkStart w:id="270" w:name="_Toc441090861"/>
      <w:bookmarkStart w:id="271" w:name="_Toc441247781"/>
      <w:bookmarkStart w:id="272" w:name="_Toc453879106"/>
      <w:bookmarkStart w:id="273" w:name="_Toc453879518"/>
      <w:bookmarkStart w:id="274" w:name="_Toc454159747"/>
      <w:bookmarkStart w:id="275" w:name="_Toc454411712"/>
      <w:bookmarkStart w:id="276" w:name="_Toc454949251"/>
      <w:bookmarkStart w:id="277" w:name="_Toc455034982"/>
      <w:bookmarkStart w:id="278" w:name="_Toc455046640"/>
      <w:bookmarkStart w:id="279" w:name="_Toc455067198"/>
      <w:bookmarkStart w:id="280" w:name="_Toc455676625"/>
      <w:bookmarkStart w:id="281" w:name="_Toc455757704"/>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rsidR="001665BB" w:rsidRDefault="001665BB" w:rsidP="002A4AEA">
      <w:pPr>
        <w:pStyle w:val="Heading2"/>
      </w:pPr>
      <w:bookmarkStart w:id="282" w:name="_Toc455757705"/>
      <w:r>
        <w:t>Lingkungan Uji Coba</w:t>
      </w:r>
      <w:bookmarkEnd w:id="28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7F2A04" w:rsidRDefault="00D410D2" w:rsidP="00AA3541">
      <w:pPr>
        <w:pStyle w:val="ListParagraph"/>
        <w:numPr>
          <w:ilvl w:val="0"/>
          <w:numId w:val="38"/>
        </w:numPr>
        <w:jc w:val="left"/>
        <w:rPr>
          <w:lang w:val="en-US"/>
        </w:rPr>
      </w:pPr>
      <w:r>
        <w:t>MySQL server</w:t>
      </w:r>
    </w:p>
    <w:p w:rsidR="007F2A04" w:rsidRDefault="007F2A04" w:rsidP="00AA3541">
      <w:pPr>
        <w:pStyle w:val="ListParagraph"/>
        <w:numPr>
          <w:ilvl w:val="0"/>
          <w:numId w:val="38"/>
        </w:numPr>
        <w:jc w:val="left"/>
        <w:rPr>
          <w:lang w:val="en-US"/>
        </w:rPr>
      </w:pPr>
      <w:r>
        <w:rPr>
          <w:lang w:val="en-US"/>
        </w:rPr>
        <w:t>SMPTP server</w:t>
      </w:r>
    </w:p>
    <w:p w:rsidR="00451E18" w:rsidRPr="00AA3541" w:rsidRDefault="00FF29C8" w:rsidP="00AA3541">
      <w:pPr>
        <w:pStyle w:val="ListParagraph"/>
        <w:numPr>
          <w:ilvl w:val="0"/>
          <w:numId w:val="38"/>
        </w:numPr>
        <w:jc w:val="left"/>
        <w:rPr>
          <w:lang w:val="en-US"/>
        </w:rPr>
      </w:pPr>
      <w:r>
        <w:rPr>
          <w:lang w:val="en-US"/>
        </w:rPr>
        <w:t>DNS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283" w:name="_Toc455757706"/>
      <w:r>
        <w:t>Skenario Uji Coba</w:t>
      </w:r>
      <w:bookmarkEnd w:id="28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serangan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284" w:name="_Toc455757707"/>
      <w:r>
        <w:t>Uji Fungsionalitas</w:t>
      </w:r>
      <w:bookmarkEnd w:id="28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r>
        <w:lastRenderedPageBreak/>
        <w:t xml:space="preserve">Uji Coba pengguna normal mengakses </w:t>
      </w:r>
      <w:r w:rsidRPr="00D410D2">
        <w:t>server</w:t>
      </w:r>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CA1AD8">
        <w:t xml:space="preserve">Tabel </w:t>
      </w:r>
      <w:r w:rsidR="00CA1AD8">
        <w:rPr>
          <w:noProof/>
        </w:rPr>
        <w:t>5</w:t>
      </w:r>
      <w:r w:rsidR="00CA1AD8">
        <w:t>.</w:t>
      </w:r>
      <w:r w:rsidR="00CA1AD8">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285" w:name="_Ref455755833"/>
      <w:bookmarkStart w:id="286" w:name="_Toc455757756"/>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w:t>
      </w:r>
      <w:r w:rsidR="000C44C6">
        <w:fldChar w:fldCharType="end"/>
      </w:r>
      <w:bookmarkEnd w:id="285"/>
      <w:r>
        <w:t xml:space="preserve"> Prosedur pengguna normal mengakses server</w:t>
      </w:r>
      <w:bookmarkEnd w:id="286"/>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70AB2A8F" wp14:editId="718C9579">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6">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287" w:name="_Ref45583201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287"/>
      <w:r>
        <w:rPr>
          <w:lang w:val="en-US"/>
        </w:rPr>
        <w:t xml:space="preserve"> Luaran yang dihasilkan oleh komputer</w:t>
      </w:r>
      <w:r w:rsidR="00073D12">
        <w:rPr>
          <w:lang w:val="en-US"/>
        </w:rPr>
        <w:t xml:space="preserve"> pengkases normal</w:t>
      </w:r>
      <w:r>
        <w:rPr>
          <w:lang w:val="en-US"/>
        </w:rPr>
        <w:t xml:space="preserve"> dengan IP:192.168.57.2</w:t>
      </w:r>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t xml:space="preserve">Gambar </w:t>
      </w:r>
      <w:r>
        <w:rPr>
          <w:noProof/>
        </w:rPr>
        <w:t>5</w:t>
      </w:r>
      <w:r>
        <w:t>.</w:t>
      </w:r>
      <w:r>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t xml:space="preserve">Gambar </w:t>
      </w:r>
      <w:r>
        <w:rPr>
          <w:noProof/>
        </w:rPr>
        <w:t>5</w:t>
      </w:r>
      <w:r>
        <w:t>.</w:t>
      </w:r>
      <w:r>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394F47F5" wp14:editId="3188455E">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7">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288" w:name="_Ref45583201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288"/>
      <w:r>
        <w:rPr>
          <w:lang w:val="en-US"/>
        </w:rPr>
        <w:t xml:space="preserve"> Luaran yang dihasilkan oleh komputer penyerang dengan IP:192.168.57.3</w:t>
      </w:r>
    </w:p>
    <w:p w:rsidR="000F69E8" w:rsidRDefault="000F69E8" w:rsidP="000F69E8">
      <w:pPr>
        <w:pStyle w:val="Heading4"/>
        <w:rPr>
          <w:lang w:val="en-US"/>
        </w:rPr>
      </w:pPr>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CA1AD8">
        <w:t xml:space="preserve">Tabel </w:t>
      </w:r>
      <w:r w:rsidR="00CA1AD8">
        <w:rPr>
          <w:noProof/>
        </w:rPr>
        <w:t>5</w:t>
      </w:r>
      <w:r w:rsidR="00CA1AD8">
        <w:t>.</w:t>
      </w:r>
      <w:r w:rsidR="00CA1AD8">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89" w:name="_Ref454790412"/>
      <w:bookmarkStart w:id="290" w:name="_Ref454790405"/>
      <w:bookmarkStart w:id="291" w:name="_Toc455757757"/>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2</w:t>
      </w:r>
      <w:r w:rsidR="000C44C6">
        <w:fldChar w:fldCharType="end"/>
      </w:r>
      <w:bookmarkEnd w:id="289"/>
      <w:r>
        <w:rPr>
          <w:lang w:val="en-US"/>
        </w:rPr>
        <w:t xml:space="preserve"> Prosedur rekonstruksi paket data</w:t>
      </w:r>
      <w:bookmarkEnd w:id="290"/>
      <w:bookmarkEnd w:id="29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CA1AD8">
        <w:t xml:space="preserve">Gambar </w:t>
      </w:r>
      <w:r w:rsidR="00CA1AD8">
        <w:rPr>
          <w:noProof/>
        </w:rPr>
        <w:t>5</w:t>
      </w:r>
      <w:r w:rsidR="00CA1AD8">
        <w:t>.</w:t>
      </w:r>
      <w:r w:rsidR="00CA1AD8">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na setiap paket data memiliki satu IP</w:t>
      </w:r>
      <w:r w:rsidR="00934192">
        <w:rPr>
          <w:lang w:val="en-US"/>
        </w:rPr>
        <w:t xml:space="preserve"> header dan </w:t>
      </w:r>
      <w:r w:rsidR="00B1220B">
        <w:rPr>
          <w:lang w:val="en-US"/>
        </w:rPr>
        <w:t xml:space="preserve">satu </w:t>
      </w:r>
      <w:r w:rsidR="00934192">
        <w:rPr>
          <w:lang w:val="en-US"/>
        </w:rPr>
        <w:t>konten paket</w:t>
      </w:r>
      <w:r w:rsidR="000254A5">
        <w:rPr>
          <w:lang w:val="en-US"/>
        </w:rPr>
        <w:t>. 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CA1AD8">
        <w:t xml:space="preserve">Gambar </w:t>
      </w:r>
      <w:r w:rsidR="00CA1AD8">
        <w:rPr>
          <w:noProof/>
        </w:rPr>
        <w:t>5</w:t>
      </w:r>
      <w:r w:rsidR="00CA1AD8">
        <w:t>.</w:t>
      </w:r>
      <w:r w:rsidR="00CA1AD8">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 ketepatannya atau tidak maka akan dilakukan modifikasi. Modifikasi yang dilakukan adalah menambahkan perintah cetak.</w:t>
      </w:r>
    </w:p>
    <w:p w:rsidR="00B1220B" w:rsidRDefault="00B1220B" w:rsidP="00707A32">
      <w:pPr>
        <w:ind w:firstLine="720"/>
        <w:rPr>
          <w:lang w:val="en-US"/>
        </w:rPr>
      </w:pPr>
    </w:p>
    <w:p w:rsidR="00303078" w:rsidRDefault="0013574B" w:rsidP="00644D90">
      <w:pPr>
        <w:keepNext/>
        <w:jc w:val="center"/>
      </w:pPr>
      <w:r>
        <w:rPr>
          <w:noProof/>
          <w:lang w:eastAsia="id-ID"/>
        </w:rPr>
        <w:drawing>
          <wp:inline distT="0" distB="0" distL="0" distR="0" wp14:anchorId="53D9E5F0" wp14:editId="69570A44">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292" w:name="_Ref454934411"/>
      <w:bookmarkStart w:id="293" w:name="_Toc45575773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292"/>
      <w:r>
        <w:rPr>
          <w:lang w:val="en-US"/>
        </w:rPr>
        <w:t xml:space="preserve"> Potongan hasil paket data tanpa rekonstruksi</w:t>
      </w:r>
      <w:bookmarkEnd w:id="293"/>
    </w:p>
    <w:p w:rsidR="00303078" w:rsidRDefault="0013574B" w:rsidP="00644D90">
      <w:pPr>
        <w:keepNext/>
        <w:jc w:val="center"/>
      </w:pPr>
      <w:r>
        <w:rPr>
          <w:noProof/>
          <w:lang w:eastAsia="id-ID"/>
        </w:rPr>
        <w:lastRenderedPageBreak/>
        <w:drawing>
          <wp:inline distT="0" distB="0" distL="0" distR="0" wp14:anchorId="4B31C9FD" wp14:editId="501ECF58">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294" w:name="_Ref454934492"/>
      <w:bookmarkStart w:id="295" w:name="_Toc45575773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bookmarkEnd w:id="294"/>
      <w:r>
        <w:rPr>
          <w:lang w:val="en-US"/>
        </w:rPr>
        <w:t xml:space="preserve"> Potongan hasil paket data setelah direkonstrutruksi</w:t>
      </w:r>
      <w:bookmarkEnd w:id="295"/>
    </w:p>
    <w:p w:rsidR="000F69E8" w:rsidRDefault="000F69E8">
      <w:pPr>
        <w:pStyle w:val="Heading4"/>
        <w:rPr>
          <w:lang w:val="en-US"/>
        </w:rPr>
      </w:pPr>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CA1AD8">
        <w:t xml:space="preserve">Tabel </w:t>
      </w:r>
      <w:r w:rsidR="00CA1AD8">
        <w:rPr>
          <w:noProof/>
        </w:rPr>
        <w:t>5</w:t>
      </w:r>
      <w:r w:rsidR="00CA1AD8">
        <w:t>.</w:t>
      </w:r>
      <w:r w:rsidR="00CA1AD8">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96" w:name="_Ref454792231"/>
      <w:bookmarkStart w:id="297" w:name="_Toc455757758"/>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3</w:t>
      </w:r>
      <w:r w:rsidR="000C44C6">
        <w:fldChar w:fldCharType="end"/>
      </w:r>
      <w:bookmarkEnd w:id="296"/>
      <w:r>
        <w:rPr>
          <w:lang w:val="en-US"/>
        </w:rPr>
        <w:t xml:space="preserve"> Prosedur menghitung N-Gram paket data</w:t>
      </w:r>
      <w:bookmarkEnd w:id="29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CA1AD8">
        <w:t xml:space="preserve">Gambar </w:t>
      </w:r>
      <w:r w:rsidR="00CA1AD8">
        <w:rPr>
          <w:noProof/>
        </w:rPr>
        <w:t>5</w:t>
      </w:r>
      <w:r w:rsidR="00CA1AD8">
        <w:t>.</w:t>
      </w:r>
      <w:r w:rsidR="00CA1AD8">
        <w:rPr>
          <w:noProof/>
        </w:rPr>
        <w:t>5</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1053E3" w:rsidRDefault="001053E3" w:rsidP="00934192">
      <w:pPr>
        <w:ind w:firstLine="720"/>
        <w:rPr>
          <w:lang w:val="en-US"/>
        </w:rPr>
      </w:pPr>
    </w:p>
    <w:p w:rsidR="00303078" w:rsidRDefault="0013574B" w:rsidP="00644D90">
      <w:pPr>
        <w:keepNext/>
        <w:jc w:val="center"/>
      </w:pPr>
      <w:r>
        <w:rPr>
          <w:noProof/>
          <w:lang w:eastAsia="id-ID"/>
        </w:rPr>
        <w:drawing>
          <wp:inline distT="0" distB="0" distL="0" distR="0" wp14:anchorId="4905340A" wp14:editId="67AA5200">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95368" cy="2627206"/>
                    </a:xfrm>
                    <a:prstGeom prst="rect">
                      <a:avLst/>
                    </a:prstGeom>
                  </pic:spPr>
                </pic:pic>
              </a:graphicData>
            </a:graphic>
          </wp:inline>
        </w:drawing>
      </w:r>
    </w:p>
    <w:p w:rsidR="0013574B" w:rsidRDefault="00303078" w:rsidP="00303078">
      <w:pPr>
        <w:pStyle w:val="Caption"/>
        <w:rPr>
          <w:lang w:val="en-US"/>
        </w:rPr>
      </w:pPr>
      <w:bookmarkStart w:id="298" w:name="_Ref454935134"/>
      <w:bookmarkStart w:id="299" w:name="_Toc455757738"/>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298"/>
      <w:r>
        <w:rPr>
          <w:lang w:val="en-US"/>
        </w:rPr>
        <w:t xml:space="preserve"> Potongan hasil N-Gram paket data</w:t>
      </w:r>
      <w:bookmarkEnd w:id="299"/>
    </w:p>
    <w:p w:rsidR="001053E3" w:rsidRPr="001053E3" w:rsidRDefault="001053E3" w:rsidP="001053E3">
      <w:pPr>
        <w:rPr>
          <w:lang w:val="en-US"/>
        </w:rPr>
      </w:pPr>
    </w:p>
    <w:p w:rsidR="000F69E8" w:rsidRDefault="000F69E8" w:rsidP="00896581">
      <w:pPr>
        <w:pStyle w:val="Heading4"/>
        <w:rPr>
          <w:lang w:val="en-US"/>
        </w:rPr>
      </w:pPr>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w:t>
      </w:r>
      <w:r w:rsidRPr="00211570">
        <w:rPr>
          <w:i/>
          <w:lang w:val="en-US"/>
        </w:rPr>
        <w:t>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CA1AD8">
        <w:t xml:space="preserve">Tabel </w:t>
      </w:r>
      <w:r w:rsidR="00CA1AD8">
        <w:rPr>
          <w:noProof/>
        </w:rPr>
        <w:t>5</w:t>
      </w:r>
      <w:r w:rsidR="00CA1AD8">
        <w:t>.</w:t>
      </w:r>
      <w:r w:rsidR="00CA1AD8">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00" w:name="_Ref454793003"/>
      <w:bookmarkStart w:id="301" w:name="_Toc455757759"/>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4</w:t>
      </w:r>
      <w:r w:rsidR="000C44C6">
        <w:fldChar w:fldCharType="end"/>
      </w:r>
      <w:bookmarkEnd w:id="300"/>
      <w:r>
        <w:rPr>
          <w:lang w:val="en-US"/>
        </w:rPr>
        <w:t xml:space="preserve"> </w:t>
      </w:r>
      <w:r w:rsidR="00A93C8D">
        <w:rPr>
          <w:lang w:val="en-US"/>
        </w:rPr>
        <w:t>Prosedur m</w:t>
      </w:r>
      <w:r>
        <w:rPr>
          <w:lang w:val="en-US"/>
        </w:rPr>
        <w:t xml:space="preserve">embuat model data </w:t>
      </w:r>
      <w:r w:rsidRPr="00211570">
        <w:rPr>
          <w:i/>
          <w:lang w:val="en-US"/>
        </w:rPr>
        <w:t>training</w:t>
      </w:r>
      <w:bookmarkEnd w:id="301"/>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A1AD8">
        <w:t xml:space="preserve">Gambar </w:t>
      </w:r>
      <w:r w:rsidR="00CA1AD8">
        <w:rPr>
          <w:noProof/>
        </w:rPr>
        <w:t>5</w:t>
      </w:r>
      <w:r w:rsidR="00CA1AD8">
        <w:t>.</w:t>
      </w:r>
      <w:r w:rsidR="00CA1AD8">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Supaya hasil pembuatan model data </w:t>
      </w:r>
      <w:r w:rsidR="0092383B" w:rsidRPr="00211570">
        <w:rPr>
          <w:i/>
          <w:lang w:val="en-US"/>
        </w:rPr>
        <w:t>training</w:t>
      </w:r>
      <w:r w:rsidR="0092383B">
        <w:rPr>
          <w:lang w:val="en-US"/>
        </w:rPr>
        <w:t xml:space="preserve"> paket data dapat ditampilkan untuk memastikan ketepatannya atau tidak maka akan dilakukan modifikasi. Modifikasi yang dilakukan adalah menambahkan perintah cetak.</w:t>
      </w:r>
    </w:p>
    <w:p w:rsidR="00303078" w:rsidRDefault="0013574B" w:rsidP="00644D90">
      <w:pPr>
        <w:keepNext/>
        <w:jc w:val="center"/>
      </w:pPr>
      <w:r>
        <w:rPr>
          <w:noProof/>
          <w:lang w:eastAsia="id-ID"/>
        </w:rPr>
        <w:lastRenderedPageBreak/>
        <w:drawing>
          <wp:inline distT="0" distB="0" distL="0" distR="0" wp14:anchorId="0C18B932" wp14:editId="2B857BEC">
            <wp:extent cx="3677963" cy="213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04192" cy="2154155"/>
                    </a:xfrm>
                    <a:prstGeom prst="rect">
                      <a:avLst/>
                    </a:prstGeom>
                  </pic:spPr>
                </pic:pic>
              </a:graphicData>
            </a:graphic>
          </wp:inline>
        </w:drawing>
      </w:r>
    </w:p>
    <w:p w:rsidR="00CB3D40" w:rsidRPr="00CB3D40" w:rsidRDefault="00303078" w:rsidP="00303078">
      <w:pPr>
        <w:pStyle w:val="Caption"/>
        <w:rPr>
          <w:lang w:val="en-US"/>
        </w:rPr>
      </w:pPr>
      <w:bookmarkStart w:id="302" w:name="_Ref454935761"/>
      <w:bookmarkStart w:id="303" w:name="_Toc455757739"/>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302"/>
      <w:r>
        <w:rPr>
          <w:lang w:val="en-US"/>
        </w:rPr>
        <w:t xml:space="preserve"> Potongan hasil model data </w:t>
      </w:r>
      <w:r w:rsidRPr="00211570">
        <w:rPr>
          <w:i/>
          <w:lang w:val="en-US"/>
        </w:rPr>
        <w:t>training</w:t>
      </w:r>
      <w:bookmarkEnd w:id="303"/>
    </w:p>
    <w:p w:rsidR="000F69E8" w:rsidRDefault="000F69E8">
      <w:pPr>
        <w:pStyle w:val="Heading4"/>
        <w:rPr>
          <w:lang w:val="en-US"/>
        </w:rPr>
      </w:pPr>
      <w:r>
        <w:rPr>
          <w:lang w:val="en-US"/>
        </w:rPr>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CA1AD8">
        <w:t xml:space="preserve">Tabel </w:t>
      </w:r>
      <w:r w:rsidR="00CA1AD8">
        <w:rPr>
          <w:noProof/>
        </w:rPr>
        <w:t>5</w:t>
      </w:r>
      <w:r w:rsidR="00CA1AD8">
        <w:t>.</w:t>
      </w:r>
      <w:r w:rsidR="00CA1AD8">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04" w:name="_Ref454793767"/>
      <w:bookmarkStart w:id="305" w:name="_Toc455757760"/>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5</w:t>
      </w:r>
      <w:r w:rsidR="000C44C6">
        <w:fldChar w:fldCharType="end"/>
      </w:r>
      <w:bookmarkEnd w:id="304"/>
      <w:r>
        <w:rPr>
          <w:lang w:val="en-US"/>
        </w:rPr>
        <w:t xml:space="preserve"> Prosedur </w:t>
      </w:r>
      <w:r w:rsidRPr="00A93C8D">
        <w:rPr>
          <w:i/>
          <w:lang w:val="en-US"/>
        </w:rPr>
        <w:t>sniffing</w:t>
      </w:r>
      <w:bookmarkEnd w:id="305"/>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A1AD8">
        <w:t xml:space="preserve">Gambar </w:t>
      </w:r>
      <w:r w:rsidR="00CA1AD8">
        <w:rPr>
          <w:noProof/>
        </w:rPr>
        <w:t>5</w:t>
      </w:r>
      <w:r w:rsidR="00CA1AD8">
        <w:t>.</w:t>
      </w:r>
      <w:r w:rsidR="00CA1AD8">
        <w:rPr>
          <w:noProof/>
        </w:rPr>
        <w:t>6</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5D62DB" w:rsidRDefault="0092383B" w:rsidP="005D62DB">
      <w:pPr>
        <w:keepNext/>
        <w:jc w:val="center"/>
      </w:pPr>
      <w:r>
        <w:rPr>
          <w:noProof/>
          <w:lang w:eastAsia="id-ID"/>
        </w:rPr>
        <w:drawing>
          <wp:inline distT="0" distB="0" distL="0" distR="0" wp14:anchorId="3AEFCE86" wp14:editId="1CD2B097">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06" w:name="_Toc45575774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r>
        <w:rPr>
          <w:lang w:val="en-US"/>
        </w:rPr>
        <w:t xml:space="preserve"> Potongan hasil </w:t>
      </w:r>
      <w:r>
        <w:rPr>
          <w:i/>
          <w:lang w:val="en-US"/>
        </w:rPr>
        <w:t>s</w:t>
      </w:r>
      <w:r w:rsidRPr="005D62DB">
        <w:rPr>
          <w:i/>
          <w:lang w:val="en-US"/>
        </w:rPr>
        <w:t>niffing</w:t>
      </w:r>
      <w:bookmarkEnd w:id="306"/>
    </w:p>
    <w:p w:rsidR="000F69E8" w:rsidRDefault="000F69E8">
      <w:pPr>
        <w:pStyle w:val="Heading4"/>
        <w:rPr>
          <w:lang w:val="en-US"/>
        </w:rPr>
      </w:pPr>
      <w:r>
        <w:rPr>
          <w:lang w:val="en-US"/>
        </w:rPr>
        <w:t xml:space="preserve">Uji Coba </w:t>
      </w:r>
      <w:r w:rsidR="005459D5">
        <w:rPr>
          <w:lang w:val="en-US"/>
        </w:rPr>
        <w:t xml:space="preserve">Proses </w:t>
      </w:r>
      <w:r>
        <w:rPr>
          <w:lang w:val="en-US"/>
        </w:rPr>
        <w:t xml:space="preserve">Menghitung </w:t>
      </w:r>
      <w:r w:rsidR="00BF2CB9">
        <w:rPr>
          <w:lang w:val="en-US"/>
        </w:rPr>
        <w:t>Jarak Mahalanobis</w:t>
      </w:r>
    </w:p>
    <w:p w:rsidR="00BF2CB9" w:rsidRPr="00A93C8D" w:rsidRDefault="00BF2CB9" w:rsidP="002A4AEA">
      <w:pPr>
        <w:ind w:firstLine="720"/>
        <w:rPr>
          <w:lang w:val="en-US"/>
        </w:rPr>
      </w:pPr>
      <w:r>
        <w:rPr>
          <w:lang w:val="en-US"/>
        </w:rPr>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CA1AD8">
        <w:t xml:space="preserve">Tabel </w:t>
      </w:r>
      <w:r w:rsidR="00CA1AD8">
        <w:rPr>
          <w:noProof/>
        </w:rPr>
        <w:t>5</w:t>
      </w:r>
      <w:r w:rsidR="00CA1AD8">
        <w:t>.</w:t>
      </w:r>
      <w:r w:rsidR="00CA1AD8">
        <w:rPr>
          <w:noProof/>
        </w:rPr>
        <w:t>6</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307" w:name="_Ref454794727"/>
      <w:bookmarkStart w:id="308" w:name="_Toc455757761"/>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6</w:t>
      </w:r>
      <w:r w:rsidR="000C44C6">
        <w:fldChar w:fldCharType="end"/>
      </w:r>
      <w:bookmarkEnd w:id="307"/>
      <w:r w:rsidR="003679A9">
        <w:rPr>
          <w:lang w:val="en-US"/>
        </w:rPr>
        <w:t xml:space="preserve"> Prosedur menghitung jarak mah</w:t>
      </w:r>
      <w:r>
        <w:rPr>
          <w:lang w:val="en-US"/>
        </w:rPr>
        <w:t>al</w:t>
      </w:r>
      <w:r w:rsidR="003679A9">
        <w:rPr>
          <w:lang w:val="en-US"/>
        </w:rPr>
        <w:t>a</w:t>
      </w:r>
      <w:r>
        <w:rPr>
          <w:lang w:val="en-US"/>
        </w:rPr>
        <w:t>nobis</w:t>
      </w:r>
      <w:bookmarkEnd w:id="30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303078" w:rsidRDefault="0013574B" w:rsidP="005F33D0">
      <w:pPr>
        <w:keepNext/>
        <w:jc w:val="center"/>
      </w:pPr>
      <w:r>
        <w:rPr>
          <w:noProof/>
          <w:lang w:eastAsia="id-ID"/>
        </w:rPr>
        <w:drawing>
          <wp:inline distT="0" distB="0" distL="0" distR="0" wp14:anchorId="59CD5663" wp14:editId="35780362">
            <wp:extent cx="3697356" cy="3261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bwMode="auto">
                    <a:xfrm>
                      <a:off x="0" y="0"/>
                      <a:ext cx="3713906" cy="3275654"/>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09" w:name="_Ref454961377"/>
      <w:bookmarkStart w:id="310" w:name="_Toc455757741"/>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8</w:t>
      </w:r>
      <w:r w:rsidR="001E22B5">
        <w:fldChar w:fldCharType="end"/>
      </w:r>
      <w:bookmarkEnd w:id="309"/>
      <w:r>
        <w:rPr>
          <w:lang w:val="en-US"/>
        </w:rPr>
        <w:t xml:space="preserve"> Potongan hasil menghitung jarak mahalnobis</w:t>
      </w:r>
      <w:bookmarkEnd w:id="310"/>
    </w:p>
    <w:p w:rsidR="001E22B5" w:rsidRPr="001E22B5" w:rsidRDefault="001E22B5" w:rsidP="001E22B5">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CA1AD8">
        <w:t xml:space="preserve">Gambar </w:t>
      </w:r>
      <w:r w:rsidR="00CA1AD8">
        <w:rPr>
          <w:noProof/>
        </w:rPr>
        <w:t>5</w:t>
      </w:r>
      <w:r w:rsidR="00CA1AD8">
        <w:t>.</w:t>
      </w:r>
      <w:r w:rsidR="00CA1AD8">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ketepatannya atau tidak maka akan dilakukan modifikasi. Modifikasi yang dilakukan adalah menambahkan perintah cetak.</w:t>
      </w:r>
    </w:p>
    <w:p w:rsidR="000F69E8" w:rsidRDefault="000F69E8" w:rsidP="00303078">
      <w:pPr>
        <w:pStyle w:val="Heading4"/>
        <w:rPr>
          <w:lang w:val="en-US"/>
        </w:rPr>
      </w:pPr>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CA1AD8">
        <w:t xml:space="preserve">Tabel </w:t>
      </w:r>
      <w:r w:rsidR="00CA1AD8">
        <w:rPr>
          <w:noProof/>
        </w:rPr>
        <w:t>5</w:t>
      </w:r>
      <w:r w:rsidR="00CA1AD8">
        <w:t>.</w:t>
      </w:r>
      <w:r w:rsidR="00CA1AD8">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11" w:name="_Ref454796409"/>
      <w:bookmarkStart w:id="312" w:name="_Toc455757762"/>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7</w:t>
      </w:r>
      <w:r w:rsidR="000C44C6">
        <w:fldChar w:fldCharType="end"/>
      </w:r>
      <w:bookmarkEnd w:id="311"/>
      <w:r>
        <w:rPr>
          <w:lang w:val="en-US"/>
        </w:rPr>
        <w:t xml:space="preserve"> Prosedur deteksi paket data normal dan paket data </w:t>
      </w:r>
      <w:r w:rsidR="00303078">
        <w:rPr>
          <w:lang w:val="en-US"/>
        </w:rPr>
        <w:t xml:space="preserve">berupa </w:t>
      </w:r>
      <w:r>
        <w:rPr>
          <w:lang w:val="en-US"/>
        </w:rPr>
        <w:t>intrusi</w:t>
      </w:r>
      <w:bookmarkEnd w:id="31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 xml:space="preserve">Nilai jarak mahalnobis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CA1AD8">
        <w:t xml:space="preserve">Gambar </w:t>
      </w:r>
      <w:r w:rsidR="00CA1AD8">
        <w:rPr>
          <w:noProof/>
        </w:rPr>
        <w:t>5</w:t>
      </w:r>
      <w:r w:rsidR="00CA1AD8">
        <w:t>.</w:t>
      </w:r>
      <w:r w:rsidR="00CA1AD8">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Pr>
          <w:lang w:val="en-US"/>
        </w:rPr>
        <w:lastRenderedPageBreak/>
        <w:t>ketepatannya atau tidak 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5826A443" wp14:editId="5D787A20">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13" w:name="_Ref454961390"/>
      <w:bookmarkStart w:id="314" w:name="_Toc455757742"/>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9</w:t>
      </w:r>
      <w:r w:rsidR="001E22B5">
        <w:fldChar w:fldCharType="end"/>
      </w:r>
      <w:bookmarkEnd w:id="313"/>
      <w:r>
        <w:rPr>
          <w:lang w:val="en-US"/>
        </w:rPr>
        <w:t xml:space="preserve"> Potongan hasil deteksi paket data normal dan paket data berupa intrusi</w:t>
      </w:r>
      <w:bookmarkEnd w:id="314"/>
    </w:p>
    <w:p w:rsidR="000F69E8" w:rsidRDefault="000F69E8">
      <w:pPr>
        <w:pStyle w:val="Heading4"/>
        <w:rPr>
          <w:lang w:val="en-US"/>
        </w:rPr>
      </w:pPr>
      <w:r>
        <w:rPr>
          <w:lang w:val="en-US"/>
        </w:rPr>
        <w:t>Uji Coba</w:t>
      </w:r>
      <w:r w:rsidR="005459D5">
        <w:rPr>
          <w:lang w:val="en-US"/>
        </w:rPr>
        <w:t xml:space="preserve"> Proses</w:t>
      </w:r>
      <w:r>
        <w:rPr>
          <w:lang w:val="en-US"/>
        </w:rPr>
        <w:t xml:space="preserve">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CA1AD8">
        <w:t xml:space="preserve">Tabel </w:t>
      </w:r>
      <w:r w:rsidR="00CA1AD8">
        <w:rPr>
          <w:noProof/>
        </w:rPr>
        <w:t>5</w:t>
      </w:r>
      <w:r w:rsidR="00CA1AD8">
        <w:t>.</w:t>
      </w:r>
      <w:r w:rsidR="00CA1AD8">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15" w:name="_Ref454802972"/>
      <w:bookmarkStart w:id="316" w:name="_Toc455757763"/>
      <w:r>
        <w:lastRenderedPageBreak/>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8</w:t>
      </w:r>
      <w:r w:rsidR="000C44C6">
        <w:fldChar w:fldCharType="end"/>
      </w:r>
      <w:bookmarkEnd w:id="315"/>
      <w:r>
        <w:rPr>
          <w:lang w:val="en-US"/>
        </w:rPr>
        <w:t xml:space="preserve"> Prosedur proses incremental learning</w:t>
      </w:r>
      <w:bookmarkEnd w:id="316"/>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303078" w:rsidP="00303078">
      <w:pPr>
        <w:keepNext/>
      </w:pPr>
      <w:r>
        <w:rPr>
          <w:noProof/>
          <w:lang w:eastAsia="id-ID"/>
        </w:rPr>
        <w:drawing>
          <wp:inline distT="0" distB="0" distL="0" distR="0" wp14:anchorId="71F20B05" wp14:editId="6D9DA025">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17" w:name="_Ref454961421"/>
      <w:bookmarkStart w:id="318" w:name="_Toc455757743"/>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10</w:t>
      </w:r>
      <w:r w:rsidR="001E22B5">
        <w:fldChar w:fldCharType="end"/>
      </w:r>
      <w:bookmarkEnd w:id="317"/>
      <w:r>
        <w:rPr>
          <w:lang w:val="en-US"/>
        </w:rPr>
        <w:t xml:space="preserve"> Potongan hasil data sebelum proses incremental learning</w:t>
      </w:r>
      <w:bookmarkEnd w:id="318"/>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CA1AD8">
        <w:t xml:space="preserve">Gambar </w:t>
      </w:r>
      <w:r w:rsidR="00CA1AD8">
        <w:rPr>
          <w:noProof/>
        </w:rPr>
        <w:t>5</w:t>
      </w:r>
      <w:r w:rsidR="00CA1AD8">
        <w:t>.</w:t>
      </w:r>
      <w:r w:rsidR="00CA1AD8">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CA1AD8">
        <w:t xml:space="preserve">Gambar </w:t>
      </w:r>
      <w:r w:rsidR="00CA1AD8">
        <w:rPr>
          <w:noProof/>
        </w:rPr>
        <w:t>5</w:t>
      </w:r>
      <w:r w:rsidR="00CA1AD8">
        <w:t>.</w:t>
      </w:r>
      <w:r w:rsidR="00CA1AD8">
        <w:rPr>
          <w:noProof/>
        </w:rPr>
        <w:t>11</w:t>
      </w:r>
      <w:r>
        <w:rPr>
          <w:lang w:val="en-US"/>
        </w:rPr>
        <w:fldChar w:fldCharType="end"/>
      </w:r>
      <w:r>
        <w:rPr>
          <w:lang w:val="en-US"/>
        </w:rPr>
        <w:t xml:space="preserve"> merupakan potongan hasil data setelah porses incremental learning. Supaya hasil proses incremental leraning dapat ditampilkan untuk memastikan ketepatannya atau tidak maka akan </w:t>
      </w:r>
      <w:r>
        <w:rPr>
          <w:lang w:val="en-US"/>
        </w:rPr>
        <w:lastRenderedPageBreak/>
        <w:t>dilakukan modifikasi. Modifikasi yang dilakukan adalah menambahkan perintah cetak.</w:t>
      </w:r>
    </w:p>
    <w:p w:rsidR="001E22B5" w:rsidRDefault="001E22B5" w:rsidP="001E22B5">
      <w:pPr>
        <w:keepNext/>
      </w:pPr>
    </w:p>
    <w:p w:rsidR="00303078" w:rsidRDefault="00303078" w:rsidP="00303078">
      <w:pPr>
        <w:keepNext/>
      </w:pPr>
      <w:r>
        <w:rPr>
          <w:noProof/>
          <w:lang w:eastAsia="id-ID"/>
        </w:rPr>
        <w:drawing>
          <wp:inline distT="0" distB="0" distL="0" distR="0" wp14:anchorId="5315A9D8" wp14:editId="0121ADCC">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19" w:name="_Ref455023658"/>
      <w:bookmarkStart w:id="320" w:name="_Toc45575774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11</w:t>
      </w:r>
      <w:r w:rsidR="001E22B5">
        <w:fldChar w:fldCharType="end"/>
      </w:r>
      <w:bookmarkEnd w:id="319"/>
      <w:r>
        <w:rPr>
          <w:lang w:val="en-US"/>
        </w:rPr>
        <w:t xml:space="preserve"> Potongan hasil data setelah proses incremental learning</w:t>
      </w:r>
      <w:bookmarkEnd w:id="320"/>
    </w:p>
    <w:p w:rsidR="003B665A" w:rsidRDefault="003B665A" w:rsidP="00AB143C">
      <w:pPr>
        <w:pStyle w:val="Heading3"/>
        <w:rPr>
          <w:lang w:val="en-US"/>
        </w:rPr>
      </w:pPr>
      <w:bookmarkStart w:id="321" w:name="_Toc455757708"/>
      <w:r>
        <w:rPr>
          <w:lang w:val="en-US"/>
        </w:rPr>
        <w:t xml:space="preserve">Uji Coba </w:t>
      </w:r>
      <w:r w:rsidR="00E254E4">
        <w:rPr>
          <w:lang w:val="en-US"/>
        </w:rPr>
        <w:t>Performa</w:t>
      </w:r>
      <w:bookmarkEnd w:id="321"/>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proofErr w:type="gramStart"/>
      <w:r w:rsidR="00BE2F94" w:rsidRPr="00BE2F94">
        <w:rPr>
          <w:i/>
          <w:lang w:val="en-US"/>
        </w:rPr>
        <w:t>two</w:t>
      </w:r>
      <w:r w:rsidRPr="00BE2F94">
        <w:rPr>
          <w:i/>
          <w:lang w:val="en-US"/>
        </w:rPr>
        <w:t xml:space="preserve"> fold</w:t>
      </w:r>
      <w:proofErr w:type="gramEnd"/>
      <w:r w:rsidRPr="00BE2F9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Mahalnobis Distance.</w:t>
      </w:r>
    </w:p>
    <w:p w:rsidR="00E254E4" w:rsidRDefault="00E254E4" w:rsidP="00E254E4">
      <w:pPr>
        <w:pStyle w:val="Heading4"/>
        <w:rPr>
          <w:lang w:val="en-US"/>
        </w:rPr>
      </w:pPr>
      <w:r>
        <w:rPr>
          <w:lang w:val="en-US"/>
        </w:rPr>
        <w:lastRenderedPageBreak/>
        <w:t>Uji Coba Performa Sistem</w:t>
      </w:r>
    </w:p>
    <w:p w:rsidR="00E254E4" w:rsidRDefault="00E254E4" w:rsidP="00E254E4">
      <w:pPr>
        <w:ind w:firstLine="720"/>
        <w:rPr>
          <w:lang w:val="en-US"/>
        </w:rPr>
      </w:pPr>
      <w:r>
        <w:rPr>
          <w:lang w:val="en-US"/>
        </w:rPr>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90108">
      <w:pPr>
        <w:ind w:firstLine="720"/>
        <w:rPr>
          <w:lang w:val="en-US"/>
        </w:rPr>
      </w:pPr>
      <w:r>
        <w:rPr>
          <w:lang w:val="en-US"/>
        </w:rPr>
        <w:t xml:space="preserve">Uji coba utilitas CPU dilakukan dengan cara membandingkan persentasi utilitas CPU ketika sistem tidak dijalakan dan ketika </w:t>
      </w:r>
      <w:r w:rsidRPr="00211570">
        <w:rPr>
          <w:i/>
          <w:lang w:val="en-US"/>
        </w:rPr>
        <w:t>training</w:t>
      </w:r>
      <w:r>
        <w:rPr>
          <w:lang w:val="en-US"/>
        </w:rPr>
        <w:t xml:space="preserve">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041514EC" wp14:editId="37D062D9">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506CFE3F" wp14:editId="0062A88F">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22" w:name="_Ref455046257"/>
      <w:bookmarkStart w:id="323" w:name="_Toc455757745"/>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12</w:t>
      </w:r>
      <w:r w:rsidR="001E22B5">
        <w:fldChar w:fldCharType="end"/>
      </w:r>
      <w:bookmarkEnd w:id="322"/>
      <w:r>
        <w:rPr>
          <w:lang w:val="en-US"/>
        </w:rPr>
        <w:t xml:space="preserve"> HTOP CPU ketika sistem belum berjalan</w:t>
      </w:r>
      <w:bookmarkEnd w:id="323"/>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63E9181D" wp14:editId="004F0A26">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73450E19" wp14:editId="3B3ABB10">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24" w:name="_Toc45575774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13</w:t>
      </w:r>
      <w:r w:rsidR="001E22B5">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324"/>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57271EEA" wp14:editId="12D9E980">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4CDF9BF5" wp14:editId="396ED248">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25" w:name="_Ref455046263"/>
      <w:bookmarkStart w:id="326" w:name="_Toc45575774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14</w:t>
      </w:r>
      <w:r w:rsidR="001E22B5">
        <w:fldChar w:fldCharType="end"/>
      </w:r>
      <w:bookmarkEnd w:id="325"/>
      <w:r>
        <w:rPr>
          <w:lang w:val="en-US"/>
        </w:rPr>
        <w:t xml:space="preserve"> HTOP CPU ketika identifikasi berjalan</w:t>
      </w:r>
      <w:bookmarkEnd w:id="326"/>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14</w:t>
      </w:r>
      <w:r w:rsidR="00F94847">
        <w:rPr>
          <w:lang w:val="en-US"/>
        </w:rPr>
        <w:fldChar w:fldCharType="end"/>
      </w:r>
      <w:r>
        <w:rPr>
          <w:lang w:val="en-US"/>
        </w:rPr>
        <w:t xml:space="preserve">, terlihat bahwa terjadi </w:t>
      </w:r>
      <w:r w:rsidR="00F94847">
        <w:rPr>
          <w:lang w:val="en-US"/>
        </w:rPr>
        <w:t xml:space="preserve">peningkatan utilitas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lastRenderedPageBreak/>
        <w:fldChar w:fldCharType="begin"/>
      </w:r>
      <w:r w:rsidR="00E90108">
        <w:instrText xml:space="preserve"> REF _Ref455756712 \h </w:instrText>
      </w:r>
      <w:r w:rsidR="00E90108">
        <w:fldChar w:fldCharType="separate"/>
      </w:r>
      <w:r w:rsidR="00CA1AD8">
        <w:t xml:space="preserve">Gambar </w:t>
      </w:r>
      <w:r w:rsidR="00CA1AD8">
        <w:rPr>
          <w:noProof/>
        </w:rPr>
        <w:t>5</w:t>
      </w:r>
      <w:r w:rsidR="00CA1AD8">
        <w:t>.</w:t>
      </w:r>
      <w:r w:rsidR="00CA1AD8">
        <w:rPr>
          <w:noProof/>
        </w:rPr>
        <w:t>15</w:t>
      </w:r>
      <w:r w:rsidR="00E90108">
        <w:fldChar w:fldCharType="end"/>
      </w:r>
      <w:r w:rsidR="00E90108">
        <w:t xml:space="preserve"> akan menyajikan tingkat peningkatan utilitas CPU dengan lebih detail.</w:t>
      </w:r>
    </w:p>
    <w:p w:rsidR="00E90108" w:rsidRDefault="0022295D" w:rsidP="00E90108">
      <w:pPr>
        <w:keepNext/>
      </w:pPr>
      <w:r>
        <w:rPr>
          <w:noProof/>
          <w:lang w:eastAsia="id-ID"/>
        </w:rPr>
        <w:drawing>
          <wp:inline distT="0" distB="0" distL="0" distR="0" wp14:anchorId="6B85EA8C" wp14:editId="0B83E743">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E90108" w:rsidRDefault="00E90108" w:rsidP="00E90108">
      <w:pPr>
        <w:pStyle w:val="Caption"/>
      </w:pPr>
      <w:bookmarkStart w:id="327" w:name="_Ref455756712"/>
      <w:bookmarkStart w:id="328" w:name="_Toc455757748"/>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15</w:t>
      </w:r>
      <w:r w:rsidR="001E22B5">
        <w:fldChar w:fldCharType="end"/>
      </w:r>
      <w:bookmarkEnd w:id="327"/>
      <w:r>
        <w:t xml:space="preserve"> Grafik persentase utilitas CPU</w:t>
      </w:r>
      <w:bookmarkEnd w:id="328"/>
    </w:p>
    <w:p w:rsidR="00EC2B94" w:rsidRPr="00E90108" w:rsidRDefault="00E90108" w:rsidP="00E90108">
      <w:pPr>
        <w:ind w:firstLine="720"/>
      </w:pPr>
      <w:r>
        <w:t xml:space="preserve">Berdasarkan grafik pada </w:t>
      </w:r>
      <w:r>
        <w:fldChar w:fldCharType="begin"/>
      </w:r>
      <w:r>
        <w:instrText xml:space="preserve"> REF _Ref455756712 \h </w:instrText>
      </w:r>
      <w:r>
        <w:fldChar w:fldCharType="separate"/>
      </w:r>
      <w:r w:rsidR="00CA1AD8">
        <w:t xml:space="preserve">Gambar </w:t>
      </w:r>
      <w:r w:rsidR="00CA1AD8">
        <w:rPr>
          <w:noProof/>
        </w:rPr>
        <w:t>5</w:t>
      </w:r>
      <w:r w:rsidR="00CA1AD8">
        <w:t>.</w:t>
      </w:r>
      <w:r w:rsidR="00CA1AD8">
        <w:rPr>
          <w:noProof/>
        </w:rPr>
        <w:t>15</w:t>
      </w:r>
      <w:r>
        <w:fldChar w:fldCharType="end"/>
      </w:r>
      <w:r>
        <w:t xml:space="preserve"> terlihat bahwa peningkatan persentase utilitas CPU sangat drastis ketika proses </w:t>
      </w:r>
      <w:r w:rsidRPr="00211570">
        <w:rPr>
          <w:i/>
        </w:rPr>
        <w:t>training</w:t>
      </w:r>
      <w:r>
        <w:t xml:space="preserve"> data set dan proses identifikasi terjadi.</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E90108">
      <w:pPr>
        <w:ind w:firstLine="720"/>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CA1AD8">
        <w:t xml:space="preserve">Gambar </w:t>
      </w:r>
      <w:r w:rsidR="00CA1AD8">
        <w:rPr>
          <w:noProof/>
        </w:rPr>
        <w:t>5</w:t>
      </w:r>
      <w:r w:rsidR="00CA1AD8">
        <w:t>.</w:t>
      </w:r>
      <w:r w:rsidR="00CA1AD8">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CA1AD8">
        <w:t xml:space="preserve">Gambar </w:t>
      </w:r>
      <w:r w:rsidR="00CA1AD8">
        <w:rPr>
          <w:noProof/>
        </w:rPr>
        <w:t>5</w:t>
      </w:r>
      <w:r w:rsidR="00CA1AD8">
        <w:t>.</w:t>
      </w:r>
      <w:r w:rsidR="00CA1AD8">
        <w:rPr>
          <w:noProof/>
        </w:rPr>
        <w:t>18</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5E4BA61E" wp14:editId="1730B042">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41E681E8" wp14:editId="43128862">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329" w:name="_Ref455046447"/>
      <w:bookmarkStart w:id="330" w:name="_Toc455757749"/>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16</w:t>
      </w:r>
      <w:r w:rsidR="001E22B5">
        <w:fldChar w:fldCharType="end"/>
      </w:r>
      <w:bookmarkEnd w:id="329"/>
      <w:r>
        <w:rPr>
          <w:lang w:val="en-US"/>
        </w:rPr>
        <w:t xml:space="preserve"> HTOP RAM ketika sistem belum berjalan</w:t>
      </w:r>
      <w:bookmarkEnd w:id="330"/>
    </w:p>
    <w:p w:rsidR="00162977" w:rsidRDefault="00162977" w:rsidP="00162977">
      <w:pPr>
        <w:rPr>
          <w:lang w:val="en-US"/>
        </w:rPr>
      </w:pPr>
    </w:p>
    <w:p w:rsidR="00496770" w:rsidRDefault="00496770" w:rsidP="00496770">
      <w:pPr>
        <w:keepNext/>
      </w:pPr>
      <w:r>
        <w:rPr>
          <w:noProof/>
          <w:lang w:eastAsia="id-ID"/>
        </w:rPr>
        <w:lastRenderedPageBreak/>
        <mc:AlternateContent>
          <mc:Choice Requires="wps">
            <w:drawing>
              <wp:anchor distT="0" distB="0" distL="114300" distR="114300" simplePos="0" relativeHeight="251673600" behindDoc="0" locked="0" layoutInCell="1" allowOverlap="1" wp14:anchorId="3906EF0B" wp14:editId="5A0D51DC">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4C0A4F18" wp14:editId="42893452">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17</w:t>
      </w:r>
      <w:r w:rsidR="001E22B5">
        <w:fldChar w:fldCharType="end"/>
      </w:r>
      <w:r>
        <w:rPr>
          <w:lang w:val="en-US"/>
        </w:rPr>
        <w:t xml:space="preserve"> HTOP RAM ketika </w:t>
      </w:r>
      <w:r w:rsidRPr="00211570">
        <w:rPr>
          <w:i/>
          <w:lang w:val="en-US"/>
        </w:rPr>
        <w:t>training</w:t>
      </w:r>
      <w:r>
        <w:rPr>
          <w:lang w:val="en-US"/>
        </w:rPr>
        <w:t xml:space="preserve"> data set berjalan</w:t>
      </w:r>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24A8F725" wp14:editId="011E199E">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7AC96756" wp14:editId="1B8E3D24">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331" w:name="_Ref455046450"/>
      <w:bookmarkStart w:id="332" w:name="_Toc45575775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18</w:t>
      </w:r>
      <w:r w:rsidR="001E22B5">
        <w:fldChar w:fldCharType="end"/>
      </w:r>
      <w:bookmarkEnd w:id="331"/>
      <w:r>
        <w:rPr>
          <w:lang w:val="en-US"/>
        </w:rPr>
        <w:t xml:space="preserve"> HTOP RAM ketika </w:t>
      </w:r>
      <w:r w:rsidR="00496770">
        <w:rPr>
          <w:lang w:val="en-US"/>
        </w:rPr>
        <w:t>identifikasi</w:t>
      </w:r>
      <w:r>
        <w:rPr>
          <w:lang w:val="en-US"/>
        </w:rPr>
        <w:t xml:space="preserve"> berjalan</w:t>
      </w:r>
      <w:bookmarkEnd w:id="332"/>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CA1AD8">
        <w:t xml:space="preserve">Gambar </w:t>
      </w:r>
      <w:r w:rsidR="00CA1AD8">
        <w:rPr>
          <w:noProof/>
        </w:rPr>
        <w:t>5</w:t>
      </w:r>
      <w:r w:rsidR="00CA1AD8">
        <w:t>.</w:t>
      </w:r>
      <w:r w:rsidR="00CA1AD8">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CA1AD8">
        <w:t xml:space="preserve">Gambar </w:t>
      </w:r>
      <w:r w:rsidR="00CA1AD8">
        <w:rPr>
          <w:noProof/>
        </w:rPr>
        <w:t>5</w:t>
      </w:r>
      <w:r w:rsidR="00CA1AD8">
        <w:t>.</w:t>
      </w:r>
      <w:r w:rsidR="00CA1AD8">
        <w:rPr>
          <w:noProof/>
        </w:rPr>
        <w:t>18</w:t>
      </w:r>
      <w:r w:rsidR="00496770">
        <w:rPr>
          <w:lang w:val="en-US"/>
        </w:rPr>
        <w:fldChar w:fldCharType="end"/>
      </w:r>
      <w:r>
        <w:rPr>
          <w:lang w:val="en-US"/>
        </w:rPr>
        <w:t xml:space="preserve">, terlihat bahwa terjadi peningkatan utilitas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CA1AD8">
        <w:t xml:space="preserve">Gambar </w:t>
      </w:r>
      <w:r w:rsidR="00CA1AD8">
        <w:rPr>
          <w:noProof/>
        </w:rPr>
        <w:t>5</w:t>
      </w:r>
      <w:r w:rsidR="00CA1AD8">
        <w:t>.</w:t>
      </w:r>
      <w:r w:rsidR="00CA1AD8">
        <w:rPr>
          <w:noProof/>
        </w:rPr>
        <w:t>19</w:t>
      </w:r>
      <w:r w:rsidR="00496770">
        <w:fldChar w:fldCharType="end"/>
      </w:r>
      <w:r w:rsidR="00496770">
        <w:rPr>
          <w:lang w:val="en-US"/>
        </w:rPr>
        <w:t xml:space="preserve"> </w:t>
      </w:r>
      <w:r w:rsidR="009D280C">
        <w:t>akan menyajikan peningkatan utilitas RAM dengan lebih detail.</w:t>
      </w:r>
    </w:p>
    <w:p w:rsidR="009D280C" w:rsidRDefault="0022295D" w:rsidP="009D280C">
      <w:pPr>
        <w:keepNext/>
      </w:pPr>
      <w:r>
        <w:rPr>
          <w:noProof/>
          <w:lang w:eastAsia="id-ID"/>
        </w:rPr>
        <w:drawing>
          <wp:inline distT="0" distB="0" distL="0" distR="0" wp14:anchorId="3ACC4680" wp14:editId="49B96DB9">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22295D" w:rsidRDefault="009D280C" w:rsidP="009D280C">
      <w:pPr>
        <w:pStyle w:val="Caption"/>
      </w:pPr>
      <w:bookmarkStart w:id="333" w:name="_Ref455757181"/>
      <w:bookmarkStart w:id="334" w:name="_Toc455757751"/>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19</w:t>
      </w:r>
      <w:r w:rsidR="001E22B5">
        <w:fldChar w:fldCharType="end"/>
      </w:r>
      <w:bookmarkEnd w:id="333"/>
      <w:r>
        <w:t xml:space="preserve"> Grafik persentase utilitas RAM</w:t>
      </w:r>
      <w:bookmarkEnd w:id="334"/>
    </w:p>
    <w:p w:rsidR="009D280C" w:rsidRPr="009D280C" w:rsidRDefault="009D280C" w:rsidP="009D280C">
      <w:pPr>
        <w:ind w:firstLine="720"/>
      </w:pPr>
      <w:r>
        <w:t xml:space="preserve">Berdasarkan grafik pada </w:t>
      </w:r>
      <w:r>
        <w:fldChar w:fldCharType="begin"/>
      </w:r>
      <w:r>
        <w:instrText xml:space="preserve"> REF _Ref455757181 \h </w:instrText>
      </w:r>
      <w:r>
        <w:fldChar w:fldCharType="separate"/>
      </w:r>
      <w:r w:rsidR="00CA1AD8">
        <w:t xml:space="preserve">Gambar </w:t>
      </w:r>
      <w:r w:rsidR="00CA1AD8">
        <w:rPr>
          <w:noProof/>
        </w:rPr>
        <w:t>5</w:t>
      </w:r>
      <w:r w:rsidR="00CA1AD8">
        <w:t>.</w:t>
      </w:r>
      <w:r w:rsidR="00CA1AD8">
        <w:rPr>
          <w:noProof/>
        </w:rPr>
        <w:t>19</w:t>
      </w:r>
      <w:r>
        <w:fldChar w:fldCharType="end"/>
      </w:r>
      <w:r>
        <w:t xml:space="preserve"> terlihat bahwa peningkatan  persentase utilitas RAM sangat drastis ketika proses </w:t>
      </w:r>
      <w:r w:rsidRPr="00211570">
        <w:rPr>
          <w:i/>
        </w:rPr>
        <w:t>training</w:t>
      </w:r>
      <w:r>
        <w:t xml:space="preserve"> data set dan proses identifikasi terjadi.</w:t>
      </w:r>
    </w:p>
    <w:p w:rsidR="00205048" w:rsidRPr="0019150C" w:rsidRDefault="00205048" w:rsidP="0019150C">
      <w:pPr>
        <w:pStyle w:val="ListParagraph"/>
        <w:numPr>
          <w:ilvl w:val="0"/>
          <w:numId w:val="24"/>
        </w:numPr>
        <w:spacing w:before="200"/>
        <w:ind w:left="357" w:hanging="357"/>
        <w:rPr>
          <w:b/>
          <w:lang w:val="en-US"/>
        </w:rPr>
      </w:pPr>
      <w:r w:rsidRPr="0019150C">
        <w:rPr>
          <w:lang w:val="en-US"/>
        </w:rPr>
        <w:lastRenderedPageBreak/>
        <w:t xml:space="preserve"> </w:t>
      </w:r>
      <w:r w:rsidR="0019150C" w:rsidRPr="0019150C">
        <w:rPr>
          <w:b/>
          <w:lang w:val="en-US"/>
        </w:rPr>
        <w:t>Performa Layanan Jaringan</w:t>
      </w:r>
    </w:p>
    <w:p w:rsidR="00280F8C" w:rsidRDefault="0019150C" w:rsidP="003405C6">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CA1AD8">
        <w:t xml:space="preserve">Gambar </w:t>
      </w:r>
      <w:r w:rsidR="00CA1AD8">
        <w:rPr>
          <w:noProof/>
        </w:rPr>
        <w:t>5</w:t>
      </w:r>
      <w:r w:rsidR="00CA1AD8">
        <w:t>.</w:t>
      </w:r>
      <w:r w:rsidR="00CA1AD8">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p>
    <w:p w:rsidR="004426B1" w:rsidRDefault="004426B1" w:rsidP="004426B1">
      <w:pPr>
        <w:rPr>
          <w:lang w:val="en-US"/>
        </w:rPr>
      </w:pPr>
    </w:p>
    <w:p w:rsidR="00CB0291" w:rsidRDefault="00CB0291" w:rsidP="00CB0291">
      <w:pPr>
        <w:keepNext/>
        <w:jc w:val="center"/>
      </w:pPr>
      <w:r>
        <w:rPr>
          <w:noProof/>
          <w:lang w:eastAsia="id-ID"/>
        </w:rPr>
        <w:drawing>
          <wp:inline distT="0" distB="0" distL="0" distR="0" wp14:anchorId="69B32826" wp14:editId="191820C2">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81"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335" w:name="_Ref456046695"/>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20</w:t>
      </w:r>
      <w:r w:rsidR="001E22B5">
        <w:fldChar w:fldCharType="end"/>
      </w:r>
      <w:bookmarkEnd w:id="335"/>
      <w:r>
        <w:rPr>
          <w:lang w:val="en-US"/>
        </w:rPr>
        <w:t xml:space="preserve"> Tampilan halaman web yang akan diakses</w:t>
      </w:r>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3405C6">
      <w:pPr>
        <w:pStyle w:val="ListParagraph"/>
        <w:numPr>
          <w:ilvl w:val="0"/>
          <w:numId w:val="25"/>
        </w:numPr>
        <w:rPr>
          <w:lang w:val="en-US"/>
        </w:rPr>
      </w:pPr>
      <w:r>
        <w:rPr>
          <w:lang w:val="en-US"/>
        </w:rPr>
        <w:t xml:space="preserve">Skenario 1: ApacheBench </w:t>
      </w:r>
      <w:r w:rsidR="003405C6">
        <w:rPr>
          <w:lang w:val="en-US"/>
        </w:rPr>
        <w:t>dijalankan ketika kondisi jaringan normal dan sistem tidak dijalankan</w:t>
      </w:r>
    </w:p>
    <w:p w:rsidR="003405C6" w:rsidRDefault="00EF39A1" w:rsidP="003405C6">
      <w:pPr>
        <w:pStyle w:val="ListParagraph"/>
        <w:numPr>
          <w:ilvl w:val="0"/>
          <w:numId w:val="25"/>
        </w:numPr>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3405C6">
      <w:pPr>
        <w:pStyle w:val="ListParagraph"/>
        <w:numPr>
          <w:ilvl w:val="0"/>
          <w:numId w:val="25"/>
        </w:numPr>
        <w:rPr>
          <w:lang w:val="en-US"/>
        </w:rPr>
      </w:pPr>
      <w:r>
        <w:rPr>
          <w:lang w:val="en-US"/>
        </w:rPr>
        <w:t>Skenario 3: Apache</w:t>
      </w:r>
      <w:r w:rsidR="00EF39A1">
        <w:rPr>
          <w:lang w:val="en-US"/>
        </w:rPr>
        <w:t>Bench</w:t>
      </w:r>
      <w:r>
        <w:rPr>
          <w:lang w:val="en-US"/>
        </w:rPr>
        <w:t xml:space="preserve"> dijalankan ketika kondisi di atas normal dan aplikasi pendeteksian dijalankan</w:t>
      </w:r>
    </w:p>
    <w:p w:rsidR="003405C6" w:rsidRDefault="003405C6" w:rsidP="003405C6">
      <w:pPr>
        <w:rPr>
          <w:lang w:val="en-US"/>
        </w:rPr>
      </w:pPr>
    </w:p>
    <w:p w:rsidR="003405C6" w:rsidRDefault="003405C6" w:rsidP="004426B1">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CA1AD8">
        <w:t xml:space="preserve">Gambar </w:t>
      </w:r>
      <w:r w:rsidR="00CA1AD8">
        <w:rPr>
          <w:noProof/>
        </w:rPr>
        <w:t>5</w:t>
      </w:r>
      <w:r w:rsidR="00CA1AD8">
        <w:t>.</w:t>
      </w:r>
      <w:r w:rsidR="00CA1AD8">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CA1AD8">
        <w:t xml:space="preserve">Gambar </w:t>
      </w:r>
      <w:r w:rsidR="00CA1AD8">
        <w:rPr>
          <w:noProof/>
        </w:rPr>
        <w:t>5</w:t>
      </w:r>
      <w:r w:rsidR="00CA1AD8">
        <w:t>.</w:t>
      </w:r>
      <w:r w:rsidR="00CA1AD8">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4426B1" w:rsidRPr="003405C6" w:rsidRDefault="004426B1" w:rsidP="004426B1">
      <w:pPr>
        <w:rPr>
          <w:lang w:val="en-US"/>
        </w:rPr>
      </w:pPr>
    </w:p>
    <w:p w:rsidR="00EC1C8C" w:rsidRDefault="00EC1C8C" w:rsidP="00EC1C8C">
      <w:pPr>
        <w:keepNext/>
      </w:pPr>
      <w:r>
        <w:rPr>
          <w:noProof/>
          <w:lang w:eastAsia="id-ID"/>
        </w:rPr>
        <w:drawing>
          <wp:inline distT="0" distB="0" distL="0" distR="0" wp14:anchorId="4DAD7BFB" wp14:editId="137A2D4B">
            <wp:extent cx="3708400" cy="478615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2">
                      <a:extLst>
                        <a:ext uri="{28A0092B-C50C-407E-A947-70E740481C1C}">
                          <a14:useLocalDpi xmlns:a14="http://schemas.microsoft.com/office/drawing/2010/main" val="0"/>
                        </a:ext>
                      </a:extLst>
                    </a:blip>
                    <a:stretch>
                      <a:fillRect/>
                    </a:stretch>
                  </pic:blipFill>
                  <pic:spPr>
                    <a:xfrm>
                      <a:off x="0" y="0"/>
                      <a:ext cx="3708400" cy="4786153"/>
                    </a:xfrm>
                    <a:prstGeom prst="rect">
                      <a:avLst/>
                    </a:prstGeom>
                  </pic:spPr>
                </pic:pic>
              </a:graphicData>
            </a:graphic>
          </wp:inline>
        </w:drawing>
      </w:r>
    </w:p>
    <w:p w:rsidR="00EC1C8C" w:rsidRDefault="00EC1C8C" w:rsidP="00EC1C8C">
      <w:pPr>
        <w:pStyle w:val="Caption"/>
        <w:rPr>
          <w:lang w:val="en-US"/>
        </w:rPr>
      </w:pPr>
      <w:bookmarkStart w:id="336" w:name="_Ref45604694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21</w:t>
      </w:r>
      <w:r w:rsidR="001E22B5">
        <w:fldChar w:fldCharType="end"/>
      </w:r>
      <w:bookmarkEnd w:id="336"/>
      <w:r>
        <w:rPr>
          <w:lang w:val="en-US"/>
        </w:rPr>
        <w:t xml:space="preserve"> Luaran Apache</w:t>
      </w:r>
      <w:r w:rsidR="000254A5">
        <w:rPr>
          <w:lang w:val="en-US"/>
        </w:rPr>
        <w:t>Bench</w:t>
      </w:r>
      <w:r>
        <w:rPr>
          <w:lang w:val="en-US"/>
        </w:rPr>
        <w:t xml:space="preserve"> untuk skenario 1</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CA1AD8">
        <w:t xml:space="preserve">Gambar </w:t>
      </w:r>
      <w:r w:rsidR="00CA1AD8">
        <w:rPr>
          <w:noProof/>
        </w:rPr>
        <w:t>5</w:t>
      </w:r>
      <w:r w:rsidR="00CA1AD8">
        <w:t>.</w:t>
      </w:r>
      <w:r w:rsidR="00CA1AD8">
        <w:rPr>
          <w:noProof/>
        </w:rPr>
        <w:t>21</w:t>
      </w:r>
      <w:r>
        <w:rPr>
          <w:lang w:val="en-US"/>
        </w:rPr>
        <w:fldChar w:fldCharType="end"/>
      </w:r>
      <w:r>
        <w:rPr>
          <w:lang w:val="en-US"/>
        </w:rPr>
        <w:t xml:space="preserve">, untuk skenario 1, diperlukan </w:t>
      </w:r>
      <w:r w:rsidR="002B0541">
        <w:rPr>
          <w:lang w:val="en-US"/>
        </w:rPr>
        <w:t>28</w:t>
      </w:r>
      <w:r>
        <w:rPr>
          <w:lang w:val="en-US"/>
        </w:rPr>
        <w:t>.</w:t>
      </w:r>
      <w:r w:rsidR="002B0541">
        <w:rPr>
          <w:lang w:val="en-US"/>
        </w:rPr>
        <w:t>86</w:t>
      </w:r>
      <w:r>
        <w:rPr>
          <w:lang w:val="en-US"/>
        </w:rPr>
        <w:t xml:space="preserve">5 detik untuk menyelesaikan pengujian dengan rata-rata </w:t>
      </w:r>
      <w:r w:rsidR="002B0541">
        <w:rPr>
          <w:lang w:val="en-US"/>
        </w:rPr>
        <w:t>28</w:t>
      </w:r>
      <w:r>
        <w:rPr>
          <w:lang w:val="en-US"/>
        </w:rPr>
        <w:t>.</w:t>
      </w:r>
      <w:r w:rsidR="002B0541">
        <w:rPr>
          <w:lang w:val="en-US"/>
        </w:rPr>
        <w:t>86</w:t>
      </w:r>
      <w:r>
        <w:rPr>
          <w:lang w:val="en-US"/>
        </w:rPr>
        <w:t xml:space="preserve">5 milidetik untuk menyelesaikan 1 </w:t>
      </w:r>
      <w:r>
        <w:rPr>
          <w:i/>
          <w:lang w:val="en-US"/>
        </w:rPr>
        <w:t>request</w:t>
      </w:r>
      <w:r>
        <w:rPr>
          <w:lang w:val="en-US"/>
        </w:rPr>
        <w:t>.</w:t>
      </w:r>
    </w:p>
    <w:p w:rsidR="004426B1" w:rsidRPr="00EC1C8C" w:rsidRDefault="004426B1" w:rsidP="004426B1">
      <w:pPr>
        <w:rPr>
          <w:lang w:val="en-US"/>
        </w:rPr>
      </w:pPr>
    </w:p>
    <w:p w:rsidR="00EC1C8C" w:rsidRDefault="00EC1C8C" w:rsidP="00EC1C8C">
      <w:pPr>
        <w:keepNext/>
      </w:pPr>
      <w:r>
        <w:rPr>
          <w:noProof/>
          <w:lang w:eastAsia="id-ID"/>
        </w:rPr>
        <w:drawing>
          <wp:inline distT="0" distB="0" distL="0" distR="0" wp14:anchorId="5128594E" wp14:editId="13F6F4FB">
            <wp:extent cx="3708400" cy="4778687"/>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3">
                      <a:extLst>
                        <a:ext uri="{28A0092B-C50C-407E-A947-70E740481C1C}">
                          <a14:useLocalDpi xmlns:a14="http://schemas.microsoft.com/office/drawing/2010/main" val="0"/>
                        </a:ext>
                      </a:extLst>
                    </a:blip>
                    <a:stretch>
                      <a:fillRect/>
                    </a:stretch>
                  </pic:blipFill>
                  <pic:spPr>
                    <a:xfrm>
                      <a:off x="0" y="0"/>
                      <a:ext cx="3708400" cy="4778687"/>
                    </a:xfrm>
                    <a:prstGeom prst="rect">
                      <a:avLst/>
                    </a:prstGeom>
                  </pic:spPr>
                </pic:pic>
              </a:graphicData>
            </a:graphic>
          </wp:inline>
        </w:drawing>
      </w:r>
    </w:p>
    <w:p w:rsidR="00EC1C8C" w:rsidRDefault="00EC1C8C" w:rsidP="00EC1C8C">
      <w:pPr>
        <w:pStyle w:val="Caption"/>
        <w:rPr>
          <w:lang w:val="en-US"/>
        </w:rPr>
      </w:pPr>
      <w:bookmarkStart w:id="337" w:name="_Ref45604727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22</w:t>
      </w:r>
      <w:r w:rsidR="001E22B5">
        <w:fldChar w:fldCharType="end"/>
      </w:r>
      <w:bookmarkEnd w:id="337"/>
      <w:r>
        <w:rPr>
          <w:lang w:val="en-US"/>
        </w:rPr>
        <w:t xml:space="preserve"> Luaran Apache</w:t>
      </w:r>
      <w:r w:rsidR="000254A5">
        <w:rPr>
          <w:lang w:val="en-US"/>
        </w:rPr>
        <w:t>Becnh</w:t>
      </w:r>
      <w:r>
        <w:rPr>
          <w:lang w:val="en-US"/>
        </w:rPr>
        <w:t xml:space="preserve"> untuk skenario 2</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CA1AD8">
        <w:t xml:space="preserve">Gambar </w:t>
      </w:r>
      <w:r w:rsidR="00CA1AD8">
        <w:rPr>
          <w:noProof/>
        </w:rPr>
        <w:t>5</w:t>
      </w:r>
      <w:r w:rsidR="00CA1AD8">
        <w:t>.</w:t>
      </w:r>
      <w:r w:rsidR="00CA1AD8">
        <w:rPr>
          <w:noProof/>
        </w:rPr>
        <w:t>22</w:t>
      </w:r>
      <w:r>
        <w:rPr>
          <w:lang w:val="en-US"/>
        </w:rPr>
        <w:fldChar w:fldCharType="end"/>
      </w:r>
      <w:r>
        <w:rPr>
          <w:lang w:val="en-US"/>
        </w:rPr>
        <w:t xml:space="preserve">, untuk skenario 1, diperlukan </w:t>
      </w:r>
      <w:r w:rsidR="002B0541">
        <w:rPr>
          <w:lang w:val="en-US"/>
        </w:rPr>
        <w:t>30</w:t>
      </w:r>
      <w:r>
        <w:rPr>
          <w:lang w:val="en-US"/>
        </w:rPr>
        <w:t>.</w:t>
      </w:r>
      <w:r w:rsidR="002B0541">
        <w:rPr>
          <w:lang w:val="en-US"/>
        </w:rPr>
        <w:t>719</w:t>
      </w:r>
      <w:r>
        <w:rPr>
          <w:lang w:val="en-US"/>
        </w:rPr>
        <w:t xml:space="preserve"> detik untuk menyelesaikan pengujian dengan rata-rata </w:t>
      </w:r>
      <w:r w:rsidR="002B0541">
        <w:rPr>
          <w:lang w:val="en-US"/>
        </w:rPr>
        <w:t>30</w:t>
      </w:r>
      <w:r>
        <w:rPr>
          <w:lang w:val="en-US"/>
        </w:rPr>
        <w:t>.</w:t>
      </w:r>
      <w:r w:rsidR="002B0541">
        <w:rPr>
          <w:lang w:val="en-US"/>
        </w:rPr>
        <w:t>719</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EC1C8C" w:rsidP="00EC1C8C">
      <w:pPr>
        <w:keepNext/>
      </w:pPr>
      <w:r>
        <w:rPr>
          <w:noProof/>
          <w:lang w:eastAsia="id-ID"/>
        </w:rPr>
        <w:drawing>
          <wp:inline distT="0" distB="0" distL="0" distR="0" wp14:anchorId="04210D64" wp14:editId="030B5E65">
            <wp:extent cx="3708400" cy="480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4">
                      <a:extLst>
                        <a:ext uri="{28A0092B-C50C-407E-A947-70E740481C1C}">
                          <a14:useLocalDpi xmlns:a14="http://schemas.microsoft.com/office/drawing/2010/main" val="0"/>
                        </a:ext>
                      </a:extLst>
                    </a:blip>
                    <a:stretch>
                      <a:fillRect/>
                    </a:stretch>
                  </pic:blipFill>
                  <pic:spPr>
                    <a:xfrm>
                      <a:off x="0" y="0"/>
                      <a:ext cx="3708400" cy="4803140"/>
                    </a:xfrm>
                    <a:prstGeom prst="rect">
                      <a:avLst/>
                    </a:prstGeom>
                  </pic:spPr>
                </pic:pic>
              </a:graphicData>
            </a:graphic>
          </wp:inline>
        </w:drawing>
      </w:r>
    </w:p>
    <w:p w:rsidR="00EC1C8C" w:rsidRDefault="00EC1C8C" w:rsidP="00EC1C8C">
      <w:pPr>
        <w:pStyle w:val="Caption"/>
        <w:rPr>
          <w:lang w:val="en-US"/>
        </w:rPr>
      </w:pPr>
      <w:bookmarkStart w:id="338" w:name="_Ref45604694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23</w:t>
      </w:r>
      <w:r w:rsidR="001E22B5">
        <w:fldChar w:fldCharType="end"/>
      </w:r>
      <w:bookmarkEnd w:id="338"/>
      <w:r>
        <w:rPr>
          <w:lang w:val="en-US"/>
        </w:rPr>
        <w:t xml:space="preserve"> Luaran Apache</w:t>
      </w:r>
      <w:r w:rsidR="000254A5">
        <w:rPr>
          <w:lang w:val="en-US"/>
        </w:rPr>
        <w:t>Bench</w:t>
      </w:r>
      <w:r>
        <w:rPr>
          <w:lang w:val="en-US"/>
        </w:rPr>
        <w:t xml:space="preserve"> untuk skenario 3</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CA1AD8">
        <w:t xml:space="preserve">Gambar </w:t>
      </w:r>
      <w:r w:rsidR="00CA1AD8">
        <w:rPr>
          <w:noProof/>
        </w:rPr>
        <w:t>5</w:t>
      </w:r>
      <w:r w:rsidR="00CA1AD8">
        <w:t>.</w:t>
      </w:r>
      <w:r w:rsidR="00CA1AD8">
        <w:rPr>
          <w:noProof/>
        </w:rPr>
        <w:t>23</w:t>
      </w:r>
      <w:r>
        <w:rPr>
          <w:lang w:val="en-US"/>
        </w:rPr>
        <w:fldChar w:fldCharType="end"/>
      </w:r>
      <w:r>
        <w:rPr>
          <w:lang w:val="en-US"/>
        </w:rPr>
        <w:t xml:space="preserve">, untuk skenario 1, diperlukan 31.005 detik untuk menyelesaikan pengujian dengan rata-rata 32.25 milidetik 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CA1AD8">
        <w:t xml:space="preserve">Gambar </w:t>
      </w:r>
      <w:r w:rsidR="00CA1AD8">
        <w:rPr>
          <w:noProof/>
        </w:rPr>
        <w:t>5</w:t>
      </w:r>
      <w:r w:rsidR="00CA1AD8">
        <w:t>.</w:t>
      </w:r>
      <w:r w:rsidR="00CA1AD8">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6630EA7B" wp14:editId="7DA06DD0">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339" w:name="_Ref456052869"/>
      <w:r>
        <w:t xml:space="preserve">Gambar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Gambar \* ARABIC \s 1 </w:instrText>
      </w:r>
      <w:r>
        <w:fldChar w:fldCharType="separate"/>
      </w:r>
      <w:r w:rsidR="00CA1AD8">
        <w:rPr>
          <w:noProof/>
        </w:rPr>
        <w:t>24</w:t>
      </w:r>
      <w:r>
        <w:fldChar w:fldCharType="end"/>
      </w:r>
      <w:bookmarkEnd w:id="339"/>
      <w:r>
        <w:rPr>
          <w:lang w:val="en-US"/>
        </w:rPr>
        <w:t xml:space="preserve"> Grafik waktu akses web</w:t>
      </w:r>
    </w:p>
    <w:p w:rsidR="002D6388" w:rsidRPr="0092051D" w:rsidRDefault="00EC2B94" w:rsidP="0092051D">
      <w:pPr>
        <w:pStyle w:val="Heading4"/>
        <w:rPr>
          <w:lang w:val="en-US"/>
        </w:rPr>
      </w:pPr>
      <w:r>
        <w:rPr>
          <w:lang w:val="en-US"/>
        </w:rPr>
        <w:t>Uji Coba Kecepatan Pendeteksian</w:t>
      </w:r>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92051D" w:rsidRPr="0092051D">
        <w:rPr>
          <w:i/>
          <w:lang w:val="en-US"/>
        </w:rPr>
        <w:t xml:space="preserve">windwos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windwos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windwos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CA1AD8">
        <w:t xml:space="preserve">Tabel </w:t>
      </w:r>
      <w:r w:rsidR="00CA1AD8">
        <w:rPr>
          <w:noProof/>
        </w:rPr>
        <w:t>5</w:t>
      </w:r>
      <w:r w:rsidR="00CA1AD8">
        <w:t>.</w:t>
      </w:r>
      <w:r w:rsidR="00CA1AD8">
        <w:rPr>
          <w:noProof/>
        </w:rPr>
        <w:t>9</w:t>
      </w:r>
      <w:r w:rsidR="00115796">
        <w:rPr>
          <w:lang w:val="en-US"/>
        </w:rPr>
        <w:fldChar w:fldCharType="end"/>
      </w:r>
      <w:r w:rsidR="00115796">
        <w:rPr>
          <w:lang w:val="en-US"/>
        </w:rPr>
        <w:t xml:space="preserve"> disajikan data pengujian dan pada disajikan grafik performanya.</w:t>
      </w:r>
    </w:p>
    <w:p w:rsidR="00A765A8" w:rsidRDefault="00A765A8" w:rsidP="00073D12">
      <w:pPr>
        <w:rPr>
          <w:lang w:val="en-US"/>
        </w:rPr>
      </w:pPr>
    </w:p>
    <w:p w:rsidR="00115796" w:rsidRDefault="00115796" w:rsidP="00115796">
      <w:pPr>
        <w:pStyle w:val="Caption"/>
        <w:keepNext/>
      </w:pPr>
      <w:bookmarkStart w:id="340" w:name="_Ref455997855"/>
      <w:bookmarkStart w:id="341" w:name="_Ref455997851"/>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9</w:t>
      </w:r>
      <w:r w:rsidR="000C44C6">
        <w:fldChar w:fldCharType="end"/>
      </w:r>
      <w:bookmarkEnd w:id="340"/>
      <w:r>
        <w:rPr>
          <w:lang w:val="en-US"/>
        </w:rPr>
        <w:t xml:space="preserve"> Metode akses komputer</w:t>
      </w:r>
      <w:bookmarkEnd w:id="341"/>
      <w:r w:rsidR="009201AC">
        <w:rPr>
          <w:lang w:val="en-US"/>
        </w:rPr>
        <w:t xml:space="preserve"> penyerang</w:t>
      </w:r>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bl>
    <w:p w:rsidR="00A765A8" w:rsidRPr="00A765A8" w:rsidRDefault="00A765A8" w:rsidP="00073D12">
      <w:pPr>
        <w:rPr>
          <w:lang w:val="en-US"/>
        </w:rPr>
      </w:pPr>
    </w:p>
    <w:p w:rsidR="00EC2B94" w:rsidRDefault="00EC2B94">
      <w:pPr>
        <w:pStyle w:val="Heading4"/>
      </w:pPr>
      <w:r>
        <w:rPr>
          <w:lang w:val="en-US"/>
        </w:rPr>
        <w:t>Uji Coba Akurasi</w:t>
      </w:r>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CA1AD8">
        <w:t xml:space="preserve">Tabel </w:t>
      </w:r>
      <w:r w:rsidR="00CA1AD8">
        <w:rPr>
          <w:noProof/>
        </w:rPr>
        <w:t>5</w:t>
      </w:r>
      <w:r w:rsidR="00CA1AD8">
        <w:t>.</w:t>
      </w:r>
      <w:r w:rsidR="00CA1AD8">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w:t>
      </w:r>
      <w:r w:rsidR="00BE2F94">
        <w:rPr>
          <w:lang w:val="en-US"/>
        </w:rPr>
        <w:lastRenderedPageBreak/>
        <w:t xml:space="preserve">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CA1AD8">
        <w:t>(</w:t>
      </w:r>
      <w:r w:rsidR="00CA1AD8">
        <w:rPr>
          <w:noProof/>
        </w:rPr>
        <w:t>5</w:t>
      </w:r>
      <w:r w:rsidR="00CA1AD8">
        <w:t>.</w:t>
      </w:r>
      <w:r w:rsidR="00CA1AD8">
        <w:rPr>
          <w:noProof/>
        </w:rPr>
        <w:t>1</w:t>
      </w:r>
      <w:r w:rsidR="00CA1AD8">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342" w:name="_Toc455758958"/>
            <w:bookmarkStart w:id="343" w:name="_Ref456055019"/>
            <w:bookmarkStart w:id="344" w:name="_Ref456176766"/>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1</w:t>
            </w:r>
            <w:r>
              <w:rPr>
                <w:noProof/>
              </w:rPr>
              <w:fldChar w:fldCharType="end"/>
            </w:r>
            <w:r>
              <w:t>)</w:t>
            </w:r>
            <w:bookmarkEnd w:id="342"/>
            <w:bookmarkEnd w:id="343"/>
            <w:bookmarkEnd w:id="344"/>
          </w:p>
        </w:tc>
      </w:tr>
    </w:tbl>
    <w:p w:rsidR="00696661" w:rsidRDefault="00696661" w:rsidP="00CE1698">
      <w:pPr>
        <w:rPr>
          <w:lang w:val="en-US"/>
        </w:rPr>
      </w:pPr>
    </w:p>
    <w:p w:rsidR="00002E91" w:rsidRDefault="00002E91" w:rsidP="00002E91">
      <w:pPr>
        <w:pStyle w:val="Caption"/>
        <w:keepNext/>
      </w:pPr>
      <w:bookmarkStart w:id="345" w:name="_Ref456000863"/>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10</w:t>
      </w:r>
      <w:r w:rsidR="000C44C6">
        <w:fldChar w:fldCharType="end"/>
      </w:r>
      <w:bookmarkEnd w:id="345"/>
      <w:r w:rsidR="004F6C7D">
        <w:rPr>
          <w:lang w:val="en-US"/>
        </w:rPr>
        <w:t xml:space="preserve"> Data uji</w:t>
      </w:r>
    </w:p>
    <w:tbl>
      <w:tblPr>
        <w:tblStyle w:val="TableGrid"/>
        <w:tblW w:w="6095" w:type="dxa"/>
        <w:jc w:val="center"/>
        <w:tblLook w:val="04A0" w:firstRow="1" w:lastRow="0" w:firstColumn="1" w:lastColumn="0" w:noHBand="0" w:noVBand="1"/>
      </w:tblPr>
      <w:tblGrid>
        <w:gridCol w:w="553"/>
        <w:gridCol w:w="796"/>
        <w:gridCol w:w="1149"/>
        <w:gridCol w:w="1371"/>
        <w:gridCol w:w="1347"/>
        <w:gridCol w:w="879"/>
      </w:tblGrid>
      <w:tr w:rsidR="00FD41D0" w:rsidTr="00FD41D0">
        <w:trPr>
          <w:jc w:val="center"/>
        </w:trPr>
        <w:tc>
          <w:tcPr>
            <w:tcW w:w="553" w:type="dxa"/>
            <w:vAlign w:val="center"/>
          </w:tcPr>
          <w:p w:rsidR="00FD41D0" w:rsidRPr="004F121A" w:rsidRDefault="00FD41D0" w:rsidP="00FD41D0">
            <w:pPr>
              <w:jc w:val="center"/>
              <w:rPr>
                <w:b/>
                <w:lang w:val="en-US"/>
              </w:rPr>
            </w:pPr>
            <w:r w:rsidRPr="004F121A">
              <w:rPr>
                <w:b/>
                <w:lang w:val="en-US"/>
              </w:rPr>
              <w:t>No</w:t>
            </w:r>
          </w:p>
        </w:tc>
        <w:tc>
          <w:tcPr>
            <w:tcW w:w="796" w:type="dxa"/>
            <w:vAlign w:val="center"/>
          </w:tcPr>
          <w:p w:rsidR="00FD41D0" w:rsidRPr="004F121A" w:rsidRDefault="00FD41D0" w:rsidP="00FD41D0">
            <w:pPr>
              <w:jc w:val="center"/>
              <w:rPr>
                <w:b/>
                <w:lang w:val="en-US"/>
              </w:rPr>
            </w:pPr>
            <w:r>
              <w:rPr>
                <w:b/>
                <w:lang w:val="en-US"/>
              </w:rPr>
              <w:t>Week</w:t>
            </w:r>
          </w:p>
        </w:tc>
        <w:tc>
          <w:tcPr>
            <w:tcW w:w="1149" w:type="dxa"/>
            <w:vAlign w:val="center"/>
          </w:tcPr>
          <w:p w:rsidR="00FD41D0" w:rsidRPr="004F121A" w:rsidRDefault="00FD41D0" w:rsidP="00FD41D0">
            <w:pPr>
              <w:jc w:val="center"/>
              <w:rPr>
                <w:b/>
                <w:lang w:val="en-US"/>
              </w:rPr>
            </w:pPr>
            <w:r>
              <w:rPr>
                <w:b/>
                <w:lang w:val="en-US"/>
              </w:rPr>
              <w:t>Day</w:t>
            </w:r>
          </w:p>
        </w:tc>
        <w:tc>
          <w:tcPr>
            <w:tcW w:w="1371" w:type="dxa"/>
            <w:vAlign w:val="center"/>
          </w:tcPr>
          <w:p w:rsidR="00FD41D0" w:rsidRPr="00CC4AF2" w:rsidRDefault="00CC4AF2" w:rsidP="00FD41D0">
            <w:pPr>
              <w:jc w:val="center"/>
              <w:rPr>
                <w:b/>
                <w:lang w:val="en-US"/>
              </w:rPr>
            </w:pPr>
            <w:r w:rsidRPr="00CC4AF2">
              <w:rPr>
                <w:b/>
                <w:lang w:val="en-US"/>
              </w:rPr>
              <w:t xml:space="preserve">Ukuran </w:t>
            </w:r>
            <w:r w:rsidRPr="00CC4AF2">
              <w:rPr>
                <w:b/>
                <w:i/>
                <w:lang w:val="en-US"/>
              </w:rPr>
              <w:t>window</w:t>
            </w:r>
          </w:p>
        </w:tc>
        <w:tc>
          <w:tcPr>
            <w:tcW w:w="1347" w:type="dxa"/>
            <w:vAlign w:val="center"/>
          </w:tcPr>
          <w:p w:rsidR="00FD41D0" w:rsidRPr="004F121A" w:rsidRDefault="00FD41D0" w:rsidP="00FD41D0">
            <w:pPr>
              <w:jc w:val="center"/>
              <w:rPr>
                <w:b/>
                <w:lang w:val="en-US"/>
              </w:rPr>
            </w:pPr>
            <w:r>
              <w:rPr>
                <w:b/>
                <w:lang w:val="en-US"/>
              </w:rPr>
              <w:t>Port TCP</w:t>
            </w:r>
          </w:p>
        </w:tc>
        <w:tc>
          <w:tcPr>
            <w:tcW w:w="879" w:type="dxa"/>
            <w:vAlign w:val="center"/>
          </w:tcPr>
          <w:p w:rsidR="00FD41D0" w:rsidRPr="004F121A" w:rsidRDefault="00FD41D0" w:rsidP="00FD41D0">
            <w:pPr>
              <w:jc w:val="center"/>
              <w:rPr>
                <w:b/>
                <w:lang w:val="en-US"/>
              </w:rPr>
            </w:pPr>
            <w:r>
              <w:rPr>
                <w:b/>
                <w:lang w:val="en-US"/>
              </w:rPr>
              <w:t>Port UDP</w:t>
            </w:r>
          </w:p>
        </w:tc>
      </w:tr>
      <w:tr w:rsidR="00741579" w:rsidTr="00741579">
        <w:trPr>
          <w:jc w:val="center"/>
        </w:trPr>
        <w:tc>
          <w:tcPr>
            <w:tcW w:w="553" w:type="dxa"/>
          </w:tcPr>
          <w:p w:rsidR="00741579" w:rsidRDefault="00741579" w:rsidP="00FD41D0">
            <w:pPr>
              <w:jc w:val="center"/>
              <w:rPr>
                <w:lang w:val="en-US"/>
              </w:rPr>
            </w:pPr>
            <w:r>
              <w:rPr>
                <w:lang w:val="en-US"/>
              </w:rPr>
              <w:t>1</w:t>
            </w:r>
          </w:p>
        </w:tc>
        <w:tc>
          <w:tcPr>
            <w:tcW w:w="796" w:type="dxa"/>
            <w:vMerge w:val="restart"/>
            <w:vAlign w:val="center"/>
          </w:tcPr>
          <w:p w:rsidR="00741579" w:rsidRDefault="00741579" w:rsidP="00741579">
            <w:pPr>
              <w:jc w:val="center"/>
              <w:rPr>
                <w:lang w:val="en-US"/>
              </w:rPr>
            </w:pPr>
            <w:r>
              <w:rPr>
                <w:lang w:val="en-US"/>
              </w:rPr>
              <w:t>4</w:t>
            </w:r>
          </w:p>
        </w:tc>
        <w:tc>
          <w:tcPr>
            <w:tcW w:w="1149" w:type="dxa"/>
            <w:vMerge w:val="restart"/>
            <w:vAlign w:val="center"/>
          </w:tcPr>
          <w:p w:rsidR="00741579" w:rsidRDefault="00741579" w:rsidP="00631DAB">
            <w:pPr>
              <w:jc w:val="left"/>
              <w:rPr>
                <w:lang w:val="en-US"/>
              </w:rPr>
            </w:pPr>
            <w:r>
              <w:rPr>
                <w:lang w:val="en-US"/>
              </w:rPr>
              <w:t xml:space="preserve">Monday </w:t>
            </w:r>
          </w:p>
        </w:tc>
        <w:tc>
          <w:tcPr>
            <w:tcW w:w="1371" w:type="dxa"/>
          </w:tcPr>
          <w:p w:rsidR="00741579" w:rsidRDefault="00741579" w:rsidP="00FD41D0">
            <w:pPr>
              <w:jc w:val="center"/>
              <w:rPr>
                <w:lang w:val="en-US"/>
              </w:rPr>
            </w:pPr>
            <w:r>
              <w:rPr>
                <w:lang w:val="en-US"/>
              </w:rPr>
              <w:t>10000</w:t>
            </w:r>
          </w:p>
        </w:tc>
        <w:tc>
          <w:tcPr>
            <w:tcW w:w="1347" w:type="dxa"/>
          </w:tcPr>
          <w:p w:rsidR="00741579" w:rsidRDefault="00741579" w:rsidP="00FD41D0">
            <w:pPr>
              <w:jc w:val="center"/>
              <w:rPr>
                <w:lang w:val="en-US"/>
              </w:rPr>
            </w:pPr>
            <w:r>
              <w:rPr>
                <w:lang w:val="en-US"/>
              </w:rPr>
              <w:t>21, 23, 25, 80</w:t>
            </w:r>
          </w:p>
        </w:tc>
        <w:tc>
          <w:tcPr>
            <w:tcW w:w="879" w:type="dxa"/>
          </w:tcPr>
          <w:p w:rsidR="00741579" w:rsidRDefault="00741579" w:rsidP="00FD41D0">
            <w:pPr>
              <w:jc w:val="center"/>
              <w:rPr>
                <w:lang w:val="en-US"/>
              </w:rPr>
            </w:pPr>
            <w:r>
              <w:rPr>
                <w:lang w:val="en-US"/>
              </w:rPr>
              <w:t>53</w:t>
            </w:r>
          </w:p>
        </w:tc>
      </w:tr>
      <w:tr w:rsidR="00741579" w:rsidTr="00FD41D0">
        <w:trPr>
          <w:jc w:val="center"/>
        </w:trPr>
        <w:tc>
          <w:tcPr>
            <w:tcW w:w="553" w:type="dxa"/>
          </w:tcPr>
          <w:p w:rsidR="00741579" w:rsidRDefault="00741579" w:rsidP="00FD41D0">
            <w:pPr>
              <w:jc w:val="center"/>
              <w:rPr>
                <w:lang w:val="en-US"/>
              </w:rPr>
            </w:pPr>
            <w:r>
              <w:rPr>
                <w:lang w:val="en-US"/>
              </w:rPr>
              <w:t>2</w:t>
            </w:r>
          </w:p>
        </w:tc>
        <w:tc>
          <w:tcPr>
            <w:tcW w:w="796" w:type="dxa"/>
            <w:vMerge/>
            <w:vAlign w:val="center"/>
          </w:tcPr>
          <w:p w:rsidR="00741579" w:rsidRDefault="00741579" w:rsidP="00FD41D0">
            <w:pPr>
              <w:jc w:val="center"/>
              <w:rPr>
                <w:lang w:val="en-US"/>
              </w:rPr>
            </w:pPr>
          </w:p>
        </w:tc>
        <w:tc>
          <w:tcPr>
            <w:tcW w:w="1149" w:type="dxa"/>
            <w:vMerge/>
          </w:tcPr>
          <w:p w:rsidR="00741579" w:rsidRDefault="00741579" w:rsidP="00631DAB">
            <w:pPr>
              <w:jc w:val="left"/>
              <w:rPr>
                <w:lang w:val="en-US"/>
              </w:rPr>
            </w:pPr>
          </w:p>
        </w:tc>
        <w:tc>
          <w:tcPr>
            <w:tcW w:w="1371" w:type="dxa"/>
          </w:tcPr>
          <w:p w:rsidR="00741579" w:rsidRDefault="00741579" w:rsidP="00FD41D0">
            <w:pPr>
              <w:jc w:val="center"/>
              <w:rPr>
                <w:lang w:val="en-US"/>
              </w:rPr>
            </w:pPr>
            <w:r>
              <w:rPr>
                <w:lang w:val="en-US"/>
              </w:rPr>
              <w:t>15000</w:t>
            </w:r>
          </w:p>
        </w:tc>
        <w:tc>
          <w:tcPr>
            <w:tcW w:w="1347" w:type="dxa"/>
          </w:tcPr>
          <w:p w:rsidR="00741579" w:rsidRDefault="00741579" w:rsidP="00FD41D0">
            <w:pPr>
              <w:jc w:val="center"/>
              <w:rPr>
                <w:lang w:val="en-US"/>
              </w:rPr>
            </w:pPr>
            <w:r>
              <w:rPr>
                <w:lang w:val="en-US"/>
              </w:rPr>
              <w:t>21, 23, 25, 80</w:t>
            </w:r>
          </w:p>
        </w:tc>
        <w:tc>
          <w:tcPr>
            <w:tcW w:w="879" w:type="dxa"/>
          </w:tcPr>
          <w:p w:rsidR="00741579" w:rsidRDefault="00741579" w:rsidP="00FD41D0">
            <w:pPr>
              <w:jc w:val="center"/>
              <w:rPr>
                <w:lang w:val="en-US"/>
              </w:rPr>
            </w:pPr>
            <w:r>
              <w:rPr>
                <w:lang w:val="en-US"/>
              </w:rPr>
              <w:t>53</w:t>
            </w:r>
          </w:p>
        </w:tc>
      </w:tr>
      <w:tr w:rsidR="00741579" w:rsidTr="00FD41D0">
        <w:trPr>
          <w:jc w:val="center"/>
        </w:trPr>
        <w:tc>
          <w:tcPr>
            <w:tcW w:w="553" w:type="dxa"/>
          </w:tcPr>
          <w:p w:rsidR="00741579" w:rsidRDefault="00741579" w:rsidP="00FD41D0">
            <w:pPr>
              <w:jc w:val="center"/>
              <w:rPr>
                <w:lang w:val="en-US"/>
              </w:rPr>
            </w:pPr>
            <w:r>
              <w:rPr>
                <w:lang w:val="en-US"/>
              </w:rPr>
              <w:t>3</w:t>
            </w:r>
          </w:p>
        </w:tc>
        <w:tc>
          <w:tcPr>
            <w:tcW w:w="796" w:type="dxa"/>
            <w:vMerge/>
            <w:vAlign w:val="center"/>
          </w:tcPr>
          <w:p w:rsidR="00741579" w:rsidRDefault="00741579" w:rsidP="00FD41D0">
            <w:pPr>
              <w:jc w:val="center"/>
              <w:rPr>
                <w:lang w:val="en-US"/>
              </w:rPr>
            </w:pPr>
          </w:p>
        </w:tc>
        <w:tc>
          <w:tcPr>
            <w:tcW w:w="1149" w:type="dxa"/>
            <w:vMerge/>
          </w:tcPr>
          <w:p w:rsidR="00741579" w:rsidRDefault="00741579" w:rsidP="00631DAB">
            <w:pPr>
              <w:jc w:val="left"/>
              <w:rPr>
                <w:lang w:val="en-US"/>
              </w:rPr>
            </w:pPr>
          </w:p>
        </w:tc>
        <w:tc>
          <w:tcPr>
            <w:tcW w:w="1371" w:type="dxa"/>
          </w:tcPr>
          <w:p w:rsidR="00741579" w:rsidRDefault="00741579" w:rsidP="00FD41D0">
            <w:pPr>
              <w:jc w:val="center"/>
              <w:rPr>
                <w:lang w:val="en-US"/>
              </w:rPr>
            </w:pPr>
            <w:r>
              <w:rPr>
                <w:lang w:val="en-US"/>
              </w:rPr>
              <w:t>20000</w:t>
            </w:r>
          </w:p>
        </w:tc>
        <w:tc>
          <w:tcPr>
            <w:tcW w:w="1347" w:type="dxa"/>
          </w:tcPr>
          <w:p w:rsidR="00741579" w:rsidRDefault="00741579" w:rsidP="00FD41D0">
            <w:pPr>
              <w:jc w:val="center"/>
              <w:rPr>
                <w:lang w:val="en-US"/>
              </w:rPr>
            </w:pPr>
            <w:r>
              <w:rPr>
                <w:lang w:val="en-US"/>
              </w:rPr>
              <w:t>21, 23, 25, 80</w:t>
            </w:r>
          </w:p>
        </w:tc>
        <w:tc>
          <w:tcPr>
            <w:tcW w:w="879" w:type="dxa"/>
          </w:tcPr>
          <w:p w:rsidR="00741579" w:rsidRDefault="0074157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w:t>
      </w:r>
      <w:r>
        <w:rPr>
          <w:lang w:val="en-US"/>
        </w:rPr>
        <w:lastRenderedPageBreak/>
        <w:t xml:space="preserve">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CA1AD8">
        <w:t xml:space="preserve">Gambar </w:t>
      </w:r>
      <w:r w:rsidR="00CA1AD8">
        <w:rPr>
          <w:noProof/>
        </w:rPr>
        <w:t>5</w:t>
      </w:r>
      <w:r w:rsidR="00CA1AD8">
        <w:t>.</w:t>
      </w:r>
      <w:r w:rsidR="00CA1AD8">
        <w:rPr>
          <w:noProof/>
        </w:rPr>
        <w:t>25</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346" w:name="_Ref454948011"/>
      <w:bookmarkStart w:id="347" w:name="_Toc455757752"/>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25</w:t>
      </w:r>
      <w:r w:rsidR="001E22B5">
        <w:fldChar w:fldCharType="end"/>
      </w:r>
      <w:bookmarkEnd w:id="346"/>
      <w:r>
        <w:rPr>
          <w:lang w:val="en-US"/>
        </w:rPr>
        <w:t xml:space="preserve"> Model Confussion Matrix untuk pengujian</w:t>
      </w:r>
      <w:bookmarkEnd w:id="347"/>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B304D0">
        <w:rPr>
          <w:lang w:val="en-US"/>
        </w:rPr>
        <w:t xml:space="preserve"> benar</w:t>
      </w:r>
      <w:r w:rsidR="008C330E">
        <w:rPr>
          <w:lang w:val="en-US"/>
        </w:rPr>
        <w:t>, ketika diuji juga menghasil</w:t>
      </w:r>
      <w:r w:rsidRPr="008C330E">
        <w:rPr>
          <w:lang w:val="en-US"/>
        </w:rPr>
        <w:t xml:space="preserve">kan luaran yang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B304D0">
        <w:rPr>
          <w:lang w:val="en-US"/>
        </w:rPr>
        <w:t xml:space="preserve"> salah</w:t>
      </w:r>
      <w:r w:rsidR="008C330E">
        <w:rPr>
          <w:lang w:val="en-US"/>
        </w:rPr>
        <w:t>, ket</w:t>
      </w:r>
      <w:r w:rsidRPr="008C330E">
        <w:rPr>
          <w:lang w:val="en-US"/>
        </w:rPr>
        <w:t xml:space="preserve">ika diuji menghasilkan luaran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Kelas C: Kondisi ketika data prediksi</w:t>
      </w:r>
      <w:r w:rsidR="00B304D0">
        <w:rPr>
          <w:lang w:val="en-US"/>
        </w:rPr>
        <w:t xml:space="preserve"> benar</w:t>
      </w:r>
      <w:r w:rsidRPr="008C330E">
        <w:rPr>
          <w:lang w:val="en-US"/>
        </w:rPr>
        <w:t xml:space="preserve">, ketika diuji menghasilkan luaran </w:t>
      </w:r>
      <w:r w:rsidR="00B304D0">
        <w:rPr>
          <w:lang w:val="en-US"/>
        </w:rPr>
        <w:t>salah</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B304D0">
        <w:rPr>
          <w:lang w:val="en-US"/>
        </w:rPr>
        <w:t xml:space="preserve"> salah</w:t>
      </w:r>
      <w:r w:rsidRPr="008C330E">
        <w:rPr>
          <w:lang w:val="en-US"/>
        </w:rPr>
        <w:t xml:space="preserve">, ketika diuji juga menghasilkan luaran </w:t>
      </w:r>
      <w:r w:rsidR="00B304D0">
        <w:rPr>
          <w:lang w:val="en-US"/>
        </w:rPr>
        <w:t>salah</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CA1AD8">
        <w:t>(</w:t>
      </w:r>
      <w:r w:rsidR="00CA1AD8">
        <w:rPr>
          <w:noProof/>
        </w:rPr>
        <w:t>5</w:t>
      </w:r>
      <w:r w:rsidR="00CA1AD8">
        <w:t>.</w:t>
      </w:r>
      <w:r w:rsidR="00CA1AD8">
        <w:rPr>
          <w:noProof/>
        </w:rPr>
        <w:t>2</w:t>
      </w:r>
      <w:r w:rsidR="00CA1AD8">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348" w:name="_Ref455758871"/>
            <w:bookmarkStart w:id="349" w:name="_Toc455758959"/>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2</w:t>
            </w:r>
            <w:r>
              <w:rPr>
                <w:noProof/>
              </w:rPr>
              <w:fldChar w:fldCharType="end"/>
            </w:r>
            <w:r>
              <w:t>)</w:t>
            </w:r>
            <w:bookmarkEnd w:id="348"/>
            <w:bookmarkEnd w:id="34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lastRenderedPageBreak/>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CA1AD8">
        <w:t>(</w:t>
      </w:r>
      <w:r w:rsidR="00CA1AD8">
        <w:rPr>
          <w:noProof/>
        </w:rPr>
        <w:t>5</w:t>
      </w:r>
      <w:r w:rsidR="00CA1AD8">
        <w:t>.</w:t>
      </w:r>
      <w:r w:rsidR="00CA1AD8">
        <w:rPr>
          <w:noProof/>
        </w:rPr>
        <w:t>3</w:t>
      </w:r>
      <w:r w:rsidR="00CA1AD8">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350" w:name="_Ref455758888"/>
            <w:bookmarkStart w:id="351" w:name="_Toc455758960"/>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3</w:t>
            </w:r>
            <w:r>
              <w:rPr>
                <w:noProof/>
              </w:rPr>
              <w:fldChar w:fldCharType="end"/>
            </w:r>
            <w:r>
              <w:t>)</w:t>
            </w:r>
            <w:bookmarkEnd w:id="350"/>
            <w:bookmarkEnd w:id="351"/>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CA1AD8">
        <w:t>(</w:t>
      </w:r>
      <w:r w:rsidR="00CA1AD8">
        <w:rPr>
          <w:noProof/>
        </w:rPr>
        <w:t>5</w:t>
      </w:r>
      <w:r w:rsidR="00CA1AD8">
        <w:t>.</w:t>
      </w:r>
      <w:r w:rsidR="00CA1AD8">
        <w:rPr>
          <w:noProof/>
        </w:rPr>
        <w:t>4</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352" w:name="_Ref455758900"/>
            <w:bookmarkStart w:id="353" w:name="_Toc455758961"/>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4</w:t>
            </w:r>
            <w:r>
              <w:rPr>
                <w:noProof/>
              </w:rPr>
              <w:fldChar w:fldCharType="end"/>
            </w:r>
            <w:r>
              <w:t>)</w:t>
            </w:r>
            <w:bookmarkEnd w:id="352"/>
            <w:bookmarkEnd w:id="35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CA1AD8">
        <w:t>(</w:t>
      </w:r>
      <w:r w:rsidR="00CA1AD8">
        <w:rPr>
          <w:noProof/>
        </w:rPr>
        <w:t>5</w:t>
      </w:r>
      <w:r w:rsidR="00CA1AD8">
        <w:t>.</w:t>
      </w:r>
      <w:r w:rsidR="00CA1AD8">
        <w:rPr>
          <w:noProof/>
        </w:rPr>
        <w:t>5</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354" w:name="_Ref455758912"/>
            <w:bookmarkStart w:id="355" w:name="_Toc455758962"/>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5</w:t>
            </w:r>
            <w:r>
              <w:rPr>
                <w:noProof/>
              </w:rPr>
              <w:fldChar w:fldCharType="end"/>
            </w:r>
            <w:r>
              <w:t>)</w:t>
            </w:r>
            <w:bookmarkEnd w:id="354"/>
            <w:bookmarkEnd w:id="35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CA1AD8">
        <w:t>(</w:t>
      </w:r>
      <w:r w:rsidR="00CA1AD8">
        <w:rPr>
          <w:noProof/>
        </w:rPr>
        <w:t>5</w:t>
      </w:r>
      <w:r w:rsidR="00CA1AD8">
        <w:t>.</w:t>
      </w:r>
      <w:r w:rsidR="00CA1AD8">
        <w:rPr>
          <w:noProof/>
        </w:rPr>
        <w:t>6</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356" w:name="_Ref455758919"/>
            <w:bookmarkStart w:id="357" w:name="_Toc455758963"/>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6</w:t>
            </w:r>
            <w:r>
              <w:rPr>
                <w:noProof/>
              </w:rPr>
              <w:fldChar w:fldCharType="end"/>
            </w:r>
            <w:r>
              <w:t>)</w:t>
            </w:r>
            <w:bookmarkEnd w:id="356"/>
            <w:bookmarkEnd w:id="357"/>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CA1AD8">
        <w:t>(</w:t>
      </w:r>
      <w:r w:rsidR="00CA1AD8">
        <w:rPr>
          <w:noProof/>
        </w:rPr>
        <w:t>5</w:t>
      </w:r>
      <w:r w:rsidR="00CA1AD8">
        <w:t>.</w:t>
      </w:r>
      <w:r w:rsidR="00CA1AD8">
        <w:rPr>
          <w:noProof/>
        </w:rPr>
        <w:t>7</w:t>
      </w:r>
      <w:r w:rsidR="00CA1AD8">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358" w:name="_Ref455758928"/>
            <w:bookmarkStart w:id="359" w:name="_Toc455758964"/>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7</w:t>
            </w:r>
            <w:r>
              <w:rPr>
                <w:noProof/>
              </w:rPr>
              <w:fldChar w:fldCharType="end"/>
            </w:r>
            <w:r>
              <w:t>)</w:t>
            </w:r>
            <w:bookmarkEnd w:id="358"/>
            <w:bookmarkEnd w:id="359"/>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 xml:space="preserve">5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lastRenderedPageBreak/>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CA1AD8">
        <w:t xml:space="preserve">Tabel </w:t>
      </w:r>
      <w:r w:rsidR="00CA1AD8">
        <w:rPr>
          <w:noProof/>
        </w:rPr>
        <w:t>5</w:t>
      </w:r>
      <w:r w:rsidR="00CA1AD8">
        <w:t>.</w:t>
      </w:r>
      <w:r w:rsidR="00CA1AD8">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CA1AD8">
        <w:t xml:space="preserve">Tabel </w:t>
      </w:r>
      <w:r w:rsidR="00CA1AD8">
        <w:rPr>
          <w:noProof/>
        </w:rPr>
        <w:t>5</w:t>
      </w:r>
      <w:r w:rsidR="00CA1AD8">
        <w:t>.</w:t>
      </w:r>
      <w:r w:rsidR="00CA1AD8">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E450EB">
        <w:rPr>
          <w:rFonts w:eastAsia="PMingLiU" w:cs="Arial"/>
          <w:bCs/>
          <w:kern w:val="32"/>
          <w:szCs w:val="32"/>
          <w:lang w:val="en-US" w:eastAsia="en-US"/>
        </w:rPr>
        <w:t xml:space="preserve"> </w:t>
      </w:r>
      <w:r w:rsidR="00FD017D">
        <w:rPr>
          <w:rFonts w:eastAsia="PMingLiU" w:cs="Arial"/>
          <w:bCs/>
          <w:kern w:val="32"/>
          <w:szCs w:val="32"/>
          <w:lang w:val="en-US" w:eastAsia="en-US"/>
        </w:rPr>
        <w:t>dan hari ke-</w:t>
      </w:r>
      <w:r w:rsidR="00E450EB">
        <w:rPr>
          <w:rFonts w:eastAsia="PMingLiU" w:cs="Arial"/>
          <w:bCs/>
          <w:kern w:val="32"/>
          <w:szCs w:val="32"/>
          <w:lang w:val="en-US" w:eastAsia="en-US"/>
        </w:rPr>
        <w:t>2</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360" w:name="_Ref456173241"/>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11</w:t>
      </w:r>
      <w:r w:rsidR="000C44C6">
        <w:fldChar w:fldCharType="end"/>
      </w:r>
      <w:bookmarkEnd w:id="360"/>
      <w:r>
        <w:rPr>
          <w:lang w:val="en-US"/>
        </w:rPr>
        <w:t xml:space="preserve"> Hasil Uji Data </w:t>
      </w:r>
      <w:r>
        <w:rPr>
          <w:i/>
          <w:lang w:val="en-US"/>
        </w:rPr>
        <w:t>Training</w:t>
      </w:r>
      <w:r>
        <w:rPr>
          <w:lang w:val="en-US"/>
        </w:rPr>
        <w:t xml:space="preserve"> minimum jarak</w:t>
      </w:r>
      <w:r w:rsidR="00FD41D0">
        <w:rPr>
          <w:lang w:val="en-US"/>
        </w:rPr>
        <w:t xml:space="preserve"> paket data intrusi minggu ke-4</w:t>
      </w:r>
    </w:p>
    <w:tbl>
      <w:tblPr>
        <w:tblStyle w:val="TableGrid"/>
        <w:tblW w:w="5830" w:type="dxa"/>
        <w:jc w:val="center"/>
        <w:tblLook w:val="04A0" w:firstRow="1" w:lastRow="0" w:firstColumn="1" w:lastColumn="0" w:noHBand="0" w:noVBand="1"/>
      </w:tblPr>
      <w:tblGrid>
        <w:gridCol w:w="461"/>
        <w:gridCol w:w="1097"/>
        <w:gridCol w:w="1080"/>
        <w:gridCol w:w="666"/>
        <w:gridCol w:w="666"/>
        <w:gridCol w:w="666"/>
        <w:gridCol w:w="566"/>
        <w:gridCol w:w="628"/>
      </w:tblGrid>
      <w:tr w:rsidR="006578FC" w:rsidTr="006578FC">
        <w:trPr>
          <w:jc w:val="center"/>
        </w:trPr>
        <w:tc>
          <w:tcPr>
            <w:tcW w:w="461" w:type="dxa"/>
            <w:vMerge w:val="restart"/>
            <w:vAlign w:val="center"/>
          </w:tcPr>
          <w:p w:rsidR="006578FC" w:rsidRPr="006D671C" w:rsidRDefault="006578FC"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1149" w:type="dxa"/>
            <w:vMerge w:val="restart"/>
            <w:vAlign w:val="center"/>
          </w:tcPr>
          <w:p w:rsidR="006578FC" w:rsidRPr="006D671C" w:rsidRDefault="006578FC" w:rsidP="00631DAB">
            <w:pPr>
              <w:jc w:val="center"/>
              <w:rPr>
                <w:rFonts w:eastAsia="PMingLiU" w:cs="Arial"/>
                <w:b/>
                <w:bCs/>
                <w:kern w:val="32"/>
                <w:szCs w:val="32"/>
                <w:lang w:val="en-US" w:eastAsia="en-US"/>
              </w:rPr>
            </w:pPr>
            <w:r>
              <w:rPr>
                <w:rFonts w:eastAsia="PMingLiU" w:cs="Arial"/>
                <w:b/>
                <w:bCs/>
                <w:kern w:val="32"/>
                <w:szCs w:val="32"/>
                <w:lang w:val="en-US" w:eastAsia="en-US"/>
              </w:rPr>
              <w:t>Day</w:t>
            </w:r>
          </w:p>
        </w:tc>
        <w:tc>
          <w:tcPr>
            <w:tcW w:w="1128" w:type="dxa"/>
            <w:vMerge w:val="restart"/>
            <w:vAlign w:val="center"/>
          </w:tcPr>
          <w:p w:rsidR="006578FC" w:rsidRDefault="006578FC" w:rsidP="00631DAB">
            <w:pPr>
              <w:jc w:val="center"/>
              <w:rPr>
                <w:rFonts w:eastAsia="PMingLiU" w:cs="Arial"/>
                <w:b/>
                <w:bCs/>
                <w:kern w:val="32"/>
                <w:szCs w:val="32"/>
                <w:lang w:val="en-US" w:eastAsia="en-US"/>
              </w:rPr>
            </w:pPr>
            <w:r>
              <w:rPr>
                <w:rFonts w:eastAsia="PMingLiU" w:cs="Arial"/>
                <w:b/>
                <w:bCs/>
                <w:kern w:val="32"/>
                <w:szCs w:val="32"/>
                <w:lang w:val="en-US" w:eastAsia="en-US"/>
              </w:rPr>
              <w:t>Ukuran window</w:t>
            </w:r>
          </w:p>
        </w:tc>
        <w:tc>
          <w:tcPr>
            <w:tcW w:w="2464" w:type="dxa"/>
            <w:gridSpan w:val="4"/>
            <w:vAlign w:val="center"/>
          </w:tcPr>
          <w:p w:rsidR="006578FC" w:rsidRPr="006D671C" w:rsidRDefault="006578FC" w:rsidP="00631DAB">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Pr="006D671C">
              <w:rPr>
                <w:rFonts w:eastAsia="PMingLiU" w:cs="Arial"/>
                <w:b/>
                <w:bCs/>
                <w:kern w:val="32"/>
                <w:szCs w:val="32"/>
                <w:lang w:val="en-US" w:eastAsia="en-US"/>
              </w:rPr>
              <w:t>TCP</w:t>
            </w:r>
          </w:p>
        </w:tc>
        <w:tc>
          <w:tcPr>
            <w:tcW w:w="628" w:type="dxa"/>
            <w:vAlign w:val="center"/>
          </w:tcPr>
          <w:p w:rsidR="006578FC" w:rsidRPr="006D671C" w:rsidRDefault="006578FC" w:rsidP="00631DAB">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Pr="006D671C">
              <w:rPr>
                <w:rFonts w:eastAsia="PMingLiU" w:cs="Arial"/>
                <w:b/>
                <w:bCs/>
                <w:kern w:val="32"/>
                <w:szCs w:val="32"/>
                <w:lang w:val="en-US" w:eastAsia="en-US"/>
              </w:rPr>
              <w:t>UDP</w:t>
            </w:r>
          </w:p>
        </w:tc>
      </w:tr>
      <w:tr w:rsidR="006578FC" w:rsidTr="006578FC">
        <w:trPr>
          <w:jc w:val="center"/>
        </w:trPr>
        <w:tc>
          <w:tcPr>
            <w:tcW w:w="461" w:type="dxa"/>
            <w:vMerge/>
            <w:vAlign w:val="center"/>
          </w:tcPr>
          <w:p w:rsidR="006578FC" w:rsidRDefault="006578FC" w:rsidP="00631DAB">
            <w:pPr>
              <w:jc w:val="center"/>
              <w:rPr>
                <w:rFonts w:eastAsia="PMingLiU" w:cs="Arial"/>
                <w:bCs/>
                <w:kern w:val="32"/>
                <w:szCs w:val="32"/>
                <w:lang w:val="en-US" w:eastAsia="en-US"/>
              </w:rPr>
            </w:pPr>
          </w:p>
        </w:tc>
        <w:tc>
          <w:tcPr>
            <w:tcW w:w="1149" w:type="dxa"/>
            <w:vMerge/>
            <w:vAlign w:val="center"/>
          </w:tcPr>
          <w:p w:rsidR="006578FC" w:rsidRDefault="006578FC" w:rsidP="00631DAB">
            <w:pPr>
              <w:jc w:val="center"/>
              <w:rPr>
                <w:rFonts w:eastAsia="PMingLiU" w:cs="Arial"/>
                <w:bCs/>
                <w:kern w:val="32"/>
                <w:szCs w:val="32"/>
                <w:lang w:val="en-US" w:eastAsia="en-US"/>
              </w:rPr>
            </w:pPr>
          </w:p>
        </w:tc>
        <w:tc>
          <w:tcPr>
            <w:tcW w:w="1128" w:type="dxa"/>
            <w:vMerge/>
          </w:tcPr>
          <w:p w:rsidR="006578FC" w:rsidRDefault="006578FC" w:rsidP="00631DAB">
            <w:pPr>
              <w:jc w:val="center"/>
              <w:rPr>
                <w:rFonts w:eastAsia="PMingLiU" w:cs="Arial"/>
                <w:bCs/>
                <w:kern w:val="32"/>
                <w:szCs w:val="32"/>
                <w:lang w:val="en-US" w:eastAsia="en-US"/>
              </w:rPr>
            </w:pPr>
          </w:p>
        </w:tc>
        <w:tc>
          <w:tcPr>
            <w:tcW w:w="666"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466"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628" w:type="dxa"/>
            <w:vAlign w:val="center"/>
          </w:tcPr>
          <w:p w:rsidR="006578FC" w:rsidRDefault="006578FC"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A6717E" w:rsidTr="00614FA8">
        <w:trPr>
          <w:jc w:val="center"/>
        </w:trPr>
        <w:tc>
          <w:tcPr>
            <w:tcW w:w="461" w:type="dxa"/>
            <w:vAlign w:val="center"/>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1149" w:type="dxa"/>
            <w:vMerge w:val="restart"/>
            <w:vAlign w:val="center"/>
          </w:tcPr>
          <w:p w:rsidR="00A6717E" w:rsidRDefault="00A6717E" w:rsidP="00A6717E">
            <w:pPr>
              <w:jc w:val="center"/>
              <w:rPr>
                <w:lang w:val="en-US"/>
              </w:rPr>
            </w:pPr>
            <w:r>
              <w:rPr>
                <w:lang w:val="en-US"/>
              </w:rPr>
              <w:t>Monday</w:t>
            </w:r>
          </w:p>
        </w:tc>
        <w:tc>
          <w:tcPr>
            <w:tcW w:w="1128"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A6717E" w:rsidRDefault="00A6717E" w:rsidP="00A6717E">
            <w:pPr>
              <w:jc w:val="center"/>
              <w:rPr>
                <w:color w:val="000000"/>
                <w:lang w:eastAsia="id-ID"/>
              </w:rPr>
            </w:pPr>
            <w:r>
              <w:rPr>
                <w:color w:val="000000"/>
                <w:lang w:val="en-US"/>
              </w:rPr>
              <w:t>26.46</w:t>
            </w:r>
          </w:p>
        </w:tc>
        <w:tc>
          <w:tcPr>
            <w:tcW w:w="666" w:type="dxa"/>
            <w:vAlign w:val="center"/>
          </w:tcPr>
          <w:p w:rsidR="00A6717E" w:rsidRDefault="00A6717E" w:rsidP="00A6717E">
            <w:pPr>
              <w:jc w:val="center"/>
              <w:rPr>
                <w:color w:val="000000"/>
              </w:rPr>
            </w:pPr>
            <w:r>
              <w:rPr>
                <w:color w:val="000000"/>
                <w:lang w:val="en-US"/>
              </w:rPr>
              <w:t>25.66</w:t>
            </w:r>
          </w:p>
        </w:tc>
        <w:tc>
          <w:tcPr>
            <w:tcW w:w="666" w:type="dxa"/>
            <w:vAlign w:val="center"/>
          </w:tcPr>
          <w:p w:rsidR="00A6717E" w:rsidRDefault="00A6717E" w:rsidP="00A6717E">
            <w:pPr>
              <w:jc w:val="center"/>
              <w:rPr>
                <w:color w:val="000000"/>
              </w:rPr>
            </w:pPr>
            <w:r>
              <w:rPr>
                <w:color w:val="000000"/>
                <w:lang w:val="en-US"/>
              </w:rPr>
              <w:t>13.51</w:t>
            </w:r>
          </w:p>
        </w:tc>
        <w:tc>
          <w:tcPr>
            <w:tcW w:w="466"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628" w:type="dxa"/>
            <w:vAlign w:val="center"/>
          </w:tcPr>
          <w:p w:rsidR="00A6717E" w:rsidRDefault="00A6717E" w:rsidP="00A6717E">
            <w:pPr>
              <w:jc w:val="center"/>
              <w:rPr>
                <w:color w:val="000000"/>
              </w:rPr>
            </w:pPr>
            <w:r>
              <w:rPr>
                <w:color w:val="000000"/>
                <w:lang w:val="en-US"/>
              </w:rPr>
              <w:t>3.44</w:t>
            </w:r>
          </w:p>
        </w:tc>
      </w:tr>
      <w:tr w:rsidR="00A6717E" w:rsidTr="006578FC">
        <w:trPr>
          <w:jc w:val="center"/>
        </w:trPr>
        <w:tc>
          <w:tcPr>
            <w:tcW w:w="461" w:type="dxa"/>
            <w:vAlign w:val="center"/>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1149" w:type="dxa"/>
            <w:vMerge/>
          </w:tcPr>
          <w:p w:rsidR="00A6717E" w:rsidRDefault="00A6717E" w:rsidP="00A6717E">
            <w:pPr>
              <w:jc w:val="left"/>
              <w:rPr>
                <w:lang w:val="en-US"/>
              </w:rPr>
            </w:pPr>
          </w:p>
        </w:tc>
        <w:tc>
          <w:tcPr>
            <w:tcW w:w="1128"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A6717E" w:rsidRDefault="00A6717E" w:rsidP="00A6717E">
            <w:pPr>
              <w:jc w:val="center"/>
              <w:rPr>
                <w:color w:val="000000"/>
              </w:rPr>
            </w:pPr>
            <w:r>
              <w:rPr>
                <w:color w:val="000000"/>
                <w:lang w:val="en-US"/>
              </w:rPr>
              <w:t>26.46</w:t>
            </w:r>
          </w:p>
        </w:tc>
        <w:tc>
          <w:tcPr>
            <w:tcW w:w="666" w:type="dxa"/>
            <w:vAlign w:val="center"/>
          </w:tcPr>
          <w:p w:rsidR="00A6717E" w:rsidRDefault="00A6717E" w:rsidP="00A6717E">
            <w:pPr>
              <w:jc w:val="center"/>
              <w:rPr>
                <w:color w:val="000000"/>
              </w:rPr>
            </w:pPr>
            <w:r>
              <w:rPr>
                <w:color w:val="000000"/>
                <w:lang w:val="en-US"/>
              </w:rPr>
              <w:t>22.52</w:t>
            </w:r>
          </w:p>
        </w:tc>
        <w:tc>
          <w:tcPr>
            <w:tcW w:w="666" w:type="dxa"/>
            <w:vAlign w:val="center"/>
          </w:tcPr>
          <w:p w:rsidR="00A6717E" w:rsidRDefault="00A6717E" w:rsidP="00A6717E">
            <w:pPr>
              <w:jc w:val="center"/>
              <w:rPr>
                <w:color w:val="000000"/>
              </w:rPr>
            </w:pPr>
            <w:r>
              <w:rPr>
                <w:color w:val="000000"/>
                <w:lang w:val="en-US"/>
              </w:rPr>
              <w:t>13.51</w:t>
            </w:r>
          </w:p>
        </w:tc>
        <w:tc>
          <w:tcPr>
            <w:tcW w:w="466"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628" w:type="dxa"/>
            <w:vAlign w:val="center"/>
          </w:tcPr>
          <w:p w:rsidR="00A6717E" w:rsidRDefault="00A6717E" w:rsidP="00A6717E">
            <w:pPr>
              <w:jc w:val="center"/>
              <w:rPr>
                <w:color w:val="000000"/>
              </w:rPr>
            </w:pPr>
            <w:r>
              <w:rPr>
                <w:color w:val="000000"/>
                <w:lang w:val="en-US"/>
              </w:rPr>
              <w:t>5.41</w:t>
            </w:r>
          </w:p>
        </w:tc>
      </w:tr>
      <w:tr w:rsidR="00A6717E" w:rsidTr="006578FC">
        <w:trPr>
          <w:jc w:val="center"/>
        </w:trPr>
        <w:tc>
          <w:tcPr>
            <w:tcW w:w="461" w:type="dxa"/>
            <w:vAlign w:val="center"/>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1149" w:type="dxa"/>
            <w:vMerge/>
          </w:tcPr>
          <w:p w:rsidR="00A6717E" w:rsidRDefault="00A6717E" w:rsidP="00A6717E">
            <w:pPr>
              <w:jc w:val="left"/>
              <w:rPr>
                <w:lang w:val="en-US"/>
              </w:rPr>
            </w:pPr>
          </w:p>
        </w:tc>
        <w:tc>
          <w:tcPr>
            <w:tcW w:w="1128"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A6717E" w:rsidRDefault="00A6717E" w:rsidP="00A6717E">
            <w:pPr>
              <w:jc w:val="center"/>
              <w:rPr>
                <w:color w:val="000000"/>
              </w:rPr>
            </w:pPr>
            <w:r>
              <w:rPr>
                <w:color w:val="000000"/>
                <w:lang w:val="en-US"/>
              </w:rPr>
              <w:t>26.46</w:t>
            </w:r>
          </w:p>
        </w:tc>
        <w:tc>
          <w:tcPr>
            <w:tcW w:w="666" w:type="dxa"/>
            <w:vAlign w:val="center"/>
          </w:tcPr>
          <w:p w:rsidR="00A6717E" w:rsidRDefault="00A6717E" w:rsidP="00A6717E">
            <w:pPr>
              <w:jc w:val="center"/>
              <w:rPr>
                <w:color w:val="000000"/>
              </w:rPr>
            </w:pPr>
            <w:r>
              <w:rPr>
                <w:color w:val="000000"/>
                <w:lang w:val="en-US"/>
              </w:rPr>
              <w:t>22.52</w:t>
            </w:r>
          </w:p>
        </w:tc>
        <w:tc>
          <w:tcPr>
            <w:tcW w:w="666" w:type="dxa"/>
            <w:vAlign w:val="center"/>
          </w:tcPr>
          <w:p w:rsidR="00A6717E" w:rsidRDefault="00A6717E" w:rsidP="00A6717E">
            <w:pPr>
              <w:jc w:val="center"/>
              <w:rPr>
                <w:color w:val="000000"/>
              </w:rPr>
            </w:pPr>
            <w:r>
              <w:rPr>
                <w:color w:val="000000"/>
                <w:lang w:val="en-US"/>
              </w:rPr>
              <w:t>12.3</w:t>
            </w:r>
          </w:p>
        </w:tc>
        <w:tc>
          <w:tcPr>
            <w:tcW w:w="466"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628" w:type="dxa"/>
            <w:vAlign w:val="center"/>
          </w:tcPr>
          <w:p w:rsidR="00A6717E" w:rsidRDefault="00A6717E"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361" w:name="_Ref456173171"/>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12</w:t>
      </w:r>
      <w:r w:rsidR="000C44C6">
        <w:fldChar w:fldCharType="end"/>
      </w:r>
      <w:bookmarkEnd w:id="361"/>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r w:rsidR="00FD017D">
        <w:rPr>
          <w:lang w:val="en-US"/>
        </w:rPr>
        <w:t xml:space="preserve"> minggu ke-</w:t>
      </w:r>
      <w:r>
        <w:rPr>
          <w:lang w:val="en-US"/>
        </w:rPr>
        <w:t>4</w:t>
      </w:r>
      <w:r w:rsidR="00425F41">
        <w:rPr>
          <w:lang w:val="en-US"/>
        </w:rPr>
        <w:t xml:space="preserve"> </w:t>
      </w:r>
    </w:p>
    <w:tbl>
      <w:tblPr>
        <w:tblStyle w:val="TableGrid"/>
        <w:tblW w:w="6066" w:type="dxa"/>
        <w:jc w:val="right"/>
        <w:tblLook w:val="04A0" w:firstRow="1" w:lastRow="0" w:firstColumn="1" w:lastColumn="0" w:noHBand="0" w:noVBand="1"/>
      </w:tblPr>
      <w:tblGrid>
        <w:gridCol w:w="461"/>
        <w:gridCol w:w="1076"/>
        <w:gridCol w:w="1040"/>
        <w:gridCol w:w="725"/>
        <w:gridCol w:w="666"/>
        <w:gridCol w:w="766"/>
        <w:gridCol w:w="566"/>
        <w:gridCol w:w="766"/>
      </w:tblGrid>
      <w:tr w:rsidR="006578FC" w:rsidTr="00614FA8">
        <w:trPr>
          <w:jc w:val="right"/>
        </w:trPr>
        <w:tc>
          <w:tcPr>
            <w:tcW w:w="462" w:type="dxa"/>
            <w:vMerge w:val="restart"/>
            <w:vAlign w:val="center"/>
          </w:tcPr>
          <w:p w:rsidR="006578FC" w:rsidRPr="00C33AA6" w:rsidRDefault="006578FC" w:rsidP="00C33AA6">
            <w:pPr>
              <w:jc w:val="center"/>
              <w:rPr>
                <w:b/>
                <w:lang w:val="en-US"/>
              </w:rPr>
            </w:pPr>
            <w:r w:rsidRPr="00C33AA6">
              <w:rPr>
                <w:b/>
                <w:lang w:val="en-US"/>
              </w:rPr>
              <w:t>No</w:t>
            </w:r>
          </w:p>
        </w:tc>
        <w:tc>
          <w:tcPr>
            <w:tcW w:w="1149" w:type="dxa"/>
            <w:vMerge w:val="restart"/>
            <w:vAlign w:val="center"/>
          </w:tcPr>
          <w:p w:rsidR="006578FC" w:rsidRPr="00C33AA6" w:rsidRDefault="006578FC" w:rsidP="00FD41D0">
            <w:pPr>
              <w:jc w:val="center"/>
              <w:rPr>
                <w:b/>
                <w:lang w:val="en-US"/>
              </w:rPr>
            </w:pPr>
            <w:r>
              <w:rPr>
                <w:b/>
                <w:lang w:val="en-US"/>
              </w:rPr>
              <w:t>Day</w:t>
            </w:r>
          </w:p>
        </w:tc>
        <w:tc>
          <w:tcPr>
            <w:tcW w:w="1100" w:type="dxa"/>
            <w:vMerge w:val="restart"/>
            <w:vAlign w:val="center"/>
          </w:tcPr>
          <w:p w:rsidR="006578FC" w:rsidRPr="00C33AA6" w:rsidRDefault="006578FC" w:rsidP="006578FC">
            <w:pPr>
              <w:jc w:val="center"/>
              <w:rPr>
                <w:b/>
                <w:lang w:val="en-US"/>
              </w:rPr>
            </w:pPr>
            <w:r>
              <w:rPr>
                <w:b/>
                <w:lang w:val="en-US"/>
              </w:rPr>
              <w:t>Ukuran window</w:t>
            </w:r>
          </w:p>
        </w:tc>
        <w:tc>
          <w:tcPr>
            <w:tcW w:w="2604" w:type="dxa"/>
            <w:gridSpan w:val="4"/>
            <w:vAlign w:val="center"/>
          </w:tcPr>
          <w:p w:rsidR="006578FC" w:rsidRPr="00C33AA6" w:rsidRDefault="006578FC" w:rsidP="007E6B7F">
            <w:pPr>
              <w:jc w:val="center"/>
              <w:rPr>
                <w:b/>
                <w:lang w:val="en-US"/>
              </w:rPr>
            </w:pPr>
            <w:r w:rsidRPr="00C33AA6">
              <w:rPr>
                <w:b/>
                <w:lang w:val="en-US"/>
              </w:rPr>
              <w:t>P</w:t>
            </w:r>
            <w:r>
              <w:rPr>
                <w:b/>
                <w:lang w:val="en-US"/>
              </w:rPr>
              <w:t>ort</w:t>
            </w:r>
            <w:r w:rsidRPr="00C33AA6">
              <w:rPr>
                <w:b/>
                <w:lang w:val="en-US"/>
              </w:rPr>
              <w:t xml:space="preserve"> TCP</w:t>
            </w:r>
          </w:p>
        </w:tc>
        <w:tc>
          <w:tcPr>
            <w:tcW w:w="751" w:type="dxa"/>
            <w:vAlign w:val="center"/>
          </w:tcPr>
          <w:p w:rsidR="006578FC" w:rsidRPr="00C33AA6" w:rsidRDefault="006578FC" w:rsidP="00C33AA6">
            <w:pPr>
              <w:jc w:val="center"/>
              <w:rPr>
                <w:b/>
                <w:lang w:val="en-US"/>
              </w:rPr>
            </w:pPr>
            <w:r w:rsidRPr="00C33AA6">
              <w:rPr>
                <w:b/>
                <w:lang w:val="en-US"/>
              </w:rPr>
              <w:t>Port UDP</w:t>
            </w:r>
          </w:p>
        </w:tc>
      </w:tr>
      <w:tr w:rsidR="00614FA8" w:rsidTr="00614FA8">
        <w:trPr>
          <w:jc w:val="right"/>
        </w:trPr>
        <w:tc>
          <w:tcPr>
            <w:tcW w:w="462" w:type="dxa"/>
            <w:vMerge/>
          </w:tcPr>
          <w:p w:rsidR="006578FC" w:rsidRDefault="006578FC" w:rsidP="00C33AA6">
            <w:pPr>
              <w:rPr>
                <w:lang w:val="en-US"/>
              </w:rPr>
            </w:pPr>
          </w:p>
        </w:tc>
        <w:tc>
          <w:tcPr>
            <w:tcW w:w="1149" w:type="dxa"/>
            <w:vMerge/>
          </w:tcPr>
          <w:p w:rsidR="006578FC" w:rsidRDefault="006578FC" w:rsidP="00C33AA6">
            <w:pPr>
              <w:rPr>
                <w:lang w:val="en-US"/>
              </w:rPr>
            </w:pPr>
          </w:p>
        </w:tc>
        <w:tc>
          <w:tcPr>
            <w:tcW w:w="1100" w:type="dxa"/>
            <w:vMerge/>
          </w:tcPr>
          <w:p w:rsidR="006578FC" w:rsidRDefault="006578FC" w:rsidP="00C33AA6">
            <w:pPr>
              <w:jc w:val="center"/>
              <w:rPr>
                <w:lang w:val="en-US"/>
              </w:rPr>
            </w:pPr>
          </w:p>
        </w:tc>
        <w:tc>
          <w:tcPr>
            <w:tcW w:w="747" w:type="dxa"/>
          </w:tcPr>
          <w:p w:rsidR="006578FC" w:rsidRDefault="006578FC" w:rsidP="00C33AA6">
            <w:pPr>
              <w:jc w:val="center"/>
              <w:rPr>
                <w:lang w:val="en-US"/>
              </w:rPr>
            </w:pPr>
            <w:r>
              <w:rPr>
                <w:lang w:val="en-US"/>
              </w:rPr>
              <w:t>21</w:t>
            </w:r>
          </w:p>
        </w:tc>
        <w:tc>
          <w:tcPr>
            <w:tcW w:w="651" w:type="dxa"/>
          </w:tcPr>
          <w:p w:rsidR="006578FC" w:rsidRDefault="006578FC" w:rsidP="00C33AA6">
            <w:pPr>
              <w:jc w:val="center"/>
              <w:rPr>
                <w:lang w:val="en-US"/>
              </w:rPr>
            </w:pPr>
            <w:r>
              <w:rPr>
                <w:lang w:val="en-US"/>
              </w:rPr>
              <w:t>23</w:t>
            </w:r>
          </w:p>
        </w:tc>
        <w:tc>
          <w:tcPr>
            <w:tcW w:w="747" w:type="dxa"/>
          </w:tcPr>
          <w:p w:rsidR="006578FC" w:rsidRDefault="006578FC" w:rsidP="00C33AA6">
            <w:pPr>
              <w:jc w:val="center"/>
              <w:rPr>
                <w:lang w:val="en-US"/>
              </w:rPr>
            </w:pPr>
            <w:r>
              <w:rPr>
                <w:lang w:val="en-US"/>
              </w:rPr>
              <w:t>25</w:t>
            </w:r>
          </w:p>
        </w:tc>
        <w:tc>
          <w:tcPr>
            <w:tcW w:w="459" w:type="dxa"/>
          </w:tcPr>
          <w:p w:rsidR="006578FC" w:rsidRDefault="006578FC" w:rsidP="00C33AA6">
            <w:pPr>
              <w:jc w:val="center"/>
              <w:rPr>
                <w:lang w:val="en-US"/>
              </w:rPr>
            </w:pPr>
            <w:r>
              <w:rPr>
                <w:lang w:val="en-US"/>
              </w:rPr>
              <w:t>80</w:t>
            </w:r>
          </w:p>
        </w:tc>
        <w:tc>
          <w:tcPr>
            <w:tcW w:w="751" w:type="dxa"/>
          </w:tcPr>
          <w:p w:rsidR="006578FC" w:rsidRDefault="006578FC" w:rsidP="00C33AA6">
            <w:pPr>
              <w:jc w:val="center"/>
              <w:rPr>
                <w:lang w:val="en-US"/>
              </w:rPr>
            </w:pPr>
            <w:r>
              <w:rPr>
                <w:lang w:val="en-US"/>
              </w:rPr>
              <w:t>53</w:t>
            </w:r>
          </w:p>
        </w:tc>
      </w:tr>
      <w:tr w:rsidR="00A6717E" w:rsidTr="00614FA8">
        <w:trPr>
          <w:jc w:val="right"/>
        </w:trPr>
        <w:tc>
          <w:tcPr>
            <w:tcW w:w="462" w:type="dxa"/>
          </w:tcPr>
          <w:p w:rsidR="00A6717E" w:rsidRDefault="00A6717E" w:rsidP="00A6717E">
            <w:pPr>
              <w:jc w:val="center"/>
              <w:rPr>
                <w:lang w:val="en-US"/>
              </w:rPr>
            </w:pPr>
            <w:r>
              <w:rPr>
                <w:lang w:val="en-US"/>
              </w:rPr>
              <w:t>1</w:t>
            </w:r>
          </w:p>
        </w:tc>
        <w:tc>
          <w:tcPr>
            <w:tcW w:w="1149" w:type="dxa"/>
            <w:vMerge w:val="restart"/>
            <w:vAlign w:val="center"/>
          </w:tcPr>
          <w:p w:rsidR="00A6717E" w:rsidRDefault="00A6717E" w:rsidP="00A6717E">
            <w:pPr>
              <w:jc w:val="center"/>
              <w:rPr>
                <w:lang w:val="en-US"/>
              </w:rPr>
            </w:pPr>
            <w:r>
              <w:rPr>
                <w:lang w:val="en-US"/>
              </w:rPr>
              <w:t>Monday</w:t>
            </w:r>
          </w:p>
        </w:tc>
        <w:tc>
          <w:tcPr>
            <w:tcW w:w="1100"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47" w:type="dxa"/>
            <w:vAlign w:val="center"/>
          </w:tcPr>
          <w:p w:rsidR="00A6717E" w:rsidRDefault="00A6717E" w:rsidP="00A6717E">
            <w:pPr>
              <w:jc w:val="center"/>
              <w:rPr>
                <w:color w:val="000000"/>
                <w:lang w:eastAsia="id-ID"/>
              </w:rPr>
            </w:pPr>
            <w:r>
              <w:rPr>
                <w:color w:val="000000"/>
                <w:lang w:val="en-US"/>
              </w:rPr>
              <w:t>80.13</w:t>
            </w:r>
          </w:p>
        </w:tc>
        <w:tc>
          <w:tcPr>
            <w:tcW w:w="651" w:type="dxa"/>
            <w:vAlign w:val="center"/>
          </w:tcPr>
          <w:p w:rsidR="00A6717E" w:rsidRDefault="00A6717E" w:rsidP="00A6717E">
            <w:pPr>
              <w:jc w:val="center"/>
              <w:rPr>
                <w:color w:val="000000"/>
              </w:rPr>
            </w:pPr>
            <w:r>
              <w:rPr>
                <w:color w:val="000000"/>
                <w:lang w:val="en-US"/>
              </w:rPr>
              <w:t>0</w:t>
            </w:r>
          </w:p>
        </w:tc>
        <w:tc>
          <w:tcPr>
            <w:tcW w:w="747" w:type="dxa"/>
            <w:vAlign w:val="center"/>
          </w:tcPr>
          <w:p w:rsidR="00A6717E" w:rsidRDefault="00A6717E" w:rsidP="00A6717E">
            <w:pPr>
              <w:jc w:val="center"/>
              <w:rPr>
                <w:color w:val="000000"/>
              </w:rPr>
            </w:pPr>
            <w:r>
              <w:rPr>
                <w:color w:val="000000"/>
                <w:lang w:val="en-US"/>
              </w:rPr>
              <w:t>426.68</w:t>
            </w:r>
          </w:p>
        </w:tc>
        <w:tc>
          <w:tcPr>
            <w:tcW w:w="459"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751" w:type="dxa"/>
            <w:vAlign w:val="center"/>
          </w:tcPr>
          <w:p w:rsidR="00A6717E" w:rsidRDefault="00A6717E" w:rsidP="00A6717E">
            <w:pPr>
              <w:jc w:val="center"/>
              <w:rPr>
                <w:color w:val="000000"/>
              </w:rPr>
            </w:pPr>
            <w:r>
              <w:rPr>
                <w:color w:val="000000"/>
                <w:lang w:val="en-US"/>
              </w:rPr>
              <w:t>156.91</w:t>
            </w:r>
          </w:p>
        </w:tc>
      </w:tr>
      <w:tr w:rsidR="00A6717E" w:rsidTr="00614FA8">
        <w:trPr>
          <w:jc w:val="right"/>
        </w:trPr>
        <w:tc>
          <w:tcPr>
            <w:tcW w:w="462" w:type="dxa"/>
          </w:tcPr>
          <w:p w:rsidR="00A6717E" w:rsidRDefault="00A6717E" w:rsidP="00A6717E">
            <w:pPr>
              <w:jc w:val="center"/>
              <w:rPr>
                <w:lang w:val="en-US"/>
              </w:rPr>
            </w:pPr>
            <w:r>
              <w:rPr>
                <w:lang w:val="en-US"/>
              </w:rPr>
              <w:t>2</w:t>
            </w:r>
          </w:p>
        </w:tc>
        <w:tc>
          <w:tcPr>
            <w:tcW w:w="1149" w:type="dxa"/>
            <w:vMerge/>
          </w:tcPr>
          <w:p w:rsidR="00A6717E" w:rsidRDefault="00A6717E" w:rsidP="00A6717E">
            <w:pPr>
              <w:jc w:val="left"/>
              <w:rPr>
                <w:lang w:val="en-US"/>
              </w:rPr>
            </w:pPr>
          </w:p>
        </w:tc>
        <w:tc>
          <w:tcPr>
            <w:tcW w:w="1100"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47" w:type="dxa"/>
            <w:vAlign w:val="center"/>
          </w:tcPr>
          <w:p w:rsidR="00A6717E" w:rsidRDefault="00A6717E" w:rsidP="00A6717E">
            <w:pPr>
              <w:jc w:val="center"/>
              <w:rPr>
                <w:color w:val="000000"/>
              </w:rPr>
            </w:pPr>
            <w:r>
              <w:rPr>
                <w:color w:val="000000"/>
                <w:lang w:val="en-US"/>
              </w:rPr>
              <w:t>80.13</w:t>
            </w:r>
          </w:p>
        </w:tc>
        <w:tc>
          <w:tcPr>
            <w:tcW w:w="651" w:type="dxa"/>
            <w:vAlign w:val="center"/>
          </w:tcPr>
          <w:p w:rsidR="00A6717E" w:rsidRDefault="00A6717E" w:rsidP="00A6717E">
            <w:pPr>
              <w:jc w:val="center"/>
              <w:rPr>
                <w:color w:val="000000"/>
              </w:rPr>
            </w:pPr>
            <w:r>
              <w:rPr>
                <w:color w:val="000000"/>
                <w:lang w:val="en-US"/>
              </w:rPr>
              <w:t>0</w:t>
            </w:r>
          </w:p>
        </w:tc>
        <w:tc>
          <w:tcPr>
            <w:tcW w:w="747" w:type="dxa"/>
            <w:vAlign w:val="center"/>
          </w:tcPr>
          <w:p w:rsidR="00A6717E" w:rsidRDefault="00A6717E" w:rsidP="00A6717E">
            <w:pPr>
              <w:jc w:val="center"/>
              <w:rPr>
                <w:color w:val="000000"/>
              </w:rPr>
            </w:pPr>
            <w:r>
              <w:rPr>
                <w:color w:val="000000"/>
                <w:lang w:val="en-US"/>
              </w:rPr>
              <w:t>426.68</w:t>
            </w:r>
          </w:p>
        </w:tc>
        <w:tc>
          <w:tcPr>
            <w:tcW w:w="459"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751" w:type="dxa"/>
            <w:vAlign w:val="center"/>
          </w:tcPr>
          <w:p w:rsidR="00A6717E" w:rsidRDefault="00A6717E" w:rsidP="00A6717E">
            <w:pPr>
              <w:jc w:val="center"/>
              <w:rPr>
                <w:color w:val="000000"/>
              </w:rPr>
            </w:pPr>
            <w:r>
              <w:rPr>
                <w:color w:val="000000"/>
                <w:lang w:val="en-US"/>
              </w:rPr>
              <w:t>210.08</w:t>
            </w:r>
          </w:p>
        </w:tc>
      </w:tr>
      <w:tr w:rsidR="00A6717E" w:rsidTr="00614FA8">
        <w:trPr>
          <w:jc w:val="right"/>
        </w:trPr>
        <w:tc>
          <w:tcPr>
            <w:tcW w:w="462" w:type="dxa"/>
          </w:tcPr>
          <w:p w:rsidR="00A6717E" w:rsidRDefault="00A6717E" w:rsidP="00A6717E">
            <w:pPr>
              <w:jc w:val="center"/>
              <w:rPr>
                <w:lang w:val="en-US"/>
              </w:rPr>
            </w:pPr>
            <w:r>
              <w:rPr>
                <w:lang w:val="en-US"/>
              </w:rPr>
              <w:t>3</w:t>
            </w:r>
          </w:p>
        </w:tc>
        <w:tc>
          <w:tcPr>
            <w:tcW w:w="1149" w:type="dxa"/>
            <w:vMerge/>
          </w:tcPr>
          <w:p w:rsidR="00A6717E" w:rsidRDefault="00A6717E" w:rsidP="00A6717E">
            <w:pPr>
              <w:jc w:val="left"/>
              <w:rPr>
                <w:lang w:val="en-US"/>
              </w:rPr>
            </w:pPr>
          </w:p>
        </w:tc>
        <w:tc>
          <w:tcPr>
            <w:tcW w:w="1100" w:type="dxa"/>
          </w:tcPr>
          <w:p w:rsidR="00A6717E" w:rsidRDefault="00A6717E"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47" w:type="dxa"/>
            <w:vAlign w:val="center"/>
          </w:tcPr>
          <w:p w:rsidR="00A6717E" w:rsidRDefault="00A6717E" w:rsidP="00A6717E">
            <w:pPr>
              <w:jc w:val="center"/>
              <w:rPr>
                <w:color w:val="000000"/>
              </w:rPr>
            </w:pPr>
            <w:r>
              <w:rPr>
                <w:color w:val="000000"/>
                <w:lang w:val="en-US"/>
              </w:rPr>
              <w:t>80.13</w:t>
            </w:r>
          </w:p>
        </w:tc>
        <w:tc>
          <w:tcPr>
            <w:tcW w:w="651" w:type="dxa"/>
            <w:vAlign w:val="center"/>
          </w:tcPr>
          <w:p w:rsidR="00A6717E" w:rsidRDefault="00A6717E" w:rsidP="00A6717E">
            <w:pPr>
              <w:jc w:val="center"/>
              <w:rPr>
                <w:color w:val="000000"/>
              </w:rPr>
            </w:pPr>
            <w:r>
              <w:rPr>
                <w:color w:val="000000"/>
                <w:lang w:val="en-US"/>
              </w:rPr>
              <w:t>29.06</w:t>
            </w:r>
          </w:p>
        </w:tc>
        <w:tc>
          <w:tcPr>
            <w:tcW w:w="747" w:type="dxa"/>
            <w:vAlign w:val="center"/>
          </w:tcPr>
          <w:p w:rsidR="00A6717E" w:rsidRDefault="00A6717E" w:rsidP="00A6717E">
            <w:pPr>
              <w:jc w:val="center"/>
              <w:rPr>
                <w:color w:val="000000"/>
              </w:rPr>
            </w:pPr>
            <w:r>
              <w:rPr>
                <w:color w:val="000000"/>
                <w:lang w:val="en-US"/>
              </w:rPr>
              <w:t>426.68</w:t>
            </w:r>
          </w:p>
        </w:tc>
        <w:tc>
          <w:tcPr>
            <w:tcW w:w="459" w:type="dxa"/>
            <w:vAlign w:val="center"/>
          </w:tcPr>
          <w:p w:rsidR="00A6717E" w:rsidRDefault="00A6717E" w:rsidP="00A6717E">
            <w:pPr>
              <w:jc w:val="center"/>
              <w:rPr>
                <w:color w:val="000000"/>
              </w:rPr>
            </w:pPr>
            <w:r>
              <w:rPr>
                <w:color w:val="000000"/>
                <w:lang w:val="en-US"/>
              </w:rPr>
              <w:t>0</w:t>
            </w:r>
            <w:r w:rsidR="00703315">
              <w:rPr>
                <w:color w:val="000000"/>
                <w:lang w:val="en-US"/>
              </w:rPr>
              <w:t>.00</w:t>
            </w:r>
          </w:p>
        </w:tc>
        <w:tc>
          <w:tcPr>
            <w:tcW w:w="751" w:type="dxa"/>
            <w:vAlign w:val="center"/>
          </w:tcPr>
          <w:p w:rsidR="00A6717E" w:rsidRDefault="00A6717E"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CA1AD8">
        <w:t xml:space="preserve">Tabel </w:t>
      </w:r>
      <w:r w:rsidR="00CA1AD8">
        <w:rPr>
          <w:noProof/>
        </w:rPr>
        <w:t>5</w:t>
      </w:r>
      <w:r w:rsidR="00CA1AD8">
        <w:t>.</w:t>
      </w:r>
      <w:r w:rsidR="00CA1AD8">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CA1AD8">
        <w:t xml:space="preserve">Tabel </w:t>
      </w:r>
      <w:r w:rsidR="00CA1AD8">
        <w:rPr>
          <w:noProof/>
        </w:rPr>
        <w:t>5</w:t>
      </w:r>
      <w:r w:rsidR="00CA1AD8">
        <w:t>.</w:t>
      </w:r>
      <w:r w:rsidR="00CA1AD8">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pada masing-masing port yaitu mengambil data yang memiliki jarak paling kecil 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CA1AD8">
        <w:t>(</w:t>
      </w:r>
      <w:r w:rsidR="00CA1AD8">
        <w:rPr>
          <w:noProof/>
        </w:rPr>
        <w:t>5</w:t>
      </w:r>
      <w:r w:rsidR="00CA1AD8">
        <w:t>.</w:t>
      </w:r>
      <w:r w:rsidR="00CA1AD8">
        <w:rPr>
          <w:noProof/>
        </w:rPr>
        <w:t>1</w:t>
      </w:r>
      <w:r w:rsidR="00CA1AD8">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CA1AD8">
        <w:t xml:space="preserve">Tabel </w:t>
      </w:r>
      <w:r w:rsidR="00CA1AD8">
        <w:rPr>
          <w:noProof/>
        </w:rPr>
        <w:t>5</w:t>
      </w:r>
      <w:r w:rsidR="00CA1AD8">
        <w:t>.</w:t>
      </w:r>
      <w:r w:rsidR="00CA1AD8">
        <w:rPr>
          <w:noProof/>
        </w:rPr>
        <w:t>13</w:t>
      </w:r>
      <w:r w:rsidR="002B29E9">
        <w:rPr>
          <w:lang w:val="en-US"/>
        </w:rPr>
        <w:fldChar w:fldCharType="end"/>
      </w:r>
      <w:r w:rsidR="002B29E9">
        <w:rPr>
          <w:lang w:val="en-US"/>
        </w:rPr>
        <w:t>.</w:t>
      </w:r>
    </w:p>
    <w:p w:rsidR="002B29E9" w:rsidRDefault="002B29E9" w:rsidP="002B29E9">
      <w:pPr>
        <w:pStyle w:val="Caption"/>
        <w:keepNext/>
      </w:pPr>
      <w:bookmarkStart w:id="362" w:name="_Ref456176857"/>
      <w:bookmarkStart w:id="363" w:name="_Ref456176846"/>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13</w:t>
      </w:r>
      <w:r w:rsidR="000C44C6">
        <w:fldChar w:fldCharType="end"/>
      </w:r>
      <w:bookmarkEnd w:id="362"/>
      <w:r>
        <w:rPr>
          <w:lang w:val="en-US"/>
        </w:rPr>
        <w:t xml:space="preserve"> Threshold untuk masing-masing port</w:t>
      </w:r>
      <w:bookmarkEnd w:id="363"/>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2B29E9" w:rsidP="008F3042">
            <w:pPr>
              <w:jc w:val="center"/>
              <w:rPr>
                <w:b/>
                <w:lang w:val="en-US"/>
              </w:rPr>
            </w:pPr>
            <w:r>
              <w:rPr>
                <w:b/>
                <w:lang w:val="en-US"/>
              </w:rPr>
              <w:t xml:space="preserve">Port </w:t>
            </w:r>
            <w:r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8F3042" w:rsidRDefault="008F3042" w:rsidP="002B29E9">
      <w:pPr>
        <w:rPr>
          <w:lang w:val="en-US"/>
        </w:rPr>
      </w:pPr>
    </w:p>
    <w:p w:rsidR="004C21ED"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CA1AD8">
        <w:t xml:space="preserve">Tabel </w:t>
      </w:r>
      <w:r w:rsidR="00CA1AD8">
        <w:rPr>
          <w:noProof/>
        </w:rPr>
        <w:t>5</w:t>
      </w:r>
      <w:r w:rsidR="00CA1AD8">
        <w:t>.</w:t>
      </w:r>
      <w:r w:rsidR="00CA1AD8">
        <w:rPr>
          <w:noProof/>
        </w:rPr>
        <w:t>14</w:t>
      </w:r>
      <w:r w:rsidR="00F51B4A">
        <w:rPr>
          <w:lang w:val="en-US"/>
        </w:rPr>
        <w:fldChar w:fldCharType="end"/>
      </w:r>
      <w:r w:rsidR="00B559F8">
        <w:rPr>
          <w:lang w:val="en-US"/>
        </w:rPr>
        <w:t>.</w:t>
      </w:r>
    </w:p>
    <w:p w:rsidR="00F51B4A" w:rsidRDefault="00F51B4A" w:rsidP="008F3042">
      <w:pPr>
        <w:ind w:firstLine="720"/>
        <w:rPr>
          <w:lang w:val="en-US"/>
        </w:rPr>
      </w:pPr>
    </w:p>
    <w:p w:rsidR="00F51B4A" w:rsidRPr="00F51B4A" w:rsidRDefault="00F51B4A" w:rsidP="00F51B4A">
      <w:pPr>
        <w:pStyle w:val="Caption"/>
        <w:keepNext/>
        <w:rPr>
          <w:lang w:val="en-US"/>
        </w:rPr>
      </w:pPr>
      <w:bookmarkStart w:id="364" w:name="_Ref456318468"/>
      <w:bookmarkStart w:id="365" w:name="_Ref456318463"/>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14</w:t>
      </w:r>
      <w:r w:rsidR="000C44C6">
        <w:fldChar w:fldCharType="end"/>
      </w:r>
      <w:bookmarkEnd w:id="364"/>
      <w:r>
        <w:rPr>
          <w:lang w:val="en-US"/>
        </w:rPr>
        <w:t xml:space="preserve"> Hasil Uji Data </w:t>
      </w:r>
      <w:r w:rsidRPr="00F51B4A">
        <w:rPr>
          <w:i/>
          <w:lang w:val="en-US"/>
        </w:rPr>
        <w:t>Testing</w:t>
      </w:r>
      <w:r>
        <w:rPr>
          <w:lang w:val="en-US"/>
        </w:rPr>
        <w:t xml:space="preserve"> minggu ke-</w:t>
      </w:r>
      <w:r w:rsidR="009C1D3B">
        <w:rPr>
          <w:lang w:val="en-US"/>
        </w:rPr>
        <w:t>5</w:t>
      </w:r>
      <w:bookmarkEnd w:id="365"/>
    </w:p>
    <w:tbl>
      <w:tblPr>
        <w:tblStyle w:val="TableGrid"/>
        <w:tblW w:w="6799" w:type="dxa"/>
        <w:jc w:val="center"/>
        <w:tblLayout w:type="fixed"/>
        <w:tblLook w:val="04A0" w:firstRow="1" w:lastRow="0" w:firstColumn="1" w:lastColumn="0" w:noHBand="0" w:noVBand="1"/>
      </w:tblPr>
      <w:tblGrid>
        <w:gridCol w:w="562"/>
        <w:gridCol w:w="709"/>
        <w:gridCol w:w="992"/>
        <w:gridCol w:w="1134"/>
        <w:gridCol w:w="1276"/>
        <w:gridCol w:w="992"/>
        <w:gridCol w:w="1134"/>
      </w:tblGrid>
      <w:tr w:rsidR="00B559F8" w:rsidTr="000C44C6">
        <w:trPr>
          <w:trHeight w:val="470"/>
          <w:jc w:val="center"/>
        </w:trPr>
        <w:tc>
          <w:tcPr>
            <w:tcW w:w="562" w:type="dxa"/>
            <w:vAlign w:val="center"/>
          </w:tcPr>
          <w:p w:rsidR="00B559F8" w:rsidRPr="006D671C" w:rsidRDefault="00B559F8" w:rsidP="007F3655">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709" w:type="dxa"/>
            <w:vAlign w:val="center"/>
          </w:tcPr>
          <w:p w:rsidR="00B559F8"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Week </w:t>
            </w:r>
          </w:p>
        </w:tc>
        <w:tc>
          <w:tcPr>
            <w:tcW w:w="992"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1134" w:type="dxa"/>
            <w:vAlign w:val="center"/>
          </w:tcPr>
          <w:p w:rsidR="00B559F8" w:rsidRPr="006D671C" w:rsidRDefault="00B559F8" w:rsidP="00240BED">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sidR="00240BED" w:rsidRPr="00240BED">
              <w:rPr>
                <w:rFonts w:eastAsia="PMingLiU" w:cs="Arial"/>
                <w:b/>
                <w:bCs/>
                <w:i/>
                <w:kern w:val="32"/>
                <w:szCs w:val="32"/>
                <w:lang w:val="en-US" w:eastAsia="en-US"/>
              </w:rPr>
              <w:t>w</w:t>
            </w:r>
            <w:r w:rsidRPr="00240BED">
              <w:rPr>
                <w:rFonts w:eastAsia="PMingLiU" w:cs="Arial"/>
                <w:b/>
                <w:bCs/>
                <w:i/>
                <w:kern w:val="32"/>
                <w:szCs w:val="32"/>
                <w:lang w:val="en-US" w:eastAsia="en-US"/>
              </w:rPr>
              <w:t>indow</w:t>
            </w:r>
          </w:p>
        </w:tc>
        <w:tc>
          <w:tcPr>
            <w:tcW w:w="1276"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2"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134"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33B31" w:rsidTr="000C44C6">
        <w:trPr>
          <w:jc w:val="center"/>
        </w:trPr>
        <w:tc>
          <w:tcPr>
            <w:tcW w:w="562" w:type="dxa"/>
            <w:vAlign w:val="center"/>
          </w:tcPr>
          <w:p w:rsidR="00B33B31" w:rsidRDefault="00B33B31"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709" w:type="dxa"/>
          </w:tcPr>
          <w:p w:rsidR="00B33B31" w:rsidRDefault="00B33B31" w:rsidP="00B33B31">
            <w:pPr>
              <w:jc w:val="center"/>
              <w:rPr>
                <w:rFonts w:eastAsia="PMingLiU" w:cs="Arial"/>
                <w:bCs/>
                <w:kern w:val="32"/>
                <w:szCs w:val="32"/>
                <w:lang w:val="en-US" w:eastAsia="en-US"/>
              </w:rPr>
            </w:pPr>
            <w:r>
              <w:rPr>
                <w:rFonts w:eastAsia="PMingLiU" w:cs="Arial"/>
                <w:bCs/>
                <w:kern w:val="32"/>
                <w:szCs w:val="32"/>
                <w:lang w:val="en-US" w:eastAsia="en-US"/>
              </w:rPr>
              <w:t>5</w:t>
            </w:r>
          </w:p>
        </w:tc>
        <w:tc>
          <w:tcPr>
            <w:tcW w:w="992" w:type="dxa"/>
          </w:tcPr>
          <w:p w:rsidR="00B33B31" w:rsidRDefault="00B33B31" w:rsidP="00B33B31">
            <w:pPr>
              <w:jc w:val="left"/>
              <w:rPr>
                <w:lang w:val="en-US"/>
              </w:rPr>
            </w:pPr>
            <w:r>
              <w:rPr>
                <w:lang w:val="en-US"/>
              </w:rPr>
              <w:t xml:space="preserve">Monday </w:t>
            </w:r>
          </w:p>
        </w:tc>
        <w:tc>
          <w:tcPr>
            <w:tcW w:w="1134" w:type="dxa"/>
            <w:vAlign w:val="center"/>
          </w:tcPr>
          <w:p w:rsidR="00B33B31" w:rsidRDefault="00B33B31"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6" w:type="dxa"/>
            <w:vAlign w:val="center"/>
          </w:tcPr>
          <w:p w:rsidR="00B33B31" w:rsidRDefault="00B33B31"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992" w:type="dxa"/>
            <w:vAlign w:val="center"/>
          </w:tcPr>
          <w:p w:rsidR="00B33B31" w:rsidRDefault="003A38BB"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134" w:type="dxa"/>
            <w:vAlign w:val="center"/>
          </w:tcPr>
          <w:p w:rsidR="00B33B31" w:rsidRDefault="003A38BB"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0A7932" w:rsidTr="000C44C6">
        <w:trPr>
          <w:jc w:val="center"/>
        </w:trPr>
        <w:tc>
          <w:tcPr>
            <w:tcW w:w="562"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709" w:type="dxa"/>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5</w:t>
            </w:r>
          </w:p>
        </w:tc>
        <w:tc>
          <w:tcPr>
            <w:tcW w:w="992" w:type="dxa"/>
          </w:tcPr>
          <w:p w:rsidR="000A7932" w:rsidRDefault="000A7932" w:rsidP="00B33B31">
            <w:pPr>
              <w:jc w:val="left"/>
              <w:rPr>
                <w:lang w:val="en-US"/>
              </w:rPr>
            </w:pPr>
            <w:r>
              <w:rPr>
                <w:lang w:val="en-US"/>
              </w:rPr>
              <w:t xml:space="preserve">Monday </w:t>
            </w:r>
          </w:p>
        </w:tc>
        <w:tc>
          <w:tcPr>
            <w:tcW w:w="1134"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6"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992"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134" w:type="dxa"/>
            <w:vAlign w:val="center"/>
          </w:tcPr>
          <w:p w:rsidR="000A7932" w:rsidRDefault="000A7932"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0A7932" w:rsidRDefault="000A7932" w:rsidP="000A7932">
      <w:pPr>
        <w:rPr>
          <w:lang w:val="en-US"/>
        </w:rPr>
      </w:pPr>
    </w:p>
    <w:tbl>
      <w:tblPr>
        <w:tblStyle w:val="TableGrid"/>
        <w:tblW w:w="0" w:type="auto"/>
        <w:tblLook w:val="04A0" w:firstRow="1" w:lastRow="0" w:firstColumn="1" w:lastColumn="0" w:noHBand="0" w:noVBand="1"/>
      </w:tblPr>
      <w:tblGrid>
        <w:gridCol w:w="684"/>
        <w:gridCol w:w="719"/>
        <w:gridCol w:w="883"/>
        <w:gridCol w:w="883"/>
        <w:gridCol w:w="685"/>
        <w:gridCol w:w="658"/>
        <w:gridCol w:w="658"/>
        <w:gridCol w:w="660"/>
      </w:tblGrid>
      <w:tr w:rsidR="000A7932" w:rsidTr="000A7932">
        <w:tc>
          <w:tcPr>
            <w:tcW w:w="684" w:type="dxa"/>
            <w:vMerge w:val="restart"/>
            <w:vAlign w:val="center"/>
          </w:tcPr>
          <w:p w:rsidR="000A7932" w:rsidRPr="000A7932" w:rsidRDefault="000A7932" w:rsidP="000A7932">
            <w:pPr>
              <w:jc w:val="center"/>
              <w:rPr>
                <w:b/>
                <w:lang w:val="en-US"/>
              </w:rPr>
            </w:pPr>
            <w:r w:rsidRPr="000A7932">
              <w:rPr>
                <w:b/>
                <w:lang w:val="en-US"/>
              </w:rPr>
              <w:t>No</w:t>
            </w:r>
          </w:p>
        </w:tc>
        <w:tc>
          <w:tcPr>
            <w:tcW w:w="719" w:type="dxa"/>
            <w:vMerge w:val="restart"/>
            <w:vAlign w:val="center"/>
          </w:tcPr>
          <w:p w:rsidR="000A7932" w:rsidRPr="000A7932" w:rsidRDefault="000A7932" w:rsidP="000A7932">
            <w:pPr>
              <w:jc w:val="center"/>
              <w:rPr>
                <w:b/>
                <w:lang w:val="en-US"/>
              </w:rPr>
            </w:pPr>
            <w:r w:rsidRPr="000A7932">
              <w:rPr>
                <w:b/>
                <w:lang w:val="en-US"/>
              </w:rPr>
              <w:t>Week</w:t>
            </w:r>
            <w:r>
              <w:rPr>
                <w:b/>
                <w:lang w:val="en-US"/>
              </w:rPr>
              <w:t xml:space="preserve"> </w:t>
            </w:r>
          </w:p>
        </w:tc>
        <w:tc>
          <w:tcPr>
            <w:tcW w:w="883" w:type="dxa"/>
            <w:vMerge w:val="restart"/>
            <w:vAlign w:val="center"/>
          </w:tcPr>
          <w:p w:rsidR="000A7932" w:rsidRPr="000A7932" w:rsidRDefault="000A7932" w:rsidP="000A7932">
            <w:pPr>
              <w:jc w:val="center"/>
              <w:rPr>
                <w:b/>
                <w:lang w:val="en-US"/>
              </w:rPr>
            </w:pPr>
            <w:r w:rsidRPr="000A7932">
              <w:rPr>
                <w:b/>
                <w:lang w:val="en-US"/>
              </w:rPr>
              <w:t>Day</w:t>
            </w:r>
          </w:p>
        </w:tc>
        <w:tc>
          <w:tcPr>
            <w:tcW w:w="883" w:type="dxa"/>
            <w:vMerge w:val="restart"/>
            <w:vAlign w:val="center"/>
          </w:tcPr>
          <w:p w:rsidR="000A7932" w:rsidRPr="000A7932" w:rsidRDefault="000A7932" w:rsidP="000A7932">
            <w:pPr>
              <w:jc w:val="center"/>
              <w:rPr>
                <w:b/>
                <w:lang w:val="en-US"/>
              </w:rPr>
            </w:pPr>
            <w:r w:rsidRPr="000A7932">
              <w:rPr>
                <w:b/>
                <w:lang w:val="en-US"/>
              </w:rPr>
              <w:t>Ukuran window</w:t>
            </w:r>
          </w:p>
        </w:tc>
        <w:tc>
          <w:tcPr>
            <w:tcW w:w="2661" w:type="dxa"/>
            <w:gridSpan w:val="4"/>
            <w:vAlign w:val="center"/>
          </w:tcPr>
          <w:p w:rsidR="000A7932" w:rsidRPr="000A7932" w:rsidRDefault="000A7932" w:rsidP="000A7932">
            <w:pPr>
              <w:jc w:val="center"/>
              <w:rPr>
                <w:b/>
                <w:lang w:val="en-US"/>
              </w:rPr>
            </w:pPr>
            <w:r w:rsidRPr="000A7932">
              <w:rPr>
                <w:b/>
                <w:lang w:val="en-US"/>
              </w:rPr>
              <w:t>Kelas</w:t>
            </w:r>
          </w:p>
        </w:tc>
      </w:tr>
      <w:tr w:rsidR="000A7932" w:rsidTr="000A7932">
        <w:tc>
          <w:tcPr>
            <w:tcW w:w="684" w:type="dxa"/>
            <w:vMerge/>
          </w:tcPr>
          <w:p w:rsidR="000A7932" w:rsidRDefault="000A7932" w:rsidP="000A7932">
            <w:pPr>
              <w:rPr>
                <w:lang w:val="en-US"/>
              </w:rPr>
            </w:pPr>
          </w:p>
        </w:tc>
        <w:tc>
          <w:tcPr>
            <w:tcW w:w="719" w:type="dxa"/>
            <w:vMerge/>
          </w:tcPr>
          <w:p w:rsidR="000A7932" w:rsidRDefault="000A7932" w:rsidP="000A7932">
            <w:pPr>
              <w:rPr>
                <w:lang w:val="en-US"/>
              </w:rPr>
            </w:pPr>
          </w:p>
        </w:tc>
        <w:tc>
          <w:tcPr>
            <w:tcW w:w="883" w:type="dxa"/>
            <w:vMerge/>
          </w:tcPr>
          <w:p w:rsidR="000A7932" w:rsidRDefault="000A7932" w:rsidP="000A7932">
            <w:pPr>
              <w:rPr>
                <w:lang w:val="en-US"/>
              </w:rPr>
            </w:pPr>
          </w:p>
        </w:tc>
        <w:tc>
          <w:tcPr>
            <w:tcW w:w="883" w:type="dxa"/>
            <w:vMerge/>
          </w:tcPr>
          <w:p w:rsidR="000A7932" w:rsidRDefault="000A7932" w:rsidP="000A7932">
            <w:pPr>
              <w:rPr>
                <w:lang w:val="en-US"/>
              </w:rPr>
            </w:pPr>
          </w:p>
        </w:tc>
        <w:tc>
          <w:tcPr>
            <w:tcW w:w="685" w:type="dxa"/>
          </w:tcPr>
          <w:p w:rsidR="000A7932" w:rsidRPr="000A7932" w:rsidRDefault="000A7932" w:rsidP="000A7932">
            <w:pPr>
              <w:jc w:val="center"/>
              <w:rPr>
                <w:b/>
                <w:lang w:val="en-US"/>
              </w:rPr>
            </w:pPr>
            <w:r w:rsidRPr="000A7932">
              <w:rPr>
                <w:b/>
                <w:lang w:val="en-US"/>
              </w:rPr>
              <w:t>A</w:t>
            </w:r>
          </w:p>
        </w:tc>
        <w:tc>
          <w:tcPr>
            <w:tcW w:w="658" w:type="dxa"/>
          </w:tcPr>
          <w:p w:rsidR="000A7932" w:rsidRPr="000A7932" w:rsidRDefault="000A7932" w:rsidP="000A7932">
            <w:pPr>
              <w:jc w:val="center"/>
              <w:rPr>
                <w:b/>
                <w:lang w:val="en-US"/>
              </w:rPr>
            </w:pPr>
            <w:r w:rsidRPr="000A7932">
              <w:rPr>
                <w:b/>
                <w:lang w:val="en-US"/>
              </w:rPr>
              <w:t>B</w:t>
            </w:r>
          </w:p>
        </w:tc>
        <w:tc>
          <w:tcPr>
            <w:tcW w:w="658" w:type="dxa"/>
          </w:tcPr>
          <w:p w:rsidR="000A7932" w:rsidRPr="000A7932" w:rsidRDefault="000A7932" w:rsidP="000A7932">
            <w:pPr>
              <w:jc w:val="center"/>
              <w:rPr>
                <w:b/>
                <w:lang w:val="en-US"/>
              </w:rPr>
            </w:pPr>
            <w:r w:rsidRPr="000A7932">
              <w:rPr>
                <w:b/>
                <w:lang w:val="en-US"/>
              </w:rPr>
              <w:t>C</w:t>
            </w:r>
          </w:p>
        </w:tc>
        <w:tc>
          <w:tcPr>
            <w:tcW w:w="660" w:type="dxa"/>
          </w:tcPr>
          <w:p w:rsidR="000A7932" w:rsidRPr="000A7932" w:rsidRDefault="000A7932" w:rsidP="000A7932">
            <w:pPr>
              <w:jc w:val="center"/>
              <w:rPr>
                <w:b/>
                <w:lang w:val="en-US"/>
              </w:rPr>
            </w:pPr>
            <w:r w:rsidRPr="000A7932">
              <w:rPr>
                <w:b/>
                <w:lang w:val="en-US"/>
              </w:rPr>
              <w:t>D</w:t>
            </w:r>
          </w:p>
        </w:tc>
      </w:tr>
      <w:tr w:rsidR="000A7932" w:rsidTr="000A7932">
        <w:tc>
          <w:tcPr>
            <w:tcW w:w="684" w:type="dxa"/>
          </w:tcPr>
          <w:p w:rsidR="000A7932" w:rsidRDefault="000A7932" w:rsidP="000A7932">
            <w:pPr>
              <w:jc w:val="center"/>
              <w:rPr>
                <w:lang w:val="en-US"/>
              </w:rPr>
            </w:pPr>
            <w:r>
              <w:rPr>
                <w:lang w:val="en-US"/>
              </w:rPr>
              <w:t>1</w:t>
            </w:r>
          </w:p>
        </w:tc>
        <w:tc>
          <w:tcPr>
            <w:tcW w:w="719" w:type="dxa"/>
          </w:tcPr>
          <w:p w:rsidR="000A7932" w:rsidRDefault="000A7932" w:rsidP="000A7932">
            <w:pPr>
              <w:jc w:val="center"/>
              <w:rPr>
                <w:lang w:val="en-US"/>
              </w:rPr>
            </w:pPr>
            <w:r>
              <w:rPr>
                <w:lang w:val="en-US"/>
              </w:rPr>
              <w:t>5</w:t>
            </w:r>
          </w:p>
        </w:tc>
        <w:tc>
          <w:tcPr>
            <w:tcW w:w="883" w:type="dxa"/>
          </w:tcPr>
          <w:p w:rsidR="000A7932" w:rsidRDefault="000A7932" w:rsidP="000A7932">
            <w:pPr>
              <w:jc w:val="left"/>
              <w:rPr>
                <w:lang w:val="en-US"/>
              </w:rPr>
            </w:pPr>
            <w:r>
              <w:rPr>
                <w:lang w:val="en-US"/>
              </w:rPr>
              <w:t xml:space="preserve">Monday </w:t>
            </w:r>
          </w:p>
        </w:tc>
        <w:tc>
          <w:tcPr>
            <w:tcW w:w="883" w:type="dxa"/>
          </w:tcPr>
          <w:p w:rsidR="000A7932" w:rsidRDefault="000A7932" w:rsidP="000A7932">
            <w:pPr>
              <w:rPr>
                <w:lang w:val="en-US"/>
              </w:rPr>
            </w:pPr>
            <w:r>
              <w:rPr>
                <w:lang w:val="en-US"/>
              </w:rPr>
              <w:t>10000</w:t>
            </w:r>
          </w:p>
        </w:tc>
        <w:tc>
          <w:tcPr>
            <w:tcW w:w="685" w:type="dxa"/>
          </w:tcPr>
          <w:p w:rsidR="000A7932" w:rsidRDefault="000A7932" w:rsidP="000C44C6">
            <w:pPr>
              <w:jc w:val="center"/>
              <w:rPr>
                <w:lang w:val="en-US"/>
              </w:rPr>
            </w:pPr>
            <w:r>
              <w:rPr>
                <w:lang w:val="en-US"/>
              </w:rPr>
              <w:t>6</w:t>
            </w:r>
          </w:p>
        </w:tc>
        <w:tc>
          <w:tcPr>
            <w:tcW w:w="658" w:type="dxa"/>
          </w:tcPr>
          <w:p w:rsidR="000A7932" w:rsidRDefault="000A7932" w:rsidP="000C44C6">
            <w:pPr>
              <w:jc w:val="center"/>
              <w:rPr>
                <w:lang w:val="en-US"/>
              </w:rPr>
            </w:pPr>
            <w:r>
              <w:rPr>
                <w:lang w:val="en-US"/>
              </w:rPr>
              <w:t>355</w:t>
            </w:r>
          </w:p>
        </w:tc>
        <w:tc>
          <w:tcPr>
            <w:tcW w:w="658" w:type="dxa"/>
          </w:tcPr>
          <w:p w:rsidR="000A7932" w:rsidRDefault="000A7932" w:rsidP="000C44C6">
            <w:pPr>
              <w:jc w:val="center"/>
              <w:rPr>
                <w:lang w:val="en-US"/>
              </w:rPr>
            </w:pPr>
            <w:r>
              <w:rPr>
                <w:lang w:val="en-US"/>
              </w:rPr>
              <w:t>14</w:t>
            </w:r>
          </w:p>
        </w:tc>
        <w:tc>
          <w:tcPr>
            <w:tcW w:w="660" w:type="dxa"/>
          </w:tcPr>
          <w:p w:rsidR="000A7932" w:rsidRDefault="000A7932" w:rsidP="000C44C6">
            <w:pPr>
              <w:jc w:val="center"/>
              <w:rPr>
                <w:lang w:val="en-US"/>
              </w:rPr>
            </w:pPr>
            <w:r>
              <w:rPr>
                <w:lang w:val="en-US"/>
              </w:rPr>
              <w:t>4935</w:t>
            </w:r>
          </w:p>
        </w:tc>
      </w:tr>
      <w:tr w:rsidR="000A7932" w:rsidTr="000A7932">
        <w:tc>
          <w:tcPr>
            <w:tcW w:w="684" w:type="dxa"/>
          </w:tcPr>
          <w:p w:rsidR="000A7932" w:rsidRDefault="000A7932" w:rsidP="000A7932">
            <w:pPr>
              <w:jc w:val="center"/>
              <w:rPr>
                <w:lang w:val="en-US"/>
              </w:rPr>
            </w:pPr>
            <w:r>
              <w:rPr>
                <w:lang w:val="en-US"/>
              </w:rPr>
              <w:t>2</w:t>
            </w:r>
          </w:p>
        </w:tc>
        <w:tc>
          <w:tcPr>
            <w:tcW w:w="719" w:type="dxa"/>
          </w:tcPr>
          <w:p w:rsidR="000A7932" w:rsidRDefault="000A7932" w:rsidP="000A7932">
            <w:pPr>
              <w:jc w:val="center"/>
              <w:rPr>
                <w:lang w:val="en-US"/>
              </w:rPr>
            </w:pPr>
            <w:r>
              <w:rPr>
                <w:lang w:val="en-US"/>
              </w:rPr>
              <w:t>5</w:t>
            </w:r>
          </w:p>
        </w:tc>
        <w:tc>
          <w:tcPr>
            <w:tcW w:w="883" w:type="dxa"/>
          </w:tcPr>
          <w:p w:rsidR="000A7932" w:rsidRDefault="000A7932" w:rsidP="000A7932">
            <w:pPr>
              <w:jc w:val="left"/>
              <w:rPr>
                <w:lang w:val="en-US"/>
              </w:rPr>
            </w:pPr>
            <w:r>
              <w:rPr>
                <w:lang w:val="en-US"/>
              </w:rPr>
              <w:t xml:space="preserve">Monday </w:t>
            </w:r>
          </w:p>
        </w:tc>
        <w:tc>
          <w:tcPr>
            <w:tcW w:w="883" w:type="dxa"/>
          </w:tcPr>
          <w:p w:rsidR="000A7932" w:rsidRDefault="000A7932" w:rsidP="000A7932">
            <w:pPr>
              <w:rPr>
                <w:lang w:val="en-US"/>
              </w:rPr>
            </w:pPr>
            <w:r>
              <w:rPr>
                <w:lang w:val="en-US"/>
              </w:rPr>
              <w:t>20000</w:t>
            </w:r>
          </w:p>
        </w:tc>
        <w:tc>
          <w:tcPr>
            <w:tcW w:w="685" w:type="dxa"/>
          </w:tcPr>
          <w:p w:rsidR="000A7932" w:rsidRDefault="000A7932" w:rsidP="000C44C6">
            <w:pPr>
              <w:jc w:val="center"/>
              <w:rPr>
                <w:lang w:val="en-US"/>
              </w:rPr>
            </w:pPr>
            <w:r>
              <w:rPr>
                <w:lang w:val="en-US"/>
              </w:rPr>
              <w:t>15</w:t>
            </w:r>
          </w:p>
        </w:tc>
        <w:tc>
          <w:tcPr>
            <w:tcW w:w="658" w:type="dxa"/>
          </w:tcPr>
          <w:p w:rsidR="000A7932" w:rsidRDefault="000A7932" w:rsidP="000C44C6">
            <w:pPr>
              <w:jc w:val="center"/>
              <w:rPr>
                <w:lang w:val="en-US"/>
              </w:rPr>
            </w:pPr>
            <w:r>
              <w:rPr>
                <w:lang w:val="en-US"/>
              </w:rPr>
              <w:t>552</w:t>
            </w:r>
          </w:p>
        </w:tc>
        <w:tc>
          <w:tcPr>
            <w:tcW w:w="658" w:type="dxa"/>
          </w:tcPr>
          <w:p w:rsidR="000A7932" w:rsidRDefault="000A7932" w:rsidP="000C44C6">
            <w:pPr>
              <w:jc w:val="center"/>
              <w:rPr>
                <w:lang w:val="en-US"/>
              </w:rPr>
            </w:pPr>
            <w:r>
              <w:rPr>
                <w:lang w:val="en-US"/>
              </w:rPr>
              <w:t>22</w:t>
            </w:r>
          </w:p>
        </w:tc>
        <w:tc>
          <w:tcPr>
            <w:tcW w:w="660" w:type="dxa"/>
          </w:tcPr>
          <w:p w:rsidR="000A7932" w:rsidRDefault="000A7932" w:rsidP="000C44C6">
            <w:pPr>
              <w:jc w:val="center"/>
              <w:rPr>
                <w:lang w:val="en-US"/>
              </w:rPr>
            </w:pPr>
            <w:r>
              <w:rPr>
                <w:lang w:val="en-US"/>
              </w:rPr>
              <w:t>7926</w:t>
            </w:r>
          </w:p>
        </w:tc>
      </w:tr>
    </w:tbl>
    <w:p w:rsidR="00B33B31" w:rsidRDefault="00B33B31" w:rsidP="00B33B31">
      <w:pPr>
        <w:rPr>
          <w:lang w:val="en-US"/>
        </w:rPr>
      </w:pPr>
    </w:p>
    <w:p w:rsidR="004C21ED" w:rsidRPr="00D37086" w:rsidRDefault="00D37086" w:rsidP="008921BC">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A1AD8">
        <w:t xml:space="preserve">Tabel </w:t>
      </w:r>
      <w:r w:rsidR="00CA1AD8">
        <w:rPr>
          <w:noProof/>
        </w:rPr>
        <w:t>5</w:t>
      </w:r>
      <w:r w:rsidR="00CA1AD8">
        <w:t>.</w:t>
      </w:r>
      <w:r w:rsidR="00CA1AD8">
        <w:rPr>
          <w:noProof/>
        </w:rPr>
        <w:t>15</w:t>
      </w:r>
      <w:r>
        <w:rPr>
          <w:lang w:val="en-US"/>
        </w:rPr>
        <w:fldChar w:fldCharType="end"/>
      </w:r>
    </w:p>
    <w:p w:rsidR="00D37086" w:rsidRDefault="00D37086" w:rsidP="00D37086">
      <w:pPr>
        <w:pStyle w:val="Caption"/>
        <w:keepNext/>
      </w:pPr>
      <w:bookmarkStart w:id="366" w:name="_Ref456183757"/>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15</w:t>
      </w:r>
      <w:r w:rsidR="000C44C6">
        <w:fldChar w:fldCharType="end"/>
      </w:r>
      <w:bookmarkEnd w:id="366"/>
      <w:r>
        <w:rPr>
          <w:lang w:val="en-US"/>
        </w:rPr>
        <w:t xml:space="preserve"> Hasil penilaian percobaan</w:t>
      </w:r>
      <w:r w:rsidR="005F2980">
        <w:rPr>
          <w:lang w:val="en-US"/>
        </w:rPr>
        <w:t xml:space="preserve"> 1</w:t>
      </w:r>
      <w:r w:rsidR="000C44C6">
        <w:rPr>
          <w:lang w:val="en-US"/>
        </w:rPr>
        <w:t>a</w:t>
      </w:r>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F73C6B" w:rsidRDefault="00F73C6B" w:rsidP="00A30A16">
      <w:pPr>
        <w:rPr>
          <w:b/>
          <w:lang w:val="en-US"/>
        </w:rPr>
      </w:pPr>
    </w:p>
    <w:p w:rsidR="000C44C6" w:rsidRDefault="000C44C6" w:rsidP="000C44C6">
      <w:pPr>
        <w:pStyle w:val="Caption"/>
        <w:keepNext/>
      </w:pPr>
      <w:r>
        <w:lastRenderedPageBreak/>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16</w:t>
      </w:r>
      <w:r>
        <w:fldChar w:fldCharType="end"/>
      </w:r>
      <w:r>
        <w:rPr>
          <w:lang w:val="en-US"/>
        </w:rPr>
        <w:t xml:space="preserve"> hasil penilaian percobaan 1b</w:t>
      </w:r>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F73C6B" w:rsidP="00F73C6B">
            <w:pPr>
              <w:rPr>
                <w:lang w:val="en-US"/>
              </w:rPr>
            </w:pPr>
            <w:r>
              <w:rPr>
                <w:lang w:val="en-US"/>
              </w:rPr>
              <w:t>93.26%</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F73C6B" w:rsidP="00F73C6B">
            <w:pPr>
              <w:rPr>
                <w:lang w:val="en-US"/>
              </w:rPr>
            </w:pPr>
            <w:r>
              <w:rPr>
                <w:lang w:val="en-US"/>
              </w:rPr>
              <w:t>97.35%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F73C6B" w:rsidP="00F73C6B">
            <w:pPr>
              <w:rPr>
                <w:lang w:val="en-US"/>
              </w:rPr>
            </w:pPr>
            <w:r>
              <w:rPr>
                <w:lang w:val="en-US"/>
              </w:rPr>
              <w:t>99.82%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0C44C6" w:rsidRPr="00A30A16" w:rsidRDefault="000C44C6" w:rsidP="00A30A16">
      <w:pPr>
        <w:rPr>
          <w:b/>
          <w:lang w:val="en-US"/>
        </w:rPr>
      </w:pPr>
    </w:p>
    <w:p w:rsidR="007F3655" w:rsidRDefault="00703315" w:rsidP="007F3655">
      <w:pPr>
        <w:pStyle w:val="ListParagraph"/>
        <w:numPr>
          <w:ilvl w:val="0"/>
          <w:numId w:val="40"/>
        </w:numPr>
        <w:rPr>
          <w:b/>
          <w:lang w:val="en-US"/>
        </w:rPr>
      </w:pPr>
      <w:r>
        <w:rPr>
          <w:b/>
          <w:lang w:val="en-US"/>
        </w:rPr>
        <w:t>P</w:t>
      </w:r>
      <w:r w:rsidR="006F2332">
        <w:rPr>
          <w:b/>
          <w:lang w:val="en-US"/>
        </w:rPr>
        <w:t>engujian 2</w:t>
      </w:r>
      <w:bookmarkStart w:id="367" w:name="_GoBack"/>
      <w:bookmarkEnd w:id="367"/>
    </w:p>
    <w:p w:rsidR="00B97061" w:rsidRDefault="00B97061" w:rsidP="00B97061">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B97061" w:rsidRDefault="00B97061" w:rsidP="00B97061">
      <w:pPr>
        <w:ind w:firstLine="720"/>
        <w:rPr>
          <w:rFonts w:eastAsia="PMingLiU" w:cs="Arial"/>
          <w:bCs/>
          <w:kern w:val="32"/>
          <w:szCs w:val="32"/>
          <w:lang w:val="en-US" w:eastAsia="en-US"/>
        </w:rPr>
      </w:pPr>
    </w:p>
    <w:tbl>
      <w:tblPr>
        <w:tblStyle w:val="TableGrid"/>
        <w:tblW w:w="0" w:type="auto"/>
        <w:jc w:val="center"/>
        <w:tblLook w:val="04A0" w:firstRow="1" w:lastRow="0" w:firstColumn="1" w:lastColumn="0" w:noHBand="0" w:noVBand="1"/>
      </w:tblPr>
      <w:tblGrid>
        <w:gridCol w:w="611"/>
        <w:gridCol w:w="2394"/>
        <w:gridCol w:w="1166"/>
      </w:tblGrid>
      <w:tr w:rsidR="00940A0B" w:rsidTr="006B619D">
        <w:trPr>
          <w:jc w:val="center"/>
        </w:trPr>
        <w:tc>
          <w:tcPr>
            <w:tcW w:w="611" w:type="dxa"/>
          </w:tcPr>
          <w:p w:rsidR="00940A0B" w:rsidRPr="00B97061" w:rsidRDefault="00940A0B" w:rsidP="00940A0B">
            <w:pPr>
              <w:jc w:val="center"/>
              <w:rPr>
                <w:b/>
                <w:lang w:val="en-US"/>
              </w:rPr>
            </w:pPr>
            <w:r>
              <w:rPr>
                <w:b/>
                <w:lang w:val="en-US"/>
              </w:rPr>
              <w:t>No</w:t>
            </w:r>
          </w:p>
        </w:tc>
        <w:tc>
          <w:tcPr>
            <w:tcW w:w="2394" w:type="dxa"/>
          </w:tcPr>
          <w:p w:rsidR="00940A0B" w:rsidRPr="00B97061" w:rsidRDefault="00940A0B" w:rsidP="00940A0B">
            <w:pPr>
              <w:jc w:val="center"/>
              <w:rPr>
                <w:b/>
                <w:lang w:val="en-US"/>
              </w:rPr>
            </w:pPr>
            <w:r>
              <w:rPr>
                <w:b/>
                <w:lang w:val="en-US"/>
              </w:rPr>
              <w:t>Jenis serangan</w:t>
            </w:r>
          </w:p>
        </w:tc>
        <w:tc>
          <w:tcPr>
            <w:tcW w:w="1166" w:type="dxa"/>
          </w:tcPr>
          <w:p w:rsidR="00940A0B" w:rsidRPr="006F1EE7" w:rsidRDefault="00940A0B" w:rsidP="00940A0B">
            <w:pPr>
              <w:jc w:val="center"/>
              <w:rPr>
                <w:b/>
                <w:lang w:val="en-US"/>
              </w:rPr>
            </w:pPr>
            <w:r w:rsidRPr="006F1EE7">
              <w:rPr>
                <w:b/>
                <w:lang w:val="en-US"/>
              </w:rPr>
              <w:t>Durasi</w:t>
            </w:r>
          </w:p>
        </w:tc>
      </w:tr>
      <w:tr w:rsidR="00940A0B" w:rsidTr="006B619D">
        <w:trPr>
          <w:jc w:val="center"/>
        </w:trPr>
        <w:tc>
          <w:tcPr>
            <w:tcW w:w="611" w:type="dxa"/>
          </w:tcPr>
          <w:p w:rsidR="00940A0B" w:rsidRPr="00B97061" w:rsidRDefault="00940A0B" w:rsidP="00B97061">
            <w:pPr>
              <w:rPr>
                <w:lang w:val="en-US"/>
              </w:rPr>
            </w:pPr>
            <w:r w:rsidRPr="00B97061">
              <w:rPr>
                <w:lang w:val="en-US"/>
              </w:rPr>
              <w:t>1</w:t>
            </w:r>
          </w:p>
        </w:tc>
        <w:tc>
          <w:tcPr>
            <w:tcW w:w="2394" w:type="dxa"/>
          </w:tcPr>
          <w:p w:rsidR="00940A0B" w:rsidRPr="00C57D6F" w:rsidRDefault="00940A0B" w:rsidP="00B151B6">
            <w:pPr>
              <w:rPr>
                <w:lang w:val="en-US"/>
              </w:rPr>
            </w:pPr>
            <w:r>
              <w:rPr>
                <w:lang w:val="en-US"/>
              </w:rPr>
              <w:t>FTP login brute force</w:t>
            </w:r>
          </w:p>
        </w:tc>
        <w:tc>
          <w:tcPr>
            <w:tcW w:w="1166" w:type="dxa"/>
          </w:tcPr>
          <w:p w:rsidR="00940A0B" w:rsidRPr="00564407" w:rsidRDefault="00940A0B" w:rsidP="00B97061">
            <w:pPr>
              <w:rPr>
                <w:lang w:val="en-US"/>
              </w:rPr>
            </w:pPr>
          </w:p>
        </w:tc>
      </w:tr>
      <w:tr w:rsidR="00940A0B" w:rsidTr="006B619D">
        <w:trPr>
          <w:jc w:val="center"/>
        </w:trPr>
        <w:tc>
          <w:tcPr>
            <w:tcW w:w="611" w:type="dxa"/>
          </w:tcPr>
          <w:p w:rsidR="00940A0B" w:rsidRPr="00B97061" w:rsidRDefault="00940A0B" w:rsidP="00B97061">
            <w:pPr>
              <w:rPr>
                <w:lang w:val="en-US"/>
              </w:rPr>
            </w:pPr>
            <w:r>
              <w:rPr>
                <w:lang w:val="en-US"/>
              </w:rPr>
              <w:t>2</w:t>
            </w:r>
          </w:p>
        </w:tc>
        <w:tc>
          <w:tcPr>
            <w:tcW w:w="2394" w:type="dxa"/>
          </w:tcPr>
          <w:p w:rsidR="00940A0B" w:rsidRPr="00C57D6F" w:rsidRDefault="00940A0B" w:rsidP="00C57D6F">
            <w:pPr>
              <w:rPr>
                <w:lang w:val="en-US"/>
              </w:rPr>
            </w:pPr>
            <w:r>
              <w:rPr>
                <w:lang w:val="en-US"/>
              </w:rPr>
              <w:t>SMTP login brute force</w:t>
            </w:r>
          </w:p>
        </w:tc>
        <w:tc>
          <w:tcPr>
            <w:tcW w:w="1166" w:type="dxa"/>
          </w:tcPr>
          <w:p w:rsidR="00940A0B" w:rsidRPr="00564407" w:rsidRDefault="00940A0B" w:rsidP="00B97061">
            <w:pPr>
              <w:rPr>
                <w:lang w:val="en-US"/>
              </w:rPr>
            </w:pPr>
          </w:p>
        </w:tc>
      </w:tr>
      <w:tr w:rsidR="00940A0B" w:rsidTr="006B619D">
        <w:trPr>
          <w:jc w:val="center"/>
        </w:trPr>
        <w:tc>
          <w:tcPr>
            <w:tcW w:w="611" w:type="dxa"/>
          </w:tcPr>
          <w:p w:rsidR="00940A0B" w:rsidRPr="00B97061" w:rsidRDefault="00940A0B" w:rsidP="00B97061">
            <w:pPr>
              <w:rPr>
                <w:lang w:val="en-US"/>
              </w:rPr>
            </w:pPr>
            <w:r>
              <w:rPr>
                <w:lang w:val="en-US"/>
              </w:rPr>
              <w:t>3</w:t>
            </w:r>
          </w:p>
        </w:tc>
        <w:tc>
          <w:tcPr>
            <w:tcW w:w="2394" w:type="dxa"/>
          </w:tcPr>
          <w:p w:rsidR="00940A0B" w:rsidRPr="00C57D6F" w:rsidRDefault="00940A0B" w:rsidP="00B97061">
            <w:pPr>
              <w:rPr>
                <w:lang w:val="en-US"/>
              </w:rPr>
            </w:pPr>
            <w:r>
              <w:rPr>
                <w:lang w:val="en-US"/>
              </w:rPr>
              <w:t>Telnet login bruteforce</w:t>
            </w:r>
          </w:p>
        </w:tc>
        <w:tc>
          <w:tcPr>
            <w:tcW w:w="1166" w:type="dxa"/>
          </w:tcPr>
          <w:p w:rsidR="00940A0B" w:rsidRPr="00564407" w:rsidRDefault="00940A0B" w:rsidP="00B97061">
            <w:pPr>
              <w:rPr>
                <w:lang w:val="en-US"/>
              </w:rPr>
            </w:pPr>
          </w:p>
        </w:tc>
      </w:tr>
    </w:tbl>
    <w:p w:rsidR="00E864CD" w:rsidRDefault="00E864CD" w:rsidP="00B97061">
      <w:pPr>
        <w:ind w:firstLine="720"/>
        <w:rPr>
          <w:b/>
        </w:rPr>
      </w:pPr>
    </w:p>
    <w:p w:rsidR="00E864CD" w:rsidRPr="00F51B4A" w:rsidRDefault="00E864CD" w:rsidP="00E864CD">
      <w:pPr>
        <w:pStyle w:val="Caption"/>
        <w:keepNext/>
        <w:rPr>
          <w:lang w:val="en-US"/>
        </w:rPr>
      </w:pPr>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17</w:t>
      </w:r>
      <w:r w:rsidR="000C44C6">
        <w:fldChar w:fldCharType="end"/>
      </w:r>
      <w:r>
        <w:rPr>
          <w:lang w:val="en-US"/>
        </w:rPr>
        <w:t xml:space="preserve"> Hasil Uji Data </w:t>
      </w:r>
      <w:r w:rsidRPr="00F51B4A">
        <w:rPr>
          <w:i/>
          <w:lang w:val="en-US"/>
        </w:rPr>
        <w:t>Testing</w:t>
      </w:r>
      <w:r>
        <w:rPr>
          <w:lang w:val="en-US"/>
        </w:rPr>
        <w:t xml:space="preserve"> minggu ke-5 dan hari ke-1</w:t>
      </w:r>
    </w:p>
    <w:tbl>
      <w:tblPr>
        <w:tblStyle w:val="TableGrid"/>
        <w:tblW w:w="5151" w:type="dxa"/>
        <w:jc w:val="center"/>
        <w:tblLayout w:type="fixed"/>
        <w:tblLook w:val="04A0" w:firstRow="1" w:lastRow="0" w:firstColumn="1" w:lastColumn="0" w:noHBand="0" w:noVBand="1"/>
      </w:tblPr>
      <w:tblGrid>
        <w:gridCol w:w="562"/>
        <w:gridCol w:w="1140"/>
        <w:gridCol w:w="1228"/>
        <w:gridCol w:w="993"/>
        <w:gridCol w:w="1228"/>
      </w:tblGrid>
      <w:tr w:rsidR="00B151B6" w:rsidTr="00B151B6">
        <w:trPr>
          <w:trHeight w:val="470"/>
          <w:jc w:val="center"/>
        </w:trPr>
        <w:tc>
          <w:tcPr>
            <w:tcW w:w="562" w:type="dxa"/>
            <w:vAlign w:val="center"/>
          </w:tcPr>
          <w:p w:rsidR="00B151B6" w:rsidRPr="006D671C" w:rsidRDefault="00B151B6" w:rsidP="00CA1AD8">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1140" w:type="dxa"/>
            <w:vAlign w:val="center"/>
          </w:tcPr>
          <w:p w:rsidR="00B151B6" w:rsidRPr="006D671C" w:rsidRDefault="00B151B6" w:rsidP="00CA1AD8">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Pr>
                <w:rFonts w:eastAsia="PMingLiU" w:cs="Arial"/>
                <w:b/>
                <w:bCs/>
                <w:kern w:val="32"/>
                <w:szCs w:val="32"/>
                <w:lang w:val="en-US" w:eastAsia="en-US"/>
              </w:rPr>
              <w:t>W</w:t>
            </w:r>
            <w:r w:rsidRPr="006D671C">
              <w:rPr>
                <w:rFonts w:eastAsia="PMingLiU" w:cs="Arial"/>
                <w:b/>
                <w:bCs/>
                <w:kern w:val="32"/>
                <w:szCs w:val="32"/>
                <w:lang w:val="en-US" w:eastAsia="en-US"/>
              </w:rPr>
              <w:t>indow</w:t>
            </w:r>
          </w:p>
        </w:tc>
        <w:tc>
          <w:tcPr>
            <w:tcW w:w="1228" w:type="dxa"/>
            <w:vAlign w:val="center"/>
          </w:tcPr>
          <w:p w:rsidR="00B151B6" w:rsidRPr="006D671C" w:rsidRDefault="00B151B6" w:rsidP="00CA1AD8">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3" w:type="dxa"/>
            <w:vAlign w:val="center"/>
          </w:tcPr>
          <w:p w:rsidR="00B151B6" w:rsidRPr="006D671C" w:rsidRDefault="00B151B6" w:rsidP="00CA1AD8">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228" w:type="dxa"/>
            <w:vAlign w:val="center"/>
          </w:tcPr>
          <w:p w:rsidR="00B151B6" w:rsidRPr="006D671C" w:rsidRDefault="00B151B6" w:rsidP="00CA1AD8">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151B6" w:rsidTr="00B151B6">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1140"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10000</w:t>
            </w:r>
          </w:p>
        </w:tc>
        <w:tc>
          <w:tcPr>
            <w:tcW w:w="1228"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5328</w:t>
            </w:r>
          </w:p>
        </w:tc>
        <w:tc>
          <w:tcPr>
            <w:tcW w:w="993"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5316</w:t>
            </w:r>
          </w:p>
        </w:tc>
        <w:tc>
          <w:tcPr>
            <w:tcW w:w="1228"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12</w:t>
            </w:r>
          </w:p>
        </w:tc>
      </w:tr>
    </w:tbl>
    <w:p w:rsidR="00E864CD" w:rsidRDefault="00E864CD" w:rsidP="00E864CD">
      <w:pPr>
        <w:rPr>
          <w:lang w:val="en-US"/>
        </w:rPr>
      </w:pPr>
    </w:p>
    <w:p w:rsidR="00E864CD" w:rsidRDefault="00E864CD" w:rsidP="00E864CD">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E864CD" w:rsidRDefault="00E864CD" w:rsidP="00E864CD">
      <w:pPr>
        <w:pStyle w:val="ListParagraph"/>
        <w:numPr>
          <w:ilvl w:val="0"/>
          <w:numId w:val="22"/>
        </w:numPr>
        <w:rPr>
          <w:lang w:val="en-US"/>
        </w:rPr>
      </w:pPr>
      <w:r w:rsidRPr="00D37086">
        <w:rPr>
          <w:lang w:val="en-US"/>
        </w:rPr>
        <w:t>Kelas A:</w:t>
      </w:r>
      <w:r w:rsidR="00DC5483">
        <w:rPr>
          <w:lang w:val="en-US"/>
        </w:rPr>
        <w:t xml:space="preserve"> </w:t>
      </w:r>
    </w:p>
    <w:p w:rsidR="00E864CD" w:rsidRDefault="00DC5483" w:rsidP="00E864CD">
      <w:pPr>
        <w:pStyle w:val="ListParagraph"/>
        <w:numPr>
          <w:ilvl w:val="0"/>
          <w:numId w:val="22"/>
        </w:numPr>
        <w:rPr>
          <w:lang w:val="en-US"/>
        </w:rPr>
      </w:pPr>
      <w:r>
        <w:rPr>
          <w:lang w:val="en-US"/>
        </w:rPr>
        <w:t xml:space="preserve">Kelas B: </w:t>
      </w:r>
    </w:p>
    <w:p w:rsidR="00E864CD" w:rsidRDefault="00DC5483" w:rsidP="00E864CD">
      <w:pPr>
        <w:pStyle w:val="ListParagraph"/>
        <w:numPr>
          <w:ilvl w:val="0"/>
          <w:numId w:val="22"/>
        </w:numPr>
        <w:rPr>
          <w:lang w:val="en-US"/>
        </w:rPr>
      </w:pPr>
      <w:r>
        <w:rPr>
          <w:lang w:val="en-US"/>
        </w:rPr>
        <w:t xml:space="preserve">Kelas C: </w:t>
      </w:r>
    </w:p>
    <w:p w:rsidR="00E864CD" w:rsidRPr="00D37086" w:rsidRDefault="00DC5483" w:rsidP="00E864CD">
      <w:pPr>
        <w:pStyle w:val="ListParagraph"/>
        <w:numPr>
          <w:ilvl w:val="0"/>
          <w:numId w:val="22"/>
        </w:numPr>
        <w:rPr>
          <w:lang w:val="en-US"/>
        </w:rPr>
      </w:pPr>
      <w:r>
        <w:rPr>
          <w:lang w:val="en-US"/>
        </w:rPr>
        <w:t xml:space="preserve">Kelas D: </w:t>
      </w:r>
    </w:p>
    <w:p w:rsidR="00E864CD" w:rsidRPr="00D37086" w:rsidRDefault="00E864CD" w:rsidP="00E864CD">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A1AD8">
        <w:t xml:space="preserve">Tabel </w:t>
      </w:r>
      <w:r w:rsidR="00CA1AD8">
        <w:rPr>
          <w:noProof/>
        </w:rPr>
        <w:t>5</w:t>
      </w:r>
      <w:r w:rsidR="00CA1AD8">
        <w:t>.</w:t>
      </w:r>
      <w:r w:rsidR="00CA1AD8">
        <w:rPr>
          <w:noProof/>
        </w:rPr>
        <w:t>15</w:t>
      </w:r>
      <w:r>
        <w:rPr>
          <w:lang w:val="en-US"/>
        </w:rPr>
        <w:fldChar w:fldCharType="end"/>
      </w:r>
    </w:p>
    <w:p w:rsidR="00E864CD" w:rsidRDefault="00E864CD" w:rsidP="00E864CD">
      <w:pPr>
        <w:pStyle w:val="Caption"/>
        <w:keepNext/>
      </w:pPr>
      <w:r>
        <w:t xml:space="preserve">Tabel </w:t>
      </w:r>
      <w:r w:rsidR="000C44C6">
        <w:fldChar w:fldCharType="begin"/>
      </w:r>
      <w:r w:rsidR="000C44C6">
        <w:instrText xml:space="preserve"> STYLEREF 1 \s </w:instrText>
      </w:r>
      <w:r w:rsidR="000C44C6">
        <w:fldChar w:fldCharType="separate"/>
      </w:r>
      <w:r w:rsidR="000C44C6">
        <w:rPr>
          <w:noProof/>
        </w:rPr>
        <w:t>5</w:t>
      </w:r>
      <w:r w:rsidR="000C44C6">
        <w:fldChar w:fldCharType="end"/>
      </w:r>
      <w:r w:rsidR="000C44C6">
        <w:t>.</w:t>
      </w:r>
      <w:r w:rsidR="000C44C6">
        <w:fldChar w:fldCharType="begin"/>
      </w:r>
      <w:r w:rsidR="000C44C6">
        <w:instrText xml:space="preserve"> SEQ Tabel \* ARABIC \s 1 </w:instrText>
      </w:r>
      <w:r w:rsidR="000C44C6">
        <w:fldChar w:fldCharType="separate"/>
      </w:r>
      <w:r w:rsidR="000C44C6">
        <w:rPr>
          <w:noProof/>
        </w:rPr>
        <w:t>18</w:t>
      </w:r>
      <w:r w:rsidR="000C44C6">
        <w:fldChar w:fldCharType="end"/>
      </w:r>
      <w:r>
        <w:rPr>
          <w:lang w:val="en-US"/>
        </w:rPr>
        <w:t xml:space="preserve"> Hasil penilaian percobaan 1</w:t>
      </w:r>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E864CD" w:rsidTr="00CA1AD8">
        <w:trPr>
          <w:jc w:val="center"/>
        </w:trPr>
        <w:tc>
          <w:tcPr>
            <w:tcW w:w="611" w:type="dxa"/>
          </w:tcPr>
          <w:p w:rsidR="00E864CD" w:rsidRPr="004C21ED" w:rsidRDefault="00E864CD" w:rsidP="00CA1AD8">
            <w:pPr>
              <w:rPr>
                <w:lang w:val="en-US"/>
              </w:rPr>
            </w:pPr>
            <w:r>
              <w:rPr>
                <w:lang w:val="en-US"/>
              </w:rPr>
              <w:t>1</w:t>
            </w:r>
          </w:p>
        </w:tc>
        <w:tc>
          <w:tcPr>
            <w:tcW w:w="2255" w:type="dxa"/>
          </w:tcPr>
          <w:p w:rsidR="00E864CD" w:rsidRPr="004C21ED" w:rsidRDefault="00E864CD" w:rsidP="00CA1AD8">
            <w:pPr>
              <w:jc w:val="left"/>
              <w:rPr>
                <w:lang w:val="en-US"/>
              </w:rPr>
            </w:pPr>
            <w:r>
              <w:rPr>
                <w:lang w:val="en-US"/>
              </w:rPr>
              <w:t>Akurasi (AC)</w:t>
            </w:r>
          </w:p>
        </w:tc>
        <w:tc>
          <w:tcPr>
            <w:tcW w:w="1458" w:type="dxa"/>
          </w:tcPr>
          <w:p w:rsidR="00E864CD" w:rsidRPr="000C038C" w:rsidRDefault="00E864CD" w:rsidP="00CA1AD8">
            <w:pPr>
              <w:rPr>
                <w:lang w:val="en-US"/>
              </w:rPr>
            </w:pPr>
            <w:r>
              <w:rPr>
                <w:lang w:val="en-US"/>
              </w:rPr>
              <w:t>0.9444</w:t>
            </w:r>
          </w:p>
        </w:tc>
        <w:tc>
          <w:tcPr>
            <w:tcW w:w="1458" w:type="dxa"/>
          </w:tcPr>
          <w:p w:rsidR="00E864CD" w:rsidRPr="000C038C" w:rsidRDefault="00E864CD" w:rsidP="00CA1AD8">
            <w:pPr>
              <w:rPr>
                <w:lang w:val="en-US"/>
              </w:rPr>
            </w:pPr>
            <w:r>
              <w:rPr>
                <w:lang w:val="en-US"/>
              </w:rPr>
              <w:t>94.44 %</w:t>
            </w:r>
          </w:p>
        </w:tc>
      </w:tr>
      <w:tr w:rsidR="00E864CD" w:rsidTr="00CA1AD8">
        <w:trPr>
          <w:jc w:val="center"/>
        </w:trPr>
        <w:tc>
          <w:tcPr>
            <w:tcW w:w="611" w:type="dxa"/>
          </w:tcPr>
          <w:p w:rsidR="00E864CD" w:rsidRPr="004C21ED" w:rsidRDefault="00E864CD" w:rsidP="00CA1AD8">
            <w:pPr>
              <w:rPr>
                <w:lang w:val="en-US"/>
              </w:rPr>
            </w:pPr>
            <w:r>
              <w:rPr>
                <w:lang w:val="en-US"/>
              </w:rPr>
              <w:t>2</w:t>
            </w:r>
          </w:p>
        </w:tc>
        <w:tc>
          <w:tcPr>
            <w:tcW w:w="2255" w:type="dxa"/>
          </w:tcPr>
          <w:p w:rsidR="00E864CD" w:rsidRPr="004C21ED" w:rsidRDefault="00E864CD" w:rsidP="00CA1AD8">
            <w:pPr>
              <w:jc w:val="left"/>
              <w:rPr>
                <w:lang w:val="en-US"/>
              </w:rPr>
            </w:pPr>
            <w:r w:rsidRPr="004C21ED">
              <w:rPr>
                <w:i/>
                <w:lang w:val="en-US"/>
              </w:rPr>
              <w:t>True positive rate</w:t>
            </w:r>
            <w:r>
              <w:rPr>
                <w:lang w:val="en-US"/>
              </w:rPr>
              <w:t xml:space="preserve"> (TP)</w:t>
            </w:r>
          </w:p>
        </w:tc>
        <w:tc>
          <w:tcPr>
            <w:tcW w:w="1458" w:type="dxa"/>
          </w:tcPr>
          <w:p w:rsidR="00E864CD" w:rsidRPr="000C038C" w:rsidRDefault="00E864CD" w:rsidP="00CA1AD8">
            <w:pPr>
              <w:rPr>
                <w:lang w:val="en-US"/>
              </w:rPr>
            </w:pPr>
            <w:r>
              <w:rPr>
                <w:lang w:val="en-US"/>
              </w:rPr>
              <w:t>0.0103</w:t>
            </w:r>
          </w:p>
        </w:tc>
        <w:tc>
          <w:tcPr>
            <w:tcW w:w="1458" w:type="dxa"/>
          </w:tcPr>
          <w:p w:rsidR="00E864CD" w:rsidRPr="000C038C" w:rsidRDefault="00E864CD" w:rsidP="00CA1AD8">
            <w:pPr>
              <w:rPr>
                <w:lang w:val="en-US"/>
              </w:rPr>
            </w:pPr>
            <w:r>
              <w:rPr>
                <w:lang w:val="en-US"/>
              </w:rPr>
              <w:t>1.03 %</w:t>
            </w:r>
          </w:p>
        </w:tc>
      </w:tr>
      <w:tr w:rsidR="00E864CD" w:rsidTr="00CA1AD8">
        <w:trPr>
          <w:jc w:val="center"/>
        </w:trPr>
        <w:tc>
          <w:tcPr>
            <w:tcW w:w="611" w:type="dxa"/>
          </w:tcPr>
          <w:p w:rsidR="00E864CD" w:rsidRPr="004C21ED" w:rsidRDefault="00E864CD" w:rsidP="00CA1AD8">
            <w:pPr>
              <w:rPr>
                <w:lang w:val="en-US"/>
              </w:rPr>
            </w:pPr>
            <w:r>
              <w:rPr>
                <w:lang w:val="en-US"/>
              </w:rPr>
              <w:t>3</w:t>
            </w:r>
          </w:p>
        </w:tc>
        <w:tc>
          <w:tcPr>
            <w:tcW w:w="2255" w:type="dxa"/>
          </w:tcPr>
          <w:p w:rsidR="00E864CD" w:rsidRPr="004C21ED" w:rsidRDefault="00E864CD" w:rsidP="00CA1AD8">
            <w:pPr>
              <w:jc w:val="left"/>
              <w:rPr>
                <w:lang w:val="en-US"/>
              </w:rPr>
            </w:pPr>
            <w:r w:rsidRPr="004C21ED">
              <w:rPr>
                <w:i/>
                <w:lang w:val="en-US"/>
              </w:rPr>
              <w:t>False negative rate</w:t>
            </w:r>
            <w:r>
              <w:rPr>
                <w:lang w:val="en-US"/>
              </w:rPr>
              <w:t xml:space="preserve"> (FN)</w:t>
            </w:r>
          </w:p>
        </w:tc>
        <w:tc>
          <w:tcPr>
            <w:tcW w:w="1458" w:type="dxa"/>
          </w:tcPr>
          <w:p w:rsidR="00E864CD" w:rsidRPr="000C038C" w:rsidRDefault="00E864CD" w:rsidP="00CA1AD8">
            <w:pPr>
              <w:rPr>
                <w:lang w:val="en-US"/>
              </w:rPr>
            </w:pPr>
            <w:r>
              <w:rPr>
                <w:lang w:val="en-US"/>
              </w:rPr>
              <w:t>0.9897</w:t>
            </w:r>
          </w:p>
        </w:tc>
        <w:tc>
          <w:tcPr>
            <w:tcW w:w="1458" w:type="dxa"/>
          </w:tcPr>
          <w:p w:rsidR="00E864CD" w:rsidRPr="000C038C" w:rsidRDefault="00E864CD" w:rsidP="00CA1AD8">
            <w:pPr>
              <w:rPr>
                <w:lang w:val="en-US"/>
              </w:rPr>
            </w:pPr>
            <w:r>
              <w:rPr>
                <w:lang w:val="en-US"/>
              </w:rPr>
              <w:t>98.97 %</w:t>
            </w:r>
          </w:p>
        </w:tc>
      </w:tr>
      <w:tr w:rsidR="00E864CD" w:rsidTr="00CA1AD8">
        <w:trPr>
          <w:jc w:val="center"/>
        </w:trPr>
        <w:tc>
          <w:tcPr>
            <w:tcW w:w="611" w:type="dxa"/>
          </w:tcPr>
          <w:p w:rsidR="00E864CD" w:rsidRPr="004C21ED" w:rsidRDefault="00E864CD" w:rsidP="00CA1AD8">
            <w:pPr>
              <w:rPr>
                <w:lang w:val="en-US"/>
              </w:rPr>
            </w:pPr>
            <w:r>
              <w:rPr>
                <w:lang w:val="en-US"/>
              </w:rPr>
              <w:t>4</w:t>
            </w:r>
          </w:p>
        </w:tc>
        <w:tc>
          <w:tcPr>
            <w:tcW w:w="2255" w:type="dxa"/>
          </w:tcPr>
          <w:p w:rsidR="00E864CD" w:rsidRPr="004C21ED" w:rsidRDefault="00E864CD" w:rsidP="00CA1AD8">
            <w:pPr>
              <w:jc w:val="left"/>
              <w:rPr>
                <w:lang w:val="en-US"/>
              </w:rPr>
            </w:pPr>
            <w:r w:rsidRPr="004C21ED">
              <w:rPr>
                <w:i/>
                <w:lang w:val="en-US"/>
              </w:rPr>
              <w:t>False positive rate</w:t>
            </w:r>
            <w:r>
              <w:rPr>
                <w:lang w:val="en-US"/>
              </w:rPr>
              <w:t xml:space="preserve"> (FP)</w:t>
            </w:r>
          </w:p>
        </w:tc>
        <w:tc>
          <w:tcPr>
            <w:tcW w:w="1458" w:type="dxa"/>
          </w:tcPr>
          <w:p w:rsidR="00E864CD" w:rsidRPr="000C038C" w:rsidRDefault="00E864CD" w:rsidP="00CA1AD8">
            <w:pPr>
              <w:rPr>
                <w:lang w:val="en-US"/>
              </w:rPr>
            </w:pPr>
            <w:r>
              <w:rPr>
                <w:lang w:val="en-US"/>
              </w:rPr>
              <w:t>0.0018</w:t>
            </w:r>
          </w:p>
        </w:tc>
        <w:tc>
          <w:tcPr>
            <w:tcW w:w="1458" w:type="dxa"/>
          </w:tcPr>
          <w:p w:rsidR="00E864CD" w:rsidRPr="000C038C" w:rsidRDefault="00E864CD" w:rsidP="00CA1AD8">
            <w:pPr>
              <w:rPr>
                <w:lang w:val="en-US"/>
              </w:rPr>
            </w:pPr>
            <w:r>
              <w:rPr>
                <w:lang w:val="en-US"/>
              </w:rPr>
              <w:t>0.18 %</w:t>
            </w:r>
          </w:p>
        </w:tc>
      </w:tr>
      <w:tr w:rsidR="00E864CD" w:rsidTr="00CA1AD8">
        <w:trPr>
          <w:jc w:val="center"/>
        </w:trPr>
        <w:tc>
          <w:tcPr>
            <w:tcW w:w="611" w:type="dxa"/>
          </w:tcPr>
          <w:p w:rsidR="00E864CD" w:rsidRPr="004C21ED" w:rsidRDefault="00E864CD" w:rsidP="00CA1AD8">
            <w:pPr>
              <w:rPr>
                <w:lang w:val="en-US"/>
              </w:rPr>
            </w:pPr>
            <w:r>
              <w:rPr>
                <w:lang w:val="en-US"/>
              </w:rPr>
              <w:t>5</w:t>
            </w:r>
          </w:p>
        </w:tc>
        <w:tc>
          <w:tcPr>
            <w:tcW w:w="2255" w:type="dxa"/>
          </w:tcPr>
          <w:p w:rsidR="00E864CD" w:rsidRPr="004C21ED" w:rsidRDefault="00E864CD" w:rsidP="00CA1AD8">
            <w:pPr>
              <w:jc w:val="left"/>
              <w:rPr>
                <w:lang w:val="en-US"/>
              </w:rPr>
            </w:pPr>
            <w:r w:rsidRPr="004C21ED">
              <w:rPr>
                <w:i/>
                <w:lang w:val="en-US"/>
              </w:rPr>
              <w:t>True negative rate</w:t>
            </w:r>
            <w:r>
              <w:rPr>
                <w:lang w:val="en-US"/>
              </w:rPr>
              <w:t xml:space="preserve"> (TN)</w:t>
            </w:r>
          </w:p>
        </w:tc>
        <w:tc>
          <w:tcPr>
            <w:tcW w:w="1458" w:type="dxa"/>
          </w:tcPr>
          <w:p w:rsidR="00E864CD" w:rsidRPr="000C038C" w:rsidRDefault="00E864CD" w:rsidP="00CA1AD8">
            <w:pPr>
              <w:rPr>
                <w:lang w:val="en-US"/>
              </w:rPr>
            </w:pPr>
            <w:r>
              <w:rPr>
                <w:lang w:val="en-US"/>
              </w:rPr>
              <w:t>0.9982</w:t>
            </w:r>
          </w:p>
        </w:tc>
        <w:tc>
          <w:tcPr>
            <w:tcW w:w="1458" w:type="dxa"/>
          </w:tcPr>
          <w:p w:rsidR="00E864CD" w:rsidRPr="000C038C" w:rsidRDefault="00E864CD" w:rsidP="00CA1AD8">
            <w:pPr>
              <w:rPr>
                <w:lang w:val="en-US"/>
              </w:rPr>
            </w:pPr>
            <w:r>
              <w:rPr>
                <w:lang w:val="en-US"/>
              </w:rPr>
              <w:t>99.82 %</w:t>
            </w:r>
          </w:p>
        </w:tc>
      </w:tr>
      <w:tr w:rsidR="00E864CD" w:rsidTr="00CA1AD8">
        <w:trPr>
          <w:jc w:val="center"/>
        </w:trPr>
        <w:tc>
          <w:tcPr>
            <w:tcW w:w="611" w:type="dxa"/>
          </w:tcPr>
          <w:p w:rsidR="00E864CD" w:rsidRPr="004C21ED" w:rsidRDefault="00E864CD" w:rsidP="00CA1AD8">
            <w:pPr>
              <w:rPr>
                <w:lang w:val="en-US"/>
              </w:rPr>
            </w:pPr>
            <w:r>
              <w:rPr>
                <w:lang w:val="en-US"/>
              </w:rPr>
              <w:t>6</w:t>
            </w:r>
          </w:p>
        </w:tc>
        <w:tc>
          <w:tcPr>
            <w:tcW w:w="2255" w:type="dxa"/>
          </w:tcPr>
          <w:p w:rsidR="00E864CD" w:rsidRPr="004C21ED" w:rsidRDefault="00E864CD" w:rsidP="00CA1AD8">
            <w:pPr>
              <w:jc w:val="left"/>
              <w:rPr>
                <w:lang w:val="en-US"/>
              </w:rPr>
            </w:pPr>
            <w:r>
              <w:rPr>
                <w:lang w:val="en-US"/>
              </w:rPr>
              <w:t>Presisi (P)</w:t>
            </w:r>
          </w:p>
        </w:tc>
        <w:tc>
          <w:tcPr>
            <w:tcW w:w="1458" w:type="dxa"/>
          </w:tcPr>
          <w:p w:rsidR="00E864CD" w:rsidRPr="000C038C" w:rsidRDefault="00E864CD" w:rsidP="00CA1AD8">
            <w:pPr>
              <w:rPr>
                <w:lang w:val="en-US"/>
              </w:rPr>
            </w:pPr>
            <w:r>
              <w:rPr>
                <w:lang w:val="en-US"/>
              </w:rPr>
              <w:t>0.25</w:t>
            </w:r>
          </w:p>
        </w:tc>
        <w:tc>
          <w:tcPr>
            <w:tcW w:w="1458" w:type="dxa"/>
          </w:tcPr>
          <w:p w:rsidR="00E864CD" w:rsidRPr="000C038C" w:rsidRDefault="00E864CD" w:rsidP="00CA1AD8">
            <w:pPr>
              <w:rPr>
                <w:lang w:val="en-US"/>
              </w:rPr>
            </w:pPr>
            <w:r>
              <w:rPr>
                <w:lang w:val="en-US"/>
              </w:rPr>
              <w:t>25.0 %</w:t>
            </w:r>
          </w:p>
        </w:tc>
      </w:tr>
    </w:tbl>
    <w:p w:rsidR="002C531D" w:rsidRPr="00B97061" w:rsidRDefault="002C531D" w:rsidP="00B97061">
      <w:pPr>
        <w:ind w:firstLine="720"/>
        <w:rPr>
          <w:b/>
          <w:lang w:val="en-US"/>
        </w:rPr>
      </w:pPr>
      <w:r w:rsidRPr="00B97061">
        <w:rPr>
          <w:b/>
        </w:rPr>
        <w:br w:type="page"/>
      </w:r>
    </w:p>
    <w:p w:rsidR="00BF191B" w:rsidRDefault="008E630F" w:rsidP="008E630F">
      <w:pPr>
        <w:jc w:val="center"/>
        <w:rPr>
          <w:b/>
          <w:i/>
          <w:szCs w:val="24"/>
        </w:rPr>
        <w:sectPr w:rsidR="00BF191B" w:rsidSect="00EC0FA4">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68" w:name="_Toc455757709"/>
      <w:r w:rsidRPr="006D1EA4">
        <w:lastRenderedPageBreak/>
        <w:t>BAB VI</w:t>
      </w:r>
      <w:r w:rsidRPr="006D1EA4">
        <w:br/>
        <w:t xml:space="preserve">KESIMPULAN </w:t>
      </w:r>
      <w:r w:rsidR="00833EC5" w:rsidRPr="006D1EA4">
        <w:t>DAN</w:t>
      </w:r>
      <w:r w:rsidRPr="006D1EA4">
        <w:t xml:space="preserve"> SARAN</w:t>
      </w:r>
      <w:bookmarkEnd w:id="368"/>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69" w:name="_Toc454949258"/>
      <w:bookmarkStart w:id="370" w:name="_Toc455034988"/>
      <w:bookmarkStart w:id="371" w:name="_Toc455046646"/>
      <w:bookmarkStart w:id="372" w:name="_Toc455067204"/>
      <w:bookmarkStart w:id="373" w:name="_Toc455676631"/>
      <w:bookmarkStart w:id="374" w:name="_Toc455757710"/>
      <w:bookmarkEnd w:id="369"/>
      <w:bookmarkEnd w:id="370"/>
      <w:bookmarkEnd w:id="371"/>
      <w:bookmarkEnd w:id="372"/>
      <w:bookmarkEnd w:id="373"/>
      <w:bookmarkEnd w:id="374"/>
    </w:p>
    <w:p w:rsidR="008658BF" w:rsidRDefault="00893607" w:rsidP="00C47507">
      <w:pPr>
        <w:pStyle w:val="Heading2"/>
      </w:pPr>
      <w:bookmarkStart w:id="375" w:name="_Toc455757711"/>
      <w:r w:rsidRPr="00C47507">
        <w:t>Kesimpulan</w:t>
      </w:r>
      <w:bookmarkEnd w:id="375"/>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76" w:name="_Toc455757712"/>
      <w:r w:rsidRPr="008658BF">
        <w:t>Saran</w:t>
      </w:r>
      <w:bookmarkEnd w:id="376"/>
    </w:p>
    <w:p w:rsidR="007E2CAB" w:rsidRDefault="00905D9F" w:rsidP="008A29D1">
      <w:pPr>
        <w:ind w:firstLine="578"/>
      </w:pPr>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77" w:name="_Toc455757713"/>
      <w:r>
        <w:lastRenderedPageBreak/>
        <w:t>DAFTAR PUSTAKA</w:t>
      </w:r>
      <w:bookmarkEnd w:id="377"/>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78" w:name="_Toc203375468"/>
      <w:bookmarkStart w:id="379" w:name="_Toc266685512"/>
      <w:bookmarkStart w:id="380" w:name="_Toc283421884"/>
      <w:r>
        <w:rPr>
          <w:b/>
          <w:i/>
        </w:rP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81" w:name="_Toc455757714"/>
      <w:r w:rsidRPr="0092020A">
        <w:lastRenderedPageBreak/>
        <w:t>LAMPIRAN</w:t>
      </w:r>
      <w:bookmarkEnd w:id="381"/>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382" w:name="_Toc455034993"/>
      <w:bookmarkStart w:id="383" w:name="_Toc455046651"/>
      <w:bookmarkStart w:id="384" w:name="_Toc455067209"/>
      <w:bookmarkStart w:id="385" w:name="_Toc455676636"/>
      <w:bookmarkStart w:id="386" w:name="_Toc455757715"/>
      <w:bookmarkEnd w:id="382"/>
      <w:bookmarkEnd w:id="383"/>
      <w:bookmarkEnd w:id="384"/>
      <w:bookmarkEnd w:id="385"/>
      <w:bookmarkEnd w:id="386"/>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387" w:name="_Toc455757716"/>
      <w:r w:rsidRPr="000B54B8">
        <w:rPr>
          <w:lang w:val="en-US"/>
        </w:rPr>
        <w:t>Kode Sumber</w:t>
      </w:r>
      <w:bookmarkStart w:id="388" w:name="_Toc455757717"/>
      <w:bookmarkEnd w:id="387"/>
    </w:p>
    <w:p w:rsidR="00080C3E" w:rsidRPr="00080C3E" w:rsidRDefault="00EC3EEF" w:rsidP="00080C3E">
      <w:pPr>
        <w:pStyle w:val="Style8"/>
        <w:numPr>
          <w:ilvl w:val="1"/>
          <w:numId w:val="41"/>
        </w:numPr>
        <w:ind w:left="788" w:hanging="431"/>
        <w:jc w:val="left"/>
      </w:pPr>
      <w:r w:rsidRPr="00080C3E">
        <w:rPr>
          <w:lang w:val="en-US"/>
        </w:rPr>
        <w:t>Kode Sumber Proses Rekonstruksi Paket Data</w:t>
      </w:r>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java.nio.charset</w:t>
            </w:r>
            <w:proofErr w:type="gramEnd"/>
            <w:r w:rsidRPr="00135C7B">
              <w:rPr>
                <w:rFonts w:ascii="Courier New" w:hAnsi="Courier New" w:cs="Courier New"/>
                <w:sz w:val="18"/>
                <w:szCs w:val="18"/>
              </w:rPr>
              <w: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text.SimpleDateFormat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jpcap.JpcapCaptor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double[</w:t>
            </w:r>
            <w:proofErr w:type="gramEnd"/>
            <w:r w:rsidRPr="00135C7B">
              <w:rPr>
                <w:rFonts w:ascii="Courier New" w:hAnsi="Courier New" w:cs="Courier New"/>
                <w:sz w:val="18"/>
                <w:szCs w:val="18"/>
              </w:rPr>
              <w:t>]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w:t>
            </w:r>
            <w:proofErr w:type="gramStart"/>
            <w:r w:rsidRPr="00135C7B">
              <w:rPr>
                <w:rFonts w:ascii="Courier New" w:hAnsi="Courier New" w:cs="Courier New"/>
                <w:sz w:val="18"/>
                <w:szCs w:val="18"/>
              </w:rPr>
              <w:t>\\r?\\n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String[</w:t>
            </w:r>
            <w:proofErr w:type="gramEnd"/>
            <w:r w:rsidRPr="00135C7B">
              <w:rPr>
                <w:rFonts w:ascii="Courier New" w:hAnsi="Courier New" w:cs="Courier New"/>
                <w:sz w:val="18"/>
                <w:szCs w:val="18"/>
              </w:rPr>
              <w:t>]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byte[</w:t>
            </w:r>
            <w:proofErr w:type="gramEnd"/>
            <w:r w:rsidRPr="00135C7B">
              <w:rPr>
                <w:rFonts w:ascii="Courier New" w:hAnsi="Courier New" w:cs="Courier New"/>
                <w:sz w:val="18"/>
                <w:szCs w:val="18"/>
              </w:rPr>
              <w:t>]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w:t>
            </w:r>
            <w:proofErr w:type="gramStart"/>
            <w:r w:rsidRPr="00135C7B">
              <w:rPr>
                <w:rFonts w:ascii="Courier New" w:hAnsi="Courier New" w:cs="Courier New"/>
                <w:sz w:val="18"/>
                <w:szCs w:val="18"/>
              </w:rPr>
              <w:t>Ngram(</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 xml:space="preserve">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this.files</w:t>
            </w:r>
            <w:proofErr w:type="gramEnd"/>
            <w:r w:rsidRPr="00135C7B">
              <w:rPr>
                <w:rFonts w:ascii="Courier New" w:hAnsi="Courier New" w:cs="Courier New"/>
                <w:sz w:val="18"/>
                <w:szCs w:val="18"/>
              </w:rPr>
              <w:t xml:space="preserve">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this.captor</w:t>
            </w:r>
            <w:proofErr w:type="gramEnd"/>
            <w:r w:rsidRPr="00135C7B">
              <w:rPr>
                <w:rFonts w:ascii="Courier New" w:hAnsi="Courier New" w:cs="Courier New"/>
                <w:sz w:val="18"/>
                <w:szCs w:val="18"/>
              </w:rPr>
              <w:t xml:space="preserve">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this.input</w:t>
            </w:r>
            <w:proofErr w:type="gramEnd"/>
            <w:r w:rsidRPr="00135C7B">
              <w:rPr>
                <w:rFonts w:ascii="Courier New" w:hAnsi="Courier New" w:cs="Courier New"/>
                <w:sz w:val="18"/>
                <w:szCs w:val="18"/>
              </w:rPr>
              <w:t xml:space="preserve">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this.datasetTcp</w:t>
            </w:r>
            <w:proofErr w:type="gramEnd"/>
            <w:r w:rsidRPr="00135C7B">
              <w:rPr>
                <w:rFonts w:ascii="Courier New" w:hAnsi="Courier New" w:cs="Courier New"/>
                <w:sz w:val="18"/>
                <w:szCs w:val="18"/>
              </w:rPr>
              <w:t xml:space="preserve">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this.datasetUdp</w:t>
            </w:r>
            <w:proofErr w:type="gramEnd"/>
            <w:r w:rsidRPr="00135C7B">
              <w:rPr>
                <w:rFonts w:ascii="Courier New" w:hAnsi="Courier New" w:cs="Courier New"/>
                <w:sz w:val="18"/>
                <w:szCs w:val="18"/>
              </w:rPr>
              <w:t xml:space="preserve">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this.dataTest</w:t>
            </w:r>
            <w:proofErr w:type="gramEnd"/>
            <w:r w:rsidRPr="00135C7B">
              <w:rPr>
                <w:rFonts w:ascii="Courier New" w:hAnsi="Courier New" w:cs="Courier New"/>
                <w:sz w:val="18"/>
                <w:szCs w:val="18"/>
              </w:rPr>
              <w:t xml:space="preserve">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this.dataPort</w:t>
            </w:r>
            <w:proofErr w:type="gramEnd"/>
            <w:r w:rsidRPr="00135C7B">
              <w:rPr>
                <w:rFonts w:ascii="Courier New" w:hAnsi="Courier New" w:cs="Courier New"/>
                <w:sz w:val="18"/>
                <w:szCs w:val="18"/>
              </w:rPr>
              <w:t xml:space="preserve">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this.type</w:t>
            </w:r>
            <w:proofErr w:type="gramEnd"/>
            <w:r w:rsidRPr="00135C7B">
              <w:rPr>
                <w:rFonts w:ascii="Courier New" w:hAnsi="Courier New" w:cs="Courier New"/>
                <w:sz w:val="18"/>
                <w:szCs w:val="18"/>
              </w:rPr>
              <w:t xml:space="preserv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this.windowSize</w:t>
            </w:r>
            <w:proofErr w:type="gramEnd"/>
            <w:r w:rsidRPr="00135C7B">
              <w:rPr>
                <w:rFonts w:ascii="Courier New" w:hAnsi="Courier New" w:cs="Courier New"/>
                <w:sz w:val="18"/>
                <w:szCs w:val="18"/>
              </w:rPr>
              <w:t xml:space="preserv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w:t>
            </w:r>
            <w:proofErr w:type="gramStart"/>
            <w:r w:rsidRPr="00135C7B">
              <w:rPr>
                <w:rFonts w:ascii="Courier New" w:hAnsi="Courier New" w:cs="Courier New"/>
                <w:sz w:val="18"/>
                <w:szCs w:val="18"/>
              </w:rPr>
              <w:t>run(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w:t>
            </w:r>
            <w:proofErr w:type="gramStart"/>
            <w:r w:rsidRPr="00135C7B">
              <w:rPr>
                <w:rFonts w:ascii="Courier New" w:hAnsi="Courier New" w:cs="Courier New"/>
                <w:sz w:val="18"/>
                <w:szCs w:val="18"/>
              </w:rPr>
              <w:t>captor.getPacket</w:t>
            </w:r>
            <w:proofErr w:type="gramEnd"/>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w:t>
            </w:r>
            <w:proofErr w:type="gramStart"/>
            <w:r w:rsidRPr="00135C7B">
              <w:rPr>
                <w:rFonts w:ascii="Courier New" w:hAnsi="Courier New" w:cs="Courier New"/>
                <w:sz w:val="18"/>
                <w:szCs w:val="18"/>
              </w:rPr>
              <w:t>data.length</w:t>
            </w:r>
            <w:proofErr w:type="gramEnd"/>
            <w:r w:rsidRPr="00135C7B">
              <w:rPr>
                <w:rFonts w:ascii="Courier New" w:hAnsi="Courier New" w:cs="Courier New"/>
                <w:sz w:val="18"/>
                <w:szCs w:val="18"/>
              </w:rPr>
              <w:t xml:space="preserve">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tcp.toString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roofErr w:type="gramStart"/>
            <w:r w:rsidRPr="00135C7B">
              <w:rPr>
                <w:rFonts w:ascii="Courier New" w:hAnsi="Courier New" w:cs="Courier New"/>
                <w:sz w:val="18"/>
                <w:szCs w:val="18"/>
              </w:rPr>
              <w:t>if(</w:t>
            </w:r>
            <w:proofErr w:type="gramEnd"/>
            <w:r w:rsidRPr="00135C7B">
              <w:rPr>
                <w:rFonts w:ascii="Courier New" w:hAnsi="Courier New" w:cs="Courier New"/>
                <w:sz w:val="18"/>
                <w:szCs w:val="18"/>
              </w:rPr>
              <w:t>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udp.toString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w:t>
            </w:r>
            <w:proofErr w:type="gramStart"/>
            <w:r w:rsidRPr="00135C7B">
              <w:rPr>
                <w:rFonts w:ascii="Courier New" w:hAnsi="Courier New" w:cs="Courier New"/>
                <w:sz w:val="18"/>
                <w:szCs w:val="18"/>
              </w:rPr>
              <w:t>entry :</w:t>
            </w:r>
            <w:proofErr w:type="gramEnd"/>
            <w:r w:rsidRPr="00135C7B">
              <w:rPr>
                <w:rFonts w:ascii="Courier New" w:hAnsi="Courier New" w:cs="Courier New"/>
                <w:sz w:val="18"/>
                <w:szCs w:val="18"/>
              </w:rPr>
              <w:t xml:space="preserve">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w:t>
            </w:r>
            <w:proofErr w:type="gramStart"/>
            <w:r w:rsidRPr="00135C7B">
              <w:rPr>
                <w:rFonts w:ascii="Courier New" w:hAnsi="Courier New" w:cs="Courier New"/>
                <w:sz w:val="18"/>
                <w:szCs w:val="18"/>
              </w:rPr>
              <w:t>entry.getKey</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w:t>
            </w:r>
            <w:proofErr w:type="gramStart"/>
            <w:r w:rsidRPr="00135C7B">
              <w:rPr>
                <w:rFonts w:ascii="Courier New" w:hAnsi="Courier New" w:cs="Courier New"/>
                <w:sz w:val="18"/>
                <w:szCs w:val="18"/>
              </w:rPr>
              <w:t>key.split</w:t>
            </w:r>
            <w:proofErr w:type="gramEnd"/>
            <w:r w:rsidRPr="00135C7B">
              <w:rPr>
                <w:rFonts w:ascii="Courier New" w:hAnsi="Courier New" w:cs="Courier New"/>
                <w:sz w:val="18"/>
                <w:szCs w:val="18"/>
              </w:rPr>
              <w: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w:t>
            </w:r>
            <w:proofErr w:type="gramStart"/>
            <w:r w:rsidRPr="00135C7B">
              <w:rPr>
                <w:rFonts w:ascii="Courier New" w:hAnsi="Courier New" w:cs="Courier New"/>
                <w:sz w:val="18"/>
                <w:szCs w:val="18"/>
              </w:rPr>
              <w:t>entry.getValue</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w:t>
            </w:r>
            <w:proofErr w:type="gramStart"/>
            <w:r w:rsidRPr="00135C7B">
              <w:rPr>
                <w:rFonts w:ascii="Courier New" w:hAnsi="Courier New" w:cs="Courier New"/>
                <w:sz w:val="18"/>
                <w:szCs w:val="18"/>
              </w:rPr>
              <w:t>ng.Ngram</w:t>
            </w:r>
            <w:proofErr w:type="gramEnd"/>
            <w:r w:rsidRPr="00135C7B">
              <w:rPr>
                <w:rFonts w:ascii="Courier New" w:hAnsi="Courier New" w:cs="Courier New"/>
                <w:sz w:val="18"/>
                <w:szCs w:val="18"/>
              </w:rPr>
              <w:t>(value.getBytes());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datasetTcp.add(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datasetUdp.add(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w:t>
            </w:r>
            <w:proofErr w:type="gramStart"/>
            <w:r w:rsidRPr="00135C7B">
              <w:rPr>
                <w:rFonts w:ascii="Courier New" w:hAnsi="Courier New" w:cs="Courier New"/>
                <w:sz w:val="18"/>
                <w:szCs w:val="18"/>
              </w:rPr>
              <w:t>1]+</w:t>
            </w:r>
            <w:proofErr w:type="gramEnd"/>
            <w:r w:rsidRPr="00135C7B">
              <w:rPr>
                <w:rFonts w:ascii="Courier New" w:hAnsi="Courier New" w:cs="Courier New"/>
                <w:sz w:val="18"/>
                <w:szCs w:val="18"/>
              </w:rPr>
              <w:t>"-"+header[2]+"-"+header[3]+"-"+header[4]+"-"+header[5]);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dataTest.add(</w:t>
            </w:r>
            <w:proofErr w:type="gramEnd"/>
            <w:r w:rsidRPr="00135C7B">
              <w:rPr>
                <w:rFonts w:ascii="Courier New" w:hAnsi="Courier New" w:cs="Courier New"/>
                <w:sz w:val="18"/>
                <w:szCs w:val="18"/>
              </w:rPr>
              <w:t>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Proses Penggunaan Metodel N-Gram</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r w:rsidRPr="00080C3E">
        <w:rPr>
          <w:lang w:val="en-US"/>
        </w:rPr>
        <w:lastRenderedPageBreak/>
        <w:t>Kode Sumber Proses Perancangan Model Data Training</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Sniffing</w:t>
      </w:r>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proofErr w:type="gramStart"/>
            <w:r w:rsidRPr="00ED2CFC">
              <w:rPr>
                <w:rFonts w:ascii="Courier New" w:hAnsi="Courier New" w:cs="Courier New"/>
                <w:sz w:val="18"/>
              </w:rPr>
              <w:t>NetworkInterface[</w:t>
            </w:r>
            <w:proofErr w:type="gramEnd"/>
            <w:r w:rsidRPr="00ED2CFC">
              <w:rPr>
                <w:rFonts w:ascii="Courier New" w:hAnsi="Courier New" w:cs="Courier New"/>
                <w:sz w:val="18"/>
              </w:rPr>
              <w:t xml:space="preserv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for (int i = 0; i &lt; </w:t>
            </w:r>
            <w:proofErr w:type="gramStart"/>
            <w:r w:rsidRPr="00ED2CFC">
              <w:rPr>
                <w:rFonts w:ascii="Courier New" w:hAnsi="Courier New" w:cs="Courier New"/>
                <w:sz w:val="18"/>
              </w:rPr>
              <w:t>device.length</w:t>
            </w:r>
            <w:proofErr w:type="gramEnd"/>
            <w:r w:rsidRPr="00ED2CFC">
              <w:rPr>
                <w:rFonts w:ascii="Courier New" w:hAnsi="Courier New" w:cs="Courier New"/>
                <w:sz w:val="18"/>
              </w:rPr>
              <w:t>;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w:t>
            </w:r>
            <w:proofErr w:type="gramStart"/>
            <w:r w:rsidRPr="00ED2CFC">
              <w:rPr>
                <w:rFonts w:ascii="Courier New" w:hAnsi="Courier New" w:cs="Courier New"/>
                <w:sz w:val="18"/>
              </w:rPr>
              <w:t>].description</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w:t>
            </w:r>
            <w:proofErr w:type="gramStart"/>
            <w:r w:rsidRPr="00ED2CFC">
              <w:rPr>
                <w:rFonts w:ascii="Courier New" w:hAnsi="Courier New" w:cs="Courier New"/>
                <w:sz w:val="18"/>
              </w:rPr>
              <w:t>].datalink</w:t>
            </w:r>
            <w:proofErr w:type="gramEnd"/>
            <w:r w:rsidRPr="00ED2CFC">
              <w:rPr>
                <w:rFonts w:ascii="Courier New" w:hAnsi="Courier New" w:cs="Courier New"/>
                <w:sz w:val="18"/>
              </w:rPr>
              <w:t>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(byte </w:t>
            </w:r>
            <w:proofErr w:type="gramStart"/>
            <w:r w:rsidRPr="00ED2CFC">
              <w:rPr>
                <w:rFonts w:ascii="Courier New" w:hAnsi="Courier New" w:cs="Courier New"/>
                <w:sz w:val="18"/>
              </w:rPr>
              <w:t>b :</w:t>
            </w:r>
            <w:proofErr w:type="gramEnd"/>
            <w:r w:rsidRPr="00ED2CFC">
              <w:rPr>
                <w:rFonts w:ascii="Courier New" w:hAnsi="Courier New" w:cs="Courier New"/>
                <w:sz w:val="18"/>
              </w:rPr>
              <w:t xml:space="preserve">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(NetworkInterfaceAddress </w:t>
            </w:r>
            <w:proofErr w:type="gramStart"/>
            <w:r w:rsidRPr="00ED2CFC">
              <w:rPr>
                <w:rFonts w:ascii="Courier New" w:hAnsi="Courier New" w:cs="Courier New"/>
                <w:sz w:val="18"/>
              </w:rPr>
              <w:t>a :</w:t>
            </w:r>
            <w:proofErr w:type="gramEnd"/>
            <w:r w:rsidRPr="00ED2CFC">
              <w:rPr>
                <w:rFonts w:ascii="Courier New" w:hAnsi="Courier New" w:cs="Courier New"/>
                <w:sz w:val="18"/>
              </w:rPr>
              <w:t xml:space="preserve">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w:t>
            </w:r>
            <w:proofErr w:type="gramStart"/>
            <w:r w:rsidRPr="00ED2CFC">
              <w:rPr>
                <w:rFonts w:ascii="Courier New" w:hAnsi="Courier New" w:cs="Courier New"/>
                <w:sz w:val="18"/>
              </w:rPr>
              <w:t>a.address</w:t>
            </w:r>
            <w:proofErr w:type="gramEnd"/>
            <w:r w:rsidRPr="00ED2CFC">
              <w:rPr>
                <w:rFonts w:ascii="Courier New" w:hAnsi="Courier New" w:cs="Courier New"/>
                <w:sz w:val="18"/>
              </w:rPr>
              <w:t xml:space="preserve">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w:t>
            </w:r>
            <w:proofErr w:type="gramStart"/>
            <w:r w:rsidRPr="00ED2CFC">
              <w:rPr>
                <w:rFonts w:ascii="Courier New" w:hAnsi="Courier New" w:cs="Courier New"/>
                <w:sz w:val="18"/>
              </w:rPr>
              <w:t>...(</w:t>
            </w:r>
            <w:proofErr w:type="gramEnd"/>
            <w:r w:rsidRPr="00ED2CFC">
              <w:rPr>
                <w:rFonts w:ascii="Courier New" w:hAnsi="Courier New" w:cs="Courier New"/>
                <w:sz w:val="18"/>
              </w:rPr>
              <w:t>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input = </w:t>
            </w:r>
            <w:proofErr w:type="gramStart"/>
            <w:r w:rsidRPr="00ED2CFC">
              <w:rPr>
                <w:rFonts w:ascii="Courier New" w:hAnsi="Courier New" w:cs="Courier New"/>
                <w:sz w:val="18"/>
              </w:rPr>
              <w:t>sc.nextInt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System.out.println("Selected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fwRunning.append("Selected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time = </w:t>
            </w:r>
            <w:proofErr w:type="gramStart"/>
            <w:r w:rsidRPr="00ED2CFC">
              <w:rPr>
                <w:rFonts w:ascii="Courier New" w:hAnsi="Courier New" w:cs="Courier New"/>
                <w:sz w:val="18"/>
              </w:rPr>
              <w:t>ids.getDateTime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w:t>
            </w:r>
            <w:proofErr w:type="gramStart"/>
            <w:r w:rsidRPr="00ED2CFC">
              <w:rPr>
                <w:rFonts w:ascii="Courier New" w:hAnsi="Courier New" w:cs="Courier New"/>
                <w:sz w:val="18"/>
              </w:rPr>
              <w:t>ids.getData</w:t>
            </w:r>
            <w:proofErr w:type="gramEnd"/>
            <w:r w:rsidRPr="00ED2CFC">
              <w:rPr>
                <w:rFonts w:ascii="Courier New" w:hAnsi="Courier New" w:cs="Courier New"/>
                <w:sz w:val="18"/>
              </w:rPr>
              <w:t>("Window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w:t>
            </w:r>
            <w:proofErr w:type="gramStart"/>
            <w:r w:rsidRPr="00ED2CFC">
              <w:rPr>
                <w:rFonts w:ascii="Courier New" w:hAnsi="Courier New" w:cs="Courier New"/>
                <w:sz w:val="18"/>
              </w:rPr>
              <w:t>ids.getData</w:t>
            </w:r>
            <w:proofErr w:type="gramEnd"/>
            <w:r w:rsidRPr="00ED2CFC">
              <w:rPr>
                <w:rFonts w:ascii="Courier New" w:hAnsi="Courier New" w:cs="Courier New"/>
                <w:sz w:val="18"/>
              </w:rPr>
              <w:t xml:space="preserve">("Threshold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portTh = </w:t>
            </w:r>
            <w:proofErr w:type="gramStart"/>
            <w:r w:rsidRPr="00ED2CFC">
              <w:rPr>
                <w:rFonts w:ascii="Courier New" w:hAnsi="Courier New" w:cs="Courier New"/>
                <w:sz w:val="18"/>
              </w:rPr>
              <w:t>ids.getThreshold</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w:t>
            </w:r>
            <w:proofErr w:type="gramStart"/>
            <w:r w:rsidRPr="00ED2CFC">
              <w:rPr>
                <w:rFonts w:ascii="Courier New" w:hAnsi="Courier New" w:cs="Courier New"/>
                <w:sz w:val="18"/>
              </w:rPr>
              <w:t>ids.getData</w:t>
            </w:r>
            <w:proofErr w:type="gramEnd"/>
            <w:r w:rsidRPr="00ED2CFC">
              <w:rPr>
                <w:rFonts w:ascii="Courier New" w:hAnsi="Courier New" w:cs="Courier New"/>
                <w:sz w:val="18"/>
              </w:rPr>
              <w:t>("Smoothing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dateTime = </w:t>
            </w:r>
            <w:proofErr w:type="gramStart"/>
            <w:r w:rsidRPr="00ED2CFC">
              <w:rPr>
                <w:rFonts w:ascii="Courier New" w:hAnsi="Courier New" w:cs="Courier New"/>
                <w:sz w:val="18"/>
              </w:rPr>
              <w:t>time.split</w:t>
            </w:r>
            <w:proofErr w:type="gramEnd"/>
            <w:r w:rsidRPr="00ED2CFC">
              <w:rPr>
                <w:rFonts w:ascii="Courier New" w:hAnsi="Courier New" w:cs="Courier New"/>
                <w:sz w:val="18"/>
              </w:rPr>
              <w: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w:t>
            </w:r>
            <w:proofErr w:type="gramStart"/>
            <w:r w:rsidRPr="00ED2CFC">
              <w:rPr>
                <w:rFonts w:ascii="Courier New" w:hAnsi="Courier New" w:cs="Courier New"/>
                <w:sz w:val="18"/>
              </w:rPr>
              <w:t>fileLog,true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fwRecord = new </w:t>
            </w:r>
            <w:proofErr w:type="gramStart"/>
            <w:r w:rsidRPr="00ED2CFC">
              <w:rPr>
                <w:rFonts w:ascii="Courier New" w:hAnsi="Courier New" w:cs="Courier New"/>
                <w:sz w:val="18"/>
              </w:rPr>
              <w:t>FileWriter(</w:t>
            </w:r>
            <w:proofErr w:type="gramEnd"/>
            <w:r w:rsidRPr="00ED2CFC">
              <w:rPr>
                <w:rFonts w:ascii="Courier New" w:hAnsi="Courier New" w:cs="Courier New"/>
                <w:sz w:val="18"/>
              </w:rPr>
              <w:t>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 xml:space="preserve">System.out.println("Window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fwRunning.append("Window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w:t>
            </w:r>
            <w:proofErr w:type="gramStart"/>
            <w:r w:rsidRPr="00ED2CFC">
              <w:rPr>
                <w:rFonts w:ascii="Courier New" w:hAnsi="Courier New" w:cs="Courier New"/>
                <w:sz w:val="18"/>
              </w:rPr>
              <w:t>IDS.class.getName</w:t>
            </w:r>
            <w:proofErr w:type="gramEnd"/>
            <w:r w:rsidRPr="00ED2CFC">
              <w:rPr>
                <w:rFonts w:ascii="Courier New" w:hAnsi="Courier New" w:cs="Courier New"/>
                <w:sz w:val="18"/>
              </w:rPr>
              <w:t>()).log(Level.SEVERE,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r w:rsidRPr="00080C3E">
        <w:rPr>
          <w:lang w:val="en-US"/>
        </w:rPr>
        <w:lastRenderedPageBreak/>
        <w:t>Kode Sumber Proses Penggunaan Metode Mahalanobis Distance</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r>
        <w:rPr>
          <w:lang w:val="en-US"/>
        </w:rPr>
        <w:lastRenderedPageBreak/>
        <w:t>Kode Sumber Proses Pendeteksian Serangan</w:t>
      </w:r>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w:t>
            </w:r>
            <w:proofErr w:type="gramStart"/>
            <w:r w:rsidRPr="00475BDA">
              <w:rPr>
                <w:rFonts w:ascii="Courier New" w:hAnsi="Courier New" w:cs="Courier New"/>
                <w:sz w:val="18"/>
              </w:rPr>
              <w:t>dataPacketTes :</w:t>
            </w:r>
            <w:proofErr w:type="gramEnd"/>
            <w:r w:rsidRPr="00475BDA">
              <w:rPr>
                <w:rFonts w:ascii="Courier New" w:hAnsi="Courier New" w:cs="Courier New"/>
                <w:sz w:val="18"/>
              </w:rPr>
              <w:t xml:space="preserve">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dataTcp :</w:t>
            </w:r>
            <w:proofErr w:type="gramEnd"/>
            <w:r w:rsidRPr="00475BDA">
              <w:rPr>
                <w:rFonts w:ascii="Courier New" w:hAnsi="Courier New" w:cs="Courier New"/>
                <w:sz w:val="18"/>
              </w:rPr>
              <w:t xml:space="preserve">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dataUdp :</w:t>
            </w:r>
            <w:proofErr w:type="gramEnd"/>
            <w:r w:rsidRPr="00475BDA">
              <w:rPr>
                <w:rFonts w:ascii="Courier New" w:hAnsi="Courier New" w:cs="Courier New"/>
                <w:sz w:val="18"/>
              </w:rPr>
              <w:t xml:space="preserve">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r w:rsidRPr="00080C3E">
        <w:rPr>
          <w:lang w:val="en-US"/>
        </w:rPr>
        <w:lastRenderedPageBreak/>
        <w:t>Kode Sumber Proses Incremental Learning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r w:rsidRPr="00326ED3">
        <w:lastRenderedPageBreak/>
        <w:t>BIODATA PENULI</w:t>
      </w:r>
      <w:r>
        <w:t>S</w:t>
      </w:r>
      <w:bookmarkEnd w:id="378"/>
      <w:bookmarkEnd w:id="379"/>
      <w:bookmarkEnd w:id="380"/>
      <w:bookmarkEnd w:id="38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87"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6CF" w:rsidRDefault="001316CF" w:rsidP="00E774EF">
      <w:r>
        <w:separator/>
      </w:r>
    </w:p>
  </w:endnote>
  <w:endnote w:type="continuationSeparator" w:id="0">
    <w:p w:rsidR="001316CF" w:rsidRDefault="001316CF"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sidR="00ED2CFC">
      <w:rPr>
        <w:noProof/>
      </w:rPr>
      <w:t>vi</w:t>
    </w:r>
    <w:r>
      <w:rPr>
        <w:noProof/>
      </w:rPr>
      <w:fldChar w:fldCharType="end"/>
    </w:r>
  </w:p>
  <w:p w:rsidR="00475BDA" w:rsidRDefault="00475BDA"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Pr>
        <w:noProof/>
      </w:rPr>
      <w:t>vii</w:t>
    </w:r>
    <w:r>
      <w:rPr>
        <w:noProof/>
      </w:rPr>
      <w:fldChar w:fldCharType="end"/>
    </w:r>
  </w:p>
  <w:p w:rsidR="00475BDA" w:rsidRDefault="00475BDA"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sidR="00ED2CFC">
      <w:rPr>
        <w:noProof/>
      </w:rPr>
      <w:t>v</w:t>
    </w:r>
    <w:r>
      <w:rPr>
        <w:noProof/>
      </w:rPr>
      <w:fldChar w:fldCharType="end"/>
    </w:r>
  </w:p>
  <w:p w:rsidR="00475BDA" w:rsidRDefault="00475B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sidR="00ED2CFC">
      <w:rPr>
        <w:noProof/>
      </w:rPr>
      <w:t>xiv</w:t>
    </w:r>
    <w:r>
      <w:rPr>
        <w:noProof/>
      </w:rPr>
      <w:fldChar w:fldCharType="end"/>
    </w:r>
  </w:p>
  <w:p w:rsidR="00475BDA" w:rsidRDefault="00475BDA"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sidR="00ED2CFC">
      <w:rPr>
        <w:noProof/>
      </w:rPr>
      <w:t>xiii</w:t>
    </w:r>
    <w:r>
      <w:rPr>
        <w:noProof/>
      </w:rPr>
      <w:fldChar w:fldCharType="end"/>
    </w:r>
  </w:p>
  <w:p w:rsidR="00475BDA" w:rsidRDefault="00475BDA"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sidR="00ED2CFC">
      <w:rPr>
        <w:noProof/>
      </w:rPr>
      <w:t>xi</w:t>
    </w:r>
    <w:r>
      <w:rPr>
        <w:noProof/>
      </w:rPr>
      <w:fldChar w:fldCharType="end"/>
    </w:r>
  </w:p>
  <w:p w:rsidR="00475BDA" w:rsidRDefault="00475BD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sidR="00ED2CFC">
      <w:rPr>
        <w:noProof/>
      </w:rPr>
      <w:t>xx</w:t>
    </w:r>
    <w:r>
      <w:rPr>
        <w:noProof/>
      </w:rPr>
      <w:fldChar w:fldCharType="end"/>
    </w:r>
  </w:p>
  <w:p w:rsidR="00475BDA" w:rsidRDefault="00475BDA"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Pr>
        <w:noProof/>
      </w:rPr>
      <w:t>xix</w:t>
    </w:r>
    <w:r>
      <w:rPr>
        <w:noProof/>
      </w:rPr>
      <w:fldChar w:fldCharType="end"/>
    </w:r>
  </w:p>
  <w:p w:rsidR="00475BDA" w:rsidRDefault="00475BDA"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sidR="00ED2CFC">
      <w:rPr>
        <w:noProof/>
      </w:rPr>
      <w:t>xix</w:t>
    </w:r>
    <w:r>
      <w:rPr>
        <w:noProof/>
      </w:rPr>
      <w:fldChar w:fldCharType="end"/>
    </w:r>
  </w:p>
  <w:p w:rsidR="00475BDA" w:rsidRDefault="00475BD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p>
  <w:p w:rsidR="00475BDA" w:rsidRDefault="00475BDA"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475BDA" w:rsidRDefault="00475BDA">
        <w:pPr>
          <w:pStyle w:val="Footer"/>
          <w:jc w:val="center"/>
        </w:pPr>
      </w:p>
    </w:sdtContent>
  </w:sdt>
  <w:p w:rsidR="00475BDA" w:rsidRDefault="00475BDA"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475BDA" w:rsidRPr="004D784D" w:rsidRDefault="00475BDA">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ED2CFC">
          <w:rPr>
            <w:noProof/>
            <w:sz w:val="22"/>
            <w:szCs w:val="22"/>
          </w:rPr>
          <w:t>1</w:t>
        </w:r>
        <w:r w:rsidRPr="004D784D">
          <w:rPr>
            <w:noProof/>
            <w:sz w:val="22"/>
            <w:szCs w:val="22"/>
          </w:rPr>
          <w:fldChar w:fldCharType="end"/>
        </w:r>
      </w:p>
    </w:sdtContent>
  </w:sdt>
  <w:p w:rsidR="00475BDA" w:rsidRPr="005C46C6" w:rsidRDefault="00475BDA"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20529"/>
      <w:docPartObj>
        <w:docPartGallery w:val="Page Numbers (Bottom of Page)"/>
        <w:docPartUnique/>
      </w:docPartObj>
    </w:sdtPr>
    <w:sdtEndPr>
      <w:rPr>
        <w:noProof/>
      </w:rPr>
    </w:sdtEndPr>
    <w:sdtContent>
      <w:p w:rsidR="00475BDA" w:rsidRDefault="00475BDA">
        <w:pPr>
          <w:pStyle w:val="Footer"/>
          <w:jc w:val="right"/>
        </w:pPr>
        <w:r>
          <w:fldChar w:fldCharType="begin"/>
        </w:r>
        <w:r>
          <w:instrText xml:space="preserve"> PAGE   \* MERGEFORMAT </w:instrText>
        </w:r>
        <w:r>
          <w:fldChar w:fldCharType="separate"/>
        </w:r>
        <w:r w:rsidR="00DC5483">
          <w:rPr>
            <w:noProof/>
          </w:rPr>
          <w:t>72</w:t>
        </w:r>
        <w:r>
          <w:rPr>
            <w:noProof/>
          </w:rPr>
          <w:fldChar w:fldCharType="end"/>
        </w:r>
      </w:p>
    </w:sdtContent>
  </w:sdt>
  <w:p w:rsidR="00475BDA" w:rsidRPr="005C46C6" w:rsidRDefault="00475BDA" w:rsidP="005C46C6">
    <w:pPr>
      <w:pStyle w:val="Footer"/>
      <w:rPr>
        <w:sz w:val="22"/>
        <w:szCs w:val="22"/>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Pr="003E7145" w:rsidRDefault="00475BDA" w:rsidP="00551EA6">
    <w:pPr>
      <w:pStyle w:val="Footer"/>
      <w:jc w:val="center"/>
      <w:rPr>
        <w:sz w:val="22"/>
        <w:szCs w:val="22"/>
      </w:rPr>
    </w:pPr>
  </w:p>
  <w:p w:rsidR="00475BDA" w:rsidRDefault="00475BDA"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sidR="00ED2CFC">
      <w:rPr>
        <w:noProof/>
      </w:rPr>
      <w:t>i</w:t>
    </w:r>
    <w:r>
      <w:rPr>
        <w:noProof/>
      </w:rPr>
      <w:fldChar w:fldCharType="end"/>
    </w:r>
  </w:p>
  <w:p w:rsidR="00475BDA" w:rsidRDefault="00475BDA"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sidR="00ED2CFC">
      <w:rPr>
        <w:noProof/>
      </w:rPr>
      <w:t>ii</w:t>
    </w:r>
    <w:r>
      <w:rPr>
        <w:noProof/>
      </w:rPr>
      <w:fldChar w:fldCharType="end"/>
    </w:r>
  </w:p>
  <w:p w:rsidR="00475BDA" w:rsidRDefault="00475BDA"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Pr>
        <w:noProof/>
      </w:rPr>
      <w:t>ii</w:t>
    </w:r>
    <w:r>
      <w:rPr>
        <w:noProof/>
      </w:rPr>
      <w:fldChar w:fldCharType="end"/>
    </w:r>
  </w:p>
  <w:p w:rsidR="00475BDA" w:rsidRDefault="00475BDA"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sidR="00ED2CFC">
      <w:rPr>
        <w:noProof/>
      </w:rPr>
      <w:t>i</w:t>
    </w:r>
    <w:r>
      <w:rPr>
        <w:noProof/>
      </w:rPr>
      <w:fldChar w:fldCharType="end"/>
    </w:r>
  </w:p>
  <w:p w:rsidR="00475BDA" w:rsidRDefault="00475BDA"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sidR="00ED2CFC">
      <w:rPr>
        <w:noProof/>
      </w:rPr>
      <w:t>iv</w:t>
    </w:r>
    <w:r>
      <w:rPr>
        <w:noProof/>
      </w:rPr>
      <w:fldChar w:fldCharType="end"/>
    </w:r>
  </w:p>
  <w:p w:rsidR="00475BDA" w:rsidRDefault="00475BDA"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Footer"/>
      <w:jc w:val="center"/>
    </w:pPr>
    <w:r>
      <w:fldChar w:fldCharType="begin"/>
    </w:r>
    <w:r>
      <w:instrText xml:space="preserve"> PAGE   \* MERGEFORMAT </w:instrText>
    </w:r>
    <w:r>
      <w:fldChar w:fldCharType="separate"/>
    </w:r>
    <w:r>
      <w:rPr>
        <w:noProof/>
      </w:rPr>
      <w:t>iii</w:t>
    </w:r>
    <w:r>
      <w:rPr>
        <w:noProof/>
      </w:rPr>
      <w:fldChar w:fldCharType="end"/>
    </w:r>
  </w:p>
  <w:p w:rsidR="00475BDA" w:rsidRDefault="00475BDA"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Footer"/>
      <w:tabs>
        <w:tab w:val="clear" w:pos="4320"/>
      </w:tabs>
      <w:jc w:val="center"/>
    </w:pPr>
    <w:r>
      <w:fldChar w:fldCharType="begin"/>
    </w:r>
    <w:r>
      <w:instrText xml:space="preserve"> PAGE   \* MERGEFORMAT </w:instrText>
    </w:r>
    <w:r>
      <w:fldChar w:fldCharType="separate"/>
    </w:r>
    <w:r w:rsidR="00ED2CFC">
      <w:rPr>
        <w:noProof/>
      </w:rPr>
      <w:t>iii</w:t>
    </w:r>
    <w:r>
      <w:rPr>
        <w:noProof/>
      </w:rPr>
      <w:fldChar w:fldCharType="end"/>
    </w:r>
  </w:p>
  <w:p w:rsidR="00475BDA" w:rsidRDefault="00475BDA"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6CF" w:rsidRDefault="001316CF" w:rsidP="00E774EF">
      <w:r>
        <w:separator/>
      </w:r>
    </w:p>
  </w:footnote>
  <w:footnote w:type="continuationSeparator" w:id="0">
    <w:p w:rsidR="001316CF" w:rsidRDefault="001316CF"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Header"/>
      <w:rPr>
        <w:rFonts w:eastAsia="Times New Roman"/>
        <w:lang w:eastAsia="ja-JP"/>
      </w:rPr>
    </w:pPr>
  </w:p>
  <w:p w:rsidR="00475BDA" w:rsidRDefault="00475BD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Header"/>
      <w:jc w:val="right"/>
    </w:pPr>
  </w:p>
  <w:p w:rsidR="00475BDA" w:rsidRDefault="00475BD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Header"/>
      <w:tabs>
        <w:tab w:val="clear" w:pos="4320"/>
      </w:tabs>
      <w:ind w:right="28" w:firstLine="0"/>
      <w:jc w:val="center"/>
    </w:pPr>
  </w:p>
  <w:p w:rsidR="00475BDA" w:rsidRDefault="00475BDA" w:rsidP="002104C4">
    <w:pPr>
      <w:pStyle w:val="Header"/>
      <w:tabs>
        <w:tab w:val="clear" w:pos="4320"/>
      </w:tabs>
      <w:ind w:right="28"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Header"/>
      <w:ind w:right="-4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Header"/>
      <w:jc w:val="right"/>
    </w:pPr>
  </w:p>
  <w:p w:rsidR="00475BDA" w:rsidRDefault="00475BD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Header"/>
      <w:tabs>
        <w:tab w:val="clear" w:pos="4320"/>
      </w:tabs>
      <w:ind w:right="28" w:firstLine="0"/>
      <w:jc w:val="center"/>
    </w:pPr>
  </w:p>
  <w:p w:rsidR="00475BDA" w:rsidRDefault="00475BDA" w:rsidP="002104C4">
    <w:pPr>
      <w:pStyle w:val="Header"/>
      <w:tabs>
        <w:tab w:val="clear" w:pos="4320"/>
      </w:tabs>
      <w:ind w:right="28" w:firstLine="0"/>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Header"/>
      <w:ind w:right="-4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Header"/>
      <w:jc w:val="right"/>
    </w:pPr>
  </w:p>
  <w:p w:rsidR="00475BDA" w:rsidRDefault="00475BDA">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Header"/>
      <w:tabs>
        <w:tab w:val="clear" w:pos="4320"/>
      </w:tabs>
      <w:ind w:right="28" w:firstLine="0"/>
      <w:jc w:val="center"/>
    </w:pPr>
  </w:p>
  <w:p w:rsidR="00475BDA" w:rsidRDefault="00475BDA" w:rsidP="002104C4">
    <w:pPr>
      <w:pStyle w:val="Header"/>
      <w:tabs>
        <w:tab w:val="clear" w:pos="4320"/>
      </w:tabs>
      <w:ind w:right="28" w:firstLine="0"/>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Header"/>
    </w:pPr>
    <w:sdt>
      <w:sdtPr>
        <w:id w:val="-20906871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ED2CFC">
          <w:rPr>
            <w:noProof/>
          </w:rPr>
          <w:t>18</w:t>
        </w:r>
        <w:r>
          <w:rPr>
            <w:noProof/>
          </w:rPr>
          <w:fldChar w:fldCharType="end"/>
        </w:r>
      </w:sdtContent>
    </w:sdt>
  </w:p>
  <w:p w:rsidR="00475BDA" w:rsidRDefault="00475BD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Header"/>
      <w:jc w:val="right"/>
    </w:pPr>
    <w:sdt>
      <w:sdtPr>
        <w:id w:val="111865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ED2CFC">
          <w:rPr>
            <w:noProof/>
          </w:rPr>
          <w:t>17</w:t>
        </w:r>
        <w:r>
          <w:rPr>
            <w:noProof/>
          </w:rPr>
          <w:fldChar w:fldCharType="end"/>
        </w:r>
      </w:sdtContent>
    </w:sdt>
  </w:p>
  <w:p w:rsidR="00475BDA" w:rsidRPr="001372C3" w:rsidRDefault="00475BDA" w:rsidP="002104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Header"/>
      <w:jc w:val="right"/>
    </w:pPr>
  </w:p>
  <w:p w:rsidR="00475BDA" w:rsidRDefault="00475BDA">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Header"/>
      <w:tabs>
        <w:tab w:val="clear" w:pos="4320"/>
      </w:tabs>
      <w:ind w:right="28" w:firstLine="0"/>
      <w:jc w:val="center"/>
    </w:pPr>
  </w:p>
  <w:p w:rsidR="00475BDA" w:rsidRDefault="00475BDA" w:rsidP="002104C4">
    <w:pPr>
      <w:pStyle w:val="Header"/>
      <w:tabs>
        <w:tab w:val="clear" w:pos="4320"/>
      </w:tabs>
      <w:ind w:right="28" w:firstLine="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997554"/>
      <w:docPartObj>
        <w:docPartGallery w:val="Page Numbers (Top of Page)"/>
        <w:docPartUnique/>
      </w:docPartObj>
    </w:sdtPr>
    <w:sdtEndPr>
      <w:rPr>
        <w:noProof/>
      </w:rPr>
    </w:sdtEndPr>
    <w:sdtContent>
      <w:p w:rsidR="00475BDA" w:rsidRDefault="00475BDA">
        <w:pPr>
          <w:pStyle w:val="Header"/>
          <w:jc w:val="right"/>
        </w:pPr>
        <w:r>
          <w:fldChar w:fldCharType="begin"/>
        </w:r>
        <w:r>
          <w:instrText xml:space="preserve"> PAGE   \* MERGEFORMAT </w:instrText>
        </w:r>
        <w:r>
          <w:fldChar w:fldCharType="separate"/>
        </w:r>
        <w:r w:rsidR="00ED2CFC">
          <w:rPr>
            <w:noProof/>
          </w:rPr>
          <w:t>6</w:t>
        </w:r>
        <w:r>
          <w:rPr>
            <w:noProof/>
          </w:rPr>
          <w:fldChar w:fldCharType="end"/>
        </w:r>
      </w:p>
    </w:sdtContent>
  </w:sdt>
  <w:p w:rsidR="00475BDA" w:rsidRDefault="00475BDA"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475BDA" w:rsidRDefault="00475BDA">
        <w:pPr>
          <w:pStyle w:val="Header"/>
        </w:pPr>
        <w:r>
          <w:fldChar w:fldCharType="begin"/>
        </w:r>
        <w:r>
          <w:instrText xml:space="preserve"> PAGE   \* MERGEFORMAT </w:instrText>
        </w:r>
        <w:r>
          <w:fldChar w:fldCharType="separate"/>
        </w:r>
        <w:r w:rsidR="00DC5483">
          <w:rPr>
            <w:noProof/>
          </w:rPr>
          <w:t>74</w:t>
        </w:r>
        <w:r>
          <w:rPr>
            <w:noProof/>
          </w:rPr>
          <w:fldChar w:fldCharType="end"/>
        </w:r>
      </w:p>
    </w:sdtContent>
  </w:sdt>
  <w:p w:rsidR="00475BDA" w:rsidRDefault="00475BDA">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475BDA" w:rsidRDefault="00475BDA">
        <w:pPr>
          <w:pStyle w:val="Header"/>
          <w:jc w:val="right"/>
        </w:pPr>
        <w:r>
          <w:fldChar w:fldCharType="begin"/>
        </w:r>
        <w:r>
          <w:instrText xml:space="preserve"> PAGE   \* MERGEFORMAT </w:instrText>
        </w:r>
        <w:r>
          <w:fldChar w:fldCharType="separate"/>
        </w:r>
        <w:r w:rsidR="00DC5483">
          <w:rPr>
            <w:noProof/>
          </w:rPr>
          <w:t>75</w:t>
        </w:r>
        <w:r>
          <w:rPr>
            <w:noProof/>
          </w:rPr>
          <w:fldChar w:fldCharType="end"/>
        </w:r>
      </w:p>
    </w:sdtContent>
  </w:sdt>
  <w:p w:rsidR="00475BDA" w:rsidRDefault="00475BD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Header"/>
      <w:jc w:val="right"/>
    </w:pPr>
  </w:p>
  <w:p w:rsidR="00475BDA" w:rsidRDefault="00475B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Header"/>
      <w:jc w:val="right"/>
    </w:pPr>
  </w:p>
  <w:p w:rsidR="00475BDA" w:rsidRDefault="00475BD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Header"/>
      <w:ind w:firstLine="0"/>
      <w:jc w:val="center"/>
    </w:pPr>
  </w:p>
  <w:p w:rsidR="00475BDA" w:rsidRDefault="00475BDA" w:rsidP="002104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Header"/>
      <w:tabs>
        <w:tab w:val="clear" w:pos="4320"/>
      </w:tabs>
      <w:ind w:right="28"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pPr>
      <w:pStyle w:val="Header"/>
      <w:jc w:val="right"/>
    </w:pPr>
  </w:p>
  <w:p w:rsidR="00475BDA" w:rsidRDefault="00475BD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Header"/>
      <w:tabs>
        <w:tab w:val="clear" w:pos="4320"/>
      </w:tabs>
      <w:ind w:right="28" w:firstLine="0"/>
      <w:jc w:val="center"/>
    </w:pPr>
  </w:p>
  <w:p w:rsidR="00475BDA" w:rsidRDefault="00475BDA" w:rsidP="002104C4">
    <w:pPr>
      <w:pStyle w:val="Header"/>
      <w:tabs>
        <w:tab w:val="clear" w:pos="4320"/>
      </w:tabs>
      <w:ind w:right="28"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5BDA" w:rsidRDefault="00475BDA" w:rsidP="002104C4">
    <w:pPr>
      <w:pStyle w:val="Header"/>
      <w:ind w:right="-4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hybridMultilevel"/>
    <w:tmpl w:val="37BA39A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1"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4"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5"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7"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5"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5"/>
  </w:num>
  <w:num w:numId="2">
    <w:abstractNumId w:val="42"/>
  </w:num>
  <w:num w:numId="3">
    <w:abstractNumId w:val="20"/>
  </w:num>
  <w:num w:numId="4">
    <w:abstractNumId w:val="44"/>
  </w:num>
  <w:num w:numId="5">
    <w:abstractNumId w:val="38"/>
  </w:num>
  <w:num w:numId="6">
    <w:abstractNumId w:val="26"/>
  </w:num>
  <w:num w:numId="7">
    <w:abstractNumId w:val="32"/>
  </w:num>
  <w:num w:numId="8">
    <w:abstractNumId w:val="16"/>
  </w:num>
  <w:num w:numId="9">
    <w:abstractNumId w:val="35"/>
    <w:lvlOverride w:ilvl="0">
      <w:startOverride w:val="4"/>
    </w:lvlOverride>
    <w:lvlOverride w:ilvl="1">
      <w:startOverride w:val="1"/>
    </w:lvlOverride>
  </w:num>
  <w:num w:numId="10">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9"/>
  </w:num>
  <w:num w:numId="13">
    <w:abstractNumId w:val="8"/>
  </w:num>
  <w:num w:numId="14">
    <w:abstractNumId w:val="33"/>
  </w:num>
  <w:num w:numId="15">
    <w:abstractNumId w:val="37"/>
  </w:num>
  <w:num w:numId="16">
    <w:abstractNumId w:val="40"/>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1"/>
  </w:num>
  <w:num w:numId="22">
    <w:abstractNumId w:val="41"/>
  </w:num>
  <w:num w:numId="23">
    <w:abstractNumId w:val="43"/>
  </w:num>
  <w:num w:numId="24">
    <w:abstractNumId w:val="17"/>
  </w:num>
  <w:num w:numId="25">
    <w:abstractNumId w:val="18"/>
  </w:num>
  <w:num w:numId="26">
    <w:abstractNumId w:val="12"/>
  </w:num>
  <w:num w:numId="27">
    <w:abstractNumId w:val="11"/>
  </w:num>
  <w:num w:numId="28">
    <w:abstractNumId w:val="21"/>
  </w:num>
  <w:num w:numId="29">
    <w:abstractNumId w:val="27"/>
  </w:num>
  <w:num w:numId="30">
    <w:abstractNumId w:val="4"/>
  </w:num>
  <w:num w:numId="31">
    <w:abstractNumId w:val="45"/>
  </w:num>
  <w:num w:numId="32">
    <w:abstractNumId w:val="15"/>
  </w:num>
  <w:num w:numId="33">
    <w:abstractNumId w:val="34"/>
  </w:num>
  <w:num w:numId="34">
    <w:abstractNumId w:val="5"/>
  </w:num>
  <w:num w:numId="35">
    <w:abstractNumId w:val="30"/>
  </w:num>
  <w:num w:numId="36">
    <w:abstractNumId w:val="19"/>
  </w:num>
  <w:num w:numId="37">
    <w:abstractNumId w:val="10"/>
  </w:num>
  <w:num w:numId="38">
    <w:abstractNumId w:val="36"/>
  </w:num>
  <w:num w:numId="39">
    <w:abstractNumId w:val="22"/>
  </w:num>
  <w:num w:numId="40">
    <w:abstractNumId w:val="24"/>
  </w:num>
  <w:num w:numId="41">
    <w:abstractNumId w:val="23"/>
  </w:num>
  <w:num w:numId="42">
    <w:abstractNumId w:val="29"/>
  </w:num>
  <w:num w:numId="43">
    <w:abstractNumId w:val="14"/>
  </w:num>
  <w:num w:numId="44">
    <w:abstractNumId w:val="13"/>
  </w:num>
  <w:num w:numId="45">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AA4"/>
    <w:rsid w:val="00071FAF"/>
    <w:rsid w:val="000722A1"/>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84"/>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EE"/>
    <w:rsid w:val="00346431"/>
    <w:rsid w:val="0034653F"/>
    <w:rsid w:val="00346838"/>
    <w:rsid w:val="00346A28"/>
    <w:rsid w:val="00347914"/>
    <w:rsid w:val="00347B6E"/>
    <w:rsid w:val="003506F4"/>
    <w:rsid w:val="003508A3"/>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C49"/>
    <w:rsid w:val="004D0C6A"/>
    <w:rsid w:val="004D0E41"/>
    <w:rsid w:val="004D1364"/>
    <w:rsid w:val="004D13FA"/>
    <w:rsid w:val="004D16FB"/>
    <w:rsid w:val="004D1BE7"/>
    <w:rsid w:val="004D2025"/>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56FE"/>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2EA"/>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B0D"/>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63A8"/>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5660"/>
    <w:rsid w:val="00B9582D"/>
    <w:rsid w:val="00B959DC"/>
    <w:rsid w:val="00B95AF7"/>
    <w:rsid w:val="00B95B53"/>
    <w:rsid w:val="00B95F45"/>
    <w:rsid w:val="00B96ADC"/>
    <w:rsid w:val="00B96CD3"/>
    <w:rsid w:val="00B96E9E"/>
    <w:rsid w:val="00B97061"/>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43A"/>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0EB"/>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6D0"/>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FA4"/>
    <w:rsid w:val="00EC1082"/>
    <w:rsid w:val="00EC17D2"/>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AA4"/>
    <w:rsid w:val="00FF1C75"/>
    <w:rsid w:val="00FF1F51"/>
    <w:rsid w:val="00FF203E"/>
    <w:rsid w:val="00FF2694"/>
    <w:rsid w:val="00FF26E0"/>
    <w:rsid w:val="00FF29C8"/>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3DF1ACB"/>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20.xml"/><Relationship Id="rId63" Type="http://schemas.openxmlformats.org/officeDocument/2006/relationships/header" Target="header23.xml"/><Relationship Id="rId68" Type="http://schemas.openxmlformats.org/officeDocument/2006/relationships/image" Target="media/image14.png"/><Relationship Id="rId84" Type="http://schemas.openxmlformats.org/officeDocument/2006/relationships/image" Target="media/image28.png"/><Relationship Id="rId89" Type="http://schemas.openxmlformats.org/officeDocument/2006/relationships/theme" Target="theme/theme1.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5.xml"/><Relationship Id="rId53" Type="http://schemas.openxmlformats.org/officeDocument/2006/relationships/header" Target="header21.xml"/><Relationship Id="rId58" Type="http://schemas.openxmlformats.org/officeDocument/2006/relationships/image" Target="media/image8.png"/><Relationship Id="rId74" Type="http://schemas.openxmlformats.org/officeDocument/2006/relationships/image" Target="media/image20.png"/><Relationship Id="rId79" Type="http://schemas.openxmlformats.org/officeDocument/2006/relationships/chart" Target="charts/chart1.xml"/><Relationship Id="rId5"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0.xml"/><Relationship Id="rId56" Type="http://schemas.openxmlformats.org/officeDocument/2006/relationships/image" Target="media/image6.png"/><Relationship Id="rId64" Type="http://schemas.openxmlformats.org/officeDocument/2006/relationships/footer" Target="footer23.xml"/><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18.png"/><Relationship Id="rId80" Type="http://schemas.openxmlformats.org/officeDocument/2006/relationships/chart" Target="charts/chart2.xml"/><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image" Target="media/image9.png"/><Relationship Id="rId67" Type="http://schemas.openxmlformats.org/officeDocument/2006/relationships/image" Target="media/image13.png"/><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footer" Target="footer22.xml"/><Relationship Id="rId62" Type="http://schemas.openxmlformats.org/officeDocument/2006/relationships/header" Target="header22.xm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footer" Target="footer21.xml"/><Relationship Id="rId57" Type="http://schemas.openxmlformats.org/officeDocument/2006/relationships/image" Target="media/image7.png"/><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header" Target="header18.xml"/><Relationship Id="rId52" Type="http://schemas.openxmlformats.org/officeDocument/2006/relationships/image" Target="media/image4.PNG"/><Relationship Id="rId60" Type="http://schemas.openxmlformats.org/officeDocument/2006/relationships/image" Target="media/image10.png"/><Relationship Id="rId65" Type="http://schemas.openxmlformats.org/officeDocument/2006/relationships/header" Target="header24.xm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5.png"/><Relationship Id="rId86"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image" Target="media/image2.jpg"/><Relationship Id="rId55" Type="http://schemas.openxmlformats.org/officeDocument/2006/relationships/image" Target="media/image5.png"/><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image" Target="media/image12.png"/><Relationship Id="rId87" Type="http://schemas.openxmlformats.org/officeDocument/2006/relationships/hyperlink" Target="mailto:imadeagus.04@gmail.com" TargetMode="External"/><Relationship Id="rId61" Type="http://schemas.openxmlformats.org/officeDocument/2006/relationships/image" Target="media/image11.png"/><Relationship Id="rId82" Type="http://schemas.openxmlformats.org/officeDocument/2006/relationships/image" Target="media/image26.png"/><Relationship Id="rId19" Type="http://schemas.openxmlformats.org/officeDocument/2006/relationships/footer" Target="footer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28.864999999999998</c:v>
                </c:pt>
                <c:pt idx="1">
                  <c:v>30.719000000000001</c:v>
                </c:pt>
                <c:pt idx="2">
                  <c:v>31.818999999999999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B1977CD0-F586-41DF-85C3-FBDE10269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4976</TotalTime>
  <Pages>116</Pages>
  <Words>17004</Words>
  <Characters>96925</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175</cp:revision>
  <cp:lastPrinted>2016-06-30T04:00:00Z</cp:lastPrinted>
  <dcterms:created xsi:type="dcterms:W3CDTF">2016-06-29T00:36:00Z</dcterms:created>
  <dcterms:modified xsi:type="dcterms:W3CDTF">2016-07-17T16:31:00Z</dcterms:modified>
</cp:coreProperties>
</file>