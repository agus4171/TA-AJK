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559C" w:rsidRPr="003B19CA" w:rsidRDefault="00CB559C"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CB559C" w:rsidRPr="0064297E" w:rsidRDefault="00CB559C" w:rsidP="000D256C">
                            <w:pPr>
                              <w:rPr>
                                <w:rFonts w:ascii="Trebuchet MS" w:hAnsi="Trebuchet MS"/>
                                <w:b/>
                                <w:color w:val="FFFFFF"/>
                                <w:sz w:val="20"/>
                                <w:szCs w:val="20"/>
                              </w:rPr>
                            </w:pPr>
                          </w:p>
                          <w:p w:rsidR="00CB559C" w:rsidRPr="0090047A" w:rsidRDefault="00CB559C" w:rsidP="00D453C2">
                            <w:pPr>
                              <w:contextualSpacing/>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CB559C" w:rsidRPr="00B0729D" w:rsidRDefault="00CB559C" w:rsidP="00D453C2">
                            <w:pPr>
                              <w:contextualSpacing/>
                              <w:rPr>
                                <w:rFonts w:ascii="Trebuchet MS" w:hAnsi="Trebuchet MS"/>
                                <w:b/>
                                <w:color w:val="FFFFFF"/>
                                <w:sz w:val="32"/>
                                <w:szCs w:val="28"/>
                              </w:rPr>
                            </w:pPr>
                          </w:p>
                          <w:p w:rsidR="00CB559C" w:rsidRPr="0020126B" w:rsidRDefault="00CB559C" w:rsidP="00D453C2">
                            <w:pPr>
                              <w:rPr>
                                <w:rFonts w:ascii="Trebuchet MS" w:hAnsi="Trebuchet MS"/>
                                <w:b/>
                                <w:color w:val="FFFFFF"/>
                                <w:sz w:val="20"/>
                                <w:szCs w:val="20"/>
                              </w:rPr>
                            </w:pPr>
                            <w:r>
                              <w:rPr>
                                <w:rFonts w:ascii="Trebuchet MS" w:hAnsi="Trebuchet MS"/>
                                <w:b/>
                                <w:color w:val="FFFFFF"/>
                                <w:sz w:val="20"/>
                                <w:szCs w:val="20"/>
                              </w:rPr>
                              <w:t>I MADE AGUS ADI WIRAWAN</w:t>
                            </w:r>
                          </w:p>
                          <w:p w:rsidR="00CB559C" w:rsidRDefault="00CB559C"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CB559C" w:rsidRPr="000545FF" w:rsidRDefault="00CB559C" w:rsidP="00D453C2">
                            <w:pPr>
                              <w:contextualSpacing/>
                              <w:rPr>
                                <w:rFonts w:ascii="Trebuchet MS" w:hAnsi="Trebuchet MS"/>
                                <w:b/>
                                <w:color w:val="FFFFFF"/>
                                <w:sz w:val="20"/>
                                <w:szCs w:val="20"/>
                              </w:rPr>
                            </w:pPr>
                          </w:p>
                          <w:p w:rsidR="00CB559C" w:rsidRPr="000545FF" w:rsidRDefault="00CB559C"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CB559C" w:rsidRPr="00255CE5" w:rsidRDefault="00CB559C" w:rsidP="00D453C2">
                            <w:pPr>
                              <w:rPr>
                                <w:rFonts w:ascii="Trebuchet MS" w:hAnsi="Trebuchet MS"/>
                                <w:b/>
                                <w:color w:val="FFFFFF"/>
                                <w:sz w:val="20"/>
                                <w:szCs w:val="20"/>
                              </w:rPr>
                            </w:pPr>
                            <w:r>
                              <w:rPr>
                                <w:rFonts w:ascii="Trebuchet MS" w:hAnsi="Trebuchet MS"/>
                                <w:b/>
                                <w:color w:val="FFFFFF"/>
                                <w:sz w:val="20"/>
                                <w:szCs w:val="27"/>
                              </w:rPr>
                              <w:t>Royyana Muslim Ijtihadie, S.Kom., M.Kom., Ph.D</w:t>
                            </w:r>
                          </w:p>
                          <w:p w:rsidR="00CB559C" w:rsidRPr="000545FF" w:rsidRDefault="00CB559C" w:rsidP="00D453C2">
                            <w:pPr>
                              <w:contextualSpacing/>
                              <w:rPr>
                                <w:rFonts w:ascii="Trebuchet MS" w:hAnsi="Trebuchet MS"/>
                                <w:b/>
                                <w:color w:val="FFFFFF"/>
                                <w:sz w:val="20"/>
                                <w:szCs w:val="20"/>
                              </w:rPr>
                            </w:pPr>
                          </w:p>
                          <w:p w:rsidR="00CB559C" w:rsidRPr="000545FF" w:rsidRDefault="00CB559C"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CB559C" w:rsidRPr="00255CE5" w:rsidRDefault="00CB559C" w:rsidP="00D453C2">
                            <w:pPr>
                              <w:contextualSpacing/>
                              <w:rPr>
                                <w:rFonts w:ascii="Trebuchet MS" w:hAnsi="Trebuchet MS"/>
                                <w:b/>
                                <w:color w:val="FFFFFF"/>
                                <w:sz w:val="20"/>
                                <w:szCs w:val="20"/>
                              </w:rPr>
                            </w:pPr>
                            <w:r>
                              <w:rPr>
                                <w:rFonts w:ascii="Trebuchet MS" w:hAnsi="Trebuchet MS"/>
                                <w:b/>
                                <w:color w:val="FFFFFF"/>
                                <w:sz w:val="20"/>
                                <w:szCs w:val="20"/>
                              </w:rPr>
                              <w:t>Baskoro Adi Pratomo, S.Kom., M.Kom</w:t>
                            </w:r>
                          </w:p>
                          <w:p w:rsidR="00CB559C" w:rsidRPr="000545FF" w:rsidRDefault="00CB559C" w:rsidP="00D453C2">
                            <w:pPr>
                              <w:contextualSpacing/>
                              <w:rPr>
                                <w:rFonts w:ascii="Trebuchet MS" w:hAnsi="Trebuchet MS"/>
                                <w:b/>
                                <w:color w:val="FFFFFF"/>
                                <w:sz w:val="20"/>
                                <w:szCs w:val="20"/>
                                <w:lang w:val="sv-SE"/>
                              </w:rPr>
                            </w:pPr>
                          </w:p>
                          <w:p w:rsidR="00CB559C" w:rsidRPr="000545FF" w:rsidRDefault="00CB559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CB559C" w:rsidRPr="000545FF" w:rsidRDefault="00CB559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CB559C" w:rsidRPr="000545FF" w:rsidRDefault="00CB559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CB559C" w:rsidRPr="00572FA3" w:rsidRDefault="00CB559C"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CB559C" w:rsidRPr="00C824D2" w:rsidRDefault="00CB559C"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CB559C" w:rsidRPr="003B19CA" w:rsidRDefault="00CB559C"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CB559C" w:rsidRPr="0064297E" w:rsidRDefault="00CB559C" w:rsidP="000D256C">
                      <w:pPr>
                        <w:rPr>
                          <w:rFonts w:ascii="Trebuchet MS" w:hAnsi="Trebuchet MS"/>
                          <w:b/>
                          <w:color w:val="FFFFFF"/>
                          <w:sz w:val="20"/>
                          <w:szCs w:val="20"/>
                        </w:rPr>
                      </w:pPr>
                    </w:p>
                    <w:p w:rsidR="00CB559C" w:rsidRPr="0090047A" w:rsidRDefault="00CB559C" w:rsidP="00D453C2">
                      <w:pPr>
                        <w:contextualSpacing/>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CB559C" w:rsidRPr="00B0729D" w:rsidRDefault="00CB559C" w:rsidP="00D453C2">
                      <w:pPr>
                        <w:contextualSpacing/>
                        <w:rPr>
                          <w:rFonts w:ascii="Trebuchet MS" w:hAnsi="Trebuchet MS"/>
                          <w:b/>
                          <w:color w:val="FFFFFF"/>
                          <w:sz w:val="32"/>
                          <w:szCs w:val="28"/>
                        </w:rPr>
                      </w:pPr>
                    </w:p>
                    <w:p w:rsidR="00CB559C" w:rsidRPr="0020126B" w:rsidRDefault="00CB559C" w:rsidP="00D453C2">
                      <w:pPr>
                        <w:rPr>
                          <w:rFonts w:ascii="Trebuchet MS" w:hAnsi="Trebuchet MS"/>
                          <w:b/>
                          <w:color w:val="FFFFFF"/>
                          <w:sz w:val="20"/>
                          <w:szCs w:val="20"/>
                        </w:rPr>
                      </w:pPr>
                      <w:r>
                        <w:rPr>
                          <w:rFonts w:ascii="Trebuchet MS" w:hAnsi="Trebuchet MS"/>
                          <w:b/>
                          <w:color w:val="FFFFFF"/>
                          <w:sz w:val="20"/>
                          <w:szCs w:val="20"/>
                        </w:rPr>
                        <w:t>I MADE AGUS ADI WIRAWAN</w:t>
                      </w:r>
                    </w:p>
                    <w:p w:rsidR="00CB559C" w:rsidRDefault="00CB559C"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CB559C" w:rsidRPr="000545FF" w:rsidRDefault="00CB559C" w:rsidP="00D453C2">
                      <w:pPr>
                        <w:contextualSpacing/>
                        <w:rPr>
                          <w:rFonts w:ascii="Trebuchet MS" w:hAnsi="Trebuchet MS"/>
                          <w:b/>
                          <w:color w:val="FFFFFF"/>
                          <w:sz w:val="20"/>
                          <w:szCs w:val="20"/>
                        </w:rPr>
                      </w:pPr>
                    </w:p>
                    <w:p w:rsidR="00CB559C" w:rsidRPr="000545FF" w:rsidRDefault="00CB559C"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CB559C" w:rsidRPr="00255CE5" w:rsidRDefault="00CB559C" w:rsidP="00D453C2">
                      <w:pPr>
                        <w:rPr>
                          <w:rFonts w:ascii="Trebuchet MS" w:hAnsi="Trebuchet MS"/>
                          <w:b/>
                          <w:color w:val="FFFFFF"/>
                          <w:sz w:val="20"/>
                          <w:szCs w:val="20"/>
                        </w:rPr>
                      </w:pPr>
                      <w:r>
                        <w:rPr>
                          <w:rFonts w:ascii="Trebuchet MS" w:hAnsi="Trebuchet MS"/>
                          <w:b/>
                          <w:color w:val="FFFFFF"/>
                          <w:sz w:val="20"/>
                          <w:szCs w:val="27"/>
                        </w:rPr>
                        <w:t>Royyana Muslim Ijtihadie, S.Kom., M.Kom., Ph.D</w:t>
                      </w:r>
                    </w:p>
                    <w:p w:rsidR="00CB559C" w:rsidRPr="000545FF" w:rsidRDefault="00CB559C" w:rsidP="00D453C2">
                      <w:pPr>
                        <w:contextualSpacing/>
                        <w:rPr>
                          <w:rFonts w:ascii="Trebuchet MS" w:hAnsi="Trebuchet MS"/>
                          <w:b/>
                          <w:color w:val="FFFFFF"/>
                          <w:sz w:val="20"/>
                          <w:szCs w:val="20"/>
                        </w:rPr>
                      </w:pPr>
                    </w:p>
                    <w:p w:rsidR="00CB559C" w:rsidRPr="000545FF" w:rsidRDefault="00CB559C"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CB559C" w:rsidRPr="00255CE5" w:rsidRDefault="00CB559C" w:rsidP="00D453C2">
                      <w:pPr>
                        <w:contextualSpacing/>
                        <w:rPr>
                          <w:rFonts w:ascii="Trebuchet MS" w:hAnsi="Trebuchet MS"/>
                          <w:b/>
                          <w:color w:val="FFFFFF"/>
                          <w:sz w:val="20"/>
                          <w:szCs w:val="20"/>
                        </w:rPr>
                      </w:pPr>
                      <w:r>
                        <w:rPr>
                          <w:rFonts w:ascii="Trebuchet MS" w:hAnsi="Trebuchet MS"/>
                          <w:b/>
                          <w:color w:val="FFFFFF"/>
                          <w:sz w:val="20"/>
                          <w:szCs w:val="20"/>
                        </w:rPr>
                        <w:t>Baskoro Adi Pratomo, S.Kom., M.Kom</w:t>
                      </w:r>
                    </w:p>
                    <w:p w:rsidR="00CB559C" w:rsidRPr="000545FF" w:rsidRDefault="00CB559C" w:rsidP="00D453C2">
                      <w:pPr>
                        <w:contextualSpacing/>
                        <w:rPr>
                          <w:rFonts w:ascii="Trebuchet MS" w:hAnsi="Trebuchet MS"/>
                          <w:b/>
                          <w:color w:val="FFFFFF"/>
                          <w:sz w:val="20"/>
                          <w:szCs w:val="20"/>
                          <w:lang w:val="sv-SE"/>
                        </w:rPr>
                      </w:pPr>
                    </w:p>
                    <w:p w:rsidR="00CB559C" w:rsidRPr="000545FF" w:rsidRDefault="00CB559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CB559C" w:rsidRPr="000545FF" w:rsidRDefault="00CB559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CB559C" w:rsidRPr="000545FF" w:rsidRDefault="00CB559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CB559C" w:rsidRPr="00572FA3" w:rsidRDefault="00CB559C"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CB559C" w:rsidRPr="00C824D2" w:rsidRDefault="00CB559C"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even" r:id="rId9"/>
          <w:headerReference w:type="default" r:id="rId10"/>
          <w:footerReference w:type="even" r:id="rId11"/>
          <w:footerReference w:type="default" r:id="rId12"/>
          <w:footerReference w:type="first" r:id="rId13"/>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559C" w:rsidRPr="00652FC5" w:rsidRDefault="00CB559C"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CB559C" w:rsidRPr="00652FC5" w:rsidRDefault="00CB559C" w:rsidP="00652FC5">
                            <w:pPr>
                              <w:rPr>
                                <w:rFonts w:ascii="Trebuchet MS" w:hAnsi="Trebuchet MS"/>
                                <w:b/>
                                <w:sz w:val="20"/>
                                <w:szCs w:val="20"/>
                              </w:rPr>
                            </w:pPr>
                          </w:p>
                          <w:p w:rsidR="00CB559C" w:rsidRPr="0090047A" w:rsidRDefault="00CB559C" w:rsidP="00652FC5">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CB559C" w:rsidRPr="00652FC5" w:rsidRDefault="00CB559C" w:rsidP="00652FC5">
                            <w:pPr>
                              <w:contextualSpacing/>
                              <w:rPr>
                                <w:rFonts w:ascii="Trebuchet MS" w:hAnsi="Trebuchet MS"/>
                                <w:b/>
                                <w:sz w:val="32"/>
                                <w:szCs w:val="28"/>
                              </w:rPr>
                            </w:pPr>
                          </w:p>
                          <w:p w:rsidR="00CB559C" w:rsidRPr="00652FC5" w:rsidRDefault="00CB559C" w:rsidP="00652FC5">
                            <w:pPr>
                              <w:rPr>
                                <w:rFonts w:ascii="Trebuchet MS" w:hAnsi="Trebuchet MS"/>
                                <w:b/>
                                <w:sz w:val="20"/>
                                <w:szCs w:val="20"/>
                              </w:rPr>
                            </w:pPr>
                            <w:r>
                              <w:rPr>
                                <w:rFonts w:ascii="Trebuchet MS" w:hAnsi="Trebuchet MS"/>
                                <w:b/>
                                <w:sz w:val="20"/>
                                <w:szCs w:val="20"/>
                              </w:rPr>
                              <w:t>I MADE AGUS ADI WIRAWAN</w:t>
                            </w:r>
                          </w:p>
                          <w:p w:rsidR="00CB559C" w:rsidRPr="00652FC5" w:rsidRDefault="00CB559C"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CB559C" w:rsidRPr="00652FC5" w:rsidRDefault="00CB559C" w:rsidP="00652FC5">
                            <w:pPr>
                              <w:contextualSpacing/>
                              <w:rPr>
                                <w:rFonts w:ascii="Trebuchet MS" w:hAnsi="Trebuchet MS"/>
                                <w:b/>
                                <w:sz w:val="20"/>
                                <w:szCs w:val="20"/>
                              </w:rPr>
                            </w:pPr>
                          </w:p>
                          <w:p w:rsidR="00CB559C" w:rsidRPr="00652FC5" w:rsidRDefault="00CB559C" w:rsidP="00652FC5">
                            <w:pPr>
                              <w:contextualSpacing/>
                              <w:rPr>
                                <w:rFonts w:ascii="Trebuchet MS" w:hAnsi="Trebuchet MS"/>
                                <w:b/>
                                <w:sz w:val="20"/>
                                <w:szCs w:val="20"/>
                              </w:rPr>
                            </w:pPr>
                            <w:r w:rsidRPr="00652FC5">
                              <w:rPr>
                                <w:rFonts w:ascii="Trebuchet MS" w:hAnsi="Trebuchet MS"/>
                                <w:b/>
                                <w:sz w:val="20"/>
                                <w:szCs w:val="20"/>
                              </w:rPr>
                              <w:t>Dosen Pembimbing I</w:t>
                            </w:r>
                          </w:p>
                          <w:p w:rsidR="00CB559C" w:rsidRPr="00652FC5" w:rsidRDefault="00CB559C" w:rsidP="00652FC5">
                            <w:pPr>
                              <w:rPr>
                                <w:rFonts w:ascii="Trebuchet MS" w:hAnsi="Trebuchet MS"/>
                                <w:b/>
                                <w:sz w:val="20"/>
                                <w:szCs w:val="20"/>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CB559C" w:rsidRPr="00652FC5" w:rsidRDefault="00CB559C" w:rsidP="00652FC5">
                            <w:pPr>
                              <w:contextualSpacing/>
                              <w:rPr>
                                <w:rFonts w:ascii="Trebuchet MS" w:hAnsi="Trebuchet MS"/>
                                <w:b/>
                                <w:sz w:val="20"/>
                                <w:szCs w:val="20"/>
                              </w:rPr>
                            </w:pPr>
                          </w:p>
                          <w:p w:rsidR="00CB559C" w:rsidRPr="00652FC5" w:rsidRDefault="00CB559C" w:rsidP="00652FC5">
                            <w:pPr>
                              <w:contextualSpacing/>
                              <w:rPr>
                                <w:rFonts w:ascii="Trebuchet MS" w:hAnsi="Trebuchet MS"/>
                                <w:b/>
                                <w:sz w:val="20"/>
                                <w:szCs w:val="20"/>
                              </w:rPr>
                            </w:pPr>
                            <w:r w:rsidRPr="00652FC5">
                              <w:rPr>
                                <w:rFonts w:ascii="Trebuchet MS" w:hAnsi="Trebuchet MS"/>
                                <w:b/>
                                <w:sz w:val="20"/>
                                <w:szCs w:val="20"/>
                              </w:rPr>
                              <w:t>Dosen Pembimbing II</w:t>
                            </w:r>
                          </w:p>
                          <w:p w:rsidR="00CB559C" w:rsidRPr="00652FC5" w:rsidRDefault="00CB559C"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CB559C" w:rsidRPr="00652FC5" w:rsidRDefault="00CB559C" w:rsidP="00652FC5">
                            <w:pPr>
                              <w:contextualSpacing/>
                              <w:rPr>
                                <w:rFonts w:ascii="Trebuchet MS" w:hAnsi="Trebuchet MS"/>
                                <w:b/>
                                <w:sz w:val="20"/>
                                <w:szCs w:val="20"/>
                                <w:lang w:val="sv-SE"/>
                              </w:rPr>
                            </w:pPr>
                          </w:p>
                          <w:p w:rsidR="00CB559C" w:rsidRPr="00652FC5" w:rsidRDefault="00CB559C"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CB559C" w:rsidRPr="00652FC5" w:rsidRDefault="00CB559C"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CB559C" w:rsidRPr="00652FC5" w:rsidRDefault="00CB559C"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CB559C" w:rsidRPr="00652FC5" w:rsidRDefault="00CB559C" w:rsidP="00652FC5">
                            <w:pPr>
                              <w:contextualSpacing/>
                              <w:rPr>
                                <w:rFonts w:ascii="Trebuchet MS" w:hAnsi="Trebuchet MS"/>
                                <w:b/>
                                <w:sz w:val="20"/>
                                <w:szCs w:val="20"/>
                              </w:rPr>
                            </w:pPr>
                            <w:r>
                              <w:rPr>
                                <w:rFonts w:ascii="Trebuchet MS" w:hAnsi="Trebuchet MS"/>
                                <w:b/>
                                <w:sz w:val="20"/>
                                <w:szCs w:val="20"/>
                              </w:rPr>
                              <w:t>Surabaya 2016</w:t>
                            </w:r>
                          </w:p>
                          <w:p w:rsidR="00CB559C" w:rsidRPr="00652FC5" w:rsidRDefault="00CB559C" w:rsidP="00652FC5">
                            <w:pPr>
                              <w:ind w:left="-567"/>
                              <w:rPr>
                                <w:rFonts w:ascii="Trebuchet MS" w:hAnsi="Trebuchet MS"/>
                                <w:sz w:val="20"/>
                              </w:rPr>
                            </w:pPr>
                          </w:p>
                          <w:p w:rsidR="00CB559C" w:rsidRPr="00652FC5" w:rsidRDefault="00CB559C"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CB559C" w:rsidRPr="00652FC5" w:rsidRDefault="00CB559C"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CB559C" w:rsidRPr="00652FC5" w:rsidRDefault="00CB559C" w:rsidP="00652FC5">
                      <w:pPr>
                        <w:rPr>
                          <w:rFonts w:ascii="Trebuchet MS" w:hAnsi="Trebuchet MS"/>
                          <w:b/>
                          <w:sz w:val="20"/>
                          <w:szCs w:val="20"/>
                        </w:rPr>
                      </w:pPr>
                    </w:p>
                    <w:p w:rsidR="00CB559C" w:rsidRPr="0090047A" w:rsidRDefault="00CB559C" w:rsidP="00652FC5">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CB559C" w:rsidRPr="00652FC5" w:rsidRDefault="00CB559C" w:rsidP="00652FC5">
                      <w:pPr>
                        <w:contextualSpacing/>
                        <w:rPr>
                          <w:rFonts w:ascii="Trebuchet MS" w:hAnsi="Trebuchet MS"/>
                          <w:b/>
                          <w:sz w:val="32"/>
                          <w:szCs w:val="28"/>
                        </w:rPr>
                      </w:pPr>
                    </w:p>
                    <w:p w:rsidR="00CB559C" w:rsidRPr="00652FC5" w:rsidRDefault="00CB559C" w:rsidP="00652FC5">
                      <w:pPr>
                        <w:rPr>
                          <w:rFonts w:ascii="Trebuchet MS" w:hAnsi="Trebuchet MS"/>
                          <w:b/>
                          <w:sz w:val="20"/>
                          <w:szCs w:val="20"/>
                        </w:rPr>
                      </w:pPr>
                      <w:r>
                        <w:rPr>
                          <w:rFonts w:ascii="Trebuchet MS" w:hAnsi="Trebuchet MS"/>
                          <w:b/>
                          <w:sz w:val="20"/>
                          <w:szCs w:val="20"/>
                        </w:rPr>
                        <w:t>I MADE AGUS ADI WIRAWAN</w:t>
                      </w:r>
                    </w:p>
                    <w:p w:rsidR="00CB559C" w:rsidRPr="00652FC5" w:rsidRDefault="00CB559C"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CB559C" w:rsidRPr="00652FC5" w:rsidRDefault="00CB559C" w:rsidP="00652FC5">
                      <w:pPr>
                        <w:contextualSpacing/>
                        <w:rPr>
                          <w:rFonts w:ascii="Trebuchet MS" w:hAnsi="Trebuchet MS"/>
                          <w:b/>
                          <w:sz w:val="20"/>
                          <w:szCs w:val="20"/>
                        </w:rPr>
                      </w:pPr>
                    </w:p>
                    <w:p w:rsidR="00CB559C" w:rsidRPr="00652FC5" w:rsidRDefault="00CB559C" w:rsidP="00652FC5">
                      <w:pPr>
                        <w:contextualSpacing/>
                        <w:rPr>
                          <w:rFonts w:ascii="Trebuchet MS" w:hAnsi="Trebuchet MS"/>
                          <w:b/>
                          <w:sz w:val="20"/>
                          <w:szCs w:val="20"/>
                        </w:rPr>
                      </w:pPr>
                      <w:r w:rsidRPr="00652FC5">
                        <w:rPr>
                          <w:rFonts w:ascii="Trebuchet MS" w:hAnsi="Trebuchet MS"/>
                          <w:b/>
                          <w:sz w:val="20"/>
                          <w:szCs w:val="20"/>
                        </w:rPr>
                        <w:t>Dosen Pembimbing I</w:t>
                      </w:r>
                    </w:p>
                    <w:p w:rsidR="00CB559C" w:rsidRPr="00652FC5" w:rsidRDefault="00CB559C" w:rsidP="00652FC5">
                      <w:pPr>
                        <w:rPr>
                          <w:rFonts w:ascii="Trebuchet MS" w:hAnsi="Trebuchet MS"/>
                          <w:b/>
                          <w:sz w:val="20"/>
                          <w:szCs w:val="20"/>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CB559C" w:rsidRPr="00652FC5" w:rsidRDefault="00CB559C" w:rsidP="00652FC5">
                      <w:pPr>
                        <w:contextualSpacing/>
                        <w:rPr>
                          <w:rFonts w:ascii="Trebuchet MS" w:hAnsi="Trebuchet MS"/>
                          <w:b/>
                          <w:sz w:val="20"/>
                          <w:szCs w:val="20"/>
                        </w:rPr>
                      </w:pPr>
                    </w:p>
                    <w:p w:rsidR="00CB559C" w:rsidRPr="00652FC5" w:rsidRDefault="00CB559C" w:rsidP="00652FC5">
                      <w:pPr>
                        <w:contextualSpacing/>
                        <w:rPr>
                          <w:rFonts w:ascii="Trebuchet MS" w:hAnsi="Trebuchet MS"/>
                          <w:b/>
                          <w:sz w:val="20"/>
                          <w:szCs w:val="20"/>
                        </w:rPr>
                      </w:pPr>
                      <w:r w:rsidRPr="00652FC5">
                        <w:rPr>
                          <w:rFonts w:ascii="Trebuchet MS" w:hAnsi="Trebuchet MS"/>
                          <w:b/>
                          <w:sz w:val="20"/>
                          <w:szCs w:val="20"/>
                        </w:rPr>
                        <w:t>Dosen Pembimbing II</w:t>
                      </w:r>
                    </w:p>
                    <w:p w:rsidR="00CB559C" w:rsidRPr="00652FC5" w:rsidRDefault="00CB559C"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CB559C" w:rsidRPr="00652FC5" w:rsidRDefault="00CB559C" w:rsidP="00652FC5">
                      <w:pPr>
                        <w:contextualSpacing/>
                        <w:rPr>
                          <w:rFonts w:ascii="Trebuchet MS" w:hAnsi="Trebuchet MS"/>
                          <w:b/>
                          <w:sz w:val="20"/>
                          <w:szCs w:val="20"/>
                          <w:lang w:val="sv-SE"/>
                        </w:rPr>
                      </w:pPr>
                    </w:p>
                    <w:p w:rsidR="00CB559C" w:rsidRPr="00652FC5" w:rsidRDefault="00CB559C"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CB559C" w:rsidRPr="00652FC5" w:rsidRDefault="00CB559C"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CB559C" w:rsidRPr="00652FC5" w:rsidRDefault="00CB559C"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CB559C" w:rsidRPr="00652FC5" w:rsidRDefault="00CB559C" w:rsidP="00652FC5">
                      <w:pPr>
                        <w:contextualSpacing/>
                        <w:rPr>
                          <w:rFonts w:ascii="Trebuchet MS" w:hAnsi="Trebuchet MS"/>
                          <w:b/>
                          <w:sz w:val="20"/>
                          <w:szCs w:val="20"/>
                        </w:rPr>
                      </w:pPr>
                      <w:r>
                        <w:rPr>
                          <w:rFonts w:ascii="Trebuchet MS" w:hAnsi="Trebuchet MS"/>
                          <w:b/>
                          <w:sz w:val="20"/>
                          <w:szCs w:val="20"/>
                        </w:rPr>
                        <w:t>Surabaya 2016</w:t>
                      </w:r>
                    </w:p>
                    <w:p w:rsidR="00CB559C" w:rsidRPr="00652FC5" w:rsidRDefault="00CB559C" w:rsidP="00652FC5">
                      <w:pPr>
                        <w:ind w:left="-567"/>
                        <w:rPr>
                          <w:rFonts w:ascii="Trebuchet MS" w:hAnsi="Trebuchet MS"/>
                          <w:sz w:val="20"/>
                        </w:rPr>
                      </w:pPr>
                    </w:p>
                    <w:p w:rsidR="00CB559C" w:rsidRPr="00652FC5" w:rsidRDefault="00CB559C"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4"/>
          <w:headerReference w:type="default" r:id="rId15"/>
          <w:footerReference w:type="even" r:id="rId16"/>
          <w:footerReference w:type="default" r:id="rId17"/>
          <w:headerReference w:type="first" r:id="rId18"/>
          <w:footerReference w:type="first" r:id="rId19"/>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559C" w:rsidRPr="003B19CA" w:rsidRDefault="00CB559C"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CB559C" w:rsidRPr="00291B21" w:rsidRDefault="00CB559C" w:rsidP="008A394D">
                            <w:pPr>
                              <w:rPr>
                                <w:rFonts w:ascii="Trebuchet MS" w:hAnsi="Trebuchet MS"/>
                                <w:b/>
                                <w:sz w:val="20"/>
                                <w:szCs w:val="20"/>
                              </w:rPr>
                            </w:pPr>
                          </w:p>
                          <w:p w:rsidR="00CB559C" w:rsidRPr="00291B21" w:rsidRDefault="00CB559C" w:rsidP="008A394D">
                            <w:pPr>
                              <w:rPr>
                                <w:rFonts w:ascii="Trebuchet MS" w:hAnsi="Trebuchet MS"/>
                                <w:b/>
                                <w:sz w:val="20"/>
                                <w:szCs w:val="20"/>
                              </w:rPr>
                            </w:pPr>
                          </w:p>
                          <w:p w:rsidR="00CB559C" w:rsidRPr="0090047A" w:rsidRDefault="00CB559C"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CB559C" w:rsidRPr="00291B21" w:rsidRDefault="00CB559C" w:rsidP="00D453C2">
                            <w:pPr>
                              <w:contextualSpacing/>
                              <w:rPr>
                                <w:rFonts w:ascii="Trebuchet MS" w:hAnsi="Trebuchet MS"/>
                                <w:b/>
                                <w:sz w:val="26"/>
                                <w:szCs w:val="26"/>
                              </w:rPr>
                            </w:pPr>
                          </w:p>
                          <w:p w:rsidR="00CB559C" w:rsidRPr="0090047A" w:rsidRDefault="00CB559C" w:rsidP="00291B21">
                            <w:pPr>
                              <w:rPr>
                                <w:rFonts w:ascii="Trebuchet MS" w:hAnsi="Trebuchet MS"/>
                                <w:b/>
                                <w:sz w:val="20"/>
                                <w:szCs w:val="20"/>
                              </w:rPr>
                            </w:pPr>
                            <w:r>
                              <w:rPr>
                                <w:rFonts w:ascii="Trebuchet MS" w:hAnsi="Trebuchet MS"/>
                                <w:b/>
                                <w:sz w:val="20"/>
                                <w:szCs w:val="20"/>
                              </w:rPr>
                              <w:t>I MADE AGUS ADI WIRAWAN</w:t>
                            </w:r>
                          </w:p>
                          <w:p w:rsidR="00CB559C" w:rsidRPr="00291B21" w:rsidRDefault="00CB559C" w:rsidP="00291B21">
                            <w:pPr>
                              <w:rPr>
                                <w:i/>
                              </w:rPr>
                            </w:pPr>
                            <w:r>
                              <w:rPr>
                                <w:rFonts w:ascii="Trebuchet MS" w:hAnsi="Trebuchet MS"/>
                                <w:b/>
                                <w:sz w:val="20"/>
                                <w:szCs w:val="20"/>
                              </w:rPr>
                              <w:t>NRP 5112 100 036</w:t>
                            </w:r>
                          </w:p>
                          <w:p w:rsidR="00CB559C" w:rsidRPr="00291B21" w:rsidRDefault="00CB559C" w:rsidP="00291B21">
                            <w:pPr>
                              <w:contextualSpacing/>
                              <w:rPr>
                                <w:rFonts w:ascii="Trebuchet MS" w:hAnsi="Trebuchet MS"/>
                                <w:b/>
                                <w:sz w:val="20"/>
                                <w:szCs w:val="20"/>
                              </w:rPr>
                            </w:pPr>
                          </w:p>
                          <w:p w:rsidR="00CB559C" w:rsidRPr="00291B21" w:rsidRDefault="00CB559C" w:rsidP="00291B21">
                            <w:pPr>
                              <w:contextualSpacing/>
                              <w:rPr>
                                <w:rFonts w:ascii="Trebuchet MS" w:hAnsi="Trebuchet MS"/>
                                <w:b/>
                                <w:sz w:val="20"/>
                                <w:szCs w:val="20"/>
                              </w:rPr>
                            </w:pPr>
                            <w:r w:rsidRPr="00291B21">
                              <w:rPr>
                                <w:rFonts w:ascii="Trebuchet MS" w:hAnsi="Trebuchet MS"/>
                                <w:b/>
                                <w:sz w:val="20"/>
                                <w:szCs w:val="20"/>
                              </w:rPr>
                              <w:t>Supervisor I</w:t>
                            </w:r>
                          </w:p>
                          <w:p w:rsidR="00CB559C" w:rsidRPr="00255CE5" w:rsidRDefault="00CB559C"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CB559C" w:rsidRPr="00291B21" w:rsidRDefault="00CB559C" w:rsidP="00291B21">
                            <w:pPr>
                              <w:contextualSpacing/>
                              <w:rPr>
                                <w:rFonts w:ascii="Trebuchet MS" w:hAnsi="Trebuchet MS"/>
                                <w:b/>
                                <w:sz w:val="20"/>
                                <w:szCs w:val="20"/>
                              </w:rPr>
                            </w:pPr>
                          </w:p>
                          <w:p w:rsidR="00CB559C" w:rsidRPr="00291B21" w:rsidRDefault="00CB559C" w:rsidP="00291B21">
                            <w:pPr>
                              <w:contextualSpacing/>
                              <w:rPr>
                                <w:rFonts w:ascii="Trebuchet MS" w:hAnsi="Trebuchet MS"/>
                                <w:b/>
                                <w:sz w:val="20"/>
                                <w:szCs w:val="20"/>
                              </w:rPr>
                            </w:pPr>
                            <w:r w:rsidRPr="00291B21">
                              <w:rPr>
                                <w:rFonts w:ascii="Trebuchet MS" w:hAnsi="Trebuchet MS"/>
                                <w:b/>
                                <w:sz w:val="20"/>
                                <w:szCs w:val="20"/>
                              </w:rPr>
                              <w:t>Supervisor II</w:t>
                            </w:r>
                          </w:p>
                          <w:p w:rsidR="00CB559C" w:rsidRPr="00652FC5" w:rsidRDefault="00CB559C"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CB559C" w:rsidRPr="00291B21" w:rsidRDefault="00CB559C" w:rsidP="00291B21">
                            <w:pPr>
                              <w:contextualSpacing/>
                              <w:rPr>
                                <w:rFonts w:ascii="Trebuchet MS" w:hAnsi="Trebuchet MS"/>
                                <w:b/>
                                <w:sz w:val="20"/>
                                <w:szCs w:val="20"/>
                                <w:lang w:val="sv-SE"/>
                              </w:rPr>
                            </w:pPr>
                          </w:p>
                          <w:p w:rsidR="00CB559C" w:rsidRPr="00291B21" w:rsidRDefault="00CB559C" w:rsidP="00D453C2">
                            <w:pPr>
                              <w:rPr>
                                <w:rFonts w:ascii="Trebuchet MS" w:hAnsi="Trebuchet MS"/>
                                <w:b/>
                                <w:sz w:val="20"/>
                                <w:szCs w:val="20"/>
                              </w:rPr>
                            </w:pPr>
                            <w:r w:rsidRPr="00291B21">
                              <w:rPr>
                                <w:rFonts w:ascii="Trebuchet MS" w:hAnsi="Trebuchet MS"/>
                                <w:b/>
                                <w:sz w:val="20"/>
                                <w:szCs w:val="20"/>
                              </w:rPr>
                              <w:t>DEPARTMENT OF INFORMATICS</w:t>
                            </w:r>
                          </w:p>
                          <w:p w:rsidR="00CB559C" w:rsidRPr="00291B21" w:rsidRDefault="00CB559C" w:rsidP="00D453C2">
                            <w:pPr>
                              <w:rPr>
                                <w:rFonts w:ascii="Trebuchet MS" w:hAnsi="Trebuchet MS"/>
                                <w:b/>
                                <w:sz w:val="20"/>
                                <w:szCs w:val="20"/>
                              </w:rPr>
                            </w:pPr>
                            <w:r w:rsidRPr="00291B21">
                              <w:rPr>
                                <w:rFonts w:ascii="Trebuchet MS" w:hAnsi="Trebuchet MS"/>
                                <w:b/>
                                <w:sz w:val="20"/>
                                <w:szCs w:val="20"/>
                              </w:rPr>
                              <w:t>FACULTY OF INFORMATION TECHNOLOGY</w:t>
                            </w:r>
                          </w:p>
                          <w:p w:rsidR="00CB559C" w:rsidRPr="00291B21" w:rsidRDefault="00CB559C" w:rsidP="00D453C2">
                            <w:pPr>
                              <w:rPr>
                                <w:rFonts w:ascii="Trebuchet MS" w:hAnsi="Trebuchet MS"/>
                                <w:b/>
                                <w:sz w:val="20"/>
                                <w:szCs w:val="20"/>
                              </w:rPr>
                            </w:pPr>
                            <w:r w:rsidRPr="00291B21">
                              <w:rPr>
                                <w:rFonts w:ascii="Trebuchet MS" w:hAnsi="Trebuchet MS"/>
                                <w:b/>
                                <w:sz w:val="20"/>
                                <w:szCs w:val="20"/>
                              </w:rPr>
                              <w:t>INSTITUT TEKNOLOGI SEPULUH NOPEMBER</w:t>
                            </w:r>
                          </w:p>
                          <w:p w:rsidR="00CB559C" w:rsidRPr="00291B21" w:rsidRDefault="00CB559C"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CB559C" w:rsidRPr="00E10B39" w:rsidRDefault="00CB559C" w:rsidP="008A394D">
                            <w:pPr>
                              <w:rPr>
                                <w:rFonts w:ascii="Trebuchet MS" w:hAnsi="Trebuchet MS"/>
                                <w:color w:val="000000" w:themeColor="text1"/>
                                <w:sz w:val="20"/>
                              </w:rPr>
                            </w:pPr>
                          </w:p>
                          <w:p w:rsidR="00CB559C" w:rsidRPr="00E10B39" w:rsidRDefault="00CB559C"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CB559C" w:rsidRPr="003B19CA" w:rsidRDefault="00CB559C"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CB559C" w:rsidRPr="00291B21" w:rsidRDefault="00CB559C" w:rsidP="008A394D">
                      <w:pPr>
                        <w:rPr>
                          <w:rFonts w:ascii="Trebuchet MS" w:hAnsi="Trebuchet MS"/>
                          <w:b/>
                          <w:sz w:val="20"/>
                          <w:szCs w:val="20"/>
                        </w:rPr>
                      </w:pPr>
                    </w:p>
                    <w:p w:rsidR="00CB559C" w:rsidRPr="00291B21" w:rsidRDefault="00CB559C" w:rsidP="008A394D">
                      <w:pPr>
                        <w:rPr>
                          <w:rFonts w:ascii="Trebuchet MS" w:hAnsi="Trebuchet MS"/>
                          <w:b/>
                          <w:sz w:val="20"/>
                          <w:szCs w:val="20"/>
                        </w:rPr>
                      </w:pPr>
                    </w:p>
                    <w:p w:rsidR="00CB559C" w:rsidRPr="0090047A" w:rsidRDefault="00CB559C"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CB559C" w:rsidRPr="00291B21" w:rsidRDefault="00CB559C" w:rsidP="00D453C2">
                      <w:pPr>
                        <w:contextualSpacing/>
                        <w:rPr>
                          <w:rFonts w:ascii="Trebuchet MS" w:hAnsi="Trebuchet MS"/>
                          <w:b/>
                          <w:sz w:val="26"/>
                          <w:szCs w:val="26"/>
                        </w:rPr>
                      </w:pPr>
                    </w:p>
                    <w:p w:rsidR="00CB559C" w:rsidRPr="0090047A" w:rsidRDefault="00CB559C" w:rsidP="00291B21">
                      <w:pPr>
                        <w:rPr>
                          <w:rFonts w:ascii="Trebuchet MS" w:hAnsi="Trebuchet MS"/>
                          <w:b/>
                          <w:sz w:val="20"/>
                          <w:szCs w:val="20"/>
                        </w:rPr>
                      </w:pPr>
                      <w:r>
                        <w:rPr>
                          <w:rFonts w:ascii="Trebuchet MS" w:hAnsi="Trebuchet MS"/>
                          <w:b/>
                          <w:sz w:val="20"/>
                          <w:szCs w:val="20"/>
                        </w:rPr>
                        <w:t>I MADE AGUS ADI WIRAWAN</w:t>
                      </w:r>
                    </w:p>
                    <w:p w:rsidR="00CB559C" w:rsidRPr="00291B21" w:rsidRDefault="00CB559C" w:rsidP="00291B21">
                      <w:pPr>
                        <w:rPr>
                          <w:i/>
                        </w:rPr>
                      </w:pPr>
                      <w:r>
                        <w:rPr>
                          <w:rFonts w:ascii="Trebuchet MS" w:hAnsi="Trebuchet MS"/>
                          <w:b/>
                          <w:sz w:val="20"/>
                          <w:szCs w:val="20"/>
                        </w:rPr>
                        <w:t>NRP 5112 100 036</w:t>
                      </w:r>
                    </w:p>
                    <w:p w:rsidR="00CB559C" w:rsidRPr="00291B21" w:rsidRDefault="00CB559C" w:rsidP="00291B21">
                      <w:pPr>
                        <w:contextualSpacing/>
                        <w:rPr>
                          <w:rFonts w:ascii="Trebuchet MS" w:hAnsi="Trebuchet MS"/>
                          <w:b/>
                          <w:sz w:val="20"/>
                          <w:szCs w:val="20"/>
                        </w:rPr>
                      </w:pPr>
                    </w:p>
                    <w:p w:rsidR="00CB559C" w:rsidRPr="00291B21" w:rsidRDefault="00CB559C" w:rsidP="00291B21">
                      <w:pPr>
                        <w:contextualSpacing/>
                        <w:rPr>
                          <w:rFonts w:ascii="Trebuchet MS" w:hAnsi="Trebuchet MS"/>
                          <w:b/>
                          <w:sz w:val="20"/>
                          <w:szCs w:val="20"/>
                        </w:rPr>
                      </w:pPr>
                      <w:r w:rsidRPr="00291B21">
                        <w:rPr>
                          <w:rFonts w:ascii="Trebuchet MS" w:hAnsi="Trebuchet MS"/>
                          <w:b/>
                          <w:sz w:val="20"/>
                          <w:szCs w:val="20"/>
                        </w:rPr>
                        <w:t>Supervisor I</w:t>
                      </w:r>
                    </w:p>
                    <w:p w:rsidR="00CB559C" w:rsidRPr="00255CE5" w:rsidRDefault="00CB559C"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CB559C" w:rsidRPr="00291B21" w:rsidRDefault="00CB559C" w:rsidP="00291B21">
                      <w:pPr>
                        <w:contextualSpacing/>
                        <w:rPr>
                          <w:rFonts w:ascii="Trebuchet MS" w:hAnsi="Trebuchet MS"/>
                          <w:b/>
                          <w:sz w:val="20"/>
                          <w:szCs w:val="20"/>
                        </w:rPr>
                      </w:pPr>
                    </w:p>
                    <w:p w:rsidR="00CB559C" w:rsidRPr="00291B21" w:rsidRDefault="00CB559C" w:rsidP="00291B21">
                      <w:pPr>
                        <w:contextualSpacing/>
                        <w:rPr>
                          <w:rFonts w:ascii="Trebuchet MS" w:hAnsi="Trebuchet MS"/>
                          <w:b/>
                          <w:sz w:val="20"/>
                          <w:szCs w:val="20"/>
                        </w:rPr>
                      </w:pPr>
                      <w:r w:rsidRPr="00291B21">
                        <w:rPr>
                          <w:rFonts w:ascii="Trebuchet MS" w:hAnsi="Trebuchet MS"/>
                          <w:b/>
                          <w:sz w:val="20"/>
                          <w:szCs w:val="20"/>
                        </w:rPr>
                        <w:t>Supervisor II</w:t>
                      </w:r>
                    </w:p>
                    <w:p w:rsidR="00CB559C" w:rsidRPr="00652FC5" w:rsidRDefault="00CB559C"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CB559C" w:rsidRPr="00291B21" w:rsidRDefault="00CB559C" w:rsidP="00291B21">
                      <w:pPr>
                        <w:contextualSpacing/>
                        <w:rPr>
                          <w:rFonts w:ascii="Trebuchet MS" w:hAnsi="Trebuchet MS"/>
                          <w:b/>
                          <w:sz w:val="20"/>
                          <w:szCs w:val="20"/>
                          <w:lang w:val="sv-SE"/>
                        </w:rPr>
                      </w:pPr>
                    </w:p>
                    <w:p w:rsidR="00CB559C" w:rsidRPr="00291B21" w:rsidRDefault="00CB559C" w:rsidP="00D453C2">
                      <w:pPr>
                        <w:rPr>
                          <w:rFonts w:ascii="Trebuchet MS" w:hAnsi="Trebuchet MS"/>
                          <w:b/>
                          <w:sz w:val="20"/>
                          <w:szCs w:val="20"/>
                        </w:rPr>
                      </w:pPr>
                      <w:r w:rsidRPr="00291B21">
                        <w:rPr>
                          <w:rFonts w:ascii="Trebuchet MS" w:hAnsi="Trebuchet MS"/>
                          <w:b/>
                          <w:sz w:val="20"/>
                          <w:szCs w:val="20"/>
                        </w:rPr>
                        <w:t>DEPARTMENT OF INFORMATICS</w:t>
                      </w:r>
                    </w:p>
                    <w:p w:rsidR="00CB559C" w:rsidRPr="00291B21" w:rsidRDefault="00CB559C" w:rsidP="00D453C2">
                      <w:pPr>
                        <w:rPr>
                          <w:rFonts w:ascii="Trebuchet MS" w:hAnsi="Trebuchet MS"/>
                          <w:b/>
                          <w:sz w:val="20"/>
                          <w:szCs w:val="20"/>
                        </w:rPr>
                      </w:pPr>
                      <w:r w:rsidRPr="00291B21">
                        <w:rPr>
                          <w:rFonts w:ascii="Trebuchet MS" w:hAnsi="Trebuchet MS"/>
                          <w:b/>
                          <w:sz w:val="20"/>
                          <w:szCs w:val="20"/>
                        </w:rPr>
                        <w:t>FACULTY OF INFORMATION TECHNOLOGY</w:t>
                      </w:r>
                    </w:p>
                    <w:p w:rsidR="00CB559C" w:rsidRPr="00291B21" w:rsidRDefault="00CB559C" w:rsidP="00D453C2">
                      <w:pPr>
                        <w:rPr>
                          <w:rFonts w:ascii="Trebuchet MS" w:hAnsi="Trebuchet MS"/>
                          <w:b/>
                          <w:sz w:val="20"/>
                          <w:szCs w:val="20"/>
                        </w:rPr>
                      </w:pPr>
                      <w:r w:rsidRPr="00291B21">
                        <w:rPr>
                          <w:rFonts w:ascii="Trebuchet MS" w:hAnsi="Trebuchet MS"/>
                          <w:b/>
                          <w:sz w:val="20"/>
                          <w:szCs w:val="20"/>
                        </w:rPr>
                        <w:t>INSTITUT TEKNOLOGI SEPULUH NOPEMBER</w:t>
                      </w:r>
                    </w:p>
                    <w:p w:rsidR="00CB559C" w:rsidRPr="00291B21" w:rsidRDefault="00CB559C"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CB559C" w:rsidRPr="00E10B39" w:rsidRDefault="00CB559C" w:rsidP="008A394D">
                      <w:pPr>
                        <w:rPr>
                          <w:rFonts w:ascii="Trebuchet MS" w:hAnsi="Trebuchet MS"/>
                          <w:color w:val="000000" w:themeColor="text1"/>
                          <w:sz w:val="20"/>
                        </w:rPr>
                      </w:pPr>
                    </w:p>
                    <w:p w:rsidR="00CB559C" w:rsidRPr="00E10B39" w:rsidRDefault="00CB559C"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20"/>
          <w:headerReference w:type="default" r:id="rId21"/>
          <w:footerReference w:type="even" r:id="rId22"/>
          <w:footerReference w:type="default" r:id="rId23"/>
          <w:headerReference w:type="first" r:id="rId24"/>
          <w:footerReference w:type="first" r:id="rId25"/>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5757650"/>
      <w:r w:rsidRPr="009C031B">
        <w:rPr>
          <w:rStyle w:val="Heading1Char"/>
          <w:b/>
        </w:rPr>
        <w:lastRenderedPageBreak/>
        <w:t>LEMBAR PENGESAHAN</w:t>
      </w:r>
      <w:bookmarkEnd w:id="0"/>
    </w:p>
    <w:p w:rsidR="009C031B" w:rsidRPr="009C031B" w:rsidRDefault="009C031B" w:rsidP="009C031B">
      <w:pPr>
        <w:jc w:val="center"/>
        <w:rPr>
          <w:b/>
          <w:lang w:val="en-US"/>
        </w:rPr>
      </w:pPr>
      <w:r>
        <w:rPr>
          <w:b/>
          <w:lang w:val="en-US"/>
        </w:rPr>
        <w:t xml:space="preserve">Sistem Pendeteksi Serangan Berbasis Anomali dengan </w:t>
      </w:r>
      <w:r w:rsidR="006514C6">
        <w:rPr>
          <w:b/>
          <w:lang w:val="en-US"/>
        </w:rPr>
        <w:t>N-G</w:t>
      </w:r>
      <w:r>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6"/>
          <w:headerReference w:type="default" r:id="rId27"/>
          <w:footerReference w:type="even" r:id="rId28"/>
          <w:footerReference w:type="default" r:id="rId29"/>
          <w:headerReference w:type="first" r:id="rId30"/>
          <w:footerReference w:type="first" r:id="rId31"/>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 xml:space="preserve">JUNI,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 SE</w:t>
      </w:r>
      <w:r w:rsidR="006514C6">
        <w:rPr>
          <w:b/>
          <w:color w:val="000000"/>
        </w:rPr>
        <w:t>RANGAN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5757651"/>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 serangan atau yang pada umumnya disebut IDS (Intrusion Detection System) merupakan solusi untuk mengamankan suatu jaringan. Sistem ini nantinya bertugas untuk menentukan apakah suatu paket merupakan bentuk serangan atau paket biasa sesuai dengan kondisi tertentu.</w:t>
      </w:r>
    </w:p>
    <w:p w:rsidR="00F25BF3" w:rsidRDefault="00F25BF3" w:rsidP="00F25BF3">
      <w:pPr>
        <w:ind w:firstLine="720"/>
        <w:rPr>
          <w:i/>
        </w:rPr>
      </w:pPr>
      <w:r>
        <w:rPr>
          <w:i/>
        </w:rPr>
        <w:t>Pada aplikasi ini konsep IDS yang diterapkan adalah NIDS (Network Intrusion Detection System). NIDS adalah salah satu dari tiga jenis IDS. Pembeda NIDS dari tiga IDS tipe lain adalah pemanfaatan rule yang sudah ditetapkan sebelumnya untuk melakukan pemeriksaan terhadap paket jaringan.</w:t>
      </w:r>
    </w:p>
    <w:p w:rsidR="00C901C6" w:rsidRPr="009315C3" w:rsidRDefault="00F25BF3" w:rsidP="00F25BF3">
      <w:pPr>
        <w:ind w:firstLine="720"/>
        <w:rPr>
          <w:i/>
        </w:rPr>
      </w:pPr>
      <w:r>
        <w:rPr>
          <w:i/>
        </w:rPr>
        <w:t xml:space="preserve">Secara spesifik cara kerja IDS adalah sniffing, packet matching, dan logging. Sniffing adalah proses penangkapan paket yang berlalulalang pada jaringan, packet matching adalah proses membandingkan paket yang ditangkap dengan threshold yang </w:t>
      </w:r>
      <w:r>
        <w:rPr>
          <w:i/>
        </w:rPr>
        <w:lastRenderedPageBreak/>
        <w:t>sudah ditetapkan, dan logging adalah proses penentuan perlakuan terhadap paket.</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2D2D8A" w:rsidRDefault="002D2D8A">
      <w:pPr>
        <w:spacing w:after="200" w:line="276" w:lineRule="auto"/>
        <w:jc w:val="left"/>
        <w:rPr>
          <w:b/>
        </w:rPr>
      </w:pPr>
      <w:r>
        <w:rPr>
          <w:b/>
        </w:rPr>
        <w:br w:type="page"/>
      </w: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5757652"/>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rPr>
      </w:pPr>
      <w:r>
        <w:rPr>
          <w:i/>
        </w:rPr>
        <w:t>IDS which stands for Intrusion Detection System is the solution to protect the internet network. This system will decide wether a packet is safe or dangerous for the network depends on certain condition.</w:t>
      </w:r>
    </w:p>
    <w:p w:rsidR="00F25BF3" w:rsidRDefault="00F25BF3" w:rsidP="00F25BF3">
      <w:pPr>
        <w:ind w:firstLine="567"/>
        <w:rPr>
          <w:i/>
        </w:rPr>
      </w:pPr>
      <w:r>
        <w:rPr>
          <w:i/>
        </w:rPr>
        <w:t>There are three kinds of IDS. The one that is implemented in this project is NIDS (Network Intrusion Detection System). Generally NIDS works by comparing the captured packet with the prepared rule. The rule is prepared or written before the application run in a text file.</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compare the captured packet with the current threshold value, and logging is a process to decide the reaction of the system depends on the current packet.</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w:t>
      </w:r>
      <w:r>
        <w:rPr>
          <w:i/>
        </w:rPr>
        <w:lastRenderedPageBreak/>
        <w:t>compare the captured packet with the current threshold value, and logging is a process to decide the reaction of the system depends on the current packet.</w:t>
      </w:r>
    </w:p>
    <w:p w:rsidR="00080562" w:rsidRPr="00080562" w:rsidRDefault="00080562" w:rsidP="003D4CEA">
      <w:pPr>
        <w:rPr>
          <w:noProof/>
        </w:rPr>
      </w:pPr>
    </w:p>
    <w:p w:rsidR="003D4CEA" w:rsidRPr="00F25BF3" w:rsidRDefault="00875B94" w:rsidP="003D4CEA">
      <w:pPr>
        <w:rPr>
          <w:b/>
          <w:noProof/>
          <w:lang w:val="en-US"/>
        </w:rPr>
      </w:pPr>
      <w:r w:rsidRPr="00875B94">
        <w:rPr>
          <w:b/>
          <w:noProof/>
        </w:rPr>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2"/>
          <w:headerReference w:type="default" r:id="rId33"/>
          <w:footerReference w:type="even" r:id="rId34"/>
          <w:footerReference w:type="default" r:id="rId35"/>
          <w:headerReference w:type="first" r:id="rId36"/>
          <w:footerReference w:type="first" r:id="rId37"/>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5757653"/>
      <w:r w:rsidRPr="003D4CEA">
        <w:rPr>
          <w:noProof/>
        </w:rPr>
        <w:lastRenderedPageBreak/>
        <w:t>KATA PENGANTAR</w:t>
      </w:r>
      <w:bookmarkEnd w:id="3"/>
    </w:p>
    <w:p w:rsidR="00B56CCD" w:rsidRDefault="0090047A" w:rsidP="00D453C2">
      <w:pPr>
        <w:rPr>
          <w:noProof/>
        </w:rPr>
      </w:pPr>
      <w:r>
        <w:rPr>
          <w:noProof/>
        </w:rPr>
        <w:tab/>
        <w:t xml:space="preserve">Puji syukur setinggi-tingginya bagi Ida Sang Hyang Widhi Wasa, yang telah memebrikan berkah dan kelancaran sehingga penulis </w:t>
      </w:r>
      <w:r w:rsidR="0080023F">
        <w:rPr>
          <w:noProof/>
        </w:rPr>
        <w:t xml:space="preserve">dapat menyelesaikan Tugas Akhir yang berjudul “Sistem Pendeteksi Serangan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A875B9">
        <w:rPr>
          <w:noProof/>
        </w:rPr>
        <w:t xml:space="preserve"> kakak saya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A875B9">
        <w:t xml:space="preserve"> Juni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5757654"/>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9D280C" w:rsidRDefault="00C35D8C">
          <w:pPr>
            <w:pStyle w:val="TOC1"/>
            <w:rPr>
              <w:rFonts w:asciiTheme="minorHAnsi" w:eastAsiaTheme="minorEastAsia" w:hAnsiTheme="minorHAnsi" w:cstheme="minorBidi"/>
              <w:noProof/>
              <w:lang w:eastAsia="id-ID"/>
            </w:rPr>
          </w:pPr>
          <w:r>
            <w:fldChar w:fldCharType="begin"/>
          </w:r>
          <w:r>
            <w:instrText xml:space="preserve"> TOC \o "1-3" \h \z \u </w:instrText>
          </w:r>
          <w:r>
            <w:fldChar w:fldCharType="separate"/>
          </w:r>
          <w:hyperlink w:anchor="_Toc455757650" w:history="1">
            <w:r w:rsidR="009D280C" w:rsidRPr="00E77127">
              <w:rPr>
                <w:rStyle w:val="Hyperlink"/>
                <w:noProof/>
              </w:rPr>
              <w:t>LEMBAR PENGESAHAN</w:t>
            </w:r>
            <w:r w:rsidR="009D280C">
              <w:rPr>
                <w:noProof/>
                <w:webHidden/>
              </w:rPr>
              <w:tab/>
            </w:r>
            <w:r w:rsidR="009D280C">
              <w:rPr>
                <w:noProof/>
                <w:webHidden/>
              </w:rPr>
              <w:fldChar w:fldCharType="begin"/>
            </w:r>
            <w:r w:rsidR="009D280C">
              <w:rPr>
                <w:noProof/>
                <w:webHidden/>
              </w:rPr>
              <w:instrText xml:space="preserve"> PAGEREF _Toc455757650 \h </w:instrText>
            </w:r>
            <w:r w:rsidR="009D280C">
              <w:rPr>
                <w:noProof/>
                <w:webHidden/>
              </w:rPr>
            </w:r>
            <w:r w:rsidR="009D280C">
              <w:rPr>
                <w:noProof/>
                <w:webHidden/>
              </w:rPr>
              <w:fldChar w:fldCharType="separate"/>
            </w:r>
            <w:r w:rsidR="00CB559C">
              <w:rPr>
                <w:noProof/>
                <w:webHidden/>
              </w:rPr>
              <w:t>i</w:t>
            </w:r>
            <w:r w:rsidR="009D280C">
              <w:rPr>
                <w:noProof/>
                <w:webHidden/>
              </w:rPr>
              <w:fldChar w:fldCharType="end"/>
            </w:r>
          </w:hyperlink>
        </w:p>
        <w:p w:rsidR="009D280C" w:rsidRDefault="00CB559C">
          <w:pPr>
            <w:pStyle w:val="TOC1"/>
            <w:rPr>
              <w:rFonts w:asciiTheme="minorHAnsi" w:eastAsiaTheme="minorEastAsia" w:hAnsiTheme="minorHAnsi" w:cstheme="minorBidi"/>
              <w:noProof/>
              <w:lang w:eastAsia="id-ID"/>
            </w:rPr>
          </w:pPr>
          <w:hyperlink w:anchor="_Toc455757651" w:history="1">
            <w:r w:rsidR="009D280C" w:rsidRPr="00E77127">
              <w:rPr>
                <w:rStyle w:val="Hyperlink"/>
                <w:noProof/>
              </w:rPr>
              <w:t>Abstrak</w:t>
            </w:r>
            <w:r w:rsidR="009D280C">
              <w:rPr>
                <w:noProof/>
                <w:webHidden/>
              </w:rPr>
              <w:tab/>
            </w:r>
            <w:r w:rsidR="009D280C">
              <w:rPr>
                <w:noProof/>
                <w:webHidden/>
              </w:rPr>
              <w:fldChar w:fldCharType="begin"/>
            </w:r>
            <w:r w:rsidR="009D280C">
              <w:rPr>
                <w:noProof/>
                <w:webHidden/>
              </w:rPr>
              <w:instrText xml:space="preserve"> PAGEREF _Toc455757651 \h </w:instrText>
            </w:r>
            <w:r w:rsidR="009D280C">
              <w:rPr>
                <w:noProof/>
                <w:webHidden/>
              </w:rPr>
            </w:r>
            <w:r w:rsidR="009D280C">
              <w:rPr>
                <w:noProof/>
                <w:webHidden/>
              </w:rPr>
              <w:fldChar w:fldCharType="separate"/>
            </w:r>
            <w:r>
              <w:rPr>
                <w:noProof/>
                <w:webHidden/>
              </w:rPr>
              <w:t>i</w:t>
            </w:r>
            <w:r w:rsidR="009D280C">
              <w:rPr>
                <w:noProof/>
                <w:webHidden/>
              </w:rPr>
              <w:fldChar w:fldCharType="end"/>
            </w:r>
          </w:hyperlink>
        </w:p>
        <w:p w:rsidR="009D280C" w:rsidRDefault="00CB559C">
          <w:pPr>
            <w:pStyle w:val="TOC1"/>
            <w:rPr>
              <w:rFonts w:asciiTheme="minorHAnsi" w:eastAsiaTheme="minorEastAsia" w:hAnsiTheme="minorHAnsi" w:cstheme="minorBidi"/>
              <w:noProof/>
              <w:lang w:eastAsia="id-ID"/>
            </w:rPr>
          </w:pPr>
          <w:hyperlink w:anchor="_Toc455757652" w:history="1">
            <w:r w:rsidR="009D280C" w:rsidRPr="00E77127">
              <w:rPr>
                <w:rStyle w:val="Hyperlink"/>
                <w:noProof/>
              </w:rPr>
              <w:t>Abstract</w:t>
            </w:r>
            <w:r w:rsidR="009D280C">
              <w:rPr>
                <w:noProof/>
                <w:webHidden/>
              </w:rPr>
              <w:tab/>
            </w:r>
            <w:r w:rsidR="009D280C">
              <w:rPr>
                <w:noProof/>
                <w:webHidden/>
              </w:rPr>
              <w:fldChar w:fldCharType="begin"/>
            </w:r>
            <w:r w:rsidR="009D280C">
              <w:rPr>
                <w:noProof/>
                <w:webHidden/>
              </w:rPr>
              <w:instrText xml:space="preserve"> PAGEREF _Toc455757652 \h </w:instrText>
            </w:r>
            <w:r w:rsidR="009D280C">
              <w:rPr>
                <w:noProof/>
                <w:webHidden/>
              </w:rPr>
            </w:r>
            <w:r w:rsidR="009D280C">
              <w:rPr>
                <w:noProof/>
                <w:webHidden/>
              </w:rPr>
              <w:fldChar w:fldCharType="separate"/>
            </w:r>
            <w:r>
              <w:rPr>
                <w:noProof/>
                <w:webHidden/>
              </w:rPr>
              <w:t>i</w:t>
            </w:r>
            <w:r w:rsidR="009D280C">
              <w:rPr>
                <w:noProof/>
                <w:webHidden/>
              </w:rPr>
              <w:fldChar w:fldCharType="end"/>
            </w:r>
          </w:hyperlink>
        </w:p>
        <w:p w:rsidR="009D280C" w:rsidRDefault="00CB559C">
          <w:pPr>
            <w:pStyle w:val="TOC1"/>
            <w:rPr>
              <w:rFonts w:asciiTheme="minorHAnsi" w:eastAsiaTheme="minorEastAsia" w:hAnsiTheme="minorHAnsi" w:cstheme="minorBidi"/>
              <w:noProof/>
              <w:lang w:eastAsia="id-ID"/>
            </w:rPr>
          </w:pPr>
          <w:hyperlink w:anchor="_Toc455757653" w:history="1">
            <w:r w:rsidR="009D280C" w:rsidRPr="00E77127">
              <w:rPr>
                <w:rStyle w:val="Hyperlink"/>
                <w:noProof/>
              </w:rPr>
              <w:t>KATA PENGANTAR</w:t>
            </w:r>
            <w:r w:rsidR="009D280C">
              <w:rPr>
                <w:noProof/>
                <w:webHidden/>
              </w:rPr>
              <w:tab/>
            </w:r>
            <w:r w:rsidR="009D280C">
              <w:rPr>
                <w:noProof/>
                <w:webHidden/>
              </w:rPr>
              <w:fldChar w:fldCharType="begin"/>
            </w:r>
            <w:r w:rsidR="009D280C">
              <w:rPr>
                <w:noProof/>
                <w:webHidden/>
              </w:rPr>
              <w:instrText xml:space="preserve"> PAGEREF _Toc455757653 \h </w:instrText>
            </w:r>
            <w:r w:rsidR="009D280C">
              <w:rPr>
                <w:noProof/>
                <w:webHidden/>
              </w:rPr>
            </w:r>
            <w:r w:rsidR="009D280C">
              <w:rPr>
                <w:noProof/>
                <w:webHidden/>
              </w:rPr>
              <w:fldChar w:fldCharType="separate"/>
            </w:r>
            <w:r>
              <w:rPr>
                <w:noProof/>
                <w:webHidden/>
              </w:rPr>
              <w:t>i</w:t>
            </w:r>
            <w:r w:rsidR="009D280C">
              <w:rPr>
                <w:noProof/>
                <w:webHidden/>
              </w:rPr>
              <w:fldChar w:fldCharType="end"/>
            </w:r>
          </w:hyperlink>
        </w:p>
        <w:p w:rsidR="009D280C" w:rsidRDefault="00CB559C">
          <w:pPr>
            <w:pStyle w:val="TOC1"/>
            <w:rPr>
              <w:rFonts w:asciiTheme="minorHAnsi" w:eastAsiaTheme="minorEastAsia" w:hAnsiTheme="minorHAnsi" w:cstheme="minorBidi"/>
              <w:noProof/>
              <w:lang w:eastAsia="id-ID"/>
            </w:rPr>
          </w:pPr>
          <w:hyperlink w:anchor="_Toc455757654" w:history="1">
            <w:r w:rsidR="009D280C" w:rsidRPr="00E77127">
              <w:rPr>
                <w:rStyle w:val="Hyperlink"/>
                <w:noProof/>
              </w:rPr>
              <w:t>DAFTAR ISI</w:t>
            </w:r>
            <w:r w:rsidR="009D280C">
              <w:rPr>
                <w:noProof/>
                <w:webHidden/>
              </w:rPr>
              <w:tab/>
            </w:r>
            <w:r w:rsidR="009D280C">
              <w:rPr>
                <w:noProof/>
                <w:webHidden/>
              </w:rPr>
              <w:fldChar w:fldCharType="begin"/>
            </w:r>
            <w:r w:rsidR="009D280C">
              <w:rPr>
                <w:noProof/>
                <w:webHidden/>
              </w:rPr>
              <w:instrText xml:space="preserve"> PAGEREF _Toc455757654 \h </w:instrText>
            </w:r>
            <w:r w:rsidR="009D280C">
              <w:rPr>
                <w:noProof/>
                <w:webHidden/>
              </w:rPr>
            </w:r>
            <w:r w:rsidR="009D280C">
              <w:rPr>
                <w:noProof/>
                <w:webHidden/>
              </w:rPr>
              <w:fldChar w:fldCharType="separate"/>
            </w:r>
            <w:r>
              <w:rPr>
                <w:noProof/>
                <w:webHidden/>
              </w:rPr>
              <w:t>i</w:t>
            </w:r>
            <w:r w:rsidR="009D280C">
              <w:rPr>
                <w:noProof/>
                <w:webHidden/>
              </w:rPr>
              <w:fldChar w:fldCharType="end"/>
            </w:r>
          </w:hyperlink>
        </w:p>
        <w:p w:rsidR="009D280C" w:rsidRDefault="00CB559C">
          <w:pPr>
            <w:pStyle w:val="TOC1"/>
            <w:tabs>
              <w:tab w:val="left" w:pos="426"/>
            </w:tabs>
            <w:rPr>
              <w:rFonts w:asciiTheme="minorHAnsi" w:eastAsiaTheme="minorEastAsia" w:hAnsiTheme="minorHAnsi" w:cstheme="minorBidi"/>
              <w:noProof/>
              <w:lang w:eastAsia="id-ID"/>
            </w:rPr>
          </w:pPr>
          <w:hyperlink w:anchor="_Toc455757655"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DAFTAR GAMBAR</w:t>
            </w:r>
            <w:r w:rsidR="009D280C">
              <w:rPr>
                <w:noProof/>
                <w:webHidden/>
              </w:rPr>
              <w:tab/>
            </w:r>
            <w:r w:rsidR="009D280C">
              <w:rPr>
                <w:noProof/>
                <w:webHidden/>
              </w:rPr>
              <w:fldChar w:fldCharType="begin"/>
            </w:r>
            <w:r w:rsidR="009D280C">
              <w:rPr>
                <w:noProof/>
                <w:webHidden/>
              </w:rPr>
              <w:instrText xml:space="preserve"> PAGEREF _Toc455757655 \h </w:instrText>
            </w:r>
            <w:r w:rsidR="009D280C">
              <w:rPr>
                <w:noProof/>
                <w:webHidden/>
              </w:rPr>
            </w:r>
            <w:r w:rsidR="009D280C">
              <w:rPr>
                <w:noProof/>
                <w:webHidden/>
              </w:rPr>
              <w:fldChar w:fldCharType="separate"/>
            </w:r>
            <w:r>
              <w:rPr>
                <w:noProof/>
                <w:webHidden/>
              </w:rPr>
              <w:t>i</w:t>
            </w:r>
            <w:r w:rsidR="009D280C">
              <w:rPr>
                <w:noProof/>
                <w:webHidden/>
              </w:rPr>
              <w:fldChar w:fldCharType="end"/>
            </w:r>
          </w:hyperlink>
        </w:p>
        <w:p w:rsidR="009D280C" w:rsidRDefault="00CB559C">
          <w:pPr>
            <w:pStyle w:val="TOC1"/>
            <w:tabs>
              <w:tab w:val="left" w:pos="426"/>
            </w:tabs>
            <w:rPr>
              <w:rFonts w:asciiTheme="minorHAnsi" w:eastAsiaTheme="minorEastAsia" w:hAnsiTheme="minorHAnsi" w:cstheme="minorBidi"/>
              <w:noProof/>
              <w:lang w:eastAsia="id-ID"/>
            </w:rPr>
          </w:pPr>
          <w:hyperlink w:anchor="_Toc455757656"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DAFTAR TABEL</w:t>
            </w:r>
            <w:r w:rsidR="009D280C">
              <w:rPr>
                <w:noProof/>
                <w:webHidden/>
              </w:rPr>
              <w:tab/>
            </w:r>
            <w:r w:rsidR="009D280C">
              <w:rPr>
                <w:noProof/>
                <w:webHidden/>
              </w:rPr>
              <w:fldChar w:fldCharType="begin"/>
            </w:r>
            <w:r w:rsidR="009D280C">
              <w:rPr>
                <w:noProof/>
                <w:webHidden/>
              </w:rPr>
              <w:instrText xml:space="preserve"> PAGEREF _Toc455757656 \h </w:instrText>
            </w:r>
            <w:r w:rsidR="009D280C">
              <w:rPr>
                <w:noProof/>
                <w:webHidden/>
              </w:rPr>
            </w:r>
            <w:r w:rsidR="009D280C">
              <w:rPr>
                <w:noProof/>
                <w:webHidden/>
              </w:rPr>
              <w:fldChar w:fldCharType="separate"/>
            </w:r>
            <w:r>
              <w:rPr>
                <w:noProof/>
                <w:webHidden/>
              </w:rPr>
              <w:t>i</w:t>
            </w:r>
            <w:r w:rsidR="009D280C">
              <w:rPr>
                <w:noProof/>
                <w:webHidden/>
              </w:rPr>
              <w:fldChar w:fldCharType="end"/>
            </w:r>
          </w:hyperlink>
        </w:p>
        <w:p w:rsidR="009D280C" w:rsidRDefault="00CB559C">
          <w:pPr>
            <w:pStyle w:val="TOC1"/>
            <w:tabs>
              <w:tab w:val="left" w:pos="426"/>
            </w:tabs>
            <w:rPr>
              <w:rFonts w:asciiTheme="minorHAnsi" w:eastAsiaTheme="minorEastAsia" w:hAnsiTheme="minorHAnsi" w:cstheme="minorBidi"/>
              <w:noProof/>
              <w:lang w:eastAsia="id-ID"/>
            </w:rPr>
          </w:pPr>
          <w:hyperlink w:anchor="_Toc455757657"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 xml:space="preserve">DAFTAR </w:t>
            </w:r>
            <w:r w:rsidR="009D280C" w:rsidRPr="00E77127">
              <w:rPr>
                <w:rStyle w:val="Hyperlink"/>
                <w:noProof/>
                <w:lang w:val="en-US"/>
              </w:rPr>
              <w:t>PERSAMAAN</w:t>
            </w:r>
            <w:r w:rsidR="009D280C">
              <w:rPr>
                <w:noProof/>
                <w:webHidden/>
              </w:rPr>
              <w:tab/>
            </w:r>
            <w:r w:rsidR="009D280C">
              <w:rPr>
                <w:noProof/>
                <w:webHidden/>
              </w:rPr>
              <w:fldChar w:fldCharType="begin"/>
            </w:r>
            <w:r w:rsidR="009D280C">
              <w:rPr>
                <w:noProof/>
                <w:webHidden/>
              </w:rPr>
              <w:instrText xml:space="preserve"> PAGEREF _Toc455757657 \h </w:instrText>
            </w:r>
            <w:r w:rsidR="009D280C">
              <w:rPr>
                <w:noProof/>
                <w:webHidden/>
              </w:rPr>
            </w:r>
            <w:r w:rsidR="009D280C">
              <w:rPr>
                <w:noProof/>
                <w:webHidden/>
              </w:rPr>
              <w:fldChar w:fldCharType="separate"/>
            </w:r>
            <w:r>
              <w:rPr>
                <w:noProof/>
                <w:webHidden/>
              </w:rPr>
              <w:t>i</w:t>
            </w:r>
            <w:r w:rsidR="009D280C">
              <w:rPr>
                <w:noProof/>
                <w:webHidden/>
              </w:rPr>
              <w:fldChar w:fldCharType="end"/>
            </w:r>
          </w:hyperlink>
        </w:p>
        <w:p w:rsidR="009D280C" w:rsidRDefault="00CB559C">
          <w:pPr>
            <w:pStyle w:val="TOC1"/>
            <w:tabs>
              <w:tab w:val="left" w:pos="426"/>
            </w:tabs>
            <w:rPr>
              <w:rFonts w:asciiTheme="minorHAnsi" w:eastAsiaTheme="minorEastAsia" w:hAnsiTheme="minorHAnsi" w:cstheme="minorBidi"/>
              <w:noProof/>
              <w:lang w:eastAsia="id-ID"/>
            </w:rPr>
          </w:pPr>
          <w:hyperlink w:anchor="_Toc455757658" w:history="1">
            <w:r w:rsidR="009D280C" w:rsidRPr="00E77127">
              <w:rPr>
                <w:rStyle w:val="Hyperlink"/>
                <w:noProof/>
              </w:rPr>
              <w:t>1.</w:t>
            </w:r>
            <w:r w:rsidR="009D280C">
              <w:rPr>
                <w:rFonts w:asciiTheme="minorHAnsi" w:eastAsiaTheme="minorEastAsia" w:hAnsiTheme="minorHAnsi" w:cstheme="minorBidi"/>
                <w:noProof/>
                <w:lang w:eastAsia="id-ID"/>
              </w:rPr>
              <w:tab/>
            </w:r>
            <w:r w:rsidR="009D280C" w:rsidRPr="00E77127">
              <w:rPr>
                <w:rStyle w:val="Hyperlink"/>
                <w:noProof/>
              </w:rPr>
              <w:t>BAB I PENDAHULUAN</w:t>
            </w:r>
            <w:r w:rsidR="009D280C">
              <w:rPr>
                <w:noProof/>
                <w:webHidden/>
              </w:rPr>
              <w:tab/>
            </w:r>
            <w:r w:rsidR="009D280C">
              <w:rPr>
                <w:noProof/>
                <w:webHidden/>
              </w:rPr>
              <w:fldChar w:fldCharType="begin"/>
            </w:r>
            <w:r w:rsidR="009D280C">
              <w:rPr>
                <w:noProof/>
                <w:webHidden/>
              </w:rPr>
              <w:instrText xml:space="preserve"> PAGEREF _Toc455757658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659" w:history="1">
            <w:r w:rsidR="009D280C" w:rsidRPr="00E77127">
              <w:rPr>
                <w:rStyle w:val="Hyperlink"/>
                <w:noProof/>
                <w14:scene3d>
                  <w14:camera w14:prst="orthographicFront"/>
                  <w14:lightRig w14:rig="threePt" w14:dir="t">
                    <w14:rot w14:lat="0" w14:lon="0" w14:rev="0"/>
                  </w14:lightRig>
                </w14:scene3d>
              </w:rPr>
              <w:t>1.1</w:t>
            </w:r>
            <w:r w:rsidR="009D280C">
              <w:rPr>
                <w:rFonts w:asciiTheme="minorHAnsi" w:eastAsiaTheme="minorEastAsia" w:hAnsiTheme="minorHAnsi" w:cstheme="minorBidi"/>
                <w:noProof/>
                <w:lang w:eastAsia="id-ID"/>
              </w:rPr>
              <w:tab/>
            </w:r>
            <w:r w:rsidR="009D280C" w:rsidRPr="00E77127">
              <w:rPr>
                <w:rStyle w:val="Hyperlink"/>
                <w:noProof/>
              </w:rPr>
              <w:t>Latar Belakang</w:t>
            </w:r>
            <w:r w:rsidR="009D280C">
              <w:rPr>
                <w:noProof/>
                <w:webHidden/>
              </w:rPr>
              <w:tab/>
            </w:r>
            <w:r w:rsidR="009D280C">
              <w:rPr>
                <w:noProof/>
                <w:webHidden/>
              </w:rPr>
              <w:fldChar w:fldCharType="begin"/>
            </w:r>
            <w:r w:rsidR="009D280C">
              <w:rPr>
                <w:noProof/>
                <w:webHidden/>
              </w:rPr>
              <w:instrText xml:space="preserve"> PAGEREF _Toc455757659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660" w:history="1">
            <w:r w:rsidR="009D280C" w:rsidRPr="00E77127">
              <w:rPr>
                <w:rStyle w:val="Hyperlink"/>
                <w:noProof/>
                <w14:scene3d>
                  <w14:camera w14:prst="orthographicFront"/>
                  <w14:lightRig w14:rig="threePt" w14:dir="t">
                    <w14:rot w14:lat="0" w14:lon="0" w14:rev="0"/>
                  </w14:lightRig>
                </w14:scene3d>
              </w:rPr>
              <w:t>1.2</w:t>
            </w:r>
            <w:r w:rsidR="009D280C">
              <w:rPr>
                <w:rFonts w:asciiTheme="minorHAnsi" w:eastAsiaTheme="minorEastAsia" w:hAnsiTheme="minorHAnsi" w:cstheme="minorBidi"/>
                <w:noProof/>
                <w:lang w:eastAsia="id-ID"/>
              </w:rPr>
              <w:tab/>
            </w:r>
            <w:r w:rsidR="009D280C" w:rsidRPr="00E77127">
              <w:rPr>
                <w:rStyle w:val="Hyperlink"/>
                <w:noProof/>
              </w:rPr>
              <w:t>Rumusan Masalah</w:t>
            </w:r>
            <w:r w:rsidR="009D280C">
              <w:rPr>
                <w:noProof/>
                <w:webHidden/>
              </w:rPr>
              <w:tab/>
            </w:r>
            <w:r w:rsidR="009D280C">
              <w:rPr>
                <w:noProof/>
                <w:webHidden/>
              </w:rPr>
              <w:fldChar w:fldCharType="begin"/>
            </w:r>
            <w:r w:rsidR="009D280C">
              <w:rPr>
                <w:noProof/>
                <w:webHidden/>
              </w:rPr>
              <w:instrText xml:space="preserve"> PAGEREF _Toc455757660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661" w:history="1">
            <w:r w:rsidR="009D280C" w:rsidRPr="00E77127">
              <w:rPr>
                <w:rStyle w:val="Hyperlink"/>
                <w:noProof/>
                <w14:scene3d>
                  <w14:camera w14:prst="orthographicFront"/>
                  <w14:lightRig w14:rig="threePt" w14:dir="t">
                    <w14:rot w14:lat="0" w14:lon="0" w14:rev="0"/>
                  </w14:lightRig>
                </w14:scene3d>
              </w:rPr>
              <w:t>1.3</w:t>
            </w:r>
            <w:r w:rsidR="009D280C">
              <w:rPr>
                <w:rFonts w:asciiTheme="minorHAnsi" w:eastAsiaTheme="minorEastAsia" w:hAnsiTheme="minorHAnsi" w:cstheme="minorBidi"/>
                <w:noProof/>
                <w:lang w:eastAsia="id-ID"/>
              </w:rPr>
              <w:tab/>
            </w:r>
            <w:r w:rsidR="009D280C" w:rsidRPr="00E77127">
              <w:rPr>
                <w:rStyle w:val="Hyperlink"/>
                <w:noProof/>
              </w:rPr>
              <w:t>Batasan Masalah</w:t>
            </w:r>
            <w:r w:rsidR="009D280C">
              <w:rPr>
                <w:noProof/>
                <w:webHidden/>
              </w:rPr>
              <w:tab/>
            </w:r>
            <w:r w:rsidR="009D280C">
              <w:rPr>
                <w:noProof/>
                <w:webHidden/>
              </w:rPr>
              <w:fldChar w:fldCharType="begin"/>
            </w:r>
            <w:r w:rsidR="009D280C">
              <w:rPr>
                <w:noProof/>
                <w:webHidden/>
              </w:rPr>
              <w:instrText xml:space="preserve"> PAGEREF _Toc455757661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662" w:history="1">
            <w:r w:rsidR="009D280C" w:rsidRPr="00E77127">
              <w:rPr>
                <w:rStyle w:val="Hyperlink"/>
                <w:noProof/>
                <w14:scene3d>
                  <w14:camera w14:prst="orthographicFront"/>
                  <w14:lightRig w14:rig="threePt" w14:dir="t">
                    <w14:rot w14:lat="0" w14:lon="0" w14:rev="0"/>
                  </w14:lightRig>
                </w14:scene3d>
              </w:rPr>
              <w:t>1.4</w:t>
            </w:r>
            <w:r w:rsidR="009D280C">
              <w:rPr>
                <w:rFonts w:asciiTheme="minorHAnsi" w:eastAsiaTheme="minorEastAsia" w:hAnsiTheme="minorHAnsi" w:cstheme="minorBidi"/>
                <w:noProof/>
                <w:lang w:eastAsia="id-ID"/>
              </w:rPr>
              <w:tab/>
            </w:r>
            <w:r w:rsidR="009D280C" w:rsidRPr="00E77127">
              <w:rPr>
                <w:rStyle w:val="Hyperlink"/>
                <w:noProof/>
              </w:rPr>
              <w:t>Tujuan</w:t>
            </w:r>
            <w:r w:rsidR="009D280C">
              <w:rPr>
                <w:noProof/>
                <w:webHidden/>
              </w:rPr>
              <w:tab/>
            </w:r>
            <w:r w:rsidR="009D280C">
              <w:rPr>
                <w:noProof/>
                <w:webHidden/>
              </w:rPr>
              <w:fldChar w:fldCharType="begin"/>
            </w:r>
            <w:r w:rsidR="009D280C">
              <w:rPr>
                <w:noProof/>
                <w:webHidden/>
              </w:rPr>
              <w:instrText xml:space="preserve"> PAGEREF _Toc455757662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663" w:history="1">
            <w:r w:rsidR="009D280C" w:rsidRPr="00E77127">
              <w:rPr>
                <w:rStyle w:val="Hyperlink"/>
                <w:noProof/>
                <w14:scene3d>
                  <w14:camera w14:prst="orthographicFront"/>
                  <w14:lightRig w14:rig="threePt" w14:dir="t">
                    <w14:rot w14:lat="0" w14:lon="0" w14:rev="0"/>
                  </w14:lightRig>
                </w14:scene3d>
              </w:rPr>
              <w:t>1.5</w:t>
            </w:r>
            <w:r w:rsidR="009D280C">
              <w:rPr>
                <w:rFonts w:asciiTheme="minorHAnsi" w:eastAsiaTheme="minorEastAsia" w:hAnsiTheme="minorHAnsi" w:cstheme="minorBidi"/>
                <w:noProof/>
                <w:lang w:eastAsia="id-ID"/>
              </w:rPr>
              <w:tab/>
            </w:r>
            <w:r w:rsidR="009D280C" w:rsidRPr="00E77127">
              <w:rPr>
                <w:rStyle w:val="Hyperlink"/>
                <w:noProof/>
              </w:rPr>
              <w:t>Manfaat</w:t>
            </w:r>
            <w:r w:rsidR="009D280C">
              <w:rPr>
                <w:noProof/>
                <w:webHidden/>
              </w:rPr>
              <w:tab/>
            </w:r>
            <w:r w:rsidR="009D280C">
              <w:rPr>
                <w:noProof/>
                <w:webHidden/>
              </w:rPr>
              <w:fldChar w:fldCharType="begin"/>
            </w:r>
            <w:r w:rsidR="009D280C">
              <w:rPr>
                <w:noProof/>
                <w:webHidden/>
              </w:rPr>
              <w:instrText xml:space="preserve"> PAGEREF _Toc455757663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664" w:history="1">
            <w:r w:rsidR="009D280C" w:rsidRPr="00E77127">
              <w:rPr>
                <w:rStyle w:val="Hyperlink"/>
                <w:noProof/>
                <w14:scene3d>
                  <w14:camera w14:prst="orthographicFront"/>
                  <w14:lightRig w14:rig="threePt" w14:dir="t">
                    <w14:rot w14:lat="0" w14:lon="0" w14:rev="0"/>
                  </w14:lightRig>
                </w14:scene3d>
              </w:rPr>
              <w:t>1.6</w:t>
            </w:r>
            <w:r w:rsidR="009D280C">
              <w:rPr>
                <w:rFonts w:asciiTheme="minorHAnsi" w:eastAsiaTheme="minorEastAsia" w:hAnsiTheme="minorHAnsi" w:cstheme="minorBidi"/>
                <w:noProof/>
                <w:lang w:eastAsia="id-ID"/>
              </w:rPr>
              <w:tab/>
            </w:r>
            <w:r w:rsidR="009D280C" w:rsidRPr="00E77127">
              <w:rPr>
                <w:rStyle w:val="Hyperlink"/>
                <w:noProof/>
              </w:rPr>
              <w:t>Metodologi</w:t>
            </w:r>
            <w:r w:rsidR="009D280C">
              <w:rPr>
                <w:noProof/>
                <w:webHidden/>
              </w:rPr>
              <w:tab/>
            </w:r>
            <w:r w:rsidR="009D280C">
              <w:rPr>
                <w:noProof/>
                <w:webHidden/>
              </w:rPr>
              <w:fldChar w:fldCharType="begin"/>
            </w:r>
            <w:r w:rsidR="009D280C">
              <w:rPr>
                <w:noProof/>
                <w:webHidden/>
              </w:rPr>
              <w:instrText xml:space="preserve"> PAGEREF _Toc455757664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665" w:history="1">
            <w:r w:rsidR="009D280C" w:rsidRPr="00E77127">
              <w:rPr>
                <w:rStyle w:val="Hyperlink"/>
                <w:noProof/>
                <w14:scene3d>
                  <w14:camera w14:prst="orthographicFront"/>
                  <w14:lightRig w14:rig="threePt" w14:dir="t">
                    <w14:rot w14:lat="0" w14:lon="0" w14:rev="0"/>
                  </w14:lightRig>
                </w14:scene3d>
              </w:rPr>
              <w:t>1.7</w:t>
            </w:r>
            <w:r w:rsidR="009D280C">
              <w:rPr>
                <w:rFonts w:asciiTheme="minorHAnsi" w:eastAsiaTheme="minorEastAsia" w:hAnsiTheme="minorHAnsi" w:cstheme="minorBidi"/>
                <w:noProof/>
                <w:lang w:eastAsia="id-ID"/>
              </w:rPr>
              <w:tab/>
            </w:r>
            <w:r w:rsidR="009D280C" w:rsidRPr="00E77127">
              <w:rPr>
                <w:rStyle w:val="Hyperlink"/>
                <w:noProof/>
              </w:rPr>
              <w:t>Sistematika Penulisan Laporan Tugas Akhir</w:t>
            </w:r>
            <w:r w:rsidR="009D280C">
              <w:rPr>
                <w:noProof/>
                <w:webHidden/>
              </w:rPr>
              <w:tab/>
            </w:r>
            <w:r w:rsidR="009D280C">
              <w:rPr>
                <w:noProof/>
                <w:webHidden/>
              </w:rPr>
              <w:fldChar w:fldCharType="begin"/>
            </w:r>
            <w:r w:rsidR="009D280C">
              <w:rPr>
                <w:noProof/>
                <w:webHidden/>
              </w:rPr>
              <w:instrText xml:space="preserve"> PAGEREF _Toc455757665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1"/>
            <w:tabs>
              <w:tab w:val="left" w:pos="426"/>
            </w:tabs>
            <w:rPr>
              <w:rFonts w:asciiTheme="minorHAnsi" w:eastAsiaTheme="minorEastAsia" w:hAnsiTheme="minorHAnsi" w:cstheme="minorBidi"/>
              <w:noProof/>
              <w:lang w:eastAsia="id-ID"/>
            </w:rPr>
          </w:pPr>
          <w:hyperlink w:anchor="_Toc455757666" w:history="1">
            <w:r w:rsidR="009D280C" w:rsidRPr="00E77127">
              <w:rPr>
                <w:rStyle w:val="Hyperlink"/>
                <w:noProof/>
              </w:rPr>
              <w:t>2.</w:t>
            </w:r>
            <w:r w:rsidR="009D280C">
              <w:rPr>
                <w:rFonts w:asciiTheme="minorHAnsi" w:eastAsiaTheme="minorEastAsia" w:hAnsiTheme="minorHAnsi" w:cstheme="minorBidi"/>
                <w:noProof/>
                <w:lang w:eastAsia="id-ID"/>
              </w:rPr>
              <w:tab/>
            </w:r>
            <w:r w:rsidR="009D280C" w:rsidRPr="00E77127">
              <w:rPr>
                <w:rStyle w:val="Hyperlink"/>
                <w:noProof/>
              </w:rPr>
              <w:t>BAB II TINJAUAN PUSTAKA</w:t>
            </w:r>
            <w:r w:rsidR="009D280C">
              <w:rPr>
                <w:noProof/>
                <w:webHidden/>
              </w:rPr>
              <w:tab/>
            </w:r>
            <w:r w:rsidR="009D280C">
              <w:rPr>
                <w:noProof/>
                <w:webHidden/>
              </w:rPr>
              <w:fldChar w:fldCharType="begin"/>
            </w:r>
            <w:r w:rsidR="009D280C">
              <w:rPr>
                <w:noProof/>
                <w:webHidden/>
              </w:rPr>
              <w:instrText xml:space="preserve"> PAGEREF _Toc455757666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668" w:history="1">
            <w:r w:rsidR="009D280C" w:rsidRPr="00E77127">
              <w:rPr>
                <w:rStyle w:val="Hyperlink"/>
                <w:noProof/>
                <w14:scene3d>
                  <w14:camera w14:prst="orthographicFront"/>
                  <w14:lightRig w14:rig="threePt" w14:dir="t">
                    <w14:rot w14:lat="0" w14:lon="0" w14:rev="0"/>
                  </w14:lightRig>
                </w14:scene3d>
              </w:rPr>
              <w:t>2.1</w:t>
            </w:r>
            <w:r w:rsidR="009D280C">
              <w:rPr>
                <w:rFonts w:asciiTheme="minorHAnsi" w:eastAsiaTheme="minorEastAsia" w:hAnsiTheme="minorHAnsi" w:cstheme="minorBidi"/>
                <w:noProof/>
                <w:lang w:eastAsia="id-ID"/>
              </w:rPr>
              <w:tab/>
            </w:r>
            <w:r w:rsidR="009D280C" w:rsidRPr="00E77127">
              <w:rPr>
                <w:rStyle w:val="Hyperlink"/>
                <w:noProof/>
              </w:rPr>
              <w:t>IDS</w:t>
            </w:r>
            <w:r w:rsidR="009D280C">
              <w:rPr>
                <w:noProof/>
                <w:webHidden/>
              </w:rPr>
              <w:tab/>
            </w:r>
            <w:r w:rsidR="009D280C">
              <w:rPr>
                <w:noProof/>
                <w:webHidden/>
              </w:rPr>
              <w:fldChar w:fldCharType="begin"/>
            </w:r>
            <w:r w:rsidR="009D280C">
              <w:rPr>
                <w:noProof/>
                <w:webHidden/>
              </w:rPr>
              <w:instrText xml:space="preserve"> PAGEREF _Toc455757668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669" w:history="1">
            <w:r w:rsidR="009D280C" w:rsidRPr="00E77127">
              <w:rPr>
                <w:rStyle w:val="Hyperlink"/>
                <w:noProof/>
                <w:lang w:val="en-US"/>
                <w14:scene3d>
                  <w14:camera w14:prst="orthographicFront"/>
                  <w14:lightRig w14:rig="threePt" w14:dir="t">
                    <w14:rot w14:lat="0" w14:lon="0" w14:rev="0"/>
                  </w14:lightRig>
                </w14:scene3d>
              </w:rPr>
              <w:t>2.2</w:t>
            </w:r>
            <w:r w:rsidR="009D280C">
              <w:rPr>
                <w:rFonts w:asciiTheme="minorHAnsi" w:eastAsiaTheme="minorEastAsia" w:hAnsiTheme="minorHAnsi" w:cstheme="minorBidi"/>
                <w:noProof/>
                <w:lang w:eastAsia="id-ID"/>
              </w:rPr>
              <w:tab/>
            </w:r>
            <w:r w:rsidR="009D280C" w:rsidRPr="00E77127">
              <w:rPr>
                <w:rStyle w:val="Hyperlink"/>
                <w:noProof/>
                <w:lang w:val="en-US"/>
              </w:rPr>
              <w:t>IDS Berbasis Anomali</w:t>
            </w:r>
            <w:r w:rsidR="009D280C">
              <w:rPr>
                <w:noProof/>
                <w:webHidden/>
              </w:rPr>
              <w:tab/>
            </w:r>
            <w:r w:rsidR="009D280C">
              <w:rPr>
                <w:noProof/>
                <w:webHidden/>
              </w:rPr>
              <w:fldChar w:fldCharType="begin"/>
            </w:r>
            <w:r w:rsidR="009D280C">
              <w:rPr>
                <w:noProof/>
                <w:webHidden/>
              </w:rPr>
              <w:instrText xml:space="preserve"> PAGEREF _Toc455757669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670" w:history="1">
            <w:r w:rsidR="009D280C" w:rsidRPr="00E77127">
              <w:rPr>
                <w:rStyle w:val="Hyperlink"/>
                <w:noProof/>
                <w14:scene3d>
                  <w14:camera w14:prst="orthographicFront"/>
                  <w14:lightRig w14:rig="threePt" w14:dir="t">
                    <w14:rot w14:lat="0" w14:lon="0" w14:rev="0"/>
                  </w14:lightRig>
                </w14:scene3d>
              </w:rPr>
              <w:t>2.3</w:t>
            </w:r>
            <w:r w:rsidR="009D280C">
              <w:rPr>
                <w:rFonts w:asciiTheme="minorHAnsi" w:eastAsiaTheme="minorEastAsia" w:hAnsiTheme="minorHAnsi" w:cstheme="minorBidi"/>
                <w:noProof/>
                <w:lang w:eastAsia="id-ID"/>
              </w:rPr>
              <w:tab/>
            </w:r>
            <w:r w:rsidR="009D280C" w:rsidRPr="00E77127">
              <w:rPr>
                <w:rStyle w:val="Hyperlink"/>
                <w:noProof/>
              </w:rPr>
              <w:t>Jpcap</w:t>
            </w:r>
            <w:r w:rsidR="009D280C">
              <w:rPr>
                <w:noProof/>
                <w:webHidden/>
              </w:rPr>
              <w:tab/>
            </w:r>
            <w:r w:rsidR="009D280C">
              <w:rPr>
                <w:noProof/>
                <w:webHidden/>
              </w:rPr>
              <w:fldChar w:fldCharType="begin"/>
            </w:r>
            <w:r w:rsidR="009D280C">
              <w:rPr>
                <w:noProof/>
                <w:webHidden/>
              </w:rPr>
              <w:instrText xml:space="preserve"> PAGEREF _Toc455757670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671" w:history="1">
            <w:r w:rsidR="009D280C" w:rsidRPr="00E77127">
              <w:rPr>
                <w:rStyle w:val="Hyperlink"/>
                <w:noProof/>
                <w14:scene3d>
                  <w14:camera w14:prst="orthographicFront"/>
                  <w14:lightRig w14:rig="threePt" w14:dir="t">
                    <w14:rot w14:lat="0" w14:lon="0" w14:rev="0"/>
                  </w14:lightRig>
                </w14:scene3d>
              </w:rPr>
              <w:t>2.4</w:t>
            </w:r>
            <w:r w:rsidR="009D280C">
              <w:rPr>
                <w:rFonts w:asciiTheme="minorHAnsi" w:eastAsiaTheme="minorEastAsia" w:hAnsiTheme="minorHAnsi" w:cstheme="minorBidi"/>
                <w:noProof/>
                <w:lang w:eastAsia="id-ID"/>
              </w:rPr>
              <w:tab/>
            </w:r>
            <w:r w:rsidR="009D280C" w:rsidRPr="00E77127">
              <w:rPr>
                <w:rStyle w:val="Hyperlink"/>
                <w:noProof/>
              </w:rPr>
              <w:t>N-Gram</w:t>
            </w:r>
            <w:r w:rsidR="009D280C">
              <w:rPr>
                <w:noProof/>
                <w:webHidden/>
              </w:rPr>
              <w:tab/>
            </w:r>
            <w:r w:rsidR="009D280C">
              <w:rPr>
                <w:noProof/>
                <w:webHidden/>
              </w:rPr>
              <w:fldChar w:fldCharType="begin"/>
            </w:r>
            <w:r w:rsidR="009D280C">
              <w:rPr>
                <w:noProof/>
                <w:webHidden/>
              </w:rPr>
              <w:instrText xml:space="preserve"> PAGEREF _Toc455757671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672" w:history="1">
            <w:r w:rsidR="009D280C" w:rsidRPr="00E77127">
              <w:rPr>
                <w:rStyle w:val="Hyperlink"/>
                <w:noProof/>
                <w14:scene3d>
                  <w14:camera w14:prst="orthographicFront"/>
                  <w14:lightRig w14:rig="threePt" w14:dir="t">
                    <w14:rot w14:lat="0" w14:lon="0" w14:rev="0"/>
                  </w14:lightRig>
                </w14:scene3d>
              </w:rPr>
              <w:t>2.5</w:t>
            </w:r>
            <w:r w:rsidR="009D280C">
              <w:rPr>
                <w:rFonts w:asciiTheme="minorHAnsi" w:eastAsiaTheme="minorEastAsia" w:hAnsiTheme="minorHAnsi" w:cstheme="minorBidi"/>
                <w:noProof/>
                <w:lang w:eastAsia="id-ID"/>
              </w:rPr>
              <w:tab/>
            </w:r>
            <w:r w:rsidR="009D280C" w:rsidRPr="00E77127">
              <w:rPr>
                <w:rStyle w:val="Hyperlink"/>
                <w:noProof/>
              </w:rPr>
              <w:t>Simplified Mahalanobis Distance</w:t>
            </w:r>
            <w:r w:rsidR="009D280C">
              <w:rPr>
                <w:noProof/>
                <w:webHidden/>
              </w:rPr>
              <w:tab/>
            </w:r>
            <w:r w:rsidR="009D280C">
              <w:rPr>
                <w:noProof/>
                <w:webHidden/>
              </w:rPr>
              <w:fldChar w:fldCharType="begin"/>
            </w:r>
            <w:r w:rsidR="009D280C">
              <w:rPr>
                <w:noProof/>
                <w:webHidden/>
              </w:rPr>
              <w:instrText xml:space="preserve"> PAGEREF _Toc455757672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673" w:history="1">
            <w:r w:rsidR="009D280C" w:rsidRPr="00E77127">
              <w:rPr>
                <w:rStyle w:val="Hyperlink"/>
                <w:noProof/>
                <w14:scene3d>
                  <w14:camera w14:prst="orthographicFront"/>
                  <w14:lightRig w14:rig="threePt" w14:dir="t">
                    <w14:rot w14:lat="0" w14:lon="0" w14:rev="0"/>
                  </w14:lightRig>
                </w14:scene3d>
              </w:rPr>
              <w:t>2.6</w:t>
            </w:r>
            <w:r w:rsidR="009D280C">
              <w:rPr>
                <w:rFonts w:asciiTheme="minorHAnsi" w:eastAsiaTheme="minorEastAsia" w:hAnsiTheme="minorHAnsi" w:cstheme="minorBidi"/>
                <w:noProof/>
                <w:lang w:eastAsia="id-ID"/>
              </w:rPr>
              <w:tab/>
            </w:r>
            <w:r w:rsidR="009D280C" w:rsidRPr="00E77127">
              <w:rPr>
                <w:rStyle w:val="Hyperlink"/>
                <w:i/>
                <w:noProof/>
              </w:rPr>
              <w:t>Incremental Learning</w:t>
            </w:r>
            <w:r w:rsidR="009D280C">
              <w:rPr>
                <w:noProof/>
                <w:webHidden/>
              </w:rPr>
              <w:tab/>
            </w:r>
            <w:r w:rsidR="009D280C">
              <w:rPr>
                <w:noProof/>
                <w:webHidden/>
              </w:rPr>
              <w:fldChar w:fldCharType="begin"/>
            </w:r>
            <w:r w:rsidR="009D280C">
              <w:rPr>
                <w:noProof/>
                <w:webHidden/>
              </w:rPr>
              <w:instrText xml:space="preserve"> PAGEREF _Toc455757673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674" w:history="1">
            <w:r w:rsidR="009D280C" w:rsidRPr="00E77127">
              <w:rPr>
                <w:rStyle w:val="Hyperlink"/>
                <w:noProof/>
                <w14:scene3d>
                  <w14:camera w14:prst="orthographicFront"/>
                  <w14:lightRig w14:rig="threePt" w14:dir="t">
                    <w14:rot w14:lat="0" w14:lon="0" w14:rev="0"/>
                  </w14:lightRig>
                </w14:scene3d>
              </w:rPr>
              <w:t>2.7</w:t>
            </w:r>
            <w:r w:rsidR="009D280C">
              <w:rPr>
                <w:rFonts w:asciiTheme="minorHAnsi" w:eastAsiaTheme="minorEastAsia" w:hAnsiTheme="minorHAnsi" w:cstheme="minorBidi"/>
                <w:noProof/>
                <w:lang w:eastAsia="id-ID"/>
              </w:rPr>
              <w:tab/>
            </w:r>
            <w:r w:rsidR="009D280C" w:rsidRPr="00E77127">
              <w:rPr>
                <w:rStyle w:val="Hyperlink"/>
                <w:noProof/>
              </w:rPr>
              <w:t>DARPA 1999</w:t>
            </w:r>
            <w:r w:rsidR="009D280C">
              <w:rPr>
                <w:noProof/>
                <w:webHidden/>
              </w:rPr>
              <w:tab/>
            </w:r>
            <w:r w:rsidR="009D280C">
              <w:rPr>
                <w:noProof/>
                <w:webHidden/>
              </w:rPr>
              <w:fldChar w:fldCharType="begin"/>
            </w:r>
            <w:r w:rsidR="009D280C">
              <w:rPr>
                <w:noProof/>
                <w:webHidden/>
              </w:rPr>
              <w:instrText xml:space="preserve"> PAGEREF _Toc455757674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675" w:history="1">
            <w:r w:rsidR="009D280C" w:rsidRPr="00E77127">
              <w:rPr>
                <w:rStyle w:val="Hyperlink"/>
                <w:noProof/>
                <w:snapToGrid w:val="0"/>
                <w:w w:val="0"/>
              </w:rPr>
              <w:t>2.7.1</w:t>
            </w:r>
            <w:r w:rsidR="009D280C">
              <w:rPr>
                <w:rFonts w:asciiTheme="minorHAnsi" w:eastAsiaTheme="minorEastAsia" w:hAnsiTheme="minorHAnsi" w:cstheme="minorBidi"/>
                <w:noProof/>
                <w:lang w:eastAsia="id-ID"/>
              </w:rPr>
              <w:tab/>
            </w:r>
            <w:r w:rsidR="009D280C" w:rsidRPr="00E77127">
              <w:rPr>
                <w:rStyle w:val="Hyperlink"/>
                <w:noProof/>
              </w:rPr>
              <w:t>Arsitektur Simulai DARPA 1999</w:t>
            </w:r>
            <w:r w:rsidR="009D280C">
              <w:rPr>
                <w:noProof/>
                <w:webHidden/>
              </w:rPr>
              <w:tab/>
            </w:r>
            <w:r w:rsidR="009D280C">
              <w:rPr>
                <w:noProof/>
                <w:webHidden/>
              </w:rPr>
              <w:fldChar w:fldCharType="begin"/>
            </w:r>
            <w:r w:rsidR="009D280C">
              <w:rPr>
                <w:noProof/>
                <w:webHidden/>
              </w:rPr>
              <w:instrText xml:space="preserve"> PAGEREF _Toc455757675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676" w:history="1">
            <w:r w:rsidR="009D280C" w:rsidRPr="00E77127">
              <w:rPr>
                <w:rStyle w:val="Hyperlink"/>
                <w:noProof/>
                <w:snapToGrid w:val="0"/>
                <w:w w:val="0"/>
              </w:rPr>
              <w:t>2.7.2</w:t>
            </w:r>
            <w:r w:rsidR="009D280C">
              <w:rPr>
                <w:rFonts w:asciiTheme="minorHAnsi" w:eastAsiaTheme="minorEastAsia" w:hAnsiTheme="minorHAnsi" w:cstheme="minorBidi"/>
                <w:noProof/>
                <w:lang w:eastAsia="id-ID"/>
              </w:rPr>
              <w:tab/>
            </w:r>
            <w:r w:rsidR="009D280C" w:rsidRPr="00E77127">
              <w:rPr>
                <w:rStyle w:val="Hyperlink"/>
                <w:noProof/>
              </w:rPr>
              <w:t>Jenis – jenis Serangan dari DARPA 1999</w:t>
            </w:r>
            <w:r w:rsidR="009D280C">
              <w:rPr>
                <w:noProof/>
                <w:webHidden/>
              </w:rPr>
              <w:tab/>
            </w:r>
            <w:r w:rsidR="009D280C">
              <w:rPr>
                <w:noProof/>
                <w:webHidden/>
              </w:rPr>
              <w:fldChar w:fldCharType="begin"/>
            </w:r>
            <w:r w:rsidR="009D280C">
              <w:rPr>
                <w:noProof/>
                <w:webHidden/>
              </w:rPr>
              <w:instrText xml:space="preserve"> PAGEREF _Toc455757676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1"/>
            <w:tabs>
              <w:tab w:val="left" w:pos="426"/>
            </w:tabs>
            <w:rPr>
              <w:rFonts w:asciiTheme="minorHAnsi" w:eastAsiaTheme="minorEastAsia" w:hAnsiTheme="minorHAnsi" w:cstheme="minorBidi"/>
              <w:noProof/>
              <w:lang w:eastAsia="id-ID"/>
            </w:rPr>
          </w:pPr>
          <w:hyperlink w:anchor="_Toc455757677"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BAB III DESAIN  DAN PERANCANGAN</w:t>
            </w:r>
            <w:r w:rsidR="009D280C">
              <w:rPr>
                <w:noProof/>
                <w:webHidden/>
              </w:rPr>
              <w:tab/>
            </w:r>
            <w:r w:rsidR="009D280C">
              <w:rPr>
                <w:noProof/>
                <w:webHidden/>
              </w:rPr>
              <w:fldChar w:fldCharType="begin"/>
            </w:r>
            <w:r w:rsidR="009D280C">
              <w:rPr>
                <w:noProof/>
                <w:webHidden/>
              </w:rPr>
              <w:instrText xml:space="preserve"> PAGEREF _Toc455757677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680" w:history="1">
            <w:r w:rsidR="009D280C" w:rsidRPr="00E77127">
              <w:rPr>
                <w:rStyle w:val="Hyperlink"/>
                <w:rFonts w:eastAsia="PMingLiU"/>
                <w:noProof/>
                <w14:scene3d>
                  <w14:camera w14:prst="orthographicFront"/>
                  <w14:lightRig w14:rig="threePt" w14:dir="t">
                    <w14:rot w14:lat="0" w14:lon="0" w14:rev="0"/>
                  </w14:lightRig>
                </w14:scene3d>
              </w:rPr>
              <w:t>3.1</w:t>
            </w:r>
            <w:r w:rsidR="009D280C">
              <w:rPr>
                <w:rFonts w:asciiTheme="minorHAnsi" w:eastAsiaTheme="minorEastAsia" w:hAnsiTheme="minorHAnsi" w:cstheme="minorBidi"/>
                <w:noProof/>
                <w:lang w:eastAsia="id-ID"/>
              </w:rPr>
              <w:tab/>
            </w:r>
            <w:r w:rsidR="009D280C" w:rsidRPr="00E77127">
              <w:rPr>
                <w:rStyle w:val="Hyperlink"/>
                <w:rFonts w:eastAsia="PMingLiU"/>
                <w:noProof/>
              </w:rPr>
              <w:t>Deskripsi Umum Sistem</w:t>
            </w:r>
            <w:r w:rsidR="009D280C">
              <w:rPr>
                <w:noProof/>
                <w:webHidden/>
              </w:rPr>
              <w:tab/>
            </w:r>
            <w:r w:rsidR="009D280C">
              <w:rPr>
                <w:noProof/>
                <w:webHidden/>
              </w:rPr>
              <w:fldChar w:fldCharType="begin"/>
            </w:r>
            <w:r w:rsidR="009D280C">
              <w:rPr>
                <w:noProof/>
                <w:webHidden/>
              </w:rPr>
              <w:instrText xml:space="preserve"> PAGEREF _Toc455757680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681" w:history="1">
            <w:r w:rsidR="009D280C" w:rsidRPr="00E77127">
              <w:rPr>
                <w:rStyle w:val="Hyperlink"/>
                <w:noProof/>
                <w14:scene3d>
                  <w14:camera w14:prst="orthographicFront"/>
                  <w14:lightRig w14:rig="threePt" w14:dir="t">
                    <w14:rot w14:lat="0" w14:lon="0" w14:rev="0"/>
                  </w14:lightRig>
                </w14:scene3d>
              </w:rPr>
              <w:t>3.2</w:t>
            </w:r>
            <w:r w:rsidR="009D280C">
              <w:rPr>
                <w:rFonts w:asciiTheme="minorHAnsi" w:eastAsiaTheme="minorEastAsia" w:hAnsiTheme="minorHAnsi" w:cstheme="minorBidi"/>
                <w:noProof/>
                <w:lang w:eastAsia="id-ID"/>
              </w:rPr>
              <w:tab/>
            </w:r>
            <w:r w:rsidR="009D280C" w:rsidRPr="00E77127">
              <w:rPr>
                <w:rStyle w:val="Hyperlink"/>
                <w:noProof/>
              </w:rPr>
              <w:t>Perancangan</w:t>
            </w:r>
            <w:r w:rsidR="009D280C">
              <w:rPr>
                <w:noProof/>
                <w:webHidden/>
              </w:rPr>
              <w:tab/>
            </w:r>
            <w:r w:rsidR="009D280C">
              <w:rPr>
                <w:noProof/>
                <w:webHidden/>
              </w:rPr>
              <w:fldChar w:fldCharType="begin"/>
            </w:r>
            <w:r w:rsidR="009D280C">
              <w:rPr>
                <w:noProof/>
                <w:webHidden/>
              </w:rPr>
              <w:instrText xml:space="preserve"> PAGEREF _Toc455757681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682" w:history="1">
            <w:r w:rsidR="009D280C" w:rsidRPr="00E77127">
              <w:rPr>
                <w:rStyle w:val="Hyperlink"/>
                <w:noProof/>
                <w:snapToGrid w:val="0"/>
                <w:w w:val="0"/>
                <w:lang w:val="en-US"/>
              </w:rPr>
              <w:t>3.2.1</w:t>
            </w:r>
            <w:r w:rsidR="009D280C">
              <w:rPr>
                <w:rFonts w:asciiTheme="minorHAnsi" w:eastAsiaTheme="minorEastAsia" w:hAnsiTheme="minorHAnsi" w:cstheme="minorBidi"/>
                <w:noProof/>
                <w:lang w:eastAsia="id-ID"/>
              </w:rPr>
              <w:tab/>
            </w:r>
            <w:r w:rsidR="009D280C" w:rsidRPr="00E77127">
              <w:rPr>
                <w:rStyle w:val="Hyperlink"/>
                <w:noProof/>
                <w:lang w:val="en-US"/>
              </w:rPr>
              <w:t>Alur Kerja Sistem Secara Umum</w:t>
            </w:r>
            <w:r w:rsidR="009D280C">
              <w:rPr>
                <w:noProof/>
                <w:webHidden/>
              </w:rPr>
              <w:tab/>
            </w:r>
            <w:r w:rsidR="009D280C">
              <w:rPr>
                <w:noProof/>
                <w:webHidden/>
              </w:rPr>
              <w:fldChar w:fldCharType="begin"/>
            </w:r>
            <w:r w:rsidR="009D280C">
              <w:rPr>
                <w:noProof/>
                <w:webHidden/>
              </w:rPr>
              <w:instrText xml:space="preserve"> PAGEREF _Toc455757682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683" w:history="1">
            <w:r w:rsidR="009D280C" w:rsidRPr="00E77127">
              <w:rPr>
                <w:rStyle w:val="Hyperlink"/>
                <w:noProof/>
                <w:snapToGrid w:val="0"/>
                <w:w w:val="0"/>
              </w:rPr>
              <w:t>3.2.2</w:t>
            </w:r>
            <w:r w:rsidR="009D280C">
              <w:rPr>
                <w:rFonts w:asciiTheme="minorHAnsi" w:eastAsiaTheme="minorEastAsia" w:hAnsiTheme="minorHAnsi" w:cstheme="minorBidi"/>
                <w:noProof/>
                <w:lang w:eastAsia="id-ID"/>
              </w:rPr>
              <w:tab/>
            </w:r>
            <w:r w:rsidR="009D280C" w:rsidRPr="00E77127">
              <w:rPr>
                <w:rStyle w:val="Hyperlink"/>
                <w:noProof/>
                <w:lang w:val="en-US"/>
              </w:rPr>
              <w:t xml:space="preserve">Perancangan </w:t>
            </w:r>
            <w:r w:rsidR="009D280C" w:rsidRPr="00E77127">
              <w:rPr>
                <w:rStyle w:val="Hyperlink"/>
                <w:noProof/>
              </w:rPr>
              <w:t>Arsitektur Jaringan</w:t>
            </w:r>
            <w:r w:rsidR="009D280C">
              <w:rPr>
                <w:noProof/>
                <w:webHidden/>
              </w:rPr>
              <w:tab/>
            </w:r>
            <w:r w:rsidR="009D280C">
              <w:rPr>
                <w:noProof/>
                <w:webHidden/>
              </w:rPr>
              <w:fldChar w:fldCharType="begin"/>
            </w:r>
            <w:r w:rsidR="009D280C">
              <w:rPr>
                <w:noProof/>
                <w:webHidden/>
              </w:rPr>
              <w:instrText xml:space="preserve"> PAGEREF _Toc455757683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684" w:history="1">
            <w:r w:rsidR="009D280C" w:rsidRPr="00E77127">
              <w:rPr>
                <w:rStyle w:val="Hyperlink"/>
                <w:noProof/>
                <w:snapToGrid w:val="0"/>
                <w:w w:val="0"/>
                <w:lang w:val="en-US"/>
              </w:rPr>
              <w:t>3.2.3</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Training Data Set</w:t>
            </w:r>
            <w:r w:rsidR="009D280C">
              <w:rPr>
                <w:noProof/>
                <w:webHidden/>
              </w:rPr>
              <w:tab/>
            </w:r>
            <w:r w:rsidR="009D280C">
              <w:rPr>
                <w:noProof/>
                <w:webHidden/>
              </w:rPr>
              <w:fldChar w:fldCharType="begin"/>
            </w:r>
            <w:r w:rsidR="009D280C">
              <w:rPr>
                <w:noProof/>
                <w:webHidden/>
              </w:rPr>
              <w:instrText xml:space="preserve"> PAGEREF _Toc455757684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685" w:history="1">
            <w:r w:rsidR="009D280C" w:rsidRPr="00E77127">
              <w:rPr>
                <w:rStyle w:val="Hyperlink"/>
                <w:noProof/>
                <w:snapToGrid w:val="0"/>
                <w:w w:val="0"/>
                <w:lang w:val="en-US"/>
              </w:rPr>
              <w:t>3.2.4</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Sniffing</w:t>
            </w:r>
            <w:r w:rsidR="009D280C">
              <w:rPr>
                <w:noProof/>
                <w:webHidden/>
              </w:rPr>
              <w:tab/>
            </w:r>
            <w:r w:rsidR="009D280C">
              <w:rPr>
                <w:noProof/>
                <w:webHidden/>
              </w:rPr>
              <w:fldChar w:fldCharType="begin"/>
            </w:r>
            <w:r w:rsidR="009D280C">
              <w:rPr>
                <w:noProof/>
                <w:webHidden/>
              </w:rPr>
              <w:instrText xml:space="preserve"> PAGEREF _Toc455757685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686" w:history="1">
            <w:r w:rsidR="009D280C" w:rsidRPr="00E77127">
              <w:rPr>
                <w:rStyle w:val="Hyperlink"/>
                <w:noProof/>
                <w:snapToGrid w:val="0"/>
                <w:w w:val="0"/>
                <w:lang w:val="en-US"/>
              </w:rPr>
              <w:t>3.2.5</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Identifikasi Serangan</w:t>
            </w:r>
            <w:r w:rsidR="009D280C">
              <w:rPr>
                <w:noProof/>
                <w:webHidden/>
              </w:rPr>
              <w:tab/>
            </w:r>
            <w:r w:rsidR="009D280C">
              <w:rPr>
                <w:noProof/>
                <w:webHidden/>
              </w:rPr>
              <w:fldChar w:fldCharType="begin"/>
            </w:r>
            <w:r w:rsidR="009D280C">
              <w:rPr>
                <w:noProof/>
                <w:webHidden/>
              </w:rPr>
              <w:instrText xml:space="preserve"> PAGEREF _Toc455757686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687" w:history="1">
            <w:r w:rsidR="009D280C" w:rsidRPr="00E77127">
              <w:rPr>
                <w:rStyle w:val="Hyperlink"/>
                <w:noProof/>
                <w:snapToGrid w:val="0"/>
                <w:w w:val="0"/>
                <w:lang w:val="en-US"/>
              </w:rPr>
              <w:t>3.2.6</w:t>
            </w:r>
            <w:r w:rsidR="009D280C">
              <w:rPr>
                <w:rFonts w:asciiTheme="minorHAnsi" w:eastAsiaTheme="minorEastAsia" w:hAnsiTheme="minorHAnsi" w:cstheme="minorBidi"/>
                <w:noProof/>
                <w:lang w:eastAsia="id-ID"/>
              </w:rPr>
              <w:tab/>
            </w:r>
            <w:r w:rsidR="009D280C" w:rsidRPr="00E77127">
              <w:rPr>
                <w:rStyle w:val="Hyperlink"/>
                <w:noProof/>
                <w:lang w:val="en-US"/>
              </w:rPr>
              <w:t>Rancangan Antarmuka</w:t>
            </w:r>
            <w:r w:rsidR="009D280C">
              <w:rPr>
                <w:noProof/>
                <w:webHidden/>
              </w:rPr>
              <w:tab/>
            </w:r>
            <w:r w:rsidR="009D280C">
              <w:rPr>
                <w:noProof/>
                <w:webHidden/>
              </w:rPr>
              <w:fldChar w:fldCharType="begin"/>
            </w:r>
            <w:r w:rsidR="009D280C">
              <w:rPr>
                <w:noProof/>
                <w:webHidden/>
              </w:rPr>
              <w:instrText xml:space="preserve"> PAGEREF _Toc455757687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688" w:history="1">
            <w:r w:rsidR="009D280C" w:rsidRPr="00E77127">
              <w:rPr>
                <w:rStyle w:val="Hyperlink"/>
                <w:noProof/>
                <w:snapToGrid w:val="0"/>
                <w:w w:val="0"/>
                <w:lang w:val="en-US"/>
              </w:rPr>
              <w:t>3.2.7</w:t>
            </w:r>
            <w:r w:rsidR="009D280C">
              <w:rPr>
                <w:rFonts w:asciiTheme="minorHAnsi" w:eastAsiaTheme="minorEastAsia" w:hAnsiTheme="minorHAnsi" w:cstheme="minorBidi"/>
                <w:noProof/>
                <w:lang w:eastAsia="id-ID"/>
              </w:rPr>
              <w:tab/>
            </w:r>
            <w:r w:rsidR="009D280C" w:rsidRPr="00E77127">
              <w:rPr>
                <w:rStyle w:val="Hyperlink"/>
                <w:noProof/>
                <w:lang w:val="en-US"/>
              </w:rPr>
              <w:t>Rancangan Luaran Sistem</w:t>
            </w:r>
            <w:r w:rsidR="009D280C">
              <w:rPr>
                <w:noProof/>
                <w:webHidden/>
              </w:rPr>
              <w:tab/>
            </w:r>
            <w:r w:rsidR="009D280C">
              <w:rPr>
                <w:noProof/>
                <w:webHidden/>
              </w:rPr>
              <w:fldChar w:fldCharType="begin"/>
            </w:r>
            <w:r w:rsidR="009D280C">
              <w:rPr>
                <w:noProof/>
                <w:webHidden/>
              </w:rPr>
              <w:instrText xml:space="preserve"> PAGEREF _Toc455757688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1"/>
            <w:tabs>
              <w:tab w:val="left" w:pos="426"/>
            </w:tabs>
            <w:rPr>
              <w:rFonts w:asciiTheme="minorHAnsi" w:eastAsiaTheme="minorEastAsia" w:hAnsiTheme="minorHAnsi" w:cstheme="minorBidi"/>
              <w:noProof/>
              <w:lang w:eastAsia="id-ID"/>
            </w:rPr>
          </w:pPr>
          <w:hyperlink w:anchor="_Toc455757689"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BAB IV IMPLEMENTASI</w:t>
            </w:r>
            <w:r w:rsidR="009D280C">
              <w:rPr>
                <w:noProof/>
                <w:webHidden/>
              </w:rPr>
              <w:tab/>
            </w:r>
            <w:r w:rsidR="009D280C">
              <w:rPr>
                <w:noProof/>
                <w:webHidden/>
              </w:rPr>
              <w:fldChar w:fldCharType="begin"/>
            </w:r>
            <w:r w:rsidR="009D280C">
              <w:rPr>
                <w:noProof/>
                <w:webHidden/>
              </w:rPr>
              <w:instrText xml:space="preserve"> PAGEREF _Toc455757689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691" w:history="1">
            <w:r w:rsidR="009D280C" w:rsidRPr="00E77127">
              <w:rPr>
                <w:rStyle w:val="Hyperlink"/>
                <w:noProof/>
                <w14:scene3d>
                  <w14:camera w14:prst="orthographicFront"/>
                  <w14:lightRig w14:rig="threePt" w14:dir="t">
                    <w14:rot w14:lat="0" w14:lon="0" w14:rev="0"/>
                  </w14:lightRig>
                </w14:scene3d>
              </w:rPr>
              <w:t>4.1</w:t>
            </w:r>
            <w:r w:rsidR="009D280C">
              <w:rPr>
                <w:rFonts w:asciiTheme="minorHAnsi" w:eastAsiaTheme="minorEastAsia" w:hAnsiTheme="minorHAnsi" w:cstheme="minorBidi"/>
                <w:noProof/>
                <w:lang w:eastAsia="id-ID"/>
              </w:rPr>
              <w:tab/>
            </w:r>
            <w:r w:rsidR="009D280C" w:rsidRPr="00E77127">
              <w:rPr>
                <w:rStyle w:val="Hyperlink"/>
                <w:noProof/>
              </w:rPr>
              <w:t>Lingkungan Implementasi</w:t>
            </w:r>
            <w:r w:rsidR="009D280C">
              <w:rPr>
                <w:noProof/>
                <w:webHidden/>
              </w:rPr>
              <w:tab/>
            </w:r>
            <w:r w:rsidR="009D280C">
              <w:rPr>
                <w:noProof/>
                <w:webHidden/>
              </w:rPr>
              <w:fldChar w:fldCharType="begin"/>
            </w:r>
            <w:r w:rsidR="009D280C">
              <w:rPr>
                <w:noProof/>
                <w:webHidden/>
              </w:rPr>
              <w:instrText xml:space="preserve"> PAGEREF _Toc455757691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692" w:history="1">
            <w:r w:rsidR="009D280C" w:rsidRPr="00E77127">
              <w:rPr>
                <w:rStyle w:val="Hyperlink"/>
                <w:noProof/>
                <w:snapToGrid w:val="0"/>
                <w:w w:val="0"/>
              </w:rPr>
              <w:t>4.1.1</w:t>
            </w:r>
            <w:r w:rsidR="009D280C">
              <w:rPr>
                <w:rFonts w:asciiTheme="minorHAnsi" w:eastAsiaTheme="minorEastAsia" w:hAnsiTheme="minorHAnsi" w:cstheme="minorBidi"/>
                <w:noProof/>
                <w:lang w:eastAsia="id-ID"/>
              </w:rPr>
              <w:tab/>
            </w:r>
            <w:r w:rsidR="009D280C" w:rsidRPr="00E77127">
              <w:rPr>
                <w:rStyle w:val="Hyperlink"/>
                <w:noProof/>
              </w:rPr>
              <w:t>Perangkat Lunak</w:t>
            </w:r>
            <w:r w:rsidR="009D280C">
              <w:rPr>
                <w:noProof/>
                <w:webHidden/>
              </w:rPr>
              <w:tab/>
            </w:r>
            <w:r w:rsidR="009D280C">
              <w:rPr>
                <w:noProof/>
                <w:webHidden/>
              </w:rPr>
              <w:fldChar w:fldCharType="begin"/>
            </w:r>
            <w:r w:rsidR="009D280C">
              <w:rPr>
                <w:noProof/>
                <w:webHidden/>
              </w:rPr>
              <w:instrText xml:space="preserve"> PAGEREF _Toc455757692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693" w:history="1">
            <w:r w:rsidR="009D280C" w:rsidRPr="00E77127">
              <w:rPr>
                <w:rStyle w:val="Hyperlink"/>
                <w:noProof/>
                <w:snapToGrid w:val="0"/>
                <w:w w:val="0"/>
              </w:rPr>
              <w:t>4.1.2</w:t>
            </w:r>
            <w:r w:rsidR="009D280C">
              <w:rPr>
                <w:rFonts w:asciiTheme="minorHAnsi" w:eastAsiaTheme="minorEastAsia" w:hAnsiTheme="minorHAnsi" w:cstheme="minorBidi"/>
                <w:noProof/>
                <w:lang w:eastAsia="id-ID"/>
              </w:rPr>
              <w:tab/>
            </w:r>
            <w:r w:rsidR="009D280C" w:rsidRPr="00E77127">
              <w:rPr>
                <w:rStyle w:val="Hyperlink"/>
                <w:noProof/>
              </w:rPr>
              <w:t>Perangkat Keras</w:t>
            </w:r>
            <w:r w:rsidR="009D280C">
              <w:rPr>
                <w:noProof/>
                <w:webHidden/>
              </w:rPr>
              <w:tab/>
            </w:r>
            <w:r w:rsidR="009D280C">
              <w:rPr>
                <w:noProof/>
                <w:webHidden/>
              </w:rPr>
              <w:fldChar w:fldCharType="begin"/>
            </w:r>
            <w:r w:rsidR="009D280C">
              <w:rPr>
                <w:noProof/>
                <w:webHidden/>
              </w:rPr>
              <w:instrText xml:space="preserve"> PAGEREF _Toc455757693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694" w:history="1">
            <w:r w:rsidR="009D280C" w:rsidRPr="00E77127">
              <w:rPr>
                <w:rStyle w:val="Hyperlink"/>
                <w:noProof/>
                <w14:scene3d>
                  <w14:camera w14:prst="orthographicFront"/>
                  <w14:lightRig w14:rig="threePt" w14:dir="t">
                    <w14:rot w14:lat="0" w14:lon="0" w14:rev="0"/>
                  </w14:lightRig>
                </w14:scene3d>
              </w:rPr>
              <w:t>4.2</w:t>
            </w:r>
            <w:r w:rsidR="009D280C">
              <w:rPr>
                <w:rFonts w:asciiTheme="minorHAnsi" w:eastAsiaTheme="minorEastAsia" w:hAnsiTheme="minorHAnsi" w:cstheme="minorBidi"/>
                <w:noProof/>
                <w:lang w:eastAsia="id-ID"/>
              </w:rPr>
              <w:tab/>
            </w:r>
            <w:r w:rsidR="009D280C" w:rsidRPr="00E77127">
              <w:rPr>
                <w:rStyle w:val="Hyperlink"/>
                <w:noProof/>
              </w:rPr>
              <w:t>Implementasi Proses</w:t>
            </w:r>
            <w:r w:rsidR="009D280C">
              <w:rPr>
                <w:noProof/>
                <w:webHidden/>
              </w:rPr>
              <w:tab/>
            </w:r>
            <w:r w:rsidR="009D280C">
              <w:rPr>
                <w:noProof/>
                <w:webHidden/>
              </w:rPr>
              <w:fldChar w:fldCharType="begin"/>
            </w:r>
            <w:r w:rsidR="009D280C">
              <w:rPr>
                <w:noProof/>
                <w:webHidden/>
              </w:rPr>
              <w:instrText xml:space="preserve"> PAGEREF _Toc455757694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695" w:history="1">
            <w:r w:rsidR="009D280C" w:rsidRPr="00E77127">
              <w:rPr>
                <w:rStyle w:val="Hyperlink"/>
                <w:noProof/>
                <w:snapToGrid w:val="0"/>
                <w:w w:val="0"/>
                <w:lang w:val="en-US"/>
              </w:rPr>
              <w:t>4.2.1</w:t>
            </w:r>
            <w:r w:rsidR="009D280C">
              <w:rPr>
                <w:rFonts w:asciiTheme="minorHAnsi" w:eastAsiaTheme="minorEastAsia" w:hAnsiTheme="minorHAnsi" w:cstheme="minorBidi"/>
                <w:noProof/>
                <w:lang w:eastAsia="id-ID"/>
              </w:rPr>
              <w:tab/>
            </w:r>
            <w:r w:rsidR="009D280C" w:rsidRPr="00E77127">
              <w:rPr>
                <w:rStyle w:val="Hyperlink"/>
                <w:noProof/>
                <w:lang w:val="en-US"/>
              </w:rPr>
              <w:t>Data</w:t>
            </w:r>
            <w:r w:rsidR="009D280C" w:rsidRPr="00E77127">
              <w:rPr>
                <w:rStyle w:val="Hyperlink"/>
                <w:noProof/>
              </w:rPr>
              <w:t xml:space="preserve"> </w:t>
            </w:r>
            <w:r w:rsidR="009D280C" w:rsidRPr="00E77127">
              <w:rPr>
                <w:rStyle w:val="Hyperlink"/>
                <w:noProof/>
                <w:lang w:val="en-US"/>
              </w:rPr>
              <w:t>set</w:t>
            </w:r>
            <w:r w:rsidR="009D280C">
              <w:rPr>
                <w:noProof/>
                <w:webHidden/>
              </w:rPr>
              <w:tab/>
            </w:r>
            <w:r w:rsidR="009D280C">
              <w:rPr>
                <w:noProof/>
                <w:webHidden/>
              </w:rPr>
              <w:fldChar w:fldCharType="begin"/>
            </w:r>
            <w:r w:rsidR="009D280C">
              <w:rPr>
                <w:noProof/>
                <w:webHidden/>
              </w:rPr>
              <w:instrText xml:space="preserve"> PAGEREF _Toc455757695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696" w:history="1">
            <w:r w:rsidR="009D280C" w:rsidRPr="00E77127">
              <w:rPr>
                <w:rStyle w:val="Hyperlink"/>
                <w:noProof/>
                <w:snapToGrid w:val="0"/>
                <w:w w:val="0"/>
                <w:lang w:val="en-US"/>
              </w:rPr>
              <w:t>4.2.2</w:t>
            </w:r>
            <w:r w:rsidR="009D280C">
              <w:rPr>
                <w:rFonts w:asciiTheme="minorHAnsi" w:eastAsiaTheme="minorEastAsia" w:hAnsiTheme="minorHAnsi" w:cstheme="minorBidi"/>
                <w:noProof/>
                <w:lang w:eastAsia="id-ID"/>
              </w:rPr>
              <w:tab/>
            </w:r>
            <w:r w:rsidR="009D280C" w:rsidRPr="00E77127">
              <w:rPr>
                <w:rStyle w:val="Hyperlink"/>
                <w:noProof/>
                <w:lang w:val="en-US"/>
              </w:rPr>
              <w:t>Implementasi Proses Rekonstruksi Paket Data</w:t>
            </w:r>
            <w:r w:rsidR="009D280C">
              <w:rPr>
                <w:noProof/>
                <w:webHidden/>
              </w:rPr>
              <w:tab/>
            </w:r>
            <w:r w:rsidR="009D280C">
              <w:rPr>
                <w:noProof/>
                <w:webHidden/>
              </w:rPr>
              <w:fldChar w:fldCharType="begin"/>
            </w:r>
            <w:r w:rsidR="009D280C">
              <w:rPr>
                <w:noProof/>
                <w:webHidden/>
              </w:rPr>
              <w:instrText xml:space="preserve"> PAGEREF _Toc455757696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697" w:history="1">
            <w:r w:rsidR="009D280C" w:rsidRPr="00E77127">
              <w:rPr>
                <w:rStyle w:val="Hyperlink"/>
                <w:noProof/>
                <w:snapToGrid w:val="0"/>
                <w:w w:val="0"/>
              </w:rPr>
              <w:t>4.2.3</w:t>
            </w:r>
            <w:r w:rsidR="009D280C">
              <w:rPr>
                <w:rFonts w:asciiTheme="minorHAnsi" w:eastAsiaTheme="minorEastAsia" w:hAnsiTheme="minorHAnsi" w:cstheme="minorBidi"/>
                <w:noProof/>
                <w:lang w:eastAsia="id-ID"/>
              </w:rPr>
              <w:tab/>
            </w:r>
            <w:r w:rsidR="009D280C" w:rsidRPr="00E77127">
              <w:rPr>
                <w:rStyle w:val="Hyperlink"/>
                <w:noProof/>
              </w:rPr>
              <w:t xml:space="preserve">Implementasi Proses Penggunaan Metode </w:t>
            </w:r>
            <w:r w:rsidR="009D280C" w:rsidRPr="00E77127">
              <w:rPr>
                <w:rStyle w:val="Hyperlink"/>
                <w:i/>
                <w:noProof/>
              </w:rPr>
              <w:t>N-Gram</w:t>
            </w:r>
            <w:r w:rsidR="009D280C">
              <w:rPr>
                <w:noProof/>
                <w:webHidden/>
              </w:rPr>
              <w:tab/>
            </w:r>
            <w:r w:rsidR="009D280C">
              <w:rPr>
                <w:noProof/>
                <w:webHidden/>
              </w:rPr>
              <w:fldChar w:fldCharType="begin"/>
            </w:r>
            <w:r w:rsidR="009D280C">
              <w:rPr>
                <w:noProof/>
                <w:webHidden/>
              </w:rPr>
              <w:instrText xml:space="preserve"> PAGEREF _Toc455757697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698" w:history="1">
            <w:r w:rsidR="009D280C" w:rsidRPr="00E77127">
              <w:rPr>
                <w:rStyle w:val="Hyperlink"/>
                <w:noProof/>
                <w:snapToGrid w:val="0"/>
                <w:w w:val="0"/>
              </w:rPr>
              <w:t>4.2.4</w:t>
            </w:r>
            <w:r w:rsidR="009D280C">
              <w:rPr>
                <w:rFonts w:asciiTheme="minorHAnsi" w:eastAsiaTheme="minorEastAsia" w:hAnsiTheme="minorHAnsi" w:cstheme="minorBidi"/>
                <w:noProof/>
                <w:lang w:eastAsia="id-ID"/>
              </w:rPr>
              <w:tab/>
            </w:r>
            <w:r w:rsidR="009D280C" w:rsidRPr="00E77127">
              <w:rPr>
                <w:rStyle w:val="Hyperlink"/>
                <w:noProof/>
              </w:rPr>
              <w:t>Implementasi Perancangan Model Data Training</w:t>
            </w:r>
            <w:r w:rsidR="009D280C">
              <w:rPr>
                <w:noProof/>
                <w:webHidden/>
              </w:rPr>
              <w:tab/>
            </w:r>
            <w:r w:rsidR="009D280C">
              <w:rPr>
                <w:noProof/>
                <w:webHidden/>
              </w:rPr>
              <w:fldChar w:fldCharType="begin"/>
            </w:r>
            <w:r w:rsidR="009D280C">
              <w:rPr>
                <w:noProof/>
                <w:webHidden/>
              </w:rPr>
              <w:instrText xml:space="preserve"> PAGEREF _Toc455757698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699" w:history="1">
            <w:r w:rsidR="009D280C" w:rsidRPr="00E77127">
              <w:rPr>
                <w:rStyle w:val="Hyperlink"/>
                <w:noProof/>
                <w:snapToGrid w:val="0"/>
                <w:w w:val="0"/>
              </w:rPr>
              <w:t>4.2.5</w:t>
            </w:r>
            <w:r w:rsidR="009D280C">
              <w:rPr>
                <w:rFonts w:asciiTheme="minorHAnsi" w:eastAsiaTheme="minorEastAsia" w:hAnsiTheme="minorHAnsi" w:cstheme="minorBidi"/>
                <w:noProof/>
                <w:lang w:eastAsia="id-ID"/>
              </w:rPr>
              <w:tab/>
            </w:r>
            <w:r w:rsidR="009D280C" w:rsidRPr="00E77127">
              <w:rPr>
                <w:rStyle w:val="Hyperlink"/>
                <w:noProof/>
              </w:rPr>
              <w:t xml:space="preserve">Implementasi </w:t>
            </w:r>
            <w:r w:rsidR="009D280C" w:rsidRPr="00E77127">
              <w:rPr>
                <w:rStyle w:val="Hyperlink"/>
                <w:i/>
                <w:noProof/>
              </w:rPr>
              <w:t>Sniffer</w:t>
            </w:r>
            <w:r w:rsidR="009D280C">
              <w:rPr>
                <w:noProof/>
                <w:webHidden/>
              </w:rPr>
              <w:tab/>
            </w:r>
            <w:r w:rsidR="009D280C">
              <w:rPr>
                <w:noProof/>
                <w:webHidden/>
              </w:rPr>
              <w:fldChar w:fldCharType="begin"/>
            </w:r>
            <w:r w:rsidR="009D280C">
              <w:rPr>
                <w:noProof/>
                <w:webHidden/>
              </w:rPr>
              <w:instrText xml:space="preserve"> PAGEREF _Toc455757699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700" w:history="1">
            <w:r w:rsidR="009D280C" w:rsidRPr="00E77127">
              <w:rPr>
                <w:rStyle w:val="Hyperlink"/>
                <w:noProof/>
                <w:snapToGrid w:val="0"/>
                <w:w w:val="0"/>
              </w:rPr>
              <w:t>4.2.6</w:t>
            </w:r>
            <w:r w:rsidR="009D280C">
              <w:rPr>
                <w:rFonts w:asciiTheme="minorHAnsi" w:eastAsiaTheme="minorEastAsia" w:hAnsiTheme="minorHAnsi" w:cstheme="minorBidi"/>
                <w:noProof/>
                <w:lang w:eastAsia="id-ID"/>
              </w:rPr>
              <w:tab/>
            </w:r>
            <w:r w:rsidR="009D280C" w:rsidRPr="00E77127">
              <w:rPr>
                <w:rStyle w:val="Hyperlink"/>
                <w:noProof/>
              </w:rPr>
              <w:t>Implementasi Proses Penggunaan Metode Mahalanobis Distance</w:t>
            </w:r>
            <w:r w:rsidR="009D280C">
              <w:rPr>
                <w:noProof/>
                <w:webHidden/>
              </w:rPr>
              <w:tab/>
            </w:r>
            <w:r w:rsidR="009D280C">
              <w:rPr>
                <w:noProof/>
                <w:webHidden/>
              </w:rPr>
              <w:fldChar w:fldCharType="begin"/>
            </w:r>
            <w:r w:rsidR="009D280C">
              <w:rPr>
                <w:noProof/>
                <w:webHidden/>
              </w:rPr>
              <w:instrText xml:space="preserve"> PAGEREF _Toc455757700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701" w:history="1">
            <w:r w:rsidR="009D280C" w:rsidRPr="00E77127">
              <w:rPr>
                <w:rStyle w:val="Hyperlink"/>
                <w:noProof/>
                <w:snapToGrid w:val="0"/>
                <w:w w:val="0"/>
              </w:rPr>
              <w:t>4.2.7</w:t>
            </w:r>
            <w:r w:rsidR="009D280C">
              <w:rPr>
                <w:rFonts w:asciiTheme="minorHAnsi" w:eastAsiaTheme="minorEastAsia" w:hAnsiTheme="minorHAnsi" w:cstheme="minorBidi"/>
                <w:noProof/>
                <w:lang w:eastAsia="id-ID"/>
              </w:rPr>
              <w:tab/>
            </w:r>
            <w:r w:rsidR="009D280C" w:rsidRPr="00E77127">
              <w:rPr>
                <w:rStyle w:val="Hyperlink"/>
                <w:noProof/>
              </w:rPr>
              <w:t>Implementasi Pendeteksian Serangan</w:t>
            </w:r>
            <w:r w:rsidR="009D280C">
              <w:rPr>
                <w:noProof/>
                <w:webHidden/>
              </w:rPr>
              <w:tab/>
            </w:r>
            <w:r w:rsidR="009D280C">
              <w:rPr>
                <w:noProof/>
                <w:webHidden/>
              </w:rPr>
              <w:fldChar w:fldCharType="begin"/>
            </w:r>
            <w:r w:rsidR="009D280C">
              <w:rPr>
                <w:noProof/>
                <w:webHidden/>
              </w:rPr>
              <w:instrText xml:space="preserve"> PAGEREF _Toc455757701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702" w:history="1">
            <w:r w:rsidR="009D280C" w:rsidRPr="00E77127">
              <w:rPr>
                <w:rStyle w:val="Hyperlink"/>
                <w:noProof/>
                <w:snapToGrid w:val="0"/>
                <w:w w:val="0"/>
                <w:lang w:val="en-US"/>
              </w:rPr>
              <w:t>4.2.8</w:t>
            </w:r>
            <w:r w:rsidR="009D280C">
              <w:rPr>
                <w:rFonts w:asciiTheme="minorHAnsi" w:eastAsiaTheme="minorEastAsia" w:hAnsiTheme="minorHAnsi" w:cstheme="minorBidi"/>
                <w:noProof/>
                <w:lang w:eastAsia="id-ID"/>
              </w:rPr>
              <w:tab/>
            </w:r>
            <w:r w:rsidR="009D280C" w:rsidRPr="00E77127">
              <w:rPr>
                <w:rStyle w:val="Hyperlink"/>
                <w:noProof/>
                <w:lang w:val="en-US"/>
              </w:rPr>
              <w:t xml:space="preserve">Implementasi Proses </w:t>
            </w:r>
            <w:r w:rsidR="009D280C" w:rsidRPr="00E77127">
              <w:rPr>
                <w:rStyle w:val="Hyperlink"/>
                <w:i/>
                <w:noProof/>
                <w:lang w:val="en-US"/>
              </w:rPr>
              <w:t>Incremental Learning</w:t>
            </w:r>
            <w:r w:rsidR="009D280C">
              <w:rPr>
                <w:noProof/>
                <w:webHidden/>
              </w:rPr>
              <w:tab/>
            </w:r>
            <w:r w:rsidR="009D280C">
              <w:rPr>
                <w:noProof/>
                <w:webHidden/>
              </w:rPr>
              <w:fldChar w:fldCharType="begin"/>
            </w:r>
            <w:r w:rsidR="009D280C">
              <w:rPr>
                <w:noProof/>
                <w:webHidden/>
              </w:rPr>
              <w:instrText xml:space="preserve"> PAGEREF _Toc455757702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1"/>
            <w:tabs>
              <w:tab w:val="left" w:pos="426"/>
            </w:tabs>
            <w:rPr>
              <w:rFonts w:asciiTheme="minorHAnsi" w:eastAsiaTheme="minorEastAsia" w:hAnsiTheme="minorHAnsi" w:cstheme="minorBidi"/>
              <w:noProof/>
              <w:lang w:eastAsia="id-ID"/>
            </w:rPr>
          </w:pPr>
          <w:hyperlink w:anchor="_Toc455757703"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BAB V UJI COBA DAN EVALUASI</w:t>
            </w:r>
            <w:r w:rsidR="009D280C">
              <w:rPr>
                <w:noProof/>
                <w:webHidden/>
              </w:rPr>
              <w:tab/>
            </w:r>
            <w:r w:rsidR="009D280C">
              <w:rPr>
                <w:noProof/>
                <w:webHidden/>
              </w:rPr>
              <w:fldChar w:fldCharType="begin"/>
            </w:r>
            <w:r w:rsidR="009D280C">
              <w:rPr>
                <w:noProof/>
                <w:webHidden/>
              </w:rPr>
              <w:instrText xml:space="preserve"> PAGEREF _Toc455757703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705" w:history="1">
            <w:r w:rsidR="009D280C" w:rsidRPr="00E77127">
              <w:rPr>
                <w:rStyle w:val="Hyperlink"/>
                <w:noProof/>
                <w14:scene3d>
                  <w14:camera w14:prst="orthographicFront"/>
                  <w14:lightRig w14:rig="threePt" w14:dir="t">
                    <w14:rot w14:lat="0" w14:lon="0" w14:rev="0"/>
                  </w14:lightRig>
                </w14:scene3d>
              </w:rPr>
              <w:t>5.1</w:t>
            </w:r>
            <w:r w:rsidR="009D280C">
              <w:rPr>
                <w:rFonts w:asciiTheme="minorHAnsi" w:eastAsiaTheme="minorEastAsia" w:hAnsiTheme="minorHAnsi" w:cstheme="minorBidi"/>
                <w:noProof/>
                <w:lang w:eastAsia="id-ID"/>
              </w:rPr>
              <w:tab/>
            </w:r>
            <w:r w:rsidR="009D280C" w:rsidRPr="00E77127">
              <w:rPr>
                <w:rStyle w:val="Hyperlink"/>
                <w:noProof/>
              </w:rPr>
              <w:t>Lingkungan Uji Coba</w:t>
            </w:r>
            <w:r w:rsidR="009D280C">
              <w:rPr>
                <w:noProof/>
                <w:webHidden/>
              </w:rPr>
              <w:tab/>
            </w:r>
            <w:r w:rsidR="009D280C">
              <w:rPr>
                <w:noProof/>
                <w:webHidden/>
              </w:rPr>
              <w:fldChar w:fldCharType="begin"/>
            </w:r>
            <w:r w:rsidR="009D280C">
              <w:rPr>
                <w:noProof/>
                <w:webHidden/>
              </w:rPr>
              <w:instrText xml:space="preserve"> PAGEREF _Toc455757705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706" w:history="1">
            <w:r w:rsidR="009D280C" w:rsidRPr="00E77127">
              <w:rPr>
                <w:rStyle w:val="Hyperlink"/>
                <w:noProof/>
                <w14:scene3d>
                  <w14:camera w14:prst="orthographicFront"/>
                  <w14:lightRig w14:rig="threePt" w14:dir="t">
                    <w14:rot w14:lat="0" w14:lon="0" w14:rev="0"/>
                  </w14:lightRig>
                </w14:scene3d>
              </w:rPr>
              <w:t>5.2</w:t>
            </w:r>
            <w:r w:rsidR="009D280C">
              <w:rPr>
                <w:rFonts w:asciiTheme="minorHAnsi" w:eastAsiaTheme="minorEastAsia" w:hAnsiTheme="minorHAnsi" w:cstheme="minorBidi"/>
                <w:noProof/>
                <w:lang w:eastAsia="id-ID"/>
              </w:rPr>
              <w:tab/>
            </w:r>
            <w:r w:rsidR="009D280C" w:rsidRPr="00E77127">
              <w:rPr>
                <w:rStyle w:val="Hyperlink"/>
                <w:noProof/>
              </w:rPr>
              <w:t>Skenario Uji Coba</w:t>
            </w:r>
            <w:r w:rsidR="009D280C">
              <w:rPr>
                <w:noProof/>
                <w:webHidden/>
              </w:rPr>
              <w:tab/>
            </w:r>
            <w:r w:rsidR="009D280C">
              <w:rPr>
                <w:noProof/>
                <w:webHidden/>
              </w:rPr>
              <w:fldChar w:fldCharType="begin"/>
            </w:r>
            <w:r w:rsidR="009D280C">
              <w:rPr>
                <w:noProof/>
                <w:webHidden/>
              </w:rPr>
              <w:instrText xml:space="preserve"> PAGEREF _Toc455757706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707" w:history="1">
            <w:r w:rsidR="009D280C" w:rsidRPr="00E77127">
              <w:rPr>
                <w:rStyle w:val="Hyperlink"/>
                <w:noProof/>
                <w:snapToGrid w:val="0"/>
                <w:w w:val="0"/>
              </w:rPr>
              <w:t>5.2.1</w:t>
            </w:r>
            <w:r w:rsidR="009D280C">
              <w:rPr>
                <w:rFonts w:asciiTheme="minorHAnsi" w:eastAsiaTheme="minorEastAsia" w:hAnsiTheme="minorHAnsi" w:cstheme="minorBidi"/>
                <w:noProof/>
                <w:lang w:eastAsia="id-ID"/>
              </w:rPr>
              <w:tab/>
            </w:r>
            <w:r w:rsidR="009D280C" w:rsidRPr="00E77127">
              <w:rPr>
                <w:rStyle w:val="Hyperlink"/>
                <w:noProof/>
              </w:rPr>
              <w:t>Uji Fungsionalitas</w:t>
            </w:r>
            <w:r w:rsidR="009D280C">
              <w:rPr>
                <w:noProof/>
                <w:webHidden/>
              </w:rPr>
              <w:tab/>
            </w:r>
            <w:r w:rsidR="009D280C">
              <w:rPr>
                <w:noProof/>
                <w:webHidden/>
              </w:rPr>
              <w:fldChar w:fldCharType="begin"/>
            </w:r>
            <w:r w:rsidR="009D280C">
              <w:rPr>
                <w:noProof/>
                <w:webHidden/>
              </w:rPr>
              <w:instrText xml:space="preserve"> PAGEREF _Toc455757707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3"/>
            <w:rPr>
              <w:rFonts w:asciiTheme="minorHAnsi" w:eastAsiaTheme="minorEastAsia" w:hAnsiTheme="minorHAnsi" w:cstheme="minorBidi"/>
              <w:noProof/>
              <w:lang w:eastAsia="id-ID"/>
            </w:rPr>
          </w:pPr>
          <w:hyperlink w:anchor="_Toc455757708" w:history="1">
            <w:r w:rsidR="009D280C" w:rsidRPr="00E77127">
              <w:rPr>
                <w:rStyle w:val="Hyperlink"/>
                <w:noProof/>
                <w:snapToGrid w:val="0"/>
                <w:w w:val="0"/>
                <w:lang w:val="en-US"/>
              </w:rPr>
              <w:t>5.2.2</w:t>
            </w:r>
            <w:r w:rsidR="009D280C">
              <w:rPr>
                <w:rFonts w:asciiTheme="minorHAnsi" w:eastAsiaTheme="minorEastAsia" w:hAnsiTheme="minorHAnsi" w:cstheme="minorBidi"/>
                <w:noProof/>
                <w:lang w:eastAsia="id-ID"/>
              </w:rPr>
              <w:tab/>
            </w:r>
            <w:r w:rsidR="009D280C" w:rsidRPr="00E77127">
              <w:rPr>
                <w:rStyle w:val="Hyperlink"/>
                <w:noProof/>
                <w:lang w:val="en-US"/>
              </w:rPr>
              <w:t>Uji Coba Performa</w:t>
            </w:r>
            <w:r w:rsidR="009D280C">
              <w:rPr>
                <w:noProof/>
                <w:webHidden/>
              </w:rPr>
              <w:tab/>
            </w:r>
            <w:r w:rsidR="009D280C">
              <w:rPr>
                <w:noProof/>
                <w:webHidden/>
              </w:rPr>
              <w:fldChar w:fldCharType="begin"/>
            </w:r>
            <w:r w:rsidR="009D280C">
              <w:rPr>
                <w:noProof/>
                <w:webHidden/>
              </w:rPr>
              <w:instrText xml:space="preserve"> PAGEREF _Toc455757708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1"/>
            <w:tabs>
              <w:tab w:val="left" w:pos="426"/>
            </w:tabs>
            <w:rPr>
              <w:rFonts w:asciiTheme="minorHAnsi" w:eastAsiaTheme="minorEastAsia" w:hAnsiTheme="minorHAnsi" w:cstheme="minorBidi"/>
              <w:noProof/>
              <w:lang w:eastAsia="id-ID"/>
            </w:rPr>
          </w:pPr>
          <w:hyperlink w:anchor="_Toc455757709" w:history="1">
            <w:r w:rsidR="009D280C" w:rsidRPr="00E77127">
              <w:rPr>
                <w:rStyle w:val="Hyperlink"/>
                <w:noProof/>
              </w:rPr>
              <w:t>6.</w:t>
            </w:r>
            <w:r w:rsidR="009D280C">
              <w:rPr>
                <w:rFonts w:asciiTheme="minorHAnsi" w:eastAsiaTheme="minorEastAsia" w:hAnsiTheme="minorHAnsi" w:cstheme="minorBidi"/>
                <w:noProof/>
                <w:lang w:eastAsia="id-ID"/>
              </w:rPr>
              <w:tab/>
            </w:r>
            <w:r w:rsidR="009D280C" w:rsidRPr="00E77127">
              <w:rPr>
                <w:rStyle w:val="Hyperlink"/>
                <w:noProof/>
              </w:rPr>
              <w:t>BAB VI KESIMPULAN DAN SARAN</w:t>
            </w:r>
            <w:r w:rsidR="009D280C">
              <w:rPr>
                <w:noProof/>
                <w:webHidden/>
              </w:rPr>
              <w:tab/>
            </w:r>
            <w:r w:rsidR="009D280C">
              <w:rPr>
                <w:noProof/>
                <w:webHidden/>
              </w:rPr>
              <w:fldChar w:fldCharType="begin"/>
            </w:r>
            <w:r w:rsidR="009D280C">
              <w:rPr>
                <w:noProof/>
                <w:webHidden/>
              </w:rPr>
              <w:instrText xml:space="preserve"> PAGEREF _Toc455757709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711" w:history="1">
            <w:r w:rsidR="009D280C" w:rsidRPr="00E77127">
              <w:rPr>
                <w:rStyle w:val="Hyperlink"/>
                <w:noProof/>
                <w14:scene3d>
                  <w14:camera w14:prst="orthographicFront"/>
                  <w14:lightRig w14:rig="threePt" w14:dir="t">
                    <w14:rot w14:lat="0" w14:lon="0" w14:rev="0"/>
                  </w14:lightRig>
                </w14:scene3d>
              </w:rPr>
              <w:t>6.1</w:t>
            </w:r>
            <w:r w:rsidR="009D280C">
              <w:rPr>
                <w:rFonts w:asciiTheme="minorHAnsi" w:eastAsiaTheme="minorEastAsia" w:hAnsiTheme="minorHAnsi" w:cstheme="minorBidi"/>
                <w:noProof/>
                <w:lang w:eastAsia="id-ID"/>
              </w:rPr>
              <w:tab/>
            </w:r>
            <w:r w:rsidR="009D280C" w:rsidRPr="00E77127">
              <w:rPr>
                <w:rStyle w:val="Hyperlink"/>
                <w:noProof/>
              </w:rPr>
              <w:t>Kesimpulan</w:t>
            </w:r>
            <w:r w:rsidR="009D280C">
              <w:rPr>
                <w:noProof/>
                <w:webHidden/>
              </w:rPr>
              <w:tab/>
            </w:r>
            <w:r w:rsidR="009D280C">
              <w:rPr>
                <w:noProof/>
                <w:webHidden/>
              </w:rPr>
              <w:fldChar w:fldCharType="begin"/>
            </w:r>
            <w:r w:rsidR="009D280C">
              <w:rPr>
                <w:noProof/>
                <w:webHidden/>
              </w:rPr>
              <w:instrText xml:space="preserve"> PAGEREF _Toc455757711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712" w:history="1">
            <w:r w:rsidR="009D280C" w:rsidRPr="00E77127">
              <w:rPr>
                <w:rStyle w:val="Hyperlink"/>
                <w:noProof/>
                <w14:scene3d>
                  <w14:camera w14:prst="orthographicFront"/>
                  <w14:lightRig w14:rig="threePt" w14:dir="t">
                    <w14:rot w14:lat="0" w14:lon="0" w14:rev="0"/>
                  </w14:lightRig>
                </w14:scene3d>
              </w:rPr>
              <w:t>6.2</w:t>
            </w:r>
            <w:r w:rsidR="009D280C">
              <w:rPr>
                <w:rFonts w:asciiTheme="minorHAnsi" w:eastAsiaTheme="minorEastAsia" w:hAnsiTheme="minorHAnsi" w:cstheme="minorBidi"/>
                <w:noProof/>
                <w:lang w:eastAsia="id-ID"/>
              </w:rPr>
              <w:tab/>
            </w:r>
            <w:r w:rsidR="009D280C" w:rsidRPr="00E77127">
              <w:rPr>
                <w:rStyle w:val="Hyperlink"/>
                <w:noProof/>
              </w:rPr>
              <w:t>Saran</w:t>
            </w:r>
            <w:r w:rsidR="009D280C">
              <w:rPr>
                <w:noProof/>
                <w:webHidden/>
              </w:rPr>
              <w:tab/>
            </w:r>
            <w:r w:rsidR="009D280C">
              <w:rPr>
                <w:noProof/>
                <w:webHidden/>
              </w:rPr>
              <w:fldChar w:fldCharType="begin"/>
            </w:r>
            <w:r w:rsidR="009D280C">
              <w:rPr>
                <w:noProof/>
                <w:webHidden/>
              </w:rPr>
              <w:instrText xml:space="preserve"> PAGEREF _Toc455757712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1"/>
            <w:rPr>
              <w:rFonts w:asciiTheme="minorHAnsi" w:eastAsiaTheme="minorEastAsia" w:hAnsiTheme="minorHAnsi" w:cstheme="minorBidi"/>
              <w:noProof/>
              <w:lang w:eastAsia="id-ID"/>
            </w:rPr>
          </w:pPr>
          <w:hyperlink w:anchor="_Toc455757713" w:history="1">
            <w:r w:rsidR="009D280C" w:rsidRPr="00E77127">
              <w:rPr>
                <w:rStyle w:val="Hyperlink"/>
                <w:noProof/>
              </w:rPr>
              <w:t>DAFTAR PUSTAKA</w:t>
            </w:r>
            <w:r w:rsidR="009D280C">
              <w:rPr>
                <w:noProof/>
                <w:webHidden/>
              </w:rPr>
              <w:tab/>
            </w:r>
            <w:r w:rsidR="009D280C">
              <w:rPr>
                <w:noProof/>
                <w:webHidden/>
              </w:rPr>
              <w:fldChar w:fldCharType="begin"/>
            </w:r>
            <w:r w:rsidR="009D280C">
              <w:rPr>
                <w:noProof/>
                <w:webHidden/>
              </w:rPr>
              <w:instrText xml:space="preserve"> PAGEREF _Toc455757713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1"/>
            <w:rPr>
              <w:rFonts w:asciiTheme="minorHAnsi" w:eastAsiaTheme="minorEastAsia" w:hAnsiTheme="minorHAnsi" w:cstheme="minorBidi"/>
              <w:noProof/>
              <w:lang w:eastAsia="id-ID"/>
            </w:rPr>
          </w:pPr>
          <w:hyperlink w:anchor="_Toc455757714" w:history="1">
            <w:r w:rsidR="009D280C" w:rsidRPr="00E77127">
              <w:rPr>
                <w:rStyle w:val="Hyperlink"/>
                <w:noProof/>
              </w:rPr>
              <w:t>LAMPIRAN</w:t>
            </w:r>
            <w:r w:rsidR="009D280C">
              <w:rPr>
                <w:noProof/>
                <w:webHidden/>
              </w:rPr>
              <w:tab/>
            </w:r>
            <w:r w:rsidR="009D280C">
              <w:rPr>
                <w:noProof/>
                <w:webHidden/>
              </w:rPr>
              <w:fldChar w:fldCharType="begin"/>
            </w:r>
            <w:r w:rsidR="009D280C">
              <w:rPr>
                <w:noProof/>
                <w:webHidden/>
              </w:rPr>
              <w:instrText xml:space="preserve"> PAGEREF _Toc455757714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2"/>
            <w:rPr>
              <w:rFonts w:asciiTheme="minorHAnsi" w:eastAsiaTheme="minorEastAsia" w:hAnsiTheme="minorHAnsi" w:cstheme="minorBidi"/>
              <w:noProof/>
              <w:lang w:eastAsia="id-ID"/>
            </w:rPr>
          </w:pPr>
          <w:hyperlink w:anchor="_Toc455757716" w:history="1">
            <w:r w:rsidR="009D280C" w:rsidRPr="00E77127">
              <w:rPr>
                <w:rStyle w:val="Hyperlink"/>
                <w:noProof/>
                <w:lang w:val="en-US"/>
              </w:rPr>
              <w:t>A.</w:t>
            </w:r>
            <w:r w:rsidR="009D280C">
              <w:rPr>
                <w:rFonts w:asciiTheme="minorHAnsi" w:eastAsiaTheme="minorEastAsia" w:hAnsiTheme="minorHAnsi" w:cstheme="minorBidi"/>
                <w:noProof/>
                <w:lang w:eastAsia="id-ID"/>
              </w:rPr>
              <w:tab/>
            </w:r>
            <w:r w:rsidR="009D280C" w:rsidRPr="00E77127">
              <w:rPr>
                <w:rStyle w:val="Hyperlink"/>
                <w:noProof/>
                <w:lang w:val="en-US"/>
              </w:rPr>
              <w:t>Kode Sumber</w:t>
            </w:r>
            <w:r w:rsidR="009D280C">
              <w:rPr>
                <w:noProof/>
                <w:webHidden/>
              </w:rPr>
              <w:tab/>
            </w:r>
            <w:r w:rsidR="009D280C">
              <w:rPr>
                <w:noProof/>
                <w:webHidden/>
              </w:rPr>
              <w:fldChar w:fldCharType="begin"/>
            </w:r>
            <w:r w:rsidR="009D280C">
              <w:rPr>
                <w:noProof/>
                <w:webHidden/>
              </w:rPr>
              <w:instrText xml:space="preserve"> PAGEREF _Toc455757716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9D280C" w:rsidRDefault="00CB559C">
          <w:pPr>
            <w:pStyle w:val="TOC1"/>
            <w:rPr>
              <w:rFonts w:asciiTheme="minorHAnsi" w:eastAsiaTheme="minorEastAsia" w:hAnsiTheme="minorHAnsi" w:cstheme="minorBidi"/>
              <w:noProof/>
              <w:lang w:eastAsia="id-ID"/>
            </w:rPr>
          </w:pPr>
          <w:hyperlink w:anchor="_Toc455757717" w:history="1">
            <w:r w:rsidR="009D280C" w:rsidRPr="00E77127">
              <w:rPr>
                <w:rStyle w:val="Hyperlink"/>
                <w:noProof/>
              </w:rPr>
              <w:t>BIODATA PENULIS</w:t>
            </w:r>
            <w:r w:rsidR="009D280C">
              <w:rPr>
                <w:noProof/>
                <w:webHidden/>
              </w:rPr>
              <w:tab/>
            </w:r>
            <w:r w:rsidR="009D280C">
              <w:rPr>
                <w:noProof/>
                <w:webHidden/>
              </w:rPr>
              <w:fldChar w:fldCharType="begin"/>
            </w:r>
            <w:r w:rsidR="009D280C">
              <w:rPr>
                <w:noProof/>
                <w:webHidden/>
              </w:rPr>
              <w:instrText xml:space="preserve"> PAGEREF _Toc455757717 \h </w:instrText>
            </w:r>
            <w:r w:rsidR="009D280C">
              <w:rPr>
                <w:noProof/>
                <w:webHidden/>
              </w:rPr>
            </w:r>
            <w:r w:rsidR="009D280C">
              <w:rPr>
                <w:noProof/>
                <w:webHidden/>
              </w:rPr>
              <w:fldChar w:fldCharType="separate"/>
            </w:r>
            <w:r>
              <w:rPr>
                <w:noProof/>
                <w:webHidden/>
              </w:rPr>
              <w:t>1</w:t>
            </w:r>
            <w:r w:rsidR="009D280C">
              <w:rPr>
                <w:noProof/>
                <w:webHidden/>
              </w:rPr>
              <w:fldChar w:fldCharType="end"/>
            </w:r>
          </w:hyperlink>
        </w:p>
        <w:p w:rsidR="00C35D8C" w:rsidRDefault="00C35D8C">
          <w:r>
            <w:rPr>
              <w:b/>
              <w:bCs/>
              <w:noProof/>
            </w:rP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9D280C" w:rsidRDefault="002160A6" w:rsidP="0069493A">
      <w:pPr>
        <w:pStyle w:val="Heading1"/>
        <w:rPr>
          <w:noProof/>
        </w:rPr>
      </w:pPr>
      <w:bookmarkStart w:id="5" w:name="_Toc455757655"/>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_Toc455757718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BF2063">
        <w:rPr>
          <w:i/>
          <w:noProof/>
        </w:rPr>
        <w:t>offline capture</w:t>
      </w:r>
      <w:r>
        <w:rPr>
          <w:noProof/>
        </w:rPr>
        <w:tab/>
      </w:r>
      <w:r>
        <w:rPr>
          <w:noProof/>
        </w:rPr>
        <w:fldChar w:fldCharType="begin"/>
      </w:r>
      <w:r>
        <w:rPr>
          <w:noProof/>
        </w:rPr>
        <w:instrText xml:space="preserve"> PAGEREF _Toc455757719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BF2063">
        <w:rPr>
          <w:i/>
          <w:noProof/>
        </w:rPr>
        <w:t>offline capture</w:t>
      </w:r>
      <w:r>
        <w:rPr>
          <w:noProof/>
        </w:rPr>
        <w:tab/>
      </w:r>
      <w:r>
        <w:rPr>
          <w:noProof/>
        </w:rPr>
        <w:fldChar w:fldCharType="begin"/>
      </w:r>
      <w:r>
        <w:rPr>
          <w:noProof/>
        </w:rPr>
        <w:instrText xml:space="preserve"> PAGEREF _Toc455757720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_Toc455757721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3.1</w:t>
      </w:r>
      <w:r w:rsidRPr="00BF2063">
        <w:rPr>
          <w:noProof/>
          <w:lang w:val="en-US"/>
        </w:rPr>
        <w:t xml:space="preserve"> Diagram Alir kerja sistem secara umum</w:t>
      </w:r>
      <w:r>
        <w:rPr>
          <w:noProof/>
        </w:rPr>
        <w:tab/>
      </w:r>
      <w:r>
        <w:rPr>
          <w:noProof/>
        </w:rPr>
        <w:fldChar w:fldCharType="begin"/>
      </w:r>
      <w:r>
        <w:rPr>
          <w:noProof/>
        </w:rPr>
        <w:instrText xml:space="preserve"> PAGEREF _Toc455757722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3.2</w:t>
      </w:r>
      <w:r w:rsidRPr="00BF2063">
        <w:rPr>
          <w:noProof/>
          <w:lang w:val="en-US"/>
        </w:rPr>
        <w:t xml:space="preserve"> Topologi jaringan yang akan digunakan</w:t>
      </w:r>
      <w:r>
        <w:rPr>
          <w:noProof/>
        </w:rPr>
        <w:tab/>
      </w:r>
      <w:r>
        <w:rPr>
          <w:noProof/>
        </w:rPr>
        <w:fldChar w:fldCharType="begin"/>
      </w:r>
      <w:r>
        <w:rPr>
          <w:noProof/>
        </w:rPr>
        <w:instrText xml:space="preserve"> PAGEREF _Toc455757723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3.3</w:t>
      </w:r>
      <w:r w:rsidRPr="00BF2063">
        <w:rPr>
          <w:noProof/>
          <w:lang w:val="en-US"/>
        </w:rPr>
        <w:t xml:space="preserve"> Proses training data set</w:t>
      </w:r>
      <w:r>
        <w:rPr>
          <w:noProof/>
        </w:rPr>
        <w:tab/>
      </w:r>
      <w:r>
        <w:rPr>
          <w:noProof/>
        </w:rPr>
        <w:fldChar w:fldCharType="begin"/>
      </w:r>
      <w:r>
        <w:rPr>
          <w:noProof/>
        </w:rPr>
        <w:instrText xml:space="preserve"> PAGEREF _Toc455757724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3.4</w:t>
      </w:r>
      <w:r w:rsidRPr="00BF2063">
        <w:rPr>
          <w:noProof/>
          <w:lang w:val="en-US"/>
        </w:rPr>
        <w:t xml:space="preserve"> Proses sniffing</w:t>
      </w:r>
      <w:r>
        <w:rPr>
          <w:noProof/>
        </w:rPr>
        <w:tab/>
      </w:r>
      <w:r>
        <w:rPr>
          <w:noProof/>
        </w:rPr>
        <w:fldChar w:fldCharType="begin"/>
      </w:r>
      <w:r>
        <w:rPr>
          <w:noProof/>
        </w:rPr>
        <w:instrText xml:space="preserve"> PAGEREF _Toc455757725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3.5</w:t>
      </w:r>
      <w:r w:rsidRPr="00BF2063">
        <w:rPr>
          <w:noProof/>
          <w:lang w:val="en-US"/>
        </w:rPr>
        <w:t xml:space="preserve"> Proses Identifikasi Serangan</w:t>
      </w:r>
      <w:r>
        <w:rPr>
          <w:noProof/>
        </w:rPr>
        <w:tab/>
      </w:r>
      <w:r>
        <w:rPr>
          <w:noProof/>
        </w:rPr>
        <w:fldChar w:fldCharType="begin"/>
      </w:r>
      <w:r>
        <w:rPr>
          <w:noProof/>
        </w:rPr>
        <w:instrText xml:space="preserve"> PAGEREF _Toc455757726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3.6</w:t>
      </w:r>
      <w:r w:rsidRPr="00BF2063">
        <w:rPr>
          <w:noProof/>
          <w:lang w:val="en-US"/>
        </w:rPr>
        <w:t xml:space="preserve"> Contoh </w:t>
      </w:r>
      <w:r w:rsidRPr="00BF2063">
        <w:rPr>
          <w:i/>
          <w:noProof/>
          <w:lang w:val="en-US"/>
        </w:rPr>
        <w:t>file</w:t>
      </w:r>
      <w:r w:rsidRPr="00BF2063">
        <w:rPr>
          <w:noProof/>
          <w:lang w:val="en-US"/>
        </w:rPr>
        <w:t xml:space="preserve"> konfigurasi</w:t>
      </w:r>
      <w:r>
        <w:rPr>
          <w:noProof/>
        </w:rPr>
        <w:tab/>
      </w:r>
      <w:r>
        <w:rPr>
          <w:noProof/>
        </w:rPr>
        <w:fldChar w:fldCharType="begin"/>
      </w:r>
      <w:r>
        <w:rPr>
          <w:noProof/>
        </w:rPr>
        <w:instrText xml:space="preserve"> PAGEREF _Toc455757727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3.7</w:t>
      </w:r>
      <w:r w:rsidRPr="00BF2063">
        <w:rPr>
          <w:noProof/>
          <w:lang w:val="en-US"/>
        </w:rPr>
        <w:t xml:space="preserve"> Contoh log hasil luaran sistem</w:t>
      </w:r>
      <w:r>
        <w:rPr>
          <w:noProof/>
        </w:rPr>
        <w:tab/>
      </w:r>
      <w:r>
        <w:rPr>
          <w:noProof/>
        </w:rPr>
        <w:fldChar w:fldCharType="begin"/>
      </w:r>
      <w:r>
        <w:rPr>
          <w:noProof/>
        </w:rPr>
        <w:instrText xml:space="preserve"> PAGEREF _Toc455757728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4.1</w:t>
      </w:r>
      <w:r w:rsidRPr="00BF2063">
        <w:rPr>
          <w:noProof/>
          <w:lang w:val="en-US"/>
        </w:rPr>
        <w:t xml:space="preserve"> </w:t>
      </w:r>
      <w:r w:rsidRPr="00BF2063">
        <w:rPr>
          <w:i/>
          <w:noProof/>
          <w:lang w:val="en-US"/>
        </w:rPr>
        <w:t>Pseudocode</w:t>
      </w:r>
      <w:r w:rsidRPr="00BF2063">
        <w:rPr>
          <w:noProof/>
          <w:lang w:val="en-US"/>
        </w:rPr>
        <w:t xml:space="preserve"> untuk Rekonstruksi paket data</w:t>
      </w:r>
      <w:r>
        <w:rPr>
          <w:noProof/>
        </w:rPr>
        <w:tab/>
      </w:r>
      <w:r>
        <w:rPr>
          <w:noProof/>
        </w:rPr>
        <w:fldChar w:fldCharType="begin"/>
      </w:r>
      <w:r>
        <w:rPr>
          <w:noProof/>
        </w:rPr>
        <w:instrText xml:space="preserve"> PAGEREF _Toc455757729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4.2</w:t>
      </w:r>
      <w:r w:rsidRPr="00BF2063">
        <w:rPr>
          <w:noProof/>
          <w:lang w:val="en-US"/>
        </w:rPr>
        <w:t xml:space="preserve"> </w:t>
      </w:r>
      <w:r w:rsidRPr="00BF2063">
        <w:rPr>
          <w:i/>
          <w:noProof/>
          <w:lang w:val="en-US"/>
        </w:rPr>
        <w:t>Pseudocode</w:t>
      </w:r>
      <w:r w:rsidRPr="00BF2063">
        <w:rPr>
          <w:noProof/>
          <w:lang w:val="en-US"/>
        </w:rPr>
        <w:t xml:space="preserve"> untuk menghitung N-Gram paket  data</w:t>
      </w:r>
      <w:r>
        <w:rPr>
          <w:noProof/>
        </w:rPr>
        <w:tab/>
      </w:r>
      <w:r>
        <w:rPr>
          <w:noProof/>
        </w:rPr>
        <w:fldChar w:fldCharType="begin"/>
      </w:r>
      <w:r>
        <w:rPr>
          <w:noProof/>
        </w:rPr>
        <w:instrText xml:space="preserve"> PAGEREF _Toc455757730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4.3</w:t>
      </w:r>
      <w:r w:rsidRPr="00BF2063">
        <w:rPr>
          <w:noProof/>
          <w:lang w:val="en-US"/>
        </w:rPr>
        <w:t xml:space="preserve"> </w:t>
      </w:r>
      <w:r w:rsidRPr="00BF2063">
        <w:rPr>
          <w:i/>
          <w:noProof/>
          <w:lang w:val="en-US"/>
        </w:rPr>
        <w:t>Pseudocode</w:t>
      </w:r>
      <w:r w:rsidRPr="00BF2063">
        <w:rPr>
          <w:noProof/>
          <w:lang w:val="en-US"/>
        </w:rPr>
        <w:t xml:space="preserve"> untuk membuat model data training</w:t>
      </w:r>
      <w:r>
        <w:rPr>
          <w:noProof/>
        </w:rPr>
        <w:tab/>
      </w:r>
      <w:r>
        <w:rPr>
          <w:noProof/>
        </w:rPr>
        <w:fldChar w:fldCharType="begin"/>
      </w:r>
      <w:r>
        <w:rPr>
          <w:noProof/>
        </w:rPr>
        <w:instrText xml:space="preserve"> PAGEREF _Toc455757731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4.4</w:t>
      </w:r>
      <w:r w:rsidRPr="00BF2063">
        <w:rPr>
          <w:noProof/>
          <w:lang w:val="en-US"/>
        </w:rPr>
        <w:t xml:space="preserve"> </w:t>
      </w:r>
      <w:r w:rsidRPr="00BF2063">
        <w:rPr>
          <w:i/>
          <w:noProof/>
          <w:lang w:val="en-US"/>
        </w:rPr>
        <w:t>Pseudocode</w:t>
      </w:r>
      <w:r w:rsidRPr="00BF2063">
        <w:rPr>
          <w:noProof/>
          <w:lang w:val="en-US"/>
        </w:rPr>
        <w:t xml:space="preserve"> untuk sniffer</w:t>
      </w:r>
      <w:r>
        <w:rPr>
          <w:noProof/>
        </w:rPr>
        <w:tab/>
      </w:r>
      <w:r>
        <w:rPr>
          <w:noProof/>
        </w:rPr>
        <w:fldChar w:fldCharType="begin"/>
      </w:r>
      <w:r>
        <w:rPr>
          <w:noProof/>
        </w:rPr>
        <w:instrText xml:space="preserve"> PAGEREF _Toc455757732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4.5</w:t>
      </w:r>
      <w:r w:rsidRPr="00BF2063">
        <w:rPr>
          <w:noProof/>
          <w:lang w:val="en-US"/>
        </w:rPr>
        <w:t xml:space="preserve"> </w:t>
      </w:r>
      <w:r w:rsidRPr="00BF2063">
        <w:rPr>
          <w:i/>
          <w:noProof/>
          <w:lang w:val="en-US"/>
        </w:rPr>
        <w:t>Pseudocode</w:t>
      </w:r>
      <w:r w:rsidRPr="00BF2063">
        <w:rPr>
          <w:noProof/>
          <w:lang w:val="en-US"/>
        </w:rPr>
        <w:t xml:space="preserve"> penggunaan metode Mahalanobis Distance</w:t>
      </w:r>
      <w:r>
        <w:rPr>
          <w:noProof/>
        </w:rPr>
        <w:tab/>
      </w:r>
      <w:r>
        <w:rPr>
          <w:noProof/>
        </w:rPr>
        <w:fldChar w:fldCharType="begin"/>
      </w:r>
      <w:r>
        <w:rPr>
          <w:noProof/>
        </w:rPr>
        <w:instrText xml:space="preserve"> PAGEREF _Toc455757733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4.6</w:t>
      </w:r>
      <w:r w:rsidRPr="00BF2063">
        <w:rPr>
          <w:noProof/>
          <w:lang w:val="en-US"/>
        </w:rPr>
        <w:t xml:space="preserve"> </w:t>
      </w:r>
      <w:r w:rsidRPr="00BF2063">
        <w:rPr>
          <w:i/>
          <w:noProof/>
          <w:lang w:val="en-US"/>
        </w:rPr>
        <w:t>Pseudocode</w:t>
      </w:r>
      <w:r w:rsidRPr="00BF2063">
        <w:rPr>
          <w:noProof/>
          <w:lang w:val="en-US"/>
        </w:rPr>
        <w:t xml:space="preserve"> untuk Pendeteksian Serangan</w:t>
      </w:r>
      <w:r>
        <w:rPr>
          <w:noProof/>
        </w:rPr>
        <w:tab/>
      </w:r>
      <w:r>
        <w:rPr>
          <w:noProof/>
        </w:rPr>
        <w:fldChar w:fldCharType="begin"/>
      </w:r>
      <w:r>
        <w:rPr>
          <w:noProof/>
        </w:rPr>
        <w:instrText xml:space="preserve"> PAGEREF _Toc455757734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4.7</w:t>
      </w:r>
      <w:r w:rsidRPr="00BF2063">
        <w:rPr>
          <w:noProof/>
          <w:lang w:val="en-US"/>
        </w:rPr>
        <w:t xml:space="preserve"> </w:t>
      </w:r>
      <w:r w:rsidRPr="00BF2063">
        <w:rPr>
          <w:i/>
          <w:noProof/>
          <w:lang w:val="en-US"/>
        </w:rPr>
        <w:t>Pseudocode</w:t>
      </w:r>
      <w:r w:rsidRPr="00BF2063">
        <w:rPr>
          <w:noProof/>
          <w:lang w:val="en-US"/>
        </w:rPr>
        <w:t xml:space="preserve"> untuk </w:t>
      </w:r>
      <w:r w:rsidRPr="00BF2063">
        <w:rPr>
          <w:i/>
          <w:noProof/>
          <w:lang w:val="en-US"/>
        </w:rPr>
        <w:t>Incremental Learning</w:t>
      </w:r>
      <w:r>
        <w:rPr>
          <w:noProof/>
        </w:rPr>
        <w:tab/>
      </w:r>
      <w:r>
        <w:rPr>
          <w:noProof/>
        </w:rPr>
        <w:fldChar w:fldCharType="begin"/>
      </w:r>
      <w:r>
        <w:rPr>
          <w:noProof/>
        </w:rPr>
        <w:instrText xml:space="preserve"> PAGEREF _Toc455757735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w:t>
      </w:r>
      <w:r w:rsidRPr="00BF2063">
        <w:rPr>
          <w:noProof/>
          <w:lang w:val="en-US"/>
        </w:rPr>
        <w:t xml:space="preserve"> Potongan hasil paket data tanpa rekonstruksi</w:t>
      </w:r>
      <w:r>
        <w:rPr>
          <w:noProof/>
        </w:rPr>
        <w:tab/>
      </w:r>
      <w:r>
        <w:rPr>
          <w:noProof/>
        </w:rPr>
        <w:fldChar w:fldCharType="begin"/>
      </w:r>
      <w:r>
        <w:rPr>
          <w:noProof/>
        </w:rPr>
        <w:instrText xml:space="preserve"> PAGEREF _Toc455757736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5.2</w:t>
      </w:r>
      <w:r w:rsidRPr="00BF2063">
        <w:rPr>
          <w:noProof/>
          <w:lang w:val="en-US"/>
        </w:rPr>
        <w:t xml:space="preserve"> Potongan hasil paket data setelah direkonstrutruksi</w:t>
      </w:r>
      <w:r>
        <w:rPr>
          <w:noProof/>
        </w:rPr>
        <w:tab/>
      </w:r>
      <w:r>
        <w:rPr>
          <w:noProof/>
        </w:rPr>
        <w:fldChar w:fldCharType="begin"/>
      </w:r>
      <w:r>
        <w:rPr>
          <w:noProof/>
        </w:rPr>
        <w:instrText xml:space="preserve"> PAGEREF _Toc455757737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5.3</w:t>
      </w:r>
      <w:r w:rsidRPr="00BF2063">
        <w:rPr>
          <w:noProof/>
          <w:lang w:val="en-US"/>
        </w:rPr>
        <w:t xml:space="preserve"> Potongan hasil N-Gram paket data</w:t>
      </w:r>
      <w:r>
        <w:rPr>
          <w:noProof/>
        </w:rPr>
        <w:tab/>
      </w:r>
      <w:r>
        <w:rPr>
          <w:noProof/>
        </w:rPr>
        <w:fldChar w:fldCharType="begin"/>
      </w:r>
      <w:r>
        <w:rPr>
          <w:noProof/>
        </w:rPr>
        <w:instrText xml:space="preserve"> PAGEREF _Toc455757738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5.4</w:t>
      </w:r>
      <w:r w:rsidRPr="00BF2063">
        <w:rPr>
          <w:noProof/>
          <w:lang w:val="en-US"/>
        </w:rPr>
        <w:t xml:space="preserve"> Potongan hasil model data training</w:t>
      </w:r>
      <w:r>
        <w:rPr>
          <w:noProof/>
        </w:rPr>
        <w:tab/>
      </w:r>
      <w:r>
        <w:rPr>
          <w:noProof/>
        </w:rPr>
        <w:fldChar w:fldCharType="begin"/>
      </w:r>
      <w:r>
        <w:rPr>
          <w:noProof/>
        </w:rPr>
        <w:instrText xml:space="preserve"> PAGEREF _Toc455757739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5.5</w:t>
      </w:r>
      <w:r w:rsidRPr="00BF2063">
        <w:rPr>
          <w:noProof/>
          <w:lang w:val="en-US"/>
        </w:rPr>
        <w:t xml:space="preserve"> Potongan hasil </w:t>
      </w:r>
      <w:r w:rsidRPr="00BF2063">
        <w:rPr>
          <w:i/>
          <w:noProof/>
          <w:lang w:val="en-US"/>
        </w:rPr>
        <w:t>sniffing</w:t>
      </w:r>
      <w:r>
        <w:rPr>
          <w:noProof/>
        </w:rPr>
        <w:tab/>
      </w:r>
      <w:r>
        <w:rPr>
          <w:noProof/>
        </w:rPr>
        <w:fldChar w:fldCharType="begin"/>
      </w:r>
      <w:r>
        <w:rPr>
          <w:noProof/>
        </w:rPr>
        <w:instrText xml:space="preserve"> PAGEREF _Toc455757740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5.6</w:t>
      </w:r>
      <w:r w:rsidRPr="00BF2063">
        <w:rPr>
          <w:noProof/>
          <w:lang w:val="en-US"/>
        </w:rPr>
        <w:t xml:space="preserve"> Potongan hasil menghitung jarak mahalnobis</w:t>
      </w:r>
      <w:r>
        <w:rPr>
          <w:noProof/>
        </w:rPr>
        <w:tab/>
      </w:r>
      <w:r>
        <w:rPr>
          <w:noProof/>
        </w:rPr>
        <w:fldChar w:fldCharType="begin"/>
      </w:r>
      <w:r>
        <w:rPr>
          <w:noProof/>
        </w:rPr>
        <w:instrText xml:space="preserve"> PAGEREF _Toc455757741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5.7</w:t>
      </w:r>
      <w:r w:rsidRPr="00BF2063">
        <w:rPr>
          <w:noProof/>
          <w:lang w:val="en-US"/>
        </w:rPr>
        <w:t xml:space="preserve"> Potongan hasil deteksi paket data normal dan paket data berupa intrusi</w:t>
      </w:r>
      <w:r>
        <w:rPr>
          <w:noProof/>
        </w:rPr>
        <w:tab/>
      </w:r>
      <w:r>
        <w:rPr>
          <w:noProof/>
        </w:rPr>
        <w:fldChar w:fldCharType="begin"/>
      </w:r>
      <w:r>
        <w:rPr>
          <w:noProof/>
        </w:rPr>
        <w:instrText xml:space="preserve"> PAGEREF _Toc455757742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5.8</w:t>
      </w:r>
      <w:r w:rsidRPr="00BF2063">
        <w:rPr>
          <w:noProof/>
          <w:lang w:val="en-US"/>
        </w:rPr>
        <w:t xml:space="preserve"> Potongan hasil data sebelum proses incremental learning</w:t>
      </w:r>
      <w:r>
        <w:rPr>
          <w:noProof/>
        </w:rPr>
        <w:tab/>
      </w:r>
      <w:r>
        <w:rPr>
          <w:noProof/>
        </w:rPr>
        <w:fldChar w:fldCharType="begin"/>
      </w:r>
      <w:r>
        <w:rPr>
          <w:noProof/>
        </w:rPr>
        <w:instrText xml:space="preserve"> PAGEREF _Toc455757743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5.9</w:t>
      </w:r>
      <w:r w:rsidRPr="00BF2063">
        <w:rPr>
          <w:noProof/>
          <w:lang w:val="en-US"/>
        </w:rPr>
        <w:t xml:space="preserve"> Potongan hasil data setelah proses incremental learning</w:t>
      </w:r>
      <w:r>
        <w:rPr>
          <w:noProof/>
        </w:rPr>
        <w:tab/>
      </w:r>
      <w:r>
        <w:rPr>
          <w:noProof/>
        </w:rPr>
        <w:fldChar w:fldCharType="begin"/>
      </w:r>
      <w:r>
        <w:rPr>
          <w:noProof/>
        </w:rPr>
        <w:instrText xml:space="preserve"> PAGEREF _Toc455757744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5.10</w:t>
      </w:r>
      <w:r w:rsidRPr="00BF2063">
        <w:rPr>
          <w:noProof/>
          <w:lang w:val="en-US"/>
        </w:rPr>
        <w:t xml:space="preserve"> HTOP CPU ketika sistem belum berjalan</w:t>
      </w:r>
      <w:r>
        <w:rPr>
          <w:noProof/>
        </w:rPr>
        <w:tab/>
      </w:r>
      <w:r>
        <w:rPr>
          <w:noProof/>
        </w:rPr>
        <w:fldChar w:fldCharType="begin"/>
      </w:r>
      <w:r>
        <w:rPr>
          <w:noProof/>
        </w:rPr>
        <w:instrText xml:space="preserve"> PAGEREF _Toc455757745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lastRenderedPageBreak/>
        <w:t>Gambar 5.11</w:t>
      </w:r>
      <w:r w:rsidRPr="00BF2063">
        <w:rPr>
          <w:noProof/>
          <w:lang w:val="en-US"/>
        </w:rPr>
        <w:t xml:space="preserve"> HTOP CPU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_Toc455757746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5.12</w:t>
      </w:r>
      <w:r w:rsidRPr="00BF2063">
        <w:rPr>
          <w:noProof/>
          <w:lang w:val="en-US"/>
        </w:rPr>
        <w:t xml:space="preserve"> HTOP CPU ketika identifikasi berjalan</w:t>
      </w:r>
      <w:r>
        <w:rPr>
          <w:noProof/>
        </w:rPr>
        <w:tab/>
      </w:r>
      <w:r>
        <w:rPr>
          <w:noProof/>
        </w:rPr>
        <w:fldChar w:fldCharType="begin"/>
      </w:r>
      <w:r>
        <w:rPr>
          <w:noProof/>
        </w:rPr>
        <w:instrText xml:space="preserve"> PAGEREF _Toc455757747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5.13 Grafik persentase utilitas CPU</w:t>
      </w:r>
      <w:r>
        <w:rPr>
          <w:noProof/>
        </w:rPr>
        <w:tab/>
      </w:r>
      <w:r>
        <w:rPr>
          <w:noProof/>
        </w:rPr>
        <w:fldChar w:fldCharType="begin"/>
      </w:r>
      <w:r>
        <w:rPr>
          <w:noProof/>
        </w:rPr>
        <w:instrText xml:space="preserve"> PAGEREF _Toc455757748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5.14</w:t>
      </w:r>
      <w:r w:rsidRPr="00BF2063">
        <w:rPr>
          <w:noProof/>
          <w:lang w:val="en-US"/>
        </w:rPr>
        <w:t xml:space="preserve"> HTOP RAM ketika sistem belum berjalan</w:t>
      </w:r>
      <w:r>
        <w:rPr>
          <w:noProof/>
        </w:rPr>
        <w:tab/>
      </w:r>
      <w:r>
        <w:rPr>
          <w:noProof/>
        </w:rPr>
        <w:fldChar w:fldCharType="begin"/>
      </w:r>
      <w:r>
        <w:rPr>
          <w:noProof/>
        </w:rPr>
        <w:instrText xml:space="preserve"> PAGEREF _Toc455757749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5.15</w:t>
      </w:r>
      <w:r w:rsidRPr="00BF2063">
        <w:rPr>
          <w:noProof/>
          <w:lang w:val="en-US"/>
        </w:rPr>
        <w:t xml:space="preserve"> HTOP RAM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_Toc455757750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5.16 Grafik persentase utilitas RAM</w:t>
      </w:r>
      <w:r>
        <w:rPr>
          <w:noProof/>
        </w:rPr>
        <w:tab/>
      </w:r>
      <w:r>
        <w:rPr>
          <w:noProof/>
        </w:rPr>
        <w:fldChar w:fldCharType="begin"/>
      </w:r>
      <w:r>
        <w:rPr>
          <w:noProof/>
        </w:rPr>
        <w:instrText xml:space="preserve"> PAGEREF _Toc455757751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5.17</w:t>
      </w:r>
      <w:r w:rsidRPr="00BF2063">
        <w:rPr>
          <w:noProof/>
          <w:lang w:val="en-US"/>
        </w:rPr>
        <w:t xml:space="preserve"> Model Confussion Matrix untuk pengujian</w:t>
      </w:r>
      <w:r>
        <w:rPr>
          <w:noProof/>
        </w:rPr>
        <w:tab/>
      </w:r>
      <w:r>
        <w:rPr>
          <w:noProof/>
        </w:rPr>
        <w:fldChar w:fldCharType="begin"/>
      </w:r>
      <w:r>
        <w:rPr>
          <w:noProof/>
        </w:rPr>
        <w:instrText xml:space="preserve"> PAGEREF _Toc455757752 \h </w:instrText>
      </w:r>
      <w:r>
        <w:rPr>
          <w:noProof/>
        </w:rPr>
      </w:r>
      <w:r>
        <w:rPr>
          <w:noProof/>
        </w:rPr>
        <w:fldChar w:fldCharType="separate"/>
      </w:r>
      <w:r w:rsidR="00CB559C">
        <w:rPr>
          <w:noProof/>
        </w:rPr>
        <w:t>1</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8"/>
          <w:headerReference w:type="default" r:id="rId39"/>
          <w:footerReference w:type="even" r:id="rId40"/>
          <w:footerReference w:type="default" r:id="rId41"/>
          <w:headerReference w:type="first" r:id="rId42"/>
          <w:footerReference w:type="first" r:id="rId43"/>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5757656"/>
      <w:r w:rsidRPr="00326ED3">
        <w:rPr>
          <w:noProof/>
        </w:rPr>
        <w:lastRenderedPageBreak/>
        <w:t>DAFTAR TABEL</w:t>
      </w:r>
      <w:bookmarkEnd w:id="6"/>
    </w:p>
    <w:p w:rsidR="009D280C"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9D280C">
        <w:rPr>
          <w:noProof/>
        </w:rPr>
        <w:t xml:space="preserve">Tabel 2.1 Format data kasar didalam </w:t>
      </w:r>
      <w:r w:rsidR="009D280C" w:rsidRPr="00700C8C">
        <w:rPr>
          <w:i/>
          <w:noProof/>
        </w:rPr>
        <w:t>Mahalanobis Distance</w:t>
      </w:r>
      <w:r w:rsidR="009D280C">
        <w:rPr>
          <w:noProof/>
        </w:rPr>
        <w:tab/>
      </w:r>
      <w:r w:rsidR="009D280C">
        <w:rPr>
          <w:noProof/>
        </w:rPr>
        <w:fldChar w:fldCharType="begin"/>
      </w:r>
      <w:r w:rsidR="009D280C">
        <w:rPr>
          <w:noProof/>
        </w:rPr>
        <w:instrText xml:space="preserve"> PAGEREF _Toc455757753 \h </w:instrText>
      </w:r>
      <w:r w:rsidR="009D280C">
        <w:rPr>
          <w:noProof/>
        </w:rPr>
      </w:r>
      <w:r w:rsidR="009D280C">
        <w:rPr>
          <w:noProof/>
        </w:rPr>
        <w:fldChar w:fldCharType="separate"/>
      </w:r>
      <w:r w:rsidR="00CB559C">
        <w:rPr>
          <w:noProof/>
        </w:rPr>
        <w:t>1</w:t>
      </w:r>
      <w:r w:rsidR="009D280C">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_Toc455757754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4.2</w:t>
      </w:r>
      <w:r w:rsidRPr="00700C8C">
        <w:rPr>
          <w:noProof/>
          <w:lang w:val="en-US"/>
        </w:rPr>
        <w:t xml:space="preserve"> Daftar bagian paket yang dibutuhkan program</w:t>
      </w:r>
      <w:r>
        <w:rPr>
          <w:noProof/>
        </w:rPr>
        <w:tab/>
      </w:r>
      <w:r>
        <w:rPr>
          <w:noProof/>
        </w:rPr>
        <w:fldChar w:fldCharType="begin"/>
      </w:r>
      <w:r>
        <w:rPr>
          <w:noProof/>
        </w:rPr>
        <w:instrText xml:space="preserve"> PAGEREF _Toc455757755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5.1 Prosedur pengguna normal mengakses server</w:t>
      </w:r>
      <w:r>
        <w:rPr>
          <w:noProof/>
        </w:rPr>
        <w:tab/>
      </w:r>
      <w:r>
        <w:rPr>
          <w:noProof/>
        </w:rPr>
        <w:fldChar w:fldCharType="begin"/>
      </w:r>
      <w:r>
        <w:rPr>
          <w:noProof/>
        </w:rPr>
        <w:instrText xml:space="preserve"> PAGEREF _Toc455757756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5.2</w:t>
      </w:r>
      <w:r w:rsidRPr="00700C8C">
        <w:rPr>
          <w:noProof/>
          <w:lang w:val="en-US"/>
        </w:rPr>
        <w:t xml:space="preserve"> Prosedur rekonstruksi paket data</w:t>
      </w:r>
      <w:r>
        <w:rPr>
          <w:noProof/>
        </w:rPr>
        <w:tab/>
      </w:r>
      <w:r>
        <w:rPr>
          <w:noProof/>
        </w:rPr>
        <w:fldChar w:fldCharType="begin"/>
      </w:r>
      <w:r>
        <w:rPr>
          <w:noProof/>
        </w:rPr>
        <w:instrText xml:space="preserve"> PAGEREF _Toc455757757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5.3</w:t>
      </w:r>
      <w:r w:rsidRPr="00700C8C">
        <w:rPr>
          <w:noProof/>
          <w:lang w:val="en-US"/>
        </w:rPr>
        <w:t xml:space="preserve"> Prosedur menghitung N-Gram paket data</w:t>
      </w:r>
      <w:r>
        <w:rPr>
          <w:noProof/>
        </w:rPr>
        <w:tab/>
      </w:r>
      <w:r>
        <w:rPr>
          <w:noProof/>
        </w:rPr>
        <w:fldChar w:fldCharType="begin"/>
      </w:r>
      <w:r>
        <w:rPr>
          <w:noProof/>
        </w:rPr>
        <w:instrText xml:space="preserve"> PAGEREF _Toc455757758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5.4</w:t>
      </w:r>
      <w:r w:rsidRPr="00700C8C">
        <w:rPr>
          <w:noProof/>
          <w:lang w:val="en-US"/>
        </w:rPr>
        <w:t xml:space="preserve"> Prosedur membuat model data training</w:t>
      </w:r>
      <w:r>
        <w:rPr>
          <w:noProof/>
        </w:rPr>
        <w:tab/>
      </w:r>
      <w:r>
        <w:rPr>
          <w:noProof/>
        </w:rPr>
        <w:fldChar w:fldCharType="begin"/>
      </w:r>
      <w:r>
        <w:rPr>
          <w:noProof/>
        </w:rPr>
        <w:instrText xml:space="preserve"> PAGEREF _Toc455757759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5.5</w:t>
      </w:r>
      <w:r w:rsidRPr="00700C8C">
        <w:rPr>
          <w:noProof/>
          <w:lang w:val="en-US"/>
        </w:rPr>
        <w:t xml:space="preserve"> Prosedur </w:t>
      </w:r>
      <w:r w:rsidRPr="00700C8C">
        <w:rPr>
          <w:i/>
          <w:noProof/>
          <w:lang w:val="en-US"/>
        </w:rPr>
        <w:t>sniffing</w:t>
      </w:r>
      <w:r>
        <w:rPr>
          <w:noProof/>
        </w:rPr>
        <w:tab/>
      </w:r>
      <w:r>
        <w:rPr>
          <w:noProof/>
        </w:rPr>
        <w:fldChar w:fldCharType="begin"/>
      </w:r>
      <w:r>
        <w:rPr>
          <w:noProof/>
        </w:rPr>
        <w:instrText xml:space="preserve"> PAGEREF _Toc455757760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5.6</w:t>
      </w:r>
      <w:r w:rsidRPr="00700C8C">
        <w:rPr>
          <w:noProof/>
          <w:lang w:val="en-US"/>
        </w:rPr>
        <w:t xml:space="preserve"> Prosedur menghitung jarak mahalanobis</w:t>
      </w:r>
      <w:r>
        <w:rPr>
          <w:noProof/>
        </w:rPr>
        <w:tab/>
      </w:r>
      <w:r>
        <w:rPr>
          <w:noProof/>
        </w:rPr>
        <w:fldChar w:fldCharType="begin"/>
      </w:r>
      <w:r>
        <w:rPr>
          <w:noProof/>
        </w:rPr>
        <w:instrText xml:space="preserve"> PAGEREF _Toc455757761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5.7</w:t>
      </w:r>
      <w:r w:rsidRPr="00700C8C">
        <w:rPr>
          <w:noProof/>
          <w:lang w:val="en-US"/>
        </w:rPr>
        <w:t xml:space="preserve"> Prosedur deteksi paket data normal dan paket data berupa intrusi</w:t>
      </w:r>
      <w:r>
        <w:rPr>
          <w:noProof/>
        </w:rPr>
        <w:tab/>
      </w:r>
      <w:r>
        <w:rPr>
          <w:noProof/>
        </w:rPr>
        <w:fldChar w:fldCharType="begin"/>
      </w:r>
      <w:r>
        <w:rPr>
          <w:noProof/>
        </w:rPr>
        <w:instrText xml:space="preserve"> PAGEREF _Toc455757762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5.8</w:t>
      </w:r>
      <w:r w:rsidRPr="00700C8C">
        <w:rPr>
          <w:noProof/>
          <w:lang w:val="en-US"/>
        </w:rPr>
        <w:t xml:space="preserve"> Prosedur proses incremental learning</w:t>
      </w:r>
      <w:r>
        <w:rPr>
          <w:noProof/>
        </w:rPr>
        <w:tab/>
      </w:r>
      <w:r>
        <w:rPr>
          <w:noProof/>
        </w:rPr>
        <w:fldChar w:fldCharType="begin"/>
      </w:r>
      <w:r>
        <w:rPr>
          <w:noProof/>
        </w:rPr>
        <w:instrText xml:space="preserve"> PAGEREF _Toc455757763 \h </w:instrText>
      </w:r>
      <w:r>
        <w:rPr>
          <w:noProof/>
        </w:rPr>
      </w:r>
      <w:r>
        <w:rPr>
          <w:noProof/>
        </w:rPr>
        <w:fldChar w:fldCharType="separate"/>
      </w:r>
      <w:r w:rsidR="00CB559C">
        <w:rPr>
          <w:noProof/>
        </w:rPr>
        <w:t>1</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r w:rsidR="003209CB" w:rsidRPr="00275CE0">
        <w:rPr>
          <w:b/>
          <w:i/>
          <w:szCs w:val="24"/>
        </w:rPr>
        <w:lastRenderedPageBreak/>
        <w:t>[</w:t>
      </w:r>
      <w:r w:rsidR="003209CB">
        <w:rPr>
          <w:b/>
          <w:i/>
          <w:szCs w:val="24"/>
        </w:rPr>
        <w:t>Halaman ini sengaja dikosongkan]</w:t>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696661" w:rsidRDefault="009B3A4D" w:rsidP="00696661">
      <w:pPr>
        <w:pStyle w:val="Heading1"/>
        <w:rPr>
          <w:noProof/>
        </w:rPr>
      </w:pPr>
      <w:bookmarkStart w:id="7" w:name="_Toc455757657"/>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 xml:space="preserve">Persamaan </w:t>
      </w:r>
      <w:hyperlink w:anchor="_Toc455758953" w:history="1">
        <w:r w:rsidR="00696661" w:rsidRPr="006709C3">
          <w:rPr>
            <w:rStyle w:val="Hyperlink"/>
            <w:noProof/>
            <w:u w:val="none"/>
          </w:rPr>
          <w:t>(2.1)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_Toc455758953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4" w:history="1">
        <w:r w:rsidR="00696661" w:rsidRPr="006709C3">
          <w:rPr>
            <w:rStyle w:val="Hyperlink"/>
            <w:noProof/>
            <w:u w:val="none"/>
          </w:rPr>
          <w:t>(2.2)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_Toc455758954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5" w:history="1">
        <w:r w:rsidR="00696661" w:rsidRPr="006709C3">
          <w:rPr>
            <w:rStyle w:val="Hyperlink"/>
            <w:noProof/>
            <w:u w:val="none"/>
          </w:rPr>
          <w:t>(2.3)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_Toc455758955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6" w:history="1">
        <w:r w:rsidR="00696661" w:rsidRPr="006709C3">
          <w:rPr>
            <w:rStyle w:val="Hyperlink"/>
            <w:noProof/>
            <w:u w:val="none"/>
          </w:rPr>
          <w:t>(2.4)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_Toc455758956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7" w:history="1">
        <w:r w:rsidR="00696661" w:rsidRPr="006709C3">
          <w:rPr>
            <w:rStyle w:val="Hyperlink"/>
            <w:noProof/>
            <w:u w:val="none"/>
          </w:rPr>
          <w:t>(2.5)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_Toc455758957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8" w:history="1">
        <w:r w:rsidR="00696661" w:rsidRPr="006709C3">
          <w:rPr>
            <w:rStyle w:val="Hyperlink"/>
            <w:noProof/>
            <w:u w:val="none"/>
          </w:rPr>
          <w:t>(5.1)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_Toc455758958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9" w:history="1">
        <w:r w:rsidR="00696661" w:rsidRPr="006709C3">
          <w:rPr>
            <w:rStyle w:val="Hyperlink"/>
            <w:noProof/>
            <w:u w:val="none"/>
          </w:rPr>
          <w:t>(5.2)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_Toc455758959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0" w:history="1">
        <w:r w:rsidR="00696661" w:rsidRPr="006709C3">
          <w:rPr>
            <w:rStyle w:val="Hyperlink"/>
            <w:noProof/>
            <w:u w:val="none"/>
          </w:rPr>
          <w:t>(5.3)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_Toc455758960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1" w:history="1">
        <w:r w:rsidR="00696661" w:rsidRPr="006709C3">
          <w:rPr>
            <w:rStyle w:val="Hyperlink"/>
            <w:noProof/>
            <w:u w:val="none"/>
          </w:rPr>
          <w:t>(5.4)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_Toc455758961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2" w:history="1">
        <w:r w:rsidR="00696661" w:rsidRPr="006709C3">
          <w:rPr>
            <w:rStyle w:val="Hyperlink"/>
            <w:noProof/>
            <w:u w:val="none"/>
          </w:rPr>
          <w:t>(5.5)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_Toc455758962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3" w:history="1">
        <w:r w:rsidR="00696661" w:rsidRPr="006709C3">
          <w:rPr>
            <w:rStyle w:val="Hyperlink"/>
            <w:noProof/>
            <w:u w:val="none"/>
          </w:rPr>
          <w:t>(5.6)</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_Toc455758963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4" w:history="1">
        <w:r w:rsidR="00696661" w:rsidRPr="006709C3">
          <w:rPr>
            <w:rStyle w:val="Hyperlink"/>
            <w:noProof/>
            <w:u w:val="none"/>
          </w:rPr>
          <w:t>(5.7)</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_Toc455758964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5757658"/>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5757659"/>
      <w:r w:rsidRPr="00326ED3">
        <w:rPr>
          <w:noProof/>
        </w:rPr>
        <w:t>Latar Belakang</w:t>
      </w:r>
      <w:bookmarkEnd w:id="10"/>
    </w:p>
    <w:p w:rsidR="00064277" w:rsidRDefault="00064277" w:rsidP="00064277">
      <w:pPr>
        <w:ind w:firstLine="567"/>
      </w:pPr>
      <w:r>
        <w:t>Semakin pesatnya perkembangan teknologi informasi memudahkan orang-orang untuk saling tukar menukar data baik melalui internet maupun intranet. Tentunya dengan mudahnya berbagi data itulah sangat memungkinkan terjadinya serangan terhadap data tersebut terutama melalui jaringan computer. Sistem pendeteksi serangan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p>
    <w:p w:rsidR="00064277" w:rsidRDefault="00064277" w:rsidP="00064277">
      <w:pPr>
        <w:ind w:firstLine="567"/>
      </w:pPr>
      <w:r>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064277" w:rsidRDefault="00064277" w:rsidP="00064277">
      <w:pPr>
        <w:ind w:firstLine="567"/>
      </w:pPr>
      <w:r>
        <w:t xml:space="preserve">Ada beberapa teknik yang bisa digunakan untuk memodelkan sebuah paket data. Agar model tersebut terlihat sederhana dan cepat untuk dihitung khususnya menghitung distribusi karakter pada suatu paket data, metode n-gram yang </w:t>
      </w:r>
      <w:r>
        <w:lastRenderedPageBreak/>
        <w:t>paling tepat. Metode n-gram merupakan metode yang efisien dan efektif dalam membuat model dari suatu paket data.</w:t>
      </w:r>
    </w:p>
    <w:p w:rsidR="00DE69A9" w:rsidRPr="00A12D7C" w:rsidRDefault="00064277" w:rsidP="00A12D7C">
      <w:pPr>
        <w:ind w:firstLine="567"/>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maupun paket data berupa intrusi. Metode mahalanobis distance berguna untuk </w:t>
      </w:r>
      <w:r w:rsidR="000B07F7">
        <w:rPr>
          <w:lang w:val="en-US"/>
        </w:rPr>
        <w:t>membedakan</w:t>
      </w:r>
      <w:r>
        <w:t xml:space="preserve"> paket-paket data berdasarkan anomali yang terjadi.</w:t>
      </w:r>
    </w:p>
    <w:p w:rsidR="000D256C" w:rsidRPr="00326ED3" w:rsidRDefault="000D256C" w:rsidP="00012955">
      <w:pPr>
        <w:pStyle w:val="Heading2"/>
        <w:rPr>
          <w:noProof/>
        </w:rPr>
      </w:pPr>
      <w:bookmarkStart w:id="11" w:name="_Toc455757660"/>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Bagaimana membangun sistem deteksi yang dapat membaca data</w:t>
      </w:r>
      <w:r w:rsidR="009D280C">
        <w:rPr>
          <w:lang w:eastAsia="en-US"/>
        </w:rPr>
        <w:t xml:space="preserve"> </w:t>
      </w:r>
      <w:r>
        <w:rPr>
          <w:lang w:eastAsia="en-US"/>
        </w:rPr>
        <w:t>set dari 1999 DARPA IDS 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t xml:space="preserve">Bagaimana membangun sistem deteksi yang dapat membaca paket data dari </w:t>
      </w:r>
      <w:r w:rsidRPr="00064277">
        <w:rPr>
          <w:i/>
          <w:lang w:eastAsia="en-US"/>
        </w:rPr>
        <w:t>network interface</w:t>
      </w:r>
      <w:r>
        <w:rPr>
          <w:lang w:eastAsia="en-US"/>
        </w:rPr>
        <w:t xml:space="preserve"> suatu komputer?</w:t>
      </w:r>
    </w:p>
    <w:p w:rsidR="00DE69A9" w:rsidRPr="00A12D7C"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usi dalam lalu lintas jaringan k</w:t>
      </w:r>
      <w:r>
        <w:rPr>
          <w:lang w:eastAsia="en-US"/>
        </w:rPr>
        <w:t>omputer dengan menggunakan metode Mahalanobis distance?</w:t>
      </w:r>
    </w:p>
    <w:p w:rsidR="000D256C" w:rsidRPr="00326ED3" w:rsidRDefault="000D256C" w:rsidP="00012955">
      <w:pPr>
        <w:pStyle w:val="Heading2"/>
        <w:rPr>
          <w:noProof/>
        </w:rPr>
      </w:pPr>
      <w:bookmarkStart w:id="12" w:name="_Toc455757661"/>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1999 DARPA IDS.</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(21, 23, 25, 80)</w:t>
      </w:r>
      <w:r>
        <w:rPr>
          <w:lang w:eastAsia="en-US"/>
        </w:rPr>
        <w:t xml:space="preserve"> dan UDP</w:t>
      </w:r>
      <w:r w:rsidR="00CE4C53">
        <w:rPr>
          <w:lang w:val="en-US" w:eastAsia="en-US"/>
        </w:rPr>
        <w:t xml:space="preserve"> (53)</w:t>
      </w:r>
      <w:r>
        <w:rPr>
          <w:lang w:eastAsia="en-US"/>
        </w:rPr>
        <w:t>.</w:t>
      </w:r>
    </w:p>
    <w:p w:rsidR="00734216" w:rsidRDefault="000D256C" w:rsidP="00012955">
      <w:pPr>
        <w:pStyle w:val="Heading2"/>
        <w:rPr>
          <w:noProof/>
        </w:rPr>
      </w:pPr>
      <w:bookmarkStart w:id="13" w:name="_Toc455757662"/>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064277" w:rsidRPr="00064277" w:rsidRDefault="00064277" w:rsidP="00064277">
      <w:pPr>
        <w:ind w:firstLine="567"/>
      </w:pPr>
    </w:p>
    <w:p w:rsidR="00760EB2" w:rsidRDefault="00760EB2" w:rsidP="00012955">
      <w:pPr>
        <w:pStyle w:val="Heading2"/>
        <w:rPr>
          <w:noProof/>
        </w:rPr>
      </w:pPr>
      <w:bookmarkStart w:id="14" w:name="_Toc455757663"/>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5757664"/>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 serangan pada jaringan komputer berbasi anomali dengan n-gram dan 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lain : IDS secara umum, IDS berbasis anomali, metode </w:t>
      </w:r>
      <w:r w:rsidR="004E64CC">
        <w:rPr>
          <w:i/>
          <w:lang w:val="en-US"/>
        </w:rPr>
        <w:t>Mahalanobis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w:t>
      </w:r>
      <w:r w:rsidRPr="00681A9C">
        <w:lastRenderedPageBreak/>
        <w:t>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Implementasi merupakan tahap membangun rancangan program yang telah dibuat. Pada tahapan ini merealisasikan apa yang terdapat pada tahapan sebelumnya, sehingga 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5757665"/>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 xml:space="preserve">uan, dan manfaat dari pembuatan Tugas Akhir. Selain itu </w:t>
      </w:r>
      <w:r>
        <w:lastRenderedPageBreak/>
        <w:t>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Pr>
          <w:i/>
          <w:lang w:val="en-US"/>
        </w:rPr>
        <w:t>Mahalanobis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4"/>
          <w:headerReference w:type="default" r:id="rId45"/>
          <w:footerReference w:type="even" r:id="rId46"/>
          <w:footerReference w:type="default" r:id="rId47"/>
          <w:headerReference w:type="first" r:id="rId48"/>
          <w:footerReference w:type="first" r:id="rId49"/>
          <w:pgSz w:w="8392" w:h="11907" w:code="11"/>
          <w:pgMar w:top="1418" w:right="1134" w:bottom="1418" w:left="1418" w:header="706" w:footer="706" w:gutter="0"/>
          <w:pgNumType w:start="1"/>
          <w:cols w:space="708"/>
          <w:titlePg/>
          <w:docGrid w:linePitch="360"/>
        </w:sectPr>
      </w:pPr>
    </w:p>
    <w:p w:rsidR="00616BC7" w:rsidRDefault="00CE5383" w:rsidP="00937CB8">
      <w:pPr>
        <w:spacing w:after="200" w:line="276" w:lineRule="auto"/>
        <w:jc w:val="center"/>
        <w:rPr>
          <w:b/>
          <w:i/>
          <w:szCs w:val="24"/>
        </w:rPr>
        <w:sectPr w:rsidR="00616BC7" w:rsidSect="0080023F">
          <w:headerReference w:type="even" r:id="rId50"/>
          <w:headerReference w:type="default" r:id="rId51"/>
          <w:footerReference w:type="default" r:id="rId52"/>
          <w:headerReference w:type="first" r:id="rId53"/>
          <w:footerReference w:type="first" r:id="rId54"/>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r>
        <w:rPr>
          <w:b/>
          <w:i/>
          <w:szCs w:val="24"/>
        </w:rPr>
        <w:br w:type="page"/>
      </w:r>
    </w:p>
    <w:p w:rsidR="009F7801" w:rsidRDefault="00076BC9" w:rsidP="00112BF9">
      <w:pPr>
        <w:pStyle w:val="Heading1"/>
      </w:pPr>
      <w:bookmarkStart w:id="17" w:name="_Toc455757666"/>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End w:id="53"/>
      <w:bookmarkEnd w:id="54"/>
      <w:bookmarkEnd w:id="55"/>
      <w:bookmarkEnd w:id="56"/>
      <w:bookmarkEnd w:id="57"/>
    </w:p>
    <w:p w:rsidR="00784682" w:rsidRDefault="00064277" w:rsidP="00937CB8">
      <w:pPr>
        <w:pStyle w:val="Heading2"/>
        <w:rPr>
          <w:noProof/>
        </w:rPr>
      </w:pPr>
      <w:bookmarkStart w:id="58" w:name="_Toc455757668"/>
      <w:r>
        <w:rPr>
          <w:noProof/>
        </w:rPr>
        <w:t>IDS</w:t>
      </w:r>
      <w:bookmarkEnd w:id="58"/>
    </w:p>
    <w:p w:rsidR="00DE69A9" w:rsidRDefault="00064277" w:rsidP="00064277">
      <w:pPr>
        <w:ind w:firstLine="540"/>
      </w:pPr>
      <w:r>
        <w:t>IDS (</w:t>
      </w:r>
      <w:r w:rsidRPr="00FF063C">
        <w:rPr>
          <w:i/>
        </w:rPr>
        <w:t>Intrusion Detection System</w:t>
      </w:r>
      <w:r>
        <w:t xml:space="preserve">) </w:t>
      </w:r>
      <w:sdt>
        <w:sdtPr>
          <w:id w:val="-1985462902"/>
          <w:citation/>
        </w:sdt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mencocokkannya dengan </w:t>
      </w:r>
      <w:r w:rsidRPr="00064277">
        <w:rPr>
          <w:i/>
        </w:rPr>
        <w:t xml:space="preserve">snapshot </w:t>
      </w:r>
      <w:r>
        <w:t xml:space="preserve">yang sudah diambil </w:t>
      </w:r>
      <w:r>
        <w:lastRenderedPageBreak/>
        <w:t xml:space="preserve">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59" w:name="_Toc455757669"/>
      <w:r>
        <w:rPr>
          <w:noProof/>
          <w:lang w:val="en-US"/>
        </w:rPr>
        <w:t>IDS Berbasis Anomali</w:t>
      </w:r>
      <w:bookmarkEnd w:id="59"/>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karena dapat mengenali pola sernagan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60" w:name="_Toc455757670"/>
      <w:r>
        <w:rPr>
          <w:noProof/>
        </w:rPr>
        <w:t>Jpcap</w:t>
      </w:r>
      <w:bookmarkEnd w:id="60"/>
    </w:p>
    <w:p w:rsidR="00BB1B28" w:rsidRDefault="00112BF9" w:rsidP="00112BF9">
      <w:pPr>
        <w:ind w:firstLine="540"/>
      </w:pPr>
      <w:r>
        <w:t xml:space="preserve">Jpcap </w:t>
      </w:r>
      <w:sdt>
        <w:sdtPr>
          <w:id w:val="1374356077"/>
          <w:citation/>
        </w:sdt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084B39BD" wp14:editId="48F2CD58">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55">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61" w:name="_Ref455046244"/>
      <w:bookmarkStart w:id="62" w:name="_Toc455757718"/>
      <w:r>
        <w:t xml:space="preserve">Gambar </w:t>
      </w:r>
      <w:r w:rsidR="001E22B5">
        <w:fldChar w:fldCharType="begin"/>
      </w:r>
      <w:r w:rsidR="001E22B5">
        <w:instrText xml:space="preserve"> STYLEREF 1 \s </w:instrText>
      </w:r>
      <w:r w:rsidR="001E22B5">
        <w:fldChar w:fldCharType="separate"/>
      </w:r>
      <w:r w:rsidR="001E22B5">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w:t>
      </w:r>
      <w:r w:rsidR="001E22B5">
        <w:fldChar w:fldCharType="end"/>
      </w:r>
      <w:bookmarkEnd w:id="61"/>
      <w:r>
        <w:t xml:space="preserve"> Contoh penggunaan Jpcap</w:t>
      </w:r>
      <w:bookmarkEnd w:id="62"/>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t xml:space="preserve">yang didapatkan dari hasil actual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63" w:name="_Toc455757719"/>
      <w:r>
        <w:t xml:space="preserve">Gambar </w:t>
      </w:r>
      <w:r w:rsidR="001E22B5">
        <w:fldChar w:fldCharType="begin"/>
      </w:r>
      <w:r w:rsidR="001E22B5">
        <w:instrText xml:space="preserve"> STYLEREF 1 \s </w:instrText>
      </w:r>
      <w:r w:rsidR="001E22B5">
        <w:fldChar w:fldCharType="separate"/>
      </w:r>
      <w:r w:rsidR="001E22B5">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2</w:t>
      </w:r>
      <w:r w:rsidR="001E22B5">
        <w:fldChar w:fldCharType="end"/>
      </w:r>
      <w:r w:rsidR="001A57FF">
        <w:t xml:space="preserve"> </w:t>
      </w:r>
      <w:r>
        <w:t xml:space="preserve">Kode sumber penggunaan Jpcap untuk </w:t>
      </w:r>
      <w:r>
        <w:rPr>
          <w:i/>
        </w:rPr>
        <w:t>offline capture</w:t>
      </w:r>
      <w:bookmarkEnd w:id="63"/>
    </w:p>
    <w:p w:rsidR="00112BF9" w:rsidRDefault="00112BF9" w:rsidP="00112BF9">
      <w:pPr>
        <w:keepNext/>
        <w:jc w:val="center"/>
      </w:pPr>
      <w:r w:rsidRPr="004A3B84">
        <w:rPr>
          <w:noProof/>
          <w:lang w:eastAsia="id-ID"/>
        </w:rPr>
        <w:lastRenderedPageBreak/>
        <w:drawing>
          <wp:inline distT="0" distB="0" distL="0" distR="0" wp14:anchorId="25BC7FF6" wp14:editId="4B85D5C9">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6">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64" w:name="_Toc455757720"/>
      <w:r>
        <w:t xml:space="preserve">Gambar </w:t>
      </w:r>
      <w:r w:rsidR="001E22B5">
        <w:fldChar w:fldCharType="begin"/>
      </w:r>
      <w:r w:rsidR="001E22B5">
        <w:instrText xml:space="preserve"> STYLEREF 1 \s </w:instrText>
      </w:r>
      <w:r w:rsidR="001E22B5">
        <w:fldChar w:fldCharType="separate"/>
      </w:r>
      <w:r w:rsidR="001E22B5">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3</w:t>
      </w:r>
      <w:r w:rsidR="001E22B5">
        <w:fldChar w:fldCharType="end"/>
      </w:r>
      <w:r>
        <w:t xml:space="preserve"> Contoh keluaran </w:t>
      </w:r>
      <w:r>
        <w:rPr>
          <w:i/>
        </w:rPr>
        <w:t>offline capture</w:t>
      </w:r>
      <w:bookmarkEnd w:id="64"/>
    </w:p>
    <w:p w:rsidR="006736FC" w:rsidRDefault="00D67354" w:rsidP="00012955">
      <w:pPr>
        <w:pStyle w:val="Heading2"/>
      </w:pPr>
      <w:bookmarkStart w:id="65" w:name="_Toc455757671"/>
      <w:r>
        <w:t>N-G</w:t>
      </w:r>
      <w:r w:rsidR="00112BF9">
        <w:t>ram</w:t>
      </w:r>
      <w:bookmarkEnd w:id="65"/>
    </w:p>
    <w:p w:rsidR="00112BF9" w:rsidRDefault="00112BF9" w:rsidP="00112BF9">
      <w:pPr>
        <w:ind w:firstLine="540"/>
      </w:pPr>
      <w:r>
        <w:t xml:space="preserve">Pada dasarnya, model </w:t>
      </w:r>
      <w:r w:rsidR="0029579F" w:rsidRPr="0029579F">
        <w:t>N-Gram</w:t>
      </w:r>
      <w:r>
        <w:t xml:space="preserve"> </w:t>
      </w:r>
      <w:sdt>
        <w:sdtPr>
          <w:id w:val="1192881954"/>
          <w:citation/>
        </w:sdt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n kata. Sebagai contoh, sebuah </w:t>
      </w:r>
      <w:r>
        <w:rPr>
          <w:i/>
        </w:rPr>
        <w:t xml:space="preserve">n-gram </w:t>
      </w:r>
      <w:r>
        <w:t xml:space="preserve">ukuran 1 disebut sebagai </w:t>
      </w:r>
      <w:r>
        <w:rPr>
          <w:i/>
        </w:rPr>
        <w:t xml:space="preserve">unigram; </w:t>
      </w:r>
      <w:r>
        <w:t>ukuran 2 sebagai “</w:t>
      </w:r>
      <w:r>
        <w:rPr>
          <w:i/>
        </w:rPr>
        <w:t>bigram</w:t>
      </w:r>
      <w:r>
        <w:t>”; ukuran 3 sebagai “</w:t>
      </w:r>
      <w:r>
        <w:rPr>
          <w:i/>
        </w:rPr>
        <w:t>trigram</w:t>
      </w:r>
      <w:r>
        <w:t>“,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dari sebuah kata secara kontinuitas dibaca dari teks sumber sehingga akhir dari dokumen. Sebagai contoh : kata “</w:t>
      </w:r>
      <w:r w:rsidRPr="00890AA2">
        <w:rPr>
          <w:i/>
        </w:rPr>
        <w:t>TEXT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p>
    <w:p w:rsidR="00112BF9" w:rsidRDefault="00112BF9" w:rsidP="00112BF9">
      <w:pPr>
        <w:ind w:firstLine="540"/>
      </w:pPr>
      <w:r>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D73ACE">
        <w:rPr>
          <w:i/>
        </w:rPr>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t>tidak terlalu sensitive terhadap kesalahan penulisan yang terdapat pada suatu dokumen.</w:t>
      </w:r>
      <w:r w:rsidR="00D74ABB">
        <w:rPr>
          <w:lang w:val="en-US"/>
        </w:rPr>
        <w:t xml:space="preserve"> </w:t>
      </w:r>
    </w:p>
    <w:p w:rsidR="0057163F" w:rsidRDefault="00112BF9" w:rsidP="00012955">
      <w:pPr>
        <w:pStyle w:val="Heading2"/>
        <w:rPr>
          <w:noProof/>
        </w:rPr>
      </w:pPr>
      <w:bookmarkStart w:id="66" w:name="_Toc455757672"/>
      <w:r>
        <w:rPr>
          <w:noProof/>
        </w:rPr>
        <w:t>Simplified Mahalanobis Distance</w:t>
      </w:r>
      <w:bookmarkEnd w:id="66"/>
    </w:p>
    <w:p w:rsidR="00523F06" w:rsidRDefault="00112BF9" w:rsidP="009F6A6E">
      <w:pPr>
        <w:ind w:firstLine="540"/>
      </w:pPr>
      <w:r>
        <w:t xml:space="preserve">Mahalanobis distance </w:t>
      </w:r>
      <w:sdt>
        <w:sdtPr>
          <w:id w:val="-793441592"/>
          <w:citation/>
        </w:sdt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965802">
        <w:rPr>
          <w:i/>
        </w:rPr>
        <w:t>Mahalanobis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965802">
        <w:rPr>
          <w:i/>
        </w:rPr>
        <w:t>Mahalanobis Distance</w:t>
      </w:r>
      <w:r>
        <w:t xml:space="preserve"> digunakan untuk menghitung jarak antara distribusi </w:t>
      </w:r>
      <w:r w:rsidRPr="00965802">
        <w:rPr>
          <w:i/>
        </w:rPr>
        <w:t>byte</w:t>
      </w:r>
      <w:r w:rsidR="00D74ABB">
        <w:rPr>
          <w:lang w:val="en-US"/>
        </w:rPr>
        <w:t xml:space="preserve"> / karakter</w:t>
      </w:r>
      <w:r>
        <w:t xml:space="preserve"> dari payload baru terhadap model yang</w:t>
      </w:r>
      <w:r w:rsidR="00D74ABB">
        <w:rPr>
          <w:lang w:val="en-US"/>
        </w:rPr>
        <w:t xml:space="preserve"> ada pada data training</w:t>
      </w:r>
      <w:r>
        <w:t>. Semakin jauh jaraknya, semakin besar kemungkinan payload ini tidak normal.</w:t>
      </w:r>
      <w:r w:rsidR="00D74ABB">
        <w:t xml:space="preserve"> </w:t>
      </w:r>
    </w:p>
    <w:p w:rsidR="00E52233" w:rsidRDefault="00523F06" w:rsidP="006846F5">
      <w:pPr>
        <w:ind w:firstLine="540"/>
      </w:pPr>
      <w:r w:rsidRPr="00C7507C">
        <w:rPr>
          <w:i/>
          <w:lang w:val="en-US"/>
        </w:rPr>
        <w:t>Mahalanobis distance</w:t>
      </w:r>
      <w:r>
        <w:rPr>
          <w:lang w:val="en-US"/>
        </w:rPr>
        <w:t xml:space="preserve"> dari sebuah payload baru dapat dihitung jika sistem sudah mempunyai data training. Selanjutnya menghitung </w:t>
      </w:r>
      <w:r w:rsidR="00D74ABB">
        <w:rPr>
          <w:lang w:val="en-US"/>
        </w:rPr>
        <w:t xml:space="preserve">rata-rata dan standar deviasi dari </w:t>
      </w:r>
      <w:r>
        <w:rPr>
          <w:lang w:val="en-US"/>
        </w:rPr>
        <w:t>model</w:t>
      </w:r>
      <w:r w:rsidR="00D74ABB">
        <w:rPr>
          <w:lang w:val="en-US"/>
        </w:rPr>
        <w:t xml:space="preserve"> yang ada pada data training.</w:t>
      </w:r>
      <w:r>
        <w:rPr>
          <w:lang w:val="en-US"/>
        </w:rPr>
        <w:t xml:space="preserve"> Untuk menghitung rata-rata dari model yang ada pada data training dapat dilihat pada</w:t>
      </w:r>
      <w:r w:rsidR="00696661">
        <w:t xml:space="preserve"> persamaan </w:t>
      </w:r>
      <w:r w:rsidR="00696661">
        <w:fldChar w:fldCharType="begin"/>
      </w:r>
      <w:r w:rsidR="00696661">
        <w:instrText xml:space="preserve"> REF _Ref455758462 \h </w:instrText>
      </w:r>
      <w:r w:rsidR="00696661">
        <w:fldChar w:fldCharType="separate"/>
      </w:r>
      <w:r w:rsidR="00CB559C">
        <w:t>(</w:t>
      </w:r>
      <w:r w:rsidR="00CB559C">
        <w:rPr>
          <w:noProof/>
        </w:rPr>
        <w:t>2</w:t>
      </w:r>
      <w:r w:rsidR="00CB559C">
        <w:t>.</w:t>
      </w:r>
      <w:r w:rsidR="00CB559C">
        <w:rPr>
          <w:noProof/>
        </w:rPr>
        <w:t>2</w:t>
      </w:r>
      <w:r w:rsidR="00CB559C">
        <w:t>)</w:t>
      </w:r>
      <w:r w:rsidR="00696661">
        <w:fldChar w:fldCharType="end"/>
      </w:r>
      <w:r>
        <w:rPr>
          <w:lang w:val="en-US"/>
        </w:rPr>
        <w:t xml:space="preserve">. Sedangkan untuk menghitung standar deviasi dari model yang ada pada data </w:t>
      </w:r>
      <w:r>
        <w:rPr>
          <w:lang w:val="en-US"/>
        </w:rPr>
        <w:lastRenderedPageBreak/>
        <w:t>training dapat dilihat pada</w:t>
      </w:r>
      <w:r w:rsidR="001315E6">
        <w:t xml:space="preserve"> persamaan </w:t>
      </w:r>
      <w:r w:rsidR="001315E6">
        <w:fldChar w:fldCharType="begin"/>
      </w:r>
      <w:r w:rsidR="001315E6">
        <w:instrText xml:space="preserve"> REF _Ref455758348 \h </w:instrText>
      </w:r>
      <w:r w:rsidR="001315E6">
        <w:fldChar w:fldCharType="separate"/>
      </w:r>
      <w:r w:rsidR="00CB559C">
        <w:t>(</w:t>
      </w:r>
      <w:r w:rsidR="00CB559C">
        <w:rPr>
          <w:noProof/>
        </w:rPr>
        <w:t>2</w:t>
      </w:r>
      <w:r w:rsidR="00CB559C">
        <w:t>.</w:t>
      </w:r>
      <w:r w:rsidR="00CB559C">
        <w:rPr>
          <w:noProof/>
        </w:rPr>
        <w:t>4</w:t>
      </w:r>
      <w:r w:rsidR="00CB559C">
        <w:t>)</w:t>
      </w:r>
      <w:r w:rsidR="001315E6">
        <w:fldChar w:fldCharType="end"/>
      </w:r>
      <w:r>
        <w:rPr>
          <w:lang w:val="en-US"/>
        </w:rPr>
        <w:t>. Setelah selesai menghitung rata-rata dan standar deviasi dari model yang ada pada data training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CB559C">
        <w:t>(</w:t>
      </w:r>
      <w:r w:rsidR="00CB559C">
        <w:rPr>
          <w:noProof/>
        </w:rPr>
        <w:t>2</w:t>
      </w:r>
      <w:r w:rsidR="00CB559C">
        <w:t>.</w:t>
      </w:r>
      <w:r w:rsidR="00CB559C">
        <w:rPr>
          <w:noProof/>
        </w:rPr>
        <w:t>1</w:t>
      </w:r>
      <w:r w:rsidR="00CB559C">
        <w:t>)</w:t>
      </w:r>
      <w:r w:rsidR="001315E6">
        <w:fldChar w:fldCharType="end"/>
      </w:r>
      <w:r>
        <w:rPr>
          <w:lang w:val="en-US"/>
        </w:rPr>
        <w:t>.</w:t>
      </w:r>
      <w:r w:rsidR="00C7507C">
        <w:rPr>
          <w:lang w:val="en-US"/>
        </w:rPr>
        <w:t xml:space="preserve"> Format data kasar yang ada pada </w:t>
      </w:r>
      <w:r w:rsidR="00C7507C" w:rsidRPr="00C7507C">
        <w:rPr>
          <w:i/>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CB559C">
        <w:t xml:space="preserve">Tabel </w:t>
      </w:r>
      <w:r w:rsidR="00CB559C">
        <w:rPr>
          <w:noProof/>
        </w:rPr>
        <w:t>2</w:t>
      </w:r>
      <w:r w:rsidR="00CB559C">
        <w:t>.</w:t>
      </w:r>
      <w:r w:rsidR="00CB559C">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67" w:name="_Ref455758094"/>
            <w:bookmarkStart w:id="68" w:name="_Toc455758953"/>
            <w:r>
              <w:t>(</w:t>
            </w:r>
            <w:r>
              <w:fldChar w:fldCharType="begin"/>
            </w:r>
            <w:r>
              <w:instrText xml:space="preserve"> STYLEREF 1 \s </w:instrText>
            </w:r>
            <w:r>
              <w:fldChar w:fldCharType="separate"/>
            </w:r>
            <w:r w:rsidR="00CB559C">
              <w:rPr>
                <w:noProof/>
              </w:rPr>
              <w:t>2</w:t>
            </w:r>
            <w:r>
              <w:rPr>
                <w:noProof/>
              </w:rPr>
              <w:fldChar w:fldCharType="end"/>
            </w:r>
            <w:r>
              <w:t>.</w:t>
            </w:r>
            <w:r>
              <w:fldChar w:fldCharType="begin"/>
            </w:r>
            <w:r>
              <w:instrText xml:space="preserve"> SEQ Persamaan \* ARABIC \s 1 </w:instrText>
            </w:r>
            <w:r>
              <w:fldChar w:fldCharType="separate"/>
            </w:r>
            <w:r w:rsidR="00CB559C">
              <w:rPr>
                <w:noProof/>
              </w:rPr>
              <w:t>1</w:t>
            </w:r>
            <w:r>
              <w:rPr>
                <w:noProof/>
              </w:rPr>
              <w:fldChar w:fldCharType="end"/>
            </w:r>
            <w:r>
              <w:t>)</w:t>
            </w:r>
            <w:bookmarkEnd w:id="67"/>
            <w:bookmarkEnd w:id="68"/>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CB559C"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CB559C"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rata-rata variable ke-i dari model data training</w:t>
      </w:r>
    </w:p>
    <w:p w:rsidR="00112BF9" w:rsidRPr="009C0D99" w:rsidRDefault="00CB559C"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data 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69" w:name="_Ref453543737"/>
      <w:bookmarkStart w:id="70" w:name="_Toc453570849"/>
      <w:bookmarkStart w:id="71" w:name="_Toc455757753"/>
      <w:r>
        <w:t xml:space="preserve">Tabel </w:t>
      </w:r>
      <w:r w:rsidR="00002E91">
        <w:fldChar w:fldCharType="begin"/>
      </w:r>
      <w:r w:rsidR="00002E91">
        <w:instrText xml:space="preserve"> STYLEREF 1 \s </w:instrText>
      </w:r>
      <w:r w:rsidR="00002E91">
        <w:fldChar w:fldCharType="separate"/>
      </w:r>
      <w:r w:rsidR="00CB559C">
        <w:rPr>
          <w:noProof/>
        </w:rPr>
        <w:t>2</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1</w:t>
      </w:r>
      <w:r w:rsidR="00002E91">
        <w:fldChar w:fldCharType="end"/>
      </w:r>
      <w:bookmarkEnd w:id="69"/>
      <w:r>
        <w:t xml:space="preserve"> Format data kasar didalam </w:t>
      </w:r>
      <w:r w:rsidRPr="006B2162">
        <w:rPr>
          <w:i/>
        </w:rPr>
        <w:t>Mahalanobis Distance</w:t>
      </w:r>
      <w:bookmarkEnd w:id="70"/>
      <w:bookmarkEnd w:id="71"/>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CB559C"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CB559C"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CB559C"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CB559C"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CB559C"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CB559C"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CB559C"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72" w:name="_Ref455758462"/>
            <w:bookmarkStart w:id="73" w:name="_Toc455758954"/>
            <w:r>
              <w:t>(</w:t>
            </w:r>
            <w:r>
              <w:fldChar w:fldCharType="begin"/>
            </w:r>
            <w:r>
              <w:instrText xml:space="preserve"> STYLEREF 1 \s </w:instrText>
            </w:r>
            <w:r>
              <w:fldChar w:fldCharType="separate"/>
            </w:r>
            <w:r w:rsidR="00CB559C">
              <w:rPr>
                <w:noProof/>
              </w:rPr>
              <w:t>2</w:t>
            </w:r>
            <w:r>
              <w:rPr>
                <w:noProof/>
              </w:rPr>
              <w:fldChar w:fldCharType="end"/>
            </w:r>
            <w:r>
              <w:t>.</w:t>
            </w:r>
            <w:r>
              <w:fldChar w:fldCharType="begin"/>
            </w:r>
            <w:r>
              <w:instrText xml:space="preserve"> SEQ Persamaan \* ARABIC \s 1 </w:instrText>
            </w:r>
            <w:r>
              <w:fldChar w:fldCharType="separate"/>
            </w:r>
            <w:r w:rsidR="00CB559C">
              <w:rPr>
                <w:noProof/>
              </w:rPr>
              <w:t>2</w:t>
            </w:r>
            <w:r>
              <w:rPr>
                <w:noProof/>
              </w:rPr>
              <w:fldChar w:fldCharType="end"/>
            </w:r>
            <w:r>
              <w:t>)</w:t>
            </w:r>
            <w:bookmarkEnd w:id="72"/>
            <w:bookmarkEnd w:id="73"/>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CB559C"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CB559C"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CB559C"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74" w:name="_Ref455758366"/>
            <w:bookmarkStart w:id="75" w:name="_Toc455758955"/>
            <w:r>
              <w:t>(</w:t>
            </w:r>
            <w:r>
              <w:fldChar w:fldCharType="begin"/>
            </w:r>
            <w:r>
              <w:instrText xml:space="preserve"> STYLEREF 1 \s </w:instrText>
            </w:r>
            <w:r>
              <w:fldChar w:fldCharType="separate"/>
            </w:r>
            <w:r w:rsidR="00CB559C">
              <w:rPr>
                <w:noProof/>
              </w:rPr>
              <w:t>2</w:t>
            </w:r>
            <w:r>
              <w:rPr>
                <w:noProof/>
              </w:rPr>
              <w:fldChar w:fldCharType="end"/>
            </w:r>
            <w:r>
              <w:t>.</w:t>
            </w:r>
            <w:r>
              <w:fldChar w:fldCharType="begin"/>
            </w:r>
            <w:r>
              <w:instrText xml:space="preserve"> SEQ Persamaan \* ARABIC \s 1 </w:instrText>
            </w:r>
            <w:r>
              <w:fldChar w:fldCharType="separate"/>
            </w:r>
            <w:r w:rsidR="00CB559C">
              <w:rPr>
                <w:noProof/>
              </w:rPr>
              <w:t>3</w:t>
            </w:r>
            <w:r>
              <w:rPr>
                <w:noProof/>
              </w:rPr>
              <w:fldChar w:fldCharType="end"/>
            </w:r>
            <w:r>
              <w:t>)</w:t>
            </w:r>
            <w:bookmarkEnd w:id="74"/>
            <w:bookmarkEnd w:id="75"/>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CB559C"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CB559C"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76" w:name="_Toc455757673"/>
      <w:r w:rsidRPr="00C3386E">
        <w:rPr>
          <w:i/>
          <w:noProof/>
        </w:rPr>
        <w:t>Incremental Learning</w:t>
      </w:r>
      <w:bookmarkEnd w:id="76"/>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training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Pr>
          <w:i/>
        </w:rPr>
        <w:t>Mahalanobis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CB559C">
        <w:t>(</w:t>
      </w:r>
      <w:r w:rsidR="00CB559C">
        <w:rPr>
          <w:noProof/>
        </w:rPr>
        <w:t>2</w:t>
      </w:r>
      <w:r w:rsidR="00CB559C">
        <w:t>.</w:t>
      </w:r>
      <w:r w:rsidR="00CB559C">
        <w:rPr>
          <w:noProof/>
        </w:rPr>
        <w:t>3</w:t>
      </w:r>
      <w:r w:rsidR="00CB559C">
        <w:t>)</w:t>
      </w:r>
      <w:r w:rsidR="00696661">
        <w:fldChar w:fldCharType="end"/>
      </w:r>
      <w:r w:rsidR="0064081A">
        <w:rPr>
          <w:lang w:val="en-US"/>
        </w:rPr>
        <w:t>.</w:t>
      </w:r>
      <w:r w:rsidR="007C4D55">
        <w:t xml:space="preserve"> Selanjutnya agar dapat memperbaharui nilai rata-rata dari model yang ada pada data training,</w:t>
      </w:r>
      <w:r w:rsidR="007C4D55">
        <w:rPr>
          <w:lang w:val="en-US"/>
        </w:rPr>
        <w:t xml:space="preserve"> diperlukan jumlah sampel yang telah dihitung sebelumnya</w:t>
      </w:r>
      <w:r w:rsidR="0035776D">
        <w:rPr>
          <w:lang w:val="en-US"/>
        </w:rPr>
        <w:t xml:space="preserve"> </w:t>
      </w:r>
      <w:sdt>
        <w:sdtPr>
          <w:rPr>
            <w:lang w:val="en-US"/>
          </w:rPr>
          <w:id w:val="-334218952"/>
          <w:citation/>
        </w:sdt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CB559C">
        <w:t>(</w:t>
      </w:r>
      <w:r w:rsidR="00CB559C">
        <w:rPr>
          <w:noProof/>
        </w:rPr>
        <w:t>2</w:t>
      </w:r>
      <w:r w:rsidR="00CB559C">
        <w:t>.</w:t>
      </w:r>
      <w:r w:rsidR="00CB559C">
        <w:rPr>
          <w:noProof/>
        </w:rPr>
        <w:t>4</w:t>
      </w:r>
      <w:r w:rsidR="00CB559C">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CB559C">
        <w:t>(</w:t>
      </w:r>
      <w:r w:rsidR="00CB559C">
        <w:rPr>
          <w:noProof/>
        </w:rPr>
        <w:t>2</w:t>
      </w:r>
      <w:r w:rsidR="00CB559C">
        <w:t>.</w:t>
      </w:r>
      <w:r w:rsidR="00CB559C">
        <w:rPr>
          <w:noProof/>
        </w:rPr>
        <w:t>5</w:t>
      </w:r>
      <w:r w:rsidR="00CB559C">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CB559C"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77" w:name="_Ref455758348"/>
            <w:bookmarkStart w:id="78" w:name="_Toc455758956"/>
            <w:r>
              <w:t>(</w:t>
            </w:r>
            <w:r>
              <w:fldChar w:fldCharType="begin"/>
            </w:r>
            <w:r>
              <w:instrText xml:space="preserve"> STYLEREF 1 \s </w:instrText>
            </w:r>
            <w:r>
              <w:fldChar w:fldCharType="separate"/>
            </w:r>
            <w:r w:rsidR="00CB559C">
              <w:rPr>
                <w:noProof/>
              </w:rPr>
              <w:t>2</w:t>
            </w:r>
            <w:r>
              <w:rPr>
                <w:noProof/>
              </w:rPr>
              <w:fldChar w:fldCharType="end"/>
            </w:r>
            <w:r>
              <w:t>.</w:t>
            </w:r>
            <w:r>
              <w:fldChar w:fldCharType="begin"/>
            </w:r>
            <w:r>
              <w:instrText xml:space="preserve"> SEQ Persamaan \* ARABIC \s 1 </w:instrText>
            </w:r>
            <w:r>
              <w:fldChar w:fldCharType="separate"/>
            </w:r>
            <w:r w:rsidR="00CB559C">
              <w:rPr>
                <w:noProof/>
              </w:rPr>
              <w:t>4</w:t>
            </w:r>
            <w:r>
              <w:rPr>
                <w:noProof/>
              </w:rPr>
              <w:fldChar w:fldCharType="end"/>
            </w:r>
            <w:r>
              <w:t>)</w:t>
            </w:r>
            <w:bookmarkEnd w:id="77"/>
            <w:bookmarkEnd w:id="78"/>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CB559C"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CB559C"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1315E6" w:rsidP="008E6998">
            <m:oMathPara>
              <m:oMath>
                <m:r>
                  <m:rPr>
                    <m:sty m:val="bi"/>
                  </m:rPr>
                  <w:rPr>
                    <w:rFonts w:ascii="Cambria Math" w:hAnsi="Cambria Math"/>
                  </w:rPr>
                  <m:t>Var</m:t>
                </m:r>
                <m:d>
                  <m:dPr>
                    <m:ctrlPr>
                      <w:rPr>
                        <w:rFonts w:ascii="Cambria Math" w:hAnsi="Cambria Math"/>
                        <w:b/>
                        <w:i/>
                      </w:rPr>
                    </m:ctrlPr>
                  </m:dPr>
                  <m:e>
                    <m:r>
                      <m:rPr>
                        <m:sty m:val="bi"/>
                      </m:rPr>
                      <w:rPr>
                        <w:rFonts w:ascii="Cambria Math" w:hAnsi="Cambria Math"/>
                      </w:rPr>
                      <m:t>X</m:t>
                    </m:r>
                  </m:e>
                </m:d>
                <m:r>
                  <m:rPr>
                    <m:sty m:val="bi"/>
                  </m:rPr>
                  <w:rPr>
                    <w:rFonts w:ascii="Cambria Math" w:hAnsi="Cambria Math"/>
                  </w:rPr>
                  <m:t>=E</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X-EX</m:t>
                        </m:r>
                      </m:e>
                    </m:d>
                  </m:e>
                  <m:sup>
                    <m:r>
                      <m:rPr>
                        <m:sty m:val="bi"/>
                      </m:rPr>
                      <w:rPr>
                        <w:rFonts w:ascii="Cambria Math" w:hAnsi="Cambria Math"/>
                      </w:rPr>
                      <m:t>2</m:t>
                    </m:r>
                  </m:sup>
                </m:sSup>
                <m:r>
                  <m:rPr>
                    <m:sty m:val="bi"/>
                  </m:rPr>
                  <w:rPr>
                    <w:rFonts w:ascii="Cambria Math" w:hAnsi="Cambria Math"/>
                  </w:rPr>
                  <m:t>=E</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(EX)</m:t>
                    </m:r>
                  </m:e>
                  <m:sup>
                    <m:r>
                      <m:rPr>
                        <m:sty m:val="bi"/>
                      </m:rPr>
                      <w:rPr>
                        <w:rFonts w:ascii="Cambria Math" w:hAnsi="Cambria Math"/>
                      </w:rPr>
                      <m:t>2</m:t>
                    </m:r>
                  </m:sup>
                </m:sSup>
              </m:oMath>
            </m:oMathPara>
          </w:p>
        </w:tc>
        <w:tc>
          <w:tcPr>
            <w:tcW w:w="350" w:type="pct"/>
            <w:vAlign w:val="center"/>
          </w:tcPr>
          <w:p w:rsidR="001315E6" w:rsidRPr="008E6998" w:rsidRDefault="001315E6" w:rsidP="008E6998">
            <w:bookmarkStart w:id="79" w:name="_Ref455758381"/>
            <w:bookmarkStart w:id="80" w:name="_Toc455758957"/>
            <w:r>
              <w:t>(</w:t>
            </w:r>
            <w:r>
              <w:fldChar w:fldCharType="begin"/>
            </w:r>
            <w:r>
              <w:instrText xml:space="preserve"> STYLEREF 1 \s </w:instrText>
            </w:r>
            <w:r>
              <w:fldChar w:fldCharType="separate"/>
            </w:r>
            <w:r w:rsidR="00CB559C">
              <w:rPr>
                <w:noProof/>
              </w:rPr>
              <w:t>2</w:t>
            </w:r>
            <w:r>
              <w:rPr>
                <w:noProof/>
              </w:rPr>
              <w:fldChar w:fldCharType="end"/>
            </w:r>
            <w:r>
              <w:t>.</w:t>
            </w:r>
            <w:r>
              <w:fldChar w:fldCharType="begin"/>
            </w:r>
            <w:r>
              <w:instrText xml:space="preserve"> SEQ Persamaan \* ARABIC \s 1 </w:instrText>
            </w:r>
            <w:r>
              <w:fldChar w:fldCharType="separate"/>
            </w:r>
            <w:r w:rsidR="00CB559C">
              <w:rPr>
                <w:noProof/>
              </w:rPr>
              <w:t>5</w:t>
            </w:r>
            <w:r>
              <w:rPr>
                <w:noProof/>
              </w:rPr>
              <w:fldChar w:fldCharType="end"/>
            </w:r>
            <w:r>
              <w:t>)</w:t>
            </w:r>
            <w:bookmarkEnd w:id="79"/>
            <w:bookmarkEnd w:id="80"/>
          </w:p>
        </w:tc>
      </w:tr>
    </w:tbl>
    <w:p w:rsidR="001315E6" w:rsidRDefault="001315E6" w:rsidP="005A5013">
      <w:pPr>
        <w:rPr>
          <w:b/>
        </w:rPr>
      </w:pPr>
    </w:p>
    <w:p w:rsidR="005A5013" w:rsidRDefault="00303370" w:rsidP="005A5013">
      <w:r>
        <w:rPr>
          <w:lang w:val="en-US"/>
        </w:rPr>
        <w:t>d</w:t>
      </w:r>
      <w:r>
        <w:t>imana,</w:t>
      </w:r>
    </w:p>
    <w:p w:rsidR="00765384" w:rsidRPr="00765384" w:rsidRDefault="00765384" w:rsidP="00765384">
      <w:pPr>
        <w:tabs>
          <w:tab w:val="left" w:pos="567"/>
        </w:tabs>
        <w:rPr>
          <w:lang w:val="en-US"/>
        </w:rPr>
      </w:pPr>
      <m:oMath>
        <m:r>
          <m:rPr>
            <m:sty m:val="bi"/>
          </m:rPr>
          <w:rPr>
            <w:rFonts w:ascii="Cambria Math" w:hAnsi="Cambria Math"/>
          </w:rPr>
          <m:t>Var</m:t>
        </m:r>
      </m:oMath>
      <w:r>
        <w:rPr>
          <w:b/>
        </w:rPr>
        <w:tab/>
      </w:r>
      <w:r w:rsidRPr="00765384">
        <w:rPr>
          <w:lang w:val="en-US"/>
        </w:rPr>
        <w:t>=</w:t>
      </w:r>
      <w:r>
        <w:rPr>
          <w:lang w:val="en-US"/>
        </w:rPr>
        <w:t xml:space="preserve"> varian </w:t>
      </w:r>
    </w:p>
    <w:p w:rsidR="00765384" w:rsidRPr="00765384" w:rsidRDefault="00765384" w:rsidP="00765384">
      <w:pPr>
        <w:tabs>
          <w:tab w:val="left" w:pos="567"/>
        </w:tabs>
        <w:rPr>
          <w:lang w:val="en-US"/>
        </w:rPr>
      </w:pPr>
      <m:oMath>
        <m:r>
          <m:rPr>
            <m:sty m:val="bi"/>
          </m:rPr>
          <w:rPr>
            <w:rFonts w:ascii="Cambria Math" w:hAnsi="Cambria Math"/>
          </w:rPr>
          <m:t>X</m:t>
        </m:r>
      </m:oMath>
      <w:r>
        <w:rPr>
          <w:b/>
        </w:rPr>
        <w:tab/>
      </w:r>
      <w:r w:rsidRPr="00765384">
        <w:rPr>
          <w:lang w:val="en-US"/>
        </w:rPr>
        <w:t>=</w:t>
      </w:r>
      <w:r>
        <w:rPr>
          <w:lang w:val="en-US"/>
        </w:rPr>
        <w:t xml:space="preserve"> </w:t>
      </w:r>
      <w:r w:rsidR="006554D4">
        <w:rPr>
          <w:lang w:val="en-US"/>
        </w:rPr>
        <w:t>variabel</w:t>
      </w:r>
    </w:p>
    <w:p w:rsidR="00F47719" w:rsidRPr="00765384" w:rsidRDefault="00765384" w:rsidP="00765384">
      <w:pPr>
        <w:tabs>
          <w:tab w:val="left" w:pos="567"/>
        </w:tabs>
        <w:rPr>
          <w:lang w:val="en-US"/>
        </w:rPr>
      </w:pPr>
      <m:oMath>
        <m:r>
          <m:rPr>
            <m:sty m:val="bi"/>
          </m:rPr>
          <w:rPr>
            <w:rFonts w:ascii="Cambria Math" w:hAnsi="Cambria Math"/>
          </w:rPr>
          <m:t>EX</m:t>
        </m:r>
      </m:oMath>
      <w:r>
        <w:rPr>
          <w:b/>
        </w:rPr>
        <w:tab/>
      </w:r>
      <w:r w:rsidRPr="00765384">
        <w:rPr>
          <w:lang w:val="en-US"/>
        </w:rPr>
        <w:t>=</w:t>
      </w:r>
      <w:r w:rsidR="007A15FB">
        <w:rPr>
          <w:lang w:val="en-US"/>
        </w:rPr>
        <w:t xml:space="preserve"> </w:t>
      </w:r>
      <w:r w:rsidR="006554D4">
        <w:rPr>
          <w:lang w:val="en-US"/>
        </w:rPr>
        <w:t>kuadrat variabel</w:t>
      </w:r>
    </w:p>
    <w:p w:rsidR="006D6CD1" w:rsidRDefault="00112BF9" w:rsidP="00012955">
      <w:pPr>
        <w:pStyle w:val="Heading2"/>
      </w:pPr>
      <w:bookmarkStart w:id="81" w:name="_Toc455757674"/>
      <w:r>
        <w:t>DARPA 1999</w:t>
      </w:r>
      <w:bookmarkEnd w:id="81"/>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training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 xml:space="preserve">Intrusion </w:t>
      </w:r>
      <w:r>
        <w:rPr>
          <w:i/>
        </w:rPr>
        <w:lastRenderedPageBreak/>
        <w:t>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82" w:name="_Toc455757675"/>
      <w:r>
        <w:t>Arsitektur Simulai DARPA 1999</w:t>
      </w:r>
      <w:bookmarkEnd w:id="82"/>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w:t>
      </w:r>
      <w:r>
        <w:lastRenderedPageBreak/>
        <w:t xml:space="preserve">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5D56E0" w:rsidRDefault="005D56E0" w:rsidP="005D56E0">
      <w:pPr>
        <w:keepNext/>
        <w:jc w:val="center"/>
      </w:pPr>
      <w:r>
        <w:rPr>
          <w:noProof/>
          <w:lang w:eastAsia="id-ID"/>
        </w:rPr>
        <w:drawing>
          <wp:inline distT="0" distB="0" distL="0" distR="0" wp14:anchorId="68675C8E" wp14:editId="605699F0">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7">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83" w:name="_Toc455757721"/>
      <w:r>
        <w:t xml:space="preserve">Gambar </w:t>
      </w:r>
      <w:r w:rsidR="001E22B5">
        <w:fldChar w:fldCharType="begin"/>
      </w:r>
      <w:r w:rsidR="001E22B5">
        <w:instrText xml:space="preserve"> STYLEREF 1 \s </w:instrText>
      </w:r>
      <w:r w:rsidR="001E22B5">
        <w:fldChar w:fldCharType="separate"/>
      </w:r>
      <w:r w:rsidR="001E22B5">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4</w:t>
      </w:r>
      <w:r w:rsidR="001E22B5">
        <w:fldChar w:fldCharType="end"/>
      </w:r>
      <w:r>
        <w:t xml:space="preserve"> Arsitektur DARPA 1999</w:t>
      </w:r>
      <w:bookmarkEnd w:id="83"/>
    </w:p>
    <w:p w:rsidR="005D56E0" w:rsidRDefault="005D56E0" w:rsidP="00937CB8">
      <w:pPr>
        <w:pStyle w:val="Heading3"/>
      </w:pPr>
      <w:bookmarkStart w:id="84" w:name="_Toc455757676"/>
      <w:r>
        <w:t>Jenis – jenis Serangan dari DARPA 1999</w:t>
      </w:r>
      <w:bookmarkEnd w:id="84"/>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lastRenderedPageBreak/>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8"/>
          <w:footerReference w:type="first" r:id="rId59"/>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85" w:name="_Toc455757677"/>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85"/>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pembahasan algoritma dan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86" w:name="_Toc420324282"/>
      <w:bookmarkStart w:id="87" w:name="_Toc420516701"/>
      <w:bookmarkStart w:id="88" w:name="_Toc421047100"/>
      <w:bookmarkStart w:id="89" w:name="_Toc421606528"/>
      <w:bookmarkStart w:id="90" w:name="_Toc421783098"/>
      <w:bookmarkStart w:id="91" w:name="_Toc422062059"/>
      <w:bookmarkStart w:id="92" w:name="_Toc423339497"/>
      <w:bookmarkStart w:id="93" w:name="_Toc439296562"/>
      <w:bookmarkStart w:id="94" w:name="_Toc439296764"/>
      <w:bookmarkStart w:id="95" w:name="_Toc439323224"/>
      <w:bookmarkStart w:id="96" w:name="_Toc439325607"/>
      <w:bookmarkStart w:id="97" w:name="_Toc439327282"/>
      <w:bookmarkStart w:id="98" w:name="_Toc440363206"/>
      <w:bookmarkStart w:id="99" w:name="_Toc440422536"/>
      <w:bookmarkStart w:id="100" w:name="_Toc440422969"/>
      <w:bookmarkStart w:id="101" w:name="_Toc440443941"/>
      <w:bookmarkStart w:id="102" w:name="_Toc440444148"/>
      <w:bookmarkStart w:id="103" w:name="_Toc440891042"/>
      <w:bookmarkStart w:id="104" w:name="_Toc440891163"/>
      <w:bookmarkStart w:id="105" w:name="_Toc440891231"/>
      <w:bookmarkStart w:id="106" w:name="_Toc441090837"/>
      <w:bookmarkStart w:id="107" w:name="_Toc441247757"/>
      <w:bookmarkStart w:id="108" w:name="_Toc453879082"/>
      <w:bookmarkStart w:id="109" w:name="_Toc453879494"/>
      <w:bookmarkStart w:id="110" w:name="_Toc454159728"/>
      <w:bookmarkStart w:id="111" w:name="_Toc454411682"/>
      <w:bookmarkStart w:id="112" w:name="_Toc454949225"/>
      <w:bookmarkStart w:id="113" w:name="_Toc455034956"/>
      <w:bookmarkStart w:id="114" w:name="_Toc455046614"/>
      <w:bookmarkStart w:id="115" w:name="_Toc455067172"/>
      <w:bookmarkStart w:id="116" w:name="_Toc455676599"/>
      <w:bookmarkStart w:id="117" w:name="_Toc455757678"/>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18" w:name="_Toc420324283"/>
      <w:bookmarkStart w:id="119" w:name="_Toc420516702"/>
      <w:bookmarkStart w:id="120" w:name="_Toc421047101"/>
      <w:bookmarkStart w:id="121" w:name="_Toc421606529"/>
      <w:bookmarkStart w:id="122" w:name="_Toc421783099"/>
      <w:bookmarkStart w:id="123" w:name="_Toc422062060"/>
      <w:bookmarkStart w:id="124" w:name="_Toc423339498"/>
      <w:bookmarkStart w:id="125" w:name="_Toc439296563"/>
      <w:bookmarkStart w:id="126" w:name="_Toc439296765"/>
      <w:bookmarkStart w:id="127" w:name="_Toc439323225"/>
      <w:bookmarkStart w:id="128" w:name="_Toc439325608"/>
      <w:bookmarkStart w:id="129" w:name="_Toc439327283"/>
      <w:bookmarkStart w:id="130" w:name="_Toc440363207"/>
      <w:bookmarkStart w:id="131" w:name="_Toc440422537"/>
      <w:bookmarkStart w:id="132" w:name="_Toc440422970"/>
      <w:bookmarkStart w:id="133" w:name="_Toc440443942"/>
      <w:bookmarkStart w:id="134" w:name="_Toc440444149"/>
      <w:bookmarkStart w:id="135" w:name="_Toc440891043"/>
      <w:bookmarkStart w:id="136" w:name="_Toc440891164"/>
      <w:bookmarkStart w:id="137" w:name="_Toc440891232"/>
      <w:bookmarkStart w:id="138" w:name="_Toc441090838"/>
      <w:bookmarkStart w:id="139" w:name="_Toc441247758"/>
      <w:bookmarkStart w:id="140" w:name="_Toc453879083"/>
      <w:bookmarkStart w:id="141" w:name="_Toc453879495"/>
      <w:bookmarkStart w:id="142" w:name="_Toc454159729"/>
      <w:bookmarkStart w:id="143" w:name="_Toc454411683"/>
      <w:bookmarkStart w:id="144" w:name="_Toc454949226"/>
      <w:bookmarkStart w:id="145" w:name="_Toc455034957"/>
      <w:bookmarkStart w:id="146" w:name="_Toc455046615"/>
      <w:bookmarkStart w:id="147" w:name="_Toc455067173"/>
      <w:bookmarkStart w:id="148" w:name="_Toc455676600"/>
      <w:bookmarkStart w:id="149" w:name="_Toc455757679"/>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003B83" w:rsidRDefault="006F3376" w:rsidP="00346838">
      <w:pPr>
        <w:pStyle w:val="Heading2"/>
        <w:numPr>
          <w:ilvl w:val="1"/>
          <w:numId w:val="10"/>
        </w:numPr>
        <w:ind w:left="539" w:hanging="539"/>
        <w:rPr>
          <w:rFonts w:eastAsia="PMingLiU"/>
        </w:rPr>
      </w:pPr>
      <w:bookmarkStart w:id="150" w:name="_Toc455757680"/>
      <w:r>
        <w:rPr>
          <w:rFonts w:eastAsia="PMingLiU"/>
        </w:rPr>
        <w:t>Deskripsi Umum Sistem</w:t>
      </w:r>
      <w:bookmarkEnd w:id="150"/>
    </w:p>
    <w:p w:rsidR="000F26B2" w:rsidRDefault="005F52F0" w:rsidP="000F26B2">
      <w:pPr>
        <w:ind w:firstLine="540"/>
        <w:rPr>
          <w:u w:val="single"/>
          <w:lang w:val="en-US"/>
        </w:rPr>
      </w:pPr>
      <w:r>
        <w:t>Aplikasi yang dibuat pada Tugas Akhir ini adalah aplikasi pendeteksi ser</w:t>
      </w:r>
      <w:r w:rsidR="00A532F6">
        <w:t>a</w:t>
      </w:r>
      <w:r>
        <w:t>ngan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DC2953">
        <w:t xml:space="preserve"> dengan sistem operasi linux.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mahalanobis distance </w:t>
      </w:r>
      <w:sdt>
        <w:sdtPr>
          <w:rPr>
            <w:lang w:val="en-US"/>
          </w:rPr>
          <w:id w:val="-753125701"/>
          <w:citation/>
        </w:sdt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pada data training. Model </w:t>
      </w:r>
      <w:r>
        <w:rPr>
          <w:lang w:val="en-US"/>
        </w:rPr>
        <w:t xml:space="preserve">yang ada pada </w:t>
      </w:r>
      <w:r w:rsidR="00316BD4">
        <w:rPr>
          <w:lang w:val="en-US"/>
        </w:rPr>
        <w:t xml:space="preserve">data training merupakan hasil dari pengolahan paket-paket yang berasal dari DARPA IDS Data Set </w:t>
      </w:r>
      <w:sdt>
        <w:sdtPr>
          <w:rPr>
            <w:lang w:val="en-US"/>
          </w:rPr>
          <w:id w:val="-2018848670"/>
          <w:citation/>
        </w:sdt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threshold yang sudah ditentukan sebelumnya. Jika nilai tersebut lebih besar dari </w:t>
      </w:r>
      <w:r>
        <w:rPr>
          <w:lang w:val="en-US"/>
        </w:rPr>
        <w:lastRenderedPageBreak/>
        <w:t xml:space="preserve">threshold yang ditentukan, maka paket tersebut dapat dikategorikan sebagai paket yang tidak normal. Hasil dari perhitungan ini kemudian disimpan dalam sebuah </w:t>
      </w:r>
      <w:r>
        <w:rPr>
          <w:i/>
          <w:lang w:val="en-US"/>
        </w:rPr>
        <w:t>file log</w:t>
      </w:r>
      <w:r>
        <w:rPr>
          <w:lang w:val="en-US"/>
        </w:rPr>
        <w:t xml:space="preserve"> yang akan dibedakan filenya setiap hari.  </w:t>
      </w:r>
      <w:r w:rsidR="00316BD4">
        <w:rPr>
          <w:lang w:val="en-US"/>
        </w:rPr>
        <w:t xml:space="preserve"> </w:t>
      </w:r>
    </w:p>
    <w:p w:rsidR="00890431" w:rsidRDefault="00890431" w:rsidP="00890431">
      <w:pPr>
        <w:pStyle w:val="Heading2"/>
      </w:pPr>
      <w:bookmarkStart w:id="151" w:name="_Toc455757681"/>
      <w:r>
        <w:t>Perancangan</w:t>
      </w:r>
      <w:bookmarkEnd w:id="151"/>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52" w:name="_Toc455757682"/>
      <w:r>
        <w:rPr>
          <w:lang w:val="en-US"/>
        </w:rPr>
        <w:t>Alur Kerja Sistem Secara Umum</w:t>
      </w:r>
      <w:bookmarkEnd w:id="152"/>
    </w:p>
    <w:p w:rsidR="00FF5E76" w:rsidRDefault="00BC5A0A" w:rsidP="00FF5E76">
      <w:pPr>
        <w:ind w:firstLine="720"/>
        <w:rPr>
          <w:lang w:val="en-US"/>
        </w:rPr>
      </w:pPr>
      <w:r>
        <w:rPr>
          <w:lang w:val="en-US"/>
        </w:rPr>
        <w:t xml:space="preserve">Secara umum sistem yang dibangun </w:t>
      </w:r>
      <w:r w:rsidR="002473E7">
        <w:rPr>
          <w:lang w:val="en-US"/>
        </w:rPr>
        <w:t>terdiri dari tiga proses utama, yaitu proses training data</w:t>
      </w:r>
      <w:r w:rsidR="00A4381D">
        <w:rPr>
          <w:lang w:val="en-US"/>
        </w:rPr>
        <w:t xml:space="preserve"> </w:t>
      </w:r>
      <w:r w:rsidR="002473E7">
        <w:rPr>
          <w:lang w:val="en-US"/>
        </w:rPr>
        <w:t>set, proses sniffing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CB559C">
        <w:t xml:space="preserve">Gambar </w:t>
      </w:r>
      <w:r w:rsidR="00CB559C">
        <w:rPr>
          <w:noProof/>
        </w:rPr>
        <w:t>3</w:t>
      </w:r>
      <w:r w:rsidR="00CB559C">
        <w:t>.</w:t>
      </w:r>
      <w:r w:rsidR="00CB559C">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membaca file data training, membuat model data training, menyimpan model data training, membaca paket, memproses paket dan membandingkan jarak mahalanobis paket dengan data training 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training adalah proses dimana file data training akan dibaca dan ditampung pada </w:t>
      </w:r>
      <w:r w:rsidR="00FF5E76">
        <w:rPr>
          <w:rFonts w:eastAsia="PMingLiU"/>
          <w:i/>
        </w:rPr>
        <w:t>arraylist of object.</w:t>
      </w:r>
      <w:r w:rsidR="00FF5E76">
        <w:rPr>
          <w:rFonts w:eastAsia="PMingLiU"/>
        </w:rPr>
        <w:t xml:space="preserve"> File yang dapat dibaca hanya file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Sedangkan membaca paket dari </w:t>
      </w:r>
      <w:r w:rsidR="00FF5E76">
        <w:rPr>
          <w:rFonts w:eastAsia="PMingLiU"/>
          <w:i/>
        </w:rPr>
        <w:t>network interface</w:t>
      </w:r>
      <w:r w:rsidR="00FF5E76">
        <w:rPr>
          <w:rFonts w:eastAsia="PMingLiU"/>
        </w:rPr>
        <w:t xml:space="preserve"> juga memanfaatkan </w:t>
      </w:r>
      <w:r w:rsidR="00FF5E76">
        <w:rPr>
          <w:rFonts w:eastAsia="PMingLiU"/>
          <w:i/>
        </w:rPr>
        <w:t xml:space="preserve">library </w:t>
      </w:r>
      <w:r w:rsidR="00FF5E76">
        <w:rPr>
          <w:rFonts w:eastAsia="PMingLiU"/>
        </w:rPr>
        <w:t xml:space="preserve">Jpcap yang hanya dapat dijalankan oleh user yang memiliki privileges </w:t>
      </w:r>
      <w:r w:rsidR="00FF5E76">
        <w:rPr>
          <w:rFonts w:eastAsia="PMingLiU"/>
          <w:i/>
        </w:rPr>
        <w:t>root</w:t>
      </w:r>
      <w:r w:rsidR="00FF5E76">
        <w:rPr>
          <w:rFonts w:eastAsia="PMingLiU"/>
        </w:rPr>
        <w:t xml:space="preserve">. Proses selanjutnya adalah mengolah </w:t>
      </w:r>
      <w:r w:rsidR="00FF5E76">
        <w:rPr>
          <w:rFonts w:eastAsia="PMingLiU"/>
          <w:i/>
        </w:rPr>
        <w:t>packet</w:t>
      </w:r>
      <w:r w:rsidR="00FF5E76">
        <w:rPr>
          <w:rFonts w:eastAsia="PMingLiU"/>
        </w:rPr>
        <w:t xml:space="preserve"> yang disimpan pada </w:t>
      </w:r>
      <w:r w:rsidR="00FF5E76">
        <w:rPr>
          <w:rFonts w:eastAsia="PMingLiU"/>
          <w:i/>
        </w:rPr>
        <w:t>array of object</w:t>
      </w:r>
      <w:r w:rsidR="00FF5E76">
        <w:rPr>
          <w:rFonts w:eastAsia="PMingLiU"/>
        </w:rPr>
        <w:t xml:space="preserve"> dengan bantuan </w:t>
      </w:r>
      <w:r w:rsidR="00FF5E76">
        <w:rPr>
          <w:rFonts w:eastAsia="PMingLiU"/>
          <w:i/>
        </w:rPr>
        <w:t xml:space="preserve">library </w:t>
      </w:r>
      <w:r w:rsidR="00FF5E76">
        <w:rPr>
          <w:rFonts w:eastAsia="PMingLiU"/>
        </w:rPr>
        <w:t>Jpcap</w:t>
      </w:r>
      <w:r w:rsidR="00FF5E76">
        <w:rPr>
          <w:rFonts w:eastAsia="PMingLiU"/>
          <w:i/>
        </w:rPr>
        <w:t xml:space="preserve">. </w:t>
      </w:r>
      <w:r w:rsidR="00FF5E76">
        <w:rPr>
          <w:rFonts w:eastAsia="PMingLiU"/>
        </w:rPr>
        <w:t xml:space="preserve">Setelah data training dan </w:t>
      </w:r>
      <w:r w:rsidR="00FF5E76">
        <w:rPr>
          <w:rFonts w:eastAsia="PMingLiU"/>
          <w:i/>
        </w:rPr>
        <w:t xml:space="preserve">packet </w:t>
      </w:r>
      <w:r w:rsidR="00FF5E76">
        <w:rPr>
          <w:rFonts w:eastAsia="PMingLiU"/>
        </w:rPr>
        <w:t xml:space="preserve">selesai diproses, proses membandingkan jarak mahalanobis </w:t>
      </w:r>
      <w:r w:rsidR="00FF5E76">
        <w:rPr>
          <w:rFonts w:eastAsia="PMingLiU"/>
          <w:i/>
        </w:rPr>
        <w:t>packet</w:t>
      </w:r>
      <w:r w:rsidR="00FF5E76">
        <w:rPr>
          <w:rFonts w:eastAsia="PMingLiU"/>
        </w:rPr>
        <w:t xml:space="preserve"> dengan data training dapat dilakukan. </w:t>
      </w:r>
      <w:r w:rsidR="00FF5E76">
        <w:rPr>
          <w:rFonts w:eastAsia="PMingLiU"/>
          <w:i/>
        </w:rPr>
        <w:t>Packet</w:t>
      </w:r>
      <w:r w:rsidR="00FF5E76">
        <w:rPr>
          <w:rFonts w:eastAsia="PMingLiU"/>
        </w:rPr>
        <w:t xml:space="preserve"> yang dihitung hanya packet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w:t>
      </w:r>
      <w:r w:rsidR="00FF5E76">
        <w:rPr>
          <w:rFonts w:eastAsia="PMingLiU"/>
        </w:rPr>
        <w:lastRenderedPageBreak/>
        <w:t xml:space="preserve">mulai dari perhitungan mean dan standar deviasi dari data training. Dan selanjutnya proses pemanggilan fungsi </w:t>
      </w:r>
      <w:r w:rsidR="00FF5E76">
        <w:rPr>
          <w:rFonts w:eastAsia="PMingLiU"/>
          <w:i/>
        </w:rPr>
        <w:t xml:space="preserve">Mahalanobis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 data training. Setelah mendapatkan jarak mahalanobis, lalu dibandingkan dengan nilai </w:t>
      </w:r>
      <w:r w:rsidR="00FF5E76" w:rsidRPr="00ED57F6">
        <w:rPr>
          <w:rFonts w:eastAsia="PMingLiU"/>
          <w:i/>
        </w:rPr>
        <w:t>threshold</w:t>
      </w:r>
      <w:r w:rsidR="00FF5E76">
        <w:rPr>
          <w:rFonts w:eastAsia="PMingLiU"/>
        </w:rPr>
        <w:t xml:space="preserve"> yang sudah ditentukan sebelumnya. Jika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Default="00FF5E76" w:rsidP="00FF5E76">
      <w:pPr>
        <w:ind w:firstLine="720"/>
        <w:rPr>
          <w:noProof/>
          <w:lang w:eastAsia="id-ID"/>
        </w:rPr>
      </w:pPr>
      <w:r>
        <w:rPr>
          <w:rFonts w:eastAsia="PMingLiU"/>
        </w:rPr>
        <w:t xml:space="preserve">Proses diatas diulangi sampai semua </w:t>
      </w:r>
      <w:r>
        <w:rPr>
          <w:rFonts w:eastAsia="PMingLiU"/>
          <w:i/>
        </w:rPr>
        <w:t xml:space="preserve">packet </w:t>
      </w:r>
      <w:r>
        <w:rPr>
          <w:rFonts w:eastAsia="PMingLiU"/>
        </w:rPr>
        <w:t xml:space="preserve">yang ada pada </w:t>
      </w:r>
      <w:r>
        <w:rPr>
          <w:rFonts w:eastAsia="PMingLiU"/>
          <w:i/>
        </w:rPr>
        <w:t>array</w:t>
      </w:r>
      <w:r>
        <w:rPr>
          <w:rFonts w:eastAsia="PMingLiU"/>
        </w:rPr>
        <w:t xml:space="preserve"> sudah habis dan menulis hasil keputusan terhadap proses perbandingan ke </w:t>
      </w:r>
      <w:r w:rsidR="0094787F">
        <w:rPr>
          <w:rFonts w:eastAsia="PMingLiU"/>
          <w:lang w:val="en-US"/>
        </w:rPr>
        <w:t xml:space="preserve">sebuah </w:t>
      </w:r>
      <w:r>
        <w:rPr>
          <w:rFonts w:eastAsia="PMingLiU"/>
        </w:rPr>
        <w:t>file</w:t>
      </w:r>
      <w:r w:rsidR="00D428DE">
        <w:rPr>
          <w:rFonts w:eastAsia="PMingLiU"/>
          <w:lang w:val="en-US"/>
        </w:rPr>
        <w:t xml:space="preserve"> text</w:t>
      </w:r>
      <w:r>
        <w:rPr>
          <w:rFonts w:eastAsia="PMingLiU"/>
        </w:rPr>
        <w:t>.</w:t>
      </w:r>
    </w:p>
    <w:p w:rsidR="00FF5E76" w:rsidRDefault="00FF5E76" w:rsidP="00FF5E76">
      <w:pPr>
        <w:jc w:val="center"/>
      </w:pPr>
      <w:r>
        <w:rPr>
          <w:noProof/>
          <w:lang w:eastAsia="id-ID"/>
        </w:rPr>
        <w:drawing>
          <wp:inline distT="0" distB="0" distL="0" distR="0" wp14:anchorId="755C6AAB" wp14:editId="75752432">
            <wp:extent cx="2110482" cy="294539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60">
                      <a:extLst>
                        <a:ext uri="{28A0092B-C50C-407E-A947-70E740481C1C}">
                          <a14:useLocalDpi xmlns:a14="http://schemas.microsoft.com/office/drawing/2010/main" val="0"/>
                        </a:ext>
                      </a:extLst>
                    </a:blip>
                    <a:stretch>
                      <a:fillRect/>
                    </a:stretch>
                  </pic:blipFill>
                  <pic:spPr>
                    <a:xfrm>
                      <a:off x="0" y="0"/>
                      <a:ext cx="2110482" cy="2945399"/>
                    </a:xfrm>
                    <a:prstGeom prst="rect">
                      <a:avLst/>
                    </a:prstGeom>
                  </pic:spPr>
                </pic:pic>
              </a:graphicData>
            </a:graphic>
          </wp:inline>
        </w:drawing>
      </w:r>
    </w:p>
    <w:p w:rsidR="00D13D4A" w:rsidRDefault="00245808" w:rsidP="00245808">
      <w:pPr>
        <w:pStyle w:val="Caption"/>
        <w:rPr>
          <w:lang w:val="en-US"/>
        </w:rPr>
      </w:pPr>
      <w:bookmarkStart w:id="153" w:name="_Ref454420657"/>
      <w:bookmarkStart w:id="154" w:name="_Toc455757722"/>
      <w:r>
        <w:t xml:space="preserve">Gambar </w:t>
      </w:r>
      <w:r w:rsidR="001E22B5">
        <w:fldChar w:fldCharType="begin"/>
      </w:r>
      <w:r w:rsidR="001E22B5">
        <w:instrText xml:space="preserve"> STYLEREF 1 \s </w:instrText>
      </w:r>
      <w:r w:rsidR="001E22B5">
        <w:fldChar w:fldCharType="separate"/>
      </w:r>
      <w:r w:rsidR="001E22B5">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w:t>
      </w:r>
      <w:r w:rsidR="001E22B5">
        <w:fldChar w:fldCharType="end"/>
      </w:r>
      <w:bookmarkEnd w:id="153"/>
      <w:r>
        <w:rPr>
          <w:lang w:val="en-US"/>
        </w:rPr>
        <w:t xml:space="preserve"> Diagram Alir kerja sistem secara umum</w:t>
      </w:r>
      <w:bookmarkEnd w:id="154"/>
    </w:p>
    <w:p w:rsidR="00890431" w:rsidRDefault="004E5A95" w:rsidP="00890431">
      <w:pPr>
        <w:pStyle w:val="Heading3"/>
      </w:pPr>
      <w:bookmarkStart w:id="155" w:name="_Toc455757683"/>
      <w:r>
        <w:rPr>
          <w:lang w:val="en-US"/>
        </w:rPr>
        <w:t xml:space="preserve">Perancangan </w:t>
      </w:r>
      <w:r w:rsidR="00890431">
        <w:t>Arsitektur Jaringan</w:t>
      </w:r>
      <w:bookmarkEnd w:id="155"/>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CB559C">
        <w:t xml:space="preserve">Gambar </w:t>
      </w:r>
      <w:r w:rsidR="00CB559C">
        <w:rPr>
          <w:noProof/>
        </w:rPr>
        <w:t>3</w:t>
      </w:r>
      <w:r w:rsidR="00CB559C">
        <w:t>.</w:t>
      </w:r>
      <w:r w:rsidR="00CB559C">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w:t>
      </w:r>
      <w:r w:rsidR="0032271A">
        <w:rPr>
          <w:lang w:val="en-US"/>
        </w:rPr>
        <w:lastRenderedPageBreak/>
        <w:t xml:space="preserve">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29FA7898" wp14:editId="08F11E63">
            <wp:extent cx="3347488" cy="140971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61">
                      <a:extLst>
                        <a:ext uri="{28A0092B-C50C-407E-A947-70E740481C1C}">
                          <a14:useLocalDpi xmlns:a14="http://schemas.microsoft.com/office/drawing/2010/main" val="0"/>
                        </a:ext>
                      </a:extLst>
                    </a:blip>
                    <a:stretch>
                      <a:fillRect/>
                    </a:stretch>
                  </pic:blipFill>
                  <pic:spPr>
                    <a:xfrm>
                      <a:off x="0" y="0"/>
                      <a:ext cx="3347488" cy="1409716"/>
                    </a:xfrm>
                    <a:prstGeom prst="rect">
                      <a:avLst/>
                    </a:prstGeom>
                  </pic:spPr>
                </pic:pic>
              </a:graphicData>
            </a:graphic>
          </wp:inline>
        </w:drawing>
      </w:r>
    </w:p>
    <w:p w:rsidR="0094787F" w:rsidRPr="0094787F" w:rsidRDefault="007A16B3" w:rsidP="0094787F">
      <w:pPr>
        <w:pStyle w:val="Caption"/>
        <w:rPr>
          <w:lang w:val="en-US"/>
        </w:rPr>
      </w:pPr>
      <w:bookmarkStart w:id="156" w:name="_Ref454330677"/>
      <w:bookmarkStart w:id="157" w:name="_Toc455757723"/>
      <w:r>
        <w:t xml:space="preserve">Gambar </w:t>
      </w:r>
      <w:r w:rsidR="001E22B5">
        <w:fldChar w:fldCharType="begin"/>
      </w:r>
      <w:r w:rsidR="001E22B5">
        <w:instrText xml:space="preserve"> STYLEREF 1 \s </w:instrText>
      </w:r>
      <w:r w:rsidR="001E22B5">
        <w:fldChar w:fldCharType="separate"/>
      </w:r>
      <w:r w:rsidR="001E22B5">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2</w:t>
      </w:r>
      <w:r w:rsidR="001E22B5">
        <w:fldChar w:fldCharType="end"/>
      </w:r>
      <w:bookmarkEnd w:id="156"/>
      <w:r>
        <w:rPr>
          <w:lang w:val="en-US"/>
        </w:rPr>
        <w:t xml:space="preserve"> Topologi jaringan yang akan digunakan</w:t>
      </w:r>
      <w:bookmarkEnd w:id="157"/>
    </w:p>
    <w:p w:rsidR="00890431" w:rsidRDefault="004E5A95" w:rsidP="006A1BF5">
      <w:pPr>
        <w:pStyle w:val="Heading3"/>
        <w:rPr>
          <w:lang w:val="en-US"/>
        </w:rPr>
      </w:pPr>
      <w:bookmarkStart w:id="158" w:name="_Toc455757684"/>
      <w:r>
        <w:rPr>
          <w:lang w:val="en-US"/>
        </w:rPr>
        <w:t>Perancangan Proses Training Data Set</w:t>
      </w:r>
      <w:bookmarkEnd w:id="158"/>
    </w:p>
    <w:p w:rsidR="00BC5A0A" w:rsidRDefault="00BC5A0A" w:rsidP="00BC5A0A">
      <w:pPr>
        <w:ind w:firstLine="720"/>
        <w:rPr>
          <w:lang w:val="en-US"/>
        </w:rPr>
      </w:pPr>
      <w:r>
        <w:rPr>
          <w:lang w:val="en-US"/>
        </w:rPr>
        <w:t>Pada bagian ini akan dijelaskan cara program membuat model data training.</w:t>
      </w:r>
      <w:r w:rsidR="00417AE6">
        <w:rPr>
          <w:lang w:val="en-US"/>
        </w:rPr>
        <w:t xml:space="preserve"> Proses training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CB559C">
        <w:t xml:space="preserve">Gambar </w:t>
      </w:r>
      <w:r w:rsidR="00CB559C">
        <w:rPr>
          <w:noProof/>
        </w:rPr>
        <w:t>3</w:t>
      </w:r>
      <w:r w:rsidR="00CB559C">
        <w:t>.</w:t>
      </w:r>
      <w:r w:rsidR="00CB559C">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2527742A" wp14:editId="75A02B92">
            <wp:extent cx="1303602"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62">
                      <a:extLst>
                        <a:ext uri="{28A0092B-C50C-407E-A947-70E740481C1C}">
                          <a14:useLocalDpi xmlns:a14="http://schemas.microsoft.com/office/drawing/2010/main" val="0"/>
                        </a:ext>
                      </a:extLst>
                    </a:blip>
                    <a:stretch>
                      <a:fillRect/>
                    </a:stretch>
                  </pic:blipFill>
                  <pic:spPr>
                    <a:xfrm>
                      <a:off x="0" y="0"/>
                      <a:ext cx="1303602" cy="3910808"/>
                    </a:xfrm>
                    <a:prstGeom prst="rect">
                      <a:avLst/>
                    </a:prstGeom>
                  </pic:spPr>
                </pic:pic>
              </a:graphicData>
            </a:graphic>
          </wp:inline>
        </w:drawing>
      </w:r>
    </w:p>
    <w:p w:rsidR="007300E5" w:rsidRPr="00BC5A0A" w:rsidRDefault="00417AE6" w:rsidP="00417AE6">
      <w:pPr>
        <w:pStyle w:val="Caption"/>
        <w:rPr>
          <w:lang w:val="en-US"/>
        </w:rPr>
      </w:pPr>
      <w:bookmarkStart w:id="159" w:name="_Ref454963022"/>
      <w:bookmarkStart w:id="160" w:name="_Toc455757724"/>
      <w:r>
        <w:t xml:space="preserve">Gambar </w:t>
      </w:r>
      <w:r w:rsidR="001E22B5">
        <w:fldChar w:fldCharType="begin"/>
      </w:r>
      <w:r w:rsidR="001E22B5">
        <w:instrText xml:space="preserve"> STYLEREF 1 \s </w:instrText>
      </w:r>
      <w:r w:rsidR="001E22B5">
        <w:fldChar w:fldCharType="separate"/>
      </w:r>
      <w:r w:rsidR="001E22B5">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3</w:t>
      </w:r>
      <w:r w:rsidR="001E22B5">
        <w:fldChar w:fldCharType="end"/>
      </w:r>
      <w:bookmarkEnd w:id="159"/>
      <w:r>
        <w:rPr>
          <w:lang w:val="en-US"/>
        </w:rPr>
        <w:t xml:space="preserve"> Proses training data set</w:t>
      </w:r>
      <w:bookmarkEnd w:id="160"/>
    </w:p>
    <w:p w:rsidR="004E5A95" w:rsidRDefault="004E5A95">
      <w:pPr>
        <w:pStyle w:val="Heading3"/>
        <w:rPr>
          <w:lang w:val="en-US"/>
        </w:rPr>
      </w:pPr>
      <w:bookmarkStart w:id="161" w:name="_Toc455757685"/>
      <w:r>
        <w:rPr>
          <w:lang w:val="en-US"/>
        </w:rPr>
        <w:t>Perancangan Proses Sniffing</w:t>
      </w:r>
      <w:bookmarkEnd w:id="161"/>
    </w:p>
    <w:p w:rsidR="00BC5A0A" w:rsidRPr="006554D4" w:rsidRDefault="00BC5A0A" w:rsidP="00BC5A0A">
      <w:pPr>
        <w:ind w:firstLine="720"/>
        <w:rPr>
          <w:lang w:val="en-US"/>
        </w:rPr>
      </w:pPr>
      <w:r>
        <w:rPr>
          <w:lang w:val="en-US"/>
        </w:rPr>
        <w:t>Pada bagian ini akan dijelaskan cara program melakukan proses sniffing.</w:t>
      </w:r>
      <w:r w:rsidR="006554D4">
        <w:rPr>
          <w:lang w:val="en-US"/>
        </w:rPr>
        <w:t xml:space="preserve"> Proses sniffing baru dapat dilakukan ketika sudah ada model data training. Jika model data training masih kosong sistem akan meminta pengguna untuk menjalankan training data set terlebih dahulu. Sniffer ini akan dijalankan pada komputer yang berfungsi sebagai router. Sniffer hanya menangkap paket data yang menggunakan protocol TCP dan UDP, selain itu paket data tidak ditangkap. Sebelum proses sniffing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FE7588" w:rsidRDefault="00FE7588" w:rsidP="00FE7588">
      <w:pPr>
        <w:keepNext/>
        <w:jc w:val="center"/>
      </w:pPr>
      <w:r>
        <w:rPr>
          <w:noProof/>
          <w:lang w:eastAsia="id-ID"/>
        </w:rPr>
        <w:drawing>
          <wp:inline distT="0" distB="0" distL="0" distR="0" wp14:anchorId="1CB488B6" wp14:editId="54ED6D95">
            <wp:extent cx="1196770" cy="430960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63">
                      <a:extLst>
                        <a:ext uri="{28A0092B-C50C-407E-A947-70E740481C1C}">
                          <a14:useLocalDpi xmlns:a14="http://schemas.microsoft.com/office/drawing/2010/main" val="0"/>
                        </a:ext>
                      </a:extLst>
                    </a:blip>
                    <a:stretch>
                      <a:fillRect/>
                    </a:stretch>
                  </pic:blipFill>
                  <pic:spPr>
                    <a:xfrm>
                      <a:off x="0" y="0"/>
                      <a:ext cx="1196770" cy="4309607"/>
                    </a:xfrm>
                    <a:prstGeom prst="rect">
                      <a:avLst/>
                    </a:prstGeom>
                  </pic:spPr>
                </pic:pic>
              </a:graphicData>
            </a:graphic>
          </wp:inline>
        </w:drawing>
      </w:r>
    </w:p>
    <w:p w:rsidR="007300E5" w:rsidRDefault="00FE7588" w:rsidP="00FE7588">
      <w:pPr>
        <w:pStyle w:val="Caption"/>
        <w:rPr>
          <w:lang w:val="en-US"/>
        </w:rPr>
      </w:pPr>
      <w:bookmarkStart w:id="162" w:name="_Toc455757725"/>
      <w:r>
        <w:t xml:space="preserve">Gambar </w:t>
      </w:r>
      <w:r w:rsidR="001E22B5">
        <w:fldChar w:fldCharType="begin"/>
      </w:r>
      <w:r w:rsidR="001E22B5">
        <w:instrText xml:space="preserve"> STYLEREF 1 \s </w:instrText>
      </w:r>
      <w:r w:rsidR="001E22B5">
        <w:fldChar w:fldCharType="separate"/>
      </w:r>
      <w:r w:rsidR="001E22B5">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4</w:t>
      </w:r>
      <w:r w:rsidR="001E22B5">
        <w:fldChar w:fldCharType="end"/>
      </w:r>
      <w:r>
        <w:rPr>
          <w:lang w:val="en-US"/>
        </w:rPr>
        <w:t xml:space="preserve"> Proses sniffing</w:t>
      </w:r>
      <w:bookmarkEnd w:id="162"/>
    </w:p>
    <w:p w:rsidR="00D5140D" w:rsidRPr="00D5140D" w:rsidRDefault="00D5140D" w:rsidP="00D5140D">
      <w:pPr>
        <w:rPr>
          <w:lang w:val="en-US"/>
        </w:rPr>
      </w:pPr>
    </w:p>
    <w:p w:rsidR="004E5A95" w:rsidRDefault="004E5A95">
      <w:pPr>
        <w:pStyle w:val="Heading3"/>
        <w:rPr>
          <w:lang w:val="en-US"/>
        </w:rPr>
      </w:pPr>
      <w:bookmarkStart w:id="163" w:name="_Toc455757686"/>
      <w:r>
        <w:rPr>
          <w:lang w:val="en-US"/>
        </w:rPr>
        <w:lastRenderedPageBreak/>
        <w:t>Perancangan Proses Identifikasi Serangan</w:t>
      </w:r>
      <w:bookmarkEnd w:id="163"/>
    </w:p>
    <w:p w:rsidR="004E5A95" w:rsidRDefault="00BC5A0A" w:rsidP="004E5A95">
      <w:pPr>
        <w:ind w:firstLine="578"/>
        <w:rPr>
          <w:lang w:val="en-US"/>
        </w:rPr>
      </w:pPr>
      <w:r>
        <w:rPr>
          <w:lang w:val="en-US"/>
        </w:rPr>
        <w:t>Pada bagian ini akan dijelaskan cara program melakukan deteksi serangan. Proses deteksi dilakukan setelah proses training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3391C133" wp14:editId="79AD93B8">
            <wp:extent cx="3568985" cy="2824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64">
                      <a:extLst>
                        <a:ext uri="{28A0092B-C50C-407E-A947-70E740481C1C}">
                          <a14:useLocalDpi xmlns:a14="http://schemas.microsoft.com/office/drawing/2010/main" val="0"/>
                        </a:ext>
                      </a:extLst>
                    </a:blip>
                    <a:stretch>
                      <a:fillRect/>
                    </a:stretch>
                  </pic:blipFill>
                  <pic:spPr>
                    <a:xfrm>
                      <a:off x="0" y="0"/>
                      <a:ext cx="3568985" cy="2824814"/>
                    </a:xfrm>
                    <a:prstGeom prst="rect">
                      <a:avLst/>
                    </a:prstGeom>
                  </pic:spPr>
                </pic:pic>
              </a:graphicData>
            </a:graphic>
          </wp:inline>
        </w:drawing>
      </w:r>
    </w:p>
    <w:p w:rsidR="0072678A" w:rsidRDefault="00417AE6" w:rsidP="00417AE6">
      <w:pPr>
        <w:pStyle w:val="Caption"/>
        <w:rPr>
          <w:lang w:val="en-US"/>
        </w:rPr>
      </w:pPr>
      <w:bookmarkStart w:id="164" w:name="_Ref454960218"/>
      <w:bookmarkStart w:id="165" w:name="_Toc455757726"/>
      <w:r>
        <w:t xml:space="preserve">Gambar </w:t>
      </w:r>
      <w:r w:rsidR="001E22B5">
        <w:fldChar w:fldCharType="begin"/>
      </w:r>
      <w:r w:rsidR="001E22B5">
        <w:instrText xml:space="preserve"> STYLEREF 1 \s </w:instrText>
      </w:r>
      <w:r w:rsidR="001E22B5">
        <w:fldChar w:fldCharType="separate"/>
      </w:r>
      <w:r w:rsidR="001E22B5">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5</w:t>
      </w:r>
      <w:r w:rsidR="001E22B5">
        <w:fldChar w:fldCharType="end"/>
      </w:r>
      <w:bookmarkEnd w:id="164"/>
      <w:r>
        <w:rPr>
          <w:lang w:val="en-US"/>
        </w:rPr>
        <w:t xml:space="preserve"> Proses Identifikasi Serangan</w:t>
      </w:r>
      <w:bookmarkEnd w:id="165"/>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CB559C">
        <w:t xml:space="preserve">Gambar </w:t>
      </w:r>
      <w:r w:rsidR="00CB559C">
        <w:rPr>
          <w:noProof/>
        </w:rPr>
        <w:t>3</w:t>
      </w:r>
      <w:r w:rsidR="00CB559C">
        <w:t>.</w:t>
      </w:r>
      <w:r w:rsidR="00CB559C">
        <w:rPr>
          <w:noProof/>
        </w:rPr>
        <w:t>5</w:t>
      </w:r>
      <w:r>
        <w:rPr>
          <w:lang w:val="en-US"/>
        </w:rPr>
        <w:fldChar w:fldCharType="end"/>
      </w:r>
      <w:r>
        <w:rPr>
          <w:lang w:val="en-US"/>
        </w:rPr>
        <w:t xml:space="preserve"> </w:t>
      </w:r>
      <w:r w:rsidR="00417AE6">
        <w:t>menjabarkan mengenai alur</w:t>
      </w:r>
      <w:r w:rsidR="00D5140D">
        <w:t xml:space="preserve"> kerja proses deteksi serangan. </w:t>
      </w:r>
      <w:r w:rsidR="00417AE6">
        <w:t>Pertama akan dijalankan pemeriksaan apakah Port tujuan paket sama dengan Port tujuan</w:t>
      </w:r>
      <w:r w:rsidR="00D5140D">
        <w:rPr>
          <w:lang w:val="en-US"/>
        </w:rPr>
        <w:t xml:space="preserve"> </w:t>
      </w:r>
      <w:r w:rsidR="00417AE6">
        <w:t xml:space="preserve">data training. </w:t>
      </w:r>
      <w:r w:rsidR="003B665A">
        <w:rPr>
          <w:lang w:val="en-US"/>
        </w:rPr>
        <w:t>Lalu mengambil mean dan standar deviasi yang ada pada model sesuai dengan port paket.</w:t>
      </w:r>
      <w:r w:rsidR="008079E2">
        <w:rPr>
          <w:lang w:val="en-US"/>
        </w:rPr>
        <w:t xml:space="preserve"> </w:t>
      </w:r>
      <w:r w:rsidR="00417AE6">
        <w:t xml:space="preserve">Proses selajutnya adalah pemanggilan fungsi </w:t>
      </w:r>
      <w:r w:rsidR="00417AE6">
        <w:rPr>
          <w:i/>
        </w:rPr>
        <w:t>Mahalanobis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training, standar deviasi dari data training dan nilai </w:t>
      </w:r>
      <w:r w:rsidR="00417AE6" w:rsidRPr="00955641">
        <w:rPr>
          <w:i/>
        </w:rPr>
        <w:t>smoothing factor</w:t>
      </w:r>
      <w:r w:rsidR="00417AE6">
        <w:t xml:space="preserve">. Proses selanjutnya adalah membandingkan nilai </w:t>
      </w:r>
      <w:r w:rsidR="00417AE6">
        <w:rPr>
          <w:i/>
        </w:rPr>
        <w:t>Mahalanobis Distance</w:t>
      </w:r>
      <w:r w:rsidR="00417AE6">
        <w:t xml:space="preserve"> dengan nilai </w:t>
      </w:r>
      <w:r w:rsidR="00417AE6" w:rsidRPr="00083C23">
        <w:rPr>
          <w:i/>
        </w:rPr>
        <w:lastRenderedPageBreak/>
        <w:t>threshold</w:t>
      </w:r>
      <w:r w:rsidR="00417AE6">
        <w:t xml:space="preserve"> yang telah ditentukan sebelumnya. Jika nilai </w:t>
      </w:r>
      <w:r w:rsidR="00417AE6">
        <w:rPr>
          <w:i/>
        </w:rPr>
        <w:t xml:space="preserve">Mahalanobis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 serangan. Lalu program akan menulis informasi paket ke sebuah file</w:t>
      </w:r>
      <w:r w:rsidR="003B665A">
        <w:rPr>
          <w:lang w:val="en-US"/>
        </w:rPr>
        <w:t xml:space="preserve"> log</w:t>
      </w:r>
      <w:r w:rsidR="00417AE6">
        <w:t>.</w:t>
      </w:r>
    </w:p>
    <w:p w:rsidR="00162175" w:rsidRDefault="00162175">
      <w:pPr>
        <w:pStyle w:val="Heading3"/>
        <w:rPr>
          <w:lang w:val="en-US"/>
        </w:rPr>
      </w:pPr>
      <w:bookmarkStart w:id="166" w:name="_Toc455757687"/>
      <w:r>
        <w:rPr>
          <w:lang w:val="en-US"/>
        </w:rPr>
        <w:t>Rancangan Antarmuka</w:t>
      </w:r>
      <w:bookmarkEnd w:id="166"/>
    </w:p>
    <w:p w:rsidR="00162175" w:rsidRDefault="00162175" w:rsidP="00162175">
      <w:pPr>
        <w:ind w:firstLine="578"/>
        <w:rPr>
          <w:lang w:val="en-US"/>
        </w:rPr>
      </w:pPr>
      <w:r>
        <w:rPr>
          <w:lang w:val="en-US"/>
        </w:rPr>
        <w:t xml:space="preserve">Sistem pendeteksi serangan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CB559C">
        <w:t xml:space="preserve">Gambar </w:t>
      </w:r>
      <w:r w:rsidR="00CB559C">
        <w:rPr>
          <w:noProof/>
        </w:rPr>
        <w:t>3</w:t>
      </w:r>
      <w:r w:rsidR="00CB559C">
        <w:t>.</w:t>
      </w:r>
      <w:r w:rsidR="00CB559C">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13090404" wp14:editId="5BEBBED4">
            <wp:extent cx="3708400" cy="8064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708400" cy="806461"/>
                    </a:xfrm>
                    <a:prstGeom prst="rect">
                      <a:avLst/>
                    </a:prstGeom>
                  </pic:spPr>
                </pic:pic>
              </a:graphicData>
            </a:graphic>
          </wp:inline>
        </w:drawing>
      </w:r>
    </w:p>
    <w:p w:rsidR="00162175" w:rsidRPr="00162175" w:rsidRDefault="00162175" w:rsidP="00162175">
      <w:pPr>
        <w:pStyle w:val="Caption"/>
        <w:rPr>
          <w:lang w:val="en-US"/>
        </w:rPr>
      </w:pPr>
      <w:bookmarkStart w:id="167" w:name="_Ref454417438"/>
      <w:bookmarkStart w:id="168" w:name="_Toc455757727"/>
      <w:r>
        <w:t xml:space="preserve">Gambar </w:t>
      </w:r>
      <w:r w:rsidR="001E22B5">
        <w:fldChar w:fldCharType="begin"/>
      </w:r>
      <w:r w:rsidR="001E22B5">
        <w:instrText xml:space="preserve"> STYLEREF 1 \s </w:instrText>
      </w:r>
      <w:r w:rsidR="001E22B5">
        <w:fldChar w:fldCharType="separate"/>
      </w:r>
      <w:r w:rsidR="001E22B5">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6</w:t>
      </w:r>
      <w:r w:rsidR="001E22B5">
        <w:fldChar w:fldCharType="end"/>
      </w:r>
      <w:bookmarkEnd w:id="167"/>
      <w:r>
        <w:rPr>
          <w:lang w:val="en-US"/>
        </w:rPr>
        <w:t xml:space="preserve"> Contoh </w:t>
      </w:r>
      <w:r w:rsidRPr="00A748F3">
        <w:rPr>
          <w:i/>
          <w:lang w:val="en-US"/>
        </w:rPr>
        <w:t>file</w:t>
      </w:r>
      <w:r>
        <w:rPr>
          <w:lang w:val="en-US"/>
        </w:rPr>
        <w:t xml:space="preserve"> konfigurasi</w:t>
      </w:r>
      <w:bookmarkEnd w:id="168"/>
    </w:p>
    <w:p w:rsidR="00162175" w:rsidRDefault="00162175">
      <w:pPr>
        <w:pStyle w:val="Heading3"/>
        <w:rPr>
          <w:lang w:val="en-US"/>
        </w:rPr>
      </w:pPr>
      <w:bookmarkStart w:id="169" w:name="_Toc455757688"/>
      <w:r>
        <w:rPr>
          <w:lang w:val="en-US"/>
        </w:rPr>
        <w:t>Rancangan Luaran Sistem</w:t>
      </w:r>
      <w:bookmarkEnd w:id="169"/>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CB559C">
        <w:t xml:space="preserve">Gambar </w:t>
      </w:r>
      <w:r w:rsidR="00CB559C">
        <w:rPr>
          <w:noProof/>
        </w:rPr>
        <w:t>3</w:t>
      </w:r>
      <w:r w:rsidR="00CB559C">
        <w:t>.</w:t>
      </w:r>
      <w:r w:rsidR="00CB559C">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7E04BFC0" wp14:editId="173D28CE">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even" r:id="rId67"/>
          <w:headerReference w:type="default" r:id="rId68"/>
          <w:footerReference w:type="default" r:id="rId69"/>
          <w:headerReference w:type="first" r:id="rId70"/>
          <w:pgSz w:w="8392" w:h="11907" w:code="11"/>
          <w:pgMar w:top="1418" w:right="1134" w:bottom="1418" w:left="1418" w:header="720" w:footer="720" w:gutter="0"/>
          <w:cols w:space="720"/>
          <w:titlePg/>
          <w:docGrid w:linePitch="360"/>
        </w:sectPr>
      </w:pPr>
      <w:bookmarkStart w:id="170" w:name="_Ref454417667"/>
      <w:bookmarkStart w:id="171" w:name="_Toc455757728"/>
      <w:r>
        <w:t xml:space="preserve">Gambar </w:t>
      </w:r>
      <w:r w:rsidR="001E22B5">
        <w:fldChar w:fldCharType="begin"/>
      </w:r>
      <w:r w:rsidR="001E22B5">
        <w:instrText xml:space="preserve"> STYLEREF 1 \s </w:instrText>
      </w:r>
      <w:r w:rsidR="001E22B5">
        <w:fldChar w:fldCharType="separate"/>
      </w:r>
      <w:r w:rsidR="001E22B5">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7</w:t>
      </w:r>
      <w:r w:rsidR="001E22B5">
        <w:fldChar w:fldCharType="end"/>
      </w:r>
      <w:bookmarkEnd w:id="170"/>
      <w:r>
        <w:rPr>
          <w:lang w:val="en-US"/>
        </w:rPr>
        <w:t xml:space="preserve"> Contoh log hasil luaran sistem</w:t>
      </w:r>
      <w:bookmarkEnd w:id="171"/>
    </w:p>
    <w:p w:rsidR="00DE69A9" w:rsidRPr="00DE69A9" w:rsidRDefault="00076BC9" w:rsidP="00064277">
      <w:pPr>
        <w:pStyle w:val="Heading1"/>
      </w:pPr>
      <w:bookmarkStart w:id="172" w:name="_Toc455757689"/>
      <w:r>
        <w:lastRenderedPageBreak/>
        <w:t xml:space="preserve">BAB </w:t>
      </w:r>
      <w:r w:rsidR="00E07F80">
        <w:t>I</w:t>
      </w:r>
      <w:r>
        <w:t>V</w:t>
      </w:r>
      <w:r w:rsidR="000F04B3" w:rsidRPr="00326ED3">
        <w:br/>
      </w:r>
      <w:r w:rsidR="00F14D74">
        <w:t>IMPLEMENTASI</w:t>
      </w:r>
      <w:bookmarkStart w:id="173" w:name="_Toc268643001"/>
      <w:bookmarkStart w:id="174" w:name="_Toc282673491"/>
      <w:bookmarkStart w:id="175" w:name="_Toc283255337"/>
      <w:bookmarkStart w:id="176" w:name="_Toc283280560"/>
      <w:bookmarkStart w:id="177" w:name="_Toc283421867"/>
      <w:bookmarkEnd w:id="172"/>
    </w:p>
    <w:bookmarkEnd w:id="173"/>
    <w:bookmarkEnd w:id="174"/>
    <w:bookmarkEnd w:id="175"/>
    <w:bookmarkEnd w:id="176"/>
    <w:bookmarkEnd w:id="177"/>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178" w:name="_Toc420516717"/>
      <w:bookmarkStart w:id="179" w:name="_Toc421047116"/>
      <w:bookmarkStart w:id="180" w:name="_Toc421606543"/>
      <w:bookmarkStart w:id="181" w:name="_Toc421783113"/>
      <w:bookmarkStart w:id="182" w:name="_Toc422062074"/>
      <w:bookmarkStart w:id="183" w:name="_Toc423339512"/>
      <w:bookmarkStart w:id="184" w:name="_Toc439296576"/>
      <w:bookmarkStart w:id="185" w:name="_Toc439296778"/>
      <w:bookmarkStart w:id="186" w:name="_Toc439323238"/>
      <w:bookmarkStart w:id="187" w:name="_Toc439325621"/>
      <w:bookmarkStart w:id="188" w:name="_Toc439327296"/>
      <w:bookmarkStart w:id="189" w:name="_Toc440363221"/>
      <w:bookmarkStart w:id="190" w:name="_Toc440422550"/>
      <w:bookmarkStart w:id="191" w:name="_Toc440422983"/>
      <w:bookmarkStart w:id="192" w:name="_Toc440443955"/>
      <w:bookmarkStart w:id="193" w:name="_Toc440444162"/>
      <w:bookmarkStart w:id="194" w:name="_Toc440891056"/>
      <w:bookmarkStart w:id="195" w:name="_Toc440891177"/>
      <w:bookmarkStart w:id="196" w:name="_Toc440891245"/>
      <w:bookmarkStart w:id="197" w:name="_Toc441090851"/>
      <w:bookmarkStart w:id="198" w:name="_Toc441247771"/>
      <w:bookmarkStart w:id="199" w:name="_Toc453879096"/>
      <w:bookmarkStart w:id="200" w:name="_Toc453879508"/>
      <w:bookmarkStart w:id="201" w:name="_Toc454159736"/>
      <w:bookmarkStart w:id="202" w:name="_Toc454411698"/>
      <w:bookmarkStart w:id="203" w:name="_Toc454949237"/>
      <w:bookmarkStart w:id="204" w:name="_Toc455034968"/>
      <w:bookmarkStart w:id="205" w:name="_Toc455046626"/>
      <w:bookmarkStart w:id="206" w:name="_Toc455067184"/>
      <w:bookmarkStart w:id="207" w:name="_Toc455676611"/>
      <w:bookmarkStart w:id="208" w:name="_Toc455757690"/>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EA65FB" w:rsidRDefault="00EA65FB" w:rsidP="00346838">
      <w:pPr>
        <w:pStyle w:val="Heading2"/>
        <w:numPr>
          <w:ilvl w:val="1"/>
          <w:numId w:val="9"/>
        </w:numPr>
        <w:spacing w:before="0"/>
        <w:ind w:left="540" w:hanging="540"/>
      </w:pPr>
      <w:bookmarkStart w:id="209" w:name="_Toc455757691"/>
      <w:r w:rsidRPr="002516BE">
        <w:t xml:space="preserve">Lingkungan </w:t>
      </w:r>
      <w:r w:rsidR="00F14D74" w:rsidRPr="002516BE">
        <w:t>Implementasi</w:t>
      </w:r>
      <w:bookmarkEnd w:id="209"/>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10" w:name="_Toc455757692"/>
      <w:r>
        <w:t>Perangkat Lunak</w:t>
      </w:r>
      <w:bookmarkEnd w:id="210"/>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11" w:name="_Toc455757693"/>
      <w:r>
        <w:t>Perangkat Keras</w:t>
      </w:r>
      <w:bookmarkEnd w:id="211"/>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12" w:name="_Toc455757694"/>
      <w:r>
        <w:t>Implementasi Proses</w:t>
      </w:r>
      <w:bookmarkEnd w:id="212"/>
    </w:p>
    <w:p w:rsidR="006242BC" w:rsidRDefault="00055ED4" w:rsidP="006242BC">
      <w:pPr>
        <w:ind w:firstLine="578"/>
        <w:rPr>
          <w:rFonts w:eastAsia="PMingLiU" w:cs="Arial"/>
          <w:b/>
          <w:bCs/>
          <w:kern w:val="32"/>
          <w:sz w:val="24"/>
          <w:szCs w:val="32"/>
          <w:lang w:eastAsia="en-US"/>
        </w:rPr>
      </w:pPr>
      <w:r>
        <w:t xml:space="preserve">Berikut adalah implementasi proses deteksi serangan. Proses-proses akan dijelaskan sesuai dengan urutan berjalannya sistem. Proses dimulai </w:t>
      </w:r>
      <w:r w:rsidR="006242BC">
        <w:t xml:space="preserve">dengan membuat model data training,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training yang menghasilkan keputusan terhadap hasil perbandingan. Kemudian hasil perbandingan dan informasi </w:t>
      </w:r>
      <w:r w:rsidR="006242BC">
        <w:rPr>
          <w:i/>
        </w:rPr>
        <w:t>packet</w:t>
      </w:r>
      <w:r w:rsidR="006242BC">
        <w:t xml:space="preserve"> </w:t>
      </w:r>
      <w:r w:rsidR="00CE1718">
        <w:rPr>
          <w:lang w:val="en-US"/>
        </w:rPr>
        <w:t xml:space="preserve">yang berupa serangan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13" w:name="_Toc455757695"/>
      <w:r>
        <w:rPr>
          <w:lang w:val="en-US"/>
        </w:rPr>
        <w:t>Data</w:t>
      </w:r>
      <w:r w:rsidR="009D280C">
        <w:t xml:space="preserve"> </w:t>
      </w:r>
      <w:r>
        <w:rPr>
          <w:lang w:val="en-US"/>
        </w:rPr>
        <w:t>set</w:t>
      </w:r>
      <w:bookmarkEnd w:id="213"/>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training.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training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CB559C">
        <w:t xml:space="preserve">Tabel </w:t>
      </w:r>
      <w:r w:rsidR="00CB559C">
        <w:rPr>
          <w:noProof/>
        </w:rPr>
        <w:t>4</w:t>
      </w:r>
      <w:r w:rsidR="00CB559C">
        <w:t>.</w:t>
      </w:r>
      <w:r w:rsidR="00CB559C">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14" w:name="_Ref454406526"/>
      <w:bookmarkStart w:id="215" w:name="_Toc455757754"/>
      <w:r>
        <w:lastRenderedPageBreak/>
        <w:t xml:space="preserve">Tabel </w:t>
      </w:r>
      <w:r w:rsidR="00002E91">
        <w:fldChar w:fldCharType="begin"/>
      </w:r>
      <w:r w:rsidR="00002E91">
        <w:instrText xml:space="preserve"> STYLEREF 1 \s </w:instrText>
      </w:r>
      <w:r w:rsidR="00002E91">
        <w:fldChar w:fldCharType="separate"/>
      </w:r>
      <w:r w:rsidR="00CB559C">
        <w:rPr>
          <w:noProof/>
        </w:rPr>
        <w:t>4</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1</w:t>
      </w:r>
      <w:r w:rsidR="00002E91">
        <w:fldChar w:fldCharType="end"/>
      </w:r>
      <w:bookmarkEnd w:id="214"/>
      <w:r>
        <w:rPr>
          <w:noProof/>
        </w:rPr>
        <w:t xml:space="preserve"> </w:t>
      </w:r>
      <w:r w:rsidRPr="00ED71B0">
        <w:rPr>
          <w:noProof/>
        </w:rPr>
        <w:t>Data</w:t>
      </w:r>
      <w:r w:rsidR="009D280C">
        <w:rPr>
          <w:noProof/>
        </w:rPr>
        <w:t xml:space="preserve"> </w:t>
      </w:r>
      <w:r w:rsidRPr="00ED71B0">
        <w:rPr>
          <w:noProof/>
        </w:rPr>
        <w:t>set file Paket Data</w:t>
      </w:r>
      <w:bookmarkEnd w:id="215"/>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16" w:name="_Toc455757696"/>
      <w:r>
        <w:rPr>
          <w:lang w:val="en-US"/>
        </w:rPr>
        <w:t>Implementasi Proses Rekonstruksi Paket Data</w:t>
      </w:r>
      <w:bookmarkEnd w:id="216"/>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CB559C">
        <w:t xml:space="preserve">Tabel </w:t>
      </w:r>
      <w:r w:rsidR="00CB559C">
        <w:rPr>
          <w:noProof/>
        </w:rPr>
        <w:t>4</w:t>
      </w:r>
      <w:r w:rsidR="00CB559C">
        <w:t>.</w:t>
      </w:r>
      <w:r w:rsidR="00CB559C">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CB559C">
        <w:t xml:space="preserve">Gambar </w:t>
      </w:r>
      <w:r w:rsidR="00CB559C">
        <w:rPr>
          <w:noProof/>
        </w:rPr>
        <w:t>4</w:t>
      </w:r>
      <w:r w:rsidR="00CB559C">
        <w:t>.</w:t>
      </w:r>
      <w:r w:rsidR="00CB559C">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17" w:name="_Ref454407729"/>
      <w:bookmarkStart w:id="218" w:name="_Toc455757755"/>
      <w:r>
        <w:lastRenderedPageBreak/>
        <w:t xml:space="preserve">Tabel </w:t>
      </w:r>
      <w:r w:rsidR="00002E91">
        <w:fldChar w:fldCharType="begin"/>
      </w:r>
      <w:r w:rsidR="00002E91">
        <w:instrText xml:space="preserve"> STYLEREF 1 \s </w:instrText>
      </w:r>
      <w:r w:rsidR="00002E91">
        <w:fldChar w:fldCharType="separate"/>
      </w:r>
      <w:r w:rsidR="00CB559C">
        <w:rPr>
          <w:noProof/>
        </w:rPr>
        <w:t>4</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2</w:t>
      </w:r>
      <w:r w:rsidR="00002E91">
        <w:fldChar w:fldCharType="end"/>
      </w:r>
      <w:bookmarkEnd w:id="217"/>
      <w:r>
        <w:rPr>
          <w:lang w:val="en-US"/>
        </w:rPr>
        <w:t xml:space="preserve"> Daftar bagian paket yang dibutuhkan program</w:t>
      </w:r>
      <w:bookmarkEnd w:id="218"/>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Periksa</w:t>
            </w:r>
            <w:r w:rsidRPr="00102B6E">
              <w:rPr>
                <w:rFonts w:ascii="Courier New" w:hAnsi="Courier New" w:cs="Courier New"/>
                <w:sz w:val="18"/>
                <w:lang w:val="en-US"/>
              </w:rPr>
              <w:t xml:space="preserve"> tipe </w:t>
            </w:r>
            <w:r>
              <w:rPr>
                <w:rFonts w:ascii="Courier New" w:hAnsi="Courier New" w:cs="Courier New"/>
                <w:sz w:val="18"/>
                <w:lang w:val="en-US"/>
              </w:rPr>
              <w:t>protok</w:t>
            </w:r>
            <w:r w:rsidRPr="00102B6E">
              <w:rPr>
                <w:rFonts w:ascii="Courier New" w:hAnsi="Courier New" w:cs="Courier New"/>
                <w:sz w:val="18"/>
                <w:lang w:val="en-US"/>
              </w:rPr>
              <w:t>ol paket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TCP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UDP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19" w:name="_Ref454413000"/>
      <w:bookmarkStart w:id="220" w:name="_Ref454412579"/>
      <w:bookmarkStart w:id="221" w:name="_Toc455757729"/>
      <w:r>
        <w:t xml:space="preserve">Gambar </w:t>
      </w:r>
      <w:r w:rsidR="001E22B5">
        <w:fldChar w:fldCharType="begin"/>
      </w:r>
      <w:r w:rsidR="001E22B5">
        <w:instrText xml:space="preserve"> STYLEREF 1 \s </w:instrText>
      </w:r>
      <w:r w:rsidR="001E22B5">
        <w:fldChar w:fldCharType="separate"/>
      </w:r>
      <w:r w:rsidR="001E22B5">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w:t>
      </w:r>
      <w:r w:rsidR="001E22B5">
        <w:fldChar w:fldCharType="end"/>
      </w:r>
      <w:bookmarkEnd w:id="219"/>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20"/>
      <w:bookmarkEnd w:id="221"/>
    </w:p>
    <w:p w:rsidR="007F1AC7" w:rsidRDefault="007F1AC7" w:rsidP="008D00F8">
      <w:pPr>
        <w:pStyle w:val="Heading3"/>
        <w:rPr>
          <w:i/>
        </w:rPr>
      </w:pPr>
      <w:bookmarkStart w:id="222" w:name="_Toc455757697"/>
      <w:r>
        <w:t xml:space="preserve">Implementasi Proses Penggunaan Metode </w:t>
      </w:r>
      <w:r w:rsidRPr="00940267">
        <w:rPr>
          <w:i/>
        </w:rPr>
        <w:t>N-Gram</w:t>
      </w:r>
      <w:bookmarkEnd w:id="222"/>
    </w:p>
    <w:p w:rsidR="0011572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CB559C">
        <w:t xml:space="preserve">Gambar </w:t>
      </w:r>
      <w:r w:rsidR="00CB559C">
        <w:rPr>
          <w:noProof/>
        </w:rPr>
        <w:t>4</w:t>
      </w:r>
      <w:r w:rsidR="00CB559C">
        <w:t>.</w:t>
      </w:r>
      <w:r w:rsidR="00CB559C">
        <w:rPr>
          <w:noProof/>
        </w:rPr>
        <w:t>2</w:t>
      </w:r>
      <w:r w:rsidR="007740D5">
        <w:rPr>
          <w:lang w:val="en-US"/>
        </w:rPr>
        <w:fldChar w:fldCharType="end"/>
      </w:r>
      <w:r w:rsidR="007740D5">
        <w:rPr>
          <w:lang w:val="en-US"/>
        </w:rPr>
        <w:t>.</w:t>
      </w:r>
    </w:p>
    <w:p w:rsidR="00856AD8" w:rsidRPr="00115728" w:rsidRDefault="00856AD8" w:rsidP="00115728">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8D00F8" w:rsidRPr="00102B6E" w:rsidRDefault="008D00F8" w:rsidP="00A64A00">
            <w:pPr>
              <w:jc w:val="left"/>
              <w:rPr>
                <w:rFonts w:ascii="Courier New" w:hAnsi="Courier New" w:cs="Courier New"/>
                <w:sz w:val="18"/>
                <w:lang w:val="en-US"/>
              </w:rPr>
            </w:pPr>
            <w:r>
              <w:rPr>
                <w:rFonts w:ascii="Courier New" w:hAnsi="Courier New" w:cs="Courier New"/>
                <w:sz w:val="18"/>
                <w:lang w:val="en-US"/>
              </w:rPr>
              <w:t>Jika konten paket tidak kosong</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6</w:t>
            </w: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23" w:name="_Ref455017638"/>
      <w:bookmarkStart w:id="224" w:name="_Toc455757730"/>
      <w:r>
        <w:t xml:space="preserve">Gambar </w:t>
      </w:r>
      <w:r w:rsidR="001E22B5">
        <w:fldChar w:fldCharType="begin"/>
      </w:r>
      <w:r w:rsidR="001E22B5">
        <w:instrText xml:space="preserve"> STYLEREF 1 \s </w:instrText>
      </w:r>
      <w:r w:rsidR="001E22B5">
        <w:fldChar w:fldCharType="separate"/>
      </w:r>
      <w:r w:rsidR="001E22B5">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2</w:t>
      </w:r>
      <w:r w:rsidR="001E22B5">
        <w:fldChar w:fldCharType="end"/>
      </w:r>
      <w:bookmarkEnd w:id="223"/>
      <w:r>
        <w:rPr>
          <w:lang w:val="en-US"/>
        </w:rPr>
        <w:t xml:space="preserve"> </w:t>
      </w:r>
      <w:r w:rsidRPr="007740D5">
        <w:rPr>
          <w:i/>
          <w:lang w:val="en-US"/>
        </w:rPr>
        <w:t>Pseudocode</w:t>
      </w:r>
      <w:r>
        <w:rPr>
          <w:lang w:val="en-US"/>
        </w:rPr>
        <w:t xml:space="preserve"> untuk menghitung N-Gram paket  data</w:t>
      </w:r>
      <w:bookmarkEnd w:id="224"/>
    </w:p>
    <w:p w:rsidR="006242BC" w:rsidRDefault="00940267" w:rsidP="006242BC">
      <w:pPr>
        <w:pStyle w:val="Heading3"/>
      </w:pPr>
      <w:bookmarkStart w:id="225" w:name="_Toc455757698"/>
      <w:r>
        <w:t>Implementasi Perancangan Model Data Training</w:t>
      </w:r>
      <w:bookmarkEnd w:id="225"/>
    </w:p>
    <w:p w:rsidR="004505E9" w:rsidRPr="00FC46DA" w:rsidRDefault="006A310B" w:rsidP="006A310B">
      <w:pPr>
        <w:ind w:firstLine="720"/>
        <w:rPr>
          <w:lang w:val="en-US"/>
        </w:rPr>
      </w:pPr>
      <w:r>
        <w:t>Perancangan model data training merupakan proses</w:t>
      </w:r>
      <w:r w:rsidR="005F4C44">
        <w:rPr>
          <w:lang w:val="en-US"/>
        </w:rPr>
        <w:t xml:space="preserve"> pembuatan model data training untuk sistem sebelum digunakan untuk mendeteksi serangan.</w:t>
      </w:r>
      <w:r w:rsidR="00CA22FD">
        <w:rPr>
          <w:lang w:val="en-US"/>
        </w:rPr>
        <w:t xml:space="preserve"> </w:t>
      </w:r>
      <w:r w:rsidR="005F4C44">
        <w:rPr>
          <w:lang w:val="en-US"/>
        </w:rPr>
        <w:t>Pada tugas akhir ini model data training yang dibuat adalah berdasarkan port tujuan dari sebuah paket data. Model data training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training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CB559C">
        <w:tab/>
        <w:t xml:space="preserve">Gambar </w:t>
      </w:r>
      <w:r w:rsidR="00CB559C">
        <w:rPr>
          <w:noProof/>
        </w:rPr>
        <w:t>4</w:t>
      </w:r>
      <w:r w:rsidR="00CB559C">
        <w:t>.</w:t>
      </w:r>
      <w:r w:rsidR="00CB559C">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pPr>
      <w:bookmarkStart w:id="226" w:name="_Ref455017674"/>
      <w:r>
        <w:tab/>
      </w:r>
      <w:bookmarkStart w:id="227" w:name="_Toc455757731"/>
      <w:r w:rsidR="007740D5">
        <w:t xml:space="preserve">Gambar </w:t>
      </w:r>
      <w:r w:rsidR="001E22B5">
        <w:fldChar w:fldCharType="begin"/>
      </w:r>
      <w:r w:rsidR="001E22B5">
        <w:instrText xml:space="preserve"> STYLEREF 1 \s </w:instrText>
      </w:r>
      <w:r w:rsidR="001E22B5">
        <w:fldChar w:fldCharType="separate"/>
      </w:r>
      <w:r w:rsidR="001E22B5">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3</w:t>
      </w:r>
      <w:r w:rsidR="001E22B5">
        <w:fldChar w:fldCharType="end"/>
      </w:r>
      <w:bookmarkEnd w:id="226"/>
      <w:r w:rsidR="007740D5">
        <w:rPr>
          <w:lang w:val="en-US"/>
        </w:rPr>
        <w:t xml:space="preserve"> </w:t>
      </w:r>
      <w:r w:rsidR="007740D5" w:rsidRPr="007740D5">
        <w:rPr>
          <w:i/>
          <w:lang w:val="en-US"/>
        </w:rPr>
        <w:t>Pseudocode</w:t>
      </w:r>
      <w:r w:rsidR="007740D5">
        <w:rPr>
          <w:lang w:val="en-US"/>
        </w:rPr>
        <w:t xml:space="preserve"> untuk membuat model data training</w:t>
      </w:r>
      <w:bookmarkEnd w:id="227"/>
    </w:p>
    <w:p w:rsidR="00940267" w:rsidRDefault="00940267" w:rsidP="00EE231E">
      <w:pPr>
        <w:pStyle w:val="Heading3"/>
        <w:spacing w:line="276" w:lineRule="auto"/>
        <w:jc w:val="left"/>
        <w:rPr>
          <w:i/>
        </w:rPr>
      </w:pPr>
      <w:bookmarkStart w:id="228" w:name="_Toc455757699"/>
      <w:r>
        <w:lastRenderedPageBreak/>
        <w:t xml:space="preserve">Implementasi </w:t>
      </w:r>
      <w:r w:rsidRPr="00940267">
        <w:rPr>
          <w:i/>
        </w:rPr>
        <w:t>Sniffer</w:t>
      </w:r>
      <w:bookmarkEnd w:id="228"/>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CB559C">
        <w:t xml:space="preserve">Gambar </w:t>
      </w:r>
      <w:r w:rsidR="00CB559C">
        <w:rPr>
          <w:noProof/>
        </w:rPr>
        <w:t>4</w:t>
      </w:r>
      <w:r w:rsidR="00CB559C">
        <w:t>.</w:t>
      </w:r>
      <w:r w:rsidR="00CB559C">
        <w:rPr>
          <w:noProof/>
        </w:rPr>
        <w:t>4</w:t>
      </w:r>
      <w:r w:rsidR="0054081F">
        <w:rPr>
          <w:rFonts w:eastAsia="PMingLiU"/>
          <w:lang w:val="en-US"/>
        </w:rPr>
        <w:fldChar w:fldCharType="end"/>
      </w:r>
      <w:r w:rsidR="0054081F">
        <w:rPr>
          <w:rFonts w:eastAsia="PMingLiU"/>
          <w:lang w:val="en-US"/>
        </w:rPr>
        <w:t>.</w:t>
      </w:r>
    </w:p>
    <w:p w:rsidR="0065081D" w:rsidRDefault="0065081D" w:rsidP="005F4C44">
      <w:pPr>
        <w:ind w:firstLine="720"/>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29" w:name="_Ref455018785"/>
      <w:bookmarkStart w:id="230" w:name="_Toc455757732"/>
      <w:r>
        <w:t xml:space="preserve">Gambar </w:t>
      </w:r>
      <w:r w:rsidR="001E22B5">
        <w:fldChar w:fldCharType="begin"/>
      </w:r>
      <w:r w:rsidR="001E22B5">
        <w:instrText xml:space="preserve"> STYLEREF 1 \s </w:instrText>
      </w:r>
      <w:r w:rsidR="001E22B5">
        <w:fldChar w:fldCharType="separate"/>
      </w:r>
      <w:r w:rsidR="001E22B5">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4</w:t>
      </w:r>
      <w:r w:rsidR="001E22B5">
        <w:fldChar w:fldCharType="end"/>
      </w:r>
      <w:bookmarkEnd w:id="229"/>
      <w:r>
        <w:rPr>
          <w:lang w:val="en-US"/>
        </w:rPr>
        <w:t xml:space="preserve"> </w:t>
      </w:r>
      <w:r w:rsidRPr="0054081F">
        <w:rPr>
          <w:i/>
          <w:lang w:val="en-US"/>
        </w:rPr>
        <w:t>Pseudocode</w:t>
      </w:r>
      <w:r>
        <w:rPr>
          <w:lang w:val="en-US"/>
        </w:rPr>
        <w:t xml:space="preserve"> untuk sniffer</w:t>
      </w:r>
      <w:bookmarkEnd w:id="230"/>
    </w:p>
    <w:p w:rsidR="00940267" w:rsidRDefault="00940267" w:rsidP="00940267">
      <w:pPr>
        <w:pStyle w:val="Heading3"/>
        <w:jc w:val="left"/>
      </w:pPr>
      <w:bookmarkStart w:id="231" w:name="_Toc455757700"/>
      <w:r>
        <w:t>Implementasi Proses Penggunaan Metode Mahalanobis Distance</w:t>
      </w:r>
      <w:bookmarkEnd w:id="231"/>
    </w:p>
    <w:p w:rsidR="0065081D" w:rsidRDefault="0065081D" w:rsidP="0065081D">
      <w:pPr>
        <w:ind w:firstLine="720"/>
        <w:rPr>
          <w:lang w:val="en-US"/>
        </w:rPr>
      </w:pPr>
      <w:r>
        <w:rPr>
          <w:lang w:val="en-US"/>
        </w:rPr>
        <w:t xml:space="preserve">Implementasi proses penggunaan metode mahalanobis distance digunakan untuk menghitung jarak mahalanobis antara paket baru dan model data training. </w:t>
      </w:r>
      <w:r w:rsidR="0076229F" w:rsidRPr="0076229F">
        <w:rPr>
          <w:i/>
          <w:lang w:val="en-US"/>
        </w:rPr>
        <w:t>Pseudocode</w:t>
      </w:r>
      <w:r w:rsidR="0076229F">
        <w:rPr>
          <w:lang w:val="en-US"/>
        </w:rPr>
        <w:t xml:space="preserve"> untuk menghitung jarak mahalanobis menggunakan Mahalanobis Distance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CB559C">
        <w:t xml:space="preserve">Gambar </w:t>
      </w:r>
      <w:r w:rsidR="00CB559C">
        <w:rPr>
          <w:noProof/>
        </w:rPr>
        <w:t>4</w:t>
      </w:r>
      <w:r w:rsidR="00CB559C">
        <w:t>.</w:t>
      </w:r>
      <w:r w:rsidR="00CB559C">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32" w:name="_Ref455021649"/>
      <w:bookmarkStart w:id="233" w:name="_Toc455757733"/>
      <w:r>
        <w:t xml:space="preserve">Gambar </w:t>
      </w:r>
      <w:r w:rsidR="001E22B5">
        <w:fldChar w:fldCharType="begin"/>
      </w:r>
      <w:r w:rsidR="001E22B5">
        <w:instrText xml:space="preserve"> STYLEREF 1 \s </w:instrText>
      </w:r>
      <w:r w:rsidR="001E22B5">
        <w:fldChar w:fldCharType="separate"/>
      </w:r>
      <w:r w:rsidR="001E22B5">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5</w:t>
      </w:r>
      <w:r w:rsidR="001E22B5">
        <w:fldChar w:fldCharType="end"/>
      </w:r>
      <w:bookmarkEnd w:id="232"/>
      <w:r>
        <w:rPr>
          <w:lang w:val="en-US"/>
        </w:rPr>
        <w:t xml:space="preserve"> </w:t>
      </w:r>
      <w:r w:rsidRPr="00917D22">
        <w:rPr>
          <w:i/>
          <w:lang w:val="en-US"/>
        </w:rPr>
        <w:t>Pseudocode</w:t>
      </w:r>
      <w:r>
        <w:rPr>
          <w:lang w:val="en-US"/>
        </w:rPr>
        <w:t xml:space="preserve"> penggunaan metode Mahalanobis Distance</w:t>
      </w:r>
      <w:bookmarkEnd w:id="233"/>
    </w:p>
    <w:p w:rsidR="00940267" w:rsidRDefault="00940267" w:rsidP="0029579F">
      <w:pPr>
        <w:pStyle w:val="Heading3"/>
      </w:pPr>
      <w:bookmarkStart w:id="234" w:name="_Toc455757701"/>
      <w:r>
        <w:t>Implementasi Pendeteksian Serangan</w:t>
      </w:r>
      <w:bookmarkEnd w:id="234"/>
    </w:p>
    <w:p w:rsidR="0027350A" w:rsidRPr="0027350A" w:rsidRDefault="0027350A" w:rsidP="0027350A">
      <w:pPr>
        <w:ind w:firstLine="720"/>
        <w:rPr>
          <w:lang w:val="en-US"/>
        </w:rPr>
      </w:pPr>
      <w:r>
        <w:rPr>
          <w:lang w:val="en-US"/>
        </w:rPr>
        <w:t xml:space="preserve">Implementasi pendeteksian serangan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threshold maka paket tersebut dapat dikatakan sebagai paket tidak normal.</w:t>
      </w:r>
      <w:r w:rsidR="0076229F">
        <w:rPr>
          <w:lang w:val="en-US"/>
        </w:rPr>
        <w:t xml:space="preserve"> Pseudocode untuk pendeteksian serangan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CB559C">
        <w:t xml:space="preserve">Gambar </w:t>
      </w:r>
      <w:r w:rsidR="00CB559C">
        <w:rPr>
          <w:noProof/>
        </w:rPr>
        <w:t>4</w:t>
      </w:r>
      <w:r w:rsidR="00CB559C">
        <w:t>.</w:t>
      </w:r>
      <w:r w:rsidR="00CB559C">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Paket tersebut dianggap serangan</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35" w:name="_Ref455022027"/>
      <w:bookmarkStart w:id="236" w:name="_Toc455757734"/>
      <w:r>
        <w:t xml:space="preserve">Gambar </w:t>
      </w:r>
      <w:r w:rsidR="001E22B5">
        <w:fldChar w:fldCharType="begin"/>
      </w:r>
      <w:r w:rsidR="001E22B5">
        <w:instrText xml:space="preserve"> STYLEREF 1 \s </w:instrText>
      </w:r>
      <w:r w:rsidR="001E22B5">
        <w:fldChar w:fldCharType="separate"/>
      </w:r>
      <w:r w:rsidR="001E22B5">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6</w:t>
      </w:r>
      <w:r w:rsidR="001E22B5">
        <w:fldChar w:fldCharType="end"/>
      </w:r>
      <w:bookmarkEnd w:id="235"/>
      <w:r>
        <w:rPr>
          <w:lang w:val="en-US"/>
        </w:rPr>
        <w:t xml:space="preserve"> </w:t>
      </w:r>
      <w:r w:rsidRPr="0076229F">
        <w:rPr>
          <w:i/>
          <w:lang w:val="en-US"/>
        </w:rPr>
        <w:t>Pseudocode</w:t>
      </w:r>
      <w:r>
        <w:rPr>
          <w:lang w:val="en-US"/>
        </w:rPr>
        <w:t xml:space="preserve"> untuk Pendeteksian Serangan</w:t>
      </w:r>
      <w:bookmarkEnd w:id="236"/>
    </w:p>
    <w:p w:rsidR="0029579F" w:rsidRDefault="0029579F">
      <w:pPr>
        <w:pStyle w:val="Heading3"/>
        <w:rPr>
          <w:lang w:val="en-US"/>
        </w:rPr>
      </w:pPr>
      <w:bookmarkStart w:id="237" w:name="_Toc455757702"/>
      <w:r>
        <w:rPr>
          <w:lang w:val="en-US"/>
        </w:rPr>
        <w:t xml:space="preserve">Implementasi Proses </w:t>
      </w:r>
      <w:r w:rsidRPr="0076229F">
        <w:rPr>
          <w:i/>
          <w:lang w:val="en-US"/>
        </w:rPr>
        <w:t>Incremental Learning</w:t>
      </w:r>
      <w:bookmarkEnd w:id="237"/>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training.</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CB559C">
        <w:t xml:space="preserve">Gambar </w:t>
      </w:r>
      <w:r w:rsidR="00CB559C">
        <w:rPr>
          <w:noProof/>
        </w:rPr>
        <w:t>4</w:t>
      </w:r>
      <w:r w:rsidR="00CB559C">
        <w:t>.</w:t>
      </w:r>
      <w:r w:rsidR="00CB559C">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lastRenderedPageBreak/>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pgSz w:w="8392" w:h="11907" w:code="11"/>
          <w:pgMar w:top="1418" w:right="1134" w:bottom="1418" w:left="1418" w:header="720" w:footer="720" w:gutter="0"/>
          <w:cols w:space="720"/>
          <w:titlePg/>
          <w:docGrid w:linePitch="360"/>
        </w:sectPr>
      </w:pPr>
      <w:bookmarkStart w:id="238" w:name="_Ref455022075"/>
      <w:bookmarkStart w:id="239" w:name="_Toc455757735"/>
      <w:r>
        <w:t xml:space="preserve">Gambar </w:t>
      </w:r>
      <w:r w:rsidR="001E22B5">
        <w:fldChar w:fldCharType="begin"/>
      </w:r>
      <w:r w:rsidR="001E22B5">
        <w:instrText xml:space="preserve"> STYLEREF 1 \s </w:instrText>
      </w:r>
      <w:r w:rsidR="001E22B5">
        <w:fldChar w:fldCharType="separate"/>
      </w:r>
      <w:r w:rsidR="001E22B5">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7</w:t>
      </w:r>
      <w:r w:rsidR="001E22B5">
        <w:fldChar w:fldCharType="end"/>
      </w:r>
      <w:bookmarkEnd w:id="238"/>
      <w:r>
        <w:rPr>
          <w:lang w:val="en-US"/>
        </w:rPr>
        <w:t xml:space="preserve"> </w:t>
      </w:r>
      <w:r w:rsidRPr="0076229F">
        <w:rPr>
          <w:i/>
          <w:lang w:val="en-US"/>
        </w:rPr>
        <w:t>Pseudocode</w:t>
      </w:r>
      <w:r>
        <w:rPr>
          <w:lang w:val="en-US"/>
        </w:rPr>
        <w:t xml:space="preserve"> untuk </w:t>
      </w:r>
      <w:r w:rsidRPr="0076229F">
        <w:rPr>
          <w:i/>
          <w:lang w:val="en-US"/>
        </w:rPr>
        <w:t>Incremental Learning</w:t>
      </w:r>
      <w:bookmarkEnd w:id="239"/>
    </w:p>
    <w:p w:rsidR="0094768C" w:rsidRDefault="00B92C5C" w:rsidP="00112BF9">
      <w:pPr>
        <w:pStyle w:val="Heading1"/>
      </w:pPr>
      <w:bookmarkStart w:id="240" w:name="_Toc455757703"/>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40"/>
    </w:p>
    <w:p w:rsidR="002A4AEA" w:rsidRPr="002A4AEA" w:rsidRDefault="00EC6FFE" w:rsidP="002A4AEA">
      <w:pPr>
        <w:ind w:firstLine="720"/>
        <w:rPr>
          <w:lang w:val="en-US"/>
        </w:rPr>
      </w:pPr>
      <w:r>
        <w:rPr>
          <w:lang w:val="en-US"/>
        </w:rPr>
        <w:t>Pada bab ini akan membahas uji coba dan evaluasi dari sistem yang dibuat. Sistem akan diuji coba fungsionalitas dan akurasi deteksi serangan 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41" w:name="_Toc379144543"/>
      <w:bookmarkStart w:id="242" w:name="_Toc407442703"/>
      <w:bookmarkStart w:id="243" w:name="_Toc408211602"/>
      <w:bookmarkStart w:id="244" w:name="_Toc408211667"/>
      <w:bookmarkStart w:id="245" w:name="_Toc408211732"/>
      <w:bookmarkStart w:id="246" w:name="_Toc408304543"/>
      <w:bookmarkStart w:id="247" w:name="_Toc409207811"/>
      <w:bookmarkStart w:id="248" w:name="_Toc409550568"/>
      <w:bookmarkStart w:id="249" w:name="_Toc409550642"/>
      <w:bookmarkStart w:id="250" w:name="_Toc420324308"/>
      <w:bookmarkStart w:id="251" w:name="_Toc420516726"/>
      <w:bookmarkStart w:id="252" w:name="_Toc421047125"/>
      <w:bookmarkStart w:id="253" w:name="_Toc421606552"/>
      <w:bookmarkStart w:id="254" w:name="_Toc421783122"/>
      <w:bookmarkStart w:id="255" w:name="_Toc422062083"/>
      <w:bookmarkStart w:id="256" w:name="_Toc423339521"/>
      <w:bookmarkStart w:id="257" w:name="_Toc439296586"/>
      <w:bookmarkStart w:id="258" w:name="_Toc439296788"/>
      <w:bookmarkStart w:id="259" w:name="_Toc439323247"/>
      <w:bookmarkStart w:id="260" w:name="_Toc439325630"/>
      <w:bookmarkStart w:id="261" w:name="_Toc439327305"/>
      <w:bookmarkStart w:id="262" w:name="_Toc440363230"/>
      <w:bookmarkStart w:id="263" w:name="_Toc440422559"/>
      <w:bookmarkStart w:id="264" w:name="_Toc440422992"/>
      <w:bookmarkStart w:id="265" w:name="_Toc440443964"/>
      <w:bookmarkStart w:id="266" w:name="_Toc440444171"/>
      <w:bookmarkStart w:id="267" w:name="_Toc440891066"/>
      <w:bookmarkStart w:id="268" w:name="_Toc440891187"/>
      <w:bookmarkStart w:id="269" w:name="_Toc440891255"/>
      <w:bookmarkStart w:id="270" w:name="_Toc441090861"/>
      <w:bookmarkStart w:id="271" w:name="_Toc441247781"/>
      <w:bookmarkStart w:id="272" w:name="_Toc453879106"/>
      <w:bookmarkStart w:id="273" w:name="_Toc453879518"/>
      <w:bookmarkStart w:id="274" w:name="_Toc454159747"/>
      <w:bookmarkStart w:id="275" w:name="_Toc454411712"/>
      <w:bookmarkStart w:id="276" w:name="_Toc454949251"/>
      <w:bookmarkStart w:id="277" w:name="_Toc455034982"/>
      <w:bookmarkStart w:id="278" w:name="_Toc455046640"/>
      <w:bookmarkStart w:id="279" w:name="_Toc455067198"/>
      <w:bookmarkStart w:id="280" w:name="_Toc455676625"/>
      <w:bookmarkStart w:id="281" w:name="_Toc455757704"/>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rsidR="001665BB" w:rsidRDefault="001665BB" w:rsidP="002A4AEA">
      <w:pPr>
        <w:pStyle w:val="Heading2"/>
      </w:pPr>
      <w:bookmarkStart w:id="282" w:name="_Toc455757705"/>
      <w:r>
        <w:t>Lingkungan Uji Coba</w:t>
      </w:r>
      <w:bookmarkEnd w:id="282"/>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7B6D08">
        <w:rPr>
          <w:lang w:val="en-US"/>
        </w:rPr>
        <w:t xml:space="preserve"> dan tempat dijalankan aplikasi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Intel(R) Core(TM) i7-3630QM CPU @ 2.40GHz 2.40GHz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Pr="00797840"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Intel(R) Core(TM) i7-3630QM CPU @ 2.40GHz 2.40GHz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Apche web server</w:t>
      </w:r>
    </w:p>
    <w:p w:rsidR="00D410D2" w:rsidRPr="00D410D2" w:rsidRDefault="00D410D2" w:rsidP="00AA3541">
      <w:pPr>
        <w:pStyle w:val="ListParagraph"/>
        <w:numPr>
          <w:ilvl w:val="0"/>
          <w:numId w:val="38"/>
        </w:numPr>
        <w:jc w:val="left"/>
        <w:rPr>
          <w:lang w:val="en-US"/>
        </w:rPr>
      </w:pPr>
      <w:r>
        <w:t>FTP server</w:t>
      </w:r>
    </w:p>
    <w:p w:rsidR="00D410D2" w:rsidRPr="00AA3541" w:rsidRDefault="00D410D2" w:rsidP="00AA3541">
      <w:pPr>
        <w:pStyle w:val="ListParagraph"/>
        <w:numPr>
          <w:ilvl w:val="0"/>
          <w:numId w:val="38"/>
        </w:numPr>
        <w:jc w:val="left"/>
        <w:rPr>
          <w:lang w:val="en-US"/>
        </w:rPr>
      </w:pPr>
      <w:r>
        <w:t>MySQL 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Intel(R) Core(TM) i7-3630QM CPU @ 2.40GHz 2.40GHz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79784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797840" w:rsidP="00797840">
      <w:pPr>
        <w:pStyle w:val="ListParagraph"/>
        <w:numPr>
          <w:ilvl w:val="0"/>
          <w:numId w:val="38"/>
        </w:numPr>
        <w:jc w:val="left"/>
        <w:rPr>
          <w:lang w:val="en-US"/>
        </w:rPr>
      </w:pPr>
      <w:r>
        <w:t>Intel(R) Core(TM) i7-3630QM CPU @ 2.40GHz 2.40GHz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797840"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283" w:name="_Toc455757706"/>
      <w:r>
        <w:t>Skenario Uji Coba</w:t>
      </w:r>
      <w:bookmarkEnd w:id="283"/>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 coba akurasi. Pada bagian ini aplikasi akan diukur berapa akurasi yang dihasilkan dalam mendeteksi paket data normal maupun paket data yang berupa intrusi.</w:t>
      </w:r>
    </w:p>
    <w:p w:rsidR="00FD3708" w:rsidRDefault="00FD3708" w:rsidP="00FD3708">
      <w:pPr>
        <w:pStyle w:val="Heading3"/>
      </w:pPr>
      <w:bookmarkStart w:id="284" w:name="_Toc455757707"/>
      <w:r>
        <w:t>Uji Fungsionalitas</w:t>
      </w:r>
      <w:bookmarkEnd w:id="284"/>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r>
        <w:t xml:space="preserve">Uji Coba pengguna normal mengakses </w:t>
      </w:r>
      <w:r w:rsidRPr="00D410D2">
        <w:t>server</w:t>
      </w:r>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server target. Kegiatan ini dilakukan hingga pada </w:t>
      </w:r>
      <w:r>
        <w:lastRenderedPageBreak/>
        <w:t>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server tujuan.</w:t>
      </w:r>
      <w:r w:rsidR="00352290">
        <w:rPr>
          <w:lang w:val="en-US"/>
        </w:rPr>
        <w:t xml:space="preserve"> </w:t>
      </w:r>
      <w:r>
        <w:t xml:space="preserve">Pada </w:t>
      </w:r>
      <w:r>
        <w:fldChar w:fldCharType="begin"/>
      </w:r>
      <w:r>
        <w:instrText xml:space="preserve"> REF _Ref455755833 \h </w:instrText>
      </w:r>
      <w:r>
        <w:fldChar w:fldCharType="separate"/>
      </w:r>
      <w:r w:rsidR="00CB559C">
        <w:t xml:space="preserve">Tabel </w:t>
      </w:r>
      <w:r w:rsidR="00CB559C">
        <w:rPr>
          <w:noProof/>
        </w:rPr>
        <w:t>5</w:t>
      </w:r>
      <w:r w:rsidR="00CB559C">
        <w:t>.</w:t>
      </w:r>
      <w:r w:rsidR="00CB559C">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285" w:name="_Ref455755833"/>
      <w:bookmarkStart w:id="286" w:name="_Toc455757756"/>
      <w:r>
        <w:t xml:space="preserve">Tabel </w:t>
      </w:r>
      <w:r w:rsidR="00002E91">
        <w:fldChar w:fldCharType="begin"/>
      </w:r>
      <w:r w:rsidR="00002E91">
        <w:instrText xml:space="preserve"> STYLEREF 1 \s </w:instrText>
      </w:r>
      <w:r w:rsidR="00002E91">
        <w:fldChar w:fldCharType="separate"/>
      </w:r>
      <w:r w:rsidR="00CB559C">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1</w:t>
      </w:r>
      <w:r w:rsidR="00002E91">
        <w:fldChar w:fldCharType="end"/>
      </w:r>
      <w:bookmarkEnd w:id="285"/>
      <w:r>
        <w:t xml:space="preserve"> Prosedur pengguna normal mengakses server</w:t>
      </w:r>
      <w:bookmarkEnd w:id="286"/>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pengguna normal mengakses 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6D3499" w:rsidRDefault="006D3499" w:rsidP="00352290">
            <w:pPr>
              <w:jc w:val="left"/>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dan server target dapat saling berkomunikasi</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352290">
            <w:pPr>
              <w:jc w:val="left"/>
            </w:pPr>
            <w:r>
              <w:t xml:space="preserve">Konfigurasi jaringan pada komputer </w:t>
            </w:r>
            <w:r w:rsidR="00073D12">
              <w:rPr>
                <w:lang w:val="en-US"/>
              </w:rPr>
              <w:t xml:space="preserve">pengakses normal dan komputer </w:t>
            </w:r>
            <w:r>
              <w:t>p</w:t>
            </w:r>
            <w:r w:rsidR="00352290">
              <w:rPr>
                <w:lang w:val="en-US"/>
              </w:rPr>
              <w:t>enyerang</w:t>
            </w:r>
            <w:r>
              <w:t xml:space="preserve"> dan 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6D3499" w:rsidRDefault="006D3499" w:rsidP="00352290"/>
    <w:p w:rsidR="00352290" w:rsidRDefault="00352290" w:rsidP="00352290">
      <w:pPr>
        <w:ind w:firstLine="720"/>
        <w:rPr>
          <w:lang w:val="en-US"/>
        </w:rPr>
      </w:pPr>
      <w:r>
        <w:rPr>
          <w:lang w:val="en-US"/>
        </w:rPr>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CB559C">
        <w:t xml:space="preserve">Gambar </w:t>
      </w:r>
      <w:r w:rsidR="00CB559C">
        <w:rPr>
          <w:noProof/>
        </w:rPr>
        <w:t>5</w:t>
      </w:r>
      <w:r w:rsidR="00CB559C">
        <w:t>.</w:t>
      </w:r>
      <w:r w:rsidR="00CB559C">
        <w:rPr>
          <w:noProof/>
        </w:rPr>
        <w:t>1</w:t>
      </w:r>
      <w:r>
        <w:rPr>
          <w:lang w:val="en-US"/>
        </w:rPr>
        <w:fldChar w:fldCharType="end"/>
      </w:r>
      <w:r>
        <w:rPr>
          <w:lang w:val="en-US"/>
        </w:rPr>
        <w:t xml:space="preserve"> </w:t>
      </w:r>
      <w:r w:rsidR="00073D12">
        <w:rPr>
          <w:lang w:val="en-US"/>
        </w:rPr>
        <w:t xml:space="preserve">menunjukkan luaran yang muncuk pada </w:t>
      </w:r>
      <w:r w:rsidR="00073D12" w:rsidRPr="00073D12">
        <w:rPr>
          <w:i/>
          <w:lang w:val="en-US"/>
        </w:rPr>
        <w:t>terminal</w:t>
      </w:r>
      <w:r w:rsidR="00073D12">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CB559C">
        <w:t xml:space="preserve">Gambar </w:t>
      </w:r>
      <w:r w:rsidR="00CB559C">
        <w:rPr>
          <w:noProof/>
        </w:rPr>
        <w:t>5</w:t>
      </w:r>
      <w:r w:rsidR="00CB559C">
        <w:t>.</w:t>
      </w:r>
      <w:r w:rsidR="00CB559C">
        <w:rPr>
          <w:noProof/>
        </w:rPr>
        <w:t>2</w:t>
      </w:r>
      <w:r>
        <w:rPr>
          <w:lang w:val="en-US"/>
        </w:rPr>
        <w:fldChar w:fldCharType="end"/>
      </w:r>
      <w:r>
        <w:rPr>
          <w:lang w:val="en-US"/>
        </w:rPr>
        <w:t xml:space="preserve"> menunjukkan luaran yang muncul pada </w:t>
      </w:r>
      <w:r w:rsidRPr="00352290">
        <w:rPr>
          <w:i/>
          <w:lang w:val="en-US"/>
        </w:rPr>
        <w:t>terminal</w:t>
      </w:r>
      <w:r w:rsidR="002906D0">
        <w:rPr>
          <w:lang w:val="en-US"/>
        </w:rPr>
        <w:t xml:space="preserve"> komputer penyerang.</w:t>
      </w:r>
    </w:p>
    <w:p w:rsidR="00352290" w:rsidRPr="00352290" w:rsidRDefault="00352290" w:rsidP="00352290">
      <w:pPr>
        <w:ind w:firstLine="720"/>
        <w:rPr>
          <w:lang w:val="en-US"/>
        </w:rPr>
      </w:pPr>
      <w:r>
        <w:rPr>
          <w:lang w:val="en-US"/>
        </w:rPr>
        <w:t xml:space="preserve"> </w:t>
      </w:r>
    </w:p>
    <w:p w:rsidR="00352290" w:rsidRDefault="00352290" w:rsidP="00352290">
      <w:pPr>
        <w:keepNext/>
      </w:pPr>
      <w:r>
        <w:rPr>
          <w:noProof/>
          <w:lang w:eastAsia="id-ID"/>
        </w:rPr>
        <w:drawing>
          <wp:inline distT="0" distB="0" distL="0" distR="0" wp14:anchorId="20532AA6" wp14:editId="3197E48B">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71">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287" w:name="_Ref455832014"/>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w:t>
      </w:r>
      <w:r w:rsidR="001E22B5">
        <w:fldChar w:fldCharType="end"/>
      </w:r>
      <w:bookmarkEnd w:id="287"/>
      <w:r>
        <w:rPr>
          <w:lang w:val="en-US"/>
        </w:rPr>
        <w:t xml:space="preserve"> Luaran yang dihasilkan oleh komputer</w:t>
      </w:r>
      <w:r w:rsidR="00073D12">
        <w:rPr>
          <w:lang w:val="en-US"/>
        </w:rPr>
        <w:t xml:space="preserve"> pengkases normal</w:t>
      </w:r>
      <w:r>
        <w:rPr>
          <w:lang w:val="en-US"/>
        </w:rPr>
        <w:t xml:space="preserve"> dengan IP:192.168.57.2</w:t>
      </w:r>
    </w:p>
    <w:p w:rsidR="00352290" w:rsidRDefault="00352290" w:rsidP="00352290"/>
    <w:p w:rsidR="00352290" w:rsidRDefault="00352290" w:rsidP="00352290">
      <w:pPr>
        <w:keepNext/>
      </w:pPr>
      <w:r>
        <w:rPr>
          <w:noProof/>
          <w:lang w:eastAsia="id-ID"/>
        </w:rPr>
        <w:drawing>
          <wp:inline distT="0" distB="0" distL="0" distR="0" wp14:anchorId="2B2771DA" wp14:editId="23478B5E">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72">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288" w:name="_Ref455832017"/>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2</w:t>
      </w:r>
      <w:r w:rsidR="001E22B5">
        <w:fldChar w:fldCharType="end"/>
      </w:r>
      <w:bookmarkEnd w:id="288"/>
      <w:r>
        <w:rPr>
          <w:lang w:val="en-US"/>
        </w:rPr>
        <w:t xml:space="preserve"> Luaran yang dihasilkan oleh komputer penyerang dengan IP:192.168.57.3</w:t>
      </w:r>
    </w:p>
    <w:p w:rsidR="000F69E8" w:rsidRDefault="000F69E8" w:rsidP="000F69E8">
      <w:pPr>
        <w:pStyle w:val="Heading4"/>
        <w:rPr>
          <w:lang w:val="en-US"/>
        </w:rPr>
      </w:pPr>
      <w:r>
        <w:rPr>
          <w:lang w:val="en-US"/>
        </w:rPr>
        <w:t xml:space="preserve">Uji Coba Rekonstruksi </w:t>
      </w:r>
      <w:r w:rsidR="00FA7EBD">
        <w:rPr>
          <w:lang w:val="en-US"/>
        </w:rPr>
        <w:t>Pake</w:t>
      </w:r>
      <w:r>
        <w:rPr>
          <w:lang w:val="en-US"/>
        </w:rPr>
        <w:t>t</w:t>
      </w:r>
      <w:r w:rsidR="00FA7EBD">
        <w:rPr>
          <w:lang w:val="en-US"/>
        </w:rPr>
        <w:t xml:space="preserve"> Data</w:t>
      </w:r>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CB559C">
        <w:t xml:space="preserve">Tabel </w:t>
      </w:r>
      <w:r w:rsidR="00CB559C">
        <w:rPr>
          <w:noProof/>
        </w:rPr>
        <w:t>5</w:t>
      </w:r>
      <w:r w:rsidR="00CB559C">
        <w:t>.</w:t>
      </w:r>
      <w:r w:rsidR="00CB559C">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289" w:name="_Ref454790412"/>
      <w:bookmarkStart w:id="290" w:name="_Ref454790405"/>
      <w:bookmarkStart w:id="291" w:name="_Toc455757757"/>
      <w:r>
        <w:t xml:space="preserve">Tabel </w:t>
      </w:r>
      <w:r w:rsidR="00002E91">
        <w:fldChar w:fldCharType="begin"/>
      </w:r>
      <w:r w:rsidR="00002E91">
        <w:instrText xml:space="preserve"> STYLEREF 1 \s </w:instrText>
      </w:r>
      <w:r w:rsidR="00002E91">
        <w:fldChar w:fldCharType="separate"/>
      </w:r>
      <w:r w:rsidR="00CB559C">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2</w:t>
      </w:r>
      <w:r w:rsidR="00002E91">
        <w:fldChar w:fldCharType="end"/>
      </w:r>
      <w:bookmarkEnd w:id="289"/>
      <w:r>
        <w:rPr>
          <w:lang w:val="en-US"/>
        </w:rPr>
        <w:t xml:space="preserve"> Prosedur rekonstruksi paket data</w:t>
      </w:r>
      <w:bookmarkEnd w:id="290"/>
      <w:bookmarkEnd w:id="291"/>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lastRenderedPageBreak/>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CB559C">
        <w:t xml:space="preserve">Gambar </w:t>
      </w:r>
      <w:r w:rsidR="00CB559C">
        <w:rPr>
          <w:noProof/>
        </w:rPr>
        <w:t>5</w:t>
      </w:r>
      <w:r w:rsidR="00CB559C">
        <w:t>.</w:t>
      </w:r>
      <w:r w:rsidR="00CB559C">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na setiap paket data memiliki satu IP</w:t>
      </w:r>
      <w:r w:rsidR="00934192">
        <w:rPr>
          <w:lang w:val="en-US"/>
        </w:rPr>
        <w:t xml:space="preserve"> header dan </w:t>
      </w:r>
      <w:r w:rsidR="00B1220B">
        <w:rPr>
          <w:lang w:val="en-US"/>
        </w:rPr>
        <w:t xml:space="preserve">satu </w:t>
      </w:r>
      <w:r w:rsidR="00934192">
        <w:rPr>
          <w:lang w:val="en-US"/>
        </w:rPr>
        <w:t>konten paket</w:t>
      </w:r>
      <w:r>
        <w:rPr>
          <w:lang w:val="en-US"/>
        </w:rPr>
        <w:t xml:space="preserve">. Sedangkan pada </w:t>
      </w:r>
      <w:r>
        <w:rPr>
          <w:lang w:val="en-US"/>
        </w:rPr>
        <w:fldChar w:fldCharType="begin"/>
      </w:r>
      <w:r>
        <w:rPr>
          <w:lang w:val="en-US"/>
        </w:rPr>
        <w:instrText xml:space="preserve"> REF _Ref454934492 \h </w:instrText>
      </w:r>
      <w:r>
        <w:rPr>
          <w:lang w:val="en-US"/>
        </w:rPr>
      </w:r>
      <w:r>
        <w:rPr>
          <w:lang w:val="en-US"/>
        </w:rPr>
        <w:fldChar w:fldCharType="separate"/>
      </w:r>
      <w:r w:rsidR="00CB559C">
        <w:t xml:space="preserve">Gambar </w:t>
      </w:r>
      <w:r w:rsidR="00CB559C">
        <w:rPr>
          <w:noProof/>
        </w:rPr>
        <w:t>5</w:t>
      </w:r>
      <w:r w:rsidR="00CB559C">
        <w:t>.</w:t>
      </w:r>
      <w:r w:rsidR="00CB559C">
        <w:rPr>
          <w:noProof/>
        </w:rPr>
        <w:t>4</w:t>
      </w:r>
      <w:r>
        <w:rPr>
          <w:lang w:val="en-US"/>
        </w:rPr>
        <w:fldChar w:fldCharType="end"/>
      </w:r>
      <w:r>
        <w:rPr>
          <w:lang w:val="en-US"/>
        </w:rPr>
        <w:t xml:space="preserve"> ditunjukkan potongan hasil paket data yang sudah direkonstruksi, </w:t>
      </w:r>
      <w:r w:rsidR="00934192">
        <w:rPr>
          <w:lang w:val="en-US"/>
        </w:rPr>
        <w:t>dimana se</w:t>
      </w:r>
      <w:r w:rsidR="00B1220B">
        <w:rPr>
          <w:lang w:val="en-US"/>
        </w:rPr>
        <w:t>tiap paket data baru memiliki IP</w:t>
      </w:r>
      <w:r w:rsidR="00934192">
        <w:rPr>
          <w:lang w:val="en-US"/>
        </w:rPr>
        <w:t xml:space="preserve"> header dan beberapa konten paket data. Supaya hasil rekonstruksi paket data dapat ditampilkan untuk memastikan ketepatannya atau tidak maka akan dilakukan modifikasi. Modifikasi yang dilakukan adalah menambahkan perintah cetak.</w:t>
      </w:r>
    </w:p>
    <w:p w:rsidR="00B1220B" w:rsidRDefault="00B1220B" w:rsidP="00707A32">
      <w:pPr>
        <w:ind w:firstLine="720"/>
        <w:rPr>
          <w:lang w:val="en-US"/>
        </w:rPr>
      </w:pPr>
    </w:p>
    <w:p w:rsidR="00303078" w:rsidRDefault="0013574B" w:rsidP="00644D90">
      <w:pPr>
        <w:keepNext/>
        <w:jc w:val="center"/>
      </w:pPr>
      <w:r>
        <w:rPr>
          <w:noProof/>
          <w:lang w:eastAsia="id-ID"/>
        </w:rPr>
        <w:drawing>
          <wp:inline distT="0" distB="0" distL="0" distR="0" wp14:anchorId="0ABA6074" wp14:editId="2B130AAC">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292" w:name="_Ref454934411"/>
      <w:bookmarkStart w:id="293" w:name="_Toc455757736"/>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3</w:t>
      </w:r>
      <w:r w:rsidR="001E22B5">
        <w:fldChar w:fldCharType="end"/>
      </w:r>
      <w:bookmarkEnd w:id="292"/>
      <w:r>
        <w:rPr>
          <w:lang w:val="en-US"/>
        </w:rPr>
        <w:t xml:space="preserve"> Potongan hasil paket data tanpa rekonstruksi</w:t>
      </w:r>
      <w:bookmarkEnd w:id="293"/>
    </w:p>
    <w:p w:rsidR="00303078" w:rsidRDefault="0013574B" w:rsidP="00644D90">
      <w:pPr>
        <w:keepNext/>
        <w:jc w:val="center"/>
      </w:pPr>
      <w:r>
        <w:rPr>
          <w:noProof/>
          <w:lang w:eastAsia="id-ID"/>
        </w:rPr>
        <w:lastRenderedPageBreak/>
        <w:drawing>
          <wp:inline distT="0" distB="0" distL="0" distR="0" wp14:anchorId="148D3BBC" wp14:editId="09394735">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294" w:name="_Ref454934492"/>
      <w:bookmarkStart w:id="295" w:name="_Toc455757737"/>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4</w:t>
      </w:r>
      <w:r w:rsidR="001E22B5">
        <w:fldChar w:fldCharType="end"/>
      </w:r>
      <w:bookmarkEnd w:id="294"/>
      <w:r>
        <w:rPr>
          <w:lang w:val="en-US"/>
        </w:rPr>
        <w:t xml:space="preserve"> Potongan hasil paket data setelah direkonstrutruksi</w:t>
      </w:r>
      <w:bookmarkEnd w:id="295"/>
    </w:p>
    <w:p w:rsidR="000F69E8" w:rsidRDefault="000F69E8">
      <w:pPr>
        <w:pStyle w:val="Heading4"/>
        <w:rPr>
          <w:lang w:val="en-US"/>
        </w:rPr>
      </w:pPr>
      <w:r>
        <w:rPr>
          <w:lang w:val="en-US"/>
        </w:rPr>
        <w:t xml:space="preserve">Uji </w:t>
      </w:r>
      <w:r w:rsidR="00FA7EBD">
        <w:rPr>
          <w:lang w:val="en-US"/>
        </w:rPr>
        <w:t>Coba Menghitung N-Gram Pa</w:t>
      </w:r>
      <w:r>
        <w:rPr>
          <w:lang w:val="en-US"/>
        </w:rPr>
        <w:t>ket</w:t>
      </w:r>
      <w:r w:rsidR="00FA7EBD">
        <w:rPr>
          <w:lang w:val="en-US"/>
        </w:rPr>
        <w:t xml:space="preserve"> Data</w:t>
      </w:r>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CB559C">
        <w:t xml:space="preserve">Tabel </w:t>
      </w:r>
      <w:r w:rsidR="00CB559C">
        <w:rPr>
          <w:noProof/>
        </w:rPr>
        <w:t>5</w:t>
      </w:r>
      <w:r w:rsidR="00CB559C">
        <w:t>.</w:t>
      </w:r>
      <w:r w:rsidR="00CB559C">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296" w:name="_Ref454792231"/>
      <w:bookmarkStart w:id="297" w:name="_Toc455757758"/>
      <w:r>
        <w:t xml:space="preserve">Tabel </w:t>
      </w:r>
      <w:r w:rsidR="00002E91">
        <w:fldChar w:fldCharType="begin"/>
      </w:r>
      <w:r w:rsidR="00002E91">
        <w:instrText xml:space="preserve"> STYLEREF 1 \s </w:instrText>
      </w:r>
      <w:r w:rsidR="00002E91">
        <w:fldChar w:fldCharType="separate"/>
      </w:r>
      <w:r w:rsidR="00CB559C">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3</w:t>
      </w:r>
      <w:r w:rsidR="00002E91">
        <w:fldChar w:fldCharType="end"/>
      </w:r>
      <w:bookmarkEnd w:id="296"/>
      <w:r>
        <w:rPr>
          <w:lang w:val="en-US"/>
        </w:rPr>
        <w:t xml:space="preserve"> Prosedur menghitung N-Gram paket data</w:t>
      </w:r>
      <w:bookmarkEnd w:id="29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CB559C">
        <w:t xml:space="preserve">Gambar </w:t>
      </w:r>
      <w:r w:rsidR="00CB559C">
        <w:rPr>
          <w:noProof/>
        </w:rPr>
        <w:t>5</w:t>
      </w:r>
      <w:r w:rsidR="00CB559C">
        <w:t>.</w:t>
      </w:r>
      <w:r w:rsidR="00CB559C">
        <w:rPr>
          <w:noProof/>
        </w:rPr>
        <w:t>5</w:t>
      </w:r>
      <w:r>
        <w:rPr>
          <w:lang w:val="en-US"/>
        </w:rPr>
        <w:fldChar w:fldCharType="end"/>
      </w:r>
      <w:r>
        <w:rPr>
          <w:lang w:val="en-US"/>
        </w:rPr>
        <w:t xml:space="preserve"> ditunjukkan potongan hasil perhitungan N-Gram paket data</w:t>
      </w:r>
      <w:r w:rsidR="00DF697B">
        <w:rPr>
          <w:lang w:val="en-US"/>
        </w:rPr>
        <w:t>. Uji coba ini melibatkan model perhitungan menggunakan 1-gram. Setiap paket data baru memiliki model 1-gram sendiri. Model 1-gram antara paket data mungkin saja memiliki kemiripan atau bahkan sama, itu dikarenakan konten dari paket data tersebut terdiri dari kumpulan karakter yang sama. Supaya hasil perhitungan N-Gram paket data dapat ditampilkan untuk memastikan ketepatannya atau tidak maka akan dilakukan modifikasi. Modifikasi yang dilakukan adalah menambahkan perintah cetak.</w:t>
      </w:r>
    </w:p>
    <w:p w:rsidR="001053E3" w:rsidRDefault="001053E3" w:rsidP="00934192">
      <w:pPr>
        <w:ind w:firstLine="720"/>
        <w:rPr>
          <w:lang w:val="en-US"/>
        </w:rPr>
      </w:pPr>
    </w:p>
    <w:p w:rsidR="00303078" w:rsidRDefault="0013574B" w:rsidP="00644D90">
      <w:pPr>
        <w:keepNext/>
        <w:jc w:val="center"/>
      </w:pPr>
      <w:r>
        <w:rPr>
          <w:noProof/>
          <w:lang w:eastAsia="id-ID"/>
        </w:rPr>
        <w:drawing>
          <wp:inline distT="0" distB="0" distL="0" distR="0" wp14:anchorId="756D80A9" wp14:editId="04EDCD62">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695368" cy="2627206"/>
                    </a:xfrm>
                    <a:prstGeom prst="rect">
                      <a:avLst/>
                    </a:prstGeom>
                  </pic:spPr>
                </pic:pic>
              </a:graphicData>
            </a:graphic>
          </wp:inline>
        </w:drawing>
      </w:r>
    </w:p>
    <w:p w:rsidR="0013574B" w:rsidRDefault="00303078" w:rsidP="00303078">
      <w:pPr>
        <w:pStyle w:val="Caption"/>
        <w:rPr>
          <w:lang w:val="en-US"/>
        </w:rPr>
      </w:pPr>
      <w:bookmarkStart w:id="298" w:name="_Ref454935134"/>
      <w:bookmarkStart w:id="299" w:name="_Toc455757738"/>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5</w:t>
      </w:r>
      <w:r w:rsidR="001E22B5">
        <w:fldChar w:fldCharType="end"/>
      </w:r>
      <w:bookmarkEnd w:id="298"/>
      <w:r>
        <w:rPr>
          <w:lang w:val="en-US"/>
        </w:rPr>
        <w:t xml:space="preserve"> Potongan hasil N-Gram paket data</w:t>
      </w:r>
      <w:bookmarkEnd w:id="299"/>
    </w:p>
    <w:p w:rsidR="001053E3" w:rsidRPr="001053E3" w:rsidRDefault="001053E3" w:rsidP="001053E3">
      <w:pPr>
        <w:rPr>
          <w:lang w:val="en-US"/>
        </w:rPr>
      </w:pPr>
    </w:p>
    <w:p w:rsidR="000F69E8" w:rsidRDefault="000F69E8" w:rsidP="00896581">
      <w:pPr>
        <w:pStyle w:val="Heading4"/>
        <w:rPr>
          <w:lang w:val="en-US"/>
        </w:rPr>
      </w:pPr>
      <w:r w:rsidRPr="000F69E8">
        <w:rPr>
          <w:lang w:val="en-US"/>
        </w:rPr>
        <w:lastRenderedPageBreak/>
        <w:t>Uji Coba Membuat</w:t>
      </w:r>
      <w:r w:rsidR="005E1AA8">
        <w:rPr>
          <w:lang w:val="en-US"/>
        </w:rPr>
        <w:t xml:space="preserve"> Model  </w:t>
      </w:r>
      <w:r w:rsidRPr="000F69E8">
        <w:rPr>
          <w:lang w:val="en-US"/>
        </w:rPr>
        <w:t>Data Training</w:t>
      </w:r>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Training baru dengan parameter protokol paket data (TCP atau UDP), array list Data Packet TCP, array list Data Packet UDP, array list Data Training TCP, array list Data Training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CB559C">
        <w:t xml:space="preserve">Tabel </w:t>
      </w:r>
      <w:r w:rsidR="00CB559C">
        <w:rPr>
          <w:noProof/>
        </w:rPr>
        <w:t>5</w:t>
      </w:r>
      <w:r w:rsidR="00CB559C">
        <w:t>.</w:t>
      </w:r>
      <w:r w:rsidR="00CB559C">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00" w:name="_Ref454793003"/>
      <w:bookmarkStart w:id="301" w:name="_Toc455757759"/>
      <w:r>
        <w:t xml:space="preserve">Tabel </w:t>
      </w:r>
      <w:r w:rsidR="00002E91">
        <w:fldChar w:fldCharType="begin"/>
      </w:r>
      <w:r w:rsidR="00002E91">
        <w:instrText xml:space="preserve"> STYLEREF 1 \s </w:instrText>
      </w:r>
      <w:r w:rsidR="00002E91">
        <w:fldChar w:fldCharType="separate"/>
      </w:r>
      <w:r w:rsidR="00CB559C">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4</w:t>
      </w:r>
      <w:r w:rsidR="00002E91">
        <w:fldChar w:fldCharType="end"/>
      </w:r>
      <w:bookmarkEnd w:id="300"/>
      <w:r>
        <w:rPr>
          <w:lang w:val="en-US"/>
        </w:rPr>
        <w:t xml:space="preserve"> </w:t>
      </w:r>
      <w:r w:rsidR="00A93C8D">
        <w:rPr>
          <w:lang w:val="en-US"/>
        </w:rPr>
        <w:t>Prosedur m</w:t>
      </w:r>
      <w:r>
        <w:rPr>
          <w:lang w:val="en-US"/>
        </w:rPr>
        <w:t>embuat model data training</w:t>
      </w:r>
      <w:bookmarkEnd w:id="301"/>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CB559C">
        <w:t xml:space="preserve">Gambar </w:t>
      </w:r>
      <w:r w:rsidR="00CB559C">
        <w:rPr>
          <w:noProof/>
        </w:rPr>
        <w:t>5</w:t>
      </w:r>
      <w:r w:rsidR="00CB559C">
        <w:t>.</w:t>
      </w:r>
      <w:r w:rsidR="00CB559C">
        <w:rPr>
          <w:noProof/>
        </w:rPr>
        <w:t>6</w:t>
      </w:r>
      <w:r>
        <w:rPr>
          <w:lang w:val="en-US"/>
        </w:rPr>
        <w:fldChar w:fldCharType="end"/>
      </w:r>
      <w:r>
        <w:rPr>
          <w:lang w:val="en-US"/>
        </w:rPr>
        <w:t xml:space="preserve"> ditunjukkan </w:t>
      </w:r>
      <w:r w:rsidR="0092383B">
        <w:rPr>
          <w:lang w:val="en-US"/>
        </w:rPr>
        <w:t>potognan hasil pembuatan model data training. Supaya hasil pembuatan model data training paket data dapat ditampilkan untuk memastikan ketepatannya atau tidak maka akan dilakukan modifikasi. Modifikasi yang dilakukan adalah menambahkan perintah cetak.</w:t>
      </w:r>
    </w:p>
    <w:p w:rsidR="00303078" w:rsidRDefault="0013574B" w:rsidP="00644D90">
      <w:pPr>
        <w:keepNext/>
        <w:jc w:val="center"/>
      </w:pPr>
      <w:r>
        <w:rPr>
          <w:noProof/>
          <w:lang w:eastAsia="id-ID"/>
        </w:rPr>
        <w:lastRenderedPageBreak/>
        <w:drawing>
          <wp:inline distT="0" distB="0" distL="0" distR="0" wp14:anchorId="31ECD0FD" wp14:editId="651A5013">
            <wp:extent cx="3677963" cy="2138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704192" cy="2154155"/>
                    </a:xfrm>
                    <a:prstGeom prst="rect">
                      <a:avLst/>
                    </a:prstGeom>
                  </pic:spPr>
                </pic:pic>
              </a:graphicData>
            </a:graphic>
          </wp:inline>
        </w:drawing>
      </w:r>
    </w:p>
    <w:p w:rsidR="00CB3D40" w:rsidRPr="00CB3D40" w:rsidRDefault="00303078" w:rsidP="00303078">
      <w:pPr>
        <w:pStyle w:val="Caption"/>
        <w:rPr>
          <w:lang w:val="en-US"/>
        </w:rPr>
      </w:pPr>
      <w:bookmarkStart w:id="302" w:name="_Ref454935761"/>
      <w:bookmarkStart w:id="303" w:name="_Toc455757739"/>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6</w:t>
      </w:r>
      <w:r w:rsidR="001E22B5">
        <w:fldChar w:fldCharType="end"/>
      </w:r>
      <w:bookmarkEnd w:id="302"/>
      <w:r>
        <w:rPr>
          <w:lang w:val="en-US"/>
        </w:rPr>
        <w:t xml:space="preserve"> Potongan hasil model data training</w:t>
      </w:r>
      <w:bookmarkEnd w:id="303"/>
    </w:p>
    <w:p w:rsidR="000F69E8" w:rsidRDefault="000F69E8">
      <w:pPr>
        <w:pStyle w:val="Heading4"/>
        <w:rPr>
          <w:lang w:val="en-US"/>
        </w:rPr>
      </w:pPr>
      <w:r>
        <w:rPr>
          <w:lang w:val="en-US"/>
        </w:rPr>
        <w:t xml:space="preserve">Uji </w:t>
      </w:r>
      <w:r w:rsidR="00BF2CB9">
        <w:rPr>
          <w:lang w:val="en-US"/>
        </w:rPr>
        <w:t>Coba Sniffing</w:t>
      </w:r>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CB559C">
        <w:t xml:space="preserve">Tabel </w:t>
      </w:r>
      <w:r w:rsidR="00CB559C">
        <w:rPr>
          <w:noProof/>
        </w:rPr>
        <w:t>5</w:t>
      </w:r>
      <w:r w:rsidR="00CB559C">
        <w:t>.</w:t>
      </w:r>
      <w:r w:rsidR="00CB559C">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04" w:name="_Ref454793767"/>
      <w:bookmarkStart w:id="305" w:name="_Toc455757760"/>
      <w:r>
        <w:t xml:space="preserve">Tabel </w:t>
      </w:r>
      <w:r w:rsidR="00002E91">
        <w:fldChar w:fldCharType="begin"/>
      </w:r>
      <w:r w:rsidR="00002E91">
        <w:instrText xml:space="preserve"> STYLEREF 1 \s </w:instrText>
      </w:r>
      <w:r w:rsidR="00002E91">
        <w:fldChar w:fldCharType="separate"/>
      </w:r>
      <w:r w:rsidR="00CB559C">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5</w:t>
      </w:r>
      <w:r w:rsidR="00002E91">
        <w:fldChar w:fldCharType="end"/>
      </w:r>
      <w:bookmarkEnd w:id="304"/>
      <w:r>
        <w:rPr>
          <w:lang w:val="en-US"/>
        </w:rPr>
        <w:t xml:space="preserve"> Prosedur </w:t>
      </w:r>
      <w:r w:rsidRPr="00A93C8D">
        <w:rPr>
          <w:i/>
          <w:lang w:val="en-US"/>
        </w:rPr>
        <w:t>sniffing</w:t>
      </w:r>
      <w:bookmarkEnd w:id="305"/>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CB559C">
        <w:t xml:space="preserve">Gambar </w:t>
      </w:r>
      <w:r w:rsidR="00CB559C">
        <w:rPr>
          <w:noProof/>
        </w:rPr>
        <w:t>5</w:t>
      </w:r>
      <w:r w:rsidR="00CB559C">
        <w:t>.</w:t>
      </w:r>
      <w:r w:rsidR="00CB559C">
        <w:rPr>
          <w:noProof/>
        </w:rPr>
        <w:t>6</w:t>
      </w:r>
      <w:r>
        <w:rPr>
          <w:lang w:val="en-US"/>
        </w:rPr>
        <w:fldChar w:fldCharType="end"/>
      </w:r>
      <w:r>
        <w:rPr>
          <w:lang w:val="en-US"/>
        </w:rPr>
        <w:t xml:space="preserve"> 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Supaya hasil </w:t>
      </w:r>
      <w:r w:rsidR="00C457F7" w:rsidRPr="00C457F7">
        <w:rPr>
          <w:i/>
          <w:lang w:val="en-US"/>
        </w:rPr>
        <w:t>sniffing</w:t>
      </w:r>
      <w:r w:rsidR="00C457F7">
        <w:rPr>
          <w:lang w:val="en-US"/>
        </w:rPr>
        <w:t xml:space="preserve"> </w:t>
      </w:r>
      <w:r>
        <w:rPr>
          <w:lang w:val="en-US"/>
        </w:rPr>
        <w:t>dapat ditampilkan untuk memastikan ketepatannya atau tidak maka akan dilakukan modifikasi. Modifikasi yang dilakukan adalah menambahkan perintah cetak.</w:t>
      </w:r>
    </w:p>
    <w:p w:rsidR="006A1BF5" w:rsidRDefault="006A1BF5" w:rsidP="0092383B">
      <w:pPr>
        <w:rPr>
          <w:lang w:val="en-US"/>
        </w:rPr>
      </w:pPr>
    </w:p>
    <w:p w:rsidR="005D62DB" w:rsidRDefault="0092383B" w:rsidP="005D62DB">
      <w:pPr>
        <w:keepNext/>
        <w:jc w:val="center"/>
      </w:pPr>
      <w:r>
        <w:rPr>
          <w:noProof/>
          <w:lang w:eastAsia="id-ID"/>
        </w:rPr>
        <w:drawing>
          <wp:inline distT="0" distB="0" distL="0" distR="0" wp14:anchorId="3D7EE4C2" wp14:editId="481AC9FB">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06" w:name="_Toc455757740"/>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7</w:t>
      </w:r>
      <w:r w:rsidR="001E22B5">
        <w:fldChar w:fldCharType="end"/>
      </w:r>
      <w:r>
        <w:rPr>
          <w:lang w:val="en-US"/>
        </w:rPr>
        <w:t xml:space="preserve"> Potongan hasil </w:t>
      </w:r>
      <w:r>
        <w:rPr>
          <w:i/>
          <w:lang w:val="en-US"/>
        </w:rPr>
        <w:t>s</w:t>
      </w:r>
      <w:r w:rsidRPr="005D62DB">
        <w:rPr>
          <w:i/>
          <w:lang w:val="en-US"/>
        </w:rPr>
        <w:t>niffing</w:t>
      </w:r>
      <w:bookmarkEnd w:id="306"/>
    </w:p>
    <w:p w:rsidR="000F69E8" w:rsidRDefault="000F69E8">
      <w:pPr>
        <w:pStyle w:val="Heading4"/>
        <w:rPr>
          <w:lang w:val="en-US"/>
        </w:rPr>
      </w:pPr>
      <w:r>
        <w:rPr>
          <w:lang w:val="en-US"/>
        </w:rPr>
        <w:t xml:space="preserve">Uji Coba Menghitung </w:t>
      </w:r>
      <w:r w:rsidR="00BF2CB9">
        <w:rPr>
          <w:lang w:val="en-US"/>
        </w:rPr>
        <w:t>Jarak Mahalanobis</w:t>
      </w:r>
    </w:p>
    <w:p w:rsidR="00BF2CB9" w:rsidRPr="00A93C8D" w:rsidRDefault="00BF2CB9" w:rsidP="002A4AEA">
      <w:pPr>
        <w:ind w:firstLine="720"/>
        <w:rPr>
          <w:lang w:val="en-US"/>
        </w:rPr>
      </w:pPr>
      <w:r>
        <w:rPr>
          <w:lang w:val="en-US"/>
        </w:rPr>
        <w:t xml:space="preserve">Uji coba </w:t>
      </w:r>
      <w:r w:rsidR="002A4AEA">
        <w:rPr>
          <w:lang w:val="en-US"/>
        </w:rPr>
        <w:t xml:space="preserve">menghitung jarak mahalnobis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CB559C">
        <w:t xml:space="preserve">Tabel </w:t>
      </w:r>
      <w:r w:rsidR="00CB559C">
        <w:rPr>
          <w:noProof/>
        </w:rPr>
        <w:t>5</w:t>
      </w:r>
      <w:r w:rsidR="00CB559C">
        <w:t>.</w:t>
      </w:r>
      <w:r w:rsidR="00CB559C">
        <w:rPr>
          <w:noProof/>
        </w:rPr>
        <w:t>6</w:t>
      </w:r>
      <w:r w:rsidR="00A93C8D">
        <w:rPr>
          <w:lang w:val="en-US"/>
        </w:rPr>
        <w:fldChar w:fldCharType="end"/>
      </w:r>
      <w:r w:rsidR="00A93C8D">
        <w:rPr>
          <w:lang w:val="en-US"/>
        </w:rPr>
        <w:t xml:space="preserve"> merupakan prosedur pengujian lengkap yang akan dilakukan.</w:t>
      </w:r>
    </w:p>
    <w:p w:rsidR="002A4AEA" w:rsidRPr="00BF2CB9" w:rsidRDefault="002A4AEA" w:rsidP="00BF2CB9">
      <w:pPr>
        <w:rPr>
          <w:lang w:val="en-US"/>
        </w:rPr>
      </w:pPr>
    </w:p>
    <w:p w:rsidR="00A93C8D" w:rsidRDefault="00A93C8D" w:rsidP="00A93C8D">
      <w:pPr>
        <w:pStyle w:val="Caption"/>
        <w:keepNext/>
      </w:pPr>
      <w:bookmarkStart w:id="307" w:name="_Ref454794727"/>
      <w:bookmarkStart w:id="308" w:name="_Toc455757761"/>
      <w:r>
        <w:t xml:space="preserve">Tabel </w:t>
      </w:r>
      <w:r w:rsidR="00002E91">
        <w:fldChar w:fldCharType="begin"/>
      </w:r>
      <w:r w:rsidR="00002E91">
        <w:instrText xml:space="preserve"> STYLEREF 1 \s </w:instrText>
      </w:r>
      <w:r w:rsidR="00002E91">
        <w:fldChar w:fldCharType="separate"/>
      </w:r>
      <w:r w:rsidR="00CB559C">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6</w:t>
      </w:r>
      <w:r w:rsidR="00002E91">
        <w:fldChar w:fldCharType="end"/>
      </w:r>
      <w:bookmarkEnd w:id="307"/>
      <w:r w:rsidR="003679A9">
        <w:rPr>
          <w:lang w:val="en-US"/>
        </w:rPr>
        <w:t xml:space="preserve"> Prosedur menghitung jarak mah</w:t>
      </w:r>
      <w:r>
        <w:rPr>
          <w:lang w:val="en-US"/>
        </w:rPr>
        <w:t>al</w:t>
      </w:r>
      <w:r w:rsidR="003679A9">
        <w:rPr>
          <w:lang w:val="en-US"/>
        </w:rPr>
        <w:t>a</w:t>
      </w:r>
      <w:r>
        <w:rPr>
          <w:lang w:val="en-US"/>
        </w:rPr>
        <w:t>nobis</w:t>
      </w:r>
      <w:bookmarkEnd w:id="30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303078" w:rsidRDefault="0013574B" w:rsidP="005F33D0">
      <w:pPr>
        <w:keepNext/>
        <w:jc w:val="center"/>
      </w:pPr>
      <w:r>
        <w:rPr>
          <w:noProof/>
          <w:lang w:eastAsia="id-ID"/>
        </w:rPr>
        <w:drawing>
          <wp:inline distT="0" distB="0" distL="0" distR="0" wp14:anchorId="46C3846A" wp14:editId="55BBB55E">
            <wp:extent cx="3697356" cy="3261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bwMode="auto">
                    <a:xfrm>
                      <a:off x="0" y="0"/>
                      <a:ext cx="3713906" cy="3275654"/>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09" w:name="_Ref454961377"/>
      <w:bookmarkStart w:id="310" w:name="_Toc455757741"/>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8</w:t>
      </w:r>
      <w:r w:rsidR="001E22B5">
        <w:fldChar w:fldCharType="end"/>
      </w:r>
      <w:bookmarkEnd w:id="309"/>
      <w:r>
        <w:rPr>
          <w:lang w:val="en-US"/>
        </w:rPr>
        <w:t xml:space="preserve"> Potongan hasil menghitung jarak mahalnobis</w:t>
      </w:r>
      <w:bookmarkEnd w:id="310"/>
    </w:p>
    <w:p w:rsidR="001E22B5" w:rsidRPr="001E22B5" w:rsidRDefault="001E22B5" w:rsidP="001E22B5">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t xml:space="preserve">Gambar </w:t>
      </w:r>
      <w:r>
        <w:rPr>
          <w:noProof/>
        </w:rPr>
        <w:t>5</w:t>
      </w:r>
      <w:r>
        <w:t>.</w:t>
      </w:r>
      <w:r>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ketepatannya atau tidak maka akan dilakukan modifikasi. Modifikasi yang dilakukan ada</w:t>
      </w:r>
      <w:r>
        <w:rPr>
          <w:lang w:val="en-US"/>
        </w:rPr>
        <w:t>lah menambahkan perintah cetak.</w:t>
      </w:r>
    </w:p>
    <w:p w:rsidR="000F69E8" w:rsidRDefault="000F69E8" w:rsidP="00303078">
      <w:pPr>
        <w:pStyle w:val="Heading4"/>
        <w:rPr>
          <w:lang w:val="en-US"/>
        </w:rPr>
      </w:pPr>
      <w:r>
        <w:rPr>
          <w:lang w:val="en-US"/>
        </w:rPr>
        <w:t>Uji Coba Deteksi Paket Data Normal dan Paket Data yang Berupa Serangan</w:t>
      </w:r>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threshold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CB559C">
        <w:t xml:space="preserve">Tabel </w:t>
      </w:r>
      <w:r w:rsidR="00CB559C">
        <w:rPr>
          <w:noProof/>
        </w:rPr>
        <w:t>5</w:t>
      </w:r>
      <w:r w:rsidR="00CB559C">
        <w:t>.</w:t>
      </w:r>
      <w:r w:rsidR="00CB559C">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11" w:name="_Ref454796409"/>
      <w:bookmarkStart w:id="312" w:name="_Toc455757762"/>
      <w:r>
        <w:t xml:space="preserve">Tabel </w:t>
      </w:r>
      <w:r w:rsidR="00002E91">
        <w:fldChar w:fldCharType="begin"/>
      </w:r>
      <w:r w:rsidR="00002E91">
        <w:instrText xml:space="preserve"> STYLEREF 1 \s </w:instrText>
      </w:r>
      <w:r w:rsidR="00002E91">
        <w:fldChar w:fldCharType="separate"/>
      </w:r>
      <w:r w:rsidR="00CB559C">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7</w:t>
      </w:r>
      <w:r w:rsidR="00002E91">
        <w:fldChar w:fldCharType="end"/>
      </w:r>
      <w:bookmarkEnd w:id="311"/>
      <w:r>
        <w:rPr>
          <w:lang w:val="en-US"/>
        </w:rPr>
        <w:t xml:space="preserve"> Prosedur deteksi paket data normal dan paket data </w:t>
      </w:r>
      <w:r w:rsidR="00303078">
        <w:rPr>
          <w:lang w:val="en-US"/>
        </w:rPr>
        <w:t xml:space="preserve">berupa </w:t>
      </w:r>
      <w:r>
        <w:rPr>
          <w:lang w:val="en-US"/>
        </w:rPr>
        <w:t>intrusi</w:t>
      </w:r>
      <w:bookmarkEnd w:id="31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Aplikasi berjalan, membandingkan jarak mahalanobis dengan threshold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Aplikasi membandingkan beberapa paket data dengan threshol</w:t>
            </w:r>
            <w:r w:rsidR="00C7373A">
              <w:rPr>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mahalnobis paket data dan nilai 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CB559C">
        <w:t xml:space="preserve">Gambar </w:t>
      </w:r>
      <w:r w:rsidR="00CB559C">
        <w:rPr>
          <w:noProof/>
        </w:rPr>
        <w:t>5</w:t>
      </w:r>
      <w:r w:rsidR="00CB559C">
        <w:t>.</w:t>
      </w:r>
      <w:r w:rsidR="00CB559C">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Pr>
          <w:lang w:val="en-US"/>
        </w:rPr>
        <w:lastRenderedPageBreak/>
        <w:t>ketepatannya atau tidak 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1D29AF57" wp14:editId="63386E6D">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13" w:name="_Ref454961390"/>
      <w:bookmarkStart w:id="314" w:name="_Toc455757742"/>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9</w:t>
      </w:r>
      <w:r w:rsidR="001E22B5">
        <w:fldChar w:fldCharType="end"/>
      </w:r>
      <w:bookmarkEnd w:id="313"/>
      <w:r>
        <w:rPr>
          <w:lang w:val="en-US"/>
        </w:rPr>
        <w:t xml:space="preserve"> Potongan hasil deteksi paket data normal dan paket data berupa intrusi</w:t>
      </w:r>
      <w:bookmarkEnd w:id="314"/>
    </w:p>
    <w:p w:rsidR="000F69E8" w:rsidRDefault="000F69E8">
      <w:pPr>
        <w:pStyle w:val="Heading4"/>
        <w:rPr>
          <w:lang w:val="en-US"/>
        </w:rPr>
      </w:pPr>
      <w:r>
        <w:rPr>
          <w:lang w:val="en-US"/>
        </w:rPr>
        <w:t>Uji Coba Incremental Learning</w:t>
      </w:r>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CB559C">
        <w:t xml:space="preserve">Tabel </w:t>
      </w:r>
      <w:r w:rsidR="00CB559C">
        <w:rPr>
          <w:noProof/>
        </w:rPr>
        <w:t>5</w:t>
      </w:r>
      <w:r w:rsidR="00CB559C">
        <w:t>.</w:t>
      </w:r>
      <w:r w:rsidR="00CB559C">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15" w:name="_Ref454802972"/>
      <w:bookmarkStart w:id="316" w:name="_Toc455757763"/>
      <w:r>
        <w:lastRenderedPageBreak/>
        <w:t xml:space="preserve">Tabel </w:t>
      </w:r>
      <w:r w:rsidR="00002E91">
        <w:fldChar w:fldCharType="begin"/>
      </w:r>
      <w:r w:rsidR="00002E91">
        <w:instrText xml:space="preserve"> STYLEREF 1 \s </w:instrText>
      </w:r>
      <w:r w:rsidR="00002E91">
        <w:fldChar w:fldCharType="separate"/>
      </w:r>
      <w:r w:rsidR="00CB559C">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8</w:t>
      </w:r>
      <w:r w:rsidR="00002E91">
        <w:fldChar w:fldCharType="end"/>
      </w:r>
      <w:bookmarkEnd w:id="315"/>
      <w:r>
        <w:rPr>
          <w:lang w:val="en-US"/>
        </w:rPr>
        <w:t xml:space="preserve"> Prosedur proses incremental learning</w:t>
      </w:r>
      <w:bookmarkEnd w:id="316"/>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303078" w:rsidP="00303078">
      <w:pPr>
        <w:keepNext/>
      </w:pPr>
      <w:r>
        <w:rPr>
          <w:noProof/>
          <w:lang w:eastAsia="id-ID"/>
        </w:rPr>
        <w:drawing>
          <wp:inline distT="0" distB="0" distL="0" distR="0" wp14:anchorId="06F132ED" wp14:editId="6E3B7414">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17" w:name="_Ref454961421"/>
      <w:bookmarkStart w:id="318" w:name="_Toc455757743"/>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10</w:t>
      </w:r>
      <w:r w:rsidR="001E22B5">
        <w:fldChar w:fldCharType="end"/>
      </w:r>
      <w:bookmarkEnd w:id="317"/>
      <w:r>
        <w:rPr>
          <w:lang w:val="en-US"/>
        </w:rPr>
        <w:t xml:space="preserve"> Potongan hasil data sebelum proses incremental learning</w:t>
      </w:r>
      <w:bookmarkEnd w:id="318"/>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t xml:space="preserve">Gambar </w:t>
      </w:r>
      <w:r>
        <w:rPr>
          <w:noProof/>
        </w:rPr>
        <w:t>5</w:t>
      </w:r>
      <w:r>
        <w:t>.</w:t>
      </w:r>
      <w:r>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t xml:space="preserve">Gambar </w:t>
      </w:r>
      <w:r>
        <w:rPr>
          <w:noProof/>
        </w:rPr>
        <w:t>5</w:t>
      </w:r>
      <w:r>
        <w:t>.</w:t>
      </w:r>
      <w:r>
        <w:rPr>
          <w:noProof/>
        </w:rPr>
        <w:t>11</w:t>
      </w:r>
      <w:r>
        <w:rPr>
          <w:lang w:val="en-US"/>
        </w:rPr>
        <w:fldChar w:fldCharType="end"/>
      </w:r>
      <w:r>
        <w:rPr>
          <w:lang w:val="en-US"/>
        </w:rPr>
        <w:t xml:space="preserve"> merupakan potongan hasil data setelah porses incremental learning. Supaya hasil proses incremental leraning dapat ditampilkan untuk memastikan ketepatannya atau tidak maka akan </w:t>
      </w:r>
      <w:r>
        <w:rPr>
          <w:lang w:val="en-US"/>
        </w:rPr>
        <w:lastRenderedPageBreak/>
        <w:t>dilakukan modifikasi. Modifikasi yang dilakukan adalah menambahkan perintah cetak.</w:t>
      </w:r>
    </w:p>
    <w:p w:rsidR="001E22B5" w:rsidRDefault="001E22B5" w:rsidP="001E22B5">
      <w:pPr>
        <w:keepNext/>
      </w:pPr>
    </w:p>
    <w:p w:rsidR="00303078" w:rsidRDefault="00303078" w:rsidP="00303078">
      <w:pPr>
        <w:keepNext/>
      </w:pPr>
      <w:r>
        <w:rPr>
          <w:noProof/>
          <w:lang w:eastAsia="id-ID"/>
        </w:rPr>
        <w:drawing>
          <wp:inline distT="0" distB="0" distL="0" distR="0" wp14:anchorId="79E11621" wp14:editId="4B1ADB5C">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19" w:name="_Ref455023658"/>
      <w:bookmarkStart w:id="320" w:name="_Toc455757744"/>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11</w:t>
      </w:r>
      <w:r w:rsidR="001E22B5">
        <w:fldChar w:fldCharType="end"/>
      </w:r>
      <w:bookmarkEnd w:id="319"/>
      <w:r>
        <w:rPr>
          <w:lang w:val="en-US"/>
        </w:rPr>
        <w:t xml:space="preserve"> Potongan hasil data setelah proses incremental learning</w:t>
      </w:r>
      <w:bookmarkEnd w:id="320"/>
    </w:p>
    <w:p w:rsidR="003B665A" w:rsidRDefault="003B665A" w:rsidP="00AB143C">
      <w:pPr>
        <w:pStyle w:val="Heading3"/>
        <w:rPr>
          <w:lang w:val="en-US"/>
        </w:rPr>
      </w:pPr>
      <w:bookmarkStart w:id="321" w:name="_Toc455757708"/>
      <w:r>
        <w:rPr>
          <w:lang w:val="en-US"/>
        </w:rPr>
        <w:t xml:space="preserve">Uji Coba </w:t>
      </w:r>
      <w:r w:rsidR="00E254E4">
        <w:rPr>
          <w:lang w:val="en-US"/>
        </w:rPr>
        <w:t>Performa</w:t>
      </w:r>
      <w:bookmarkEnd w:id="321"/>
    </w:p>
    <w:p w:rsidR="00E254E4" w:rsidRDefault="00E254E4" w:rsidP="00E254E4">
      <w:pPr>
        <w:ind w:firstLine="720"/>
        <w:rPr>
          <w:lang w:val="en-US"/>
        </w:rPr>
      </w:pPr>
      <w:r>
        <w:rPr>
          <w:lang w:val="en-US"/>
        </w:rPr>
        <w:t>Uji coba performa dilakukan untuk mengetahui kemampuan dari sistem dalam mendeteksi serangan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Uji coba performa sistem secara umum, meliputi: utilitas CPU, utilitas RAM, perbandingan kualitas akses ke server ketika kondisi normal dan terjadi serangan, serta ketepatan dan kecepatan pendeteksian</w:t>
      </w:r>
    </w:p>
    <w:p w:rsidR="00E254E4" w:rsidRPr="00E254E4" w:rsidRDefault="00E254E4" w:rsidP="00E254E4">
      <w:pPr>
        <w:pStyle w:val="ListParagraph"/>
        <w:numPr>
          <w:ilvl w:val="0"/>
          <w:numId w:val="23"/>
        </w:numPr>
        <w:rPr>
          <w:lang w:val="en-US"/>
        </w:rPr>
      </w:pPr>
      <w:r>
        <w:rPr>
          <w:lang w:val="en-US"/>
        </w:rPr>
        <w:t xml:space="preserve">Uji coba akurasi dengan pengolahan data uji menggunakan metode </w:t>
      </w:r>
      <w:r w:rsidRPr="00E254E4">
        <w:rPr>
          <w:i/>
          <w:lang w:val="en-US"/>
        </w:rPr>
        <w:t>2 fold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Mahalnobis Distance.</w:t>
      </w:r>
    </w:p>
    <w:p w:rsidR="00E254E4" w:rsidRDefault="00E254E4" w:rsidP="00E254E4">
      <w:pPr>
        <w:pStyle w:val="Heading4"/>
        <w:rPr>
          <w:lang w:val="en-US"/>
        </w:rPr>
      </w:pPr>
      <w:r>
        <w:rPr>
          <w:lang w:val="en-US"/>
        </w:rPr>
        <w:lastRenderedPageBreak/>
        <w:t>Uji Coba Performa Sistem</w:t>
      </w:r>
    </w:p>
    <w:p w:rsidR="00E254E4" w:rsidRDefault="00E254E4" w:rsidP="00E254E4">
      <w:pPr>
        <w:ind w:firstLine="720"/>
        <w:rPr>
          <w:lang w:val="en-US"/>
        </w:rPr>
      </w:pPr>
      <w:r>
        <w:rPr>
          <w:lang w:val="en-US"/>
        </w:rPr>
        <w:t>Uji coba utilitas pada komputer dilakukan untuk mengetahui seberapa besar sistem yang dijalankan mempengaruhi performa dari komputer tempat sistem ini terpasang.</w:t>
      </w:r>
    </w:p>
    <w:p w:rsidR="00E254E4" w:rsidRDefault="00E254E4" w:rsidP="00E254E4">
      <w:pPr>
        <w:pStyle w:val="ListParagraph"/>
        <w:numPr>
          <w:ilvl w:val="0"/>
          <w:numId w:val="24"/>
        </w:numPr>
        <w:spacing w:before="200"/>
        <w:ind w:left="357" w:hanging="357"/>
        <w:contextualSpacing w:val="0"/>
        <w:rPr>
          <w:b/>
          <w:lang w:val="en-US"/>
        </w:rPr>
      </w:pPr>
      <w:r w:rsidRPr="00E254E4">
        <w:rPr>
          <w:b/>
          <w:lang w:val="en-US"/>
        </w:rPr>
        <w:t>Utilitas CPU</w:t>
      </w:r>
    </w:p>
    <w:p w:rsidR="00EC2B94" w:rsidRDefault="00EC2B94" w:rsidP="00E90108">
      <w:pPr>
        <w:ind w:firstLine="720"/>
        <w:rPr>
          <w:lang w:val="en-US"/>
        </w:rPr>
      </w:pPr>
      <w:r>
        <w:rPr>
          <w:lang w:val="en-US"/>
        </w:rPr>
        <w:t>Uji coba utilitas CPU dilakukan dengan cara membandingkan persentasi utilitas CPU ketika sistem tidak dijalakan dan ketika training dan identifikasi dijalankan. Aplikasi HTOP digunakan untuk membantu mengetahui uti</w:t>
      </w:r>
      <w:r w:rsidR="00205048">
        <w:rPr>
          <w:lang w:val="en-US"/>
        </w:rPr>
        <w:t>litas</w:t>
      </w:r>
      <w:r w:rsidR="00162977">
        <w:rPr>
          <w:lang w:val="en-US"/>
        </w:rPr>
        <w:t xml:space="preserve"> CPU</w:t>
      </w:r>
      <w:r>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CB559C">
        <w:t xml:space="preserve">Gambar </w:t>
      </w:r>
      <w:r w:rsidR="00CB559C">
        <w:rPr>
          <w:noProof/>
        </w:rPr>
        <w:t>5</w:t>
      </w:r>
      <w:r w:rsidR="00CB559C">
        <w:t>.</w:t>
      </w:r>
      <w:r w:rsidR="00CB559C">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CB559C">
        <w:t xml:space="preserve">Gambar </w:t>
      </w:r>
      <w:r w:rsidR="00CB559C">
        <w:rPr>
          <w:noProof/>
        </w:rPr>
        <w:t>5</w:t>
      </w:r>
      <w:r w:rsidR="00CB559C">
        <w:t>.</w:t>
      </w:r>
      <w:r w:rsidR="00CB559C">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605E3D80" wp14:editId="1A6A329E">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77248613" wp14:editId="4F388D53">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322" w:name="_Ref455046257"/>
      <w:bookmarkStart w:id="323" w:name="_Toc455757745"/>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12</w:t>
      </w:r>
      <w:r w:rsidR="001E22B5">
        <w:fldChar w:fldCharType="end"/>
      </w:r>
      <w:bookmarkEnd w:id="322"/>
      <w:r>
        <w:rPr>
          <w:lang w:val="en-US"/>
        </w:rPr>
        <w:t xml:space="preserve"> HTOP CPU ketika sistem belum berjalan</w:t>
      </w:r>
      <w:bookmarkEnd w:id="323"/>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47927DE5" wp14:editId="59F4A4BD">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1960CBBE" wp14:editId="3174ECC6">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324" w:name="_Toc455757746"/>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13</w:t>
      </w:r>
      <w:r w:rsidR="001E22B5">
        <w:fldChar w:fldCharType="end"/>
      </w:r>
      <w:r>
        <w:rPr>
          <w:lang w:val="en-US"/>
        </w:rPr>
        <w:t xml:space="preserve"> HTOP CPU ketika training data</w:t>
      </w:r>
      <w:r w:rsidR="009D280C">
        <w:t xml:space="preserve"> </w:t>
      </w:r>
      <w:r>
        <w:rPr>
          <w:lang w:val="en-US"/>
        </w:rPr>
        <w:t>set berjalan</w:t>
      </w:r>
      <w:bookmarkEnd w:id="324"/>
    </w:p>
    <w:p w:rsidR="00162977" w:rsidRDefault="00F94847" w:rsidP="00162977">
      <w:pPr>
        <w:keepNext/>
      </w:pPr>
      <w:r>
        <w:rPr>
          <w:noProof/>
          <w:lang w:eastAsia="id-ID"/>
        </w:rPr>
        <mc:AlternateContent>
          <mc:Choice Requires="wps">
            <w:drawing>
              <wp:anchor distT="0" distB="0" distL="114300" distR="114300" simplePos="0" relativeHeight="251667456" behindDoc="0" locked="0" layoutInCell="1" allowOverlap="1" wp14:anchorId="6DAC3CF9" wp14:editId="03ABFC85">
                <wp:simplePos x="0" y="0"/>
                <wp:positionH relativeFrom="column">
                  <wp:posOffset>66675</wp:posOffset>
                </wp:positionH>
                <wp:positionV relativeFrom="paragraph">
                  <wp:posOffset>75869</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8B195B" id="Rectangle 26" o:spid="_x0000_s1026" style="position:absolute;margin-left:5.25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" filled="f" strokecolor="red" strokeweight=".5pt"/>
            </w:pict>
          </mc:Fallback>
        </mc:AlternateContent>
      </w:r>
      <w:r w:rsidR="00064658">
        <w:rPr>
          <w:noProof/>
          <w:lang w:eastAsia="id-ID"/>
        </w:rPr>
        <w:drawing>
          <wp:inline distT="0" distB="0" distL="0" distR="0" wp14:anchorId="780328B2" wp14:editId="2C3D1F37">
            <wp:extent cx="3708400" cy="74422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8400" cy="744220"/>
                    </a:xfrm>
                    <a:prstGeom prst="rect">
                      <a:avLst/>
                    </a:prstGeom>
                  </pic:spPr>
                </pic:pic>
              </a:graphicData>
            </a:graphic>
          </wp:inline>
        </w:drawing>
      </w:r>
    </w:p>
    <w:p w:rsidR="00162977" w:rsidRPr="00162977" w:rsidRDefault="00162977" w:rsidP="00162977">
      <w:pPr>
        <w:pStyle w:val="Caption"/>
        <w:rPr>
          <w:lang w:val="en-US"/>
        </w:rPr>
      </w:pPr>
      <w:bookmarkStart w:id="325" w:name="_Ref455046263"/>
      <w:bookmarkStart w:id="326" w:name="_Toc455757747"/>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14</w:t>
      </w:r>
      <w:r w:rsidR="001E22B5">
        <w:fldChar w:fldCharType="end"/>
      </w:r>
      <w:bookmarkEnd w:id="325"/>
      <w:r>
        <w:rPr>
          <w:lang w:val="en-US"/>
        </w:rPr>
        <w:t xml:space="preserve"> HTOP CPU ketika identifikasi berjalan</w:t>
      </w:r>
      <w:bookmarkEnd w:id="326"/>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CB559C">
        <w:t xml:space="preserve">Gambar </w:t>
      </w:r>
      <w:r w:rsidR="00CB559C">
        <w:rPr>
          <w:noProof/>
        </w:rPr>
        <w:t>5</w:t>
      </w:r>
      <w:r w:rsidR="00CB559C">
        <w:t>.</w:t>
      </w:r>
      <w:r w:rsidR="00CB559C">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CB559C">
        <w:t xml:space="preserve">Gambar </w:t>
      </w:r>
      <w:r w:rsidR="00CB559C">
        <w:rPr>
          <w:noProof/>
        </w:rPr>
        <w:t>5</w:t>
      </w:r>
      <w:r w:rsidR="00CB559C">
        <w:t>.</w:t>
      </w:r>
      <w:r w:rsidR="00CB559C">
        <w:rPr>
          <w:noProof/>
        </w:rPr>
        <w:t>14</w:t>
      </w:r>
      <w:r w:rsidR="00F94847">
        <w:rPr>
          <w:lang w:val="en-US"/>
        </w:rPr>
        <w:fldChar w:fldCharType="end"/>
      </w:r>
      <w:r>
        <w:rPr>
          <w:lang w:val="en-US"/>
        </w:rPr>
        <w:t xml:space="preserve">, terlihat bahwa terjadi </w:t>
      </w:r>
      <w:r w:rsidR="00F94847">
        <w:rPr>
          <w:lang w:val="en-US"/>
        </w:rPr>
        <w:t>peningkatan utilitas CPU ketika proses training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lastRenderedPageBreak/>
        <w:fldChar w:fldCharType="begin"/>
      </w:r>
      <w:r w:rsidR="00E90108">
        <w:instrText xml:space="preserve"> REF _Ref455756712 \h </w:instrText>
      </w:r>
      <w:r w:rsidR="00E90108">
        <w:fldChar w:fldCharType="separate"/>
      </w:r>
      <w:r w:rsidR="00CB559C">
        <w:t xml:space="preserve">Gambar </w:t>
      </w:r>
      <w:r w:rsidR="00CB559C">
        <w:rPr>
          <w:noProof/>
        </w:rPr>
        <w:t>5</w:t>
      </w:r>
      <w:r w:rsidR="00CB559C">
        <w:t>.</w:t>
      </w:r>
      <w:r w:rsidR="00CB559C">
        <w:rPr>
          <w:noProof/>
        </w:rPr>
        <w:t>15</w:t>
      </w:r>
      <w:r w:rsidR="00E90108">
        <w:fldChar w:fldCharType="end"/>
      </w:r>
      <w:r w:rsidR="00E90108">
        <w:t xml:space="preserve"> akan menyajikan tingkat peningkatan utilitas CPU dengan lebih detail.</w:t>
      </w:r>
    </w:p>
    <w:p w:rsidR="00E90108" w:rsidRDefault="0022295D" w:rsidP="00E90108">
      <w:pPr>
        <w:keepNext/>
      </w:pPr>
      <w:r>
        <w:rPr>
          <w:noProof/>
          <w:lang w:eastAsia="id-ID"/>
        </w:rPr>
        <w:drawing>
          <wp:inline distT="0" distB="0" distL="0" distR="0" wp14:anchorId="3FE33FD8" wp14:editId="0C152A86">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E90108" w:rsidRDefault="00E90108" w:rsidP="00E90108">
      <w:pPr>
        <w:pStyle w:val="Caption"/>
      </w:pPr>
      <w:bookmarkStart w:id="327" w:name="_Ref455756712"/>
      <w:bookmarkStart w:id="328" w:name="_Toc455757748"/>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15</w:t>
      </w:r>
      <w:r w:rsidR="001E22B5">
        <w:fldChar w:fldCharType="end"/>
      </w:r>
      <w:bookmarkEnd w:id="327"/>
      <w:r>
        <w:t xml:space="preserve"> Grafik persentase utilitas CPU</w:t>
      </w:r>
      <w:bookmarkEnd w:id="328"/>
    </w:p>
    <w:p w:rsidR="00EC2B94" w:rsidRPr="00E90108" w:rsidRDefault="00E90108" w:rsidP="00E90108">
      <w:pPr>
        <w:ind w:firstLine="720"/>
      </w:pPr>
      <w:r>
        <w:t xml:space="preserve">Berdasarkan grafik pada </w:t>
      </w:r>
      <w:r>
        <w:fldChar w:fldCharType="begin"/>
      </w:r>
      <w:r>
        <w:instrText xml:space="preserve"> REF _Ref455756712 \h </w:instrText>
      </w:r>
      <w:r>
        <w:fldChar w:fldCharType="separate"/>
      </w:r>
      <w:r w:rsidR="00CB559C">
        <w:t xml:space="preserve">Gambar </w:t>
      </w:r>
      <w:r w:rsidR="00CB559C">
        <w:rPr>
          <w:noProof/>
        </w:rPr>
        <w:t>5</w:t>
      </w:r>
      <w:r w:rsidR="00CB559C">
        <w:t>.</w:t>
      </w:r>
      <w:r w:rsidR="00CB559C">
        <w:rPr>
          <w:noProof/>
        </w:rPr>
        <w:t>15</w:t>
      </w:r>
      <w:r>
        <w:fldChar w:fldCharType="end"/>
      </w:r>
      <w:r>
        <w:t xml:space="preserve"> terlihat bahwa peningkatan persentase utilitas CPU sangat drastis ketika proses training data set dan proses identifikasi terjadi.</w:t>
      </w:r>
    </w:p>
    <w:p w:rsidR="00E254E4" w:rsidRDefault="00E254E4" w:rsidP="003F4AC2">
      <w:pPr>
        <w:pStyle w:val="ListParagraph"/>
        <w:numPr>
          <w:ilvl w:val="0"/>
          <w:numId w:val="24"/>
        </w:numPr>
        <w:spacing w:before="200"/>
        <w:ind w:left="357" w:hanging="357"/>
        <w:contextualSpacing w:val="0"/>
        <w:rPr>
          <w:b/>
          <w:lang w:val="en-US"/>
        </w:rPr>
      </w:pPr>
      <w:r w:rsidRPr="00205048">
        <w:rPr>
          <w:b/>
          <w:lang w:val="en-US"/>
        </w:rPr>
        <w:t>Utilitas RAM</w:t>
      </w:r>
    </w:p>
    <w:p w:rsidR="0019150C" w:rsidRDefault="00205048" w:rsidP="00E90108">
      <w:pPr>
        <w:ind w:firstLine="720"/>
        <w:rPr>
          <w:lang w:val="en-US"/>
        </w:rPr>
      </w:pPr>
      <w:r>
        <w:rPr>
          <w:lang w:val="en-US"/>
        </w:rPr>
        <w:t>Uji coba utilitas RAM</w:t>
      </w:r>
      <w:r w:rsidRPr="00205048">
        <w:rPr>
          <w:lang w:val="en-US"/>
        </w:rPr>
        <w:t xml:space="preserve"> dilakukan dengan cara memba</w:t>
      </w:r>
      <w:r>
        <w:rPr>
          <w:lang w:val="en-US"/>
        </w:rPr>
        <w:t>ndingkan persentasi utilitas RAM</w:t>
      </w:r>
      <w:r w:rsidRPr="00205048">
        <w:rPr>
          <w:lang w:val="en-US"/>
        </w:rPr>
        <w:t xml:space="preserve"> ketika sistem tidak dijalakan dan ketika training dan identifikasi dijalankan. Aplikasi HTOP digunakan untuk </w:t>
      </w:r>
      <w:r w:rsidR="00162977">
        <w:rPr>
          <w:lang w:val="en-US"/>
        </w:rPr>
        <w:t>membantu mengetahui utilitas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CB559C">
        <w:t xml:space="preserve">Gambar </w:t>
      </w:r>
      <w:r w:rsidR="00CB559C">
        <w:rPr>
          <w:noProof/>
        </w:rPr>
        <w:t>5</w:t>
      </w:r>
      <w:r w:rsidR="00CB559C">
        <w:t>.</w:t>
      </w:r>
      <w:r w:rsidR="00CB559C">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CB559C">
        <w:t xml:space="preserve">Gambar </w:t>
      </w:r>
      <w:r w:rsidR="00CB559C">
        <w:rPr>
          <w:noProof/>
        </w:rPr>
        <w:t>5</w:t>
      </w:r>
      <w:r w:rsidR="00CB559C">
        <w:t>.</w:t>
      </w:r>
      <w:r w:rsidR="00CB559C">
        <w:rPr>
          <w:noProof/>
        </w:rPr>
        <w:t>18</w:t>
      </w:r>
      <w:r w:rsidR="0046335E">
        <w:rPr>
          <w:lang w:val="en-US"/>
        </w:rPr>
        <w:fldChar w:fldCharType="end"/>
      </w:r>
      <w:r w:rsidR="0046335E">
        <w:rPr>
          <w:lang w:val="en-US"/>
        </w:rPr>
        <w:t xml:space="preserve"> menunjukkan hasil dari pengujian.</w:t>
      </w: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230CFD1F" wp14:editId="445748B5">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638D154E" wp14:editId="36772B1A">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329" w:name="_Ref455046447"/>
      <w:bookmarkStart w:id="330" w:name="_Toc455757749"/>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16</w:t>
      </w:r>
      <w:r w:rsidR="001E22B5">
        <w:fldChar w:fldCharType="end"/>
      </w:r>
      <w:bookmarkEnd w:id="329"/>
      <w:r>
        <w:rPr>
          <w:lang w:val="en-US"/>
        </w:rPr>
        <w:t xml:space="preserve"> HTOP RAM ketika sistem belum berjalan</w:t>
      </w:r>
      <w:bookmarkEnd w:id="330"/>
    </w:p>
    <w:p w:rsidR="00162977" w:rsidRDefault="00162977" w:rsidP="00162977">
      <w:pPr>
        <w:rPr>
          <w:lang w:val="en-US"/>
        </w:rPr>
      </w:pPr>
    </w:p>
    <w:p w:rsidR="00496770" w:rsidRDefault="00496770" w:rsidP="00496770">
      <w:pPr>
        <w:keepNext/>
      </w:pPr>
      <w:r>
        <w:rPr>
          <w:noProof/>
          <w:lang w:eastAsia="id-ID"/>
        </w:rPr>
        <w:lastRenderedPageBreak/>
        <mc:AlternateContent>
          <mc:Choice Requires="wps">
            <w:drawing>
              <wp:anchor distT="0" distB="0" distL="114300" distR="114300" simplePos="0" relativeHeight="251673600" behindDoc="0" locked="0" layoutInCell="1" allowOverlap="1" wp14:anchorId="14BD4F27" wp14:editId="3D924251">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E754C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2F06EB47" wp14:editId="377CD211">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17</w:t>
      </w:r>
      <w:r w:rsidR="001E22B5">
        <w:fldChar w:fldCharType="end"/>
      </w:r>
      <w:r>
        <w:rPr>
          <w:lang w:val="en-US"/>
        </w:rPr>
        <w:t xml:space="preserve"> HTOP RAM ketika training data set berjalan</w:t>
      </w:r>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4A93B6C2" wp14:editId="1FD70F7D">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064658">
        <w:rPr>
          <w:noProof/>
          <w:lang w:eastAsia="id-ID"/>
        </w:rPr>
        <w:drawing>
          <wp:inline distT="0" distB="0" distL="0" distR="0" wp14:anchorId="1879EE2D" wp14:editId="18B2FDEE">
            <wp:extent cx="3708400" cy="74422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8400" cy="744220"/>
                    </a:xfrm>
                    <a:prstGeom prst="rect">
                      <a:avLst/>
                    </a:prstGeom>
                  </pic:spPr>
                </pic:pic>
              </a:graphicData>
            </a:graphic>
          </wp:inline>
        </w:drawing>
      </w:r>
    </w:p>
    <w:p w:rsidR="00162977" w:rsidRDefault="00F94847" w:rsidP="00F94847">
      <w:pPr>
        <w:pStyle w:val="Caption"/>
        <w:rPr>
          <w:lang w:val="en-US"/>
        </w:rPr>
      </w:pPr>
      <w:bookmarkStart w:id="331" w:name="_Ref455046450"/>
      <w:bookmarkStart w:id="332" w:name="_Toc455757750"/>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18</w:t>
      </w:r>
      <w:r w:rsidR="001E22B5">
        <w:fldChar w:fldCharType="end"/>
      </w:r>
      <w:bookmarkEnd w:id="331"/>
      <w:r>
        <w:rPr>
          <w:lang w:val="en-US"/>
        </w:rPr>
        <w:t xml:space="preserve"> HTOP RAM ketika </w:t>
      </w:r>
      <w:r w:rsidR="00496770">
        <w:rPr>
          <w:lang w:val="en-US"/>
        </w:rPr>
        <w:t>identifikasi</w:t>
      </w:r>
      <w:r>
        <w:rPr>
          <w:lang w:val="en-US"/>
        </w:rPr>
        <w:t xml:space="preserve"> berjalan</w:t>
      </w:r>
      <w:bookmarkEnd w:id="332"/>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CB559C">
        <w:t xml:space="preserve">Gambar </w:t>
      </w:r>
      <w:r w:rsidR="00CB559C">
        <w:rPr>
          <w:noProof/>
        </w:rPr>
        <w:t>5</w:t>
      </w:r>
      <w:r w:rsidR="00CB559C">
        <w:t>.</w:t>
      </w:r>
      <w:r w:rsidR="00CB559C">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CB559C">
        <w:t xml:space="preserve">Gambar </w:t>
      </w:r>
      <w:r w:rsidR="00CB559C">
        <w:rPr>
          <w:noProof/>
        </w:rPr>
        <w:t>5</w:t>
      </w:r>
      <w:r w:rsidR="00CB559C">
        <w:t>.</w:t>
      </w:r>
      <w:r w:rsidR="00CB559C">
        <w:rPr>
          <w:noProof/>
        </w:rPr>
        <w:t>18</w:t>
      </w:r>
      <w:r w:rsidR="00496770">
        <w:rPr>
          <w:lang w:val="en-US"/>
        </w:rPr>
        <w:fldChar w:fldCharType="end"/>
      </w:r>
      <w:r>
        <w:rPr>
          <w:lang w:val="en-US"/>
        </w:rPr>
        <w:t>, terlihat bahwa terjadi peningkatan utilitas RAM ketika proses training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CB559C">
        <w:t xml:space="preserve">Gambar </w:t>
      </w:r>
      <w:r w:rsidR="00CB559C">
        <w:rPr>
          <w:noProof/>
        </w:rPr>
        <w:t>5</w:t>
      </w:r>
      <w:r w:rsidR="00CB559C">
        <w:t>.</w:t>
      </w:r>
      <w:r w:rsidR="00CB559C">
        <w:rPr>
          <w:noProof/>
        </w:rPr>
        <w:t>19</w:t>
      </w:r>
      <w:r w:rsidR="00496770">
        <w:fldChar w:fldCharType="end"/>
      </w:r>
      <w:r w:rsidR="00496770">
        <w:rPr>
          <w:lang w:val="en-US"/>
        </w:rPr>
        <w:t xml:space="preserve"> </w:t>
      </w:r>
      <w:r w:rsidR="009D280C">
        <w:t>akan menyajikan peningkatan utilitas RAM dengan lebih detail.</w:t>
      </w:r>
    </w:p>
    <w:p w:rsidR="009D280C" w:rsidRDefault="0022295D" w:rsidP="009D280C">
      <w:pPr>
        <w:keepNext/>
      </w:pPr>
      <w:r>
        <w:rPr>
          <w:noProof/>
          <w:lang w:eastAsia="id-ID"/>
        </w:rPr>
        <w:drawing>
          <wp:inline distT="0" distB="0" distL="0" distR="0" wp14:anchorId="25C4552D" wp14:editId="78045E49">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22295D" w:rsidRDefault="009D280C" w:rsidP="009D280C">
      <w:pPr>
        <w:pStyle w:val="Caption"/>
      </w:pPr>
      <w:bookmarkStart w:id="333" w:name="_Ref455757181"/>
      <w:bookmarkStart w:id="334" w:name="_Toc455757751"/>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19</w:t>
      </w:r>
      <w:r w:rsidR="001E22B5">
        <w:fldChar w:fldCharType="end"/>
      </w:r>
      <w:bookmarkEnd w:id="333"/>
      <w:r>
        <w:t xml:space="preserve"> Grafik persentase utilitas RAM</w:t>
      </w:r>
      <w:bookmarkEnd w:id="334"/>
    </w:p>
    <w:p w:rsidR="009D280C" w:rsidRPr="009D280C" w:rsidRDefault="009D280C" w:rsidP="009D280C">
      <w:pPr>
        <w:ind w:firstLine="720"/>
      </w:pPr>
      <w:r>
        <w:t xml:space="preserve">Berdasarkan grafik pada </w:t>
      </w:r>
      <w:r>
        <w:fldChar w:fldCharType="begin"/>
      </w:r>
      <w:r>
        <w:instrText xml:space="preserve"> REF _Ref455757181 \h </w:instrText>
      </w:r>
      <w:r>
        <w:fldChar w:fldCharType="separate"/>
      </w:r>
      <w:r w:rsidR="00CB559C">
        <w:t xml:space="preserve">Gambar </w:t>
      </w:r>
      <w:r w:rsidR="00CB559C">
        <w:rPr>
          <w:noProof/>
        </w:rPr>
        <w:t>5</w:t>
      </w:r>
      <w:r w:rsidR="00CB559C">
        <w:t>.</w:t>
      </w:r>
      <w:r w:rsidR="00CB559C">
        <w:rPr>
          <w:noProof/>
        </w:rPr>
        <w:t>19</w:t>
      </w:r>
      <w:r>
        <w:fldChar w:fldCharType="end"/>
      </w:r>
      <w:r>
        <w:t xml:space="preserve"> terlihat bahwa peningkatan  persentase utilitas RAM sangat drastis ketika proses training data set dan proses identifikasi terjadi.</w:t>
      </w:r>
    </w:p>
    <w:p w:rsidR="00205048" w:rsidRPr="0019150C" w:rsidRDefault="00205048" w:rsidP="0019150C">
      <w:pPr>
        <w:pStyle w:val="ListParagraph"/>
        <w:numPr>
          <w:ilvl w:val="0"/>
          <w:numId w:val="24"/>
        </w:numPr>
        <w:spacing w:before="200"/>
        <w:ind w:left="357" w:hanging="357"/>
        <w:rPr>
          <w:b/>
          <w:lang w:val="en-US"/>
        </w:rPr>
      </w:pPr>
      <w:r w:rsidRPr="0019150C">
        <w:rPr>
          <w:lang w:val="en-US"/>
        </w:rPr>
        <w:lastRenderedPageBreak/>
        <w:t xml:space="preserve"> </w:t>
      </w:r>
      <w:r w:rsidR="0019150C" w:rsidRPr="0019150C">
        <w:rPr>
          <w:b/>
          <w:lang w:val="en-US"/>
        </w:rPr>
        <w:t>Performa Layanan Jaringan</w:t>
      </w:r>
    </w:p>
    <w:p w:rsidR="00205048" w:rsidRDefault="0019150C" w:rsidP="00E90108">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CB559C">
        <w:t xml:space="preserve">Gambar </w:t>
      </w:r>
      <w:r w:rsidR="00CB559C">
        <w:rPr>
          <w:noProof/>
        </w:rPr>
        <w:t>5</w:t>
      </w:r>
      <w:r w:rsidR="00CB559C">
        <w:t>.</w:t>
      </w:r>
      <w:r w:rsidR="00CB559C">
        <w:rPr>
          <w:noProof/>
        </w:rPr>
        <w:t>20</w:t>
      </w:r>
      <w:r w:rsidR="00CB0291">
        <w:rPr>
          <w:lang w:val="en-US"/>
        </w:rPr>
        <w:fldChar w:fldCharType="end"/>
      </w:r>
      <w:r w:rsidR="00CB0291">
        <w:rPr>
          <w:lang w:val="en-US"/>
        </w:rPr>
        <w:t xml:space="preserve"> </w:t>
      </w:r>
      <w:r>
        <w:rPr>
          <w:lang w:val="en-US"/>
        </w:rPr>
        <w:t xml:space="preserve">merupakan tampilan halaman yang akan diuji untuk diakses oleh apache benchmark. Pengujian dilakukan dengan bantuan aplikasi apache benchmark yang akan mengakses halaman web yang ada pada server target dengan </w:t>
      </w:r>
      <w:r w:rsidRPr="002D6388">
        <w:rPr>
          <w:i/>
          <w:lang w:val="en-US"/>
        </w:rPr>
        <w:t>concurrency</w:t>
      </w:r>
      <w:r>
        <w:rPr>
          <w:lang w:val="en-US"/>
        </w:rPr>
        <w:t xml:space="preserve"> 10 dan 10</w:t>
      </w:r>
      <w:r w:rsidR="007F1425">
        <w:rPr>
          <w:lang w:val="en-US"/>
        </w:rPr>
        <w:t>0</w:t>
      </w:r>
      <w:r>
        <w:rPr>
          <w:lang w:val="en-US"/>
        </w:rPr>
        <w:t xml:space="preserve">0 </w:t>
      </w:r>
      <w:r w:rsidRPr="002D6388">
        <w:rPr>
          <w:i/>
          <w:lang w:val="en-US"/>
        </w:rPr>
        <w:t>request</w:t>
      </w:r>
      <w:r>
        <w:rPr>
          <w:lang w:val="en-US"/>
        </w:rPr>
        <w:t xml:space="preserve">. </w:t>
      </w:r>
      <w:r w:rsidRPr="002D6388">
        <w:rPr>
          <w:i/>
          <w:lang w:val="en-US"/>
        </w:rPr>
        <w:t>Concurrency</w:t>
      </w:r>
      <w:r>
        <w:rPr>
          <w:lang w:val="en-US"/>
        </w:rPr>
        <w:t xml:space="preserve"> tersebut menjelaskan bahwa </w:t>
      </w:r>
      <w:r w:rsidR="002D6388">
        <w:rPr>
          <w:lang w:val="en-US"/>
        </w:rPr>
        <w:t xml:space="preserve">aka </w:t>
      </w:r>
      <w:r>
        <w:rPr>
          <w:lang w:val="en-US"/>
        </w:rPr>
        <w:t xml:space="preserve">ada 10 thread yang akan </w:t>
      </w:r>
      <w:r w:rsidR="002D6388">
        <w:rPr>
          <w:lang w:val="en-US"/>
        </w:rPr>
        <w:t>berjalan untuk mengakses. Terdapat beberapa skenario yang disiapkan. Skenario tersebut disiapkan disesuaikan dengan kondisi-kondisi yang paling mungkin ditemui dalam kegiatan ini. Akan dilakukan bebrapa skenario pengujian yaitu:</w:t>
      </w:r>
    </w:p>
    <w:p w:rsidR="002D6388" w:rsidRDefault="002D6388" w:rsidP="002D6388">
      <w:pPr>
        <w:pStyle w:val="ListParagraph"/>
        <w:numPr>
          <w:ilvl w:val="0"/>
          <w:numId w:val="25"/>
        </w:numPr>
        <w:rPr>
          <w:lang w:val="en-US"/>
        </w:rPr>
      </w:pPr>
      <w:r>
        <w:rPr>
          <w:lang w:val="en-US"/>
        </w:rPr>
        <w:t>Skenario 1: Apache benchmark dijalankan ketika kondisi jaringan normal dan sistem tidak dijalankan</w:t>
      </w:r>
    </w:p>
    <w:p w:rsidR="002D6388" w:rsidRDefault="002D6388" w:rsidP="002D6388">
      <w:pPr>
        <w:pStyle w:val="ListParagraph"/>
        <w:numPr>
          <w:ilvl w:val="0"/>
          <w:numId w:val="25"/>
        </w:numPr>
        <w:rPr>
          <w:lang w:val="en-US"/>
        </w:rPr>
      </w:pPr>
      <w:r>
        <w:rPr>
          <w:lang w:val="en-US"/>
        </w:rPr>
        <w:t>Skenario 2: Apache benchmark dijalakan ketika kondisi jaringan normal dan aplikasi pendeteksian dijalankan</w:t>
      </w:r>
    </w:p>
    <w:p w:rsidR="00EC1C8C" w:rsidRPr="00EC1C8C" w:rsidRDefault="002D6388" w:rsidP="00EC1C8C">
      <w:pPr>
        <w:pStyle w:val="ListParagraph"/>
        <w:numPr>
          <w:ilvl w:val="0"/>
          <w:numId w:val="25"/>
        </w:numPr>
        <w:rPr>
          <w:lang w:val="en-US"/>
        </w:rPr>
      </w:pPr>
      <w:r>
        <w:rPr>
          <w:lang w:val="en-US"/>
        </w:rPr>
        <w:t>Skenario 3: Apache benchmark dijalankan ketika kondisi di atas normal dan aplikasi pendeteksian dijalankan</w:t>
      </w:r>
    </w:p>
    <w:p w:rsidR="00280F8C" w:rsidRPr="00CB559C" w:rsidRDefault="00EC1C8C" w:rsidP="00CB559C">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CB559C">
        <w:t xml:space="preserve">Gambar </w:t>
      </w:r>
      <w:r w:rsidR="00CB559C">
        <w:rPr>
          <w:noProof/>
        </w:rPr>
        <w:t>5</w:t>
      </w:r>
      <w:r w:rsidR="00CB559C">
        <w:t>.</w:t>
      </w:r>
      <w:r w:rsidR="00CB559C">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CB559C">
        <w:t xml:space="preserve">Gambar </w:t>
      </w:r>
      <w:r w:rsidR="00CB559C">
        <w:rPr>
          <w:noProof/>
        </w:rPr>
        <w:t>5</w:t>
      </w:r>
      <w:r w:rsidR="00CB559C">
        <w:t>.</w:t>
      </w:r>
      <w:r w:rsidR="00CB559C">
        <w:rPr>
          <w:noProof/>
        </w:rPr>
        <w:t>23</w:t>
      </w:r>
      <w:r>
        <w:rPr>
          <w:lang w:val="en-US"/>
        </w:rPr>
        <w:fldChar w:fldCharType="end"/>
      </w:r>
      <w:r>
        <w:rPr>
          <w:lang w:val="en-US"/>
        </w:rPr>
        <w:t xml:space="preserve"> memuat cuplikan data dari apache benchmark yang merupakan hasil percobaan mengakses halaman web pada server.</w:t>
      </w:r>
    </w:p>
    <w:p w:rsidR="00CB0291" w:rsidRDefault="00CB0291" w:rsidP="00CB0291">
      <w:pPr>
        <w:keepNext/>
        <w:jc w:val="center"/>
      </w:pPr>
      <w:r>
        <w:rPr>
          <w:noProof/>
          <w:lang w:eastAsia="id-ID"/>
        </w:rPr>
        <w:lastRenderedPageBreak/>
        <w:drawing>
          <wp:inline distT="0" distB="0" distL="0" distR="0" wp14:anchorId="5AA20689" wp14:editId="14E1A4E4">
            <wp:extent cx="3687417" cy="2949934"/>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3699386" cy="2959509"/>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335" w:name="_Ref456046695"/>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20</w:t>
      </w:r>
      <w:r w:rsidR="001E22B5">
        <w:fldChar w:fldCharType="end"/>
      </w:r>
      <w:bookmarkEnd w:id="335"/>
      <w:r>
        <w:rPr>
          <w:lang w:val="en-US"/>
        </w:rPr>
        <w:t xml:space="preserve"> Tampilan halaman web yang akan diakses</w:t>
      </w:r>
    </w:p>
    <w:p w:rsidR="00EC1C8C" w:rsidRDefault="00EC1C8C" w:rsidP="00EC1C8C">
      <w:pPr>
        <w:keepNext/>
      </w:pPr>
      <w:r>
        <w:rPr>
          <w:noProof/>
          <w:lang w:eastAsia="id-ID"/>
        </w:rPr>
        <w:lastRenderedPageBreak/>
        <w:drawing>
          <wp:inline distT="0" distB="0" distL="0" distR="0" wp14:anchorId="2F7F809E" wp14:editId="4975F34E">
            <wp:extent cx="3708400" cy="4786153"/>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87">
                      <a:extLst>
                        <a:ext uri="{28A0092B-C50C-407E-A947-70E740481C1C}">
                          <a14:useLocalDpi xmlns:a14="http://schemas.microsoft.com/office/drawing/2010/main" val="0"/>
                        </a:ext>
                      </a:extLst>
                    </a:blip>
                    <a:stretch>
                      <a:fillRect/>
                    </a:stretch>
                  </pic:blipFill>
                  <pic:spPr>
                    <a:xfrm>
                      <a:off x="0" y="0"/>
                      <a:ext cx="3708400" cy="4786153"/>
                    </a:xfrm>
                    <a:prstGeom prst="rect">
                      <a:avLst/>
                    </a:prstGeom>
                  </pic:spPr>
                </pic:pic>
              </a:graphicData>
            </a:graphic>
          </wp:inline>
        </w:drawing>
      </w:r>
    </w:p>
    <w:p w:rsidR="00EC1C8C" w:rsidRDefault="00EC1C8C" w:rsidP="00EC1C8C">
      <w:pPr>
        <w:pStyle w:val="Caption"/>
        <w:rPr>
          <w:lang w:val="en-US"/>
        </w:rPr>
      </w:pPr>
      <w:bookmarkStart w:id="336" w:name="_Ref456046940"/>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21</w:t>
      </w:r>
      <w:r w:rsidR="001E22B5">
        <w:fldChar w:fldCharType="end"/>
      </w:r>
      <w:bookmarkEnd w:id="336"/>
      <w:r>
        <w:rPr>
          <w:lang w:val="en-US"/>
        </w:rPr>
        <w:t xml:space="preserve"> Luaran Apache benchmark untuk skenario 1</w:t>
      </w:r>
    </w:p>
    <w:p w:rsidR="00EC1C8C" w:rsidRP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CB559C">
        <w:t xml:space="preserve">Gambar </w:t>
      </w:r>
      <w:r w:rsidR="00CB559C">
        <w:rPr>
          <w:noProof/>
        </w:rPr>
        <w:t>5</w:t>
      </w:r>
      <w:r w:rsidR="00CB559C">
        <w:t>.</w:t>
      </w:r>
      <w:r w:rsidR="00CB559C">
        <w:rPr>
          <w:noProof/>
        </w:rPr>
        <w:t>21</w:t>
      </w:r>
      <w:r>
        <w:rPr>
          <w:lang w:val="en-US"/>
        </w:rPr>
        <w:fldChar w:fldCharType="end"/>
      </w:r>
      <w:r>
        <w:rPr>
          <w:lang w:val="en-US"/>
        </w:rPr>
        <w:t xml:space="preserve">, untuk skenario 1, diperlukan </w:t>
      </w:r>
      <w:r w:rsidR="002B0541">
        <w:rPr>
          <w:lang w:val="en-US"/>
        </w:rPr>
        <w:t>28</w:t>
      </w:r>
      <w:r>
        <w:rPr>
          <w:lang w:val="en-US"/>
        </w:rPr>
        <w:t>.</w:t>
      </w:r>
      <w:r w:rsidR="002B0541">
        <w:rPr>
          <w:lang w:val="en-US"/>
        </w:rPr>
        <w:t>86</w:t>
      </w:r>
      <w:r>
        <w:rPr>
          <w:lang w:val="en-US"/>
        </w:rPr>
        <w:t xml:space="preserve">5 detik untuk menyelesaikan pengujian dengan rata-rata </w:t>
      </w:r>
      <w:r w:rsidR="002B0541">
        <w:rPr>
          <w:lang w:val="en-US"/>
        </w:rPr>
        <w:t>28</w:t>
      </w:r>
      <w:r>
        <w:rPr>
          <w:lang w:val="en-US"/>
        </w:rPr>
        <w:t>.</w:t>
      </w:r>
      <w:r w:rsidR="002B0541">
        <w:rPr>
          <w:lang w:val="en-US"/>
        </w:rPr>
        <w:t>86</w:t>
      </w:r>
      <w:r>
        <w:rPr>
          <w:lang w:val="en-US"/>
        </w:rPr>
        <w:t xml:space="preserve">5 milidetik untuk menyelesaikan 1 </w:t>
      </w:r>
      <w:r>
        <w:rPr>
          <w:i/>
          <w:lang w:val="en-US"/>
        </w:rPr>
        <w:t>request</w:t>
      </w:r>
      <w:r>
        <w:rPr>
          <w:lang w:val="en-US"/>
        </w:rPr>
        <w:t>.</w:t>
      </w:r>
    </w:p>
    <w:p w:rsidR="00EC1C8C" w:rsidRDefault="00EC1C8C" w:rsidP="00EC1C8C">
      <w:pPr>
        <w:keepNext/>
      </w:pPr>
      <w:r>
        <w:rPr>
          <w:noProof/>
          <w:lang w:eastAsia="id-ID"/>
        </w:rPr>
        <w:lastRenderedPageBreak/>
        <w:drawing>
          <wp:inline distT="0" distB="0" distL="0" distR="0" wp14:anchorId="4D03E33B" wp14:editId="29313DDB">
            <wp:extent cx="3708400" cy="4778687"/>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8">
                      <a:extLst>
                        <a:ext uri="{28A0092B-C50C-407E-A947-70E740481C1C}">
                          <a14:useLocalDpi xmlns:a14="http://schemas.microsoft.com/office/drawing/2010/main" val="0"/>
                        </a:ext>
                      </a:extLst>
                    </a:blip>
                    <a:stretch>
                      <a:fillRect/>
                    </a:stretch>
                  </pic:blipFill>
                  <pic:spPr>
                    <a:xfrm>
                      <a:off x="0" y="0"/>
                      <a:ext cx="3708400" cy="4778687"/>
                    </a:xfrm>
                    <a:prstGeom prst="rect">
                      <a:avLst/>
                    </a:prstGeom>
                  </pic:spPr>
                </pic:pic>
              </a:graphicData>
            </a:graphic>
          </wp:inline>
        </w:drawing>
      </w:r>
    </w:p>
    <w:p w:rsidR="00EC1C8C" w:rsidRDefault="00EC1C8C" w:rsidP="00EC1C8C">
      <w:pPr>
        <w:pStyle w:val="Caption"/>
        <w:rPr>
          <w:lang w:val="en-US"/>
        </w:rPr>
      </w:pPr>
      <w:bookmarkStart w:id="337" w:name="_Ref456047276"/>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22</w:t>
      </w:r>
      <w:r w:rsidR="001E22B5">
        <w:fldChar w:fldCharType="end"/>
      </w:r>
      <w:bookmarkEnd w:id="337"/>
      <w:r>
        <w:rPr>
          <w:lang w:val="en-US"/>
        </w:rPr>
        <w:t xml:space="preserve"> Luaran Apache benchmark untuk skenario 2</w:t>
      </w:r>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CB559C">
        <w:t xml:space="preserve">Gambar </w:t>
      </w:r>
      <w:r w:rsidR="00CB559C">
        <w:rPr>
          <w:noProof/>
        </w:rPr>
        <w:t>5</w:t>
      </w:r>
      <w:r w:rsidR="00CB559C">
        <w:t>.</w:t>
      </w:r>
      <w:r w:rsidR="00CB559C">
        <w:rPr>
          <w:noProof/>
        </w:rPr>
        <w:t>22</w:t>
      </w:r>
      <w:r>
        <w:rPr>
          <w:lang w:val="en-US"/>
        </w:rPr>
        <w:fldChar w:fldCharType="end"/>
      </w:r>
      <w:r>
        <w:rPr>
          <w:lang w:val="en-US"/>
        </w:rPr>
        <w:t xml:space="preserve">, untuk skenario 1, diperlukan </w:t>
      </w:r>
      <w:r w:rsidR="002B0541">
        <w:rPr>
          <w:lang w:val="en-US"/>
        </w:rPr>
        <w:t>30</w:t>
      </w:r>
      <w:r>
        <w:rPr>
          <w:lang w:val="en-US"/>
        </w:rPr>
        <w:t>.</w:t>
      </w:r>
      <w:r w:rsidR="002B0541">
        <w:rPr>
          <w:lang w:val="en-US"/>
        </w:rPr>
        <w:t>719</w:t>
      </w:r>
      <w:r>
        <w:rPr>
          <w:lang w:val="en-US"/>
        </w:rPr>
        <w:t xml:space="preserve"> detik untuk menyelesaikan pengujian dengan rata-rata </w:t>
      </w:r>
      <w:r w:rsidR="002B0541">
        <w:rPr>
          <w:lang w:val="en-US"/>
        </w:rPr>
        <w:t>30</w:t>
      </w:r>
      <w:r>
        <w:rPr>
          <w:lang w:val="en-US"/>
        </w:rPr>
        <w:t>.</w:t>
      </w:r>
      <w:r w:rsidR="002B0541">
        <w:rPr>
          <w:lang w:val="en-US"/>
        </w:rPr>
        <w:t>719</w:t>
      </w:r>
      <w:r>
        <w:rPr>
          <w:lang w:val="en-US"/>
        </w:rPr>
        <w:t xml:space="preserve"> milidetik untuk menyelesaikan 1 </w:t>
      </w:r>
      <w:r>
        <w:rPr>
          <w:i/>
          <w:lang w:val="en-US"/>
        </w:rPr>
        <w:t>request</w:t>
      </w:r>
      <w:r>
        <w:rPr>
          <w:lang w:val="en-US"/>
        </w:rPr>
        <w:t>.</w:t>
      </w:r>
    </w:p>
    <w:p w:rsidR="00EC1C8C" w:rsidRDefault="00EC1C8C" w:rsidP="00EC1C8C">
      <w:pPr>
        <w:keepNext/>
      </w:pPr>
      <w:r>
        <w:rPr>
          <w:noProof/>
          <w:lang w:eastAsia="id-ID"/>
        </w:rPr>
        <w:lastRenderedPageBreak/>
        <w:drawing>
          <wp:inline distT="0" distB="0" distL="0" distR="0" wp14:anchorId="611EB1DB" wp14:editId="7199FA58">
            <wp:extent cx="3708400" cy="480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9">
                      <a:extLst>
                        <a:ext uri="{28A0092B-C50C-407E-A947-70E740481C1C}">
                          <a14:useLocalDpi xmlns:a14="http://schemas.microsoft.com/office/drawing/2010/main" val="0"/>
                        </a:ext>
                      </a:extLst>
                    </a:blip>
                    <a:stretch>
                      <a:fillRect/>
                    </a:stretch>
                  </pic:blipFill>
                  <pic:spPr>
                    <a:xfrm>
                      <a:off x="0" y="0"/>
                      <a:ext cx="3708400" cy="4803140"/>
                    </a:xfrm>
                    <a:prstGeom prst="rect">
                      <a:avLst/>
                    </a:prstGeom>
                  </pic:spPr>
                </pic:pic>
              </a:graphicData>
            </a:graphic>
          </wp:inline>
        </w:drawing>
      </w:r>
    </w:p>
    <w:p w:rsidR="00EC1C8C" w:rsidRDefault="00EC1C8C" w:rsidP="00EC1C8C">
      <w:pPr>
        <w:pStyle w:val="Caption"/>
        <w:rPr>
          <w:lang w:val="en-US"/>
        </w:rPr>
      </w:pPr>
      <w:bookmarkStart w:id="338" w:name="_Ref456046944"/>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23</w:t>
      </w:r>
      <w:r w:rsidR="001E22B5">
        <w:fldChar w:fldCharType="end"/>
      </w:r>
      <w:bookmarkEnd w:id="338"/>
      <w:r>
        <w:rPr>
          <w:lang w:val="en-US"/>
        </w:rPr>
        <w:t xml:space="preserve"> Luaran Apache benchmark untuk skenario 3</w:t>
      </w:r>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CB559C">
        <w:t xml:space="preserve">Gambar </w:t>
      </w:r>
      <w:r w:rsidR="00CB559C">
        <w:rPr>
          <w:noProof/>
        </w:rPr>
        <w:t>5</w:t>
      </w:r>
      <w:r w:rsidR="00CB559C">
        <w:t>.</w:t>
      </w:r>
      <w:r w:rsidR="00CB559C">
        <w:rPr>
          <w:noProof/>
        </w:rPr>
        <w:t>23</w:t>
      </w:r>
      <w:r>
        <w:rPr>
          <w:lang w:val="en-US"/>
        </w:rPr>
        <w:fldChar w:fldCharType="end"/>
      </w:r>
      <w:r>
        <w:rPr>
          <w:lang w:val="en-US"/>
        </w:rPr>
        <w:t xml:space="preserve">, untuk skenario 1, diperlukan 31.005 detik untuk menyelesaikan pengujian dengan rata-rata 32.25 milidetik untuk menyelesaikan 1 </w:t>
      </w:r>
      <w:r>
        <w:rPr>
          <w:i/>
          <w:lang w:val="en-US"/>
        </w:rPr>
        <w:t>request</w:t>
      </w:r>
      <w:r>
        <w:rPr>
          <w:lang w:val="en-US"/>
        </w:rPr>
        <w:t>.</w:t>
      </w:r>
      <w:r w:rsidR="001E22B5">
        <w:rPr>
          <w:lang w:val="en-US"/>
        </w:rPr>
        <w:t xml:space="preserve"> Setelah dilakukan pengujian dengan menggunakan 3 skenario tersebut, </w:t>
      </w:r>
      <w:r w:rsidR="001E22B5">
        <w:rPr>
          <w:lang w:val="en-US"/>
        </w:rPr>
        <w:lastRenderedPageBreak/>
        <w:t xml:space="preserve">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1E22B5">
        <w:t xml:space="preserve">Gambar </w:t>
      </w:r>
      <w:r w:rsidR="001E22B5">
        <w:rPr>
          <w:noProof/>
        </w:rPr>
        <w:t>5</w:t>
      </w:r>
      <w:r w:rsidR="001E22B5">
        <w:t>.</w:t>
      </w:r>
      <w:r w:rsidR="001E22B5">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2B2766D6" wp14:editId="21A0DD8F">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143FFB" w:rsidRPr="00EC1C8C" w:rsidRDefault="001E22B5" w:rsidP="001E22B5">
      <w:pPr>
        <w:pStyle w:val="Caption"/>
        <w:rPr>
          <w:lang w:val="en-US"/>
        </w:rPr>
      </w:pPr>
      <w:bookmarkStart w:id="339" w:name="_Ref456052869"/>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24</w:t>
      </w:r>
      <w:r>
        <w:fldChar w:fldCharType="end"/>
      </w:r>
      <w:bookmarkEnd w:id="339"/>
      <w:r>
        <w:rPr>
          <w:lang w:val="en-US"/>
        </w:rPr>
        <w:t xml:space="preserve"> Grafik waktu akses web</w:t>
      </w:r>
    </w:p>
    <w:p w:rsidR="002D6388" w:rsidRPr="0092051D" w:rsidRDefault="00EC2B94" w:rsidP="0092051D">
      <w:pPr>
        <w:pStyle w:val="Heading4"/>
        <w:rPr>
          <w:lang w:val="en-US"/>
        </w:rPr>
      </w:pPr>
      <w:r>
        <w:rPr>
          <w:lang w:val="en-US"/>
        </w:rPr>
        <w:t>Uji Coba Kecepatan Pendeteksian</w:t>
      </w:r>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ukuran windows size serangan</w:t>
      </w:r>
      <w:r>
        <w:t xml:space="preserve">. Pada uji coba performa kecepatan pendeteksian ini akan menggunakan </w:t>
      </w:r>
      <w:r w:rsidR="00073D12">
        <w:rPr>
          <w:lang w:val="en-US"/>
        </w:rPr>
        <w:t xml:space="preserve">tiga skenario, dimana pada masing-masing skenario ukuran </w:t>
      </w:r>
      <w:r w:rsidR="00073D12" w:rsidRPr="00115796">
        <w:rPr>
          <w:i/>
          <w:lang w:val="en-US"/>
        </w:rPr>
        <w:t>window size</w:t>
      </w:r>
      <w:r w:rsidR="00073D12">
        <w:rPr>
          <w:lang w:val="en-US"/>
        </w:rPr>
        <w:t xml:space="preserve"> 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92051D" w:rsidRPr="0092051D">
        <w:rPr>
          <w:i/>
          <w:lang w:val="en-US"/>
        </w:rPr>
        <w:t xml:space="preserve">windwos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windwos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windwos size</w:t>
      </w:r>
      <w:r w:rsidR="0092051D">
        <w:rPr>
          <w:lang w:val="en-US"/>
        </w:rPr>
        <w:t xml:space="preserve"> </w:t>
      </w:r>
      <w:r w:rsidRPr="00A765A8">
        <w:rPr>
          <w:lang w:val="en-US"/>
        </w:rPr>
        <w:t>2000 paket data</w:t>
      </w:r>
    </w:p>
    <w:p w:rsidR="00073D12" w:rsidRDefault="00073D12" w:rsidP="00073D12">
      <w:pPr>
        <w:rPr>
          <w:lang w:val="en-US"/>
        </w:rPr>
      </w:pPr>
    </w:p>
    <w:p w:rsidR="00073D12" w:rsidRDefault="00073D12" w:rsidP="00073D12">
      <w:pPr>
        <w:rPr>
          <w:lang w:val="en-US"/>
        </w:rPr>
      </w:pPr>
      <w:r>
        <w:rPr>
          <w:lang w:val="en-US"/>
        </w:rPr>
        <w:tab/>
        <w:t xml:space="preserve">Setelah mencoba melakukan uji coba dengan tiga skenario di 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serangan.</w:t>
      </w:r>
      <w:r w:rsidR="00115796">
        <w:rPr>
          <w:lang w:val="en-US"/>
        </w:rPr>
        <w:t xml:space="preserve"> Pada </w:t>
      </w:r>
      <w:r w:rsidR="00115796">
        <w:rPr>
          <w:lang w:val="en-US"/>
        </w:rPr>
        <w:lastRenderedPageBreak/>
        <w:fldChar w:fldCharType="begin"/>
      </w:r>
      <w:r w:rsidR="00115796">
        <w:rPr>
          <w:lang w:val="en-US"/>
        </w:rPr>
        <w:instrText xml:space="preserve"> REF _Ref455997855 \h </w:instrText>
      </w:r>
      <w:r w:rsidR="00115796">
        <w:rPr>
          <w:lang w:val="en-US"/>
        </w:rPr>
      </w:r>
      <w:r w:rsidR="00115796">
        <w:rPr>
          <w:lang w:val="en-US"/>
        </w:rPr>
        <w:fldChar w:fldCharType="separate"/>
      </w:r>
      <w:r w:rsidR="00CB559C">
        <w:t xml:space="preserve">Tabel </w:t>
      </w:r>
      <w:r w:rsidR="00CB559C">
        <w:rPr>
          <w:noProof/>
        </w:rPr>
        <w:t>5</w:t>
      </w:r>
      <w:r w:rsidR="00CB559C">
        <w:t>.</w:t>
      </w:r>
      <w:r w:rsidR="00CB559C">
        <w:rPr>
          <w:noProof/>
        </w:rPr>
        <w:t>9</w:t>
      </w:r>
      <w:r w:rsidR="00115796">
        <w:rPr>
          <w:lang w:val="en-US"/>
        </w:rPr>
        <w:fldChar w:fldCharType="end"/>
      </w:r>
      <w:r w:rsidR="00115796">
        <w:rPr>
          <w:lang w:val="en-US"/>
        </w:rPr>
        <w:t xml:space="preserve"> disajikan data pengujian dan pada disajikan grafik performanya.</w:t>
      </w:r>
    </w:p>
    <w:p w:rsidR="00A765A8" w:rsidRDefault="00A765A8" w:rsidP="00073D12">
      <w:pPr>
        <w:rPr>
          <w:lang w:val="en-US"/>
        </w:rPr>
      </w:pPr>
    </w:p>
    <w:p w:rsidR="00115796" w:rsidRDefault="00115796" w:rsidP="00115796">
      <w:pPr>
        <w:pStyle w:val="Caption"/>
        <w:keepNext/>
      </w:pPr>
      <w:bookmarkStart w:id="340" w:name="_Ref455997855"/>
      <w:bookmarkStart w:id="341" w:name="_Ref455997851"/>
      <w:r>
        <w:t xml:space="preserve">Tabel </w:t>
      </w:r>
      <w:r w:rsidR="00002E91">
        <w:fldChar w:fldCharType="begin"/>
      </w:r>
      <w:r w:rsidR="00002E91">
        <w:instrText xml:space="preserve"> STYLEREF 1 \s </w:instrText>
      </w:r>
      <w:r w:rsidR="00002E91">
        <w:fldChar w:fldCharType="separate"/>
      </w:r>
      <w:r w:rsidR="00CB559C">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9</w:t>
      </w:r>
      <w:r w:rsidR="00002E91">
        <w:fldChar w:fldCharType="end"/>
      </w:r>
      <w:bookmarkEnd w:id="340"/>
      <w:r>
        <w:rPr>
          <w:lang w:val="en-US"/>
        </w:rPr>
        <w:t xml:space="preserve"> Metode akses komputer</w:t>
      </w:r>
      <w:bookmarkEnd w:id="341"/>
      <w:r w:rsidR="009201AC">
        <w:rPr>
          <w:lang w:val="en-US"/>
        </w:rPr>
        <w:t xml:space="preserve"> penyerang</w:t>
      </w:r>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1</w:t>
            </w:r>
          </w:p>
        </w:tc>
        <w:tc>
          <w:tcPr>
            <w:tcW w:w="1166" w:type="dxa"/>
          </w:tcPr>
          <w:p w:rsidR="00A765A8" w:rsidRPr="00073D12" w:rsidRDefault="00A765A8" w:rsidP="00B414B3">
            <w:pPr>
              <w:rPr>
                <w:b/>
                <w:lang w:val="en-US"/>
              </w:rPr>
            </w:pPr>
            <w:r w:rsidRPr="00073D12">
              <w:rPr>
                <w:b/>
                <w:lang w:val="en-US"/>
              </w:rPr>
              <w:t>Skenario 1</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2</w:t>
            </w:r>
          </w:p>
        </w:tc>
        <w:tc>
          <w:tcPr>
            <w:tcW w:w="1166" w:type="dxa"/>
          </w:tcPr>
          <w:p w:rsidR="00A765A8" w:rsidRPr="00073D12" w:rsidRDefault="00A765A8" w:rsidP="00B414B3">
            <w:pPr>
              <w:rPr>
                <w:b/>
                <w:lang w:val="en-US"/>
              </w:rPr>
            </w:pPr>
            <w:r w:rsidRPr="00073D12">
              <w:rPr>
                <w:b/>
                <w:lang w:val="en-US"/>
              </w:rPr>
              <w:t>Skenario 2</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3</w:t>
            </w:r>
          </w:p>
        </w:tc>
        <w:tc>
          <w:tcPr>
            <w:tcW w:w="1166" w:type="dxa"/>
          </w:tcPr>
          <w:p w:rsidR="00A765A8" w:rsidRPr="00073D12" w:rsidRDefault="00A765A8" w:rsidP="00B414B3">
            <w:pPr>
              <w:rPr>
                <w:b/>
                <w:lang w:val="en-US"/>
              </w:rPr>
            </w:pPr>
            <w:r w:rsidRPr="00073D12">
              <w:rPr>
                <w:b/>
                <w:lang w:val="en-US"/>
              </w:rPr>
              <w:t>Skenario 3</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bl>
    <w:p w:rsidR="00A765A8" w:rsidRPr="00A765A8" w:rsidRDefault="00A765A8" w:rsidP="00073D12">
      <w:pPr>
        <w:rPr>
          <w:lang w:val="en-US"/>
        </w:rPr>
      </w:pPr>
    </w:p>
    <w:p w:rsidR="00EC2B94" w:rsidRDefault="00EC2B94">
      <w:pPr>
        <w:pStyle w:val="Heading4"/>
      </w:pPr>
      <w:bookmarkStart w:id="342" w:name="_GoBack"/>
      <w:bookmarkEnd w:id="342"/>
      <w:r>
        <w:rPr>
          <w:lang w:val="en-US"/>
        </w:rPr>
        <w:t>Uji Coba Akurasi</w:t>
      </w:r>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764DDF">
        <w:rPr>
          <w:i/>
          <w:lang w:val="en-US"/>
        </w:rPr>
        <w:t xml:space="preserve"> </w:t>
      </w:r>
      <w:sdt>
        <w:sdtPr>
          <w:rPr>
            <w:i/>
            <w:lang w:val="en-US"/>
          </w:rPr>
          <w:id w:val="-1881849662"/>
          <w:citation/>
        </w:sdt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r w:rsidR="0092051D" w:rsidRPr="0092051D">
        <w:rPr>
          <w:i/>
          <w:lang w:val="en-US"/>
        </w:rPr>
        <w:t>two</w:t>
      </w:r>
      <w:r w:rsidR="0092051D">
        <w:rPr>
          <w:i/>
          <w:lang w:val="en-US"/>
        </w:rPr>
        <w:t xml:space="preserve"> </w:t>
      </w:r>
      <w:r w:rsidR="00AB143C" w:rsidRPr="0092051D">
        <w:rPr>
          <w:i/>
          <w:lang w:val="en-US"/>
        </w:rPr>
        <w:t>fold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r w:rsidR="0092051D" w:rsidRPr="0092051D">
        <w:rPr>
          <w:i/>
          <w:lang w:val="en-US"/>
        </w:rPr>
        <w:t>two</w:t>
      </w:r>
      <w:r w:rsidR="0092051D">
        <w:rPr>
          <w:i/>
          <w:lang w:val="en-US"/>
        </w:rPr>
        <w:t xml:space="preserve"> fold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CB559C">
        <w:t xml:space="preserve">Tabel </w:t>
      </w:r>
      <w:r w:rsidR="00CB559C">
        <w:rPr>
          <w:noProof/>
        </w:rPr>
        <w:t>5</w:t>
      </w:r>
      <w:r w:rsidR="00CB559C">
        <w:t>.</w:t>
      </w:r>
      <w:r w:rsidR="00CB559C">
        <w:rPr>
          <w:noProof/>
        </w:rPr>
        <w:t>10</w:t>
      </w:r>
      <w:r w:rsidR="00002E91">
        <w:rPr>
          <w:lang w:val="en-US"/>
        </w:rPr>
        <w:fldChar w:fldCharType="end"/>
      </w:r>
      <w:r w:rsidR="00002E91">
        <w:rPr>
          <w:lang w:val="en-US"/>
        </w:rPr>
        <w:t xml:space="preserve"> disajikan data uji dimana parameter pembeda antar data uji adalah ukuran </w:t>
      </w:r>
      <w:r w:rsidR="00002E91" w:rsidRPr="00002E91">
        <w:rPr>
          <w:i/>
          <w:lang w:val="en-US"/>
        </w:rPr>
        <w:t>windows size</w:t>
      </w:r>
      <w:r w:rsidR="003453D4">
        <w:rPr>
          <w:lang w:val="en-US"/>
        </w:rPr>
        <w:t>.</w:t>
      </w:r>
    </w:p>
    <w:p w:rsidR="004F121A" w:rsidRPr="004F121A" w:rsidRDefault="004F121A" w:rsidP="008349F9">
      <w:pPr>
        <w:ind w:firstLine="720"/>
        <w:rPr>
          <w:lang w:val="en-US"/>
        </w:rPr>
      </w:pPr>
      <w:r>
        <w:rPr>
          <w:lang w:val="en-US"/>
        </w:rPr>
        <w:t xml:space="preserve">Data yang akan dicatan nantinya adalah jarak mahalnobis dari paket data normal maupun paket data yang berupa serangan. Kedua variable tersebut nantinya akan diolah menjadi nilai </w:t>
      </w:r>
      <w:r>
        <w:rPr>
          <w:i/>
          <w:lang w:val="en-US"/>
        </w:rPr>
        <w:t>threshold</w:t>
      </w:r>
      <w:r>
        <w:rPr>
          <w:lang w:val="en-US"/>
        </w:rPr>
        <w:t xml:space="preserve"> dengan cara menjumlahkan jarak mahalanobis terkecil dari paket data yang berupa serangan dengan jarak mahalanobis terbesar dari paket data normal dan kemudian dibagi 2. Berikut </w:t>
      </w:r>
      <w:r>
        <w:rPr>
          <w:lang w:val="en-US"/>
        </w:rPr>
        <w:lastRenderedPageBreak/>
        <w:t xml:space="preserve">pada persamaan </w:t>
      </w:r>
      <w:r>
        <w:rPr>
          <w:lang w:val="en-US"/>
        </w:rPr>
        <w:fldChar w:fldCharType="begin"/>
      </w:r>
      <w:r>
        <w:rPr>
          <w:lang w:val="en-US"/>
        </w:rPr>
        <w:instrText xml:space="preserve"> REF _Ref456055019 \h </w:instrText>
      </w:r>
      <w:r>
        <w:rPr>
          <w:lang w:val="en-US"/>
        </w:rPr>
      </w:r>
      <w:r>
        <w:rPr>
          <w:lang w:val="en-US"/>
        </w:rPr>
        <w:fldChar w:fldCharType="separate"/>
      </w:r>
      <w:r>
        <w:t>(</w:t>
      </w:r>
      <w:r>
        <w:rPr>
          <w:noProof/>
        </w:rPr>
        <w:t>5</w:t>
      </w:r>
      <w:r>
        <w:t>.</w:t>
      </w:r>
      <w:r>
        <w:rPr>
          <w:noProof/>
        </w:rPr>
        <w:t>1</w:t>
      </w:r>
      <w:r>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343" w:name="_Toc455758958"/>
            <w:bookmarkStart w:id="344" w:name="_Ref456055019"/>
            <w:r>
              <w:t>(</w:t>
            </w:r>
            <w:r>
              <w:fldChar w:fldCharType="begin"/>
            </w:r>
            <w:r>
              <w:instrText xml:space="preserve"> STYLEREF 1 \s </w:instrText>
            </w:r>
            <w:r>
              <w:fldChar w:fldCharType="separate"/>
            </w:r>
            <w:r w:rsidR="00CB559C">
              <w:rPr>
                <w:noProof/>
              </w:rPr>
              <w:t>5</w:t>
            </w:r>
            <w:r>
              <w:rPr>
                <w:noProof/>
              </w:rPr>
              <w:fldChar w:fldCharType="end"/>
            </w:r>
            <w:r>
              <w:t>.</w:t>
            </w:r>
            <w:r>
              <w:fldChar w:fldCharType="begin"/>
            </w:r>
            <w:r>
              <w:instrText xml:space="preserve"> SEQ Persamaan \* ARABIC \s 1 </w:instrText>
            </w:r>
            <w:r>
              <w:fldChar w:fldCharType="separate"/>
            </w:r>
            <w:r w:rsidR="00CB559C">
              <w:rPr>
                <w:noProof/>
              </w:rPr>
              <w:t>1</w:t>
            </w:r>
            <w:r>
              <w:rPr>
                <w:noProof/>
              </w:rPr>
              <w:fldChar w:fldCharType="end"/>
            </w:r>
            <w:r>
              <w:t>)</w:t>
            </w:r>
            <w:bookmarkEnd w:id="343"/>
            <w:bookmarkEnd w:id="344"/>
          </w:p>
        </w:tc>
      </w:tr>
    </w:tbl>
    <w:p w:rsidR="00696661" w:rsidRDefault="00696661" w:rsidP="00CE1698">
      <w:pPr>
        <w:rPr>
          <w:lang w:val="en-US"/>
        </w:rPr>
      </w:pPr>
    </w:p>
    <w:p w:rsidR="00002E91" w:rsidRDefault="00002E91" w:rsidP="00002E91">
      <w:pPr>
        <w:pStyle w:val="Caption"/>
        <w:keepNext/>
      </w:pPr>
      <w:bookmarkStart w:id="345" w:name="_Ref456000863"/>
      <w:r>
        <w:t xml:space="preserve">Tabel </w:t>
      </w:r>
      <w:r>
        <w:fldChar w:fldCharType="begin"/>
      </w:r>
      <w:r>
        <w:instrText xml:space="preserve"> STYLEREF 1 \s </w:instrText>
      </w:r>
      <w:r>
        <w:fldChar w:fldCharType="separate"/>
      </w:r>
      <w:r w:rsidR="00CB559C">
        <w:rPr>
          <w:noProof/>
        </w:rPr>
        <w:t>5</w:t>
      </w:r>
      <w:r>
        <w:fldChar w:fldCharType="end"/>
      </w:r>
      <w:r>
        <w:t>.</w:t>
      </w:r>
      <w:r>
        <w:fldChar w:fldCharType="begin"/>
      </w:r>
      <w:r>
        <w:instrText xml:space="preserve"> SEQ Tabel \* ARABIC \s 1 </w:instrText>
      </w:r>
      <w:r>
        <w:fldChar w:fldCharType="separate"/>
      </w:r>
      <w:r w:rsidR="00CB559C">
        <w:rPr>
          <w:noProof/>
        </w:rPr>
        <w:t>10</w:t>
      </w:r>
      <w:r>
        <w:fldChar w:fldCharType="end"/>
      </w:r>
      <w:bookmarkEnd w:id="345"/>
      <w:r>
        <w:rPr>
          <w:lang w:val="en-US"/>
        </w:rPr>
        <w:t xml:space="preserve"> Data uji prediksi benar</w:t>
      </w:r>
    </w:p>
    <w:tbl>
      <w:tblPr>
        <w:tblStyle w:val="TableGrid"/>
        <w:tblW w:w="0" w:type="auto"/>
        <w:jc w:val="center"/>
        <w:tblLook w:val="04A0" w:firstRow="1" w:lastRow="0" w:firstColumn="1" w:lastColumn="0" w:noHBand="0" w:noVBand="1"/>
      </w:tblPr>
      <w:tblGrid>
        <w:gridCol w:w="561"/>
        <w:gridCol w:w="1166"/>
        <w:gridCol w:w="1166"/>
        <w:gridCol w:w="1166"/>
        <w:gridCol w:w="1166"/>
      </w:tblGrid>
      <w:tr w:rsidR="003453D4" w:rsidTr="00B414B3">
        <w:trPr>
          <w:jc w:val="center"/>
        </w:trPr>
        <w:tc>
          <w:tcPr>
            <w:tcW w:w="5225" w:type="dxa"/>
            <w:gridSpan w:val="5"/>
          </w:tcPr>
          <w:p w:rsidR="003453D4" w:rsidRDefault="003453D4" w:rsidP="003453D4">
            <w:pPr>
              <w:jc w:val="center"/>
              <w:rPr>
                <w:lang w:val="en-US"/>
              </w:rPr>
            </w:pPr>
            <w:r>
              <w:rPr>
                <w:lang w:val="en-US"/>
              </w:rPr>
              <w:t>Data Uji Prediksi Benar</w:t>
            </w:r>
          </w:p>
        </w:tc>
      </w:tr>
      <w:tr w:rsidR="003453D4" w:rsidTr="003453D4">
        <w:trPr>
          <w:jc w:val="center"/>
        </w:trPr>
        <w:tc>
          <w:tcPr>
            <w:tcW w:w="561" w:type="dxa"/>
          </w:tcPr>
          <w:p w:rsidR="003453D4" w:rsidRPr="004F121A" w:rsidRDefault="003453D4" w:rsidP="003453D4">
            <w:pPr>
              <w:jc w:val="center"/>
              <w:rPr>
                <w:b/>
                <w:lang w:val="en-US"/>
              </w:rPr>
            </w:pPr>
            <w:r w:rsidRPr="004F121A">
              <w:rPr>
                <w:b/>
                <w:lang w:val="en-US"/>
              </w:rPr>
              <w:t>No</w:t>
            </w:r>
          </w:p>
        </w:tc>
        <w:tc>
          <w:tcPr>
            <w:tcW w:w="1166" w:type="dxa"/>
          </w:tcPr>
          <w:p w:rsidR="003453D4" w:rsidRPr="004F121A" w:rsidRDefault="003453D4" w:rsidP="003453D4">
            <w:pPr>
              <w:jc w:val="center"/>
              <w:rPr>
                <w:b/>
                <w:lang w:val="en-US"/>
              </w:rPr>
            </w:pPr>
            <w:r w:rsidRPr="004F121A">
              <w:rPr>
                <w:b/>
                <w:lang w:val="en-US"/>
              </w:rPr>
              <w:t>Ukuran window size</w:t>
            </w:r>
          </w:p>
        </w:tc>
        <w:tc>
          <w:tcPr>
            <w:tcW w:w="1166" w:type="dxa"/>
          </w:tcPr>
          <w:p w:rsidR="003453D4" w:rsidRPr="004F121A" w:rsidRDefault="003453D4" w:rsidP="003453D4">
            <w:pPr>
              <w:jc w:val="center"/>
              <w:rPr>
                <w:b/>
                <w:lang w:val="en-US"/>
              </w:rPr>
            </w:pPr>
          </w:p>
        </w:tc>
        <w:tc>
          <w:tcPr>
            <w:tcW w:w="1166" w:type="dxa"/>
          </w:tcPr>
          <w:p w:rsidR="003453D4" w:rsidRPr="004F121A" w:rsidRDefault="003453D4" w:rsidP="003453D4">
            <w:pPr>
              <w:jc w:val="center"/>
              <w:rPr>
                <w:b/>
                <w:lang w:val="en-US"/>
              </w:rPr>
            </w:pPr>
          </w:p>
        </w:tc>
        <w:tc>
          <w:tcPr>
            <w:tcW w:w="1166" w:type="dxa"/>
          </w:tcPr>
          <w:p w:rsidR="003453D4" w:rsidRPr="004F121A" w:rsidRDefault="003453D4" w:rsidP="003453D4">
            <w:pPr>
              <w:jc w:val="center"/>
              <w:rPr>
                <w:b/>
                <w:lang w:val="en-US"/>
              </w:rPr>
            </w:pPr>
          </w:p>
        </w:tc>
      </w:tr>
      <w:tr w:rsidR="008349F9" w:rsidTr="003453D4">
        <w:trPr>
          <w:jc w:val="center"/>
        </w:trPr>
        <w:tc>
          <w:tcPr>
            <w:tcW w:w="561" w:type="dxa"/>
          </w:tcPr>
          <w:p w:rsidR="008349F9" w:rsidRDefault="008349F9" w:rsidP="004F121A">
            <w:pPr>
              <w:jc w:val="center"/>
              <w:rPr>
                <w:lang w:val="en-US"/>
              </w:rPr>
            </w:pPr>
            <w:r>
              <w:rPr>
                <w:lang w:val="en-US"/>
              </w:rPr>
              <w:t>1</w:t>
            </w:r>
          </w:p>
        </w:tc>
        <w:tc>
          <w:tcPr>
            <w:tcW w:w="1166" w:type="dxa"/>
          </w:tcPr>
          <w:p w:rsidR="008349F9" w:rsidRDefault="008349F9" w:rsidP="004F121A">
            <w:pPr>
              <w:jc w:val="center"/>
              <w:rPr>
                <w:lang w:val="en-US"/>
              </w:rPr>
            </w:pPr>
            <w:r>
              <w:rPr>
                <w:lang w:val="en-US"/>
              </w:rPr>
              <w:t>1000</w:t>
            </w:r>
          </w:p>
        </w:tc>
        <w:tc>
          <w:tcPr>
            <w:tcW w:w="1166" w:type="dxa"/>
          </w:tcPr>
          <w:p w:rsidR="008349F9" w:rsidRDefault="008349F9" w:rsidP="008349F9">
            <w:pPr>
              <w:rPr>
                <w:lang w:val="en-US"/>
              </w:rPr>
            </w:pPr>
          </w:p>
        </w:tc>
        <w:tc>
          <w:tcPr>
            <w:tcW w:w="1166" w:type="dxa"/>
          </w:tcPr>
          <w:p w:rsidR="008349F9" w:rsidRDefault="008349F9" w:rsidP="008349F9">
            <w:pPr>
              <w:rPr>
                <w:lang w:val="en-US"/>
              </w:rPr>
            </w:pPr>
          </w:p>
        </w:tc>
        <w:tc>
          <w:tcPr>
            <w:tcW w:w="1166" w:type="dxa"/>
          </w:tcPr>
          <w:p w:rsidR="008349F9" w:rsidRDefault="008349F9" w:rsidP="008349F9">
            <w:pPr>
              <w:rPr>
                <w:lang w:val="en-US"/>
              </w:rPr>
            </w:pPr>
          </w:p>
        </w:tc>
      </w:tr>
      <w:tr w:rsidR="008349F9" w:rsidTr="003453D4">
        <w:trPr>
          <w:jc w:val="center"/>
        </w:trPr>
        <w:tc>
          <w:tcPr>
            <w:tcW w:w="561" w:type="dxa"/>
          </w:tcPr>
          <w:p w:rsidR="008349F9" w:rsidRDefault="008349F9" w:rsidP="004F121A">
            <w:pPr>
              <w:jc w:val="center"/>
              <w:rPr>
                <w:lang w:val="en-US"/>
              </w:rPr>
            </w:pPr>
            <w:r>
              <w:rPr>
                <w:lang w:val="en-US"/>
              </w:rPr>
              <w:t>2</w:t>
            </w:r>
          </w:p>
        </w:tc>
        <w:tc>
          <w:tcPr>
            <w:tcW w:w="1166" w:type="dxa"/>
          </w:tcPr>
          <w:p w:rsidR="008349F9" w:rsidRDefault="008349F9" w:rsidP="004F121A">
            <w:pPr>
              <w:jc w:val="center"/>
              <w:rPr>
                <w:lang w:val="en-US"/>
              </w:rPr>
            </w:pPr>
            <w:r>
              <w:rPr>
                <w:lang w:val="en-US"/>
              </w:rPr>
              <w:t>1500</w:t>
            </w:r>
          </w:p>
        </w:tc>
        <w:tc>
          <w:tcPr>
            <w:tcW w:w="1166" w:type="dxa"/>
          </w:tcPr>
          <w:p w:rsidR="008349F9" w:rsidRDefault="008349F9" w:rsidP="008349F9">
            <w:pPr>
              <w:rPr>
                <w:lang w:val="en-US"/>
              </w:rPr>
            </w:pPr>
          </w:p>
        </w:tc>
        <w:tc>
          <w:tcPr>
            <w:tcW w:w="1166" w:type="dxa"/>
          </w:tcPr>
          <w:p w:rsidR="008349F9" w:rsidRDefault="008349F9" w:rsidP="008349F9">
            <w:pPr>
              <w:rPr>
                <w:lang w:val="en-US"/>
              </w:rPr>
            </w:pPr>
          </w:p>
        </w:tc>
        <w:tc>
          <w:tcPr>
            <w:tcW w:w="1166" w:type="dxa"/>
          </w:tcPr>
          <w:p w:rsidR="008349F9" w:rsidRDefault="008349F9" w:rsidP="008349F9">
            <w:pPr>
              <w:rPr>
                <w:lang w:val="en-US"/>
              </w:rPr>
            </w:pPr>
          </w:p>
        </w:tc>
      </w:tr>
      <w:tr w:rsidR="008349F9" w:rsidTr="003453D4">
        <w:trPr>
          <w:jc w:val="center"/>
        </w:trPr>
        <w:tc>
          <w:tcPr>
            <w:tcW w:w="561" w:type="dxa"/>
          </w:tcPr>
          <w:p w:rsidR="008349F9" w:rsidRDefault="008349F9" w:rsidP="004F121A">
            <w:pPr>
              <w:jc w:val="center"/>
              <w:rPr>
                <w:lang w:val="en-US"/>
              </w:rPr>
            </w:pPr>
            <w:r>
              <w:rPr>
                <w:lang w:val="en-US"/>
              </w:rPr>
              <w:t>3</w:t>
            </w:r>
          </w:p>
        </w:tc>
        <w:tc>
          <w:tcPr>
            <w:tcW w:w="1166" w:type="dxa"/>
          </w:tcPr>
          <w:p w:rsidR="008349F9" w:rsidRDefault="008349F9" w:rsidP="004F121A">
            <w:pPr>
              <w:jc w:val="center"/>
              <w:rPr>
                <w:lang w:val="en-US"/>
              </w:rPr>
            </w:pPr>
            <w:r>
              <w:rPr>
                <w:lang w:val="en-US"/>
              </w:rPr>
              <w:t>2000</w:t>
            </w:r>
          </w:p>
        </w:tc>
        <w:tc>
          <w:tcPr>
            <w:tcW w:w="1166" w:type="dxa"/>
          </w:tcPr>
          <w:p w:rsidR="008349F9" w:rsidRDefault="008349F9" w:rsidP="008349F9">
            <w:pPr>
              <w:rPr>
                <w:lang w:val="en-US"/>
              </w:rPr>
            </w:pPr>
          </w:p>
        </w:tc>
        <w:tc>
          <w:tcPr>
            <w:tcW w:w="1166" w:type="dxa"/>
          </w:tcPr>
          <w:p w:rsidR="008349F9" w:rsidRDefault="008349F9" w:rsidP="008349F9">
            <w:pPr>
              <w:rPr>
                <w:lang w:val="en-US"/>
              </w:rPr>
            </w:pPr>
          </w:p>
        </w:tc>
        <w:tc>
          <w:tcPr>
            <w:tcW w:w="1166" w:type="dxa"/>
          </w:tcPr>
          <w:p w:rsidR="008349F9" w:rsidRDefault="008349F9" w:rsidP="008349F9">
            <w:pPr>
              <w:rPr>
                <w:lang w:val="en-US"/>
              </w:rPr>
            </w:pPr>
          </w:p>
        </w:tc>
      </w:tr>
    </w:tbl>
    <w:p w:rsidR="00002E91" w:rsidRDefault="00002E91" w:rsidP="00CE1698">
      <w:pPr>
        <w:rPr>
          <w:lang w:val="en-US"/>
        </w:rPr>
      </w:pPr>
    </w:p>
    <w:p w:rsidR="00CE1698" w:rsidRDefault="00F701D1" w:rsidP="003D7919">
      <w:pPr>
        <w:ind w:firstLine="720"/>
        <w:rPr>
          <w:lang w:val="en-US"/>
        </w:rPr>
      </w:pPr>
      <w:r>
        <w:rPr>
          <w:lang w:val="en-US"/>
        </w:rPr>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ketika fase training hal ini di</w:t>
      </w:r>
      <w:r>
        <w:rPr>
          <w:lang w:val="en-US"/>
        </w:rPr>
        <w:t>k</w:t>
      </w:r>
      <w:r w:rsidR="008C330E">
        <w:rPr>
          <w:lang w:val="en-US"/>
        </w:rPr>
        <w:t>a</w:t>
      </w:r>
      <w:r>
        <w:rPr>
          <w:lang w:val="en-US"/>
        </w:rPr>
        <w:t xml:space="preserve">renakan fase training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CB559C">
        <w:t xml:space="preserve">Gambar </w:t>
      </w:r>
      <w:r w:rsidR="00CB559C">
        <w:rPr>
          <w:noProof/>
        </w:rPr>
        <w:t>5</w:t>
      </w:r>
      <w:r w:rsidR="00CB559C">
        <w:t>.</w:t>
      </w:r>
      <w:r w:rsidR="00CB559C">
        <w:rPr>
          <w:noProof/>
        </w:rPr>
        <w:t>24</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F701D1" w:rsidP="003D7919">
            <w:pPr>
              <w:jc w:val="center"/>
              <w:rPr>
                <w:lang w:val="en-US"/>
              </w:rPr>
            </w:pPr>
            <w:r>
              <w:rPr>
                <w:lang w:val="en-US"/>
              </w:rPr>
              <w:t>FALSE</w:t>
            </w:r>
          </w:p>
        </w:tc>
        <w:tc>
          <w:tcPr>
            <w:tcW w:w="850" w:type="dxa"/>
            <w:vAlign w:val="center"/>
          </w:tcPr>
          <w:p w:rsidR="00F701D1" w:rsidRDefault="00F701D1" w:rsidP="003D7919">
            <w:pPr>
              <w:jc w:val="center"/>
              <w:rPr>
                <w:lang w:val="en-US"/>
              </w:rPr>
            </w:pPr>
            <w:r>
              <w:rPr>
                <w:lang w:val="en-US"/>
              </w:rPr>
              <w:t>TRUE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lastRenderedPageBreak/>
              <w:t>REALITAS</w:t>
            </w:r>
          </w:p>
        </w:tc>
        <w:tc>
          <w:tcPr>
            <w:tcW w:w="850" w:type="dxa"/>
            <w:vAlign w:val="center"/>
          </w:tcPr>
          <w:p w:rsidR="00F701D1" w:rsidRDefault="00F701D1"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F701D1"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346" w:name="_Ref454948011"/>
      <w:bookmarkStart w:id="347" w:name="_Toc455757752"/>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25</w:t>
      </w:r>
      <w:r w:rsidR="001E22B5">
        <w:fldChar w:fldCharType="end"/>
      </w:r>
      <w:bookmarkEnd w:id="346"/>
      <w:r>
        <w:rPr>
          <w:lang w:val="en-US"/>
        </w:rPr>
        <w:t xml:space="preserve"> Model Confussion Matrix untuk pengujian</w:t>
      </w:r>
      <w:bookmarkEnd w:id="347"/>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 sal</w:t>
      </w:r>
      <w:r w:rsidR="008C330E">
        <w:rPr>
          <w:lang w:val="en-US"/>
        </w:rPr>
        <w:t>ah, ketika diuji juga menghasil</w:t>
      </w:r>
      <w:r w:rsidRPr="008C330E">
        <w:rPr>
          <w:lang w:val="en-US"/>
        </w:rPr>
        <w:t>kan luaran yang salah</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 benar, ket</w:t>
      </w:r>
      <w:r w:rsidRPr="008C330E">
        <w:rPr>
          <w:lang w:val="en-US"/>
        </w:rPr>
        <w:t>ika diuji menghasilkan luaran salah</w:t>
      </w:r>
    </w:p>
    <w:p w:rsidR="008C330E" w:rsidRDefault="00F701D1" w:rsidP="003D7919">
      <w:pPr>
        <w:pStyle w:val="ListParagraph"/>
        <w:numPr>
          <w:ilvl w:val="0"/>
          <w:numId w:val="21"/>
        </w:numPr>
        <w:contextualSpacing w:val="0"/>
        <w:rPr>
          <w:lang w:val="en-US"/>
        </w:rPr>
      </w:pPr>
      <w:r w:rsidRPr="008C330E">
        <w:rPr>
          <w:lang w:val="en-US"/>
        </w:rPr>
        <w:t>Kelas C: Kondisi ketika data prediksi salah, ketika diuji menghasilkan luaran benar</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 benar, ketika diuji juga menghasilkan luaran benar</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CB559C">
        <w:t>(</w:t>
      </w:r>
      <w:r w:rsidR="00CB559C">
        <w:rPr>
          <w:noProof/>
        </w:rPr>
        <w:t>5</w:t>
      </w:r>
      <w:r w:rsidR="00CB559C">
        <w:t>.</w:t>
      </w:r>
      <w:r w:rsidR="00CB559C">
        <w:rPr>
          <w:noProof/>
        </w:rPr>
        <w:t>2</w:t>
      </w:r>
      <w:r w:rsidR="00CB559C">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348" w:name="_Ref455758871"/>
            <w:bookmarkStart w:id="349" w:name="_Toc455758959"/>
            <w:r>
              <w:t>(</w:t>
            </w:r>
            <w:r>
              <w:fldChar w:fldCharType="begin"/>
            </w:r>
            <w:r>
              <w:instrText xml:space="preserve"> STYLEREF 1 \s </w:instrText>
            </w:r>
            <w:r>
              <w:fldChar w:fldCharType="separate"/>
            </w:r>
            <w:r w:rsidR="00CB559C">
              <w:rPr>
                <w:noProof/>
              </w:rPr>
              <w:t>5</w:t>
            </w:r>
            <w:r>
              <w:rPr>
                <w:noProof/>
              </w:rPr>
              <w:fldChar w:fldCharType="end"/>
            </w:r>
            <w:r>
              <w:t>.</w:t>
            </w:r>
            <w:r>
              <w:fldChar w:fldCharType="begin"/>
            </w:r>
            <w:r>
              <w:instrText xml:space="preserve"> SEQ Persamaan \* ARABIC \s 1 </w:instrText>
            </w:r>
            <w:r>
              <w:fldChar w:fldCharType="separate"/>
            </w:r>
            <w:r w:rsidR="00CB559C">
              <w:rPr>
                <w:noProof/>
              </w:rPr>
              <w:t>2</w:t>
            </w:r>
            <w:r>
              <w:rPr>
                <w:noProof/>
              </w:rPr>
              <w:fldChar w:fldCharType="end"/>
            </w:r>
            <w:r>
              <w:t>)</w:t>
            </w:r>
            <w:bookmarkEnd w:id="348"/>
            <w:bookmarkEnd w:id="34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CB559C">
        <w:t>(</w:t>
      </w:r>
      <w:r w:rsidR="00CB559C">
        <w:rPr>
          <w:noProof/>
        </w:rPr>
        <w:t>5</w:t>
      </w:r>
      <w:r w:rsidR="00CB559C">
        <w:t>.</w:t>
      </w:r>
      <w:r w:rsidR="00CB559C">
        <w:rPr>
          <w:noProof/>
        </w:rPr>
        <w:t>3</w:t>
      </w:r>
      <w:r w:rsidR="00CB559C">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350" w:name="_Ref455758888"/>
            <w:bookmarkStart w:id="351" w:name="_Toc455758960"/>
            <w:r>
              <w:t>(</w:t>
            </w:r>
            <w:r>
              <w:fldChar w:fldCharType="begin"/>
            </w:r>
            <w:r>
              <w:instrText xml:space="preserve"> STYLEREF 1 \s </w:instrText>
            </w:r>
            <w:r>
              <w:fldChar w:fldCharType="separate"/>
            </w:r>
            <w:r w:rsidR="00CB559C">
              <w:rPr>
                <w:noProof/>
              </w:rPr>
              <w:t>5</w:t>
            </w:r>
            <w:r>
              <w:rPr>
                <w:noProof/>
              </w:rPr>
              <w:fldChar w:fldCharType="end"/>
            </w:r>
            <w:r>
              <w:t>.</w:t>
            </w:r>
            <w:r>
              <w:fldChar w:fldCharType="begin"/>
            </w:r>
            <w:r>
              <w:instrText xml:space="preserve"> SEQ Persamaan \* ARABIC \s 1 </w:instrText>
            </w:r>
            <w:r>
              <w:fldChar w:fldCharType="separate"/>
            </w:r>
            <w:r w:rsidR="00CB559C">
              <w:rPr>
                <w:noProof/>
              </w:rPr>
              <w:t>3</w:t>
            </w:r>
            <w:r>
              <w:rPr>
                <w:noProof/>
              </w:rPr>
              <w:fldChar w:fldCharType="end"/>
            </w:r>
            <w:r>
              <w:t>)</w:t>
            </w:r>
            <w:bookmarkEnd w:id="350"/>
            <w:bookmarkEnd w:id="351"/>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CB559C">
        <w:t>(</w:t>
      </w:r>
      <w:r w:rsidR="00CB559C">
        <w:rPr>
          <w:noProof/>
        </w:rPr>
        <w:t>5</w:t>
      </w:r>
      <w:r w:rsidR="00CB559C">
        <w:t>.</w:t>
      </w:r>
      <w:r w:rsidR="00CB559C">
        <w:rPr>
          <w:noProof/>
        </w:rPr>
        <w:t>4</w:t>
      </w:r>
      <w:r w:rsidR="00CB559C">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B</m:t>
                    </m:r>
                  </m:num>
                  <m:den>
                    <m:r>
                      <w:rPr>
                        <w:rFonts w:ascii="Cambria Math" w:hAnsi="Cambria Math"/>
                      </w:rPr>
                      <m:t>C+D</m:t>
                    </m:r>
                  </m:den>
                </m:f>
              </m:oMath>
            </m:oMathPara>
          </w:p>
        </w:tc>
        <w:tc>
          <w:tcPr>
            <w:tcW w:w="350" w:type="pct"/>
            <w:vAlign w:val="center"/>
          </w:tcPr>
          <w:p w:rsidR="00696661" w:rsidRPr="008E6998" w:rsidRDefault="00696661" w:rsidP="003D7919">
            <w:bookmarkStart w:id="352" w:name="_Ref455758900"/>
            <w:bookmarkStart w:id="353" w:name="_Toc455758961"/>
            <w:r>
              <w:t>(</w:t>
            </w:r>
            <w:r>
              <w:fldChar w:fldCharType="begin"/>
            </w:r>
            <w:r>
              <w:instrText xml:space="preserve"> STYLEREF 1 \s </w:instrText>
            </w:r>
            <w:r>
              <w:fldChar w:fldCharType="separate"/>
            </w:r>
            <w:r w:rsidR="00CB559C">
              <w:rPr>
                <w:noProof/>
              </w:rPr>
              <w:t>5</w:t>
            </w:r>
            <w:r>
              <w:rPr>
                <w:noProof/>
              </w:rPr>
              <w:fldChar w:fldCharType="end"/>
            </w:r>
            <w:r>
              <w:t>.</w:t>
            </w:r>
            <w:r>
              <w:fldChar w:fldCharType="begin"/>
            </w:r>
            <w:r>
              <w:instrText xml:space="preserve"> SEQ Persamaan \* ARABIC \s 1 </w:instrText>
            </w:r>
            <w:r>
              <w:fldChar w:fldCharType="separate"/>
            </w:r>
            <w:r w:rsidR="00CB559C">
              <w:rPr>
                <w:noProof/>
              </w:rPr>
              <w:t>4</w:t>
            </w:r>
            <w:r>
              <w:rPr>
                <w:noProof/>
              </w:rPr>
              <w:fldChar w:fldCharType="end"/>
            </w:r>
            <w:r>
              <w:t>)</w:t>
            </w:r>
            <w:bookmarkEnd w:id="352"/>
            <w:bookmarkEnd w:id="35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CB559C">
        <w:t>(</w:t>
      </w:r>
      <w:r w:rsidR="00CB559C">
        <w:rPr>
          <w:noProof/>
        </w:rPr>
        <w:t>5</w:t>
      </w:r>
      <w:r w:rsidR="00CB559C">
        <w:t>.</w:t>
      </w:r>
      <w:r w:rsidR="00CB559C">
        <w:rPr>
          <w:noProof/>
        </w:rPr>
        <w:t>5</w:t>
      </w:r>
      <w:r w:rsidR="00CB559C">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TN= </m:t>
                </m:r>
                <m:f>
                  <m:fPr>
                    <m:ctrlPr>
                      <w:rPr>
                        <w:rFonts w:ascii="Cambria Math" w:hAnsi="Cambria Math"/>
                        <w:i/>
                      </w:rPr>
                    </m:ctrlPr>
                  </m:fPr>
                  <m:num>
                    <m:r>
                      <w:rPr>
                        <w:rFonts w:ascii="Cambria Math" w:hAnsi="Cambria Math"/>
                      </w:rPr>
                      <m:t>B</m:t>
                    </m:r>
                  </m:num>
                  <m:den>
                    <m:r>
                      <w:rPr>
                        <w:rFonts w:ascii="Cambria Math" w:hAnsi="Cambria Math"/>
                      </w:rPr>
                      <m:t>C+D</m:t>
                    </m:r>
                  </m:den>
                </m:f>
              </m:oMath>
            </m:oMathPara>
          </w:p>
        </w:tc>
        <w:tc>
          <w:tcPr>
            <w:tcW w:w="350" w:type="pct"/>
            <w:vAlign w:val="center"/>
          </w:tcPr>
          <w:p w:rsidR="00696661" w:rsidRPr="008E6998" w:rsidRDefault="00696661" w:rsidP="003D7919">
            <w:bookmarkStart w:id="354" w:name="_Ref455758912"/>
            <w:bookmarkStart w:id="355" w:name="_Toc455758962"/>
            <w:r>
              <w:t>(</w:t>
            </w:r>
            <w:r>
              <w:fldChar w:fldCharType="begin"/>
            </w:r>
            <w:r>
              <w:instrText xml:space="preserve"> STYLEREF 1 \s </w:instrText>
            </w:r>
            <w:r>
              <w:fldChar w:fldCharType="separate"/>
            </w:r>
            <w:r w:rsidR="00CB559C">
              <w:rPr>
                <w:noProof/>
              </w:rPr>
              <w:t>5</w:t>
            </w:r>
            <w:r>
              <w:rPr>
                <w:noProof/>
              </w:rPr>
              <w:fldChar w:fldCharType="end"/>
            </w:r>
            <w:r>
              <w:t>.</w:t>
            </w:r>
            <w:r>
              <w:fldChar w:fldCharType="begin"/>
            </w:r>
            <w:r>
              <w:instrText xml:space="preserve"> SEQ Persamaan \* ARABIC \s 1 </w:instrText>
            </w:r>
            <w:r>
              <w:fldChar w:fldCharType="separate"/>
            </w:r>
            <w:r w:rsidR="00CB559C">
              <w:rPr>
                <w:noProof/>
              </w:rPr>
              <w:t>5</w:t>
            </w:r>
            <w:r>
              <w:rPr>
                <w:noProof/>
              </w:rPr>
              <w:fldChar w:fldCharType="end"/>
            </w:r>
            <w:r>
              <w:t>)</w:t>
            </w:r>
            <w:bookmarkEnd w:id="354"/>
            <w:bookmarkEnd w:id="35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CB559C">
        <w:t>(</w:t>
      </w:r>
      <w:r w:rsidR="00CB559C">
        <w:rPr>
          <w:noProof/>
        </w:rPr>
        <w:t>5</w:t>
      </w:r>
      <w:r w:rsidR="00CB559C">
        <w:t>.</w:t>
      </w:r>
      <w:r w:rsidR="00CB559C">
        <w:rPr>
          <w:noProof/>
        </w:rPr>
        <w:t>6</w:t>
      </w:r>
      <w:r w:rsidR="00CB559C">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356" w:name="_Ref455758919"/>
            <w:bookmarkStart w:id="357" w:name="_Toc455758963"/>
            <w:r>
              <w:t>(</w:t>
            </w:r>
            <w:r>
              <w:fldChar w:fldCharType="begin"/>
            </w:r>
            <w:r>
              <w:instrText xml:space="preserve"> STYLEREF 1 \s </w:instrText>
            </w:r>
            <w:r>
              <w:fldChar w:fldCharType="separate"/>
            </w:r>
            <w:r w:rsidR="00CB559C">
              <w:rPr>
                <w:noProof/>
              </w:rPr>
              <w:t>5</w:t>
            </w:r>
            <w:r>
              <w:rPr>
                <w:noProof/>
              </w:rPr>
              <w:fldChar w:fldCharType="end"/>
            </w:r>
            <w:r>
              <w:t>.</w:t>
            </w:r>
            <w:r>
              <w:fldChar w:fldCharType="begin"/>
            </w:r>
            <w:r>
              <w:instrText xml:space="preserve"> SEQ Persamaan \* ARABIC \s 1 </w:instrText>
            </w:r>
            <w:r>
              <w:fldChar w:fldCharType="separate"/>
            </w:r>
            <w:r w:rsidR="00CB559C">
              <w:rPr>
                <w:noProof/>
              </w:rPr>
              <w:t>6</w:t>
            </w:r>
            <w:r>
              <w:rPr>
                <w:noProof/>
              </w:rPr>
              <w:fldChar w:fldCharType="end"/>
            </w:r>
            <w:r>
              <w:t>)</w:t>
            </w:r>
            <w:bookmarkEnd w:id="356"/>
            <w:bookmarkEnd w:id="357"/>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CB559C">
        <w:t>(</w:t>
      </w:r>
      <w:r w:rsidR="00CB559C">
        <w:rPr>
          <w:noProof/>
        </w:rPr>
        <w:t>5</w:t>
      </w:r>
      <w:r w:rsidR="00CB559C">
        <w:t>.</w:t>
      </w:r>
      <w:r w:rsidR="00CB559C">
        <w:rPr>
          <w:noProof/>
        </w:rPr>
        <w:t>7</w:t>
      </w:r>
      <w:r w:rsidR="00CB559C">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D</m:t>
                    </m:r>
                  </m:num>
                  <m:den>
                    <m:r>
                      <w:rPr>
                        <w:rFonts w:ascii="Cambria Math" w:hAnsi="Cambria Math"/>
                      </w:rPr>
                      <m:t>B+D</m:t>
                    </m:r>
                  </m:den>
                </m:f>
              </m:oMath>
            </m:oMathPara>
          </w:p>
        </w:tc>
        <w:tc>
          <w:tcPr>
            <w:tcW w:w="350" w:type="pct"/>
            <w:vAlign w:val="center"/>
          </w:tcPr>
          <w:p w:rsidR="00696661" w:rsidRPr="008E6998" w:rsidRDefault="00696661" w:rsidP="003D7919">
            <w:bookmarkStart w:id="358" w:name="_Ref455758928"/>
            <w:bookmarkStart w:id="359" w:name="_Toc455758964"/>
            <w:r>
              <w:t>(</w:t>
            </w:r>
            <w:r>
              <w:fldChar w:fldCharType="begin"/>
            </w:r>
            <w:r>
              <w:instrText xml:space="preserve"> STYLEREF 1 \s </w:instrText>
            </w:r>
            <w:r>
              <w:fldChar w:fldCharType="separate"/>
            </w:r>
            <w:r w:rsidR="00CB559C">
              <w:rPr>
                <w:noProof/>
              </w:rPr>
              <w:t>5</w:t>
            </w:r>
            <w:r>
              <w:rPr>
                <w:noProof/>
              </w:rPr>
              <w:fldChar w:fldCharType="end"/>
            </w:r>
            <w:r>
              <w:t>.</w:t>
            </w:r>
            <w:r>
              <w:fldChar w:fldCharType="begin"/>
            </w:r>
            <w:r>
              <w:instrText xml:space="preserve"> SEQ Persamaan \* ARABIC \s 1 </w:instrText>
            </w:r>
            <w:r>
              <w:fldChar w:fldCharType="separate"/>
            </w:r>
            <w:r w:rsidR="00CB559C">
              <w:rPr>
                <w:noProof/>
              </w:rPr>
              <w:t>7</w:t>
            </w:r>
            <w:r>
              <w:rPr>
                <w:noProof/>
              </w:rPr>
              <w:fldChar w:fldCharType="end"/>
            </w:r>
            <w:r>
              <w:t>)</w:t>
            </w:r>
            <w:bookmarkEnd w:id="358"/>
            <w:bookmarkEnd w:id="359"/>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 xml:space="preserve">Untuk percobaan 1, data uji prediksi benar kelompok 1 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threshold dari sistem. Kemudian, data uji prediksi benar kelompok 2 dan data uji prediksi benar kelompok 2 dan data uji prediksi benar kelompok 1akan dijasikan data untuk pengujian.</w:t>
      </w:r>
    </w:p>
    <w:p w:rsidR="008349F9" w:rsidRPr="001C2BCF" w:rsidRDefault="008349F9" w:rsidP="003D7919">
      <w:pPr>
        <w:ind w:firstLine="720"/>
        <w:jc w:val="left"/>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p>
    <w:p w:rsidR="008349F9"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2</w:t>
      </w:r>
    </w:p>
    <w:p w:rsidR="002C531D" w:rsidRPr="001C2BCF" w:rsidRDefault="002C531D" w:rsidP="003D7919">
      <w:pPr>
        <w:jc w:val="left"/>
        <w:rPr>
          <w:rFonts w:eastAsia="PMingLiU" w:cs="Arial"/>
          <w:b/>
          <w:bCs/>
          <w:kern w:val="32"/>
          <w:szCs w:val="32"/>
          <w:lang w:eastAsia="en-US"/>
        </w:rPr>
      </w:pPr>
      <w:r w:rsidRPr="001C2BCF">
        <w:rPr>
          <w:sz w:val="20"/>
        </w:rPr>
        <w:br w:type="page"/>
      </w:r>
    </w:p>
    <w:p w:rsidR="00BF191B" w:rsidRDefault="008E630F" w:rsidP="008E630F">
      <w:pPr>
        <w:jc w:val="center"/>
        <w:rPr>
          <w:b/>
          <w:i/>
          <w:szCs w:val="24"/>
        </w:rPr>
        <w:sectPr w:rsidR="00BF191B"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8724F" w:rsidRPr="006D1EA4" w:rsidRDefault="00893607" w:rsidP="00332E5F">
      <w:pPr>
        <w:pStyle w:val="Heading1"/>
        <w:rPr>
          <w:i/>
        </w:rPr>
      </w:pPr>
      <w:bookmarkStart w:id="360" w:name="_Toc455757709"/>
      <w:r w:rsidRPr="006D1EA4">
        <w:lastRenderedPageBreak/>
        <w:t>BAB VI</w:t>
      </w:r>
      <w:r w:rsidRPr="006D1EA4">
        <w:br/>
        <w:t xml:space="preserve">KESIMPULAN </w:t>
      </w:r>
      <w:r w:rsidR="00833EC5" w:rsidRPr="006D1EA4">
        <w:t>DAN</w:t>
      </w:r>
      <w:r w:rsidRPr="006D1EA4">
        <w:t xml:space="preserve"> SARAN</w:t>
      </w:r>
      <w:bookmarkEnd w:id="360"/>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361" w:name="_Toc454949258"/>
      <w:bookmarkStart w:id="362" w:name="_Toc455034988"/>
      <w:bookmarkStart w:id="363" w:name="_Toc455046646"/>
      <w:bookmarkStart w:id="364" w:name="_Toc455067204"/>
      <w:bookmarkStart w:id="365" w:name="_Toc455676631"/>
      <w:bookmarkStart w:id="366" w:name="_Toc455757710"/>
      <w:bookmarkEnd w:id="361"/>
      <w:bookmarkEnd w:id="362"/>
      <w:bookmarkEnd w:id="363"/>
      <w:bookmarkEnd w:id="364"/>
      <w:bookmarkEnd w:id="365"/>
      <w:bookmarkEnd w:id="366"/>
    </w:p>
    <w:p w:rsidR="008658BF" w:rsidRDefault="00893607" w:rsidP="00C47507">
      <w:pPr>
        <w:pStyle w:val="Heading2"/>
      </w:pPr>
      <w:bookmarkStart w:id="367" w:name="_Toc455757711"/>
      <w:r w:rsidRPr="00C47507">
        <w:t>Kesimpulan</w:t>
      </w:r>
      <w:bookmarkEnd w:id="367"/>
    </w:p>
    <w:p w:rsidR="00B9256C" w:rsidRDefault="008658BF" w:rsidP="00905D9F">
      <w:pPr>
        <w:ind w:firstLine="578"/>
      </w:pPr>
      <w:r>
        <w:t>Dalam proses pengerjaan Tugas Akhir yang melalui tahap perancangan, implementasi, serta uji coba, didapatkan kesimpulan sebagai berikut :</w:t>
      </w:r>
    </w:p>
    <w:p w:rsidR="00893607" w:rsidRPr="008658BF" w:rsidRDefault="00893607" w:rsidP="00824AF0">
      <w:pPr>
        <w:pStyle w:val="Heading2"/>
      </w:pPr>
      <w:bookmarkStart w:id="368" w:name="_Toc455757712"/>
      <w:r w:rsidRPr="008658BF">
        <w:t>Saran</w:t>
      </w:r>
      <w:bookmarkEnd w:id="368"/>
    </w:p>
    <w:p w:rsidR="007E2CAB" w:rsidRDefault="00905D9F" w:rsidP="00905D9F">
      <w:r>
        <w:rPr>
          <w:lang w:val="en-US"/>
        </w:rPr>
        <w:t xml:space="preserve">Adapun saran-saran yang diberikan untuk pengembangan sistem ini selanjutnya adalah karena membedakan paket normal dengan paket serangan menggunakan metode mahalanobis distance </w:t>
      </w:r>
    </w:p>
    <w:p w:rsidR="00C47507" w:rsidRDefault="00C47507">
      <w:pPr>
        <w:spacing w:after="200" w:line="276" w:lineRule="auto"/>
        <w:jc w:val="left"/>
        <w:rPr>
          <w:rFonts w:eastAsia="PMingLiU" w:cs="Arial"/>
          <w:b/>
          <w:bCs/>
          <w:kern w:val="32"/>
          <w:sz w:val="24"/>
          <w:szCs w:val="32"/>
          <w:lang w:eastAsia="en-US"/>
        </w:rPr>
      </w:pPr>
      <w:r>
        <w:br w:type="page"/>
      </w:r>
    </w:p>
    <w:p w:rsidR="00B407BF" w:rsidRDefault="008E630F" w:rsidP="008E630F">
      <w:pPr>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D76C4A" w:rsidRPr="00815AD3" w:rsidRDefault="0082174D" w:rsidP="00001140">
      <w:pPr>
        <w:pStyle w:val="Heading1"/>
        <w:numPr>
          <w:ilvl w:val="0"/>
          <w:numId w:val="0"/>
        </w:numPr>
        <w:spacing w:before="0" w:after="0"/>
      </w:pPr>
      <w:bookmarkStart w:id="369" w:name="_Toc455757713"/>
      <w:r>
        <w:lastRenderedPageBreak/>
        <w:t>DAFTAR PUSTAKA</w:t>
      </w:r>
      <w:bookmarkEnd w:id="369"/>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764DDF" w:rsidTr="0092051D">
            <w:trPr>
              <w:divId w:val="1869370005"/>
              <w:tblCellSpacing w:w="15" w:type="dxa"/>
            </w:trPr>
            <w:tc>
              <w:tcPr>
                <w:tcW w:w="326" w:type="pct"/>
                <w:hideMark/>
              </w:tcPr>
              <w:p w:rsidR="00764DDF" w:rsidRDefault="00764DDF">
                <w:pPr>
                  <w:pStyle w:val="Bibliography"/>
                  <w:rPr>
                    <w:noProof/>
                    <w:sz w:val="24"/>
                    <w:szCs w:val="24"/>
                  </w:rPr>
                </w:pPr>
                <w:r>
                  <w:rPr>
                    <w:noProof/>
                  </w:rPr>
                  <w:t xml:space="preserve">[1] </w:t>
                </w:r>
              </w:p>
            </w:tc>
            <w:tc>
              <w:tcPr>
                <w:tcW w:w="4597" w:type="pct"/>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[2] </w:t>
                </w:r>
              </w:p>
            </w:tc>
            <w:tc>
              <w:tcPr>
                <w:tcW w:w="4597" w:type="pct"/>
                <w:hideMark/>
              </w:tcPr>
              <w:p w:rsidR="00764DDF" w:rsidRDefault="00764DDF">
                <w:pPr>
                  <w:pStyle w:val="Bibliography"/>
                  <w:rPr>
                    <w:noProof/>
                  </w:rPr>
                </w:pPr>
                <w:r>
                  <w:rPr>
                    <w:noProof/>
                  </w:rPr>
                  <w:t>“Sistem deteksi intrusi,” [Online]. Available: https://id.wikipedia.org/wiki/Sistem_deteksi_intrusi.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[3] </w:t>
                </w:r>
              </w:p>
            </w:tc>
            <w:tc>
              <w:tcPr>
                <w:tcW w:w="4597" w:type="pct"/>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[4] </w:t>
                </w:r>
              </w:p>
            </w:tc>
            <w:tc>
              <w:tcPr>
                <w:tcW w:w="4597" w:type="pct"/>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[5] </w:t>
                </w:r>
              </w:p>
            </w:tc>
            <w:tc>
              <w:tcPr>
                <w:tcW w:w="4597" w:type="pct"/>
                <w:hideMark/>
              </w:tcPr>
              <w:p w:rsidR="00764DDF" w:rsidRDefault="00764DDF">
                <w:pPr>
                  <w:pStyle w:val="Bibliography"/>
                  <w:rPr>
                    <w:noProof/>
                  </w:rPr>
                </w:pPr>
                <w:r>
                  <w:rPr>
                    <w:noProof/>
                  </w:rPr>
                  <w:t>“Mahalanobis distance,” [Online]. Available: https://en.wikipedia.org/wiki/Mahalanobis_distance.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[6] </w:t>
                </w:r>
              </w:p>
            </w:tc>
            <w:tc>
              <w:tcPr>
                <w:tcW w:w="4597" w:type="pct"/>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[7] </w:t>
                </w:r>
              </w:p>
            </w:tc>
            <w:tc>
              <w:tcPr>
                <w:tcW w:w="4597" w:type="pct"/>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[8] </w:t>
                </w:r>
              </w:p>
            </w:tc>
            <w:tc>
              <w:tcPr>
                <w:tcW w:w="4597" w:type="pct"/>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[9] </w:t>
                </w:r>
              </w:p>
            </w:tc>
            <w:tc>
              <w:tcPr>
                <w:tcW w:w="4597" w:type="pct"/>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370" w:name="_Toc203375468"/>
      <w:bookmarkStart w:id="371" w:name="_Toc266685512"/>
      <w:bookmarkStart w:id="372" w:name="_Toc283421884"/>
      <w:r>
        <w:rPr>
          <w:b/>
          <w:i/>
        </w:rPr>
        <w:br w:type="page"/>
      </w:r>
    </w:p>
    <w:p w:rsidR="00B407BF" w:rsidRDefault="008E630F" w:rsidP="008E630F">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373" w:name="_Toc455757714"/>
      <w:r w:rsidRPr="0092020A">
        <w:lastRenderedPageBreak/>
        <w:t>LAMPIRAN</w:t>
      </w:r>
      <w:bookmarkEnd w:id="373"/>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374" w:name="_Toc455034993"/>
      <w:bookmarkStart w:id="375" w:name="_Toc455046651"/>
      <w:bookmarkStart w:id="376" w:name="_Toc455067209"/>
      <w:bookmarkStart w:id="377" w:name="_Toc455676636"/>
      <w:bookmarkStart w:id="378" w:name="_Toc455757715"/>
      <w:bookmarkEnd w:id="374"/>
      <w:bookmarkEnd w:id="375"/>
      <w:bookmarkEnd w:id="376"/>
      <w:bookmarkEnd w:id="377"/>
      <w:bookmarkEnd w:id="378"/>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379" w:name="_Toc455757716"/>
      <w:r w:rsidRPr="000B54B8">
        <w:rPr>
          <w:lang w:val="en-US"/>
        </w:rPr>
        <w:t>Kode Sumber</w:t>
      </w:r>
      <w:bookmarkStart w:id="380" w:name="_Toc455757717"/>
      <w:bookmarkEnd w:id="379"/>
    </w:p>
    <w:p w:rsidR="00080C3E" w:rsidRPr="00080C3E" w:rsidRDefault="00EC3EEF" w:rsidP="00080C3E">
      <w:pPr>
        <w:pStyle w:val="Style8"/>
        <w:numPr>
          <w:ilvl w:val="1"/>
          <w:numId w:val="41"/>
        </w:numPr>
        <w:ind w:left="788" w:hanging="431"/>
        <w:jc w:val="left"/>
      </w:pPr>
      <w:r w:rsidRPr="00080C3E">
        <w:rPr>
          <w:lang w:val="en-US"/>
        </w:rPr>
        <w:t>Kode Sumber Proses Rekonstruksi Paket Data</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while (true)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 packet = captor.getPacket();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synchronized(packetBody){</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 == null || packet == Packet.EOF || (input == 3 &amp;&amp; counter == windowSize)) break;</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 instanceof TCPPacket &amp;&amp; packet.data.length !=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tcp = (TCPPacket) 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(tcp.dst_port &lt; 1024)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(input == 3)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 = new String(tcp.toString()).split(":");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date = new Date(Long.parseLong(time[0])*1000L);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format = new SimpleDateFormat("MM/dd/yyyy HH:mm:ss");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format.setTimeZone(TimeZone.getTimeZone("America/New_York"));</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timeFormat = format.format(date);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tuples = input+"-TCP-"+tcp.src_ip.toString().substring(1)+"-"+tcp.src_port+"-"+tcp.dst_ip.toString().substring(1)+"-"+tcp.dst_port;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(packetBody.containsKey(tuples)){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packetBody.get(tuples);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bp.addBytes(tcp.data);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else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new BodyPacket(tcp.data);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packetBody.put(tuples, bp);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packetTime.put("TCP-"+tcp.src_ip.toString().substring(1)+"-"+tcp.src_port+"-"+tcp.dst_ip.toString().substring(1)+"-"+tcp.dst_port, timeFormat);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counter++;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if(packet instanceof UDPPacket &amp;&amp; packet.data.length !=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udp = (UDPPacket) packet;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(udp.dst_port &lt; 1024)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(input == 3)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 = new String(udp.toString()).split(":");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date = new Date(Long.parseLong(time[0])*1000L);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format = new SimpleDateFormat("MM/dd/yyyy HH:mm:ss");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format.setTimeZone(TimeZone.getTimeZone("America/New_York"));</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timeFormat = format.format(date);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tuples = input+"-UDP-"+udp.src_ip.toString().substring(1)+"-"+udp.src_port+"-"+udp.dst_ip.toString().substring(1)+"-"+udp.dst_port;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if(packetBody.containsKey(tuples)){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packetBody.get(tuples);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bp.addBytes(udp.data);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else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new BodyPacket(udp.data);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packetBody.put(tuples, bp);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packetTime.put("UDP-"+udp.src_ip.toString().substring(1)+"-"+udp.src_port+"-"+udp.dst_ip.toString().substring(1)+"-"+udp.dst_port, timeFormat);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counter++;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(Map.Entry&lt;String, BodyPacket&gt; entry : packetBody.entrySet())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String key = entry.getKey();</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header = key.split("-",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BodyPacket value = entry.getValue();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numChars = ng.Ngram(value.getBytes());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(header[0].equals("1") &amp;&amp; header[1].equals("TCP"))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datasetTcp.add(new DataPacket(startTime, header[1], header[2], Integer.parseInt(header[3]), header[4], Integer.parseInt(header[5]), null,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(header[0].equals("1") &amp;&amp; header[1].equals("UDP"))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datasetUdp.add(new DataPacket(startTime, header[1], header[2], Integer.parseInt(header[3]), header[4], Integer.parseInt(header[5]), null,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startTime = packetTime.get(header[1]+"-"+header[2]+"-"+header[3]+"-"+header[4]+"-"+header[5]);</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dataTest.add(new DataPacket(startTime, header[1], header[2], Integer.parseInt(header[3]), header[4], Integer.parseInt(header[5]), value.getBytes(),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packetBody.clear();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packetTime.clear();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r>
        <w:rPr>
          <w:lang w:val="en-US"/>
        </w:rPr>
        <w:lastRenderedPageBreak/>
        <w:t>Kode Sumber Proses Penggunaan Metodel N-Gram</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double[]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 !=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double[256];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b :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r w:rsidRPr="00080C3E">
        <w:rPr>
          <w:lang w:val="en-US"/>
        </w:rPr>
        <w:lastRenderedPageBreak/>
        <w:t>Kode Sumber Proses Perancangan Model Data Training</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java.util.ArrayList;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org.apache.commons.lang3.ArrayUtils;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ArrayList&lt;Double[]&gt;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DataTraining(String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this.proto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this.datasetTcp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this.datasetUdp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this.modelTcp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this.modelUdp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this.port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dataSetTcp :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modelTcp.add(new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dataSetUdp :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modelUdp.add(new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r>
        <w:rPr>
          <w:lang w:val="en-US"/>
        </w:rPr>
        <w:lastRenderedPageBreak/>
        <w:t>Kode Sumber Sniffing</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NetworkInterface[] device = JpcapCaptor.getDeviceList();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for (int i = 0; i &lt; device.length;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System.out.println(i+": "+device[i].name + "(" + device[i].description+")");</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datalink name and description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   Datalink: "+device[i].datalink_name + "(" + device[i].datalink_description+")");</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MAC 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   MAC address: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for (byte b : device[i].mac_address)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System.out.print(Integer.toHexString(b&amp;0xff)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IP address, subnet mask and broadcast 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for (NetworkInterfaceAddress a : device[i].addresses)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System.out.println("   Address: "+a.address + " " + a.subnet + " "+ a.broadcast);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System.out.println("Window Size :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System.out.println("Choose active network interface...(0,1,2)!");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sc = new Scanner(System.in);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input = sc.nextInt();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System.out.println("Selected network interface name : "+device[input].name);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fwRunning.append("Selected network interface name : "+device[input].name+"\n");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snifferStatus = true;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while (snifferStatus)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System.out.println("Start Sniffing...");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ids = new IDS();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time = ids.getDateTime();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windowSize = Integer.parseInt(ids.getData("Window Size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thresholdAll = ids.getData("Threshold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portTh = ids.getThreshold();</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sFactor = Double.parseDouble(ids.getData("Smoothing Factor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dateTime = time.split("_");</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fileLog = new File(dateTime[0]+"/"+dateTime[1]+"/"+dateTime[2]);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(!fileLog.exists())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fileLog.mkdirs();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fileLog = new File(dateTime[0]+"/"+dateTime[1]+"/"+dateTime[2]+"/Sniff_Result_log_"+dateTime[3]);</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fileRecord = new File(dateTime[0]+"/"+dateTime[1]+"/"+dateTime[2]+"/Sniff_Record_log_"+dateTime[3]);</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fileRunning = new File(dateTime[0]+"/"+dateTime[1]+"/"+dateTime[2]+"/Running_Test_log");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(!fileLog.exists() | !fileRecord.exists())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fileLog.createNewFile();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fileRecord.createNewFile();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fileRunning.createNewFile();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fwLog = new FileWriter(fileLog,true);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fwRecord = new FileWriter(fileRecord, true);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freePacket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attackPacket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System.out.println("Window Size :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fwRunning.append("Window Size : "+windowSize+"\n");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PacketSniffer ps = new PacketSniffer(device[input], input, dataTest,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Thread threadPs = new Thread(ps);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threadPs.start();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try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threadPs.join();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catch (InterruptedException ex)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Logger.getLogger(IDS.class.getName()).log(Level.SEVERE, null, ex);</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r w:rsidRPr="00080C3E">
        <w:rPr>
          <w:lang w:val="en-US"/>
        </w:rPr>
        <w:lastRenderedPageBreak/>
        <w:t>Kode Sumber Proses Penggunaan Metode Mahalanobis Distance</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distance(double[]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x.length;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r>
        <w:rPr>
          <w:lang w:val="en-US"/>
        </w:rPr>
        <w:lastRenderedPageBreak/>
        <w:t>Kode Sumber Proses Pendeteksian Serangan</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for (DataPacket dataPacketTes : dataTest)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if ("TCP".equals(dataPacketTes.getProtokol()))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mahalanobis = new Mahalanobis();</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mDist = mahalanobis.distance(dataPacketTes.getNgram(), dataTcp.getMeanData(), dataTcp.getDeviasiData(),sFactor);</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(mDist &gt; portTh[dataPacketTes.getDstPort()])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fwLog.append("TCP | "+dataPacketTes.getTimePacket()+" | "+dataPacketTes.getSrcIP()+":"+dataPacketTes.getSrcPort()+" | "+dataPacketTes.getDstIP()+":"+dataPacketTes.getDstPort()+" | "+Math.round(mDist*100.0)/100.0+"\n");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fwLog.append("+++++++++++++++++++++++++++++++++++++START++++++++++++++++++++++++++++++++++++\n");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fwLog.append(new String(dataPacketTes.getPacketData(), StandardCharsets.US_ASCII)+"\n");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fwLog.append("++++++++++++++++++++++++++++++++++++++END+++++++++++++++++++++++++++++++++++++\n");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fwRecord.append("TCP | "+dataPacketTes.getTimePacket()+" | "+dataPacketTes.getSrcIP()+":"+dataPacketTes.getSrcPort()+" | "+dataPacketTes.getDstIP()+":"+dataPacketTes.getDstPort()+" | Attack"+"\n");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attackPacket.add(mDist);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else {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fwRecord.append("TCP | "+dataPacketTes.getTimePacket()+" | "+dataPacketTes.getSrcIP()+":"+dataPacketTes.getSrcPort()+" | "+dataPacketTes.getDstIP()+":"+dataPacketTes.getDstPort()+" | Normal"+"\n");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ids.incremental("TCP", dataPacketTes.getNgram(), dataPacketTes.getDstPort());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freePacket.add(mDist);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else if ("UDP".equals(dataPacketTes.getProtokol()))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mahalanobis = new Mahalanobis();</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mDist = mahalanobis.distance(dataPacketTes.getNgram(), dataUdp.getMeanData(), dataUdp.getDeviasiData(),sFactor);</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(mDist &gt; portTh[dataPacketTes.getDstPort()])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fwLog.append("UDP | "+dataPacketTes.getTimePacket()+" | "+dataPacketTes.getSrcIP()+":"+dataPacketTes.getSrcPort()+" | "+dataPacketTes.getDstIP()+":"+dataPacketTes.getDstPort()+" | "+Math.round(mDist*100.0)/100.0+"\n");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fwLog.append("+++++++++++++++++++++++++++++++++++++START++++++++++++++++++++++++++++++++++++\n");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fwLog.append(new String(dataPacketTes.getPacketData(), StandardCharsets.US_ASCII)+"\n");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fwLog.append("++++++++++++++++++++++++++++++++++++++END+++++++++++++++++++++++++++++++++++++\n");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fwRecord.append("UDP | "+dataPacketTes.getTimePacket()+" | "+dataPacketTes.getSrcIP()+":"+dataPacketTes.getSrcPort()+" | "+dataPacketTes.getDstIP()+":"+dataPacketTes.getDstPort()+" | Attack"+"\n");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attackPacket.add(mDist);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else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fwRecord.append("UDP | "+dataPacketTes.getTimePacket()+" | "+dataPacketTes.getSrcIP()+":"+dataPacketTes.getSrcPort()+" | "+dataPacketTes.getDstIP()+":"+dataPacketTes.getDstPort()+" | Normal"+"\n");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ids.incremental("UDP", dataPacketTes.getNgram(), dataPacketTes.getDstPort());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freePacket.add(mDist);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w:t>
            </w:r>
          </w:p>
          <w:p w:rsidR="00080C3E" w:rsidRDefault="00080C3E" w:rsidP="00080C3E">
            <w:pPr>
              <w:pStyle w:val="NoSpacing"/>
              <w:jc w:val="left"/>
              <w:rPr>
                <w:rFonts w:ascii="Courier New" w:hAnsi="Courier New" w:cs="Courier New"/>
                <w:sz w:val="18"/>
              </w:rPr>
            </w:pPr>
            <w:r w:rsidRPr="00080C3E">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r w:rsidRPr="00080C3E">
        <w:rPr>
          <w:lang w:val="en-US"/>
        </w:rPr>
        <w:lastRenderedPageBreak/>
        <w:t>Kode Sumber Proses Incremental Learning</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private void incremental(String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B414B3" w:rsidRPr="00080C3E" w:rsidRDefault="00B414B3" w:rsidP="00080C3E">
      <w:pPr>
        <w:pStyle w:val="NoSpacing"/>
        <w:rPr>
          <w:rFonts w:eastAsia="PMingLiU" w:cs="Arial"/>
          <w:kern w:val="32"/>
          <w:sz w:val="24"/>
          <w:szCs w:val="32"/>
        </w:rPr>
      </w:pPr>
      <w:r>
        <w:lastRenderedPageBreak/>
        <w:br w:type="page"/>
      </w:r>
    </w:p>
    <w:p w:rsidR="008556FC" w:rsidRDefault="001F5A7E" w:rsidP="00C13326">
      <w:pPr>
        <w:pStyle w:val="Heading1"/>
        <w:numPr>
          <w:ilvl w:val="0"/>
          <w:numId w:val="0"/>
        </w:numPr>
        <w:spacing w:before="200" w:after="200"/>
        <w:ind w:left="6"/>
      </w:pPr>
      <w:r w:rsidRPr="00326ED3">
        <w:lastRenderedPageBreak/>
        <w:t>BIODATA PENULI</w:t>
      </w:r>
      <w:r>
        <w:t>S</w:t>
      </w:r>
      <w:bookmarkEnd w:id="370"/>
      <w:bookmarkEnd w:id="371"/>
      <w:bookmarkEnd w:id="372"/>
      <w:bookmarkEnd w:id="380"/>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Pr="00E63C8A" w:rsidRDefault="004F1559" w:rsidP="004F1559">
      <w:pPr>
        <w:ind w:firstLine="720"/>
        <w:rPr>
          <w:color w:val="000000" w:themeColor="text1"/>
          <w:lang w:val="en-US"/>
        </w:rPr>
      </w:pPr>
      <w:r>
        <w:rPr>
          <w:lang w:val="en-US"/>
        </w:rPr>
        <w:t xml:space="preserve">Penulis dapat dihubungi dengan mengirimkan pesan elektronik ke alamat </w:t>
      </w:r>
      <w:r w:rsidR="00C30E83">
        <w:rPr>
          <w:rFonts w:ascii="Arial" w:hAnsi="Arial" w:cs="Arial"/>
        </w:rPr>
        <w:t>imadeagus.04@gmail.com</w:t>
      </w:r>
      <w:r w:rsidR="00E63C8A">
        <w:rPr>
          <w:rFonts w:ascii="Arial" w:hAnsi="Arial" w:cs="Arial"/>
          <w:lang w:val="en-US"/>
        </w:rPr>
        <w:t>.</w:t>
      </w:r>
    </w:p>
    <w:sectPr w:rsidR="00F57BF2" w:rsidRPr="00E63C8A" w:rsidSect="00AB1942">
      <w:pgSz w:w="11907" w:h="8392" w:orient="landscape" w:code="11"/>
      <w:pgMar w:top="1134"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1761" w:rsidRDefault="00581761" w:rsidP="00E774EF">
      <w:r>
        <w:separator/>
      </w:r>
    </w:p>
  </w:endnote>
  <w:endnote w:type="continuationSeparator" w:id="0">
    <w:p w:rsidR="00581761" w:rsidRDefault="00581761"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Footer"/>
      <w:jc w:val="center"/>
    </w:pPr>
    <w:r>
      <w:fldChar w:fldCharType="begin"/>
    </w:r>
    <w:r>
      <w:instrText xml:space="preserve"> PAGE   \* MERGEFORMAT </w:instrText>
    </w:r>
    <w:r>
      <w:fldChar w:fldCharType="separate"/>
    </w:r>
    <w:r w:rsidR="001E22B5">
      <w:rPr>
        <w:noProof/>
      </w:rPr>
      <w:t>vi</w:t>
    </w:r>
    <w:r>
      <w:rPr>
        <w:noProof/>
      </w:rPr>
      <w:fldChar w:fldCharType="end"/>
    </w:r>
  </w:p>
  <w:p w:rsidR="00CB559C" w:rsidRDefault="00CB559C"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Footer"/>
      <w:jc w:val="center"/>
    </w:pPr>
    <w:r>
      <w:fldChar w:fldCharType="begin"/>
    </w:r>
    <w:r>
      <w:instrText xml:space="preserve"> PAGE   \* MERGEFORMAT </w:instrText>
    </w:r>
    <w:r>
      <w:fldChar w:fldCharType="separate"/>
    </w:r>
    <w:r>
      <w:rPr>
        <w:noProof/>
      </w:rPr>
      <w:t>vii</w:t>
    </w:r>
    <w:r>
      <w:rPr>
        <w:noProof/>
      </w:rPr>
      <w:fldChar w:fldCharType="end"/>
    </w:r>
  </w:p>
  <w:p w:rsidR="00CB559C" w:rsidRDefault="00CB559C"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Footer"/>
      <w:jc w:val="center"/>
    </w:pPr>
    <w:r>
      <w:fldChar w:fldCharType="begin"/>
    </w:r>
    <w:r>
      <w:instrText xml:space="preserve"> PAGE   \* MERGEFORMAT </w:instrText>
    </w:r>
    <w:r>
      <w:fldChar w:fldCharType="separate"/>
    </w:r>
    <w:r w:rsidR="001E22B5">
      <w:rPr>
        <w:noProof/>
      </w:rPr>
      <w:t>v</w:t>
    </w:r>
    <w:r>
      <w:rPr>
        <w:noProof/>
      </w:rPr>
      <w:fldChar w:fldCharType="end"/>
    </w:r>
  </w:p>
  <w:p w:rsidR="00CB559C" w:rsidRDefault="00CB559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Footer"/>
      <w:jc w:val="center"/>
    </w:pPr>
    <w:r>
      <w:fldChar w:fldCharType="begin"/>
    </w:r>
    <w:r>
      <w:instrText xml:space="preserve"> PAGE   \* MERGEFORMAT </w:instrText>
    </w:r>
    <w:r>
      <w:fldChar w:fldCharType="separate"/>
    </w:r>
    <w:r w:rsidR="00766555">
      <w:rPr>
        <w:noProof/>
      </w:rPr>
      <w:t>xiv</w:t>
    </w:r>
    <w:r>
      <w:rPr>
        <w:noProof/>
      </w:rPr>
      <w:fldChar w:fldCharType="end"/>
    </w:r>
  </w:p>
  <w:p w:rsidR="00CB559C" w:rsidRDefault="00CB559C"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Footer"/>
      <w:jc w:val="center"/>
    </w:pPr>
    <w:r>
      <w:fldChar w:fldCharType="begin"/>
    </w:r>
    <w:r>
      <w:instrText xml:space="preserve"> PAGE   \* MERGEFORMAT </w:instrText>
    </w:r>
    <w:r>
      <w:fldChar w:fldCharType="separate"/>
    </w:r>
    <w:r w:rsidR="00766555">
      <w:rPr>
        <w:noProof/>
      </w:rPr>
      <w:t>xiii</w:t>
    </w:r>
    <w:r>
      <w:rPr>
        <w:noProof/>
      </w:rPr>
      <w:fldChar w:fldCharType="end"/>
    </w:r>
  </w:p>
  <w:p w:rsidR="00CB559C" w:rsidRDefault="00CB559C"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Footer"/>
      <w:jc w:val="center"/>
    </w:pPr>
    <w:r>
      <w:fldChar w:fldCharType="begin"/>
    </w:r>
    <w:r>
      <w:instrText xml:space="preserve"> PAGE   \* MERGEFORMAT </w:instrText>
    </w:r>
    <w:r>
      <w:fldChar w:fldCharType="separate"/>
    </w:r>
    <w:r w:rsidR="001E22B5">
      <w:rPr>
        <w:noProof/>
      </w:rPr>
      <w:t>xi</w:t>
    </w:r>
    <w:r>
      <w:rPr>
        <w:noProof/>
      </w:rPr>
      <w:fldChar w:fldCharType="end"/>
    </w:r>
  </w:p>
  <w:p w:rsidR="00CB559C" w:rsidRDefault="00CB559C">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Footer"/>
      <w:jc w:val="center"/>
    </w:pPr>
    <w:r>
      <w:fldChar w:fldCharType="begin"/>
    </w:r>
    <w:r>
      <w:instrText xml:space="preserve"> PAGE   \* MERGEFORMAT </w:instrText>
    </w:r>
    <w:r>
      <w:fldChar w:fldCharType="separate"/>
    </w:r>
    <w:r w:rsidR="00766555">
      <w:rPr>
        <w:noProof/>
      </w:rPr>
      <w:t>xx</w:t>
    </w:r>
    <w:r>
      <w:rPr>
        <w:noProof/>
      </w:rPr>
      <w:fldChar w:fldCharType="end"/>
    </w:r>
  </w:p>
  <w:p w:rsidR="00CB559C" w:rsidRDefault="00CB559C"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Footer"/>
      <w:jc w:val="center"/>
    </w:pPr>
    <w:r>
      <w:fldChar w:fldCharType="begin"/>
    </w:r>
    <w:r>
      <w:instrText xml:space="preserve"> PAGE   \* MERGEFORMAT </w:instrText>
    </w:r>
    <w:r>
      <w:fldChar w:fldCharType="separate"/>
    </w:r>
    <w:r>
      <w:rPr>
        <w:noProof/>
      </w:rPr>
      <w:t>xix</w:t>
    </w:r>
    <w:r>
      <w:rPr>
        <w:noProof/>
      </w:rPr>
      <w:fldChar w:fldCharType="end"/>
    </w:r>
  </w:p>
  <w:p w:rsidR="00CB559C" w:rsidRDefault="00CB559C"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Footer"/>
      <w:jc w:val="center"/>
    </w:pPr>
    <w:r>
      <w:fldChar w:fldCharType="begin"/>
    </w:r>
    <w:r>
      <w:instrText xml:space="preserve"> PAGE   \* MERGEFORMAT </w:instrText>
    </w:r>
    <w:r>
      <w:fldChar w:fldCharType="separate"/>
    </w:r>
    <w:r w:rsidR="00766555">
      <w:rPr>
        <w:noProof/>
      </w:rPr>
      <w:t>xix</w:t>
    </w:r>
    <w:r>
      <w:rPr>
        <w:noProof/>
      </w:rPr>
      <w:fldChar w:fldCharType="end"/>
    </w:r>
  </w:p>
  <w:p w:rsidR="00CB559C" w:rsidRDefault="00CB559C">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Footer"/>
      <w:jc w:val="center"/>
    </w:pPr>
  </w:p>
  <w:p w:rsidR="00CB559C" w:rsidRDefault="00CB559C"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303760"/>
      <w:docPartObj>
        <w:docPartGallery w:val="Page Numbers (Bottom of Page)"/>
        <w:docPartUnique/>
      </w:docPartObj>
    </w:sdtPr>
    <w:sdtEndPr>
      <w:rPr>
        <w:noProof/>
      </w:rPr>
    </w:sdtEndPr>
    <w:sdtContent>
      <w:p w:rsidR="00CB559C" w:rsidRDefault="00CB559C">
        <w:pPr>
          <w:pStyle w:val="Footer"/>
          <w:jc w:val="center"/>
        </w:pPr>
      </w:p>
    </w:sdtContent>
  </w:sdt>
  <w:p w:rsidR="00CB559C" w:rsidRDefault="00CB559C" w:rsidP="002104C4">
    <w:pPr>
      <w:pStyle w:val="Footer"/>
      <w:ind w:right="360"/>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828153"/>
      <w:docPartObj>
        <w:docPartGallery w:val="Page Numbers (Bottom of Page)"/>
        <w:docPartUnique/>
      </w:docPartObj>
    </w:sdtPr>
    <w:sdtEndPr>
      <w:rPr>
        <w:noProof/>
        <w:sz w:val="22"/>
        <w:szCs w:val="22"/>
      </w:rPr>
    </w:sdtEndPr>
    <w:sdtContent>
      <w:p w:rsidR="00CB559C" w:rsidRPr="004D784D" w:rsidRDefault="00CB559C">
        <w:pPr>
          <w:pStyle w:val="Footer"/>
          <w:jc w:val="center"/>
          <w:rPr>
            <w:sz w:val="22"/>
            <w:szCs w:val="22"/>
          </w:rPr>
        </w:pPr>
        <w:r w:rsidRPr="004D784D">
          <w:rPr>
            <w:sz w:val="22"/>
            <w:szCs w:val="22"/>
          </w:rPr>
          <w:fldChar w:fldCharType="begin"/>
        </w:r>
        <w:r w:rsidRPr="004D784D">
          <w:rPr>
            <w:sz w:val="22"/>
            <w:szCs w:val="22"/>
          </w:rPr>
          <w:instrText xml:space="preserve"> PAGE   \* MERGEFORMAT </w:instrText>
        </w:r>
        <w:r w:rsidRPr="004D784D">
          <w:rPr>
            <w:sz w:val="22"/>
            <w:szCs w:val="22"/>
          </w:rPr>
          <w:fldChar w:fldCharType="separate"/>
        </w:r>
        <w:r w:rsidR="00766555">
          <w:rPr>
            <w:noProof/>
            <w:sz w:val="22"/>
            <w:szCs w:val="22"/>
          </w:rPr>
          <w:t>1</w:t>
        </w:r>
        <w:r w:rsidRPr="004D784D">
          <w:rPr>
            <w:noProof/>
            <w:sz w:val="22"/>
            <w:szCs w:val="22"/>
          </w:rPr>
          <w:fldChar w:fldCharType="end"/>
        </w:r>
      </w:p>
    </w:sdtContent>
  </w:sdt>
  <w:p w:rsidR="00CB559C" w:rsidRPr="005C46C6" w:rsidRDefault="00CB559C" w:rsidP="005C46C6">
    <w:pPr>
      <w:pStyle w:val="Footer"/>
      <w:rPr>
        <w:sz w:val="22"/>
        <w:szCs w:val="22"/>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3560945"/>
      <w:docPartObj>
        <w:docPartGallery w:val="Page Numbers (Bottom of Page)"/>
        <w:docPartUnique/>
      </w:docPartObj>
    </w:sdtPr>
    <w:sdtEndPr>
      <w:rPr>
        <w:noProof/>
      </w:rPr>
    </w:sdtEndPr>
    <w:sdtContent>
      <w:p w:rsidR="00CB559C" w:rsidRDefault="00CB559C">
        <w:pPr>
          <w:pStyle w:val="Footer"/>
          <w:jc w:val="center"/>
        </w:pPr>
      </w:p>
    </w:sdtContent>
  </w:sdt>
  <w:p w:rsidR="00CB559C" w:rsidRDefault="00CB559C" w:rsidP="002104C4">
    <w:pPr>
      <w:pStyle w:val="Footer"/>
      <w:ind w:right="360"/>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Footer"/>
      <w:jc w:val="center"/>
    </w:pPr>
  </w:p>
  <w:p w:rsidR="00CB559C" w:rsidRPr="005C46C6" w:rsidRDefault="00CB559C"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720529"/>
      <w:docPartObj>
        <w:docPartGallery w:val="Page Numbers (Bottom of Page)"/>
        <w:docPartUnique/>
      </w:docPartObj>
    </w:sdtPr>
    <w:sdtEndPr>
      <w:rPr>
        <w:noProof/>
      </w:rPr>
    </w:sdtEndPr>
    <w:sdtContent>
      <w:p w:rsidR="00CB559C" w:rsidRDefault="00CB559C">
        <w:pPr>
          <w:pStyle w:val="Footer"/>
          <w:jc w:val="right"/>
        </w:pPr>
        <w:r>
          <w:fldChar w:fldCharType="begin"/>
        </w:r>
        <w:r>
          <w:instrText xml:space="preserve"> PAGE   \* MERGEFORMAT </w:instrText>
        </w:r>
        <w:r>
          <w:fldChar w:fldCharType="separate"/>
        </w:r>
        <w:r w:rsidR="00766555">
          <w:rPr>
            <w:noProof/>
          </w:rPr>
          <w:t>69</w:t>
        </w:r>
        <w:r>
          <w:rPr>
            <w:noProof/>
          </w:rPr>
          <w:fldChar w:fldCharType="end"/>
        </w:r>
      </w:p>
    </w:sdtContent>
  </w:sdt>
  <w:p w:rsidR="00CB559C" w:rsidRPr="005C46C6" w:rsidRDefault="00CB559C" w:rsidP="005C46C6">
    <w:pPr>
      <w:pStyle w:val="Footer"/>
      <w:rPr>
        <w:sz w:val="22"/>
        <w:szCs w:val="22"/>
      </w:rP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Pr="003E7145" w:rsidRDefault="00CB559C" w:rsidP="00551EA6">
    <w:pPr>
      <w:pStyle w:val="Footer"/>
      <w:jc w:val="center"/>
      <w:rPr>
        <w:sz w:val="22"/>
        <w:szCs w:val="22"/>
      </w:rPr>
    </w:pPr>
  </w:p>
  <w:p w:rsidR="00CB559C" w:rsidRDefault="00CB559C"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Footer"/>
      <w:jc w:val="center"/>
    </w:pPr>
    <w:r>
      <w:fldChar w:fldCharType="begin"/>
    </w:r>
    <w:r>
      <w:instrText xml:space="preserve"> PAGE   \* MERGEFORMAT </w:instrText>
    </w:r>
    <w:r>
      <w:fldChar w:fldCharType="separate"/>
    </w:r>
    <w:r w:rsidR="001E22B5">
      <w:rPr>
        <w:noProof/>
      </w:rPr>
      <w:t>i</w:t>
    </w:r>
    <w:r>
      <w:rPr>
        <w:noProof/>
      </w:rPr>
      <w:fldChar w:fldCharType="end"/>
    </w:r>
  </w:p>
  <w:p w:rsidR="00CB559C" w:rsidRDefault="00CB559C"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Footer"/>
      <w:jc w:val="center"/>
    </w:pPr>
    <w:r>
      <w:fldChar w:fldCharType="begin"/>
    </w:r>
    <w:r>
      <w:instrText xml:space="preserve"> PAGE   \* MERGEFORMAT </w:instrText>
    </w:r>
    <w:r>
      <w:fldChar w:fldCharType="separate"/>
    </w:r>
    <w:r w:rsidR="001E22B5">
      <w:rPr>
        <w:noProof/>
      </w:rPr>
      <w:t>ii</w:t>
    </w:r>
    <w:r>
      <w:rPr>
        <w:noProof/>
      </w:rPr>
      <w:fldChar w:fldCharType="end"/>
    </w:r>
  </w:p>
  <w:p w:rsidR="00CB559C" w:rsidRDefault="00CB559C"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Footer"/>
      <w:jc w:val="center"/>
    </w:pPr>
    <w:r>
      <w:fldChar w:fldCharType="begin"/>
    </w:r>
    <w:r>
      <w:instrText xml:space="preserve"> PAGE   \* MERGEFORMAT </w:instrText>
    </w:r>
    <w:r>
      <w:fldChar w:fldCharType="separate"/>
    </w:r>
    <w:r>
      <w:rPr>
        <w:noProof/>
      </w:rPr>
      <w:t>ii</w:t>
    </w:r>
    <w:r>
      <w:rPr>
        <w:noProof/>
      </w:rPr>
      <w:fldChar w:fldCharType="end"/>
    </w:r>
  </w:p>
  <w:p w:rsidR="00CB559C" w:rsidRDefault="00CB559C"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Footer"/>
      <w:jc w:val="center"/>
    </w:pPr>
    <w:r>
      <w:fldChar w:fldCharType="begin"/>
    </w:r>
    <w:r>
      <w:instrText xml:space="preserve"> PAGE   \* MERGEFORMAT </w:instrText>
    </w:r>
    <w:r>
      <w:fldChar w:fldCharType="separate"/>
    </w:r>
    <w:r w:rsidR="001E22B5">
      <w:rPr>
        <w:noProof/>
      </w:rPr>
      <w:t>i</w:t>
    </w:r>
    <w:r>
      <w:rPr>
        <w:noProof/>
      </w:rPr>
      <w:fldChar w:fldCharType="end"/>
    </w:r>
  </w:p>
  <w:p w:rsidR="00CB559C" w:rsidRDefault="00CB559C"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Footer"/>
      <w:jc w:val="center"/>
    </w:pPr>
    <w:r>
      <w:fldChar w:fldCharType="begin"/>
    </w:r>
    <w:r>
      <w:instrText xml:space="preserve"> PAGE   \* MERGEFORMAT </w:instrText>
    </w:r>
    <w:r>
      <w:fldChar w:fldCharType="separate"/>
    </w:r>
    <w:r w:rsidR="001E22B5">
      <w:rPr>
        <w:noProof/>
      </w:rPr>
      <w:t>iv</w:t>
    </w:r>
    <w:r>
      <w:rPr>
        <w:noProof/>
      </w:rPr>
      <w:fldChar w:fldCharType="end"/>
    </w:r>
  </w:p>
  <w:p w:rsidR="00CB559C" w:rsidRDefault="00CB559C"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Footer"/>
      <w:jc w:val="center"/>
    </w:pPr>
    <w:r>
      <w:fldChar w:fldCharType="begin"/>
    </w:r>
    <w:r>
      <w:instrText xml:space="preserve"> PAGE   \* MERGEFORMAT </w:instrText>
    </w:r>
    <w:r>
      <w:fldChar w:fldCharType="separate"/>
    </w:r>
    <w:r>
      <w:rPr>
        <w:noProof/>
      </w:rPr>
      <w:t>iii</w:t>
    </w:r>
    <w:r>
      <w:rPr>
        <w:noProof/>
      </w:rPr>
      <w:fldChar w:fldCharType="end"/>
    </w:r>
  </w:p>
  <w:p w:rsidR="00CB559C" w:rsidRDefault="00CB559C"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rsidP="002104C4">
    <w:pPr>
      <w:pStyle w:val="Footer"/>
      <w:tabs>
        <w:tab w:val="clear" w:pos="4320"/>
      </w:tabs>
      <w:jc w:val="center"/>
    </w:pPr>
    <w:r>
      <w:fldChar w:fldCharType="begin"/>
    </w:r>
    <w:r>
      <w:instrText xml:space="preserve"> PAGE   \* MERGEFORMAT </w:instrText>
    </w:r>
    <w:r>
      <w:fldChar w:fldCharType="separate"/>
    </w:r>
    <w:r w:rsidR="001E22B5">
      <w:rPr>
        <w:noProof/>
      </w:rPr>
      <w:t>iii</w:t>
    </w:r>
    <w:r>
      <w:rPr>
        <w:noProof/>
      </w:rPr>
      <w:fldChar w:fldCharType="end"/>
    </w:r>
  </w:p>
  <w:p w:rsidR="00CB559C" w:rsidRDefault="00CB559C"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1761" w:rsidRDefault="00581761" w:rsidP="00E774EF">
      <w:r>
        <w:separator/>
      </w:r>
    </w:p>
  </w:footnote>
  <w:footnote w:type="continuationSeparator" w:id="0">
    <w:p w:rsidR="00581761" w:rsidRDefault="00581761"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rsidP="002104C4">
    <w:pPr>
      <w:pStyle w:val="Header"/>
      <w:rPr>
        <w:rFonts w:eastAsia="Times New Roman"/>
        <w:lang w:eastAsia="ja-JP"/>
      </w:rPr>
    </w:pPr>
  </w:p>
  <w:p w:rsidR="00CB559C" w:rsidRDefault="00CB559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Header"/>
      <w:jc w:val="right"/>
    </w:pPr>
  </w:p>
  <w:p w:rsidR="00CB559C" w:rsidRDefault="00CB559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rsidP="002104C4">
    <w:pPr>
      <w:pStyle w:val="Header"/>
      <w:tabs>
        <w:tab w:val="clear" w:pos="4320"/>
      </w:tabs>
      <w:ind w:right="28" w:firstLine="0"/>
      <w:jc w:val="center"/>
    </w:pPr>
  </w:p>
  <w:p w:rsidR="00CB559C" w:rsidRDefault="00CB559C" w:rsidP="002104C4">
    <w:pPr>
      <w:pStyle w:val="Header"/>
      <w:tabs>
        <w:tab w:val="clear" w:pos="4320"/>
      </w:tabs>
      <w:ind w:right="28" w:firstLine="0"/>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rsidP="002104C4">
    <w:pPr>
      <w:pStyle w:val="Header"/>
      <w:ind w:right="-4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Header"/>
      <w:jc w:val="right"/>
    </w:pPr>
  </w:p>
  <w:p w:rsidR="00CB559C" w:rsidRDefault="00CB559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rsidP="002104C4">
    <w:pPr>
      <w:pStyle w:val="Header"/>
      <w:tabs>
        <w:tab w:val="clear" w:pos="4320"/>
      </w:tabs>
      <w:ind w:right="28" w:firstLine="0"/>
      <w:jc w:val="center"/>
    </w:pPr>
  </w:p>
  <w:p w:rsidR="00CB559C" w:rsidRDefault="00CB559C" w:rsidP="002104C4">
    <w:pPr>
      <w:pStyle w:val="Header"/>
      <w:tabs>
        <w:tab w:val="clear" w:pos="4320"/>
      </w:tabs>
      <w:ind w:right="28" w:firstLine="0"/>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rsidP="002104C4">
    <w:pPr>
      <w:pStyle w:val="Header"/>
      <w:ind w:right="-47"/>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Header"/>
      <w:jc w:val="right"/>
    </w:pPr>
  </w:p>
  <w:p w:rsidR="00CB559C" w:rsidRDefault="00CB559C">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rsidP="002104C4">
    <w:pPr>
      <w:pStyle w:val="Header"/>
      <w:tabs>
        <w:tab w:val="clear" w:pos="4320"/>
      </w:tabs>
      <w:ind w:right="28" w:firstLine="0"/>
      <w:jc w:val="center"/>
    </w:pPr>
  </w:p>
  <w:p w:rsidR="00CB559C" w:rsidRDefault="00CB559C" w:rsidP="002104C4">
    <w:pPr>
      <w:pStyle w:val="Header"/>
      <w:tabs>
        <w:tab w:val="clear" w:pos="4320"/>
      </w:tabs>
      <w:ind w:right="28" w:firstLine="0"/>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Header"/>
    </w:pPr>
    <w:sdt>
      <w:sdtPr>
        <w:id w:val="-209068712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766555">
          <w:rPr>
            <w:noProof/>
          </w:rPr>
          <w:t>4</w:t>
        </w:r>
        <w:r>
          <w:rPr>
            <w:noProof/>
          </w:rPr>
          <w:fldChar w:fldCharType="end"/>
        </w:r>
      </w:sdtContent>
    </w:sdt>
  </w:p>
  <w:p w:rsidR="00CB559C" w:rsidRDefault="00CB559C">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Header"/>
      <w:jc w:val="right"/>
    </w:pPr>
    <w:sdt>
      <w:sdtPr>
        <w:id w:val="1118650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766555">
          <w:rPr>
            <w:noProof/>
          </w:rPr>
          <w:t>5</w:t>
        </w:r>
        <w:r>
          <w:rPr>
            <w:noProof/>
          </w:rPr>
          <w:fldChar w:fldCharType="end"/>
        </w:r>
      </w:sdtContent>
    </w:sdt>
  </w:p>
  <w:p w:rsidR="00CB559C" w:rsidRPr="001372C3" w:rsidRDefault="00CB559C" w:rsidP="002104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Header"/>
      <w:jc w:val="right"/>
    </w:pPr>
  </w:p>
  <w:p w:rsidR="00CB559C" w:rsidRDefault="00CB559C">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rsidP="002104C4">
    <w:pPr>
      <w:pStyle w:val="Header"/>
      <w:tabs>
        <w:tab w:val="clear" w:pos="4320"/>
      </w:tabs>
      <w:ind w:right="28" w:firstLine="0"/>
      <w:jc w:val="center"/>
    </w:pPr>
  </w:p>
  <w:p w:rsidR="00CB559C" w:rsidRDefault="00CB559C" w:rsidP="002104C4">
    <w:pPr>
      <w:pStyle w:val="Header"/>
      <w:tabs>
        <w:tab w:val="clear" w:pos="4320"/>
      </w:tabs>
      <w:ind w:right="28" w:firstLine="0"/>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924091"/>
      <w:docPartObj>
        <w:docPartGallery w:val="Page Numbers (Top of Page)"/>
        <w:docPartUnique/>
      </w:docPartObj>
    </w:sdtPr>
    <w:sdtEndPr>
      <w:rPr>
        <w:noProof/>
      </w:rPr>
    </w:sdtEndPr>
    <w:sdtContent>
      <w:p w:rsidR="00CB559C" w:rsidRDefault="00CB559C">
        <w:pPr>
          <w:pStyle w:val="Header"/>
        </w:pPr>
        <w:r>
          <w:fldChar w:fldCharType="begin"/>
        </w:r>
        <w:r>
          <w:instrText xml:space="preserve"> PAGE   \* MERGEFORMAT </w:instrText>
        </w:r>
        <w:r>
          <w:fldChar w:fldCharType="separate"/>
        </w:r>
        <w:r w:rsidR="00766555">
          <w:rPr>
            <w:noProof/>
          </w:rPr>
          <w:t>14</w:t>
        </w:r>
        <w:r>
          <w:rPr>
            <w:noProof/>
          </w:rPr>
          <w:fldChar w:fldCharType="end"/>
        </w:r>
      </w:p>
    </w:sdtContent>
  </w:sdt>
  <w:p w:rsidR="00CB559C" w:rsidRDefault="00CB559C">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441610"/>
      <w:docPartObj>
        <w:docPartGallery w:val="Page Numbers (Top of Page)"/>
        <w:docPartUnique/>
      </w:docPartObj>
    </w:sdtPr>
    <w:sdtEndPr>
      <w:rPr>
        <w:noProof/>
      </w:rPr>
    </w:sdtEndPr>
    <w:sdtContent>
      <w:p w:rsidR="00CB559C" w:rsidRDefault="00CB559C">
        <w:pPr>
          <w:pStyle w:val="Header"/>
          <w:jc w:val="right"/>
        </w:pPr>
        <w:r>
          <w:fldChar w:fldCharType="begin"/>
        </w:r>
        <w:r>
          <w:instrText xml:space="preserve"> PAGE   \* MERGEFORMAT </w:instrText>
        </w:r>
        <w:r>
          <w:fldChar w:fldCharType="separate"/>
        </w:r>
        <w:r w:rsidR="00766555">
          <w:rPr>
            <w:noProof/>
          </w:rPr>
          <w:t>15</w:t>
        </w:r>
        <w:r>
          <w:rPr>
            <w:noProof/>
          </w:rPr>
          <w:fldChar w:fldCharType="end"/>
        </w:r>
      </w:p>
    </w:sdtContent>
  </w:sdt>
  <w:p w:rsidR="00CB559C" w:rsidRDefault="00CB559C">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2028016"/>
      <w:docPartObj>
        <w:docPartGallery w:val="Page Numbers (Top of Page)"/>
        <w:docPartUnique/>
      </w:docPartObj>
    </w:sdtPr>
    <w:sdtEndPr>
      <w:rPr>
        <w:noProof/>
      </w:rPr>
    </w:sdtEndPr>
    <w:sdtContent>
      <w:p w:rsidR="00CB559C" w:rsidRDefault="00CB559C">
        <w:pPr>
          <w:pStyle w:val="Header"/>
        </w:pPr>
        <w:r>
          <w:fldChar w:fldCharType="begin"/>
        </w:r>
        <w:r>
          <w:instrText xml:space="preserve"> PAGE   \* MERGEFORMAT </w:instrText>
        </w:r>
        <w:r>
          <w:fldChar w:fldCharType="separate"/>
        </w:r>
        <w:r w:rsidR="00766555">
          <w:rPr>
            <w:noProof/>
          </w:rPr>
          <w:t>6</w:t>
        </w:r>
        <w:r>
          <w:rPr>
            <w:noProof/>
          </w:rPr>
          <w:fldChar w:fldCharType="end"/>
        </w:r>
      </w:p>
    </w:sdtContent>
  </w:sdt>
  <w:p w:rsidR="00CB559C" w:rsidRDefault="00CB559C" w:rsidP="002104C4">
    <w:pPr>
      <w:pStyle w:val="Header"/>
      <w:tabs>
        <w:tab w:val="clear" w:pos="4320"/>
      </w:tabs>
      <w:ind w:right="28" w:firstLine="0"/>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997554"/>
      <w:docPartObj>
        <w:docPartGallery w:val="Page Numbers (Top of Page)"/>
        <w:docPartUnique/>
      </w:docPartObj>
    </w:sdtPr>
    <w:sdtEndPr>
      <w:rPr>
        <w:noProof/>
      </w:rPr>
    </w:sdtEndPr>
    <w:sdtContent>
      <w:p w:rsidR="00CB559C" w:rsidRDefault="00CB559C">
        <w:pPr>
          <w:pStyle w:val="Header"/>
          <w:jc w:val="right"/>
        </w:pPr>
        <w:r>
          <w:fldChar w:fldCharType="begin"/>
        </w:r>
        <w:r>
          <w:instrText xml:space="preserve"> PAGE   \* MERGEFORMAT </w:instrText>
        </w:r>
        <w:r>
          <w:fldChar w:fldCharType="separate"/>
        </w:r>
        <w:r w:rsidR="00766555">
          <w:rPr>
            <w:noProof/>
          </w:rPr>
          <w:t>7</w:t>
        </w:r>
        <w:r>
          <w:rPr>
            <w:noProof/>
          </w:rPr>
          <w:fldChar w:fldCharType="end"/>
        </w:r>
      </w:p>
    </w:sdtContent>
  </w:sdt>
  <w:p w:rsidR="00CB559C" w:rsidRDefault="00CB559C" w:rsidP="002104C4">
    <w:pPr>
      <w:pStyle w:val="Header"/>
      <w:tabs>
        <w:tab w:val="clear" w:pos="4320"/>
      </w:tabs>
      <w:ind w:right="28" w:firstLine="0"/>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57383"/>
      <w:docPartObj>
        <w:docPartGallery w:val="Page Numbers (Top of Page)"/>
        <w:docPartUnique/>
      </w:docPartObj>
    </w:sdtPr>
    <w:sdtEndPr>
      <w:rPr>
        <w:noProof/>
      </w:rPr>
    </w:sdtEndPr>
    <w:sdtContent>
      <w:p w:rsidR="00CB559C" w:rsidRDefault="00CB559C">
        <w:pPr>
          <w:pStyle w:val="Header"/>
        </w:pPr>
        <w:r>
          <w:fldChar w:fldCharType="begin"/>
        </w:r>
        <w:r>
          <w:instrText xml:space="preserve"> PAGE   \* MERGEFORMAT </w:instrText>
        </w:r>
        <w:r>
          <w:fldChar w:fldCharType="separate"/>
        </w:r>
        <w:r w:rsidR="00766555">
          <w:rPr>
            <w:noProof/>
          </w:rPr>
          <w:t>62</w:t>
        </w:r>
        <w:r>
          <w:rPr>
            <w:noProof/>
          </w:rPr>
          <w:fldChar w:fldCharType="end"/>
        </w:r>
      </w:p>
    </w:sdtContent>
  </w:sdt>
  <w:p w:rsidR="00CB559C" w:rsidRDefault="00CB559C">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284820"/>
      <w:docPartObj>
        <w:docPartGallery w:val="Page Numbers (Top of Page)"/>
        <w:docPartUnique/>
      </w:docPartObj>
    </w:sdtPr>
    <w:sdtEndPr>
      <w:rPr>
        <w:noProof/>
      </w:rPr>
    </w:sdtEndPr>
    <w:sdtContent>
      <w:p w:rsidR="00CB559C" w:rsidRDefault="00CB559C">
        <w:pPr>
          <w:pStyle w:val="Header"/>
          <w:jc w:val="right"/>
        </w:pPr>
        <w:r>
          <w:fldChar w:fldCharType="begin"/>
        </w:r>
        <w:r>
          <w:instrText xml:space="preserve"> PAGE   \* MERGEFORMAT </w:instrText>
        </w:r>
        <w:r>
          <w:fldChar w:fldCharType="separate"/>
        </w:r>
        <w:r w:rsidR="00766555">
          <w:rPr>
            <w:noProof/>
          </w:rPr>
          <w:t>63</w:t>
        </w:r>
        <w:r>
          <w:rPr>
            <w:noProof/>
          </w:rPr>
          <w:fldChar w:fldCharType="end"/>
        </w:r>
      </w:p>
    </w:sdtContent>
  </w:sdt>
  <w:p w:rsidR="00CB559C" w:rsidRDefault="00CB559C">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Header"/>
      <w:jc w:val="right"/>
    </w:pPr>
  </w:p>
  <w:p w:rsidR="00CB559C" w:rsidRDefault="00CB55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Header"/>
      <w:jc w:val="right"/>
    </w:pPr>
  </w:p>
  <w:p w:rsidR="00CB559C" w:rsidRDefault="00CB559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rsidP="002104C4">
    <w:pPr>
      <w:pStyle w:val="Header"/>
      <w:ind w:firstLine="0"/>
      <w:jc w:val="center"/>
    </w:pPr>
  </w:p>
  <w:p w:rsidR="00CB559C" w:rsidRDefault="00CB559C" w:rsidP="002104C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rsidP="002104C4">
    <w:pPr>
      <w:pStyle w:val="Header"/>
      <w:tabs>
        <w:tab w:val="clear" w:pos="4320"/>
      </w:tabs>
      <w:ind w:right="28" w:firstLine="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pPr>
      <w:pStyle w:val="Header"/>
      <w:jc w:val="right"/>
    </w:pPr>
  </w:p>
  <w:p w:rsidR="00CB559C" w:rsidRDefault="00CB559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rsidP="002104C4">
    <w:pPr>
      <w:pStyle w:val="Header"/>
      <w:tabs>
        <w:tab w:val="clear" w:pos="4320"/>
      </w:tabs>
      <w:ind w:right="28" w:firstLine="0"/>
      <w:jc w:val="center"/>
    </w:pPr>
  </w:p>
  <w:p w:rsidR="00CB559C" w:rsidRDefault="00CB559C" w:rsidP="002104C4">
    <w:pPr>
      <w:pStyle w:val="Header"/>
      <w:tabs>
        <w:tab w:val="clear" w:pos="4320"/>
      </w:tabs>
      <w:ind w:right="28" w:firstLine="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59C" w:rsidRDefault="00CB559C" w:rsidP="002104C4">
    <w:pPr>
      <w:pStyle w:val="Header"/>
      <w:ind w:right="-4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hybridMultilevel"/>
    <w:tmpl w:val="3536B4F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1"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4"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5"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7"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B9F0FF5"/>
    <w:multiLevelType w:val="hybridMultilevel"/>
    <w:tmpl w:val="6D4699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5"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5"/>
  </w:num>
  <w:num w:numId="2">
    <w:abstractNumId w:val="42"/>
  </w:num>
  <w:num w:numId="3">
    <w:abstractNumId w:val="20"/>
  </w:num>
  <w:num w:numId="4">
    <w:abstractNumId w:val="44"/>
  </w:num>
  <w:num w:numId="5">
    <w:abstractNumId w:val="38"/>
  </w:num>
  <w:num w:numId="6">
    <w:abstractNumId w:val="26"/>
  </w:num>
  <w:num w:numId="7">
    <w:abstractNumId w:val="32"/>
  </w:num>
  <w:num w:numId="8">
    <w:abstractNumId w:val="16"/>
  </w:num>
  <w:num w:numId="9">
    <w:abstractNumId w:val="35"/>
    <w:lvlOverride w:ilvl="0">
      <w:startOverride w:val="4"/>
    </w:lvlOverride>
    <w:lvlOverride w:ilvl="1">
      <w:startOverride w:val="1"/>
    </w:lvlOverride>
  </w:num>
  <w:num w:numId="10">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39"/>
  </w:num>
  <w:num w:numId="13">
    <w:abstractNumId w:val="8"/>
  </w:num>
  <w:num w:numId="14">
    <w:abstractNumId w:val="33"/>
  </w:num>
  <w:num w:numId="15">
    <w:abstractNumId w:val="37"/>
  </w:num>
  <w:num w:numId="16">
    <w:abstractNumId w:val="40"/>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1"/>
  </w:num>
  <w:num w:numId="22">
    <w:abstractNumId w:val="41"/>
  </w:num>
  <w:num w:numId="23">
    <w:abstractNumId w:val="43"/>
  </w:num>
  <w:num w:numId="24">
    <w:abstractNumId w:val="17"/>
  </w:num>
  <w:num w:numId="25">
    <w:abstractNumId w:val="18"/>
  </w:num>
  <w:num w:numId="26">
    <w:abstractNumId w:val="12"/>
  </w:num>
  <w:num w:numId="27">
    <w:abstractNumId w:val="11"/>
  </w:num>
  <w:num w:numId="28">
    <w:abstractNumId w:val="21"/>
  </w:num>
  <w:num w:numId="29">
    <w:abstractNumId w:val="27"/>
  </w:num>
  <w:num w:numId="30">
    <w:abstractNumId w:val="4"/>
  </w:num>
  <w:num w:numId="31">
    <w:abstractNumId w:val="45"/>
  </w:num>
  <w:num w:numId="32">
    <w:abstractNumId w:val="15"/>
  </w:num>
  <w:num w:numId="33">
    <w:abstractNumId w:val="34"/>
  </w:num>
  <w:num w:numId="34">
    <w:abstractNumId w:val="5"/>
  </w:num>
  <w:num w:numId="35">
    <w:abstractNumId w:val="30"/>
  </w:num>
  <w:num w:numId="36">
    <w:abstractNumId w:val="19"/>
  </w:num>
  <w:num w:numId="37">
    <w:abstractNumId w:val="10"/>
  </w:num>
  <w:num w:numId="38">
    <w:abstractNumId w:val="36"/>
  </w:num>
  <w:num w:numId="39">
    <w:abstractNumId w:val="22"/>
  </w:num>
  <w:num w:numId="40">
    <w:abstractNumId w:val="24"/>
  </w:num>
  <w:num w:numId="41">
    <w:abstractNumId w:val="23"/>
  </w:num>
  <w:num w:numId="42">
    <w:abstractNumId w:val="29"/>
  </w:num>
  <w:num w:numId="43">
    <w:abstractNumId w:val="14"/>
  </w:num>
  <w:num w:numId="44">
    <w:abstractNumId w:val="13"/>
  </w:num>
  <w:num w:numId="45">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B5"/>
    <w:rsid w:val="0000526F"/>
    <w:rsid w:val="00005401"/>
    <w:rsid w:val="000059DF"/>
    <w:rsid w:val="00005AFF"/>
    <w:rsid w:val="00005BFD"/>
    <w:rsid w:val="00005F4C"/>
    <w:rsid w:val="0000630E"/>
    <w:rsid w:val="00006CC3"/>
    <w:rsid w:val="0000768F"/>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3358"/>
    <w:rsid w:val="000333B3"/>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A58"/>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3DA"/>
    <w:rsid w:val="00071857"/>
    <w:rsid w:val="00071FAF"/>
    <w:rsid w:val="000722A1"/>
    <w:rsid w:val="000724C0"/>
    <w:rsid w:val="0007283A"/>
    <w:rsid w:val="00072C7E"/>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B35"/>
    <w:rsid w:val="00080C3E"/>
    <w:rsid w:val="0008119B"/>
    <w:rsid w:val="000811E8"/>
    <w:rsid w:val="00081C24"/>
    <w:rsid w:val="00082A53"/>
    <w:rsid w:val="00082E18"/>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602"/>
    <w:rsid w:val="00096A8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8A4"/>
    <w:rsid w:val="000B4A01"/>
    <w:rsid w:val="000B4BCA"/>
    <w:rsid w:val="000B4CC2"/>
    <w:rsid w:val="000B54B8"/>
    <w:rsid w:val="000B6214"/>
    <w:rsid w:val="000B62C7"/>
    <w:rsid w:val="000B6B35"/>
    <w:rsid w:val="000B6F39"/>
    <w:rsid w:val="000B6FED"/>
    <w:rsid w:val="000B71F2"/>
    <w:rsid w:val="000B7239"/>
    <w:rsid w:val="000B7EE8"/>
    <w:rsid w:val="000C0708"/>
    <w:rsid w:val="000C082F"/>
    <w:rsid w:val="000C0A08"/>
    <w:rsid w:val="000C14CA"/>
    <w:rsid w:val="000C16FE"/>
    <w:rsid w:val="000C1962"/>
    <w:rsid w:val="000C1D73"/>
    <w:rsid w:val="000C1ED3"/>
    <w:rsid w:val="000C213E"/>
    <w:rsid w:val="000C2242"/>
    <w:rsid w:val="000C248A"/>
    <w:rsid w:val="000C2AFA"/>
    <w:rsid w:val="000C38E2"/>
    <w:rsid w:val="000C3D8D"/>
    <w:rsid w:val="000C3FB2"/>
    <w:rsid w:val="000C3FC7"/>
    <w:rsid w:val="000C3FD1"/>
    <w:rsid w:val="000C3FFF"/>
    <w:rsid w:val="000C4439"/>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4406"/>
    <w:rsid w:val="00105329"/>
    <w:rsid w:val="001053E3"/>
    <w:rsid w:val="001058BD"/>
    <w:rsid w:val="00105DD9"/>
    <w:rsid w:val="00105FD1"/>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4ABE"/>
    <w:rsid w:val="00165597"/>
    <w:rsid w:val="001658F0"/>
    <w:rsid w:val="00165D94"/>
    <w:rsid w:val="00165DE5"/>
    <w:rsid w:val="00165EB3"/>
    <w:rsid w:val="00166483"/>
    <w:rsid w:val="001665BB"/>
    <w:rsid w:val="0016672A"/>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6317"/>
    <w:rsid w:val="001B69B7"/>
    <w:rsid w:val="001B6A1D"/>
    <w:rsid w:val="001B6E6A"/>
    <w:rsid w:val="001B6FC2"/>
    <w:rsid w:val="001B7000"/>
    <w:rsid w:val="001B7F80"/>
    <w:rsid w:val="001C0310"/>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40E4"/>
    <w:rsid w:val="001D436A"/>
    <w:rsid w:val="001D458B"/>
    <w:rsid w:val="001D4E12"/>
    <w:rsid w:val="001D546C"/>
    <w:rsid w:val="001D55E9"/>
    <w:rsid w:val="001D56E3"/>
    <w:rsid w:val="001D5804"/>
    <w:rsid w:val="001D584F"/>
    <w:rsid w:val="001D6605"/>
    <w:rsid w:val="001D6756"/>
    <w:rsid w:val="001D6B87"/>
    <w:rsid w:val="001D6BBA"/>
    <w:rsid w:val="001D6C8B"/>
    <w:rsid w:val="001D71DA"/>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3D1"/>
    <w:rsid w:val="001F2AF8"/>
    <w:rsid w:val="001F2E41"/>
    <w:rsid w:val="001F40C9"/>
    <w:rsid w:val="001F423F"/>
    <w:rsid w:val="001F45EC"/>
    <w:rsid w:val="001F4F2B"/>
    <w:rsid w:val="001F5981"/>
    <w:rsid w:val="001F5A7E"/>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5"/>
    <w:rsid w:val="002115C9"/>
    <w:rsid w:val="0021169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5D7"/>
    <w:rsid w:val="002208CB"/>
    <w:rsid w:val="00221210"/>
    <w:rsid w:val="002215C1"/>
    <w:rsid w:val="00221743"/>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E4"/>
    <w:rsid w:val="00237241"/>
    <w:rsid w:val="00237286"/>
    <w:rsid w:val="0023749F"/>
    <w:rsid w:val="00237A90"/>
    <w:rsid w:val="00237ED6"/>
    <w:rsid w:val="00237F2C"/>
    <w:rsid w:val="002403FE"/>
    <w:rsid w:val="00240C5D"/>
    <w:rsid w:val="0024102F"/>
    <w:rsid w:val="002413A0"/>
    <w:rsid w:val="002413D4"/>
    <w:rsid w:val="00241DE0"/>
    <w:rsid w:val="00241EC2"/>
    <w:rsid w:val="00242846"/>
    <w:rsid w:val="00242B5C"/>
    <w:rsid w:val="002435F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8F"/>
    <w:rsid w:val="00275619"/>
    <w:rsid w:val="00275AF7"/>
    <w:rsid w:val="00275BD3"/>
    <w:rsid w:val="00275CE0"/>
    <w:rsid w:val="0027695F"/>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FFC"/>
    <w:rsid w:val="002B2407"/>
    <w:rsid w:val="002B2755"/>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60A7"/>
    <w:rsid w:val="002D6388"/>
    <w:rsid w:val="002D64D0"/>
    <w:rsid w:val="002D6EFA"/>
    <w:rsid w:val="002D6F28"/>
    <w:rsid w:val="002D6F7E"/>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CEE"/>
    <w:rsid w:val="00337E2A"/>
    <w:rsid w:val="00337F7C"/>
    <w:rsid w:val="00340201"/>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EE"/>
    <w:rsid w:val="00346431"/>
    <w:rsid w:val="0034653F"/>
    <w:rsid w:val="00346838"/>
    <w:rsid w:val="00346A28"/>
    <w:rsid w:val="00347914"/>
    <w:rsid w:val="00347B6E"/>
    <w:rsid w:val="003506F4"/>
    <w:rsid w:val="003508A3"/>
    <w:rsid w:val="00350B23"/>
    <w:rsid w:val="00350E0E"/>
    <w:rsid w:val="00350EB2"/>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81D"/>
    <w:rsid w:val="0043289C"/>
    <w:rsid w:val="00432CAE"/>
    <w:rsid w:val="00432D12"/>
    <w:rsid w:val="00432E7A"/>
    <w:rsid w:val="004335A2"/>
    <w:rsid w:val="004337EB"/>
    <w:rsid w:val="00433EB2"/>
    <w:rsid w:val="00434045"/>
    <w:rsid w:val="004347A9"/>
    <w:rsid w:val="00434851"/>
    <w:rsid w:val="00434C0D"/>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32AE"/>
    <w:rsid w:val="004438E9"/>
    <w:rsid w:val="00443B29"/>
    <w:rsid w:val="00443C91"/>
    <w:rsid w:val="0044412E"/>
    <w:rsid w:val="004444AA"/>
    <w:rsid w:val="004448BD"/>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654"/>
    <w:rsid w:val="00471989"/>
    <w:rsid w:val="004719E9"/>
    <w:rsid w:val="00471B8A"/>
    <w:rsid w:val="004720E7"/>
    <w:rsid w:val="004728DF"/>
    <w:rsid w:val="00472AC1"/>
    <w:rsid w:val="00472E39"/>
    <w:rsid w:val="00473413"/>
    <w:rsid w:val="00473F4F"/>
    <w:rsid w:val="00474576"/>
    <w:rsid w:val="00474FBE"/>
    <w:rsid w:val="0047556E"/>
    <w:rsid w:val="00475BD0"/>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FD4"/>
    <w:rsid w:val="00481FED"/>
    <w:rsid w:val="004823C5"/>
    <w:rsid w:val="00482E6B"/>
    <w:rsid w:val="00483227"/>
    <w:rsid w:val="0048328C"/>
    <w:rsid w:val="00483299"/>
    <w:rsid w:val="0048354C"/>
    <w:rsid w:val="00483A38"/>
    <w:rsid w:val="004846A6"/>
    <w:rsid w:val="00485745"/>
    <w:rsid w:val="00485A4B"/>
    <w:rsid w:val="00485BFF"/>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BB3"/>
    <w:rsid w:val="00491CC1"/>
    <w:rsid w:val="00491D67"/>
    <w:rsid w:val="00492110"/>
    <w:rsid w:val="00492123"/>
    <w:rsid w:val="004926A1"/>
    <w:rsid w:val="0049271D"/>
    <w:rsid w:val="00492FB1"/>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C49"/>
    <w:rsid w:val="004D0C6A"/>
    <w:rsid w:val="004D0E41"/>
    <w:rsid w:val="004D1364"/>
    <w:rsid w:val="004D13FA"/>
    <w:rsid w:val="004D16FB"/>
    <w:rsid w:val="004D1BE7"/>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28C"/>
    <w:rsid w:val="00521EE2"/>
    <w:rsid w:val="00521F7A"/>
    <w:rsid w:val="00522D0D"/>
    <w:rsid w:val="005239F7"/>
    <w:rsid w:val="00523E2F"/>
    <w:rsid w:val="00523F06"/>
    <w:rsid w:val="00524490"/>
    <w:rsid w:val="00524BAF"/>
    <w:rsid w:val="00524CCE"/>
    <w:rsid w:val="00524E04"/>
    <w:rsid w:val="00525212"/>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6FE"/>
    <w:rsid w:val="0056483E"/>
    <w:rsid w:val="00564B79"/>
    <w:rsid w:val="00564FEC"/>
    <w:rsid w:val="005650B3"/>
    <w:rsid w:val="00565629"/>
    <w:rsid w:val="00565740"/>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34A6"/>
    <w:rsid w:val="0057365D"/>
    <w:rsid w:val="00573BBC"/>
    <w:rsid w:val="00573E82"/>
    <w:rsid w:val="00574281"/>
    <w:rsid w:val="00574331"/>
    <w:rsid w:val="00574E70"/>
    <w:rsid w:val="005757D4"/>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CA0"/>
    <w:rsid w:val="0058033B"/>
    <w:rsid w:val="005805D3"/>
    <w:rsid w:val="005809A8"/>
    <w:rsid w:val="00580C27"/>
    <w:rsid w:val="00580FFC"/>
    <w:rsid w:val="0058105B"/>
    <w:rsid w:val="005813B9"/>
    <w:rsid w:val="00581761"/>
    <w:rsid w:val="00581943"/>
    <w:rsid w:val="00581C11"/>
    <w:rsid w:val="00581C62"/>
    <w:rsid w:val="00581CD4"/>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B08"/>
    <w:rsid w:val="005A0CB5"/>
    <w:rsid w:val="005A19FA"/>
    <w:rsid w:val="005A1BA5"/>
    <w:rsid w:val="005A1D86"/>
    <w:rsid w:val="005A2676"/>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F27"/>
    <w:rsid w:val="005B11C4"/>
    <w:rsid w:val="005B1A3C"/>
    <w:rsid w:val="005B1C9A"/>
    <w:rsid w:val="005B2B8B"/>
    <w:rsid w:val="005B2DB1"/>
    <w:rsid w:val="005B30EF"/>
    <w:rsid w:val="005B34F4"/>
    <w:rsid w:val="005B359C"/>
    <w:rsid w:val="005B3786"/>
    <w:rsid w:val="005B4026"/>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8C0"/>
    <w:rsid w:val="005C2C3B"/>
    <w:rsid w:val="005C32AD"/>
    <w:rsid w:val="005C4495"/>
    <w:rsid w:val="005C46C6"/>
    <w:rsid w:val="005C4C61"/>
    <w:rsid w:val="005C4C78"/>
    <w:rsid w:val="005C4E3A"/>
    <w:rsid w:val="005C530E"/>
    <w:rsid w:val="005C55EF"/>
    <w:rsid w:val="005C562E"/>
    <w:rsid w:val="005C58B1"/>
    <w:rsid w:val="005C656E"/>
    <w:rsid w:val="005C65A7"/>
    <w:rsid w:val="005C67BE"/>
    <w:rsid w:val="005C741F"/>
    <w:rsid w:val="005C756A"/>
    <w:rsid w:val="005D023D"/>
    <w:rsid w:val="005D078E"/>
    <w:rsid w:val="005D0AB6"/>
    <w:rsid w:val="005D2105"/>
    <w:rsid w:val="005D2C63"/>
    <w:rsid w:val="005D2FCF"/>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3A7"/>
    <w:rsid w:val="005E5AE2"/>
    <w:rsid w:val="005E5DB7"/>
    <w:rsid w:val="005E6422"/>
    <w:rsid w:val="005E7584"/>
    <w:rsid w:val="005E7595"/>
    <w:rsid w:val="005E7A90"/>
    <w:rsid w:val="005E7F78"/>
    <w:rsid w:val="005F06AC"/>
    <w:rsid w:val="005F09E6"/>
    <w:rsid w:val="005F0B0A"/>
    <w:rsid w:val="005F1B7E"/>
    <w:rsid w:val="005F20F5"/>
    <w:rsid w:val="005F224D"/>
    <w:rsid w:val="005F2644"/>
    <w:rsid w:val="005F264A"/>
    <w:rsid w:val="005F27E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533C"/>
    <w:rsid w:val="006153F4"/>
    <w:rsid w:val="00615710"/>
    <w:rsid w:val="006159BB"/>
    <w:rsid w:val="00615B1B"/>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1229"/>
    <w:rsid w:val="00631290"/>
    <w:rsid w:val="00631450"/>
    <w:rsid w:val="00631B1E"/>
    <w:rsid w:val="00631C63"/>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38D"/>
    <w:rsid w:val="00640586"/>
    <w:rsid w:val="00640812"/>
    <w:rsid w:val="0064081A"/>
    <w:rsid w:val="00640A18"/>
    <w:rsid w:val="00640F72"/>
    <w:rsid w:val="00641176"/>
    <w:rsid w:val="0064138A"/>
    <w:rsid w:val="00641F32"/>
    <w:rsid w:val="00642653"/>
    <w:rsid w:val="0064297E"/>
    <w:rsid w:val="00642E1B"/>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EAA"/>
    <w:rsid w:val="006701AE"/>
    <w:rsid w:val="006701D6"/>
    <w:rsid w:val="006709C3"/>
    <w:rsid w:val="00670EDD"/>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D5"/>
    <w:rsid w:val="0067664B"/>
    <w:rsid w:val="00676C23"/>
    <w:rsid w:val="00677287"/>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C40"/>
    <w:rsid w:val="006A3FD7"/>
    <w:rsid w:val="006A409E"/>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D1B"/>
    <w:rsid w:val="006B6055"/>
    <w:rsid w:val="006B60B6"/>
    <w:rsid w:val="006B653F"/>
    <w:rsid w:val="006B7303"/>
    <w:rsid w:val="006B7593"/>
    <w:rsid w:val="006B7730"/>
    <w:rsid w:val="006B7DFA"/>
    <w:rsid w:val="006C028C"/>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EE8"/>
    <w:rsid w:val="006E1126"/>
    <w:rsid w:val="006E1181"/>
    <w:rsid w:val="006E1417"/>
    <w:rsid w:val="006E178E"/>
    <w:rsid w:val="006E2374"/>
    <w:rsid w:val="006E256F"/>
    <w:rsid w:val="006E25BA"/>
    <w:rsid w:val="006E268E"/>
    <w:rsid w:val="006E2B01"/>
    <w:rsid w:val="006E2BF0"/>
    <w:rsid w:val="006E4680"/>
    <w:rsid w:val="006E5071"/>
    <w:rsid w:val="006E517C"/>
    <w:rsid w:val="006E56E9"/>
    <w:rsid w:val="006E57F0"/>
    <w:rsid w:val="006E5B9A"/>
    <w:rsid w:val="006E5E38"/>
    <w:rsid w:val="006E60B4"/>
    <w:rsid w:val="006E6358"/>
    <w:rsid w:val="006E636B"/>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2043"/>
    <w:rsid w:val="006F20A7"/>
    <w:rsid w:val="006F2C22"/>
    <w:rsid w:val="006F3376"/>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894"/>
    <w:rsid w:val="00710A68"/>
    <w:rsid w:val="00710DE8"/>
    <w:rsid w:val="007115D6"/>
    <w:rsid w:val="007121F5"/>
    <w:rsid w:val="00712942"/>
    <w:rsid w:val="00712A87"/>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776"/>
    <w:rsid w:val="00746B15"/>
    <w:rsid w:val="00746E0C"/>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A3F"/>
    <w:rsid w:val="00787AE0"/>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B72"/>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6BE"/>
    <w:rsid w:val="007B6768"/>
    <w:rsid w:val="007B6D08"/>
    <w:rsid w:val="007B6D27"/>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3399"/>
    <w:rsid w:val="007F3838"/>
    <w:rsid w:val="007F3BA9"/>
    <w:rsid w:val="007F3BAE"/>
    <w:rsid w:val="007F3BBC"/>
    <w:rsid w:val="007F3EBB"/>
    <w:rsid w:val="007F4703"/>
    <w:rsid w:val="007F477C"/>
    <w:rsid w:val="007F479E"/>
    <w:rsid w:val="007F4E78"/>
    <w:rsid w:val="007F53A0"/>
    <w:rsid w:val="007F5CEB"/>
    <w:rsid w:val="007F5D3A"/>
    <w:rsid w:val="007F6ACC"/>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9DA"/>
    <w:rsid w:val="0086703C"/>
    <w:rsid w:val="00867074"/>
    <w:rsid w:val="008673BD"/>
    <w:rsid w:val="008674F3"/>
    <w:rsid w:val="0086780C"/>
    <w:rsid w:val="008678B6"/>
    <w:rsid w:val="008678E2"/>
    <w:rsid w:val="008679D8"/>
    <w:rsid w:val="00867CAB"/>
    <w:rsid w:val="00867F17"/>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724"/>
    <w:rsid w:val="008817F5"/>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39B"/>
    <w:rsid w:val="00890431"/>
    <w:rsid w:val="00890E9D"/>
    <w:rsid w:val="00891BF4"/>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B0887"/>
    <w:rsid w:val="008B0D2E"/>
    <w:rsid w:val="008B0D96"/>
    <w:rsid w:val="008B0FC6"/>
    <w:rsid w:val="008B12E3"/>
    <w:rsid w:val="008B1588"/>
    <w:rsid w:val="008B1C86"/>
    <w:rsid w:val="008B24D9"/>
    <w:rsid w:val="008B2537"/>
    <w:rsid w:val="008B2593"/>
    <w:rsid w:val="008B2C7D"/>
    <w:rsid w:val="008B3616"/>
    <w:rsid w:val="008B3714"/>
    <w:rsid w:val="008B3754"/>
    <w:rsid w:val="008B3CB5"/>
    <w:rsid w:val="008B50C4"/>
    <w:rsid w:val="008B5148"/>
    <w:rsid w:val="008B5173"/>
    <w:rsid w:val="008B580A"/>
    <w:rsid w:val="008B5CFD"/>
    <w:rsid w:val="008B5E27"/>
    <w:rsid w:val="008B6332"/>
    <w:rsid w:val="008B67DB"/>
    <w:rsid w:val="008B6866"/>
    <w:rsid w:val="008B6D8E"/>
    <w:rsid w:val="008B70B0"/>
    <w:rsid w:val="008B7BB5"/>
    <w:rsid w:val="008C0952"/>
    <w:rsid w:val="008C16BA"/>
    <w:rsid w:val="008C21B3"/>
    <w:rsid w:val="008C2E6A"/>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4F9"/>
    <w:rsid w:val="008C7850"/>
    <w:rsid w:val="008C7B57"/>
    <w:rsid w:val="008C7E99"/>
    <w:rsid w:val="008D00F8"/>
    <w:rsid w:val="008D011F"/>
    <w:rsid w:val="008D0692"/>
    <w:rsid w:val="008D06E2"/>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EC3"/>
    <w:rsid w:val="00906F21"/>
    <w:rsid w:val="00906FA0"/>
    <w:rsid w:val="009072A4"/>
    <w:rsid w:val="0090733E"/>
    <w:rsid w:val="0090763C"/>
    <w:rsid w:val="00907F66"/>
    <w:rsid w:val="00907F9C"/>
    <w:rsid w:val="00910195"/>
    <w:rsid w:val="009101CC"/>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CD1"/>
    <w:rsid w:val="00922DC2"/>
    <w:rsid w:val="00923307"/>
    <w:rsid w:val="0092383B"/>
    <w:rsid w:val="00923C50"/>
    <w:rsid w:val="00923FDD"/>
    <w:rsid w:val="00924123"/>
    <w:rsid w:val="00924A4C"/>
    <w:rsid w:val="00925189"/>
    <w:rsid w:val="00925403"/>
    <w:rsid w:val="00925898"/>
    <w:rsid w:val="00925919"/>
    <w:rsid w:val="0092593F"/>
    <w:rsid w:val="00925A20"/>
    <w:rsid w:val="00925AC8"/>
    <w:rsid w:val="00925AFD"/>
    <w:rsid w:val="0092663D"/>
    <w:rsid w:val="00926AF8"/>
    <w:rsid w:val="00926F68"/>
    <w:rsid w:val="009276FB"/>
    <w:rsid w:val="00927964"/>
    <w:rsid w:val="00927D87"/>
    <w:rsid w:val="00927D90"/>
    <w:rsid w:val="00930A55"/>
    <w:rsid w:val="00931284"/>
    <w:rsid w:val="009315C3"/>
    <w:rsid w:val="009316D8"/>
    <w:rsid w:val="00931BFC"/>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68C"/>
    <w:rsid w:val="0094787F"/>
    <w:rsid w:val="009503AE"/>
    <w:rsid w:val="00950578"/>
    <w:rsid w:val="0095058B"/>
    <w:rsid w:val="009505DE"/>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1125"/>
    <w:rsid w:val="009611CF"/>
    <w:rsid w:val="00961BE4"/>
    <w:rsid w:val="00961CDC"/>
    <w:rsid w:val="00961D00"/>
    <w:rsid w:val="00961E3C"/>
    <w:rsid w:val="00961F11"/>
    <w:rsid w:val="009622E0"/>
    <w:rsid w:val="00962C86"/>
    <w:rsid w:val="00962CA5"/>
    <w:rsid w:val="00962D15"/>
    <w:rsid w:val="00962D1B"/>
    <w:rsid w:val="00962E4E"/>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326E"/>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C0F"/>
    <w:rsid w:val="009B71C6"/>
    <w:rsid w:val="009B7449"/>
    <w:rsid w:val="009B74B3"/>
    <w:rsid w:val="009C0299"/>
    <w:rsid w:val="009C031B"/>
    <w:rsid w:val="009C07BD"/>
    <w:rsid w:val="009C088D"/>
    <w:rsid w:val="009C0C93"/>
    <w:rsid w:val="009C0CC2"/>
    <w:rsid w:val="009C0CDC"/>
    <w:rsid w:val="009C1413"/>
    <w:rsid w:val="009C142E"/>
    <w:rsid w:val="009C175B"/>
    <w:rsid w:val="009C1B84"/>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F9"/>
    <w:rsid w:val="009F4811"/>
    <w:rsid w:val="009F4A3A"/>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4AC4"/>
    <w:rsid w:val="00A25242"/>
    <w:rsid w:val="00A254E9"/>
    <w:rsid w:val="00A25E70"/>
    <w:rsid w:val="00A263CF"/>
    <w:rsid w:val="00A26857"/>
    <w:rsid w:val="00A26911"/>
    <w:rsid w:val="00A26F8D"/>
    <w:rsid w:val="00A2734E"/>
    <w:rsid w:val="00A273CF"/>
    <w:rsid w:val="00A27FC1"/>
    <w:rsid w:val="00A30220"/>
    <w:rsid w:val="00A30607"/>
    <w:rsid w:val="00A307AE"/>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370"/>
    <w:rsid w:val="00A6784F"/>
    <w:rsid w:val="00A67BDB"/>
    <w:rsid w:val="00A67DB5"/>
    <w:rsid w:val="00A704DF"/>
    <w:rsid w:val="00A70720"/>
    <w:rsid w:val="00A71083"/>
    <w:rsid w:val="00A715A7"/>
    <w:rsid w:val="00A71816"/>
    <w:rsid w:val="00A71A6A"/>
    <w:rsid w:val="00A71B19"/>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22A9"/>
    <w:rsid w:val="00A82312"/>
    <w:rsid w:val="00A825EB"/>
    <w:rsid w:val="00A829DE"/>
    <w:rsid w:val="00A83094"/>
    <w:rsid w:val="00A831FA"/>
    <w:rsid w:val="00A838FE"/>
    <w:rsid w:val="00A83F12"/>
    <w:rsid w:val="00A840AF"/>
    <w:rsid w:val="00A842D2"/>
    <w:rsid w:val="00A854AB"/>
    <w:rsid w:val="00A8560F"/>
    <w:rsid w:val="00A8566D"/>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225"/>
    <w:rsid w:val="00AF7275"/>
    <w:rsid w:val="00AF7333"/>
    <w:rsid w:val="00AF75F0"/>
    <w:rsid w:val="00AF7C8E"/>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220B"/>
    <w:rsid w:val="00B12ADB"/>
    <w:rsid w:val="00B12E78"/>
    <w:rsid w:val="00B12F01"/>
    <w:rsid w:val="00B13075"/>
    <w:rsid w:val="00B146CF"/>
    <w:rsid w:val="00B14B0D"/>
    <w:rsid w:val="00B14F08"/>
    <w:rsid w:val="00B15053"/>
    <w:rsid w:val="00B15657"/>
    <w:rsid w:val="00B15DE1"/>
    <w:rsid w:val="00B168FC"/>
    <w:rsid w:val="00B16B0B"/>
    <w:rsid w:val="00B17067"/>
    <w:rsid w:val="00B17469"/>
    <w:rsid w:val="00B175C2"/>
    <w:rsid w:val="00B1766E"/>
    <w:rsid w:val="00B17A5B"/>
    <w:rsid w:val="00B17C82"/>
    <w:rsid w:val="00B17E74"/>
    <w:rsid w:val="00B17EC6"/>
    <w:rsid w:val="00B20640"/>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549D"/>
    <w:rsid w:val="00B25C51"/>
    <w:rsid w:val="00B25CC6"/>
    <w:rsid w:val="00B260A3"/>
    <w:rsid w:val="00B26454"/>
    <w:rsid w:val="00B26868"/>
    <w:rsid w:val="00B2718D"/>
    <w:rsid w:val="00B27200"/>
    <w:rsid w:val="00B273B3"/>
    <w:rsid w:val="00B27623"/>
    <w:rsid w:val="00B2786D"/>
    <w:rsid w:val="00B30245"/>
    <w:rsid w:val="00B3170D"/>
    <w:rsid w:val="00B317DE"/>
    <w:rsid w:val="00B318DC"/>
    <w:rsid w:val="00B3229B"/>
    <w:rsid w:val="00B3231E"/>
    <w:rsid w:val="00B32768"/>
    <w:rsid w:val="00B327AF"/>
    <w:rsid w:val="00B328A5"/>
    <w:rsid w:val="00B32DD5"/>
    <w:rsid w:val="00B32F5A"/>
    <w:rsid w:val="00B32F81"/>
    <w:rsid w:val="00B33164"/>
    <w:rsid w:val="00B33C21"/>
    <w:rsid w:val="00B341B3"/>
    <w:rsid w:val="00B34622"/>
    <w:rsid w:val="00B34939"/>
    <w:rsid w:val="00B34D28"/>
    <w:rsid w:val="00B34E3D"/>
    <w:rsid w:val="00B34ED3"/>
    <w:rsid w:val="00B363A8"/>
    <w:rsid w:val="00B36EBA"/>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F5E"/>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4E"/>
    <w:rsid w:val="00B66629"/>
    <w:rsid w:val="00B66677"/>
    <w:rsid w:val="00B6670B"/>
    <w:rsid w:val="00B67499"/>
    <w:rsid w:val="00B67633"/>
    <w:rsid w:val="00B67A80"/>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5660"/>
    <w:rsid w:val="00B9582D"/>
    <w:rsid w:val="00B959DC"/>
    <w:rsid w:val="00B95AF7"/>
    <w:rsid w:val="00B95B53"/>
    <w:rsid w:val="00B95F45"/>
    <w:rsid w:val="00B96ADC"/>
    <w:rsid w:val="00B96CD3"/>
    <w:rsid w:val="00B96E9E"/>
    <w:rsid w:val="00B972A7"/>
    <w:rsid w:val="00B97DAD"/>
    <w:rsid w:val="00BA14BB"/>
    <w:rsid w:val="00BA1959"/>
    <w:rsid w:val="00BA1992"/>
    <w:rsid w:val="00BA1B13"/>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258F"/>
    <w:rsid w:val="00BD2FAD"/>
    <w:rsid w:val="00BD3197"/>
    <w:rsid w:val="00BD3311"/>
    <w:rsid w:val="00BD3682"/>
    <w:rsid w:val="00BD3856"/>
    <w:rsid w:val="00BD3CD0"/>
    <w:rsid w:val="00BD43FE"/>
    <w:rsid w:val="00BD4639"/>
    <w:rsid w:val="00BD4754"/>
    <w:rsid w:val="00BD4A45"/>
    <w:rsid w:val="00BD4C61"/>
    <w:rsid w:val="00BD4F5C"/>
    <w:rsid w:val="00BD558F"/>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9"/>
    <w:rsid w:val="00C33B0D"/>
    <w:rsid w:val="00C33C08"/>
    <w:rsid w:val="00C3433B"/>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99B"/>
    <w:rsid w:val="00C53055"/>
    <w:rsid w:val="00C532AA"/>
    <w:rsid w:val="00C534BD"/>
    <w:rsid w:val="00C5371E"/>
    <w:rsid w:val="00C5380A"/>
    <w:rsid w:val="00C53A4B"/>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E7E"/>
    <w:rsid w:val="00C6024F"/>
    <w:rsid w:val="00C60536"/>
    <w:rsid w:val="00C606B1"/>
    <w:rsid w:val="00C612BE"/>
    <w:rsid w:val="00C61B89"/>
    <w:rsid w:val="00C62725"/>
    <w:rsid w:val="00C627A1"/>
    <w:rsid w:val="00C62948"/>
    <w:rsid w:val="00C6322A"/>
    <w:rsid w:val="00C63518"/>
    <w:rsid w:val="00C63D24"/>
    <w:rsid w:val="00C644F9"/>
    <w:rsid w:val="00C6450A"/>
    <w:rsid w:val="00C64661"/>
    <w:rsid w:val="00C6475D"/>
    <w:rsid w:val="00C64D77"/>
    <w:rsid w:val="00C65982"/>
    <w:rsid w:val="00C65C0F"/>
    <w:rsid w:val="00C661EF"/>
    <w:rsid w:val="00C66BE3"/>
    <w:rsid w:val="00C67653"/>
    <w:rsid w:val="00C676CC"/>
    <w:rsid w:val="00C67970"/>
    <w:rsid w:val="00C67B55"/>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1036"/>
    <w:rsid w:val="00C811BC"/>
    <w:rsid w:val="00C8143B"/>
    <w:rsid w:val="00C819E4"/>
    <w:rsid w:val="00C81EFC"/>
    <w:rsid w:val="00C820BF"/>
    <w:rsid w:val="00C824D2"/>
    <w:rsid w:val="00C8276D"/>
    <w:rsid w:val="00C83856"/>
    <w:rsid w:val="00C84176"/>
    <w:rsid w:val="00C8420A"/>
    <w:rsid w:val="00C845D4"/>
    <w:rsid w:val="00C845E9"/>
    <w:rsid w:val="00C848B3"/>
    <w:rsid w:val="00C84A37"/>
    <w:rsid w:val="00C84D4A"/>
    <w:rsid w:val="00C853BD"/>
    <w:rsid w:val="00C85422"/>
    <w:rsid w:val="00C85AF4"/>
    <w:rsid w:val="00C86056"/>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C60"/>
    <w:rsid w:val="00C97DE5"/>
    <w:rsid w:val="00CA0300"/>
    <w:rsid w:val="00CA096E"/>
    <w:rsid w:val="00CA0E9A"/>
    <w:rsid w:val="00CA100C"/>
    <w:rsid w:val="00CA115A"/>
    <w:rsid w:val="00CA11CB"/>
    <w:rsid w:val="00CA16EF"/>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ED3"/>
    <w:rsid w:val="00CB3EE9"/>
    <w:rsid w:val="00CB406B"/>
    <w:rsid w:val="00CB40CF"/>
    <w:rsid w:val="00CB4561"/>
    <w:rsid w:val="00CB48B7"/>
    <w:rsid w:val="00CB4A78"/>
    <w:rsid w:val="00CB4F4A"/>
    <w:rsid w:val="00CB4F56"/>
    <w:rsid w:val="00CB5227"/>
    <w:rsid w:val="00CB559C"/>
    <w:rsid w:val="00CB5926"/>
    <w:rsid w:val="00CB5CC7"/>
    <w:rsid w:val="00CB683E"/>
    <w:rsid w:val="00CB6943"/>
    <w:rsid w:val="00CB6E0B"/>
    <w:rsid w:val="00CB7119"/>
    <w:rsid w:val="00CB7236"/>
    <w:rsid w:val="00CB7531"/>
    <w:rsid w:val="00CB763F"/>
    <w:rsid w:val="00CB76C2"/>
    <w:rsid w:val="00CB7B99"/>
    <w:rsid w:val="00CB7DF7"/>
    <w:rsid w:val="00CC099E"/>
    <w:rsid w:val="00CC0DFA"/>
    <w:rsid w:val="00CC0F3D"/>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4CB"/>
    <w:rsid w:val="00D366F4"/>
    <w:rsid w:val="00D36A18"/>
    <w:rsid w:val="00D36A72"/>
    <w:rsid w:val="00D36C06"/>
    <w:rsid w:val="00D36E6F"/>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7226"/>
    <w:rsid w:val="00D4786A"/>
    <w:rsid w:val="00D47AB8"/>
    <w:rsid w:val="00D47DD2"/>
    <w:rsid w:val="00D47EF6"/>
    <w:rsid w:val="00D505B7"/>
    <w:rsid w:val="00D50704"/>
    <w:rsid w:val="00D509CC"/>
    <w:rsid w:val="00D5140D"/>
    <w:rsid w:val="00D51A4A"/>
    <w:rsid w:val="00D51C3A"/>
    <w:rsid w:val="00D52775"/>
    <w:rsid w:val="00D5286F"/>
    <w:rsid w:val="00D536D2"/>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B0D"/>
    <w:rsid w:val="00D63B4E"/>
    <w:rsid w:val="00D63D67"/>
    <w:rsid w:val="00D6413E"/>
    <w:rsid w:val="00D6425B"/>
    <w:rsid w:val="00D6443A"/>
    <w:rsid w:val="00D646ED"/>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2B82"/>
    <w:rsid w:val="00D8334A"/>
    <w:rsid w:val="00D83540"/>
    <w:rsid w:val="00D8404B"/>
    <w:rsid w:val="00D84126"/>
    <w:rsid w:val="00D8421A"/>
    <w:rsid w:val="00D84702"/>
    <w:rsid w:val="00D85A21"/>
    <w:rsid w:val="00D85D7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732C"/>
    <w:rsid w:val="00DA7B9E"/>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CBB"/>
    <w:rsid w:val="00DD1384"/>
    <w:rsid w:val="00DD1B1F"/>
    <w:rsid w:val="00DD2037"/>
    <w:rsid w:val="00DD2156"/>
    <w:rsid w:val="00DD30A5"/>
    <w:rsid w:val="00DD3631"/>
    <w:rsid w:val="00DD3C49"/>
    <w:rsid w:val="00DD3D71"/>
    <w:rsid w:val="00DD4137"/>
    <w:rsid w:val="00DD4329"/>
    <w:rsid w:val="00DD4460"/>
    <w:rsid w:val="00DD457C"/>
    <w:rsid w:val="00DD4F9C"/>
    <w:rsid w:val="00DD53C1"/>
    <w:rsid w:val="00DD55B1"/>
    <w:rsid w:val="00DD56BD"/>
    <w:rsid w:val="00DD5969"/>
    <w:rsid w:val="00DD6231"/>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97B"/>
    <w:rsid w:val="00DF6AAC"/>
    <w:rsid w:val="00DF6F65"/>
    <w:rsid w:val="00DF700E"/>
    <w:rsid w:val="00DF73F2"/>
    <w:rsid w:val="00DF7761"/>
    <w:rsid w:val="00DF7C1C"/>
    <w:rsid w:val="00DF7DE5"/>
    <w:rsid w:val="00DF7FDF"/>
    <w:rsid w:val="00E00220"/>
    <w:rsid w:val="00E0062B"/>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127B"/>
    <w:rsid w:val="00E117FF"/>
    <w:rsid w:val="00E12134"/>
    <w:rsid w:val="00E121DA"/>
    <w:rsid w:val="00E125AB"/>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C2"/>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875"/>
    <w:rsid w:val="00E57ADD"/>
    <w:rsid w:val="00E57F78"/>
    <w:rsid w:val="00E57FB1"/>
    <w:rsid w:val="00E60079"/>
    <w:rsid w:val="00E60773"/>
    <w:rsid w:val="00E607B0"/>
    <w:rsid w:val="00E60890"/>
    <w:rsid w:val="00E60E59"/>
    <w:rsid w:val="00E62181"/>
    <w:rsid w:val="00E624B3"/>
    <w:rsid w:val="00E625CC"/>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CF"/>
    <w:rsid w:val="00E73B1D"/>
    <w:rsid w:val="00E73EDE"/>
    <w:rsid w:val="00E74150"/>
    <w:rsid w:val="00E746AD"/>
    <w:rsid w:val="00E7495E"/>
    <w:rsid w:val="00E74F62"/>
    <w:rsid w:val="00E751E3"/>
    <w:rsid w:val="00E752CC"/>
    <w:rsid w:val="00E753E6"/>
    <w:rsid w:val="00E755DE"/>
    <w:rsid w:val="00E758EF"/>
    <w:rsid w:val="00E75B4B"/>
    <w:rsid w:val="00E764BE"/>
    <w:rsid w:val="00E76E6D"/>
    <w:rsid w:val="00E774EF"/>
    <w:rsid w:val="00E77E7F"/>
    <w:rsid w:val="00E80FEF"/>
    <w:rsid w:val="00E811CF"/>
    <w:rsid w:val="00E813B1"/>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638"/>
    <w:rsid w:val="00E8668E"/>
    <w:rsid w:val="00E866C4"/>
    <w:rsid w:val="00E86BB6"/>
    <w:rsid w:val="00E86E22"/>
    <w:rsid w:val="00E86E2F"/>
    <w:rsid w:val="00E87110"/>
    <w:rsid w:val="00E8718C"/>
    <w:rsid w:val="00E87380"/>
    <w:rsid w:val="00E874B0"/>
    <w:rsid w:val="00E876D0"/>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17D2"/>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3C37"/>
    <w:rsid w:val="00ED3D06"/>
    <w:rsid w:val="00ED42F9"/>
    <w:rsid w:val="00ED55C1"/>
    <w:rsid w:val="00ED5664"/>
    <w:rsid w:val="00ED56D9"/>
    <w:rsid w:val="00ED5C41"/>
    <w:rsid w:val="00ED5E22"/>
    <w:rsid w:val="00ED75D7"/>
    <w:rsid w:val="00ED7BD5"/>
    <w:rsid w:val="00EE1106"/>
    <w:rsid w:val="00EE1A0C"/>
    <w:rsid w:val="00EE1BA2"/>
    <w:rsid w:val="00EE1FB1"/>
    <w:rsid w:val="00EE231E"/>
    <w:rsid w:val="00EE253F"/>
    <w:rsid w:val="00EE2562"/>
    <w:rsid w:val="00EE273D"/>
    <w:rsid w:val="00EE27AA"/>
    <w:rsid w:val="00EE2F33"/>
    <w:rsid w:val="00EE3550"/>
    <w:rsid w:val="00EE398B"/>
    <w:rsid w:val="00EE4393"/>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B8B"/>
    <w:rsid w:val="00EF478F"/>
    <w:rsid w:val="00EF4F4A"/>
    <w:rsid w:val="00EF514F"/>
    <w:rsid w:val="00EF51F5"/>
    <w:rsid w:val="00EF5659"/>
    <w:rsid w:val="00EF56BB"/>
    <w:rsid w:val="00EF5768"/>
    <w:rsid w:val="00EF5AFC"/>
    <w:rsid w:val="00EF6700"/>
    <w:rsid w:val="00EF6949"/>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87D"/>
    <w:rsid w:val="00F370E4"/>
    <w:rsid w:val="00F37365"/>
    <w:rsid w:val="00F3760F"/>
    <w:rsid w:val="00F37663"/>
    <w:rsid w:val="00F3794B"/>
    <w:rsid w:val="00F37A41"/>
    <w:rsid w:val="00F37A6A"/>
    <w:rsid w:val="00F37ED3"/>
    <w:rsid w:val="00F400AB"/>
    <w:rsid w:val="00F401AD"/>
    <w:rsid w:val="00F4027D"/>
    <w:rsid w:val="00F40D6E"/>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55"/>
    <w:rsid w:val="00F52A6D"/>
    <w:rsid w:val="00F52DAB"/>
    <w:rsid w:val="00F53226"/>
    <w:rsid w:val="00F53512"/>
    <w:rsid w:val="00F54507"/>
    <w:rsid w:val="00F54E9A"/>
    <w:rsid w:val="00F559C3"/>
    <w:rsid w:val="00F563D6"/>
    <w:rsid w:val="00F56536"/>
    <w:rsid w:val="00F56BE2"/>
    <w:rsid w:val="00F573A9"/>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E6D"/>
    <w:rsid w:val="00F740D7"/>
    <w:rsid w:val="00F745B8"/>
    <w:rsid w:val="00F74E12"/>
    <w:rsid w:val="00F7528A"/>
    <w:rsid w:val="00F75552"/>
    <w:rsid w:val="00F758DD"/>
    <w:rsid w:val="00F75BF7"/>
    <w:rsid w:val="00F763D6"/>
    <w:rsid w:val="00F76473"/>
    <w:rsid w:val="00F764E8"/>
    <w:rsid w:val="00F764EC"/>
    <w:rsid w:val="00F76611"/>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6B1"/>
    <w:rsid w:val="00F95A05"/>
    <w:rsid w:val="00F95E21"/>
    <w:rsid w:val="00F9614B"/>
    <w:rsid w:val="00F963C7"/>
    <w:rsid w:val="00F96781"/>
    <w:rsid w:val="00F967F8"/>
    <w:rsid w:val="00F96B16"/>
    <w:rsid w:val="00F96EE0"/>
    <w:rsid w:val="00F97737"/>
    <w:rsid w:val="00FA06C2"/>
    <w:rsid w:val="00FA0C72"/>
    <w:rsid w:val="00FA0D21"/>
    <w:rsid w:val="00FA1054"/>
    <w:rsid w:val="00FA1370"/>
    <w:rsid w:val="00FA29CB"/>
    <w:rsid w:val="00FA2BEF"/>
    <w:rsid w:val="00FA2C4C"/>
    <w:rsid w:val="00FA31DE"/>
    <w:rsid w:val="00FA325E"/>
    <w:rsid w:val="00FA35F7"/>
    <w:rsid w:val="00FA3755"/>
    <w:rsid w:val="00FA3E09"/>
    <w:rsid w:val="00FA405E"/>
    <w:rsid w:val="00FA41EF"/>
    <w:rsid w:val="00FA44F5"/>
    <w:rsid w:val="00FA47E0"/>
    <w:rsid w:val="00FA4BC7"/>
    <w:rsid w:val="00FA4F78"/>
    <w:rsid w:val="00FA55FF"/>
    <w:rsid w:val="00FA5652"/>
    <w:rsid w:val="00FA59B0"/>
    <w:rsid w:val="00FA60DC"/>
    <w:rsid w:val="00FA69BA"/>
    <w:rsid w:val="00FA71F8"/>
    <w:rsid w:val="00FA72D5"/>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4043"/>
    <w:rsid w:val="00FD4109"/>
    <w:rsid w:val="00FD439B"/>
    <w:rsid w:val="00FD4701"/>
    <w:rsid w:val="00FD4762"/>
    <w:rsid w:val="00FD521F"/>
    <w:rsid w:val="00FD56BE"/>
    <w:rsid w:val="00FD5A34"/>
    <w:rsid w:val="00FD5D6E"/>
    <w:rsid w:val="00FD66D0"/>
    <w:rsid w:val="00FD6D82"/>
    <w:rsid w:val="00FD758F"/>
    <w:rsid w:val="00FD7631"/>
    <w:rsid w:val="00FD7D0D"/>
    <w:rsid w:val="00FE0311"/>
    <w:rsid w:val="00FE07E7"/>
    <w:rsid w:val="00FE0CCE"/>
    <w:rsid w:val="00FE1496"/>
    <w:rsid w:val="00FE1E80"/>
    <w:rsid w:val="00FE21DB"/>
    <w:rsid w:val="00FE2B79"/>
    <w:rsid w:val="00FE2FE4"/>
    <w:rsid w:val="00FE351F"/>
    <w:rsid w:val="00FE38F4"/>
    <w:rsid w:val="00FE3AEF"/>
    <w:rsid w:val="00FE3BA9"/>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5B6"/>
    <w:rsid w:val="00FF160D"/>
    <w:rsid w:val="00FF1AA4"/>
    <w:rsid w:val="00FF1C75"/>
    <w:rsid w:val="00FF1F51"/>
    <w:rsid w:val="00FF203E"/>
    <w:rsid w:val="00FF2694"/>
    <w:rsid w:val="00FF26E0"/>
    <w:rsid w:val="00FF3AE1"/>
    <w:rsid w:val="00FF3BD0"/>
    <w:rsid w:val="00FF3BF5"/>
    <w:rsid w:val="00FF3E22"/>
    <w:rsid w:val="00FF43C7"/>
    <w:rsid w:val="00FF48AB"/>
    <w:rsid w:val="00FF48C6"/>
    <w:rsid w:val="00FF5241"/>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43D4E309"/>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7.xml"/><Relationship Id="rId47" Type="http://schemas.openxmlformats.org/officeDocument/2006/relationships/footer" Target="footer20.xml"/><Relationship Id="rId63" Type="http://schemas.openxmlformats.org/officeDocument/2006/relationships/image" Target="media/image8.png"/><Relationship Id="rId68" Type="http://schemas.openxmlformats.org/officeDocument/2006/relationships/header" Target="header26.xml"/><Relationship Id="rId84" Type="http://schemas.openxmlformats.org/officeDocument/2006/relationships/chart" Target="charts/chart1.xml"/><Relationship Id="rId89" Type="http://schemas.openxmlformats.org/officeDocument/2006/relationships/image" Target="media/image28.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eader" Target="header12.xml"/><Relationship Id="rId37" Type="http://schemas.openxmlformats.org/officeDocument/2006/relationships/footer" Target="footer15.xml"/><Relationship Id="rId53" Type="http://schemas.openxmlformats.org/officeDocument/2006/relationships/header" Target="header23.xml"/><Relationship Id="rId58" Type="http://schemas.openxmlformats.org/officeDocument/2006/relationships/header" Target="header24.xml"/><Relationship Id="rId74" Type="http://schemas.openxmlformats.org/officeDocument/2006/relationships/image" Target="media/image15.png"/><Relationship Id="rId79" Type="http://schemas.openxmlformats.org/officeDocument/2006/relationships/image" Target="media/image20.png"/><Relationship Id="rId5" Type="http://schemas.openxmlformats.org/officeDocument/2006/relationships/webSettings" Target="webSettings.xml"/><Relationship Id="rId90" Type="http://schemas.openxmlformats.org/officeDocument/2006/relationships/chart" Target="charts/chart3.xml"/><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footer" Target="footer18.xml"/><Relationship Id="rId48" Type="http://schemas.openxmlformats.org/officeDocument/2006/relationships/header" Target="header20.xml"/><Relationship Id="rId64" Type="http://schemas.openxmlformats.org/officeDocument/2006/relationships/image" Target="media/image9.png"/><Relationship Id="rId69" Type="http://schemas.openxmlformats.org/officeDocument/2006/relationships/footer" Target="footer25.xml"/><Relationship Id="rId8" Type="http://schemas.openxmlformats.org/officeDocument/2006/relationships/image" Target="media/image1.png"/><Relationship Id="rId51" Type="http://schemas.openxmlformats.org/officeDocument/2006/relationships/header" Target="header22.xml"/><Relationship Id="rId72" Type="http://schemas.openxmlformats.org/officeDocument/2006/relationships/image" Target="media/image13.png"/><Relationship Id="rId80" Type="http://schemas.openxmlformats.org/officeDocument/2006/relationships/image" Target="media/image21.png"/><Relationship Id="rId85" Type="http://schemas.openxmlformats.org/officeDocument/2006/relationships/chart" Target="charts/chart2.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3.xml"/><Relationship Id="rId38" Type="http://schemas.openxmlformats.org/officeDocument/2006/relationships/header" Target="header15.xml"/><Relationship Id="rId46" Type="http://schemas.openxmlformats.org/officeDocument/2006/relationships/footer" Target="footer19.xml"/><Relationship Id="rId59" Type="http://schemas.openxmlformats.org/officeDocument/2006/relationships/footer" Target="footer24.xml"/><Relationship Id="rId67" Type="http://schemas.openxmlformats.org/officeDocument/2006/relationships/header" Target="header25.xml"/><Relationship Id="rId20" Type="http://schemas.openxmlformats.org/officeDocument/2006/relationships/header" Target="header6.xml"/><Relationship Id="rId41" Type="http://schemas.openxmlformats.org/officeDocument/2006/relationships/footer" Target="footer17.xml"/><Relationship Id="rId54" Type="http://schemas.openxmlformats.org/officeDocument/2006/relationships/footer" Target="footer23.xml"/><Relationship Id="rId62" Type="http://schemas.openxmlformats.org/officeDocument/2006/relationships/image" Target="media/image7.png"/><Relationship Id="rId70" Type="http://schemas.openxmlformats.org/officeDocument/2006/relationships/header" Target="header27.xml"/><Relationship Id="rId75"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image" Target="media/image27.png"/><Relationship Id="rId9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4.xml"/><Relationship Id="rId49" Type="http://schemas.openxmlformats.org/officeDocument/2006/relationships/footer" Target="footer21.xml"/><Relationship Id="rId57" Type="http://schemas.openxmlformats.org/officeDocument/2006/relationships/image" Target="media/image4.PNG"/><Relationship Id="rId10" Type="http://schemas.openxmlformats.org/officeDocument/2006/relationships/header" Target="header2.xml"/><Relationship Id="rId31" Type="http://schemas.openxmlformats.org/officeDocument/2006/relationships/footer" Target="footer12.xml"/><Relationship Id="rId44" Type="http://schemas.openxmlformats.org/officeDocument/2006/relationships/header" Target="header18.xml"/><Relationship Id="rId52" Type="http://schemas.openxmlformats.org/officeDocument/2006/relationships/footer" Target="footer22.xm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eader" Target="header16.xml"/><Relationship Id="rId34" Type="http://schemas.openxmlformats.org/officeDocument/2006/relationships/footer" Target="footer13.xml"/><Relationship Id="rId50" Type="http://schemas.openxmlformats.org/officeDocument/2006/relationships/header" Target="header21.xml"/><Relationship Id="rId55" Type="http://schemas.openxmlformats.org/officeDocument/2006/relationships/image" Target="media/image2.jpg"/><Relationship Id="rId76"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image" Target="media/image12.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image" Target="media/image11.png"/><Relationship Id="rId87" Type="http://schemas.openxmlformats.org/officeDocument/2006/relationships/image" Target="media/image26.png"/><Relationship Id="rId61" Type="http://schemas.openxmlformats.org/officeDocument/2006/relationships/image" Target="media/image6.png"/><Relationship Id="rId82" Type="http://schemas.openxmlformats.org/officeDocument/2006/relationships/image" Target="media/image23.pn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footer" Target="footer14.xml"/><Relationship Id="rId56" Type="http://schemas.openxmlformats.org/officeDocument/2006/relationships/image" Target="media/image3.PNG"/><Relationship Id="rId77"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Sheet1!$A$2:$A$5</c:f>
              <c:strCache>
                <c:ptCount val="3"/>
                <c:pt idx="0">
                  <c:v>Normal</c:v>
                </c:pt>
                <c:pt idx="1">
                  <c:v>Training</c:v>
                </c:pt>
                <c:pt idx="2">
                  <c:v>Identifikasi</c:v>
                </c:pt>
              </c:strCache>
            </c:strRef>
          </c:cat>
          <c:val>
            <c:numRef>
              <c:f>Sheet1!$B$2:$B$5</c:f>
              <c:numCache>
                <c:formatCode>General</c:formatCode>
                <c:ptCount val="4"/>
                <c:pt idx="0">
                  <c:v>0</c:v>
                </c:pt>
                <c:pt idx="1">
                  <c:v>99.3</c:v>
                </c:pt>
                <c:pt idx="2">
                  <c:v>96.7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Sheet1!$A$2:$A$5</c:f>
              <c:strCache>
                <c:ptCount val="3"/>
                <c:pt idx="0">
                  <c:v>Normal</c:v>
                </c:pt>
                <c:pt idx="1">
                  <c:v>Training</c:v>
                </c:pt>
                <c:pt idx="2">
                  <c:v>Identifikasi</c:v>
                </c:pt>
              </c:strCache>
            </c:strRef>
          </c:cat>
          <c:val>
            <c:numRef>
              <c:f>Sheet1!$C$2:$C$5</c:f>
              <c:numCache>
                <c:formatCode>General</c:formatCode>
                <c:ptCount val="4"/>
                <c:pt idx="0">
                  <c:v>0</c:v>
                </c:pt>
                <c:pt idx="1">
                  <c:v>99.3</c:v>
                </c:pt>
                <c:pt idx="2">
                  <c:v>100</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Sheet1!$A$2:$A$5</c:f>
              <c:strCache>
                <c:ptCount val="3"/>
                <c:pt idx="0">
                  <c:v>Normal</c:v>
                </c:pt>
                <c:pt idx="1">
                  <c:v>Training</c:v>
                </c:pt>
                <c:pt idx="2">
                  <c:v>Identifikasi</c:v>
                </c:pt>
              </c:strCache>
            </c:strRef>
          </c:cat>
          <c:val>
            <c:numRef>
              <c:f>Sheet1!$D$2:$D$5</c:f>
              <c:numCache>
                <c:formatCode>General</c:formatCode>
                <c:ptCount val="4"/>
                <c:pt idx="0">
                  <c:v>0.7</c:v>
                </c:pt>
                <c:pt idx="1">
                  <c:v>99.3</c:v>
                </c:pt>
                <c:pt idx="2">
                  <c:v>97.3</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Sheet1!$A$2:$A$5</c:f>
              <c:strCache>
                <c:ptCount val="3"/>
                <c:pt idx="0">
                  <c:v>Normal</c:v>
                </c:pt>
                <c:pt idx="1">
                  <c:v>Training</c:v>
                </c:pt>
                <c:pt idx="2">
                  <c:v>Identifikasi</c:v>
                </c:pt>
              </c:strCache>
            </c:strRef>
          </c:cat>
          <c:val>
            <c:numRef>
              <c:f>Sheet1!$E$2:$E$5</c:f>
              <c:numCache>
                <c:formatCode>General</c:formatCode>
                <c:ptCount val="4"/>
                <c:pt idx="0">
                  <c:v>0</c:v>
                </c:pt>
                <c:pt idx="1">
                  <c:v>99.3</c:v>
                </c:pt>
                <c:pt idx="2">
                  <c:v>99.3</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Normal</c:v>
                </c:pt>
                <c:pt idx="1">
                  <c:v>Training</c:v>
                </c:pt>
                <c:pt idx="2">
                  <c:v>Identifikasi</c:v>
                </c:pt>
              </c:strCache>
            </c:strRef>
          </c:cat>
          <c:val>
            <c:numRef>
              <c:f>Sheet1!$B$2:$B$5</c:f>
              <c:numCache>
                <c:formatCode>General</c:formatCode>
                <c:ptCount val="4"/>
                <c:pt idx="0">
                  <c:v>318</c:v>
                </c:pt>
                <c:pt idx="1">
                  <c:v>3880</c:v>
                </c:pt>
                <c:pt idx="2">
                  <c:v>5230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Normal</c:v>
                </c:pt>
                <c:pt idx="1">
                  <c:v>Training</c:v>
                </c:pt>
                <c:pt idx="2">
                  <c:v>Identifikasi</c:v>
                </c:pt>
              </c:strCache>
            </c:strRef>
          </c:cat>
          <c:val>
            <c:numRef>
              <c:f>Sheet1!$C$2:$C$5</c:f>
              <c:numCache>
                <c:formatCode>General</c:formatCode>
                <c:ptCount val="4"/>
                <c:pt idx="0">
                  <c:v>0</c:v>
                </c:pt>
                <c:pt idx="1">
                  <c:v>0</c:v>
                </c:pt>
                <c:pt idx="2">
                  <c:v>0</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28.864999999999998</c:v>
                </c:pt>
                <c:pt idx="1">
                  <c:v>30.719000000000001</c:v>
                </c:pt>
                <c:pt idx="2">
                  <c:v>31.818999999999999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D31FFFE5-1A62-4CED-8DD4-88CECB914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2271</TotalTime>
  <Pages>110</Pages>
  <Words>15934</Words>
  <Characters>90830</Characters>
  <Application>Microsoft Office Word</Application>
  <DocSecurity>0</DocSecurity>
  <Lines>756</Lines>
  <Paragraphs>213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Dhimas Bagus Pramudya</dc:creator>
  <cp:lastModifiedBy>Agus Adi Wirawan</cp:lastModifiedBy>
  <cp:revision>87</cp:revision>
  <cp:lastPrinted>2016-06-30T04:00:00Z</cp:lastPrinted>
  <dcterms:created xsi:type="dcterms:W3CDTF">2016-06-29T00:36:00Z</dcterms:created>
  <dcterms:modified xsi:type="dcterms:W3CDTF">2016-07-11T19:57:00Z</dcterms:modified>
</cp:coreProperties>
</file>