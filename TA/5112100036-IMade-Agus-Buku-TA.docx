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6.xml" ContentType="application/vnd.openxmlformats-officedocument.wordprocessingml.head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B23" w:rsidRPr="003B19CA" w:rsidRDefault="00C62B23"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C62B23" w:rsidRPr="0064297E" w:rsidRDefault="00C62B23" w:rsidP="000D256C">
                            <w:pPr>
                              <w:rPr>
                                <w:rFonts w:ascii="Trebuchet MS" w:hAnsi="Trebuchet MS"/>
                                <w:b/>
                                <w:color w:val="FFFFFF"/>
                                <w:sz w:val="20"/>
                                <w:szCs w:val="20"/>
                              </w:rPr>
                            </w:pPr>
                          </w:p>
                          <w:p w:rsidR="00C62B23" w:rsidRPr="0090047A" w:rsidRDefault="00C62B23" w:rsidP="004C21ED">
                            <w:pPr>
                              <w:contextualSpacing/>
                              <w:jc w:val="left"/>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C62B23" w:rsidRPr="00B0729D" w:rsidRDefault="00C62B23" w:rsidP="00D453C2">
                            <w:pPr>
                              <w:contextualSpacing/>
                              <w:rPr>
                                <w:rFonts w:ascii="Trebuchet MS" w:hAnsi="Trebuchet MS"/>
                                <w:b/>
                                <w:color w:val="FFFFFF"/>
                                <w:sz w:val="32"/>
                                <w:szCs w:val="28"/>
                              </w:rPr>
                            </w:pPr>
                          </w:p>
                          <w:p w:rsidR="00C62B23" w:rsidRPr="0020126B" w:rsidRDefault="00C62B23" w:rsidP="00D453C2">
                            <w:pPr>
                              <w:rPr>
                                <w:rFonts w:ascii="Trebuchet MS" w:hAnsi="Trebuchet MS"/>
                                <w:b/>
                                <w:color w:val="FFFFFF"/>
                                <w:sz w:val="20"/>
                                <w:szCs w:val="20"/>
                              </w:rPr>
                            </w:pPr>
                            <w:r>
                              <w:rPr>
                                <w:rFonts w:ascii="Trebuchet MS" w:hAnsi="Trebuchet MS"/>
                                <w:b/>
                                <w:color w:val="FFFFFF"/>
                                <w:sz w:val="20"/>
                                <w:szCs w:val="20"/>
                              </w:rPr>
                              <w:t>I MADE AGUS ADI WIRAWAN</w:t>
                            </w:r>
                          </w:p>
                          <w:p w:rsidR="00C62B23" w:rsidRDefault="00C62B23"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C62B23" w:rsidRPr="000545FF" w:rsidRDefault="00C62B23" w:rsidP="00D453C2">
                            <w:pPr>
                              <w:contextualSpacing/>
                              <w:rPr>
                                <w:rFonts w:ascii="Trebuchet MS" w:hAnsi="Trebuchet MS"/>
                                <w:b/>
                                <w:color w:val="FFFFFF"/>
                                <w:sz w:val="20"/>
                                <w:szCs w:val="20"/>
                              </w:rPr>
                            </w:pPr>
                          </w:p>
                          <w:p w:rsidR="00C62B23" w:rsidRPr="000545FF" w:rsidRDefault="00C62B23"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C62B23" w:rsidRPr="00DD6EBB" w:rsidRDefault="00C62B23"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C62B23" w:rsidRPr="000545FF" w:rsidRDefault="00C62B23" w:rsidP="00D453C2">
                            <w:pPr>
                              <w:contextualSpacing/>
                              <w:rPr>
                                <w:rFonts w:ascii="Trebuchet MS" w:hAnsi="Trebuchet MS"/>
                                <w:b/>
                                <w:color w:val="FFFFFF"/>
                                <w:sz w:val="20"/>
                                <w:szCs w:val="20"/>
                              </w:rPr>
                            </w:pPr>
                          </w:p>
                          <w:p w:rsidR="00C62B23" w:rsidRPr="000545FF" w:rsidRDefault="00C62B23"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C62B23" w:rsidRPr="00DD6EBB" w:rsidRDefault="00C62B23"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C62B23" w:rsidRPr="000545FF" w:rsidRDefault="00C62B23" w:rsidP="00D453C2">
                            <w:pPr>
                              <w:contextualSpacing/>
                              <w:rPr>
                                <w:rFonts w:ascii="Trebuchet MS" w:hAnsi="Trebuchet MS"/>
                                <w:b/>
                                <w:color w:val="FFFFFF"/>
                                <w:sz w:val="20"/>
                                <w:szCs w:val="20"/>
                                <w:lang w:val="sv-SE"/>
                              </w:rPr>
                            </w:pPr>
                          </w:p>
                          <w:p w:rsidR="00C62B23" w:rsidRPr="000545FF" w:rsidRDefault="00C62B2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C62B23" w:rsidRPr="000545FF" w:rsidRDefault="00C62B2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C62B23" w:rsidRPr="000545FF" w:rsidRDefault="00C62B2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C62B23" w:rsidRPr="00572FA3" w:rsidRDefault="00C62B23"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C62B23" w:rsidRPr="00C824D2" w:rsidRDefault="00C62B23"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C62B23" w:rsidRPr="003B19CA" w:rsidRDefault="00C62B23"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C62B23" w:rsidRPr="0064297E" w:rsidRDefault="00C62B23" w:rsidP="000D256C">
                      <w:pPr>
                        <w:rPr>
                          <w:rFonts w:ascii="Trebuchet MS" w:hAnsi="Trebuchet MS"/>
                          <w:b/>
                          <w:color w:val="FFFFFF"/>
                          <w:sz w:val="20"/>
                          <w:szCs w:val="20"/>
                        </w:rPr>
                      </w:pPr>
                    </w:p>
                    <w:p w:rsidR="00C62B23" w:rsidRPr="0090047A" w:rsidRDefault="00C62B23" w:rsidP="004C21ED">
                      <w:pPr>
                        <w:contextualSpacing/>
                        <w:jc w:val="left"/>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C62B23" w:rsidRPr="00B0729D" w:rsidRDefault="00C62B23" w:rsidP="00D453C2">
                      <w:pPr>
                        <w:contextualSpacing/>
                        <w:rPr>
                          <w:rFonts w:ascii="Trebuchet MS" w:hAnsi="Trebuchet MS"/>
                          <w:b/>
                          <w:color w:val="FFFFFF"/>
                          <w:sz w:val="32"/>
                          <w:szCs w:val="28"/>
                        </w:rPr>
                      </w:pPr>
                    </w:p>
                    <w:p w:rsidR="00C62B23" w:rsidRPr="0020126B" w:rsidRDefault="00C62B23" w:rsidP="00D453C2">
                      <w:pPr>
                        <w:rPr>
                          <w:rFonts w:ascii="Trebuchet MS" w:hAnsi="Trebuchet MS"/>
                          <w:b/>
                          <w:color w:val="FFFFFF"/>
                          <w:sz w:val="20"/>
                          <w:szCs w:val="20"/>
                        </w:rPr>
                      </w:pPr>
                      <w:r>
                        <w:rPr>
                          <w:rFonts w:ascii="Trebuchet MS" w:hAnsi="Trebuchet MS"/>
                          <w:b/>
                          <w:color w:val="FFFFFF"/>
                          <w:sz w:val="20"/>
                          <w:szCs w:val="20"/>
                        </w:rPr>
                        <w:t>I MADE AGUS ADI WIRAWAN</w:t>
                      </w:r>
                    </w:p>
                    <w:p w:rsidR="00C62B23" w:rsidRDefault="00C62B23"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C62B23" w:rsidRPr="000545FF" w:rsidRDefault="00C62B23" w:rsidP="00D453C2">
                      <w:pPr>
                        <w:contextualSpacing/>
                        <w:rPr>
                          <w:rFonts w:ascii="Trebuchet MS" w:hAnsi="Trebuchet MS"/>
                          <w:b/>
                          <w:color w:val="FFFFFF"/>
                          <w:sz w:val="20"/>
                          <w:szCs w:val="20"/>
                        </w:rPr>
                      </w:pPr>
                    </w:p>
                    <w:p w:rsidR="00C62B23" w:rsidRPr="000545FF" w:rsidRDefault="00C62B23"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C62B23" w:rsidRPr="00DD6EBB" w:rsidRDefault="00C62B23"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C62B23" w:rsidRPr="000545FF" w:rsidRDefault="00C62B23" w:rsidP="00D453C2">
                      <w:pPr>
                        <w:contextualSpacing/>
                        <w:rPr>
                          <w:rFonts w:ascii="Trebuchet MS" w:hAnsi="Trebuchet MS"/>
                          <w:b/>
                          <w:color w:val="FFFFFF"/>
                          <w:sz w:val="20"/>
                          <w:szCs w:val="20"/>
                        </w:rPr>
                      </w:pPr>
                    </w:p>
                    <w:p w:rsidR="00C62B23" w:rsidRPr="000545FF" w:rsidRDefault="00C62B23"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C62B23" w:rsidRPr="00DD6EBB" w:rsidRDefault="00C62B23"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C62B23" w:rsidRPr="000545FF" w:rsidRDefault="00C62B23" w:rsidP="00D453C2">
                      <w:pPr>
                        <w:contextualSpacing/>
                        <w:rPr>
                          <w:rFonts w:ascii="Trebuchet MS" w:hAnsi="Trebuchet MS"/>
                          <w:b/>
                          <w:color w:val="FFFFFF"/>
                          <w:sz w:val="20"/>
                          <w:szCs w:val="20"/>
                          <w:lang w:val="sv-SE"/>
                        </w:rPr>
                      </w:pPr>
                    </w:p>
                    <w:p w:rsidR="00C62B23" w:rsidRPr="000545FF" w:rsidRDefault="00C62B2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C62B23" w:rsidRPr="000545FF" w:rsidRDefault="00C62B2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C62B23" w:rsidRPr="000545FF" w:rsidRDefault="00C62B2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C62B23" w:rsidRPr="00572FA3" w:rsidRDefault="00C62B23"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C62B23" w:rsidRPr="00C824D2" w:rsidRDefault="00C62B23"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even" r:id="rId9"/>
          <w:headerReference w:type="default" r:id="rId10"/>
          <w:footerReference w:type="even" r:id="rId11"/>
          <w:footerReference w:type="default" r:id="rId12"/>
          <w:footerReference w:type="first" r:id="rId13"/>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B23" w:rsidRPr="00652FC5" w:rsidRDefault="00C62B23"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C62B23" w:rsidRPr="00652FC5" w:rsidRDefault="00C62B23" w:rsidP="00652FC5">
                            <w:pPr>
                              <w:rPr>
                                <w:rFonts w:ascii="Trebuchet MS" w:hAnsi="Trebuchet MS"/>
                                <w:b/>
                                <w:sz w:val="20"/>
                                <w:szCs w:val="20"/>
                              </w:rPr>
                            </w:pPr>
                          </w:p>
                          <w:p w:rsidR="00C62B23" w:rsidRPr="0090047A" w:rsidRDefault="00C62B23" w:rsidP="004C21ED">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C62B23" w:rsidRPr="00652FC5" w:rsidRDefault="00C62B23" w:rsidP="00652FC5">
                            <w:pPr>
                              <w:contextualSpacing/>
                              <w:rPr>
                                <w:rFonts w:ascii="Trebuchet MS" w:hAnsi="Trebuchet MS"/>
                                <w:b/>
                                <w:sz w:val="32"/>
                                <w:szCs w:val="28"/>
                              </w:rPr>
                            </w:pPr>
                          </w:p>
                          <w:p w:rsidR="00C62B23" w:rsidRPr="00652FC5" w:rsidRDefault="00C62B23" w:rsidP="00652FC5">
                            <w:pPr>
                              <w:rPr>
                                <w:rFonts w:ascii="Trebuchet MS" w:hAnsi="Trebuchet MS"/>
                                <w:b/>
                                <w:sz w:val="20"/>
                                <w:szCs w:val="20"/>
                              </w:rPr>
                            </w:pPr>
                            <w:r>
                              <w:rPr>
                                <w:rFonts w:ascii="Trebuchet MS" w:hAnsi="Trebuchet MS"/>
                                <w:b/>
                                <w:sz w:val="20"/>
                                <w:szCs w:val="20"/>
                              </w:rPr>
                              <w:t>I MADE AGUS ADI WIRAWAN</w:t>
                            </w:r>
                          </w:p>
                          <w:p w:rsidR="00C62B23" w:rsidRPr="00652FC5" w:rsidRDefault="00C62B23"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C62B23" w:rsidRPr="00652FC5" w:rsidRDefault="00C62B23" w:rsidP="00652FC5">
                            <w:pPr>
                              <w:contextualSpacing/>
                              <w:rPr>
                                <w:rFonts w:ascii="Trebuchet MS" w:hAnsi="Trebuchet MS"/>
                                <w:b/>
                                <w:sz w:val="20"/>
                                <w:szCs w:val="20"/>
                              </w:rPr>
                            </w:pPr>
                          </w:p>
                          <w:p w:rsidR="00C62B23" w:rsidRPr="00652FC5" w:rsidRDefault="00C62B23" w:rsidP="00652FC5">
                            <w:pPr>
                              <w:contextualSpacing/>
                              <w:rPr>
                                <w:rFonts w:ascii="Trebuchet MS" w:hAnsi="Trebuchet MS"/>
                                <w:b/>
                                <w:sz w:val="20"/>
                                <w:szCs w:val="20"/>
                              </w:rPr>
                            </w:pPr>
                            <w:r w:rsidRPr="00652FC5">
                              <w:rPr>
                                <w:rFonts w:ascii="Trebuchet MS" w:hAnsi="Trebuchet MS"/>
                                <w:b/>
                                <w:sz w:val="20"/>
                                <w:szCs w:val="20"/>
                              </w:rPr>
                              <w:t>Dosen Pembimbing I</w:t>
                            </w:r>
                          </w:p>
                          <w:p w:rsidR="00C62B23" w:rsidRPr="00DD6EBB" w:rsidRDefault="00C62B23"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C62B23" w:rsidRPr="00652FC5" w:rsidRDefault="00C62B23" w:rsidP="00652FC5">
                            <w:pPr>
                              <w:contextualSpacing/>
                              <w:rPr>
                                <w:rFonts w:ascii="Trebuchet MS" w:hAnsi="Trebuchet MS"/>
                                <w:b/>
                                <w:sz w:val="20"/>
                                <w:szCs w:val="20"/>
                              </w:rPr>
                            </w:pPr>
                          </w:p>
                          <w:p w:rsidR="00C62B23" w:rsidRPr="00652FC5" w:rsidRDefault="00C62B23" w:rsidP="00652FC5">
                            <w:pPr>
                              <w:contextualSpacing/>
                              <w:rPr>
                                <w:rFonts w:ascii="Trebuchet MS" w:hAnsi="Trebuchet MS"/>
                                <w:b/>
                                <w:sz w:val="20"/>
                                <w:szCs w:val="20"/>
                              </w:rPr>
                            </w:pPr>
                            <w:r w:rsidRPr="00652FC5">
                              <w:rPr>
                                <w:rFonts w:ascii="Trebuchet MS" w:hAnsi="Trebuchet MS"/>
                                <w:b/>
                                <w:sz w:val="20"/>
                                <w:szCs w:val="20"/>
                              </w:rPr>
                              <w:t>Dosen Pembimbing II</w:t>
                            </w:r>
                          </w:p>
                          <w:p w:rsidR="00C62B23" w:rsidRPr="00DD6EBB" w:rsidRDefault="00C62B23"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C62B23" w:rsidRPr="00652FC5" w:rsidRDefault="00C62B23" w:rsidP="00652FC5">
                            <w:pPr>
                              <w:contextualSpacing/>
                              <w:rPr>
                                <w:rFonts w:ascii="Trebuchet MS" w:hAnsi="Trebuchet MS"/>
                                <w:b/>
                                <w:sz w:val="20"/>
                                <w:szCs w:val="20"/>
                                <w:lang w:val="sv-SE"/>
                              </w:rPr>
                            </w:pPr>
                          </w:p>
                          <w:p w:rsidR="00C62B23" w:rsidRPr="00652FC5" w:rsidRDefault="00C62B23"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C62B23" w:rsidRPr="00652FC5" w:rsidRDefault="00C62B23"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C62B23" w:rsidRPr="00652FC5" w:rsidRDefault="00C62B23"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C62B23" w:rsidRPr="00652FC5" w:rsidRDefault="00C62B23" w:rsidP="00652FC5">
                            <w:pPr>
                              <w:contextualSpacing/>
                              <w:rPr>
                                <w:rFonts w:ascii="Trebuchet MS" w:hAnsi="Trebuchet MS"/>
                                <w:b/>
                                <w:sz w:val="20"/>
                                <w:szCs w:val="20"/>
                              </w:rPr>
                            </w:pPr>
                            <w:r>
                              <w:rPr>
                                <w:rFonts w:ascii="Trebuchet MS" w:hAnsi="Trebuchet MS"/>
                                <w:b/>
                                <w:sz w:val="20"/>
                                <w:szCs w:val="20"/>
                              </w:rPr>
                              <w:t>Surabaya 2016</w:t>
                            </w:r>
                          </w:p>
                          <w:p w:rsidR="00C62B23" w:rsidRPr="00652FC5" w:rsidRDefault="00C62B23" w:rsidP="00652FC5">
                            <w:pPr>
                              <w:ind w:left="-567"/>
                              <w:rPr>
                                <w:rFonts w:ascii="Trebuchet MS" w:hAnsi="Trebuchet MS"/>
                                <w:sz w:val="20"/>
                              </w:rPr>
                            </w:pPr>
                          </w:p>
                          <w:p w:rsidR="00C62B23" w:rsidRPr="00652FC5" w:rsidRDefault="00C62B23"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C62B23" w:rsidRPr="00652FC5" w:rsidRDefault="00C62B23"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C62B23" w:rsidRPr="00652FC5" w:rsidRDefault="00C62B23" w:rsidP="00652FC5">
                      <w:pPr>
                        <w:rPr>
                          <w:rFonts w:ascii="Trebuchet MS" w:hAnsi="Trebuchet MS"/>
                          <w:b/>
                          <w:sz w:val="20"/>
                          <w:szCs w:val="20"/>
                        </w:rPr>
                      </w:pPr>
                    </w:p>
                    <w:p w:rsidR="00C62B23" w:rsidRPr="0090047A" w:rsidRDefault="00C62B23" w:rsidP="004C21ED">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C62B23" w:rsidRPr="00652FC5" w:rsidRDefault="00C62B23" w:rsidP="00652FC5">
                      <w:pPr>
                        <w:contextualSpacing/>
                        <w:rPr>
                          <w:rFonts w:ascii="Trebuchet MS" w:hAnsi="Trebuchet MS"/>
                          <w:b/>
                          <w:sz w:val="32"/>
                          <w:szCs w:val="28"/>
                        </w:rPr>
                      </w:pPr>
                    </w:p>
                    <w:p w:rsidR="00C62B23" w:rsidRPr="00652FC5" w:rsidRDefault="00C62B23" w:rsidP="00652FC5">
                      <w:pPr>
                        <w:rPr>
                          <w:rFonts w:ascii="Trebuchet MS" w:hAnsi="Trebuchet MS"/>
                          <w:b/>
                          <w:sz w:val="20"/>
                          <w:szCs w:val="20"/>
                        </w:rPr>
                      </w:pPr>
                      <w:r>
                        <w:rPr>
                          <w:rFonts w:ascii="Trebuchet MS" w:hAnsi="Trebuchet MS"/>
                          <w:b/>
                          <w:sz w:val="20"/>
                          <w:szCs w:val="20"/>
                        </w:rPr>
                        <w:t>I MADE AGUS ADI WIRAWAN</w:t>
                      </w:r>
                    </w:p>
                    <w:p w:rsidR="00C62B23" w:rsidRPr="00652FC5" w:rsidRDefault="00C62B23"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C62B23" w:rsidRPr="00652FC5" w:rsidRDefault="00C62B23" w:rsidP="00652FC5">
                      <w:pPr>
                        <w:contextualSpacing/>
                        <w:rPr>
                          <w:rFonts w:ascii="Trebuchet MS" w:hAnsi="Trebuchet MS"/>
                          <w:b/>
                          <w:sz w:val="20"/>
                          <w:szCs w:val="20"/>
                        </w:rPr>
                      </w:pPr>
                    </w:p>
                    <w:p w:rsidR="00C62B23" w:rsidRPr="00652FC5" w:rsidRDefault="00C62B23" w:rsidP="00652FC5">
                      <w:pPr>
                        <w:contextualSpacing/>
                        <w:rPr>
                          <w:rFonts w:ascii="Trebuchet MS" w:hAnsi="Trebuchet MS"/>
                          <w:b/>
                          <w:sz w:val="20"/>
                          <w:szCs w:val="20"/>
                        </w:rPr>
                      </w:pPr>
                      <w:r w:rsidRPr="00652FC5">
                        <w:rPr>
                          <w:rFonts w:ascii="Trebuchet MS" w:hAnsi="Trebuchet MS"/>
                          <w:b/>
                          <w:sz w:val="20"/>
                          <w:szCs w:val="20"/>
                        </w:rPr>
                        <w:t>Dosen Pembimbing I</w:t>
                      </w:r>
                    </w:p>
                    <w:p w:rsidR="00C62B23" w:rsidRPr="00DD6EBB" w:rsidRDefault="00C62B23"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C62B23" w:rsidRPr="00652FC5" w:rsidRDefault="00C62B23" w:rsidP="00652FC5">
                      <w:pPr>
                        <w:contextualSpacing/>
                        <w:rPr>
                          <w:rFonts w:ascii="Trebuchet MS" w:hAnsi="Trebuchet MS"/>
                          <w:b/>
                          <w:sz w:val="20"/>
                          <w:szCs w:val="20"/>
                        </w:rPr>
                      </w:pPr>
                    </w:p>
                    <w:p w:rsidR="00C62B23" w:rsidRPr="00652FC5" w:rsidRDefault="00C62B23" w:rsidP="00652FC5">
                      <w:pPr>
                        <w:contextualSpacing/>
                        <w:rPr>
                          <w:rFonts w:ascii="Trebuchet MS" w:hAnsi="Trebuchet MS"/>
                          <w:b/>
                          <w:sz w:val="20"/>
                          <w:szCs w:val="20"/>
                        </w:rPr>
                      </w:pPr>
                      <w:r w:rsidRPr="00652FC5">
                        <w:rPr>
                          <w:rFonts w:ascii="Trebuchet MS" w:hAnsi="Trebuchet MS"/>
                          <w:b/>
                          <w:sz w:val="20"/>
                          <w:szCs w:val="20"/>
                        </w:rPr>
                        <w:t>Dosen Pembimbing II</w:t>
                      </w:r>
                    </w:p>
                    <w:p w:rsidR="00C62B23" w:rsidRPr="00DD6EBB" w:rsidRDefault="00C62B23"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C62B23" w:rsidRPr="00652FC5" w:rsidRDefault="00C62B23" w:rsidP="00652FC5">
                      <w:pPr>
                        <w:contextualSpacing/>
                        <w:rPr>
                          <w:rFonts w:ascii="Trebuchet MS" w:hAnsi="Trebuchet MS"/>
                          <w:b/>
                          <w:sz w:val="20"/>
                          <w:szCs w:val="20"/>
                          <w:lang w:val="sv-SE"/>
                        </w:rPr>
                      </w:pPr>
                    </w:p>
                    <w:p w:rsidR="00C62B23" w:rsidRPr="00652FC5" w:rsidRDefault="00C62B23"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C62B23" w:rsidRPr="00652FC5" w:rsidRDefault="00C62B23"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C62B23" w:rsidRPr="00652FC5" w:rsidRDefault="00C62B23"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C62B23" w:rsidRPr="00652FC5" w:rsidRDefault="00C62B23" w:rsidP="00652FC5">
                      <w:pPr>
                        <w:contextualSpacing/>
                        <w:rPr>
                          <w:rFonts w:ascii="Trebuchet MS" w:hAnsi="Trebuchet MS"/>
                          <w:b/>
                          <w:sz w:val="20"/>
                          <w:szCs w:val="20"/>
                        </w:rPr>
                      </w:pPr>
                      <w:r>
                        <w:rPr>
                          <w:rFonts w:ascii="Trebuchet MS" w:hAnsi="Trebuchet MS"/>
                          <w:b/>
                          <w:sz w:val="20"/>
                          <w:szCs w:val="20"/>
                        </w:rPr>
                        <w:t>Surabaya 2016</w:t>
                      </w:r>
                    </w:p>
                    <w:p w:rsidR="00C62B23" w:rsidRPr="00652FC5" w:rsidRDefault="00C62B23" w:rsidP="00652FC5">
                      <w:pPr>
                        <w:ind w:left="-567"/>
                        <w:rPr>
                          <w:rFonts w:ascii="Trebuchet MS" w:hAnsi="Trebuchet MS"/>
                          <w:sz w:val="20"/>
                        </w:rPr>
                      </w:pPr>
                    </w:p>
                    <w:p w:rsidR="00C62B23" w:rsidRPr="00652FC5" w:rsidRDefault="00C62B23"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4"/>
          <w:headerReference w:type="default" r:id="rId15"/>
          <w:footerReference w:type="even" r:id="rId16"/>
          <w:footerReference w:type="default" r:id="rId17"/>
          <w:headerReference w:type="first" r:id="rId18"/>
          <w:footerReference w:type="first" r:id="rId19"/>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B23" w:rsidRPr="003B19CA" w:rsidRDefault="00C62B23"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C62B23" w:rsidRPr="00291B21" w:rsidRDefault="00C62B23" w:rsidP="008A394D">
                            <w:pPr>
                              <w:rPr>
                                <w:rFonts w:ascii="Trebuchet MS" w:hAnsi="Trebuchet MS"/>
                                <w:b/>
                                <w:sz w:val="20"/>
                                <w:szCs w:val="20"/>
                              </w:rPr>
                            </w:pPr>
                          </w:p>
                          <w:p w:rsidR="00C62B23" w:rsidRPr="00291B21" w:rsidRDefault="00C62B23" w:rsidP="008A394D">
                            <w:pPr>
                              <w:rPr>
                                <w:rFonts w:ascii="Trebuchet MS" w:hAnsi="Trebuchet MS"/>
                                <w:b/>
                                <w:sz w:val="20"/>
                                <w:szCs w:val="20"/>
                              </w:rPr>
                            </w:pPr>
                          </w:p>
                          <w:p w:rsidR="00C62B23" w:rsidRPr="0090047A" w:rsidRDefault="00C62B23"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C62B23" w:rsidRPr="00291B21" w:rsidRDefault="00C62B23" w:rsidP="00D453C2">
                            <w:pPr>
                              <w:contextualSpacing/>
                              <w:rPr>
                                <w:rFonts w:ascii="Trebuchet MS" w:hAnsi="Trebuchet MS"/>
                                <w:b/>
                                <w:sz w:val="26"/>
                                <w:szCs w:val="26"/>
                              </w:rPr>
                            </w:pPr>
                          </w:p>
                          <w:p w:rsidR="00C62B23" w:rsidRPr="0090047A" w:rsidRDefault="00C62B23" w:rsidP="00291B21">
                            <w:pPr>
                              <w:rPr>
                                <w:rFonts w:ascii="Trebuchet MS" w:hAnsi="Trebuchet MS"/>
                                <w:b/>
                                <w:sz w:val="20"/>
                                <w:szCs w:val="20"/>
                              </w:rPr>
                            </w:pPr>
                            <w:r>
                              <w:rPr>
                                <w:rFonts w:ascii="Trebuchet MS" w:hAnsi="Trebuchet MS"/>
                                <w:b/>
                                <w:sz w:val="20"/>
                                <w:szCs w:val="20"/>
                              </w:rPr>
                              <w:t>I MADE AGUS ADI WIRAWAN</w:t>
                            </w:r>
                          </w:p>
                          <w:p w:rsidR="00C62B23" w:rsidRPr="00291B21" w:rsidRDefault="00C62B23" w:rsidP="00291B21">
                            <w:pPr>
                              <w:rPr>
                                <w:i/>
                              </w:rPr>
                            </w:pPr>
                            <w:r>
                              <w:rPr>
                                <w:rFonts w:ascii="Trebuchet MS" w:hAnsi="Trebuchet MS"/>
                                <w:b/>
                                <w:sz w:val="20"/>
                                <w:szCs w:val="20"/>
                              </w:rPr>
                              <w:t>NRP 5112 100 036</w:t>
                            </w:r>
                          </w:p>
                          <w:p w:rsidR="00C62B23" w:rsidRPr="00291B21" w:rsidRDefault="00C62B23" w:rsidP="00291B21">
                            <w:pPr>
                              <w:contextualSpacing/>
                              <w:rPr>
                                <w:rFonts w:ascii="Trebuchet MS" w:hAnsi="Trebuchet MS"/>
                                <w:b/>
                                <w:sz w:val="20"/>
                                <w:szCs w:val="20"/>
                              </w:rPr>
                            </w:pPr>
                          </w:p>
                          <w:p w:rsidR="00C62B23" w:rsidRPr="00291B21" w:rsidRDefault="00C62B23" w:rsidP="00291B21">
                            <w:pPr>
                              <w:contextualSpacing/>
                              <w:rPr>
                                <w:rFonts w:ascii="Trebuchet MS" w:hAnsi="Trebuchet MS"/>
                                <w:b/>
                                <w:sz w:val="20"/>
                                <w:szCs w:val="20"/>
                              </w:rPr>
                            </w:pPr>
                            <w:r w:rsidRPr="00291B21">
                              <w:rPr>
                                <w:rFonts w:ascii="Trebuchet MS" w:hAnsi="Trebuchet MS"/>
                                <w:b/>
                                <w:sz w:val="20"/>
                                <w:szCs w:val="20"/>
                              </w:rPr>
                              <w:t>Supervisor I</w:t>
                            </w:r>
                          </w:p>
                          <w:p w:rsidR="00C62B23" w:rsidRPr="00255CE5" w:rsidRDefault="00C62B23"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C62B23" w:rsidRPr="00291B21" w:rsidRDefault="00C62B23" w:rsidP="00291B21">
                            <w:pPr>
                              <w:contextualSpacing/>
                              <w:rPr>
                                <w:rFonts w:ascii="Trebuchet MS" w:hAnsi="Trebuchet MS"/>
                                <w:b/>
                                <w:sz w:val="20"/>
                                <w:szCs w:val="20"/>
                              </w:rPr>
                            </w:pPr>
                          </w:p>
                          <w:p w:rsidR="00C62B23" w:rsidRPr="00291B21" w:rsidRDefault="00C62B23" w:rsidP="00291B21">
                            <w:pPr>
                              <w:contextualSpacing/>
                              <w:rPr>
                                <w:rFonts w:ascii="Trebuchet MS" w:hAnsi="Trebuchet MS"/>
                                <w:b/>
                                <w:sz w:val="20"/>
                                <w:szCs w:val="20"/>
                              </w:rPr>
                            </w:pPr>
                            <w:r w:rsidRPr="00291B21">
                              <w:rPr>
                                <w:rFonts w:ascii="Trebuchet MS" w:hAnsi="Trebuchet MS"/>
                                <w:b/>
                                <w:sz w:val="20"/>
                                <w:szCs w:val="20"/>
                              </w:rPr>
                              <w:t>Supervisor II</w:t>
                            </w:r>
                          </w:p>
                          <w:p w:rsidR="00C62B23" w:rsidRPr="00652FC5" w:rsidRDefault="00C62B23"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C62B23" w:rsidRPr="00291B21" w:rsidRDefault="00C62B23" w:rsidP="00291B21">
                            <w:pPr>
                              <w:contextualSpacing/>
                              <w:rPr>
                                <w:rFonts w:ascii="Trebuchet MS" w:hAnsi="Trebuchet MS"/>
                                <w:b/>
                                <w:sz w:val="20"/>
                                <w:szCs w:val="20"/>
                                <w:lang w:val="sv-SE"/>
                              </w:rPr>
                            </w:pPr>
                          </w:p>
                          <w:p w:rsidR="00C62B23" w:rsidRPr="00291B21" w:rsidRDefault="00C62B23" w:rsidP="00D453C2">
                            <w:pPr>
                              <w:rPr>
                                <w:rFonts w:ascii="Trebuchet MS" w:hAnsi="Trebuchet MS"/>
                                <w:b/>
                                <w:sz w:val="20"/>
                                <w:szCs w:val="20"/>
                              </w:rPr>
                            </w:pPr>
                            <w:r w:rsidRPr="00291B21">
                              <w:rPr>
                                <w:rFonts w:ascii="Trebuchet MS" w:hAnsi="Trebuchet MS"/>
                                <w:b/>
                                <w:sz w:val="20"/>
                                <w:szCs w:val="20"/>
                              </w:rPr>
                              <w:t>DEPARTMENT OF INFORMATICS</w:t>
                            </w:r>
                          </w:p>
                          <w:p w:rsidR="00C62B23" w:rsidRPr="00291B21" w:rsidRDefault="00C62B23" w:rsidP="00D453C2">
                            <w:pPr>
                              <w:rPr>
                                <w:rFonts w:ascii="Trebuchet MS" w:hAnsi="Trebuchet MS"/>
                                <w:b/>
                                <w:sz w:val="20"/>
                                <w:szCs w:val="20"/>
                              </w:rPr>
                            </w:pPr>
                            <w:r w:rsidRPr="00291B21">
                              <w:rPr>
                                <w:rFonts w:ascii="Trebuchet MS" w:hAnsi="Trebuchet MS"/>
                                <w:b/>
                                <w:sz w:val="20"/>
                                <w:szCs w:val="20"/>
                              </w:rPr>
                              <w:t>FACULTY OF INFORMATION TECHNOLOGY</w:t>
                            </w:r>
                          </w:p>
                          <w:p w:rsidR="00C62B23" w:rsidRPr="00291B21" w:rsidRDefault="00C62B23" w:rsidP="00D453C2">
                            <w:pPr>
                              <w:rPr>
                                <w:rFonts w:ascii="Trebuchet MS" w:hAnsi="Trebuchet MS"/>
                                <w:b/>
                                <w:sz w:val="20"/>
                                <w:szCs w:val="20"/>
                              </w:rPr>
                            </w:pPr>
                            <w:r w:rsidRPr="00291B21">
                              <w:rPr>
                                <w:rFonts w:ascii="Trebuchet MS" w:hAnsi="Trebuchet MS"/>
                                <w:b/>
                                <w:sz w:val="20"/>
                                <w:szCs w:val="20"/>
                              </w:rPr>
                              <w:t>INSTITUT TEKNOLOGI SEPULUH NOPEMBER</w:t>
                            </w:r>
                          </w:p>
                          <w:p w:rsidR="00C62B23" w:rsidRPr="00291B21" w:rsidRDefault="00C62B23"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C62B23" w:rsidRPr="00E10B39" w:rsidRDefault="00C62B23" w:rsidP="008A394D">
                            <w:pPr>
                              <w:rPr>
                                <w:rFonts w:ascii="Trebuchet MS" w:hAnsi="Trebuchet MS"/>
                                <w:color w:val="000000" w:themeColor="text1"/>
                                <w:sz w:val="20"/>
                              </w:rPr>
                            </w:pPr>
                          </w:p>
                          <w:p w:rsidR="00C62B23" w:rsidRPr="00E10B39" w:rsidRDefault="00C62B23"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C62B23" w:rsidRPr="003B19CA" w:rsidRDefault="00C62B23"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C62B23" w:rsidRPr="00291B21" w:rsidRDefault="00C62B23" w:rsidP="008A394D">
                      <w:pPr>
                        <w:rPr>
                          <w:rFonts w:ascii="Trebuchet MS" w:hAnsi="Trebuchet MS"/>
                          <w:b/>
                          <w:sz w:val="20"/>
                          <w:szCs w:val="20"/>
                        </w:rPr>
                      </w:pPr>
                    </w:p>
                    <w:p w:rsidR="00C62B23" w:rsidRPr="00291B21" w:rsidRDefault="00C62B23" w:rsidP="008A394D">
                      <w:pPr>
                        <w:rPr>
                          <w:rFonts w:ascii="Trebuchet MS" w:hAnsi="Trebuchet MS"/>
                          <w:b/>
                          <w:sz w:val="20"/>
                          <w:szCs w:val="20"/>
                        </w:rPr>
                      </w:pPr>
                    </w:p>
                    <w:p w:rsidR="00C62B23" w:rsidRPr="0090047A" w:rsidRDefault="00C62B23"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C62B23" w:rsidRPr="00291B21" w:rsidRDefault="00C62B23" w:rsidP="00D453C2">
                      <w:pPr>
                        <w:contextualSpacing/>
                        <w:rPr>
                          <w:rFonts w:ascii="Trebuchet MS" w:hAnsi="Trebuchet MS"/>
                          <w:b/>
                          <w:sz w:val="26"/>
                          <w:szCs w:val="26"/>
                        </w:rPr>
                      </w:pPr>
                    </w:p>
                    <w:p w:rsidR="00C62B23" w:rsidRPr="0090047A" w:rsidRDefault="00C62B23" w:rsidP="00291B21">
                      <w:pPr>
                        <w:rPr>
                          <w:rFonts w:ascii="Trebuchet MS" w:hAnsi="Trebuchet MS"/>
                          <w:b/>
                          <w:sz w:val="20"/>
                          <w:szCs w:val="20"/>
                        </w:rPr>
                      </w:pPr>
                      <w:r>
                        <w:rPr>
                          <w:rFonts w:ascii="Trebuchet MS" w:hAnsi="Trebuchet MS"/>
                          <w:b/>
                          <w:sz w:val="20"/>
                          <w:szCs w:val="20"/>
                        </w:rPr>
                        <w:t>I MADE AGUS ADI WIRAWAN</w:t>
                      </w:r>
                    </w:p>
                    <w:p w:rsidR="00C62B23" w:rsidRPr="00291B21" w:rsidRDefault="00C62B23" w:rsidP="00291B21">
                      <w:pPr>
                        <w:rPr>
                          <w:i/>
                        </w:rPr>
                      </w:pPr>
                      <w:r>
                        <w:rPr>
                          <w:rFonts w:ascii="Trebuchet MS" w:hAnsi="Trebuchet MS"/>
                          <w:b/>
                          <w:sz w:val="20"/>
                          <w:szCs w:val="20"/>
                        </w:rPr>
                        <w:t>NRP 5112 100 036</w:t>
                      </w:r>
                    </w:p>
                    <w:p w:rsidR="00C62B23" w:rsidRPr="00291B21" w:rsidRDefault="00C62B23" w:rsidP="00291B21">
                      <w:pPr>
                        <w:contextualSpacing/>
                        <w:rPr>
                          <w:rFonts w:ascii="Trebuchet MS" w:hAnsi="Trebuchet MS"/>
                          <w:b/>
                          <w:sz w:val="20"/>
                          <w:szCs w:val="20"/>
                        </w:rPr>
                      </w:pPr>
                    </w:p>
                    <w:p w:rsidR="00C62B23" w:rsidRPr="00291B21" w:rsidRDefault="00C62B23" w:rsidP="00291B21">
                      <w:pPr>
                        <w:contextualSpacing/>
                        <w:rPr>
                          <w:rFonts w:ascii="Trebuchet MS" w:hAnsi="Trebuchet MS"/>
                          <w:b/>
                          <w:sz w:val="20"/>
                          <w:szCs w:val="20"/>
                        </w:rPr>
                      </w:pPr>
                      <w:r w:rsidRPr="00291B21">
                        <w:rPr>
                          <w:rFonts w:ascii="Trebuchet MS" w:hAnsi="Trebuchet MS"/>
                          <w:b/>
                          <w:sz w:val="20"/>
                          <w:szCs w:val="20"/>
                        </w:rPr>
                        <w:t>Supervisor I</w:t>
                      </w:r>
                    </w:p>
                    <w:p w:rsidR="00C62B23" w:rsidRPr="00255CE5" w:rsidRDefault="00C62B23"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C62B23" w:rsidRPr="00291B21" w:rsidRDefault="00C62B23" w:rsidP="00291B21">
                      <w:pPr>
                        <w:contextualSpacing/>
                        <w:rPr>
                          <w:rFonts w:ascii="Trebuchet MS" w:hAnsi="Trebuchet MS"/>
                          <w:b/>
                          <w:sz w:val="20"/>
                          <w:szCs w:val="20"/>
                        </w:rPr>
                      </w:pPr>
                    </w:p>
                    <w:p w:rsidR="00C62B23" w:rsidRPr="00291B21" w:rsidRDefault="00C62B23" w:rsidP="00291B21">
                      <w:pPr>
                        <w:contextualSpacing/>
                        <w:rPr>
                          <w:rFonts w:ascii="Trebuchet MS" w:hAnsi="Trebuchet MS"/>
                          <w:b/>
                          <w:sz w:val="20"/>
                          <w:szCs w:val="20"/>
                        </w:rPr>
                      </w:pPr>
                      <w:r w:rsidRPr="00291B21">
                        <w:rPr>
                          <w:rFonts w:ascii="Trebuchet MS" w:hAnsi="Trebuchet MS"/>
                          <w:b/>
                          <w:sz w:val="20"/>
                          <w:szCs w:val="20"/>
                        </w:rPr>
                        <w:t>Supervisor II</w:t>
                      </w:r>
                    </w:p>
                    <w:p w:rsidR="00C62B23" w:rsidRPr="00652FC5" w:rsidRDefault="00C62B23"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C62B23" w:rsidRPr="00291B21" w:rsidRDefault="00C62B23" w:rsidP="00291B21">
                      <w:pPr>
                        <w:contextualSpacing/>
                        <w:rPr>
                          <w:rFonts w:ascii="Trebuchet MS" w:hAnsi="Trebuchet MS"/>
                          <w:b/>
                          <w:sz w:val="20"/>
                          <w:szCs w:val="20"/>
                          <w:lang w:val="sv-SE"/>
                        </w:rPr>
                      </w:pPr>
                    </w:p>
                    <w:p w:rsidR="00C62B23" w:rsidRPr="00291B21" w:rsidRDefault="00C62B23" w:rsidP="00D453C2">
                      <w:pPr>
                        <w:rPr>
                          <w:rFonts w:ascii="Trebuchet MS" w:hAnsi="Trebuchet MS"/>
                          <w:b/>
                          <w:sz w:val="20"/>
                          <w:szCs w:val="20"/>
                        </w:rPr>
                      </w:pPr>
                      <w:r w:rsidRPr="00291B21">
                        <w:rPr>
                          <w:rFonts w:ascii="Trebuchet MS" w:hAnsi="Trebuchet MS"/>
                          <w:b/>
                          <w:sz w:val="20"/>
                          <w:szCs w:val="20"/>
                        </w:rPr>
                        <w:t>DEPARTMENT OF INFORMATICS</w:t>
                      </w:r>
                    </w:p>
                    <w:p w:rsidR="00C62B23" w:rsidRPr="00291B21" w:rsidRDefault="00C62B23" w:rsidP="00D453C2">
                      <w:pPr>
                        <w:rPr>
                          <w:rFonts w:ascii="Trebuchet MS" w:hAnsi="Trebuchet MS"/>
                          <w:b/>
                          <w:sz w:val="20"/>
                          <w:szCs w:val="20"/>
                        </w:rPr>
                      </w:pPr>
                      <w:r w:rsidRPr="00291B21">
                        <w:rPr>
                          <w:rFonts w:ascii="Trebuchet MS" w:hAnsi="Trebuchet MS"/>
                          <w:b/>
                          <w:sz w:val="20"/>
                          <w:szCs w:val="20"/>
                        </w:rPr>
                        <w:t>FACULTY OF INFORMATION TECHNOLOGY</w:t>
                      </w:r>
                    </w:p>
                    <w:p w:rsidR="00C62B23" w:rsidRPr="00291B21" w:rsidRDefault="00C62B23" w:rsidP="00D453C2">
                      <w:pPr>
                        <w:rPr>
                          <w:rFonts w:ascii="Trebuchet MS" w:hAnsi="Trebuchet MS"/>
                          <w:b/>
                          <w:sz w:val="20"/>
                          <w:szCs w:val="20"/>
                        </w:rPr>
                      </w:pPr>
                      <w:r w:rsidRPr="00291B21">
                        <w:rPr>
                          <w:rFonts w:ascii="Trebuchet MS" w:hAnsi="Trebuchet MS"/>
                          <w:b/>
                          <w:sz w:val="20"/>
                          <w:szCs w:val="20"/>
                        </w:rPr>
                        <w:t>INSTITUT TEKNOLOGI SEPULUH NOPEMBER</w:t>
                      </w:r>
                    </w:p>
                    <w:p w:rsidR="00C62B23" w:rsidRPr="00291B21" w:rsidRDefault="00C62B23"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C62B23" w:rsidRPr="00E10B39" w:rsidRDefault="00C62B23" w:rsidP="008A394D">
                      <w:pPr>
                        <w:rPr>
                          <w:rFonts w:ascii="Trebuchet MS" w:hAnsi="Trebuchet MS"/>
                          <w:color w:val="000000" w:themeColor="text1"/>
                          <w:sz w:val="20"/>
                        </w:rPr>
                      </w:pPr>
                    </w:p>
                    <w:p w:rsidR="00C62B23" w:rsidRPr="00E10B39" w:rsidRDefault="00C62B23"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20"/>
          <w:headerReference w:type="default" r:id="rId21"/>
          <w:footerReference w:type="even" r:id="rId22"/>
          <w:footerReference w:type="default" r:id="rId23"/>
          <w:headerReference w:type="first" r:id="rId24"/>
          <w:footerReference w:type="first" r:id="rId25"/>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6605320"/>
      <w:r w:rsidRPr="009C031B">
        <w:rPr>
          <w:rStyle w:val="Heading1Char"/>
          <w:b/>
        </w:rPr>
        <w:lastRenderedPageBreak/>
        <w:t>LEMBAR PENGESAHAN</w:t>
      </w:r>
      <w:bookmarkEnd w:id="0"/>
    </w:p>
    <w:p w:rsidR="009C031B" w:rsidRPr="009C031B" w:rsidRDefault="009C031B" w:rsidP="009C031B">
      <w:pPr>
        <w:jc w:val="center"/>
        <w:rPr>
          <w:b/>
          <w:lang w:val="en-US"/>
        </w:rPr>
      </w:pPr>
      <w:r>
        <w:rPr>
          <w:b/>
          <w:lang w:val="en-US"/>
        </w:rPr>
        <w:t xml:space="preserve">Sistem Pendeteksi Serangan Berbasis Anomali dengan </w:t>
      </w:r>
      <w:r w:rsidR="006514C6">
        <w:rPr>
          <w:b/>
          <w:lang w:val="en-US"/>
        </w:rPr>
        <w:t>N-G</w:t>
      </w:r>
      <w:r>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6"/>
          <w:headerReference w:type="default" r:id="rId27"/>
          <w:footerReference w:type="even" r:id="rId28"/>
          <w:footerReference w:type="default" r:id="rId29"/>
          <w:headerReference w:type="first" r:id="rId30"/>
          <w:footerReference w:type="first" r:id="rId31"/>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 SE</w:t>
      </w:r>
      <w:r w:rsidR="006514C6">
        <w:rPr>
          <w:b/>
          <w:color w:val="000000"/>
        </w:rPr>
        <w:t>RANGAN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6605321"/>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 xml:space="preserve">Sistem pendeteksi serangan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6605322"/>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2"/>
          <w:headerReference w:type="default" r:id="rId33"/>
          <w:footerReference w:type="even" r:id="rId34"/>
          <w:footerReference w:type="default" r:id="rId35"/>
          <w:headerReference w:type="first" r:id="rId36"/>
          <w:footerReference w:type="first" r:id="rId37"/>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6605323"/>
      <w:r w:rsidRPr="003D4CEA">
        <w:rPr>
          <w:noProof/>
        </w:rPr>
        <w:lastRenderedPageBreak/>
        <w:t>KATA PENGANTAR</w:t>
      </w:r>
      <w:bookmarkEnd w:id="3"/>
    </w:p>
    <w:p w:rsidR="00B56CCD" w:rsidRDefault="0090047A" w:rsidP="00D453C2">
      <w:pPr>
        <w:rPr>
          <w:noProof/>
        </w:rPr>
      </w:pPr>
      <w:r>
        <w:rPr>
          <w:noProof/>
        </w:rPr>
        <w:tab/>
        <w:t xml:space="preserve">Puji syukur setinggi-tingginya bagi Ida Sang Hyang Widhi Wasa, yang telah memebrikan berkah dan kelancaran sehingga penulis </w:t>
      </w:r>
      <w:r w:rsidR="0080023F">
        <w:rPr>
          <w:noProof/>
        </w:rPr>
        <w:t xml:space="preserve">dapat menyelesaikan Tugas Akhir yang berjudul “Sistem Pendeteksi Serangan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A875B9">
        <w:rPr>
          <w:noProof/>
        </w:rPr>
        <w:t xml:space="preserve"> kakak saya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6605324"/>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7D43FE"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6605320" w:history="1">
            <w:r w:rsidRPr="006D35A8">
              <w:rPr>
                <w:rStyle w:val="Hyperlink"/>
                <w:noProof/>
              </w:rPr>
              <w:t>LEMBAR PENGESAHAN</w:t>
            </w:r>
            <w:r>
              <w:rPr>
                <w:noProof/>
                <w:webHidden/>
              </w:rPr>
              <w:tab/>
            </w:r>
            <w:r>
              <w:rPr>
                <w:noProof/>
                <w:webHidden/>
              </w:rPr>
              <w:fldChar w:fldCharType="begin"/>
            </w:r>
            <w:r>
              <w:rPr>
                <w:noProof/>
                <w:webHidden/>
              </w:rPr>
              <w:instrText xml:space="preserve"> PAGEREF _Toc456605320 \h </w:instrText>
            </w:r>
            <w:r>
              <w:rPr>
                <w:noProof/>
                <w:webHidden/>
              </w:rPr>
            </w:r>
            <w:r>
              <w:rPr>
                <w:noProof/>
                <w:webHidden/>
              </w:rPr>
              <w:fldChar w:fldCharType="separate"/>
            </w:r>
            <w:r w:rsidR="00C62B23">
              <w:rPr>
                <w:noProof/>
                <w:webHidden/>
              </w:rPr>
              <w:t>v</w:t>
            </w:r>
            <w:r>
              <w:rPr>
                <w:noProof/>
                <w:webHidden/>
              </w:rPr>
              <w:fldChar w:fldCharType="end"/>
            </w:r>
          </w:hyperlink>
        </w:p>
        <w:p w:rsidR="007D43FE" w:rsidRDefault="007D43FE">
          <w:pPr>
            <w:pStyle w:val="TOC1"/>
            <w:rPr>
              <w:rFonts w:asciiTheme="minorHAnsi" w:eastAsiaTheme="minorEastAsia" w:hAnsiTheme="minorHAnsi" w:cstheme="minorBidi"/>
              <w:noProof/>
              <w:lang w:eastAsia="id-ID"/>
            </w:rPr>
          </w:pPr>
          <w:hyperlink w:anchor="_Toc456605321" w:history="1">
            <w:r w:rsidRPr="006D35A8">
              <w:rPr>
                <w:rStyle w:val="Hyperlink"/>
                <w:noProof/>
              </w:rPr>
              <w:t>Abstrak</w:t>
            </w:r>
            <w:r>
              <w:rPr>
                <w:noProof/>
                <w:webHidden/>
              </w:rPr>
              <w:tab/>
            </w:r>
            <w:r>
              <w:rPr>
                <w:noProof/>
                <w:webHidden/>
              </w:rPr>
              <w:fldChar w:fldCharType="begin"/>
            </w:r>
            <w:r>
              <w:rPr>
                <w:noProof/>
                <w:webHidden/>
              </w:rPr>
              <w:instrText xml:space="preserve"> PAGEREF _Toc456605321 \h </w:instrText>
            </w:r>
            <w:r>
              <w:rPr>
                <w:noProof/>
                <w:webHidden/>
              </w:rPr>
            </w:r>
            <w:r>
              <w:rPr>
                <w:noProof/>
                <w:webHidden/>
              </w:rPr>
              <w:fldChar w:fldCharType="separate"/>
            </w:r>
            <w:r w:rsidR="00C62B23">
              <w:rPr>
                <w:noProof/>
                <w:webHidden/>
              </w:rPr>
              <w:t>vii</w:t>
            </w:r>
            <w:r>
              <w:rPr>
                <w:noProof/>
                <w:webHidden/>
              </w:rPr>
              <w:fldChar w:fldCharType="end"/>
            </w:r>
          </w:hyperlink>
        </w:p>
        <w:p w:rsidR="007D43FE" w:rsidRDefault="007D43FE">
          <w:pPr>
            <w:pStyle w:val="TOC1"/>
            <w:rPr>
              <w:rFonts w:asciiTheme="minorHAnsi" w:eastAsiaTheme="minorEastAsia" w:hAnsiTheme="minorHAnsi" w:cstheme="minorBidi"/>
              <w:noProof/>
              <w:lang w:eastAsia="id-ID"/>
            </w:rPr>
          </w:pPr>
          <w:hyperlink w:anchor="_Toc456605322" w:history="1">
            <w:r w:rsidRPr="006D35A8">
              <w:rPr>
                <w:rStyle w:val="Hyperlink"/>
                <w:noProof/>
              </w:rPr>
              <w:t>Abstract</w:t>
            </w:r>
            <w:r>
              <w:rPr>
                <w:noProof/>
                <w:webHidden/>
              </w:rPr>
              <w:tab/>
            </w:r>
            <w:r>
              <w:rPr>
                <w:noProof/>
                <w:webHidden/>
              </w:rPr>
              <w:fldChar w:fldCharType="begin"/>
            </w:r>
            <w:r>
              <w:rPr>
                <w:noProof/>
                <w:webHidden/>
              </w:rPr>
              <w:instrText xml:space="preserve"> PAGEREF _Toc456605322 \h </w:instrText>
            </w:r>
            <w:r>
              <w:rPr>
                <w:noProof/>
                <w:webHidden/>
              </w:rPr>
            </w:r>
            <w:r>
              <w:rPr>
                <w:noProof/>
                <w:webHidden/>
              </w:rPr>
              <w:fldChar w:fldCharType="separate"/>
            </w:r>
            <w:r w:rsidR="00C62B23">
              <w:rPr>
                <w:noProof/>
                <w:webHidden/>
              </w:rPr>
              <w:t>ix</w:t>
            </w:r>
            <w:r>
              <w:rPr>
                <w:noProof/>
                <w:webHidden/>
              </w:rPr>
              <w:fldChar w:fldCharType="end"/>
            </w:r>
          </w:hyperlink>
        </w:p>
        <w:p w:rsidR="007D43FE" w:rsidRDefault="007D43FE">
          <w:pPr>
            <w:pStyle w:val="TOC1"/>
            <w:rPr>
              <w:rFonts w:asciiTheme="minorHAnsi" w:eastAsiaTheme="minorEastAsia" w:hAnsiTheme="minorHAnsi" w:cstheme="minorBidi"/>
              <w:noProof/>
              <w:lang w:eastAsia="id-ID"/>
            </w:rPr>
          </w:pPr>
          <w:hyperlink w:anchor="_Toc456605323" w:history="1">
            <w:r w:rsidRPr="006D35A8">
              <w:rPr>
                <w:rStyle w:val="Hyperlink"/>
                <w:noProof/>
              </w:rPr>
              <w:t>KATA PENGANTAR</w:t>
            </w:r>
            <w:r>
              <w:rPr>
                <w:noProof/>
                <w:webHidden/>
              </w:rPr>
              <w:tab/>
            </w:r>
            <w:r>
              <w:rPr>
                <w:noProof/>
                <w:webHidden/>
              </w:rPr>
              <w:fldChar w:fldCharType="begin"/>
            </w:r>
            <w:r>
              <w:rPr>
                <w:noProof/>
                <w:webHidden/>
              </w:rPr>
              <w:instrText xml:space="preserve"> PAGEREF _Toc456605323 \h </w:instrText>
            </w:r>
            <w:r>
              <w:rPr>
                <w:noProof/>
                <w:webHidden/>
              </w:rPr>
            </w:r>
            <w:r>
              <w:rPr>
                <w:noProof/>
                <w:webHidden/>
              </w:rPr>
              <w:fldChar w:fldCharType="separate"/>
            </w:r>
            <w:r w:rsidR="00C62B23">
              <w:rPr>
                <w:noProof/>
                <w:webHidden/>
              </w:rPr>
              <w:t>xi</w:t>
            </w:r>
            <w:r>
              <w:rPr>
                <w:noProof/>
                <w:webHidden/>
              </w:rPr>
              <w:fldChar w:fldCharType="end"/>
            </w:r>
          </w:hyperlink>
        </w:p>
        <w:p w:rsidR="007D43FE" w:rsidRDefault="007D43FE">
          <w:pPr>
            <w:pStyle w:val="TOC1"/>
            <w:rPr>
              <w:rFonts w:asciiTheme="minorHAnsi" w:eastAsiaTheme="minorEastAsia" w:hAnsiTheme="minorHAnsi" w:cstheme="minorBidi"/>
              <w:noProof/>
              <w:lang w:eastAsia="id-ID"/>
            </w:rPr>
          </w:pPr>
          <w:hyperlink w:anchor="_Toc456605324" w:history="1">
            <w:r w:rsidRPr="006D35A8">
              <w:rPr>
                <w:rStyle w:val="Hyperlink"/>
                <w:noProof/>
              </w:rPr>
              <w:t>DAFTAR ISI</w:t>
            </w:r>
            <w:r>
              <w:rPr>
                <w:noProof/>
                <w:webHidden/>
              </w:rPr>
              <w:tab/>
            </w:r>
            <w:r>
              <w:rPr>
                <w:noProof/>
                <w:webHidden/>
              </w:rPr>
              <w:fldChar w:fldCharType="begin"/>
            </w:r>
            <w:r>
              <w:rPr>
                <w:noProof/>
                <w:webHidden/>
              </w:rPr>
              <w:instrText xml:space="preserve"> PAGEREF _Toc456605324 \h </w:instrText>
            </w:r>
            <w:r>
              <w:rPr>
                <w:noProof/>
                <w:webHidden/>
              </w:rPr>
            </w:r>
            <w:r>
              <w:rPr>
                <w:noProof/>
                <w:webHidden/>
              </w:rPr>
              <w:fldChar w:fldCharType="separate"/>
            </w:r>
            <w:r w:rsidR="00C62B23">
              <w:rPr>
                <w:noProof/>
                <w:webHidden/>
              </w:rPr>
              <w:t>xiii</w:t>
            </w:r>
            <w:r>
              <w:rPr>
                <w:noProof/>
                <w:webHidden/>
              </w:rPr>
              <w:fldChar w:fldCharType="end"/>
            </w:r>
          </w:hyperlink>
        </w:p>
        <w:p w:rsidR="007D43FE" w:rsidRDefault="007D43FE">
          <w:pPr>
            <w:pStyle w:val="TOC1"/>
            <w:tabs>
              <w:tab w:val="left" w:pos="426"/>
            </w:tabs>
            <w:rPr>
              <w:rFonts w:asciiTheme="minorHAnsi" w:eastAsiaTheme="minorEastAsia" w:hAnsiTheme="minorHAnsi" w:cstheme="minorBidi"/>
              <w:noProof/>
              <w:lang w:eastAsia="id-ID"/>
            </w:rPr>
          </w:pPr>
          <w:hyperlink w:anchor="_Toc456605325" w:history="1">
            <w:r w:rsidRPr="006D35A8">
              <w:rPr>
                <w:rStyle w:val="Hyperlink"/>
                <w:noProof/>
              </w:rPr>
              <w:t>DAFTAR GAMBAR</w:t>
            </w:r>
            <w:r>
              <w:rPr>
                <w:noProof/>
                <w:webHidden/>
              </w:rPr>
              <w:tab/>
            </w:r>
            <w:r>
              <w:rPr>
                <w:noProof/>
                <w:webHidden/>
              </w:rPr>
              <w:fldChar w:fldCharType="begin"/>
            </w:r>
            <w:r>
              <w:rPr>
                <w:noProof/>
                <w:webHidden/>
              </w:rPr>
              <w:instrText xml:space="preserve"> PAGEREF _Toc456605325 \h </w:instrText>
            </w:r>
            <w:r>
              <w:rPr>
                <w:noProof/>
                <w:webHidden/>
              </w:rPr>
            </w:r>
            <w:r>
              <w:rPr>
                <w:noProof/>
                <w:webHidden/>
              </w:rPr>
              <w:fldChar w:fldCharType="separate"/>
            </w:r>
            <w:r w:rsidR="00C62B23">
              <w:rPr>
                <w:noProof/>
                <w:webHidden/>
              </w:rPr>
              <w:t>xvii</w:t>
            </w:r>
            <w:r>
              <w:rPr>
                <w:noProof/>
                <w:webHidden/>
              </w:rPr>
              <w:fldChar w:fldCharType="end"/>
            </w:r>
          </w:hyperlink>
        </w:p>
        <w:p w:rsidR="007D43FE" w:rsidRDefault="007D43FE">
          <w:pPr>
            <w:pStyle w:val="TOC1"/>
            <w:tabs>
              <w:tab w:val="left" w:pos="426"/>
            </w:tabs>
            <w:rPr>
              <w:rFonts w:asciiTheme="minorHAnsi" w:eastAsiaTheme="minorEastAsia" w:hAnsiTheme="minorHAnsi" w:cstheme="minorBidi"/>
              <w:noProof/>
              <w:lang w:eastAsia="id-ID"/>
            </w:rPr>
          </w:pPr>
          <w:hyperlink w:anchor="_Toc456605326" w:history="1">
            <w:r w:rsidRPr="006D35A8">
              <w:rPr>
                <w:rStyle w:val="Hyperlink"/>
                <w:noProof/>
              </w:rPr>
              <w:t>DAFTAR TABEL</w:t>
            </w:r>
            <w:r>
              <w:rPr>
                <w:noProof/>
                <w:webHidden/>
              </w:rPr>
              <w:tab/>
            </w:r>
            <w:r>
              <w:rPr>
                <w:noProof/>
                <w:webHidden/>
              </w:rPr>
              <w:fldChar w:fldCharType="begin"/>
            </w:r>
            <w:r>
              <w:rPr>
                <w:noProof/>
                <w:webHidden/>
              </w:rPr>
              <w:instrText xml:space="preserve"> PAGEREF _Toc456605326 \h </w:instrText>
            </w:r>
            <w:r>
              <w:rPr>
                <w:noProof/>
                <w:webHidden/>
              </w:rPr>
            </w:r>
            <w:r>
              <w:rPr>
                <w:noProof/>
                <w:webHidden/>
              </w:rPr>
              <w:fldChar w:fldCharType="separate"/>
            </w:r>
            <w:r w:rsidR="00C62B23">
              <w:rPr>
                <w:noProof/>
                <w:webHidden/>
              </w:rPr>
              <w:t>xix</w:t>
            </w:r>
            <w:r>
              <w:rPr>
                <w:noProof/>
                <w:webHidden/>
              </w:rPr>
              <w:fldChar w:fldCharType="end"/>
            </w:r>
          </w:hyperlink>
        </w:p>
        <w:p w:rsidR="007D43FE" w:rsidRDefault="007D43FE">
          <w:pPr>
            <w:pStyle w:val="TOC1"/>
            <w:tabs>
              <w:tab w:val="left" w:pos="426"/>
            </w:tabs>
            <w:rPr>
              <w:rFonts w:asciiTheme="minorHAnsi" w:eastAsiaTheme="minorEastAsia" w:hAnsiTheme="minorHAnsi" w:cstheme="minorBidi"/>
              <w:noProof/>
              <w:lang w:eastAsia="id-ID"/>
            </w:rPr>
          </w:pPr>
          <w:hyperlink w:anchor="_Toc456605327" w:history="1">
            <w:r w:rsidRPr="006D35A8">
              <w:rPr>
                <w:rStyle w:val="Hyperlink"/>
                <w:noProof/>
              </w:rPr>
              <w:t xml:space="preserve">DAFTAR </w:t>
            </w:r>
            <w:r w:rsidRPr="006D35A8">
              <w:rPr>
                <w:rStyle w:val="Hyperlink"/>
                <w:noProof/>
                <w:lang w:val="en-US"/>
              </w:rPr>
              <w:t>PERSAMAAN</w:t>
            </w:r>
            <w:r>
              <w:rPr>
                <w:noProof/>
                <w:webHidden/>
              </w:rPr>
              <w:tab/>
            </w:r>
            <w:r>
              <w:rPr>
                <w:noProof/>
                <w:webHidden/>
              </w:rPr>
              <w:fldChar w:fldCharType="begin"/>
            </w:r>
            <w:r>
              <w:rPr>
                <w:noProof/>
                <w:webHidden/>
              </w:rPr>
              <w:instrText xml:space="preserve"> PAGEREF _Toc456605327 \h </w:instrText>
            </w:r>
            <w:r>
              <w:rPr>
                <w:noProof/>
                <w:webHidden/>
              </w:rPr>
            </w:r>
            <w:r>
              <w:rPr>
                <w:noProof/>
                <w:webHidden/>
              </w:rPr>
              <w:fldChar w:fldCharType="separate"/>
            </w:r>
            <w:r w:rsidR="00C62B23">
              <w:rPr>
                <w:noProof/>
                <w:webHidden/>
              </w:rPr>
              <w:t>xxi</w:t>
            </w:r>
            <w:r>
              <w:rPr>
                <w:noProof/>
                <w:webHidden/>
              </w:rPr>
              <w:fldChar w:fldCharType="end"/>
            </w:r>
          </w:hyperlink>
        </w:p>
        <w:p w:rsidR="007D43FE" w:rsidRDefault="007D43FE">
          <w:pPr>
            <w:pStyle w:val="TOC1"/>
            <w:tabs>
              <w:tab w:val="left" w:pos="426"/>
            </w:tabs>
            <w:rPr>
              <w:rFonts w:asciiTheme="minorHAnsi" w:eastAsiaTheme="minorEastAsia" w:hAnsiTheme="minorHAnsi" w:cstheme="minorBidi"/>
              <w:noProof/>
              <w:lang w:eastAsia="id-ID"/>
            </w:rPr>
          </w:pPr>
          <w:hyperlink w:anchor="_Toc456605328" w:history="1">
            <w:r w:rsidRPr="006D35A8">
              <w:rPr>
                <w:rStyle w:val="Hyperlink"/>
                <w:noProof/>
              </w:rPr>
              <w:t>BAB I PENDAHULUAN</w:t>
            </w:r>
            <w:r>
              <w:rPr>
                <w:noProof/>
                <w:webHidden/>
              </w:rPr>
              <w:tab/>
            </w:r>
            <w:r>
              <w:rPr>
                <w:noProof/>
                <w:webHidden/>
              </w:rPr>
              <w:fldChar w:fldCharType="begin"/>
            </w:r>
            <w:r>
              <w:rPr>
                <w:noProof/>
                <w:webHidden/>
              </w:rPr>
              <w:instrText xml:space="preserve"> PAGEREF _Toc456605328 \h </w:instrText>
            </w:r>
            <w:r>
              <w:rPr>
                <w:noProof/>
                <w:webHidden/>
              </w:rPr>
            </w:r>
            <w:r>
              <w:rPr>
                <w:noProof/>
                <w:webHidden/>
              </w:rPr>
              <w:fldChar w:fldCharType="separate"/>
            </w:r>
            <w:r w:rsidR="00C62B23">
              <w:rPr>
                <w:noProof/>
                <w:webHidden/>
              </w:rPr>
              <w:t>1</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29" w:history="1">
            <w:r w:rsidRPr="006D35A8">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eastAsia="id-ID"/>
              </w:rPr>
              <w:tab/>
            </w:r>
            <w:r w:rsidRPr="006D35A8">
              <w:rPr>
                <w:rStyle w:val="Hyperlink"/>
                <w:noProof/>
              </w:rPr>
              <w:t>Latar Belakang</w:t>
            </w:r>
            <w:r>
              <w:rPr>
                <w:noProof/>
                <w:webHidden/>
              </w:rPr>
              <w:tab/>
            </w:r>
            <w:r>
              <w:rPr>
                <w:noProof/>
                <w:webHidden/>
              </w:rPr>
              <w:fldChar w:fldCharType="begin"/>
            </w:r>
            <w:r>
              <w:rPr>
                <w:noProof/>
                <w:webHidden/>
              </w:rPr>
              <w:instrText xml:space="preserve"> PAGEREF _Toc456605329 \h </w:instrText>
            </w:r>
            <w:r>
              <w:rPr>
                <w:noProof/>
                <w:webHidden/>
              </w:rPr>
            </w:r>
            <w:r>
              <w:rPr>
                <w:noProof/>
                <w:webHidden/>
              </w:rPr>
              <w:fldChar w:fldCharType="separate"/>
            </w:r>
            <w:r w:rsidR="00C62B23">
              <w:rPr>
                <w:noProof/>
                <w:webHidden/>
              </w:rPr>
              <w:t>1</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30" w:history="1">
            <w:r w:rsidRPr="006D35A8">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eastAsia="id-ID"/>
              </w:rPr>
              <w:tab/>
            </w:r>
            <w:r w:rsidRPr="006D35A8">
              <w:rPr>
                <w:rStyle w:val="Hyperlink"/>
                <w:noProof/>
              </w:rPr>
              <w:t>Rumusan Masalah</w:t>
            </w:r>
            <w:r>
              <w:rPr>
                <w:noProof/>
                <w:webHidden/>
              </w:rPr>
              <w:tab/>
            </w:r>
            <w:r>
              <w:rPr>
                <w:noProof/>
                <w:webHidden/>
              </w:rPr>
              <w:fldChar w:fldCharType="begin"/>
            </w:r>
            <w:r>
              <w:rPr>
                <w:noProof/>
                <w:webHidden/>
              </w:rPr>
              <w:instrText xml:space="preserve"> PAGEREF _Toc456605330 \h </w:instrText>
            </w:r>
            <w:r>
              <w:rPr>
                <w:noProof/>
                <w:webHidden/>
              </w:rPr>
            </w:r>
            <w:r>
              <w:rPr>
                <w:noProof/>
                <w:webHidden/>
              </w:rPr>
              <w:fldChar w:fldCharType="separate"/>
            </w:r>
            <w:r w:rsidR="00C62B23">
              <w:rPr>
                <w:noProof/>
                <w:webHidden/>
              </w:rPr>
              <w:t>2</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31" w:history="1">
            <w:r w:rsidRPr="006D35A8">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eastAsia="id-ID"/>
              </w:rPr>
              <w:tab/>
            </w:r>
            <w:r w:rsidRPr="006D35A8">
              <w:rPr>
                <w:rStyle w:val="Hyperlink"/>
                <w:noProof/>
              </w:rPr>
              <w:t>Batasan Masalah</w:t>
            </w:r>
            <w:r>
              <w:rPr>
                <w:noProof/>
                <w:webHidden/>
              </w:rPr>
              <w:tab/>
            </w:r>
            <w:r>
              <w:rPr>
                <w:noProof/>
                <w:webHidden/>
              </w:rPr>
              <w:fldChar w:fldCharType="begin"/>
            </w:r>
            <w:r>
              <w:rPr>
                <w:noProof/>
                <w:webHidden/>
              </w:rPr>
              <w:instrText xml:space="preserve"> PAGEREF _Toc456605331 \h </w:instrText>
            </w:r>
            <w:r>
              <w:rPr>
                <w:noProof/>
                <w:webHidden/>
              </w:rPr>
            </w:r>
            <w:r>
              <w:rPr>
                <w:noProof/>
                <w:webHidden/>
              </w:rPr>
              <w:fldChar w:fldCharType="separate"/>
            </w:r>
            <w:r w:rsidR="00C62B23">
              <w:rPr>
                <w:noProof/>
                <w:webHidden/>
              </w:rPr>
              <w:t>2</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32" w:history="1">
            <w:r w:rsidRPr="006D35A8">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lang w:eastAsia="id-ID"/>
              </w:rPr>
              <w:tab/>
            </w:r>
            <w:r w:rsidRPr="006D35A8">
              <w:rPr>
                <w:rStyle w:val="Hyperlink"/>
                <w:noProof/>
              </w:rPr>
              <w:t>Tujuan</w:t>
            </w:r>
            <w:r>
              <w:rPr>
                <w:noProof/>
                <w:webHidden/>
              </w:rPr>
              <w:tab/>
            </w:r>
            <w:r>
              <w:rPr>
                <w:noProof/>
                <w:webHidden/>
              </w:rPr>
              <w:fldChar w:fldCharType="begin"/>
            </w:r>
            <w:r>
              <w:rPr>
                <w:noProof/>
                <w:webHidden/>
              </w:rPr>
              <w:instrText xml:space="preserve"> PAGEREF _Toc456605332 \h </w:instrText>
            </w:r>
            <w:r>
              <w:rPr>
                <w:noProof/>
                <w:webHidden/>
              </w:rPr>
            </w:r>
            <w:r>
              <w:rPr>
                <w:noProof/>
                <w:webHidden/>
              </w:rPr>
              <w:fldChar w:fldCharType="separate"/>
            </w:r>
            <w:r w:rsidR="00C62B23">
              <w:rPr>
                <w:noProof/>
                <w:webHidden/>
              </w:rPr>
              <w:t>2</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33" w:history="1">
            <w:r w:rsidRPr="006D35A8">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lang w:eastAsia="id-ID"/>
              </w:rPr>
              <w:tab/>
            </w:r>
            <w:r w:rsidRPr="006D35A8">
              <w:rPr>
                <w:rStyle w:val="Hyperlink"/>
                <w:noProof/>
              </w:rPr>
              <w:t>Manfaat</w:t>
            </w:r>
            <w:r>
              <w:rPr>
                <w:noProof/>
                <w:webHidden/>
              </w:rPr>
              <w:tab/>
            </w:r>
            <w:r>
              <w:rPr>
                <w:noProof/>
                <w:webHidden/>
              </w:rPr>
              <w:fldChar w:fldCharType="begin"/>
            </w:r>
            <w:r>
              <w:rPr>
                <w:noProof/>
                <w:webHidden/>
              </w:rPr>
              <w:instrText xml:space="preserve"> PAGEREF _Toc456605333 \h </w:instrText>
            </w:r>
            <w:r>
              <w:rPr>
                <w:noProof/>
                <w:webHidden/>
              </w:rPr>
            </w:r>
            <w:r>
              <w:rPr>
                <w:noProof/>
                <w:webHidden/>
              </w:rPr>
              <w:fldChar w:fldCharType="separate"/>
            </w:r>
            <w:r w:rsidR="00C62B23">
              <w:rPr>
                <w:noProof/>
                <w:webHidden/>
              </w:rPr>
              <w:t>3</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34" w:history="1">
            <w:r w:rsidRPr="006D35A8">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lang w:eastAsia="id-ID"/>
              </w:rPr>
              <w:tab/>
            </w:r>
            <w:r w:rsidRPr="006D35A8">
              <w:rPr>
                <w:rStyle w:val="Hyperlink"/>
                <w:noProof/>
              </w:rPr>
              <w:t>Metodologi</w:t>
            </w:r>
            <w:r>
              <w:rPr>
                <w:noProof/>
                <w:webHidden/>
              </w:rPr>
              <w:tab/>
            </w:r>
            <w:r>
              <w:rPr>
                <w:noProof/>
                <w:webHidden/>
              </w:rPr>
              <w:fldChar w:fldCharType="begin"/>
            </w:r>
            <w:r>
              <w:rPr>
                <w:noProof/>
                <w:webHidden/>
              </w:rPr>
              <w:instrText xml:space="preserve"> PAGEREF _Toc456605334 \h </w:instrText>
            </w:r>
            <w:r>
              <w:rPr>
                <w:noProof/>
                <w:webHidden/>
              </w:rPr>
            </w:r>
            <w:r>
              <w:rPr>
                <w:noProof/>
                <w:webHidden/>
              </w:rPr>
              <w:fldChar w:fldCharType="separate"/>
            </w:r>
            <w:r w:rsidR="00C62B23">
              <w:rPr>
                <w:noProof/>
                <w:webHidden/>
              </w:rPr>
              <w:t>3</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35" w:history="1">
            <w:r w:rsidRPr="006D35A8">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noProof/>
                <w:lang w:eastAsia="id-ID"/>
              </w:rPr>
              <w:tab/>
            </w:r>
            <w:r w:rsidRPr="006D35A8">
              <w:rPr>
                <w:rStyle w:val="Hyperlink"/>
                <w:noProof/>
              </w:rPr>
              <w:t>Sistematika Penulisan Laporan Tugas Akhir</w:t>
            </w:r>
            <w:r>
              <w:rPr>
                <w:noProof/>
                <w:webHidden/>
              </w:rPr>
              <w:tab/>
            </w:r>
            <w:r>
              <w:rPr>
                <w:noProof/>
                <w:webHidden/>
              </w:rPr>
              <w:fldChar w:fldCharType="begin"/>
            </w:r>
            <w:r>
              <w:rPr>
                <w:noProof/>
                <w:webHidden/>
              </w:rPr>
              <w:instrText xml:space="preserve"> PAGEREF _Toc456605335 \h </w:instrText>
            </w:r>
            <w:r>
              <w:rPr>
                <w:noProof/>
                <w:webHidden/>
              </w:rPr>
            </w:r>
            <w:r>
              <w:rPr>
                <w:noProof/>
                <w:webHidden/>
              </w:rPr>
              <w:fldChar w:fldCharType="separate"/>
            </w:r>
            <w:r w:rsidR="00C62B23">
              <w:rPr>
                <w:noProof/>
                <w:webHidden/>
              </w:rPr>
              <w:t>4</w:t>
            </w:r>
            <w:r>
              <w:rPr>
                <w:noProof/>
                <w:webHidden/>
              </w:rPr>
              <w:fldChar w:fldCharType="end"/>
            </w:r>
          </w:hyperlink>
        </w:p>
        <w:p w:rsidR="007D43FE" w:rsidRDefault="007D43FE">
          <w:pPr>
            <w:pStyle w:val="TOC1"/>
            <w:tabs>
              <w:tab w:val="left" w:pos="426"/>
            </w:tabs>
            <w:rPr>
              <w:rFonts w:asciiTheme="minorHAnsi" w:eastAsiaTheme="minorEastAsia" w:hAnsiTheme="minorHAnsi" w:cstheme="minorBidi"/>
              <w:noProof/>
              <w:lang w:eastAsia="id-ID"/>
            </w:rPr>
          </w:pPr>
          <w:hyperlink w:anchor="_Toc456605336" w:history="1">
            <w:r w:rsidRPr="006D35A8">
              <w:rPr>
                <w:rStyle w:val="Hyperlink"/>
                <w:noProof/>
              </w:rPr>
              <w:t>BAB II TINJAUAN PUSTAKA</w:t>
            </w:r>
            <w:r>
              <w:rPr>
                <w:noProof/>
                <w:webHidden/>
              </w:rPr>
              <w:tab/>
            </w:r>
            <w:r>
              <w:rPr>
                <w:noProof/>
                <w:webHidden/>
              </w:rPr>
              <w:fldChar w:fldCharType="begin"/>
            </w:r>
            <w:r>
              <w:rPr>
                <w:noProof/>
                <w:webHidden/>
              </w:rPr>
              <w:instrText xml:space="preserve"> PAGEREF _Toc456605336 \h </w:instrText>
            </w:r>
            <w:r>
              <w:rPr>
                <w:noProof/>
                <w:webHidden/>
              </w:rPr>
            </w:r>
            <w:r>
              <w:rPr>
                <w:noProof/>
                <w:webHidden/>
              </w:rPr>
              <w:fldChar w:fldCharType="separate"/>
            </w:r>
            <w:r w:rsidR="00C62B23">
              <w:rPr>
                <w:noProof/>
                <w:webHidden/>
              </w:rPr>
              <w:t>7</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38" w:history="1">
            <w:r w:rsidRPr="006D35A8">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lang w:eastAsia="id-ID"/>
              </w:rPr>
              <w:tab/>
            </w:r>
            <w:r w:rsidRPr="006D35A8">
              <w:rPr>
                <w:rStyle w:val="Hyperlink"/>
                <w:noProof/>
              </w:rPr>
              <w:t>IDS</w:t>
            </w:r>
            <w:r>
              <w:rPr>
                <w:noProof/>
                <w:webHidden/>
              </w:rPr>
              <w:tab/>
            </w:r>
            <w:r>
              <w:rPr>
                <w:noProof/>
                <w:webHidden/>
              </w:rPr>
              <w:fldChar w:fldCharType="begin"/>
            </w:r>
            <w:r>
              <w:rPr>
                <w:noProof/>
                <w:webHidden/>
              </w:rPr>
              <w:instrText xml:space="preserve"> PAGEREF _Toc456605338 \h </w:instrText>
            </w:r>
            <w:r>
              <w:rPr>
                <w:noProof/>
                <w:webHidden/>
              </w:rPr>
            </w:r>
            <w:r>
              <w:rPr>
                <w:noProof/>
                <w:webHidden/>
              </w:rPr>
              <w:fldChar w:fldCharType="separate"/>
            </w:r>
            <w:r w:rsidR="00C62B23">
              <w:rPr>
                <w:noProof/>
                <w:webHidden/>
              </w:rPr>
              <w:t>7</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39" w:history="1">
            <w:r w:rsidRPr="006D35A8">
              <w:rPr>
                <w:rStyle w:val="Hyperlink"/>
                <w:noProof/>
                <w:lang w:val="en-US"/>
                <w14:scene3d>
                  <w14:camera w14:prst="orthographicFront"/>
                  <w14:lightRig w14:rig="threePt" w14:dir="t">
                    <w14:rot w14:lat="0" w14:lon="0" w14:rev="0"/>
                  </w14:lightRig>
                </w14:scene3d>
              </w:rPr>
              <w:t>2.2</w:t>
            </w:r>
            <w:r>
              <w:rPr>
                <w:rFonts w:asciiTheme="minorHAnsi" w:eastAsiaTheme="minorEastAsia" w:hAnsiTheme="minorHAnsi" w:cstheme="minorBidi"/>
                <w:noProof/>
                <w:lang w:eastAsia="id-ID"/>
              </w:rPr>
              <w:tab/>
            </w:r>
            <w:r w:rsidRPr="006D35A8">
              <w:rPr>
                <w:rStyle w:val="Hyperlink"/>
                <w:noProof/>
                <w:lang w:val="en-US"/>
              </w:rPr>
              <w:t>IDS Berbasis Anomali</w:t>
            </w:r>
            <w:r>
              <w:rPr>
                <w:noProof/>
                <w:webHidden/>
              </w:rPr>
              <w:tab/>
            </w:r>
            <w:r>
              <w:rPr>
                <w:noProof/>
                <w:webHidden/>
              </w:rPr>
              <w:fldChar w:fldCharType="begin"/>
            </w:r>
            <w:r>
              <w:rPr>
                <w:noProof/>
                <w:webHidden/>
              </w:rPr>
              <w:instrText xml:space="preserve"> PAGEREF _Toc456605339 \h </w:instrText>
            </w:r>
            <w:r>
              <w:rPr>
                <w:noProof/>
                <w:webHidden/>
              </w:rPr>
            </w:r>
            <w:r>
              <w:rPr>
                <w:noProof/>
                <w:webHidden/>
              </w:rPr>
              <w:fldChar w:fldCharType="separate"/>
            </w:r>
            <w:r w:rsidR="00C62B23">
              <w:rPr>
                <w:noProof/>
                <w:webHidden/>
              </w:rPr>
              <w:t>8</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40" w:history="1">
            <w:r w:rsidRPr="006D35A8">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lang w:eastAsia="id-ID"/>
              </w:rPr>
              <w:tab/>
            </w:r>
            <w:r w:rsidRPr="006D35A8">
              <w:rPr>
                <w:rStyle w:val="Hyperlink"/>
                <w:noProof/>
              </w:rPr>
              <w:t>Jpcap</w:t>
            </w:r>
            <w:r>
              <w:rPr>
                <w:noProof/>
                <w:webHidden/>
              </w:rPr>
              <w:tab/>
            </w:r>
            <w:r>
              <w:rPr>
                <w:noProof/>
                <w:webHidden/>
              </w:rPr>
              <w:fldChar w:fldCharType="begin"/>
            </w:r>
            <w:r>
              <w:rPr>
                <w:noProof/>
                <w:webHidden/>
              </w:rPr>
              <w:instrText xml:space="preserve"> PAGEREF _Toc456605340 \h </w:instrText>
            </w:r>
            <w:r>
              <w:rPr>
                <w:noProof/>
                <w:webHidden/>
              </w:rPr>
            </w:r>
            <w:r>
              <w:rPr>
                <w:noProof/>
                <w:webHidden/>
              </w:rPr>
              <w:fldChar w:fldCharType="separate"/>
            </w:r>
            <w:r w:rsidR="00C62B23">
              <w:rPr>
                <w:noProof/>
                <w:webHidden/>
              </w:rPr>
              <w:t>8</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41" w:history="1">
            <w:r w:rsidRPr="006D35A8">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lang w:eastAsia="id-ID"/>
              </w:rPr>
              <w:tab/>
            </w:r>
            <w:r w:rsidRPr="006D35A8">
              <w:rPr>
                <w:rStyle w:val="Hyperlink"/>
                <w:noProof/>
              </w:rPr>
              <w:t>N-Gram</w:t>
            </w:r>
            <w:r>
              <w:rPr>
                <w:noProof/>
                <w:webHidden/>
              </w:rPr>
              <w:tab/>
            </w:r>
            <w:r>
              <w:rPr>
                <w:noProof/>
                <w:webHidden/>
              </w:rPr>
              <w:fldChar w:fldCharType="begin"/>
            </w:r>
            <w:r>
              <w:rPr>
                <w:noProof/>
                <w:webHidden/>
              </w:rPr>
              <w:instrText xml:space="preserve"> PAGEREF _Toc456605341 \h </w:instrText>
            </w:r>
            <w:r>
              <w:rPr>
                <w:noProof/>
                <w:webHidden/>
              </w:rPr>
            </w:r>
            <w:r>
              <w:rPr>
                <w:noProof/>
                <w:webHidden/>
              </w:rPr>
              <w:fldChar w:fldCharType="separate"/>
            </w:r>
            <w:r w:rsidR="00C62B23">
              <w:rPr>
                <w:noProof/>
                <w:webHidden/>
              </w:rPr>
              <w:t>10</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42" w:history="1">
            <w:r w:rsidRPr="006D35A8">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lang w:eastAsia="id-ID"/>
              </w:rPr>
              <w:tab/>
            </w:r>
            <w:r w:rsidRPr="006D35A8">
              <w:rPr>
                <w:rStyle w:val="Hyperlink"/>
                <w:noProof/>
              </w:rPr>
              <w:t>Simplified Mahalanobis Distance</w:t>
            </w:r>
            <w:r>
              <w:rPr>
                <w:noProof/>
                <w:webHidden/>
              </w:rPr>
              <w:tab/>
            </w:r>
            <w:r>
              <w:rPr>
                <w:noProof/>
                <w:webHidden/>
              </w:rPr>
              <w:fldChar w:fldCharType="begin"/>
            </w:r>
            <w:r>
              <w:rPr>
                <w:noProof/>
                <w:webHidden/>
              </w:rPr>
              <w:instrText xml:space="preserve"> PAGEREF _Toc456605342 \h </w:instrText>
            </w:r>
            <w:r>
              <w:rPr>
                <w:noProof/>
                <w:webHidden/>
              </w:rPr>
            </w:r>
            <w:r>
              <w:rPr>
                <w:noProof/>
                <w:webHidden/>
              </w:rPr>
              <w:fldChar w:fldCharType="separate"/>
            </w:r>
            <w:r w:rsidR="00C62B23">
              <w:rPr>
                <w:noProof/>
                <w:webHidden/>
              </w:rPr>
              <w:t>11</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43" w:history="1">
            <w:r w:rsidRPr="006D35A8">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lang w:eastAsia="id-ID"/>
              </w:rPr>
              <w:tab/>
            </w:r>
            <w:r w:rsidRPr="006D35A8">
              <w:rPr>
                <w:rStyle w:val="Hyperlink"/>
                <w:i/>
                <w:noProof/>
              </w:rPr>
              <w:t>Incremental Learning</w:t>
            </w:r>
            <w:r>
              <w:rPr>
                <w:noProof/>
                <w:webHidden/>
              </w:rPr>
              <w:tab/>
            </w:r>
            <w:r>
              <w:rPr>
                <w:noProof/>
                <w:webHidden/>
              </w:rPr>
              <w:fldChar w:fldCharType="begin"/>
            </w:r>
            <w:r>
              <w:rPr>
                <w:noProof/>
                <w:webHidden/>
              </w:rPr>
              <w:instrText xml:space="preserve"> PAGEREF _Toc456605343 \h </w:instrText>
            </w:r>
            <w:r>
              <w:rPr>
                <w:noProof/>
                <w:webHidden/>
              </w:rPr>
            </w:r>
            <w:r>
              <w:rPr>
                <w:noProof/>
                <w:webHidden/>
              </w:rPr>
              <w:fldChar w:fldCharType="separate"/>
            </w:r>
            <w:r w:rsidR="00C62B23">
              <w:rPr>
                <w:noProof/>
                <w:webHidden/>
              </w:rPr>
              <w:t>13</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44" w:history="1">
            <w:r w:rsidRPr="006D35A8">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lang w:eastAsia="id-ID"/>
              </w:rPr>
              <w:tab/>
            </w:r>
            <w:r w:rsidRPr="006D35A8">
              <w:rPr>
                <w:rStyle w:val="Hyperlink"/>
                <w:noProof/>
              </w:rPr>
              <w:t>DARPA 1999</w:t>
            </w:r>
            <w:r>
              <w:rPr>
                <w:noProof/>
                <w:webHidden/>
              </w:rPr>
              <w:tab/>
            </w:r>
            <w:r>
              <w:rPr>
                <w:noProof/>
                <w:webHidden/>
              </w:rPr>
              <w:fldChar w:fldCharType="begin"/>
            </w:r>
            <w:r>
              <w:rPr>
                <w:noProof/>
                <w:webHidden/>
              </w:rPr>
              <w:instrText xml:space="preserve"> PAGEREF _Toc456605344 \h </w:instrText>
            </w:r>
            <w:r>
              <w:rPr>
                <w:noProof/>
                <w:webHidden/>
              </w:rPr>
            </w:r>
            <w:r>
              <w:rPr>
                <w:noProof/>
                <w:webHidden/>
              </w:rPr>
              <w:fldChar w:fldCharType="separate"/>
            </w:r>
            <w:r w:rsidR="00C62B23">
              <w:rPr>
                <w:noProof/>
                <w:webHidden/>
              </w:rPr>
              <w:t>14</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45" w:history="1">
            <w:r w:rsidRPr="006D35A8">
              <w:rPr>
                <w:rStyle w:val="Hyperlink"/>
                <w:noProof/>
                <w:snapToGrid w:val="0"/>
                <w:w w:val="0"/>
              </w:rPr>
              <w:t>2.7.1</w:t>
            </w:r>
            <w:r>
              <w:rPr>
                <w:rFonts w:asciiTheme="minorHAnsi" w:eastAsiaTheme="minorEastAsia" w:hAnsiTheme="minorHAnsi" w:cstheme="minorBidi"/>
                <w:noProof/>
                <w:lang w:eastAsia="id-ID"/>
              </w:rPr>
              <w:tab/>
            </w:r>
            <w:r w:rsidRPr="006D35A8">
              <w:rPr>
                <w:rStyle w:val="Hyperlink"/>
                <w:noProof/>
              </w:rPr>
              <w:t>Arsitektur Simula</w:t>
            </w:r>
            <w:r w:rsidRPr="006D35A8">
              <w:rPr>
                <w:rStyle w:val="Hyperlink"/>
                <w:noProof/>
                <w:lang w:val="en-US"/>
              </w:rPr>
              <w:t>s</w:t>
            </w:r>
            <w:r w:rsidRPr="006D35A8">
              <w:rPr>
                <w:rStyle w:val="Hyperlink"/>
                <w:noProof/>
              </w:rPr>
              <w:t>i DARPA 1999</w:t>
            </w:r>
            <w:r>
              <w:rPr>
                <w:noProof/>
                <w:webHidden/>
              </w:rPr>
              <w:tab/>
            </w:r>
            <w:r>
              <w:rPr>
                <w:noProof/>
                <w:webHidden/>
              </w:rPr>
              <w:fldChar w:fldCharType="begin"/>
            </w:r>
            <w:r>
              <w:rPr>
                <w:noProof/>
                <w:webHidden/>
              </w:rPr>
              <w:instrText xml:space="preserve"> PAGEREF _Toc456605345 \h </w:instrText>
            </w:r>
            <w:r>
              <w:rPr>
                <w:noProof/>
                <w:webHidden/>
              </w:rPr>
            </w:r>
            <w:r>
              <w:rPr>
                <w:noProof/>
                <w:webHidden/>
              </w:rPr>
              <w:fldChar w:fldCharType="separate"/>
            </w:r>
            <w:r w:rsidR="00C62B23">
              <w:rPr>
                <w:noProof/>
                <w:webHidden/>
              </w:rPr>
              <w:t>15</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46" w:history="1">
            <w:r w:rsidRPr="006D35A8">
              <w:rPr>
                <w:rStyle w:val="Hyperlink"/>
                <w:noProof/>
                <w:snapToGrid w:val="0"/>
                <w:w w:val="0"/>
              </w:rPr>
              <w:t>2.7.2</w:t>
            </w:r>
            <w:r>
              <w:rPr>
                <w:rFonts w:asciiTheme="minorHAnsi" w:eastAsiaTheme="minorEastAsia" w:hAnsiTheme="minorHAnsi" w:cstheme="minorBidi"/>
                <w:noProof/>
                <w:lang w:eastAsia="id-ID"/>
              </w:rPr>
              <w:tab/>
            </w:r>
            <w:r w:rsidRPr="006D35A8">
              <w:rPr>
                <w:rStyle w:val="Hyperlink"/>
                <w:noProof/>
              </w:rPr>
              <w:t>Jenis – jenis Serangan dari DARPA 1999</w:t>
            </w:r>
            <w:r>
              <w:rPr>
                <w:noProof/>
                <w:webHidden/>
              </w:rPr>
              <w:tab/>
            </w:r>
            <w:r>
              <w:rPr>
                <w:noProof/>
                <w:webHidden/>
              </w:rPr>
              <w:fldChar w:fldCharType="begin"/>
            </w:r>
            <w:r>
              <w:rPr>
                <w:noProof/>
                <w:webHidden/>
              </w:rPr>
              <w:instrText xml:space="preserve"> PAGEREF _Toc456605346 \h </w:instrText>
            </w:r>
            <w:r>
              <w:rPr>
                <w:noProof/>
                <w:webHidden/>
              </w:rPr>
            </w:r>
            <w:r>
              <w:rPr>
                <w:noProof/>
                <w:webHidden/>
              </w:rPr>
              <w:fldChar w:fldCharType="separate"/>
            </w:r>
            <w:r w:rsidR="00C62B23">
              <w:rPr>
                <w:noProof/>
                <w:webHidden/>
              </w:rPr>
              <w:t>16</w:t>
            </w:r>
            <w:r>
              <w:rPr>
                <w:noProof/>
                <w:webHidden/>
              </w:rPr>
              <w:fldChar w:fldCharType="end"/>
            </w:r>
          </w:hyperlink>
        </w:p>
        <w:p w:rsidR="007D43FE" w:rsidRDefault="007D43FE">
          <w:pPr>
            <w:pStyle w:val="TOC1"/>
            <w:tabs>
              <w:tab w:val="left" w:pos="426"/>
            </w:tabs>
            <w:rPr>
              <w:rFonts w:asciiTheme="minorHAnsi" w:eastAsiaTheme="minorEastAsia" w:hAnsiTheme="minorHAnsi" w:cstheme="minorBidi"/>
              <w:noProof/>
              <w:lang w:eastAsia="id-ID"/>
            </w:rPr>
          </w:pPr>
          <w:hyperlink w:anchor="_Toc456605347" w:history="1">
            <w:r w:rsidRPr="006D35A8">
              <w:rPr>
                <w:rStyle w:val="Hyperlink"/>
                <w:noProof/>
              </w:rPr>
              <w:t>BAB III DESAIN  DAN PERANCANGAN</w:t>
            </w:r>
            <w:r>
              <w:rPr>
                <w:noProof/>
                <w:webHidden/>
              </w:rPr>
              <w:tab/>
            </w:r>
            <w:r>
              <w:rPr>
                <w:noProof/>
                <w:webHidden/>
              </w:rPr>
              <w:fldChar w:fldCharType="begin"/>
            </w:r>
            <w:r>
              <w:rPr>
                <w:noProof/>
                <w:webHidden/>
              </w:rPr>
              <w:instrText xml:space="preserve"> PAGEREF _Toc456605347 \h </w:instrText>
            </w:r>
            <w:r>
              <w:rPr>
                <w:noProof/>
                <w:webHidden/>
              </w:rPr>
            </w:r>
            <w:r>
              <w:rPr>
                <w:noProof/>
                <w:webHidden/>
              </w:rPr>
              <w:fldChar w:fldCharType="separate"/>
            </w:r>
            <w:r w:rsidR="00C62B23">
              <w:rPr>
                <w:noProof/>
                <w:webHidden/>
              </w:rPr>
              <w:t>19</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50" w:history="1">
            <w:r w:rsidRPr="006D35A8">
              <w:rPr>
                <w:rStyle w:val="Hyperlink"/>
                <w:rFonts w:eastAsia="PMingLiU"/>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eastAsia="id-ID"/>
              </w:rPr>
              <w:tab/>
            </w:r>
            <w:r w:rsidRPr="006D35A8">
              <w:rPr>
                <w:rStyle w:val="Hyperlink"/>
                <w:rFonts w:eastAsia="PMingLiU"/>
                <w:noProof/>
              </w:rPr>
              <w:t>Deskripsi Umum Sistem</w:t>
            </w:r>
            <w:r>
              <w:rPr>
                <w:noProof/>
                <w:webHidden/>
              </w:rPr>
              <w:tab/>
            </w:r>
            <w:r>
              <w:rPr>
                <w:noProof/>
                <w:webHidden/>
              </w:rPr>
              <w:fldChar w:fldCharType="begin"/>
            </w:r>
            <w:r>
              <w:rPr>
                <w:noProof/>
                <w:webHidden/>
              </w:rPr>
              <w:instrText xml:space="preserve"> PAGEREF _Toc456605350 \h </w:instrText>
            </w:r>
            <w:r>
              <w:rPr>
                <w:noProof/>
                <w:webHidden/>
              </w:rPr>
            </w:r>
            <w:r>
              <w:rPr>
                <w:noProof/>
                <w:webHidden/>
              </w:rPr>
              <w:fldChar w:fldCharType="separate"/>
            </w:r>
            <w:r w:rsidR="00C62B23">
              <w:rPr>
                <w:noProof/>
                <w:webHidden/>
              </w:rPr>
              <w:t>19</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51" w:history="1">
            <w:r w:rsidRPr="006D35A8">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lang w:eastAsia="id-ID"/>
              </w:rPr>
              <w:tab/>
            </w:r>
            <w:r w:rsidRPr="006D35A8">
              <w:rPr>
                <w:rStyle w:val="Hyperlink"/>
                <w:noProof/>
              </w:rPr>
              <w:t>Perancangan</w:t>
            </w:r>
            <w:r>
              <w:rPr>
                <w:noProof/>
                <w:webHidden/>
              </w:rPr>
              <w:tab/>
            </w:r>
            <w:r>
              <w:rPr>
                <w:noProof/>
                <w:webHidden/>
              </w:rPr>
              <w:fldChar w:fldCharType="begin"/>
            </w:r>
            <w:r>
              <w:rPr>
                <w:noProof/>
                <w:webHidden/>
              </w:rPr>
              <w:instrText xml:space="preserve"> PAGEREF _Toc456605351 \h </w:instrText>
            </w:r>
            <w:r>
              <w:rPr>
                <w:noProof/>
                <w:webHidden/>
              </w:rPr>
            </w:r>
            <w:r>
              <w:rPr>
                <w:noProof/>
                <w:webHidden/>
              </w:rPr>
              <w:fldChar w:fldCharType="separate"/>
            </w:r>
            <w:r w:rsidR="00C62B23">
              <w:rPr>
                <w:noProof/>
                <w:webHidden/>
              </w:rPr>
              <w:t>20</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52" w:history="1">
            <w:r w:rsidRPr="006D35A8">
              <w:rPr>
                <w:rStyle w:val="Hyperlink"/>
                <w:noProof/>
                <w:snapToGrid w:val="0"/>
                <w:w w:val="0"/>
                <w:lang w:val="en-US"/>
              </w:rPr>
              <w:t>3.2.1</w:t>
            </w:r>
            <w:r>
              <w:rPr>
                <w:rFonts w:asciiTheme="minorHAnsi" w:eastAsiaTheme="minorEastAsia" w:hAnsiTheme="minorHAnsi" w:cstheme="minorBidi"/>
                <w:noProof/>
                <w:lang w:eastAsia="id-ID"/>
              </w:rPr>
              <w:tab/>
            </w:r>
            <w:r w:rsidRPr="006D35A8">
              <w:rPr>
                <w:rStyle w:val="Hyperlink"/>
                <w:noProof/>
                <w:lang w:val="en-US"/>
              </w:rPr>
              <w:t>Alur Kerja Sistem Secara Umum</w:t>
            </w:r>
            <w:r>
              <w:rPr>
                <w:noProof/>
                <w:webHidden/>
              </w:rPr>
              <w:tab/>
            </w:r>
            <w:r>
              <w:rPr>
                <w:noProof/>
                <w:webHidden/>
              </w:rPr>
              <w:fldChar w:fldCharType="begin"/>
            </w:r>
            <w:r>
              <w:rPr>
                <w:noProof/>
                <w:webHidden/>
              </w:rPr>
              <w:instrText xml:space="preserve"> PAGEREF _Toc456605352 \h </w:instrText>
            </w:r>
            <w:r>
              <w:rPr>
                <w:noProof/>
                <w:webHidden/>
              </w:rPr>
            </w:r>
            <w:r>
              <w:rPr>
                <w:noProof/>
                <w:webHidden/>
              </w:rPr>
              <w:fldChar w:fldCharType="separate"/>
            </w:r>
            <w:r w:rsidR="00C62B23">
              <w:rPr>
                <w:noProof/>
                <w:webHidden/>
              </w:rPr>
              <w:t>20</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53" w:history="1">
            <w:r w:rsidRPr="006D35A8">
              <w:rPr>
                <w:rStyle w:val="Hyperlink"/>
                <w:noProof/>
                <w:snapToGrid w:val="0"/>
                <w:w w:val="0"/>
              </w:rPr>
              <w:t>3.2.2</w:t>
            </w:r>
            <w:r>
              <w:rPr>
                <w:rFonts w:asciiTheme="minorHAnsi" w:eastAsiaTheme="minorEastAsia" w:hAnsiTheme="minorHAnsi" w:cstheme="minorBidi"/>
                <w:noProof/>
                <w:lang w:eastAsia="id-ID"/>
              </w:rPr>
              <w:tab/>
            </w:r>
            <w:r w:rsidRPr="006D35A8">
              <w:rPr>
                <w:rStyle w:val="Hyperlink"/>
                <w:noProof/>
                <w:lang w:val="en-US"/>
              </w:rPr>
              <w:t xml:space="preserve">Perancangan </w:t>
            </w:r>
            <w:r w:rsidRPr="006D35A8">
              <w:rPr>
                <w:rStyle w:val="Hyperlink"/>
                <w:noProof/>
              </w:rPr>
              <w:t>Arsitektur Jaringan</w:t>
            </w:r>
            <w:r>
              <w:rPr>
                <w:noProof/>
                <w:webHidden/>
              </w:rPr>
              <w:tab/>
            </w:r>
            <w:r>
              <w:rPr>
                <w:noProof/>
                <w:webHidden/>
              </w:rPr>
              <w:fldChar w:fldCharType="begin"/>
            </w:r>
            <w:r>
              <w:rPr>
                <w:noProof/>
                <w:webHidden/>
              </w:rPr>
              <w:instrText xml:space="preserve"> PAGEREF _Toc456605353 \h </w:instrText>
            </w:r>
            <w:r>
              <w:rPr>
                <w:noProof/>
                <w:webHidden/>
              </w:rPr>
            </w:r>
            <w:r>
              <w:rPr>
                <w:noProof/>
                <w:webHidden/>
              </w:rPr>
              <w:fldChar w:fldCharType="separate"/>
            </w:r>
            <w:r w:rsidR="00C62B23">
              <w:rPr>
                <w:noProof/>
                <w:webHidden/>
              </w:rPr>
              <w:t>21</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54" w:history="1">
            <w:r w:rsidRPr="006D35A8">
              <w:rPr>
                <w:rStyle w:val="Hyperlink"/>
                <w:noProof/>
                <w:snapToGrid w:val="0"/>
                <w:w w:val="0"/>
                <w:lang w:val="en-US"/>
              </w:rPr>
              <w:t>3.2.3</w:t>
            </w:r>
            <w:r>
              <w:rPr>
                <w:rFonts w:asciiTheme="minorHAnsi" w:eastAsiaTheme="minorEastAsia" w:hAnsiTheme="minorHAnsi" w:cstheme="minorBidi"/>
                <w:noProof/>
                <w:lang w:eastAsia="id-ID"/>
              </w:rPr>
              <w:tab/>
            </w:r>
            <w:r w:rsidRPr="006D35A8">
              <w:rPr>
                <w:rStyle w:val="Hyperlink"/>
                <w:noProof/>
                <w:lang w:val="en-US"/>
              </w:rPr>
              <w:t xml:space="preserve">Perancangan Proses </w:t>
            </w:r>
            <w:r w:rsidRPr="006D35A8">
              <w:rPr>
                <w:rStyle w:val="Hyperlink"/>
                <w:i/>
                <w:noProof/>
                <w:lang w:val="en-US"/>
              </w:rPr>
              <w:t>Training</w:t>
            </w:r>
            <w:r w:rsidRPr="006D35A8">
              <w:rPr>
                <w:rStyle w:val="Hyperlink"/>
                <w:noProof/>
                <w:lang w:val="en-US"/>
              </w:rPr>
              <w:t xml:space="preserve"> Data Set</w:t>
            </w:r>
            <w:r>
              <w:rPr>
                <w:noProof/>
                <w:webHidden/>
              </w:rPr>
              <w:tab/>
            </w:r>
            <w:r>
              <w:rPr>
                <w:noProof/>
                <w:webHidden/>
              </w:rPr>
              <w:fldChar w:fldCharType="begin"/>
            </w:r>
            <w:r>
              <w:rPr>
                <w:noProof/>
                <w:webHidden/>
              </w:rPr>
              <w:instrText xml:space="preserve"> PAGEREF _Toc456605354 \h </w:instrText>
            </w:r>
            <w:r>
              <w:rPr>
                <w:noProof/>
                <w:webHidden/>
              </w:rPr>
            </w:r>
            <w:r>
              <w:rPr>
                <w:noProof/>
                <w:webHidden/>
              </w:rPr>
              <w:fldChar w:fldCharType="separate"/>
            </w:r>
            <w:r w:rsidR="00C62B23">
              <w:rPr>
                <w:noProof/>
                <w:webHidden/>
              </w:rPr>
              <w:t>22</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55" w:history="1">
            <w:r w:rsidRPr="006D35A8">
              <w:rPr>
                <w:rStyle w:val="Hyperlink"/>
                <w:noProof/>
                <w:snapToGrid w:val="0"/>
                <w:w w:val="0"/>
                <w:lang w:val="en-US"/>
              </w:rPr>
              <w:t>3.2.4</w:t>
            </w:r>
            <w:r>
              <w:rPr>
                <w:rFonts w:asciiTheme="minorHAnsi" w:eastAsiaTheme="minorEastAsia" w:hAnsiTheme="minorHAnsi" w:cstheme="minorBidi"/>
                <w:noProof/>
                <w:lang w:eastAsia="id-ID"/>
              </w:rPr>
              <w:tab/>
            </w:r>
            <w:r w:rsidRPr="006D35A8">
              <w:rPr>
                <w:rStyle w:val="Hyperlink"/>
                <w:noProof/>
                <w:lang w:val="en-US"/>
              </w:rPr>
              <w:t xml:space="preserve">Perancangan Proses </w:t>
            </w:r>
            <w:r w:rsidRPr="006D35A8">
              <w:rPr>
                <w:rStyle w:val="Hyperlink"/>
                <w:i/>
                <w:noProof/>
                <w:lang w:val="en-US"/>
              </w:rPr>
              <w:t>Sniffing</w:t>
            </w:r>
            <w:r>
              <w:rPr>
                <w:noProof/>
                <w:webHidden/>
              </w:rPr>
              <w:tab/>
            </w:r>
            <w:r>
              <w:rPr>
                <w:noProof/>
                <w:webHidden/>
              </w:rPr>
              <w:fldChar w:fldCharType="begin"/>
            </w:r>
            <w:r>
              <w:rPr>
                <w:noProof/>
                <w:webHidden/>
              </w:rPr>
              <w:instrText xml:space="preserve"> PAGEREF _Toc456605355 \h </w:instrText>
            </w:r>
            <w:r>
              <w:rPr>
                <w:noProof/>
                <w:webHidden/>
              </w:rPr>
            </w:r>
            <w:r>
              <w:rPr>
                <w:noProof/>
                <w:webHidden/>
              </w:rPr>
              <w:fldChar w:fldCharType="separate"/>
            </w:r>
            <w:r w:rsidR="00C62B23">
              <w:rPr>
                <w:noProof/>
                <w:webHidden/>
              </w:rPr>
              <w:t>23</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56" w:history="1">
            <w:r w:rsidRPr="006D35A8">
              <w:rPr>
                <w:rStyle w:val="Hyperlink"/>
                <w:noProof/>
                <w:snapToGrid w:val="0"/>
                <w:w w:val="0"/>
                <w:lang w:val="en-US"/>
              </w:rPr>
              <w:t>3.2.5</w:t>
            </w:r>
            <w:r>
              <w:rPr>
                <w:rFonts w:asciiTheme="minorHAnsi" w:eastAsiaTheme="minorEastAsia" w:hAnsiTheme="minorHAnsi" w:cstheme="minorBidi"/>
                <w:noProof/>
                <w:lang w:eastAsia="id-ID"/>
              </w:rPr>
              <w:tab/>
            </w:r>
            <w:r w:rsidRPr="006D35A8">
              <w:rPr>
                <w:rStyle w:val="Hyperlink"/>
                <w:noProof/>
                <w:lang w:val="en-US"/>
              </w:rPr>
              <w:t>Perancangan Proses Identifikasi Serangan</w:t>
            </w:r>
            <w:r>
              <w:rPr>
                <w:noProof/>
                <w:webHidden/>
              </w:rPr>
              <w:tab/>
            </w:r>
            <w:r>
              <w:rPr>
                <w:noProof/>
                <w:webHidden/>
              </w:rPr>
              <w:fldChar w:fldCharType="begin"/>
            </w:r>
            <w:r>
              <w:rPr>
                <w:noProof/>
                <w:webHidden/>
              </w:rPr>
              <w:instrText xml:space="preserve"> PAGEREF _Toc456605356 \h </w:instrText>
            </w:r>
            <w:r>
              <w:rPr>
                <w:noProof/>
                <w:webHidden/>
              </w:rPr>
            </w:r>
            <w:r>
              <w:rPr>
                <w:noProof/>
                <w:webHidden/>
              </w:rPr>
              <w:fldChar w:fldCharType="separate"/>
            </w:r>
            <w:r w:rsidR="00C62B23">
              <w:rPr>
                <w:noProof/>
                <w:webHidden/>
              </w:rPr>
              <w:t>25</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57" w:history="1">
            <w:r w:rsidRPr="006D35A8">
              <w:rPr>
                <w:rStyle w:val="Hyperlink"/>
                <w:noProof/>
                <w:snapToGrid w:val="0"/>
                <w:w w:val="0"/>
                <w:lang w:val="en-US"/>
              </w:rPr>
              <w:t>3.2.6</w:t>
            </w:r>
            <w:r>
              <w:rPr>
                <w:rFonts w:asciiTheme="minorHAnsi" w:eastAsiaTheme="minorEastAsia" w:hAnsiTheme="minorHAnsi" w:cstheme="minorBidi"/>
                <w:noProof/>
                <w:lang w:eastAsia="id-ID"/>
              </w:rPr>
              <w:tab/>
            </w:r>
            <w:r w:rsidRPr="006D35A8">
              <w:rPr>
                <w:rStyle w:val="Hyperlink"/>
                <w:noProof/>
                <w:lang w:val="en-US"/>
              </w:rPr>
              <w:t>Rancangan Antarmuka</w:t>
            </w:r>
            <w:r>
              <w:rPr>
                <w:noProof/>
                <w:webHidden/>
              </w:rPr>
              <w:tab/>
            </w:r>
            <w:r>
              <w:rPr>
                <w:noProof/>
                <w:webHidden/>
              </w:rPr>
              <w:fldChar w:fldCharType="begin"/>
            </w:r>
            <w:r>
              <w:rPr>
                <w:noProof/>
                <w:webHidden/>
              </w:rPr>
              <w:instrText xml:space="preserve"> PAGEREF _Toc456605357 \h </w:instrText>
            </w:r>
            <w:r>
              <w:rPr>
                <w:noProof/>
                <w:webHidden/>
              </w:rPr>
            </w:r>
            <w:r>
              <w:rPr>
                <w:noProof/>
                <w:webHidden/>
              </w:rPr>
              <w:fldChar w:fldCharType="separate"/>
            </w:r>
            <w:r w:rsidR="00C62B23">
              <w:rPr>
                <w:noProof/>
                <w:webHidden/>
              </w:rPr>
              <w:t>26</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58" w:history="1">
            <w:r w:rsidRPr="006D35A8">
              <w:rPr>
                <w:rStyle w:val="Hyperlink"/>
                <w:noProof/>
                <w:snapToGrid w:val="0"/>
                <w:w w:val="0"/>
                <w:lang w:val="en-US"/>
              </w:rPr>
              <w:t>3.2.7</w:t>
            </w:r>
            <w:r>
              <w:rPr>
                <w:rFonts w:asciiTheme="minorHAnsi" w:eastAsiaTheme="minorEastAsia" w:hAnsiTheme="minorHAnsi" w:cstheme="minorBidi"/>
                <w:noProof/>
                <w:lang w:eastAsia="id-ID"/>
              </w:rPr>
              <w:tab/>
            </w:r>
            <w:r w:rsidRPr="006D35A8">
              <w:rPr>
                <w:rStyle w:val="Hyperlink"/>
                <w:noProof/>
                <w:lang w:val="en-US"/>
              </w:rPr>
              <w:t>Rancangan Luaran Sistem</w:t>
            </w:r>
            <w:r>
              <w:rPr>
                <w:noProof/>
                <w:webHidden/>
              </w:rPr>
              <w:tab/>
            </w:r>
            <w:r>
              <w:rPr>
                <w:noProof/>
                <w:webHidden/>
              </w:rPr>
              <w:fldChar w:fldCharType="begin"/>
            </w:r>
            <w:r>
              <w:rPr>
                <w:noProof/>
                <w:webHidden/>
              </w:rPr>
              <w:instrText xml:space="preserve"> PAGEREF _Toc456605358 \h </w:instrText>
            </w:r>
            <w:r>
              <w:rPr>
                <w:noProof/>
                <w:webHidden/>
              </w:rPr>
            </w:r>
            <w:r>
              <w:rPr>
                <w:noProof/>
                <w:webHidden/>
              </w:rPr>
              <w:fldChar w:fldCharType="separate"/>
            </w:r>
            <w:r w:rsidR="00C62B23">
              <w:rPr>
                <w:noProof/>
                <w:webHidden/>
              </w:rPr>
              <w:t>26</w:t>
            </w:r>
            <w:r>
              <w:rPr>
                <w:noProof/>
                <w:webHidden/>
              </w:rPr>
              <w:fldChar w:fldCharType="end"/>
            </w:r>
          </w:hyperlink>
        </w:p>
        <w:p w:rsidR="007D43FE" w:rsidRDefault="007D43FE">
          <w:pPr>
            <w:pStyle w:val="TOC1"/>
            <w:tabs>
              <w:tab w:val="left" w:pos="426"/>
            </w:tabs>
            <w:rPr>
              <w:rFonts w:asciiTheme="minorHAnsi" w:eastAsiaTheme="minorEastAsia" w:hAnsiTheme="minorHAnsi" w:cstheme="minorBidi"/>
              <w:noProof/>
              <w:lang w:eastAsia="id-ID"/>
            </w:rPr>
          </w:pPr>
          <w:hyperlink w:anchor="_Toc456605359" w:history="1">
            <w:r w:rsidRPr="006D35A8">
              <w:rPr>
                <w:rStyle w:val="Hyperlink"/>
                <w:noProof/>
              </w:rPr>
              <w:t>BAB IV IMPLEMENTASI</w:t>
            </w:r>
            <w:r>
              <w:rPr>
                <w:noProof/>
                <w:webHidden/>
              </w:rPr>
              <w:tab/>
            </w:r>
            <w:r>
              <w:rPr>
                <w:noProof/>
                <w:webHidden/>
              </w:rPr>
              <w:fldChar w:fldCharType="begin"/>
            </w:r>
            <w:r>
              <w:rPr>
                <w:noProof/>
                <w:webHidden/>
              </w:rPr>
              <w:instrText xml:space="preserve"> PAGEREF _Toc456605359 \h </w:instrText>
            </w:r>
            <w:r>
              <w:rPr>
                <w:noProof/>
                <w:webHidden/>
              </w:rPr>
            </w:r>
            <w:r>
              <w:rPr>
                <w:noProof/>
                <w:webHidden/>
              </w:rPr>
              <w:fldChar w:fldCharType="separate"/>
            </w:r>
            <w:r w:rsidR="00C62B23">
              <w:rPr>
                <w:noProof/>
                <w:webHidden/>
              </w:rPr>
              <w:t>27</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61" w:history="1">
            <w:r w:rsidRPr="006D35A8">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lang w:eastAsia="id-ID"/>
              </w:rPr>
              <w:tab/>
            </w:r>
            <w:r w:rsidRPr="006D35A8">
              <w:rPr>
                <w:rStyle w:val="Hyperlink"/>
                <w:noProof/>
              </w:rPr>
              <w:t>Lingkungan Implementasi</w:t>
            </w:r>
            <w:r>
              <w:rPr>
                <w:noProof/>
                <w:webHidden/>
              </w:rPr>
              <w:tab/>
            </w:r>
            <w:r>
              <w:rPr>
                <w:noProof/>
                <w:webHidden/>
              </w:rPr>
              <w:fldChar w:fldCharType="begin"/>
            </w:r>
            <w:r>
              <w:rPr>
                <w:noProof/>
                <w:webHidden/>
              </w:rPr>
              <w:instrText xml:space="preserve"> PAGEREF _Toc456605361 \h </w:instrText>
            </w:r>
            <w:r>
              <w:rPr>
                <w:noProof/>
                <w:webHidden/>
              </w:rPr>
            </w:r>
            <w:r>
              <w:rPr>
                <w:noProof/>
                <w:webHidden/>
              </w:rPr>
              <w:fldChar w:fldCharType="separate"/>
            </w:r>
            <w:r w:rsidR="00C62B23">
              <w:rPr>
                <w:noProof/>
                <w:webHidden/>
              </w:rPr>
              <w:t>27</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62" w:history="1">
            <w:r w:rsidRPr="006D35A8">
              <w:rPr>
                <w:rStyle w:val="Hyperlink"/>
                <w:noProof/>
                <w:snapToGrid w:val="0"/>
                <w:w w:val="0"/>
              </w:rPr>
              <w:t>4.1.1</w:t>
            </w:r>
            <w:r>
              <w:rPr>
                <w:rFonts w:asciiTheme="minorHAnsi" w:eastAsiaTheme="minorEastAsia" w:hAnsiTheme="minorHAnsi" w:cstheme="minorBidi"/>
                <w:noProof/>
                <w:lang w:eastAsia="id-ID"/>
              </w:rPr>
              <w:tab/>
            </w:r>
            <w:r w:rsidRPr="006D35A8">
              <w:rPr>
                <w:rStyle w:val="Hyperlink"/>
                <w:noProof/>
              </w:rPr>
              <w:t>Perangkat Lunak</w:t>
            </w:r>
            <w:r>
              <w:rPr>
                <w:noProof/>
                <w:webHidden/>
              </w:rPr>
              <w:tab/>
            </w:r>
            <w:r>
              <w:rPr>
                <w:noProof/>
                <w:webHidden/>
              </w:rPr>
              <w:fldChar w:fldCharType="begin"/>
            </w:r>
            <w:r>
              <w:rPr>
                <w:noProof/>
                <w:webHidden/>
              </w:rPr>
              <w:instrText xml:space="preserve"> PAGEREF _Toc456605362 \h </w:instrText>
            </w:r>
            <w:r>
              <w:rPr>
                <w:noProof/>
                <w:webHidden/>
              </w:rPr>
            </w:r>
            <w:r>
              <w:rPr>
                <w:noProof/>
                <w:webHidden/>
              </w:rPr>
              <w:fldChar w:fldCharType="separate"/>
            </w:r>
            <w:r w:rsidR="00C62B23">
              <w:rPr>
                <w:noProof/>
                <w:webHidden/>
              </w:rPr>
              <w:t>27</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63" w:history="1">
            <w:r w:rsidRPr="006D35A8">
              <w:rPr>
                <w:rStyle w:val="Hyperlink"/>
                <w:noProof/>
                <w:snapToGrid w:val="0"/>
                <w:w w:val="0"/>
              </w:rPr>
              <w:t>4.1.2</w:t>
            </w:r>
            <w:r>
              <w:rPr>
                <w:rFonts w:asciiTheme="minorHAnsi" w:eastAsiaTheme="minorEastAsia" w:hAnsiTheme="minorHAnsi" w:cstheme="minorBidi"/>
                <w:noProof/>
                <w:lang w:eastAsia="id-ID"/>
              </w:rPr>
              <w:tab/>
            </w:r>
            <w:r w:rsidRPr="006D35A8">
              <w:rPr>
                <w:rStyle w:val="Hyperlink"/>
                <w:noProof/>
              </w:rPr>
              <w:t>Perangkat Keras</w:t>
            </w:r>
            <w:r>
              <w:rPr>
                <w:noProof/>
                <w:webHidden/>
              </w:rPr>
              <w:tab/>
            </w:r>
            <w:r>
              <w:rPr>
                <w:noProof/>
                <w:webHidden/>
              </w:rPr>
              <w:fldChar w:fldCharType="begin"/>
            </w:r>
            <w:r>
              <w:rPr>
                <w:noProof/>
                <w:webHidden/>
              </w:rPr>
              <w:instrText xml:space="preserve"> PAGEREF _Toc456605363 \h </w:instrText>
            </w:r>
            <w:r>
              <w:rPr>
                <w:noProof/>
                <w:webHidden/>
              </w:rPr>
            </w:r>
            <w:r>
              <w:rPr>
                <w:noProof/>
                <w:webHidden/>
              </w:rPr>
              <w:fldChar w:fldCharType="separate"/>
            </w:r>
            <w:r w:rsidR="00C62B23">
              <w:rPr>
                <w:noProof/>
                <w:webHidden/>
              </w:rPr>
              <w:t>27</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64" w:history="1">
            <w:r w:rsidRPr="006D35A8">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lang w:eastAsia="id-ID"/>
              </w:rPr>
              <w:tab/>
            </w:r>
            <w:r w:rsidRPr="006D35A8">
              <w:rPr>
                <w:rStyle w:val="Hyperlink"/>
                <w:noProof/>
              </w:rPr>
              <w:t>Implementasi Proses</w:t>
            </w:r>
            <w:r>
              <w:rPr>
                <w:noProof/>
                <w:webHidden/>
              </w:rPr>
              <w:tab/>
            </w:r>
            <w:r>
              <w:rPr>
                <w:noProof/>
                <w:webHidden/>
              </w:rPr>
              <w:fldChar w:fldCharType="begin"/>
            </w:r>
            <w:r>
              <w:rPr>
                <w:noProof/>
                <w:webHidden/>
              </w:rPr>
              <w:instrText xml:space="preserve"> PAGEREF _Toc456605364 \h </w:instrText>
            </w:r>
            <w:r>
              <w:rPr>
                <w:noProof/>
                <w:webHidden/>
              </w:rPr>
            </w:r>
            <w:r>
              <w:rPr>
                <w:noProof/>
                <w:webHidden/>
              </w:rPr>
              <w:fldChar w:fldCharType="separate"/>
            </w:r>
            <w:r w:rsidR="00C62B23">
              <w:rPr>
                <w:noProof/>
                <w:webHidden/>
              </w:rPr>
              <w:t>28</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65" w:history="1">
            <w:r w:rsidRPr="006D35A8">
              <w:rPr>
                <w:rStyle w:val="Hyperlink"/>
                <w:noProof/>
                <w:snapToGrid w:val="0"/>
                <w:w w:val="0"/>
                <w:lang w:val="en-US"/>
              </w:rPr>
              <w:t>4.2.1</w:t>
            </w:r>
            <w:r>
              <w:rPr>
                <w:rFonts w:asciiTheme="minorHAnsi" w:eastAsiaTheme="minorEastAsia" w:hAnsiTheme="minorHAnsi" w:cstheme="minorBidi"/>
                <w:noProof/>
                <w:lang w:eastAsia="id-ID"/>
              </w:rPr>
              <w:tab/>
            </w:r>
            <w:r w:rsidRPr="006D35A8">
              <w:rPr>
                <w:rStyle w:val="Hyperlink"/>
                <w:noProof/>
                <w:lang w:val="en-US"/>
              </w:rPr>
              <w:t>Data</w:t>
            </w:r>
            <w:r w:rsidRPr="006D35A8">
              <w:rPr>
                <w:rStyle w:val="Hyperlink"/>
                <w:noProof/>
              </w:rPr>
              <w:t xml:space="preserve"> </w:t>
            </w:r>
            <w:r w:rsidRPr="006D35A8">
              <w:rPr>
                <w:rStyle w:val="Hyperlink"/>
                <w:noProof/>
                <w:lang w:val="en-US"/>
              </w:rPr>
              <w:t>set</w:t>
            </w:r>
            <w:r>
              <w:rPr>
                <w:noProof/>
                <w:webHidden/>
              </w:rPr>
              <w:tab/>
            </w:r>
            <w:r>
              <w:rPr>
                <w:noProof/>
                <w:webHidden/>
              </w:rPr>
              <w:fldChar w:fldCharType="begin"/>
            </w:r>
            <w:r>
              <w:rPr>
                <w:noProof/>
                <w:webHidden/>
              </w:rPr>
              <w:instrText xml:space="preserve"> PAGEREF _Toc456605365 \h </w:instrText>
            </w:r>
            <w:r>
              <w:rPr>
                <w:noProof/>
                <w:webHidden/>
              </w:rPr>
            </w:r>
            <w:r>
              <w:rPr>
                <w:noProof/>
                <w:webHidden/>
              </w:rPr>
              <w:fldChar w:fldCharType="separate"/>
            </w:r>
            <w:r w:rsidR="00C62B23">
              <w:rPr>
                <w:noProof/>
                <w:webHidden/>
              </w:rPr>
              <w:t>28</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66" w:history="1">
            <w:r w:rsidRPr="006D35A8">
              <w:rPr>
                <w:rStyle w:val="Hyperlink"/>
                <w:noProof/>
                <w:snapToGrid w:val="0"/>
                <w:w w:val="0"/>
                <w:lang w:val="en-US"/>
              </w:rPr>
              <w:t>4.2.2</w:t>
            </w:r>
            <w:r>
              <w:rPr>
                <w:rFonts w:asciiTheme="minorHAnsi" w:eastAsiaTheme="minorEastAsia" w:hAnsiTheme="minorHAnsi" w:cstheme="minorBidi"/>
                <w:noProof/>
                <w:lang w:eastAsia="id-ID"/>
              </w:rPr>
              <w:tab/>
            </w:r>
            <w:r w:rsidRPr="006D35A8">
              <w:rPr>
                <w:rStyle w:val="Hyperlink"/>
                <w:noProof/>
                <w:lang w:val="en-US"/>
              </w:rPr>
              <w:t>Implementasi Proses Rekonstruksi Paket Data</w:t>
            </w:r>
            <w:r>
              <w:rPr>
                <w:noProof/>
                <w:webHidden/>
              </w:rPr>
              <w:tab/>
            </w:r>
            <w:r>
              <w:rPr>
                <w:noProof/>
                <w:webHidden/>
              </w:rPr>
              <w:fldChar w:fldCharType="begin"/>
            </w:r>
            <w:r>
              <w:rPr>
                <w:noProof/>
                <w:webHidden/>
              </w:rPr>
              <w:instrText xml:space="preserve"> PAGEREF _Toc456605366 \h </w:instrText>
            </w:r>
            <w:r>
              <w:rPr>
                <w:noProof/>
                <w:webHidden/>
              </w:rPr>
            </w:r>
            <w:r>
              <w:rPr>
                <w:noProof/>
                <w:webHidden/>
              </w:rPr>
              <w:fldChar w:fldCharType="separate"/>
            </w:r>
            <w:r w:rsidR="00C62B23">
              <w:rPr>
                <w:noProof/>
                <w:webHidden/>
              </w:rPr>
              <w:t>29</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67" w:history="1">
            <w:r w:rsidRPr="006D35A8">
              <w:rPr>
                <w:rStyle w:val="Hyperlink"/>
                <w:noProof/>
                <w:snapToGrid w:val="0"/>
                <w:w w:val="0"/>
              </w:rPr>
              <w:t>4.2.3</w:t>
            </w:r>
            <w:r>
              <w:rPr>
                <w:rFonts w:asciiTheme="minorHAnsi" w:eastAsiaTheme="minorEastAsia" w:hAnsiTheme="minorHAnsi" w:cstheme="minorBidi"/>
                <w:noProof/>
                <w:lang w:eastAsia="id-ID"/>
              </w:rPr>
              <w:tab/>
            </w:r>
            <w:r w:rsidRPr="006D35A8">
              <w:rPr>
                <w:rStyle w:val="Hyperlink"/>
                <w:noProof/>
              </w:rPr>
              <w:t xml:space="preserve">Implementasi Proses Penggunaan Metode </w:t>
            </w:r>
            <w:r w:rsidRPr="006D35A8">
              <w:rPr>
                <w:rStyle w:val="Hyperlink"/>
                <w:i/>
                <w:noProof/>
              </w:rPr>
              <w:t>N-Gram</w:t>
            </w:r>
            <w:r>
              <w:rPr>
                <w:noProof/>
                <w:webHidden/>
              </w:rPr>
              <w:tab/>
            </w:r>
            <w:r>
              <w:rPr>
                <w:noProof/>
                <w:webHidden/>
              </w:rPr>
              <w:fldChar w:fldCharType="begin"/>
            </w:r>
            <w:r>
              <w:rPr>
                <w:noProof/>
                <w:webHidden/>
              </w:rPr>
              <w:instrText xml:space="preserve"> PAGEREF _Toc456605367 \h </w:instrText>
            </w:r>
            <w:r>
              <w:rPr>
                <w:noProof/>
                <w:webHidden/>
              </w:rPr>
            </w:r>
            <w:r>
              <w:rPr>
                <w:noProof/>
                <w:webHidden/>
              </w:rPr>
              <w:fldChar w:fldCharType="separate"/>
            </w:r>
            <w:r w:rsidR="00C62B23">
              <w:rPr>
                <w:noProof/>
                <w:webHidden/>
              </w:rPr>
              <w:t>30</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68" w:history="1">
            <w:r w:rsidRPr="006D35A8">
              <w:rPr>
                <w:rStyle w:val="Hyperlink"/>
                <w:noProof/>
                <w:snapToGrid w:val="0"/>
                <w:w w:val="0"/>
              </w:rPr>
              <w:t>4.2.4</w:t>
            </w:r>
            <w:r>
              <w:rPr>
                <w:rFonts w:asciiTheme="minorHAnsi" w:eastAsiaTheme="minorEastAsia" w:hAnsiTheme="minorHAnsi" w:cstheme="minorBidi"/>
                <w:noProof/>
                <w:lang w:eastAsia="id-ID"/>
              </w:rPr>
              <w:tab/>
            </w:r>
            <w:r w:rsidRPr="006D35A8">
              <w:rPr>
                <w:rStyle w:val="Hyperlink"/>
                <w:noProof/>
              </w:rPr>
              <w:t xml:space="preserve">Implementasi Perancangan Model Data </w:t>
            </w:r>
            <w:r w:rsidRPr="006D35A8">
              <w:rPr>
                <w:rStyle w:val="Hyperlink"/>
                <w:i/>
                <w:noProof/>
              </w:rPr>
              <w:t>Training</w:t>
            </w:r>
            <w:r>
              <w:rPr>
                <w:noProof/>
                <w:webHidden/>
              </w:rPr>
              <w:tab/>
            </w:r>
            <w:r>
              <w:rPr>
                <w:noProof/>
                <w:webHidden/>
              </w:rPr>
              <w:fldChar w:fldCharType="begin"/>
            </w:r>
            <w:r>
              <w:rPr>
                <w:noProof/>
                <w:webHidden/>
              </w:rPr>
              <w:instrText xml:space="preserve"> PAGEREF _Toc456605368 \h </w:instrText>
            </w:r>
            <w:r>
              <w:rPr>
                <w:noProof/>
                <w:webHidden/>
              </w:rPr>
            </w:r>
            <w:r>
              <w:rPr>
                <w:noProof/>
                <w:webHidden/>
              </w:rPr>
              <w:fldChar w:fldCharType="separate"/>
            </w:r>
            <w:r w:rsidR="00C62B23">
              <w:rPr>
                <w:noProof/>
                <w:webHidden/>
              </w:rPr>
              <w:t>31</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69" w:history="1">
            <w:r w:rsidRPr="006D35A8">
              <w:rPr>
                <w:rStyle w:val="Hyperlink"/>
                <w:noProof/>
                <w:snapToGrid w:val="0"/>
                <w:w w:val="0"/>
              </w:rPr>
              <w:t>4.2.5</w:t>
            </w:r>
            <w:r>
              <w:rPr>
                <w:rFonts w:asciiTheme="minorHAnsi" w:eastAsiaTheme="minorEastAsia" w:hAnsiTheme="minorHAnsi" w:cstheme="minorBidi"/>
                <w:noProof/>
                <w:lang w:eastAsia="id-ID"/>
              </w:rPr>
              <w:tab/>
            </w:r>
            <w:r w:rsidRPr="006D35A8">
              <w:rPr>
                <w:rStyle w:val="Hyperlink"/>
                <w:noProof/>
              </w:rPr>
              <w:t xml:space="preserve">Implementasi </w:t>
            </w:r>
            <w:r w:rsidRPr="006D35A8">
              <w:rPr>
                <w:rStyle w:val="Hyperlink"/>
                <w:i/>
                <w:noProof/>
              </w:rPr>
              <w:t>Sniffer</w:t>
            </w:r>
            <w:r>
              <w:rPr>
                <w:noProof/>
                <w:webHidden/>
              </w:rPr>
              <w:tab/>
            </w:r>
            <w:r>
              <w:rPr>
                <w:noProof/>
                <w:webHidden/>
              </w:rPr>
              <w:fldChar w:fldCharType="begin"/>
            </w:r>
            <w:r>
              <w:rPr>
                <w:noProof/>
                <w:webHidden/>
              </w:rPr>
              <w:instrText xml:space="preserve"> PAGEREF _Toc456605369 \h </w:instrText>
            </w:r>
            <w:r>
              <w:rPr>
                <w:noProof/>
                <w:webHidden/>
              </w:rPr>
            </w:r>
            <w:r>
              <w:rPr>
                <w:noProof/>
                <w:webHidden/>
              </w:rPr>
              <w:fldChar w:fldCharType="separate"/>
            </w:r>
            <w:r w:rsidR="00C62B23">
              <w:rPr>
                <w:noProof/>
                <w:webHidden/>
              </w:rPr>
              <w:t>32</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70" w:history="1">
            <w:r w:rsidRPr="006D35A8">
              <w:rPr>
                <w:rStyle w:val="Hyperlink"/>
                <w:noProof/>
                <w:snapToGrid w:val="0"/>
                <w:w w:val="0"/>
              </w:rPr>
              <w:t>4.2.6</w:t>
            </w:r>
            <w:r>
              <w:rPr>
                <w:rFonts w:asciiTheme="minorHAnsi" w:eastAsiaTheme="minorEastAsia" w:hAnsiTheme="minorHAnsi" w:cstheme="minorBidi"/>
                <w:noProof/>
                <w:lang w:eastAsia="id-ID"/>
              </w:rPr>
              <w:tab/>
            </w:r>
            <w:r w:rsidRPr="006D35A8">
              <w:rPr>
                <w:rStyle w:val="Hyperlink"/>
                <w:noProof/>
              </w:rPr>
              <w:t>Implementasi Proses Penggunaan Metode Mahalanobis</w:t>
            </w:r>
            <w:r w:rsidRPr="006D35A8">
              <w:rPr>
                <w:rStyle w:val="Hyperlink"/>
                <w:i/>
                <w:noProof/>
              </w:rPr>
              <w:t xml:space="preserve"> Distance</w:t>
            </w:r>
            <w:r>
              <w:rPr>
                <w:noProof/>
                <w:webHidden/>
              </w:rPr>
              <w:tab/>
            </w:r>
            <w:r>
              <w:rPr>
                <w:noProof/>
                <w:webHidden/>
              </w:rPr>
              <w:fldChar w:fldCharType="begin"/>
            </w:r>
            <w:r>
              <w:rPr>
                <w:noProof/>
                <w:webHidden/>
              </w:rPr>
              <w:instrText xml:space="preserve"> PAGEREF _Toc456605370 \h </w:instrText>
            </w:r>
            <w:r>
              <w:rPr>
                <w:noProof/>
                <w:webHidden/>
              </w:rPr>
            </w:r>
            <w:r>
              <w:rPr>
                <w:noProof/>
                <w:webHidden/>
              </w:rPr>
              <w:fldChar w:fldCharType="separate"/>
            </w:r>
            <w:r w:rsidR="00C62B23">
              <w:rPr>
                <w:noProof/>
                <w:webHidden/>
              </w:rPr>
              <w:t>32</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71" w:history="1">
            <w:r w:rsidRPr="006D35A8">
              <w:rPr>
                <w:rStyle w:val="Hyperlink"/>
                <w:noProof/>
                <w:snapToGrid w:val="0"/>
                <w:w w:val="0"/>
              </w:rPr>
              <w:t>4.2.7</w:t>
            </w:r>
            <w:r>
              <w:rPr>
                <w:rFonts w:asciiTheme="minorHAnsi" w:eastAsiaTheme="minorEastAsia" w:hAnsiTheme="minorHAnsi" w:cstheme="minorBidi"/>
                <w:noProof/>
                <w:lang w:eastAsia="id-ID"/>
              </w:rPr>
              <w:tab/>
            </w:r>
            <w:r w:rsidRPr="006D35A8">
              <w:rPr>
                <w:rStyle w:val="Hyperlink"/>
                <w:noProof/>
              </w:rPr>
              <w:t>Implementasi Pendeteksian Serangan</w:t>
            </w:r>
            <w:r>
              <w:rPr>
                <w:noProof/>
                <w:webHidden/>
              </w:rPr>
              <w:tab/>
            </w:r>
            <w:r>
              <w:rPr>
                <w:noProof/>
                <w:webHidden/>
              </w:rPr>
              <w:fldChar w:fldCharType="begin"/>
            </w:r>
            <w:r>
              <w:rPr>
                <w:noProof/>
                <w:webHidden/>
              </w:rPr>
              <w:instrText xml:space="preserve"> PAGEREF _Toc456605371 \h </w:instrText>
            </w:r>
            <w:r>
              <w:rPr>
                <w:noProof/>
                <w:webHidden/>
              </w:rPr>
            </w:r>
            <w:r>
              <w:rPr>
                <w:noProof/>
                <w:webHidden/>
              </w:rPr>
              <w:fldChar w:fldCharType="separate"/>
            </w:r>
            <w:r w:rsidR="00C62B23">
              <w:rPr>
                <w:noProof/>
                <w:webHidden/>
              </w:rPr>
              <w:t>33</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72" w:history="1">
            <w:r w:rsidRPr="006D35A8">
              <w:rPr>
                <w:rStyle w:val="Hyperlink"/>
                <w:noProof/>
                <w:snapToGrid w:val="0"/>
                <w:w w:val="0"/>
                <w:lang w:val="en-US"/>
              </w:rPr>
              <w:t>4.2.8</w:t>
            </w:r>
            <w:r>
              <w:rPr>
                <w:rFonts w:asciiTheme="minorHAnsi" w:eastAsiaTheme="minorEastAsia" w:hAnsiTheme="minorHAnsi" w:cstheme="minorBidi"/>
                <w:noProof/>
                <w:lang w:eastAsia="id-ID"/>
              </w:rPr>
              <w:tab/>
            </w:r>
            <w:r w:rsidRPr="006D35A8">
              <w:rPr>
                <w:rStyle w:val="Hyperlink"/>
                <w:noProof/>
                <w:lang w:val="en-US"/>
              </w:rPr>
              <w:t xml:space="preserve">Implementasi Proses </w:t>
            </w:r>
            <w:r w:rsidRPr="006D35A8">
              <w:rPr>
                <w:rStyle w:val="Hyperlink"/>
                <w:i/>
                <w:noProof/>
                <w:lang w:val="en-US"/>
              </w:rPr>
              <w:t>Incremental Learning</w:t>
            </w:r>
            <w:r>
              <w:rPr>
                <w:noProof/>
                <w:webHidden/>
              </w:rPr>
              <w:tab/>
            </w:r>
            <w:r>
              <w:rPr>
                <w:noProof/>
                <w:webHidden/>
              </w:rPr>
              <w:fldChar w:fldCharType="begin"/>
            </w:r>
            <w:r>
              <w:rPr>
                <w:noProof/>
                <w:webHidden/>
              </w:rPr>
              <w:instrText xml:space="preserve"> PAGEREF _Toc456605372 \h </w:instrText>
            </w:r>
            <w:r>
              <w:rPr>
                <w:noProof/>
                <w:webHidden/>
              </w:rPr>
            </w:r>
            <w:r>
              <w:rPr>
                <w:noProof/>
                <w:webHidden/>
              </w:rPr>
              <w:fldChar w:fldCharType="separate"/>
            </w:r>
            <w:r w:rsidR="00C62B23">
              <w:rPr>
                <w:noProof/>
                <w:webHidden/>
              </w:rPr>
              <w:t>33</w:t>
            </w:r>
            <w:r>
              <w:rPr>
                <w:noProof/>
                <w:webHidden/>
              </w:rPr>
              <w:fldChar w:fldCharType="end"/>
            </w:r>
          </w:hyperlink>
        </w:p>
        <w:p w:rsidR="007D43FE" w:rsidRDefault="007D43FE">
          <w:pPr>
            <w:pStyle w:val="TOC1"/>
            <w:tabs>
              <w:tab w:val="left" w:pos="426"/>
            </w:tabs>
            <w:rPr>
              <w:rFonts w:asciiTheme="minorHAnsi" w:eastAsiaTheme="minorEastAsia" w:hAnsiTheme="minorHAnsi" w:cstheme="minorBidi"/>
              <w:noProof/>
              <w:lang w:eastAsia="id-ID"/>
            </w:rPr>
          </w:pPr>
          <w:hyperlink w:anchor="_Toc456605373" w:history="1">
            <w:r w:rsidRPr="006D35A8">
              <w:rPr>
                <w:rStyle w:val="Hyperlink"/>
                <w:noProof/>
              </w:rPr>
              <w:t>BAB V UJI COBA DAN EVALUASI</w:t>
            </w:r>
            <w:r>
              <w:rPr>
                <w:noProof/>
                <w:webHidden/>
              </w:rPr>
              <w:tab/>
            </w:r>
            <w:r>
              <w:rPr>
                <w:noProof/>
                <w:webHidden/>
              </w:rPr>
              <w:fldChar w:fldCharType="begin"/>
            </w:r>
            <w:r>
              <w:rPr>
                <w:noProof/>
                <w:webHidden/>
              </w:rPr>
              <w:instrText xml:space="preserve"> PAGEREF _Toc456605373 \h </w:instrText>
            </w:r>
            <w:r>
              <w:rPr>
                <w:noProof/>
                <w:webHidden/>
              </w:rPr>
            </w:r>
            <w:r>
              <w:rPr>
                <w:noProof/>
                <w:webHidden/>
              </w:rPr>
              <w:fldChar w:fldCharType="separate"/>
            </w:r>
            <w:r w:rsidR="00C62B23">
              <w:rPr>
                <w:noProof/>
                <w:webHidden/>
              </w:rPr>
              <w:t>35</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75" w:history="1">
            <w:r w:rsidRPr="006D35A8">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id-ID"/>
              </w:rPr>
              <w:tab/>
            </w:r>
            <w:r w:rsidRPr="006D35A8">
              <w:rPr>
                <w:rStyle w:val="Hyperlink"/>
                <w:noProof/>
              </w:rPr>
              <w:t>Lingkungan Uji Coba</w:t>
            </w:r>
            <w:r>
              <w:rPr>
                <w:noProof/>
                <w:webHidden/>
              </w:rPr>
              <w:tab/>
            </w:r>
            <w:r>
              <w:rPr>
                <w:noProof/>
                <w:webHidden/>
              </w:rPr>
              <w:fldChar w:fldCharType="begin"/>
            </w:r>
            <w:r>
              <w:rPr>
                <w:noProof/>
                <w:webHidden/>
              </w:rPr>
              <w:instrText xml:space="preserve"> PAGEREF _Toc456605375 \h </w:instrText>
            </w:r>
            <w:r>
              <w:rPr>
                <w:noProof/>
                <w:webHidden/>
              </w:rPr>
            </w:r>
            <w:r>
              <w:rPr>
                <w:noProof/>
                <w:webHidden/>
              </w:rPr>
              <w:fldChar w:fldCharType="separate"/>
            </w:r>
            <w:r w:rsidR="00C62B23">
              <w:rPr>
                <w:noProof/>
                <w:webHidden/>
              </w:rPr>
              <w:t>35</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76" w:history="1">
            <w:r w:rsidRPr="006D35A8">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lang w:eastAsia="id-ID"/>
              </w:rPr>
              <w:tab/>
            </w:r>
            <w:r w:rsidRPr="006D35A8">
              <w:rPr>
                <w:rStyle w:val="Hyperlink"/>
                <w:noProof/>
              </w:rPr>
              <w:t>Skenario Uji Coba</w:t>
            </w:r>
            <w:r>
              <w:rPr>
                <w:noProof/>
                <w:webHidden/>
              </w:rPr>
              <w:tab/>
            </w:r>
            <w:r>
              <w:rPr>
                <w:noProof/>
                <w:webHidden/>
              </w:rPr>
              <w:fldChar w:fldCharType="begin"/>
            </w:r>
            <w:r>
              <w:rPr>
                <w:noProof/>
                <w:webHidden/>
              </w:rPr>
              <w:instrText xml:space="preserve"> PAGEREF _Toc456605376 \h </w:instrText>
            </w:r>
            <w:r>
              <w:rPr>
                <w:noProof/>
                <w:webHidden/>
              </w:rPr>
            </w:r>
            <w:r>
              <w:rPr>
                <w:noProof/>
                <w:webHidden/>
              </w:rPr>
              <w:fldChar w:fldCharType="separate"/>
            </w:r>
            <w:r w:rsidR="00C62B23">
              <w:rPr>
                <w:noProof/>
                <w:webHidden/>
              </w:rPr>
              <w:t>37</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77" w:history="1">
            <w:r w:rsidRPr="006D35A8">
              <w:rPr>
                <w:rStyle w:val="Hyperlink"/>
                <w:noProof/>
                <w:snapToGrid w:val="0"/>
                <w:w w:val="0"/>
              </w:rPr>
              <w:t>5.2.1</w:t>
            </w:r>
            <w:r>
              <w:rPr>
                <w:rFonts w:asciiTheme="minorHAnsi" w:eastAsiaTheme="minorEastAsia" w:hAnsiTheme="minorHAnsi" w:cstheme="minorBidi"/>
                <w:noProof/>
                <w:lang w:eastAsia="id-ID"/>
              </w:rPr>
              <w:tab/>
            </w:r>
            <w:r w:rsidRPr="006D35A8">
              <w:rPr>
                <w:rStyle w:val="Hyperlink"/>
                <w:noProof/>
              </w:rPr>
              <w:t>Uji Fungsionalitas</w:t>
            </w:r>
            <w:r>
              <w:rPr>
                <w:noProof/>
                <w:webHidden/>
              </w:rPr>
              <w:tab/>
            </w:r>
            <w:r>
              <w:rPr>
                <w:noProof/>
                <w:webHidden/>
              </w:rPr>
              <w:fldChar w:fldCharType="begin"/>
            </w:r>
            <w:r>
              <w:rPr>
                <w:noProof/>
                <w:webHidden/>
              </w:rPr>
              <w:instrText xml:space="preserve"> PAGEREF _Toc456605377 \h </w:instrText>
            </w:r>
            <w:r>
              <w:rPr>
                <w:noProof/>
                <w:webHidden/>
              </w:rPr>
            </w:r>
            <w:r>
              <w:rPr>
                <w:noProof/>
                <w:webHidden/>
              </w:rPr>
              <w:fldChar w:fldCharType="separate"/>
            </w:r>
            <w:r w:rsidR="00C62B23">
              <w:rPr>
                <w:noProof/>
                <w:webHidden/>
              </w:rPr>
              <w:t>37</w:t>
            </w:r>
            <w:r>
              <w:rPr>
                <w:noProof/>
                <w:webHidden/>
              </w:rPr>
              <w:fldChar w:fldCharType="end"/>
            </w:r>
          </w:hyperlink>
        </w:p>
        <w:p w:rsidR="007D43FE" w:rsidRDefault="007D43FE">
          <w:pPr>
            <w:pStyle w:val="TOC4"/>
            <w:rPr>
              <w:rFonts w:asciiTheme="minorHAnsi" w:eastAsiaTheme="minorEastAsia" w:hAnsiTheme="minorHAnsi" w:cstheme="minorBidi"/>
              <w:noProof/>
              <w:lang w:eastAsia="id-ID"/>
            </w:rPr>
          </w:pPr>
          <w:hyperlink w:anchor="_Toc456605378" w:history="1">
            <w:r w:rsidRPr="006D35A8">
              <w:rPr>
                <w:rStyle w:val="Hyperlink"/>
                <w:noProof/>
                <w:snapToGrid w:val="0"/>
                <w:w w:val="0"/>
              </w:rPr>
              <w:t>5.2.1.1</w:t>
            </w:r>
            <w:r>
              <w:rPr>
                <w:rFonts w:asciiTheme="minorHAnsi" w:eastAsiaTheme="minorEastAsia" w:hAnsiTheme="minorHAnsi" w:cstheme="minorBidi"/>
                <w:noProof/>
                <w:lang w:eastAsia="id-ID"/>
              </w:rPr>
              <w:tab/>
            </w:r>
            <w:r w:rsidRPr="006D35A8">
              <w:rPr>
                <w:rStyle w:val="Hyperlink"/>
                <w:noProof/>
              </w:rPr>
              <w:t>Uji Coba pengguna normal mengakses server</w:t>
            </w:r>
            <w:r>
              <w:rPr>
                <w:noProof/>
                <w:webHidden/>
              </w:rPr>
              <w:tab/>
            </w:r>
            <w:r>
              <w:rPr>
                <w:noProof/>
                <w:webHidden/>
              </w:rPr>
              <w:fldChar w:fldCharType="begin"/>
            </w:r>
            <w:r>
              <w:rPr>
                <w:noProof/>
                <w:webHidden/>
              </w:rPr>
              <w:instrText xml:space="preserve"> PAGEREF _Toc456605378 \h </w:instrText>
            </w:r>
            <w:r>
              <w:rPr>
                <w:noProof/>
                <w:webHidden/>
              </w:rPr>
            </w:r>
            <w:r>
              <w:rPr>
                <w:noProof/>
                <w:webHidden/>
              </w:rPr>
              <w:fldChar w:fldCharType="separate"/>
            </w:r>
            <w:r w:rsidR="00C62B23">
              <w:rPr>
                <w:noProof/>
                <w:webHidden/>
              </w:rPr>
              <w:t>38</w:t>
            </w:r>
            <w:r>
              <w:rPr>
                <w:noProof/>
                <w:webHidden/>
              </w:rPr>
              <w:fldChar w:fldCharType="end"/>
            </w:r>
          </w:hyperlink>
        </w:p>
        <w:p w:rsidR="007D43FE" w:rsidRDefault="007D43FE">
          <w:pPr>
            <w:pStyle w:val="TOC4"/>
            <w:rPr>
              <w:rFonts w:asciiTheme="minorHAnsi" w:eastAsiaTheme="minorEastAsia" w:hAnsiTheme="minorHAnsi" w:cstheme="minorBidi"/>
              <w:noProof/>
              <w:lang w:eastAsia="id-ID"/>
            </w:rPr>
          </w:pPr>
          <w:hyperlink w:anchor="_Toc456605379" w:history="1">
            <w:r w:rsidRPr="006D35A8">
              <w:rPr>
                <w:rStyle w:val="Hyperlink"/>
                <w:noProof/>
                <w:snapToGrid w:val="0"/>
                <w:w w:val="0"/>
                <w:lang w:val="en-US"/>
              </w:rPr>
              <w:t>5.2.1.2</w:t>
            </w:r>
            <w:r>
              <w:rPr>
                <w:rFonts w:asciiTheme="minorHAnsi" w:eastAsiaTheme="minorEastAsia" w:hAnsiTheme="minorHAnsi" w:cstheme="minorBidi"/>
                <w:noProof/>
                <w:lang w:eastAsia="id-ID"/>
              </w:rPr>
              <w:tab/>
            </w:r>
            <w:r w:rsidRPr="006D35A8">
              <w:rPr>
                <w:rStyle w:val="Hyperlink"/>
                <w:noProof/>
                <w:lang w:val="en-US"/>
              </w:rPr>
              <w:t>Uji Coba Proses Rekonstruksi Paket Data</w:t>
            </w:r>
            <w:r>
              <w:rPr>
                <w:noProof/>
                <w:webHidden/>
              </w:rPr>
              <w:tab/>
            </w:r>
            <w:r>
              <w:rPr>
                <w:noProof/>
                <w:webHidden/>
              </w:rPr>
              <w:fldChar w:fldCharType="begin"/>
            </w:r>
            <w:r>
              <w:rPr>
                <w:noProof/>
                <w:webHidden/>
              </w:rPr>
              <w:instrText xml:space="preserve"> PAGEREF _Toc456605379 \h </w:instrText>
            </w:r>
            <w:r>
              <w:rPr>
                <w:noProof/>
                <w:webHidden/>
              </w:rPr>
            </w:r>
            <w:r>
              <w:rPr>
                <w:noProof/>
                <w:webHidden/>
              </w:rPr>
              <w:fldChar w:fldCharType="separate"/>
            </w:r>
            <w:r w:rsidR="00C62B23">
              <w:rPr>
                <w:noProof/>
                <w:webHidden/>
              </w:rPr>
              <w:t>39</w:t>
            </w:r>
            <w:r>
              <w:rPr>
                <w:noProof/>
                <w:webHidden/>
              </w:rPr>
              <w:fldChar w:fldCharType="end"/>
            </w:r>
          </w:hyperlink>
        </w:p>
        <w:p w:rsidR="007D43FE" w:rsidRDefault="007D43FE">
          <w:pPr>
            <w:pStyle w:val="TOC4"/>
            <w:rPr>
              <w:rFonts w:asciiTheme="minorHAnsi" w:eastAsiaTheme="minorEastAsia" w:hAnsiTheme="minorHAnsi" w:cstheme="minorBidi"/>
              <w:noProof/>
              <w:lang w:eastAsia="id-ID"/>
            </w:rPr>
          </w:pPr>
          <w:hyperlink w:anchor="_Toc456605380" w:history="1">
            <w:r w:rsidRPr="006D35A8">
              <w:rPr>
                <w:rStyle w:val="Hyperlink"/>
                <w:noProof/>
                <w:snapToGrid w:val="0"/>
                <w:w w:val="0"/>
                <w:lang w:val="en-US"/>
              </w:rPr>
              <w:t>5.2.1.3</w:t>
            </w:r>
            <w:r>
              <w:rPr>
                <w:rFonts w:asciiTheme="minorHAnsi" w:eastAsiaTheme="minorEastAsia" w:hAnsiTheme="minorHAnsi" w:cstheme="minorBidi"/>
                <w:noProof/>
                <w:lang w:eastAsia="id-ID"/>
              </w:rPr>
              <w:tab/>
            </w:r>
            <w:r w:rsidRPr="006D35A8">
              <w:rPr>
                <w:rStyle w:val="Hyperlink"/>
                <w:noProof/>
                <w:lang w:val="en-US"/>
              </w:rPr>
              <w:t>Uji Coba Proses Menghitung N-Gram Paket Data</w:t>
            </w:r>
            <w:r>
              <w:rPr>
                <w:noProof/>
                <w:webHidden/>
              </w:rPr>
              <w:tab/>
            </w:r>
            <w:r>
              <w:rPr>
                <w:noProof/>
                <w:webHidden/>
              </w:rPr>
              <w:fldChar w:fldCharType="begin"/>
            </w:r>
            <w:r>
              <w:rPr>
                <w:noProof/>
                <w:webHidden/>
              </w:rPr>
              <w:instrText xml:space="preserve"> PAGEREF _Toc456605380 \h </w:instrText>
            </w:r>
            <w:r>
              <w:rPr>
                <w:noProof/>
                <w:webHidden/>
              </w:rPr>
            </w:r>
            <w:r>
              <w:rPr>
                <w:noProof/>
                <w:webHidden/>
              </w:rPr>
              <w:fldChar w:fldCharType="separate"/>
            </w:r>
            <w:r w:rsidR="00C62B23">
              <w:rPr>
                <w:noProof/>
                <w:webHidden/>
              </w:rPr>
              <w:t>41</w:t>
            </w:r>
            <w:r>
              <w:rPr>
                <w:noProof/>
                <w:webHidden/>
              </w:rPr>
              <w:fldChar w:fldCharType="end"/>
            </w:r>
          </w:hyperlink>
        </w:p>
        <w:p w:rsidR="007D43FE" w:rsidRDefault="007D43FE">
          <w:pPr>
            <w:pStyle w:val="TOC4"/>
            <w:rPr>
              <w:rFonts w:asciiTheme="minorHAnsi" w:eastAsiaTheme="minorEastAsia" w:hAnsiTheme="minorHAnsi" w:cstheme="minorBidi"/>
              <w:noProof/>
              <w:lang w:eastAsia="id-ID"/>
            </w:rPr>
          </w:pPr>
          <w:hyperlink w:anchor="_Toc456605381" w:history="1">
            <w:r w:rsidRPr="006D35A8">
              <w:rPr>
                <w:rStyle w:val="Hyperlink"/>
                <w:noProof/>
                <w:snapToGrid w:val="0"/>
                <w:w w:val="0"/>
                <w:lang w:val="en-US"/>
              </w:rPr>
              <w:t>5.2.1.4</w:t>
            </w:r>
            <w:r>
              <w:rPr>
                <w:rFonts w:asciiTheme="minorHAnsi" w:eastAsiaTheme="minorEastAsia" w:hAnsiTheme="minorHAnsi" w:cstheme="minorBidi"/>
                <w:noProof/>
                <w:lang w:eastAsia="id-ID"/>
              </w:rPr>
              <w:tab/>
            </w:r>
            <w:r w:rsidRPr="006D35A8">
              <w:rPr>
                <w:rStyle w:val="Hyperlink"/>
                <w:noProof/>
                <w:lang w:val="en-US"/>
              </w:rPr>
              <w:t xml:space="preserve">Uji Coba Proses Membuat Model  Data </w:t>
            </w:r>
            <w:r w:rsidRPr="006D35A8">
              <w:rPr>
                <w:rStyle w:val="Hyperlink"/>
                <w:i/>
                <w:noProof/>
                <w:lang w:val="en-US"/>
              </w:rPr>
              <w:t>Training</w:t>
            </w:r>
            <w:r>
              <w:rPr>
                <w:noProof/>
                <w:webHidden/>
              </w:rPr>
              <w:tab/>
            </w:r>
            <w:r>
              <w:rPr>
                <w:noProof/>
                <w:webHidden/>
              </w:rPr>
              <w:fldChar w:fldCharType="begin"/>
            </w:r>
            <w:r>
              <w:rPr>
                <w:noProof/>
                <w:webHidden/>
              </w:rPr>
              <w:instrText xml:space="preserve"> PAGEREF _Toc456605381 \h </w:instrText>
            </w:r>
            <w:r>
              <w:rPr>
                <w:noProof/>
                <w:webHidden/>
              </w:rPr>
            </w:r>
            <w:r>
              <w:rPr>
                <w:noProof/>
                <w:webHidden/>
              </w:rPr>
              <w:fldChar w:fldCharType="separate"/>
            </w:r>
            <w:r w:rsidR="00C62B23">
              <w:rPr>
                <w:noProof/>
                <w:webHidden/>
              </w:rPr>
              <w:t>43</w:t>
            </w:r>
            <w:r>
              <w:rPr>
                <w:noProof/>
                <w:webHidden/>
              </w:rPr>
              <w:fldChar w:fldCharType="end"/>
            </w:r>
          </w:hyperlink>
        </w:p>
        <w:p w:rsidR="007D43FE" w:rsidRDefault="007D43FE">
          <w:pPr>
            <w:pStyle w:val="TOC4"/>
            <w:rPr>
              <w:rFonts w:asciiTheme="minorHAnsi" w:eastAsiaTheme="minorEastAsia" w:hAnsiTheme="minorHAnsi" w:cstheme="minorBidi"/>
              <w:noProof/>
              <w:lang w:eastAsia="id-ID"/>
            </w:rPr>
          </w:pPr>
          <w:hyperlink w:anchor="_Toc456605382" w:history="1">
            <w:r w:rsidRPr="006D35A8">
              <w:rPr>
                <w:rStyle w:val="Hyperlink"/>
                <w:noProof/>
                <w:snapToGrid w:val="0"/>
                <w:w w:val="0"/>
                <w:lang w:val="en-US"/>
              </w:rPr>
              <w:t>5.2.1.5</w:t>
            </w:r>
            <w:r>
              <w:rPr>
                <w:rFonts w:asciiTheme="minorHAnsi" w:eastAsiaTheme="minorEastAsia" w:hAnsiTheme="minorHAnsi" w:cstheme="minorBidi"/>
                <w:noProof/>
                <w:lang w:eastAsia="id-ID"/>
              </w:rPr>
              <w:tab/>
            </w:r>
            <w:r w:rsidRPr="006D35A8">
              <w:rPr>
                <w:rStyle w:val="Hyperlink"/>
                <w:noProof/>
                <w:lang w:val="en-US"/>
              </w:rPr>
              <w:t>Uji Coba Sniffing</w:t>
            </w:r>
            <w:r>
              <w:rPr>
                <w:noProof/>
                <w:webHidden/>
              </w:rPr>
              <w:tab/>
            </w:r>
            <w:r>
              <w:rPr>
                <w:noProof/>
                <w:webHidden/>
              </w:rPr>
              <w:fldChar w:fldCharType="begin"/>
            </w:r>
            <w:r>
              <w:rPr>
                <w:noProof/>
                <w:webHidden/>
              </w:rPr>
              <w:instrText xml:space="preserve"> PAGEREF _Toc456605382 \h </w:instrText>
            </w:r>
            <w:r>
              <w:rPr>
                <w:noProof/>
                <w:webHidden/>
              </w:rPr>
            </w:r>
            <w:r>
              <w:rPr>
                <w:noProof/>
                <w:webHidden/>
              </w:rPr>
              <w:fldChar w:fldCharType="separate"/>
            </w:r>
            <w:r w:rsidR="00C62B23">
              <w:rPr>
                <w:noProof/>
                <w:webHidden/>
              </w:rPr>
              <w:t>44</w:t>
            </w:r>
            <w:r>
              <w:rPr>
                <w:noProof/>
                <w:webHidden/>
              </w:rPr>
              <w:fldChar w:fldCharType="end"/>
            </w:r>
          </w:hyperlink>
        </w:p>
        <w:p w:rsidR="007D43FE" w:rsidRDefault="007D43FE">
          <w:pPr>
            <w:pStyle w:val="TOC4"/>
            <w:rPr>
              <w:rFonts w:asciiTheme="minorHAnsi" w:eastAsiaTheme="minorEastAsia" w:hAnsiTheme="minorHAnsi" w:cstheme="minorBidi"/>
              <w:noProof/>
              <w:lang w:eastAsia="id-ID"/>
            </w:rPr>
          </w:pPr>
          <w:hyperlink w:anchor="_Toc456605383" w:history="1">
            <w:r w:rsidRPr="006D35A8">
              <w:rPr>
                <w:rStyle w:val="Hyperlink"/>
                <w:noProof/>
                <w:snapToGrid w:val="0"/>
                <w:w w:val="0"/>
                <w:lang w:val="en-US"/>
              </w:rPr>
              <w:t>5.2.1.6</w:t>
            </w:r>
            <w:r>
              <w:rPr>
                <w:rFonts w:asciiTheme="minorHAnsi" w:eastAsiaTheme="minorEastAsia" w:hAnsiTheme="minorHAnsi" w:cstheme="minorBidi"/>
                <w:noProof/>
                <w:lang w:eastAsia="id-ID"/>
              </w:rPr>
              <w:tab/>
            </w:r>
            <w:r w:rsidRPr="006D35A8">
              <w:rPr>
                <w:rStyle w:val="Hyperlink"/>
                <w:noProof/>
                <w:lang w:val="en-US"/>
              </w:rPr>
              <w:t>Uji Coba Proses Menghitung Jarak Mahalanobis</w:t>
            </w:r>
            <w:r>
              <w:rPr>
                <w:noProof/>
                <w:webHidden/>
              </w:rPr>
              <w:tab/>
            </w:r>
            <w:r>
              <w:rPr>
                <w:noProof/>
                <w:webHidden/>
              </w:rPr>
              <w:fldChar w:fldCharType="begin"/>
            </w:r>
            <w:r>
              <w:rPr>
                <w:noProof/>
                <w:webHidden/>
              </w:rPr>
              <w:instrText xml:space="preserve"> PAGEREF _Toc456605383 \h </w:instrText>
            </w:r>
            <w:r>
              <w:rPr>
                <w:noProof/>
                <w:webHidden/>
              </w:rPr>
            </w:r>
            <w:r>
              <w:rPr>
                <w:noProof/>
                <w:webHidden/>
              </w:rPr>
              <w:fldChar w:fldCharType="separate"/>
            </w:r>
            <w:r w:rsidR="00C62B23">
              <w:rPr>
                <w:noProof/>
                <w:webHidden/>
              </w:rPr>
              <w:t>45</w:t>
            </w:r>
            <w:r>
              <w:rPr>
                <w:noProof/>
                <w:webHidden/>
              </w:rPr>
              <w:fldChar w:fldCharType="end"/>
            </w:r>
          </w:hyperlink>
        </w:p>
        <w:p w:rsidR="007D43FE" w:rsidRDefault="007D43FE">
          <w:pPr>
            <w:pStyle w:val="TOC4"/>
            <w:rPr>
              <w:rFonts w:asciiTheme="minorHAnsi" w:eastAsiaTheme="minorEastAsia" w:hAnsiTheme="minorHAnsi" w:cstheme="minorBidi"/>
              <w:noProof/>
              <w:lang w:eastAsia="id-ID"/>
            </w:rPr>
          </w:pPr>
          <w:hyperlink w:anchor="_Toc456605384" w:history="1">
            <w:r w:rsidRPr="006D35A8">
              <w:rPr>
                <w:rStyle w:val="Hyperlink"/>
                <w:noProof/>
                <w:snapToGrid w:val="0"/>
                <w:w w:val="0"/>
                <w:lang w:val="en-US"/>
              </w:rPr>
              <w:t>5.2.1.7</w:t>
            </w:r>
            <w:r>
              <w:rPr>
                <w:rFonts w:asciiTheme="minorHAnsi" w:eastAsiaTheme="minorEastAsia" w:hAnsiTheme="minorHAnsi" w:cstheme="minorBidi"/>
                <w:noProof/>
                <w:lang w:eastAsia="id-ID"/>
              </w:rPr>
              <w:tab/>
            </w:r>
            <w:r w:rsidRPr="006D35A8">
              <w:rPr>
                <w:rStyle w:val="Hyperlink"/>
                <w:noProof/>
                <w:lang w:val="en-US"/>
              </w:rPr>
              <w:t>Uji Coba Proses Deteksi Paket Data Normal dan Paket Data Intrusi</w:t>
            </w:r>
            <w:r>
              <w:rPr>
                <w:noProof/>
                <w:webHidden/>
              </w:rPr>
              <w:tab/>
            </w:r>
            <w:r>
              <w:rPr>
                <w:noProof/>
                <w:webHidden/>
              </w:rPr>
              <w:fldChar w:fldCharType="begin"/>
            </w:r>
            <w:r>
              <w:rPr>
                <w:noProof/>
                <w:webHidden/>
              </w:rPr>
              <w:instrText xml:space="preserve"> PAGEREF _Toc456605384 \h </w:instrText>
            </w:r>
            <w:r>
              <w:rPr>
                <w:noProof/>
                <w:webHidden/>
              </w:rPr>
            </w:r>
            <w:r>
              <w:rPr>
                <w:noProof/>
                <w:webHidden/>
              </w:rPr>
              <w:fldChar w:fldCharType="separate"/>
            </w:r>
            <w:r w:rsidR="00C62B23">
              <w:rPr>
                <w:noProof/>
                <w:webHidden/>
              </w:rPr>
              <w:t>47</w:t>
            </w:r>
            <w:r>
              <w:rPr>
                <w:noProof/>
                <w:webHidden/>
              </w:rPr>
              <w:fldChar w:fldCharType="end"/>
            </w:r>
          </w:hyperlink>
        </w:p>
        <w:p w:rsidR="007D43FE" w:rsidRDefault="007D43FE">
          <w:pPr>
            <w:pStyle w:val="TOC4"/>
            <w:rPr>
              <w:rFonts w:asciiTheme="minorHAnsi" w:eastAsiaTheme="minorEastAsia" w:hAnsiTheme="minorHAnsi" w:cstheme="minorBidi"/>
              <w:noProof/>
              <w:lang w:eastAsia="id-ID"/>
            </w:rPr>
          </w:pPr>
          <w:hyperlink w:anchor="_Toc456605385" w:history="1">
            <w:r w:rsidRPr="006D35A8">
              <w:rPr>
                <w:rStyle w:val="Hyperlink"/>
                <w:noProof/>
                <w:snapToGrid w:val="0"/>
                <w:w w:val="0"/>
                <w:lang w:val="en-US"/>
              </w:rPr>
              <w:t>5.2.1.8</w:t>
            </w:r>
            <w:r>
              <w:rPr>
                <w:rFonts w:asciiTheme="minorHAnsi" w:eastAsiaTheme="minorEastAsia" w:hAnsiTheme="minorHAnsi" w:cstheme="minorBidi"/>
                <w:noProof/>
                <w:lang w:eastAsia="id-ID"/>
              </w:rPr>
              <w:tab/>
            </w:r>
            <w:r w:rsidRPr="006D35A8">
              <w:rPr>
                <w:rStyle w:val="Hyperlink"/>
                <w:noProof/>
                <w:lang w:val="en-US"/>
              </w:rPr>
              <w:t>Uji Coba Proses Incremental Learning</w:t>
            </w:r>
            <w:r>
              <w:rPr>
                <w:noProof/>
                <w:webHidden/>
              </w:rPr>
              <w:tab/>
            </w:r>
            <w:r>
              <w:rPr>
                <w:noProof/>
                <w:webHidden/>
              </w:rPr>
              <w:fldChar w:fldCharType="begin"/>
            </w:r>
            <w:r>
              <w:rPr>
                <w:noProof/>
                <w:webHidden/>
              </w:rPr>
              <w:instrText xml:space="preserve"> PAGEREF _Toc456605385 \h </w:instrText>
            </w:r>
            <w:r>
              <w:rPr>
                <w:noProof/>
                <w:webHidden/>
              </w:rPr>
            </w:r>
            <w:r>
              <w:rPr>
                <w:noProof/>
                <w:webHidden/>
              </w:rPr>
              <w:fldChar w:fldCharType="separate"/>
            </w:r>
            <w:r w:rsidR="00C62B23">
              <w:rPr>
                <w:noProof/>
                <w:webHidden/>
              </w:rPr>
              <w:t>48</w:t>
            </w:r>
            <w:r>
              <w:rPr>
                <w:noProof/>
                <w:webHidden/>
              </w:rPr>
              <w:fldChar w:fldCharType="end"/>
            </w:r>
          </w:hyperlink>
        </w:p>
        <w:p w:rsidR="007D43FE" w:rsidRDefault="007D43FE">
          <w:pPr>
            <w:pStyle w:val="TOC3"/>
            <w:rPr>
              <w:rFonts w:asciiTheme="minorHAnsi" w:eastAsiaTheme="minorEastAsia" w:hAnsiTheme="minorHAnsi" w:cstheme="minorBidi"/>
              <w:noProof/>
              <w:lang w:eastAsia="id-ID"/>
            </w:rPr>
          </w:pPr>
          <w:hyperlink w:anchor="_Toc456605386" w:history="1">
            <w:r w:rsidRPr="006D35A8">
              <w:rPr>
                <w:rStyle w:val="Hyperlink"/>
                <w:noProof/>
                <w:snapToGrid w:val="0"/>
                <w:w w:val="0"/>
                <w:lang w:val="en-US"/>
              </w:rPr>
              <w:t>5.2.2</w:t>
            </w:r>
            <w:r>
              <w:rPr>
                <w:rFonts w:asciiTheme="minorHAnsi" w:eastAsiaTheme="minorEastAsia" w:hAnsiTheme="minorHAnsi" w:cstheme="minorBidi"/>
                <w:noProof/>
                <w:lang w:eastAsia="id-ID"/>
              </w:rPr>
              <w:tab/>
            </w:r>
            <w:r w:rsidRPr="006D35A8">
              <w:rPr>
                <w:rStyle w:val="Hyperlink"/>
                <w:noProof/>
                <w:lang w:val="en-US"/>
              </w:rPr>
              <w:t>Uji Coba Performa</w:t>
            </w:r>
            <w:r>
              <w:rPr>
                <w:noProof/>
                <w:webHidden/>
              </w:rPr>
              <w:tab/>
            </w:r>
            <w:r>
              <w:rPr>
                <w:noProof/>
                <w:webHidden/>
              </w:rPr>
              <w:fldChar w:fldCharType="begin"/>
            </w:r>
            <w:r>
              <w:rPr>
                <w:noProof/>
                <w:webHidden/>
              </w:rPr>
              <w:instrText xml:space="preserve"> PAGEREF _Toc456605386 \h </w:instrText>
            </w:r>
            <w:r>
              <w:rPr>
                <w:noProof/>
                <w:webHidden/>
              </w:rPr>
            </w:r>
            <w:r>
              <w:rPr>
                <w:noProof/>
                <w:webHidden/>
              </w:rPr>
              <w:fldChar w:fldCharType="separate"/>
            </w:r>
            <w:r w:rsidR="00C62B23">
              <w:rPr>
                <w:noProof/>
                <w:webHidden/>
              </w:rPr>
              <w:t>50</w:t>
            </w:r>
            <w:r>
              <w:rPr>
                <w:noProof/>
                <w:webHidden/>
              </w:rPr>
              <w:fldChar w:fldCharType="end"/>
            </w:r>
          </w:hyperlink>
        </w:p>
        <w:p w:rsidR="007D43FE" w:rsidRDefault="007D43FE">
          <w:pPr>
            <w:pStyle w:val="TOC4"/>
            <w:rPr>
              <w:rFonts w:asciiTheme="minorHAnsi" w:eastAsiaTheme="minorEastAsia" w:hAnsiTheme="minorHAnsi" w:cstheme="minorBidi"/>
              <w:noProof/>
              <w:lang w:eastAsia="id-ID"/>
            </w:rPr>
          </w:pPr>
          <w:hyperlink w:anchor="_Toc456605387" w:history="1">
            <w:r w:rsidRPr="006D35A8">
              <w:rPr>
                <w:rStyle w:val="Hyperlink"/>
                <w:noProof/>
                <w:snapToGrid w:val="0"/>
                <w:w w:val="0"/>
                <w:lang w:val="en-US"/>
              </w:rPr>
              <w:t>5.2.2.1</w:t>
            </w:r>
            <w:r>
              <w:rPr>
                <w:rFonts w:asciiTheme="minorHAnsi" w:eastAsiaTheme="minorEastAsia" w:hAnsiTheme="minorHAnsi" w:cstheme="minorBidi"/>
                <w:noProof/>
                <w:lang w:eastAsia="id-ID"/>
              </w:rPr>
              <w:tab/>
            </w:r>
            <w:r w:rsidRPr="006D35A8">
              <w:rPr>
                <w:rStyle w:val="Hyperlink"/>
                <w:noProof/>
                <w:lang w:val="en-US"/>
              </w:rPr>
              <w:t>Uji Coba Performa Sistem</w:t>
            </w:r>
            <w:r>
              <w:rPr>
                <w:noProof/>
                <w:webHidden/>
              </w:rPr>
              <w:tab/>
            </w:r>
            <w:r>
              <w:rPr>
                <w:noProof/>
                <w:webHidden/>
              </w:rPr>
              <w:fldChar w:fldCharType="begin"/>
            </w:r>
            <w:r>
              <w:rPr>
                <w:noProof/>
                <w:webHidden/>
              </w:rPr>
              <w:instrText xml:space="preserve"> PAGEREF _Toc456605387 \h </w:instrText>
            </w:r>
            <w:r>
              <w:rPr>
                <w:noProof/>
                <w:webHidden/>
              </w:rPr>
            </w:r>
            <w:r>
              <w:rPr>
                <w:noProof/>
                <w:webHidden/>
              </w:rPr>
              <w:fldChar w:fldCharType="separate"/>
            </w:r>
            <w:r w:rsidR="00C62B23">
              <w:rPr>
                <w:noProof/>
                <w:webHidden/>
              </w:rPr>
              <w:t>51</w:t>
            </w:r>
            <w:r>
              <w:rPr>
                <w:noProof/>
                <w:webHidden/>
              </w:rPr>
              <w:fldChar w:fldCharType="end"/>
            </w:r>
          </w:hyperlink>
        </w:p>
        <w:p w:rsidR="007D43FE" w:rsidRDefault="007D43FE">
          <w:pPr>
            <w:pStyle w:val="TOC4"/>
            <w:rPr>
              <w:rFonts w:asciiTheme="minorHAnsi" w:eastAsiaTheme="minorEastAsia" w:hAnsiTheme="minorHAnsi" w:cstheme="minorBidi"/>
              <w:noProof/>
              <w:lang w:eastAsia="id-ID"/>
            </w:rPr>
          </w:pPr>
          <w:hyperlink w:anchor="_Toc456605388" w:history="1">
            <w:r w:rsidRPr="006D35A8">
              <w:rPr>
                <w:rStyle w:val="Hyperlink"/>
                <w:noProof/>
                <w:snapToGrid w:val="0"/>
                <w:w w:val="0"/>
                <w:lang w:val="en-US"/>
              </w:rPr>
              <w:t>5.2.2.2</w:t>
            </w:r>
            <w:r>
              <w:rPr>
                <w:rFonts w:asciiTheme="minorHAnsi" w:eastAsiaTheme="minorEastAsia" w:hAnsiTheme="minorHAnsi" w:cstheme="minorBidi"/>
                <w:noProof/>
                <w:lang w:eastAsia="id-ID"/>
              </w:rPr>
              <w:tab/>
            </w:r>
            <w:r w:rsidRPr="006D35A8">
              <w:rPr>
                <w:rStyle w:val="Hyperlink"/>
                <w:noProof/>
                <w:lang w:val="en-US"/>
              </w:rPr>
              <w:t>Uji Coba Kecepatan Pendeteksian</w:t>
            </w:r>
            <w:r>
              <w:rPr>
                <w:noProof/>
                <w:webHidden/>
              </w:rPr>
              <w:tab/>
            </w:r>
            <w:r>
              <w:rPr>
                <w:noProof/>
                <w:webHidden/>
              </w:rPr>
              <w:fldChar w:fldCharType="begin"/>
            </w:r>
            <w:r>
              <w:rPr>
                <w:noProof/>
                <w:webHidden/>
              </w:rPr>
              <w:instrText xml:space="preserve"> PAGEREF _Toc456605388 \h </w:instrText>
            </w:r>
            <w:r>
              <w:rPr>
                <w:noProof/>
                <w:webHidden/>
              </w:rPr>
            </w:r>
            <w:r>
              <w:rPr>
                <w:noProof/>
                <w:webHidden/>
              </w:rPr>
              <w:fldChar w:fldCharType="separate"/>
            </w:r>
            <w:r w:rsidR="00C62B23">
              <w:rPr>
                <w:noProof/>
                <w:webHidden/>
              </w:rPr>
              <w:t>58</w:t>
            </w:r>
            <w:r>
              <w:rPr>
                <w:noProof/>
                <w:webHidden/>
              </w:rPr>
              <w:fldChar w:fldCharType="end"/>
            </w:r>
          </w:hyperlink>
        </w:p>
        <w:p w:rsidR="007D43FE" w:rsidRDefault="007D43FE">
          <w:pPr>
            <w:pStyle w:val="TOC4"/>
            <w:rPr>
              <w:rFonts w:asciiTheme="minorHAnsi" w:eastAsiaTheme="minorEastAsia" w:hAnsiTheme="minorHAnsi" w:cstheme="minorBidi"/>
              <w:noProof/>
              <w:lang w:eastAsia="id-ID"/>
            </w:rPr>
          </w:pPr>
          <w:hyperlink w:anchor="_Toc456605389" w:history="1">
            <w:r w:rsidRPr="006D35A8">
              <w:rPr>
                <w:rStyle w:val="Hyperlink"/>
                <w:noProof/>
                <w:snapToGrid w:val="0"/>
                <w:w w:val="0"/>
              </w:rPr>
              <w:t>5.2.2.3</w:t>
            </w:r>
            <w:r>
              <w:rPr>
                <w:rFonts w:asciiTheme="minorHAnsi" w:eastAsiaTheme="minorEastAsia" w:hAnsiTheme="minorHAnsi" w:cstheme="minorBidi"/>
                <w:noProof/>
                <w:lang w:eastAsia="id-ID"/>
              </w:rPr>
              <w:tab/>
            </w:r>
            <w:r w:rsidRPr="006D35A8">
              <w:rPr>
                <w:rStyle w:val="Hyperlink"/>
                <w:noProof/>
                <w:lang w:val="en-US"/>
              </w:rPr>
              <w:t>Uji Coba Akurasi</w:t>
            </w:r>
            <w:r>
              <w:rPr>
                <w:noProof/>
                <w:webHidden/>
              </w:rPr>
              <w:tab/>
            </w:r>
            <w:r>
              <w:rPr>
                <w:noProof/>
                <w:webHidden/>
              </w:rPr>
              <w:fldChar w:fldCharType="begin"/>
            </w:r>
            <w:r>
              <w:rPr>
                <w:noProof/>
                <w:webHidden/>
              </w:rPr>
              <w:instrText xml:space="preserve"> PAGEREF _Toc456605389 \h </w:instrText>
            </w:r>
            <w:r>
              <w:rPr>
                <w:noProof/>
                <w:webHidden/>
              </w:rPr>
            </w:r>
            <w:r>
              <w:rPr>
                <w:noProof/>
                <w:webHidden/>
              </w:rPr>
              <w:fldChar w:fldCharType="separate"/>
            </w:r>
            <w:r w:rsidR="00C62B23">
              <w:rPr>
                <w:noProof/>
                <w:webHidden/>
              </w:rPr>
              <w:t>59</w:t>
            </w:r>
            <w:r>
              <w:rPr>
                <w:noProof/>
                <w:webHidden/>
              </w:rPr>
              <w:fldChar w:fldCharType="end"/>
            </w:r>
          </w:hyperlink>
        </w:p>
        <w:p w:rsidR="007D43FE" w:rsidRDefault="007D43FE">
          <w:pPr>
            <w:pStyle w:val="TOC1"/>
            <w:tabs>
              <w:tab w:val="left" w:pos="426"/>
            </w:tabs>
            <w:rPr>
              <w:rFonts w:asciiTheme="minorHAnsi" w:eastAsiaTheme="minorEastAsia" w:hAnsiTheme="minorHAnsi" w:cstheme="minorBidi"/>
              <w:noProof/>
              <w:lang w:eastAsia="id-ID"/>
            </w:rPr>
          </w:pPr>
          <w:hyperlink w:anchor="_Toc456605390" w:history="1">
            <w:r w:rsidRPr="006D35A8">
              <w:rPr>
                <w:rStyle w:val="Hyperlink"/>
                <w:noProof/>
              </w:rPr>
              <w:t>BAB VI KESIMPULAN DAN SARAN</w:t>
            </w:r>
            <w:r>
              <w:rPr>
                <w:noProof/>
                <w:webHidden/>
              </w:rPr>
              <w:tab/>
            </w:r>
            <w:r>
              <w:rPr>
                <w:noProof/>
                <w:webHidden/>
              </w:rPr>
              <w:fldChar w:fldCharType="begin"/>
            </w:r>
            <w:r>
              <w:rPr>
                <w:noProof/>
                <w:webHidden/>
              </w:rPr>
              <w:instrText xml:space="preserve"> PAGEREF _Toc456605390 \h </w:instrText>
            </w:r>
            <w:r>
              <w:rPr>
                <w:noProof/>
                <w:webHidden/>
              </w:rPr>
            </w:r>
            <w:r>
              <w:rPr>
                <w:noProof/>
                <w:webHidden/>
              </w:rPr>
              <w:fldChar w:fldCharType="separate"/>
            </w:r>
            <w:r w:rsidR="00C62B23">
              <w:rPr>
                <w:noProof/>
                <w:webHidden/>
              </w:rPr>
              <w:t>71</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92" w:history="1">
            <w:r w:rsidRPr="006D35A8">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lang w:eastAsia="id-ID"/>
              </w:rPr>
              <w:tab/>
            </w:r>
            <w:r w:rsidRPr="006D35A8">
              <w:rPr>
                <w:rStyle w:val="Hyperlink"/>
                <w:noProof/>
              </w:rPr>
              <w:t>Kesimpulan</w:t>
            </w:r>
            <w:r>
              <w:rPr>
                <w:noProof/>
                <w:webHidden/>
              </w:rPr>
              <w:tab/>
            </w:r>
            <w:r>
              <w:rPr>
                <w:noProof/>
                <w:webHidden/>
              </w:rPr>
              <w:fldChar w:fldCharType="begin"/>
            </w:r>
            <w:r>
              <w:rPr>
                <w:noProof/>
                <w:webHidden/>
              </w:rPr>
              <w:instrText xml:space="preserve"> PAGEREF _Toc456605392 \h </w:instrText>
            </w:r>
            <w:r>
              <w:rPr>
                <w:noProof/>
                <w:webHidden/>
              </w:rPr>
            </w:r>
            <w:r>
              <w:rPr>
                <w:noProof/>
                <w:webHidden/>
              </w:rPr>
              <w:fldChar w:fldCharType="separate"/>
            </w:r>
            <w:r w:rsidR="00C62B23">
              <w:rPr>
                <w:noProof/>
                <w:webHidden/>
              </w:rPr>
              <w:t>71</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93" w:history="1">
            <w:r w:rsidRPr="006D35A8">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lang w:eastAsia="id-ID"/>
              </w:rPr>
              <w:tab/>
            </w:r>
            <w:r w:rsidRPr="006D35A8">
              <w:rPr>
                <w:rStyle w:val="Hyperlink"/>
                <w:noProof/>
              </w:rPr>
              <w:t>Saran</w:t>
            </w:r>
            <w:r>
              <w:rPr>
                <w:noProof/>
                <w:webHidden/>
              </w:rPr>
              <w:tab/>
            </w:r>
            <w:r>
              <w:rPr>
                <w:noProof/>
                <w:webHidden/>
              </w:rPr>
              <w:fldChar w:fldCharType="begin"/>
            </w:r>
            <w:r>
              <w:rPr>
                <w:noProof/>
                <w:webHidden/>
              </w:rPr>
              <w:instrText xml:space="preserve"> PAGEREF _Toc456605393 \h </w:instrText>
            </w:r>
            <w:r>
              <w:rPr>
                <w:noProof/>
                <w:webHidden/>
              </w:rPr>
            </w:r>
            <w:r>
              <w:rPr>
                <w:noProof/>
                <w:webHidden/>
              </w:rPr>
              <w:fldChar w:fldCharType="separate"/>
            </w:r>
            <w:r w:rsidR="00C62B23">
              <w:rPr>
                <w:noProof/>
                <w:webHidden/>
              </w:rPr>
              <w:t>71</w:t>
            </w:r>
            <w:r>
              <w:rPr>
                <w:noProof/>
                <w:webHidden/>
              </w:rPr>
              <w:fldChar w:fldCharType="end"/>
            </w:r>
          </w:hyperlink>
        </w:p>
        <w:p w:rsidR="007D43FE" w:rsidRDefault="007D43FE">
          <w:pPr>
            <w:pStyle w:val="TOC1"/>
            <w:rPr>
              <w:rFonts w:asciiTheme="minorHAnsi" w:eastAsiaTheme="minorEastAsia" w:hAnsiTheme="minorHAnsi" w:cstheme="minorBidi"/>
              <w:noProof/>
              <w:lang w:eastAsia="id-ID"/>
            </w:rPr>
          </w:pPr>
          <w:hyperlink w:anchor="_Toc456605394" w:history="1">
            <w:r w:rsidRPr="006D35A8">
              <w:rPr>
                <w:rStyle w:val="Hyperlink"/>
                <w:noProof/>
              </w:rPr>
              <w:t>DAFTAR PUSTAKA</w:t>
            </w:r>
            <w:r>
              <w:rPr>
                <w:noProof/>
                <w:webHidden/>
              </w:rPr>
              <w:tab/>
            </w:r>
            <w:r>
              <w:rPr>
                <w:noProof/>
                <w:webHidden/>
              </w:rPr>
              <w:fldChar w:fldCharType="begin"/>
            </w:r>
            <w:r>
              <w:rPr>
                <w:noProof/>
                <w:webHidden/>
              </w:rPr>
              <w:instrText xml:space="preserve"> PAGEREF _Toc456605394 \h </w:instrText>
            </w:r>
            <w:r>
              <w:rPr>
                <w:noProof/>
                <w:webHidden/>
              </w:rPr>
            </w:r>
            <w:r>
              <w:rPr>
                <w:noProof/>
                <w:webHidden/>
              </w:rPr>
              <w:fldChar w:fldCharType="separate"/>
            </w:r>
            <w:r w:rsidR="00C62B23">
              <w:rPr>
                <w:noProof/>
                <w:webHidden/>
              </w:rPr>
              <w:t>73</w:t>
            </w:r>
            <w:r>
              <w:rPr>
                <w:noProof/>
                <w:webHidden/>
              </w:rPr>
              <w:fldChar w:fldCharType="end"/>
            </w:r>
          </w:hyperlink>
        </w:p>
        <w:p w:rsidR="007D43FE" w:rsidRDefault="007D43FE">
          <w:pPr>
            <w:pStyle w:val="TOC1"/>
            <w:rPr>
              <w:rFonts w:asciiTheme="minorHAnsi" w:eastAsiaTheme="minorEastAsia" w:hAnsiTheme="minorHAnsi" w:cstheme="minorBidi"/>
              <w:noProof/>
              <w:lang w:eastAsia="id-ID"/>
            </w:rPr>
          </w:pPr>
          <w:hyperlink w:anchor="_Toc456605395" w:history="1">
            <w:r w:rsidRPr="006D35A8">
              <w:rPr>
                <w:rStyle w:val="Hyperlink"/>
                <w:noProof/>
              </w:rPr>
              <w:t>LAMPIRAN</w:t>
            </w:r>
            <w:r>
              <w:rPr>
                <w:noProof/>
                <w:webHidden/>
              </w:rPr>
              <w:tab/>
            </w:r>
            <w:r>
              <w:rPr>
                <w:noProof/>
                <w:webHidden/>
              </w:rPr>
              <w:fldChar w:fldCharType="begin"/>
            </w:r>
            <w:r>
              <w:rPr>
                <w:noProof/>
                <w:webHidden/>
              </w:rPr>
              <w:instrText xml:space="preserve"> PAGEREF _Toc456605395 \h </w:instrText>
            </w:r>
            <w:r>
              <w:rPr>
                <w:noProof/>
                <w:webHidden/>
              </w:rPr>
            </w:r>
            <w:r>
              <w:rPr>
                <w:noProof/>
                <w:webHidden/>
              </w:rPr>
              <w:fldChar w:fldCharType="separate"/>
            </w:r>
            <w:r w:rsidR="00C62B23">
              <w:rPr>
                <w:noProof/>
                <w:webHidden/>
              </w:rPr>
              <w:t>75</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96" w:history="1">
            <w:r w:rsidRPr="006D35A8">
              <w:rPr>
                <w:rStyle w:val="Hyperlink"/>
                <w:noProof/>
                <w:lang w:val="en-US"/>
              </w:rPr>
              <w:t>A.</w:t>
            </w:r>
            <w:r>
              <w:rPr>
                <w:rFonts w:asciiTheme="minorHAnsi" w:eastAsiaTheme="minorEastAsia" w:hAnsiTheme="minorHAnsi" w:cstheme="minorBidi"/>
                <w:noProof/>
                <w:lang w:eastAsia="id-ID"/>
              </w:rPr>
              <w:tab/>
            </w:r>
            <w:r w:rsidRPr="006D35A8">
              <w:rPr>
                <w:rStyle w:val="Hyperlink"/>
                <w:noProof/>
                <w:lang w:val="en-US"/>
              </w:rPr>
              <w:t>Kode Sumber</w:t>
            </w:r>
            <w:r>
              <w:rPr>
                <w:noProof/>
                <w:webHidden/>
              </w:rPr>
              <w:tab/>
            </w:r>
            <w:r>
              <w:rPr>
                <w:noProof/>
                <w:webHidden/>
              </w:rPr>
              <w:fldChar w:fldCharType="begin"/>
            </w:r>
            <w:r>
              <w:rPr>
                <w:noProof/>
                <w:webHidden/>
              </w:rPr>
              <w:instrText xml:space="preserve"> PAGEREF _Toc456605396 \h </w:instrText>
            </w:r>
            <w:r>
              <w:rPr>
                <w:noProof/>
                <w:webHidden/>
              </w:rPr>
            </w:r>
            <w:r>
              <w:rPr>
                <w:noProof/>
                <w:webHidden/>
              </w:rPr>
              <w:fldChar w:fldCharType="separate"/>
            </w:r>
            <w:r w:rsidR="00C62B23">
              <w:rPr>
                <w:noProof/>
                <w:webHidden/>
              </w:rPr>
              <w:t>75</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97" w:history="1">
            <w:r w:rsidRPr="006D35A8">
              <w:rPr>
                <w:rStyle w:val="Hyperlink"/>
                <w:noProof/>
              </w:rPr>
              <w:t>A.1.</w:t>
            </w:r>
            <w:r>
              <w:rPr>
                <w:rFonts w:asciiTheme="minorHAnsi" w:eastAsiaTheme="minorEastAsia" w:hAnsiTheme="minorHAnsi" w:cstheme="minorBidi"/>
                <w:noProof/>
                <w:lang w:eastAsia="id-ID"/>
              </w:rPr>
              <w:tab/>
            </w:r>
            <w:r w:rsidRPr="006D35A8">
              <w:rPr>
                <w:rStyle w:val="Hyperlink"/>
                <w:noProof/>
                <w:lang w:val="en-US"/>
              </w:rPr>
              <w:t>Kode Sumber Proses Rekonstruksi Paket Data</w:t>
            </w:r>
            <w:r>
              <w:rPr>
                <w:noProof/>
                <w:webHidden/>
              </w:rPr>
              <w:tab/>
            </w:r>
            <w:r>
              <w:rPr>
                <w:noProof/>
                <w:webHidden/>
              </w:rPr>
              <w:fldChar w:fldCharType="begin"/>
            </w:r>
            <w:r>
              <w:rPr>
                <w:noProof/>
                <w:webHidden/>
              </w:rPr>
              <w:instrText xml:space="preserve"> PAGEREF _Toc456605397 \h </w:instrText>
            </w:r>
            <w:r>
              <w:rPr>
                <w:noProof/>
                <w:webHidden/>
              </w:rPr>
            </w:r>
            <w:r>
              <w:rPr>
                <w:noProof/>
                <w:webHidden/>
              </w:rPr>
              <w:fldChar w:fldCharType="separate"/>
            </w:r>
            <w:r w:rsidR="00C62B23">
              <w:rPr>
                <w:noProof/>
                <w:webHidden/>
              </w:rPr>
              <w:t>75</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98" w:history="1">
            <w:r w:rsidRPr="006D35A8">
              <w:rPr>
                <w:rStyle w:val="Hyperlink"/>
                <w:noProof/>
              </w:rPr>
              <w:t>A.2.</w:t>
            </w:r>
            <w:r>
              <w:rPr>
                <w:rFonts w:asciiTheme="minorHAnsi" w:eastAsiaTheme="minorEastAsia" w:hAnsiTheme="minorHAnsi" w:cstheme="minorBidi"/>
                <w:noProof/>
                <w:lang w:eastAsia="id-ID"/>
              </w:rPr>
              <w:tab/>
            </w:r>
            <w:r w:rsidRPr="006D35A8">
              <w:rPr>
                <w:rStyle w:val="Hyperlink"/>
                <w:noProof/>
                <w:lang w:val="en-US"/>
              </w:rPr>
              <w:t>Kode Sumber Proses Penggunaan Metodel N-Gram</w:t>
            </w:r>
            <w:r>
              <w:rPr>
                <w:noProof/>
                <w:webHidden/>
              </w:rPr>
              <w:tab/>
            </w:r>
            <w:r>
              <w:rPr>
                <w:noProof/>
                <w:webHidden/>
              </w:rPr>
              <w:fldChar w:fldCharType="begin"/>
            </w:r>
            <w:r>
              <w:rPr>
                <w:noProof/>
                <w:webHidden/>
              </w:rPr>
              <w:instrText xml:space="preserve"> PAGEREF _Toc456605398 \h </w:instrText>
            </w:r>
            <w:r>
              <w:rPr>
                <w:noProof/>
                <w:webHidden/>
              </w:rPr>
            </w:r>
            <w:r>
              <w:rPr>
                <w:noProof/>
                <w:webHidden/>
              </w:rPr>
              <w:fldChar w:fldCharType="separate"/>
            </w:r>
            <w:r w:rsidR="00C62B23">
              <w:rPr>
                <w:noProof/>
                <w:webHidden/>
              </w:rPr>
              <w:t>81</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399" w:history="1">
            <w:r w:rsidRPr="006D35A8">
              <w:rPr>
                <w:rStyle w:val="Hyperlink"/>
                <w:noProof/>
              </w:rPr>
              <w:t>A.3.</w:t>
            </w:r>
            <w:r>
              <w:rPr>
                <w:rFonts w:asciiTheme="minorHAnsi" w:eastAsiaTheme="minorEastAsia" w:hAnsiTheme="minorHAnsi" w:cstheme="minorBidi"/>
                <w:noProof/>
                <w:lang w:eastAsia="id-ID"/>
              </w:rPr>
              <w:tab/>
            </w:r>
            <w:r w:rsidRPr="006D35A8">
              <w:rPr>
                <w:rStyle w:val="Hyperlink"/>
                <w:noProof/>
                <w:lang w:val="en-US"/>
              </w:rPr>
              <w:t>Kode Sumber Proses Perancangan Model Data Training</w:t>
            </w:r>
            <w:r>
              <w:rPr>
                <w:noProof/>
                <w:webHidden/>
              </w:rPr>
              <w:tab/>
            </w:r>
            <w:r>
              <w:rPr>
                <w:noProof/>
                <w:webHidden/>
              </w:rPr>
              <w:fldChar w:fldCharType="begin"/>
            </w:r>
            <w:r>
              <w:rPr>
                <w:noProof/>
                <w:webHidden/>
              </w:rPr>
              <w:instrText xml:space="preserve"> PAGEREF _Toc456605399 \h </w:instrText>
            </w:r>
            <w:r>
              <w:rPr>
                <w:noProof/>
                <w:webHidden/>
              </w:rPr>
            </w:r>
            <w:r>
              <w:rPr>
                <w:noProof/>
                <w:webHidden/>
              </w:rPr>
              <w:fldChar w:fldCharType="separate"/>
            </w:r>
            <w:r w:rsidR="00C62B23">
              <w:rPr>
                <w:noProof/>
                <w:webHidden/>
              </w:rPr>
              <w:t>82</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400" w:history="1">
            <w:r w:rsidRPr="006D35A8">
              <w:rPr>
                <w:rStyle w:val="Hyperlink"/>
                <w:noProof/>
              </w:rPr>
              <w:t>A.4.</w:t>
            </w:r>
            <w:r>
              <w:rPr>
                <w:rFonts w:asciiTheme="minorHAnsi" w:eastAsiaTheme="minorEastAsia" w:hAnsiTheme="minorHAnsi" w:cstheme="minorBidi"/>
                <w:noProof/>
                <w:lang w:eastAsia="id-ID"/>
              </w:rPr>
              <w:tab/>
            </w:r>
            <w:r w:rsidRPr="006D35A8">
              <w:rPr>
                <w:rStyle w:val="Hyperlink"/>
                <w:noProof/>
                <w:lang w:val="en-US"/>
              </w:rPr>
              <w:t>Kode Sumber Sniffing</w:t>
            </w:r>
            <w:r>
              <w:rPr>
                <w:noProof/>
                <w:webHidden/>
              </w:rPr>
              <w:tab/>
            </w:r>
            <w:r>
              <w:rPr>
                <w:noProof/>
                <w:webHidden/>
              </w:rPr>
              <w:fldChar w:fldCharType="begin"/>
            </w:r>
            <w:r>
              <w:rPr>
                <w:noProof/>
                <w:webHidden/>
              </w:rPr>
              <w:instrText xml:space="preserve"> PAGEREF _Toc456605400 \h </w:instrText>
            </w:r>
            <w:r>
              <w:rPr>
                <w:noProof/>
                <w:webHidden/>
              </w:rPr>
            </w:r>
            <w:r>
              <w:rPr>
                <w:noProof/>
                <w:webHidden/>
              </w:rPr>
              <w:fldChar w:fldCharType="separate"/>
            </w:r>
            <w:r w:rsidR="00C62B23">
              <w:rPr>
                <w:noProof/>
                <w:webHidden/>
              </w:rPr>
              <w:t>86</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401" w:history="1">
            <w:r w:rsidRPr="006D35A8">
              <w:rPr>
                <w:rStyle w:val="Hyperlink"/>
                <w:noProof/>
              </w:rPr>
              <w:t>A.5.</w:t>
            </w:r>
            <w:r>
              <w:rPr>
                <w:rFonts w:asciiTheme="minorHAnsi" w:eastAsiaTheme="minorEastAsia" w:hAnsiTheme="minorHAnsi" w:cstheme="minorBidi"/>
                <w:noProof/>
                <w:lang w:eastAsia="id-ID"/>
              </w:rPr>
              <w:tab/>
            </w:r>
            <w:r w:rsidRPr="006D35A8">
              <w:rPr>
                <w:rStyle w:val="Hyperlink"/>
                <w:noProof/>
                <w:lang w:val="en-US"/>
              </w:rPr>
              <w:t>Kode Sumber Proses Penggunaan Metode Mahalanobis Distance</w:t>
            </w:r>
            <w:r>
              <w:rPr>
                <w:noProof/>
                <w:webHidden/>
              </w:rPr>
              <w:tab/>
            </w:r>
            <w:r>
              <w:rPr>
                <w:noProof/>
                <w:webHidden/>
              </w:rPr>
              <w:fldChar w:fldCharType="begin"/>
            </w:r>
            <w:r>
              <w:rPr>
                <w:noProof/>
                <w:webHidden/>
              </w:rPr>
              <w:instrText xml:space="preserve"> PAGEREF _Toc456605401 \h </w:instrText>
            </w:r>
            <w:r>
              <w:rPr>
                <w:noProof/>
                <w:webHidden/>
              </w:rPr>
            </w:r>
            <w:r>
              <w:rPr>
                <w:noProof/>
                <w:webHidden/>
              </w:rPr>
              <w:fldChar w:fldCharType="separate"/>
            </w:r>
            <w:r w:rsidR="00C62B23">
              <w:rPr>
                <w:noProof/>
                <w:webHidden/>
              </w:rPr>
              <w:t>89</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402" w:history="1">
            <w:r w:rsidRPr="006D35A8">
              <w:rPr>
                <w:rStyle w:val="Hyperlink"/>
                <w:noProof/>
              </w:rPr>
              <w:t>A.6.</w:t>
            </w:r>
            <w:r>
              <w:rPr>
                <w:rFonts w:asciiTheme="minorHAnsi" w:eastAsiaTheme="minorEastAsia" w:hAnsiTheme="minorHAnsi" w:cstheme="minorBidi"/>
                <w:noProof/>
                <w:lang w:eastAsia="id-ID"/>
              </w:rPr>
              <w:tab/>
            </w:r>
            <w:r w:rsidRPr="006D35A8">
              <w:rPr>
                <w:rStyle w:val="Hyperlink"/>
                <w:noProof/>
                <w:lang w:val="en-US"/>
              </w:rPr>
              <w:t>Kode Sumber Proses Pendeteksian Serangan</w:t>
            </w:r>
            <w:r>
              <w:rPr>
                <w:noProof/>
                <w:webHidden/>
              </w:rPr>
              <w:tab/>
            </w:r>
            <w:r>
              <w:rPr>
                <w:noProof/>
                <w:webHidden/>
              </w:rPr>
              <w:fldChar w:fldCharType="begin"/>
            </w:r>
            <w:r>
              <w:rPr>
                <w:noProof/>
                <w:webHidden/>
              </w:rPr>
              <w:instrText xml:space="preserve"> PAGEREF _Toc456605402 \h </w:instrText>
            </w:r>
            <w:r>
              <w:rPr>
                <w:noProof/>
                <w:webHidden/>
              </w:rPr>
            </w:r>
            <w:r>
              <w:rPr>
                <w:noProof/>
                <w:webHidden/>
              </w:rPr>
              <w:fldChar w:fldCharType="separate"/>
            </w:r>
            <w:r w:rsidR="00C62B23">
              <w:rPr>
                <w:noProof/>
                <w:webHidden/>
              </w:rPr>
              <w:t>90</w:t>
            </w:r>
            <w:r>
              <w:rPr>
                <w:noProof/>
                <w:webHidden/>
              </w:rPr>
              <w:fldChar w:fldCharType="end"/>
            </w:r>
          </w:hyperlink>
        </w:p>
        <w:p w:rsidR="007D43FE" w:rsidRDefault="007D43FE">
          <w:pPr>
            <w:pStyle w:val="TOC2"/>
            <w:rPr>
              <w:rFonts w:asciiTheme="minorHAnsi" w:eastAsiaTheme="minorEastAsia" w:hAnsiTheme="minorHAnsi" w:cstheme="minorBidi"/>
              <w:noProof/>
              <w:lang w:eastAsia="id-ID"/>
            </w:rPr>
          </w:pPr>
          <w:hyperlink w:anchor="_Toc456605403" w:history="1">
            <w:r w:rsidRPr="006D35A8">
              <w:rPr>
                <w:rStyle w:val="Hyperlink"/>
                <w:rFonts w:eastAsia="PMingLiU" w:cs="Arial"/>
                <w:noProof/>
                <w:kern w:val="32"/>
                <w:lang w:eastAsia="en-US"/>
              </w:rPr>
              <w:t>A.7.</w:t>
            </w:r>
            <w:r>
              <w:rPr>
                <w:rFonts w:asciiTheme="minorHAnsi" w:eastAsiaTheme="minorEastAsia" w:hAnsiTheme="minorHAnsi" w:cstheme="minorBidi"/>
                <w:noProof/>
                <w:lang w:eastAsia="id-ID"/>
              </w:rPr>
              <w:tab/>
            </w:r>
            <w:r w:rsidRPr="006D35A8">
              <w:rPr>
                <w:rStyle w:val="Hyperlink"/>
                <w:noProof/>
                <w:lang w:val="en-US"/>
              </w:rPr>
              <w:t>Kode Sumber Proses Incremental Learning</w:t>
            </w:r>
            <w:r>
              <w:rPr>
                <w:noProof/>
                <w:webHidden/>
              </w:rPr>
              <w:tab/>
            </w:r>
            <w:r>
              <w:rPr>
                <w:noProof/>
                <w:webHidden/>
              </w:rPr>
              <w:fldChar w:fldCharType="begin"/>
            </w:r>
            <w:r>
              <w:rPr>
                <w:noProof/>
                <w:webHidden/>
              </w:rPr>
              <w:instrText xml:space="preserve"> PAGEREF _Toc456605403 \h </w:instrText>
            </w:r>
            <w:r>
              <w:rPr>
                <w:noProof/>
                <w:webHidden/>
              </w:rPr>
            </w:r>
            <w:r>
              <w:rPr>
                <w:noProof/>
                <w:webHidden/>
              </w:rPr>
              <w:fldChar w:fldCharType="separate"/>
            </w:r>
            <w:r w:rsidR="00C62B23">
              <w:rPr>
                <w:noProof/>
                <w:webHidden/>
              </w:rPr>
              <w:t>94</w:t>
            </w:r>
            <w:r>
              <w:rPr>
                <w:noProof/>
                <w:webHidden/>
              </w:rPr>
              <w:fldChar w:fldCharType="end"/>
            </w:r>
          </w:hyperlink>
        </w:p>
        <w:p w:rsidR="007D43FE" w:rsidRDefault="007D43FE">
          <w:pPr>
            <w:pStyle w:val="TOC1"/>
            <w:rPr>
              <w:rFonts w:asciiTheme="minorHAnsi" w:eastAsiaTheme="minorEastAsia" w:hAnsiTheme="minorHAnsi" w:cstheme="minorBidi"/>
              <w:noProof/>
              <w:lang w:eastAsia="id-ID"/>
            </w:rPr>
          </w:pPr>
          <w:hyperlink w:anchor="_Toc456605404" w:history="1">
            <w:r w:rsidRPr="006D35A8">
              <w:rPr>
                <w:rStyle w:val="Hyperlink"/>
                <w:noProof/>
              </w:rPr>
              <w:t>BIODATA PENULIS</w:t>
            </w:r>
            <w:r>
              <w:rPr>
                <w:noProof/>
                <w:webHidden/>
              </w:rPr>
              <w:tab/>
            </w:r>
            <w:r>
              <w:rPr>
                <w:noProof/>
                <w:webHidden/>
              </w:rPr>
              <w:fldChar w:fldCharType="begin"/>
            </w:r>
            <w:r>
              <w:rPr>
                <w:noProof/>
                <w:webHidden/>
              </w:rPr>
              <w:instrText xml:space="preserve"> PAGEREF _Toc456605404 \h </w:instrText>
            </w:r>
            <w:r>
              <w:rPr>
                <w:noProof/>
                <w:webHidden/>
              </w:rPr>
            </w:r>
            <w:r>
              <w:rPr>
                <w:noProof/>
                <w:webHidden/>
              </w:rPr>
              <w:fldChar w:fldCharType="separate"/>
            </w:r>
            <w:r w:rsidR="00C62B23">
              <w:rPr>
                <w:noProof/>
                <w:webHidden/>
              </w:rPr>
              <w:t>97</w:t>
            </w:r>
            <w:r>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7D4972" w:rsidRDefault="002160A6" w:rsidP="0069493A">
      <w:pPr>
        <w:pStyle w:val="Heading1"/>
        <w:rPr>
          <w:noProof/>
        </w:rPr>
      </w:pPr>
      <w:bookmarkStart w:id="5" w:name="_Toc456605325"/>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_Toc456603920 \h </w:instrText>
      </w:r>
      <w:r>
        <w:rPr>
          <w:noProof/>
        </w:rPr>
      </w:r>
      <w:r>
        <w:rPr>
          <w:noProof/>
        </w:rPr>
        <w:fldChar w:fldCharType="separate"/>
      </w:r>
      <w:r w:rsidR="00C62B23">
        <w:rPr>
          <w:noProof/>
        </w:rPr>
        <w:t>9</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A57C8">
        <w:rPr>
          <w:i/>
          <w:noProof/>
        </w:rPr>
        <w:t>offline capture</w:t>
      </w:r>
      <w:r>
        <w:rPr>
          <w:noProof/>
        </w:rPr>
        <w:tab/>
      </w:r>
      <w:r>
        <w:rPr>
          <w:noProof/>
        </w:rPr>
        <w:fldChar w:fldCharType="begin"/>
      </w:r>
      <w:r>
        <w:rPr>
          <w:noProof/>
        </w:rPr>
        <w:instrText xml:space="preserve"> PAGEREF _Toc456603921 \h </w:instrText>
      </w:r>
      <w:r>
        <w:rPr>
          <w:noProof/>
        </w:rPr>
      </w:r>
      <w:r>
        <w:rPr>
          <w:noProof/>
        </w:rPr>
        <w:fldChar w:fldCharType="separate"/>
      </w:r>
      <w:r w:rsidR="00C62B23">
        <w:rPr>
          <w:noProof/>
        </w:rPr>
        <w:t>9</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A57C8">
        <w:rPr>
          <w:i/>
          <w:noProof/>
        </w:rPr>
        <w:t>offline capture</w:t>
      </w:r>
      <w:r>
        <w:rPr>
          <w:noProof/>
        </w:rPr>
        <w:tab/>
      </w:r>
      <w:r>
        <w:rPr>
          <w:noProof/>
        </w:rPr>
        <w:fldChar w:fldCharType="begin"/>
      </w:r>
      <w:r>
        <w:rPr>
          <w:noProof/>
        </w:rPr>
        <w:instrText xml:space="preserve"> PAGEREF _Toc456603922 \h </w:instrText>
      </w:r>
      <w:r>
        <w:rPr>
          <w:noProof/>
        </w:rPr>
      </w:r>
      <w:r>
        <w:rPr>
          <w:noProof/>
        </w:rPr>
        <w:fldChar w:fldCharType="separate"/>
      </w:r>
      <w:r w:rsidR="00C62B23">
        <w:rPr>
          <w:noProof/>
        </w:rPr>
        <w:t>10</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_Toc456603923 \h </w:instrText>
      </w:r>
      <w:r>
        <w:rPr>
          <w:noProof/>
        </w:rPr>
      </w:r>
      <w:r>
        <w:rPr>
          <w:noProof/>
        </w:rPr>
        <w:fldChar w:fldCharType="separate"/>
      </w:r>
      <w:r w:rsidR="00C62B23">
        <w:rPr>
          <w:noProof/>
        </w:rPr>
        <w:t>16</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3.1</w:t>
      </w:r>
      <w:r w:rsidRPr="008A57C8">
        <w:rPr>
          <w:noProof/>
          <w:lang w:val="en-US"/>
        </w:rPr>
        <w:t xml:space="preserve"> Diagram Alir kerja sistem secara umum</w:t>
      </w:r>
      <w:r>
        <w:rPr>
          <w:noProof/>
        </w:rPr>
        <w:tab/>
      </w:r>
      <w:r>
        <w:rPr>
          <w:noProof/>
        </w:rPr>
        <w:fldChar w:fldCharType="begin"/>
      </w:r>
      <w:r>
        <w:rPr>
          <w:noProof/>
        </w:rPr>
        <w:instrText xml:space="preserve"> PAGEREF _Toc456603924 \h </w:instrText>
      </w:r>
      <w:r>
        <w:rPr>
          <w:noProof/>
        </w:rPr>
      </w:r>
      <w:r>
        <w:rPr>
          <w:noProof/>
        </w:rPr>
        <w:fldChar w:fldCharType="separate"/>
      </w:r>
      <w:r w:rsidR="00C62B23">
        <w:rPr>
          <w:noProof/>
        </w:rPr>
        <w:t>21</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3.2</w:t>
      </w:r>
      <w:r w:rsidRPr="008A57C8">
        <w:rPr>
          <w:noProof/>
          <w:lang w:val="en-US"/>
        </w:rPr>
        <w:t xml:space="preserve"> Topologi jaringan yang akan digunakan</w:t>
      </w:r>
      <w:r>
        <w:rPr>
          <w:noProof/>
        </w:rPr>
        <w:tab/>
      </w:r>
      <w:r>
        <w:rPr>
          <w:noProof/>
        </w:rPr>
        <w:fldChar w:fldCharType="begin"/>
      </w:r>
      <w:r>
        <w:rPr>
          <w:noProof/>
        </w:rPr>
        <w:instrText xml:space="preserve"> PAGEREF _Toc456603925 \h </w:instrText>
      </w:r>
      <w:r>
        <w:rPr>
          <w:noProof/>
        </w:rPr>
      </w:r>
      <w:r>
        <w:rPr>
          <w:noProof/>
        </w:rPr>
        <w:fldChar w:fldCharType="separate"/>
      </w:r>
      <w:r w:rsidR="00C62B23">
        <w:rPr>
          <w:noProof/>
        </w:rPr>
        <w:t>22</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3.3</w:t>
      </w:r>
      <w:r w:rsidRPr="008A57C8">
        <w:rPr>
          <w:noProof/>
          <w:lang w:val="en-US"/>
        </w:rPr>
        <w:t xml:space="preserve"> Proses training data set</w:t>
      </w:r>
      <w:r>
        <w:rPr>
          <w:noProof/>
        </w:rPr>
        <w:tab/>
      </w:r>
      <w:r>
        <w:rPr>
          <w:noProof/>
        </w:rPr>
        <w:fldChar w:fldCharType="begin"/>
      </w:r>
      <w:r>
        <w:rPr>
          <w:noProof/>
        </w:rPr>
        <w:instrText xml:space="preserve"> PAGEREF _Toc456603926 \h </w:instrText>
      </w:r>
      <w:r>
        <w:rPr>
          <w:noProof/>
        </w:rPr>
      </w:r>
      <w:r>
        <w:rPr>
          <w:noProof/>
        </w:rPr>
        <w:fldChar w:fldCharType="separate"/>
      </w:r>
      <w:r w:rsidR="00C62B23">
        <w:rPr>
          <w:noProof/>
        </w:rPr>
        <w:t>23</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3.4</w:t>
      </w:r>
      <w:r w:rsidRPr="008A57C8">
        <w:rPr>
          <w:noProof/>
          <w:lang w:val="en-US"/>
        </w:rPr>
        <w:t xml:space="preserve"> Proses </w:t>
      </w:r>
      <w:r w:rsidRPr="008A57C8">
        <w:rPr>
          <w:i/>
          <w:noProof/>
          <w:lang w:val="en-US"/>
        </w:rPr>
        <w:t>sniffing</w:t>
      </w:r>
      <w:r>
        <w:rPr>
          <w:noProof/>
        </w:rPr>
        <w:tab/>
      </w:r>
      <w:r>
        <w:rPr>
          <w:noProof/>
        </w:rPr>
        <w:fldChar w:fldCharType="begin"/>
      </w:r>
      <w:r>
        <w:rPr>
          <w:noProof/>
        </w:rPr>
        <w:instrText xml:space="preserve"> PAGEREF _Toc456603927 \h </w:instrText>
      </w:r>
      <w:r>
        <w:rPr>
          <w:noProof/>
        </w:rPr>
      </w:r>
      <w:r>
        <w:rPr>
          <w:noProof/>
        </w:rPr>
        <w:fldChar w:fldCharType="separate"/>
      </w:r>
      <w:r w:rsidR="00C62B23">
        <w:rPr>
          <w:noProof/>
        </w:rPr>
        <w:t>24</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3.5</w:t>
      </w:r>
      <w:r w:rsidRPr="008A57C8">
        <w:rPr>
          <w:noProof/>
          <w:lang w:val="en-US"/>
        </w:rPr>
        <w:t xml:space="preserve"> Proses Identifikasi Serangan</w:t>
      </w:r>
      <w:r>
        <w:rPr>
          <w:noProof/>
        </w:rPr>
        <w:tab/>
      </w:r>
      <w:r>
        <w:rPr>
          <w:noProof/>
        </w:rPr>
        <w:fldChar w:fldCharType="begin"/>
      </w:r>
      <w:r>
        <w:rPr>
          <w:noProof/>
        </w:rPr>
        <w:instrText xml:space="preserve"> PAGEREF _Toc456603928 \h </w:instrText>
      </w:r>
      <w:r>
        <w:rPr>
          <w:noProof/>
        </w:rPr>
      </w:r>
      <w:r>
        <w:rPr>
          <w:noProof/>
        </w:rPr>
        <w:fldChar w:fldCharType="separate"/>
      </w:r>
      <w:r w:rsidR="00C62B23">
        <w:rPr>
          <w:noProof/>
        </w:rPr>
        <w:t>25</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3.6</w:t>
      </w:r>
      <w:r w:rsidRPr="008A57C8">
        <w:rPr>
          <w:noProof/>
          <w:lang w:val="en-US"/>
        </w:rPr>
        <w:t xml:space="preserve"> Contoh </w:t>
      </w:r>
      <w:r w:rsidRPr="008A57C8">
        <w:rPr>
          <w:i/>
          <w:noProof/>
          <w:lang w:val="en-US"/>
        </w:rPr>
        <w:t>file</w:t>
      </w:r>
      <w:r w:rsidRPr="008A57C8">
        <w:rPr>
          <w:noProof/>
          <w:lang w:val="en-US"/>
        </w:rPr>
        <w:t xml:space="preserve"> konfigurasi</w:t>
      </w:r>
      <w:r>
        <w:rPr>
          <w:noProof/>
        </w:rPr>
        <w:tab/>
      </w:r>
      <w:r>
        <w:rPr>
          <w:noProof/>
        </w:rPr>
        <w:fldChar w:fldCharType="begin"/>
      </w:r>
      <w:r>
        <w:rPr>
          <w:noProof/>
        </w:rPr>
        <w:instrText xml:space="preserve"> PAGEREF _Toc456603929 \h </w:instrText>
      </w:r>
      <w:r>
        <w:rPr>
          <w:noProof/>
        </w:rPr>
      </w:r>
      <w:r>
        <w:rPr>
          <w:noProof/>
        </w:rPr>
        <w:fldChar w:fldCharType="separate"/>
      </w:r>
      <w:r w:rsidR="00C62B23">
        <w:rPr>
          <w:noProof/>
        </w:rPr>
        <w:t>26</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3.7</w:t>
      </w:r>
      <w:r w:rsidRPr="008A57C8">
        <w:rPr>
          <w:noProof/>
          <w:lang w:val="en-US"/>
        </w:rPr>
        <w:t xml:space="preserve"> Contoh log hasil luaran sistem</w:t>
      </w:r>
      <w:r>
        <w:rPr>
          <w:noProof/>
        </w:rPr>
        <w:tab/>
      </w:r>
      <w:r>
        <w:rPr>
          <w:noProof/>
        </w:rPr>
        <w:fldChar w:fldCharType="begin"/>
      </w:r>
      <w:r>
        <w:rPr>
          <w:noProof/>
        </w:rPr>
        <w:instrText xml:space="preserve"> PAGEREF _Toc456603930 \h </w:instrText>
      </w:r>
      <w:r>
        <w:rPr>
          <w:noProof/>
        </w:rPr>
      </w:r>
      <w:r>
        <w:rPr>
          <w:noProof/>
        </w:rPr>
        <w:fldChar w:fldCharType="separate"/>
      </w:r>
      <w:r w:rsidR="00C62B23">
        <w:rPr>
          <w:noProof/>
        </w:rPr>
        <w:t>26</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4.1</w:t>
      </w:r>
      <w:r w:rsidRPr="008A57C8">
        <w:rPr>
          <w:noProof/>
          <w:lang w:val="en-US"/>
        </w:rPr>
        <w:t xml:space="preserve"> </w:t>
      </w:r>
      <w:r w:rsidRPr="008A57C8">
        <w:rPr>
          <w:i/>
          <w:noProof/>
          <w:lang w:val="en-US"/>
        </w:rPr>
        <w:t>Pseudocode</w:t>
      </w:r>
      <w:r w:rsidRPr="008A57C8">
        <w:rPr>
          <w:noProof/>
          <w:lang w:val="en-US"/>
        </w:rPr>
        <w:t xml:space="preserve"> untuk Rekonstruksi paket data</w:t>
      </w:r>
      <w:r>
        <w:rPr>
          <w:noProof/>
        </w:rPr>
        <w:tab/>
      </w:r>
      <w:r>
        <w:rPr>
          <w:noProof/>
        </w:rPr>
        <w:fldChar w:fldCharType="begin"/>
      </w:r>
      <w:r>
        <w:rPr>
          <w:noProof/>
        </w:rPr>
        <w:instrText xml:space="preserve"> PAGEREF _Toc456603931 \h </w:instrText>
      </w:r>
      <w:r>
        <w:rPr>
          <w:noProof/>
        </w:rPr>
      </w:r>
      <w:r>
        <w:rPr>
          <w:noProof/>
        </w:rPr>
        <w:fldChar w:fldCharType="separate"/>
      </w:r>
      <w:r w:rsidR="00C62B23">
        <w:rPr>
          <w:noProof/>
        </w:rPr>
        <w:t>30</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4.2</w:t>
      </w:r>
      <w:r w:rsidRPr="008A57C8">
        <w:rPr>
          <w:noProof/>
          <w:lang w:val="en-US"/>
        </w:rPr>
        <w:t xml:space="preserve"> </w:t>
      </w:r>
      <w:r w:rsidRPr="008A57C8">
        <w:rPr>
          <w:i/>
          <w:noProof/>
          <w:lang w:val="en-US"/>
        </w:rPr>
        <w:t>Pseudocode</w:t>
      </w:r>
      <w:r w:rsidRPr="008A57C8">
        <w:rPr>
          <w:noProof/>
          <w:lang w:val="en-US"/>
        </w:rPr>
        <w:t xml:space="preserve"> untuk menghitung N-Gram paket  data</w:t>
      </w:r>
      <w:r>
        <w:rPr>
          <w:noProof/>
        </w:rPr>
        <w:tab/>
      </w:r>
      <w:r>
        <w:rPr>
          <w:noProof/>
        </w:rPr>
        <w:fldChar w:fldCharType="begin"/>
      </w:r>
      <w:r>
        <w:rPr>
          <w:noProof/>
        </w:rPr>
        <w:instrText xml:space="preserve"> PAGEREF _Toc456603932 \h </w:instrText>
      </w:r>
      <w:r>
        <w:rPr>
          <w:noProof/>
        </w:rPr>
      </w:r>
      <w:r>
        <w:rPr>
          <w:noProof/>
        </w:rPr>
        <w:fldChar w:fldCharType="separate"/>
      </w:r>
      <w:r w:rsidR="00C62B23">
        <w:rPr>
          <w:noProof/>
        </w:rPr>
        <w:t>31</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4.3</w:t>
      </w:r>
      <w:r w:rsidRPr="008A57C8">
        <w:rPr>
          <w:noProof/>
          <w:lang w:val="en-US"/>
        </w:rPr>
        <w:t xml:space="preserve"> </w:t>
      </w:r>
      <w:r w:rsidRPr="008A57C8">
        <w:rPr>
          <w:i/>
          <w:noProof/>
          <w:lang w:val="en-US"/>
        </w:rPr>
        <w:t>Pseudocode</w:t>
      </w:r>
      <w:r w:rsidRPr="008A57C8">
        <w:rPr>
          <w:noProof/>
          <w:lang w:val="en-US"/>
        </w:rPr>
        <w:t xml:space="preserve"> untuk membuat model data </w:t>
      </w:r>
      <w:r w:rsidRPr="008A57C8">
        <w:rPr>
          <w:i/>
          <w:noProof/>
          <w:lang w:val="en-US"/>
        </w:rPr>
        <w:t>training</w:t>
      </w:r>
      <w:r>
        <w:rPr>
          <w:noProof/>
        </w:rPr>
        <w:tab/>
      </w:r>
      <w:r>
        <w:rPr>
          <w:noProof/>
        </w:rPr>
        <w:fldChar w:fldCharType="begin"/>
      </w:r>
      <w:r>
        <w:rPr>
          <w:noProof/>
        </w:rPr>
        <w:instrText xml:space="preserve"> PAGEREF _Toc456603933 \h </w:instrText>
      </w:r>
      <w:r>
        <w:rPr>
          <w:noProof/>
        </w:rPr>
      </w:r>
      <w:r>
        <w:rPr>
          <w:noProof/>
        </w:rPr>
        <w:fldChar w:fldCharType="separate"/>
      </w:r>
      <w:r w:rsidR="00C62B23">
        <w:rPr>
          <w:noProof/>
        </w:rPr>
        <w:t>31</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4.4</w:t>
      </w:r>
      <w:r w:rsidRPr="008A57C8">
        <w:rPr>
          <w:noProof/>
          <w:lang w:val="en-US"/>
        </w:rPr>
        <w:t xml:space="preserve"> </w:t>
      </w:r>
      <w:r w:rsidRPr="008A57C8">
        <w:rPr>
          <w:i/>
          <w:noProof/>
          <w:lang w:val="en-US"/>
        </w:rPr>
        <w:t>Pseudocode</w:t>
      </w:r>
      <w:r w:rsidRPr="008A57C8">
        <w:rPr>
          <w:noProof/>
          <w:lang w:val="en-US"/>
        </w:rPr>
        <w:t xml:space="preserve"> untuk </w:t>
      </w:r>
      <w:r w:rsidRPr="008A57C8">
        <w:rPr>
          <w:i/>
          <w:noProof/>
          <w:lang w:val="en-US"/>
        </w:rPr>
        <w:t>sniffer</w:t>
      </w:r>
      <w:r>
        <w:rPr>
          <w:noProof/>
        </w:rPr>
        <w:tab/>
      </w:r>
      <w:r>
        <w:rPr>
          <w:noProof/>
        </w:rPr>
        <w:fldChar w:fldCharType="begin"/>
      </w:r>
      <w:r>
        <w:rPr>
          <w:noProof/>
        </w:rPr>
        <w:instrText xml:space="preserve"> PAGEREF _Toc456603934 \h </w:instrText>
      </w:r>
      <w:r>
        <w:rPr>
          <w:noProof/>
        </w:rPr>
      </w:r>
      <w:r>
        <w:rPr>
          <w:noProof/>
        </w:rPr>
        <w:fldChar w:fldCharType="separate"/>
      </w:r>
      <w:r w:rsidR="00C62B23">
        <w:rPr>
          <w:noProof/>
        </w:rPr>
        <w:t>32</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4.5</w:t>
      </w:r>
      <w:r w:rsidRPr="008A57C8">
        <w:rPr>
          <w:noProof/>
          <w:lang w:val="en-US"/>
        </w:rPr>
        <w:t xml:space="preserve"> </w:t>
      </w:r>
      <w:r w:rsidRPr="008A57C8">
        <w:rPr>
          <w:i/>
          <w:noProof/>
          <w:lang w:val="en-US"/>
        </w:rPr>
        <w:t>Pseudocode</w:t>
      </w:r>
      <w:r w:rsidRPr="008A57C8">
        <w:rPr>
          <w:noProof/>
          <w:lang w:val="en-US"/>
        </w:rPr>
        <w:t xml:space="preserve"> penggunaan metode Mahalanobis Distance</w:t>
      </w:r>
      <w:r>
        <w:rPr>
          <w:noProof/>
        </w:rPr>
        <w:tab/>
      </w:r>
      <w:r>
        <w:rPr>
          <w:noProof/>
        </w:rPr>
        <w:fldChar w:fldCharType="begin"/>
      </w:r>
      <w:r>
        <w:rPr>
          <w:noProof/>
        </w:rPr>
        <w:instrText xml:space="preserve"> PAGEREF _Toc456603935 \h </w:instrText>
      </w:r>
      <w:r>
        <w:rPr>
          <w:noProof/>
        </w:rPr>
      </w:r>
      <w:r>
        <w:rPr>
          <w:noProof/>
        </w:rPr>
        <w:fldChar w:fldCharType="separate"/>
      </w:r>
      <w:r w:rsidR="00C62B23">
        <w:rPr>
          <w:noProof/>
        </w:rPr>
        <w:t>33</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4.6</w:t>
      </w:r>
      <w:r w:rsidRPr="008A57C8">
        <w:rPr>
          <w:noProof/>
          <w:lang w:val="en-US"/>
        </w:rPr>
        <w:t xml:space="preserve"> </w:t>
      </w:r>
      <w:r w:rsidRPr="008A57C8">
        <w:rPr>
          <w:i/>
          <w:noProof/>
          <w:lang w:val="en-US"/>
        </w:rPr>
        <w:t>Pseudocode</w:t>
      </w:r>
      <w:r w:rsidRPr="008A57C8">
        <w:rPr>
          <w:noProof/>
          <w:lang w:val="en-US"/>
        </w:rPr>
        <w:t xml:space="preserve"> untuk Pendeteksian Serangan</w:t>
      </w:r>
      <w:r>
        <w:rPr>
          <w:noProof/>
        </w:rPr>
        <w:tab/>
      </w:r>
      <w:r>
        <w:rPr>
          <w:noProof/>
        </w:rPr>
        <w:fldChar w:fldCharType="begin"/>
      </w:r>
      <w:r>
        <w:rPr>
          <w:noProof/>
        </w:rPr>
        <w:instrText xml:space="preserve"> PAGEREF _Toc456603936 \h </w:instrText>
      </w:r>
      <w:r>
        <w:rPr>
          <w:noProof/>
        </w:rPr>
      </w:r>
      <w:r>
        <w:rPr>
          <w:noProof/>
        </w:rPr>
        <w:fldChar w:fldCharType="separate"/>
      </w:r>
      <w:r w:rsidR="00C62B23">
        <w:rPr>
          <w:noProof/>
        </w:rPr>
        <w:t>33</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4.7</w:t>
      </w:r>
      <w:r w:rsidRPr="008A57C8">
        <w:rPr>
          <w:noProof/>
          <w:lang w:val="en-US"/>
        </w:rPr>
        <w:t xml:space="preserve"> </w:t>
      </w:r>
      <w:r w:rsidRPr="008A57C8">
        <w:rPr>
          <w:i/>
          <w:noProof/>
          <w:lang w:val="en-US"/>
        </w:rPr>
        <w:t>Pseudocode</w:t>
      </w:r>
      <w:r w:rsidRPr="008A57C8">
        <w:rPr>
          <w:noProof/>
          <w:lang w:val="en-US"/>
        </w:rPr>
        <w:t xml:space="preserve"> untuk </w:t>
      </w:r>
      <w:r w:rsidRPr="008A57C8">
        <w:rPr>
          <w:i/>
          <w:noProof/>
          <w:lang w:val="en-US"/>
        </w:rPr>
        <w:t>Incremental Learning</w:t>
      </w:r>
      <w:r>
        <w:rPr>
          <w:noProof/>
        </w:rPr>
        <w:tab/>
      </w:r>
      <w:r>
        <w:rPr>
          <w:noProof/>
        </w:rPr>
        <w:fldChar w:fldCharType="begin"/>
      </w:r>
      <w:r>
        <w:rPr>
          <w:noProof/>
        </w:rPr>
        <w:instrText xml:space="preserve"> PAGEREF _Toc456603937 \h </w:instrText>
      </w:r>
      <w:r>
        <w:rPr>
          <w:noProof/>
        </w:rPr>
      </w:r>
      <w:r>
        <w:rPr>
          <w:noProof/>
        </w:rPr>
        <w:fldChar w:fldCharType="separate"/>
      </w:r>
      <w:r w:rsidR="00C62B23">
        <w:rPr>
          <w:noProof/>
        </w:rPr>
        <w:t>34</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5.1</w:t>
      </w:r>
      <w:r w:rsidRPr="008A57C8">
        <w:rPr>
          <w:noProof/>
          <w:lang w:val="en-US"/>
        </w:rPr>
        <w:t xml:space="preserve"> Luaran yang dihasilkan oleh komputer pengkases normal dengan IP:192.168.57.2</w:t>
      </w:r>
      <w:r>
        <w:rPr>
          <w:noProof/>
        </w:rPr>
        <w:tab/>
      </w:r>
      <w:r>
        <w:rPr>
          <w:noProof/>
        </w:rPr>
        <w:fldChar w:fldCharType="begin"/>
      </w:r>
      <w:r>
        <w:rPr>
          <w:noProof/>
        </w:rPr>
        <w:instrText xml:space="preserve"> PAGEREF _Toc456603938 \h </w:instrText>
      </w:r>
      <w:r>
        <w:rPr>
          <w:noProof/>
        </w:rPr>
      </w:r>
      <w:r>
        <w:rPr>
          <w:noProof/>
        </w:rPr>
        <w:fldChar w:fldCharType="separate"/>
      </w:r>
      <w:r w:rsidR="00C62B23">
        <w:rPr>
          <w:noProof/>
        </w:rPr>
        <w:t>38</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5.2</w:t>
      </w:r>
      <w:r w:rsidRPr="008A57C8">
        <w:rPr>
          <w:noProof/>
          <w:lang w:val="en-US"/>
        </w:rPr>
        <w:t xml:space="preserve"> Luaran yang dihasilkan oleh komputer penyerang dengan IP:192.168.57.3</w:t>
      </w:r>
      <w:r>
        <w:rPr>
          <w:noProof/>
        </w:rPr>
        <w:tab/>
      </w:r>
      <w:r>
        <w:rPr>
          <w:noProof/>
        </w:rPr>
        <w:fldChar w:fldCharType="begin"/>
      </w:r>
      <w:r>
        <w:rPr>
          <w:noProof/>
        </w:rPr>
        <w:instrText xml:space="preserve"> PAGEREF _Toc456603939 \h </w:instrText>
      </w:r>
      <w:r>
        <w:rPr>
          <w:noProof/>
        </w:rPr>
      </w:r>
      <w:r>
        <w:rPr>
          <w:noProof/>
        </w:rPr>
        <w:fldChar w:fldCharType="separate"/>
      </w:r>
      <w:r w:rsidR="00C62B23">
        <w:rPr>
          <w:noProof/>
        </w:rPr>
        <w:t>39</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5.3</w:t>
      </w:r>
      <w:r w:rsidRPr="008A57C8">
        <w:rPr>
          <w:noProof/>
          <w:lang w:val="en-US"/>
        </w:rPr>
        <w:t xml:space="preserve"> Potongan hasil paket data tanpa rekonstruksi</w:t>
      </w:r>
      <w:r>
        <w:rPr>
          <w:noProof/>
        </w:rPr>
        <w:tab/>
      </w:r>
      <w:r>
        <w:rPr>
          <w:noProof/>
        </w:rPr>
        <w:fldChar w:fldCharType="begin"/>
      </w:r>
      <w:r>
        <w:rPr>
          <w:noProof/>
        </w:rPr>
        <w:instrText xml:space="preserve"> PAGEREF _Toc456603940 \h </w:instrText>
      </w:r>
      <w:r>
        <w:rPr>
          <w:noProof/>
        </w:rPr>
      </w:r>
      <w:r>
        <w:rPr>
          <w:noProof/>
        </w:rPr>
        <w:fldChar w:fldCharType="separate"/>
      </w:r>
      <w:r w:rsidR="00C62B23">
        <w:rPr>
          <w:noProof/>
        </w:rPr>
        <w:t>40</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5.4</w:t>
      </w:r>
      <w:r w:rsidRPr="008A57C8">
        <w:rPr>
          <w:noProof/>
          <w:lang w:val="en-US"/>
        </w:rPr>
        <w:t xml:space="preserve"> Potongan hasil paket data setelah direkonstrutruksi</w:t>
      </w:r>
      <w:r>
        <w:rPr>
          <w:noProof/>
        </w:rPr>
        <w:tab/>
      </w:r>
      <w:r>
        <w:rPr>
          <w:noProof/>
        </w:rPr>
        <w:fldChar w:fldCharType="begin"/>
      </w:r>
      <w:r>
        <w:rPr>
          <w:noProof/>
        </w:rPr>
        <w:instrText xml:space="preserve"> PAGEREF _Toc456603941 \h </w:instrText>
      </w:r>
      <w:r>
        <w:rPr>
          <w:noProof/>
        </w:rPr>
      </w:r>
      <w:r>
        <w:rPr>
          <w:noProof/>
        </w:rPr>
        <w:fldChar w:fldCharType="separate"/>
      </w:r>
      <w:r w:rsidR="00C62B23">
        <w:rPr>
          <w:noProof/>
        </w:rPr>
        <w:t>41</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5.5</w:t>
      </w:r>
      <w:r w:rsidRPr="008A57C8">
        <w:rPr>
          <w:noProof/>
          <w:lang w:val="en-US"/>
        </w:rPr>
        <w:t xml:space="preserve"> Potongan hasil N-Gram paket data</w:t>
      </w:r>
      <w:r>
        <w:rPr>
          <w:noProof/>
        </w:rPr>
        <w:tab/>
      </w:r>
      <w:r>
        <w:rPr>
          <w:noProof/>
        </w:rPr>
        <w:fldChar w:fldCharType="begin"/>
      </w:r>
      <w:r>
        <w:rPr>
          <w:noProof/>
        </w:rPr>
        <w:instrText xml:space="preserve"> PAGEREF _Toc456603942 \h </w:instrText>
      </w:r>
      <w:r>
        <w:rPr>
          <w:noProof/>
        </w:rPr>
      </w:r>
      <w:r>
        <w:rPr>
          <w:noProof/>
        </w:rPr>
        <w:fldChar w:fldCharType="separate"/>
      </w:r>
      <w:r w:rsidR="00C62B23">
        <w:rPr>
          <w:noProof/>
        </w:rPr>
        <w:t>42</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5.6</w:t>
      </w:r>
      <w:r w:rsidRPr="008A57C8">
        <w:rPr>
          <w:noProof/>
          <w:lang w:val="en-US"/>
        </w:rPr>
        <w:t xml:space="preserve"> Potongan hasil model data </w:t>
      </w:r>
      <w:r w:rsidRPr="008A57C8">
        <w:rPr>
          <w:i/>
          <w:noProof/>
          <w:lang w:val="en-US"/>
        </w:rPr>
        <w:t>training</w:t>
      </w:r>
      <w:r>
        <w:rPr>
          <w:noProof/>
        </w:rPr>
        <w:tab/>
      </w:r>
      <w:r>
        <w:rPr>
          <w:noProof/>
        </w:rPr>
        <w:fldChar w:fldCharType="begin"/>
      </w:r>
      <w:r>
        <w:rPr>
          <w:noProof/>
        </w:rPr>
        <w:instrText xml:space="preserve"> PAGEREF _Toc456603943 \h </w:instrText>
      </w:r>
      <w:r>
        <w:rPr>
          <w:noProof/>
        </w:rPr>
      </w:r>
      <w:r>
        <w:rPr>
          <w:noProof/>
        </w:rPr>
        <w:fldChar w:fldCharType="separate"/>
      </w:r>
      <w:r w:rsidR="00C62B23">
        <w:rPr>
          <w:noProof/>
        </w:rPr>
        <w:t>44</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5.7</w:t>
      </w:r>
      <w:r w:rsidRPr="008A57C8">
        <w:rPr>
          <w:noProof/>
          <w:lang w:val="en-US"/>
        </w:rPr>
        <w:t xml:space="preserve"> Potongan hasil </w:t>
      </w:r>
      <w:r w:rsidRPr="008A57C8">
        <w:rPr>
          <w:i/>
          <w:noProof/>
          <w:lang w:val="en-US"/>
        </w:rPr>
        <w:t>sniffing</w:t>
      </w:r>
      <w:r>
        <w:rPr>
          <w:noProof/>
        </w:rPr>
        <w:tab/>
      </w:r>
      <w:r>
        <w:rPr>
          <w:noProof/>
        </w:rPr>
        <w:fldChar w:fldCharType="begin"/>
      </w:r>
      <w:r>
        <w:rPr>
          <w:noProof/>
        </w:rPr>
        <w:instrText xml:space="preserve"> PAGEREF _Toc456603944 \h </w:instrText>
      </w:r>
      <w:r>
        <w:rPr>
          <w:noProof/>
        </w:rPr>
      </w:r>
      <w:r>
        <w:rPr>
          <w:noProof/>
        </w:rPr>
        <w:fldChar w:fldCharType="separate"/>
      </w:r>
      <w:r w:rsidR="00C62B23">
        <w:rPr>
          <w:noProof/>
        </w:rPr>
        <w:t>45</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5.8</w:t>
      </w:r>
      <w:r w:rsidRPr="008A57C8">
        <w:rPr>
          <w:noProof/>
          <w:lang w:val="en-US"/>
        </w:rPr>
        <w:t xml:space="preserve"> Potongan hasil menghitung jarak mahalanobis</w:t>
      </w:r>
      <w:r>
        <w:rPr>
          <w:noProof/>
        </w:rPr>
        <w:tab/>
      </w:r>
      <w:r>
        <w:rPr>
          <w:noProof/>
        </w:rPr>
        <w:fldChar w:fldCharType="begin"/>
      </w:r>
      <w:r>
        <w:rPr>
          <w:noProof/>
        </w:rPr>
        <w:instrText xml:space="preserve"> PAGEREF _Toc456603945 \h </w:instrText>
      </w:r>
      <w:r>
        <w:rPr>
          <w:noProof/>
        </w:rPr>
      </w:r>
      <w:r>
        <w:rPr>
          <w:noProof/>
        </w:rPr>
        <w:fldChar w:fldCharType="separate"/>
      </w:r>
      <w:r w:rsidR="00C62B23">
        <w:rPr>
          <w:noProof/>
        </w:rPr>
        <w:t>46</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5.9</w:t>
      </w:r>
      <w:r w:rsidRPr="008A57C8">
        <w:rPr>
          <w:noProof/>
          <w:lang w:val="en-US"/>
        </w:rPr>
        <w:t xml:space="preserve"> Potongan hasil deteksi paket data normal dan paket data berupa intrusi</w:t>
      </w:r>
      <w:r>
        <w:rPr>
          <w:noProof/>
        </w:rPr>
        <w:tab/>
      </w:r>
      <w:r>
        <w:rPr>
          <w:noProof/>
        </w:rPr>
        <w:fldChar w:fldCharType="begin"/>
      </w:r>
      <w:r>
        <w:rPr>
          <w:noProof/>
        </w:rPr>
        <w:instrText xml:space="preserve"> PAGEREF _Toc456603946 \h </w:instrText>
      </w:r>
      <w:r>
        <w:rPr>
          <w:noProof/>
        </w:rPr>
      </w:r>
      <w:r>
        <w:rPr>
          <w:noProof/>
        </w:rPr>
        <w:fldChar w:fldCharType="separate"/>
      </w:r>
      <w:r w:rsidR="00C62B23">
        <w:rPr>
          <w:noProof/>
        </w:rPr>
        <w:t>48</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A57C8">
        <w:rPr>
          <w:noProof/>
          <w:lang w:val="en-US"/>
        </w:rPr>
        <w:t xml:space="preserve"> Potongan hasil data sebelum proses incremental learning</w:t>
      </w:r>
      <w:r>
        <w:rPr>
          <w:noProof/>
        </w:rPr>
        <w:tab/>
      </w:r>
      <w:r>
        <w:rPr>
          <w:noProof/>
        </w:rPr>
        <w:fldChar w:fldCharType="begin"/>
      </w:r>
      <w:r>
        <w:rPr>
          <w:noProof/>
        </w:rPr>
        <w:instrText xml:space="preserve"> PAGEREF _Toc456603947 \h </w:instrText>
      </w:r>
      <w:r>
        <w:rPr>
          <w:noProof/>
        </w:rPr>
      </w:r>
      <w:r>
        <w:rPr>
          <w:noProof/>
        </w:rPr>
        <w:fldChar w:fldCharType="separate"/>
      </w:r>
      <w:r w:rsidR="00C62B23">
        <w:rPr>
          <w:noProof/>
        </w:rPr>
        <w:t>49</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5.11</w:t>
      </w:r>
      <w:r w:rsidRPr="008A57C8">
        <w:rPr>
          <w:noProof/>
          <w:lang w:val="en-US"/>
        </w:rPr>
        <w:t xml:space="preserve"> Potongan hasil data setelah proses incremental learning</w:t>
      </w:r>
      <w:r>
        <w:rPr>
          <w:noProof/>
        </w:rPr>
        <w:tab/>
      </w:r>
      <w:r>
        <w:rPr>
          <w:noProof/>
        </w:rPr>
        <w:fldChar w:fldCharType="begin"/>
      </w:r>
      <w:r>
        <w:rPr>
          <w:noProof/>
        </w:rPr>
        <w:instrText xml:space="preserve"> PAGEREF _Toc456603948 \h </w:instrText>
      </w:r>
      <w:r>
        <w:rPr>
          <w:noProof/>
        </w:rPr>
      </w:r>
      <w:r>
        <w:rPr>
          <w:noProof/>
        </w:rPr>
        <w:fldChar w:fldCharType="separate"/>
      </w:r>
      <w:r w:rsidR="00C62B23">
        <w:rPr>
          <w:noProof/>
        </w:rPr>
        <w:t>50</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5.12</w:t>
      </w:r>
      <w:r w:rsidRPr="008A57C8">
        <w:rPr>
          <w:noProof/>
          <w:lang w:val="en-US"/>
        </w:rPr>
        <w:t xml:space="preserve"> HTOP CPU ketika sistem belum berjalan</w:t>
      </w:r>
      <w:r>
        <w:rPr>
          <w:noProof/>
        </w:rPr>
        <w:tab/>
      </w:r>
      <w:r>
        <w:rPr>
          <w:noProof/>
        </w:rPr>
        <w:fldChar w:fldCharType="begin"/>
      </w:r>
      <w:r>
        <w:rPr>
          <w:noProof/>
        </w:rPr>
        <w:instrText xml:space="preserve"> PAGEREF _Toc456603949 \h </w:instrText>
      </w:r>
      <w:r>
        <w:rPr>
          <w:noProof/>
        </w:rPr>
      </w:r>
      <w:r>
        <w:rPr>
          <w:noProof/>
        </w:rPr>
        <w:fldChar w:fldCharType="separate"/>
      </w:r>
      <w:r w:rsidR="00C62B23">
        <w:rPr>
          <w:noProof/>
        </w:rPr>
        <w:t>51</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5.13</w:t>
      </w:r>
      <w:r w:rsidRPr="008A57C8">
        <w:rPr>
          <w:noProof/>
          <w:lang w:val="en-US"/>
        </w:rPr>
        <w:t xml:space="preserve"> HTOP CPU ketika </w:t>
      </w:r>
      <w:r w:rsidRPr="008A57C8">
        <w:rPr>
          <w:i/>
          <w:noProof/>
          <w:lang w:val="en-US"/>
        </w:rPr>
        <w:t>training</w:t>
      </w:r>
      <w:r w:rsidRPr="008A57C8">
        <w:rPr>
          <w:noProof/>
          <w:lang w:val="en-US"/>
        </w:rPr>
        <w:t xml:space="preserve"> data</w:t>
      </w:r>
      <w:r>
        <w:rPr>
          <w:noProof/>
        </w:rPr>
        <w:t xml:space="preserve"> </w:t>
      </w:r>
      <w:r w:rsidRPr="008A57C8">
        <w:rPr>
          <w:noProof/>
          <w:lang w:val="en-US"/>
        </w:rPr>
        <w:t>set berjalan</w:t>
      </w:r>
      <w:r>
        <w:rPr>
          <w:noProof/>
        </w:rPr>
        <w:tab/>
      </w:r>
      <w:r>
        <w:rPr>
          <w:noProof/>
        </w:rPr>
        <w:fldChar w:fldCharType="begin"/>
      </w:r>
      <w:r>
        <w:rPr>
          <w:noProof/>
        </w:rPr>
        <w:instrText xml:space="preserve"> PAGEREF _Toc456603950 \h </w:instrText>
      </w:r>
      <w:r>
        <w:rPr>
          <w:noProof/>
        </w:rPr>
      </w:r>
      <w:r>
        <w:rPr>
          <w:noProof/>
        </w:rPr>
        <w:fldChar w:fldCharType="separate"/>
      </w:r>
      <w:r w:rsidR="00C62B23">
        <w:rPr>
          <w:noProof/>
        </w:rPr>
        <w:t>51</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5.14</w:t>
      </w:r>
      <w:r w:rsidRPr="008A57C8">
        <w:rPr>
          <w:noProof/>
          <w:lang w:val="en-US"/>
        </w:rPr>
        <w:t xml:space="preserve"> HTOP CPU ketika identifikasi berjalan</w:t>
      </w:r>
      <w:r>
        <w:rPr>
          <w:noProof/>
        </w:rPr>
        <w:tab/>
      </w:r>
      <w:r>
        <w:rPr>
          <w:noProof/>
        </w:rPr>
        <w:fldChar w:fldCharType="begin"/>
      </w:r>
      <w:r>
        <w:rPr>
          <w:noProof/>
        </w:rPr>
        <w:instrText xml:space="preserve"> PAGEREF _Toc456603951 \h </w:instrText>
      </w:r>
      <w:r>
        <w:rPr>
          <w:noProof/>
        </w:rPr>
      </w:r>
      <w:r>
        <w:rPr>
          <w:noProof/>
        </w:rPr>
        <w:fldChar w:fldCharType="separate"/>
      </w:r>
      <w:r w:rsidR="00C62B23">
        <w:rPr>
          <w:noProof/>
        </w:rPr>
        <w:t>51</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utilitas CPU</w:t>
      </w:r>
      <w:r>
        <w:rPr>
          <w:noProof/>
        </w:rPr>
        <w:tab/>
      </w:r>
      <w:r>
        <w:rPr>
          <w:noProof/>
        </w:rPr>
        <w:fldChar w:fldCharType="begin"/>
      </w:r>
      <w:r>
        <w:rPr>
          <w:noProof/>
        </w:rPr>
        <w:instrText xml:space="preserve"> PAGEREF _Toc456603952 \h </w:instrText>
      </w:r>
      <w:r>
        <w:rPr>
          <w:noProof/>
        </w:rPr>
      </w:r>
      <w:r>
        <w:rPr>
          <w:noProof/>
        </w:rPr>
        <w:fldChar w:fldCharType="separate"/>
      </w:r>
      <w:r w:rsidR="00C62B23">
        <w:rPr>
          <w:noProof/>
        </w:rPr>
        <w:t>52</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5.16</w:t>
      </w:r>
      <w:r w:rsidRPr="008A57C8">
        <w:rPr>
          <w:noProof/>
          <w:lang w:val="en-US"/>
        </w:rPr>
        <w:t xml:space="preserve"> HTOP RAM ketika sistem belum berjalan</w:t>
      </w:r>
      <w:r>
        <w:rPr>
          <w:noProof/>
        </w:rPr>
        <w:tab/>
      </w:r>
      <w:r>
        <w:rPr>
          <w:noProof/>
        </w:rPr>
        <w:fldChar w:fldCharType="begin"/>
      </w:r>
      <w:r>
        <w:rPr>
          <w:noProof/>
        </w:rPr>
        <w:instrText xml:space="preserve"> PAGEREF _Toc456603953 \h </w:instrText>
      </w:r>
      <w:r>
        <w:rPr>
          <w:noProof/>
        </w:rPr>
      </w:r>
      <w:r>
        <w:rPr>
          <w:noProof/>
        </w:rPr>
        <w:fldChar w:fldCharType="separate"/>
      </w:r>
      <w:r w:rsidR="00C62B23">
        <w:rPr>
          <w:noProof/>
        </w:rPr>
        <w:t>52</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5.17</w:t>
      </w:r>
      <w:r w:rsidRPr="008A57C8">
        <w:rPr>
          <w:noProof/>
          <w:lang w:val="en-US"/>
        </w:rPr>
        <w:t xml:space="preserve"> HTOP RAM ketika </w:t>
      </w:r>
      <w:r w:rsidRPr="008A57C8">
        <w:rPr>
          <w:i/>
          <w:noProof/>
          <w:lang w:val="en-US"/>
        </w:rPr>
        <w:t>training</w:t>
      </w:r>
      <w:r w:rsidRPr="008A57C8">
        <w:rPr>
          <w:noProof/>
          <w:lang w:val="en-US"/>
        </w:rPr>
        <w:t xml:space="preserve"> data set berjalan</w:t>
      </w:r>
      <w:r>
        <w:rPr>
          <w:noProof/>
        </w:rPr>
        <w:tab/>
      </w:r>
      <w:r>
        <w:rPr>
          <w:noProof/>
        </w:rPr>
        <w:fldChar w:fldCharType="begin"/>
      </w:r>
      <w:r>
        <w:rPr>
          <w:noProof/>
        </w:rPr>
        <w:instrText xml:space="preserve"> PAGEREF _Toc456603954 \h </w:instrText>
      </w:r>
      <w:r>
        <w:rPr>
          <w:noProof/>
        </w:rPr>
      </w:r>
      <w:r>
        <w:rPr>
          <w:noProof/>
        </w:rPr>
        <w:fldChar w:fldCharType="separate"/>
      </w:r>
      <w:r w:rsidR="00C62B23">
        <w:rPr>
          <w:noProof/>
        </w:rPr>
        <w:t>53</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5.18</w:t>
      </w:r>
      <w:r w:rsidRPr="008A57C8">
        <w:rPr>
          <w:noProof/>
          <w:lang w:val="en-US"/>
        </w:rPr>
        <w:t xml:space="preserve"> HTOP RAM ketika identifikasi berjalan</w:t>
      </w:r>
      <w:r>
        <w:rPr>
          <w:noProof/>
        </w:rPr>
        <w:tab/>
      </w:r>
      <w:r>
        <w:rPr>
          <w:noProof/>
        </w:rPr>
        <w:fldChar w:fldCharType="begin"/>
      </w:r>
      <w:r>
        <w:rPr>
          <w:noProof/>
        </w:rPr>
        <w:instrText xml:space="preserve"> PAGEREF _Toc456603955 \h </w:instrText>
      </w:r>
      <w:r>
        <w:rPr>
          <w:noProof/>
        </w:rPr>
      </w:r>
      <w:r>
        <w:rPr>
          <w:noProof/>
        </w:rPr>
        <w:fldChar w:fldCharType="separate"/>
      </w:r>
      <w:r w:rsidR="00C62B23">
        <w:rPr>
          <w:noProof/>
        </w:rPr>
        <w:t>53</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utilitas RAM</w:t>
      </w:r>
      <w:r>
        <w:rPr>
          <w:noProof/>
        </w:rPr>
        <w:tab/>
      </w:r>
      <w:r>
        <w:rPr>
          <w:noProof/>
        </w:rPr>
        <w:fldChar w:fldCharType="begin"/>
      </w:r>
      <w:r>
        <w:rPr>
          <w:noProof/>
        </w:rPr>
        <w:instrText xml:space="preserve"> PAGEREF _Toc456603956 \h </w:instrText>
      </w:r>
      <w:r>
        <w:rPr>
          <w:noProof/>
        </w:rPr>
      </w:r>
      <w:r>
        <w:rPr>
          <w:noProof/>
        </w:rPr>
        <w:fldChar w:fldCharType="separate"/>
      </w:r>
      <w:r w:rsidR="00C62B23">
        <w:rPr>
          <w:noProof/>
        </w:rPr>
        <w:t>53</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5.20</w:t>
      </w:r>
      <w:r w:rsidRPr="008A57C8">
        <w:rPr>
          <w:noProof/>
          <w:lang w:val="en-US"/>
        </w:rPr>
        <w:t xml:space="preserve"> Tampilan halaman web yang akan diakses</w:t>
      </w:r>
      <w:r>
        <w:rPr>
          <w:noProof/>
        </w:rPr>
        <w:tab/>
      </w:r>
      <w:r>
        <w:rPr>
          <w:noProof/>
        </w:rPr>
        <w:fldChar w:fldCharType="begin"/>
      </w:r>
      <w:r>
        <w:rPr>
          <w:noProof/>
        </w:rPr>
        <w:instrText xml:space="preserve"> PAGEREF _Toc456603957 \h </w:instrText>
      </w:r>
      <w:r>
        <w:rPr>
          <w:noProof/>
        </w:rPr>
      </w:r>
      <w:r>
        <w:rPr>
          <w:noProof/>
        </w:rPr>
        <w:fldChar w:fldCharType="separate"/>
      </w:r>
      <w:r w:rsidR="00C62B23">
        <w:rPr>
          <w:noProof/>
        </w:rPr>
        <w:t>54</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5.21</w:t>
      </w:r>
      <w:r w:rsidRPr="008A57C8">
        <w:rPr>
          <w:noProof/>
          <w:lang w:val="en-US"/>
        </w:rPr>
        <w:t xml:space="preserve"> Luaran ApacheBench untuk skenario 1</w:t>
      </w:r>
      <w:r>
        <w:rPr>
          <w:noProof/>
        </w:rPr>
        <w:tab/>
      </w:r>
      <w:r>
        <w:rPr>
          <w:noProof/>
        </w:rPr>
        <w:fldChar w:fldCharType="begin"/>
      </w:r>
      <w:r>
        <w:rPr>
          <w:noProof/>
        </w:rPr>
        <w:instrText xml:space="preserve"> PAGEREF _Toc456603958 \h </w:instrText>
      </w:r>
      <w:r>
        <w:rPr>
          <w:noProof/>
        </w:rPr>
      </w:r>
      <w:r>
        <w:rPr>
          <w:noProof/>
        </w:rPr>
        <w:fldChar w:fldCharType="separate"/>
      </w:r>
      <w:r w:rsidR="00C62B23">
        <w:rPr>
          <w:noProof/>
        </w:rPr>
        <w:t>55</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5.22</w:t>
      </w:r>
      <w:r w:rsidRPr="008A57C8">
        <w:rPr>
          <w:noProof/>
          <w:lang w:val="en-US"/>
        </w:rPr>
        <w:t xml:space="preserve"> Luaran ApacheBecnh untuk skenario 2</w:t>
      </w:r>
      <w:r>
        <w:rPr>
          <w:noProof/>
        </w:rPr>
        <w:tab/>
      </w:r>
      <w:r>
        <w:rPr>
          <w:noProof/>
        </w:rPr>
        <w:fldChar w:fldCharType="begin"/>
      </w:r>
      <w:r>
        <w:rPr>
          <w:noProof/>
        </w:rPr>
        <w:instrText xml:space="preserve"> PAGEREF _Toc456603959 \h </w:instrText>
      </w:r>
      <w:r>
        <w:rPr>
          <w:noProof/>
        </w:rPr>
      </w:r>
      <w:r>
        <w:rPr>
          <w:noProof/>
        </w:rPr>
        <w:fldChar w:fldCharType="separate"/>
      </w:r>
      <w:r w:rsidR="00C62B23">
        <w:rPr>
          <w:noProof/>
        </w:rPr>
        <w:t>56</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5.23</w:t>
      </w:r>
      <w:r w:rsidRPr="008A57C8">
        <w:rPr>
          <w:noProof/>
          <w:lang w:val="en-US"/>
        </w:rPr>
        <w:t xml:space="preserve"> Luaran ApacheBench untuk skenario 3</w:t>
      </w:r>
      <w:r>
        <w:rPr>
          <w:noProof/>
        </w:rPr>
        <w:tab/>
      </w:r>
      <w:r>
        <w:rPr>
          <w:noProof/>
        </w:rPr>
        <w:fldChar w:fldCharType="begin"/>
      </w:r>
      <w:r>
        <w:rPr>
          <w:noProof/>
        </w:rPr>
        <w:instrText xml:space="preserve"> PAGEREF _Toc456603960 \h </w:instrText>
      </w:r>
      <w:r>
        <w:rPr>
          <w:noProof/>
        </w:rPr>
      </w:r>
      <w:r>
        <w:rPr>
          <w:noProof/>
        </w:rPr>
        <w:fldChar w:fldCharType="separate"/>
      </w:r>
      <w:r w:rsidR="00C62B23">
        <w:rPr>
          <w:noProof/>
        </w:rPr>
        <w:t>57</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5.24</w:t>
      </w:r>
      <w:r w:rsidRPr="008A57C8">
        <w:rPr>
          <w:noProof/>
          <w:lang w:val="en-US"/>
        </w:rPr>
        <w:t xml:space="preserve"> Grafik waktu akses web</w:t>
      </w:r>
      <w:r>
        <w:rPr>
          <w:noProof/>
        </w:rPr>
        <w:tab/>
      </w:r>
      <w:r>
        <w:rPr>
          <w:noProof/>
        </w:rPr>
        <w:fldChar w:fldCharType="begin"/>
      </w:r>
      <w:r>
        <w:rPr>
          <w:noProof/>
        </w:rPr>
        <w:instrText xml:space="preserve"> PAGEREF _Toc456603961 \h </w:instrText>
      </w:r>
      <w:r>
        <w:rPr>
          <w:noProof/>
        </w:rPr>
      </w:r>
      <w:r>
        <w:rPr>
          <w:noProof/>
        </w:rPr>
        <w:fldChar w:fldCharType="separate"/>
      </w:r>
      <w:r w:rsidR="00C62B23">
        <w:rPr>
          <w:noProof/>
        </w:rPr>
        <w:t>58</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5.25</w:t>
      </w:r>
      <w:r w:rsidRPr="008A57C8">
        <w:rPr>
          <w:noProof/>
          <w:lang w:val="en-US"/>
        </w:rPr>
        <w:t xml:space="preserve"> Grafik durasi waktu pendeteksian serangan</w:t>
      </w:r>
      <w:r>
        <w:rPr>
          <w:noProof/>
        </w:rPr>
        <w:tab/>
      </w:r>
      <w:r>
        <w:rPr>
          <w:noProof/>
        </w:rPr>
        <w:fldChar w:fldCharType="begin"/>
      </w:r>
      <w:r>
        <w:rPr>
          <w:noProof/>
        </w:rPr>
        <w:instrText xml:space="preserve"> PAGEREF _Toc456603962 \h </w:instrText>
      </w:r>
      <w:r>
        <w:rPr>
          <w:noProof/>
        </w:rPr>
      </w:r>
      <w:r>
        <w:rPr>
          <w:noProof/>
        </w:rPr>
        <w:fldChar w:fldCharType="separate"/>
      </w:r>
      <w:r w:rsidR="00C62B23">
        <w:rPr>
          <w:noProof/>
        </w:rPr>
        <w:t>59</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Gambar 5.26</w:t>
      </w:r>
      <w:r w:rsidRPr="008A57C8">
        <w:rPr>
          <w:noProof/>
          <w:lang w:val="en-US"/>
        </w:rPr>
        <w:t xml:space="preserve"> Model Confussion Matrix untuk pengujian</w:t>
      </w:r>
      <w:r>
        <w:rPr>
          <w:noProof/>
        </w:rPr>
        <w:tab/>
      </w:r>
      <w:r>
        <w:rPr>
          <w:noProof/>
        </w:rPr>
        <w:fldChar w:fldCharType="begin"/>
      </w:r>
      <w:r>
        <w:rPr>
          <w:noProof/>
        </w:rPr>
        <w:instrText xml:space="preserve"> PAGEREF _Toc456603963 \h </w:instrText>
      </w:r>
      <w:r>
        <w:rPr>
          <w:noProof/>
        </w:rPr>
      </w:r>
      <w:r>
        <w:rPr>
          <w:noProof/>
        </w:rPr>
        <w:fldChar w:fldCharType="separate"/>
      </w:r>
      <w:r w:rsidR="00C62B23">
        <w:rPr>
          <w:noProof/>
        </w:rPr>
        <w:t>61</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6605326"/>
      <w:r w:rsidRPr="00326ED3">
        <w:rPr>
          <w:noProof/>
        </w:rPr>
        <w:lastRenderedPageBreak/>
        <w:t>DAFTAR TABEL</w:t>
      </w:r>
      <w:bookmarkEnd w:id="6"/>
    </w:p>
    <w:p w:rsidR="007D4972"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7D4972">
        <w:rPr>
          <w:noProof/>
        </w:rPr>
        <w:t>Tabel 2.1 Format data kasar didalam Mahalanobis</w:t>
      </w:r>
      <w:r w:rsidR="007D4972" w:rsidRPr="00DB65B4">
        <w:rPr>
          <w:i/>
          <w:noProof/>
        </w:rPr>
        <w:t xml:space="preserve"> Distance</w:t>
      </w:r>
      <w:r w:rsidR="007D4972">
        <w:rPr>
          <w:noProof/>
        </w:rPr>
        <w:tab/>
      </w:r>
      <w:r w:rsidR="007D4972">
        <w:rPr>
          <w:noProof/>
        </w:rPr>
        <w:fldChar w:fldCharType="begin"/>
      </w:r>
      <w:r w:rsidR="007D4972">
        <w:rPr>
          <w:noProof/>
        </w:rPr>
        <w:instrText xml:space="preserve"> PAGEREF _Toc456603964 \h </w:instrText>
      </w:r>
      <w:r w:rsidR="007D4972">
        <w:rPr>
          <w:noProof/>
        </w:rPr>
      </w:r>
      <w:r w:rsidR="007D4972">
        <w:rPr>
          <w:noProof/>
        </w:rPr>
        <w:fldChar w:fldCharType="separate"/>
      </w:r>
      <w:r w:rsidR="00C62B23">
        <w:rPr>
          <w:noProof/>
        </w:rPr>
        <w:t>12</w:t>
      </w:r>
      <w:r w:rsidR="007D4972">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_Toc456603965 \h </w:instrText>
      </w:r>
      <w:r>
        <w:rPr>
          <w:noProof/>
        </w:rPr>
      </w:r>
      <w:r>
        <w:rPr>
          <w:noProof/>
        </w:rPr>
        <w:fldChar w:fldCharType="separate"/>
      </w:r>
      <w:r w:rsidR="00C62B23">
        <w:rPr>
          <w:noProof/>
        </w:rPr>
        <w:t>29</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4.2</w:t>
      </w:r>
      <w:r w:rsidRPr="00DB65B4">
        <w:rPr>
          <w:noProof/>
          <w:lang w:val="en-US"/>
        </w:rPr>
        <w:t xml:space="preserve"> Daftar bagian paket yang dibutuhkan program</w:t>
      </w:r>
      <w:r>
        <w:rPr>
          <w:noProof/>
        </w:rPr>
        <w:tab/>
      </w:r>
      <w:r>
        <w:rPr>
          <w:noProof/>
        </w:rPr>
        <w:fldChar w:fldCharType="begin"/>
      </w:r>
      <w:r>
        <w:rPr>
          <w:noProof/>
        </w:rPr>
        <w:instrText xml:space="preserve"> PAGEREF _Toc456603966 \h </w:instrText>
      </w:r>
      <w:r>
        <w:rPr>
          <w:noProof/>
        </w:rPr>
      </w:r>
      <w:r>
        <w:rPr>
          <w:noProof/>
        </w:rPr>
        <w:fldChar w:fldCharType="separate"/>
      </w:r>
      <w:r w:rsidR="00C62B23">
        <w:rPr>
          <w:noProof/>
        </w:rPr>
        <w:t>30</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_Toc456603967 \h </w:instrText>
      </w:r>
      <w:r>
        <w:rPr>
          <w:noProof/>
        </w:rPr>
      </w:r>
      <w:r>
        <w:rPr>
          <w:noProof/>
        </w:rPr>
        <w:fldChar w:fldCharType="separate"/>
      </w:r>
      <w:r w:rsidR="00C62B23">
        <w:rPr>
          <w:noProof/>
        </w:rPr>
        <w:t>38</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5.2</w:t>
      </w:r>
      <w:r w:rsidRPr="00DB65B4">
        <w:rPr>
          <w:noProof/>
          <w:lang w:val="en-US"/>
        </w:rPr>
        <w:t xml:space="preserve"> Prosedur rekonstruksi paket data</w:t>
      </w:r>
      <w:r>
        <w:rPr>
          <w:noProof/>
        </w:rPr>
        <w:tab/>
      </w:r>
      <w:r>
        <w:rPr>
          <w:noProof/>
        </w:rPr>
        <w:fldChar w:fldCharType="begin"/>
      </w:r>
      <w:r>
        <w:rPr>
          <w:noProof/>
        </w:rPr>
        <w:instrText xml:space="preserve"> PAGEREF _Toc456603968 \h </w:instrText>
      </w:r>
      <w:r>
        <w:rPr>
          <w:noProof/>
        </w:rPr>
      </w:r>
      <w:r>
        <w:rPr>
          <w:noProof/>
        </w:rPr>
        <w:fldChar w:fldCharType="separate"/>
      </w:r>
      <w:r w:rsidR="00C62B23">
        <w:rPr>
          <w:noProof/>
        </w:rPr>
        <w:t>39</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5.3</w:t>
      </w:r>
      <w:r w:rsidRPr="00DB65B4">
        <w:rPr>
          <w:noProof/>
          <w:lang w:val="en-US"/>
        </w:rPr>
        <w:t xml:space="preserve"> Prosedur menghitung N-Gram paket data</w:t>
      </w:r>
      <w:r>
        <w:rPr>
          <w:noProof/>
        </w:rPr>
        <w:tab/>
      </w:r>
      <w:r>
        <w:rPr>
          <w:noProof/>
        </w:rPr>
        <w:fldChar w:fldCharType="begin"/>
      </w:r>
      <w:r>
        <w:rPr>
          <w:noProof/>
        </w:rPr>
        <w:instrText xml:space="preserve"> PAGEREF _Toc456603969 \h </w:instrText>
      </w:r>
      <w:r>
        <w:rPr>
          <w:noProof/>
        </w:rPr>
      </w:r>
      <w:r>
        <w:rPr>
          <w:noProof/>
        </w:rPr>
        <w:fldChar w:fldCharType="separate"/>
      </w:r>
      <w:r w:rsidR="00C62B23">
        <w:rPr>
          <w:noProof/>
        </w:rPr>
        <w:t>41</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5.4</w:t>
      </w:r>
      <w:r w:rsidRPr="00DB65B4">
        <w:rPr>
          <w:noProof/>
          <w:lang w:val="en-US"/>
        </w:rPr>
        <w:t xml:space="preserve"> Prosedur membuat model data </w:t>
      </w:r>
      <w:r w:rsidRPr="00DB65B4">
        <w:rPr>
          <w:i/>
          <w:noProof/>
          <w:lang w:val="en-US"/>
        </w:rPr>
        <w:t>training</w:t>
      </w:r>
      <w:r>
        <w:rPr>
          <w:noProof/>
        </w:rPr>
        <w:tab/>
      </w:r>
      <w:r>
        <w:rPr>
          <w:noProof/>
        </w:rPr>
        <w:fldChar w:fldCharType="begin"/>
      </w:r>
      <w:r>
        <w:rPr>
          <w:noProof/>
        </w:rPr>
        <w:instrText xml:space="preserve"> PAGEREF _Toc456603970 \h </w:instrText>
      </w:r>
      <w:r>
        <w:rPr>
          <w:noProof/>
        </w:rPr>
      </w:r>
      <w:r>
        <w:rPr>
          <w:noProof/>
        </w:rPr>
        <w:fldChar w:fldCharType="separate"/>
      </w:r>
      <w:r w:rsidR="00C62B23">
        <w:rPr>
          <w:noProof/>
        </w:rPr>
        <w:t>43</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5.5</w:t>
      </w:r>
      <w:r w:rsidRPr="00DB65B4">
        <w:rPr>
          <w:noProof/>
          <w:lang w:val="en-US"/>
        </w:rPr>
        <w:t xml:space="preserve"> Prosedur </w:t>
      </w:r>
      <w:r w:rsidRPr="00DB65B4">
        <w:rPr>
          <w:i/>
          <w:noProof/>
          <w:lang w:val="en-US"/>
        </w:rPr>
        <w:t>sniffing</w:t>
      </w:r>
      <w:r>
        <w:rPr>
          <w:noProof/>
        </w:rPr>
        <w:tab/>
      </w:r>
      <w:r>
        <w:rPr>
          <w:noProof/>
        </w:rPr>
        <w:fldChar w:fldCharType="begin"/>
      </w:r>
      <w:r>
        <w:rPr>
          <w:noProof/>
        </w:rPr>
        <w:instrText xml:space="preserve"> PAGEREF _Toc456603971 \h </w:instrText>
      </w:r>
      <w:r>
        <w:rPr>
          <w:noProof/>
        </w:rPr>
      </w:r>
      <w:r>
        <w:rPr>
          <w:noProof/>
        </w:rPr>
        <w:fldChar w:fldCharType="separate"/>
      </w:r>
      <w:r w:rsidR="00C62B23">
        <w:rPr>
          <w:noProof/>
        </w:rPr>
        <w:t>44</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5.6</w:t>
      </w:r>
      <w:r w:rsidRPr="00DB65B4">
        <w:rPr>
          <w:noProof/>
          <w:lang w:val="en-US"/>
        </w:rPr>
        <w:t xml:space="preserve"> Prosedur menghitung jarak mahalanobis</w:t>
      </w:r>
      <w:r>
        <w:rPr>
          <w:noProof/>
        </w:rPr>
        <w:tab/>
      </w:r>
      <w:r>
        <w:rPr>
          <w:noProof/>
        </w:rPr>
        <w:fldChar w:fldCharType="begin"/>
      </w:r>
      <w:r>
        <w:rPr>
          <w:noProof/>
        </w:rPr>
        <w:instrText xml:space="preserve"> PAGEREF _Toc456603972 \h </w:instrText>
      </w:r>
      <w:r>
        <w:rPr>
          <w:noProof/>
        </w:rPr>
      </w:r>
      <w:r>
        <w:rPr>
          <w:noProof/>
        </w:rPr>
        <w:fldChar w:fldCharType="separate"/>
      </w:r>
      <w:r w:rsidR="00C62B23">
        <w:rPr>
          <w:noProof/>
        </w:rPr>
        <w:t>45</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5.7</w:t>
      </w:r>
      <w:r w:rsidRPr="00DB65B4">
        <w:rPr>
          <w:noProof/>
          <w:lang w:val="en-US"/>
        </w:rPr>
        <w:t xml:space="preserve"> Prosedur deteksi paket data normal dan paket data berupa intrusi</w:t>
      </w:r>
      <w:r>
        <w:rPr>
          <w:noProof/>
        </w:rPr>
        <w:tab/>
      </w:r>
      <w:r>
        <w:rPr>
          <w:noProof/>
        </w:rPr>
        <w:fldChar w:fldCharType="begin"/>
      </w:r>
      <w:r>
        <w:rPr>
          <w:noProof/>
        </w:rPr>
        <w:instrText xml:space="preserve"> PAGEREF _Toc456603973 \h </w:instrText>
      </w:r>
      <w:r>
        <w:rPr>
          <w:noProof/>
        </w:rPr>
      </w:r>
      <w:r>
        <w:rPr>
          <w:noProof/>
        </w:rPr>
        <w:fldChar w:fldCharType="separate"/>
      </w:r>
      <w:r w:rsidR="00C62B23">
        <w:rPr>
          <w:noProof/>
        </w:rPr>
        <w:t>47</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5.8</w:t>
      </w:r>
      <w:r w:rsidRPr="00DB65B4">
        <w:rPr>
          <w:noProof/>
          <w:lang w:val="en-US"/>
        </w:rPr>
        <w:t xml:space="preserve"> Prosedur proses incremental learning</w:t>
      </w:r>
      <w:r>
        <w:rPr>
          <w:noProof/>
        </w:rPr>
        <w:tab/>
      </w:r>
      <w:r>
        <w:rPr>
          <w:noProof/>
        </w:rPr>
        <w:fldChar w:fldCharType="begin"/>
      </w:r>
      <w:r>
        <w:rPr>
          <w:noProof/>
        </w:rPr>
        <w:instrText xml:space="preserve"> PAGEREF _Toc456603974 \h </w:instrText>
      </w:r>
      <w:r>
        <w:rPr>
          <w:noProof/>
        </w:rPr>
      </w:r>
      <w:r>
        <w:rPr>
          <w:noProof/>
        </w:rPr>
        <w:fldChar w:fldCharType="separate"/>
      </w:r>
      <w:r w:rsidR="00C62B23">
        <w:rPr>
          <w:noProof/>
        </w:rPr>
        <w:t>49</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5.9</w:t>
      </w:r>
      <w:r w:rsidRPr="00DB65B4">
        <w:rPr>
          <w:noProof/>
          <w:lang w:val="en-US"/>
        </w:rPr>
        <w:t xml:space="preserve"> Metode akses komputer penyerang</w:t>
      </w:r>
      <w:r>
        <w:rPr>
          <w:noProof/>
        </w:rPr>
        <w:tab/>
      </w:r>
      <w:r>
        <w:rPr>
          <w:noProof/>
        </w:rPr>
        <w:fldChar w:fldCharType="begin"/>
      </w:r>
      <w:r>
        <w:rPr>
          <w:noProof/>
        </w:rPr>
        <w:instrText xml:space="preserve"> PAGEREF _Toc456603975 \h </w:instrText>
      </w:r>
      <w:r>
        <w:rPr>
          <w:noProof/>
        </w:rPr>
      </w:r>
      <w:r>
        <w:rPr>
          <w:noProof/>
        </w:rPr>
        <w:fldChar w:fldCharType="separate"/>
      </w:r>
      <w:r w:rsidR="00C62B23">
        <w:rPr>
          <w:noProof/>
        </w:rPr>
        <w:t>59</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5.10</w:t>
      </w:r>
      <w:r w:rsidRPr="00DB65B4">
        <w:rPr>
          <w:noProof/>
          <w:lang w:val="en-US"/>
        </w:rPr>
        <w:t xml:space="preserve"> Data uji</w:t>
      </w:r>
      <w:r>
        <w:rPr>
          <w:noProof/>
        </w:rPr>
        <w:tab/>
      </w:r>
      <w:r>
        <w:rPr>
          <w:noProof/>
        </w:rPr>
        <w:fldChar w:fldCharType="begin"/>
      </w:r>
      <w:r>
        <w:rPr>
          <w:noProof/>
        </w:rPr>
        <w:instrText xml:space="preserve"> PAGEREF _Toc456603976 \h </w:instrText>
      </w:r>
      <w:r>
        <w:rPr>
          <w:noProof/>
        </w:rPr>
      </w:r>
      <w:r>
        <w:rPr>
          <w:noProof/>
        </w:rPr>
        <w:fldChar w:fldCharType="separate"/>
      </w:r>
      <w:r w:rsidR="00C62B23">
        <w:rPr>
          <w:noProof/>
        </w:rPr>
        <w:t>60</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5.11</w:t>
      </w:r>
      <w:r w:rsidRPr="00DB65B4">
        <w:rPr>
          <w:noProof/>
          <w:lang w:val="en-US"/>
        </w:rPr>
        <w:t xml:space="preserve"> Hasil Uji Data </w:t>
      </w:r>
      <w:r w:rsidRPr="00DB65B4">
        <w:rPr>
          <w:i/>
          <w:noProof/>
          <w:lang w:val="en-US"/>
        </w:rPr>
        <w:t>Training</w:t>
      </w:r>
      <w:r w:rsidRPr="00DB65B4">
        <w:rPr>
          <w:noProof/>
          <w:lang w:val="en-US"/>
        </w:rPr>
        <w:t xml:space="preserve"> minimum jarak paket data intrusi</w:t>
      </w:r>
      <w:r>
        <w:rPr>
          <w:noProof/>
        </w:rPr>
        <w:tab/>
      </w:r>
      <w:r>
        <w:rPr>
          <w:noProof/>
        </w:rPr>
        <w:fldChar w:fldCharType="begin"/>
      </w:r>
      <w:r>
        <w:rPr>
          <w:noProof/>
        </w:rPr>
        <w:instrText xml:space="preserve"> PAGEREF _Toc456603977 \h </w:instrText>
      </w:r>
      <w:r>
        <w:rPr>
          <w:noProof/>
        </w:rPr>
      </w:r>
      <w:r>
        <w:rPr>
          <w:noProof/>
        </w:rPr>
        <w:fldChar w:fldCharType="separate"/>
      </w:r>
      <w:r w:rsidR="00C62B23">
        <w:rPr>
          <w:noProof/>
        </w:rPr>
        <w:t>63</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5.12</w:t>
      </w:r>
      <w:r w:rsidRPr="00DB65B4">
        <w:rPr>
          <w:noProof/>
          <w:lang w:val="en-US"/>
        </w:rPr>
        <w:t xml:space="preserve"> Hasil Uji Data </w:t>
      </w:r>
      <w:r w:rsidRPr="00DB65B4">
        <w:rPr>
          <w:i/>
          <w:noProof/>
          <w:lang w:val="en-US"/>
        </w:rPr>
        <w:t>Training</w:t>
      </w:r>
      <w:r w:rsidRPr="00DB65B4">
        <w:rPr>
          <w:noProof/>
          <w:lang w:val="en-US"/>
        </w:rPr>
        <w:t xml:space="preserve"> maksimum jarak paket data normal</w:t>
      </w:r>
      <w:r>
        <w:rPr>
          <w:noProof/>
        </w:rPr>
        <w:tab/>
      </w:r>
      <w:r>
        <w:rPr>
          <w:noProof/>
        </w:rPr>
        <w:fldChar w:fldCharType="begin"/>
      </w:r>
      <w:r>
        <w:rPr>
          <w:noProof/>
        </w:rPr>
        <w:instrText xml:space="preserve"> PAGEREF _Toc456603978 \h </w:instrText>
      </w:r>
      <w:r>
        <w:rPr>
          <w:noProof/>
        </w:rPr>
      </w:r>
      <w:r>
        <w:rPr>
          <w:noProof/>
        </w:rPr>
        <w:fldChar w:fldCharType="separate"/>
      </w:r>
      <w:r w:rsidR="00C62B23">
        <w:rPr>
          <w:noProof/>
        </w:rPr>
        <w:t>63</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5.13</w:t>
      </w:r>
      <w:r w:rsidRPr="00DB65B4">
        <w:rPr>
          <w:noProof/>
          <w:lang w:val="en-US"/>
        </w:rPr>
        <w:t xml:space="preserve"> Threshold untuk masing-masing port</w:t>
      </w:r>
      <w:r>
        <w:rPr>
          <w:noProof/>
        </w:rPr>
        <w:tab/>
      </w:r>
      <w:r>
        <w:rPr>
          <w:noProof/>
        </w:rPr>
        <w:fldChar w:fldCharType="begin"/>
      </w:r>
      <w:r>
        <w:rPr>
          <w:noProof/>
        </w:rPr>
        <w:instrText xml:space="preserve"> PAGEREF _Toc456603979 \h </w:instrText>
      </w:r>
      <w:r>
        <w:rPr>
          <w:noProof/>
        </w:rPr>
      </w:r>
      <w:r>
        <w:rPr>
          <w:noProof/>
        </w:rPr>
        <w:fldChar w:fldCharType="separate"/>
      </w:r>
      <w:r w:rsidR="00C62B23">
        <w:rPr>
          <w:noProof/>
        </w:rPr>
        <w:t>64</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5.14</w:t>
      </w:r>
      <w:r w:rsidRPr="00DB65B4">
        <w:rPr>
          <w:noProof/>
          <w:lang w:val="en-US"/>
        </w:rPr>
        <w:t xml:space="preserve"> Hasil Uji Data </w:t>
      </w:r>
      <w:r w:rsidRPr="00DB65B4">
        <w:rPr>
          <w:i/>
          <w:noProof/>
          <w:lang w:val="en-US"/>
        </w:rPr>
        <w:t>Testing</w:t>
      </w:r>
      <w:r w:rsidRPr="00DB65B4">
        <w:rPr>
          <w:noProof/>
          <w:lang w:val="en-US"/>
        </w:rPr>
        <w:t xml:space="preserve"> minggu ke-5 tanpa proses </w:t>
      </w:r>
      <w:r w:rsidRPr="00DB65B4">
        <w:rPr>
          <w:i/>
          <w:noProof/>
          <w:lang w:val="en-US"/>
        </w:rPr>
        <w:t>incremental learning</w:t>
      </w:r>
      <w:r>
        <w:rPr>
          <w:noProof/>
        </w:rPr>
        <w:tab/>
      </w:r>
      <w:r>
        <w:rPr>
          <w:noProof/>
        </w:rPr>
        <w:fldChar w:fldCharType="begin"/>
      </w:r>
      <w:r>
        <w:rPr>
          <w:noProof/>
        </w:rPr>
        <w:instrText xml:space="preserve"> PAGEREF _Toc456603980 \h </w:instrText>
      </w:r>
      <w:r>
        <w:rPr>
          <w:noProof/>
        </w:rPr>
      </w:r>
      <w:r>
        <w:rPr>
          <w:noProof/>
        </w:rPr>
        <w:fldChar w:fldCharType="separate"/>
      </w:r>
      <w:r w:rsidR="00C62B23">
        <w:rPr>
          <w:noProof/>
        </w:rPr>
        <w:t>64</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5.15</w:t>
      </w:r>
      <w:r w:rsidRPr="00DB65B4">
        <w:rPr>
          <w:noProof/>
          <w:lang w:val="en-US"/>
        </w:rPr>
        <w:t xml:space="preserve"> </w:t>
      </w:r>
      <w:r w:rsidRPr="00DB65B4">
        <w:rPr>
          <w:i/>
          <w:noProof/>
          <w:lang w:val="en-US"/>
        </w:rPr>
        <w:t>Confussion matrix</w:t>
      </w:r>
      <w:r w:rsidRPr="00DB65B4">
        <w:rPr>
          <w:noProof/>
          <w:lang w:val="en-US"/>
        </w:rPr>
        <w:t xml:space="preserve"> tanpa proses </w:t>
      </w:r>
      <w:r w:rsidRPr="00DB65B4">
        <w:rPr>
          <w:i/>
          <w:noProof/>
          <w:lang w:val="en-US"/>
        </w:rPr>
        <w:t>incremental learning</w:t>
      </w:r>
      <w:r>
        <w:rPr>
          <w:noProof/>
        </w:rPr>
        <w:tab/>
      </w:r>
      <w:r>
        <w:rPr>
          <w:noProof/>
        </w:rPr>
        <w:fldChar w:fldCharType="begin"/>
      </w:r>
      <w:r>
        <w:rPr>
          <w:noProof/>
        </w:rPr>
        <w:instrText xml:space="preserve"> PAGEREF _Toc456603981 \h </w:instrText>
      </w:r>
      <w:r>
        <w:rPr>
          <w:noProof/>
        </w:rPr>
      </w:r>
      <w:r>
        <w:rPr>
          <w:noProof/>
        </w:rPr>
        <w:fldChar w:fldCharType="separate"/>
      </w:r>
      <w:r w:rsidR="00C62B23">
        <w:rPr>
          <w:noProof/>
        </w:rPr>
        <w:t>64</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5.16</w:t>
      </w:r>
      <w:r w:rsidRPr="00DB65B4">
        <w:rPr>
          <w:noProof/>
          <w:lang w:val="en-US"/>
        </w:rPr>
        <w:t xml:space="preserve"> Hasil penilaian percobaan dengan ukuran window 10000</w:t>
      </w:r>
      <w:r>
        <w:rPr>
          <w:noProof/>
        </w:rPr>
        <w:tab/>
      </w:r>
      <w:r>
        <w:rPr>
          <w:noProof/>
        </w:rPr>
        <w:fldChar w:fldCharType="begin"/>
      </w:r>
      <w:r>
        <w:rPr>
          <w:noProof/>
        </w:rPr>
        <w:instrText xml:space="preserve"> PAGEREF _Toc456603982 \h </w:instrText>
      </w:r>
      <w:r>
        <w:rPr>
          <w:noProof/>
        </w:rPr>
      </w:r>
      <w:r>
        <w:rPr>
          <w:noProof/>
        </w:rPr>
        <w:fldChar w:fldCharType="separate"/>
      </w:r>
      <w:r w:rsidR="00C62B23">
        <w:rPr>
          <w:noProof/>
        </w:rPr>
        <w:t>65</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5.17</w:t>
      </w:r>
      <w:r w:rsidRPr="00DB65B4">
        <w:rPr>
          <w:noProof/>
          <w:lang w:val="en-US"/>
        </w:rPr>
        <w:t xml:space="preserve"> hasil penilaian percobaan dengan ukuran window 20000</w:t>
      </w:r>
      <w:r>
        <w:rPr>
          <w:noProof/>
        </w:rPr>
        <w:tab/>
      </w:r>
      <w:r>
        <w:rPr>
          <w:noProof/>
        </w:rPr>
        <w:fldChar w:fldCharType="begin"/>
      </w:r>
      <w:r>
        <w:rPr>
          <w:noProof/>
        </w:rPr>
        <w:instrText xml:space="preserve"> PAGEREF _Toc456603983 \h </w:instrText>
      </w:r>
      <w:r>
        <w:rPr>
          <w:noProof/>
        </w:rPr>
      </w:r>
      <w:r>
        <w:rPr>
          <w:noProof/>
        </w:rPr>
        <w:fldChar w:fldCharType="separate"/>
      </w:r>
      <w:r w:rsidR="00C62B23">
        <w:rPr>
          <w:noProof/>
        </w:rPr>
        <w:t>65</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5.18</w:t>
      </w:r>
      <w:r w:rsidRPr="00DB65B4">
        <w:rPr>
          <w:noProof/>
          <w:lang w:val="en-US"/>
        </w:rPr>
        <w:t xml:space="preserve"> Hasil Uji Data </w:t>
      </w:r>
      <w:r w:rsidRPr="00DB65B4">
        <w:rPr>
          <w:i/>
          <w:noProof/>
          <w:lang w:val="en-US"/>
        </w:rPr>
        <w:t>Testing</w:t>
      </w:r>
      <w:r w:rsidRPr="00DB65B4">
        <w:rPr>
          <w:noProof/>
          <w:lang w:val="en-US"/>
        </w:rPr>
        <w:t xml:space="preserve"> minggu ke-5 dengan proses </w:t>
      </w:r>
      <w:r w:rsidRPr="00DB65B4">
        <w:rPr>
          <w:i/>
          <w:noProof/>
          <w:lang w:val="en-US"/>
        </w:rPr>
        <w:t>incremental laeraning</w:t>
      </w:r>
      <w:r>
        <w:rPr>
          <w:noProof/>
        </w:rPr>
        <w:tab/>
      </w:r>
      <w:r>
        <w:rPr>
          <w:noProof/>
        </w:rPr>
        <w:fldChar w:fldCharType="begin"/>
      </w:r>
      <w:r>
        <w:rPr>
          <w:noProof/>
        </w:rPr>
        <w:instrText xml:space="preserve"> PAGEREF _Toc456603984 \h </w:instrText>
      </w:r>
      <w:r>
        <w:rPr>
          <w:noProof/>
        </w:rPr>
      </w:r>
      <w:r>
        <w:rPr>
          <w:noProof/>
        </w:rPr>
        <w:fldChar w:fldCharType="separate"/>
      </w:r>
      <w:r w:rsidR="00C62B23">
        <w:rPr>
          <w:noProof/>
        </w:rPr>
        <w:t>65</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5.19</w:t>
      </w:r>
      <w:r w:rsidRPr="00DB65B4">
        <w:rPr>
          <w:noProof/>
          <w:lang w:val="en-US"/>
        </w:rPr>
        <w:t xml:space="preserve"> </w:t>
      </w:r>
      <w:r w:rsidRPr="00DB65B4">
        <w:rPr>
          <w:i/>
          <w:noProof/>
          <w:lang w:val="en-US"/>
        </w:rPr>
        <w:t>Confussion matrix</w:t>
      </w:r>
      <w:r w:rsidRPr="00DB65B4">
        <w:rPr>
          <w:noProof/>
          <w:lang w:val="en-US"/>
        </w:rPr>
        <w:t xml:space="preserve"> dengan proses </w:t>
      </w:r>
      <w:r w:rsidRPr="00DB65B4">
        <w:rPr>
          <w:i/>
          <w:noProof/>
          <w:lang w:val="en-US"/>
        </w:rPr>
        <w:t>incremental learning</w:t>
      </w:r>
      <w:r>
        <w:rPr>
          <w:noProof/>
        </w:rPr>
        <w:tab/>
      </w:r>
      <w:r>
        <w:rPr>
          <w:noProof/>
        </w:rPr>
        <w:fldChar w:fldCharType="begin"/>
      </w:r>
      <w:r>
        <w:rPr>
          <w:noProof/>
        </w:rPr>
        <w:instrText xml:space="preserve"> PAGEREF _Toc456603985 \h </w:instrText>
      </w:r>
      <w:r>
        <w:rPr>
          <w:noProof/>
        </w:rPr>
      </w:r>
      <w:r>
        <w:rPr>
          <w:noProof/>
        </w:rPr>
        <w:fldChar w:fldCharType="separate"/>
      </w:r>
      <w:r w:rsidR="00C62B23">
        <w:rPr>
          <w:noProof/>
        </w:rPr>
        <w:t>66</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5.20</w:t>
      </w:r>
      <w:r w:rsidRPr="00DB65B4">
        <w:rPr>
          <w:noProof/>
          <w:lang w:val="en-US"/>
        </w:rPr>
        <w:t xml:space="preserve"> Hasil penilaian percobaan dengan ukuran window 10000</w:t>
      </w:r>
      <w:r>
        <w:rPr>
          <w:noProof/>
        </w:rPr>
        <w:tab/>
      </w:r>
      <w:r>
        <w:rPr>
          <w:noProof/>
        </w:rPr>
        <w:fldChar w:fldCharType="begin"/>
      </w:r>
      <w:r>
        <w:rPr>
          <w:noProof/>
        </w:rPr>
        <w:instrText xml:space="preserve"> PAGEREF _Toc456603986 \h </w:instrText>
      </w:r>
      <w:r>
        <w:rPr>
          <w:noProof/>
        </w:rPr>
      </w:r>
      <w:r>
        <w:rPr>
          <w:noProof/>
        </w:rPr>
        <w:fldChar w:fldCharType="separate"/>
      </w:r>
      <w:r w:rsidR="00C62B23">
        <w:rPr>
          <w:noProof/>
        </w:rPr>
        <w:t>66</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lastRenderedPageBreak/>
        <w:t>Tabel 5.21</w:t>
      </w:r>
      <w:r w:rsidRPr="00DB65B4">
        <w:rPr>
          <w:noProof/>
          <w:lang w:val="en-US"/>
        </w:rPr>
        <w:t xml:space="preserve"> hasil penilaian percobaan dengan ukuran window 20000</w:t>
      </w:r>
      <w:r>
        <w:rPr>
          <w:noProof/>
        </w:rPr>
        <w:tab/>
      </w:r>
      <w:r>
        <w:rPr>
          <w:noProof/>
        </w:rPr>
        <w:fldChar w:fldCharType="begin"/>
      </w:r>
      <w:r>
        <w:rPr>
          <w:noProof/>
        </w:rPr>
        <w:instrText xml:space="preserve"> PAGEREF _Toc456603987 \h </w:instrText>
      </w:r>
      <w:r>
        <w:rPr>
          <w:noProof/>
        </w:rPr>
      </w:r>
      <w:r>
        <w:rPr>
          <w:noProof/>
        </w:rPr>
        <w:fldChar w:fldCharType="separate"/>
      </w:r>
      <w:r w:rsidR="00C62B23">
        <w:rPr>
          <w:noProof/>
        </w:rPr>
        <w:t>66</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5.22</w:t>
      </w:r>
      <w:r w:rsidRPr="00DB65B4">
        <w:rPr>
          <w:noProof/>
          <w:lang w:val="en-US"/>
        </w:rPr>
        <w:t xml:space="preserve"> Skenario serangan</w:t>
      </w:r>
      <w:r>
        <w:rPr>
          <w:noProof/>
        </w:rPr>
        <w:tab/>
      </w:r>
      <w:r>
        <w:rPr>
          <w:noProof/>
        </w:rPr>
        <w:fldChar w:fldCharType="begin"/>
      </w:r>
      <w:r>
        <w:rPr>
          <w:noProof/>
        </w:rPr>
        <w:instrText xml:space="preserve"> PAGEREF _Toc456603988 \h </w:instrText>
      </w:r>
      <w:r>
        <w:rPr>
          <w:noProof/>
        </w:rPr>
      </w:r>
      <w:r>
        <w:rPr>
          <w:noProof/>
        </w:rPr>
        <w:fldChar w:fldCharType="separate"/>
      </w:r>
      <w:r w:rsidR="00C62B23">
        <w:rPr>
          <w:noProof/>
        </w:rPr>
        <w:t>67</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5.23</w:t>
      </w:r>
      <w:r w:rsidRPr="00DB65B4">
        <w:rPr>
          <w:noProof/>
          <w:lang w:val="en-US"/>
        </w:rPr>
        <w:t xml:space="preserve"> Hasil Uji Data </w:t>
      </w:r>
      <w:r w:rsidRPr="00DB65B4">
        <w:rPr>
          <w:i/>
          <w:noProof/>
          <w:lang w:val="en-US"/>
        </w:rPr>
        <w:t>Testing</w:t>
      </w:r>
      <w:r w:rsidRPr="00DB65B4">
        <w:rPr>
          <w:noProof/>
          <w:lang w:val="en-US"/>
        </w:rPr>
        <w:t xml:space="preserve"> secara </w:t>
      </w:r>
      <w:r w:rsidRPr="00DB65B4">
        <w:rPr>
          <w:i/>
          <w:noProof/>
          <w:lang w:val="en-US"/>
        </w:rPr>
        <w:t>real-time</w:t>
      </w:r>
      <w:r>
        <w:rPr>
          <w:noProof/>
        </w:rPr>
        <w:tab/>
      </w:r>
      <w:r>
        <w:rPr>
          <w:noProof/>
        </w:rPr>
        <w:fldChar w:fldCharType="begin"/>
      </w:r>
      <w:r>
        <w:rPr>
          <w:noProof/>
        </w:rPr>
        <w:instrText xml:space="preserve"> PAGEREF _Toc456603989 \h </w:instrText>
      </w:r>
      <w:r>
        <w:rPr>
          <w:noProof/>
        </w:rPr>
      </w:r>
      <w:r>
        <w:rPr>
          <w:noProof/>
        </w:rPr>
        <w:fldChar w:fldCharType="separate"/>
      </w:r>
      <w:r w:rsidR="00C62B23">
        <w:rPr>
          <w:noProof/>
        </w:rPr>
        <w:t>67</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5.24</w:t>
      </w:r>
      <w:r w:rsidRPr="00DB65B4">
        <w:rPr>
          <w:noProof/>
          <w:lang w:val="en-US"/>
        </w:rPr>
        <w:t xml:space="preserve"> Hasil penilaian percobaan FTP </w:t>
      </w:r>
      <w:r w:rsidRPr="00DB65B4">
        <w:rPr>
          <w:i/>
          <w:noProof/>
          <w:lang w:val="en-US"/>
        </w:rPr>
        <w:t>brute force</w:t>
      </w:r>
      <w:r>
        <w:rPr>
          <w:noProof/>
        </w:rPr>
        <w:tab/>
      </w:r>
      <w:r>
        <w:rPr>
          <w:noProof/>
        </w:rPr>
        <w:fldChar w:fldCharType="begin"/>
      </w:r>
      <w:r>
        <w:rPr>
          <w:noProof/>
        </w:rPr>
        <w:instrText xml:space="preserve"> PAGEREF _Toc456603990 \h </w:instrText>
      </w:r>
      <w:r>
        <w:rPr>
          <w:noProof/>
        </w:rPr>
      </w:r>
      <w:r>
        <w:rPr>
          <w:noProof/>
        </w:rPr>
        <w:fldChar w:fldCharType="separate"/>
      </w:r>
      <w:r w:rsidR="00C62B23">
        <w:rPr>
          <w:noProof/>
        </w:rPr>
        <w:t>68</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5.25</w:t>
      </w:r>
      <w:r w:rsidRPr="00DB65B4">
        <w:rPr>
          <w:noProof/>
          <w:lang w:val="en-US"/>
        </w:rPr>
        <w:t xml:space="preserve"> Hasil penilaian percobaan Telnet </w:t>
      </w:r>
      <w:r w:rsidRPr="00DB65B4">
        <w:rPr>
          <w:i/>
          <w:noProof/>
          <w:lang w:val="en-US"/>
        </w:rPr>
        <w:t>brute force</w:t>
      </w:r>
      <w:r>
        <w:rPr>
          <w:noProof/>
        </w:rPr>
        <w:tab/>
      </w:r>
      <w:r>
        <w:rPr>
          <w:noProof/>
        </w:rPr>
        <w:fldChar w:fldCharType="begin"/>
      </w:r>
      <w:r>
        <w:rPr>
          <w:noProof/>
        </w:rPr>
        <w:instrText xml:space="preserve"> PAGEREF _Toc456603991 \h </w:instrText>
      </w:r>
      <w:r>
        <w:rPr>
          <w:noProof/>
        </w:rPr>
      </w:r>
      <w:r>
        <w:rPr>
          <w:noProof/>
        </w:rPr>
        <w:fldChar w:fldCharType="separate"/>
      </w:r>
      <w:r w:rsidR="00C62B23">
        <w:rPr>
          <w:noProof/>
        </w:rPr>
        <w:t>68</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5.26</w:t>
      </w:r>
      <w:r w:rsidRPr="00DB65B4">
        <w:rPr>
          <w:noProof/>
          <w:lang w:val="en-US"/>
        </w:rPr>
        <w:t xml:space="preserve"> Skenario serangan</w:t>
      </w:r>
      <w:r>
        <w:rPr>
          <w:noProof/>
        </w:rPr>
        <w:tab/>
      </w:r>
      <w:r>
        <w:rPr>
          <w:noProof/>
        </w:rPr>
        <w:fldChar w:fldCharType="begin"/>
      </w:r>
      <w:r>
        <w:rPr>
          <w:noProof/>
        </w:rPr>
        <w:instrText xml:space="preserve"> PAGEREF _Toc456603992 \h </w:instrText>
      </w:r>
      <w:r>
        <w:rPr>
          <w:noProof/>
        </w:rPr>
      </w:r>
      <w:r>
        <w:rPr>
          <w:noProof/>
        </w:rPr>
        <w:fldChar w:fldCharType="separate"/>
      </w:r>
      <w:r w:rsidR="00C62B23">
        <w:rPr>
          <w:noProof/>
        </w:rPr>
        <w:t>68</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5.27</w:t>
      </w:r>
      <w:r w:rsidRPr="00DB65B4">
        <w:rPr>
          <w:noProof/>
          <w:lang w:val="en-US"/>
        </w:rPr>
        <w:t xml:space="preserve"> Hasil Uji Data </w:t>
      </w:r>
      <w:r w:rsidRPr="00DB65B4">
        <w:rPr>
          <w:i/>
          <w:noProof/>
          <w:lang w:val="en-US"/>
        </w:rPr>
        <w:t>Testing</w:t>
      </w:r>
      <w:r w:rsidRPr="00DB65B4">
        <w:rPr>
          <w:noProof/>
          <w:lang w:val="en-US"/>
        </w:rPr>
        <w:t xml:space="preserve"> secara </w:t>
      </w:r>
      <w:r w:rsidRPr="00DB65B4">
        <w:rPr>
          <w:i/>
          <w:noProof/>
          <w:lang w:val="en-US"/>
        </w:rPr>
        <w:t>real-time</w:t>
      </w:r>
      <w:r>
        <w:rPr>
          <w:noProof/>
        </w:rPr>
        <w:tab/>
      </w:r>
      <w:r>
        <w:rPr>
          <w:noProof/>
        </w:rPr>
        <w:fldChar w:fldCharType="begin"/>
      </w:r>
      <w:r>
        <w:rPr>
          <w:noProof/>
        </w:rPr>
        <w:instrText xml:space="preserve"> PAGEREF _Toc456603993 \h </w:instrText>
      </w:r>
      <w:r>
        <w:rPr>
          <w:noProof/>
        </w:rPr>
      </w:r>
      <w:r>
        <w:rPr>
          <w:noProof/>
        </w:rPr>
        <w:fldChar w:fldCharType="separate"/>
      </w:r>
      <w:r w:rsidR="00C62B23">
        <w:rPr>
          <w:noProof/>
        </w:rPr>
        <w:t>69</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5.28</w:t>
      </w:r>
      <w:r w:rsidRPr="00DB65B4">
        <w:rPr>
          <w:noProof/>
          <w:lang w:val="en-US"/>
        </w:rPr>
        <w:t xml:space="preserve"> Hasil penilaian percobaan dengan ukuran FTP </w:t>
      </w:r>
      <w:r w:rsidRPr="00DB65B4">
        <w:rPr>
          <w:i/>
          <w:noProof/>
          <w:lang w:val="en-US"/>
        </w:rPr>
        <w:t>brute force</w:t>
      </w:r>
      <w:r>
        <w:rPr>
          <w:noProof/>
        </w:rPr>
        <w:tab/>
      </w:r>
      <w:r>
        <w:rPr>
          <w:noProof/>
        </w:rPr>
        <w:fldChar w:fldCharType="begin"/>
      </w:r>
      <w:r>
        <w:rPr>
          <w:noProof/>
        </w:rPr>
        <w:instrText xml:space="preserve"> PAGEREF _Toc456603994 \h </w:instrText>
      </w:r>
      <w:r>
        <w:rPr>
          <w:noProof/>
        </w:rPr>
      </w:r>
      <w:r>
        <w:rPr>
          <w:noProof/>
        </w:rPr>
        <w:fldChar w:fldCharType="separate"/>
      </w:r>
      <w:r w:rsidR="00C62B23">
        <w:rPr>
          <w:noProof/>
        </w:rPr>
        <w:t>69</w:t>
      </w:r>
      <w:r>
        <w:rPr>
          <w:noProof/>
        </w:rPr>
        <w:fldChar w:fldCharType="end"/>
      </w:r>
    </w:p>
    <w:p w:rsidR="007D4972" w:rsidRDefault="007D4972">
      <w:pPr>
        <w:pStyle w:val="TableofFigures"/>
        <w:tabs>
          <w:tab w:val="right" w:leader="dot" w:pos="5830"/>
        </w:tabs>
        <w:rPr>
          <w:rFonts w:asciiTheme="minorHAnsi" w:eastAsiaTheme="minorEastAsia" w:hAnsiTheme="minorHAnsi" w:cstheme="minorBidi"/>
          <w:noProof/>
          <w:lang w:eastAsia="id-ID"/>
        </w:rPr>
      </w:pPr>
      <w:r>
        <w:rPr>
          <w:noProof/>
        </w:rPr>
        <w:t>Tabel 5.29</w:t>
      </w:r>
      <w:r w:rsidRPr="00DB65B4">
        <w:rPr>
          <w:noProof/>
          <w:lang w:val="en-US"/>
        </w:rPr>
        <w:t xml:space="preserve"> Hasil penilaian percobaan Telnet </w:t>
      </w:r>
      <w:r w:rsidRPr="00DB65B4">
        <w:rPr>
          <w:i/>
          <w:noProof/>
          <w:lang w:val="en-US"/>
        </w:rPr>
        <w:t>brute force</w:t>
      </w:r>
      <w:r>
        <w:rPr>
          <w:noProof/>
        </w:rPr>
        <w:tab/>
      </w:r>
      <w:r>
        <w:rPr>
          <w:noProof/>
        </w:rPr>
        <w:fldChar w:fldCharType="begin"/>
      </w:r>
      <w:r>
        <w:rPr>
          <w:noProof/>
        </w:rPr>
        <w:instrText xml:space="preserve"> PAGEREF _Toc456603995 \h </w:instrText>
      </w:r>
      <w:r>
        <w:rPr>
          <w:noProof/>
        </w:rPr>
      </w:r>
      <w:r>
        <w:rPr>
          <w:noProof/>
        </w:rPr>
        <w:fldChar w:fldCharType="separate"/>
      </w:r>
      <w:r w:rsidR="00C62B23">
        <w:rPr>
          <w:noProof/>
        </w:rPr>
        <w:t>69</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7D4972" w:rsidRDefault="009B3A4D" w:rsidP="00696661">
      <w:pPr>
        <w:pStyle w:val="Heading1"/>
        <w:rPr>
          <w:noProof/>
        </w:rPr>
      </w:pPr>
      <w:bookmarkStart w:id="7" w:name="_Toc456605327"/>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7D4972" w:rsidRDefault="007D43FE">
      <w:pPr>
        <w:pStyle w:val="TableofFigures"/>
        <w:tabs>
          <w:tab w:val="right" w:leader="dot" w:pos="5830"/>
        </w:tabs>
        <w:rPr>
          <w:rFonts w:asciiTheme="minorHAnsi" w:eastAsiaTheme="minorEastAsia" w:hAnsiTheme="minorHAnsi" w:cstheme="minorBidi"/>
          <w:noProof/>
          <w:lang w:eastAsia="id-ID"/>
        </w:rPr>
      </w:pPr>
      <w:r w:rsidRPr="007D43FE">
        <w:rPr>
          <w:rStyle w:val="Hyperlink"/>
          <w:noProof/>
          <w:color w:val="auto"/>
          <w:u w:val="none"/>
          <w:lang w:val="en-US"/>
        </w:rPr>
        <w:t xml:space="preserve">Persamaan </w:t>
      </w:r>
      <w:hyperlink w:anchor="_Toc456603996" w:history="1">
        <w:r>
          <w:rPr>
            <w:rStyle w:val="Hyperlink"/>
            <w:noProof/>
          </w:rPr>
          <w:t>2.1</w:t>
        </w:r>
        <w:r w:rsidR="007D4972">
          <w:rPr>
            <w:noProof/>
            <w:webHidden/>
          </w:rPr>
          <w:tab/>
        </w:r>
        <w:r w:rsidR="007D4972">
          <w:rPr>
            <w:noProof/>
            <w:webHidden/>
          </w:rPr>
          <w:fldChar w:fldCharType="begin"/>
        </w:r>
        <w:r w:rsidR="007D4972">
          <w:rPr>
            <w:noProof/>
            <w:webHidden/>
          </w:rPr>
          <w:instrText xml:space="preserve"> PAGEREF _Toc456603996 \h </w:instrText>
        </w:r>
        <w:r w:rsidR="007D4972">
          <w:rPr>
            <w:noProof/>
            <w:webHidden/>
          </w:rPr>
        </w:r>
        <w:r w:rsidR="007D4972">
          <w:rPr>
            <w:noProof/>
            <w:webHidden/>
          </w:rPr>
          <w:fldChar w:fldCharType="separate"/>
        </w:r>
        <w:r w:rsidR="00C62B23">
          <w:rPr>
            <w:noProof/>
            <w:webHidden/>
          </w:rPr>
          <w:t>12</w:t>
        </w:r>
        <w:r w:rsidR="007D4972">
          <w:rPr>
            <w:noProof/>
            <w:webHidden/>
          </w:rPr>
          <w:fldChar w:fldCharType="end"/>
        </w:r>
      </w:hyperlink>
    </w:p>
    <w:p w:rsidR="007D4972" w:rsidRDefault="007D43FE">
      <w:pPr>
        <w:pStyle w:val="TableofFigures"/>
        <w:tabs>
          <w:tab w:val="right" w:leader="dot" w:pos="5830"/>
        </w:tabs>
        <w:rPr>
          <w:rFonts w:asciiTheme="minorHAnsi" w:eastAsiaTheme="minorEastAsia" w:hAnsiTheme="minorHAnsi" w:cstheme="minorBidi"/>
          <w:noProof/>
          <w:lang w:eastAsia="id-ID"/>
        </w:rPr>
      </w:pPr>
      <w:r w:rsidRPr="007D43FE">
        <w:rPr>
          <w:rStyle w:val="Hyperlink"/>
          <w:noProof/>
          <w:color w:val="auto"/>
          <w:u w:val="none"/>
          <w:lang w:val="en-US"/>
        </w:rPr>
        <w:t xml:space="preserve">Persamaan </w:t>
      </w:r>
      <w:hyperlink w:anchor="_Toc456603997" w:history="1">
        <w:r>
          <w:rPr>
            <w:rStyle w:val="Hyperlink"/>
            <w:noProof/>
          </w:rPr>
          <w:t>2.2</w:t>
        </w:r>
        <w:r w:rsidR="007D4972">
          <w:rPr>
            <w:noProof/>
            <w:webHidden/>
          </w:rPr>
          <w:tab/>
        </w:r>
        <w:r w:rsidR="007D4972">
          <w:rPr>
            <w:noProof/>
            <w:webHidden/>
          </w:rPr>
          <w:fldChar w:fldCharType="begin"/>
        </w:r>
        <w:r w:rsidR="007D4972">
          <w:rPr>
            <w:noProof/>
            <w:webHidden/>
          </w:rPr>
          <w:instrText xml:space="preserve"> PAGEREF _Toc456603997 \h </w:instrText>
        </w:r>
        <w:r w:rsidR="007D4972">
          <w:rPr>
            <w:noProof/>
            <w:webHidden/>
          </w:rPr>
        </w:r>
        <w:r w:rsidR="007D4972">
          <w:rPr>
            <w:noProof/>
            <w:webHidden/>
          </w:rPr>
          <w:fldChar w:fldCharType="separate"/>
        </w:r>
        <w:r w:rsidR="00C62B23">
          <w:rPr>
            <w:noProof/>
            <w:webHidden/>
          </w:rPr>
          <w:t>13</w:t>
        </w:r>
        <w:r w:rsidR="007D4972">
          <w:rPr>
            <w:noProof/>
            <w:webHidden/>
          </w:rPr>
          <w:fldChar w:fldCharType="end"/>
        </w:r>
      </w:hyperlink>
    </w:p>
    <w:p w:rsidR="007D4972" w:rsidRDefault="007D43FE">
      <w:pPr>
        <w:pStyle w:val="TableofFigures"/>
        <w:tabs>
          <w:tab w:val="right" w:leader="dot" w:pos="5830"/>
        </w:tabs>
        <w:rPr>
          <w:rFonts w:asciiTheme="minorHAnsi" w:eastAsiaTheme="minorEastAsia" w:hAnsiTheme="minorHAnsi" w:cstheme="minorBidi"/>
          <w:noProof/>
          <w:lang w:eastAsia="id-ID"/>
        </w:rPr>
      </w:pPr>
      <w:r w:rsidRPr="007D43FE">
        <w:rPr>
          <w:rStyle w:val="Hyperlink"/>
          <w:noProof/>
          <w:color w:val="auto"/>
          <w:u w:val="none"/>
          <w:lang w:val="en-US"/>
        </w:rPr>
        <w:t xml:space="preserve">Persamaan </w:t>
      </w:r>
      <w:hyperlink w:anchor="_Toc456603998" w:history="1">
        <w:r>
          <w:rPr>
            <w:rStyle w:val="Hyperlink"/>
            <w:noProof/>
          </w:rPr>
          <w:t>2.3</w:t>
        </w:r>
        <w:r w:rsidR="007D4972">
          <w:rPr>
            <w:noProof/>
            <w:webHidden/>
          </w:rPr>
          <w:tab/>
        </w:r>
        <w:r w:rsidR="007D4972">
          <w:rPr>
            <w:noProof/>
            <w:webHidden/>
          </w:rPr>
          <w:fldChar w:fldCharType="begin"/>
        </w:r>
        <w:r w:rsidR="007D4972">
          <w:rPr>
            <w:noProof/>
            <w:webHidden/>
          </w:rPr>
          <w:instrText xml:space="preserve"> PAGEREF _Toc456603998 \h </w:instrText>
        </w:r>
        <w:r w:rsidR="007D4972">
          <w:rPr>
            <w:noProof/>
            <w:webHidden/>
          </w:rPr>
        </w:r>
        <w:r w:rsidR="007D4972">
          <w:rPr>
            <w:noProof/>
            <w:webHidden/>
          </w:rPr>
          <w:fldChar w:fldCharType="separate"/>
        </w:r>
        <w:r w:rsidR="00C62B23">
          <w:rPr>
            <w:noProof/>
            <w:webHidden/>
          </w:rPr>
          <w:t>13</w:t>
        </w:r>
        <w:r w:rsidR="007D4972">
          <w:rPr>
            <w:noProof/>
            <w:webHidden/>
          </w:rPr>
          <w:fldChar w:fldCharType="end"/>
        </w:r>
      </w:hyperlink>
    </w:p>
    <w:p w:rsidR="007D4972" w:rsidRDefault="007D43FE">
      <w:pPr>
        <w:pStyle w:val="TableofFigures"/>
        <w:tabs>
          <w:tab w:val="right" w:leader="dot" w:pos="5830"/>
        </w:tabs>
        <w:rPr>
          <w:rFonts w:asciiTheme="minorHAnsi" w:eastAsiaTheme="minorEastAsia" w:hAnsiTheme="minorHAnsi" w:cstheme="minorBidi"/>
          <w:noProof/>
          <w:lang w:eastAsia="id-ID"/>
        </w:rPr>
      </w:pPr>
      <w:r w:rsidRPr="007D43FE">
        <w:rPr>
          <w:rStyle w:val="Hyperlink"/>
          <w:noProof/>
          <w:color w:val="auto"/>
          <w:u w:val="none"/>
          <w:lang w:val="en-US"/>
        </w:rPr>
        <w:t xml:space="preserve">Persamaan </w:t>
      </w:r>
      <w:hyperlink w:anchor="_Toc456603999" w:history="1">
        <w:r>
          <w:rPr>
            <w:rStyle w:val="Hyperlink"/>
            <w:noProof/>
          </w:rPr>
          <w:t>2.4</w:t>
        </w:r>
        <w:r w:rsidR="007D4972">
          <w:rPr>
            <w:noProof/>
            <w:webHidden/>
          </w:rPr>
          <w:tab/>
        </w:r>
        <w:r w:rsidR="007D4972">
          <w:rPr>
            <w:noProof/>
            <w:webHidden/>
          </w:rPr>
          <w:fldChar w:fldCharType="begin"/>
        </w:r>
        <w:r w:rsidR="007D4972">
          <w:rPr>
            <w:noProof/>
            <w:webHidden/>
          </w:rPr>
          <w:instrText xml:space="preserve"> PAGEREF _Toc456603999 \h </w:instrText>
        </w:r>
        <w:r w:rsidR="007D4972">
          <w:rPr>
            <w:noProof/>
            <w:webHidden/>
          </w:rPr>
        </w:r>
        <w:r w:rsidR="007D4972">
          <w:rPr>
            <w:noProof/>
            <w:webHidden/>
          </w:rPr>
          <w:fldChar w:fldCharType="separate"/>
        </w:r>
        <w:r w:rsidR="00C62B23">
          <w:rPr>
            <w:noProof/>
            <w:webHidden/>
          </w:rPr>
          <w:t>14</w:t>
        </w:r>
        <w:r w:rsidR="007D4972">
          <w:rPr>
            <w:noProof/>
            <w:webHidden/>
          </w:rPr>
          <w:fldChar w:fldCharType="end"/>
        </w:r>
      </w:hyperlink>
    </w:p>
    <w:p w:rsidR="007D4972" w:rsidRDefault="007D43FE">
      <w:pPr>
        <w:pStyle w:val="TableofFigures"/>
        <w:tabs>
          <w:tab w:val="right" w:leader="dot" w:pos="5830"/>
        </w:tabs>
        <w:rPr>
          <w:rFonts w:asciiTheme="minorHAnsi" w:eastAsiaTheme="minorEastAsia" w:hAnsiTheme="minorHAnsi" w:cstheme="minorBidi"/>
          <w:noProof/>
          <w:lang w:eastAsia="id-ID"/>
        </w:rPr>
      </w:pPr>
      <w:r w:rsidRPr="007D43FE">
        <w:rPr>
          <w:rStyle w:val="Hyperlink"/>
          <w:noProof/>
          <w:color w:val="auto"/>
          <w:u w:val="none"/>
          <w:lang w:val="en-US"/>
        </w:rPr>
        <w:t xml:space="preserve">Persamaan </w:t>
      </w:r>
      <w:hyperlink w:anchor="_Toc456604000" w:history="1">
        <w:r>
          <w:rPr>
            <w:rStyle w:val="Hyperlink"/>
            <w:noProof/>
          </w:rPr>
          <w:t>2.5</w:t>
        </w:r>
        <w:r w:rsidR="007D4972">
          <w:rPr>
            <w:noProof/>
            <w:webHidden/>
          </w:rPr>
          <w:tab/>
        </w:r>
        <w:r w:rsidR="007D4972">
          <w:rPr>
            <w:noProof/>
            <w:webHidden/>
          </w:rPr>
          <w:fldChar w:fldCharType="begin"/>
        </w:r>
        <w:r w:rsidR="007D4972">
          <w:rPr>
            <w:noProof/>
            <w:webHidden/>
          </w:rPr>
          <w:instrText xml:space="preserve"> PAGEREF _Toc456604000 \h </w:instrText>
        </w:r>
        <w:r w:rsidR="007D4972">
          <w:rPr>
            <w:noProof/>
            <w:webHidden/>
          </w:rPr>
        </w:r>
        <w:r w:rsidR="007D4972">
          <w:rPr>
            <w:noProof/>
            <w:webHidden/>
          </w:rPr>
          <w:fldChar w:fldCharType="separate"/>
        </w:r>
        <w:r w:rsidR="00C62B23">
          <w:rPr>
            <w:noProof/>
            <w:webHidden/>
          </w:rPr>
          <w:t>14</w:t>
        </w:r>
        <w:r w:rsidR="007D4972">
          <w:rPr>
            <w:noProof/>
            <w:webHidden/>
          </w:rPr>
          <w:fldChar w:fldCharType="end"/>
        </w:r>
      </w:hyperlink>
    </w:p>
    <w:p w:rsidR="007D4972" w:rsidRDefault="007D43FE">
      <w:pPr>
        <w:pStyle w:val="TableofFigures"/>
        <w:tabs>
          <w:tab w:val="right" w:leader="dot" w:pos="5830"/>
        </w:tabs>
        <w:rPr>
          <w:rFonts w:asciiTheme="minorHAnsi" w:eastAsiaTheme="minorEastAsia" w:hAnsiTheme="minorHAnsi" w:cstheme="minorBidi"/>
          <w:noProof/>
          <w:lang w:eastAsia="id-ID"/>
        </w:rPr>
      </w:pPr>
      <w:r w:rsidRPr="007D43FE">
        <w:rPr>
          <w:rStyle w:val="Hyperlink"/>
          <w:noProof/>
          <w:color w:val="auto"/>
          <w:u w:val="none"/>
          <w:lang w:val="en-US"/>
        </w:rPr>
        <w:t xml:space="preserve">Persamaan </w:t>
      </w:r>
      <w:hyperlink w:anchor="_Toc456604001" w:history="1">
        <w:r>
          <w:rPr>
            <w:rStyle w:val="Hyperlink"/>
            <w:noProof/>
          </w:rPr>
          <w:t>5.1</w:t>
        </w:r>
        <w:r w:rsidR="007D4972">
          <w:rPr>
            <w:noProof/>
            <w:webHidden/>
          </w:rPr>
          <w:tab/>
        </w:r>
        <w:r w:rsidR="007D4972">
          <w:rPr>
            <w:noProof/>
            <w:webHidden/>
          </w:rPr>
          <w:fldChar w:fldCharType="begin"/>
        </w:r>
        <w:r w:rsidR="007D4972">
          <w:rPr>
            <w:noProof/>
            <w:webHidden/>
          </w:rPr>
          <w:instrText xml:space="preserve"> PAGEREF _Toc456604001 \h </w:instrText>
        </w:r>
        <w:r w:rsidR="007D4972">
          <w:rPr>
            <w:noProof/>
            <w:webHidden/>
          </w:rPr>
        </w:r>
        <w:r w:rsidR="007D4972">
          <w:rPr>
            <w:noProof/>
            <w:webHidden/>
          </w:rPr>
          <w:fldChar w:fldCharType="separate"/>
        </w:r>
        <w:r w:rsidR="00C62B23">
          <w:rPr>
            <w:noProof/>
            <w:webHidden/>
          </w:rPr>
          <w:t>60</w:t>
        </w:r>
        <w:r w:rsidR="007D4972">
          <w:rPr>
            <w:noProof/>
            <w:webHidden/>
          </w:rPr>
          <w:fldChar w:fldCharType="end"/>
        </w:r>
      </w:hyperlink>
    </w:p>
    <w:p w:rsidR="007D4972" w:rsidRDefault="007D43FE">
      <w:pPr>
        <w:pStyle w:val="TableofFigures"/>
        <w:tabs>
          <w:tab w:val="right" w:leader="dot" w:pos="5830"/>
        </w:tabs>
        <w:rPr>
          <w:rFonts w:asciiTheme="minorHAnsi" w:eastAsiaTheme="minorEastAsia" w:hAnsiTheme="minorHAnsi" w:cstheme="minorBidi"/>
          <w:noProof/>
          <w:lang w:eastAsia="id-ID"/>
        </w:rPr>
      </w:pPr>
      <w:r w:rsidRPr="007D43FE">
        <w:rPr>
          <w:rStyle w:val="Hyperlink"/>
          <w:noProof/>
          <w:color w:val="auto"/>
          <w:u w:val="none"/>
          <w:lang w:val="en-US"/>
        </w:rPr>
        <w:t xml:space="preserve">Persamaan </w:t>
      </w:r>
      <w:hyperlink w:anchor="_Toc456604002" w:history="1">
        <w:r>
          <w:rPr>
            <w:rStyle w:val="Hyperlink"/>
            <w:noProof/>
          </w:rPr>
          <w:t>5.2</w:t>
        </w:r>
        <w:r w:rsidR="007D4972">
          <w:rPr>
            <w:noProof/>
            <w:webHidden/>
          </w:rPr>
          <w:tab/>
        </w:r>
        <w:r w:rsidR="007D4972">
          <w:rPr>
            <w:noProof/>
            <w:webHidden/>
          </w:rPr>
          <w:fldChar w:fldCharType="begin"/>
        </w:r>
        <w:r w:rsidR="007D4972">
          <w:rPr>
            <w:noProof/>
            <w:webHidden/>
          </w:rPr>
          <w:instrText xml:space="preserve"> PAGEREF _Toc456604002 \h </w:instrText>
        </w:r>
        <w:r w:rsidR="007D4972">
          <w:rPr>
            <w:noProof/>
            <w:webHidden/>
          </w:rPr>
        </w:r>
        <w:r w:rsidR="007D4972">
          <w:rPr>
            <w:noProof/>
            <w:webHidden/>
          </w:rPr>
          <w:fldChar w:fldCharType="separate"/>
        </w:r>
        <w:r w:rsidR="00C62B23">
          <w:rPr>
            <w:noProof/>
            <w:webHidden/>
          </w:rPr>
          <w:t>62</w:t>
        </w:r>
        <w:r w:rsidR="007D4972">
          <w:rPr>
            <w:noProof/>
            <w:webHidden/>
          </w:rPr>
          <w:fldChar w:fldCharType="end"/>
        </w:r>
      </w:hyperlink>
    </w:p>
    <w:p w:rsidR="007D4972" w:rsidRDefault="007D43FE">
      <w:pPr>
        <w:pStyle w:val="TableofFigures"/>
        <w:tabs>
          <w:tab w:val="right" w:leader="dot" w:pos="5830"/>
        </w:tabs>
        <w:rPr>
          <w:rFonts w:asciiTheme="minorHAnsi" w:eastAsiaTheme="minorEastAsia" w:hAnsiTheme="minorHAnsi" w:cstheme="minorBidi"/>
          <w:noProof/>
          <w:lang w:eastAsia="id-ID"/>
        </w:rPr>
      </w:pPr>
      <w:r w:rsidRPr="007D43FE">
        <w:rPr>
          <w:rStyle w:val="Hyperlink"/>
          <w:noProof/>
          <w:color w:val="auto"/>
          <w:u w:val="none"/>
          <w:lang w:val="en-US"/>
        </w:rPr>
        <w:t xml:space="preserve">Persamaan </w:t>
      </w:r>
      <w:hyperlink w:anchor="_Toc456604003" w:history="1">
        <w:r>
          <w:rPr>
            <w:rStyle w:val="Hyperlink"/>
            <w:noProof/>
          </w:rPr>
          <w:t>5.3</w:t>
        </w:r>
        <w:r w:rsidR="007D4972">
          <w:rPr>
            <w:noProof/>
            <w:webHidden/>
          </w:rPr>
          <w:tab/>
        </w:r>
        <w:r w:rsidR="007D4972">
          <w:rPr>
            <w:noProof/>
            <w:webHidden/>
          </w:rPr>
          <w:fldChar w:fldCharType="begin"/>
        </w:r>
        <w:r w:rsidR="007D4972">
          <w:rPr>
            <w:noProof/>
            <w:webHidden/>
          </w:rPr>
          <w:instrText xml:space="preserve"> PAGEREF _Toc456604003 \h </w:instrText>
        </w:r>
        <w:r w:rsidR="007D4972">
          <w:rPr>
            <w:noProof/>
            <w:webHidden/>
          </w:rPr>
        </w:r>
        <w:r w:rsidR="007D4972">
          <w:rPr>
            <w:noProof/>
            <w:webHidden/>
          </w:rPr>
          <w:fldChar w:fldCharType="separate"/>
        </w:r>
        <w:r w:rsidR="00C62B23">
          <w:rPr>
            <w:noProof/>
            <w:webHidden/>
          </w:rPr>
          <w:t>62</w:t>
        </w:r>
        <w:r w:rsidR="007D4972">
          <w:rPr>
            <w:noProof/>
            <w:webHidden/>
          </w:rPr>
          <w:fldChar w:fldCharType="end"/>
        </w:r>
      </w:hyperlink>
    </w:p>
    <w:p w:rsidR="007D4972" w:rsidRDefault="007D43FE">
      <w:pPr>
        <w:pStyle w:val="TableofFigures"/>
        <w:tabs>
          <w:tab w:val="right" w:leader="dot" w:pos="5830"/>
        </w:tabs>
        <w:rPr>
          <w:rFonts w:asciiTheme="minorHAnsi" w:eastAsiaTheme="minorEastAsia" w:hAnsiTheme="minorHAnsi" w:cstheme="minorBidi"/>
          <w:noProof/>
          <w:lang w:eastAsia="id-ID"/>
        </w:rPr>
      </w:pPr>
      <w:r w:rsidRPr="007D43FE">
        <w:rPr>
          <w:rStyle w:val="Hyperlink"/>
          <w:noProof/>
          <w:color w:val="auto"/>
          <w:u w:val="none"/>
          <w:lang w:val="en-US"/>
        </w:rPr>
        <w:t xml:space="preserve">Persamaan </w:t>
      </w:r>
      <w:hyperlink w:anchor="_Toc456604004" w:history="1">
        <w:r>
          <w:rPr>
            <w:rStyle w:val="Hyperlink"/>
            <w:noProof/>
          </w:rPr>
          <w:t>5.4</w:t>
        </w:r>
        <w:r w:rsidR="007D4972">
          <w:rPr>
            <w:noProof/>
            <w:webHidden/>
          </w:rPr>
          <w:tab/>
        </w:r>
        <w:r w:rsidR="007D4972">
          <w:rPr>
            <w:noProof/>
            <w:webHidden/>
          </w:rPr>
          <w:fldChar w:fldCharType="begin"/>
        </w:r>
        <w:r w:rsidR="007D4972">
          <w:rPr>
            <w:noProof/>
            <w:webHidden/>
          </w:rPr>
          <w:instrText xml:space="preserve"> PAGEREF _Toc456604004 \h </w:instrText>
        </w:r>
        <w:r w:rsidR="007D4972">
          <w:rPr>
            <w:noProof/>
            <w:webHidden/>
          </w:rPr>
        </w:r>
        <w:r w:rsidR="007D4972">
          <w:rPr>
            <w:noProof/>
            <w:webHidden/>
          </w:rPr>
          <w:fldChar w:fldCharType="separate"/>
        </w:r>
        <w:r w:rsidR="00C62B23">
          <w:rPr>
            <w:noProof/>
            <w:webHidden/>
          </w:rPr>
          <w:t>62</w:t>
        </w:r>
        <w:r w:rsidR="007D4972">
          <w:rPr>
            <w:noProof/>
            <w:webHidden/>
          </w:rPr>
          <w:fldChar w:fldCharType="end"/>
        </w:r>
      </w:hyperlink>
    </w:p>
    <w:p w:rsidR="007D4972" w:rsidRDefault="007D43FE">
      <w:pPr>
        <w:pStyle w:val="TableofFigures"/>
        <w:tabs>
          <w:tab w:val="right" w:leader="dot" w:pos="5830"/>
        </w:tabs>
        <w:rPr>
          <w:rFonts w:asciiTheme="minorHAnsi" w:eastAsiaTheme="minorEastAsia" w:hAnsiTheme="minorHAnsi" w:cstheme="minorBidi"/>
          <w:noProof/>
          <w:lang w:eastAsia="id-ID"/>
        </w:rPr>
      </w:pPr>
      <w:r w:rsidRPr="007D43FE">
        <w:rPr>
          <w:rStyle w:val="Hyperlink"/>
          <w:noProof/>
          <w:color w:val="auto"/>
          <w:u w:val="none"/>
          <w:lang w:val="en-US"/>
        </w:rPr>
        <w:t xml:space="preserve">Persamaan </w:t>
      </w:r>
      <w:hyperlink w:anchor="_Toc456604005" w:history="1">
        <w:r>
          <w:rPr>
            <w:rStyle w:val="Hyperlink"/>
            <w:noProof/>
          </w:rPr>
          <w:t>5.5</w:t>
        </w:r>
        <w:r w:rsidR="007D4972">
          <w:rPr>
            <w:noProof/>
            <w:webHidden/>
          </w:rPr>
          <w:tab/>
        </w:r>
        <w:r w:rsidR="007D4972">
          <w:rPr>
            <w:noProof/>
            <w:webHidden/>
          </w:rPr>
          <w:fldChar w:fldCharType="begin"/>
        </w:r>
        <w:r w:rsidR="007D4972">
          <w:rPr>
            <w:noProof/>
            <w:webHidden/>
          </w:rPr>
          <w:instrText xml:space="preserve"> PAGEREF _Toc456604005 \h </w:instrText>
        </w:r>
        <w:r w:rsidR="007D4972">
          <w:rPr>
            <w:noProof/>
            <w:webHidden/>
          </w:rPr>
        </w:r>
        <w:r w:rsidR="007D4972">
          <w:rPr>
            <w:noProof/>
            <w:webHidden/>
          </w:rPr>
          <w:fldChar w:fldCharType="separate"/>
        </w:r>
        <w:r w:rsidR="00C62B23">
          <w:rPr>
            <w:noProof/>
            <w:webHidden/>
          </w:rPr>
          <w:t>62</w:t>
        </w:r>
        <w:r w:rsidR="007D4972">
          <w:rPr>
            <w:noProof/>
            <w:webHidden/>
          </w:rPr>
          <w:fldChar w:fldCharType="end"/>
        </w:r>
      </w:hyperlink>
    </w:p>
    <w:p w:rsidR="007D4972" w:rsidRDefault="007D43FE">
      <w:pPr>
        <w:pStyle w:val="TableofFigures"/>
        <w:tabs>
          <w:tab w:val="right" w:leader="dot" w:pos="5830"/>
        </w:tabs>
        <w:rPr>
          <w:rFonts w:asciiTheme="minorHAnsi" w:eastAsiaTheme="minorEastAsia" w:hAnsiTheme="minorHAnsi" w:cstheme="minorBidi"/>
          <w:noProof/>
          <w:lang w:eastAsia="id-ID"/>
        </w:rPr>
      </w:pPr>
      <w:r w:rsidRPr="007D43FE">
        <w:rPr>
          <w:rStyle w:val="Hyperlink"/>
          <w:noProof/>
          <w:color w:val="auto"/>
          <w:u w:val="none"/>
          <w:lang w:val="en-US"/>
        </w:rPr>
        <w:t xml:space="preserve">Persamaan </w:t>
      </w:r>
      <w:hyperlink w:anchor="_Toc456604006" w:history="1">
        <w:r>
          <w:rPr>
            <w:rStyle w:val="Hyperlink"/>
            <w:noProof/>
          </w:rPr>
          <w:t>5.6</w:t>
        </w:r>
        <w:r w:rsidR="007D4972">
          <w:rPr>
            <w:noProof/>
            <w:webHidden/>
          </w:rPr>
          <w:tab/>
        </w:r>
        <w:r w:rsidR="007D4972">
          <w:rPr>
            <w:noProof/>
            <w:webHidden/>
          </w:rPr>
          <w:fldChar w:fldCharType="begin"/>
        </w:r>
        <w:r w:rsidR="007D4972">
          <w:rPr>
            <w:noProof/>
            <w:webHidden/>
          </w:rPr>
          <w:instrText xml:space="preserve"> PAGEREF _Toc456604006 \h </w:instrText>
        </w:r>
        <w:r w:rsidR="007D4972">
          <w:rPr>
            <w:noProof/>
            <w:webHidden/>
          </w:rPr>
        </w:r>
        <w:r w:rsidR="007D4972">
          <w:rPr>
            <w:noProof/>
            <w:webHidden/>
          </w:rPr>
          <w:fldChar w:fldCharType="separate"/>
        </w:r>
        <w:r w:rsidR="00C62B23">
          <w:rPr>
            <w:noProof/>
            <w:webHidden/>
          </w:rPr>
          <w:t>62</w:t>
        </w:r>
        <w:r w:rsidR="007D4972">
          <w:rPr>
            <w:noProof/>
            <w:webHidden/>
          </w:rPr>
          <w:fldChar w:fldCharType="end"/>
        </w:r>
      </w:hyperlink>
    </w:p>
    <w:p w:rsidR="007D4972" w:rsidRDefault="007D43FE">
      <w:pPr>
        <w:pStyle w:val="TableofFigures"/>
        <w:tabs>
          <w:tab w:val="right" w:leader="dot" w:pos="5830"/>
        </w:tabs>
        <w:rPr>
          <w:rFonts w:asciiTheme="minorHAnsi" w:eastAsiaTheme="minorEastAsia" w:hAnsiTheme="minorHAnsi" w:cstheme="minorBidi"/>
          <w:noProof/>
          <w:lang w:eastAsia="id-ID"/>
        </w:rPr>
      </w:pPr>
      <w:r w:rsidRPr="007D43FE">
        <w:rPr>
          <w:rStyle w:val="Hyperlink"/>
          <w:noProof/>
          <w:color w:val="auto"/>
          <w:u w:val="none"/>
          <w:lang w:val="en-US"/>
        </w:rPr>
        <w:t xml:space="preserve">Persamaan </w:t>
      </w:r>
      <w:hyperlink w:anchor="_Toc456604007" w:history="1">
        <w:r>
          <w:rPr>
            <w:rStyle w:val="Hyperlink"/>
            <w:noProof/>
          </w:rPr>
          <w:t>5.7</w:t>
        </w:r>
        <w:r w:rsidR="007D4972">
          <w:rPr>
            <w:noProof/>
            <w:webHidden/>
          </w:rPr>
          <w:tab/>
        </w:r>
        <w:r w:rsidR="007D4972">
          <w:rPr>
            <w:noProof/>
            <w:webHidden/>
          </w:rPr>
          <w:fldChar w:fldCharType="begin"/>
        </w:r>
        <w:r w:rsidR="007D4972">
          <w:rPr>
            <w:noProof/>
            <w:webHidden/>
          </w:rPr>
          <w:instrText xml:space="preserve"> PAGEREF _Toc456604007 \h </w:instrText>
        </w:r>
        <w:r w:rsidR="007D4972">
          <w:rPr>
            <w:noProof/>
            <w:webHidden/>
          </w:rPr>
        </w:r>
        <w:r w:rsidR="007D4972">
          <w:rPr>
            <w:noProof/>
            <w:webHidden/>
          </w:rPr>
          <w:fldChar w:fldCharType="separate"/>
        </w:r>
        <w:r w:rsidR="00C62B23">
          <w:rPr>
            <w:noProof/>
            <w:webHidden/>
          </w:rPr>
          <w:t>63</w:t>
        </w:r>
        <w:r w:rsidR="007D4972">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6605328"/>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6605329"/>
      <w:r w:rsidRPr="00326ED3">
        <w:rPr>
          <w:noProof/>
        </w:rPr>
        <w:t>Latar Belakang</w:t>
      </w:r>
      <w:bookmarkEnd w:id="10"/>
    </w:p>
    <w:p w:rsidR="00064277" w:rsidRDefault="00064277" w:rsidP="00064277">
      <w:pPr>
        <w:ind w:firstLine="567"/>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 serangan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p>
    <w:p w:rsidR="00064277" w:rsidRDefault="00064277" w:rsidP="00064277">
      <w:pPr>
        <w:ind w:firstLine="567"/>
      </w:pPr>
      <w:r>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064277" w:rsidRDefault="00064277" w:rsidP="00064277">
      <w:pPr>
        <w:ind w:firstLine="567"/>
      </w:pPr>
      <w:r>
        <w:t xml:space="preserve">Ada beberapa teknik yang bisa digunakan untuk memodelkan sebuah paket data. Agar model tersebut terlihat sederhana dan cepat untuk dihitung khususnya menghitung distribusi karakter pada suatu paket data, metode </w:t>
      </w:r>
      <w:r w:rsidRPr="00CB6B68">
        <w:rPr>
          <w:i/>
        </w:rPr>
        <w:t>n-gram</w:t>
      </w:r>
      <w:r>
        <w:t xml:space="preserve"> yang </w:t>
      </w:r>
      <w:r>
        <w:lastRenderedPageBreak/>
        <w:t xml:space="preserve">paling tepat. Metode </w:t>
      </w:r>
      <w:r w:rsidRPr="00CB6B68">
        <w:rPr>
          <w:i/>
        </w:rPr>
        <w:t>n-gram</w:t>
      </w:r>
      <w:r>
        <w:t xml:space="preserve"> merupakan metode yang efisien dan efektif dalam membuat model dari suatu paket data.</w:t>
      </w:r>
    </w:p>
    <w:p w:rsidR="00DE69A9" w:rsidRPr="00A12D7C" w:rsidRDefault="00064277" w:rsidP="00A12D7C">
      <w:pPr>
        <w:ind w:firstLine="567"/>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maupun paket data berupa intrusi. 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p>
    <w:p w:rsidR="000D256C" w:rsidRPr="00326ED3" w:rsidRDefault="000D256C" w:rsidP="00012955">
      <w:pPr>
        <w:pStyle w:val="Heading2"/>
        <w:rPr>
          <w:noProof/>
        </w:rPr>
      </w:pPr>
      <w:bookmarkStart w:id="11" w:name="_Toc456605330"/>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Bagaimana membangun sistem deteksi 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t xml:space="preserve">Bagaimana membangun sistem deteksi 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DE69A9" w:rsidRPr="00A12D7C"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0D256C" w:rsidRPr="00326ED3" w:rsidRDefault="000D256C" w:rsidP="00012955">
      <w:pPr>
        <w:pStyle w:val="Heading2"/>
        <w:rPr>
          <w:noProof/>
        </w:rPr>
      </w:pPr>
      <w:bookmarkStart w:id="12" w:name="_Toc456605331"/>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 tujuan, yaitu 21, 23, 25, 80</w:t>
      </w:r>
      <w:r>
        <w:rPr>
          <w:lang w:eastAsia="en-US"/>
        </w:rPr>
        <w:t xml:space="preserve"> dan UDP</w:t>
      </w:r>
      <w:r w:rsidR="00CE4C53">
        <w:rPr>
          <w:lang w:val="en-US" w:eastAsia="en-US"/>
        </w:rPr>
        <w:t xml:space="preserve"> </w:t>
      </w:r>
      <w:r w:rsidR="007F313C">
        <w:rPr>
          <w:lang w:val="en-US" w:eastAsia="en-US"/>
        </w:rPr>
        <w:t>dengan port tujuan, yaitu 53</w:t>
      </w:r>
      <w:r>
        <w:rPr>
          <w:lang w:eastAsia="en-US"/>
        </w:rPr>
        <w:t>.</w:t>
      </w:r>
    </w:p>
    <w:p w:rsidR="00734216" w:rsidRDefault="000D256C" w:rsidP="00012955">
      <w:pPr>
        <w:pStyle w:val="Heading2"/>
        <w:rPr>
          <w:noProof/>
        </w:rPr>
      </w:pPr>
      <w:bookmarkStart w:id="13" w:name="_Toc456605332"/>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064277" w:rsidRPr="00064277" w:rsidRDefault="00064277" w:rsidP="00064277">
      <w:pPr>
        <w:ind w:firstLine="567"/>
      </w:pPr>
    </w:p>
    <w:p w:rsidR="00760EB2" w:rsidRDefault="00760EB2" w:rsidP="00012955">
      <w:pPr>
        <w:pStyle w:val="Heading2"/>
        <w:rPr>
          <w:noProof/>
        </w:rPr>
      </w:pPr>
      <w:bookmarkStart w:id="14" w:name="_Toc456605333"/>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6605334"/>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 xml:space="preserve">Proposal Tugas Akhir yang diajukan memiliki gagasan yang sama dengan Tugas Akhir ini, yaitu membuat aplikasi deteksi serangan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w:t>
      </w:r>
      <w:r w:rsidRPr="00681A9C">
        <w:lastRenderedPageBreak/>
        <w:t>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Implementasi merupakan tahap membangun rancangan program yang telah dibuat. Pada tahapan ini merealisasikan apa yang terdapat pada tahapan sebelumnya, sehingga 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6605335"/>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 xml:space="preserve">uan, dan manfaat dari pembuatan Tugas Akhir. Selain itu </w:t>
      </w:r>
      <w:r>
        <w:lastRenderedPageBreak/>
        <w:t>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4"/>
          <w:headerReference w:type="default" r:id="rId45"/>
          <w:footerReference w:type="even" r:id="rId46"/>
          <w:footerReference w:type="default" r:id="rId47"/>
          <w:headerReference w:type="first" r:id="rId48"/>
          <w:footerReference w:type="first" r:id="rId49"/>
          <w:pgSz w:w="8392" w:h="11907" w:code="11"/>
          <w:pgMar w:top="1418" w:right="1134" w:bottom="1418" w:left="1418" w:header="706" w:footer="706" w:gutter="0"/>
          <w:pgNumType w:start="1"/>
          <w:cols w:space="708"/>
          <w:titlePg/>
          <w:docGrid w:linePitch="360"/>
        </w:sectPr>
      </w:pPr>
    </w:p>
    <w:p w:rsidR="007D4972" w:rsidRDefault="00D517C3" w:rsidP="00D517C3">
      <w:pPr>
        <w:spacing w:after="200" w:line="276" w:lineRule="auto"/>
        <w:jc w:val="center"/>
        <w:rPr>
          <w:b/>
          <w:i/>
          <w:szCs w:val="24"/>
        </w:rPr>
        <w:sectPr w:rsidR="007D4972" w:rsidSect="0080023F">
          <w:headerReference w:type="first" r:id="rId50"/>
          <w:footerReference w:type="first" r:id="rId51"/>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F7801" w:rsidRDefault="00076BC9" w:rsidP="00112BF9">
      <w:pPr>
        <w:pStyle w:val="Heading1"/>
      </w:pPr>
      <w:bookmarkStart w:id="17" w:name="_Toc456605336"/>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Start w:id="58" w:name="_Toc456603863"/>
      <w:bookmarkStart w:id="59" w:name="_Toc456605251"/>
      <w:bookmarkStart w:id="60" w:name="_Toc456605337"/>
      <w:bookmarkEnd w:id="53"/>
      <w:bookmarkEnd w:id="54"/>
      <w:bookmarkEnd w:id="55"/>
      <w:bookmarkEnd w:id="56"/>
      <w:bookmarkEnd w:id="57"/>
      <w:bookmarkEnd w:id="58"/>
      <w:bookmarkEnd w:id="59"/>
      <w:bookmarkEnd w:id="60"/>
    </w:p>
    <w:p w:rsidR="00784682" w:rsidRDefault="00064277" w:rsidP="00937CB8">
      <w:pPr>
        <w:pStyle w:val="Heading2"/>
        <w:rPr>
          <w:noProof/>
        </w:rPr>
      </w:pPr>
      <w:bookmarkStart w:id="61" w:name="_Toc456605338"/>
      <w:r>
        <w:rPr>
          <w:noProof/>
        </w:rPr>
        <w:t>IDS</w:t>
      </w:r>
      <w:bookmarkEnd w:id="61"/>
    </w:p>
    <w:p w:rsidR="00DE69A9" w:rsidRDefault="00064277" w:rsidP="00064277">
      <w:pPr>
        <w:ind w:firstLine="540"/>
      </w:pPr>
      <w:r>
        <w:t>IDS (</w:t>
      </w:r>
      <w:r w:rsidRPr="00FF063C">
        <w:rPr>
          <w:i/>
        </w:rPr>
        <w:t>Intrusion Detection System</w:t>
      </w:r>
      <w:r>
        <w:t xml:space="preserve">) </w:t>
      </w:r>
      <w:sdt>
        <w:sdtPr>
          <w:id w:val="-1985462902"/>
          <w:citation/>
        </w:sdt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mencocokkannya dengan </w:t>
      </w:r>
      <w:r w:rsidRPr="00064277">
        <w:rPr>
          <w:i/>
        </w:rPr>
        <w:t xml:space="preserve">snapshot </w:t>
      </w:r>
      <w:r>
        <w:t xml:space="preserve">yang sudah diambil </w:t>
      </w:r>
      <w:r>
        <w:lastRenderedPageBreak/>
        <w:t xml:space="preserve">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62" w:name="_Toc456605339"/>
      <w:r>
        <w:rPr>
          <w:noProof/>
          <w:lang w:val="en-US"/>
        </w:rPr>
        <w:t>IDS Berbasis Anomali</w:t>
      </w:r>
      <w:bookmarkEnd w:id="62"/>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63" w:name="_Toc456605340"/>
      <w:r>
        <w:rPr>
          <w:noProof/>
        </w:rPr>
        <w:t>Jpcap</w:t>
      </w:r>
      <w:bookmarkEnd w:id="63"/>
    </w:p>
    <w:p w:rsidR="00BB1B28" w:rsidRDefault="00112BF9" w:rsidP="00112BF9">
      <w:pPr>
        <w:ind w:firstLine="540"/>
      </w:pPr>
      <w:r>
        <w:t xml:space="preserve">Jpcap </w:t>
      </w:r>
      <w:sdt>
        <w:sdtPr>
          <w:id w:val="1374356077"/>
          <w:citation/>
        </w:sdt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1E8199F6" wp14:editId="6CFC32CE">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2">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64" w:name="_Ref455046244"/>
      <w:bookmarkStart w:id="65" w:name="_Toc456603920"/>
      <w:r>
        <w:t xml:space="preserve">Gambar </w:t>
      </w:r>
      <w:r w:rsidR="00B94F3D">
        <w:fldChar w:fldCharType="begin"/>
      </w:r>
      <w:r w:rsidR="00B94F3D">
        <w:instrText xml:space="preserve"> STYLEREF 1 \s </w:instrText>
      </w:r>
      <w:r w:rsidR="00B94F3D">
        <w:fldChar w:fldCharType="separate"/>
      </w:r>
      <w:r w:rsidR="00C62B23">
        <w:rPr>
          <w:noProof/>
        </w:rPr>
        <w:t>2</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1</w:t>
      </w:r>
      <w:r w:rsidR="00B94F3D">
        <w:fldChar w:fldCharType="end"/>
      </w:r>
      <w:bookmarkEnd w:id="64"/>
      <w:r>
        <w:t xml:space="preserve"> Contoh penggunaan Jpcap</w:t>
      </w:r>
      <w:bookmarkEnd w:id="65"/>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66" w:name="_Toc456603921"/>
      <w:r>
        <w:t xml:space="preserve">Gambar </w:t>
      </w:r>
      <w:r w:rsidR="00B94F3D">
        <w:fldChar w:fldCharType="begin"/>
      </w:r>
      <w:r w:rsidR="00B94F3D">
        <w:instrText xml:space="preserve"> STYLEREF 1 \s </w:instrText>
      </w:r>
      <w:r w:rsidR="00B94F3D">
        <w:fldChar w:fldCharType="separate"/>
      </w:r>
      <w:r w:rsidR="00C62B23">
        <w:rPr>
          <w:noProof/>
        </w:rPr>
        <w:t>2</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2</w:t>
      </w:r>
      <w:r w:rsidR="00B94F3D">
        <w:fldChar w:fldCharType="end"/>
      </w:r>
      <w:r w:rsidR="001A57FF">
        <w:t xml:space="preserve"> </w:t>
      </w:r>
      <w:r>
        <w:t xml:space="preserve">Kode sumber penggunaan Jpcap untuk </w:t>
      </w:r>
      <w:r>
        <w:rPr>
          <w:i/>
        </w:rPr>
        <w:t>offline capture</w:t>
      </w:r>
      <w:bookmarkEnd w:id="66"/>
    </w:p>
    <w:p w:rsidR="00112BF9" w:rsidRDefault="00112BF9" w:rsidP="00112BF9">
      <w:pPr>
        <w:keepNext/>
        <w:jc w:val="center"/>
      </w:pPr>
      <w:r w:rsidRPr="004A3B84">
        <w:rPr>
          <w:noProof/>
          <w:lang w:eastAsia="id-ID"/>
        </w:rPr>
        <w:lastRenderedPageBreak/>
        <w:drawing>
          <wp:inline distT="0" distB="0" distL="0" distR="0" wp14:anchorId="2235EAC5" wp14:editId="097C4AA2">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3">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67" w:name="_Toc456603922"/>
      <w:r>
        <w:t xml:space="preserve">Gambar </w:t>
      </w:r>
      <w:r w:rsidR="00B94F3D">
        <w:fldChar w:fldCharType="begin"/>
      </w:r>
      <w:r w:rsidR="00B94F3D">
        <w:instrText xml:space="preserve"> STYLEREF 1 \s </w:instrText>
      </w:r>
      <w:r w:rsidR="00B94F3D">
        <w:fldChar w:fldCharType="separate"/>
      </w:r>
      <w:r w:rsidR="00C62B23">
        <w:rPr>
          <w:noProof/>
        </w:rPr>
        <w:t>2</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3</w:t>
      </w:r>
      <w:r w:rsidR="00B94F3D">
        <w:fldChar w:fldCharType="end"/>
      </w:r>
      <w:r>
        <w:t xml:space="preserve"> Contoh keluaran </w:t>
      </w:r>
      <w:r>
        <w:rPr>
          <w:i/>
        </w:rPr>
        <w:t>offline capture</w:t>
      </w:r>
      <w:bookmarkEnd w:id="67"/>
    </w:p>
    <w:p w:rsidR="006736FC" w:rsidRDefault="00D67354" w:rsidP="00012955">
      <w:pPr>
        <w:pStyle w:val="Heading2"/>
      </w:pPr>
      <w:bookmarkStart w:id="68" w:name="_Toc456605341"/>
      <w:r>
        <w:t>N-G</w:t>
      </w:r>
      <w:r w:rsidR="00112BF9">
        <w:t>ram</w:t>
      </w:r>
      <w:bookmarkEnd w:id="68"/>
    </w:p>
    <w:p w:rsidR="00112BF9" w:rsidRDefault="00112BF9" w:rsidP="00112BF9">
      <w:pPr>
        <w:ind w:firstLine="540"/>
      </w:pPr>
      <w:r>
        <w:t xml:space="preserve">Pada dasarnya, model </w:t>
      </w:r>
      <w:r w:rsidR="0029579F" w:rsidRPr="0029579F">
        <w:t>N-Gram</w:t>
      </w:r>
      <w:r>
        <w:t xml:space="preserve"> </w:t>
      </w:r>
      <w:sdt>
        <w:sdtPr>
          <w:id w:val="1192881954"/>
          <w:citation/>
        </w:sdt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69" w:name="_Toc456605342"/>
      <w:r>
        <w:rPr>
          <w:noProof/>
        </w:rPr>
        <w:t>Simplified Mahalanobis Distance</w:t>
      </w:r>
      <w:bookmarkEnd w:id="69"/>
    </w:p>
    <w:p w:rsidR="00523F06" w:rsidRDefault="00112BF9" w:rsidP="009F6A6E">
      <w:pPr>
        <w:ind w:firstLine="540"/>
      </w:pPr>
      <w:r>
        <w:t xml:space="preserve">Mahalanobis distance </w:t>
      </w:r>
      <w:sdt>
        <w:sdtPr>
          <w:id w:val="-793441592"/>
          <w:citation/>
        </w:sdt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C62B23">
        <w:t>(</w:t>
      </w:r>
      <w:r w:rsidR="00C62B23">
        <w:rPr>
          <w:noProof/>
        </w:rPr>
        <w:t>2</w:t>
      </w:r>
      <w:r w:rsidR="00C62B23">
        <w:t>.</w:t>
      </w:r>
      <w:r w:rsidR="00C62B23">
        <w:rPr>
          <w:noProof/>
        </w:rPr>
        <w:t>2</w:t>
      </w:r>
      <w:r w:rsidR="00C62B23">
        <w:t>)</w:t>
      </w:r>
      <w:r w:rsidR="00696661">
        <w:fldChar w:fldCharType="end"/>
      </w:r>
      <w:r>
        <w:rPr>
          <w:lang w:val="en-US"/>
        </w:rPr>
        <w:t xml:space="preserve">. Sedangkan untuk menghitung standar deviasi dari model yang ada pada data </w:t>
      </w:r>
      <w:r w:rsidRPr="00211570">
        <w:rPr>
          <w:i/>
          <w:lang w:val="en-US"/>
        </w:rPr>
        <w:lastRenderedPageBreak/>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C62B23">
        <w:t>(</w:t>
      </w:r>
      <w:r w:rsidR="00C62B23">
        <w:rPr>
          <w:noProof/>
        </w:rPr>
        <w:t>2</w:t>
      </w:r>
      <w:r w:rsidR="00C62B23">
        <w:t>.</w:t>
      </w:r>
      <w:r w:rsidR="00C62B23">
        <w:rPr>
          <w:noProof/>
        </w:rPr>
        <w:t>4</w:t>
      </w:r>
      <w:r w:rsidR="00C62B23">
        <w:t>)</w:t>
      </w:r>
      <w:r w:rsidR="001315E6">
        <w:fldChar w:fldCharType="end"/>
      </w:r>
      <w:r>
        <w:rPr>
          <w:lang w:val="en-US"/>
        </w:rPr>
        <w:t xml:space="preserve">. Setelah selesai 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C62B23">
        <w:t>(</w:t>
      </w:r>
      <w:r w:rsidR="00C62B23">
        <w:rPr>
          <w:noProof/>
        </w:rPr>
        <w:t>2</w:t>
      </w:r>
      <w:r w:rsidR="00C62B23">
        <w:t>.</w:t>
      </w:r>
      <w:r w:rsidR="00C62B23">
        <w:rPr>
          <w:noProof/>
        </w:rPr>
        <w:t>1</w:t>
      </w:r>
      <w:r w:rsidR="00C62B23">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C62B23">
        <w:t xml:space="preserve">Tabel </w:t>
      </w:r>
      <w:r w:rsidR="00C62B23">
        <w:rPr>
          <w:noProof/>
        </w:rPr>
        <w:t>2</w:t>
      </w:r>
      <w:r w:rsidR="00C62B23">
        <w:t>.</w:t>
      </w:r>
      <w:r w:rsidR="00C62B23">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70" w:name="_Ref455758094"/>
            <w:bookmarkStart w:id="71" w:name="_Toc456603996"/>
            <w:r>
              <w:t>(</w:t>
            </w:r>
            <w:r>
              <w:fldChar w:fldCharType="begin"/>
            </w:r>
            <w:r>
              <w:instrText xml:space="preserve"> STYLEREF 1 \s </w:instrText>
            </w:r>
            <w:r>
              <w:fldChar w:fldCharType="separate"/>
            </w:r>
            <w:r w:rsidR="00C62B23">
              <w:rPr>
                <w:noProof/>
              </w:rPr>
              <w:t>2</w:t>
            </w:r>
            <w:r>
              <w:rPr>
                <w:noProof/>
              </w:rPr>
              <w:fldChar w:fldCharType="end"/>
            </w:r>
            <w:r>
              <w:t>.</w:t>
            </w:r>
            <w:r>
              <w:fldChar w:fldCharType="begin"/>
            </w:r>
            <w:r>
              <w:instrText xml:space="preserve"> SEQ Persamaan \* ARABIC \s 1 </w:instrText>
            </w:r>
            <w:r>
              <w:fldChar w:fldCharType="separate"/>
            </w:r>
            <w:r w:rsidR="00C62B23">
              <w:rPr>
                <w:noProof/>
              </w:rPr>
              <w:t>1</w:t>
            </w:r>
            <w:r>
              <w:rPr>
                <w:noProof/>
              </w:rPr>
              <w:fldChar w:fldCharType="end"/>
            </w:r>
            <w:r>
              <w:t>)</w:t>
            </w:r>
            <w:bookmarkEnd w:id="70"/>
            <w:bookmarkEnd w:id="71"/>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0E5F02"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0E5F02"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0E5F02"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72" w:name="_Ref453543737"/>
      <w:bookmarkStart w:id="73" w:name="_Toc453570849"/>
      <w:bookmarkStart w:id="74" w:name="_Toc456603964"/>
      <w:r>
        <w:t xml:space="preserve">Tabel </w:t>
      </w:r>
      <w:r w:rsidR="009D56F0">
        <w:fldChar w:fldCharType="begin"/>
      </w:r>
      <w:r w:rsidR="009D56F0">
        <w:instrText xml:space="preserve"> STYLEREF 1 \s </w:instrText>
      </w:r>
      <w:r w:rsidR="009D56F0">
        <w:fldChar w:fldCharType="separate"/>
      </w:r>
      <w:r w:rsidR="00C62B23">
        <w:rPr>
          <w:noProof/>
        </w:rPr>
        <w:t>2</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1</w:t>
      </w:r>
      <w:r w:rsidR="009D56F0">
        <w:fldChar w:fldCharType="end"/>
      </w:r>
      <w:bookmarkEnd w:id="72"/>
      <w:r>
        <w:t xml:space="preserve"> Format data kasar didalam </w:t>
      </w:r>
      <w:r w:rsidRPr="00C415F7">
        <w:t>Mahalanobis</w:t>
      </w:r>
      <w:r w:rsidRPr="006B2162">
        <w:rPr>
          <w:i/>
        </w:rPr>
        <w:t xml:space="preserve"> Distance</w:t>
      </w:r>
      <w:bookmarkEnd w:id="73"/>
      <w:bookmarkEnd w:id="74"/>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0E5F02"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0E5F02"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0E5F02"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0E5F02"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0E5F02"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0E5F02"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0E5F02"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75" w:name="_Ref455758462"/>
            <w:bookmarkStart w:id="76" w:name="_Toc456603997"/>
            <w:r>
              <w:t>(</w:t>
            </w:r>
            <w:r>
              <w:fldChar w:fldCharType="begin"/>
            </w:r>
            <w:r>
              <w:instrText xml:space="preserve"> STYLEREF 1 \s </w:instrText>
            </w:r>
            <w:r>
              <w:fldChar w:fldCharType="separate"/>
            </w:r>
            <w:r w:rsidR="00C62B23">
              <w:rPr>
                <w:noProof/>
              </w:rPr>
              <w:t>2</w:t>
            </w:r>
            <w:r>
              <w:rPr>
                <w:noProof/>
              </w:rPr>
              <w:fldChar w:fldCharType="end"/>
            </w:r>
            <w:r>
              <w:t>.</w:t>
            </w:r>
            <w:r>
              <w:fldChar w:fldCharType="begin"/>
            </w:r>
            <w:r>
              <w:instrText xml:space="preserve"> SEQ Persamaan \* ARABIC \s 1 </w:instrText>
            </w:r>
            <w:r>
              <w:fldChar w:fldCharType="separate"/>
            </w:r>
            <w:r w:rsidR="00C62B23">
              <w:rPr>
                <w:noProof/>
              </w:rPr>
              <w:t>2</w:t>
            </w:r>
            <w:r>
              <w:rPr>
                <w:noProof/>
              </w:rPr>
              <w:fldChar w:fldCharType="end"/>
            </w:r>
            <w:r>
              <w:t>)</w:t>
            </w:r>
            <w:bookmarkEnd w:id="75"/>
            <w:bookmarkEnd w:id="76"/>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0E5F02"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0E5F02"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0E5F02"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77" w:name="_Ref455758366"/>
            <w:bookmarkStart w:id="78" w:name="_Toc456603998"/>
            <w:r>
              <w:t>(</w:t>
            </w:r>
            <w:r>
              <w:fldChar w:fldCharType="begin"/>
            </w:r>
            <w:r>
              <w:instrText xml:space="preserve"> STYLEREF 1 \s </w:instrText>
            </w:r>
            <w:r>
              <w:fldChar w:fldCharType="separate"/>
            </w:r>
            <w:r w:rsidR="00C62B23">
              <w:rPr>
                <w:noProof/>
              </w:rPr>
              <w:t>2</w:t>
            </w:r>
            <w:r>
              <w:rPr>
                <w:noProof/>
              </w:rPr>
              <w:fldChar w:fldCharType="end"/>
            </w:r>
            <w:r>
              <w:t>.</w:t>
            </w:r>
            <w:r>
              <w:fldChar w:fldCharType="begin"/>
            </w:r>
            <w:r>
              <w:instrText xml:space="preserve"> SEQ Persamaan \* ARABIC \s 1 </w:instrText>
            </w:r>
            <w:r>
              <w:fldChar w:fldCharType="separate"/>
            </w:r>
            <w:r w:rsidR="00C62B23">
              <w:rPr>
                <w:noProof/>
              </w:rPr>
              <w:t>3</w:t>
            </w:r>
            <w:r>
              <w:rPr>
                <w:noProof/>
              </w:rPr>
              <w:fldChar w:fldCharType="end"/>
            </w:r>
            <w:r>
              <w:t>)</w:t>
            </w:r>
            <w:bookmarkEnd w:id="77"/>
            <w:bookmarkEnd w:id="78"/>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0E5F02"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0E5F02"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79" w:name="_Toc456605343"/>
      <w:r w:rsidRPr="00C3386E">
        <w:rPr>
          <w:i/>
          <w:noProof/>
        </w:rPr>
        <w:t>Incremental Learning</w:t>
      </w:r>
      <w:bookmarkEnd w:id="79"/>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C62B23">
        <w:t>(</w:t>
      </w:r>
      <w:r w:rsidR="00C62B23">
        <w:rPr>
          <w:noProof/>
        </w:rPr>
        <w:t>2</w:t>
      </w:r>
      <w:r w:rsidR="00C62B23">
        <w:t>.</w:t>
      </w:r>
      <w:r w:rsidR="00C62B23">
        <w:rPr>
          <w:noProof/>
        </w:rPr>
        <w:t>3</w:t>
      </w:r>
      <w:r w:rsidR="00C62B23">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334218952"/>
          <w:citation/>
        </w:sdt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C62B23">
        <w:t>(</w:t>
      </w:r>
      <w:r w:rsidR="00C62B23">
        <w:rPr>
          <w:noProof/>
        </w:rPr>
        <w:t>2</w:t>
      </w:r>
      <w:r w:rsidR="00C62B23">
        <w:t>.</w:t>
      </w:r>
      <w:r w:rsidR="00C62B23">
        <w:rPr>
          <w:noProof/>
        </w:rPr>
        <w:t>4</w:t>
      </w:r>
      <w:r w:rsidR="00C62B23">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C62B23">
        <w:t>(</w:t>
      </w:r>
      <w:r w:rsidR="00C62B23">
        <w:rPr>
          <w:noProof/>
        </w:rPr>
        <w:t>2</w:t>
      </w:r>
      <w:r w:rsidR="00C62B23">
        <w:t>.</w:t>
      </w:r>
      <w:r w:rsidR="00C62B23">
        <w:rPr>
          <w:noProof/>
        </w:rPr>
        <w:t>5</w:t>
      </w:r>
      <w:r w:rsidR="00C62B23">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0E5F02"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80" w:name="_Ref455758348"/>
            <w:bookmarkStart w:id="81" w:name="_Toc456603999"/>
            <w:r>
              <w:t>(</w:t>
            </w:r>
            <w:r>
              <w:fldChar w:fldCharType="begin"/>
            </w:r>
            <w:r>
              <w:instrText xml:space="preserve"> STYLEREF 1 \s </w:instrText>
            </w:r>
            <w:r>
              <w:fldChar w:fldCharType="separate"/>
            </w:r>
            <w:r w:rsidR="00C62B23">
              <w:rPr>
                <w:noProof/>
              </w:rPr>
              <w:t>2</w:t>
            </w:r>
            <w:r>
              <w:rPr>
                <w:noProof/>
              </w:rPr>
              <w:fldChar w:fldCharType="end"/>
            </w:r>
            <w:r>
              <w:t>.</w:t>
            </w:r>
            <w:r>
              <w:fldChar w:fldCharType="begin"/>
            </w:r>
            <w:r>
              <w:instrText xml:space="preserve"> SEQ Persamaan \* ARABIC \s 1 </w:instrText>
            </w:r>
            <w:r>
              <w:fldChar w:fldCharType="separate"/>
            </w:r>
            <w:r w:rsidR="00C62B23">
              <w:rPr>
                <w:noProof/>
              </w:rPr>
              <w:t>4</w:t>
            </w:r>
            <w:r>
              <w:rPr>
                <w:noProof/>
              </w:rPr>
              <w:fldChar w:fldCharType="end"/>
            </w:r>
            <w:r>
              <w:t>)</w:t>
            </w:r>
            <w:bookmarkEnd w:id="80"/>
            <w:bookmarkEnd w:id="81"/>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0E5F02"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0E5F02"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0E5F02"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82" w:name="_Ref455758381"/>
            <w:bookmarkStart w:id="83" w:name="_Toc456604000"/>
            <w:r>
              <w:t>(</w:t>
            </w:r>
            <w:r>
              <w:fldChar w:fldCharType="begin"/>
            </w:r>
            <w:r>
              <w:instrText xml:space="preserve"> STYLEREF 1 \s </w:instrText>
            </w:r>
            <w:r>
              <w:fldChar w:fldCharType="separate"/>
            </w:r>
            <w:r w:rsidR="00C62B23">
              <w:rPr>
                <w:noProof/>
              </w:rPr>
              <w:t>2</w:t>
            </w:r>
            <w:r>
              <w:rPr>
                <w:noProof/>
              </w:rPr>
              <w:fldChar w:fldCharType="end"/>
            </w:r>
            <w:r>
              <w:t>.</w:t>
            </w:r>
            <w:r>
              <w:fldChar w:fldCharType="begin"/>
            </w:r>
            <w:r>
              <w:instrText xml:space="preserve"> SEQ Persamaan \* ARABIC \s 1 </w:instrText>
            </w:r>
            <w:r>
              <w:fldChar w:fldCharType="separate"/>
            </w:r>
            <w:r w:rsidR="00C62B23">
              <w:rPr>
                <w:noProof/>
              </w:rPr>
              <w:t>5</w:t>
            </w:r>
            <w:r>
              <w:rPr>
                <w:noProof/>
              </w:rPr>
              <w:fldChar w:fldCharType="end"/>
            </w:r>
            <w:r>
              <w:t>)</w:t>
            </w:r>
            <w:bookmarkEnd w:id="82"/>
            <w:bookmarkEnd w:id="83"/>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0E5F02"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0E5F02"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84" w:name="_Toc456605344"/>
      <w:r>
        <w:t>DARPA 1999</w:t>
      </w:r>
      <w:bookmarkEnd w:id="84"/>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85" w:name="_Toc456605345"/>
      <w:r>
        <w:t>Arsitektur Simula</w:t>
      </w:r>
      <w:r w:rsidR="008C307D">
        <w:rPr>
          <w:lang w:val="en-US"/>
        </w:rPr>
        <w:t>s</w:t>
      </w:r>
      <w:r>
        <w:t>i DARPA 1999</w:t>
      </w:r>
      <w:bookmarkEnd w:id="85"/>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0047CBC6" wp14:editId="5D6110C4">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4">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86" w:name="_Toc456603923"/>
      <w:r>
        <w:t xml:space="preserve">Gambar </w:t>
      </w:r>
      <w:r w:rsidR="00B94F3D">
        <w:fldChar w:fldCharType="begin"/>
      </w:r>
      <w:r w:rsidR="00B94F3D">
        <w:instrText xml:space="preserve"> STYLEREF 1 \s </w:instrText>
      </w:r>
      <w:r w:rsidR="00B94F3D">
        <w:fldChar w:fldCharType="separate"/>
      </w:r>
      <w:r w:rsidR="00C62B23">
        <w:rPr>
          <w:noProof/>
        </w:rPr>
        <w:t>2</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4</w:t>
      </w:r>
      <w:r w:rsidR="00B94F3D">
        <w:fldChar w:fldCharType="end"/>
      </w:r>
      <w:r>
        <w:t xml:space="preserve"> Arsitektur DARPA 1999</w:t>
      </w:r>
      <w:bookmarkEnd w:id="86"/>
    </w:p>
    <w:p w:rsidR="005D56E0" w:rsidRDefault="005D56E0" w:rsidP="00937CB8">
      <w:pPr>
        <w:pStyle w:val="Heading3"/>
      </w:pPr>
      <w:bookmarkStart w:id="87" w:name="_Toc456605346"/>
      <w:r>
        <w:t>Jenis – jenis Serangan dari DARPA 1999</w:t>
      </w:r>
      <w:bookmarkEnd w:id="87"/>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w:t>
      </w:r>
      <w:r>
        <w:lastRenderedPageBreak/>
        <w:t xml:space="preserve">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5"/>
          <w:footerReference w:type="first" r:id="rId56"/>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88" w:name="_Toc456605347"/>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88"/>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89" w:name="_Toc420324282"/>
      <w:bookmarkStart w:id="90" w:name="_Toc420516701"/>
      <w:bookmarkStart w:id="91" w:name="_Toc421047100"/>
      <w:bookmarkStart w:id="92" w:name="_Toc421606528"/>
      <w:bookmarkStart w:id="93" w:name="_Toc421783098"/>
      <w:bookmarkStart w:id="94" w:name="_Toc422062059"/>
      <w:bookmarkStart w:id="95" w:name="_Toc423339497"/>
      <w:bookmarkStart w:id="96" w:name="_Toc439296562"/>
      <w:bookmarkStart w:id="97" w:name="_Toc439296764"/>
      <w:bookmarkStart w:id="98" w:name="_Toc439323224"/>
      <w:bookmarkStart w:id="99" w:name="_Toc439325607"/>
      <w:bookmarkStart w:id="100" w:name="_Toc439327282"/>
      <w:bookmarkStart w:id="101" w:name="_Toc440363206"/>
      <w:bookmarkStart w:id="102" w:name="_Toc440422536"/>
      <w:bookmarkStart w:id="103" w:name="_Toc440422969"/>
      <w:bookmarkStart w:id="104" w:name="_Toc440443941"/>
      <w:bookmarkStart w:id="105" w:name="_Toc440444148"/>
      <w:bookmarkStart w:id="106" w:name="_Toc440891042"/>
      <w:bookmarkStart w:id="107" w:name="_Toc440891163"/>
      <w:bookmarkStart w:id="108" w:name="_Toc440891231"/>
      <w:bookmarkStart w:id="109" w:name="_Toc441090837"/>
      <w:bookmarkStart w:id="110" w:name="_Toc441247757"/>
      <w:bookmarkStart w:id="111" w:name="_Toc453879082"/>
      <w:bookmarkStart w:id="112" w:name="_Toc453879494"/>
      <w:bookmarkStart w:id="113" w:name="_Toc454159728"/>
      <w:bookmarkStart w:id="114" w:name="_Toc454411682"/>
      <w:bookmarkStart w:id="115" w:name="_Toc454949225"/>
      <w:bookmarkStart w:id="116" w:name="_Toc455034956"/>
      <w:bookmarkStart w:id="117" w:name="_Toc455046614"/>
      <w:bookmarkStart w:id="118" w:name="_Toc455067172"/>
      <w:bookmarkStart w:id="119" w:name="_Toc455676599"/>
      <w:bookmarkStart w:id="120" w:name="_Toc455757678"/>
      <w:bookmarkStart w:id="121" w:name="_Toc456603874"/>
      <w:bookmarkStart w:id="122" w:name="_Toc456605262"/>
      <w:bookmarkStart w:id="123" w:name="_Toc45660534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24" w:name="_Toc420324283"/>
      <w:bookmarkStart w:id="125" w:name="_Toc420516702"/>
      <w:bookmarkStart w:id="126" w:name="_Toc421047101"/>
      <w:bookmarkStart w:id="127" w:name="_Toc421606529"/>
      <w:bookmarkStart w:id="128" w:name="_Toc421783099"/>
      <w:bookmarkStart w:id="129" w:name="_Toc422062060"/>
      <w:bookmarkStart w:id="130" w:name="_Toc423339498"/>
      <w:bookmarkStart w:id="131" w:name="_Toc439296563"/>
      <w:bookmarkStart w:id="132" w:name="_Toc439296765"/>
      <w:bookmarkStart w:id="133" w:name="_Toc439323225"/>
      <w:bookmarkStart w:id="134" w:name="_Toc439325608"/>
      <w:bookmarkStart w:id="135" w:name="_Toc439327283"/>
      <w:bookmarkStart w:id="136" w:name="_Toc440363207"/>
      <w:bookmarkStart w:id="137" w:name="_Toc440422537"/>
      <w:bookmarkStart w:id="138" w:name="_Toc440422970"/>
      <w:bookmarkStart w:id="139" w:name="_Toc440443942"/>
      <w:bookmarkStart w:id="140" w:name="_Toc440444149"/>
      <w:bookmarkStart w:id="141" w:name="_Toc440891043"/>
      <w:bookmarkStart w:id="142" w:name="_Toc440891164"/>
      <w:bookmarkStart w:id="143" w:name="_Toc440891232"/>
      <w:bookmarkStart w:id="144" w:name="_Toc441090838"/>
      <w:bookmarkStart w:id="145" w:name="_Toc441247758"/>
      <w:bookmarkStart w:id="146" w:name="_Toc453879083"/>
      <w:bookmarkStart w:id="147" w:name="_Toc453879495"/>
      <w:bookmarkStart w:id="148" w:name="_Toc454159729"/>
      <w:bookmarkStart w:id="149" w:name="_Toc454411683"/>
      <w:bookmarkStart w:id="150" w:name="_Toc454949226"/>
      <w:bookmarkStart w:id="151" w:name="_Toc455034957"/>
      <w:bookmarkStart w:id="152" w:name="_Toc455046615"/>
      <w:bookmarkStart w:id="153" w:name="_Toc455067173"/>
      <w:bookmarkStart w:id="154" w:name="_Toc455676600"/>
      <w:bookmarkStart w:id="155" w:name="_Toc455757679"/>
      <w:bookmarkStart w:id="156" w:name="_Toc456603875"/>
      <w:bookmarkStart w:id="157" w:name="_Toc456605263"/>
      <w:bookmarkStart w:id="158" w:name="_Toc456605349"/>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003B83" w:rsidRDefault="006F3376" w:rsidP="00346838">
      <w:pPr>
        <w:pStyle w:val="Heading2"/>
        <w:numPr>
          <w:ilvl w:val="1"/>
          <w:numId w:val="10"/>
        </w:numPr>
        <w:ind w:left="539" w:hanging="539"/>
        <w:rPr>
          <w:rFonts w:eastAsia="PMingLiU"/>
        </w:rPr>
      </w:pPr>
      <w:bookmarkStart w:id="159" w:name="_Toc456605350"/>
      <w:r>
        <w:rPr>
          <w:rFonts w:eastAsia="PMingLiU"/>
        </w:rPr>
        <w:t>Deskripsi Umum Sistem</w:t>
      </w:r>
      <w:bookmarkEnd w:id="159"/>
    </w:p>
    <w:p w:rsidR="000F26B2" w:rsidRDefault="005F52F0" w:rsidP="000F26B2">
      <w:pPr>
        <w:ind w:firstLine="540"/>
        <w:rPr>
          <w:u w:val="single"/>
          <w:lang w:val="en-US"/>
        </w:rPr>
      </w:pPr>
      <w:r>
        <w:t>Aplikasi yang dibuat pada Tugas Akhir ini adalah aplikasi pendeteksi ser</w:t>
      </w:r>
      <w:r w:rsidR="00A532F6">
        <w:t>a</w:t>
      </w:r>
      <w:r>
        <w:t>ngan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60" w:name="_Toc456605351"/>
      <w:r>
        <w:t>Perancangan</w:t>
      </w:r>
      <w:bookmarkEnd w:id="160"/>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61" w:name="_Toc456605352"/>
      <w:r>
        <w:rPr>
          <w:lang w:val="en-US"/>
        </w:rPr>
        <w:t>Alur Kerja Sistem Secara Umum</w:t>
      </w:r>
      <w:bookmarkEnd w:id="161"/>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C62B23">
        <w:t xml:space="preserve">Gambar </w:t>
      </w:r>
      <w:r w:rsidR="00C62B23">
        <w:rPr>
          <w:noProof/>
        </w:rPr>
        <w:t>3</w:t>
      </w:r>
      <w:r w:rsidR="00C62B23">
        <w:t>.</w:t>
      </w:r>
      <w:r w:rsidR="00C62B23">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6FCD24FD" wp14:editId="2C10FAD1">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7">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62" w:name="_Ref454420657"/>
      <w:bookmarkStart w:id="163" w:name="_Toc456603924"/>
      <w:r>
        <w:t xml:space="preserve">Gambar </w:t>
      </w:r>
      <w:r w:rsidR="00B94F3D">
        <w:fldChar w:fldCharType="begin"/>
      </w:r>
      <w:r w:rsidR="00B94F3D">
        <w:instrText xml:space="preserve"> STYLEREF 1 \s </w:instrText>
      </w:r>
      <w:r w:rsidR="00B94F3D">
        <w:fldChar w:fldCharType="separate"/>
      </w:r>
      <w:r w:rsidR="00C62B23">
        <w:rPr>
          <w:noProof/>
        </w:rPr>
        <w:t>3</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1</w:t>
      </w:r>
      <w:r w:rsidR="00B94F3D">
        <w:fldChar w:fldCharType="end"/>
      </w:r>
      <w:bookmarkEnd w:id="162"/>
      <w:r>
        <w:rPr>
          <w:lang w:val="en-US"/>
        </w:rPr>
        <w:t xml:space="preserve"> Diagram Alir kerja sistem secara umum</w:t>
      </w:r>
      <w:bookmarkEnd w:id="163"/>
    </w:p>
    <w:p w:rsidR="00890431" w:rsidRDefault="004E5A95" w:rsidP="00890431">
      <w:pPr>
        <w:pStyle w:val="Heading3"/>
      </w:pPr>
      <w:bookmarkStart w:id="164" w:name="_Toc456605353"/>
      <w:r>
        <w:rPr>
          <w:lang w:val="en-US"/>
        </w:rPr>
        <w:t xml:space="preserve">Perancangan </w:t>
      </w:r>
      <w:r w:rsidR="00890431">
        <w:t>Arsitektur Jaringan</w:t>
      </w:r>
      <w:bookmarkEnd w:id="164"/>
    </w:p>
    <w:p w:rsidR="007A16B3" w:rsidRDefault="007A16B3" w:rsidP="007A16B3">
      <w:pPr>
        <w:ind w:firstLine="720"/>
        <w:rPr>
          <w:lang w:val="en-US"/>
        </w:rPr>
      </w:pPr>
      <w:r>
        <w:rPr>
          <w:lang w:val="en-US"/>
        </w:rPr>
        <w:lastRenderedPageBreak/>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C62B23">
        <w:t xml:space="preserve">Gambar </w:t>
      </w:r>
      <w:r w:rsidR="00C62B23">
        <w:rPr>
          <w:noProof/>
        </w:rPr>
        <w:t>3</w:t>
      </w:r>
      <w:r w:rsidR="00C62B23">
        <w:t>.</w:t>
      </w:r>
      <w:r w:rsidR="00C62B23">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2272F5F9" wp14:editId="2F532754">
            <wp:extent cx="3698683" cy="172528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8">
                      <a:extLst>
                        <a:ext uri="{28A0092B-C50C-407E-A947-70E740481C1C}">
                          <a14:useLocalDpi xmlns:a14="http://schemas.microsoft.com/office/drawing/2010/main" val="0"/>
                        </a:ext>
                      </a:extLst>
                    </a:blip>
                    <a:stretch>
                      <a:fillRect/>
                    </a:stretch>
                  </pic:blipFill>
                  <pic:spPr>
                    <a:xfrm>
                      <a:off x="0" y="0"/>
                      <a:ext cx="3719247" cy="1734875"/>
                    </a:xfrm>
                    <a:prstGeom prst="rect">
                      <a:avLst/>
                    </a:prstGeom>
                  </pic:spPr>
                </pic:pic>
              </a:graphicData>
            </a:graphic>
          </wp:inline>
        </w:drawing>
      </w:r>
    </w:p>
    <w:p w:rsidR="0094787F" w:rsidRPr="0094787F" w:rsidRDefault="007A16B3" w:rsidP="0094787F">
      <w:pPr>
        <w:pStyle w:val="Caption"/>
        <w:rPr>
          <w:lang w:val="en-US"/>
        </w:rPr>
      </w:pPr>
      <w:bookmarkStart w:id="165" w:name="_Ref454330677"/>
      <w:bookmarkStart w:id="166" w:name="_Toc456603925"/>
      <w:r>
        <w:t xml:space="preserve">Gambar </w:t>
      </w:r>
      <w:r w:rsidR="00B94F3D">
        <w:fldChar w:fldCharType="begin"/>
      </w:r>
      <w:r w:rsidR="00B94F3D">
        <w:instrText xml:space="preserve"> STYLEREF 1 \s </w:instrText>
      </w:r>
      <w:r w:rsidR="00B94F3D">
        <w:fldChar w:fldCharType="separate"/>
      </w:r>
      <w:r w:rsidR="00C62B23">
        <w:rPr>
          <w:noProof/>
        </w:rPr>
        <w:t>3</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2</w:t>
      </w:r>
      <w:r w:rsidR="00B94F3D">
        <w:fldChar w:fldCharType="end"/>
      </w:r>
      <w:bookmarkEnd w:id="165"/>
      <w:r>
        <w:rPr>
          <w:lang w:val="en-US"/>
        </w:rPr>
        <w:t xml:space="preserve"> Topologi jaringan yang akan digunakan</w:t>
      </w:r>
      <w:bookmarkEnd w:id="166"/>
    </w:p>
    <w:p w:rsidR="00890431" w:rsidRDefault="004E5A95" w:rsidP="006A1BF5">
      <w:pPr>
        <w:pStyle w:val="Heading3"/>
        <w:rPr>
          <w:lang w:val="en-US"/>
        </w:rPr>
      </w:pPr>
      <w:bookmarkStart w:id="167" w:name="_Toc456605354"/>
      <w:r>
        <w:rPr>
          <w:lang w:val="en-US"/>
        </w:rPr>
        <w:t xml:space="preserve">Perancangan Proses </w:t>
      </w:r>
      <w:r w:rsidRPr="00211570">
        <w:rPr>
          <w:i/>
          <w:lang w:val="en-US"/>
        </w:rPr>
        <w:t>Training</w:t>
      </w:r>
      <w:r>
        <w:rPr>
          <w:lang w:val="en-US"/>
        </w:rPr>
        <w:t xml:space="preserve"> Data Set</w:t>
      </w:r>
      <w:bookmarkEnd w:id="167"/>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C62B23">
        <w:t xml:space="preserve">Gambar </w:t>
      </w:r>
      <w:r w:rsidR="00C62B23">
        <w:rPr>
          <w:noProof/>
        </w:rPr>
        <w:t>3</w:t>
      </w:r>
      <w:r w:rsidR="00C62B23">
        <w:t>.</w:t>
      </w:r>
      <w:r w:rsidR="00C62B23">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24187B23" wp14:editId="5A38BB57">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9">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168" w:name="_Ref454963022"/>
      <w:bookmarkStart w:id="169" w:name="_Toc456603926"/>
      <w:r>
        <w:t xml:space="preserve">Gambar </w:t>
      </w:r>
      <w:r w:rsidR="00B94F3D">
        <w:fldChar w:fldCharType="begin"/>
      </w:r>
      <w:r w:rsidR="00B94F3D">
        <w:instrText xml:space="preserve"> STYLEREF 1 \s </w:instrText>
      </w:r>
      <w:r w:rsidR="00B94F3D">
        <w:fldChar w:fldCharType="separate"/>
      </w:r>
      <w:r w:rsidR="00C62B23">
        <w:rPr>
          <w:noProof/>
        </w:rPr>
        <w:t>3</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3</w:t>
      </w:r>
      <w:r w:rsidR="00B94F3D">
        <w:fldChar w:fldCharType="end"/>
      </w:r>
      <w:bookmarkEnd w:id="168"/>
      <w:r>
        <w:rPr>
          <w:lang w:val="en-US"/>
        </w:rPr>
        <w:t xml:space="preserve"> Proses training data set</w:t>
      </w:r>
      <w:bookmarkEnd w:id="169"/>
    </w:p>
    <w:p w:rsidR="004E5A95" w:rsidRDefault="004E5A95">
      <w:pPr>
        <w:pStyle w:val="Heading3"/>
        <w:rPr>
          <w:lang w:val="en-US"/>
        </w:rPr>
      </w:pPr>
      <w:bookmarkStart w:id="170" w:name="_Toc456605355"/>
      <w:r>
        <w:rPr>
          <w:lang w:val="en-US"/>
        </w:rPr>
        <w:t xml:space="preserve">Perancangan Proses </w:t>
      </w:r>
      <w:r w:rsidRPr="006756FE">
        <w:rPr>
          <w:i/>
          <w:lang w:val="en-US"/>
        </w:rPr>
        <w:t>Sniffing</w:t>
      </w:r>
      <w:bookmarkEnd w:id="170"/>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4D77D956" wp14:editId="09D9A531">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60">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171" w:name="_Toc456603927"/>
      <w:r>
        <w:t xml:space="preserve">Gambar </w:t>
      </w:r>
      <w:r w:rsidR="00B94F3D">
        <w:fldChar w:fldCharType="begin"/>
      </w:r>
      <w:r w:rsidR="00B94F3D">
        <w:instrText xml:space="preserve"> STYLEREF 1 \s </w:instrText>
      </w:r>
      <w:r w:rsidR="00B94F3D">
        <w:fldChar w:fldCharType="separate"/>
      </w:r>
      <w:r w:rsidR="00C62B23">
        <w:rPr>
          <w:noProof/>
        </w:rPr>
        <w:t>3</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4</w:t>
      </w:r>
      <w:r w:rsidR="00B94F3D">
        <w:fldChar w:fldCharType="end"/>
      </w:r>
      <w:r>
        <w:rPr>
          <w:lang w:val="en-US"/>
        </w:rPr>
        <w:t xml:space="preserve"> Proses </w:t>
      </w:r>
      <w:r w:rsidRPr="006756FE">
        <w:rPr>
          <w:i/>
          <w:lang w:val="en-US"/>
        </w:rPr>
        <w:t>sniffing</w:t>
      </w:r>
      <w:bookmarkEnd w:id="171"/>
    </w:p>
    <w:p w:rsidR="004E5A95" w:rsidRDefault="004E5A95">
      <w:pPr>
        <w:pStyle w:val="Heading3"/>
        <w:rPr>
          <w:lang w:val="en-US"/>
        </w:rPr>
      </w:pPr>
      <w:bookmarkStart w:id="172" w:name="_Toc456605356"/>
      <w:r>
        <w:rPr>
          <w:lang w:val="en-US"/>
        </w:rPr>
        <w:lastRenderedPageBreak/>
        <w:t>Perancangan Proses Identifikasi Serangan</w:t>
      </w:r>
      <w:bookmarkEnd w:id="172"/>
    </w:p>
    <w:p w:rsidR="004E5A95" w:rsidRDefault="00BC5A0A" w:rsidP="004E5A95">
      <w:pPr>
        <w:ind w:firstLine="578"/>
        <w:rPr>
          <w:lang w:val="en-US"/>
        </w:rPr>
      </w:pPr>
      <w:r>
        <w:rPr>
          <w:lang w:val="en-US"/>
        </w:rPr>
        <w:t xml:space="preserve">Pada bagian ini akan dijelaskan cara program melakukan deteksi serangan.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7DA30052" wp14:editId="71503A7B">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61">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173" w:name="_Ref454960218"/>
      <w:bookmarkStart w:id="174" w:name="_Toc456603928"/>
      <w:r>
        <w:t xml:space="preserve">Gambar </w:t>
      </w:r>
      <w:r w:rsidR="00B94F3D">
        <w:fldChar w:fldCharType="begin"/>
      </w:r>
      <w:r w:rsidR="00B94F3D">
        <w:instrText xml:space="preserve"> STYLEREF 1 \s </w:instrText>
      </w:r>
      <w:r w:rsidR="00B94F3D">
        <w:fldChar w:fldCharType="separate"/>
      </w:r>
      <w:r w:rsidR="00C62B23">
        <w:rPr>
          <w:noProof/>
        </w:rPr>
        <w:t>3</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5</w:t>
      </w:r>
      <w:r w:rsidR="00B94F3D">
        <w:fldChar w:fldCharType="end"/>
      </w:r>
      <w:bookmarkEnd w:id="173"/>
      <w:r>
        <w:rPr>
          <w:lang w:val="en-US"/>
        </w:rPr>
        <w:t xml:space="preserve"> Proses Identifikasi Serangan</w:t>
      </w:r>
      <w:bookmarkEnd w:id="174"/>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C62B23">
        <w:t xml:space="preserve">Gambar </w:t>
      </w:r>
      <w:r w:rsidR="00C62B23">
        <w:rPr>
          <w:noProof/>
        </w:rPr>
        <w:t>3</w:t>
      </w:r>
      <w:r w:rsidR="00C62B23">
        <w:t>.</w:t>
      </w:r>
      <w:r w:rsidR="00C62B23">
        <w:rPr>
          <w:noProof/>
        </w:rPr>
        <w:t>5</w:t>
      </w:r>
      <w:r>
        <w:rPr>
          <w:lang w:val="en-US"/>
        </w:rPr>
        <w:fldChar w:fldCharType="end"/>
      </w:r>
      <w:r>
        <w:rPr>
          <w:lang w:val="en-US"/>
        </w:rPr>
        <w:t xml:space="preserve"> </w:t>
      </w:r>
      <w:r w:rsidR="00417AE6">
        <w:t>menjabarkan mengenai alur</w:t>
      </w:r>
      <w:r w:rsidR="00D5140D">
        <w:t xml:space="preserve"> kerja proses deteksi serangan.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 serangan. Lalu program akan menulis informasi paket ke sebuah file</w:t>
      </w:r>
      <w:r w:rsidR="003B665A">
        <w:rPr>
          <w:lang w:val="en-US"/>
        </w:rPr>
        <w:t xml:space="preserve"> log</w:t>
      </w:r>
      <w:r w:rsidR="00417AE6">
        <w:t>.</w:t>
      </w:r>
    </w:p>
    <w:p w:rsidR="00162175" w:rsidRDefault="00162175">
      <w:pPr>
        <w:pStyle w:val="Heading3"/>
        <w:rPr>
          <w:lang w:val="en-US"/>
        </w:rPr>
      </w:pPr>
      <w:bookmarkStart w:id="175" w:name="_Toc456605357"/>
      <w:r>
        <w:rPr>
          <w:lang w:val="en-US"/>
        </w:rPr>
        <w:t>Rancangan Antarmuka</w:t>
      </w:r>
      <w:bookmarkEnd w:id="175"/>
    </w:p>
    <w:p w:rsidR="00162175" w:rsidRDefault="00162175" w:rsidP="00162175">
      <w:pPr>
        <w:ind w:firstLine="578"/>
        <w:rPr>
          <w:lang w:val="en-US"/>
        </w:rPr>
      </w:pPr>
      <w:r>
        <w:rPr>
          <w:lang w:val="en-US"/>
        </w:rPr>
        <w:t xml:space="preserve">Sistem pendeteksi serangan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C62B23">
        <w:t xml:space="preserve">Gambar </w:t>
      </w:r>
      <w:r w:rsidR="00C62B23">
        <w:rPr>
          <w:noProof/>
        </w:rPr>
        <w:t>3</w:t>
      </w:r>
      <w:r w:rsidR="00C62B23">
        <w:t>.</w:t>
      </w:r>
      <w:r w:rsidR="00C62B23">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2DE061B8" wp14:editId="14118C04">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176" w:name="_Ref454417438"/>
      <w:bookmarkStart w:id="177" w:name="_Toc456603929"/>
      <w:r>
        <w:t xml:space="preserve">Gambar </w:t>
      </w:r>
      <w:r w:rsidR="00B94F3D">
        <w:fldChar w:fldCharType="begin"/>
      </w:r>
      <w:r w:rsidR="00B94F3D">
        <w:instrText xml:space="preserve"> STYLEREF 1 \s </w:instrText>
      </w:r>
      <w:r w:rsidR="00B94F3D">
        <w:fldChar w:fldCharType="separate"/>
      </w:r>
      <w:r w:rsidR="00C62B23">
        <w:rPr>
          <w:noProof/>
        </w:rPr>
        <w:t>3</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6</w:t>
      </w:r>
      <w:r w:rsidR="00B94F3D">
        <w:fldChar w:fldCharType="end"/>
      </w:r>
      <w:bookmarkEnd w:id="176"/>
      <w:r>
        <w:rPr>
          <w:lang w:val="en-US"/>
        </w:rPr>
        <w:t xml:space="preserve"> Contoh </w:t>
      </w:r>
      <w:r w:rsidRPr="00A748F3">
        <w:rPr>
          <w:i/>
          <w:lang w:val="en-US"/>
        </w:rPr>
        <w:t>file</w:t>
      </w:r>
      <w:r>
        <w:rPr>
          <w:lang w:val="en-US"/>
        </w:rPr>
        <w:t xml:space="preserve"> konfigurasi</w:t>
      </w:r>
      <w:bookmarkEnd w:id="177"/>
    </w:p>
    <w:p w:rsidR="00162175" w:rsidRDefault="00162175">
      <w:pPr>
        <w:pStyle w:val="Heading3"/>
        <w:rPr>
          <w:lang w:val="en-US"/>
        </w:rPr>
      </w:pPr>
      <w:bookmarkStart w:id="178" w:name="_Toc456605358"/>
      <w:r>
        <w:rPr>
          <w:lang w:val="en-US"/>
        </w:rPr>
        <w:t>Rancangan Luaran Sistem</w:t>
      </w:r>
      <w:bookmarkEnd w:id="178"/>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C62B23">
        <w:t xml:space="preserve">Gambar </w:t>
      </w:r>
      <w:r w:rsidR="00C62B23">
        <w:rPr>
          <w:noProof/>
        </w:rPr>
        <w:t>3</w:t>
      </w:r>
      <w:r w:rsidR="00C62B23">
        <w:t>.</w:t>
      </w:r>
      <w:r w:rsidR="00C62B23">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00352377" wp14:editId="119E2D94">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even" r:id="rId64"/>
          <w:headerReference w:type="default" r:id="rId65"/>
          <w:footerReference w:type="default" r:id="rId66"/>
          <w:headerReference w:type="first" r:id="rId67"/>
          <w:footerReference w:type="first" r:id="rId68"/>
          <w:pgSz w:w="8392" w:h="11907" w:code="11"/>
          <w:pgMar w:top="1418" w:right="1134" w:bottom="1418" w:left="1418" w:header="720" w:footer="720" w:gutter="0"/>
          <w:cols w:space="720"/>
          <w:titlePg/>
          <w:docGrid w:linePitch="360"/>
        </w:sectPr>
      </w:pPr>
      <w:bookmarkStart w:id="179" w:name="_Ref454417667"/>
      <w:bookmarkStart w:id="180" w:name="_Toc456603930"/>
      <w:r>
        <w:t xml:space="preserve">Gambar </w:t>
      </w:r>
      <w:r w:rsidR="00B94F3D">
        <w:fldChar w:fldCharType="begin"/>
      </w:r>
      <w:r w:rsidR="00B94F3D">
        <w:instrText xml:space="preserve"> STYLEREF 1 \s </w:instrText>
      </w:r>
      <w:r w:rsidR="00B94F3D">
        <w:fldChar w:fldCharType="separate"/>
      </w:r>
      <w:r w:rsidR="00C62B23">
        <w:rPr>
          <w:noProof/>
        </w:rPr>
        <w:t>3</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7</w:t>
      </w:r>
      <w:r w:rsidR="00B94F3D">
        <w:fldChar w:fldCharType="end"/>
      </w:r>
      <w:bookmarkEnd w:id="179"/>
      <w:r>
        <w:rPr>
          <w:lang w:val="en-US"/>
        </w:rPr>
        <w:t xml:space="preserve"> Contoh log hasil luaran sistem</w:t>
      </w:r>
      <w:bookmarkEnd w:id="180"/>
    </w:p>
    <w:p w:rsidR="00DE69A9" w:rsidRPr="00DE69A9" w:rsidRDefault="00076BC9" w:rsidP="00064277">
      <w:pPr>
        <w:pStyle w:val="Heading1"/>
      </w:pPr>
      <w:bookmarkStart w:id="181" w:name="_Toc456605359"/>
      <w:r>
        <w:lastRenderedPageBreak/>
        <w:t xml:space="preserve">BAB </w:t>
      </w:r>
      <w:r w:rsidR="00E07F80">
        <w:t>I</w:t>
      </w:r>
      <w:r>
        <w:t>V</w:t>
      </w:r>
      <w:r w:rsidR="000F04B3" w:rsidRPr="00326ED3">
        <w:br/>
      </w:r>
      <w:r w:rsidR="00F14D74">
        <w:t>IMPLEMENTASI</w:t>
      </w:r>
      <w:bookmarkStart w:id="182" w:name="_Toc268643001"/>
      <w:bookmarkStart w:id="183" w:name="_Toc282673491"/>
      <w:bookmarkStart w:id="184" w:name="_Toc283255337"/>
      <w:bookmarkStart w:id="185" w:name="_Toc283280560"/>
      <w:bookmarkStart w:id="186" w:name="_Toc283421867"/>
      <w:bookmarkEnd w:id="181"/>
    </w:p>
    <w:bookmarkEnd w:id="182"/>
    <w:bookmarkEnd w:id="183"/>
    <w:bookmarkEnd w:id="184"/>
    <w:bookmarkEnd w:id="185"/>
    <w:bookmarkEnd w:id="186"/>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187" w:name="_Toc420516717"/>
      <w:bookmarkStart w:id="188" w:name="_Toc421047116"/>
      <w:bookmarkStart w:id="189" w:name="_Toc421606543"/>
      <w:bookmarkStart w:id="190" w:name="_Toc421783113"/>
      <w:bookmarkStart w:id="191" w:name="_Toc422062074"/>
      <w:bookmarkStart w:id="192" w:name="_Toc423339512"/>
      <w:bookmarkStart w:id="193" w:name="_Toc439296576"/>
      <w:bookmarkStart w:id="194" w:name="_Toc439296778"/>
      <w:bookmarkStart w:id="195" w:name="_Toc439323238"/>
      <w:bookmarkStart w:id="196" w:name="_Toc439325621"/>
      <w:bookmarkStart w:id="197" w:name="_Toc439327296"/>
      <w:bookmarkStart w:id="198" w:name="_Toc440363221"/>
      <w:bookmarkStart w:id="199" w:name="_Toc440422550"/>
      <w:bookmarkStart w:id="200" w:name="_Toc440422983"/>
      <w:bookmarkStart w:id="201" w:name="_Toc440443955"/>
      <w:bookmarkStart w:id="202" w:name="_Toc440444162"/>
      <w:bookmarkStart w:id="203" w:name="_Toc440891056"/>
      <w:bookmarkStart w:id="204" w:name="_Toc440891177"/>
      <w:bookmarkStart w:id="205" w:name="_Toc440891245"/>
      <w:bookmarkStart w:id="206" w:name="_Toc441090851"/>
      <w:bookmarkStart w:id="207" w:name="_Toc441247771"/>
      <w:bookmarkStart w:id="208" w:name="_Toc453879096"/>
      <w:bookmarkStart w:id="209" w:name="_Toc453879508"/>
      <w:bookmarkStart w:id="210" w:name="_Toc454159736"/>
      <w:bookmarkStart w:id="211" w:name="_Toc454411698"/>
      <w:bookmarkStart w:id="212" w:name="_Toc454949237"/>
      <w:bookmarkStart w:id="213" w:name="_Toc455034968"/>
      <w:bookmarkStart w:id="214" w:name="_Toc455046626"/>
      <w:bookmarkStart w:id="215" w:name="_Toc455067184"/>
      <w:bookmarkStart w:id="216" w:name="_Toc455676611"/>
      <w:bookmarkStart w:id="217" w:name="_Toc455757690"/>
      <w:bookmarkStart w:id="218" w:name="_Toc456603886"/>
      <w:bookmarkStart w:id="219" w:name="_Toc456605274"/>
      <w:bookmarkStart w:id="220" w:name="_Toc456605360"/>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EA65FB" w:rsidRDefault="00EA65FB" w:rsidP="00346838">
      <w:pPr>
        <w:pStyle w:val="Heading2"/>
        <w:numPr>
          <w:ilvl w:val="1"/>
          <w:numId w:val="9"/>
        </w:numPr>
        <w:spacing w:before="0"/>
        <w:ind w:left="540" w:hanging="540"/>
      </w:pPr>
      <w:bookmarkStart w:id="221" w:name="_Toc456605361"/>
      <w:r w:rsidRPr="002516BE">
        <w:t xml:space="preserve">Lingkungan </w:t>
      </w:r>
      <w:r w:rsidR="00F14D74" w:rsidRPr="002516BE">
        <w:t>Implementasi</w:t>
      </w:r>
      <w:bookmarkEnd w:id="221"/>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22" w:name="_Toc456605362"/>
      <w:r>
        <w:t>Perangkat Lunak</w:t>
      </w:r>
      <w:bookmarkEnd w:id="222"/>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23" w:name="_Toc456605363"/>
      <w:r>
        <w:t>Perangkat Keras</w:t>
      </w:r>
      <w:bookmarkEnd w:id="223"/>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24" w:name="_Toc456605364"/>
      <w:r>
        <w:t>Implementasi Proses</w:t>
      </w:r>
      <w:bookmarkEnd w:id="224"/>
    </w:p>
    <w:p w:rsidR="006242BC" w:rsidRDefault="00055ED4" w:rsidP="006242BC">
      <w:pPr>
        <w:ind w:firstLine="578"/>
        <w:rPr>
          <w:rFonts w:eastAsia="PMingLiU" w:cs="Arial"/>
          <w:b/>
          <w:bCs/>
          <w:kern w:val="32"/>
          <w:sz w:val="24"/>
          <w:szCs w:val="32"/>
          <w:lang w:eastAsia="en-US"/>
        </w:rPr>
      </w:pPr>
      <w:r>
        <w:t xml:space="preserve">Berikut adalah implementasi proses deteksi serangan.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25" w:name="_Toc456605365"/>
      <w:r>
        <w:rPr>
          <w:lang w:val="en-US"/>
        </w:rPr>
        <w:t>Data</w:t>
      </w:r>
      <w:r w:rsidR="009D280C">
        <w:t xml:space="preserve"> </w:t>
      </w:r>
      <w:r>
        <w:rPr>
          <w:lang w:val="en-US"/>
        </w:rPr>
        <w:t>set</w:t>
      </w:r>
      <w:bookmarkEnd w:id="225"/>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C62B23">
        <w:t xml:space="preserve">Tabel </w:t>
      </w:r>
      <w:r w:rsidR="00C62B23">
        <w:rPr>
          <w:noProof/>
        </w:rPr>
        <w:t>4</w:t>
      </w:r>
      <w:r w:rsidR="00C62B23">
        <w:t>.</w:t>
      </w:r>
      <w:r w:rsidR="00C62B23">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26" w:name="_Ref454406526"/>
      <w:bookmarkStart w:id="227" w:name="_Toc456603965"/>
      <w:r>
        <w:lastRenderedPageBreak/>
        <w:t xml:space="preserve">Tabel </w:t>
      </w:r>
      <w:r w:rsidR="009D56F0">
        <w:fldChar w:fldCharType="begin"/>
      </w:r>
      <w:r w:rsidR="009D56F0">
        <w:instrText xml:space="preserve"> STYLEREF 1 \s </w:instrText>
      </w:r>
      <w:r w:rsidR="009D56F0">
        <w:fldChar w:fldCharType="separate"/>
      </w:r>
      <w:r w:rsidR="00C62B23">
        <w:rPr>
          <w:noProof/>
        </w:rPr>
        <w:t>4</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1</w:t>
      </w:r>
      <w:r w:rsidR="009D56F0">
        <w:fldChar w:fldCharType="end"/>
      </w:r>
      <w:bookmarkEnd w:id="226"/>
      <w:r>
        <w:rPr>
          <w:noProof/>
        </w:rPr>
        <w:t xml:space="preserve"> </w:t>
      </w:r>
      <w:r w:rsidRPr="00ED71B0">
        <w:rPr>
          <w:noProof/>
        </w:rPr>
        <w:t>Data</w:t>
      </w:r>
      <w:r w:rsidR="009D280C">
        <w:rPr>
          <w:noProof/>
        </w:rPr>
        <w:t xml:space="preserve"> </w:t>
      </w:r>
      <w:r w:rsidRPr="00ED71B0">
        <w:rPr>
          <w:noProof/>
        </w:rPr>
        <w:t>set file Paket Data</w:t>
      </w:r>
      <w:bookmarkEnd w:id="227"/>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28" w:name="_Toc456605366"/>
      <w:r>
        <w:rPr>
          <w:lang w:val="en-US"/>
        </w:rPr>
        <w:t>Implementasi Proses Rekonstruksi Paket Data</w:t>
      </w:r>
      <w:bookmarkEnd w:id="228"/>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C62B23">
        <w:t xml:space="preserve">Tabel </w:t>
      </w:r>
      <w:r w:rsidR="00C62B23">
        <w:rPr>
          <w:noProof/>
        </w:rPr>
        <w:t>4</w:t>
      </w:r>
      <w:r w:rsidR="00C62B23">
        <w:t>.</w:t>
      </w:r>
      <w:r w:rsidR="00C62B23">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C62B23">
        <w:t xml:space="preserve">Gambar </w:t>
      </w:r>
      <w:r w:rsidR="00C62B23">
        <w:rPr>
          <w:noProof/>
        </w:rPr>
        <w:t>4</w:t>
      </w:r>
      <w:r w:rsidR="00C62B23">
        <w:t>.</w:t>
      </w:r>
      <w:r w:rsidR="00C62B23">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29" w:name="_Ref454407729"/>
      <w:bookmarkStart w:id="230" w:name="_Toc456603966"/>
      <w:r>
        <w:lastRenderedPageBreak/>
        <w:t xml:space="preserve">Tabel </w:t>
      </w:r>
      <w:r w:rsidR="009D56F0">
        <w:fldChar w:fldCharType="begin"/>
      </w:r>
      <w:r w:rsidR="009D56F0">
        <w:instrText xml:space="preserve"> STYLEREF 1 \s </w:instrText>
      </w:r>
      <w:r w:rsidR="009D56F0">
        <w:fldChar w:fldCharType="separate"/>
      </w:r>
      <w:r w:rsidR="00C62B23">
        <w:rPr>
          <w:noProof/>
        </w:rPr>
        <w:t>4</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2</w:t>
      </w:r>
      <w:r w:rsidR="009D56F0">
        <w:fldChar w:fldCharType="end"/>
      </w:r>
      <w:bookmarkEnd w:id="229"/>
      <w:r>
        <w:rPr>
          <w:lang w:val="en-US"/>
        </w:rPr>
        <w:t xml:space="preserve"> Daftar bagian paket yang dibutuhkan program</w:t>
      </w:r>
      <w:bookmarkEnd w:id="230"/>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31" w:name="_Ref454413000"/>
      <w:bookmarkStart w:id="232" w:name="_Ref454412579"/>
      <w:bookmarkStart w:id="233" w:name="_Toc456603931"/>
      <w:r>
        <w:t xml:space="preserve">Gambar </w:t>
      </w:r>
      <w:r w:rsidR="00B94F3D">
        <w:fldChar w:fldCharType="begin"/>
      </w:r>
      <w:r w:rsidR="00B94F3D">
        <w:instrText xml:space="preserve"> STYLEREF 1 \s </w:instrText>
      </w:r>
      <w:r w:rsidR="00B94F3D">
        <w:fldChar w:fldCharType="separate"/>
      </w:r>
      <w:r w:rsidR="00C62B23">
        <w:rPr>
          <w:noProof/>
        </w:rPr>
        <w:t>4</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1</w:t>
      </w:r>
      <w:r w:rsidR="00B94F3D">
        <w:fldChar w:fldCharType="end"/>
      </w:r>
      <w:bookmarkEnd w:id="231"/>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32"/>
      <w:bookmarkEnd w:id="233"/>
    </w:p>
    <w:p w:rsidR="007F1AC7" w:rsidRDefault="007F1AC7" w:rsidP="008D00F8">
      <w:pPr>
        <w:pStyle w:val="Heading3"/>
        <w:rPr>
          <w:i/>
        </w:rPr>
      </w:pPr>
      <w:bookmarkStart w:id="234" w:name="_Toc456605367"/>
      <w:r>
        <w:t xml:space="preserve">Implementasi Proses Penggunaan Metode </w:t>
      </w:r>
      <w:r w:rsidRPr="00940267">
        <w:rPr>
          <w:i/>
        </w:rPr>
        <w:t>N-Gram</w:t>
      </w:r>
      <w:bookmarkEnd w:id="234"/>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C62B23">
        <w:t xml:space="preserve">Gambar </w:t>
      </w:r>
      <w:r w:rsidR="00C62B23">
        <w:rPr>
          <w:noProof/>
        </w:rPr>
        <w:t>4</w:t>
      </w:r>
      <w:r w:rsidR="00C62B23">
        <w:t>.</w:t>
      </w:r>
      <w:r w:rsidR="00C62B23">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35" w:name="_Ref455017638"/>
      <w:bookmarkStart w:id="236" w:name="_Toc456603932"/>
      <w:r>
        <w:t xml:space="preserve">Gambar </w:t>
      </w:r>
      <w:r w:rsidR="00B94F3D">
        <w:fldChar w:fldCharType="begin"/>
      </w:r>
      <w:r w:rsidR="00B94F3D">
        <w:instrText xml:space="preserve"> STYLEREF 1 \s </w:instrText>
      </w:r>
      <w:r w:rsidR="00B94F3D">
        <w:fldChar w:fldCharType="separate"/>
      </w:r>
      <w:r w:rsidR="00C62B23">
        <w:rPr>
          <w:noProof/>
        </w:rPr>
        <w:t>4</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2</w:t>
      </w:r>
      <w:r w:rsidR="00B94F3D">
        <w:fldChar w:fldCharType="end"/>
      </w:r>
      <w:bookmarkEnd w:id="235"/>
      <w:r>
        <w:rPr>
          <w:lang w:val="en-US"/>
        </w:rPr>
        <w:t xml:space="preserve"> </w:t>
      </w:r>
      <w:r w:rsidRPr="007740D5">
        <w:rPr>
          <w:i/>
          <w:lang w:val="en-US"/>
        </w:rPr>
        <w:t>Pseudocode</w:t>
      </w:r>
      <w:r>
        <w:rPr>
          <w:lang w:val="en-US"/>
        </w:rPr>
        <w:t xml:space="preserve"> untuk menghitung N-Gram paket  data</w:t>
      </w:r>
      <w:bookmarkEnd w:id="236"/>
    </w:p>
    <w:p w:rsidR="006242BC" w:rsidRDefault="00940267" w:rsidP="006242BC">
      <w:pPr>
        <w:pStyle w:val="Heading3"/>
      </w:pPr>
      <w:bookmarkStart w:id="237" w:name="_Toc456605368"/>
      <w:r>
        <w:t xml:space="preserve">Implementasi Perancangan Model Data </w:t>
      </w:r>
      <w:r w:rsidRPr="00211570">
        <w:rPr>
          <w:i/>
        </w:rPr>
        <w:t>Training</w:t>
      </w:r>
      <w:bookmarkEnd w:id="237"/>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 serangan.</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C46DA">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C62B23">
        <w:tab/>
        <w:t xml:space="preserve">Gambar </w:t>
      </w:r>
      <w:r w:rsidR="00C62B23">
        <w:rPr>
          <w:noProof/>
        </w:rPr>
        <w:t>4</w:t>
      </w:r>
      <w:r w:rsidR="00C62B23">
        <w:t>.</w:t>
      </w:r>
      <w:r w:rsidR="00C62B23">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38" w:name="_Ref455017674"/>
      <w:r>
        <w:tab/>
      </w:r>
      <w:bookmarkStart w:id="239" w:name="_Toc456603933"/>
      <w:r w:rsidR="007740D5">
        <w:t xml:space="preserve">Gambar </w:t>
      </w:r>
      <w:r w:rsidR="00B94F3D">
        <w:fldChar w:fldCharType="begin"/>
      </w:r>
      <w:r w:rsidR="00B94F3D">
        <w:instrText xml:space="preserve"> STYLEREF 1 \s </w:instrText>
      </w:r>
      <w:r w:rsidR="00B94F3D">
        <w:fldChar w:fldCharType="separate"/>
      </w:r>
      <w:r w:rsidR="00C62B23">
        <w:rPr>
          <w:noProof/>
        </w:rPr>
        <w:t>4</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3</w:t>
      </w:r>
      <w:r w:rsidR="00B94F3D">
        <w:fldChar w:fldCharType="end"/>
      </w:r>
      <w:bookmarkEnd w:id="238"/>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39"/>
    </w:p>
    <w:p w:rsidR="00940267" w:rsidRDefault="00940267" w:rsidP="00EE231E">
      <w:pPr>
        <w:pStyle w:val="Heading3"/>
        <w:spacing w:line="276" w:lineRule="auto"/>
        <w:jc w:val="left"/>
        <w:rPr>
          <w:i/>
        </w:rPr>
      </w:pPr>
      <w:bookmarkStart w:id="240" w:name="_Toc456605369"/>
      <w:r>
        <w:lastRenderedPageBreak/>
        <w:t xml:space="preserve">Implementasi </w:t>
      </w:r>
      <w:r w:rsidRPr="00940267">
        <w:rPr>
          <w:i/>
        </w:rPr>
        <w:t>Sniffer</w:t>
      </w:r>
      <w:bookmarkEnd w:id="240"/>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C62B23">
        <w:t xml:space="preserve">Gambar </w:t>
      </w:r>
      <w:r w:rsidR="00C62B23">
        <w:rPr>
          <w:noProof/>
        </w:rPr>
        <w:t>4</w:t>
      </w:r>
      <w:r w:rsidR="00C62B23">
        <w:t>.</w:t>
      </w:r>
      <w:r w:rsidR="00C62B23">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41" w:name="_Ref455018785"/>
      <w:bookmarkStart w:id="242" w:name="_Toc456603934"/>
      <w:r>
        <w:t xml:space="preserve">Gambar </w:t>
      </w:r>
      <w:r w:rsidR="00B94F3D">
        <w:fldChar w:fldCharType="begin"/>
      </w:r>
      <w:r w:rsidR="00B94F3D">
        <w:instrText xml:space="preserve"> STYLEREF 1 \s </w:instrText>
      </w:r>
      <w:r w:rsidR="00B94F3D">
        <w:fldChar w:fldCharType="separate"/>
      </w:r>
      <w:r w:rsidR="00C62B23">
        <w:rPr>
          <w:noProof/>
        </w:rPr>
        <w:t>4</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4</w:t>
      </w:r>
      <w:r w:rsidR="00B94F3D">
        <w:fldChar w:fldCharType="end"/>
      </w:r>
      <w:bookmarkEnd w:id="241"/>
      <w:r>
        <w:rPr>
          <w:lang w:val="en-US"/>
        </w:rPr>
        <w:t xml:space="preserve"> </w:t>
      </w:r>
      <w:r w:rsidRPr="0054081F">
        <w:rPr>
          <w:i/>
          <w:lang w:val="en-US"/>
        </w:rPr>
        <w:t>Pseudocode</w:t>
      </w:r>
      <w:r>
        <w:rPr>
          <w:lang w:val="en-US"/>
        </w:rPr>
        <w:t xml:space="preserve"> untuk </w:t>
      </w:r>
      <w:r w:rsidRPr="00A86AE4">
        <w:rPr>
          <w:i/>
          <w:lang w:val="en-US"/>
        </w:rPr>
        <w:t>sniffer</w:t>
      </w:r>
      <w:bookmarkEnd w:id="242"/>
    </w:p>
    <w:p w:rsidR="00940267" w:rsidRDefault="00940267" w:rsidP="00940267">
      <w:pPr>
        <w:pStyle w:val="Heading3"/>
        <w:jc w:val="left"/>
      </w:pPr>
      <w:bookmarkStart w:id="243" w:name="_Toc456605370"/>
      <w:r>
        <w:t xml:space="preserve">Implementasi Proses Penggunaan Metode </w:t>
      </w:r>
      <w:r w:rsidRPr="00C415F7">
        <w:t>Mahalanobis</w:t>
      </w:r>
      <w:r w:rsidRPr="00B209EA">
        <w:rPr>
          <w:i/>
        </w:rPr>
        <w:t xml:space="preserve"> Distance</w:t>
      </w:r>
      <w:bookmarkEnd w:id="243"/>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C62B23">
        <w:t xml:space="preserve">Gambar </w:t>
      </w:r>
      <w:r w:rsidR="00C62B23">
        <w:rPr>
          <w:noProof/>
        </w:rPr>
        <w:t>4</w:t>
      </w:r>
      <w:r w:rsidR="00C62B23">
        <w:t>.</w:t>
      </w:r>
      <w:r w:rsidR="00C62B23">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44" w:name="_Ref455021649"/>
      <w:bookmarkStart w:id="245" w:name="_Toc456603935"/>
      <w:r>
        <w:t xml:space="preserve">Gambar </w:t>
      </w:r>
      <w:r w:rsidR="00B94F3D">
        <w:fldChar w:fldCharType="begin"/>
      </w:r>
      <w:r w:rsidR="00B94F3D">
        <w:instrText xml:space="preserve"> STYLEREF 1 \s </w:instrText>
      </w:r>
      <w:r w:rsidR="00B94F3D">
        <w:fldChar w:fldCharType="separate"/>
      </w:r>
      <w:r w:rsidR="00C62B23">
        <w:rPr>
          <w:noProof/>
        </w:rPr>
        <w:t>4</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5</w:t>
      </w:r>
      <w:r w:rsidR="00B94F3D">
        <w:fldChar w:fldCharType="end"/>
      </w:r>
      <w:bookmarkEnd w:id="244"/>
      <w:r>
        <w:rPr>
          <w:lang w:val="en-US"/>
        </w:rPr>
        <w:t xml:space="preserve"> </w:t>
      </w:r>
      <w:r w:rsidRPr="00917D22">
        <w:rPr>
          <w:i/>
          <w:lang w:val="en-US"/>
        </w:rPr>
        <w:t>Pseudocode</w:t>
      </w:r>
      <w:r>
        <w:rPr>
          <w:lang w:val="en-US"/>
        </w:rPr>
        <w:t xml:space="preserve"> penggunaan metode Mahalanobis Distance</w:t>
      </w:r>
      <w:bookmarkEnd w:id="245"/>
    </w:p>
    <w:p w:rsidR="00940267" w:rsidRDefault="00940267" w:rsidP="0029579F">
      <w:pPr>
        <w:pStyle w:val="Heading3"/>
      </w:pPr>
      <w:bookmarkStart w:id="246" w:name="_Toc456605371"/>
      <w:r>
        <w:t>Implementasi Pendeteksian Serangan</w:t>
      </w:r>
      <w:bookmarkEnd w:id="246"/>
    </w:p>
    <w:p w:rsidR="0027350A" w:rsidRPr="0027350A" w:rsidRDefault="0027350A" w:rsidP="0027350A">
      <w:pPr>
        <w:ind w:firstLine="720"/>
        <w:rPr>
          <w:lang w:val="en-US"/>
        </w:rPr>
      </w:pPr>
      <w:r>
        <w:rPr>
          <w:lang w:val="en-US"/>
        </w:rPr>
        <w:t xml:space="preserve">Implementasi pendeteksian serangan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serangan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C62B23">
        <w:t xml:space="preserve">Gambar </w:t>
      </w:r>
      <w:r w:rsidR="00C62B23">
        <w:rPr>
          <w:noProof/>
        </w:rPr>
        <w:t>4</w:t>
      </w:r>
      <w:r w:rsidR="00C62B23">
        <w:t>.</w:t>
      </w:r>
      <w:r w:rsidR="00C62B23">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Paket tersebut dianggap serangan</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47" w:name="_Ref455022027"/>
      <w:bookmarkStart w:id="248" w:name="_Toc456603936"/>
      <w:r>
        <w:t xml:space="preserve">Gambar </w:t>
      </w:r>
      <w:r w:rsidR="00B94F3D">
        <w:fldChar w:fldCharType="begin"/>
      </w:r>
      <w:r w:rsidR="00B94F3D">
        <w:instrText xml:space="preserve"> STYLEREF 1 \s </w:instrText>
      </w:r>
      <w:r w:rsidR="00B94F3D">
        <w:fldChar w:fldCharType="separate"/>
      </w:r>
      <w:r w:rsidR="00C62B23">
        <w:rPr>
          <w:noProof/>
        </w:rPr>
        <w:t>4</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6</w:t>
      </w:r>
      <w:r w:rsidR="00B94F3D">
        <w:fldChar w:fldCharType="end"/>
      </w:r>
      <w:bookmarkEnd w:id="247"/>
      <w:r>
        <w:rPr>
          <w:lang w:val="en-US"/>
        </w:rPr>
        <w:t xml:space="preserve"> </w:t>
      </w:r>
      <w:r w:rsidRPr="0076229F">
        <w:rPr>
          <w:i/>
          <w:lang w:val="en-US"/>
        </w:rPr>
        <w:t>Pseudocode</w:t>
      </w:r>
      <w:r>
        <w:rPr>
          <w:lang w:val="en-US"/>
        </w:rPr>
        <w:t xml:space="preserve"> untuk Pendeteksian Serangan</w:t>
      </w:r>
      <w:bookmarkEnd w:id="248"/>
    </w:p>
    <w:p w:rsidR="0029579F" w:rsidRDefault="0029579F">
      <w:pPr>
        <w:pStyle w:val="Heading3"/>
        <w:rPr>
          <w:lang w:val="en-US"/>
        </w:rPr>
      </w:pPr>
      <w:bookmarkStart w:id="249" w:name="_Toc456605372"/>
      <w:r>
        <w:rPr>
          <w:lang w:val="en-US"/>
        </w:rPr>
        <w:t xml:space="preserve">Implementasi Proses </w:t>
      </w:r>
      <w:r w:rsidRPr="0076229F">
        <w:rPr>
          <w:i/>
          <w:lang w:val="en-US"/>
        </w:rPr>
        <w:t>Incremental Learning</w:t>
      </w:r>
      <w:bookmarkEnd w:id="249"/>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C62B23">
        <w:t xml:space="preserve">Gambar </w:t>
      </w:r>
      <w:r w:rsidR="00C62B23">
        <w:rPr>
          <w:noProof/>
        </w:rPr>
        <w:t>4</w:t>
      </w:r>
      <w:r w:rsidR="00C62B23">
        <w:t>.</w:t>
      </w:r>
      <w:r w:rsidR="00C62B23">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pgSz w:w="8392" w:h="11907" w:code="11"/>
          <w:pgMar w:top="1418" w:right="1134" w:bottom="1418" w:left="1418" w:header="720" w:footer="720" w:gutter="0"/>
          <w:cols w:space="720"/>
          <w:titlePg/>
          <w:docGrid w:linePitch="360"/>
        </w:sectPr>
      </w:pPr>
      <w:bookmarkStart w:id="250" w:name="_Ref455022075"/>
      <w:bookmarkStart w:id="251" w:name="_Toc456603937"/>
      <w:r>
        <w:t xml:space="preserve">Gambar </w:t>
      </w:r>
      <w:r w:rsidR="00B94F3D">
        <w:fldChar w:fldCharType="begin"/>
      </w:r>
      <w:r w:rsidR="00B94F3D">
        <w:instrText xml:space="preserve"> STYLEREF 1 \s </w:instrText>
      </w:r>
      <w:r w:rsidR="00B94F3D">
        <w:fldChar w:fldCharType="separate"/>
      </w:r>
      <w:r w:rsidR="00C62B23">
        <w:rPr>
          <w:noProof/>
        </w:rPr>
        <w:t>4</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7</w:t>
      </w:r>
      <w:r w:rsidR="00B94F3D">
        <w:fldChar w:fldCharType="end"/>
      </w:r>
      <w:bookmarkEnd w:id="250"/>
      <w:r>
        <w:rPr>
          <w:lang w:val="en-US"/>
        </w:rPr>
        <w:t xml:space="preserve"> </w:t>
      </w:r>
      <w:r w:rsidRPr="0076229F">
        <w:rPr>
          <w:i/>
          <w:lang w:val="en-US"/>
        </w:rPr>
        <w:t>Pseudocode</w:t>
      </w:r>
      <w:r>
        <w:rPr>
          <w:lang w:val="en-US"/>
        </w:rPr>
        <w:t xml:space="preserve"> untuk </w:t>
      </w:r>
      <w:r w:rsidRPr="0076229F">
        <w:rPr>
          <w:i/>
          <w:lang w:val="en-US"/>
        </w:rPr>
        <w:t>Incremental Learning</w:t>
      </w:r>
      <w:bookmarkEnd w:id="251"/>
    </w:p>
    <w:p w:rsidR="0094768C" w:rsidRDefault="00B92C5C" w:rsidP="00112BF9">
      <w:pPr>
        <w:pStyle w:val="Heading1"/>
      </w:pPr>
      <w:bookmarkStart w:id="252" w:name="_Toc456605373"/>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52"/>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53" w:name="_Toc379144543"/>
      <w:bookmarkStart w:id="254" w:name="_Toc407442703"/>
      <w:bookmarkStart w:id="255" w:name="_Toc408211602"/>
      <w:bookmarkStart w:id="256" w:name="_Toc408211667"/>
      <w:bookmarkStart w:id="257" w:name="_Toc408211732"/>
      <w:bookmarkStart w:id="258" w:name="_Toc408304543"/>
      <w:bookmarkStart w:id="259" w:name="_Toc409207811"/>
      <w:bookmarkStart w:id="260" w:name="_Toc409550568"/>
      <w:bookmarkStart w:id="261" w:name="_Toc409550642"/>
      <w:bookmarkStart w:id="262" w:name="_Toc420324308"/>
      <w:bookmarkStart w:id="263" w:name="_Toc420516726"/>
      <w:bookmarkStart w:id="264" w:name="_Toc421047125"/>
      <w:bookmarkStart w:id="265" w:name="_Toc421606552"/>
      <w:bookmarkStart w:id="266" w:name="_Toc421783122"/>
      <w:bookmarkStart w:id="267" w:name="_Toc422062083"/>
      <w:bookmarkStart w:id="268" w:name="_Toc423339521"/>
      <w:bookmarkStart w:id="269" w:name="_Toc439296586"/>
      <w:bookmarkStart w:id="270" w:name="_Toc439296788"/>
      <w:bookmarkStart w:id="271" w:name="_Toc439323247"/>
      <w:bookmarkStart w:id="272" w:name="_Toc439325630"/>
      <w:bookmarkStart w:id="273" w:name="_Toc439327305"/>
      <w:bookmarkStart w:id="274" w:name="_Toc440363230"/>
      <w:bookmarkStart w:id="275" w:name="_Toc440422559"/>
      <w:bookmarkStart w:id="276" w:name="_Toc440422992"/>
      <w:bookmarkStart w:id="277" w:name="_Toc440443964"/>
      <w:bookmarkStart w:id="278" w:name="_Toc440444171"/>
      <w:bookmarkStart w:id="279" w:name="_Toc440891066"/>
      <w:bookmarkStart w:id="280" w:name="_Toc440891187"/>
      <w:bookmarkStart w:id="281" w:name="_Toc440891255"/>
      <w:bookmarkStart w:id="282" w:name="_Toc441090861"/>
      <w:bookmarkStart w:id="283" w:name="_Toc441247781"/>
      <w:bookmarkStart w:id="284" w:name="_Toc453879106"/>
      <w:bookmarkStart w:id="285" w:name="_Toc453879518"/>
      <w:bookmarkStart w:id="286" w:name="_Toc454159747"/>
      <w:bookmarkStart w:id="287" w:name="_Toc454411712"/>
      <w:bookmarkStart w:id="288" w:name="_Toc454949251"/>
      <w:bookmarkStart w:id="289" w:name="_Toc455034982"/>
      <w:bookmarkStart w:id="290" w:name="_Toc455046640"/>
      <w:bookmarkStart w:id="291" w:name="_Toc455067198"/>
      <w:bookmarkStart w:id="292" w:name="_Toc455676625"/>
      <w:bookmarkStart w:id="293" w:name="_Toc455757704"/>
      <w:bookmarkStart w:id="294" w:name="_Toc456603900"/>
      <w:bookmarkStart w:id="295" w:name="_Toc456605288"/>
      <w:bookmarkStart w:id="296" w:name="_Toc456605374"/>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rsidR="001665BB" w:rsidRDefault="001665BB" w:rsidP="002A4AEA">
      <w:pPr>
        <w:pStyle w:val="Heading2"/>
      </w:pPr>
      <w:bookmarkStart w:id="297" w:name="_Toc456605375"/>
      <w:r>
        <w:t>Lingkungan Uji Coba</w:t>
      </w:r>
      <w:bookmarkEnd w:id="297"/>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7F2A04" w:rsidRDefault="00D410D2" w:rsidP="00AA3541">
      <w:pPr>
        <w:pStyle w:val="ListParagraph"/>
        <w:numPr>
          <w:ilvl w:val="0"/>
          <w:numId w:val="38"/>
        </w:numPr>
        <w:jc w:val="left"/>
        <w:rPr>
          <w:lang w:val="en-US"/>
        </w:rPr>
      </w:pPr>
      <w:r>
        <w:t>MySQL server</w:t>
      </w:r>
    </w:p>
    <w:p w:rsidR="007F2A04" w:rsidRDefault="007F2A04" w:rsidP="00AA3541">
      <w:pPr>
        <w:pStyle w:val="ListParagraph"/>
        <w:numPr>
          <w:ilvl w:val="0"/>
          <w:numId w:val="38"/>
        </w:numPr>
        <w:jc w:val="left"/>
        <w:rPr>
          <w:lang w:val="en-US"/>
        </w:rPr>
      </w:pPr>
      <w:r>
        <w:rPr>
          <w:lang w:val="en-US"/>
        </w:rPr>
        <w:t>SMPTP server</w:t>
      </w:r>
    </w:p>
    <w:p w:rsidR="00451E18" w:rsidRPr="00AA3541" w:rsidRDefault="00FF29C8" w:rsidP="00AA3541">
      <w:pPr>
        <w:pStyle w:val="ListParagraph"/>
        <w:numPr>
          <w:ilvl w:val="0"/>
          <w:numId w:val="38"/>
        </w:numPr>
        <w:jc w:val="left"/>
        <w:rPr>
          <w:lang w:val="en-US"/>
        </w:rPr>
      </w:pPr>
      <w:r>
        <w:rPr>
          <w:lang w:val="en-US"/>
        </w:rPr>
        <w:t>DNS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298" w:name="_Toc456605376"/>
      <w:r>
        <w:t>Skenario Uji Coba</w:t>
      </w:r>
      <w:bookmarkEnd w:id="298"/>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serangan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299" w:name="_Toc456605377"/>
      <w:r>
        <w:t>Uji Fungsionalitas</w:t>
      </w:r>
      <w:bookmarkEnd w:id="299"/>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00" w:name="_Toc456605378"/>
      <w:r>
        <w:lastRenderedPageBreak/>
        <w:t xml:space="preserve">Uji Coba pengguna normal mengakses </w:t>
      </w:r>
      <w:r w:rsidRPr="00D410D2">
        <w:t>server</w:t>
      </w:r>
      <w:bookmarkEnd w:id="300"/>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C62B23">
        <w:t xml:space="preserve">Tabel </w:t>
      </w:r>
      <w:r w:rsidR="00C62B23">
        <w:rPr>
          <w:noProof/>
        </w:rPr>
        <w:t>5</w:t>
      </w:r>
      <w:r w:rsidR="00C62B23">
        <w:t>.</w:t>
      </w:r>
      <w:r w:rsidR="00C62B23">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01" w:name="_Ref455755833"/>
      <w:bookmarkStart w:id="302" w:name="_Toc456603967"/>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1</w:t>
      </w:r>
      <w:r w:rsidR="009D56F0">
        <w:fldChar w:fldCharType="end"/>
      </w:r>
      <w:bookmarkEnd w:id="301"/>
      <w:r>
        <w:t xml:space="preserve"> Prosedur pengguna normal mengakses server</w:t>
      </w:r>
      <w:bookmarkEnd w:id="302"/>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7C4733B9" wp14:editId="529827D0">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9">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03" w:name="_Ref455832014"/>
      <w:bookmarkStart w:id="304" w:name="_Toc456603938"/>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1</w:t>
      </w:r>
      <w:r w:rsidR="00B94F3D">
        <w:fldChar w:fldCharType="end"/>
      </w:r>
      <w:bookmarkEnd w:id="303"/>
      <w:r>
        <w:rPr>
          <w:lang w:val="en-US"/>
        </w:rPr>
        <w:t xml:space="preserve"> Luaran yang dihasilkan oleh komputer</w:t>
      </w:r>
      <w:r w:rsidR="00073D12">
        <w:rPr>
          <w:lang w:val="en-US"/>
        </w:rPr>
        <w:t xml:space="preserve"> pengkases normal</w:t>
      </w:r>
      <w:r>
        <w:rPr>
          <w:lang w:val="en-US"/>
        </w:rPr>
        <w:t xml:space="preserve"> dengan IP:192.168.57.2</w:t>
      </w:r>
      <w:bookmarkEnd w:id="304"/>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C62B23">
        <w:t xml:space="preserve">Gambar </w:t>
      </w:r>
      <w:r w:rsidR="00C62B23">
        <w:rPr>
          <w:noProof/>
        </w:rPr>
        <w:t>5</w:t>
      </w:r>
      <w:r w:rsidR="00C62B23">
        <w:t>.</w:t>
      </w:r>
      <w:r w:rsidR="00C62B23">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C62B23">
        <w:t xml:space="preserve">Gambar </w:t>
      </w:r>
      <w:r w:rsidR="00C62B23">
        <w:rPr>
          <w:noProof/>
        </w:rPr>
        <w:t>5</w:t>
      </w:r>
      <w:r w:rsidR="00C62B23">
        <w:t>.</w:t>
      </w:r>
      <w:r w:rsidR="00C62B23">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323C404A" wp14:editId="4C7B15AC">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70">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05" w:name="_Ref455832017"/>
      <w:bookmarkStart w:id="306" w:name="_Toc456603939"/>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2</w:t>
      </w:r>
      <w:r w:rsidR="00B94F3D">
        <w:fldChar w:fldCharType="end"/>
      </w:r>
      <w:bookmarkEnd w:id="305"/>
      <w:r>
        <w:rPr>
          <w:lang w:val="en-US"/>
        </w:rPr>
        <w:t xml:space="preserve"> Luaran yang dihasilkan oleh komputer penyerang dengan IP:192.168.57.3</w:t>
      </w:r>
      <w:bookmarkEnd w:id="306"/>
    </w:p>
    <w:p w:rsidR="000F69E8" w:rsidRDefault="000F69E8" w:rsidP="000F69E8">
      <w:pPr>
        <w:pStyle w:val="Heading4"/>
        <w:rPr>
          <w:lang w:val="en-US"/>
        </w:rPr>
      </w:pPr>
      <w:bookmarkStart w:id="307" w:name="_Toc456605379"/>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07"/>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C62B23">
        <w:t xml:space="preserve">Tabel </w:t>
      </w:r>
      <w:r w:rsidR="00C62B23">
        <w:rPr>
          <w:noProof/>
        </w:rPr>
        <w:t>5</w:t>
      </w:r>
      <w:r w:rsidR="00C62B23">
        <w:t>.</w:t>
      </w:r>
      <w:r w:rsidR="00C62B23">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08" w:name="_Ref454790412"/>
      <w:bookmarkStart w:id="309" w:name="_Ref454790405"/>
      <w:bookmarkStart w:id="310" w:name="_Toc456603968"/>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2</w:t>
      </w:r>
      <w:r w:rsidR="009D56F0">
        <w:fldChar w:fldCharType="end"/>
      </w:r>
      <w:bookmarkEnd w:id="308"/>
      <w:r>
        <w:rPr>
          <w:lang w:val="en-US"/>
        </w:rPr>
        <w:t xml:space="preserve"> Prosedur rekonstruksi paket data</w:t>
      </w:r>
      <w:bookmarkEnd w:id="309"/>
      <w:bookmarkEnd w:id="310"/>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C62B23">
        <w:t xml:space="preserve">Gambar </w:t>
      </w:r>
      <w:r w:rsidR="00C62B23">
        <w:rPr>
          <w:noProof/>
        </w:rPr>
        <w:t>5</w:t>
      </w:r>
      <w:r w:rsidR="00C62B23">
        <w:t>.</w:t>
      </w:r>
      <w:r w:rsidR="00C62B23">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na setiap paket data memiliki satu IP</w:t>
      </w:r>
      <w:r w:rsidR="00934192">
        <w:rPr>
          <w:lang w:val="en-US"/>
        </w:rPr>
        <w:t xml:space="preserve"> header dan </w:t>
      </w:r>
      <w:r w:rsidR="00B1220B">
        <w:rPr>
          <w:lang w:val="en-US"/>
        </w:rPr>
        <w:t xml:space="preserve">satu </w:t>
      </w:r>
      <w:r w:rsidR="00934192">
        <w:rPr>
          <w:lang w:val="en-US"/>
        </w:rPr>
        <w:t>konten paket</w:t>
      </w:r>
      <w:r w:rsidR="000254A5">
        <w:rPr>
          <w:lang w:val="en-US"/>
        </w:rPr>
        <w:t>. 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C62B23">
        <w:t xml:space="preserve">Gambar </w:t>
      </w:r>
      <w:r w:rsidR="00C62B23">
        <w:rPr>
          <w:noProof/>
        </w:rPr>
        <w:t>5</w:t>
      </w:r>
      <w:r w:rsidR="00C62B23">
        <w:t>.</w:t>
      </w:r>
      <w:r w:rsidR="00C62B23">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 ketepatannya atau tidak maka akan dilakukan modifikasi. Modifikasi yang dilakukan adalah menambahkan perintah cetak.</w:t>
      </w:r>
    </w:p>
    <w:p w:rsidR="00B1220B" w:rsidRDefault="00B1220B" w:rsidP="00707A32">
      <w:pPr>
        <w:ind w:firstLine="720"/>
        <w:rPr>
          <w:lang w:val="en-US"/>
        </w:rPr>
      </w:pPr>
    </w:p>
    <w:p w:rsidR="00303078" w:rsidRDefault="0013574B" w:rsidP="00644D90">
      <w:pPr>
        <w:keepNext/>
        <w:jc w:val="center"/>
      </w:pPr>
      <w:r>
        <w:rPr>
          <w:noProof/>
          <w:lang w:eastAsia="id-ID"/>
        </w:rPr>
        <w:drawing>
          <wp:inline distT="0" distB="0" distL="0" distR="0" wp14:anchorId="28FB4991" wp14:editId="4B421099">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11" w:name="_Ref454934411"/>
      <w:bookmarkStart w:id="312" w:name="_Toc456603940"/>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3</w:t>
      </w:r>
      <w:r w:rsidR="00B94F3D">
        <w:fldChar w:fldCharType="end"/>
      </w:r>
      <w:bookmarkEnd w:id="311"/>
      <w:r>
        <w:rPr>
          <w:lang w:val="en-US"/>
        </w:rPr>
        <w:t xml:space="preserve"> Potongan hasil paket data tanpa rekonstruksi</w:t>
      </w:r>
      <w:bookmarkEnd w:id="312"/>
    </w:p>
    <w:p w:rsidR="00303078" w:rsidRDefault="0013574B" w:rsidP="00644D90">
      <w:pPr>
        <w:keepNext/>
        <w:jc w:val="center"/>
      </w:pPr>
      <w:r>
        <w:rPr>
          <w:noProof/>
          <w:lang w:eastAsia="id-ID"/>
        </w:rPr>
        <w:lastRenderedPageBreak/>
        <w:drawing>
          <wp:inline distT="0" distB="0" distL="0" distR="0" wp14:anchorId="40839E04" wp14:editId="1451D087">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13" w:name="_Ref454934492"/>
      <w:bookmarkStart w:id="314" w:name="_Toc456603941"/>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4</w:t>
      </w:r>
      <w:r w:rsidR="00B94F3D">
        <w:fldChar w:fldCharType="end"/>
      </w:r>
      <w:bookmarkEnd w:id="313"/>
      <w:r>
        <w:rPr>
          <w:lang w:val="en-US"/>
        </w:rPr>
        <w:t xml:space="preserve"> Potongan hasil paket data setelah direkonstrutruksi</w:t>
      </w:r>
      <w:bookmarkEnd w:id="314"/>
    </w:p>
    <w:p w:rsidR="000F69E8" w:rsidRDefault="000F69E8">
      <w:pPr>
        <w:pStyle w:val="Heading4"/>
        <w:rPr>
          <w:lang w:val="en-US"/>
        </w:rPr>
      </w:pPr>
      <w:bookmarkStart w:id="315" w:name="_Toc456605380"/>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15"/>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C62B23">
        <w:t xml:space="preserve">Tabel </w:t>
      </w:r>
      <w:r w:rsidR="00C62B23">
        <w:rPr>
          <w:noProof/>
        </w:rPr>
        <w:t>5</w:t>
      </w:r>
      <w:r w:rsidR="00C62B23">
        <w:t>.</w:t>
      </w:r>
      <w:r w:rsidR="00C62B23">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16" w:name="_Ref454792231"/>
      <w:bookmarkStart w:id="317" w:name="_Toc456603969"/>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3</w:t>
      </w:r>
      <w:r w:rsidR="009D56F0">
        <w:fldChar w:fldCharType="end"/>
      </w:r>
      <w:bookmarkEnd w:id="316"/>
      <w:r>
        <w:rPr>
          <w:lang w:val="en-US"/>
        </w:rPr>
        <w:t xml:space="preserve"> Prosedur menghitung N-Gram paket data</w:t>
      </w:r>
      <w:bookmarkEnd w:id="31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C62B23">
        <w:t xml:space="preserve">Gambar </w:t>
      </w:r>
      <w:r w:rsidR="00C62B23">
        <w:rPr>
          <w:noProof/>
        </w:rPr>
        <w:t>5</w:t>
      </w:r>
      <w:r w:rsidR="00C62B23">
        <w:t>.</w:t>
      </w:r>
      <w:r w:rsidR="00C62B23">
        <w:rPr>
          <w:noProof/>
        </w:rPr>
        <w:t>5</w:t>
      </w:r>
      <w:r>
        <w:rPr>
          <w:lang w:val="en-US"/>
        </w:rPr>
        <w:fldChar w:fldCharType="end"/>
      </w:r>
      <w:r>
        <w:rPr>
          <w:lang w:val="en-US"/>
        </w:rPr>
        <w:t xml:space="preserve"> ditunjukkan potongan hasil perhitungan N-Gram paket data</w:t>
      </w:r>
      <w:r w:rsidR="00DF697B">
        <w:rPr>
          <w:lang w:val="en-US"/>
        </w:rPr>
        <w:t>. Uji coba ini melibatkan model perhitungan menggunakan 1-gram. Setiap paket data baru memiliki model 1-gram sendiri. Model 1-gram antara paket data mungkin saja memiliki kemiripan atau bahkan sama, itu dikarenakan konten dari paket data tersebut terdiri dari kumpulan karakter yang sama. Supaya hasil perhitungan N-Gram paket data dapat ditampilkan untuk memastikan ketepatannya atau tidak maka akan dilakukan modifikasi. Modifikasi yang dilakukan adalah menambahkan perintah cetak.</w:t>
      </w:r>
    </w:p>
    <w:p w:rsidR="001053E3" w:rsidRDefault="001053E3" w:rsidP="00934192">
      <w:pPr>
        <w:ind w:firstLine="720"/>
        <w:rPr>
          <w:lang w:val="en-US"/>
        </w:rPr>
      </w:pPr>
    </w:p>
    <w:p w:rsidR="00303078" w:rsidRDefault="0013574B" w:rsidP="00644D90">
      <w:pPr>
        <w:keepNext/>
        <w:jc w:val="center"/>
      </w:pPr>
      <w:r>
        <w:rPr>
          <w:noProof/>
          <w:lang w:eastAsia="id-ID"/>
        </w:rPr>
        <w:drawing>
          <wp:inline distT="0" distB="0" distL="0" distR="0" wp14:anchorId="21B9930D" wp14:editId="674B228D">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95368" cy="2627206"/>
                    </a:xfrm>
                    <a:prstGeom prst="rect">
                      <a:avLst/>
                    </a:prstGeom>
                  </pic:spPr>
                </pic:pic>
              </a:graphicData>
            </a:graphic>
          </wp:inline>
        </w:drawing>
      </w:r>
    </w:p>
    <w:p w:rsidR="0013574B" w:rsidRDefault="00303078" w:rsidP="00303078">
      <w:pPr>
        <w:pStyle w:val="Caption"/>
        <w:rPr>
          <w:lang w:val="en-US"/>
        </w:rPr>
      </w:pPr>
      <w:bookmarkStart w:id="318" w:name="_Ref454935134"/>
      <w:bookmarkStart w:id="319" w:name="_Toc456603942"/>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5</w:t>
      </w:r>
      <w:r w:rsidR="00B94F3D">
        <w:fldChar w:fldCharType="end"/>
      </w:r>
      <w:bookmarkEnd w:id="318"/>
      <w:r>
        <w:rPr>
          <w:lang w:val="en-US"/>
        </w:rPr>
        <w:t xml:space="preserve"> Potongan hasil N-Gram paket data</w:t>
      </w:r>
      <w:bookmarkEnd w:id="319"/>
    </w:p>
    <w:p w:rsidR="001053E3" w:rsidRPr="001053E3" w:rsidRDefault="001053E3" w:rsidP="001053E3">
      <w:pPr>
        <w:rPr>
          <w:lang w:val="en-US"/>
        </w:rPr>
      </w:pPr>
    </w:p>
    <w:p w:rsidR="000F69E8" w:rsidRDefault="000F69E8" w:rsidP="00896581">
      <w:pPr>
        <w:pStyle w:val="Heading4"/>
        <w:rPr>
          <w:lang w:val="en-US"/>
        </w:rPr>
      </w:pPr>
      <w:bookmarkStart w:id="320" w:name="_Toc456605381"/>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w:t>
      </w:r>
      <w:r w:rsidRPr="00211570">
        <w:rPr>
          <w:i/>
          <w:lang w:val="en-US"/>
        </w:rPr>
        <w:t>Training</w:t>
      </w:r>
      <w:bookmarkEnd w:id="320"/>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C62B23">
        <w:t xml:space="preserve">Tabel </w:t>
      </w:r>
      <w:r w:rsidR="00C62B23">
        <w:rPr>
          <w:noProof/>
        </w:rPr>
        <w:t>5</w:t>
      </w:r>
      <w:r w:rsidR="00C62B23">
        <w:t>.</w:t>
      </w:r>
      <w:r w:rsidR="00C62B23">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21" w:name="_Ref454793003"/>
      <w:bookmarkStart w:id="322" w:name="_Toc456603970"/>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4</w:t>
      </w:r>
      <w:r w:rsidR="009D56F0">
        <w:fldChar w:fldCharType="end"/>
      </w:r>
      <w:bookmarkEnd w:id="321"/>
      <w:r>
        <w:rPr>
          <w:lang w:val="en-US"/>
        </w:rPr>
        <w:t xml:space="preserve"> </w:t>
      </w:r>
      <w:r w:rsidR="00A93C8D">
        <w:rPr>
          <w:lang w:val="en-US"/>
        </w:rPr>
        <w:t>Prosedur m</w:t>
      </w:r>
      <w:r>
        <w:rPr>
          <w:lang w:val="en-US"/>
        </w:rPr>
        <w:t xml:space="preserve">embuat model data </w:t>
      </w:r>
      <w:r w:rsidRPr="00211570">
        <w:rPr>
          <w:i/>
          <w:lang w:val="en-US"/>
        </w:rPr>
        <w:t>training</w:t>
      </w:r>
      <w:bookmarkEnd w:id="32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C62B23">
        <w:t xml:space="preserve">Gambar </w:t>
      </w:r>
      <w:r w:rsidR="00C62B23">
        <w:rPr>
          <w:noProof/>
        </w:rPr>
        <w:t>5</w:t>
      </w:r>
      <w:r w:rsidR="00C62B23">
        <w:t>.</w:t>
      </w:r>
      <w:r w:rsidR="00C62B23">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Supaya hasil pembuatan model data </w:t>
      </w:r>
      <w:r w:rsidR="0092383B" w:rsidRPr="00211570">
        <w:rPr>
          <w:i/>
          <w:lang w:val="en-US"/>
        </w:rPr>
        <w:t>training</w:t>
      </w:r>
      <w:r w:rsidR="0092383B">
        <w:rPr>
          <w:lang w:val="en-US"/>
        </w:rPr>
        <w:t xml:space="preserve"> paket data dapat ditampilkan untuk memastikan ketepatannya atau tidak maka akan dilakukan modifikasi. Modifikasi yang dilakukan adalah menambahkan perintah cetak.</w:t>
      </w:r>
    </w:p>
    <w:p w:rsidR="00303078" w:rsidRDefault="0013574B" w:rsidP="00644D90">
      <w:pPr>
        <w:keepNext/>
        <w:jc w:val="center"/>
      </w:pPr>
      <w:r>
        <w:rPr>
          <w:noProof/>
          <w:lang w:eastAsia="id-ID"/>
        </w:rPr>
        <w:lastRenderedPageBreak/>
        <w:drawing>
          <wp:inline distT="0" distB="0" distL="0" distR="0" wp14:anchorId="48796A57" wp14:editId="74F173C1">
            <wp:extent cx="3677963" cy="2138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04192" cy="2154155"/>
                    </a:xfrm>
                    <a:prstGeom prst="rect">
                      <a:avLst/>
                    </a:prstGeom>
                  </pic:spPr>
                </pic:pic>
              </a:graphicData>
            </a:graphic>
          </wp:inline>
        </w:drawing>
      </w:r>
    </w:p>
    <w:p w:rsidR="00CB3D40" w:rsidRPr="00CB3D40" w:rsidRDefault="00303078" w:rsidP="00303078">
      <w:pPr>
        <w:pStyle w:val="Caption"/>
        <w:rPr>
          <w:lang w:val="en-US"/>
        </w:rPr>
      </w:pPr>
      <w:bookmarkStart w:id="323" w:name="_Ref454935761"/>
      <w:bookmarkStart w:id="324" w:name="_Toc456603943"/>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6</w:t>
      </w:r>
      <w:r w:rsidR="00B94F3D">
        <w:fldChar w:fldCharType="end"/>
      </w:r>
      <w:bookmarkEnd w:id="323"/>
      <w:r>
        <w:rPr>
          <w:lang w:val="en-US"/>
        </w:rPr>
        <w:t xml:space="preserve"> Potongan hasil model data </w:t>
      </w:r>
      <w:r w:rsidRPr="00211570">
        <w:rPr>
          <w:i/>
          <w:lang w:val="en-US"/>
        </w:rPr>
        <w:t>training</w:t>
      </w:r>
      <w:bookmarkEnd w:id="324"/>
    </w:p>
    <w:p w:rsidR="000F69E8" w:rsidRDefault="000F69E8">
      <w:pPr>
        <w:pStyle w:val="Heading4"/>
        <w:rPr>
          <w:lang w:val="en-US"/>
        </w:rPr>
      </w:pPr>
      <w:bookmarkStart w:id="325" w:name="_Toc456605382"/>
      <w:r>
        <w:rPr>
          <w:lang w:val="en-US"/>
        </w:rPr>
        <w:t xml:space="preserve">Uji </w:t>
      </w:r>
      <w:r w:rsidR="00BF2CB9">
        <w:rPr>
          <w:lang w:val="en-US"/>
        </w:rPr>
        <w:t>Coba Sniffing</w:t>
      </w:r>
      <w:bookmarkEnd w:id="325"/>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C62B23">
        <w:t xml:space="preserve">Tabel </w:t>
      </w:r>
      <w:r w:rsidR="00C62B23">
        <w:rPr>
          <w:noProof/>
        </w:rPr>
        <w:t>5</w:t>
      </w:r>
      <w:r w:rsidR="00C62B23">
        <w:t>.</w:t>
      </w:r>
      <w:r w:rsidR="00C62B23">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26" w:name="_Ref454793767"/>
      <w:bookmarkStart w:id="327" w:name="_Toc456603971"/>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5</w:t>
      </w:r>
      <w:r w:rsidR="009D56F0">
        <w:fldChar w:fldCharType="end"/>
      </w:r>
      <w:bookmarkEnd w:id="326"/>
      <w:r>
        <w:rPr>
          <w:lang w:val="en-US"/>
        </w:rPr>
        <w:t xml:space="preserve"> Prosedur </w:t>
      </w:r>
      <w:r w:rsidRPr="00A93C8D">
        <w:rPr>
          <w:i/>
          <w:lang w:val="en-US"/>
        </w:rPr>
        <w:t>sniffing</w:t>
      </w:r>
      <w:bookmarkEnd w:id="32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C62B23">
        <w:t xml:space="preserve">Gambar </w:t>
      </w:r>
      <w:r w:rsidR="00C62B23">
        <w:rPr>
          <w:noProof/>
        </w:rPr>
        <w:t>5</w:t>
      </w:r>
      <w:r w:rsidR="00C62B23">
        <w:t>.</w:t>
      </w:r>
      <w:r w:rsidR="00C62B23">
        <w:rPr>
          <w:noProof/>
        </w:rPr>
        <w:t>6</w:t>
      </w:r>
      <w:r>
        <w:rPr>
          <w:lang w:val="en-US"/>
        </w:rPr>
        <w:fldChar w:fldCharType="end"/>
      </w:r>
      <w:r>
        <w:rPr>
          <w:lang w:val="en-US"/>
        </w:rPr>
        <w:t xml:space="preserve"> 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Supaya hasil </w:t>
      </w:r>
      <w:r w:rsidR="00C457F7" w:rsidRPr="00C457F7">
        <w:rPr>
          <w:i/>
          <w:lang w:val="en-US"/>
        </w:rPr>
        <w:t>sniffing</w:t>
      </w:r>
      <w:r w:rsidR="00C457F7">
        <w:rPr>
          <w:lang w:val="en-US"/>
        </w:rPr>
        <w:t xml:space="preserve"> </w:t>
      </w:r>
      <w:r>
        <w:rPr>
          <w:lang w:val="en-US"/>
        </w:rPr>
        <w:t>dapat ditampilkan untuk memastikan ketepatannya atau tidak maka akan dilakukan modifikasi. Modifikasi yang dilakukan adalah menambahkan perintah cetak.</w:t>
      </w:r>
    </w:p>
    <w:p w:rsidR="006A1BF5" w:rsidRDefault="006A1BF5" w:rsidP="0092383B">
      <w:pPr>
        <w:rPr>
          <w:lang w:val="en-US"/>
        </w:rPr>
      </w:pPr>
    </w:p>
    <w:p w:rsidR="005D62DB" w:rsidRDefault="0092383B" w:rsidP="005D62DB">
      <w:pPr>
        <w:keepNext/>
        <w:jc w:val="center"/>
      </w:pPr>
      <w:r>
        <w:rPr>
          <w:noProof/>
          <w:lang w:eastAsia="id-ID"/>
        </w:rPr>
        <w:drawing>
          <wp:inline distT="0" distB="0" distL="0" distR="0" wp14:anchorId="6DF29F62" wp14:editId="0FD95E94">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28" w:name="_Toc456603944"/>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7</w:t>
      </w:r>
      <w:r w:rsidR="00B94F3D">
        <w:fldChar w:fldCharType="end"/>
      </w:r>
      <w:r>
        <w:rPr>
          <w:lang w:val="en-US"/>
        </w:rPr>
        <w:t xml:space="preserve"> Potongan hasil </w:t>
      </w:r>
      <w:r>
        <w:rPr>
          <w:i/>
          <w:lang w:val="en-US"/>
        </w:rPr>
        <w:t>s</w:t>
      </w:r>
      <w:r w:rsidRPr="005D62DB">
        <w:rPr>
          <w:i/>
          <w:lang w:val="en-US"/>
        </w:rPr>
        <w:t>niffing</w:t>
      </w:r>
      <w:bookmarkEnd w:id="328"/>
    </w:p>
    <w:p w:rsidR="000F69E8" w:rsidRDefault="000F69E8">
      <w:pPr>
        <w:pStyle w:val="Heading4"/>
        <w:rPr>
          <w:lang w:val="en-US"/>
        </w:rPr>
      </w:pPr>
      <w:bookmarkStart w:id="329" w:name="_Toc456605383"/>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29"/>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C62B23">
        <w:t xml:space="preserve">Tabel </w:t>
      </w:r>
      <w:r w:rsidR="00C62B23">
        <w:rPr>
          <w:noProof/>
        </w:rPr>
        <w:t>5</w:t>
      </w:r>
      <w:r w:rsidR="00C62B23">
        <w:t>.</w:t>
      </w:r>
      <w:r w:rsidR="00C62B23">
        <w:rPr>
          <w:noProof/>
        </w:rPr>
        <w:t>6</w:t>
      </w:r>
      <w:r w:rsidR="00A93C8D">
        <w:rPr>
          <w:lang w:val="en-US"/>
        </w:rPr>
        <w:fldChar w:fldCharType="end"/>
      </w:r>
      <w:r w:rsidR="00A93C8D">
        <w:rPr>
          <w:lang w:val="en-US"/>
        </w:rPr>
        <w:t xml:space="preserve"> merupakan prosedur pengujian lengkap yang akan dilakukan.</w:t>
      </w:r>
    </w:p>
    <w:p w:rsidR="002A4AEA" w:rsidRPr="00BF2CB9" w:rsidRDefault="002A4AEA" w:rsidP="00BF2CB9">
      <w:pPr>
        <w:rPr>
          <w:lang w:val="en-US"/>
        </w:rPr>
      </w:pPr>
    </w:p>
    <w:p w:rsidR="00A93C8D" w:rsidRDefault="00A93C8D" w:rsidP="00A93C8D">
      <w:pPr>
        <w:pStyle w:val="Caption"/>
        <w:keepNext/>
      </w:pPr>
      <w:bookmarkStart w:id="330" w:name="_Ref454794727"/>
      <w:bookmarkStart w:id="331" w:name="_Toc456603972"/>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6</w:t>
      </w:r>
      <w:r w:rsidR="009D56F0">
        <w:fldChar w:fldCharType="end"/>
      </w:r>
      <w:bookmarkEnd w:id="330"/>
      <w:r w:rsidR="003679A9">
        <w:rPr>
          <w:lang w:val="en-US"/>
        </w:rPr>
        <w:t xml:space="preserve"> Prosedur menghitung jarak mah</w:t>
      </w:r>
      <w:r>
        <w:rPr>
          <w:lang w:val="en-US"/>
        </w:rPr>
        <w:t>al</w:t>
      </w:r>
      <w:r w:rsidR="003679A9">
        <w:rPr>
          <w:lang w:val="en-US"/>
        </w:rPr>
        <w:t>a</w:t>
      </w:r>
      <w:r>
        <w:rPr>
          <w:lang w:val="en-US"/>
        </w:rPr>
        <w:t>nobis</w:t>
      </w:r>
      <w:bookmarkEnd w:id="331"/>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303078" w:rsidRDefault="0013574B" w:rsidP="005F33D0">
      <w:pPr>
        <w:keepNext/>
        <w:jc w:val="center"/>
      </w:pPr>
      <w:r>
        <w:rPr>
          <w:noProof/>
          <w:lang w:eastAsia="id-ID"/>
        </w:rPr>
        <w:drawing>
          <wp:inline distT="0" distB="0" distL="0" distR="0" wp14:anchorId="210DFD81" wp14:editId="30C2F802">
            <wp:extent cx="3697356" cy="3261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bwMode="auto">
                    <a:xfrm>
                      <a:off x="0" y="0"/>
                      <a:ext cx="3713906" cy="3275654"/>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32" w:name="_Ref454961377"/>
      <w:bookmarkStart w:id="333" w:name="_Toc456603945"/>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8</w:t>
      </w:r>
      <w:r w:rsidR="00B94F3D">
        <w:fldChar w:fldCharType="end"/>
      </w:r>
      <w:bookmarkEnd w:id="332"/>
      <w:r>
        <w:rPr>
          <w:lang w:val="en-US"/>
        </w:rPr>
        <w:t xml:space="preserve"> Potongan hasil menghitung jarak mahal</w:t>
      </w:r>
      <w:r w:rsidR="00C415F7">
        <w:rPr>
          <w:lang w:val="en-US"/>
        </w:rPr>
        <w:t>a</w:t>
      </w:r>
      <w:r>
        <w:rPr>
          <w:lang w:val="en-US"/>
        </w:rPr>
        <w:t>nobis</w:t>
      </w:r>
      <w:bookmarkEnd w:id="333"/>
    </w:p>
    <w:p w:rsidR="001E22B5" w:rsidRPr="001E22B5" w:rsidRDefault="001E22B5" w:rsidP="001E22B5">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C62B23">
        <w:t xml:space="preserve">Gambar </w:t>
      </w:r>
      <w:r w:rsidR="00C62B23">
        <w:rPr>
          <w:noProof/>
        </w:rPr>
        <w:t>5</w:t>
      </w:r>
      <w:r w:rsidR="00C62B23">
        <w:t>.</w:t>
      </w:r>
      <w:r w:rsidR="00C62B23">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ketepatannya atau tidak maka akan dilakukan modifikasi. Modifikasi yang dilakukan adalah menambahkan perintah cetak.</w:t>
      </w:r>
    </w:p>
    <w:p w:rsidR="000F69E8" w:rsidRDefault="000F69E8" w:rsidP="00303078">
      <w:pPr>
        <w:pStyle w:val="Heading4"/>
        <w:rPr>
          <w:lang w:val="en-US"/>
        </w:rPr>
      </w:pPr>
      <w:bookmarkStart w:id="334" w:name="_Toc456605384"/>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34"/>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C62B23">
        <w:t xml:space="preserve">Tabel </w:t>
      </w:r>
      <w:r w:rsidR="00C62B23">
        <w:rPr>
          <w:noProof/>
        </w:rPr>
        <w:t>5</w:t>
      </w:r>
      <w:r w:rsidR="00C62B23">
        <w:t>.</w:t>
      </w:r>
      <w:r w:rsidR="00C62B23">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35" w:name="_Ref454796409"/>
      <w:bookmarkStart w:id="336" w:name="_Toc456603973"/>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7</w:t>
      </w:r>
      <w:r w:rsidR="009D56F0">
        <w:fldChar w:fldCharType="end"/>
      </w:r>
      <w:bookmarkEnd w:id="335"/>
      <w:r>
        <w:rPr>
          <w:lang w:val="en-US"/>
        </w:rPr>
        <w:t xml:space="preserve"> Prosedur deteksi paket data normal dan paket data </w:t>
      </w:r>
      <w:r w:rsidR="00303078">
        <w:rPr>
          <w:lang w:val="en-US"/>
        </w:rPr>
        <w:t xml:space="preserve">berupa </w:t>
      </w:r>
      <w:r>
        <w:rPr>
          <w:lang w:val="en-US"/>
        </w:rPr>
        <w:t>intrusi</w:t>
      </w:r>
      <w:bookmarkEnd w:id="336"/>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C62B23">
        <w:t xml:space="preserve">Gambar </w:t>
      </w:r>
      <w:r w:rsidR="00C62B23">
        <w:rPr>
          <w:noProof/>
        </w:rPr>
        <w:t>5</w:t>
      </w:r>
      <w:r w:rsidR="00C62B23">
        <w:t>.</w:t>
      </w:r>
      <w:r w:rsidR="00C62B23">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Pr>
          <w:lang w:val="en-US"/>
        </w:rPr>
        <w:lastRenderedPageBreak/>
        <w:t>ketepatannya atau tidak 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42B13CC4" wp14:editId="24751574">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37" w:name="_Ref454961390"/>
      <w:bookmarkStart w:id="338" w:name="_Toc456603946"/>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9</w:t>
      </w:r>
      <w:r w:rsidR="00B94F3D">
        <w:fldChar w:fldCharType="end"/>
      </w:r>
      <w:bookmarkEnd w:id="337"/>
      <w:r>
        <w:rPr>
          <w:lang w:val="en-US"/>
        </w:rPr>
        <w:t xml:space="preserve"> Potongan hasil deteksi paket data normal dan paket data berupa intrusi</w:t>
      </w:r>
      <w:bookmarkEnd w:id="338"/>
    </w:p>
    <w:p w:rsidR="000F69E8" w:rsidRDefault="000F69E8">
      <w:pPr>
        <w:pStyle w:val="Heading4"/>
        <w:rPr>
          <w:lang w:val="en-US"/>
        </w:rPr>
      </w:pPr>
      <w:bookmarkStart w:id="339" w:name="_Toc456605385"/>
      <w:r>
        <w:rPr>
          <w:lang w:val="en-US"/>
        </w:rPr>
        <w:t>Uji Coba</w:t>
      </w:r>
      <w:r w:rsidR="005459D5">
        <w:rPr>
          <w:lang w:val="en-US"/>
        </w:rPr>
        <w:t xml:space="preserve"> Proses</w:t>
      </w:r>
      <w:r>
        <w:rPr>
          <w:lang w:val="en-US"/>
        </w:rPr>
        <w:t xml:space="preserve"> Incremental Learning</w:t>
      </w:r>
      <w:bookmarkEnd w:id="339"/>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C62B23">
        <w:t xml:space="preserve">Tabel </w:t>
      </w:r>
      <w:r w:rsidR="00C62B23">
        <w:rPr>
          <w:noProof/>
        </w:rPr>
        <w:t>5</w:t>
      </w:r>
      <w:r w:rsidR="00C62B23">
        <w:t>.</w:t>
      </w:r>
      <w:r w:rsidR="00C62B23">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40" w:name="_Ref454802972"/>
      <w:bookmarkStart w:id="341" w:name="_Toc456603974"/>
      <w:r>
        <w:lastRenderedPageBreak/>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8</w:t>
      </w:r>
      <w:r w:rsidR="009D56F0">
        <w:fldChar w:fldCharType="end"/>
      </w:r>
      <w:bookmarkEnd w:id="340"/>
      <w:r>
        <w:rPr>
          <w:lang w:val="en-US"/>
        </w:rPr>
        <w:t xml:space="preserve"> Prosedur proses incremental learning</w:t>
      </w:r>
      <w:bookmarkEnd w:id="341"/>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303078" w:rsidP="00303078">
      <w:pPr>
        <w:keepNext/>
      </w:pPr>
      <w:r>
        <w:rPr>
          <w:noProof/>
          <w:lang w:eastAsia="id-ID"/>
        </w:rPr>
        <w:drawing>
          <wp:inline distT="0" distB="0" distL="0" distR="0" wp14:anchorId="3AC4CC59" wp14:editId="2AE03791">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42" w:name="_Ref454961421"/>
      <w:bookmarkStart w:id="343" w:name="_Toc456603947"/>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10</w:t>
      </w:r>
      <w:r w:rsidR="00B94F3D">
        <w:fldChar w:fldCharType="end"/>
      </w:r>
      <w:bookmarkEnd w:id="342"/>
      <w:r>
        <w:rPr>
          <w:lang w:val="en-US"/>
        </w:rPr>
        <w:t xml:space="preserve"> Potongan hasil data sebelum proses incremental learning</w:t>
      </w:r>
      <w:bookmarkEnd w:id="343"/>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C62B23">
        <w:t xml:space="preserve">Gambar </w:t>
      </w:r>
      <w:r w:rsidR="00C62B23">
        <w:rPr>
          <w:noProof/>
        </w:rPr>
        <w:t>5</w:t>
      </w:r>
      <w:r w:rsidR="00C62B23">
        <w:t>.</w:t>
      </w:r>
      <w:r w:rsidR="00C62B23">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C62B23">
        <w:t xml:space="preserve">Gambar </w:t>
      </w:r>
      <w:r w:rsidR="00C62B23">
        <w:rPr>
          <w:noProof/>
        </w:rPr>
        <w:t>5</w:t>
      </w:r>
      <w:r w:rsidR="00C62B23">
        <w:t>.</w:t>
      </w:r>
      <w:r w:rsidR="00C62B23">
        <w:rPr>
          <w:noProof/>
        </w:rPr>
        <w:t>11</w:t>
      </w:r>
      <w:r>
        <w:rPr>
          <w:lang w:val="en-US"/>
        </w:rPr>
        <w:fldChar w:fldCharType="end"/>
      </w:r>
      <w:r>
        <w:rPr>
          <w:lang w:val="en-US"/>
        </w:rPr>
        <w:t xml:space="preserve"> merupakan potongan hasil data setelah porses incremental learning. Supaya hasil proses incremental leraning dapat ditampilkan untuk memastikan ketepatannya atau tidak maka akan </w:t>
      </w:r>
      <w:r>
        <w:rPr>
          <w:lang w:val="en-US"/>
        </w:rPr>
        <w:lastRenderedPageBreak/>
        <w:t>dilakukan modifikasi. Modifikasi yang dilakukan adalah menambahkan perintah cetak.</w:t>
      </w:r>
    </w:p>
    <w:p w:rsidR="001E22B5" w:rsidRDefault="001E22B5" w:rsidP="001E22B5">
      <w:pPr>
        <w:keepNext/>
      </w:pPr>
    </w:p>
    <w:p w:rsidR="00303078" w:rsidRDefault="00303078" w:rsidP="00303078">
      <w:pPr>
        <w:keepNext/>
      </w:pPr>
      <w:r>
        <w:rPr>
          <w:noProof/>
          <w:lang w:eastAsia="id-ID"/>
        </w:rPr>
        <w:drawing>
          <wp:inline distT="0" distB="0" distL="0" distR="0" wp14:anchorId="76C08938" wp14:editId="535D177D">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44" w:name="_Ref455023658"/>
      <w:bookmarkStart w:id="345" w:name="_Toc456603948"/>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11</w:t>
      </w:r>
      <w:r w:rsidR="00B94F3D">
        <w:fldChar w:fldCharType="end"/>
      </w:r>
      <w:bookmarkEnd w:id="344"/>
      <w:r>
        <w:rPr>
          <w:lang w:val="en-US"/>
        </w:rPr>
        <w:t xml:space="preserve"> Potongan hasil data setelah proses incremental learning</w:t>
      </w:r>
      <w:bookmarkEnd w:id="345"/>
    </w:p>
    <w:p w:rsidR="003B665A" w:rsidRDefault="003B665A" w:rsidP="00AB143C">
      <w:pPr>
        <w:pStyle w:val="Heading3"/>
        <w:rPr>
          <w:lang w:val="en-US"/>
        </w:rPr>
      </w:pPr>
      <w:bookmarkStart w:id="346" w:name="_Toc456605386"/>
      <w:r>
        <w:rPr>
          <w:lang w:val="en-US"/>
        </w:rPr>
        <w:t xml:space="preserve">Uji Coba </w:t>
      </w:r>
      <w:r w:rsidR="00E254E4">
        <w:rPr>
          <w:lang w:val="en-US"/>
        </w:rPr>
        <w:t>Performa</w:t>
      </w:r>
      <w:bookmarkEnd w:id="346"/>
    </w:p>
    <w:p w:rsidR="00E254E4" w:rsidRDefault="00E254E4" w:rsidP="00E254E4">
      <w:pPr>
        <w:ind w:firstLine="720"/>
        <w:rPr>
          <w:lang w:val="en-US"/>
        </w:rPr>
      </w:pPr>
      <w:r>
        <w:rPr>
          <w:lang w:val="en-US"/>
        </w:rPr>
        <w:t>Uji coba performa dilakukan untuk mengetahui kemampuan dari sistem dalam mendeteksi serangan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Uji coba performa sistem secara umum, meliputi: utilitas CPU, utilitas RAM, perbandingan kualitas akses ke server ketika kondisi normal dan terjadi serangan, serta kecepatan pendeteksian</w:t>
      </w:r>
    </w:p>
    <w:p w:rsidR="00E254E4" w:rsidRPr="00E254E4" w:rsidRDefault="00E254E4" w:rsidP="00E254E4">
      <w:pPr>
        <w:pStyle w:val="ListParagraph"/>
        <w:numPr>
          <w:ilvl w:val="0"/>
          <w:numId w:val="23"/>
        </w:numPr>
        <w:rPr>
          <w:lang w:val="en-US"/>
        </w:rPr>
      </w:pPr>
      <w:r>
        <w:rPr>
          <w:lang w:val="en-US"/>
        </w:rPr>
        <w:t xml:space="preserve">Uji coba akurasi dengan pengolahan data uji menggunakan metode </w:t>
      </w:r>
      <w:proofErr w:type="gramStart"/>
      <w:r w:rsidR="00BE2F94" w:rsidRPr="00BE2F94">
        <w:rPr>
          <w:i/>
          <w:lang w:val="en-US"/>
        </w:rPr>
        <w:t>two</w:t>
      </w:r>
      <w:r w:rsidRPr="00BE2F94">
        <w:rPr>
          <w:i/>
          <w:lang w:val="en-US"/>
        </w:rPr>
        <w:t xml:space="preserve"> fold</w:t>
      </w:r>
      <w:proofErr w:type="gramEnd"/>
      <w:r w:rsidRPr="00BE2F9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347" w:name="_Toc456605387"/>
      <w:r>
        <w:rPr>
          <w:lang w:val="en-US"/>
        </w:rPr>
        <w:lastRenderedPageBreak/>
        <w:t>Uji Coba Performa Sistem</w:t>
      </w:r>
      <w:bookmarkEnd w:id="347"/>
    </w:p>
    <w:p w:rsidR="00E254E4" w:rsidRDefault="00E254E4" w:rsidP="00E254E4">
      <w:pPr>
        <w:ind w:firstLine="720"/>
        <w:rPr>
          <w:lang w:val="en-US"/>
        </w:rPr>
      </w:pPr>
      <w:r>
        <w:rPr>
          <w:lang w:val="en-US"/>
        </w:rPr>
        <w:t>Uji coba utilitas pada komputer dilakukan untuk mengetahui seberapa besar sistem yang dijalankan mempengaruhi performa dari komputer tempat sistem ini terpasang.</w:t>
      </w:r>
    </w:p>
    <w:p w:rsidR="00E254E4" w:rsidRDefault="00E254E4" w:rsidP="00E254E4">
      <w:pPr>
        <w:pStyle w:val="ListParagraph"/>
        <w:numPr>
          <w:ilvl w:val="0"/>
          <w:numId w:val="24"/>
        </w:numPr>
        <w:spacing w:before="200"/>
        <w:ind w:left="357" w:hanging="357"/>
        <w:contextualSpacing w:val="0"/>
        <w:rPr>
          <w:b/>
          <w:lang w:val="en-US"/>
        </w:rPr>
      </w:pPr>
      <w:r w:rsidRPr="00E254E4">
        <w:rPr>
          <w:b/>
          <w:lang w:val="en-US"/>
        </w:rPr>
        <w:t>Utilitas CPU</w:t>
      </w:r>
    </w:p>
    <w:p w:rsidR="00EC2B94" w:rsidRDefault="00EC2B94" w:rsidP="00E90108">
      <w:pPr>
        <w:ind w:firstLine="720"/>
        <w:rPr>
          <w:lang w:val="en-US"/>
        </w:rPr>
      </w:pPr>
      <w:r>
        <w:rPr>
          <w:lang w:val="en-US"/>
        </w:rPr>
        <w:t xml:space="preserve">Uji coba utilitas CPU dilakukan dengan cara membandingkan persentasi utilitas CPU ketika sistem tidak dijalakan dan ketika </w:t>
      </w:r>
      <w:r w:rsidRPr="00211570">
        <w:rPr>
          <w:i/>
          <w:lang w:val="en-US"/>
        </w:rPr>
        <w:t>training</w:t>
      </w:r>
      <w:r>
        <w:rPr>
          <w:lang w:val="en-US"/>
        </w:rPr>
        <w:t xml:space="preserve"> dan identifikasi dijalankan. Aplikasi HTOP digunakan untuk membantu mengetahui uti</w:t>
      </w:r>
      <w:r w:rsidR="00205048">
        <w:rPr>
          <w:lang w:val="en-US"/>
        </w:rPr>
        <w:t>litas</w:t>
      </w:r>
      <w:r w:rsidR="00162977">
        <w:rPr>
          <w:lang w:val="en-US"/>
        </w:rPr>
        <w:t xml:space="preserve"> CPU</w:t>
      </w:r>
      <w:r>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C62B23">
        <w:t xml:space="preserve">Gambar </w:t>
      </w:r>
      <w:r w:rsidR="00C62B23">
        <w:rPr>
          <w:noProof/>
        </w:rPr>
        <w:t>5</w:t>
      </w:r>
      <w:r w:rsidR="00C62B23">
        <w:t>.</w:t>
      </w:r>
      <w:r w:rsidR="00C62B23">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C62B23">
        <w:t xml:space="preserve">Gambar </w:t>
      </w:r>
      <w:r w:rsidR="00C62B23">
        <w:rPr>
          <w:noProof/>
        </w:rPr>
        <w:t>5</w:t>
      </w:r>
      <w:r w:rsidR="00C62B23">
        <w:t>.</w:t>
      </w:r>
      <w:r w:rsidR="00C62B23">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355AF0D9" wp14:editId="7CD697E2">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4F8DBE40" wp14:editId="0BC86E8D">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48" w:name="_Ref455046257"/>
      <w:bookmarkStart w:id="349" w:name="_Toc456603949"/>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12</w:t>
      </w:r>
      <w:r w:rsidR="00B94F3D">
        <w:fldChar w:fldCharType="end"/>
      </w:r>
      <w:bookmarkEnd w:id="348"/>
      <w:r>
        <w:rPr>
          <w:lang w:val="en-US"/>
        </w:rPr>
        <w:t xml:space="preserve"> HTOP CPU ketika sistem belum berjalan</w:t>
      </w:r>
      <w:bookmarkEnd w:id="349"/>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2345CDC6" wp14:editId="47F3E166">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721ACFEE" wp14:editId="09A7E16A">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350" w:name="_Toc456603950"/>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13</w:t>
      </w:r>
      <w:r w:rsidR="00B94F3D">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350"/>
    </w:p>
    <w:p w:rsidR="00162977" w:rsidRDefault="00F94847" w:rsidP="00162977">
      <w:pPr>
        <w:keepNext/>
      </w:pPr>
      <w:r>
        <w:rPr>
          <w:noProof/>
          <w:lang w:eastAsia="id-ID"/>
        </w:rPr>
        <mc:AlternateContent>
          <mc:Choice Requires="wps">
            <w:drawing>
              <wp:anchor distT="0" distB="0" distL="114300" distR="114300" simplePos="0" relativeHeight="251667456" behindDoc="0" locked="0" layoutInCell="1" allowOverlap="1" wp14:anchorId="087F4E0B" wp14:editId="16E1A7C2">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69ED73F2" wp14:editId="55860D23">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351" w:name="_Ref455046263"/>
      <w:bookmarkStart w:id="352" w:name="_Toc456603951"/>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14</w:t>
      </w:r>
      <w:r w:rsidR="00B94F3D">
        <w:fldChar w:fldCharType="end"/>
      </w:r>
      <w:bookmarkEnd w:id="351"/>
      <w:r>
        <w:rPr>
          <w:lang w:val="en-US"/>
        </w:rPr>
        <w:t xml:space="preserve"> HTOP CPU ketika identifikasi berjalan</w:t>
      </w:r>
      <w:bookmarkEnd w:id="352"/>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C62B23">
        <w:t xml:space="preserve">Gambar </w:t>
      </w:r>
      <w:r w:rsidR="00C62B23">
        <w:rPr>
          <w:noProof/>
        </w:rPr>
        <w:t>5</w:t>
      </w:r>
      <w:r w:rsidR="00C62B23">
        <w:t>.</w:t>
      </w:r>
      <w:r w:rsidR="00C62B23">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C62B23">
        <w:t xml:space="preserve">Gambar </w:t>
      </w:r>
      <w:r w:rsidR="00C62B23">
        <w:rPr>
          <w:noProof/>
        </w:rPr>
        <w:t>5</w:t>
      </w:r>
      <w:r w:rsidR="00C62B23">
        <w:t>.</w:t>
      </w:r>
      <w:r w:rsidR="00C62B23">
        <w:rPr>
          <w:noProof/>
        </w:rPr>
        <w:t>14</w:t>
      </w:r>
      <w:r w:rsidR="00F94847">
        <w:rPr>
          <w:lang w:val="en-US"/>
        </w:rPr>
        <w:fldChar w:fldCharType="end"/>
      </w:r>
      <w:r>
        <w:rPr>
          <w:lang w:val="en-US"/>
        </w:rPr>
        <w:t xml:space="preserve">, terlihat bahwa terjadi </w:t>
      </w:r>
      <w:r w:rsidR="00F94847">
        <w:rPr>
          <w:lang w:val="en-US"/>
        </w:rPr>
        <w:t xml:space="preserve">peningkatan utilitas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lastRenderedPageBreak/>
        <w:fldChar w:fldCharType="begin"/>
      </w:r>
      <w:r w:rsidR="00E90108">
        <w:instrText xml:space="preserve"> REF _Ref455756712 \h </w:instrText>
      </w:r>
      <w:r w:rsidR="00E90108">
        <w:fldChar w:fldCharType="separate"/>
      </w:r>
      <w:r w:rsidR="00C62B23">
        <w:t xml:space="preserve">Gambar </w:t>
      </w:r>
      <w:r w:rsidR="00C62B23">
        <w:rPr>
          <w:noProof/>
        </w:rPr>
        <w:t>5</w:t>
      </w:r>
      <w:r w:rsidR="00C62B23">
        <w:t>.</w:t>
      </w:r>
      <w:r w:rsidR="00C62B23">
        <w:rPr>
          <w:noProof/>
        </w:rPr>
        <w:t>15</w:t>
      </w:r>
      <w:r w:rsidR="00E90108">
        <w:fldChar w:fldCharType="end"/>
      </w:r>
      <w:r w:rsidR="00E90108">
        <w:t xml:space="preserve"> akan menyajikan tingkat peningkatan utilitas CPU dengan lebih detail.</w:t>
      </w:r>
    </w:p>
    <w:p w:rsidR="00E90108" w:rsidRDefault="0022295D" w:rsidP="00E90108">
      <w:pPr>
        <w:keepNext/>
      </w:pPr>
      <w:r>
        <w:rPr>
          <w:noProof/>
          <w:lang w:eastAsia="id-ID"/>
        </w:rPr>
        <w:drawing>
          <wp:inline distT="0" distB="0" distL="0" distR="0" wp14:anchorId="12B2EC15" wp14:editId="75179879">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E90108" w:rsidRDefault="00E90108" w:rsidP="00E90108">
      <w:pPr>
        <w:pStyle w:val="Caption"/>
      </w:pPr>
      <w:bookmarkStart w:id="353" w:name="_Ref455756712"/>
      <w:bookmarkStart w:id="354" w:name="_Toc456603952"/>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15</w:t>
      </w:r>
      <w:r w:rsidR="00B94F3D">
        <w:fldChar w:fldCharType="end"/>
      </w:r>
      <w:bookmarkEnd w:id="353"/>
      <w:r>
        <w:t xml:space="preserve"> Grafik persentase utilitas CPU</w:t>
      </w:r>
      <w:bookmarkEnd w:id="354"/>
    </w:p>
    <w:p w:rsidR="00EC2B94" w:rsidRPr="00E90108" w:rsidRDefault="00E90108" w:rsidP="00E90108">
      <w:pPr>
        <w:ind w:firstLine="720"/>
      </w:pPr>
      <w:r>
        <w:t xml:space="preserve">Berdasarkan grafik pada </w:t>
      </w:r>
      <w:r>
        <w:fldChar w:fldCharType="begin"/>
      </w:r>
      <w:r>
        <w:instrText xml:space="preserve"> REF _Ref455756712 \h </w:instrText>
      </w:r>
      <w:r>
        <w:fldChar w:fldCharType="separate"/>
      </w:r>
      <w:r w:rsidR="00C62B23">
        <w:t xml:space="preserve">Gambar </w:t>
      </w:r>
      <w:r w:rsidR="00C62B23">
        <w:rPr>
          <w:noProof/>
        </w:rPr>
        <w:t>5</w:t>
      </w:r>
      <w:r w:rsidR="00C62B23">
        <w:t>.</w:t>
      </w:r>
      <w:r w:rsidR="00C62B23">
        <w:rPr>
          <w:noProof/>
        </w:rPr>
        <w:t>15</w:t>
      </w:r>
      <w:r>
        <w:fldChar w:fldCharType="end"/>
      </w:r>
      <w:r>
        <w:t xml:space="preserve"> terlihat bahwa peningkatan persentase utilitas CPU sangat drastis ketika proses </w:t>
      </w:r>
      <w:r w:rsidRPr="00211570">
        <w:rPr>
          <w:i/>
        </w:rPr>
        <w:t>training</w:t>
      </w:r>
      <w:r>
        <w:t xml:space="preserve"> data set dan proses identifikasi terjadi.</w:t>
      </w:r>
    </w:p>
    <w:p w:rsidR="00E254E4" w:rsidRDefault="00E254E4" w:rsidP="003F4AC2">
      <w:pPr>
        <w:pStyle w:val="ListParagraph"/>
        <w:numPr>
          <w:ilvl w:val="0"/>
          <w:numId w:val="24"/>
        </w:numPr>
        <w:spacing w:before="200"/>
        <w:ind w:left="357" w:hanging="357"/>
        <w:contextualSpacing w:val="0"/>
        <w:rPr>
          <w:b/>
          <w:lang w:val="en-US"/>
        </w:rPr>
      </w:pPr>
      <w:r w:rsidRPr="00205048">
        <w:rPr>
          <w:b/>
          <w:lang w:val="en-US"/>
        </w:rPr>
        <w:t>Utilitas RAM</w:t>
      </w:r>
    </w:p>
    <w:p w:rsidR="0019150C" w:rsidRDefault="00205048" w:rsidP="00E90108">
      <w:pPr>
        <w:ind w:firstLine="720"/>
        <w:rPr>
          <w:lang w:val="en-US"/>
        </w:rPr>
      </w:pPr>
      <w:r>
        <w:rPr>
          <w:lang w:val="en-US"/>
        </w:rPr>
        <w:t>Uji coba utilitas RAM</w:t>
      </w:r>
      <w:r w:rsidRPr="00205048">
        <w:rPr>
          <w:lang w:val="en-US"/>
        </w:rPr>
        <w:t xml:space="preserve"> dilakukan dengan cara memba</w:t>
      </w:r>
      <w:r>
        <w:rPr>
          <w:lang w:val="en-US"/>
        </w:rPr>
        <w:t>ndingkan persentasi utilitas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membantu mengetahui utilitas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C62B23">
        <w:t xml:space="preserve">Gambar </w:t>
      </w:r>
      <w:r w:rsidR="00C62B23">
        <w:rPr>
          <w:noProof/>
        </w:rPr>
        <w:t>5</w:t>
      </w:r>
      <w:r w:rsidR="00C62B23">
        <w:t>.</w:t>
      </w:r>
      <w:r w:rsidR="00C62B23">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C62B23">
        <w:t xml:space="preserve">Gambar </w:t>
      </w:r>
      <w:r w:rsidR="00C62B23">
        <w:rPr>
          <w:noProof/>
        </w:rPr>
        <w:t>5</w:t>
      </w:r>
      <w:r w:rsidR="00C62B23">
        <w:t>.</w:t>
      </w:r>
      <w:r w:rsidR="00C62B23">
        <w:rPr>
          <w:noProof/>
        </w:rPr>
        <w:t>18</w:t>
      </w:r>
      <w:r w:rsidR="0046335E">
        <w:rPr>
          <w:lang w:val="en-US"/>
        </w:rPr>
        <w:fldChar w:fldCharType="end"/>
      </w:r>
      <w:r w:rsidR="0046335E">
        <w:rPr>
          <w:lang w:val="en-US"/>
        </w:rPr>
        <w:t xml:space="preserve"> menunjukkan hasil dari pengujian.</w:t>
      </w: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254158AA" wp14:editId="56F32B3A">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49CE361F" wp14:editId="06FF2C3D">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355" w:name="_Ref455046447"/>
      <w:bookmarkStart w:id="356" w:name="_Toc456603953"/>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16</w:t>
      </w:r>
      <w:r w:rsidR="00B94F3D">
        <w:fldChar w:fldCharType="end"/>
      </w:r>
      <w:bookmarkEnd w:id="355"/>
      <w:r>
        <w:rPr>
          <w:lang w:val="en-US"/>
        </w:rPr>
        <w:t xml:space="preserve"> HTOP RAM ketika sistem belum berjalan</w:t>
      </w:r>
      <w:bookmarkEnd w:id="356"/>
    </w:p>
    <w:p w:rsidR="00162977" w:rsidRDefault="00162977" w:rsidP="00162977">
      <w:pPr>
        <w:rPr>
          <w:lang w:val="en-US"/>
        </w:rPr>
      </w:pPr>
    </w:p>
    <w:p w:rsidR="00496770" w:rsidRDefault="00496770" w:rsidP="00496770">
      <w:pPr>
        <w:keepNext/>
      </w:pPr>
      <w:r>
        <w:rPr>
          <w:noProof/>
          <w:lang w:eastAsia="id-ID"/>
        </w:rPr>
        <w:lastRenderedPageBreak/>
        <mc:AlternateContent>
          <mc:Choice Requires="wps">
            <w:drawing>
              <wp:anchor distT="0" distB="0" distL="114300" distR="114300" simplePos="0" relativeHeight="251673600" behindDoc="0" locked="0" layoutInCell="1" allowOverlap="1" wp14:anchorId="0650E5FF" wp14:editId="68942633">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168A6612" wp14:editId="567A7776">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357" w:name="_Toc456603954"/>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17</w:t>
      </w:r>
      <w:r w:rsidR="00B94F3D">
        <w:fldChar w:fldCharType="end"/>
      </w:r>
      <w:r>
        <w:rPr>
          <w:lang w:val="en-US"/>
        </w:rPr>
        <w:t xml:space="preserve"> HTOP RAM ketika </w:t>
      </w:r>
      <w:r w:rsidRPr="00211570">
        <w:rPr>
          <w:i/>
          <w:lang w:val="en-US"/>
        </w:rPr>
        <w:t>training</w:t>
      </w:r>
      <w:r>
        <w:rPr>
          <w:lang w:val="en-US"/>
        </w:rPr>
        <w:t xml:space="preserve"> data set berjalan</w:t>
      </w:r>
      <w:bookmarkEnd w:id="357"/>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3345C92D" wp14:editId="17439EFD">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18370902" wp14:editId="126154F1">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358" w:name="_Ref455046450"/>
      <w:bookmarkStart w:id="359" w:name="_Toc456603955"/>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18</w:t>
      </w:r>
      <w:r w:rsidR="00B94F3D">
        <w:fldChar w:fldCharType="end"/>
      </w:r>
      <w:bookmarkEnd w:id="358"/>
      <w:r>
        <w:rPr>
          <w:lang w:val="en-US"/>
        </w:rPr>
        <w:t xml:space="preserve"> HTOP RAM ketika </w:t>
      </w:r>
      <w:r w:rsidR="00496770">
        <w:rPr>
          <w:lang w:val="en-US"/>
        </w:rPr>
        <w:t>identifikasi</w:t>
      </w:r>
      <w:r>
        <w:rPr>
          <w:lang w:val="en-US"/>
        </w:rPr>
        <w:t xml:space="preserve"> berjalan</w:t>
      </w:r>
      <w:bookmarkEnd w:id="359"/>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C62B23">
        <w:t xml:space="preserve">Gambar </w:t>
      </w:r>
      <w:r w:rsidR="00C62B23">
        <w:rPr>
          <w:noProof/>
        </w:rPr>
        <w:t>5</w:t>
      </w:r>
      <w:r w:rsidR="00C62B23">
        <w:t>.</w:t>
      </w:r>
      <w:r w:rsidR="00C62B23">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C62B23">
        <w:t xml:space="preserve">Gambar </w:t>
      </w:r>
      <w:r w:rsidR="00C62B23">
        <w:rPr>
          <w:noProof/>
        </w:rPr>
        <w:t>5</w:t>
      </w:r>
      <w:r w:rsidR="00C62B23">
        <w:t>.</w:t>
      </w:r>
      <w:r w:rsidR="00C62B23">
        <w:rPr>
          <w:noProof/>
        </w:rPr>
        <w:t>18</w:t>
      </w:r>
      <w:r w:rsidR="00496770">
        <w:rPr>
          <w:lang w:val="en-US"/>
        </w:rPr>
        <w:fldChar w:fldCharType="end"/>
      </w:r>
      <w:r>
        <w:rPr>
          <w:lang w:val="en-US"/>
        </w:rPr>
        <w:t xml:space="preserve">, terlihat bahwa terjadi peningkatan utilitas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C62B23">
        <w:t xml:space="preserve">Gambar </w:t>
      </w:r>
      <w:r w:rsidR="00C62B23">
        <w:rPr>
          <w:noProof/>
        </w:rPr>
        <w:t>5</w:t>
      </w:r>
      <w:r w:rsidR="00C62B23">
        <w:t>.</w:t>
      </w:r>
      <w:r w:rsidR="00C62B23">
        <w:rPr>
          <w:noProof/>
        </w:rPr>
        <w:t>19</w:t>
      </w:r>
      <w:r w:rsidR="00496770">
        <w:fldChar w:fldCharType="end"/>
      </w:r>
      <w:r w:rsidR="00496770">
        <w:rPr>
          <w:lang w:val="en-US"/>
        </w:rPr>
        <w:t xml:space="preserve"> </w:t>
      </w:r>
      <w:r w:rsidR="009D280C">
        <w:t>akan menyajikan peningkatan utilitas RAM dengan lebih detail.</w:t>
      </w:r>
    </w:p>
    <w:p w:rsidR="009D280C" w:rsidRDefault="0022295D" w:rsidP="009D280C">
      <w:pPr>
        <w:keepNext/>
      </w:pPr>
      <w:r>
        <w:rPr>
          <w:noProof/>
          <w:lang w:eastAsia="id-ID"/>
        </w:rPr>
        <w:drawing>
          <wp:inline distT="0" distB="0" distL="0" distR="0" wp14:anchorId="3B045268" wp14:editId="2FDA23BE">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22295D" w:rsidRDefault="009D280C" w:rsidP="009D280C">
      <w:pPr>
        <w:pStyle w:val="Caption"/>
      </w:pPr>
      <w:bookmarkStart w:id="360" w:name="_Ref455757181"/>
      <w:bookmarkStart w:id="361" w:name="_Toc456603956"/>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19</w:t>
      </w:r>
      <w:r w:rsidR="00B94F3D">
        <w:fldChar w:fldCharType="end"/>
      </w:r>
      <w:bookmarkEnd w:id="360"/>
      <w:r>
        <w:t xml:space="preserve"> Grafik persentase utilitas RAM</w:t>
      </w:r>
      <w:bookmarkEnd w:id="361"/>
    </w:p>
    <w:p w:rsidR="009D280C" w:rsidRPr="009D280C" w:rsidRDefault="009D280C" w:rsidP="009D280C">
      <w:pPr>
        <w:ind w:firstLine="720"/>
      </w:pPr>
      <w:r>
        <w:t xml:space="preserve">Berdasarkan grafik pada </w:t>
      </w:r>
      <w:r>
        <w:fldChar w:fldCharType="begin"/>
      </w:r>
      <w:r>
        <w:instrText xml:space="preserve"> REF _Ref455757181 \h </w:instrText>
      </w:r>
      <w:r>
        <w:fldChar w:fldCharType="separate"/>
      </w:r>
      <w:r w:rsidR="00C62B23">
        <w:t xml:space="preserve">Gambar </w:t>
      </w:r>
      <w:r w:rsidR="00C62B23">
        <w:rPr>
          <w:noProof/>
        </w:rPr>
        <w:t>5</w:t>
      </w:r>
      <w:r w:rsidR="00C62B23">
        <w:t>.</w:t>
      </w:r>
      <w:r w:rsidR="00C62B23">
        <w:rPr>
          <w:noProof/>
        </w:rPr>
        <w:t>19</w:t>
      </w:r>
      <w:r>
        <w:fldChar w:fldCharType="end"/>
      </w:r>
      <w:r>
        <w:t xml:space="preserve"> terlihat bahwa peningkatan  persentase utilitas RAM sangat drastis ketika proses </w:t>
      </w:r>
      <w:r w:rsidRPr="00211570">
        <w:rPr>
          <w:i/>
        </w:rPr>
        <w:t>training</w:t>
      </w:r>
      <w:r>
        <w:t xml:space="preserve"> data set dan proses identifikasi terjadi.</w:t>
      </w:r>
    </w:p>
    <w:p w:rsidR="00205048" w:rsidRPr="0019150C" w:rsidRDefault="00205048" w:rsidP="0019150C">
      <w:pPr>
        <w:pStyle w:val="ListParagraph"/>
        <w:numPr>
          <w:ilvl w:val="0"/>
          <w:numId w:val="24"/>
        </w:numPr>
        <w:spacing w:before="200"/>
        <w:ind w:left="357" w:hanging="357"/>
        <w:rPr>
          <w:b/>
          <w:lang w:val="en-US"/>
        </w:rPr>
      </w:pPr>
      <w:r w:rsidRPr="0019150C">
        <w:rPr>
          <w:lang w:val="en-US"/>
        </w:rPr>
        <w:lastRenderedPageBreak/>
        <w:t xml:space="preserve"> </w:t>
      </w:r>
      <w:r w:rsidR="0019150C" w:rsidRPr="0019150C">
        <w:rPr>
          <w:b/>
          <w:lang w:val="en-US"/>
        </w:rPr>
        <w:t>Performa Layanan Jaringan</w:t>
      </w:r>
    </w:p>
    <w:p w:rsidR="00280F8C" w:rsidRDefault="0019150C" w:rsidP="003405C6">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C62B23">
        <w:t xml:space="preserve">Gambar </w:t>
      </w:r>
      <w:r w:rsidR="00C62B23">
        <w:rPr>
          <w:noProof/>
        </w:rPr>
        <w:t>5</w:t>
      </w:r>
      <w:r w:rsidR="00C62B23">
        <w:t>.</w:t>
      </w:r>
      <w:r w:rsidR="00C62B23">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p>
    <w:p w:rsidR="004426B1" w:rsidRDefault="004426B1" w:rsidP="004426B1">
      <w:pPr>
        <w:rPr>
          <w:lang w:val="en-US"/>
        </w:rPr>
      </w:pPr>
    </w:p>
    <w:p w:rsidR="00CB0291" w:rsidRDefault="00CB0291" w:rsidP="00CB0291">
      <w:pPr>
        <w:keepNext/>
        <w:jc w:val="center"/>
      </w:pPr>
      <w:r>
        <w:rPr>
          <w:noProof/>
          <w:lang w:eastAsia="id-ID"/>
        </w:rPr>
        <w:drawing>
          <wp:inline distT="0" distB="0" distL="0" distR="0" wp14:anchorId="5E9A0032" wp14:editId="550665A4">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84"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362" w:name="_Ref456046695"/>
      <w:bookmarkStart w:id="363" w:name="_Toc456603957"/>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20</w:t>
      </w:r>
      <w:r w:rsidR="00B94F3D">
        <w:fldChar w:fldCharType="end"/>
      </w:r>
      <w:bookmarkEnd w:id="362"/>
      <w:r>
        <w:rPr>
          <w:lang w:val="en-US"/>
        </w:rPr>
        <w:t xml:space="preserve"> Tampilan halaman web yang akan diakses</w:t>
      </w:r>
      <w:bookmarkEnd w:id="363"/>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3405C6">
      <w:pPr>
        <w:pStyle w:val="ListParagraph"/>
        <w:numPr>
          <w:ilvl w:val="0"/>
          <w:numId w:val="25"/>
        </w:numPr>
        <w:rPr>
          <w:lang w:val="en-US"/>
        </w:rPr>
      </w:pPr>
      <w:r>
        <w:rPr>
          <w:lang w:val="en-US"/>
        </w:rPr>
        <w:t xml:space="preserve">Skenario 1: ApacheBench </w:t>
      </w:r>
      <w:r w:rsidR="003405C6">
        <w:rPr>
          <w:lang w:val="en-US"/>
        </w:rPr>
        <w:t>dijalankan ketika kondisi jaringan normal dan sistem tidak dijalankan</w:t>
      </w:r>
    </w:p>
    <w:p w:rsidR="003405C6" w:rsidRDefault="00EF39A1" w:rsidP="003405C6">
      <w:pPr>
        <w:pStyle w:val="ListParagraph"/>
        <w:numPr>
          <w:ilvl w:val="0"/>
          <w:numId w:val="25"/>
        </w:numPr>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3405C6">
      <w:pPr>
        <w:pStyle w:val="ListParagraph"/>
        <w:numPr>
          <w:ilvl w:val="0"/>
          <w:numId w:val="25"/>
        </w:numPr>
        <w:rPr>
          <w:lang w:val="en-US"/>
        </w:rPr>
      </w:pPr>
      <w:r>
        <w:rPr>
          <w:lang w:val="en-US"/>
        </w:rPr>
        <w:t>Skenario 3: Apache</w:t>
      </w:r>
      <w:r w:rsidR="00EF39A1">
        <w:rPr>
          <w:lang w:val="en-US"/>
        </w:rPr>
        <w:t>Bench</w:t>
      </w:r>
      <w:r>
        <w:rPr>
          <w:lang w:val="en-US"/>
        </w:rPr>
        <w:t xml:space="preserve"> dijalankan ketika kondisi di atas normal dan aplikasi pendeteksian dijalankan</w:t>
      </w:r>
    </w:p>
    <w:p w:rsidR="003405C6" w:rsidRDefault="003405C6" w:rsidP="003405C6">
      <w:pPr>
        <w:rPr>
          <w:lang w:val="en-US"/>
        </w:rPr>
      </w:pPr>
    </w:p>
    <w:p w:rsidR="003405C6" w:rsidRDefault="003405C6" w:rsidP="004426B1">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C62B23">
        <w:t xml:space="preserve">Gambar </w:t>
      </w:r>
      <w:r w:rsidR="00C62B23">
        <w:rPr>
          <w:noProof/>
        </w:rPr>
        <w:t>5</w:t>
      </w:r>
      <w:r w:rsidR="00C62B23">
        <w:t>.</w:t>
      </w:r>
      <w:r w:rsidR="00C62B23">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C62B23">
        <w:t xml:space="preserve">Gambar </w:t>
      </w:r>
      <w:r w:rsidR="00C62B23">
        <w:rPr>
          <w:noProof/>
        </w:rPr>
        <w:t>5</w:t>
      </w:r>
      <w:r w:rsidR="00C62B23">
        <w:t>.</w:t>
      </w:r>
      <w:r w:rsidR="00C62B23">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4426B1" w:rsidRPr="003405C6" w:rsidRDefault="004426B1" w:rsidP="004426B1">
      <w:pPr>
        <w:rPr>
          <w:lang w:val="en-US"/>
        </w:rPr>
      </w:pPr>
    </w:p>
    <w:p w:rsidR="00EC1C8C" w:rsidRDefault="00EC1C8C" w:rsidP="00EC1C8C">
      <w:pPr>
        <w:keepNext/>
      </w:pPr>
      <w:r>
        <w:rPr>
          <w:noProof/>
          <w:lang w:eastAsia="id-ID"/>
        </w:rPr>
        <w:drawing>
          <wp:inline distT="0" distB="0" distL="0" distR="0" wp14:anchorId="7176187F" wp14:editId="5A96AAC2">
            <wp:extent cx="3708400" cy="4786153"/>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85">
                      <a:extLst>
                        <a:ext uri="{28A0092B-C50C-407E-A947-70E740481C1C}">
                          <a14:useLocalDpi xmlns:a14="http://schemas.microsoft.com/office/drawing/2010/main" val="0"/>
                        </a:ext>
                      </a:extLst>
                    </a:blip>
                    <a:stretch>
                      <a:fillRect/>
                    </a:stretch>
                  </pic:blipFill>
                  <pic:spPr>
                    <a:xfrm>
                      <a:off x="0" y="0"/>
                      <a:ext cx="3708400" cy="4786153"/>
                    </a:xfrm>
                    <a:prstGeom prst="rect">
                      <a:avLst/>
                    </a:prstGeom>
                  </pic:spPr>
                </pic:pic>
              </a:graphicData>
            </a:graphic>
          </wp:inline>
        </w:drawing>
      </w:r>
    </w:p>
    <w:p w:rsidR="00EC1C8C" w:rsidRDefault="00EC1C8C" w:rsidP="00EC1C8C">
      <w:pPr>
        <w:pStyle w:val="Caption"/>
        <w:rPr>
          <w:lang w:val="en-US"/>
        </w:rPr>
      </w:pPr>
      <w:bookmarkStart w:id="364" w:name="_Ref456046940"/>
      <w:bookmarkStart w:id="365" w:name="_Toc456603958"/>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21</w:t>
      </w:r>
      <w:r w:rsidR="00B94F3D">
        <w:fldChar w:fldCharType="end"/>
      </w:r>
      <w:bookmarkEnd w:id="364"/>
      <w:r>
        <w:rPr>
          <w:lang w:val="en-US"/>
        </w:rPr>
        <w:t xml:space="preserve"> Luaran Apache</w:t>
      </w:r>
      <w:r w:rsidR="000254A5">
        <w:rPr>
          <w:lang w:val="en-US"/>
        </w:rPr>
        <w:t>Bench</w:t>
      </w:r>
      <w:r>
        <w:rPr>
          <w:lang w:val="en-US"/>
        </w:rPr>
        <w:t xml:space="preserve"> untuk skenario 1</w:t>
      </w:r>
      <w:bookmarkEnd w:id="365"/>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C62B23">
        <w:t xml:space="preserve">Gambar </w:t>
      </w:r>
      <w:r w:rsidR="00C62B23">
        <w:rPr>
          <w:noProof/>
        </w:rPr>
        <w:t>5</w:t>
      </w:r>
      <w:r w:rsidR="00C62B23">
        <w:t>.</w:t>
      </w:r>
      <w:r w:rsidR="00C62B23">
        <w:rPr>
          <w:noProof/>
        </w:rPr>
        <w:t>21</w:t>
      </w:r>
      <w:r>
        <w:rPr>
          <w:lang w:val="en-US"/>
        </w:rPr>
        <w:fldChar w:fldCharType="end"/>
      </w:r>
      <w:r>
        <w:rPr>
          <w:lang w:val="en-US"/>
        </w:rPr>
        <w:t xml:space="preserve">, untuk skenario 1, diperlukan </w:t>
      </w:r>
      <w:r w:rsidR="002B0541">
        <w:rPr>
          <w:lang w:val="en-US"/>
        </w:rPr>
        <w:t>28</w:t>
      </w:r>
      <w:r>
        <w:rPr>
          <w:lang w:val="en-US"/>
        </w:rPr>
        <w:t>.</w:t>
      </w:r>
      <w:r w:rsidR="002B0541">
        <w:rPr>
          <w:lang w:val="en-US"/>
        </w:rPr>
        <w:t>86</w:t>
      </w:r>
      <w:r>
        <w:rPr>
          <w:lang w:val="en-US"/>
        </w:rPr>
        <w:t xml:space="preserve">5 detik untuk menyelesaikan pengujian dengan rata-rata </w:t>
      </w:r>
      <w:r w:rsidR="002B0541">
        <w:rPr>
          <w:lang w:val="en-US"/>
        </w:rPr>
        <w:t>28</w:t>
      </w:r>
      <w:r>
        <w:rPr>
          <w:lang w:val="en-US"/>
        </w:rPr>
        <w:t>.</w:t>
      </w:r>
      <w:r w:rsidR="002B0541">
        <w:rPr>
          <w:lang w:val="en-US"/>
        </w:rPr>
        <w:t>86</w:t>
      </w:r>
      <w:r>
        <w:rPr>
          <w:lang w:val="en-US"/>
        </w:rPr>
        <w:t xml:space="preserve">5 milidetik untuk menyelesaikan 1 </w:t>
      </w:r>
      <w:r>
        <w:rPr>
          <w:i/>
          <w:lang w:val="en-US"/>
        </w:rPr>
        <w:t>request</w:t>
      </w:r>
      <w:r>
        <w:rPr>
          <w:lang w:val="en-US"/>
        </w:rPr>
        <w:t>.</w:t>
      </w:r>
    </w:p>
    <w:p w:rsidR="004426B1" w:rsidRPr="00EC1C8C" w:rsidRDefault="004426B1" w:rsidP="004426B1">
      <w:pPr>
        <w:rPr>
          <w:lang w:val="en-US"/>
        </w:rPr>
      </w:pPr>
    </w:p>
    <w:p w:rsidR="00EC1C8C" w:rsidRDefault="00EC1C8C" w:rsidP="00EC1C8C">
      <w:pPr>
        <w:keepNext/>
      </w:pPr>
      <w:r>
        <w:rPr>
          <w:noProof/>
          <w:lang w:eastAsia="id-ID"/>
        </w:rPr>
        <w:drawing>
          <wp:inline distT="0" distB="0" distL="0" distR="0" wp14:anchorId="6121C099" wp14:editId="66E68B8A">
            <wp:extent cx="3708400" cy="4778687"/>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6">
                      <a:extLst>
                        <a:ext uri="{28A0092B-C50C-407E-A947-70E740481C1C}">
                          <a14:useLocalDpi xmlns:a14="http://schemas.microsoft.com/office/drawing/2010/main" val="0"/>
                        </a:ext>
                      </a:extLst>
                    </a:blip>
                    <a:stretch>
                      <a:fillRect/>
                    </a:stretch>
                  </pic:blipFill>
                  <pic:spPr>
                    <a:xfrm>
                      <a:off x="0" y="0"/>
                      <a:ext cx="3708400" cy="4778687"/>
                    </a:xfrm>
                    <a:prstGeom prst="rect">
                      <a:avLst/>
                    </a:prstGeom>
                  </pic:spPr>
                </pic:pic>
              </a:graphicData>
            </a:graphic>
          </wp:inline>
        </w:drawing>
      </w:r>
    </w:p>
    <w:p w:rsidR="00EC1C8C" w:rsidRDefault="00EC1C8C" w:rsidP="00EC1C8C">
      <w:pPr>
        <w:pStyle w:val="Caption"/>
        <w:rPr>
          <w:lang w:val="en-US"/>
        </w:rPr>
      </w:pPr>
      <w:bookmarkStart w:id="366" w:name="_Ref456047276"/>
      <w:bookmarkStart w:id="367" w:name="_Toc456603959"/>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22</w:t>
      </w:r>
      <w:r w:rsidR="00B94F3D">
        <w:fldChar w:fldCharType="end"/>
      </w:r>
      <w:bookmarkEnd w:id="366"/>
      <w:r>
        <w:rPr>
          <w:lang w:val="en-US"/>
        </w:rPr>
        <w:t xml:space="preserve"> Luaran Apache</w:t>
      </w:r>
      <w:r w:rsidR="000254A5">
        <w:rPr>
          <w:lang w:val="en-US"/>
        </w:rPr>
        <w:t>Becnh</w:t>
      </w:r>
      <w:r>
        <w:rPr>
          <w:lang w:val="en-US"/>
        </w:rPr>
        <w:t xml:space="preserve"> untuk skenario 2</w:t>
      </w:r>
      <w:bookmarkEnd w:id="367"/>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C62B23">
        <w:t xml:space="preserve">Gambar </w:t>
      </w:r>
      <w:r w:rsidR="00C62B23">
        <w:rPr>
          <w:noProof/>
        </w:rPr>
        <w:t>5</w:t>
      </w:r>
      <w:r w:rsidR="00C62B23">
        <w:t>.</w:t>
      </w:r>
      <w:r w:rsidR="00C62B23">
        <w:rPr>
          <w:noProof/>
        </w:rPr>
        <w:t>22</w:t>
      </w:r>
      <w:r>
        <w:rPr>
          <w:lang w:val="en-US"/>
        </w:rPr>
        <w:fldChar w:fldCharType="end"/>
      </w:r>
      <w:r>
        <w:rPr>
          <w:lang w:val="en-US"/>
        </w:rPr>
        <w:t xml:space="preserve">, untuk skenario 1, diperlukan </w:t>
      </w:r>
      <w:r w:rsidR="002B0541">
        <w:rPr>
          <w:lang w:val="en-US"/>
        </w:rPr>
        <w:t>30</w:t>
      </w:r>
      <w:r>
        <w:rPr>
          <w:lang w:val="en-US"/>
        </w:rPr>
        <w:t>.</w:t>
      </w:r>
      <w:r w:rsidR="002B0541">
        <w:rPr>
          <w:lang w:val="en-US"/>
        </w:rPr>
        <w:t>719</w:t>
      </w:r>
      <w:r>
        <w:rPr>
          <w:lang w:val="en-US"/>
        </w:rPr>
        <w:t xml:space="preserve"> detik untuk menyelesaikan pengujian dengan rata-rata </w:t>
      </w:r>
      <w:r w:rsidR="002B0541">
        <w:rPr>
          <w:lang w:val="en-US"/>
        </w:rPr>
        <w:t>30</w:t>
      </w:r>
      <w:r>
        <w:rPr>
          <w:lang w:val="en-US"/>
        </w:rPr>
        <w:t>.</w:t>
      </w:r>
      <w:r w:rsidR="002B0541">
        <w:rPr>
          <w:lang w:val="en-US"/>
        </w:rPr>
        <w:t>719</w:t>
      </w:r>
      <w:r>
        <w:rPr>
          <w:lang w:val="en-US"/>
        </w:rPr>
        <w:t xml:space="preserve"> milidetik untuk menyelesaikan 1 </w:t>
      </w:r>
      <w:r>
        <w:rPr>
          <w:i/>
          <w:lang w:val="en-US"/>
        </w:rPr>
        <w:t>request</w:t>
      </w:r>
      <w:r>
        <w:rPr>
          <w:lang w:val="en-US"/>
        </w:rPr>
        <w:t>.</w:t>
      </w:r>
    </w:p>
    <w:p w:rsidR="004426B1" w:rsidRDefault="004426B1" w:rsidP="004426B1">
      <w:pPr>
        <w:rPr>
          <w:lang w:val="en-US"/>
        </w:rPr>
      </w:pPr>
    </w:p>
    <w:p w:rsidR="00EC1C8C" w:rsidRDefault="00EC1C8C" w:rsidP="00EC1C8C">
      <w:pPr>
        <w:keepNext/>
      </w:pPr>
      <w:r>
        <w:rPr>
          <w:noProof/>
          <w:lang w:eastAsia="id-ID"/>
        </w:rPr>
        <w:drawing>
          <wp:inline distT="0" distB="0" distL="0" distR="0" wp14:anchorId="358424CB" wp14:editId="29845CA9">
            <wp:extent cx="3708400" cy="480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7">
                      <a:extLst>
                        <a:ext uri="{28A0092B-C50C-407E-A947-70E740481C1C}">
                          <a14:useLocalDpi xmlns:a14="http://schemas.microsoft.com/office/drawing/2010/main" val="0"/>
                        </a:ext>
                      </a:extLst>
                    </a:blip>
                    <a:stretch>
                      <a:fillRect/>
                    </a:stretch>
                  </pic:blipFill>
                  <pic:spPr>
                    <a:xfrm>
                      <a:off x="0" y="0"/>
                      <a:ext cx="3708400" cy="4803140"/>
                    </a:xfrm>
                    <a:prstGeom prst="rect">
                      <a:avLst/>
                    </a:prstGeom>
                  </pic:spPr>
                </pic:pic>
              </a:graphicData>
            </a:graphic>
          </wp:inline>
        </w:drawing>
      </w:r>
    </w:p>
    <w:p w:rsidR="00EC1C8C" w:rsidRDefault="00EC1C8C" w:rsidP="00EC1C8C">
      <w:pPr>
        <w:pStyle w:val="Caption"/>
        <w:rPr>
          <w:lang w:val="en-US"/>
        </w:rPr>
      </w:pPr>
      <w:bookmarkStart w:id="368" w:name="_Ref456046944"/>
      <w:bookmarkStart w:id="369" w:name="_Toc456603960"/>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23</w:t>
      </w:r>
      <w:r w:rsidR="00B94F3D">
        <w:fldChar w:fldCharType="end"/>
      </w:r>
      <w:bookmarkEnd w:id="368"/>
      <w:r>
        <w:rPr>
          <w:lang w:val="en-US"/>
        </w:rPr>
        <w:t xml:space="preserve"> Luaran Apache</w:t>
      </w:r>
      <w:r w:rsidR="000254A5">
        <w:rPr>
          <w:lang w:val="en-US"/>
        </w:rPr>
        <w:t>Bench</w:t>
      </w:r>
      <w:r>
        <w:rPr>
          <w:lang w:val="en-US"/>
        </w:rPr>
        <w:t xml:space="preserve"> untuk skenario 3</w:t>
      </w:r>
      <w:bookmarkEnd w:id="369"/>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C62B23">
        <w:t xml:space="preserve">Gambar </w:t>
      </w:r>
      <w:r w:rsidR="00C62B23">
        <w:rPr>
          <w:noProof/>
        </w:rPr>
        <w:t>5</w:t>
      </w:r>
      <w:r w:rsidR="00C62B23">
        <w:t>.</w:t>
      </w:r>
      <w:r w:rsidR="00C62B23">
        <w:rPr>
          <w:noProof/>
        </w:rPr>
        <w:t>23</w:t>
      </w:r>
      <w:r>
        <w:rPr>
          <w:lang w:val="en-US"/>
        </w:rPr>
        <w:fldChar w:fldCharType="end"/>
      </w:r>
      <w:r>
        <w:rPr>
          <w:lang w:val="en-US"/>
        </w:rPr>
        <w:t xml:space="preserve">, untuk skenario 1, diperlukan 31.005 detik untuk menyelesaikan pengujian dengan rata-rata 32.25 milidetik 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C62B23">
        <w:t xml:space="preserve">Gambar </w:t>
      </w:r>
      <w:r w:rsidR="00C62B23">
        <w:rPr>
          <w:noProof/>
        </w:rPr>
        <w:t>5</w:t>
      </w:r>
      <w:r w:rsidR="00C62B23">
        <w:t>.</w:t>
      </w:r>
      <w:r w:rsidR="00C62B23">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55E37BDC" wp14:editId="1313972B">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143FFB" w:rsidRPr="00EC1C8C" w:rsidRDefault="001E22B5" w:rsidP="001E22B5">
      <w:pPr>
        <w:pStyle w:val="Caption"/>
        <w:rPr>
          <w:lang w:val="en-US"/>
        </w:rPr>
      </w:pPr>
      <w:bookmarkStart w:id="370" w:name="_Ref456052869"/>
      <w:bookmarkStart w:id="371" w:name="_Toc456603961"/>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24</w:t>
      </w:r>
      <w:r w:rsidR="00B94F3D">
        <w:fldChar w:fldCharType="end"/>
      </w:r>
      <w:bookmarkEnd w:id="370"/>
      <w:r>
        <w:rPr>
          <w:lang w:val="en-US"/>
        </w:rPr>
        <w:t xml:space="preserve"> Grafik waktu akses web</w:t>
      </w:r>
      <w:bookmarkEnd w:id="371"/>
    </w:p>
    <w:p w:rsidR="002D6388" w:rsidRPr="0092051D" w:rsidRDefault="00EC2B94" w:rsidP="0092051D">
      <w:pPr>
        <w:pStyle w:val="Heading4"/>
        <w:rPr>
          <w:lang w:val="en-US"/>
        </w:rPr>
      </w:pPr>
      <w:bookmarkStart w:id="372" w:name="_Toc456605388"/>
      <w:r>
        <w:rPr>
          <w:lang w:val="en-US"/>
        </w:rPr>
        <w:t>Uji Coba Kecepatan Pendeteksian</w:t>
      </w:r>
      <w:bookmarkEnd w:id="372"/>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92051D" w:rsidRPr="0092051D">
        <w:rPr>
          <w:i/>
          <w:lang w:val="en-US"/>
        </w:rPr>
        <w:t xml:space="preserve">windwos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windwos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windwos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serangan.</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C62B23">
        <w:t xml:space="preserve">Tabel </w:t>
      </w:r>
      <w:r w:rsidR="00C62B23">
        <w:rPr>
          <w:noProof/>
        </w:rPr>
        <w:t>5</w:t>
      </w:r>
      <w:r w:rsidR="00C62B23">
        <w:t>.</w:t>
      </w:r>
      <w:r w:rsidR="00C62B23">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C62B23">
        <w:t xml:space="preserve">Gambar </w:t>
      </w:r>
      <w:r w:rsidR="00C62B23">
        <w:rPr>
          <w:noProof/>
        </w:rPr>
        <w:t>5</w:t>
      </w:r>
      <w:r w:rsidR="00C62B23">
        <w:t>.</w:t>
      </w:r>
      <w:r w:rsidR="00C62B23">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373" w:name="_Ref455997855"/>
      <w:bookmarkStart w:id="374" w:name="_Ref455997851"/>
      <w:bookmarkStart w:id="375" w:name="_Toc456603975"/>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9</w:t>
      </w:r>
      <w:r w:rsidR="009D56F0">
        <w:fldChar w:fldCharType="end"/>
      </w:r>
      <w:bookmarkEnd w:id="373"/>
      <w:r>
        <w:rPr>
          <w:lang w:val="en-US"/>
        </w:rPr>
        <w:t xml:space="preserve"> Metode akses komputer</w:t>
      </w:r>
      <w:bookmarkEnd w:id="374"/>
      <w:r w:rsidR="009201AC">
        <w:rPr>
          <w:lang w:val="en-US"/>
        </w:rPr>
        <w:t xml:space="preserve"> penyerang</w:t>
      </w:r>
      <w:bookmarkEnd w:id="375"/>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1</w:t>
            </w:r>
          </w:p>
        </w:tc>
        <w:tc>
          <w:tcPr>
            <w:tcW w:w="1166" w:type="dxa"/>
          </w:tcPr>
          <w:p w:rsidR="00A765A8" w:rsidRPr="00073D12" w:rsidRDefault="00A765A8" w:rsidP="00B414B3">
            <w:pPr>
              <w:rPr>
                <w:b/>
                <w:lang w:val="en-US"/>
              </w:rPr>
            </w:pPr>
            <w:r w:rsidRPr="00073D12">
              <w:rPr>
                <w:b/>
                <w:lang w:val="en-US"/>
              </w:rPr>
              <w:t>Skenario 1</w:t>
            </w:r>
          </w:p>
        </w:tc>
        <w:tc>
          <w:tcPr>
            <w:tcW w:w="1166" w:type="dxa"/>
          </w:tcPr>
          <w:p w:rsidR="00A765A8" w:rsidRPr="00073D12" w:rsidRDefault="00600086" w:rsidP="00A86161">
            <w:pPr>
              <w:jc w:val="center"/>
              <w:rPr>
                <w:b/>
                <w:lang w:val="en-US"/>
              </w:rPr>
            </w:pPr>
            <w:r>
              <w:rPr>
                <w:b/>
                <w:lang w:val="en-US"/>
              </w:rPr>
              <w:t>28:1</w:t>
            </w:r>
            <w:r w:rsidR="00A86161">
              <w:rPr>
                <w:b/>
                <w:lang w:val="en-US"/>
              </w:rPr>
              <w:t>0</w:t>
            </w:r>
          </w:p>
        </w:tc>
        <w:tc>
          <w:tcPr>
            <w:tcW w:w="1166" w:type="dxa"/>
          </w:tcPr>
          <w:p w:rsidR="00A765A8" w:rsidRPr="00073D12" w:rsidRDefault="00600086" w:rsidP="00A86161">
            <w:pPr>
              <w:jc w:val="center"/>
              <w:rPr>
                <w:b/>
                <w:lang w:val="en-US"/>
              </w:rPr>
            </w:pPr>
            <w:r>
              <w:rPr>
                <w:b/>
                <w:lang w:val="en-US"/>
              </w:rPr>
              <w:t>28:44</w:t>
            </w:r>
          </w:p>
        </w:tc>
        <w:tc>
          <w:tcPr>
            <w:tcW w:w="1166" w:type="dxa"/>
          </w:tcPr>
          <w:p w:rsidR="00A765A8" w:rsidRPr="00073D12" w:rsidRDefault="00600086" w:rsidP="00A86161">
            <w:pPr>
              <w:jc w:val="center"/>
              <w:rPr>
                <w:b/>
                <w:lang w:val="en-US"/>
              </w:rPr>
            </w:pPr>
            <w:r>
              <w:rPr>
                <w:b/>
                <w:lang w:val="en-US"/>
              </w:rPr>
              <w:t>34</w:t>
            </w:r>
            <w:r w:rsidR="00A86161">
              <w:rPr>
                <w:b/>
                <w:lang w:val="en-US"/>
              </w:rPr>
              <w:t xml:space="preserve"> detik</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2</w:t>
            </w:r>
          </w:p>
        </w:tc>
        <w:tc>
          <w:tcPr>
            <w:tcW w:w="1166" w:type="dxa"/>
          </w:tcPr>
          <w:p w:rsidR="00A765A8" w:rsidRPr="00073D12" w:rsidRDefault="00A765A8" w:rsidP="00B414B3">
            <w:pPr>
              <w:rPr>
                <w:b/>
                <w:lang w:val="en-US"/>
              </w:rPr>
            </w:pPr>
            <w:r w:rsidRPr="00073D12">
              <w:rPr>
                <w:b/>
                <w:lang w:val="en-US"/>
              </w:rPr>
              <w:t>Skenario 2</w:t>
            </w:r>
          </w:p>
        </w:tc>
        <w:tc>
          <w:tcPr>
            <w:tcW w:w="1166" w:type="dxa"/>
          </w:tcPr>
          <w:p w:rsidR="00A765A8" w:rsidRPr="00073D12" w:rsidRDefault="00600086" w:rsidP="00A86161">
            <w:pPr>
              <w:jc w:val="center"/>
              <w:rPr>
                <w:b/>
                <w:lang w:val="en-US"/>
              </w:rPr>
            </w:pPr>
            <w:r>
              <w:rPr>
                <w:b/>
                <w:lang w:val="en-US"/>
              </w:rPr>
              <w:t>30:12</w:t>
            </w:r>
          </w:p>
        </w:tc>
        <w:tc>
          <w:tcPr>
            <w:tcW w:w="1166" w:type="dxa"/>
          </w:tcPr>
          <w:p w:rsidR="00A765A8" w:rsidRPr="00073D12" w:rsidRDefault="00600086" w:rsidP="00A86161">
            <w:pPr>
              <w:jc w:val="center"/>
              <w:rPr>
                <w:b/>
                <w:lang w:val="en-US"/>
              </w:rPr>
            </w:pPr>
            <w:r>
              <w:rPr>
                <w:b/>
                <w:lang w:val="en-US"/>
              </w:rPr>
              <w:t>30:57</w:t>
            </w:r>
          </w:p>
        </w:tc>
        <w:tc>
          <w:tcPr>
            <w:tcW w:w="1166" w:type="dxa"/>
          </w:tcPr>
          <w:p w:rsidR="00A765A8" w:rsidRPr="00073D12" w:rsidRDefault="004D0B54" w:rsidP="00A86161">
            <w:pPr>
              <w:jc w:val="center"/>
              <w:rPr>
                <w:b/>
                <w:lang w:val="en-US"/>
              </w:rPr>
            </w:pPr>
            <w:r>
              <w:rPr>
                <w:b/>
                <w:lang w:val="en-US"/>
              </w:rPr>
              <w:t>45</w:t>
            </w:r>
            <w:r w:rsidR="00A86161">
              <w:rPr>
                <w:b/>
                <w:lang w:val="en-US"/>
              </w:rPr>
              <w:t xml:space="preserve"> detik</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3</w:t>
            </w:r>
          </w:p>
        </w:tc>
        <w:tc>
          <w:tcPr>
            <w:tcW w:w="1166" w:type="dxa"/>
          </w:tcPr>
          <w:p w:rsidR="00A765A8" w:rsidRPr="00073D12" w:rsidRDefault="00A765A8" w:rsidP="00B414B3">
            <w:pPr>
              <w:rPr>
                <w:b/>
                <w:lang w:val="en-US"/>
              </w:rPr>
            </w:pPr>
            <w:r w:rsidRPr="00073D12">
              <w:rPr>
                <w:b/>
                <w:lang w:val="en-US"/>
              </w:rPr>
              <w:t>Skenario 3</w:t>
            </w:r>
          </w:p>
        </w:tc>
        <w:tc>
          <w:tcPr>
            <w:tcW w:w="1166" w:type="dxa"/>
          </w:tcPr>
          <w:p w:rsidR="00A765A8" w:rsidRPr="00073D12" w:rsidRDefault="00600086" w:rsidP="00A86161">
            <w:pPr>
              <w:jc w:val="center"/>
              <w:rPr>
                <w:b/>
                <w:lang w:val="en-US"/>
              </w:rPr>
            </w:pPr>
            <w:r>
              <w:rPr>
                <w:b/>
                <w:lang w:val="en-US"/>
              </w:rPr>
              <w:t>32:08</w:t>
            </w:r>
          </w:p>
        </w:tc>
        <w:tc>
          <w:tcPr>
            <w:tcW w:w="1166" w:type="dxa"/>
          </w:tcPr>
          <w:p w:rsidR="00A765A8" w:rsidRPr="00073D12" w:rsidRDefault="00600086" w:rsidP="00A86161">
            <w:pPr>
              <w:jc w:val="center"/>
              <w:rPr>
                <w:b/>
                <w:lang w:val="en-US"/>
              </w:rPr>
            </w:pPr>
            <w:r>
              <w:rPr>
                <w:b/>
                <w:lang w:val="en-US"/>
              </w:rPr>
              <w:t>33:10</w:t>
            </w:r>
          </w:p>
        </w:tc>
        <w:tc>
          <w:tcPr>
            <w:tcW w:w="1166" w:type="dxa"/>
          </w:tcPr>
          <w:p w:rsidR="00A765A8" w:rsidRPr="00073D12" w:rsidRDefault="00600086" w:rsidP="00600086">
            <w:pPr>
              <w:jc w:val="center"/>
              <w:rPr>
                <w:b/>
                <w:lang w:val="en-US"/>
              </w:rPr>
            </w:pPr>
            <w:r>
              <w:rPr>
                <w:b/>
                <w:lang w:val="en-US"/>
              </w:rPr>
              <w:t>62</w:t>
            </w:r>
            <w:r w:rsidR="00A86161">
              <w:rPr>
                <w:b/>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719B03D7" wp14:editId="62EF4A49">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A86161" w:rsidRPr="00A765A8" w:rsidRDefault="00B94F3D" w:rsidP="00B94F3D">
      <w:pPr>
        <w:pStyle w:val="Caption"/>
        <w:rPr>
          <w:lang w:val="en-US"/>
        </w:rPr>
      </w:pPr>
      <w:bookmarkStart w:id="376" w:name="_Ref456591043"/>
      <w:bookmarkStart w:id="377" w:name="_Toc456603962"/>
      <w:r>
        <w:t xml:space="preserve">Gambar </w:t>
      </w:r>
      <w:r>
        <w:fldChar w:fldCharType="begin"/>
      </w:r>
      <w:r>
        <w:instrText xml:space="preserve"> STYLEREF 1 \s </w:instrText>
      </w:r>
      <w:r>
        <w:fldChar w:fldCharType="separate"/>
      </w:r>
      <w:r w:rsidR="00C62B23">
        <w:rPr>
          <w:noProof/>
        </w:rPr>
        <w:t>5</w:t>
      </w:r>
      <w:r>
        <w:fldChar w:fldCharType="end"/>
      </w:r>
      <w:r>
        <w:t>.</w:t>
      </w:r>
      <w:r>
        <w:fldChar w:fldCharType="begin"/>
      </w:r>
      <w:r>
        <w:instrText xml:space="preserve"> SEQ Gambar \* ARABIC \s 1 </w:instrText>
      </w:r>
      <w:r>
        <w:fldChar w:fldCharType="separate"/>
      </w:r>
      <w:r w:rsidR="00C62B23">
        <w:rPr>
          <w:noProof/>
        </w:rPr>
        <w:t>25</w:t>
      </w:r>
      <w:r>
        <w:fldChar w:fldCharType="end"/>
      </w:r>
      <w:bookmarkEnd w:id="376"/>
      <w:r>
        <w:rPr>
          <w:lang w:val="en-US"/>
        </w:rPr>
        <w:t xml:space="preserve"> Grafik durasi waktu pendeteksian serangan</w:t>
      </w:r>
      <w:bookmarkEnd w:id="377"/>
    </w:p>
    <w:p w:rsidR="00EC2B94" w:rsidRDefault="00EC2B94">
      <w:pPr>
        <w:pStyle w:val="Heading4"/>
      </w:pPr>
      <w:bookmarkStart w:id="378" w:name="_Toc456605389"/>
      <w:bookmarkStart w:id="379" w:name="_GoBack"/>
      <w:bookmarkEnd w:id="379"/>
      <w:r>
        <w:rPr>
          <w:lang w:val="en-US"/>
        </w:rPr>
        <w:t>Uji Coba Akurasi</w:t>
      </w:r>
      <w:bookmarkEnd w:id="378"/>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w:t>
      </w:r>
      <w:r w:rsidR="00AB143C">
        <w:rPr>
          <w:lang w:val="en-US"/>
        </w:rPr>
        <w:lastRenderedPageBreak/>
        <w:t xml:space="preserve">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proofErr w:type="gramStart"/>
      <w:r w:rsidR="0092051D" w:rsidRPr="0092051D">
        <w:rPr>
          <w:i/>
          <w:lang w:val="en-US"/>
        </w:rPr>
        <w:t>two</w:t>
      </w:r>
      <w:r w:rsidR="0092051D">
        <w:rPr>
          <w:i/>
          <w:lang w:val="en-US"/>
        </w:rPr>
        <w:t xml:space="preserve"> </w:t>
      </w:r>
      <w:r w:rsidR="00AB143C" w:rsidRPr="0092051D">
        <w:rPr>
          <w:i/>
          <w:lang w:val="en-US"/>
        </w:rPr>
        <w:t>fold</w:t>
      </w:r>
      <w:proofErr w:type="gramEnd"/>
      <w:r w:rsidR="00AB143C" w:rsidRPr="0092051D">
        <w:rPr>
          <w:i/>
          <w:lang w:val="en-US"/>
        </w:rPr>
        <w:t xml:space="preserve">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proofErr w:type="gramStart"/>
      <w:r w:rsidR="0092051D" w:rsidRPr="0092051D">
        <w:rPr>
          <w:i/>
          <w:lang w:val="en-US"/>
        </w:rPr>
        <w:t>two</w:t>
      </w:r>
      <w:r w:rsidR="0092051D">
        <w:rPr>
          <w:i/>
          <w:lang w:val="en-US"/>
        </w:rPr>
        <w:t xml:space="preserve"> fold</w:t>
      </w:r>
      <w:proofErr w:type="gramEnd"/>
      <w:r w:rsidR="0092051D">
        <w:rPr>
          <w:i/>
          <w:lang w:val="en-US"/>
        </w:rPr>
        <w:t xml:space="preserve">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C62B23">
        <w:t xml:space="preserve">Tabel </w:t>
      </w:r>
      <w:r w:rsidR="00C62B23">
        <w:rPr>
          <w:noProof/>
        </w:rPr>
        <w:t>5</w:t>
      </w:r>
      <w:r w:rsidR="00C62B23">
        <w:t>.</w:t>
      </w:r>
      <w:r w:rsidR="00C62B23">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C62B23">
        <w:t>(</w:t>
      </w:r>
      <w:r w:rsidR="00C62B23">
        <w:rPr>
          <w:noProof/>
        </w:rPr>
        <w:t>5</w:t>
      </w:r>
      <w:r w:rsidR="00C62B23">
        <w:t>.</w:t>
      </w:r>
      <w:r w:rsidR="00C62B23">
        <w:rPr>
          <w:noProof/>
        </w:rPr>
        <w:t>1</w:t>
      </w:r>
      <w:r w:rsidR="00C62B23">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380" w:name="_Ref456055019"/>
            <w:bookmarkStart w:id="381" w:name="_Ref456176766"/>
            <w:bookmarkStart w:id="382" w:name="_Toc456604001"/>
            <w:r>
              <w:t>(</w:t>
            </w:r>
            <w:r>
              <w:fldChar w:fldCharType="begin"/>
            </w:r>
            <w:r>
              <w:instrText xml:space="preserve"> STYLEREF 1 \s </w:instrText>
            </w:r>
            <w:r>
              <w:fldChar w:fldCharType="separate"/>
            </w:r>
            <w:r w:rsidR="00C62B23">
              <w:rPr>
                <w:noProof/>
              </w:rPr>
              <w:t>5</w:t>
            </w:r>
            <w:r>
              <w:rPr>
                <w:noProof/>
              </w:rPr>
              <w:fldChar w:fldCharType="end"/>
            </w:r>
            <w:r>
              <w:t>.</w:t>
            </w:r>
            <w:r>
              <w:fldChar w:fldCharType="begin"/>
            </w:r>
            <w:r>
              <w:instrText xml:space="preserve"> SEQ Persamaan \* ARABIC \s 1 </w:instrText>
            </w:r>
            <w:r>
              <w:fldChar w:fldCharType="separate"/>
            </w:r>
            <w:r w:rsidR="00C62B23">
              <w:rPr>
                <w:noProof/>
              </w:rPr>
              <w:t>1</w:t>
            </w:r>
            <w:r>
              <w:rPr>
                <w:noProof/>
              </w:rPr>
              <w:fldChar w:fldCharType="end"/>
            </w:r>
            <w:r>
              <w:t>)</w:t>
            </w:r>
            <w:bookmarkEnd w:id="380"/>
            <w:bookmarkEnd w:id="381"/>
            <w:bookmarkEnd w:id="382"/>
          </w:p>
        </w:tc>
      </w:tr>
    </w:tbl>
    <w:p w:rsidR="00002E91" w:rsidRDefault="00002E91" w:rsidP="00002E91">
      <w:pPr>
        <w:pStyle w:val="Caption"/>
        <w:keepNext/>
      </w:pPr>
      <w:bookmarkStart w:id="383" w:name="_Ref456000863"/>
      <w:bookmarkStart w:id="384" w:name="_Toc456603976"/>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10</w:t>
      </w:r>
      <w:r w:rsidR="009D56F0">
        <w:fldChar w:fldCharType="end"/>
      </w:r>
      <w:bookmarkEnd w:id="383"/>
      <w:r w:rsidR="004F6C7D">
        <w:rPr>
          <w:lang w:val="en-US"/>
        </w:rPr>
        <w:t xml:space="preserve"> Data uji</w:t>
      </w:r>
      <w:bookmarkEnd w:id="384"/>
    </w:p>
    <w:tbl>
      <w:tblPr>
        <w:tblStyle w:val="TableGrid"/>
        <w:tblW w:w="6095" w:type="dxa"/>
        <w:jc w:val="center"/>
        <w:tblLook w:val="04A0" w:firstRow="1" w:lastRow="0" w:firstColumn="1" w:lastColumn="0" w:noHBand="0" w:noVBand="1"/>
      </w:tblPr>
      <w:tblGrid>
        <w:gridCol w:w="553"/>
        <w:gridCol w:w="796"/>
        <w:gridCol w:w="1149"/>
        <w:gridCol w:w="1371"/>
        <w:gridCol w:w="1347"/>
        <w:gridCol w:w="879"/>
      </w:tblGrid>
      <w:tr w:rsidR="00FD41D0" w:rsidTr="00FD41D0">
        <w:trPr>
          <w:jc w:val="center"/>
        </w:trPr>
        <w:tc>
          <w:tcPr>
            <w:tcW w:w="553" w:type="dxa"/>
            <w:vAlign w:val="center"/>
          </w:tcPr>
          <w:p w:rsidR="00FD41D0" w:rsidRPr="004F121A" w:rsidRDefault="00FD41D0" w:rsidP="00FD41D0">
            <w:pPr>
              <w:jc w:val="center"/>
              <w:rPr>
                <w:b/>
                <w:lang w:val="en-US"/>
              </w:rPr>
            </w:pPr>
            <w:r w:rsidRPr="004F121A">
              <w:rPr>
                <w:b/>
                <w:lang w:val="en-US"/>
              </w:rPr>
              <w:t>No</w:t>
            </w:r>
          </w:p>
        </w:tc>
        <w:tc>
          <w:tcPr>
            <w:tcW w:w="796" w:type="dxa"/>
            <w:vAlign w:val="center"/>
          </w:tcPr>
          <w:p w:rsidR="00FD41D0" w:rsidRPr="004F121A" w:rsidRDefault="00FD41D0" w:rsidP="00FD41D0">
            <w:pPr>
              <w:jc w:val="center"/>
              <w:rPr>
                <w:b/>
                <w:lang w:val="en-US"/>
              </w:rPr>
            </w:pPr>
            <w:r>
              <w:rPr>
                <w:b/>
                <w:lang w:val="en-US"/>
              </w:rPr>
              <w:t>Week</w:t>
            </w:r>
          </w:p>
        </w:tc>
        <w:tc>
          <w:tcPr>
            <w:tcW w:w="1149" w:type="dxa"/>
            <w:vAlign w:val="center"/>
          </w:tcPr>
          <w:p w:rsidR="00FD41D0" w:rsidRPr="004F121A" w:rsidRDefault="00FD41D0" w:rsidP="00FD41D0">
            <w:pPr>
              <w:jc w:val="center"/>
              <w:rPr>
                <w:b/>
                <w:lang w:val="en-US"/>
              </w:rPr>
            </w:pPr>
            <w:r>
              <w:rPr>
                <w:b/>
                <w:lang w:val="en-US"/>
              </w:rPr>
              <w:t>Day</w:t>
            </w:r>
          </w:p>
        </w:tc>
        <w:tc>
          <w:tcPr>
            <w:tcW w:w="1371" w:type="dxa"/>
            <w:vAlign w:val="center"/>
          </w:tcPr>
          <w:p w:rsidR="00FD41D0" w:rsidRPr="00CC4AF2" w:rsidRDefault="00CC4AF2" w:rsidP="00FD41D0">
            <w:pPr>
              <w:jc w:val="center"/>
              <w:rPr>
                <w:b/>
                <w:lang w:val="en-US"/>
              </w:rPr>
            </w:pPr>
            <w:r w:rsidRPr="00CC4AF2">
              <w:rPr>
                <w:b/>
                <w:lang w:val="en-US"/>
              </w:rPr>
              <w:t xml:space="preserve">Ukuran </w:t>
            </w:r>
            <w:r w:rsidRPr="00CC4AF2">
              <w:rPr>
                <w:b/>
                <w:i/>
                <w:lang w:val="en-US"/>
              </w:rPr>
              <w:t>window</w:t>
            </w:r>
          </w:p>
        </w:tc>
        <w:tc>
          <w:tcPr>
            <w:tcW w:w="1347" w:type="dxa"/>
            <w:vAlign w:val="center"/>
          </w:tcPr>
          <w:p w:rsidR="00FD41D0" w:rsidRPr="004F121A" w:rsidRDefault="00FD41D0" w:rsidP="00FD41D0">
            <w:pPr>
              <w:jc w:val="center"/>
              <w:rPr>
                <w:b/>
                <w:lang w:val="en-US"/>
              </w:rPr>
            </w:pPr>
            <w:r>
              <w:rPr>
                <w:b/>
                <w:lang w:val="en-US"/>
              </w:rPr>
              <w:t>Port TCP</w:t>
            </w:r>
          </w:p>
        </w:tc>
        <w:tc>
          <w:tcPr>
            <w:tcW w:w="879" w:type="dxa"/>
            <w:vAlign w:val="center"/>
          </w:tcPr>
          <w:p w:rsidR="00FD41D0" w:rsidRPr="004F121A" w:rsidRDefault="00FD41D0" w:rsidP="00FD41D0">
            <w:pPr>
              <w:jc w:val="center"/>
              <w:rPr>
                <w:b/>
                <w:lang w:val="en-US"/>
              </w:rPr>
            </w:pPr>
            <w:r>
              <w:rPr>
                <w:b/>
                <w:lang w:val="en-US"/>
              </w:rPr>
              <w:t>Port UDP</w:t>
            </w:r>
          </w:p>
        </w:tc>
      </w:tr>
      <w:tr w:rsidR="00741579" w:rsidTr="00741579">
        <w:trPr>
          <w:jc w:val="center"/>
        </w:trPr>
        <w:tc>
          <w:tcPr>
            <w:tcW w:w="553" w:type="dxa"/>
          </w:tcPr>
          <w:p w:rsidR="00741579" w:rsidRDefault="00741579" w:rsidP="00FD41D0">
            <w:pPr>
              <w:jc w:val="center"/>
              <w:rPr>
                <w:lang w:val="en-US"/>
              </w:rPr>
            </w:pPr>
            <w:r>
              <w:rPr>
                <w:lang w:val="en-US"/>
              </w:rPr>
              <w:t>1</w:t>
            </w:r>
          </w:p>
        </w:tc>
        <w:tc>
          <w:tcPr>
            <w:tcW w:w="796" w:type="dxa"/>
            <w:vMerge w:val="restart"/>
            <w:vAlign w:val="center"/>
          </w:tcPr>
          <w:p w:rsidR="00741579" w:rsidRDefault="00741579" w:rsidP="00741579">
            <w:pPr>
              <w:jc w:val="center"/>
              <w:rPr>
                <w:lang w:val="en-US"/>
              </w:rPr>
            </w:pPr>
            <w:r>
              <w:rPr>
                <w:lang w:val="en-US"/>
              </w:rPr>
              <w:t>4</w:t>
            </w:r>
          </w:p>
        </w:tc>
        <w:tc>
          <w:tcPr>
            <w:tcW w:w="1149" w:type="dxa"/>
            <w:vMerge w:val="restart"/>
            <w:vAlign w:val="center"/>
          </w:tcPr>
          <w:p w:rsidR="00741579" w:rsidRDefault="00741579" w:rsidP="00631DAB">
            <w:pPr>
              <w:jc w:val="left"/>
              <w:rPr>
                <w:lang w:val="en-US"/>
              </w:rPr>
            </w:pPr>
            <w:r>
              <w:rPr>
                <w:lang w:val="en-US"/>
              </w:rPr>
              <w:t xml:space="preserve">Monday </w:t>
            </w:r>
          </w:p>
        </w:tc>
        <w:tc>
          <w:tcPr>
            <w:tcW w:w="1371" w:type="dxa"/>
          </w:tcPr>
          <w:p w:rsidR="00741579" w:rsidRDefault="00741579" w:rsidP="00FD41D0">
            <w:pPr>
              <w:jc w:val="center"/>
              <w:rPr>
                <w:lang w:val="en-US"/>
              </w:rPr>
            </w:pPr>
            <w:r>
              <w:rPr>
                <w:lang w:val="en-US"/>
              </w:rPr>
              <w:t>10000</w:t>
            </w:r>
          </w:p>
        </w:tc>
        <w:tc>
          <w:tcPr>
            <w:tcW w:w="1347" w:type="dxa"/>
          </w:tcPr>
          <w:p w:rsidR="00741579" w:rsidRDefault="00741579" w:rsidP="00FD41D0">
            <w:pPr>
              <w:jc w:val="center"/>
              <w:rPr>
                <w:lang w:val="en-US"/>
              </w:rPr>
            </w:pPr>
            <w:r>
              <w:rPr>
                <w:lang w:val="en-US"/>
              </w:rPr>
              <w:t>21, 23, 25, 80</w:t>
            </w:r>
          </w:p>
        </w:tc>
        <w:tc>
          <w:tcPr>
            <w:tcW w:w="879" w:type="dxa"/>
          </w:tcPr>
          <w:p w:rsidR="00741579" w:rsidRDefault="00741579" w:rsidP="00FD41D0">
            <w:pPr>
              <w:jc w:val="center"/>
              <w:rPr>
                <w:lang w:val="en-US"/>
              </w:rPr>
            </w:pPr>
            <w:r>
              <w:rPr>
                <w:lang w:val="en-US"/>
              </w:rPr>
              <w:t>53</w:t>
            </w:r>
          </w:p>
        </w:tc>
      </w:tr>
      <w:tr w:rsidR="00741579" w:rsidTr="00FD41D0">
        <w:trPr>
          <w:jc w:val="center"/>
        </w:trPr>
        <w:tc>
          <w:tcPr>
            <w:tcW w:w="553" w:type="dxa"/>
          </w:tcPr>
          <w:p w:rsidR="00741579" w:rsidRDefault="00741579" w:rsidP="00FD41D0">
            <w:pPr>
              <w:jc w:val="center"/>
              <w:rPr>
                <w:lang w:val="en-US"/>
              </w:rPr>
            </w:pPr>
            <w:r>
              <w:rPr>
                <w:lang w:val="en-US"/>
              </w:rPr>
              <w:t>2</w:t>
            </w:r>
          </w:p>
        </w:tc>
        <w:tc>
          <w:tcPr>
            <w:tcW w:w="796" w:type="dxa"/>
            <w:vMerge/>
            <w:vAlign w:val="center"/>
          </w:tcPr>
          <w:p w:rsidR="00741579" w:rsidRDefault="00741579" w:rsidP="00FD41D0">
            <w:pPr>
              <w:jc w:val="center"/>
              <w:rPr>
                <w:lang w:val="en-US"/>
              </w:rPr>
            </w:pPr>
          </w:p>
        </w:tc>
        <w:tc>
          <w:tcPr>
            <w:tcW w:w="1149" w:type="dxa"/>
            <w:vMerge/>
          </w:tcPr>
          <w:p w:rsidR="00741579" w:rsidRDefault="00741579" w:rsidP="00631DAB">
            <w:pPr>
              <w:jc w:val="left"/>
              <w:rPr>
                <w:lang w:val="en-US"/>
              </w:rPr>
            </w:pPr>
          </w:p>
        </w:tc>
        <w:tc>
          <w:tcPr>
            <w:tcW w:w="1371" w:type="dxa"/>
          </w:tcPr>
          <w:p w:rsidR="00741579" w:rsidRDefault="00741579" w:rsidP="00FD41D0">
            <w:pPr>
              <w:jc w:val="center"/>
              <w:rPr>
                <w:lang w:val="en-US"/>
              </w:rPr>
            </w:pPr>
            <w:r>
              <w:rPr>
                <w:lang w:val="en-US"/>
              </w:rPr>
              <w:t>15000</w:t>
            </w:r>
          </w:p>
        </w:tc>
        <w:tc>
          <w:tcPr>
            <w:tcW w:w="1347" w:type="dxa"/>
          </w:tcPr>
          <w:p w:rsidR="00741579" w:rsidRDefault="00741579" w:rsidP="00FD41D0">
            <w:pPr>
              <w:jc w:val="center"/>
              <w:rPr>
                <w:lang w:val="en-US"/>
              </w:rPr>
            </w:pPr>
            <w:r>
              <w:rPr>
                <w:lang w:val="en-US"/>
              </w:rPr>
              <w:t>21, 23, 25, 80</w:t>
            </w:r>
          </w:p>
        </w:tc>
        <w:tc>
          <w:tcPr>
            <w:tcW w:w="879" w:type="dxa"/>
          </w:tcPr>
          <w:p w:rsidR="00741579" w:rsidRDefault="00741579" w:rsidP="00FD41D0">
            <w:pPr>
              <w:jc w:val="center"/>
              <w:rPr>
                <w:lang w:val="en-US"/>
              </w:rPr>
            </w:pPr>
            <w:r>
              <w:rPr>
                <w:lang w:val="en-US"/>
              </w:rPr>
              <w:t>53</w:t>
            </w:r>
          </w:p>
        </w:tc>
      </w:tr>
      <w:tr w:rsidR="00741579" w:rsidTr="00FD41D0">
        <w:trPr>
          <w:jc w:val="center"/>
        </w:trPr>
        <w:tc>
          <w:tcPr>
            <w:tcW w:w="553" w:type="dxa"/>
          </w:tcPr>
          <w:p w:rsidR="00741579" w:rsidRDefault="00741579" w:rsidP="00FD41D0">
            <w:pPr>
              <w:jc w:val="center"/>
              <w:rPr>
                <w:lang w:val="en-US"/>
              </w:rPr>
            </w:pPr>
            <w:r>
              <w:rPr>
                <w:lang w:val="en-US"/>
              </w:rPr>
              <w:t>3</w:t>
            </w:r>
          </w:p>
        </w:tc>
        <w:tc>
          <w:tcPr>
            <w:tcW w:w="796" w:type="dxa"/>
            <w:vMerge/>
            <w:vAlign w:val="center"/>
          </w:tcPr>
          <w:p w:rsidR="00741579" w:rsidRDefault="00741579" w:rsidP="00FD41D0">
            <w:pPr>
              <w:jc w:val="center"/>
              <w:rPr>
                <w:lang w:val="en-US"/>
              </w:rPr>
            </w:pPr>
          </w:p>
        </w:tc>
        <w:tc>
          <w:tcPr>
            <w:tcW w:w="1149" w:type="dxa"/>
            <w:vMerge/>
          </w:tcPr>
          <w:p w:rsidR="00741579" w:rsidRDefault="00741579" w:rsidP="00631DAB">
            <w:pPr>
              <w:jc w:val="left"/>
              <w:rPr>
                <w:lang w:val="en-US"/>
              </w:rPr>
            </w:pPr>
          </w:p>
        </w:tc>
        <w:tc>
          <w:tcPr>
            <w:tcW w:w="1371" w:type="dxa"/>
          </w:tcPr>
          <w:p w:rsidR="00741579" w:rsidRDefault="00741579" w:rsidP="00FD41D0">
            <w:pPr>
              <w:jc w:val="center"/>
              <w:rPr>
                <w:lang w:val="en-US"/>
              </w:rPr>
            </w:pPr>
            <w:r>
              <w:rPr>
                <w:lang w:val="en-US"/>
              </w:rPr>
              <w:t>20000</w:t>
            </w:r>
          </w:p>
        </w:tc>
        <w:tc>
          <w:tcPr>
            <w:tcW w:w="1347" w:type="dxa"/>
          </w:tcPr>
          <w:p w:rsidR="00741579" w:rsidRDefault="00741579" w:rsidP="00FD41D0">
            <w:pPr>
              <w:jc w:val="center"/>
              <w:rPr>
                <w:lang w:val="en-US"/>
              </w:rPr>
            </w:pPr>
            <w:r>
              <w:rPr>
                <w:lang w:val="en-US"/>
              </w:rPr>
              <w:t>21, 23, 25, 80</w:t>
            </w:r>
          </w:p>
        </w:tc>
        <w:tc>
          <w:tcPr>
            <w:tcW w:w="879" w:type="dxa"/>
          </w:tcPr>
          <w:p w:rsidR="00741579" w:rsidRDefault="0074157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C62B23">
        <w:t xml:space="preserve">Gambar </w:t>
      </w:r>
      <w:r w:rsidR="00C62B23">
        <w:rPr>
          <w:noProof/>
        </w:rPr>
        <w:t>5</w:t>
      </w:r>
      <w:r w:rsidR="00C62B23">
        <w:t>.</w:t>
      </w:r>
      <w:r w:rsidR="00C62B23">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385" w:name="_Ref454948011"/>
      <w:bookmarkStart w:id="386" w:name="_Toc456603963"/>
      <w:r>
        <w:t xml:space="preserve">Gambar </w:t>
      </w:r>
      <w:r w:rsidR="00B94F3D">
        <w:fldChar w:fldCharType="begin"/>
      </w:r>
      <w:r w:rsidR="00B94F3D">
        <w:instrText xml:space="preserve"> STYLEREF 1 \s </w:instrText>
      </w:r>
      <w:r w:rsidR="00B94F3D">
        <w:fldChar w:fldCharType="separate"/>
      </w:r>
      <w:r w:rsidR="00C62B23">
        <w:rPr>
          <w:noProof/>
        </w:rPr>
        <w:t>5</w:t>
      </w:r>
      <w:r w:rsidR="00B94F3D">
        <w:fldChar w:fldCharType="end"/>
      </w:r>
      <w:r w:rsidR="00B94F3D">
        <w:t>.</w:t>
      </w:r>
      <w:r w:rsidR="00B94F3D">
        <w:fldChar w:fldCharType="begin"/>
      </w:r>
      <w:r w:rsidR="00B94F3D">
        <w:instrText xml:space="preserve"> SEQ Gambar \* ARABIC \s 1 </w:instrText>
      </w:r>
      <w:r w:rsidR="00B94F3D">
        <w:fldChar w:fldCharType="separate"/>
      </w:r>
      <w:r w:rsidR="00C62B23">
        <w:rPr>
          <w:noProof/>
        </w:rPr>
        <w:t>26</w:t>
      </w:r>
      <w:r w:rsidR="00B94F3D">
        <w:fldChar w:fldCharType="end"/>
      </w:r>
      <w:bookmarkEnd w:id="385"/>
      <w:r>
        <w:rPr>
          <w:lang w:val="en-US"/>
        </w:rPr>
        <w:t xml:space="preserve"> Model Confussion Matrix untuk pengujian</w:t>
      </w:r>
      <w:bookmarkEnd w:id="386"/>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B304D0">
        <w:rPr>
          <w:lang w:val="en-US"/>
        </w:rPr>
        <w:t xml:space="preserve"> benar</w:t>
      </w:r>
      <w:r w:rsidR="008C330E">
        <w:rPr>
          <w:lang w:val="en-US"/>
        </w:rPr>
        <w:t>, ketika diuji juga menghasil</w:t>
      </w:r>
      <w:r w:rsidRPr="008C330E">
        <w:rPr>
          <w:lang w:val="en-US"/>
        </w:rPr>
        <w:t xml:space="preserve">kan luaran yang </w:t>
      </w:r>
      <w:r w:rsidR="00B304D0">
        <w:rPr>
          <w:lang w:val="en-US"/>
        </w:rPr>
        <w:t>benar</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B304D0">
        <w:rPr>
          <w:lang w:val="en-US"/>
        </w:rPr>
        <w:t xml:space="preserve"> salah</w:t>
      </w:r>
      <w:r w:rsidR="008C330E">
        <w:rPr>
          <w:lang w:val="en-US"/>
        </w:rPr>
        <w:t>, ket</w:t>
      </w:r>
      <w:r w:rsidRPr="008C330E">
        <w:rPr>
          <w:lang w:val="en-US"/>
        </w:rPr>
        <w:t xml:space="preserve">ika diuji menghasilkan luaran </w:t>
      </w:r>
      <w:r w:rsidR="00B304D0">
        <w:rPr>
          <w:lang w:val="en-US"/>
        </w:rPr>
        <w:t>benar</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w:t>
      </w:r>
      <w:r w:rsidR="00B304D0">
        <w:rPr>
          <w:lang w:val="en-US"/>
        </w:rPr>
        <w:t xml:space="preserve"> benar</w:t>
      </w:r>
      <w:r w:rsidRPr="008C330E">
        <w:rPr>
          <w:lang w:val="en-US"/>
        </w:rPr>
        <w:t xml:space="preserve">, ketika diuji menghasilkan luaran </w:t>
      </w:r>
      <w:r w:rsidR="00B304D0">
        <w:rPr>
          <w:lang w:val="en-US"/>
        </w:rPr>
        <w:t>salah</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B304D0">
        <w:rPr>
          <w:lang w:val="en-US"/>
        </w:rPr>
        <w:t xml:space="preserve"> salah</w:t>
      </w:r>
      <w:r w:rsidRPr="008C330E">
        <w:rPr>
          <w:lang w:val="en-US"/>
        </w:rPr>
        <w:t xml:space="preserve">, ketika diuji juga menghasilkan luaran </w:t>
      </w:r>
      <w:r w:rsidR="00B304D0">
        <w:rPr>
          <w:lang w:val="en-US"/>
        </w:rPr>
        <w:t>salah</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C62B23">
        <w:t>(</w:t>
      </w:r>
      <w:r w:rsidR="00C62B23">
        <w:rPr>
          <w:noProof/>
        </w:rPr>
        <w:t>5</w:t>
      </w:r>
      <w:r w:rsidR="00C62B23">
        <w:t>.</w:t>
      </w:r>
      <w:r w:rsidR="00C62B23">
        <w:rPr>
          <w:noProof/>
        </w:rPr>
        <w:t>2</w:t>
      </w:r>
      <w:r w:rsidR="00C62B23">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387" w:name="_Ref455758871"/>
            <w:bookmarkStart w:id="388" w:name="_Toc456604002"/>
            <w:r>
              <w:t>(</w:t>
            </w:r>
            <w:r>
              <w:fldChar w:fldCharType="begin"/>
            </w:r>
            <w:r>
              <w:instrText xml:space="preserve"> STYLEREF 1 \s </w:instrText>
            </w:r>
            <w:r>
              <w:fldChar w:fldCharType="separate"/>
            </w:r>
            <w:r w:rsidR="00C62B23">
              <w:rPr>
                <w:noProof/>
              </w:rPr>
              <w:t>5</w:t>
            </w:r>
            <w:r>
              <w:rPr>
                <w:noProof/>
              </w:rPr>
              <w:fldChar w:fldCharType="end"/>
            </w:r>
            <w:r>
              <w:t>.</w:t>
            </w:r>
            <w:r>
              <w:fldChar w:fldCharType="begin"/>
            </w:r>
            <w:r>
              <w:instrText xml:space="preserve"> SEQ Persamaan \* ARABIC \s 1 </w:instrText>
            </w:r>
            <w:r>
              <w:fldChar w:fldCharType="separate"/>
            </w:r>
            <w:r w:rsidR="00C62B23">
              <w:rPr>
                <w:noProof/>
              </w:rPr>
              <w:t>2</w:t>
            </w:r>
            <w:r>
              <w:rPr>
                <w:noProof/>
              </w:rPr>
              <w:fldChar w:fldCharType="end"/>
            </w:r>
            <w:r>
              <w:t>)</w:t>
            </w:r>
            <w:bookmarkEnd w:id="387"/>
            <w:bookmarkEnd w:id="388"/>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C62B23">
        <w:t>(</w:t>
      </w:r>
      <w:r w:rsidR="00C62B23">
        <w:rPr>
          <w:noProof/>
        </w:rPr>
        <w:t>5</w:t>
      </w:r>
      <w:r w:rsidR="00C62B23">
        <w:t>.</w:t>
      </w:r>
      <w:r w:rsidR="00C62B23">
        <w:rPr>
          <w:noProof/>
        </w:rPr>
        <w:t>3</w:t>
      </w:r>
      <w:r w:rsidR="00C62B23">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389" w:name="_Ref455758888"/>
            <w:bookmarkStart w:id="390" w:name="_Toc456604003"/>
            <w:r>
              <w:t>(</w:t>
            </w:r>
            <w:r>
              <w:fldChar w:fldCharType="begin"/>
            </w:r>
            <w:r>
              <w:instrText xml:space="preserve"> STYLEREF 1 \s </w:instrText>
            </w:r>
            <w:r>
              <w:fldChar w:fldCharType="separate"/>
            </w:r>
            <w:r w:rsidR="00C62B23">
              <w:rPr>
                <w:noProof/>
              </w:rPr>
              <w:t>5</w:t>
            </w:r>
            <w:r>
              <w:rPr>
                <w:noProof/>
              </w:rPr>
              <w:fldChar w:fldCharType="end"/>
            </w:r>
            <w:r>
              <w:t>.</w:t>
            </w:r>
            <w:r>
              <w:fldChar w:fldCharType="begin"/>
            </w:r>
            <w:r>
              <w:instrText xml:space="preserve"> SEQ Persamaan \* ARABIC \s 1 </w:instrText>
            </w:r>
            <w:r>
              <w:fldChar w:fldCharType="separate"/>
            </w:r>
            <w:r w:rsidR="00C62B23">
              <w:rPr>
                <w:noProof/>
              </w:rPr>
              <w:t>3</w:t>
            </w:r>
            <w:r>
              <w:rPr>
                <w:noProof/>
              </w:rPr>
              <w:fldChar w:fldCharType="end"/>
            </w:r>
            <w:r>
              <w:t>)</w:t>
            </w:r>
            <w:bookmarkEnd w:id="389"/>
            <w:bookmarkEnd w:id="390"/>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C62B23">
        <w:t>(</w:t>
      </w:r>
      <w:r w:rsidR="00C62B23">
        <w:rPr>
          <w:noProof/>
        </w:rPr>
        <w:t>5</w:t>
      </w:r>
      <w:r w:rsidR="00C62B23">
        <w:t>.</w:t>
      </w:r>
      <w:r w:rsidR="00C62B23">
        <w:rPr>
          <w:noProof/>
        </w:rPr>
        <w:t>4</w:t>
      </w:r>
      <w:r w:rsidR="00C62B23">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391" w:name="_Ref455758900"/>
            <w:bookmarkStart w:id="392" w:name="_Toc456604004"/>
            <w:r>
              <w:t>(</w:t>
            </w:r>
            <w:r>
              <w:fldChar w:fldCharType="begin"/>
            </w:r>
            <w:r>
              <w:instrText xml:space="preserve"> STYLEREF 1 \s </w:instrText>
            </w:r>
            <w:r>
              <w:fldChar w:fldCharType="separate"/>
            </w:r>
            <w:r w:rsidR="00C62B23">
              <w:rPr>
                <w:noProof/>
              </w:rPr>
              <w:t>5</w:t>
            </w:r>
            <w:r>
              <w:rPr>
                <w:noProof/>
              </w:rPr>
              <w:fldChar w:fldCharType="end"/>
            </w:r>
            <w:r>
              <w:t>.</w:t>
            </w:r>
            <w:r>
              <w:fldChar w:fldCharType="begin"/>
            </w:r>
            <w:r>
              <w:instrText xml:space="preserve"> SEQ Persamaan \* ARABIC \s 1 </w:instrText>
            </w:r>
            <w:r>
              <w:fldChar w:fldCharType="separate"/>
            </w:r>
            <w:r w:rsidR="00C62B23">
              <w:rPr>
                <w:noProof/>
              </w:rPr>
              <w:t>4</w:t>
            </w:r>
            <w:r>
              <w:rPr>
                <w:noProof/>
              </w:rPr>
              <w:fldChar w:fldCharType="end"/>
            </w:r>
            <w:r>
              <w:t>)</w:t>
            </w:r>
            <w:bookmarkEnd w:id="391"/>
            <w:bookmarkEnd w:id="392"/>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C62B23">
        <w:t>(</w:t>
      </w:r>
      <w:r w:rsidR="00C62B23">
        <w:rPr>
          <w:noProof/>
        </w:rPr>
        <w:t>5</w:t>
      </w:r>
      <w:r w:rsidR="00C62B23">
        <w:t>.</w:t>
      </w:r>
      <w:r w:rsidR="00C62B23">
        <w:rPr>
          <w:noProof/>
        </w:rPr>
        <w:t>5</w:t>
      </w:r>
      <w:r w:rsidR="00C62B23">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393" w:name="_Ref455758912"/>
            <w:bookmarkStart w:id="394" w:name="_Toc456604005"/>
            <w:r>
              <w:t>(</w:t>
            </w:r>
            <w:r>
              <w:fldChar w:fldCharType="begin"/>
            </w:r>
            <w:r>
              <w:instrText xml:space="preserve"> STYLEREF 1 \s </w:instrText>
            </w:r>
            <w:r>
              <w:fldChar w:fldCharType="separate"/>
            </w:r>
            <w:r w:rsidR="00C62B23">
              <w:rPr>
                <w:noProof/>
              </w:rPr>
              <w:t>5</w:t>
            </w:r>
            <w:r>
              <w:rPr>
                <w:noProof/>
              </w:rPr>
              <w:fldChar w:fldCharType="end"/>
            </w:r>
            <w:r>
              <w:t>.</w:t>
            </w:r>
            <w:r>
              <w:fldChar w:fldCharType="begin"/>
            </w:r>
            <w:r>
              <w:instrText xml:space="preserve"> SEQ Persamaan \* ARABIC \s 1 </w:instrText>
            </w:r>
            <w:r>
              <w:fldChar w:fldCharType="separate"/>
            </w:r>
            <w:r w:rsidR="00C62B23">
              <w:rPr>
                <w:noProof/>
              </w:rPr>
              <w:t>5</w:t>
            </w:r>
            <w:r>
              <w:rPr>
                <w:noProof/>
              </w:rPr>
              <w:fldChar w:fldCharType="end"/>
            </w:r>
            <w:r>
              <w:t>)</w:t>
            </w:r>
            <w:bookmarkEnd w:id="393"/>
            <w:bookmarkEnd w:id="394"/>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C62B23">
        <w:t>(</w:t>
      </w:r>
      <w:r w:rsidR="00C62B23">
        <w:rPr>
          <w:noProof/>
        </w:rPr>
        <w:t>5</w:t>
      </w:r>
      <w:r w:rsidR="00C62B23">
        <w:t>.</w:t>
      </w:r>
      <w:r w:rsidR="00C62B23">
        <w:rPr>
          <w:noProof/>
        </w:rPr>
        <w:t>6</w:t>
      </w:r>
      <w:r w:rsidR="00C62B23">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395" w:name="_Ref455758919"/>
            <w:bookmarkStart w:id="396" w:name="_Toc456604006"/>
            <w:r>
              <w:t>(</w:t>
            </w:r>
            <w:r>
              <w:fldChar w:fldCharType="begin"/>
            </w:r>
            <w:r>
              <w:instrText xml:space="preserve"> STYLEREF 1 \s </w:instrText>
            </w:r>
            <w:r>
              <w:fldChar w:fldCharType="separate"/>
            </w:r>
            <w:r w:rsidR="00C62B23">
              <w:rPr>
                <w:noProof/>
              </w:rPr>
              <w:t>5</w:t>
            </w:r>
            <w:r>
              <w:rPr>
                <w:noProof/>
              </w:rPr>
              <w:fldChar w:fldCharType="end"/>
            </w:r>
            <w:r>
              <w:t>.</w:t>
            </w:r>
            <w:r>
              <w:fldChar w:fldCharType="begin"/>
            </w:r>
            <w:r>
              <w:instrText xml:space="preserve"> SEQ Persamaan \* ARABIC \s 1 </w:instrText>
            </w:r>
            <w:r>
              <w:fldChar w:fldCharType="separate"/>
            </w:r>
            <w:r w:rsidR="00C62B23">
              <w:rPr>
                <w:noProof/>
              </w:rPr>
              <w:t>6</w:t>
            </w:r>
            <w:r>
              <w:rPr>
                <w:noProof/>
              </w:rPr>
              <w:fldChar w:fldCharType="end"/>
            </w:r>
            <w:r>
              <w:t>)</w:t>
            </w:r>
            <w:bookmarkEnd w:id="395"/>
            <w:bookmarkEnd w:id="396"/>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C62B23">
        <w:t>(</w:t>
      </w:r>
      <w:r w:rsidR="00C62B23">
        <w:rPr>
          <w:noProof/>
        </w:rPr>
        <w:t>5</w:t>
      </w:r>
      <w:r w:rsidR="00C62B23">
        <w:t>.</w:t>
      </w:r>
      <w:r w:rsidR="00C62B23">
        <w:rPr>
          <w:noProof/>
        </w:rPr>
        <w:t>7</w:t>
      </w:r>
      <w:r w:rsidR="00C62B23">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397" w:name="_Ref455758928"/>
            <w:bookmarkStart w:id="398" w:name="_Toc456604007"/>
            <w:r>
              <w:t>(</w:t>
            </w:r>
            <w:r>
              <w:fldChar w:fldCharType="begin"/>
            </w:r>
            <w:r>
              <w:instrText xml:space="preserve"> STYLEREF 1 \s </w:instrText>
            </w:r>
            <w:r>
              <w:fldChar w:fldCharType="separate"/>
            </w:r>
            <w:r w:rsidR="00C62B23">
              <w:rPr>
                <w:noProof/>
              </w:rPr>
              <w:t>5</w:t>
            </w:r>
            <w:r>
              <w:rPr>
                <w:noProof/>
              </w:rPr>
              <w:fldChar w:fldCharType="end"/>
            </w:r>
            <w:r>
              <w:t>.</w:t>
            </w:r>
            <w:r>
              <w:fldChar w:fldCharType="begin"/>
            </w:r>
            <w:r>
              <w:instrText xml:space="preserve"> SEQ Persamaan \* ARABIC \s 1 </w:instrText>
            </w:r>
            <w:r>
              <w:fldChar w:fldCharType="separate"/>
            </w:r>
            <w:r w:rsidR="00C62B23">
              <w:rPr>
                <w:noProof/>
              </w:rPr>
              <w:t>7</w:t>
            </w:r>
            <w:r>
              <w:rPr>
                <w:noProof/>
              </w:rPr>
              <w:fldChar w:fldCharType="end"/>
            </w:r>
            <w:r>
              <w:t>)</w:t>
            </w:r>
            <w:bookmarkEnd w:id="397"/>
            <w:bookmarkEnd w:id="398"/>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 xml:space="preserve">5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C62B23">
        <w:t xml:space="preserve">Tabel </w:t>
      </w:r>
      <w:r w:rsidR="00C62B23">
        <w:rPr>
          <w:noProof/>
        </w:rPr>
        <w:t>5</w:t>
      </w:r>
      <w:r w:rsidR="00C62B23">
        <w:t>.</w:t>
      </w:r>
      <w:r w:rsidR="00C62B23">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C62B23">
        <w:t xml:space="preserve">Tabel </w:t>
      </w:r>
      <w:r w:rsidR="00C62B23">
        <w:rPr>
          <w:noProof/>
        </w:rPr>
        <w:t>5</w:t>
      </w:r>
      <w:r w:rsidR="00C62B23">
        <w:t>.</w:t>
      </w:r>
      <w:r w:rsidR="00C62B23">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399" w:name="_Ref456173241"/>
      <w:bookmarkStart w:id="400" w:name="_Toc456603977"/>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11</w:t>
      </w:r>
      <w:r w:rsidR="009D56F0">
        <w:fldChar w:fldCharType="end"/>
      </w:r>
      <w:bookmarkEnd w:id="399"/>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00"/>
    </w:p>
    <w:tbl>
      <w:tblPr>
        <w:tblStyle w:val="TableGrid"/>
        <w:tblW w:w="5830" w:type="dxa"/>
        <w:jc w:val="center"/>
        <w:tblLook w:val="04A0" w:firstRow="1" w:lastRow="0" w:firstColumn="1" w:lastColumn="0" w:noHBand="0" w:noVBand="1"/>
      </w:tblPr>
      <w:tblGrid>
        <w:gridCol w:w="461"/>
        <w:gridCol w:w="1097"/>
        <w:gridCol w:w="1080"/>
        <w:gridCol w:w="666"/>
        <w:gridCol w:w="666"/>
        <w:gridCol w:w="666"/>
        <w:gridCol w:w="566"/>
        <w:gridCol w:w="628"/>
      </w:tblGrid>
      <w:tr w:rsidR="006578FC" w:rsidTr="006578FC">
        <w:trPr>
          <w:jc w:val="center"/>
        </w:trPr>
        <w:tc>
          <w:tcPr>
            <w:tcW w:w="461" w:type="dxa"/>
            <w:vMerge w:val="restart"/>
            <w:vAlign w:val="center"/>
          </w:tcPr>
          <w:p w:rsidR="006578FC" w:rsidRPr="006D671C" w:rsidRDefault="006578FC"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1149" w:type="dxa"/>
            <w:vMerge w:val="restart"/>
            <w:vAlign w:val="center"/>
          </w:tcPr>
          <w:p w:rsidR="006578FC" w:rsidRPr="006D671C" w:rsidRDefault="006578FC" w:rsidP="00631DAB">
            <w:pPr>
              <w:jc w:val="center"/>
              <w:rPr>
                <w:rFonts w:eastAsia="PMingLiU" w:cs="Arial"/>
                <w:b/>
                <w:bCs/>
                <w:kern w:val="32"/>
                <w:szCs w:val="32"/>
                <w:lang w:val="en-US" w:eastAsia="en-US"/>
              </w:rPr>
            </w:pPr>
            <w:r>
              <w:rPr>
                <w:rFonts w:eastAsia="PMingLiU" w:cs="Arial"/>
                <w:b/>
                <w:bCs/>
                <w:kern w:val="32"/>
                <w:szCs w:val="32"/>
                <w:lang w:val="en-US" w:eastAsia="en-US"/>
              </w:rPr>
              <w:t>Day</w:t>
            </w:r>
          </w:p>
        </w:tc>
        <w:tc>
          <w:tcPr>
            <w:tcW w:w="1128" w:type="dxa"/>
            <w:vMerge w:val="restart"/>
            <w:vAlign w:val="center"/>
          </w:tcPr>
          <w:p w:rsidR="006578FC" w:rsidRDefault="006578FC" w:rsidP="00631DAB">
            <w:pPr>
              <w:jc w:val="center"/>
              <w:rPr>
                <w:rFonts w:eastAsia="PMingLiU" w:cs="Arial"/>
                <w:b/>
                <w:bCs/>
                <w:kern w:val="32"/>
                <w:szCs w:val="32"/>
                <w:lang w:val="en-US" w:eastAsia="en-US"/>
              </w:rPr>
            </w:pPr>
            <w:r>
              <w:rPr>
                <w:rFonts w:eastAsia="PMingLiU" w:cs="Arial"/>
                <w:b/>
                <w:bCs/>
                <w:kern w:val="32"/>
                <w:szCs w:val="32"/>
                <w:lang w:val="en-US" w:eastAsia="en-US"/>
              </w:rPr>
              <w:t>Ukuran window</w:t>
            </w:r>
          </w:p>
        </w:tc>
        <w:tc>
          <w:tcPr>
            <w:tcW w:w="2464" w:type="dxa"/>
            <w:gridSpan w:val="4"/>
            <w:vAlign w:val="center"/>
          </w:tcPr>
          <w:p w:rsidR="006578FC" w:rsidRPr="006D671C" w:rsidRDefault="006578FC" w:rsidP="00631DAB">
            <w:pPr>
              <w:jc w:val="center"/>
              <w:rPr>
                <w:rFonts w:eastAsia="PMingLiU" w:cs="Arial"/>
                <w:b/>
                <w:bCs/>
                <w:kern w:val="32"/>
                <w:szCs w:val="32"/>
                <w:lang w:val="en-US" w:eastAsia="en-US"/>
              </w:rPr>
            </w:pPr>
            <w:r>
              <w:rPr>
                <w:rFonts w:eastAsia="PMingLiU" w:cs="Arial"/>
                <w:b/>
                <w:bCs/>
                <w:kern w:val="32"/>
                <w:szCs w:val="32"/>
                <w:lang w:val="en-US" w:eastAsia="en-US"/>
              </w:rPr>
              <w:t xml:space="preserve">Port </w:t>
            </w:r>
            <w:r w:rsidRPr="006D671C">
              <w:rPr>
                <w:rFonts w:eastAsia="PMingLiU" w:cs="Arial"/>
                <w:b/>
                <w:bCs/>
                <w:kern w:val="32"/>
                <w:szCs w:val="32"/>
                <w:lang w:val="en-US" w:eastAsia="en-US"/>
              </w:rPr>
              <w:t>TCP</w:t>
            </w:r>
          </w:p>
        </w:tc>
        <w:tc>
          <w:tcPr>
            <w:tcW w:w="628" w:type="dxa"/>
            <w:vAlign w:val="center"/>
          </w:tcPr>
          <w:p w:rsidR="006578FC" w:rsidRPr="006D671C" w:rsidRDefault="006578FC" w:rsidP="00631DAB">
            <w:pPr>
              <w:jc w:val="center"/>
              <w:rPr>
                <w:rFonts w:eastAsia="PMingLiU" w:cs="Arial"/>
                <w:b/>
                <w:bCs/>
                <w:kern w:val="32"/>
                <w:szCs w:val="32"/>
                <w:lang w:val="en-US" w:eastAsia="en-US"/>
              </w:rPr>
            </w:pPr>
            <w:r>
              <w:rPr>
                <w:rFonts w:eastAsia="PMingLiU" w:cs="Arial"/>
                <w:b/>
                <w:bCs/>
                <w:kern w:val="32"/>
                <w:szCs w:val="32"/>
                <w:lang w:val="en-US" w:eastAsia="en-US"/>
              </w:rPr>
              <w:t xml:space="preserve">Port </w:t>
            </w:r>
            <w:r w:rsidRPr="006D671C">
              <w:rPr>
                <w:rFonts w:eastAsia="PMingLiU" w:cs="Arial"/>
                <w:b/>
                <w:bCs/>
                <w:kern w:val="32"/>
                <w:szCs w:val="32"/>
                <w:lang w:val="en-US" w:eastAsia="en-US"/>
              </w:rPr>
              <w:t>UDP</w:t>
            </w:r>
          </w:p>
        </w:tc>
      </w:tr>
      <w:tr w:rsidR="006578FC" w:rsidTr="006578FC">
        <w:trPr>
          <w:jc w:val="center"/>
        </w:trPr>
        <w:tc>
          <w:tcPr>
            <w:tcW w:w="461" w:type="dxa"/>
            <w:vMerge/>
            <w:vAlign w:val="center"/>
          </w:tcPr>
          <w:p w:rsidR="006578FC" w:rsidRDefault="006578FC" w:rsidP="00631DAB">
            <w:pPr>
              <w:jc w:val="center"/>
              <w:rPr>
                <w:rFonts w:eastAsia="PMingLiU" w:cs="Arial"/>
                <w:bCs/>
                <w:kern w:val="32"/>
                <w:szCs w:val="32"/>
                <w:lang w:val="en-US" w:eastAsia="en-US"/>
              </w:rPr>
            </w:pPr>
          </w:p>
        </w:tc>
        <w:tc>
          <w:tcPr>
            <w:tcW w:w="1149" w:type="dxa"/>
            <w:vMerge/>
            <w:vAlign w:val="center"/>
          </w:tcPr>
          <w:p w:rsidR="006578FC" w:rsidRDefault="006578FC" w:rsidP="00631DAB">
            <w:pPr>
              <w:jc w:val="center"/>
              <w:rPr>
                <w:rFonts w:eastAsia="PMingLiU" w:cs="Arial"/>
                <w:bCs/>
                <w:kern w:val="32"/>
                <w:szCs w:val="32"/>
                <w:lang w:val="en-US" w:eastAsia="en-US"/>
              </w:rPr>
            </w:pPr>
          </w:p>
        </w:tc>
        <w:tc>
          <w:tcPr>
            <w:tcW w:w="1128" w:type="dxa"/>
            <w:vMerge/>
          </w:tcPr>
          <w:p w:rsidR="006578FC" w:rsidRDefault="006578FC" w:rsidP="00631DAB">
            <w:pPr>
              <w:jc w:val="center"/>
              <w:rPr>
                <w:rFonts w:eastAsia="PMingLiU" w:cs="Arial"/>
                <w:bCs/>
                <w:kern w:val="32"/>
                <w:szCs w:val="32"/>
                <w:lang w:val="en-US" w:eastAsia="en-US"/>
              </w:rPr>
            </w:pPr>
          </w:p>
        </w:tc>
        <w:tc>
          <w:tcPr>
            <w:tcW w:w="666" w:type="dxa"/>
            <w:vAlign w:val="center"/>
          </w:tcPr>
          <w:p w:rsidR="006578FC" w:rsidRDefault="006578FC"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6578FC" w:rsidRDefault="006578FC"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6578FC" w:rsidRDefault="006578FC"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466" w:type="dxa"/>
            <w:vAlign w:val="center"/>
          </w:tcPr>
          <w:p w:rsidR="006578FC" w:rsidRDefault="006578FC"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628" w:type="dxa"/>
            <w:vAlign w:val="center"/>
          </w:tcPr>
          <w:p w:rsidR="006578FC" w:rsidRDefault="006578FC"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A6717E" w:rsidTr="00614FA8">
        <w:trPr>
          <w:jc w:val="center"/>
        </w:trPr>
        <w:tc>
          <w:tcPr>
            <w:tcW w:w="461" w:type="dxa"/>
            <w:vAlign w:val="center"/>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1149" w:type="dxa"/>
            <w:vMerge w:val="restart"/>
            <w:vAlign w:val="center"/>
          </w:tcPr>
          <w:p w:rsidR="00A6717E" w:rsidRDefault="00A6717E" w:rsidP="00A6717E">
            <w:pPr>
              <w:jc w:val="center"/>
              <w:rPr>
                <w:lang w:val="en-US"/>
              </w:rPr>
            </w:pPr>
            <w:r>
              <w:rPr>
                <w:lang w:val="en-US"/>
              </w:rPr>
              <w:t>Monday</w:t>
            </w:r>
          </w:p>
        </w:tc>
        <w:tc>
          <w:tcPr>
            <w:tcW w:w="1128"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A6717E" w:rsidRDefault="00A6717E" w:rsidP="00A6717E">
            <w:pPr>
              <w:jc w:val="center"/>
              <w:rPr>
                <w:color w:val="000000"/>
                <w:lang w:eastAsia="id-ID"/>
              </w:rPr>
            </w:pPr>
            <w:r>
              <w:rPr>
                <w:color w:val="000000"/>
                <w:lang w:val="en-US"/>
              </w:rPr>
              <w:t>26.46</w:t>
            </w:r>
          </w:p>
        </w:tc>
        <w:tc>
          <w:tcPr>
            <w:tcW w:w="666" w:type="dxa"/>
            <w:vAlign w:val="center"/>
          </w:tcPr>
          <w:p w:rsidR="00A6717E" w:rsidRDefault="00A6717E" w:rsidP="00A6717E">
            <w:pPr>
              <w:jc w:val="center"/>
              <w:rPr>
                <w:color w:val="000000"/>
              </w:rPr>
            </w:pPr>
            <w:r>
              <w:rPr>
                <w:color w:val="000000"/>
                <w:lang w:val="en-US"/>
              </w:rPr>
              <w:t>25.66</w:t>
            </w:r>
          </w:p>
        </w:tc>
        <w:tc>
          <w:tcPr>
            <w:tcW w:w="666" w:type="dxa"/>
            <w:vAlign w:val="center"/>
          </w:tcPr>
          <w:p w:rsidR="00A6717E" w:rsidRDefault="00A6717E" w:rsidP="00A6717E">
            <w:pPr>
              <w:jc w:val="center"/>
              <w:rPr>
                <w:color w:val="000000"/>
              </w:rPr>
            </w:pPr>
            <w:r>
              <w:rPr>
                <w:color w:val="000000"/>
                <w:lang w:val="en-US"/>
              </w:rPr>
              <w:t>13.51</w:t>
            </w:r>
          </w:p>
        </w:tc>
        <w:tc>
          <w:tcPr>
            <w:tcW w:w="466"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628" w:type="dxa"/>
            <w:vAlign w:val="center"/>
          </w:tcPr>
          <w:p w:rsidR="00A6717E" w:rsidRDefault="00A6717E" w:rsidP="00A6717E">
            <w:pPr>
              <w:jc w:val="center"/>
              <w:rPr>
                <w:color w:val="000000"/>
              </w:rPr>
            </w:pPr>
            <w:r>
              <w:rPr>
                <w:color w:val="000000"/>
                <w:lang w:val="en-US"/>
              </w:rPr>
              <w:t>3.44</w:t>
            </w:r>
          </w:p>
        </w:tc>
      </w:tr>
      <w:tr w:rsidR="00A6717E" w:rsidTr="006578FC">
        <w:trPr>
          <w:jc w:val="center"/>
        </w:trPr>
        <w:tc>
          <w:tcPr>
            <w:tcW w:w="461" w:type="dxa"/>
            <w:vAlign w:val="center"/>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1149" w:type="dxa"/>
            <w:vMerge/>
          </w:tcPr>
          <w:p w:rsidR="00A6717E" w:rsidRDefault="00A6717E" w:rsidP="00A6717E">
            <w:pPr>
              <w:jc w:val="left"/>
              <w:rPr>
                <w:lang w:val="en-US"/>
              </w:rPr>
            </w:pPr>
          </w:p>
        </w:tc>
        <w:tc>
          <w:tcPr>
            <w:tcW w:w="1128"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A6717E" w:rsidRDefault="00A6717E" w:rsidP="00A6717E">
            <w:pPr>
              <w:jc w:val="center"/>
              <w:rPr>
                <w:color w:val="000000"/>
              </w:rPr>
            </w:pPr>
            <w:r>
              <w:rPr>
                <w:color w:val="000000"/>
                <w:lang w:val="en-US"/>
              </w:rPr>
              <w:t>26.46</w:t>
            </w:r>
          </w:p>
        </w:tc>
        <w:tc>
          <w:tcPr>
            <w:tcW w:w="666" w:type="dxa"/>
            <w:vAlign w:val="center"/>
          </w:tcPr>
          <w:p w:rsidR="00A6717E" w:rsidRDefault="00A6717E" w:rsidP="00A6717E">
            <w:pPr>
              <w:jc w:val="center"/>
              <w:rPr>
                <w:color w:val="000000"/>
              </w:rPr>
            </w:pPr>
            <w:r>
              <w:rPr>
                <w:color w:val="000000"/>
                <w:lang w:val="en-US"/>
              </w:rPr>
              <w:t>22.52</w:t>
            </w:r>
          </w:p>
        </w:tc>
        <w:tc>
          <w:tcPr>
            <w:tcW w:w="666" w:type="dxa"/>
            <w:vAlign w:val="center"/>
          </w:tcPr>
          <w:p w:rsidR="00A6717E" w:rsidRDefault="00A6717E" w:rsidP="00A6717E">
            <w:pPr>
              <w:jc w:val="center"/>
              <w:rPr>
                <w:color w:val="000000"/>
              </w:rPr>
            </w:pPr>
            <w:r>
              <w:rPr>
                <w:color w:val="000000"/>
                <w:lang w:val="en-US"/>
              </w:rPr>
              <w:t>13.51</w:t>
            </w:r>
          </w:p>
        </w:tc>
        <w:tc>
          <w:tcPr>
            <w:tcW w:w="466"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628" w:type="dxa"/>
            <w:vAlign w:val="center"/>
          </w:tcPr>
          <w:p w:rsidR="00A6717E" w:rsidRDefault="00A6717E" w:rsidP="00A6717E">
            <w:pPr>
              <w:jc w:val="center"/>
              <w:rPr>
                <w:color w:val="000000"/>
              </w:rPr>
            </w:pPr>
            <w:r>
              <w:rPr>
                <w:color w:val="000000"/>
                <w:lang w:val="en-US"/>
              </w:rPr>
              <w:t>5.41</w:t>
            </w:r>
          </w:p>
        </w:tc>
      </w:tr>
      <w:tr w:rsidR="00A6717E" w:rsidTr="006578FC">
        <w:trPr>
          <w:jc w:val="center"/>
        </w:trPr>
        <w:tc>
          <w:tcPr>
            <w:tcW w:w="461" w:type="dxa"/>
            <w:vAlign w:val="center"/>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1149" w:type="dxa"/>
            <w:vMerge/>
          </w:tcPr>
          <w:p w:rsidR="00A6717E" w:rsidRDefault="00A6717E" w:rsidP="00A6717E">
            <w:pPr>
              <w:jc w:val="left"/>
              <w:rPr>
                <w:lang w:val="en-US"/>
              </w:rPr>
            </w:pPr>
          </w:p>
        </w:tc>
        <w:tc>
          <w:tcPr>
            <w:tcW w:w="1128"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A6717E" w:rsidRDefault="00A6717E" w:rsidP="00A6717E">
            <w:pPr>
              <w:jc w:val="center"/>
              <w:rPr>
                <w:color w:val="000000"/>
              </w:rPr>
            </w:pPr>
            <w:r>
              <w:rPr>
                <w:color w:val="000000"/>
                <w:lang w:val="en-US"/>
              </w:rPr>
              <w:t>26.46</w:t>
            </w:r>
          </w:p>
        </w:tc>
        <w:tc>
          <w:tcPr>
            <w:tcW w:w="666" w:type="dxa"/>
            <w:vAlign w:val="center"/>
          </w:tcPr>
          <w:p w:rsidR="00A6717E" w:rsidRDefault="00A6717E" w:rsidP="00A6717E">
            <w:pPr>
              <w:jc w:val="center"/>
              <w:rPr>
                <w:color w:val="000000"/>
              </w:rPr>
            </w:pPr>
            <w:r>
              <w:rPr>
                <w:color w:val="000000"/>
                <w:lang w:val="en-US"/>
              </w:rPr>
              <w:t>22.52</w:t>
            </w:r>
          </w:p>
        </w:tc>
        <w:tc>
          <w:tcPr>
            <w:tcW w:w="666" w:type="dxa"/>
            <w:vAlign w:val="center"/>
          </w:tcPr>
          <w:p w:rsidR="00A6717E" w:rsidRDefault="00A6717E" w:rsidP="00A6717E">
            <w:pPr>
              <w:jc w:val="center"/>
              <w:rPr>
                <w:color w:val="000000"/>
              </w:rPr>
            </w:pPr>
            <w:r>
              <w:rPr>
                <w:color w:val="000000"/>
                <w:lang w:val="en-US"/>
              </w:rPr>
              <w:t>12.3</w:t>
            </w:r>
          </w:p>
        </w:tc>
        <w:tc>
          <w:tcPr>
            <w:tcW w:w="466"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628" w:type="dxa"/>
            <w:vAlign w:val="center"/>
          </w:tcPr>
          <w:p w:rsidR="00A6717E" w:rsidRDefault="00A6717E"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01" w:name="_Ref456173171"/>
      <w:bookmarkStart w:id="402" w:name="_Toc456603978"/>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12</w:t>
      </w:r>
      <w:r w:rsidR="009D56F0">
        <w:fldChar w:fldCharType="end"/>
      </w:r>
      <w:bookmarkEnd w:id="401"/>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02"/>
      <w:r w:rsidR="00425F41">
        <w:rPr>
          <w:lang w:val="en-US"/>
        </w:rPr>
        <w:t xml:space="preserve"> </w:t>
      </w:r>
    </w:p>
    <w:tbl>
      <w:tblPr>
        <w:tblStyle w:val="TableGrid"/>
        <w:tblW w:w="6066" w:type="dxa"/>
        <w:jc w:val="right"/>
        <w:tblLook w:val="04A0" w:firstRow="1" w:lastRow="0" w:firstColumn="1" w:lastColumn="0" w:noHBand="0" w:noVBand="1"/>
      </w:tblPr>
      <w:tblGrid>
        <w:gridCol w:w="461"/>
        <w:gridCol w:w="1076"/>
        <w:gridCol w:w="1040"/>
        <w:gridCol w:w="725"/>
        <w:gridCol w:w="666"/>
        <w:gridCol w:w="766"/>
        <w:gridCol w:w="566"/>
        <w:gridCol w:w="766"/>
      </w:tblGrid>
      <w:tr w:rsidR="006578FC" w:rsidTr="00614FA8">
        <w:trPr>
          <w:jc w:val="right"/>
        </w:trPr>
        <w:tc>
          <w:tcPr>
            <w:tcW w:w="462" w:type="dxa"/>
            <w:vMerge w:val="restart"/>
            <w:vAlign w:val="center"/>
          </w:tcPr>
          <w:p w:rsidR="006578FC" w:rsidRPr="00C33AA6" w:rsidRDefault="006578FC" w:rsidP="00C33AA6">
            <w:pPr>
              <w:jc w:val="center"/>
              <w:rPr>
                <w:b/>
                <w:lang w:val="en-US"/>
              </w:rPr>
            </w:pPr>
            <w:r w:rsidRPr="00C33AA6">
              <w:rPr>
                <w:b/>
                <w:lang w:val="en-US"/>
              </w:rPr>
              <w:t>No</w:t>
            </w:r>
          </w:p>
        </w:tc>
        <w:tc>
          <w:tcPr>
            <w:tcW w:w="1149" w:type="dxa"/>
            <w:vMerge w:val="restart"/>
            <w:vAlign w:val="center"/>
          </w:tcPr>
          <w:p w:rsidR="006578FC" w:rsidRPr="00C33AA6" w:rsidRDefault="006578FC" w:rsidP="00FD41D0">
            <w:pPr>
              <w:jc w:val="center"/>
              <w:rPr>
                <w:b/>
                <w:lang w:val="en-US"/>
              </w:rPr>
            </w:pPr>
            <w:r>
              <w:rPr>
                <w:b/>
                <w:lang w:val="en-US"/>
              </w:rPr>
              <w:t>Day</w:t>
            </w:r>
          </w:p>
        </w:tc>
        <w:tc>
          <w:tcPr>
            <w:tcW w:w="1100" w:type="dxa"/>
            <w:vMerge w:val="restart"/>
            <w:vAlign w:val="center"/>
          </w:tcPr>
          <w:p w:rsidR="006578FC" w:rsidRPr="00C33AA6" w:rsidRDefault="006578FC" w:rsidP="006578FC">
            <w:pPr>
              <w:jc w:val="center"/>
              <w:rPr>
                <w:b/>
                <w:lang w:val="en-US"/>
              </w:rPr>
            </w:pPr>
            <w:r>
              <w:rPr>
                <w:b/>
                <w:lang w:val="en-US"/>
              </w:rPr>
              <w:t>Ukuran window</w:t>
            </w:r>
          </w:p>
        </w:tc>
        <w:tc>
          <w:tcPr>
            <w:tcW w:w="2604" w:type="dxa"/>
            <w:gridSpan w:val="4"/>
            <w:vAlign w:val="center"/>
          </w:tcPr>
          <w:p w:rsidR="006578FC" w:rsidRPr="00C33AA6" w:rsidRDefault="006578FC" w:rsidP="007E6B7F">
            <w:pPr>
              <w:jc w:val="center"/>
              <w:rPr>
                <w:b/>
                <w:lang w:val="en-US"/>
              </w:rPr>
            </w:pPr>
            <w:r w:rsidRPr="00C33AA6">
              <w:rPr>
                <w:b/>
                <w:lang w:val="en-US"/>
              </w:rPr>
              <w:t>P</w:t>
            </w:r>
            <w:r>
              <w:rPr>
                <w:b/>
                <w:lang w:val="en-US"/>
              </w:rPr>
              <w:t>ort</w:t>
            </w:r>
            <w:r w:rsidRPr="00C33AA6">
              <w:rPr>
                <w:b/>
                <w:lang w:val="en-US"/>
              </w:rPr>
              <w:t xml:space="preserve"> TCP</w:t>
            </w:r>
          </w:p>
        </w:tc>
        <w:tc>
          <w:tcPr>
            <w:tcW w:w="751" w:type="dxa"/>
            <w:vAlign w:val="center"/>
          </w:tcPr>
          <w:p w:rsidR="006578FC" w:rsidRPr="00C33AA6" w:rsidRDefault="006578FC" w:rsidP="00C33AA6">
            <w:pPr>
              <w:jc w:val="center"/>
              <w:rPr>
                <w:b/>
                <w:lang w:val="en-US"/>
              </w:rPr>
            </w:pPr>
            <w:r w:rsidRPr="00C33AA6">
              <w:rPr>
                <w:b/>
                <w:lang w:val="en-US"/>
              </w:rPr>
              <w:t>Port UDP</w:t>
            </w:r>
          </w:p>
        </w:tc>
      </w:tr>
      <w:tr w:rsidR="00614FA8" w:rsidTr="00614FA8">
        <w:trPr>
          <w:jc w:val="right"/>
        </w:trPr>
        <w:tc>
          <w:tcPr>
            <w:tcW w:w="462" w:type="dxa"/>
            <w:vMerge/>
          </w:tcPr>
          <w:p w:rsidR="006578FC" w:rsidRDefault="006578FC" w:rsidP="00C33AA6">
            <w:pPr>
              <w:rPr>
                <w:lang w:val="en-US"/>
              </w:rPr>
            </w:pPr>
          </w:p>
        </w:tc>
        <w:tc>
          <w:tcPr>
            <w:tcW w:w="1149" w:type="dxa"/>
            <w:vMerge/>
          </w:tcPr>
          <w:p w:rsidR="006578FC" w:rsidRDefault="006578FC" w:rsidP="00C33AA6">
            <w:pPr>
              <w:rPr>
                <w:lang w:val="en-US"/>
              </w:rPr>
            </w:pPr>
          </w:p>
        </w:tc>
        <w:tc>
          <w:tcPr>
            <w:tcW w:w="1100" w:type="dxa"/>
            <w:vMerge/>
          </w:tcPr>
          <w:p w:rsidR="006578FC" w:rsidRDefault="006578FC" w:rsidP="00C33AA6">
            <w:pPr>
              <w:jc w:val="center"/>
              <w:rPr>
                <w:lang w:val="en-US"/>
              </w:rPr>
            </w:pPr>
          </w:p>
        </w:tc>
        <w:tc>
          <w:tcPr>
            <w:tcW w:w="747" w:type="dxa"/>
          </w:tcPr>
          <w:p w:rsidR="006578FC" w:rsidRDefault="006578FC" w:rsidP="00C33AA6">
            <w:pPr>
              <w:jc w:val="center"/>
              <w:rPr>
                <w:lang w:val="en-US"/>
              </w:rPr>
            </w:pPr>
            <w:r>
              <w:rPr>
                <w:lang w:val="en-US"/>
              </w:rPr>
              <w:t>21</w:t>
            </w:r>
          </w:p>
        </w:tc>
        <w:tc>
          <w:tcPr>
            <w:tcW w:w="651" w:type="dxa"/>
          </w:tcPr>
          <w:p w:rsidR="006578FC" w:rsidRDefault="006578FC" w:rsidP="00C33AA6">
            <w:pPr>
              <w:jc w:val="center"/>
              <w:rPr>
                <w:lang w:val="en-US"/>
              </w:rPr>
            </w:pPr>
            <w:r>
              <w:rPr>
                <w:lang w:val="en-US"/>
              </w:rPr>
              <w:t>23</w:t>
            </w:r>
          </w:p>
        </w:tc>
        <w:tc>
          <w:tcPr>
            <w:tcW w:w="747" w:type="dxa"/>
          </w:tcPr>
          <w:p w:rsidR="006578FC" w:rsidRDefault="006578FC" w:rsidP="00C33AA6">
            <w:pPr>
              <w:jc w:val="center"/>
              <w:rPr>
                <w:lang w:val="en-US"/>
              </w:rPr>
            </w:pPr>
            <w:r>
              <w:rPr>
                <w:lang w:val="en-US"/>
              </w:rPr>
              <w:t>25</w:t>
            </w:r>
          </w:p>
        </w:tc>
        <w:tc>
          <w:tcPr>
            <w:tcW w:w="459" w:type="dxa"/>
          </w:tcPr>
          <w:p w:rsidR="006578FC" w:rsidRDefault="006578FC" w:rsidP="00C33AA6">
            <w:pPr>
              <w:jc w:val="center"/>
              <w:rPr>
                <w:lang w:val="en-US"/>
              </w:rPr>
            </w:pPr>
            <w:r>
              <w:rPr>
                <w:lang w:val="en-US"/>
              </w:rPr>
              <w:t>80</w:t>
            </w:r>
          </w:p>
        </w:tc>
        <w:tc>
          <w:tcPr>
            <w:tcW w:w="751" w:type="dxa"/>
          </w:tcPr>
          <w:p w:rsidR="006578FC" w:rsidRDefault="006578FC" w:rsidP="00C33AA6">
            <w:pPr>
              <w:jc w:val="center"/>
              <w:rPr>
                <w:lang w:val="en-US"/>
              </w:rPr>
            </w:pPr>
            <w:r>
              <w:rPr>
                <w:lang w:val="en-US"/>
              </w:rPr>
              <w:t>53</w:t>
            </w:r>
          </w:p>
        </w:tc>
      </w:tr>
      <w:tr w:rsidR="00A6717E" w:rsidTr="00614FA8">
        <w:trPr>
          <w:jc w:val="right"/>
        </w:trPr>
        <w:tc>
          <w:tcPr>
            <w:tcW w:w="462" w:type="dxa"/>
          </w:tcPr>
          <w:p w:rsidR="00A6717E" w:rsidRDefault="00A6717E" w:rsidP="00A6717E">
            <w:pPr>
              <w:jc w:val="center"/>
              <w:rPr>
                <w:lang w:val="en-US"/>
              </w:rPr>
            </w:pPr>
            <w:r>
              <w:rPr>
                <w:lang w:val="en-US"/>
              </w:rPr>
              <w:t>1</w:t>
            </w:r>
          </w:p>
        </w:tc>
        <w:tc>
          <w:tcPr>
            <w:tcW w:w="1149" w:type="dxa"/>
            <w:vMerge w:val="restart"/>
            <w:vAlign w:val="center"/>
          </w:tcPr>
          <w:p w:rsidR="00A6717E" w:rsidRDefault="00A6717E" w:rsidP="00A6717E">
            <w:pPr>
              <w:jc w:val="center"/>
              <w:rPr>
                <w:lang w:val="en-US"/>
              </w:rPr>
            </w:pPr>
            <w:r>
              <w:rPr>
                <w:lang w:val="en-US"/>
              </w:rPr>
              <w:t>Monday</w:t>
            </w:r>
          </w:p>
        </w:tc>
        <w:tc>
          <w:tcPr>
            <w:tcW w:w="1100"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47" w:type="dxa"/>
            <w:vAlign w:val="center"/>
          </w:tcPr>
          <w:p w:rsidR="00A6717E" w:rsidRDefault="00A6717E" w:rsidP="00A6717E">
            <w:pPr>
              <w:jc w:val="center"/>
              <w:rPr>
                <w:color w:val="000000"/>
                <w:lang w:eastAsia="id-ID"/>
              </w:rPr>
            </w:pPr>
            <w:r>
              <w:rPr>
                <w:color w:val="000000"/>
                <w:lang w:val="en-US"/>
              </w:rPr>
              <w:t>80.13</w:t>
            </w:r>
          </w:p>
        </w:tc>
        <w:tc>
          <w:tcPr>
            <w:tcW w:w="651" w:type="dxa"/>
            <w:vAlign w:val="center"/>
          </w:tcPr>
          <w:p w:rsidR="00A6717E" w:rsidRDefault="00A6717E" w:rsidP="00A6717E">
            <w:pPr>
              <w:jc w:val="center"/>
              <w:rPr>
                <w:color w:val="000000"/>
              </w:rPr>
            </w:pPr>
            <w:r>
              <w:rPr>
                <w:color w:val="000000"/>
                <w:lang w:val="en-US"/>
              </w:rPr>
              <w:t>0</w:t>
            </w:r>
          </w:p>
        </w:tc>
        <w:tc>
          <w:tcPr>
            <w:tcW w:w="747" w:type="dxa"/>
            <w:vAlign w:val="center"/>
          </w:tcPr>
          <w:p w:rsidR="00A6717E" w:rsidRDefault="00A6717E" w:rsidP="00A6717E">
            <w:pPr>
              <w:jc w:val="center"/>
              <w:rPr>
                <w:color w:val="000000"/>
              </w:rPr>
            </w:pPr>
            <w:r>
              <w:rPr>
                <w:color w:val="000000"/>
                <w:lang w:val="en-US"/>
              </w:rPr>
              <w:t>426.68</w:t>
            </w:r>
          </w:p>
        </w:tc>
        <w:tc>
          <w:tcPr>
            <w:tcW w:w="459"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751" w:type="dxa"/>
            <w:vAlign w:val="center"/>
          </w:tcPr>
          <w:p w:rsidR="00A6717E" w:rsidRDefault="00A6717E" w:rsidP="00A6717E">
            <w:pPr>
              <w:jc w:val="center"/>
              <w:rPr>
                <w:color w:val="000000"/>
              </w:rPr>
            </w:pPr>
            <w:r>
              <w:rPr>
                <w:color w:val="000000"/>
                <w:lang w:val="en-US"/>
              </w:rPr>
              <w:t>156.91</w:t>
            </w:r>
          </w:p>
        </w:tc>
      </w:tr>
      <w:tr w:rsidR="00A6717E" w:rsidTr="00614FA8">
        <w:trPr>
          <w:jc w:val="right"/>
        </w:trPr>
        <w:tc>
          <w:tcPr>
            <w:tcW w:w="462" w:type="dxa"/>
          </w:tcPr>
          <w:p w:rsidR="00A6717E" w:rsidRDefault="00A6717E" w:rsidP="00A6717E">
            <w:pPr>
              <w:jc w:val="center"/>
              <w:rPr>
                <w:lang w:val="en-US"/>
              </w:rPr>
            </w:pPr>
            <w:r>
              <w:rPr>
                <w:lang w:val="en-US"/>
              </w:rPr>
              <w:t>2</w:t>
            </w:r>
          </w:p>
        </w:tc>
        <w:tc>
          <w:tcPr>
            <w:tcW w:w="1149" w:type="dxa"/>
            <w:vMerge/>
          </w:tcPr>
          <w:p w:rsidR="00A6717E" w:rsidRDefault="00A6717E" w:rsidP="00A6717E">
            <w:pPr>
              <w:jc w:val="left"/>
              <w:rPr>
                <w:lang w:val="en-US"/>
              </w:rPr>
            </w:pPr>
          </w:p>
        </w:tc>
        <w:tc>
          <w:tcPr>
            <w:tcW w:w="1100"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47" w:type="dxa"/>
            <w:vAlign w:val="center"/>
          </w:tcPr>
          <w:p w:rsidR="00A6717E" w:rsidRDefault="00A6717E" w:rsidP="00A6717E">
            <w:pPr>
              <w:jc w:val="center"/>
              <w:rPr>
                <w:color w:val="000000"/>
              </w:rPr>
            </w:pPr>
            <w:r>
              <w:rPr>
                <w:color w:val="000000"/>
                <w:lang w:val="en-US"/>
              </w:rPr>
              <w:t>80.13</w:t>
            </w:r>
          </w:p>
        </w:tc>
        <w:tc>
          <w:tcPr>
            <w:tcW w:w="651" w:type="dxa"/>
            <w:vAlign w:val="center"/>
          </w:tcPr>
          <w:p w:rsidR="00A6717E" w:rsidRDefault="00A6717E" w:rsidP="00A6717E">
            <w:pPr>
              <w:jc w:val="center"/>
              <w:rPr>
                <w:color w:val="000000"/>
              </w:rPr>
            </w:pPr>
            <w:r>
              <w:rPr>
                <w:color w:val="000000"/>
                <w:lang w:val="en-US"/>
              </w:rPr>
              <w:t>0</w:t>
            </w:r>
          </w:p>
        </w:tc>
        <w:tc>
          <w:tcPr>
            <w:tcW w:w="747" w:type="dxa"/>
            <w:vAlign w:val="center"/>
          </w:tcPr>
          <w:p w:rsidR="00A6717E" w:rsidRDefault="00A6717E" w:rsidP="00A6717E">
            <w:pPr>
              <w:jc w:val="center"/>
              <w:rPr>
                <w:color w:val="000000"/>
              </w:rPr>
            </w:pPr>
            <w:r>
              <w:rPr>
                <w:color w:val="000000"/>
                <w:lang w:val="en-US"/>
              </w:rPr>
              <w:t>426.68</w:t>
            </w:r>
          </w:p>
        </w:tc>
        <w:tc>
          <w:tcPr>
            <w:tcW w:w="459"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751" w:type="dxa"/>
            <w:vAlign w:val="center"/>
          </w:tcPr>
          <w:p w:rsidR="00A6717E" w:rsidRDefault="00A6717E" w:rsidP="00A6717E">
            <w:pPr>
              <w:jc w:val="center"/>
              <w:rPr>
                <w:color w:val="000000"/>
              </w:rPr>
            </w:pPr>
            <w:r>
              <w:rPr>
                <w:color w:val="000000"/>
                <w:lang w:val="en-US"/>
              </w:rPr>
              <w:t>210.08</w:t>
            </w:r>
          </w:p>
        </w:tc>
      </w:tr>
      <w:tr w:rsidR="00A6717E" w:rsidTr="00614FA8">
        <w:trPr>
          <w:jc w:val="right"/>
        </w:trPr>
        <w:tc>
          <w:tcPr>
            <w:tcW w:w="462" w:type="dxa"/>
          </w:tcPr>
          <w:p w:rsidR="00A6717E" w:rsidRDefault="00A6717E" w:rsidP="00A6717E">
            <w:pPr>
              <w:jc w:val="center"/>
              <w:rPr>
                <w:lang w:val="en-US"/>
              </w:rPr>
            </w:pPr>
            <w:r>
              <w:rPr>
                <w:lang w:val="en-US"/>
              </w:rPr>
              <w:t>3</w:t>
            </w:r>
          </w:p>
        </w:tc>
        <w:tc>
          <w:tcPr>
            <w:tcW w:w="1149" w:type="dxa"/>
            <w:vMerge/>
          </w:tcPr>
          <w:p w:rsidR="00A6717E" w:rsidRDefault="00A6717E" w:rsidP="00A6717E">
            <w:pPr>
              <w:jc w:val="left"/>
              <w:rPr>
                <w:lang w:val="en-US"/>
              </w:rPr>
            </w:pPr>
          </w:p>
        </w:tc>
        <w:tc>
          <w:tcPr>
            <w:tcW w:w="1100"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47" w:type="dxa"/>
            <w:vAlign w:val="center"/>
          </w:tcPr>
          <w:p w:rsidR="00A6717E" w:rsidRDefault="00A6717E" w:rsidP="00A6717E">
            <w:pPr>
              <w:jc w:val="center"/>
              <w:rPr>
                <w:color w:val="000000"/>
              </w:rPr>
            </w:pPr>
            <w:r>
              <w:rPr>
                <w:color w:val="000000"/>
                <w:lang w:val="en-US"/>
              </w:rPr>
              <w:t>80.13</w:t>
            </w:r>
          </w:p>
        </w:tc>
        <w:tc>
          <w:tcPr>
            <w:tcW w:w="651" w:type="dxa"/>
            <w:vAlign w:val="center"/>
          </w:tcPr>
          <w:p w:rsidR="00A6717E" w:rsidRDefault="00A6717E" w:rsidP="00A6717E">
            <w:pPr>
              <w:jc w:val="center"/>
              <w:rPr>
                <w:color w:val="000000"/>
              </w:rPr>
            </w:pPr>
            <w:r>
              <w:rPr>
                <w:color w:val="000000"/>
                <w:lang w:val="en-US"/>
              </w:rPr>
              <w:t>29.06</w:t>
            </w:r>
          </w:p>
        </w:tc>
        <w:tc>
          <w:tcPr>
            <w:tcW w:w="747" w:type="dxa"/>
            <w:vAlign w:val="center"/>
          </w:tcPr>
          <w:p w:rsidR="00A6717E" w:rsidRDefault="00A6717E" w:rsidP="00A6717E">
            <w:pPr>
              <w:jc w:val="center"/>
              <w:rPr>
                <w:color w:val="000000"/>
              </w:rPr>
            </w:pPr>
            <w:r>
              <w:rPr>
                <w:color w:val="000000"/>
                <w:lang w:val="en-US"/>
              </w:rPr>
              <w:t>426.68</w:t>
            </w:r>
          </w:p>
        </w:tc>
        <w:tc>
          <w:tcPr>
            <w:tcW w:w="459"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751" w:type="dxa"/>
            <w:vAlign w:val="center"/>
          </w:tcPr>
          <w:p w:rsidR="00A6717E" w:rsidRDefault="00A6717E"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C62B23">
        <w:t xml:space="preserve">Tabel </w:t>
      </w:r>
      <w:r w:rsidR="00C62B23">
        <w:rPr>
          <w:noProof/>
        </w:rPr>
        <w:t>5</w:t>
      </w:r>
      <w:r w:rsidR="00C62B23">
        <w:t>.</w:t>
      </w:r>
      <w:r w:rsidR="00C62B23">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C62B23">
        <w:t xml:space="preserve">Tabel </w:t>
      </w:r>
      <w:r w:rsidR="00C62B23">
        <w:rPr>
          <w:noProof/>
        </w:rPr>
        <w:t>5</w:t>
      </w:r>
      <w:r w:rsidR="00C62B23">
        <w:t>.</w:t>
      </w:r>
      <w:r w:rsidR="00C62B23">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pada masing-</w:t>
      </w:r>
      <w:r w:rsidR="00FD017D">
        <w:rPr>
          <w:lang w:val="en-US"/>
        </w:rPr>
        <w:lastRenderedPageBreak/>
        <w:t>masing port yaitu mengambil data yang memiliki jarak paling kecil 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C62B23">
        <w:t>(</w:t>
      </w:r>
      <w:r w:rsidR="00C62B23">
        <w:rPr>
          <w:noProof/>
        </w:rPr>
        <w:t>5</w:t>
      </w:r>
      <w:r w:rsidR="00C62B23">
        <w:t>.</w:t>
      </w:r>
      <w:r w:rsidR="00C62B23">
        <w:rPr>
          <w:noProof/>
        </w:rPr>
        <w:t>1</w:t>
      </w:r>
      <w:r w:rsidR="00C62B23">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C62B23">
        <w:t xml:space="preserve">Tabel </w:t>
      </w:r>
      <w:r w:rsidR="00C62B23">
        <w:rPr>
          <w:noProof/>
        </w:rPr>
        <w:t>5</w:t>
      </w:r>
      <w:r w:rsidR="00C62B23">
        <w:t>.</w:t>
      </w:r>
      <w:r w:rsidR="00C62B23">
        <w:rPr>
          <w:noProof/>
        </w:rPr>
        <w:t>13</w:t>
      </w:r>
      <w:r w:rsidR="002B29E9">
        <w:rPr>
          <w:lang w:val="en-US"/>
        </w:rPr>
        <w:fldChar w:fldCharType="end"/>
      </w:r>
      <w:r w:rsidR="002B29E9">
        <w:rPr>
          <w:lang w:val="en-US"/>
        </w:rPr>
        <w:t>.</w:t>
      </w:r>
    </w:p>
    <w:p w:rsidR="002B29E9" w:rsidRDefault="002B29E9" w:rsidP="002B29E9">
      <w:pPr>
        <w:pStyle w:val="Caption"/>
        <w:keepNext/>
      </w:pPr>
      <w:bookmarkStart w:id="403" w:name="_Ref456176857"/>
      <w:bookmarkStart w:id="404" w:name="_Ref456176846"/>
      <w:bookmarkStart w:id="405" w:name="_Toc456603979"/>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13</w:t>
      </w:r>
      <w:r w:rsidR="009D56F0">
        <w:fldChar w:fldCharType="end"/>
      </w:r>
      <w:bookmarkEnd w:id="403"/>
      <w:r>
        <w:rPr>
          <w:lang w:val="en-US"/>
        </w:rPr>
        <w:t xml:space="preserve"> Threshold untuk masing-masing port</w:t>
      </w:r>
      <w:bookmarkEnd w:id="404"/>
      <w:bookmarkEnd w:id="405"/>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2B29E9" w:rsidP="008F3042">
            <w:pPr>
              <w:jc w:val="center"/>
              <w:rPr>
                <w:b/>
                <w:lang w:val="en-US"/>
              </w:rPr>
            </w:pPr>
            <w:r>
              <w:rPr>
                <w:b/>
                <w:lang w:val="en-US"/>
              </w:rPr>
              <w:t xml:space="preserve">Port </w:t>
            </w:r>
            <w:r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C62B23">
        <w:t xml:space="preserve">Tabel </w:t>
      </w:r>
      <w:r w:rsidR="00C62B23">
        <w:rPr>
          <w:noProof/>
        </w:rPr>
        <w:t>5</w:t>
      </w:r>
      <w:r w:rsidR="00C62B23">
        <w:t>.</w:t>
      </w:r>
      <w:r w:rsidR="00C62B23">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06" w:name="_Ref456318468"/>
      <w:bookmarkStart w:id="407" w:name="_Ref456318463"/>
      <w:bookmarkStart w:id="408" w:name="_Toc456603980"/>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14</w:t>
      </w:r>
      <w:r w:rsidR="009D56F0">
        <w:fldChar w:fldCharType="end"/>
      </w:r>
      <w:bookmarkEnd w:id="406"/>
      <w:r>
        <w:rPr>
          <w:lang w:val="en-US"/>
        </w:rPr>
        <w:t xml:space="preserve"> Hasil Uji Data </w:t>
      </w:r>
      <w:r w:rsidRPr="00F51B4A">
        <w:rPr>
          <w:i/>
          <w:lang w:val="en-US"/>
        </w:rPr>
        <w:t>Testing</w:t>
      </w:r>
      <w:bookmarkEnd w:id="407"/>
      <w:r w:rsidR="000E5F02">
        <w:rPr>
          <w:lang w:val="en-US"/>
        </w:rPr>
        <w:t xml:space="preserve"> minggu ke-5</w:t>
      </w:r>
      <w:r w:rsidR="00D16144">
        <w:rPr>
          <w:lang w:val="en-US"/>
        </w:rPr>
        <w:t xml:space="preserve"> tanpa proses </w:t>
      </w:r>
      <w:r w:rsidR="00D16144">
        <w:rPr>
          <w:i/>
          <w:lang w:val="en-US"/>
        </w:rPr>
        <w:t>incremental learning</w:t>
      </w:r>
      <w:bookmarkEnd w:id="408"/>
    </w:p>
    <w:tbl>
      <w:tblPr>
        <w:tblStyle w:val="TableGrid"/>
        <w:tblW w:w="6799" w:type="dxa"/>
        <w:jc w:val="center"/>
        <w:tblLayout w:type="fixed"/>
        <w:tblLook w:val="04A0" w:firstRow="1" w:lastRow="0" w:firstColumn="1" w:lastColumn="0" w:noHBand="0" w:noVBand="1"/>
      </w:tblPr>
      <w:tblGrid>
        <w:gridCol w:w="562"/>
        <w:gridCol w:w="709"/>
        <w:gridCol w:w="992"/>
        <w:gridCol w:w="1134"/>
        <w:gridCol w:w="1276"/>
        <w:gridCol w:w="992"/>
        <w:gridCol w:w="1134"/>
      </w:tblGrid>
      <w:tr w:rsidR="00B559F8" w:rsidTr="000C44C6">
        <w:trPr>
          <w:trHeight w:val="470"/>
          <w:jc w:val="center"/>
        </w:trPr>
        <w:tc>
          <w:tcPr>
            <w:tcW w:w="562" w:type="dxa"/>
            <w:vAlign w:val="center"/>
          </w:tcPr>
          <w:p w:rsidR="00B559F8" w:rsidRPr="006D671C" w:rsidRDefault="00B559F8" w:rsidP="007F3655">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709" w:type="dxa"/>
            <w:vAlign w:val="center"/>
          </w:tcPr>
          <w:p w:rsidR="00B559F8"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Week </w:t>
            </w:r>
          </w:p>
        </w:tc>
        <w:tc>
          <w:tcPr>
            <w:tcW w:w="992"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Day </w:t>
            </w:r>
          </w:p>
        </w:tc>
        <w:tc>
          <w:tcPr>
            <w:tcW w:w="1134" w:type="dxa"/>
            <w:vAlign w:val="center"/>
          </w:tcPr>
          <w:p w:rsidR="00B559F8" w:rsidRPr="006D671C" w:rsidRDefault="00B559F8" w:rsidP="00240BED">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Ukuran </w:t>
            </w:r>
            <w:r w:rsidR="00240BED" w:rsidRPr="00240BED">
              <w:rPr>
                <w:rFonts w:eastAsia="PMingLiU" w:cs="Arial"/>
                <w:b/>
                <w:bCs/>
                <w:i/>
                <w:kern w:val="32"/>
                <w:szCs w:val="32"/>
                <w:lang w:val="en-US" w:eastAsia="en-US"/>
              </w:rPr>
              <w:t>w</w:t>
            </w:r>
            <w:r w:rsidRPr="00240BED">
              <w:rPr>
                <w:rFonts w:eastAsia="PMingLiU" w:cs="Arial"/>
                <w:b/>
                <w:bCs/>
                <w:i/>
                <w:kern w:val="32"/>
                <w:szCs w:val="32"/>
                <w:lang w:val="en-US" w:eastAsia="en-US"/>
              </w:rPr>
              <w:t>indow</w:t>
            </w:r>
          </w:p>
        </w:tc>
        <w:tc>
          <w:tcPr>
            <w:tcW w:w="1276"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992" w:type="dxa"/>
            <w:vAlign w:val="center"/>
          </w:tcPr>
          <w:p w:rsidR="00B559F8" w:rsidRPr="006D671C" w:rsidRDefault="007106AD" w:rsidP="007F3655">
            <w:pPr>
              <w:jc w:val="center"/>
              <w:rPr>
                <w:rFonts w:eastAsia="PMingLiU" w:cs="Arial"/>
                <w:b/>
                <w:bCs/>
                <w:kern w:val="32"/>
                <w:szCs w:val="32"/>
                <w:lang w:val="en-US" w:eastAsia="en-US"/>
              </w:rPr>
            </w:pPr>
            <w:r>
              <w:rPr>
                <w:rFonts w:eastAsia="PMingLiU" w:cs="Arial"/>
                <w:b/>
                <w:bCs/>
                <w:kern w:val="32"/>
                <w:szCs w:val="32"/>
                <w:lang w:val="en-US" w:eastAsia="en-US"/>
              </w:rPr>
              <w:t xml:space="preserve">Jumlah </w:t>
            </w:r>
            <w:r w:rsidR="00B559F8">
              <w:rPr>
                <w:rFonts w:eastAsia="PMingLiU" w:cs="Arial"/>
                <w:b/>
                <w:bCs/>
                <w:kern w:val="32"/>
                <w:szCs w:val="32"/>
                <w:lang w:val="en-US" w:eastAsia="en-US"/>
              </w:rPr>
              <w:t>Paket normal</w:t>
            </w:r>
          </w:p>
        </w:tc>
        <w:tc>
          <w:tcPr>
            <w:tcW w:w="1134" w:type="dxa"/>
            <w:vAlign w:val="center"/>
          </w:tcPr>
          <w:p w:rsidR="00B559F8" w:rsidRPr="006D671C" w:rsidRDefault="007106AD" w:rsidP="007F3655">
            <w:pPr>
              <w:jc w:val="center"/>
              <w:rPr>
                <w:rFonts w:eastAsia="PMingLiU" w:cs="Arial"/>
                <w:b/>
                <w:bCs/>
                <w:kern w:val="32"/>
                <w:szCs w:val="32"/>
                <w:lang w:val="en-US" w:eastAsia="en-US"/>
              </w:rPr>
            </w:pPr>
            <w:r>
              <w:rPr>
                <w:rFonts w:eastAsia="PMingLiU" w:cs="Arial"/>
                <w:b/>
                <w:bCs/>
                <w:kern w:val="32"/>
                <w:szCs w:val="32"/>
                <w:lang w:val="en-US" w:eastAsia="en-US"/>
              </w:rPr>
              <w:t xml:space="preserve">Jumlah </w:t>
            </w:r>
            <w:r w:rsidR="00B559F8">
              <w:rPr>
                <w:rFonts w:eastAsia="PMingLiU" w:cs="Arial"/>
                <w:b/>
                <w:bCs/>
                <w:kern w:val="32"/>
                <w:szCs w:val="32"/>
                <w:lang w:val="en-US" w:eastAsia="en-US"/>
              </w:rPr>
              <w:t xml:space="preserve">Paket serangan </w:t>
            </w:r>
          </w:p>
        </w:tc>
      </w:tr>
      <w:tr w:rsidR="00B33B31" w:rsidTr="000C44C6">
        <w:trPr>
          <w:jc w:val="center"/>
        </w:trPr>
        <w:tc>
          <w:tcPr>
            <w:tcW w:w="562" w:type="dxa"/>
            <w:vAlign w:val="center"/>
          </w:tcPr>
          <w:p w:rsidR="00B33B31" w:rsidRDefault="00B33B31"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709" w:type="dxa"/>
          </w:tcPr>
          <w:p w:rsidR="00B33B31" w:rsidRDefault="00B33B31" w:rsidP="00B33B31">
            <w:pPr>
              <w:jc w:val="center"/>
              <w:rPr>
                <w:rFonts w:eastAsia="PMingLiU" w:cs="Arial"/>
                <w:bCs/>
                <w:kern w:val="32"/>
                <w:szCs w:val="32"/>
                <w:lang w:val="en-US" w:eastAsia="en-US"/>
              </w:rPr>
            </w:pPr>
            <w:r>
              <w:rPr>
                <w:rFonts w:eastAsia="PMingLiU" w:cs="Arial"/>
                <w:bCs/>
                <w:kern w:val="32"/>
                <w:szCs w:val="32"/>
                <w:lang w:val="en-US" w:eastAsia="en-US"/>
              </w:rPr>
              <w:t>5</w:t>
            </w:r>
          </w:p>
        </w:tc>
        <w:tc>
          <w:tcPr>
            <w:tcW w:w="992" w:type="dxa"/>
          </w:tcPr>
          <w:p w:rsidR="00B33B31" w:rsidRDefault="00B33B31" w:rsidP="00B33B31">
            <w:pPr>
              <w:jc w:val="left"/>
              <w:rPr>
                <w:lang w:val="en-US"/>
              </w:rPr>
            </w:pPr>
            <w:r>
              <w:rPr>
                <w:lang w:val="en-US"/>
              </w:rPr>
              <w:t xml:space="preserve">Monday </w:t>
            </w:r>
          </w:p>
        </w:tc>
        <w:tc>
          <w:tcPr>
            <w:tcW w:w="1134" w:type="dxa"/>
            <w:vAlign w:val="center"/>
          </w:tcPr>
          <w:p w:rsidR="00B33B31" w:rsidRDefault="00B33B31"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6" w:type="dxa"/>
            <w:vAlign w:val="center"/>
          </w:tcPr>
          <w:p w:rsidR="00B33B31" w:rsidRDefault="00B33B31"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992" w:type="dxa"/>
            <w:vAlign w:val="center"/>
          </w:tcPr>
          <w:p w:rsidR="00B33B31" w:rsidRDefault="003A38BB"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134" w:type="dxa"/>
            <w:vAlign w:val="center"/>
          </w:tcPr>
          <w:p w:rsidR="00B33B31" w:rsidRDefault="003A38BB"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0A7932" w:rsidTr="000C44C6">
        <w:trPr>
          <w:jc w:val="center"/>
        </w:trPr>
        <w:tc>
          <w:tcPr>
            <w:tcW w:w="562" w:type="dxa"/>
            <w:vAlign w:val="center"/>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709" w:type="dxa"/>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5</w:t>
            </w:r>
          </w:p>
        </w:tc>
        <w:tc>
          <w:tcPr>
            <w:tcW w:w="992" w:type="dxa"/>
          </w:tcPr>
          <w:p w:rsidR="000A7932" w:rsidRDefault="000A7932" w:rsidP="00B33B31">
            <w:pPr>
              <w:jc w:val="left"/>
              <w:rPr>
                <w:lang w:val="en-US"/>
              </w:rPr>
            </w:pPr>
            <w:r>
              <w:rPr>
                <w:lang w:val="en-US"/>
              </w:rPr>
              <w:t xml:space="preserve">Monday </w:t>
            </w:r>
          </w:p>
        </w:tc>
        <w:tc>
          <w:tcPr>
            <w:tcW w:w="1134" w:type="dxa"/>
            <w:vAlign w:val="center"/>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6" w:type="dxa"/>
            <w:vAlign w:val="center"/>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992" w:type="dxa"/>
            <w:vAlign w:val="center"/>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134" w:type="dxa"/>
            <w:vAlign w:val="center"/>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C62B23">
        <w:t xml:space="preserve">Tabel </w:t>
      </w:r>
      <w:r w:rsidR="00C62B23">
        <w:rPr>
          <w:noProof/>
        </w:rPr>
        <w:t>5</w:t>
      </w:r>
      <w:r w:rsidR="00C62B23">
        <w:t>.</w:t>
      </w:r>
      <w:r w:rsidR="00C62B23">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09" w:name="_Ref456569853"/>
      <w:bookmarkStart w:id="410" w:name="_Toc456603981"/>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15</w:t>
      </w:r>
      <w:r w:rsidR="009D56F0">
        <w:fldChar w:fldCharType="end"/>
      </w:r>
      <w:bookmarkEnd w:id="409"/>
      <w:r>
        <w:rPr>
          <w:lang w:val="en-US"/>
        </w:rPr>
        <w:t xml:space="preserve"> </w:t>
      </w:r>
      <w:r w:rsidRPr="001668AE">
        <w:rPr>
          <w:i/>
          <w:lang w:val="en-US"/>
        </w:rPr>
        <w:t>Confussion matrix</w:t>
      </w:r>
      <w:r w:rsidR="000016C6">
        <w:rPr>
          <w:lang w:val="en-US"/>
        </w:rPr>
        <w:t xml:space="preserve"> tanpa proses </w:t>
      </w:r>
      <w:r w:rsidR="000016C6">
        <w:rPr>
          <w:i/>
          <w:lang w:val="en-US"/>
        </w:rPr>
        <w:t>incremental learning</w:t>
      </w:r>
      <w:bookmarkEnd w:id="410"/>
    </w:p>
    <w:tbl>
      <w:tblPr>
        <w:tblStyle w:val="TableGrid"/>
        <w:tblW w:w="0" w:type="auto"/>
        <w:tblLook w:val="04A0" w:firstRow="1" w:lastRow="0" w:firstColumn="1" w:lastColumn="0" w:noHBand="0" w:noVBand="1"/>
      </w:tblPr>
      <w:tblGrid>
        <w:gridCol w:w="684"/>
        <w:gridCol w:w="719"/>
        <w:gridCol w:w="883"/>
        <w:gridCol w:w="883"/>
        <w:gridCol w:w="685"/>
        <w:gridCol w:w="658"/>
        <w:gridCol w:w="658"/>
        <w:gridCol w:w="660"/>
      </w:tblGrid>
      <w:tr w:rsidR="000A7932" w:rsidTr="000A7932">
        <w:tc>
          <w:tcPr>
            <w:tcW w:w="684" w:type="dxa"/>
            <w:vMerge w:val="restart"/>
            <w:vAlign w:val="center"/>
          </w:tcPr>
          <w:p w:rsidR="000A7932" w:rsidRPr="000A7932" w:rsidRDefault="000A7932" w:rsidP="000A7932">
            <w:pPr>
              <w:jc w:val="center"/>
              <w:rPr>
                <w:b/>
                <w:lang w:val="en-US"/>
              </w:rPr>
            </w:pPr>
            <w:r w:rsidRPr="000A7932">
              <w:rPr>
                <w:b/>
                <w:lang w:val="en-US"/>
              </w:rPr>
              <w:t>No</w:t>
            </w:r>
          </w:p>
        </w:tc>
        <w:tc>
          <w:tcPr>
            <w:tcW w:w="719" w:type="dxa"/>
            <w:vMerge w:val="restart"/>
            <w:vAlign w:val="center"/>
          </w:tcPr>
          <w:p w:rsidR="000A7932" w:rsidRPr="000A7932" w:rsidRDefault="000A7932" w:rsidP="000A7932">
            <w:pPr>
              <w:jc w:val="center"/>
              <w:rPr>
                <w:b/>
                <w:lang w:val="en-US"/>
              </w:rPr>
            </w:pPr>
            <w:r w:rsidRPr="000A7932">
              <w:rPr>
                <w:b/>
                <w:lang w:val="en-US"/>
              </w:rPr>
              <w:t>Week</w:t>
            </w:r>
            <w:r>
              <w:rPr>
                <w:b/>
                <w:lang w:val="en-US"/>
              </w:rPr>
              <w:t xml:space="preserve"> </w:t>
            </w:r>
          </w:p>
        </w:tc>
        <w:tc>
          <w:tcPr>
            <w:tcW w:w="883" w:type="dxa"/>
            <w:vMerge w:val="restart"/>
            <w:vAlign w:val="center"/>
          </w:tcPr>
          <w:p w:rsidR="000A7932" w:rsidRPr="000A7932" w:rsidRDefault="000A7932" w:rsidP="000A7932">
            <w:pPr>
              <w:jc w:val="center"/>
              <w:rPr>
                <w:b/>
                <w:lang w:val="en-US"/>
              </w:rPr>
            </w:pPr>
            <w:r w:rsidRPr="000A7932">
              <w:rPr>
                <w:b/>
                <w:lang w:val="en-US"/>
              </w:rPr>
              <w:t>Day</w:t>
            </w:r>
          </w:p>
        </w:tc>
        <w:tc>
          <w:tcPr>
            <w:tcW w:w="883" w:type="dxa"/>
            <w:vMerge w:val="restart"/>
            <w:vAlign w:val="center"/>
          </w:tcPr>
          <w:p w:rsidR="000A7932" w:rsidRPr="000A7932" w:rsidRDefault="000A7932" w:rsidP="000A7932">
            <w:pPr>
              <w:jc w:val="center"/>
              <w:rPr>
                <w:b/>
                <w:lang w:val="en-US"/>
              </w:rPr>
            </w:pPr>
            <w:r w:rsidRPr="000A7932">
              <w:rPr>
                <w:b/>
                <w:lang w:val="en-US"/>
              </w:rPr>
              <w:t xml:space="preserve">Ukuran </w:t>
            </w:r>
            <w:r w:rsidRPr="00674242">
              <w:rPr>
                <w:b/>
                <w:i/>
                <w:lang w:val="en-US"/>
              </w:rPr>
              <w:t>window</w:t>
            </w:r>
          </w:p>
        </w:tc>
        <w:tc>
          <w:tcPr>
            <w:tcW w:w="2661" w:type="dxa"/>
            <w:gridSpan w:val="4"/>
            <w:vAlign w:val="center"/>
          </w:tcPr>
          <w:p w:rsidR="000A7932" w:rsidRPr="000A7932" w:rsidRDefault="000A7932" w:rsidP="000A7932">
            <w:pPr>
              <w:jc w:val="center"/>
              <w:rPr>
                <w:b/>
                <w:lang w:val="en-US"/>
              </w:rPr>
            </w:pPr>
            <w:r w:rsidRPr="000A7932">
              <w:rPr>
                <w:b/>
                <w:lang w:val="en-US"/>
              </w:rPr>
              <w:t>Kelas</w:t>
            </w:r>
          </w:p>
        </w:tc>
      </w:tr>
      <w:tr w:rsidR="000A7932" w:rsidTr="000A7932">
        <w:tc>
          <w:tcPr>
            <w:tcW w:w="684" w:type="dxa"/>
            <w:vMerge/>
          </w:tcPr>
          <w:p w:rsidR="000A7932" w:rsidRDefault="000A7932" w:rsidP="000A7932">
            <w:pPr>
              <w:rPr>
                <w:lang w:val="en-US"/>
              </w:rPr>
            </w:pPr>
          </w:p>
        </w:tc>
        <w:tc>
          <w:tcPr>
            <w:tcW w:w="719" w:type="dxa"/>
            <w:vMerge/>
          </w:tcPr>
          <w:p w:rsidR="000A7932" w:rsidRDefault="000A7932" w:rsidP="000A7932">
            <w:pPr>
              <w:rPr>
                <w:lang w:val="en-US"/>
              </w:rPr>
            </w:pPr>
          </w:p>
        </w:tc>
        <w:tc>
          <w:tcPr>
            <w:tcW w:w="883" w:type="dxa"/>
            <w:vMerge/>
          </w:tcPr>
          <w:p w:rsidR="000A7932" w:rsidRDefault="000A7932" w:rsidP="000A7932">
            <w:pPr>
              <w:rPr>
                <w:lang w:val="en-US"/>
              </w:rPr>
            </w:pPr>
          </w:p>
        </w:tc>
        <w:tc>
          <w:tcPr>
            <w:tcW w:w="883" w:type="dxa"/>
            <w:vMerge/>
          </w:tcPr>
          <w:p w:rsidR="000A7932" w:rsidRDefault="000A7932" w:rsidP="000A7932">
            <w:pPr>
              <w:rPr>
                <w:lang w:val="en-US"/>
              </w:rPr>
            </w:pPr>
          </w:p>
        </w:tc>
        <w:tc>
          <w:tcPr>
            <w:tcW w:w="685" w:type="dxa"/>
          </w:tcPr>
          <w:p w:rsidR="000A7932" w:rsidRPr="000A7932" w:rsidRDefault="000A7932" w:rsidP="000A7932">
            <w:pPr>
              <w:jc w:val="center"/>
              <w:rPr>
                <w:b/>
                <w:lang w:val="en-US"/>
              </w:rPr>
            </w:pPr>
            <w:r w:rsidRPr="000A7932">
              <w:rPr>
                <w:b/>
                <w:lang w:val="en-US"/>
              </w:rPr>
              <w:t>A</w:t>
            </w:r>
          </w:p>
        </w:tc>
        <w:tc>
          <w:tcPr>
            <w:tcW w:w="658" w:type="dxa"/>
          </w:tcPr>
          <w:p w:rsidR="000A7932" w:rsidRPr="000A7932" w:rsidRDefault="000A7932" w:rsidP="000A7932">
            <w:pPr>
              <w:jc w:val="center"/>
              <w:rPr>
                <w:b/>
                <w:lang w:val="en-US"/>
              </w:rPr>
            </w:pPr>
            <w:r w:rsidRPr="000A7932">
              <w:rPr>
                <w:b/>
                <w:lang w:val="en-US"/>
              </w:rPr>
              <w:t>B</w:t>
            </w:r>
          </w:p>
        </w:tc>
        <w:tc>
          <w:tcPr>
            <w:tcW w:w="658" w:type="dxa"/>
          </w:tcPr>
          <w:p w:rsidR="000A7932" w:rsidRPr="000A7932" w:rsidRDefault="000A7932" w:rsidP="000A7932">
            <w:pPr>
              <w:jc w:val="center"/>
              <w:rPr>
                <w:b/>
                <w:lang w:val="en-US"/>
              </w:rPr>
            </w:pPr>
            <w:r w:rsidRPr="000A7932">
              <w:rPr>
                <w:b/>
                <w:lang w:val="en-US"/>
              </w:rPr>
              <w:t>C</w:t>
            </w:r>
          </w:p>
        </w:tc>
        <w:tc>
          <w:tcPr>
            <w:tcW w:w="660" w:type="dxa"/>
          </w:tcPr>
          <w:p w:rsidR="000A7932" w:rsidRPr="000A7932" w:rsidRDefault="000A7932" w:rsidP="000A7932">
            <w:pPr>
              <w:jc w:val="center"/>
              <w:rPr>
                <w:b/>
                <w:lang w:val="en-US"/>
              </w:rPr>
            </w:pPr>
            <w:r w:rsidRPr="000A7932">
              <w:rPr>
                <w:b/>
                <w:lang w:val="en-US"/>
              </w:rPr>
              <w:t>D</w:t>
            </w:r>
          </w:p>
        </w:tc>
      </w:tr>
      <w:tr w:rsidR="000A7932" w:rsidTr="000A7932">
        <w:tc>
          <w:tcPr>
            <w:tcW w:w="684" w:type="dxa"/>
          </w:tcPr>
          <w:p w:rsidR="000A7932" w:rsidRDefault="000A7932" w:rsidP="000A7932">
            <w:pPr>
              <w:jc w:val="center"/>
              <w:rPr>
                <w:lang w:val="en-US"/>
              </w:rPr>
            </w:pPr>
            <w:r>
              <w:rPr>
                <w:lang w:val="en-US"/>
              </w:rPr>
              <w:t>1</w:t>
            </w:r>
          </w:p>
        </w:tc>
        <w:tc>
          <w:tcPr>
            <w:tcW w:w="719" w:type="dxa"/>
          </w:tcPr>
          <w:p w:rsidR="000A7932" w:rsidRDefault="000A7932" w:rsidP="000A7932">
            <w:pPr>
              <w:jc w:val="center"/>
              <w:rPr>
                <w:lang w:val="en-US"/>
              </w:rPr>
            </w:pPr>
            <w:r>
              <w:rPr>
                <w:lang w:val="en-US"/>
              </w:rPr>
              <w:t>5</w:t>
            </w:r>
          </w:p>
        </w:tc>
        <w:tc>
          <w:tcPr>
            <w:tcW w:w="883" w:type="dxa"/>
          </w:tcPr>
          <w:p w:rsidR="000A7932" w:rsidRDefault="000A7932" w:rsidP="000A7932">
            <w:pPr>
              <w:jc w:val="left"/>
              <w:rPr>
                <w:lang w:val="en-US"/>
              </w:rPr>
            </w:pPr>
            <w:r>
              <w:rPr>
                <w:lang w:val="en-US"/>
              </w:rPr>
              <w:t xml:space="preserve">Monday </w:t>
            </w:r>
          </w:p>
        </w:tc>
        <w:tc>
          <w:tcPr>
            <w:tcW w:w="883" w:type="dxa"/>
          </w:tcPr>
          <w:p w:rsidR="000A7932" w:rsidRDefault="000A7932" w:rsidP="000A7932">
            <w:pPr>
              <w:rPr>
                <w:lang w:val="en-US"/>
              </w:rPr>
            </w:pPr>
            <w:r>
              <w:rPr>
                <w:lang w:val="en-US"/>
              </w:rPr>
              <w:t>10000</w:t>
            </w:r>
          </w:p>
        </w:tc>
        <w:tc>
          <w:tcPr>
            <w:tcW w:w="685" w:type="dxa"/>
          </w:tcPr>
          <w:p w:rsidR="000A7932" w:rsidRDefault="000A7932" w:rsidP="000C44C6">
            <w:pPr>
              <w:jc w:val="center"/>
              <w:rPr>
                <w:lang w:val="en-US"/>
              </w:rPr>
            </w:pPr>
            <w:r>
              <w:rPr>
                <w:lang w:val="en-US"/>
              </w:rPr>
              <w:t>6</w:t>
            </w:r>
          </w:p>
        </w:tc>
        <w:tc>
          <w:tcPr>
            <w:tcW w:w="658" w:type="dxa"/>
          </w:tcPr>
          <w:p w:rsidR="000A7932" w:rsidRDefault="000A7932" w:rsidP="000C44C6">
            <w:pPr>
              <w:jc w:val="center"/>
              <w:rPr>
                <w:lang w:val="en-US"/>
              </w:rPr>
            </w:pPr>
            <w:r>
              <w:rPr>
                <w:lang w:val="en-US"/>
              </w:rPr>
              <w:t>355</w:t>
            </w:r>
          </w:p>
        </w:tc>
        <w:tc>
          <w:tcPr>
            <w:tcW w:w="658" w:type="dxa"/>
          </w:tcPr>
          <w:p w:rsidR="000A7932" w:rsidRDefault="000A7932" w:rsidP="000C44C6">
            <w:pPr>
              <w:jc w:val="center"/>
              <w:rPr>
                <w:lang w:val="en-US"/>
              </w:rPr>
            </w:pPr>
            <w:r>
              <w:rPr>
                <w:lang w:val="en-US"/>
              </w:rPr>
              <w:t>14</w:t>
            </w:r>
          </w:p>
        </w:tc>
        <w:tc>
          <w:tcPr>
            <w:tcW w:w="660" w:type="dxa"/>
          </w:tcPr>
          <w:p w:rsidR="000A7932" w:rsidRDefault="000A7932" w:rsidP="000C44C6">
            <w:pPr>
              <w:jc w:val="center"/>
              <w:rPr>
                <w:lang w:val="en-US"/>
              </w:rPr>
            </w:pPr>
            <w:r>
              <w:rPr>
                <w:lang w:val="en-US"/>
              </w:rPr>
              <w:t>4935</w:t>
            </w:r>
          </w:p>
        </w:tc>
      </w:tr>
      <w:tr w:rsidR="000A7932" w:rsidTr="000A7932">
        <w:tc>
          <w:tcPr>
            <w:tcW w:w="684" w:type="dxa"/>
          </w:tcPr>
          <w:p w:rsidR="000A7932" w:rsidRDefault="000A7932" w:rsidP="000A7932">
            <w:pPr>
              <w:jc w:val="center"/>
              <w:rPr>
                <w:lang w:val="en-US"/>
              </w:rPr>
            </w:pPr>
            <w:r>
              <w:rPr>
                <w:lang w:val="en-US"/>
              </w:rPr>
              <w:t>2</w:t>
            </w:r>
          </w:p>
        </w:tc>
        <w:tc>
          <w:tcPr>
            <w:tcW w:w="719" w:type="dxa"/>
          </w:tcPr>
          <w:p w:rsidR="000A7932" w:rsidRDefault="000A7932" w:rsidP="000A7932">
            <w:pPr>
              <w:jc w:val="center"/>
              <w:rPr>
                <w:lang w:val="en-US"/>
              </w:rPr>
            </w:pPr>
            <w:r>
              <w:rPr>
                <w:lang w:val="en-US"/>
              </w:rPr>
              <w:t>5</w:t>
            </w:r>
          </w:p>
        </w:tc>
        <w:tc>
          <w:tcPr>
            <w:tcW w:w="883" w:type="dxa"/>
          </w:tcPr>
          <w:p w:rsidR="000A7932" w:rsidRDefault="000A7932" w:rsidP="000A7932">
            <w:pPr>
              <w:jc w:val="left"/>
              <w:rPr>
                <w:lang w:val="en-US"/>
              </w:rPr>
            </w:pPr>
            <w:r>
              <w:rPr>
                <w:lang w:val="en-US"/>
              </w:rPr>
              <w:t xml:space="preserve">Monday </w:t>
            </w:r>
          </w:p>
        </w:tc>
        <w:tc>
          <w:tcPr>
            <w:tcW w:w="883" w:type="dxa"/>
          </w:tcPr>
          <w:p w:rsidR="000A7932" w:rsidRDefault="000A7932" w:rsidP="000A7932">
            <w:pPr>
              <w:rPr>
                <w:lang w:val="en-US"/>
              </w:rPr>
            </w:pPr>
            <w:r>
              <w:rPr>
                <w:lang w:val="en-US"/>
              </w:rPr>
              <w:t>20000</w:t>
            </w:r>
          </w:p>
        </w:tc>
        <w:tc>
          <w:tcPr>
            <w:tcW w:w="685" w:type="dxa"/>
          </w:tcPr>
          <w:p w:rsidR="000A7932" w:rsidRDefault="000A7932" w:rsidP="000C44C6">
            <w:pPr>
              <w:jc w:val="center"/>
              <w:rPr>
                <w:lang w:val="en-US"/>
              </w:rPr>
            </w:pPr>
            <w:r>
              <w:rPr>
                <w:lang w:val="en-US"/>
              </w:rPr>
              <w:t>15</w:t>
            </w:r>
          </w:p>
        </w:tc>
        <w:tc>
          <w:tcPr>
            <w:tcW w:w="658" w:type="dxa"/>
          </w:tcPr>
          <w:p w:rsidR="000A7932" w:rsidRDefault="000A7932" w:rsidP="000C44C6">
            <w:pPr>
              <w:jc w:val="center"/>
              <w:rPr>
                <w:lang w:val="en-US"/>
              </w:rPr>
            </w:pPr>
            <w:r>
              <w:rPr>
                <w:lang w:val="en-US"/>
              </w:rPr>
              <w:t>552</w:t>
            </w:r>
          </w:p>
        </w:tc>
        <w:tc>
          <w:tcPr>
            <w:tcW w:w="658" w:type="dxa"/>
          </w:tcPr>
          <w:p w:rsidR="000A7932" w:rsidRDefault="000A7932" w:rsidP="000C44C6">
            <w:pPr>
              <w:jc w:val="center"/>
              <w:rPr>
                <w:lang w:val="en-US"/>
              </w:rPr>
            </w:pPr>
            <w:r>
              <w:rPr>
                <w:lang w:val="en-US"/>
              </w:rPr>
              <w:t>22</w:t>
            </w:r>
          </w:p>
        </w:tc>
        <w:tc>
          <w:tcPr>
            <w:tcW w:w="660" w:type="dxa"/>
          </w:tcPr>
          <w:p w:rsidR="000A7932" w:rsidRDefault="000A7932" w:rsidP="000C44C6">
            <w:pPr>
              <w:jc w:val="center"/>
              <w:rPr>
                <w:lang w:val="en-US"/>
              </w:rPr>
            </w:pPr>
            <w:r>
              <w:rPr>
                <w:lang w:val="en-US"/>
              </w:rPr>
              <w:t>7926</w:t>
            </w:r>
          </w:p>
        </w:tc>
      </w:tr>
    </w:tbl>
    <w:p w:rsidR="004C21ED" w:rsidRPr="00D37086" w:rsidRDefault="00D37086" w:rsidP="008921BC">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C62B23">
        <w:t xml:space="preserve">Tabel </w:t>
      </w:r>
      <w:r w:rsidR="00C62B23">
        <w:rPr>
          <w:noProof/>
        </w:rPr>
        <w:t>5</w:t>
      </w:r>
      <w:r w:rsidR="00C62B23">
        <w:t>.</w:t>
      </w:r>
      <w:r w:rsidR="00C62B23">
        <w:rPr>
          <w:noProof/>
        </w:rPr>
        <w:t>16</w:t>
      </w:r>
      <w:r>
        <w:rPr>
          <w:lang w:val="en-US"/>
        </w:rPr>
        <w:fldChar w:fldCharType="end"/>
      </w:r>
    </w:p>
    <w:p w:rsidR="00D37086" w:rsidRDefault="00D37086" w:rsidP="00D37086">
      <w:pPr>
        <w:pStyle w:val="Caption"/>
        <w:keepNext/>
      </w:pPr>
      <w:bookmarkStart w:id="411" w:name="_Ref456183757"/>
      <w:bookmarkStart w:id="412" w:name="_Toc456603982"/>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16</w:t>
      </w:r>
      <w:r w:rsidR="009D56F0">
        <w:fldChar w:fldCharType="end"/>
      </w:r>
      <w:bookmarkEnd w:id="411"/>
      <w:r>
        <w:rPr>
          <w:lang w:val="en-US"/>
        </w:rPr>
        <w:t xml:space="preserve"> Hasil penilaian percobaan</w:t>
      </w:r>
      <w:r w:rsidR="00F550F4">
        <w:rPr>
          <w:lang w:val="en-US"/>
        </w:rPr>
        <w:t xml:space="preserve"> dengan ukuran window 10000</w:t>
      </w:r>
      <w:bookmarkEnd w:id="412"/>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13" w:name="_Toc456603983"/>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17</w:t>
      </w:r>
      <w:r w:rsidR="009D56F0">
        <w:fldChar w:fldCharType="end"/>
      </w:r>
      <w:r w:rsidR="00F550F4">
        <w:rPr>
          <w:lang w:val="en-US"/>
        </w:rPr>
        <w:t xml:space="preserve"> hasil penilaian percobaan dengan ukuran window 20000</w:t>
      </w:r>
      <w:bookmarkEnd w:id="413"/>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F73C6B" w:rsidP="00F73C6B">
            <w:pPr>
              <w:rPr>
                <w:lang w:val="en-US"/>
              </w:rPr>
            </w:pPr>
            <w:r>
              <w:rPr>
                <w:lang w:val="en-US"/>
              </w:rPr>
              <w:t>93.26%</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F73C6B" w:rsidP="00F73C6B">
            <w:pPr>
              <w:rPr>
                <w:lang w:val="en-US"/>
              </w:rPr>
            </w:pPr>
            <w:r>
              <w:rPr>
                <w:lang w:val="en-US"/>
              </w:rPr>
              <w:t>97.35%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F73C6B" w:rsidP="00F73C6B">
            <w:pPr>
              <w:rPr>
                <w:lang w:val="en-US"/>
              </w:rPr>
            </w:pPr>
            <w:r>
              <w:rPr>
                <w:lang w:val="en-US"/>
              </w:rPr>
              <w:t>99.82%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F550F4">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Pr="00F550F4">
        <w:rPr>
          <w:lang w:val="en-US"/>
        </w:rPr>
        <w:fldChar w:fldCharType="begin"/>
      </w:r>
      <w:r w:rsidRPr="00F550F4">
        <w:rPr>
          <w:lang w:val="en-US"/>
        </w:rPr>
        <w:instrText xml:space="preserve"> REF _Ref456318468 \h </w:instrText>
      </w:r>
      <w:r w:rsidRPr="00F550F4">
        <w:rPr>
          <w:lang w:val="en-US"/>
        </w:rPr>
      </w:r>
      <w:r w:rsidRPr="00F550F4">
        <w:rPr>
          <w:lang w:val="en-US"/>
        </w:rPr>
        <w:fldChar w:fldCharType="separate"/>
      </w:r>
      <w:r w:rsidR="00C62B23">
        <w:t xml:space="preserve">Tabel </w:t>
      </w:r>
      <w:r w:rsidR="00C62B23">
        <w:rPr>
          <w:noProof/>
        </w:rPr>
        <w:t>5</w:t>
      </w:r>
      <w:r w:rsidR="00C62B23">
        <w:t>.</w:t>
      </w:r>
      <w:r w:rsidR="00C62B23">
        <w:rPr>
          <w:noProof/>
        </w:rPr>
        <w:t>14</w:t>
      </w:r>
      <w:r w:rsidRPr="00F550F4">
        <w:rPr>
          <w:lang w:val="en-US"/>
        </w:rPr>
        <w:fldChar w:fldCharType="end"/>
      </w:r>
      <w:r w:rsidRPr="00F550F4">
        <w:rPr>
          <w:lang w:val="en-US"/>
        </w:rPr>
        <w:t>.</w:t>
      </w:r>
    </w:p>
    <w:p w:rsidR="00F550F4" w:rsidRPr="00F550F4" w:rsidRDefault="00F550F4" w:rsidP="00F550F4">
      <w:pPr>
        <w:rPr>
          <w:lang w:val="en-US"/>
        </w:rPr>
      </w:pPr>
    </w:p>
    <w:p w:rsidR="00F550F4" w:rsidRPr="00D16144" w:rsidRDefault="00F550F4" w:rsidP="00F550F4">
      <w:pPr>
        <w:pStyle w:val="Caption"/>
        <w:keepNext/>
        <w:rPr>
          <w:i/>
          <w:lang w:val="en-US"/>
        </w:rPr>
      </w:pPr>
      <w:bookmarkStart w:id="414" w:name="_Toc456603984"/>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18</w:t>
      </w:r>
      <w:r w:rsidR="009D56F0">
        <w:fldChar w:fldCharType="end"/>
      </w:r>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14"/>
    </w:p>
    <w:tbl>
      <w:tblPr>
        <w:tblStyle w:val="TableGrid"/>
        <w:tblW w:w="6799" w:type="dxa"/>
        <w:jc w:val="center"/>
        <w:tblLayout w:type="fixed"/>
        <w:tblLook w:val="04A0" w:firstRow="1" w:lastRow="0" w:firstColumn="1" w:lastColumn="0" w:noHBand="0" w:noVBand="1"/>
      </w:tblPr>
      <w:tblGrid>
        <w:gridCol w:w="562"/>
        <w:gridCol w:w="709"/>
        <w:gridCol w:w="992"/>
        <w:gridCol w:w="1134"/>
        <w:gridCol w:w="1276"/>
        <w:gridCol w:w="992"/>
        <w:gridCol w:w="1134"/>
      </w:tblGrid>
      <w:tr w:rsidR="00F550F4" w:rsidTr="00A86161">
        <w:trPr>
          <w:trHeight w:val="470"/>
          <w:jc w:val="center"/>
        </w:trPr>
        <w:tc>
          <w:tcPr>
            <w:tcW w:w="562" w:type="dxa"/>
            <w:vAlign w:val="center"/>
          </w:tcPr>
          <w:p w:rsidR="00F550F4" w:rsidRPr="006D671C" w:rsidRDefault="00F550F4" w:rsidP="00A86161">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709" w:type="dxa"/>
            <w:vAlign w:val="center"/>
          </w:tcPr>
          <w:p w:rsidR="00F550F4" w:rsidRDefault="00F550F4" w:rsidP="00A86161">
            <w:pPr>
              <w:jc w:val="center"/>
              <w:rPr>
                <w:rFonts w:eastAsia="PMingLiU" w:cs="Arial"/>
                <w:b/>
                <w:bCs/>
                <w:kern w:val="32"/>
                <w:szCs w:val="32"/>
                <w:lang w:val="en-US" w:eastAsia="en-US"/>
              </w:rPr>
            </w:pPr>
            <w:r>
              <w:rPr>
                <w:rFonts w:eastAsia="PMingLiU" w:cs="Arial"/>
                <w:b/>
                <w:bCs/>
                <w:kern w:val="32"/>
                <w:szCs w:val="32"/>
                <w:lang w:val="en-US" w:eastAsia="en-US"/>
              </w:rPr>
              <w:t xml:space="preserve">Week </w:t>
            </w:r>
          </w:p>
        </w:tc>
        <w:tc>
          <w:tcPr>
            <w:tcW w:w="992" w:type="dxa"/>
            <w:vAlign w:val="center"/>
          </w:tcPr>
          <w:p w:rsidR="00F550F4" w:rsidRPr="006D671C" w:rsidRDefault="00F550F4" w:rsidP="00A86161">
            <w:pPr>
              <w:jc w:val="center"/>
              <w:rPr>
                <w:rFonts w:eastAsia="PMingLiU" w:cs="Arial"/>
                <w:b/>
                <w:bCs/>
                <w:kern w:val="32"/>
                <w:szCs w:val="32"/>
                <w:lang w:val="en-US" w:eastAsia="en-US"/>
              </w:rPr>
            </w:pPr>
            <w:r>
              <w:rPr>
                <w:rFonts w:eastAsia="PMingLiU" w:cs="Arial"/>
                <w:b/>
                <w:bCs/>
                <w:kern w:val="32"/>
                <w:szCs w:val="32"/>
                <w:lang w:val="en-US" w:eastAsia="en-US"/>
              </w:rPr>
              <w:t xml:space="preserve">Day </w:t>
            </w:r>
          </w:p>
        </w:tc>
        <w:tc>
          <w:tcPr>
            <w:tcW w:w="1134" w:type="dxa"/>
            <w:vAlign w:val="center"/>
          </w:tcPr>
          <w:p w:rsidR="00F550F4" w:rsidRPr="006D671C" w:rsidRDefault="00F550F4" w:rsidP="00A86161">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Ukuran </w:t>
            </w:r>
            <w:r w:rsidRPr="00240BED">
              <w:rPr>
                <w:rFonts w:eastAsia="PMingLiU" w:cs="Arial"/>
                <w:b/>
                <w:bCs/>
                <w:i/>
                <w:kern w:val="32"/>
                <w:szCs w:val="32"/>
                <w:lang w:val="en-US" w:eastAsia="en-US"/>
              </w:rPr>
              <w:t>window</w:t>
            </w:r>
          </w:p>
        </w:tc>
        <w:tc>
          <w:tcPr>
            <w:tcW w:w="1276" w:type="dxa"/>
            <w:vAlign w:val="center"/>
          </w:tcPr>
          <w:p w:rsidR="00F550F4" w:rsidRPr="006D671C" w:rsidRDefault="00F550F4" w:rsidP="00A86161">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992" w:type="dxa"/>
            <w:vAlign w:val="center"/>
          </w:tcPr>
          <w:p w:rsidR="00F550F4" w:rsidRPr="006D671C" w:rsidRDefault="00F550F4" w:rsidP="00A86161">
            <w:pPr>
              <w:jc w:val="center"/>
              <w:rPr>
                <w:rFonts w:eastAsia="PMingLiU" w:cs="Arial"/>
                <w:b/>
                <w:bCs/>
                <w:kern w:val="32"/>
                <w:szCs w:val="32"/>
                <w:lang w:val="en-US" w:eastAsia="en-US"/>
              </w:rPr>
            </w:pPr>
            <w:r>
              <w:rPr>
                <w:rFonts w:eastAsia="PMingLiU" w:cs="Arial"/>
                <w:b/>
                <w:bCs/>
                <w:kern w:val="32"/>
                <w:szCs w:val="32"/>
                <w:lang w:val="en-US" w:eastAsia="en-US"/>
              </w:rPr>
              <w:t>Jumlah Paket normal</w:t>
            </w:r>
          </w:p>
        </w:tc>
        <w:tc>
          <w:tcPr>
            <w:tcW w:w="1134" w:type="dxa"/>
            <w:vAlign w:val="center"/>
          </w:tcPr>
          <w:p w:rsidR="00F550F4" w:rsidRPr="006D671C" w:rsidRDefault="00F550F4" w:rsidP="00A86161">
            <w:pPr>
              <w:jc w:val="center"/>
              <w:rPr>
                <w:rFonts w:eastAsia="PMingLiU" w:cs="Arial"/>
                <w:b/>
                <w:bCs/>
                <w:kern w:val="32"/>
                <w:szCs w:val="32"/>
                <w:lang w:val="en-US" w:eastAsia="en-US"/>
              </w:rPr>
            </w:pPr>
            <w:r>
              <w:rPr>
                <w:rFonts w:eastAsia="PMingLiU" w:cs="Arial"/>
                <w:b/>
                <w:bCs/>
                <w:kern w:val="32"/>
                <w:szCs w:val="32"/>
                <w:lang w:val="en-US" w:eastAsia="en-US"/>
              </w:rPr>
              <w:t xml:space="preserve">Jumlah Paket serangan </w:t>
            </w:r>
          </w:p>
        </w:tc>
      </w:tr>
      <w:tr w:rsidR="00F550F4" w:rsidTr="00A86161">
        <w:trPr>
          <w:jc w:val="center"/>
        </w:trPr>
        <w:tc>
          <w:tcPr>
            <w:tcW w:w="562" w:type="dxa"/>
            <w:vAlign w:val="center"/>
          </w:tcPr>
          <w:p w:rsidR="00F550F4" w:rsidRDefault="00F550F4"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709" w:type="dxa"/>
          </w:tcPr>
          <w:p w:rsidR="00F550F4" w:rsidRDefault="00F550F4" w:rsidP="00A86161">
            <w:pPr>
              <w:jc w:val="center"/>
              <w:rPr>
                <w:rFonts w:eastAsia="PMingLiU" w:cs="Arial"/>
                <w:bCs/>
                <w:kern w:val="32"/>
                <w:szCs w:val="32"/>
                <w:lang w:val="en-US" w:eastAsia="en-US"/>
              </w:rPr>
            </w:pPr>
            <w:r>
              <w:rPr>
                <w:rFonts w:eastAsia="PMingLiU" w:cs="Arial"/>
                <w:bCs/>
                <w:kern w:val="32"/>
                <w:szCs w:val="32"/>
                <w:lang w:val="en-US" w:eastAsia="en-US"/>
              </w:rPr>
              <w:t>5</w:t>
            </w:r>
          </w:p>
        </w:tc>
        <w:tc>
          <w:tcPr>
            <w:tcW w:w="992" w:type="dxa"/>
          </w:tcPr>
          <w:p w:rsidR="00F550F4" w:rsidRDefault="00F550F4" w:rsidP="00A86161">
            <w:pPr>
              <w:jc w:val="left"/>
              <w:rPr>
                <w:lang w:val="en-US"/>
              </w:rPr>
            </w:pPr>
            <w:r>
              <w:rPr>
                <w:lang w:val="en-US"/>
              </w:rPr>
              <w:t xml:space="preserve">Monday </w:t>
            </w:r>
          </w:p>
        </w:tc>
        <w:tc>
          <w:tcPr>
            <w:tcW w:w="1134" w:type="dxa"/>
            <w:vAlign w:val="center"/>
          </w:tcPr>
          <w:p w:rsidR="00F550F4" w:rsidRDefault="00F550F4"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6" w:type="dxa"/>
            <w:vAlign w:val="center"/>
          </w:tcPr>
          <w:p w:rsidR="00F550F4" w:rsidRDefault="00F550F4"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992" w:type="dxa"/>
            <w:vAlign w:val="center"/>
          </w:tcPr>
          <w:p w:rsidR="00F550F4" w:rsidRDefault="004E0BD1"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134" w:type="dxa"/>
            <w:vAlign w:val="center"/>
          </w:tcPr>
          <w:p w:rsidR="00F550F4" w:rsidRDefault="004E0BD1"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F550F4" w:rsidTr="00A86161">
        <w:trPr>
          <w:jc w:val="center"/>
        </w:trPr>
        <w:tc>
          <w:tcPr>
            <w:tcW w:w="562" w:type="dxa"/>
            <w:vAlign w:val="center"/>
          </w:tcPr>
          <w:p w:rsidR="00F550F4" w:rsidRDefault="00F550F4"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709" w:type="dxa"/>
          </w:tcPr>
          <w:p w:rsidR="00F550F4" w:rsidRDefault="00F550F4" w:rsidP="00A86161">
            <w:pPr>
              <w:jc w:val="center"/>
              <w:rPr>
                <w:rFonts w:eastAsia="PMingLiU" w:cs="Arial"/>
                <w:bCs/>
                <w:kern w:val="32"/>
                <w:szCs w:val="32"/>
                <w:lang w:val="en-US" w:eastAsia="en-US"/>
              </w:rPr>
            </w:pPr>
            <w:r>
              <w:rPr>
                <w:rFonts w:eastAsia="PMingLiU" w:cs="Arial"/>
                <w:bCs/>
                <w:kern w:val="32"/>
                <w:szCs w:val="32"/>
                <w:lang w:val="en-US" w:eastAsia="en-US"/>
              </w:rPr>
              <w:t>5</w:t>
            </w:r>
          </w:p>
        </w:tc>
        <w:tc>
          <w:tcPr>
            <w:tcW w:w="992" w:type="dxa"/>
          </w:tcPr>
          <w:p w:rsidR="00F550F4" w:rsidRDefault="00F550F4" w:rsidP="00A86161">
            <w:pPr>
              <w:jc w:val="left"/>
              <w:rPr>
                <w:lang w:val="en-US"/>
              </w:rPr>
            </w:pPr>
            <w:r>
              <w:rPr>
                <w:lang w:val="en-US"/>
              </w:rPr>
              <w:t xml:space="preserve">Monday </w:t>
            </w:r>
          </w:p>
        </w:tc>
        <w:tc>
          <w:tcPr>
            <w:tcW w:w="1134" w:type="dxa"/>
            <w:vAlign w:val="center"/>
          </w:tcPr>
          <w:p w:rsidR="00F550F4" w:rsidRDefault="00F550F4"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6" w:type="dxa"/>
            <w:vAlign w:val="center"/>
          </w:tcPr>
          <w:p w:rsidR="00F550F4" w:rsidRDefault="00F550F4"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992" w:type="dxa"/>
            <w:vAlign w:val="center"/>
          </w:tcPr>
          <w:p w:rsidR="00F550F4" w:rsidRDefault="00630B3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134" w:type="dxa"/>
            <w:vAlign w:val="center"/>
          </w:tcPr>
          <w:p w:rsidR="00F550F4" w:rsidRDefault="00630B3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Pr="00F550F4">
        <w:rPr>
          <w:lang w:val="en-US"/>
        </w:rPr>
        <w:fldChar w:fldCharType="begin"/>
      </w:r>
      <w:r w:rsidRPr="00F550F4">
        <w:rPr>
          <w:lang w:val="en-US"/>
        </w:rPr>
        <w:instrText xml:space="preserve"> REF _Ref456569853 \h </w:instrText>
      </w:r>
      <w:r w:rsidRPr="00F550F4">
        <w:rPr>
          <w:lang w:val="en-US"/>
        </w:rPr>
      </w:r>
      <w:r w:rsidRPr="00F550F4">
        <w:rPr>
          <w:lang w:val="en-US"/>
        </w:rPr>
        <w:fldChar w:fldCharType="separate"/>
      </w:r>
      <w:r w:rsidR="00C62B23">
        <w:t xml:space="preserve">Tabel </w:t>
      </w:r>
      <w:r w:rsidR="00C62B23">
        <w:rPr>
          <w:noProof/>
        </w:rPr>
        <w:t>5</w:t>
      </w:r>
      <w:r w:rsidR="00C62B23">
        <w:t>.</w:t>
      </w:r>
      <w:r w:rsidR="00C62B23">
        <w:rPr>
          <w:noProof/>
        </w:rPr>
        <w:t>15</w:t>
      </w:r>
      <w:r w:rsidRPr="00F550F4">
        <w:rPr>
          <w:lang w:val="en-US"/>
        </w:rPr>
        <w:fldChar w:fldCharType="end"/>
      </w:r>
      <w:r w:rsidRPr="00F550F4">
        <w:rPr>
          <w:lang w:val="en-US"/>
        </w:rPr>
        <w:t xml:space="preserve"> 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15" w:name="_Toc456603985"/>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19</w:t>
      </w:r>
      <w:r w:rsidR="009D56F0">
        <w:fldChar w:fldCharType="end"/>
      </w:r>
      <w:r>
        <w:rPr>
          <w:lang w:val="en-US"/>
        </w:rPr>
        <w:t xml:space="preserve"> </w:t>
      </w:r>
      <w:r w:rsidRPr="001668AE">
        <w:rPr>
          <w:i/>
          <w:lang w:val="en-US"/>
        </w:rPr>
        <w:t>Confussion matrix</w:t>
      </w:r>
      <w:r w:rsidR="000016C6">
        <w:rPr>
          <w:lang w:val="en-US"/>
        </w:rPr>
        <w:t xml:space="preserve"> dengan proses </w:t>
      </w:r>
      <w:r w:rsidR="000016C6">
        <w:rPr>
          <w:i/>
          <w:lang w:val="en-US"/>
        </w:rPr>
        <w:t>incremental learning</w:t>
      </w:r>
      <w:bookmarkEnd w:id="415"/>
    </w:p>
    <w:tbl>
      <w:tblPr>
        <w:tblStyle w:val="TableGrid"/>
        <w:tblW w:w="0" w:type="auto"/>
        <w:tblLook w:val="04A0" w:firstRow="1" w:lastRow="0" w:firstColumn="1" w:lastColumn="0" w:noHBand="0" w:noVBand="1"/>
      </w:tblPr>
      <w:tblGrid>
        <w:gridCol w:w="684"/>
        <w:gridCol w:w="719"/>
        <w:gridCol w:w="883"/>
        <w:gridCol w:w="883"/>
        <w:gridCol w:w="685"/>
        <w:gridCol w:w="658"/>
        <w:gridCol w:w="658"/>
        <w:gridCol w:w="660"/>
      </w:tblGrid>
      <w:tr w:rsidR="00F550F4" w:rsidTr="00A86161">
        <w:tc>
          <w:tcPr>
            <w:tcW w:w="684" w:type="dxa"/>
            <w:vMerge w:val="restart"/>
            <w:vAlign w:val="center"/>
          </w:tcPr>
          <w:p w:rsidR="00F550F4" w:rsidRPr="000A7932" w:rsidRDefault="00F550F4" w:rsidP="00A86161">
            <w:pPr>
              <w:jc w:val="center"/>
              <w:rPr>
                <w:b/>
                <w:lang w:val="en-US"/>
              </w:rPr>
            </w:pPr>
            <w:r w:rsidRPr="000A7932">
              <w:rPr>
                <w:b/>
                <w:lang w:val="en-US"/>
              </w:rPr>
              <w:t>No</w:t>
            </w:r>
          </w:p>
        </w:tc>
        <w:tc>
          <w:tcPr>
            <w:tcW w:w="719" w:type="dxa"/>
            <w:vMerge w:val="restart"/>
            <w:vAlign w:val="center"/>
          </w:tcPr>
          <w:p w:rsidR="00F550F4" w:rsidRPr="000A7932" w:rsidRDefault="00F550F4" w:rsidP="00A86161">
            <w:pPr>
              <w:jc w:val="center"/>
              <w:rPr>
                <w:b/>
                <w:lang w:val="en-US"/>
              </w:rPr>
            </w:pPr>
            <w:r w:rsidRPr="000A7932">
              <w:rPr>
                <w:b/>
                <w:lang w:val="en-US"/>
              </w:rPr>
              <w:t>Week</w:t>
            </w:r>
            <w:r>
              <w:rPr>
                <w:b/>
                <w:lang w:val="en-US"/>
              </w:rPr>
              <w:t xml:space="preserve"> </w:t>
            </w:r>
          </w:p>
        </w:tc>
        <w:tc>
          <w:tcPr>
            <w:tcW w:w="883" w:type="dxa"/>
            <w:vMerge w:val="restart"/>
            <w:vAlign w:val="center"/>
          </w:tcPr>
          <w:p w:rsidR="00F550F4" w:rsidRPr="000A7932" w:rsidRDefault="00F550F4" w:rsidP="00A86161">
            <w:pPr>
              <w:jc w:val="center"/>
              <w:rPr>
                <w:b/>
                <w:lang w:val="en-US"/>
              </w:rPr>
            </w:pPr>
            <w:r w:rsidRPr="000A7932">
              <w:rPr>
                <w:b/>
                <w:lang w:val="en-US"/>
              </w:rPr>
              <w:t>Day</w:t>
            </w:r>
          </w:p>
        </w:tc>
        <w:tc>
          <w:tcPr>
            <w:tcW w:w="883" w:type="dxa"/>
            <w:vMerge w:val="restart"/>
            <w:vAlign w:val="center"/>
          </w:tcPr>
          <w:p w:rsidR="00F550F4" w:rsidRPr="000A7932" w:rsidRDefault="00F550F4" w:rsidP="00A86161">
            <w:pPr>
              <w:jc w:val="center"/>
              <w:rPr>
                <w:b/>
                <w:lang w:val="en-US"/>
              </w:rPr>
            </w:pPr>
            <w:r w:rsidRPr="000A7932">
              <w:rPr>
                <w:b/>
                <w:lang w:val="en-US"/>
              </w:rPr>
              <w:t xml:space="preserve">Ukuran </w:t>
            </w:r>
            <w:r w:rsidRPr="00674242">
              <w:rPr>
                <w:b/>
                <w:i/>
                <w:lang w:val="en-US"/>
              </w:rPr>
              <w:t>window</w:t>
            </w:r>
          </w:p>
        </w:tc>
        <w:tc>
          <w:tcPr>
            <w:tcW w:w="2661" w:type="dxa"/>
            <w:gridSpan w:val="4"/>
            <w:vAlign w:val="center"/>
          </w:tcPr>
          <w:p w:rsidR="00F550F4" w:rsidRPr="000A7932" w:rsidRDefault="00F550F4" w:rsidP="00A86161">
            <w:pPr>
              <w:jc w:val="center"/>
              <w:rPr>
                <w:b/>
                <w:lang w:val="en-US"/>
              </w:rPr>
            </w:pPr>
            <w:r w:rsidRPr="000A7932">
              <w:rPr>
                <w:b/>
                <w:lang w:val="en-US"/>
              </w:rPr>
              <w:t>Kelas</w:t>
            </w:r>
          </w:p>
        </w:tc>
      </w:tr>
      <w:tr w:rsidR="00F550F4" w:rsidTr="00A86161">
        <w:tc>
          <w:tcPr>
            <w:tcW w:w="684" w:type="dxa"/>
            <w:vMerge/>
          </w:tcPr>
          <w:p w:rsidR="00F550F4" w:rsidRDefault="00F550F4" w:rsidP="00A86161">
            <w:pPr>
              <w:rPr>
                <w:lang w:val="en-US"/>
              </w:rPr>
            </w:pPr>
          </w:p>
        </w:tc>
        <w:tc>
          <w:tcPr>
            <w:tcW w:w="719" w:type="dxa"/>
            <w:vMerge/>
          </w:tcPr>
          <w:p w:rsidR="00F550F4" w:rsidRDefault="00F550F4" w:rsidP="00A86161">
            <w:pPr>
              <w:rPr>
                <w:lang w:val="en-US"/>
              </w:rPr>
            </w:pPr>
          </w:p>
        </w:tc>
        <w:tc>
          <w:tcPr>
            <w:tcW w:w="883" w:type="dxa"/>
            <w:vMerge/>
          </w:tcPr>
          <w:p w:rsidR="00F550F4" w:rsidRDefault="00F550F4" w:rsidP="00A86161">
            <w:pPr>
              <w:rPr>
                <w:lang w:val="en-US"/>
              </w:rPr>
            </w:pPr>
          </w:p>
        </w:tc>
        <w:tc>
          <w:tcPr>
            <w:tcW w:w="883" w:type="dxa"/>
            <w:vMerge/>
          </w:tcPr>
          <w:p w:rsidR="00F550F4" w:rsidRDefault="00F550F4" w:rsidP="00A86161">
            <w:pPr>
              <w:rPr>
                <w:lang w:val="en-US"/>
              </w:rPr>
            </w:pPr>
          </w:p>
        </w:tc>
        <w:tc>
          <w:tcPr>
            <w:tcW w:w="685" w:type="dxa"/>
          </w:tcPr>
          <w:p w:rsidR="00F550F4" w:rsidRPr="000A7932" w:rsidRDefault="00F550F4" w:rsidP="00A86161">
            <w:pPr>
              <w:jc w:val="center"/>
              <w:rPr>
                <w:b/>
                <w:lang w:val="en-US"/>
              </w:rPr>
            </w:pPr>
            <w:r w:rsidRPr="000A7932">
              <w:rPr>
                <w:b/>
                <w:lang w:val="en-US"/>
              </w:rPr>
              <w:t>A</w:t>
            </w:r>
          </w:p>
        </w:tc>
        <w:tc>
          <w:tcPr>
            <w:tcW w:w="658" w:type="dxa"/>
          </w:tcPr>
          <w:p w:rsidR="00F550F4" w:rsidRPr="000A7932" w:rsidRDefault="00F550F4" w:rsidP="00A86161">
            <w:pPr>
              <w:jc w:val="center"/>
              <w:rPr>
                <w:b/>
                <w:lang w:val="en-US"/>
              </w:rPr>
            </w:pPr>
            <w:r w:rsidRPr="000A7932">
              <w:rPr>
                <w:b/>
                <w:lang w:val="en-US"/>
              </w:rPr>
              <w:t>B</w:t>
            </w:r>
          </w:p>
        </w:tc>
        <w:tc>
          <w:tcPr>
            <w:tcW w:w="658" w:type="dxa"/>
          </w:tcPr>
          <w:p w:rsidR="00F550F4" w:rsidRPr="000A7932" w:rsidRDefault="00F550F4" w:rsidP="00A86161">
            <w:pPr>
              <w:jc w:val="center"/>
              <w:rPr>
                <w:b/>
                <w:lang w:val="en-US"/>
              </w:rPr>
            </w:pPr>
            <w:r w:rsidRPr="000A7932">
              <w:rPr>
                <w:b/>
                <w:lang w:val="en-US"/>
              </w:rPr>
              <w:t>C</w:t>
            </w:r>
          </w:p>
        </w:tc>
        <w:tc>
          <w:tcPr>
            <w:tcW w:w="660" w:type="dxa"/>
          </w:tcPr>
          <w:p w:rsidR="00F550F4" w:rsidRPr="000A7932" w:rsidRDefault="00F550F4" w:rsidP="00A86161">
            <w:pPr>
              <w:jc w:val="center"/>
              <w:rPr>
                <w:b/>
                <w:lang w:val="en-US"/>
              </w:rPr>
            </w:pPr>
            <w:r w:rsidRPr="000A7932">
              <w:rPr>
                <w:b/>
                <w:lang w:val="en-US"/>
              </w:rPr>
              <w:t>D</w:t>
            </w:r>
          </w:p>
        </w:tc>
      </w:tr>
      <w:tr w:rsidR="00F550F4" w:rsidTr="00A86161">
        <w:tc>
          <w:tcPr>
            <w:tcW w:w="684" w:type="dxa"/>
          </w:tcPr>
          <w:p w:rsidR="00F550F4" w:rsidRDefault="00F550F4" w:rsidP="00A86161">
            <w:pPr>
              <w:jc w:val="center"/>
              <w:rPr>
                <w:lang w:val="en-US"/>
              </w:rPr>
            </w:pPr>
            <w:r>
              <w:rPr>
                <w:lang w:val="en-US"/>
              </w:rPr>
              <w:t>1</w:t>
            </w:r>
          </w:p>
        </w:tc>
        <w:tc>
          <w:tcPr>
            <w:tcW w:w="719" w:type="dxa"/>
          </w:tcPr>
          <w:p w:rsidR="00F550F4" w:rsidRDefault="00F550F4" w:rsidP="00A86161">
            <w:pPr>
              <w:jc w:val="center"/>
              <w:rPr>
                <w:lang w:val="en-US"/>
              </w:rPr>
            </w:pPr>
            <w:r>
              <w:rPr>
                <w:lang w:val="en-US"/>
              </w:rPr>
              <w:t>5</w:t>
            </w:r>
          </w:p>
        </w:tc>
        <w:tc>
          <w:tcPr>
            <w:tcW w:w="883" w:type="dxa"/>
          </w:tcPr>
          <w:p w:rsidR="00F550F4" w:rsidRDefault="00F550F4" w:rsidP="00A86161">
            <w:pPr>
              <w:jc w:val="left"/>
              <w:rPr>
                <w:lang w:val="en-US"/>
              </w:rPr>
            </w:pPr>
            <w:r>
              <w:rPr>
                <w:lang w:val="en-US"/>
              </w:rPr>
              <w:t xml:space="preserve">Monday </w:t>
            </w:r>
          </w:p>
        </w:tc>
        <w:tc>
          <w:tcPr>
            <w:tcW w:w="883" w:type="dxa"/>
          </w:tcPr>
          <w:p w:rsidR="00F550F4" w:rsidRDefault="00F550F4" w:rsidP="00A86161">
            <w:pPr>
              <w:rPr>
                <w:lang w:val="en-US"/>
              </w:rPr>
            </w:pPr>
            <w:r>
              <w:rPr>
                <w:lang w:val="en-US"/>
              </w:rPr>
              <w:t>10000</w:t>
            </w:r>
          </w:p>
        </w:tc>
        <w:tc>
          <w:tcPr>
            <w:tcW w:w="685" w:type="dxa"/>
          </w:tcPr>
          <w:p w:rsidR="00F550F4" w:rsidRDefault="004E0BD1" w:rsidP="00A86161">
            <w:pPr>
              <w:jc w:val="center"/>
              <w:rPr>
                <w:lang w:val="en-US"/>
              </w:rPr>
            </w:pPr>
            <w:r>
              <w:rPr>
                <w:lang w:val="en-US"/>
              </w:rPr>
              <w:t>187</w:t>
            </w:r>
          </w:p>
        </w:tc>
        <w:tc>
          <w:tcPr>
            <w:tcW w:w="658" w:type="dxa"/>
          </w:tcPr>
          <w:p w:rsidR="00F550F4" w:rsidRDefault="004E0BD1" w:rsidP="00A86161">
            <w:pPr>
              <w:jc w:val="center"/>
              <w:rPr>
                <w:lang w:val="en-US"/>
              </w:rPr>
            </w:pPr>
            <w:r>
              <w:rPr>
                <w:lang w:val="en-US"/>
              </w:rPr>
              <w:t>174</w:t>
            </w:r>
          </w:p>
        </w:tc>
        <w:tc>
          <w:tcPr>
            <w:tcW w:w="658" w:type="dxa"/>
          </w:tcPr>
          <w:p w:rsidR="00F550F4" w:rsidRDefault="004E0BD1" w:rsidP="00A86161">
            <w:pPr>
              <w:jc w:val="center"/>
              <w:rPr>
                <w:lang w:val="en-US"/>
              </w:rPr>
            </w:pPr>
            <w:r>
              <w:rPr>
                <w:lang w:val="en-US"/>
              </w:rPr>
              <w:t>3564</w:t>
            </w:r>
          </w:p>
        </w:tc>
        <w:tc>
          <w:tcPr>
            <w:tcW w:w="660" w:type="dxa"/>
          </w:tcPr>
          <w:p w:rsidR="00F550F4" w:rsidRDefault="004E0BD1" w:rsidP="00A86161">
            <w:pPr>
              <w:jc w:val="center"/>
              <w:rPr>
                <w:lang w:val="en-US"/>
              </w:rPr>
            </w:pPr>
            <w:r>
              <w:rPr>
                <w:lang w:val="en-US"/>
              </w:rPr>
              <w:t>1403</w:t>
            </w:r>
          </w:p>
        </w:tc>
      </w:tr>
      <w:tr w:rsidR="00F550F4" w:rsidTr="00A86161">
        <w:tc>
          <w:tcPr>
            <w:tcW w:w="684" w:type="dxa"/>
          </w:tcPr>
          <w:p w:rsidR="00F550F4" w:rsidRDefault="00F550F4" w:rsidP="00A86161">
            <w:pPr>
              <w:jc w:val="center"/>
              <w:rPr>
                <w:lang w:val="en-US"/>
              </w:rPr>
            </w:pPr>
            <w:r>
              <w:rPr>
                <w:lang w:val="en-US"/>
              </w:rPr>
              <w:t>2</w:t>
            </w:r>
          </w:p>
        </w:tc>
        <w:tc>
          <w:tcPr>
            <w:tcW w:w="719" w:type="dxa"/>
          </w:tcPr>
          <w:p w:rsidR="00F550F4" w:rsidRDefault="00F550F4" w:rsidP="00A86161">
            <w:pPr>
              <w:jc w:val="center"/>
              <w:rPr>
                <w:lang w:val="en-US"/>
              </w:rPr>
            </w:pPr>
            <w:r>
              <w:rPr>
                <w:lang w:val="en-US"/>
              </w:rPr>
              <w:t>5</w:t>
            </w:r>
          </w:p>
        </w:tc>
        <w:tc>
          <w:tcPr>
            <w:tcW w:w="883" w:type="dxa"/>
          </w:tcPr>
          <w:p w:rsidR="00F550F4" w:rsidRDefault="00F550F4" w:rsidP="00A86161">
            <w:pPr>
              <w:jc w:val="left"/>
              <w:rPr>
                <w:lang w:val="en-US"/>
              </w:rPr>
            </w:pPr>
            <w:r>
              <w:rPr>
                <w:lang w:val="en-US"/>
              </w:rPr>
              <w:t xml:space="preserve">Monday </w:t>
            </w:r>
          </w:p>
        </w:tc>
        <w:tc>
          <w:tcPr>
            <w:tcW w:w="883" w:type="dxa"/>
          </w:tcPr>
          <w:p w:rsidR="00F550F4" w:rsidRDefault="00F550F4" w:rsidP="00A86161">
            <w:pPr>
              <w:rPr>
                <w:lang w:val="en-US"/>
              </w:rPr>
            </w:pPr>
            <w:r>
              <w:rPr>
                <w:lang w:val="en-US"/>
              </w:rPr>
              <w:t>20000</w:t>
            </w:r>
          </w:p>
        </w:tc>
        <w:tc>
          <w:tcPr>
            <w:tcW w:w="685" w:type="dxa"/>
          </w:tcPr>
          <w:p w:rsidR="00F550F4" w:rsidRDefault="00630B39" w:rsidP="00A86161">
            <w:pPr>
              <w:jc w:val="center"/>
              <w:rPr>
                <w:lang w:val="en-US"/>
              </w:rPr>
            </w:pPr>
            <w:r>
              <w:rPr>
                <w:lang w:val="en-US"/>
              </w:rPr>
              <w:t>314</w:t>
            </w:r>
          </w:p>
        </w:tc>
        <w:tc>
          <w:tcPr>
            <w:tcW w:w="658" w:type="dxa"/>
          </w:tcPr>
          <w:p w:rsidR="00F550F4" w:rsidRDefault="00630B39" w:rsidP="00A86161">
            <w:pPr>
              <w:jc w:val="center"/>
              <w:rPr>
                <w:lang w:val="en-US"/>
              </w:rPr>
            </w:pPr>
            <w:r>
              <w:rPr>
                <w:lang w:val="en-US"/>
              </w:rPr>
              <w:t>253</w:t>
            </w:r>
          </w:p>
        </w:tc>
        <w:tc>
          <w:tcPr>
            <w:tcW w:w="658" w:type="dxa"/>
          </w:tcPr>
          <w:p w:rsidR="00F550F4" w:rsidRDefault="00630B39" w:rsidP="00A86161">
            <w:pPr>
              <w:jc w:val="center"/>
              <w:rPr>
                <w:lang w:val="en-US"/>
              </w:rPr>
            </w:pPr>
            <w:r>
              <w:rPr>
                <w:lang w:val="en-US"/>
              </w:rPr>
              <w:t>6397</w:t>
            </w:r>
          </w:p>
        </w:tc>
        <w:tc>
          <w:tcPr>
            <w:tcW w:w="660" w:type="dxa"/>
          </w:tcPr>
          <w:p w:rsidR="00F550F4" w:rsidRDefault="00630B3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Pr="00674242">
        <w:rPr>
          <w:lang w:val="en-US"/>
        </w:rPr>
        <w:fldChar w:fldCharType="begin"/>
      </w:r>
      <w:r w:rsidRPr="00674242">
        <w:rPr>
          <w:lang w:val="en-US"/>
        </w:rPr>
        <w:instrText xml:space="preserve"> REF _Ref456183757 \h </w:instrText>
      </w:r>
      <w:r w:rsidRPr="00674242">
        <w:rPr>
          <w:lang w:val="en-US"/>
        </w:rPr>
      </w:r>
      <w:r w:rsidRPr="00674242">
        <w:rPr>
          <w:lang w:val="en-US"/>
        </w:rPr>
        <w:fldChar w:fldCharType="separate"/>
      </w:r>
      <w:r w:rsidR="00C62B23">
        <w:t xml:space="preserve">Tabel </w:t>
      </w:r>
      <w:r w:rsidR="00C62B23">
        <w:rPr>
          <w:noProof/>
        </w:rPr>
        <w:t>5</w:t>
      </w:r>
      <w:r w:rsidR="00C62B23">
        <w:t>.</w:t>
      </w:r>
      <w:r w:rsidR="00C62B23">
        <w:rPr>
          <w:noProof/>
        </w:rPr>
        <w:t>16</w:t>
      </w:r>
      <w:r w:rsidRPr="00674242">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16" w:name="_Toc456603986"/>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20</w:t>
      </w:r>
      <w:r w:rsidR="009D56F0">
        <w:fldChar w:fldCharType="end"/>
      </w:r>
      <w:r>
        <w:rPr>
          <w:lang w:val="en-US"/>
        </w:rPr>
        <w:t xml:space="preserve"> Hasil penilaian percobaan</w:t>
      </w:r>
      <w:r w:rsidR="00630B39">
        <w:rPr>
          <w:lang w:val="en-US"/>
        </w:rPr>
        <w:t xml:space="preserve"> dengan ukuran window 10000</w:t>
      </w:r>
      <w:bookmarkEnd w:id="416"/>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4E0BD1" w:rsidP="00A86161">
            <w:pPr>
              <w:rPr>
                <w:lang w:val="en-US"/>
              </w:rPr>
            </w:pPr>
            <w:r>
              <w:rPr>
                <w:lang w:val="en-US"/>
              </w:rPr>
              <w:t>51.58%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17" w:name="_Toc456603987"/>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21</w:t>
      </w:r>
      <w:r w:rsidR="009D56F0">
        <w:fldChar w:fldCharType="end"/>
      </w:r>
      <w:r>
        <w:rPr>
          <w:lang w:val="en-US"/>
        </w:rPr>
        <w:t xml:space="preserve"> hasil penilaian percobaan </w:t>
      </w:r>
      <w:r w:rsidR="00630B39">
        <w:rPr>
          <w:lang w:val="en-US"/>
        </w:rPr>
        <w:t>dengan ukuran window 20000</w:t>
      </w:r>
      <w:bookmarkEnd w:id="417"/>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F550F4" w:rsidRDefault="00F550F4" w:rsidP="00F550F4">
      <w:pPr>
        <w:rPr>
          <w:lang w:val="en-US"/>
        </w:rPr>
      </w:pPr>
    </w:p>
    <w:p w:rsidR="00EE1F2C" w:rsidRDefault="00EE1F2C" w:rsidP="00F550F4">
      <w:pPr>
        <w:rPr>
          <w:lang w:val="en-US"/>
        </w:rPr>
      </w:pPr>
    </w:p>
    <w:p w:rsidR="00EE1F2C" w:rsidRPr="00F550F4" w:rsidRDefault="00EE1F2C" w:rsidP="00F550F4">
      <w:pPr>
        <w:rPr>
          <w:lang w:val="en-US"/>
        </w:rPr>
      </w:pPr>
    </w:p>
    <w:p w:rsidR="007F3655" w:rsidRDefault="00703315" w:rsidP="007F3655">
      <w:pPr>
        <w:pStyle w:val="ListParagraph"/>
        <w:numPr>
          <w:ilvl w:val="0"/>
          <w:numId w:val="40"/>
        </w:numPr>
        <w:rPr>
          <w:b/>
          <w:lang w:val="en-US"/>
        </w:rPr>
      </w:pPr>
      <w:r>
        <w:rPr>
          <w:b/>
          <w:lang w:val="en-US"/>
        </w:rPr>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C62B23">
        <w:t xml:space="preserve">Tabel </w:t>
      </w:r>
      <w:r w:rsidR="00C62B23">
        <w:rPr>
          <w:noProof/>
        </w:rPr>
        <w:t>5</w:t>
      </w:r>
      <w:r w:rsidR="00C62B23">
        <w:t>.</w:t>
      </w:r>
      <w:r w:rsidR="00C62B23">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C62B23">
        <w:t xml:space="preserve">Tabel </w:t>
      </w:r>
      <w:r w:rsidR="00C62B23">
        <w:rPr>
          <w:noProof/>
        </w:rPr>
        <w:t>5</w:t>
      </w:r>
      <w:r w:rsidR="00C62B23">
        <w:t>.</w:t>
      </w:r>
      <w:r w:rsidR="00C62B23">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18" w:name="_Ref456601336"/>
      <w:bookmarkStart w:id="419" w:name="_Toc456603988"/>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22</w:t>
      </w:r>
      <w:r w:rsidR="009D56F0">
        <w:fldChar w:fldCharType="end"/>
      </w:r>
      <w:bookmarkEnd w:id="418"/>
      <w:r>
        <w:rPr>
          <w:lang w:val="en-US"/>
        </w:rPr>
        <w:t xml:space="preserve"> Skenario serangan</w:t>
      </w:r>
      <w:bookmarkEnd w:id="419"/>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8B1DA0" w:rsidP="009D56F0">
            <w:pPr>
              <w:jc w:val="center"/>
              <w:rPr>
                <w:lang w:val="en-US"/>
              </w:rPr>
            </w:pP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185CCA" w:rsidP="009D56F0">
            <w:pPr>
              <w:jc w:val="center"/>
              <w:rPr>
                <w:lang w:val="en-US"/>
              </w:rPr>
            </w:pPr>
          </w:p>
        </w:tc>
      </w:tr>
    </w:tbl>
    <w:p w:rsidR="008B1DA0" w:rsidRDefault="008B1DA0" w:rsidP="008B1DA0">
      <w:pPr>
        <w:ind w:firstLine="720"/>
        <w:rPr>
          <w:b/>
        </w:rPr>
      </w:pPr>
    </w:p>
    <w:p w:rsidR="008B1DA0" w:rsidRPr="00F51B4A" w:rsidRDefault="008B1DA0" w:rsidP="008B1DA0">
      <w:pPr>
        <w:pStyle w:val="Caption"/>
        <w:keepNext/>
        <w:rPr>
          <w:lang w:val="en-US"/>
        </w:rPr>
      </w:pPr>
      <w:bookmarkStart w:id="420" w:name="_Ref456601358"/>
      <w:bookmarkStart w:id="421" w:name="_Toc456603989"/>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23</w:t>
      </w:r>
      <w:r w:rsidR="009D56F0">
        <w:fldChar w:fldCharType="end"/>
      </w:r>
      <w:bookmarkEnd w:id="420"/>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21"/>
    </w:p>
    <w:tbl>
      <w:tblPr>
        <w:tblStyle w:val="TableGrid"/>
        <w:tblW w:w="5151" w:type="dxa"/>
        <w:jc w:val="center"/>
        <w:tblLayout w:type="fixed"/>
        <w:tblLook w:val="04A0" w:firstRow="1" w:lastRow="0" w:firstColumn="1" w:lastColumn="0" w:noHBand="0" w:noVBand="1"/>
      </w:tblPr>
      <w:tblGrid>
        <w:gridCol w:w="562"/>
        <w:gridCol w:w="1140"/>
        <w:gridCol w:w="1228"/>
        <w:gridCol w:w="993"/>
        <w:gridCol w:w="1228"/>
      </w:tblGrid>
      <w:tr w:rsidR="008B1DA0" w:rsidTr="00A86161">
        <w:trPr>
          <w:trHeight w:val="470"/>
          <w:jc w:val="center"/>
        </w:trPr>
        <w:tc>
          <w:tcPr>
            <w:tcW w:w="562" w:type="dxa"/>
            <w:vAlign w:val="center"/>
          </w:tcPr>
          <w:p w:rsidR="008B1DA0" w:rsidRPr="006D671C" w:rsidRDefault="008B1DA0" w:rsidP="00A86161">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1140" w:type="dxa"/>
            <w:vAlign w:val="center"/>
          </w:tcPr>
          <w:p w:rsidR="008B1DA0" w:rsidRPr="006D671C" w:rsidRDefault="008B1DA0" w:rsidP="00A86161">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Ukuran </w:t>
            </w:r>
            <w:r w:rsidRPr="00674242">
              <w:rPr>
                <w:rFonts w:eastAsia="PMingLiU" w:cs="Arial"/>
                <w:b/>
                <w:bCs/>
                <w:i/>
                <w:kern w:val="32"/>
                <w:szCs w:val="32"/>
                <w:lang w:val="en-US" w:eastAsia="en-US"/>
              </w:rPr>
              <w:t>Window</w:t>
            </w:r>
          </w:p>
        </w:tc>
        <w:tc>
          <w:tcPr>
            <w:tcW w:w="1228" w:type="dxa"/>
            <w:vAlign w:val="center"/>
          </w:tcPr>
          <w:p w:rsidR="008B1DA0" w:rsidRPr="006D671C" w:rsidRDefault="008B1DA0" w:rsidP="00A86161">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993" w:type="dxa"/>
            <w:vAlign w:val="center"/>
          </w:tcPr>
          <w:p w:rsidR="008B1DA0" w:rsidRPr="006D671C" w:rsidRDefault="008B1DA0" w:rsidP="00A86161">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228" w:type="dxa"/>
            <w:vAlign w:val="center"/>
          </w:tcPr>
          <w:p w:rsidR="008B1DA0" w:rsidRPr="006D671C" w:rsidRDefault="008B1DA0" w:rsidP="00A86161">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A86161">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1140"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2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993"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22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A86161">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1140"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2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993"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22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tbl>
      <w:tblPr>
        <w:tblStyle w:val="TableGrid"/>
        <w:tblW w:w="5390" w:type="dxa"/>
        <w:jc w:val="center"/>
        <w:tblLook w:val="04A0" w:firstRow="1" w:lastRow="0" w:firstColumn="1" w:lastColumn="0" w:noHBand="0" w:noVBand="1"/>
      </w:tblPr>
      <w:tblGrid>
        <w:gridCol w:w="550"/>
        <w:gridCol w:w="2007"/>
        <w:gridCol w:w="883"/>
        <w:gridCol w:w="605"/>
        <w:gridCol w:w="439"/>
        <w:gridCol w:w="450"/>
        <w:gridCol w:w="456"/>
      </w:tblGrid>
      <w:tr w:rsidR="00C86141" w:rsidTr="00EE21A3">
        <w:trPr>
          <w:jc w:val="center"/>
        </w:trPr>
        <w:tc>
          <w:tcPr>
            <w:tcW w:w="561" w:type="dxa"/>
            <w:vMerge w:val="restart"/>
            <w:vAlign w:val="center"/>
          </w:tcPr>
          <w:p w:rsidR="00C86141" w:rsidRPr="000A7932" w:rsidRDefault="00C86141" w:rsidP="00F23414">
            <w:pPr>
              <w:jc w:val="center"/>
              <w:rPr>
                <w:b/>
                <w:lang w:val="en-US"/>
              </w:rPr>
            </w:pPr>
            <w:r w:rsidRPr="000A7932">
              <w:rPr>
                <w:b/>
                <w:lang w:val="en-US"/>
              </w:rPr>
              <w:t>No</w:t>
            </w:r>
          </w:p>
        </w:tc>
        <w:tc>
          <w:tcPr>
            <w:tcW w:w="2128" w:type="dxa"/>
            <w:vMerge w:val="restart"/>
            <w:vAlign w:val="center"/>
          </w:tcPr>
          <w:p w:rsidR="00C86141" w:rsidRPr="000A7932" w:rsidRDefault="00C86141" w:rsidP="00F23414">
            <w:pPr>
              <w:jc w:val="center"/>
              <w:rPr>
                <w:b/>
                <w:lang w:val="en-US"/>
              </w:rPr>
            </w:pPr>
            <w:r>
              <w:rPr>
                <w:b/>
                <w:lang w:val="en-US"/>
              </w:rPr>
              <w:t xml:space="preserve">Serangan </w:t>
            </w:r>
          </w:p>
        </w:tc>
        <w:tc>
          <w:tcPr>
            <w:tcW w:w="706" w:type="dxa"/>
            <w:vMerge w:val="restart"/>
            <w:vAlign w:val="center"/>
          </w:tcPr>
          <w:p w:rsidR="00C86141" w:rsidRPr="000A7932" w:rsidRDefault="00C86141" w:rsidP="00F23414">
            <w:pPr>
              <w:jc w:val="center"/>
              <w:rPr>
                <w:b/>
                <w:lang w:val="en-US"/>
              </w:rPr>
            </w:pPr>
            <w:r w:rsidRPr="000A7932">
              <w:rPr>
                <w:b/>
                <w:lang w:val="en-US"/>
              </w:rPr>
              <w:t>Ukuran window</w:t>
            </w:r>
          </w:p>
        </w:tc>
        <w:tc>
          <w:tcPr>
            <w:tcW w:w="1995" w:type="dxa"/>
            <w:gridSpan w:val="4"/>
            <w:vAlign w:val="center"/>
          </w:tcPr>
          <w:p w:rsidR="00C86141" w:rsidRPr="000A7932" w:rsidRDefault="00C86141" w:rsidP="00F23414">
            <w:pPr>
              <w:jc w:val="center"/>
              <w:rPr>
                <w:b/>
                <w:lang w:val="en-US"/>
              </w:rPr>
            </w:pPr>
            <w:r w:rsidRPr="000A7932">
              <w:rPr>
                <w:b/>
                <w:lang w:val="en-US"/>
              </w:rPr>
              <w:t>Kelas</w:t>
            </w:r>
          </w:p>
        </w:tc>
      </w:tr>
      <w:tr w:rsidR="00C86141" w:rsidTr="00EE21A3">
        <w:trPr>
          <w:jc w:val="center"/>
        </w:trPr>
        <w:tc>
          <w:tcPr>
            <w:tcW w:w="561" w:type="dxa"/>
            <w:vMerge/>
          </w:tcPr>
          <w:p w:rsidR="00C86141" w:rsidRDefault="00C86141" w:rsidP="00F23414">
            <w:pPr>
              <w:rPr>
                <w:lang w:val="en-US"/>
              </w:rPr>
            </w:pPr>
          </w:p>
        </w:tc>
        <w:tc>
          <w:tcPr>
            <w:tcW w:w="2128" w:type="dxa"/>
            <w:vMerge/>
          </w:tcPr>
          <w:p w:rsidR="00C86141" w:rsidRDefault="00C86141" w:rsidP="00F23414">
            <w:pPr>
              <w:rPr>
                <w:lang w:val="en-US"/>
              </w:rPr>
            </w:pPr>
          </w:p>
        </w:tc>
        <w:tc>
          <w:tcPr>
            <w:tcW w:w="706" w:type="dxa"/>
            <w:vMerge/>
          </w:tcPr>
          <w:p w:rsidR="00C86141" w:rsidRDefault="00C86141" w:rsidP="00F23414">
            <w:pPr>
              <w:rPr>
                <w:lang w:val="en-US"/>
              </w:rPr>
            </w:pPr>
          </w:p>
        </w:tc>
        <w:tc>
          <w:tcPr>
            <w:tcW w:w="616" w:type="dxa"/>
          </w:tcPr>
          <w:p w:rsidR="00C86141" w:rsidRPr="000A7932" w:rsidRDefault="00C86141" w:rsidP="00F23414">
            <w:pPr>
              <w:jc w:val="center"/>
              <w:rPr>
                <w:b/>
                <w:lang w:val="en-US"/>
              </w:rPr>
            </w:pPr>
            <w:r w:rsidRPr="000A7932">
              <w:rPr>
                <w:b/>
                <w:lang w:val="en-US"/>
              </w:rPr>
              <w:t>A</w:t>
            </w:r>
          </w:p>
        </w:tc>
        <w:tc>
          <w:tcPr>
            <w:tcW w:w="450" w:type="dxa"/>
          </w:tcPr>
          <w:p w:rsidR="00C86141" w:rsidRPr="000A7932" w:rsidRDefault="00C86141" w:rsidP="00F23414">
            <w:pPr>
              <w:jc w:val="center"/>
              <w:rPr>
                <w:b/>
                <w:lang w:val="en-US"/>
              </w:rPr>
            </w:pPr>
            <w:r w:rsidRPr="000A7932">
              <w:rPr>
                <w:b/>
                <w:lang w:val="en-US"/>
              </w:rPr>
              <w:t>B</w:t>
            </w:r>
          </w:p>
        </w:tc>
        <w:tc>
          <w:tcPr>
            <w:tcW w:w="461" w:type="dxa"/>
          </w:tcPr>
          <w:p w:rsidR="00C86141" w:rsidRPr="000A7932" w:rsidRDefault="00C86141" w:rsidP="00F23414">
            <w:pPr>
              <w:jc w:val="center"/>
              <w:rPr>
                <w:b/>
                <w:lang w:val="en-US"/>
              </w:rPr>
            </w:pPr>
            <w:r w:rsidRPr="000A7932">
              <w:rPr>
                <w:b/>
                <w:lang w:val="en-US"/>
              </w:rPr>
              <w:t>C</w:t>
            </w:r>
          </w:p>
        </w:tc>
        <w:tc>
          <w:tcPr>
            <w:tcW w:w="468" w:type="dxa"/>
          </w:tcPr>
          <w:p w:rsidR="00C86141" w:rsidRPr="000A7932" w:rsidRDefault="00C86141" w:rsidP="00F23414">
            <w:pPr>
              <w:jc w:val="center"/>
              <w:rPr>
                <w:b/>
                <w:lang w:val="en-US"/>
              </w:rPr>
            </w:pPr>
            <w:r w:rsidRPr="000A7932">
              <w:rPr>
                <w:b/>
                <w:lang w:val="en-US"/>
              </w:rPr>
              <w:t>D</w:t>
            </w:r>
          </w:p>
        </w:tc>
      </w:tr>
      <w:tr w:rsidR="00C86141" w:rsidTr="00EE21A3">
        <w:trPr>
          <w:jc w:val="center"/>
        </w:trPr>
        <w:tc>
          <w:tcPr>
            <w:tcW w:w="561" w:type="dxa"/>
          </w:tcPr>
          <w:p w:rsidR="00C86141" w:rsidRDefault="00C86141" w:rsidP="00C86141">
            <w:pPr>
              <w:jc w:val="center"/>
              <w:rPr>
                <w:lang w:val="en-US"/>
              </w:rPr>
            </w:pPr>
            <w:r>
              <w:rPr>
                <w:lang w:val="en-US"/>
              </w:rPr>
              <w:t>1</w:t>
            </w:r>
          </w:p>
        </w:tc>
        <w:tc>
          <w:tcPr>
            <w:tcW w:w="2128" w:type="dxa"/>
          </w:tcPr>
          <w:p w:rsidR="00C86141" w:rsidRPr="00C57D6F" w:rsidRDefault="00C86141" w:rsidP="009D56F0">
            <w:pPr>
              <w:jc w:val="left"/>
              <w:rPr>
                <w:lang w:val="en-US"/>
              </w:rPr>
            </w:pPr>
            <w:r>
              <w:rPr>
                <w:lang w:val="en-US"/>
              </w:rPr>
              <w:t>FTP login brute force</w:t>
            </w:r>
          </w:p>
        </w:tc>
        <w:tc>
          <w:tcPr>
            <w:tcW w:w="706" w:type="dxa"/>
          </w:tcPr>
          <w:p w:rsidR="00C86141" w:rsidRDefault="00C86141" w:rsidP="00C86141">
            <w:pPr>
              <w:rPr>
                <w:lang w:val="en-US"/>
              </w:rPr>
            </w:pPr>
            <w:r>
              <w:rPr>
                <w:lang w:val="en-US"/>
              </w:rPr>
              <w:t>1000</w:t>
            </w:r>
          </w:p>
        </w:tc>
        <w:tc>
          <w:tcPr>
            <w:tcW w:w="616" w:type="dxa"/>
          </w:tcPr>
          <w:p w:rsidR="00C86141" w:rsidRDefault="00C86141" w:rsidP="00C86141">
            <w:pPr>
              <w:jc w:val="center"/>
              <w:rPr>
                <w:lang w:val="en-US"/>
              </w:rPr>
            </w:pPr>
            <w:r>
              <w:rPr>
                <w:lang w:val="en-US"/>
              </w:rPr>
              <w:t>151</w:t>
            </w:r>
          </w:p>
        </w:tc>
        <w:tc>
          <w:tcPr>
            <w:tcW w:w="450" w:type="dxa"/>
          </w:tcPr>
          <w:p w:rsidR="00C86141" w:rsidRDefault="00C86141" w:rsidP="00C86141">
            <w:pPr>
              <w:jc w:val="center"/>
              <w:rPr>
                <w:lang w:val="en-US"/>
              </w:rPr>
            </w:pPr>
            <w:r>
              <w:rPr>
                <w:lang w:val="en-US"/>
              </w:rPr>
              <w:t>0</w:t>
            </w:r>
          </w:p>
        </w:tc>
        <w:tc>
          <w:tcPr>
            <w:tcW w:w="461" w:type="dxa"/>
          </w:tcPr>
          <w:p w:rsidR="00C86141" w:rsidRDefault="00C86141" w:rsidP="00C86141">
            <w:pPr>
              <w:jc w:val="center"/>
              <w:rPr>
                <w:lang w:val="en-US"/>
              </w:rPr>
            </w:pPr>
            <w:r>
              <w:rPr>
                <w:lang w:val="en-US"/>
              </w:rPr>
              <w:t>0</w:t>
            </w:r>
          </w:p>
        </w:tc>
        <w:tc>
          <w:tcPr>
            <w:tcW w:w="468" w:type="dxa"/>
          </w:tcPr>
          <w:p w:rsidR="00C86141" w:rsidRDefault="00C86141" w:rsidP="00C86141">
            <w:pPr>
              <w:jc w:val="center"/>
              <w:rPr>
                <w:lang w:val="en-US"/>
              </w:rPr>
            </w:pPr>
            <w:r>
              <w:rPr>
                <w:lang w:val="en-US"/>
              </w:rPr>
              <w:t>0</w:t>
            </w:r>
          </w:p>
        </w:tc>
      </w:tr>
      <w:tr w:rsidR="006E63BC" w:rsidTr="00EE21A3">
        <w:trPr>
          <w:jc w:val="center"/>
        </w:trPr>
        <w:tc>
          <w:tcPr>
            <w:tcW w:w="561" w:type="dxa"/>
          </w:tcPr>
          <w:p w:rsidR="006E63BC" w:rsidRDefault="006E63BC" w:rsidP="006E63BC">
            <w:pPr>
              <w:jc w:val="center"/>
              <w:rPr>
                <w:lang w:val="en-US"/>
              </w:rPr>
            </w:pPr>
            <w:r>
              <w:rPr>
                <w:lang w:val="en-US"/>
              </w:rPr>
              <w:t>2</w:t>
            </w:r>
          </w:p>
        </w:tc>
        <w:tc>
          <w:tcPr>
            <w:tcW w:w="2128" w:type="dxa"/>
          </w:tcPr>
          <w:p w:rsidR="006E63BC" w:rsidRDefault="006E63BC" w:rsidP="009D56F0">
            <w:pPr>
              <w:jc w:val="left"/>
              <w:rPr>
                <w:lang w:val="en-US"/>
              </w:rPr>
            </w:pPr>
            <w:r>
              <w:rPr>
                <w:lang w:val="en-US"/>
              </w:rPr>
              <w:t>Telnet login brute force</w:t>
            </w:r>
          </w:p>
        </w:tc>
        <w:tc>
          <w:tcPr>
            <w:tcW w:w="706" w:type="dxa"/>
          </w:tcPr>
          <w:p w:rsidR="006E63BC" w:rsidRDefault="006E63BC" w:rsidP="006E63BC">
            <w:pPr>
              <w:rPr>
                <w:lang w:val="en-US"/>
              </w:rPr>
            </w:pPr>
            <w:r>
              <w:rPr>
                <w:lang w:val="en-US"/>
              </w:rPr>
              <w:t>1000</w:t>
            </w:r>
          </w:p>
        </w:tc>
        <w:tc>
          <w:tcPr>
            <w:tcW w:w="616" w:type="dxa"/>
          </w:tcPr>
          <w:p w:rsidR="006E63BC" w:rsidRDefault="006E63BC" w:rsidP="006E63BC">
            <w:pPr>
              <w:jc w:val="center"/>
              <w:rPr>
                <w:lang w:val="en-US"/>
              </w:rPr>
            </w:pPr>
            <w:r>
              <w:rPr>
                <w:lang w:val="en-US"/>
              </w:rPr>
              <w:t>290</w:t>
            </w:r>
          </w:p>
        </w:tc>
        <w:tc>
          <w:tcPr>
            <w:tcW w:w="450" w:type="dxa"/>
          </w:tcPr>
          <w:p w:rsidR="006E63BC" w:rsidRDefault="006E63BC" w:rsidP="006E63BC">
            <w:pPr>
              <w:jc w:val="center"/>
              <w:rPr>
                <w:lang w:val="en-US"/>
              </w:rPr>
            </w:pPr>
            <w:r>
              <w:rPr>
                <w:lang w:val="en-US"/>
              </w:rPr>
              <w:t>0</w:t>
            </w:r>
          </w:p>
        </w:tc>
        <w:tc>
          <w:tcPr>
            <w:tcW w:w="461" w:type="dxa"/>
          </w:tcPr>
          <w:p w:rsidR="006E63BC" w:rsidRDefault="006E63BC" w:rsidP="006E63BC">
            <w:pPr>
              <w:jc w:val="center"/>
              <w:rPr>
                <w:lang w:val="en-US"/>
              </w:rPr>
            </w:pPr>
            <w:r>
              <w:rPr>
                <w:lang w:val="en-US"/>
              </w:rPr>
              <w:t>0</w:t>
            </w:r>
          </w:p>
        </w:tc>
        <w:tc>
          <w:tcPr>
            <w:tcW w:w="468"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C62B23">
        <w:t xml:space="preserve">Tabel </w:t>
      </w:r>
      <w:r w:rsidR="00C62B23">
        <w:rPr>
          <w:noProof/>
        </w:rPr>
        <w:t>5</w:t>
      </w:r>
      <w:r w:rsidR="00C62B23">
        <w:t>.</w:t>
      </w:r>
      <w:r w:rsidR="00C62B23">
        <w:rPr>
          <w:noProof/>
        </w:rPr>
        <w:t>16</w:t>
      </w:r>
      <w:r>
        <w:rPr>
          <w:lang w:val="en-US"/>
        </w:rPr>
        <w:fldChar w:fldCharType="end"/>
      </w:r>
    </w:p>
    <w:p w:rsidR="008B1DA0" w:rsidRDefault="008B1DA0" w:rsidP="008B1DA0">
      <w:pPr>
        <w:pStyle w:val="Caption"/>
        <w:keepNext/>
      </w:pPr>
      <w:bookmarkStart w:id="422" w:name="_Toc456603990"/>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24</w:t>
      </w:r>
      <w:r w:rsidR="009D56F0">
        <w:fldChar w:fldCharType="end"/>
      </w:r>
      <w:r w:rsidR="008469F7">
        <w:rPr>
          <w:lang w:val="en-US"/>
        </w:rPr>
        <w:t xml:space="preserve"> Hasil penilaian percobaan </w:t>
      </w:r>
      <w:r w:rsidR="009D56F0">
        <w:rPr>
          <w:lang w:val="en-US"/>
        </w:rPr>
        <w:t xml:space="preserve">FTP </w:t>
      </w:r>
      <w:r w:rsidR="009D56F0" w:rsidRPr="009D56F0">
        <w:rPr>
          <w:i/>
          <w:lang w:val="en-US"/>
        </w:rPr>
        <w:t>brute force</w:t>
      </w:r>
      <w:bookmarkEnd w:id="422"/>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23" w:name="_Toc456603991"/>
      <w:r>
        <w:t xml:space="preserve">Tabel </w:t>
      </w:r>
      <w:r>
        <w:fldChar w:fldCharType="begin"/>
      </w:r>
      <w:r>
        <w:instrText xml:space="preserve"> STYLEREF 1 \s </w:instrText>
      </w:r>
      <w:r>
        <w:fldChar w:fldCharType="separate"/>
      </w:r>
      <w:r w:rsidR="00C62B23">
        <w:rPr>
          <w:noProof/>
        </w:rPr>
        <w:t>5</w:t>
      </w:r>
      <w:r>
        <w:fldChar w:fldCharType="end"/>
      </w:r>
      <w:r>
        <w:t>.</w:t>
      </w:r>
      <w:r>
        <w:fldChar w:fldCharType="begin"/>
      </w:r>
      <w:r>
        <w:instrText xml:space="preserve"> SEQ Tabel \* ARABIC \s 1 </w:instrText>
      </w:r>
      <w:r>
        <w:fldChar w:fldCharType="separate"/>
      </w:r>
      <w:r w:rsidR="00C62B23">
        <w:rPr>
          <w:noProof/>
        </w:rPr>
        <w:t>25</w:t>
      </w:r>
      <w:r>
        <w:fldChar w:fldCharType="end"/>
      </w:r>
      <w:r>
        <w:rPr>
          <w:lang w:val="en-US"/>
        </w:rPr>
        <w:t xml:space="preserve"> Hasil penilaian percobaan Telnet </w:t>
      </w:r>
      <w:r>
        <w:rPr>
          <w:i/>
          <w:lang w:val="en-US"/>
        </w:rPr>
        <w:t>brute force</w:t>
      </w:r>
      <w:bookmarkEnd w:id="423"/>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Pr>
          <w:lang w:val="en-US"/>
        </w:rPr>
      </w:r>
      <w:r w:rsidRPr="00D16144">
        <w:rPr>
          <w:lang w:val="en-US"/>
        </w:rPr>
        <w:fldChar w:fldCharType="separate"/>
      </w:r>
      <w:r w:rsidR="00C62B23">
        <w:t xml:space="preserve">Tabel </w:t>
      </w:r>
      <w:r w:rsidR="00C62B23">
        <w:rPr>
          <w:noProof/>
        </w:rPr>
        <w:t>5</w:t>
      </w:r>
      <w:r w:rsidR="00C62B23">
        <w:t>.</w:t>
      </w:r>
      <w:r w:rsidR="00C62B23">
        <w:rPr>
          <w:noProof/>
        </w:rPr>
        <w:t>22</w:t>
      </w:r>
      <w:r w:rsidRPr="00D16144">
        <w:rPr>
          <w:lang w:val="en-US"/>
        </w:rPr>
        <w:fldChar w:fldCharType="end"/>
      </w:r>
      <w:r w:rsidRPr="00D16144">
        <w:rPr>
          <w:lang w:val="en-US"/>
        </w:rPr>
        <w:t xml:space="preserve"> tanpa proses </w:t>
      </w:r>
      <w:r w:rsidRPr="00D16144">
        <w:rPr>
          <w:i/>
          <w:lang w:val="en-US"/>
        </w:rPr>
        <w:t>incremental learning</w:t>
      </w:r>
      <w:r w:rsidRPr="00D16144">
        <w:rPr>
          <w:lang w:val="en-US"/>
        </w:rPr>
        <w:t xml:space="preserve">. Hasil dari pengujian dituliskan pada </w:t>
      </w:r>
      <w:r w:rsidRPr="00D16144">
        <w:rPr>
          <w:lang w:val="en-US"/>
        </w:rPr>
        <w:fldChar w:fldCharType="begin"/>
      </w:r>
      <w:r w:rsidRPr="00D16144">
        <w:rPr>
          <w:lang w:val="en-US"/>
        </w:rPr>
        <w:instrText xml:space="preserve"> REF _Ref456601358 \h </w:instrText>
      </w:r>
      <w:r>
        <w:rPr>
          <w:lang w:val="en-US"/>
        </w:rPr>
      </w:r>
      <w:r w:rsidRPr="00D16144">
        <w:rPr>
          <w:lang w:val="en-US"/>
        </w:rPr>
        <w:fldChar w:fldCharType="separate"/>
      </w:r>
      <w:r w:rsidR="00C62B23">
        <w:t xml:space="preserve">Tabel </w:t>
      </w:r>
      <w:r w:rsidR="00C62B23">
        <w:rPr>
          <w:noProof/>
        </w:rPr>
        <w:t>5</w:t>
      </w:r>
      <w:r w:rsidR="00C62B23">
        <w:t>.</w:t>
      </w:r>
      <w:r w:rsidR="00C62B23">
        <w:rPr>
          <w:noProof/>
        </w:rPr>
        <w:t>23</w:t>
      </w:r>
      <w:r w:rsidRPr="00D16144">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D16144" w:rsidRDefault="00D16144" w:rsidP="00D16144">
      <w:pPr>
        <w:pStyle w:val="Caption"/>
        <w:keepNext/>
      </w:pPr>
      <w:bookmarkStart w:id="424" w:name="_Toc456603992"/>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26</w:t>
      </w:r>
      <w:r w:rsidR="009D56F0">
        <w:fldChar w:fldCharType="end"/>
      </w:r>
      <w:r>
        <w:rPr>
          <w:lang w:val="en-US"/>
        </w:rPr>
        <w:t xml:space="preserve"> Skenario serangan</w:t>
      </w:r>
      <w:bookmarkEnd w:id="424"/>
    </w:p>
    <w:tbl>
      <w:tblPr>
        <w:tblStyle w:val="TableGrid"/>
        <w:tblW w:w="0" w:type="auto"/>
        <w:jc w:val="center"/>
        <w:tblLook w:val="04A0" w:firstRow="1" w:lastRow="0" w:firstColumn="1" w:lastColumn="0" w:noHBand="0" w:noVBand="1"/>
      </w:tblPr>
      <w:tblGrid>
        <w:gridCol w:w="611"/>
        <w:gridCol w:w="2394"/>
        <w:gridCol w:w="1489"/>
      </w:tblGrid>
      <w:tr w:rsidR="00940A0B" w:rsidTr="009D56F0">
        <w:trPr>
          <w:jc w:val="center"/>
        </w:trPr>
        <w:tc>
          <w:tcPr>
            <w:tcW w:w="611" w:type="dxa"/>
          </w:tcPr>
          <w:p w:rsidR="00940A0B" w:rsidRPr="00B97061" w:rsidRDefault="00940A0B" w:rsidP="00940A0B">
            <w:pPr>
              <w:jc w:val="center"/>
              <w:rPr>
                <w:b/>
                <w:lang w:val="en-US"/>
              </w:rPr>
            </w:pPr>
            <w:r>
              <w:rPr>
                <w:b/>
                <w:lang w:val="en-US"/>
              </w:rPr>
              <w:t>No</w:t>
            </w:r>
          </w:p>
        </w:tc>
        <w:tc>
          <w:tcPr>
            <w:tcW w:w="2394" w:type="dxa"/>
          </w:tcPr>
          <w:p w:rsidR="00940A0B" w:rsidRPr="00B97061" w:rsidRDefault="00940A0B" w:rsidP="00940A0B">
            <w:pPr>
              <w:jc w:val="center"/>
              <w:rPr>
                <w:b/>
                <w:lang w:val="en-US"/>
              </w:rPr>
            </w:pPr>
            <w:r>
              <w:rPr>
                <w:b/>
                <w:lang w:val="en-US"/>
              </w:rPr>
              <w:t>Jenis serangan</w:t>
            </w:r>
          </w:p>
        </w:tc>
        <w:tc>
          <w:tcPr>
            <w:tcW w:w="1489" w:type="dxa"/>
          </w:tcPr>
          <w:p w:rsidR="00940A0B" w:rsidRPr="006F1EE7" w:rsidRDefault="009D56F0" w:rsidP="00940A0B">
            <w:pPr>
              <w:jc w:val="center"/>
              <w:rPr>
                <w:b/>
                <w:lang w:val="en-US"/>
              </w:rPr>
            </w:pPr>
            <w:r>
              <w:rPr>
                <w:b/>
                <w:lang w:val="en-US"/>
              </w:rPr>
              <w:t>Jumlah paket</w:t>
            </w:r>
          </w:p>
        </w:tc>
      </w:tr>
      <w:tr w:rsidR="009D56F0" w:rsidTr="009D56F0">
        <w:trPr>
          <w:jc w:val="center"/>
        </w:trPr>
        <w:tc>
          <w:tcPr>
            <w:tcW w:w="611" w:type="dxa"/>
          </w:tcPr>
          <w:p w:rsidR="009D56F0" w:rsidRPr="00B97061" w:rsidRDefault="009D56F0" w:rsidP="009D56F0">
            <w:pPr>
              <w:jc w:val="center"/>
              <w:rPr>
                <w:lang w:val="en-US"/>
              </w:rPr>
            </w:pPr>
            <w:r w:rsidRPr="00B97061">
              <w:rPr>
                <w:lang w:val="en-US"/>
              </w:rPr>
              <w:t>1</w:t>
            </w:r>
          </w:p>
        </w:tc>
        <w:tc>
          <w:tcPr>
            <w:tcW w:w="2394" w:type="dxa"/>
          </w:tcPr>
          <w:p w:rsidR="009D56F0" w:rsidRPr="00C57D6F" w:rsidRDefault="009D56F0" w:rsidP="009D56F0">
            <w:pPr>
              <w:rPr>
                <w:lang w:val="en-US"/>
              </w:rPr>
            </w:pPr>
            <w:r>
              <w:rPr>
                <w:lang w:val="en-US"/>
              </w:rPr>
              <w:t>FTP login brute force</w:t>
            </w:r>
          </w:p>
        </w:tc>
        <w:tc>
          <w:tcPr>
            <w:tcW w:w="1489" w:type="dxa"/>
          </w:tcPr>
          <w:p w:rsidR="009D56F0" w:rsidRPr="00564407" w:rsidRDefault="009D56F0" w:rsidP="009D56F0">
            <w:pPr>
              <w:jc w:val="center"/>
              <w:rPr>
                <w:lang w:val="en-US"/>
              </w:rPr>
            </w:pPr>
          </w:p>
        </w:tc>
      </w:tr>
      <w:tr w:rsidR="009D56F0" w:rsidTr="009D56F0">
        <w:trPr>
          <w:jc w:val="center"/>
        </w:trPr>
        <w:tc>
          <w:tcPr>
            <w:tcW w:w="611" w:type="dxa"/>
          </w:tcPr>
          <w:p w:rsidR="009D56F0" w:rsidRPr="00B97061" w:rsidRDefault="009D56F0" w:rsidP="009D56F0">
            <w:pPr>
              <w:jc w:val="center"/>
              <w:rPr>
                <w:lang w:val="en-US"/>
              </w:rPr>
            </w:pPr>
            <w:r>
              <w:rPr>
                <w:lang w:val="en-US"/>
              </w:rPr>
              <w:t>2</w:t>
            </w:r>
          </w:p>
        </w:tc>
        <w:tc>
          <w:tcPr>
            <w:tcW w:w="2394" w:type="dxa"/>
          </w:tcPr>
          <w:p w:rsidR="009D56F0" w:rsidRDefault="009D56F0" w:rsidP="009D56F0">
            <w:pPr>
              <w:rPr>
                <w:lang w:val="en-US"/>
              </w:rPr>
            </w:pPr>
            <w:r>
              <w:rPr>
                <w:lang w:val="en-US"/>
              </w:rPr>
              <w:t>Telnet login brute force</w:t>
            </w:r>
          </w:p>
        </w:tc>
        <w:tc>
          <w:tcPr>
            <w:tcW w:w="1489" w:type="dxa"/>
          </w:tcPr>
          <w:p w:rsidR="009D56F0" w:rsidRDefault="009D56F0" w:rsidP="009D56F0">
            <w:pPr>
              <w:jc w:val="center"/>
              <w:rPr>
                <w:lang w:val="en-US"/>
              </w:rPr>
            </w:pPr>
          </w:p>
        </w:tc>
      </w:tr>
    </w:tbl>
    <w:p w:rsidR="00E864CD" w:rsidRDefault="00E864CD" w:rsidP="00B97061">
      <w:pPr>
        <w:ind w:firstLine="720"/>
        <w:rPr>
          <w:b/>
        </w:rPr>
      </w:pPr>
    </w:p>
    <w:p w:rsidR="00E864CD" w:rsidRPr="00F51B4A" w:rsidRDefault="00E864CD" w:rsidP="00E864CD">
      <w:pPr>
        <w:pStyle w:val="Caption"/>
        <w:keepNext/>
        <w:rPr>
          <w:lang w:val="en-US"/>
        </w:rPr>
      </w:pPr>
      <w:bookmarkStart w:id="425" w:name="_Toc456603993"/>
      <w:r>
        <w:lastRenderedPageBreak/>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27</w:t>
      </w:r>
      <w:r w:rsidR="009D56F0">
        <w:fldChar w:fldCharType="end"/>
      </w:r>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25"/>
    </w:p>
    <w:tbl>
      <w:tblPr>
        <w:tblStyle w:val="TableGrid"/>
        <w:tblW w:w="5151" w:type="dxa"/>
        <w:jc w:val="center"/>
        <w:tblLayout w:type="fixed"/>
        <w:tblLook w:val="04A0" w:firstRow="1" w:lastRow="0" w:firstColumn="1" w:lastColumn="0" w:noHBand="0" w:noVBand="1"/>
      </w:tblPr>
      <w:tblGrid>
        <w:gridCol w:w="562"/>
        <w:gridCol w:w="1140"/>
        <w:gridCol w:w="1228"/>
        <w:gridCol w:w="993"/>
        <w:gridCol w:w="1228"/>
      </w:tblGrid>
      <w:tr w:rsidR="00B151B6" w:rsidTr="00B151B6">
        <w:trPr>
          <w:trHeight w:val="470"/>
          <w:jc w:val="center"/>
        </w:trPr>
        <w:tc>
          <w:tcPr>
            <w:tcW w:w="562" w:type="dxa"/>
            <w:vAlign w:val="center"/>
          </w:tcPr>
          <w:p w:rsidR="00B151B6" w:rsidRPr="006D671C" w:rsidRDefault="00B151B6" w:rsidP="00CA1AD8">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1140" w:type="dxa"/>
            <w:vAlign w:val="center"/>
          </w:tcPr>
          <w:p w:rsidR="00B151B6" w:rsidRPr="006D671C" w:rsidRDefault="00B151B6" w:rsidP="00CA1AD8">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Ukuran </w:t>
            </w:r>
            <w:r>
              <w:rPr>
                <w:rFonts w:eastAsia="PMingLiU" w:cs="Arial"/>
                <w:b/>
                <w:bCs/>
                <w:kern w:val="32"/>
                <w:szCs w:val="32"/>
                <w:lang w:val="en-US" w:eastAsia="en-US"/>
              </w:rPr>
              <w:t>W</w:t>
            </w:r>
            <w:r w:rsidRPr="006D671C">
              <w:rPr>
                <w:rFonts w:eastAsia="PMingLiU" w:cs="Arial"/>
                <w:b/>
                <w:bCs/>
                <w:kern w:val="32"/>
                <w:szCs w:val="32"/>
                <w:lang w:val="en-US" w:eastAsia="en-US"/>
              </w:rPr>
              <w:t>indow</w:t>
            </w:r>
          </w:p>
        </w:tc>
        <w:tc>
          <w:tcPr>
            <w:tcW w:w="1228" w:type="dxa"/>
            <w:vAlign w:val="center"/>
          </w:tcPr>
          <w:p w:rsidR="00B151B6" w:rsidRPr="006D671C" w:rsidRDefault="00B151B6" w:rsidP="00CA1AD8">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993" w:type="dxa"/>
            <w:vAlign w:val="center"/>
          </w:tcPr>
          <w:p w:rsidR="00B151B6" w:rsidRPr="006D671C" w:rsidRDefault="00B151B6" w:rsidP="00CA1AD8">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228" w:type="dxa"/>
            <w:vAlign w:val="center"/>
          </w:tcPr>
          <w:p w:rsidR="00B151B6" w:rsidRPr="006D671C" w:rsidRDefault="00B151B6" w:rsidP="00CA1AD8">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151B6" w:rsidTr="00B151B6">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1140"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2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993"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22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B151B6">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1140"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2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993"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22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B46C94" w:rsidRDefault="00B46C94" w:rsidP="00E864CD">
      <w:pPr>
        <w:ind w:firstLine="720"/>
        <w:rPr>
          <w:lang w:val="en-US"/>
        </w:rPr>
      </w:pPr>
    </w:p>
    <w:p w:rsidR="00E864CD" w:rsidRPr="00D37086" w:rsidRDefault="00E864CD" w:rsidP="00E864CD">
      <w:pPr>
        <w:ind w:firstLine="720"/>
        <w:rPr>
          <w:lang w:val="en-US"/>
        </w:rPr>
      </w:pPr>
      <w:r>
        <w:rPr>
          <w:lang w:val="en-US"/>
        </w:rPr>
        <w:t xml:space="preserve">Berdasarkan pada jumlah diatas, maka didapatkan penilaian berdasarkan rumus-rumus yang terkait dengan </w:t>
      </w:r>
      <w:r>
        <w:rPr>
          <w:i/>
          <w:lang w:val="en-US"/>
        </w:rPr>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C62B23">
        <w:t xml:space="preserve">Tabel </w:t>
      </w:r>
      <w:r w:rsidR="00C62B23">
        <w:rPr>
          <w:noProof/>
        </w:rPr>
        <w:t>5</w:t>
      </w:r>
      <w:r w:rsidR="00C62B23">
        <w:t>.</w:t>
      </w:r>
      <w:r w:rsidR="00C62B23">
        <w:rPr>
          <w:noProof/>
        </w:rPr>
        <w:t>16</w:t>
      </w:r>
      <w:r>
        <w:rPr>
          <w:lang w:val="en-US"/>
        </w:rPr>
        <w:fldChar w:fldCharType="end"/>
      </w:r>
    </w:p>
    <w:p w:rsidR="00E864CD" w:rsidRPr="009D56F0" w:rsidRDefault="00E864CD" w:rsidP="00E864CD">
      <w:pPr>
        <w:pStyle w:val="Caption"/>
        <w:keepNext/>
        <w:rPr>
          <w:i/>
        </w:rPr>
      </w:pPr>
      <w:bookmarkStart w:id="426" w:name="_Toc456603994"/>
      <w:r>
        <w:t xml:space="preserve">Tabel </w:t>
      </w:r>
      <w:r w:rsidR="009D56F0">
        <w:fldChar w:fldCharType="begin"/>
      </w:r>
      <w:r w:rsidR="009D56F0">
        <w:instrText xml:space="preserve"> STYLEREF 1 \s </w:instrText>
      </w:r>
      <w:r w:rsidR="009D56F0">
        <w:fldChar w:fldCharType="separate"/>
      </w:r>
      <w:r w:rsidR="00C62B23">
        <w:rPr>
          <w:noProof/>
        </w:rPr>
        <w:t>5</w:t>
      </w:r>
      <w:r w:rsidR="009D56F0">
        <w:fldChar w:fldCharType="end"/>
      </w:r>
      <w:r w:rsidR="009D56F0">
        <w:t>.</w:t>
      </w:r>
      <w:r w:rsidR="009D56F0">
        <w:fldChar w:fldCharType="begin"/>
      </w:r>
      <w:r w:rsidR="009D56F0">
        <w:instrText xml:space="preserve"> SEQ Tabel \* ARABIC \s 1 </w:instrText>
      </w:r>
      <w:r w:rsidR="009D56F0">
        <w:fldChar w:fldCharType="separate"/>
      </w:r>
      <w:r w:rsidR="00C62B23">
        <w:rPr>
          <w:noProof/>
        </w:rPr>
        <w:t>28</w:t>
      </w:r>
      <w:r w:rsidR="009D56F0">
        <w:fldChar w:fldCharType="end"/>
      </w:r>
      <w:r w:rsidR="008469F7">
        <w:rPr>
          <w:lang w:val="en-US"/>
        </w:rPr>
        <w:t xml:space="preserve"> Hasil penilaian percobaan dengan ukuran </w:t>
      </w:r>
      <w:r w:rsidR="009D56F0">
        <w:rPr>
          <w:lang w:val="en-US"/>
        </w:rPr>
        <w:t xml:space="preserve">FTP </w:t>
      </w:r>
      <w:r w:rsidR="009D56F0">
        <w:rPr>
          <w:i/>
          <w:lang w:val="en-US"/>
        </w:rPr>
        <w:t>brute force</w:t>
      </w:r>
      <w:bookmarkEnd w:id="426"/>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8B1DA0" w:rsidRDefault="008B1DA0" w:rsidP="008B1DA0">
      <w:pPr>
        <w:rPr>
          <w:b/>
        </w:rPr>
      </w:pPr>
    </w:p>
    <w:p w:rsidR="009D56F0" w:rsidRDefault="009D56F0" w:rsidP="009D56F0">
      <w:pPr>
        <w:pStyle w:val="Caption"/>
        <w:keepNext/>
      </w:pPr>
      <w:bookmarkStart w:id="427" w:name="_Toc456603995"/>
      <w:r>
        <w:t xml:space="preserve">Tabel </w:t>
      </w:r>
      <w:r>
        <w:fldChar w:fldCharType="begin"/>
      </w:r>
      <w:r>
        <w:instrText xml:space="preserve"> STYLEREF 1 \s </w:instrText>
      </w:r>
      <w:r>
        <w:fldChar w:fldCharType="separate"/>
      </w:r>
      <w:r w:rsidR="00C62B23">
        <w:rPr>
          <w:noProof/>
        </w:rPr>
        <w:t>5</w:t>
      </w:r>
      <w:r>
        <w:fldChar w:fldCharType="end"/>
      </w:r>
      <w:r>
        <w:t>.</w:t>
      </w:r>
      <w:r>
        <w:fldChar w:fldCharType="begin"/>
      </w:r>
      <w:r>
        <w:instrText xml:space="preserve"> SEQ Tabel \* ARABIC \s 1 </w:instrText>
      </w:r>
      <w:r>
        <w:fldChar w:fldCharType="separate"/>
      </w:r>
      <w:r w:rsidR="00C62B23">
        <w:rPr>
          <w:noProof/>
        </w:rPr>
        <w:t>29</w:t>
      </w:r>
      <w:r>
        <w:fldChar w:fldCharType="end"/>
      </w:r>
      <w:r>
        <w:rPr>
          <w:lang w:val="en-US"/>
        </w:rPr>
        <w:t xml:space="preserve"> Hasil penilaian percobaan Telnet </w:t>
      </w:r>
      <w:r>
        <w:rPr>
          <w:i/>
          <w:noProof/>
          <w:lang w:val="en-US"/>
        </w:rPr>
        <w:t>brute force</w:t>
      </w:r>
      <w:bookmarkEnd w:id="427"/>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C531D" w:rsidRPr="008B1DA0" w:rsidRDefault="002C531D" w:rsidP="008B1DA0">
      <w:pPr>
        <w:rPr>
          <w:b/>
          <w:lang w:val="en-US"/>
        </w:rPr>
      </w:pPr>
      <w:r w:rsidRPr="008B1DA0">
        <w:rPr>
          <w:b/>
        </w:rPr>
        <w:br w:type="page"/>
      </w:r>
    </w:p>
    <w:p w:rsidR="00BF191B" w:rsidRDefault="008E630F" w:rsidP="008E630F">
      <w:pPr>
        <w:jc w:val="center"/>
        <w:rPr>
          <w:b/>
          <w:i/>
          <w:szCs w:val="24"/>
        </w:rPr>
        <w:sectPr w:rsidR="00BF191B" w:rsidSect="00EC0FA4">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428" w:name="_Toc456605390"/>
      <w:r w:rsidRPr="006D1EA4">
        <w:lastRenderedPageBreak/>
        <w:t>BAB VI</w:t>
      </w:r>
      <w:r w:rsidRPr="006D1EA4">
        <w:br/>
        <w:t xml:space="preserve">KESIMPULAN </w:t>
      </w:r>
      <w:r w:rsidR="00833EC5" w:rsidRPr="006D1EA4">
        <w:t>DAN</w:t>
      </w:r>
      <w:r w:rsidRPr="006D1EA4">
        <w:t xml:space="preserve"> SARAN</w:t>
      </w:r>
      <w:bookmarkEnd w:id="428"/>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29" w:name="_Toc454949258"/>
      <w:bookmarkStart w:id="430" w:name="_Toc455034988"/>
      <w:bookmarkStart w:id="431" w:name="_Toc455046646"/>
      <w:bookmarkStart w:id="432" w:name="_Toc455067204"/>
      <w:bookmarkStart w:id="433" w:name="_Toc455676631"/>
      <w:bookmarkStart w:id="434" w:name="_Toc455757710"/>
      <w:bookmarkStart w:id="435" w:name="_Toc456603906"/>
      <w:bookmarkStart w:id="436" w:name="_Toc456605294"/>
      <w:bookmarkStart w:id="437" w:name="_Toc456605391"/>
      <w:bookmarkEnd w:id="429"/>
      <w:bookmarkEnd w:id="430"/>
      <w:bookmarkEnd w:id="431"/>
      <w:bookmarkEnd w:id="432"/>
      <w:bookmarkEnd w:id="433"/>
      <w:bookmarkEnd w:id="434"/>
      <w:bookmarkEnd w:id="435"/>
      <w:bookmarkEnd w:id="436"/>
      <w:bookmarkEnd w:id="437"/>
    </w:p>
    <w:p w:rsidR="008658BF" w:rsidRDefault="00893607" w:rsidP="00C47507">
      <w:pPr>
        <w:pStyle w:val="Heading2"/>
      </w:pPr>
      <w:bookmarkStart w:id="438" w:name="_Toc456605392"/>
      <w:r w:rsidRPr="00C47507">
        <w:t>Kesimpulan</w:t>
      </w:r>
      <w:bookmarkEnd w:id="438"/>
    </w:p>
    <w:p w:rsidR="00B9256C" w:rsidRDefault="008658BF" w:rsidP="00905D9F">
      <w:pPr>
        <w:ind w:firstLine="578"/>
      </w:pPr>
      <w:r>
        <w:t>Dalam proses pengerjaan Tugas Akhir yang melalui tahap perancangan, implementasi, serta uji coba, didapatkan kesimpulan sebagai berikut :</w:t>
      </w:r>
    </w:p>
    <w:p w:rsidR="00032FDD" w:rsidRDefault="00032FDD" w:rsidP="008F0DEF">
      <w:pPr>
        <w:pStyle w:val="ListParagraph"/>
        <w:numPr>
          <w:ilvl w:val="0"/>
          <w:numId w:val="46"/>
        </w:numPr>
        <w:rPr>
          <w:lang w:val="en-US"/>
        </w:rPr>
      </w:pPr>
      <w:r>
        <w:rPr>
          <w:lang w:val="en-US"/>
        </w:rPr>
        <w:t>Metode Mahalanobis Distance dapat mengklasifikasikan antara paket data normal dan paket data yang berupa intrusi</w:t>
      </w:r>
      <w:r w:rsidR="008F0DEF">
        <w:rPr>
          <w:lang w:val="en-US"/>
        </w:rPr>
        <w:t>, namun tidak untuk ptotokol TCP dengan port tujuan 80.</w:t>
      </w:r>
    </w:p>
    <w:p w:rsidR="00C415F7" w:rsidRDefault="00C415F7" w:rsidP="008F0DEF">
      <w:pPr>
        <w:pStyle w:val="ListParagraph"/>
        <w:numPr>
          <w:ilvl w:val="0"/>
          <w:numId w:val="46"/>
        </w:numPr>
        <w:rPr>
          <w:lang w:val="en-US"/>
        </w:rPr>
      </w:pPr>
      <w:r>
        <w:rPr>
          <w:lang w:val="en-US"/>
        </w:rPr>
        <w:t xml:space="preserve">Sistem yang dibuat untuk pendeteksi serangan menggunakan metode Mahalanobis Distance tanpa proses </w:t>
      </w:r>
      <w:r>
        <w:rPr>
          <w:i/>
          <w:lang w:val="en-US"/>
        </w:rPr>
        <w:t xml:space="preserve">incremental learning </w:t>
      </w:r>
      <w:r>
        <w:rPr>
          <w:lang w:val="en-US"/>
        </w:rPr>
        <w:t xml:space="preserve">dapat mendeteksi serangan dengan persentase kebenaran 93%, namun dengan proses </w:t>
      </w:r>
      <w:r w:rsidRPr="00C415F7">
        <w:rPr>
          <w:i/>
          <w:lang w:val="en-US"/>
        </w:rPr>
        <w:t>incremental learning</w:t>
      </w:r>
      <w:r>
        <w:rPr>
          <w:lang w:val="en-US"/>
        </w:rPr>
        <w:t xml:space="preserve"> dapat mendeteksi sernagan dengan persentase kebenaran 20%.</w:t>
      </w:r>
    </w:p>
    <w:p w:rsidR="008F0DEF" w:rsidRPr="008F0DEF" w:rsidRDefault="008F0DEF" w:rsidP="008F0DEF">
      <w:pPr>
        <w:pStyle w:val="ListParagraph"/>
        <w:numPr>
          <w:ilvl w:val="0"/>
          <w:numId w:val="46"/>
        </w:numPr>
        <w:rPr>
          <w:lang w:val="en-US"/>
        </w:rPr>
      </w:pPr>
      <w:r>
        <w:rPr>
          <w:lang w:val="en-US"/>
        </w:rPr>
        <w:t>Proses Incremental Learning mengurangi akurasi dari pendeteksian.</w:t>
      </w:r>
    </w:p>
    <w:p w:rsidR="00893607" w:rsidRPr="008658BF" w:rsidRDefault="00893607" w:rsidP="00824AF0">
      <w:pPr>
        <w:pStyle w:val="Heading2"/>
      </w:pPr>
      <w:bookmarkStart w:id="439" w:name="_Toc456605393"/>
      <w:r w:rsidRPr="008658BF">
        <w:t>Saran</w:t>
      </w:r>
      <w:bookmarkEnd w:id="439"/>
    </w:p>
    <w:p w:rsidR="007E2CAB" w:rsidRPr="000B4747" w:rsidRDefault="00905D9F" w:rsidP="008A29D1">
      <w:pPr>
        <w:ind w:firstLine="578"/>
      </w:pPr>
      <w:r>
        <w:rPr>
          <w:lang w:val="en-US"/>
        </w:rPr>
        <w:t>Adapun saran-saran yang diberikan untuk pengembangan sistem ini selanjutnya adalah karena membedakan paket normal dengan paket serangan mengguna</w:t>
      </w:r>
      <w:r w:rsidR="00C415F7">
        <w:rPr>
          <w:lang w:val="en-US"/>
        </w:rPr>
        <w:t xml:space="preserve">kan metode mahalanobis </w:t>
      </w:r>
      <w:proofErr w:type="gramStart"/>
      <w:r w:rsidR="00C415F7" w:rsidRPr="00C415F7">
        <w:rPr>
          <w:i/>
          <w:lang w:val="en-US"/>
        </w:rPr>
        <w:t>distance</w:t>
      </w:r>
      <w:r w:rsidR="00C415F7">
        <w:rPr>
          <w:lang w:val="en-US"/>
        </w:rPr>
        <w:t xml:space="preserve">  </w:t>
      </w:r>
      <w:r w:rsidR="000B4747">
        <w:rPr>
          <w:lang w:val="en-US"/>
        </w:rPr>
        <w:t>tanpa</w:t>
      </w:r>
      <w:proofErr w:type="gramEnd"/>
      <w:r w:rsidR="000B4747">
        <w:rPr>
          <w:lang w:val="en-US"/>
        </w:rPr>
        <w:t xml:space="preserve"> proses </w:t>
      </w:r>
      <w:r w:rsidR="000B4747">
        <w:rPr>
          <w:i/>
          <w:lang w:val="en-US"/>
        </w:rPr>
        <w:t>incremental learning</w:t>
      </w:r>
      <w:r w:rsidR="000B4747">
        <w:rPr>
          <w:lang w:val="en-US"/>
        </w:rPr>
        <w:t xml:space="preserve"> lebih akurat dibandingkan dengan menambahkan proses </w:t>
      </w:r>
      <w:r w:rsidR="000B4747">
        <w:rPr>
          <w:i/>
          <w:lang w:val="en-US"/>
        </w:rPr>
        <w:t>incremental leraning</w:t>
      </w:r>
      <w:r w:rsidR="000B4747">
        <w:rPr>
          <w:lang w:val="en-US"/>
        </w:rPr>
        <w:t>.</w:t>
      </w:r>
      <w:r w:rsidR="00A6188F">
        <w:rPr>
          <w:lang w:val="en-US"/>
        </w:rPr>
        <w:t xml:space="preserve"> Perlu ada implementasi metode lain sehingga dapat membantu meningkatkan keakuratan pendeteksian serangan.</w:t>
      </w:r>
    </w:p>
    <w:p w:rsidR="00C47507" w:rsidRDefault="00C47507">
      <w:pPr>
        <w:spacing w:after="200" w:line="276" w:lineRule="auto"/>
        <w:jc w:val="left"/>
        <w:rPr>
          <w:rFonts w:eastAsia="PMingLiU" w:cs="Arial"/>
          <w:b/>
          <w:bCs/>
          <w:kern w:val="32"/>
          <w:sz w:val="24"/>
          <w:szCs w:val="32"/>
          <w:lang w:eastAsia="en-US"/>
        </w:rPr>
      </w:pPr>
      <w:r>
        <w:br w:type="page"/>
      </w:r>
    </w:p>
    <w:p w:rsidR="00B407BF" w:rsidRDefault="008E630F" w:rsidP="008E630F">
      <w:pPr>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D76C4A" w:rsidRPr="00815AD3" w:rsidRDefault="0082174D" w:rsidP="00001140">
      <w:pPr>
        <w:pStyle w:val="Heading1"/>
        <w:numPr>
          <w:ilvl w:val="0"/>
          <w:numId w:val="0"/>
        </w:numPr>
        <w:spacing w:before="0" w:after="0"/>
      </w:pPr>
      <w:bookmarkStart w:id="440" w:name="_Toc456605394"/>
      <w:r>
        <w:lastRenderedPageBreak/>
        <w:t>DAFTAR PUSTAKA</w:t>
      </w:r>
      <w:bookmarkEnd w:id="440"/>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441" w:name="_Toc203375468"/>
      <w:bookmarkStart w:id="442" w:name="_Toc266685512"/>
      <w:bookmarkStart w:id="443" w:name="_Toc283421884"/>
      <w:r>
        <w:rPr>
          <w:b/>
          <w:i/>
        </w:rPr>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444" w:name="_Toc456605395"/>
      <w:r w:rsidRPr="0092020A">
        <w:lastRenderedPageBreak/>
        <w:t>LAMPIRAN</w:t>
      </w:r>
      <w:bookmarkEnd w:id="444"/>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445" w:name="_Toc455034993"/>
      <w:bookmarkStart w:id="446" w:name="_Toc455046651"/>
      <w:bookmarkStart w:id="447" w:name="_Toc455067209"/>
      <w:bookmarkStart w:id="448" w:name="_Toc455676636"/>
      <w:bookmarkStart w:id="449" w:name="_Toc455757715"/>
      <w:bookmarkEnd w:id="445"/>
      <w:bookmarkEnd w:id="446"/>
      <w:bookmarkEnd w:id="447"/>
      <w:bookmarkEnd w:id="448"/>
      <w:bookmarkEnd w:id="449"/>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450" w:name="_Toc456605396"/>
      <w:r w:rsidRPr="000B54B8">
        <w:rPr>
          <w:lang w:val="en-US"/>
        </w:rPr>
        <w:t>Kode Sumber</w:t>
      </w:r>
      <w:bookmarkEnd w:id="450"/>
    </w:p>
    <w:p w:rsidR="00080C3E" w:rsidRPr="00080C3E" w:rsidRDefault="00EC3EEF" w:rsidP="00080C3E">
      <w:pPr>
        <w:pStyle w:val="Style8"/>
        <w:numPr>
          <w:ilvl w:val="1"/>
          <w:numId w:val="41"/>
        </w:numPr>
        <w:ind w:left="788" w:hanging="431"/>
        <w:jc w:val="left"/>
      </w:pPr>
      <w:bookmarkStart w:id="451" w:name="_Toc456605397"/>
      <w:r w:rsidRPr="00080C3E">
        <w:rPr>
          <w:lang w:val="en-US"/>
        </w:rPr>
        <w:t>Kode Sumber Proses Rekonstruksi Paket Data</w:t>
      </w:r>
      <w:bookmarkEnd w:id="451"/>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java.nio.charset</w:t>
            </w:r>
            <w:proofErr w:type="gramEnd"/>
            <w:r w:rsidRPr="00135C7B">
              <w:rPr>
                <w:rFonts w:ascii="Courier New" w:hAnsi="Courier New" w:cs="Courier New"/>
                <w:sz w:val="18"/>
                <w:szCs w:val="18"/>
              </w:rPr>
              <w: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text.SimpleDateFormat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jpcap.JpcapCaptor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double[</w:t>
            </w:r>
            <w:proofErr w:type="gramEnd"/>
            <w:r w:rsidRPr="00135C7B">
              <w:rPr>
                <w:rFonts w:ascii="Courier New" w:hAnsi="Courier New" w:cs="Courier New"/>
                <w:sz w:val="18"/>
                <w:szCs w:val="18"/>
              </w:rPr>
              <w:t>]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w:t>
            </w:r>
            <w:proofErr w:type="gramStart"/>
            <w:r w:rsidRPr="00135C7B">
              <w:rPr>
                <w:rFonts w:ascii="Courier New" w:hAnsi="Courier New" w:cs="Courier New"/>
                <w:sz w:val="18"/>
                <w:szCs w:val="18"/>
              </w:rPr>
              <w:t>\\r?\\n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String[</w:t>
            </w:r>
            <w:proofErr w:type="gramEnd"/>
            <w:r w:rsidRPr="00135C7B">
              <w:rPr>
                <w:rFonts w:ascii="Courier New" w:hAnsi="Courier New" w:cs="Courier New"/>
                <w:sz w:val="18"/>
                <w:szCs w:val="18"/>
              </w:rPr>
              <w:t>]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byte[</w:t>
            </w:r>
            <w:proofErr w:type="gramEnd"/>
            <w:r w:rsidRPr="00135C7B">
              <w:rPr>
                <w:rFonts w:ascii="Courier New" w:hAnsi="Courier New" w:cs="Courier New"/>
                <w:sz w:val="18"/>
                <w:szCs w:val="18"/>
              </w:rPr>
              <w:t>]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w:t>
            </w:r>
            <w:proofErr w:type="gramStart"/>
            <w:r w:rsidRPr="00135C7B">
              <w:rPr>
                <w:rFonts w:ascii="Courier New" w:hAnsi="Courier New" w:cs="Courier New"/>
                <w:sz w:val="18"/>
                <w:szCs w:val="18"/>
              </w:rPr>
              <w:t>Ngram(</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 xml:space="preserve">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this.files</w:t>
            </w:r>
            <w:proofErr w:type="gramEnd"/>
            <w:r w:rsidRPr="00135C7B">
              <w:rPr>
                <w:rFonts w:ascii="Courier New" w:hAnsi="Courier New" w:cs="Courier New"/>
                <w:sz w:val="18"/>
                <w:szCs w:val="18"/>
              </w:rPr>
              <w:t xml:space="preserve">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this.captor</w:t>
            </w:r>
            <w:proofErr w:type="gramEnd"/>
            <w:r w:rsidRPr="00135C7B">
              <w:rPr>
                <w:rFonts w:ascii="Courier New" w:hAnsi="Courier New" w:cs="Courier New"/>
                <w:sz w:val="18"/>
                <w:szCs w:val="18"/>
              </w:rPr>
              <w:t xml:space="preserve">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this.input</w:t>
            </w:r>
            <w:proofErr w:type="gramEnd"/>
            <w:r w:rsidRPr="00135C7B">
              <w:rPr>
                <w:rFonts w:ascii="Courier New" w:hAnsi="Courier New" w:cs="Courier New"/>
                <w:sz w:val="18"/>
                <w:szCs w:val="18"/>
              </w:rPr>
              <w:t xml:space="preserve">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this.datasetTcp</w:t>
            </w:r>
            <w:proofErr w:type="gramEnd"/>
            <w:r w:rsidRPr="00135C7B">
              <w:rPr>
                <w:rFonts w:ascii="Courier New" w:hAnsi="Courier New" w:cs="Courier New"/>
                <w:sz w:val="18"/>
                <w:szCs w:val="18"/>
              </w:rPr>
              <w:t xml:space="preserve">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this.datasetUdp</w:t>
            </w:r>
            <w:proofErr w:type="gramEnd"/>
            <w:r w:rsidRPr="00135C7B">
              <w:rPr>
                <w:rFonts w:ascii="Courier New" w:hAnsi="Courier New" w:cs="Courier New"/>
                <w:sz w:val="18"/>
                <w:szCs w:val="18"/>
              </w:rPr>
              <w:t xml:space="preserve">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this.dataTest</w:t>
            </w:r>
            <w:proofErr w:type="gramEnd"/>
            <w:r w:rsidRPr="00135C7B">
              <w:rPr>
                <w:rFonts w:ascii="Courier New" w:hAnsi="Courier New" w:cs="Courier New"/>
                <w:sz w:val="18"/>
                <w:szCs w:val="18"/>
              </w:rPr>
              <w:t xml:space="preserve">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this.dataPort</w:t>
            </w:r>
            <w:proofErr w:type="gramEnd"/>
            <w:r w:rsidRPr="00135C7B">
              <w:rPr>
                <w:rFonts w:ascii="Courier New" w:hAnsi="Courier New" w:cs="Courier New"/>
                <w:sz w:val="18"/>
                <w:szCs w:val="18"/>
              </w:rPr>
              <w:t xml:space="preserve">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this.type</w:t>
            </w:r>
            <w:proofErr w:type="gramEnd"/>
            <w:r w:rsidRPr="00135C7B">
              <w:rPr>
                <w:rFonts w:ascii="Courier New" w:hAnsi="Courier New" w:cs="Courier New"/>
                <w:sz w:val="18"/>
                <w:szCs w:val="18"/>
              </w:rPr>
              <w:t xml:space="preserv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this.windowSize</w:t>
            </w:r>
            <w:proofErr w:type="gramEnd"/>
            <w:r w:rsidRPr="00135C7B">
              <w:rPr>
                <w:rFonts w:ascii="Courier New" w:hAnsi="Courier New" w:cs="Courier New"/>
                <w:sz w:val="18"/>
                <w:szCs w:val="18"/>
              </w:rPr>
              <w:t xml:space="preserv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w:t>
            </w:r>
            <w:proofErr w:type="gramStart"/>
            <w:r w:rsidRPr="00135C7B">
              <w:rPr>
                <w:rFonts w:ascii="Courier New" w:hAnsi="Courier New" w:cs="Courier New"/>
                <w:sz w:val="18"/>
                <w:szCs w:val="18"/>
              </w:rPr>
              <w:t>run(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w:t>
            </w:r>
            <w:proofErr w:type="gramStart"/>
            <w:r w:rsidRPr="00135C7B">
              <w:rPr>
                <w:rFonts w:ascii="Courier New" w:hAnsi="Courier New" w:cs="Courier New"/>
                <w:sz w:val="18"/>
                <w:szCs w:val="18"/>
              </w:rPr>
              <w:t>captor.getPacket</w:t>
            </w:r>
            <w:proofErr w:type="gramEnd"/>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w:t>
            </w:r>
            <w:proofErr w:type="gramStart"/>
            <w:r w:rsidRPr="00135C7B">
              <w:rPr>
                <w:rFonts w:ascii="Courier New" w:hAnsi="Courier New" w:cs="Courier New"/>
                <w:sz w:val="18"/>
                <w:szCs w:val="18"/>
              </w:rPr>
              <w:t>data.length</w:t>
            </w:r>
            <w:proofErr w:type="gramEnd"/>
            <w:r w:rsidRPr="00135C7B">
              <w:rPr>
                <w:rFonts w:ascii="Courier New" w:hAnsi="Courier New" w:cs="Courier New"/>
                <w:sz w:val="18"/>
                <w:szCs w:val="18"/>
              </w:rPr>
              <w:t xml:space="preserve">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tcp.toString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roofErr w:type="gramStart"/>
            <w:r w:rsidRPr="00135C7B">
              <w:rPr>
                <w:rFonts w:ascii="Courier New" w:hAnsi="Courier New" w:cs="Courier New"/>
                <w:sz w:val="18"/>
                <w:szCs w:val="18"/>
              </w:rPr>
              <w:t>if(</w:t>
            </w:r>
            <w:proofErr w:type="gramEnd"/>
            <w:r w:rsidRPr="00135C7B">
              <w:rPr>
                <w:rFonts w:ascii="Courier New" w:hAnsi="Courier New" w:cs="Courier New"/>
                <w:sz w:val="18"/>
                <w:szCs w:val="18"/>
              </w:rPr>
              <w:t>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udp.toString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w:t>
            </w:r>
            <w:proofErr w:type="gramStart"/>
            <w:r w:rsidRPr="00135C7B">
              <w:rPr>
                <w:rFonts w:ascii="Courier New" w:hAnsi="Courier New" w:cs="Courier New"/>
                <w:sz w:val="18"/>
                <w:szCs w:val="18"/>
              </w:rPr>
              <w:t>entry :</w:t>
            </w:r>
            <w:proofErr w:type="gramEnd"/>
            <w:r w:rsidRPr="00135C7B">
              <w:rPr>
                <w:rFonts w:ascii="Courier New" w:hAnsi="Courier New" w:cs="Courier New"/>
                <w:sz w:val="18"/>
                <w:szCs w:val="18"/>
              </w:rPr>
              <w:t xml:space="preserve">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w:t>
            </w:r>
            <w:proofErr w:type="gramStart"/>
            <w:r w:rsidRPr="00135C7B">
              <w:rPr>
                <w:rFonts w:ascii="Courier New" w:hAnsi="Courier New" w:cs="Courier New"/>
                <w:sz w:val="18"/>
                <w:szCs w:val="18"/>
              </w:rPr>
              <w:t>entry.getKey</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w:t>
            </w:r>
            <w:proofErr w:type="gramStart"/>
            <w:r w:rsidRPr="00135C7B">
              <w:rPr>
                <w:rFonts w:ascii="Courier New" w:hAnsi="Courier New" w:cs="Courier New"/>
                <w:sz w:val="18"/>
                <w:szCs w:val="18"/>
              </w:rPr>
              <w:t>key.split</w:t>
            </w:r>
            <w:proofErr w:type="gramEnd"/>
            <w:r w:rsidRPr="00135C7B">
              <w:rPr>
                <w:rFonts w:ascii="Courier New" w:hAnsi="Courier New" w:cs="Courier New"/>
                <w:sz w:val="18"/>
                <w:szCs w:val="18"/>
              </w:rPr>
              <w: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w:t>
            </w:r>
            <w:proofErr w:type="gramStart"/>
            <w:r w:rsidRPr="00135C7B">
              <w:rPr>
                <w:rFonts w:ascii="Courier New" w:hAnsi="Courier New" w:cs="Courier New"/>
                <w:sz w:val="18"/>
                <w:szCs w:val="18"/>
              </w:rPr>
              <w:t>entry.getValue</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w:t>
            </w:r>
            <w:proofErr w:type="gramStart"/>
            <w:r w:rsidRPr="00135C7B">
              <w:rPr>
                <w:rFonts w:ascii="Courier New" w:hAnsi="Courier New" w:cs="Courier New"/>
                <w:sz w:val="18"/>
                <w:szCs w:val="18"/>
              </w:rPr>
              <w:t>ng.Ngram</w:t>
            </w:r>
            <w:proofErr w:type="gramEnd"/>
            <w:r w:rsidRPr="00135C7B">
              <w:rPr>
                <w:rFonts w:ascii="Courier New" w:hAnsi="Courier New" w:cs="Courier New"/>
                <w:sz w:val="18"/>
                <w:szCs w:val="18"/>
              </w:rPr>
              <w:t>(value.getBytes());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datasetTcp.add(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datasetUdp.add(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w:t>
            </w:r>
            <w:proofErr w:type="gramStart"/>
            <w:r w:rsidRPr="00135C7B">
              <w:rPr>
                <w:rFonts w:ascii="Courier New" w:hAnsi="Courier New" w:cs="Courier New"/>
                <w:sz w:val="18"/>
                <w:szCs w:val="18"/>
              </w:rPr>
              <w:t>1]+</w:t>
            </w:r>
            <w:proofErr w:type="gramEnd"/>
            <w:r w:rsidRPr="00135C7B">
              <w:rPr>
                <w:rFonts w:ascii="Courier New" w:hAnsi="Courier New" w:cs="Courier New"/>
                <w:sz w:val="18"/>
                <w:szCs w:val="18"/>
              </w:rPr>
              <w:t>"-"+header[2]+"-"+header[3]+"-"+header[4]+"-"+header[5]);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dataTest.add(</w:t>
            </w:r>
            <w:proofErr w:type="gramEnd"/>
            <w:r w:rsidRPr="00135C7B">
              <w:rPr>
                <w:rFonts w:ascii="Courier New" w:hAnsi="Courier New" w:cs="Courier New"/>
                <w:sz w:val="18"/>
                <w:szCs w:val="18"/>
              </w:rPr>
              <w:t>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452" w:name="_Toc456605398"/>
      <w:r>
        <w:rPr>
          <w:lang w:val="en-US"/>
        </w:rPr>
        <w:lastRenderedPageBreak/>
        <w:t>Kode Sumber Proses Penggunaan Metodel N-Gram</w:t>
      </w:r>
      <w:bookmarkEnd w:id="452"/>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double[</w:t>
            </w:r>
            <w:proofErr w:type="gramEnd"/>
            <w:r w:rsidRPr="00080C3E">
              <w:rPr>
                <w:rFonts w:ascii="Courier New" w:hAnsi="Courier New" w:cs="Courier New"/>
                <w:sz w:val="18"/>
              </w:rPr>
              <w:t>]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data !</w:t>
            </w:r>
            <w:proofErr w:type="gramEnd"/>
            <w:r w:rsidRPr="00080C3E">
              <w:rPr>
                <w:rFonts w:ascii="Courier New" w:hAnsi="Courier New" w:cs="Courier New"/>
                <w:sz w:val="18"/>
              </w:rPr>
              <w:t>=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w:t>
            </w:r>
            <w:proofErr w:type="gramStart"/>
            <w:r w:rsidRPr="00080C3E">
              <w:rPr>
                <w:rFonts w:ascii="Courier New" w:hAnsi="Courier New" w:cs="Courier New"/>
                <w:sz w:val="18"/>
              </w:rPr>
              <w:t>double[</w:t>
            </w:r>
            <w:proofErr w:type="gramEnd"/>
            <w:r w:rsidRPr="00080C3E">
              <w:rPr>
                <w:rFonts w:ascii="Courier New" w:hAnsi="Courier New" w:cs="Courier New"/>
                <w:sz w:val="18"/>
              </w:rPr>
              <w:t>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453" w:name="_Toc456605399"/>
      <w:r w:rsidRPr="00080C3E">
        <w:rPr>
          <w:lang w:val="en-US"/>
        </w:rPr>
        <w:lastRenderedPageBreak/>
        <w:t>Kode Sumber Proses Perancangan Model Data Training</w:t>
      </w:r>
      <w:bookmarkEnd w:id="453"/>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java.util</w:t>
            </w:r>
            <w:proofErr w:type="gramEnd"/>
            <w:r w:rsidRPr="00080C3E">
              <w:rPr>
                <w:rFonts w:ascii="Courier New" w:hAnsi="Courier New" w:cs="Courier New"/>
                <w:sz w:val="18"/>
              </w:rPr>
              <w:t>.ArrayList;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org.apache</w:t>
            </w:r>
            <w:proofErr w:type="gramEnd"/>
            <w:r w:rsidRPr="00080C3E">
              <w:rPr>
                <w:rFonts w:ascii="Courier New" w:hAnsi="Courier New" w:cs="Courier New"/>
                <w:sz w:val="18"/>
              </w:rPr>
              <w:t>.commons.lang3.ArrayUtils;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w:t>
            </w:r>
            <w:proofErr w:type="gramStart"/>
            <w:r w:rsidRPr="00080C3E">
              <w:rPr>
                <w:rFonts w:ascii="Courier New" w:hAnsi="Courier New" w:cs="Courier New"/>
                <w:sz w:val="18"/>
              </w:rPr>
              <w:t>Double[</w:t>
            </w:r>
            <w:proofErr w:type="gramEnd"/>
            <w:r w:rsidRPr="00080C3E">
              <w:rPr>
                <w:rFonts w:ascii="Courier New" w:hAnsi="Courier New" w:cs="Courier New"/>
                <w:sz w:val="18"/>
              </w:rPr>
              <w:t>]&gt;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DataTraining(</w:t>
            </w:r>
            <w:proofErr w:type="gramEnd"/>
            <w:r w:rsidRPr="00080C3E">
              <w:rPr>
                <w:rFonts w:ascii="Courier New" w:hAnsi="Courier New" w:cs="Courier New"/>
                <w:sz w:val="18"/>
              </w:rPr>
              <w:t>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this.proto</w:t>
            </w:r>
            <w:proofErr w:type="gramEnd"/>
            <w:r w:rsidRPr="00080C3E">
              <w:rPr>
                <w:rFonts w:ascii="Courier New" w:hAnsi="Courier New" w:cs="Courier New"/>
                <w:sz w:val="18"/>
              </w:rPr>
              <w:t xml:space="preserve">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this.datasetTcp</w:t>
            </w:r>
            <w:proofErr w:type="gramEnd"/>
            <w:r w:rsidRPr="00080C3E">
              <w:rPr>
                <w:rFonts w:ascii="Courier New" w:hAnsi="Courier New" w:cs="Courier New"/>
                <w:sz w:val="18"/>
              </w:rPr>
              <w:t xml:space="preserve">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this.datasetUdp</w:t>
            </w:r>
            <w:proofErr w:type="gramEnd"/>
            <w:r w:rsidRPr="00080C3E">
              <w:rPr>
                <w:rFonts w:ascii="Courier New" w:hAnsi="Courier New" w:cs="Courier New"/>
                <w:sz w:val="18"/>
              </w:rPr>
              <w:t xml:space="preserve">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this.modelTcp</w:t>
            </w:r>
            <w:proofErr w:type="gramEnd"/>
            <w:r w:rsidRPr="00080C3E">
              <w:rPr>
                <w:rFonts w:ascii="Courier New" w:hAnsi="Courier New" w:cs="Courier New"/>
                <w:sz w:val="18"/>
              </w:rPr>
              <w:t xml:space="preserve">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this.modelUdp</w:t>
            </w:r>
            <w:proofErr w:type="gramEnd"/>
            <w:r w:rsidRPr="00080C3E">
              <w:rPr>
                <w:rFonts w:ascii="Courier New" w:hAnsi="Courier New" w:cs="Courier New"/>
                <w:sz w:val="18"/>
              </w:rPr>
              <w:t xml:space="preserve">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this.port</w:t>
            </w:r>
            <w:proofErr w:type="gramEnd"/>
            <w:r w:rsidRPr="00080C3E">
              <w:rPr>
                <w:rFonts w:ascii="Courier New" w:hAnsi="Courier New" w:cs="Courier New"/>
                <w:sz w:val="18"/>
              </w:rPr>
              <w:t xml:space="preserve">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dataSetTcp :</w:t>
            </w:r>
            <w:proofErr w:type="gramEnd"/>
            <w:r w:rsidRPr="00080C3E">
              <w:rPr>
                <w:rFonts w:ascii="Courier New" w:hAnsi="Courier New" w:cs="Courier New"/>
                <w:sz w:val="18"/>
              </w:rPr>
              <w:t xml:space="preserve">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modelTcp.add(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dataSetUdp :</w:t>
            </w:r>
            <w:proofErr w:type="gramEnd"/>
            <w:r w:rsidRPr="00080C3E">
              <w:rPr>
                <w:rFonts w:ascii="Courier New" w:hAnsi="Courier New" w:cs="Courier New"/>
                <w:sz w:val="18"/>
              </w:rPr>
              <w:t xml:space="preserve">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 xml:space="preserve">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modelUdp.add(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454" w:name="_Toc456605400"/>
      <w:r>
        <w:rPr>
          <w:lang w:val="en-US"/>
        </w:rPr>
        <w:lastRenderedPageBreak/>
        <w:t>Kode Sumber Sniffing</w:t>
      </w:r>
      <w:bookmarkEnd w:id="454"/>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proofErr w:type="gramStart"/>
            <w:r w:rsidRPr="00ED2CFC">
              <w:rPr>
                <w:rFonts w:ascii="Courier New" w:hAnsi="Courier New" w:cs="Courier New"/>
                <w:sz w:val="18"/>
              </w:rPr>
              <w:t>NetworkInterface[</w:t>
            </w:r>
            <w:proofErr w:type="gramEnd"/>
            <w:r w:rsidRPr="00ED2CFC">
              <w:rPr>
                <w:rFonts w:ascii="Courier New" w:hAnsi="Courier New" w:cs="Courier New"/>
                <w:sz w:val="18"/>
              </w:rPr>
              <w:t xml:space="preserv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for (int i = 0; i &lt; </w:t>
            </w:r>
            <w:proofErr w:type="gramStart"/>
            <w:r w:rsidRPr="00ED2CFC">
              <w:rPr>
                <w:rFonts w:ascii="Courier New" w:hAnsi="Courier New" w:cs="Courier New"/>
                <w:sz w:val="18"/>
              </w:rPr>
              <w:t>device.length</w:t>
            </w:r>
            <w:proofErr w:type="gramEnd"/>
            <w:r w:rsidRPr="00ED2CFC">
              <w:rPr>
                <w:rFonts w:ascii="Courier New" w:hAnsi="Courier New" w:cs="Courier New"/>
                <w:sz w:val="18"/>
              </w:rPr>
              <w:t>;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w:t>
            </w:r>
            <w:proofErr w:type="gramStart"/>
            <w:r w:rsidRPr="00ED2CFC">
              <w:rPr>
                <w:rFonts w:ascii="Courier New" w:hAnsi="Courier New" w:cs="Courier New"/>
                <w:sz w:val="18"/>
              </w:rPr>
              <w:t>].description</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w:t>
            </w:r>
            <w:proofErr w:type="gramStart"/>
            <w:r w:rsidRPr="00ED2CFC">
              <w:rPr>
                <w:rFonts w:ascii="Courier New" w:hAnsi="Courier New" w:cs="Courier New"/>
                <w:sz w:val="18"/>
              </w:rPr>
              <w:t>].datalink</w:t>
            </w:r>
            <w:proofErr w:type="gramEnd"/>
            <w:r w:rsidRPr="00ED2CFC">
              <w:rPr>
                <w:rFonts w:ascii="Courier New" w:hAnsi="Courier New" w:cs="Courier New"/>
                <w:sz w:val="18"/>
              </w:rPr>
              <w:t>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(byte </w:t>
            </w:r>
            <w:proofErr w:type="gramStart"/>
            <w:r w:rsidRPr="00ED2CFC">
              <w:rPr>
                <w:rFonts w:ascii="Courier New" w:hAnsi="Courier New" w:cs="Courier New"/>
                <w:sz w:val="18"/>
              </w:rPr>
              <w:t>b :</w:t>
            </w:r>
            <w:proofErr w:type="gramEnd"/>
            <w:r w:rsidRPr="00ED2CFC">
              <w:rPr>
                <w:rFonts w:ascii="Courier New" w:hAnsi="Courier New" w:cs="Courier New"/>
                <w:sz w:val="18"/>
              </w:rPr>
              <w:t xml:space="preserve">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(NetworkInterfaceAddress </w:t>
            </w:r>
            <w:proofErr w:type="gramStart"/>
            <w:r w:rsidRPr="00ED2CFC">
              <w:rPr>
                <w:rFonts w:ascii="Courier New" w:hAnsi="Courier New" w:cs="Courier New"/>
                <w:sz w:val="18"/>
              </w:rPr>
              <w:t>a :</w:t>
            </w:r>
            <w:proofErr w:type="gramEnd"/>
            <w:r w:rsidRPr="00ED2CFC">
              <w:rPr>
                <w:rFonts w:ascii="Courier New" w:hAnsi="Courier New" w:cs="Courier New"/>
                <w:sz w:val="18"/>
              </w:rPr>
              <w:t xml:space="preserve">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w:t>
            </w:r>
            <w:proofErr w:type="gramStart"/>
            <w:r w:rsidRPr="00ED2CFC">
              <w:rPr>
                <w:rFonts w:ascii="Courier New" w:hAnsi="Courier New" w:cs="Courier New"/>
                <w:sz w:val="18"/>
              </w:rPr>
              <w:t>a.address</w:t>
            </w:r>
            <w:proofErr w:type="gramEnd"/>
            <w:r w:rsidRPr="00ED2CFC">
              <w:rPr>
                <w:rFonts w:ascii="Courier New" w:hAnsi="Courier New" w:cs="Courier New"/>
                <w:sz w:val="18"/>
              </w:rPr>
              <w:t xml:space="preserve">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w:t>
            </w:r>
            <w:proofErr w:type="gramStart"/>
            <w:r w:rsidRPr="00ED2CFC">
              <w:rPr>
                <w:rFonts w:ascii="Courier New" w:hAnsi="Courier New" w:cs="Courier New"/>
                <w:sz w:val="18"/>
              </w:rPr>
              <w:t>...(</w:t>
            </w:r>
            <w:proofErr w:type="gramEnd"/>
            <w:r w:rsidRPr="00ED2CFC">
              <w:rPr>
                <w:rFonts w:ascii="Courier New" w:hAnsi="Courier New" w:cs="Courier New"/>
                <w:sz w:val="18"/>
              </w:rPr>
              <w:t>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input = </w:t>
            </w:r>
            <w:proofErr w:type="gramStart"/>
            <w:r w:rsidRPr="00ED2CFC">
              <w:rPr>
                <w:rFonts w:ascii="Courier New" w:hAnsi="Courier New" w:cs="Courier New"/>
                <w:sz w:val="18"/>
              </w:rPr>
              <w:t>sc.nextInt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System.out.println("Selected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fwRunning.append("Selected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time = </w:t>
            </w:r>
            <w:proofErr w:type="gramStart"/>
            <w:r w:rsidRPr="00ED2CFC">
              <w:rPr>
                <w:rFonts w:ascii="Courier New" w:hAnsi="Courier New" w:cs="Courier New"/>
                <w:sz w:val="18"/>
              </w:rPr>
              <w:t>ids.getDateTime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w:t>
            </w:r>
            <w:proofErr w:type="gramStart"/>
            <w:r w:rsidRPr="00ED2CFC">
              <w:rPr>
                <w:rFonts w:ascii="Courier New" w:hAnsi="Courier New" w:cs="Courier New"/>
                <w:sz w:val="18"/>
              </w:rPr>
              <w:t>ids.getData</w:t>
            </w:r>
            <w:proofErr w:type="gramEnd"/>
            <w:r w:rsidRPr="00ED2CFC">
              <w:rPr>
                <w:rFonts w:ascii="Courier New" w:hAnsi="Courier New" w:cs="Courier New"/>
                <w:sz w:val="18"/>
              </w:rPr>
              <w:t>("Window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w:t>
            </w:r>
            <w:proofErr w:type="gramStart"/>
            <w:r w:rsidRPr="00ED2CFC">
              <w:rPr>
                <w:rFonts w:ascii="Courier New" w:hAnsi="Courier New" w:cs="Courier New"/>
                <w:sz w:val="18"/>
              </w:rPr>
              <w:t>ids.getData</w:t>
            </w:r>
            <w:proofErr w:type="gramEnd"/>
            <w:r w:rsidRPr="00ED2CFC">
              <w:rPr>
                <w:rFonts w:ascii="Courier New" w:hAnsi="Courier New" w:cs="Courier New"/>
                <w:sz w:val="18"/>
              </w:rPr>
              <w:t xml:space="preserve">("Threshold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portTh = </w:t>
            </w:r>
            <w:proofErr w:type="gramStart"/>
            <w:r w:rsidRPr="00ED2CFC">
              <w:rPr>
                <w:rFonts w:ascii="Courier New" w:hAnsi="Courier New" w:cs="Courier New"/>
                <w:sz w:val="18"/>
              </w:rPr>
              <w:t>ids.getThreshold</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w:t>
            </w:r>
            <w:proofErr w:type="gramStart"/>
            <w:r w:rsidRPr="00ED2CFC">
              <w:rPr>
                <w:rFonts w:ascii="Courier New" w:hAnsi="Courier New" w:cs="Courier New"/>
                <w:sz w:val="18"/>
              </w:rPr>
              <w:t>ids.getData</w:t>
            </w:r>
            <w:proofErr w:type="gramEnd"/>
            <w:r w:rsidRPr="00ED2CFC">
              <w:rPr>
                <w:rFonts w:ascii="Courier New" w:hAnsi="Courier New" w:cs="Courier New"/>
                <w:sz w:val="18"/>
              </w:rPr>
              <w:t>("Smoothing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dateTime = </w:t>
            </w:r>
            <w:proofErr w:type="gramStart"/>
            <w:r w:rsidRPr="00ED2CFC">
              <w:rPr>
                <w:rFonts w:ascii="Courier New" w:hAnsi="Courier New" w:cs="Courier New"/>
                <w:sz w:val="18"/>
              </w:rPr>
              <w:t>time.split</w:t>
            </w:r>
            <w:proofErr w:type="gramEnd"/>
            <w:r w:rsidRPr="00ED2CFC">
              <w:rPr>
                <w:rFonts w:ascii="Courier New" w:hAnsi="Courier New" w:cs="Courier New"/>
                <w:sz w:val="18"/>
              </w:rPr>
              <w: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w:t>
            </w:r>
            <w:proofErr w:type="gramStart"/>
            <w:r w:rsidRPr="00ED2CFC">
              <w:rPr>
                <w:rFonts w:ascii="Courier New" w:hAnsi="Courier New" w:cs="Courier New"/>
                <w:sz w:val="18"/>
              </w:rPr>
              <w:t>fileLog,true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fwRecord = new </w:t>
            </w:r>
            <w:proofErr w:type="gramStart"/>
            <w:r w:rsidRPr="00ED2CFC">
              <w:rPr>
                <w:rFonts w:ascii="Courier New" w:hAnsi="Courier New" w:cs="Courier New"/>
                <w:sz w:val="18"/>
              </w:rPr>
              <w:t>FileWriter(</w:t>
            </w:r>
            <w:proofErr w:type="gramEnd"/>
            <w:r w:rsidRPr="00ED2CFC">
              <w:rPr>
                <w:rFonts w:ascii="Courier New" w:hAnsi="Courier New" w:cs="Courier New"/>
                <w:sz w:val="18"/>
              </w:rPr>
              <w:t>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 xml:space="preserve">System.out.println("Window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fwRunning.append("Window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w:t>
            </w:r>
            <w:proofErr w:type="gramStart"/>
            <w:r w:rsidRPr="00ED2CFC">
              <w:rPr>
                <w:rFonts w:ascii="Courier New" w:hAnsi="Courier New" w:cs="Courier New"/>
                <w:sz w:val="18"/>
              </w:rPr>
              <w:t>IDS.class.getName</w:t>
            </w:r>
            <w:proofErr w:type="gramEnd"/>
            <w:r w:rsidRPr="00ED2CFC">
              <w:rPr>
                <w:rFonts w:ascii="Courier New" w:hAnsi="Courier New" w:cs="Courier New"/>
                <w:sz w:val="18"/>
              </w:rPr>
              <w:t>()).log(Level.SEVERE,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455" w:name="_Toc456605401"/>
      <w:r w:rsidRPr="00080C3E">
        <w:rPr>
          <w:lang w:val="en-US"/>
        </w:rPr>
        <w:lastRenderedPageBreak/>
        <w:t>Kode Sumber Proses Penggunaan Metode Mahalanobis Distance</w:t>
      </w:r>
      <w:bookmarkEnd w:id="455"/>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w:t>
            </w:r>
            <w:proofErr w:type="gramStart"/>
            <w:r w:rsidRPr="00080C3E">
              <w:rPr>
                <w:rFonts w:ascii="Courier New" w:hAnsi="Courier New" w:cs="Courier New"/>
                <w:sz w:val="18"/>
              </w:rPr>
              <w:t>double[</w:t>
            </w:r>
            <w:proofErr w:type="gramEnd"/>
            <w:r w:rsidRPr="00080C3E">
              <w:rPr>
                <w:rFonts w:ascii="Courier New" w:hAnsi="Courier New" w:cs="Courier New"/>
                <w:sz w:val="18"/>
              </w:rPr>
              <w:t>]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w:t>
            </w:r>
            <w:proofErr w:type="gramStart"/>
            <w:r w:rsidRPr="00080C3E">
              <w:rPr>
                <w:rFonts w:ascii="Courier New" w:hAnsi="Courier New" w:cs="Courier New"/>
                <w:sz w:val="18"/>
              </w:rPr>
              <w:t>x.length</w:t>
            </w:r>
            <w:proofErr w:type="gramEnd"/>
            <w:r w:rsidRPr="00080C3E">
              <w:rPr>
                <w:rFonts w:ascii="Courier New" w:hAnsi="Courier New" w:cs="Courier New"/>
                <w:sz w:val="18"/>
              </w:rPr>
              <w:t>;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456" w:name="_Toc456605402"/>
      <w:r>
        <w:rPr>
          <w:lang w:val="en-US"/>
        </w:rPr>
        <w:lastRenderedPageBreak/>
        <w:t>Kode Sumber Proses Pendeteksian Serangan</w:t>
      </w:r>
      <w:bookmarkEnd w:id="456"/>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w:t>
            </w:r>
            <w:proofErr w:type="gramStart"/>
            <w:r w:rsidRPr="00475BDA">
              <w:rPr>
                <w:rFonts w:ascii="Courier New" w:hAnsi="Courier New" w:cs="Courier New"/>
                <w:sz w:val="18"/>
              </w:rPr>
              <w:t>dataPacketTes :</w:t>
            </w:r>
            <w:proofErr w:type="gramEnd"/>
            <w:r w:rsidRPr="00475BDA">
              <w:rPr>
                <w:rFonts w:ascii="Courier New" w:hAnsi="Courier New" w:cs="Courier New"/>
                <w:sz w:val="18"/>
              </w:rPr>
              <w:t xml:space="preserve">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dataTcp :</w:t>
            </w:r>
            <w:proofErr w:type="gramEnd"/>
            <w:r w:rsidRPr="00475BDA">
              <w:rPr>
                <w:rFonts w:ascii="Courier New" w:hAnsi="Courier New" w:cs="Courier New"/>
                <w:sz w:val="18"/>
              </w:rPr>
              <w:t xml:space="preserve">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dataUdp :</w:t>
            </w:r>
            <w:proofErr w:type="gramEnd"/>
            <w:r w:rsidRPr="00475BDA">
              <w:rPr>
                <w:rFonts w:ascii="Courier New" w:hAnsi="Courier New" w:cs="Courier New"/>
                <w:sz w:val="18"/>
              </w:rPr>
              <w:t xml:space="preserve">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457" w:name="_Toc456605403"/>
      <w:r w:rsidRPr="00080C3E">
        <w:rPr>
          <w:lang w:val="en-US"/>
        </w:rPr>
        <w:lastRenderedPageBreak/>
        <w:t>Kode Sumber Proses Incremental Learning</w:t>
      </w:r>
      <w:bookmarkEnd w:id="457"/>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private void </w:t>
            </w:r>
            <w:proofErr w:type="gramStart"/>
            <w:r w:rsidRPr="00080C3E">
              <w:rPr>
                <w:rFonts w:ascii="Courier New" w:hAnsi="Courier New" w:cs="Courier New"/>
                <w:sz w:val="18"/>
              </w:rPr>
              <w:t>incremental(</w:t>
            </w:r>
            <w:proofErr w:type="gramEnd"/>
            <w:r w:rsidRPr="00080C3E">
              <w:rPr>
                <w:rFonts w:ascii="Courier New" w:hAnsi="Courier New" w:cs="Courier New"/>
                <w:sz w:val="18"/>
              </w:rPr>
              <w:t>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first" r:id="rId90"/>
          <w:footerReference w:type="first" r:id="rId91"/>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458" w:name="_Toc456605404"/>
      <w:r w:rsidRPr="00326ED3">
        <w:lastRenderedPageBreak/>
        <w:t>BIODATA PENULI</w:t>
      </w:r>
      <w:r>
        <w:t>S</w:t>
      </w:r>
      <w:bookmarkEnd w:id="441"/>
      <w:bookmarkEnd w:id="442"/>
      <w:bookmarkEnd w:id="443"/>
      <w:bookmarkEnd w:id="458"/>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3"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23D5" w:rsidRDefault="00C523D5" w:rsidP="00E774EF">
      <w:r>
        <w:separator/>
      </w:r>
    </w:p>
  </w:endnote>
  <w:endnote w:type="continuationSeparator" w:id="0">
    <w:p w:rsidR="00C523D5" w:rsidRDefault="00C523D5"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center"/>
    </w:pPr>
    <w:r>
      <w:fldChar w:fldCharType="begin"/>
    </w:r>
    <w:r>
      <w:instrText xml:space="preserve"> PAGE   \* MERGEFORMAT </w:instrText>
    </w:r>
    <w:r>
      <w:fldChar w:fldCharType="separate"/>
    </w:r>
    <w:r w:rsidR="00981F94">
      <w:rPr>
        <w:noProof/>
      </w:rPr>
      <w:t>vi</w:t>
    </w:r>
    <w:r>
      <w:rPr>
        <w:noProof/>
      </w:rPr>
      <w:fldChar w:fldCharType="end"/>
    </w:r>
  </w:p>
  <w:p w:rsidR="00C62B23" w:rsidRDefault="00C62B23"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center"/>
    </w:pPr>
    <w:r>
      <w:fldChar w:fldCharType="begin"/>
    </w:r>
    <w:r>
      <w:instrText xml:space="preserve"> PAGE   \* MERGEFORMAT </w:instrText>
    </w:r>
    <w:r>
      <w:fldChar w:fldCharType="separate"/>
    </w:r>
    <w:r>
      <w:rPr>
        <w:noProof/>
      </w:rPr>
      <w:t>vii</w:t>
    </w:r>
    <w:r>
      <w:rPr>
        <w:noProof/>
      </w:rPr>
      <w:fldChar w:fldCharType="end"/>
    </w:r>
  </w:p>
  <w:p w:rsidR="00C62B23" w:rsidRDefault="00C62B23"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center"/>
    </w:pPr>
    <w:r>
      <w:fldChar w:fldCharType="begin"/>
    </w:r>
    <w:r>
      <w:instrText xml:space="preserve"> PAGE   \* MERGEFORMAT </w:instrText>
    </w:r>
    <w:r>
      <w:fldChar w:fldCharType="separate"/>
    </w:r>
    <w:r w:rsidR="00981F94">
      <w:rPr>
        <w:noProof/>
      </w:rPr>
      <w:t>v</w:t>
    </w:r>
    <w:r>
      <w:rPr>
        <w:noProof/>
      </w:rPr>
      <w:fldChar w:fldCharType="end"/>
    </w:r>
  </w:p>
  <w:p w:rsidR="00C62B23" w:rsidRDefault="00C62B2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center"/>
    </w:pPr>
    <w:r>
      <w:fldChar w:fldCharType="begin"/>
    </w:r>
    <w:r>
      <w:instrText xml:space="preserve"> PAGE   \* MERGEFORMAT </w:instrText>
    </w:r>
    <w:r>
      <w:fldChar w:fldCharType="separate"/>
    </w:r>
    <w:r w:rsidR="00981F94">
      <w:rPr>
        <w:noProof/>
      </w:rPr>
      <w:t>xiv</w:t>
    </w:r>
    <w:r>
      <w:rPr>
        <w:noProof/>
      </w:rPr>
      <w:fldChar w:fldCharType="end"/>
    </w:r>
  </w:p>
  <w:p w:rsidR="00C62B23" w:rsidRDefault="00C62B23"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center"/>
    </w:pPr>
    <w:r>
      <w:fldChar w:fldCharType="begin"/>
    </w:r>
    <w:r>
      <w:instrText xml:space="preserve"> PAGE   \* MERGEFORMAT </w:instrText>
    </w:r>
    <w:r>
      <w:fldChar w:fldCharType="separate"/>
    </w:r>
    <w:r w:rsidR="00981F94">
      <w:rPr>
        <w:noProof/>
      </w:rPr>
      <w:t>xv</w:t>
    </w:r>
    <w:r>
      <w:rPr>
        <w:noProof/>
      </w:rPr>
      <w:fldChar w:fldCharType="end"/>
    </w:r>
  </w:p>
  <w:p w:rsidR="00C62B23" w:rsidRDefault="00C62B23"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center"/>
    </w:pPr>
    <w:r>
      <w:fldChar w:fldCharType="begin"/>
    </w:r>
    <w:r>
      <w:instrText xml:space="preserve"> PAGE   \* MERGEFORMAT </w:instrText>
    </w:r>
    <w:r>
      <w:fldChar w:fldCharType="separate"/>
    </w:r>
    <w:r w:rsidR="00981F94">
      <w:rPr>
        <w:noProof/>
      </w:rPr>
      <w:t>xi</w:t>
    </w:r>
    <w:r>
      <w:rPr>
        <w:noProof/>
      </w:rPr>
      <w:fldChar w:fldCharType="end"/>
    </w:r>
  </w:p>
  <w:p w:rsidR="00C62B23" w:rsidRDefault="00C62B2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center"/>
    </w:pPr>
    <w:r>
      <w:fldChar w:fldCharType="begin"/>
    </w:r>
    <w:r>
      <w:instrText xml:space="preserve"> PAGE   \* MERGEFORMAT </w:instrText>
    </w:r>
    <w:r>
      <w:fldChar w:fldCharType="separate"/>
    </w:r>
    <w:r w:rsidR="00981F94">
      <w:rPr>
        <w:noProof/>
      </w:rPr>
      <w:t>xxii</w:t>
    </w:r>
    <w:r>
      <w:rPr>
        <w:noProof/>
      </w:rPr>
      <w:fldChar w:fldCharType="end"/>
    </w:r>
  </w:p>
  <w:p w:rsidR="00C62B23" w:rsidRDefault="00C62B23"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center"/>
    </w:pPr>
    <w:r>
      <w:fldChar w:fldCharType="begin"/>
    </w:r>
    <w:r>
      <w:instrText xml:space="preserve"> PAGE   \* MERGEFORMAT </w:instrText>
    </w:r>
    <w:r>
      <w:fldChar w:fldCharType="separate"/>
    </w:r>
    <w:r w:rsidR="00981F94">
      <w:rPr>
        <w:noProof/>
      </w:rPr>
      <w:t>xvii</w:t>
    </w:r>
    <w:r>
      <w:rPr>
        <w:noProof/>
      </w:rPr>
      <w:fldChar w:fldCharType="end"/>
    </w:r>
  </w:p>
  <w:p w:rsidR="00C62B23" w:rsidRDefault="00C62B23"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center"/>
    </w:pPr>
    <w:r>
      <w:fldChar w:fldCharType="begin"/>
    </w:r>
    <w:r>
      <w:instrText xml:space="preserve"> PAGE   \* MERGEFORMAT </w:instrText>
    </w:r>
    <w:r>
      <w:fldChar w:fldCharType="separate"/>
    </w:r>
    <w:r w:rsidR="00981F94">
      <w:rPr>
        <w:noProof/>
      </w:rPr>
      <w:t>xxi</w:t>
    </w:r>
    <w:r>
      <w:rPr>
        <w:noProof/>
      </w:rPr>
      <w:fldChar w:fldCharType="end"/>
    </w:r>
  </w:p>
  <w:p w:rsidR="00C62B23" w:rsidRDefault="00C62B23">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right"/>
    </w:pPr>
  </w:p>
  <w:p w:rsidR="00C62B23" w:rsidRDefault="00C62B23"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center"/>
    </w:pPr>
  </w:p>
  <w:p w:rsidR="00C62B23" w:rsidRDefault="00C62B23"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303760"/>
      <w:docPartObj>
        <w:docPartGallery w:val="Page Numbers (Bottom of Page)"/>
        <w:docPartUnique/>
      </w:docPartObj>
    </w:sdtPr>
    <w:sdtEndPr>
      <w:rPr>
        <w:noProof/>
      </w:rPr>
    </w:sdtEndPr>
    <w:sdtContent>
      <w:p w:rsidR="00C62B23" w:rsidRDefault="00C62B23">
        <w:pPr>
          <w:pStyle w:val="Footer"/>
          <w:jc w:val="center"/>
        </w:pPr>
      </w:p>
    </w:sdtContent>
  </w:sdt>
  <w:p w:rsidR="00C62B23" w:rsidRDefault="00C62B23" w:rsidP="002104C4">
    <w:pPr>
      <w:pStyle w:val="Footer"/>
      <w:ind w:right="360"/>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3062990"/>
      <w:docPartObj>
        <w:docPartGallery w:val="Page Numbers (Bottom of Page)"/>
        <w:docPartUnique/>
      </w:docPartObj>
    </w:sdtPr>
    <w:sdtEndPr>
      <w:rPr>
        <w:noProof/>
      </w:rPr>
    </w:sdtEndPr>
    <w:sdtContent>
      <w:p w:rsidR="00C62B23" w:rsidRDefault="00C62B23">
        <w:pPr>
          <w:pStyle w:val="Footer"/>
          <w:jc w:val="center"/>
        </w:pPr>
        <w:r>
          <w:fldChar w:fldCharType="begin"/>
        </w:r>
        <w:r>
          <w:instrText xml:space="preserve"> PAGE   \* MERGEFORMAT </w:instrText>
        </w:r>
        <w:r>
          <w:fldChar w:fldCharType="separate"/>
        </w:r>
        <w:r w:rsidR="00981F94">
          <w:rPr>
            <w:noProof/>
          </w:rPr>
          <w:t>1</w:t>
        </w:r>
        <w:r>
          <w:rPr>
            <w:noProof/>
          </w:rPr>
          <w:fldChar w:fldCharType="end"/>
        </w:r>
      </w:p>
    </w:sdtContent>
  </w:sdt>
  <w:p w:rsidR="00C62B23" w:rsidRPr="005C46C6" w:rsidRDefault="00C62B23" w:rsidP="005C46C6">
    <w:pPr>
      <w:pStyle w:val="Footer"/>
      <w:rPr>
        <w:sz w:val="22"/>
        <w:szCs w:val="22"/>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0191594"/>
      <w:docPartObj>
        <w:docPartGallery w:val="Page Numbers (Bottom of Page)"/>
        <w:docPartUnique/>
      </w:docPartObj>
    </w:sdtPr>
    <w:sdtEndPr>
      <w:rPr>
        <w:noProof/>
      </w:rPr>
    </w:sdtEndPr>
    <w:sdtContent>
      <w:p w:rsidR="00C62B23" w:rsidRDefault="00C62B23">
        <w:pPr>
          <w:pStyle w:val="Footer"/>
          <w:jc w:val="center"/>
        </w:pPr>
      </w:p>
    </w:sdtContent>
  </w:sdt>
  <w:p w:rsidR="00C62B23" w:rsidRPr="005C46C6" w:rsidRDefault="00C62B23" w:rsidP="005C46C6">
    <w:pPr>
      <w:pStyle w:val="Footer"/>
      <w:rPr>
        <w:sz w:val="22"/>
        <w:szCs w:val="22"/>
      </w:rP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5628969"/>
      <w:docPartObj>
        <w:docPartGallery w:val="Page Numbers (Bottom of Page)"/>
        <w:docPartUnique/>
      </w:docPartObj>
    </w:sdtPr>
    <w:sdtEndPr>
      <w:rPr>
        <w:noProof/>
      </w:rPr>
    </w:sdtEndPr>
    <w:sdtContent>
      <w:p w:rsidR="00C62B23" w:rsidRDefault="00C62B23">
        <w:pPr>
          <w:pStyle w:val="Footer"/>
          <w:jc w:val="center"/>
        </w:pPr>
        <w:r>
          <w:fldChar w:fldCharType="begin"/>
        </w:r>
        <w:r>
          <w:instrText xml:space="preserve"> PAGE   \* MERGEFORMAT </w:instrText>
        </w:r>
        <w:r>
          <w:fldChar w:fldCharType="separate"/>
        </w:r>
        <w:r w:rsidR="00981F94">
          <w:rPr>
            <w:noProof/>
          </w:rPr>
          <w:t>7</w:t>
        </w:r>
        <w:r>
          <w:rPr>
            <w:noProof/>
          </w:rPr>
          <w:fldChar w:fldCharType="end"/>
        </w:r>
      </w:p>
    </w:sdtContent>
  </w:sdt>
  <w:p w:rsidR="00C62B23" w:rsidRPr="005C46C6" w:rsidRDefault="00C62B23"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Pr="003E7145" w:rsidRDefault="00C62B23" w:rsidP="00551EA6">
    <w:pPr>
      <w:pStyle w:val="Footer"/>
      <w:jc w:val="center"/>
      <w:rPr>
        <w:sz w:val="22"/>
        <w:szCs w:val="22"/>
      </w:rPr>
    </w:pPr>
  </w:p>
  <w:p w:rsidR="00C62B23" w:rsidRDefault="00C62B23" w:rsidP="002104C4">
    <w:pPr>
      <w:pStyle w:val="Footer"/>
      <w:ind w:right="360"/>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9772367"/>
      <w:docPartObj>
        <w:docPartGallery w:val="Page Numbers (Bottom of Page)"/>
        <w:docPartUnique/>
      </w:docPartObj>
    </w:sdtPr>
    <w:sdtEndPr>
      <w:rPr>
        <w:noProof/>
      </w:rPr>
    </w:sdtEndPr>
    <w:sdtContent>
      <w:p w:rsidR="00C62B23" w:rsidRDefault="00C62B23">
        <w:pPr>
          <w:pStyle w:val="Footer"/>
          <w:jc w:val="center"/>
        </w:pPr>
        <w:r>
          <w:fldChar w:fldCharType="begin"/>
        </w:r>
        <w:r>
          <w:instrText xml:space="preserve"> PAGE   \* MERGEFORMAT </w:instrText>
        </w:r>
        <w:r>
          <w:fldChar w:fldCharType="separate"/>
        </w:r>
        <w:r w:rsidR="00981F94">
          <w:rPr>
            <w:noProof/>
          </w:rPr>
          <w:t>73</w:t>
        </w:r>
        <w:r>
          <w:rPr>
            <w:noProof/>
          </w:rPr>
          <w:fldChar w:fldCharType="end"/>
        </w:r>
      </w:p>
    </w:sdtContent>
  </w:sdt>
  <w:p w:rsidR="00C62B23" w:rsidRPr="005C46C6" w:rsidRDefault="00C62B23" w:rsidP="005C46C6">
    <w:pPr>
      <w:pStyle w:val="Footer"/>
      <w:rPr>
        <w:sz w:val="22"/>
        <w:szCs w:val="22"/>
      </w:rPr>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6339358"/>
      <w:docPartObj>
        <w:docPartGallery w:val="Page Numbers (Bottom of Page)"/>
        <w:docPartUnique/>
      </w:docPartObj>
    </w:sdtPr>
    <w:sdtEndPr>
      <w:rPr>
        <w:noProof/>
      </w:rPr>
    </w:sdtEndPr>
    <w:sdtContent>
      <w:p w:rsidR="00C62B23" w:rsidRDefault="00C62B23">
        <w:pPr>
          <w:pStyle w:val="Footer"/>
          <w:jc w:val="center"/>
        </w:pPr>
      </w:p>
    </w:sdtContent>
  </w:sdt>
  <w:p w:rsidR="00C62B23" w:rsidRPr="005C46C6" w:rsidRDefault="00C62B23"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center"/>
    </w:pPr>
    <w:r>
      <w:fldChar w:fldCharType="begin"/>
    </w:r>
    <w:r>
      <w:instrText xml:space="preserve"> PAGE   \* MERGEFORMAT </w:instrText>
    </w:r>
    <w:r>
      <w:fldChar w:fldCharType="separate"/>
    </w:r>
    <w:r w:rsidR="00981F94">
      <w:rPr>
        <w:noProof/>
      </w:rPr>
      <w:t>i</w:t>
    </w:r>
    <w:r>
      <w:rPr>
        <w:noProof/>
      </w:rPr>
      <w:fldChar w:fldCharType="end"/>
    </w:r>
  </w:p>
  <w:p w:rsidR="00C62B23" w:rsidRDefault="00C62B23"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center"/>
    </w:pPr>
    <w:r>
      <w:fldChar w:fldCharType="begin"/>
    </w:r>
    <w:r>
      <w:instrText xml:space="preserve"> PAGE   \* MERGEFORMAT </w:instrText>
    </w:r>
    <w:r>
      <w:fldChar w:fldCharType="separate"/>
    </w:r>
    <w:r w:rsidR="00981F94">
      <w:rPr>
        <w:noProof/>
      </w:rPr>
      <w:t>ii</w:t>
    </w:r>
    <w:r>
      <w:rPr>
        <w:noProof/>
      </w:rPr>
      <w:fldChar w:fldCharType="end"/>
    </w:r>
  </w:p>
  <w:p w:rsidR="00C62B23" w:rsidRDefault="00C62B23"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center"/>
    </w:pPr>
    <w:r>
      <w:fldChar w:fldCharType="begin"/>
    </w:r>
    <w:r>
      <w:instrText xml:space="preserve"> PAGE   \* MERGEFORMAT </w:instrText>
    </w:r>
    <w:r>
      <w:fldChar w:fldCharType="separate"/>
    </w:r>
    <w:r>
      <w:rPr>
        <w:noProof/>
      </w:rPr>
      <w:t>ii</w:t>
    </w:r>
    <w:r>
      <w:rPr>
        <w:noProof/>
      </w:rPr>
      <w:fldChar w:fldCharType="end"/>
    </w:r>
  </w:p>
  <w:p w:rsidR="00C62B23" w:rsidRDefault="00C62B23"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center"/>
    </w:pPr>
    <w:r>
      <w:fldChar w:fldCharType="begin"/>
    </w:r>
    <w:r>
      <w:instrText xml:space="preserve"> PAGE   \* MERGEFORMAT </w:instrText>
    </w:r>
    <w:r>
      <w:fldChar w:fldCharType="separate"/>
    </w:r>
    <w:r w:rsidR="00981F94">
      <w:rPr>
        <w:noProof/>
      </w:rPr>
      <w:t>i</w:t>
    </w:r>
    <w:r>
      <w:rPr>
        <w:noProof/>
      </w:rPr>
      <w:fldChar w:fldCharType="end"/>
    </w:r>
  </w:p>
  <w:p w:rsidR="00C62B23" w:rsidRDefault="00C62B23"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center"/>
    </w:pPr>
    <w:r>
      <w:fldChar w:fldCharType="begin"/>
    </w:r>
    <w:r>
      <w:instrText xml:space="preserve"> PAGE   \* MERGEFORMAT </w:instrText>
    </w:r>
    <w:r>
      <w:fldChar w:fldCharType="separate"/>
    </w:r>
    <w:r w:rsidR="00981F94">
      <w:rPr>
        <w:noProof/>
      </w:rPr>
      <w:t>iv</w:t>
    </w:r>
    <w:r>
      <w:rPr>
        <w:noProof/>
      </w:rPr>
      <w:fldChar w:fldCharType="end"/>
    </w:r>
  </w:p>
  <w:p w:rsidR="00C62B23" w:rsidRDefault="00C62B23"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Footer"/>
      <w:jc w:val="center"/>
    </w:pPr>
    <w:r>
      <w:fldChar w:fldCharType="begin"/>
    </w:r>
    <w:r>
      <w:instrText xml:space="preserve"> PAGE   \* MERGEFORMAT </w:instrText>
    </w:r>
    <w:r>
      <w:fldChar w:fldCharType="separate"/>
    </w:r>
    <w:r>
      <w:rPr>
        <w:noProof/>
      </w:rPr>
      <w:t>iii</w:t>
    </w:r>
    <w:r>
      <w:rPr>
        <w:noProof/>
      </w:rPr>
      <w:fldChar w:fldCharType="end"/>
    </w:r>
  </w:p>
  <w:p w:rsidR="00C62B23" w:rsidRDefault="00C62B23"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rsidP="002104C4">
    <w:pPr>
      <w:pStyle w:val="Footer"/>
      <w:tabs>
        <w:tab w:val="clear" w:pos="4320"/>
      </w:tabs>
      <w:jc w:val="center"/>
    </w:pPr>
    <w:r>
      <w:fldChar w:fldCharType="begin"/>
    </w:r>
    <w:r>
      <w:instrText xml:space="preserve"> PAGE   \* MERGEFORMAT </w:instrText>
    </w:r>
    <w:r>
      <w:fldChar w:fldCharType="separate"/>
    </w:r>
    <w:r w:rsidR="00981F94">
      <w:rPr>
        <w:noProof/>
      </w:rPr>
      <w:t>iii</w:t>
    </w:r>
    <w:r>
      <w:rPr>
        <w:noProof/>
      </w:rPr>
      <w:fldChar w:fldCharType="end"/>
    </w:r>
  </w:p>
  <w:p w:rsidR="00C62B23" w:rsidRDefault="00C62B23"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23D5" w:rsidRDefault="00C523D5" w:rsidP="00E774EF">
      <w:r>
        <w:separator/>
      </w:r>
    </w:p>
  </w:footnote>
  <w:footnote w:type="continuationSeparator" w:id="0">
    <w:p w:rsidR="00C523D5" w:rsidRDefault="00C523D5"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rsidP="002104C4">
    <w:pPr>
      <w:pStyle w:val="Header"/>
      <w:rPr>
        <w:rFonts w:eastAsia="Times New Roman"/>
        <w:lang w:eastAsia="ja-JP"/>
      </w:rPr>
    </w:pPr>
  </w:p>
  <w:p w:rsidR="00C62B23" w:rsidRDefault="00C62B2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Header"/>
      <w:jc w:val="right"/>
    </w:pPr>
  </w:p>
  <w:p w:rsidR="00C62B23" w:rsidRDefault="00C62B2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rsidP="002104C4">
    <w:pPr>
      <w:pStyle w:val="Header"/>
      <w:tabs>
        <w:tab w:val="clear" w:pos="4320"/>
      </w:tabs>
      <w:ind w:right="28" w:firstLine="0"/>
      <w:jc w:val="center"/>
    </w:pPr>
  </w:p>
  <w:p w:rsidR="00C62B23" w:rsidRDefault="00C62B23" w:rsidP="002104C4">
    <w:pPr>
      <w:pStyle w:val="Header"/>
      <w:tabs>
        <w:tab w:val="clear" w:pos="4320"/>
      </w:tabs>
      <w:ind w:right="28" w:firstLine="0"/>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rsidP="002104C4">
    <w:pPr>
      <w:pStyle w:val="Header"/>
      <w:ind w:right="-4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Header"/>
      <w:jc w:val="right"/>
    </w:pPr>
  </w:p>
  <w:p w:rsidR="00C62B23" w:rsidRDefault="00C62B2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rsidP="002104C4">
    <w:pPr>
      <w:pStyle w:val="Header"/>
      <w:tabs>
        <w:tab w:val="clear" w:pos="4320"/>
      </w:tabs>
      <w:ind w:right="28" w:firstLine="0"/>
      <w:jc w:val="center"/>
    </w:pPr>
  </w:p>
  <w:p w:rsidR="00C62B23" w:rsidRDefault="00C62B23" w:rsidP="002104C4">
    <w:pPr>
      <w:pStyle w:val="Header"/>
      <w:tabs>
        <w:tab w:val="clear" w:pos="4320"/>
      </w:tabs>
      <w:ind w:right="28" w:firstLine="0"/>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rsidP="002104C4">
    <w:pPr>
      <w:pStyle w:val="Header"/>
      <w:ind w:right="-47"/>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Header"/>
      <w:jc w:val="right"/>
    </w:pPr>
  </w:p>
  <w:p w:rsidR="00C62B23" w:rsidRDefault="00C62B23">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rsidP="002104C4">
    <w:pPr>
      <w:pStyle w:val="Header"/>
      <w:tabs>
        <w:tab w:val="clear" w:pos="4320"/>
      </w:tabs>
      <w:ind w:right="28" w:firstLine="0"/>
      <w:jc w:val="center"/>
    </w:pPr>
  </w:p>
  <w:p w:rsidR="00C62B23" w:rsidRDefault="00C62B23" w:rsidP="002104C4">
    <w:pPr>
      <w:pStyle w:val="Header"/>
      <w:tabs>
        <w:tab w:val="clear" w:pos="4320"/>
      </w:tabs>
      <w:ind w:right="28" w:firstLine="0"/>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Header"/>
    </w:pPr>
    <w:sdt>
      <w:sdtPr>
        <w:id w:val="-209068712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981F94">
          <w:rPr>
            <w:noProof/>
          </w:rPr>
          <w:t>18</w:t>
        </w:r>
        <w:r>
          <w:rPr>
            <w:noProof/>
          </w:rPr>
          <w:fldChar w:fldCharType="end"/>
        </w:r>
      </w:sdtContent>
    </w:sdt>
  </w:p>
  <w:p w:rsidR="00C62B23" w:rsidRDefault="00C62B2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Header"/>
      <w:jc w:val="right"/>
    </w:pPr>
    <w:sdt>
      <w:sdtPr>
        <w:id w:val="1118650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981F94">
          <w:rPr>
            <w:noProof/>
          </w:rPr>
          <w:t>17</w:t>
        </w:r>
        <w:r>
          <w:rPr>
            <w:noProof/>
          </w:rPr>
          <w:fldChar w:fldCharType="end"/>
        </w:r>
      </w:sdtContent>
    </w:sdt>
  </w:p>
  <w:p w:rsidR="00C62B23" w:rsidRPr="001372C3" w:rsidRDefault="00C62B23" w:rsidP="002104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Header"/>
      <w:jc w:val="right"/>
    </w:pPr>
  </w:p>
  <w:p w:rsidR="00C62B23" w:rsidRDefault="00C62B23">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Header"/>
      <w:jc w:val="right"/>
    </w:pPr>
  </w:p>
  <w:p w:rsidR="00C62B23" w:rsidRDefault="00C62B23" w:rsidP="002104C4">
    <w:pPr>
      <w:pStyle w:val="Header"/>
      <w:tabs>
        <w:tab w:val="clear" w:pos="4320"/>
      </w:tabs>
      <w:ind w:right="28" w:firstLine="0"/>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2190193"/>
      <w:docPartObj>
        <w:docPartGallery w:val="Page Numbers (Top of Page)"/>
        <w:docPartUnique/>
      </w:docPartObj>
    </w:sdtPr>
    <w:sdtEndPr>
      <w:rPr>
        <w:noProof/>
      </w:rPr>
    </w:sdtEndPr>
    <w:sdtContent>
      <w:p w:rsidR="00C62B23" w:rsidRDefault="00C62B23">
        <w:pPr>
          <w:pStyle w:val="Header"/>
        </w:pPr>
        <w:r>
          <w:fldChar w:fldCharType="begin"/>
        </w:r>
        <w:r>
          <w:instrText xml:space="preserve"> PAGE   \* MERGEFORMAT </w:instrText>
        </w:r>
        <w:r>
          <w:fldChar w:fldCharType="separate"/>
        </w:r>
        <w:r w:rsidR="00981F94">
          <w:rPr>
            <w:noProof/>
          </w:rPr>
          <w:t>6</w:t>
        </w:r>
        <w:r>
          <w:rPr>
            <w:noProof/>
          </w:rPr>
          <w:fldChar w:fldCharType="end"/>
        </w:r>
      </w:p>
    </w:sdtContent>
  </w:sdt>
  <w:p w:rsidR="00C62B23" w:rsidRDefault="00C62B23"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Header"/>
      <w:jc w:val="right"/>
    </w:pPr>
  </w:p>
  <w:p w:rsidR="00C62B23" w:rsidRDefault="00C62B23" w:rsidP="002104C4">
    <w:pPr>
      <w:pStyle w:val="Header"/>
      <w:tabs>
        <w:tab w:val="clear" w:pos="4320"/>
      </w:tabs>
      <w:ind w:right="28" w:firstLine="0"/>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2583486"/>
      <w:docPartObj>
        <w:docPartGallery w:val="Page Numbers (Top of Page)"/>
        <w:docPartUnique/>
      </w:docPartObj>
    </w:sdtPr>
    <w:sdtEndPr>
      <w:rPr>
        <w:noProof/>
      </w:rPr>
    </w:sdtEndPr>
    <w:sdtContent>
      <w:p w:rsidR="00C62B23" w:rsidRDefault="00C62B23">
        <w:pPr>
          <w:pStyle w:val="Header"/>
          <w:jc w:val="right"/>
        </w:pPr>
        <w:r>
          <w:fldChar w:fldCharType="begin"/>
        </w:r>
        <w:r>
          <w:instrText xml:space="preserve"> PAGE   \* MERGEFORMAT </w:instrText>
        </w:r>
        <w:r>
          <w:fldChar w:fldCharType="separate"/>
        </w:r>
        <w:r w:rsidR="00981F94">
          <w:rPr>
            <w:noProof/>
          </w:rPr>
          <w:t>80</w:t>
        </w:r>
        <w:r>
          <w:rPr>
            <w:noProof/>
          </w:rPr>
          <w:fldChar w:fldCharType="end"/>
        </w:r>
      </w:p>
    </w:sdtContent>
  </w:sdt>
  <w:p w:rsidR="00C62B23" w:rsidRDefault="00C62B23">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284820"/>
      <w:docPartObj>
        <w:docPartGallery w:val="Page Numbers (Top of Page)"/>
        <w:docPartUnique/>
      </w:docPartObj>
    </w:sdtPr>
    <w:sdtEndPr>
      <w:rPr>
        <w:noProof/>
      </w:rPr>
    </w:sdtEndPr>
    <w:sdtContent>
      <w:p w:rsidR="00C62B23" w:rsidRDefault="00C62B23">
        <w:pPr>
          <w:pStyle w:val="Header"/>
          <w:jc w:val="right"/>
        </w:pPr>
        <w:r>
          <w:fldChar w:fldCharType="begin"/>
        </w:r>
        <w:r>
          <w:instrText xml:space="preserve"> PAGE   \* MERGEFORMAT </w:instrText>
        </w:r>
        <w:r>
          <w:fldChar w:fldCharType="separate"/>
        </w:r>
        <w:r w:rsidR="00981F94">
          <w:rPr>
            <w:noProof/>
          </w:rPr>
          <w:t>81</w:t>
        </w:r>
        <w:r>
          <w:rPr>
            <w:noProof/>
          </w:rPr>
          <w:fldChar w:fldCharType="end"/>
        </w:r>
      </w:p>
    </w:sdtContent>
  </w:sdt>
  <w:p w:rsidR="00C62B23" w:rsidRDefault="00C62B23">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Header"/>
      <w:jc w:val="right"/>
    </w:pPr>
  </w:p>
  <w:p w:rsidR="00C62B23" w:rsidRDefault="00C62B23">
    <w:pPr>
      <w:pStyle w:val="Header"/>
      <w:jc w:val="right"/>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2989683"/>
      <w:docPartObj>
        <w:docPartGallery w:val="Page Numbers (Top of Page)"/>
        <w:docPartUnique/>
      </w:docPartObj>
    </w:sdtPr>
    <w:sdtEndPr>
      <w:rPr>
        <w:noProof/>
      </w:rPr>
    </w:sdtEndPr>
    <w:sdtContent>
      <w:p w:rsidR="00C62B23" w:rsidRDefault="00C62B23">
        <w:pPr>
          <w:pStyle w:val="Header"/>
          <w:jc w:val="right"/>
        </w:pPr>
        <w:r>
          <w:fldChar w:fldCharType="begin"/>
        </w:r>
        <w:r>
          <w:instrText xml:space="preserve"> PAGE   \* MERGEFORMAT </w:instrText>
        </w:r>
        <w:r>
          <w:fldChar w:fldCharType="separate"/>
        </w:r>
        <w:r w:rsidR="00981F94">
          <w:rPr>
            <w:noProof/>
          </w:rPr>
          <w:t>75</w:t>
        </w:r>
        <w:r>
          <w:rPr>
            <w:noProof/>
          </w:rPr>
          <w:fldChar w:fldCharType="end"/>
        </w:r>
      </w:p>
    </w:sdtContent>
  </w:sdt>
  <w:p w:rsidR="00C62B23" w:rsidRDefault="00C62B2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Header"/>
      <w:jc w:val="right"/>
    </w:pPr>
  </w:p>
  <w:p w:rsidR="00C62B23" w:rsidRDefault="00C62B2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rsidP="002104C4">
    <w:pPr>
      <w:pStyle w:val="Header"/>
      <w:ind w:firstLine="0"/>
      <w:jc w:val="center"/>
    </w:pPr>
  </w:p>
  <w:p w:rsidR="00C62B23" w:rsidRDefault="00C62B23" w:rsidP="002104C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rsidP="002104C4">
    <w:pPr>
      <w:pStyle w:val="Header"/>
      <w:tabs>
        <w:tab w:val="clear" w:pos="4320"/>
      </w:tabs>
      <w:ind w:right="28" w:firstLine="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pPr>
      <w:pStyle w:val="Header"/>
      <w:jc w:val="right"/>
    </w:pPr>
  </w:p>
  <w:p w:rsidR="00C62B23" w:rsidRDefault="00C62B2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rsidP="002104C4">
    <w:pPr>
      <w:pStyle w:val="Header"/>
      <w:tabs>
        <w:tab w:val="clear" w:pos="4320"/>
      </w:tabs>
      <w:ind w:right="28" w:firstLine="0"/>
      <w:jc w:val="center"/>
    </w:pPr>
  </w:p>
  <w:p w:rsidR="00C62B23" w:rsidRDefault="00C62B23" w:rsidP="002104C4">
    <w:pPr>
      <w:pStyle w:val="Header"/>
      <w:tabs>
        <w:tab w:val="clear" w:pos="4320"/>
      </w:tabs>
      <w:ind w:right="28" w:firstLine="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B23" w:rsidRDefault="00C62B23" w:rsidP="002104C4">
    <w:pPr>
      <w:pStyle w:val="Header"/>
      <w:ind w:right="-4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A58"/>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07B"/>
    <w:rsid w:val="000713DA"/>
    <w:rsid w:val="00071857"/>
    <w:rsid w:val="00071AA4"/>
    <w:rsid w:val="00071FAF"/>
    <w:rsid w:val="000722A1"/>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0C3E"/>
    <w:rsid w:val="0008119B"/>
    <w:rsid w:val="000811E8"/>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602"/>
    <w:rsid w:val="00096A8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6317"/>
    <w:rsid w:val="001B69B7"/>
    <w:rsid w:val="001B6A1D"/>
    <w:rsid w:val="001B6E6A"/>
    <w:rsid w:val="001B6FC2"/>
    <w:rsid w:val="001B7000"/>
    <w:rsid w:val="001B7F80"/>
    <w:rsid w:val="001C0310"/>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56"/>
    <w:rsid w:val="001D6B87"/>
    <w:rsid w:val="001D6BBA"/>
    <w:rsid w:val="001D6C8B"/>
    <w:rsid w:val="001D71DA"/>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8F"/>
    <w:rsid w:val="00275619"/>
    <w:rsid w:val="00275AF7"/>
    <w:rsid w:val="00275BD3"/>
    <w:rsid w:val="00275CE0"/>
    <w:rsid w:val="0027695F"/>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EE"/>
    <w:rsid w:val="00346431"/>
    <w:rsid w:val="0034653F"/>
    <w:rsid w:val="00346838"/>
    <w:rsid w:val="00346A28"/>
    <w:rsid w:val="00347914"/>
    <w:rsid w:val="00347B6E"/>
    <w:rsid w:val="003506F4"/>
    <w:rsid w:val="003508A3"/>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6C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654"/>
    <w:rsid w:val="00471989"/>
    <w:rsid w:val="004719E9"/>
    <w:rsid w:val="00471B8A"/>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BB3"/>
    <w:rsid w:val="00491CC1"/>
    <w:rsid w:val="00491D67"/>
    <w:rsid w:val="00492110"/>
    <w:rsid w:val="00492123"/>
    <w:rsid w:val="004926A1"/>
    <w:rsid w:val="0049271D"/>
    <w:rsid w:val="00492FB1"/>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EE8"/>
    <w:rsid w:val="006E1126"/>
    <w:rsid w:val="006E1181"/>
    <w:rsid w:val="006E1417"/>
    <w:rsid w:val="006E178E"/>
    <w:rsid w:val="006E2374"/>
    <w:rsid w:val="006E256F"/>
    <w:rsid w:val="006E25BA"/>
    <w:rsid w:val="006E268E"/>
    <w:rsid w:val="006E2B01"/>
    <w:rsid w:val="006E2BF0"/>
    <w:rsid w:val="006E4680"/>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6BE"/>
    <w:rsid w:val="007B6768"/>
    <w:rsid w:val="007B6D08"/>
    <w:rsid w:val="007B6D27"/>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4F9"/>
    <w:rsid w:val="008C7850"/>
    <w:rsid w:val="008C7B57"/>
    <w:rsid w:val="008C7E99"/>
    <w:rsid w:val="008D00F8"/>
    <w:rsid w:val="008D011F"/>
    <w:rsid w:val="008D02EA"/>
    <w:rsid w:val="008D0692"/>
    <w:rsid w:val="008D06E2"/>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C50"/>
    <w:rsid w:val="00923FDD"/>
    <w:rsid w:val="0092412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68C"/>
    <w:rsid w:val="0094787F"/>
    <w:rsid w:val="009503AE"/>
    <w:rsid w:val="00950578"/>
    <w:rsid w:val="0095058B"/>
    <w:rsid w:val="009505DE"/>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B3"/>
    <w:rsid w:val="009C0299"/>
    <w:rsid w:val="009C031B"/>
    <w:rsid w:val="009C07BD"/>
    <w:rsid w:val="009C088D"/>
    <w:rsid w:val="009C0C93"/>
    <w:rsid w:val="009C0CC2"/>
    <w:rsid w:val="009C0CDC"/>
    <w:rsid w:val="009C1413"/>
    <w:rsid w:val="009C142E"/>
    <w:rsid w:val="009C175B"/>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225"/>
    <w:rsid w:val="00AF7275"/>
    <w:rsid w:val="00AF7333"/>
    <w:rsid w:val="00AF75F0"/>
    <w:rsid w:val="00AF7B0D"/>
    <w:rsid w:val="00AF7C8E"/>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63A8"/>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F45"/>
    <w:rsid w:val="00B9691F"/>
    <w:rsid w:val="00B96ADC"/>
    <w:rsid w:val="00B96CD3"/>
    <w:rsid w:val="00B96E9E"/>
    <w:rsid w:val="00B97061"/>
    <w:rsid w:val="00B972A7"/>
    <w:rsid w:val="00B97DAD"/>
    <w:rsid w:val="00BA14BB"/>
    <w:rsid w:val="00BA1959"/>
    <w:rsid w:val="00BA1992"/>
    <w:rsid w:val="00BA1B13"/>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258F"/>
    <w:rsid w:val="00BD2FAD"/>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661"/>
    <w:rsid w:val="00C6475D"/>
    <w:rsid w:val="00C64D77"/>
    <w:rsid w:val="00C65982"/>
    <w:rsid w:val="00C65C0F"/>
    <w:rsid w:val="00C661EF"/>
    <w:rsid w:val="00C66BE3"/>
    <w:rsid w:val="00C67554"/>
    <w:rsid w:val="00C67653"/>
    <w:rsid w:val="00C676CC"/>
    <w:rsid w:val="00C67970"/>
    <w:rsid w:val="00C67B55"/>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ED3"/>
    <w:rsid w:val="00CB3EE9"/>
    <w:rsid w:val="00CB406B"/>
    <w:rsid w:val="00CB40CF"/>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C099E"/>
    <w:rsid w:val="00CC0DFA"/>
    <w:rsid w:val="00CC0F3D"/>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6D4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B0D"/>
    <w:rsid w:val="00D63B4E"/>
    <w:rsid w:val="00D63D67"/>
    <w:rsid w:val="00D6413E"/>
    <w:rsid w:val="00D6425B"/>
    <w:rsid w:val="00D6443A"/>
    <w:rsid w:val="00D646ED"/>
    <w:rsid w:val="00D64A98"/>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CBB"/>
    <w:rsid w:val="00DD1384"/>
    <w:rsid w:val="00DD1B1F"/>
    <w:rsid w:val="00DD2037"/>
    <w:rsid w:val="00DD2156"/>
    <w:rsid w:val="00DD30A5"/>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C2"/>
    <w:rsid w:val="00E450EB"/>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CF"/>
    <w:rsid w:val="00E73B1D"/>
    <w:rsid w:val="00E73EDE"/>
    <w:rsid w:val="00E74150"/>
    <w:rsid w:val="00E746AD"/>
    <w:rsid w:val="00E7495E"/>
    <w:rsid w:val="00E74F62"/>
    <w:rsid w:val="00E751E3"/>
    <w:rsid w:val="00E752CC"/>
    <w:rsid w:val="00E753E6"/>
    <w:rsid w:val="00E755DE"/>
    <w:rsid w:val="00E758EF"/>
    <w:rsid w:val="00E75B4B"/>
    <w:rsid w:val="00E764BE"/>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6D0"/>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FA4"/>
    <w:rsid w:val="00EC1082"/>
    <w:rsid w:val="00EC17D2"/>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87D"/>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25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5B6"/>
    <w:rsid w:val="00FF160D"/>
    <w:rsid w:val="00FF1AA4"/>
    <w:rsid w:val="00FF1C75"/>
    <w:rsid w:val="00FF1F51"/>
    <w:rsid w:val="00FF203E"/>
    <w:rsid w:val="00FF2694"/>
    <w:rsid w:val="00FF26E0"/>
    <w:rsid w:val="00FF29C8"/>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706A7681"/>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20.xml"/><Relationship Id="rId63" Type="http://schemas.openxmlformats.org/officeDocument/2006/relationships/image" Target="media/image11.png"/><Relationship Id="rId68" Type="http://schemas.openxmlformats.org/officeDocument/2006/relationships/footer" Target="footer25.xml"/><Relationship Id="rId84" Type="http://schemas.openxmlformats.org/officeDocument/2006/relationships/image" Target="media/image25.png"/><Relationship Id="rId89" Type="http://schemas.openxmlformats.org/officeDocument/2006/relationships/chart" Target="charts/chart4.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12.xml"/><Relationship Id="rId37" Type="http://schemas.openxmlformats.org/officeDocument/2006/relationships/footer" Target="footer15.xml"/><Relationship Id="rId53" Type="http://schemas.openxmlformats.org/officeDocument/2006/relationships/image" Target="media/image3.PNG"/><Relationship Id="rId58" Type="http://schemas.openxmlformats.org/officeDocument/2006/relationships/image" Target="media/image6.png"/><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webSettings" Target="webSettings.xml"/><Relationship Id="rId90" Type="http://schemas.openxmlformats.org/officeDocument/2006/relationships/header" Target="header26.xml"/><Relationship Id="rId95" Type="http://schemas.openxmlformats.org/officeDocument/2006/relationships/theme" Target="theme/theme1.xml"/><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footer" Target="footer18.xml"/><Relationship Id="rId48" Type="http://schemas.openxmlformats.org/officeDocument/2006/relationships/header" Target="header20.xml"/><Relationship Id="rId64" Type="http://schemas.openxmlformats.org/officeDocument/2006/relationships/header" Target="header23.xml"/><Relationship Id="rId69" Type="http://schemas.openxmlformats.org/officeDocument/2006/relationships/image" Target="media/image12.png"/><Relationship Id="rId8" Type="http://schemas.openxmlformats.org/officeDocument/2006/relationships/image" Target="media/image1.png"/><Relationship Id="rId51" Type="http://schemas.openxmlformats.org/officeDocument/2006/relationships/footer" Target="footer22.xm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6.png"/><Relationship Id="rId93" Type="http://schemas.openxmlformats.org/officeDocument/2006/relationships/hyperlink" Target="mailto:imadeagus.04@gmail.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3.xml"/><Relationship Id="rId38" Type="http://schemas.openxmlformats.org/officeDocument/2006/relationships/header" Target="header15.xml"/><Relationship Id="rId46" Type="http://schemas.openxmlformats.org/officeDocument/2006/relationships/footer" Target="footer19.xml"/><Relationship Id="rId59" Type="http://schemas.openxmlformats.org/officeDocument/2006/relationships/image" Target="media/image7.png"/><Relationship Id="rId67" Type="http://schemas.openxmlformats.org/officeDocument/2006/relationships/header" Target="header25.xml"/><Relationship Id="rId20" Type="http://schemas.openxmlformats.org/officeDocument/2006/relationships/header" Target="header6.xml"/><Relationship Id="rId41" Type="http://schemas.openxmlformats.org/officeDocument/2006/relationships/footer" Target="footer17.xml"/><Relationship Id="rId54" Type="http://schemas.openxmlformats.org/officeDocument/2006/relationships/image" Target="media/image4.PNG"/><Relationship Id="rId62" Type="http://schemas.openxmlformats.org/officeDocument/2006/relationships/image" Target="media/image10.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chart" Target="charts/chart2.xml"/><Relationship Id="rId88" Type="http://schemas.openxmlformats.org/officeDocument/2006/relationships/chart" Target="charts/chart3.xml"/><Relationship Id="rId91" Type="http://schemas.openxmlformats.org/officeDocument/2006/relationships/footer" Target="footer2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4.xml"/><Relationship Id="rId49" Type="http://schemas.openxmlformats.org/officeDocument/2006/relationships/footer" Target="footer21.xml"/><Relationship Id="rId57" Type="http://schemas.openxmlformats.org/officeDocument/2006/relationships/image" Target="media/image5.png"/><Relationship Id="rId10" Type="http://schemas.openxmlformats.org/officeDocument/2006/relationships/header" Target="header2.xml"/><Relationship Id="rId31" Type="http://schemas.openxmlformats.org/officeDocument/2006/relationships/footer" Target="footer12.xml"/><Relationship Id="rId44" Type="http://schemas.openxmlformats.org/officeDocument/2006/relationships/header" Target="header18.xml"/><Relationship Id="rId52" Type="http://schemas.openxmlformats.org/officeDocument/2006/relationships/image" Target="media/image2.jpg"/><Relationship Id="rId60" Type="http://schemas.openxmlformats.org/officeDocument/2006/relationships/image" Target="media/image8.png"/><Relationship Id="rId65" Type="http://schemas.openxmlformats.org/officeDocument/2006/relationships/header" Target="header24.xml"/><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6.xml"/><Relationship Id="rId34" Type="http://schemas.openxmlformats.org/officeDocument/2006/relationships/footer" Target="footer13.xml"/><Relationship Id="rId50" Type="http://schemas.openxmlformats.org/officeDocument/2006/relationships/header" Target="header21.xml"/><Relationship Id="rId55" Type="http://schemas.openxmlformats.org/officeDocument/2006/relationships/header" Target="header22.xml"/><Relationship Id="rId76"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29.jpe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footer" Target="footer24.xml"/><Relationship Id="rId87" Type="http://schemas.openxmlformats.org/officeDocument/2006/relationships/image" Target="media/image28.png"/><Relationship Id="rId61" Type="http://schemas.openxmlformats.org/officeDocument/2006/relationships/image" Target="media/image9.png"/><Relationship Id="rId82" Type="http://schemas.openxmlformats.org/officeDocument/2006/relationships/chart" Target="charts/chart1.xml"/><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footer" Target="footer14.xml"/><Relationship Id="rId56" Type="http://schemas.openxmlformats.org/officeDocument/2006/relationships/footer" Target="footer23.xml"/><Relationship Id="rId77"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28.864999999999998</c:v>
                </c:pt>
                <c:pt idx="1">
                  <c:v>30.719000000000001</c:v>
                </c:pt>
                <c:pt idx="2">
                  <c:v>31.818999999999999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B00E84B9-62A2-4F1E-B823-654EFA857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5471</TotalTime>
  <Pages>121</Pages>
  <Words>18541</Words>
  <Characters>105687</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212</cp:revision>
  <cp:lastPrinted>2016-07-18T04:45:00Z</cp:lastPrinted>
  <dcterms:created xsi:type="dcterms:W3CDTF">2016-06-29T00:36:00Z</dcterms:created>
  <dcterms:modified xsi:type="dcterms:W3CDTF">2016-07-18T04:49:00Z</dcterms:modified>
</cp:coreProperties>
</file>