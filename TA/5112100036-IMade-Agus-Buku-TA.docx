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3884" w:rsidRPr="003B19CA" w:rsidRDefault="007A3884"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7A3884" w:rsidRPr="0064297E" w:rsidRDefault="007A3884" w:rsidP="000D256C">
                            <w:pPr>
                              <w:rPr>
                                <w:rFonts w:ascii="Trebuchet MS" w:hAnsi="Trebuchet MS"/>
                                <w:b/>
                                <w:color w:val="FFFFFF"/>
                                <w:sz w:val="20"/>
                                <w:szCs w:val="20"/>
                              </w:rPr>
                            </w:pPr>
                          </w:p>
                          <w:p w:rsidR="007A3884" w:rsidRPr="0090047A" w:rsidRDefault="007A3884"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7A3884" w:rsidRPr="00B0729D" w:rsidRDefault="007A3884" w:rsidP="00D453C2">
                            <w:pPr>
                              <w:contextualSpacing/>
                              <w:rPr>
                                <w:rFonts w:ascii="Trebuchet MS" w:hAnsi="Trebuchet MS"/>
                                <w:b/>
                                <w:color w:val="FFFFFF"/>
                                <w:sz w:val="32"/>
                                <w:szCs w:val="28"/>
                              </w:rPr>
                            </w:pPr>
                          </w:p>
                          <w:p w:rsidR="007A3884" w:rsidRPr="0020126B" w:rsidRDefault="007A3884" w:rsidP="00D453C2">
                            <w:pPr>
                              <w:rPr>
                                <w:rFonts w:ascii="Trebuchet MS" w:hAnsi="Trebuchet MS"/>
                                <w:b/>
                                <w:color w:val="FFFFFF"/>
                                <w:sz w:val="20"/>
                                <w:szCs w:val="20"/>
                              </w:rPr>
                            </w:pPr>
                            <w:r>
                              <w:rPr>
                                <w:rFonts w:ascii="Trebuchet MS" w:hAnsi="Trebuchet MS"/>
                                <w:b/>
                                <w:color w:val="FFFFFF"/>
                                <w:sz w:val="20"/>
                                <w:szCs w:val="20"/>
                              </w:rPr>
                              <w:t>I MADE AGUS ADI WIRAWAN</w:t>
                            </w:r>
                          </w:p>
                          <w:p w:rsidR="007A3884" w:rsidRDefault="007A388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7A3884" w:rsidRPr="000545FF" w:rsidRDefault="007A3884" w:rsidP="00D453C2">
                            <w:pPr>
                              <w:contextualSpacing/>
                              <w:rPr>
                                <w:rFonts w:ascii="Trebuchet MS" w:hAnsi="Trebuchet MS"/>
                                <w:b/>
                                <w:color w:val="FFFFFF"/>
                                <w:sz w:val="20"/>
                                <w:szCs w:val="20"/>
                              </w:rPr>
                            </w:pPr>
                          </w:p>
                          <w:p w:rsidR="007A3884" w:rsidRPr="000545FF" w:rsidRDefault="007A388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7A3884" w:rsidRPr="00255CE5" w:rsidRDefault="007A3884"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7A3884" w:rsidRPr="000545FF" w:rsidRDefault="007A3884" w:rsidP="00D453C2">
                            <w:pPr>
                              <w:contextualSpacing/>
                              <w:rPr>
                                <w:rFonts w:ascii="Trebuchet MS" w:hAnsi="Trebuchet MS"/>
                                <w:b/>
                                <w:color w:val="FFFFFF"/>
                                <w:sz w:val="20"/>
                                <w:szCs w:val="20"/>
                              </w:rPr>
                            </w:pPr>
                          </w:p>
                          <w:p w:rsidR="007A3884" w:rsidRPr="000545FF" w:rsidRDefault="007A388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7A3884" w:rsidRPr="00255CE5" w:rsidRDefault="007A3884"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7A3884" w:rsidRPr="000545FF" w:rsidRDefault="007A3884" w:rsidP="00D453C2">
                            <w:pPr>
                              <w:contextualSpacing/>
                              <w:rPr>
                                <w:rFonts w:ascii="Trebuchet MS" w:hAnsi="Trebuchet MS"/>
                                <w:b/>
                                <w:color w:val="FFFFFF"/>
                                <w:sz w:val="20"/>
                                <w:szCs w:val="20"/>
                                <w:lang w:val="sv-SE"/>
                              </w:rPr>
                            </w:pP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7A3884" w:rsidRPr="00572FA3" w:rsidRDefault="007A388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7A3884" w:rsidRPr="00C824D2" w:rsidRDefault="007A3884"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7A3884" w:rsidRPr="003B19CA" w:rsidRDefault="007A3884"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7A3884" w:rsidRPr="0064297E" w:rsidRDefault="007A3884" w:rsidP="000D256C">
                      <w:pPr>
                        <w:rPr>
                          <w:rFonts w:ascii="Trebuchet MS" w:hAnsi="Trebuchet MS"/>
                          <w:b/>
                          <w:color w:val="FFFFFF"/>
                          <w:sz w:val="20"/>
                          <w:szCs w:val="20"/>
                        </w:rPr>
                      </w:pPr>
                    </w:p>
                    <w:p w:rsidR="007A3884" w:rsidRPr="0090047A" w:rsidRDefault="007A3884"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7A3884" w:rsidRPr="00B0729D" w:rsidRDefault="007A3884" w:rsidP="00D453C2">
                      <w:pPr>
                        <w:contextualSpacing/>
                        <w:rPr>
                          <w:rFonts w:ascii="Trebuchet MS" w:hAnsi="Trebuchet MS"/>
                          <w:b/>
                          <w:color w:val="FFFFFF"/>
                          <w:sz w:val="32"/>
                          <w:szCs w:val="28"/>
                        </w:rPr>
                      </w:pPr>
                    </w:p>
                    <w:p w:rsidR="007A3884" w:rsidRPr="0020126B" w:rsidRDefault="007A3884" w:rsidP="00D453C2">
                      <w:pPr>
                        <w:rPr>
                          <w:rFonts w:ascii="Trebuchet MS" w:hAnsi="Trebuchet MS"/>
                          <w:b/>
                          <w:color w:val="FFFFFF"/>
                          <w:sz w:val="20"/>
                          <w:szCs w:val="20"/>
                        </w:rPr>
                      </w:pPr>
                      <w:r>
                        <w:rPr>
                          <w:rFonts w:ascii="Trebuchet MS" w:hAnsi="Trebuchet MS"/>
                          <w:b/>
                          <w:color w:val="FFFFFF"/>
                          <w:sz w:val="20"/>
                          <w:szCs w:val="20"/>
                        </w:rPr>
                        <w:t>I MADE AGUS ADI WIRAWAN</w:t>
                      </w:r>
                    </w:p>
                    <w:p w:rsidR="007A3884" w:rsidRDefault="007A3884"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7A3884" w:rsidRPr="000545FF" w:rsidRDefault="007A3884" w:rsidP="00D453C2">
                      <w:pPr>
                        <w:contextualSpacing/>
                        <w:rPr>
                          <w:rFonts w:ascii="Trebuchet MS" w:hAnsi="Trebuchet MS"/>
                          <w:b/>
                          <w:color w:val="FFFFFF"/>
                          <w:sz w:val="20"/>
                          <w:szCs w:val="20"/>
                        </w:rPr>
                      </w:pPr>
                    </w:p>
                    <w:p w:rsidR="007A3884" w:rsidRPr="000545FF" w:rsidRDefault="007A3884"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7A3884" w:rsidRPr="00255CE5" w:rsidRDefault="007A3884"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7A3884" w:rsidRPr="000545FF" w:rsidRDefault="007A3884" w:rsidP="00D453C2">
                      <w:pPr>
                        <w:contextualSpacing/>
                        <w:rPr>
                          <w:rFonts w:ascii="Trebuchet MS" w:hAnsi="Trebuchet MS"/>
                          <w:b/>
                          <w:color w:val="FFFFFF"/>
                          <w:sz w:val="20"/>
                          <w:szCs w:val="20"/>
                        </w:rPr>
                      </w:pPr>
                    </w:p>
                    <w:p w:rsidR="007A3884" w:rsidRPr="000545FF" w:rsidRDefault="007A3884"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7A3884" w:rsidRPr="00255CE5" w:rsidRDefault="007A3884"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7A3884" w:rsidRPr="000545FF" w:rsidRDefault="007A3884" w:rsidP="00D453C2">
                      <w:pPr>
                        <w:contextualSpacing/>
                        <w:rPr>
                          <w:rFonts w:ascii="Trebuchet MS" w:hAnsi="Trebuchet MS"/>
                          <w:b/>
                          <w:color w:val="FFFFFF"/>
                          <w:sz w:val="20"/>
                          <w:szCs w:val="20"/>
                          <w:lang w:val="sv-SE"/>
                        </w:rPr>
                      </w:pP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7A3884" w:rsidRPr="000545FF" w:rsidRDefault="007A3884"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7A3884" w:rsidRPr="00572FA3" w:rsidRDefault="007A3884"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7A3884" w:rsidRPr="00C824D2" w:rsidRDefault="007A3884"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3884" w:rsidRPr="00652FC5" w:rsidRDefault="007A3884"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7A3884" w:rsidRPr="00652FC5" w:rsidRDefault="007A3884" w:rsidP="00652FC5">
                            <w:pPr>
                              <w:rPr>
                                <w:rFonts w:ascii="Trebuchet MS" w:hAnsi="Trebuchet MS"/>
                                <w:b/>
                                <w:sz w:val="20"/>
                                <w:szCs w:val="20"/>
                              </w:rPr>
                            </w:pPr>
                          </w:p>
                          <w:p w:rsidR="007A3884" w:rsidRPr="0090047A" w:rsidRDefault="007A3884"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7A3884" w:rsidRPr="00652FC5" w:rsidRDefault="007A3884" w:rsidP="00652FC5">
                            <w:pPr>
                              <w:contextualSpacing/>
                              <w:rPr>
                                <w:rFonts w:ascii="Trebuchet MS" w:hAnsi="Trebuchet MS"/>
                                <w:b/>
                                <w:sz w:val="32"/>
                                <w:szCs w:val="28"/>
                              </w:rPr>
                            </w:pPr>
                          </w:p>
                          <w:p w:rsidR="007A3884" w:rsidRPr="00652FC5" w:rsidRDefault="007A3884" w:rsidP="00652FC5">
                            <w:pPr>
                              <w:rPr>
                                <w:rFonts w:ascii="Trebuchet MS" w:hAnsi="Trebuchet MS"/>
                                <w:b/>
                                <w:sz w:val="20"/>
                                <w:szCs w:val="20"/>
                              </w:rPr>
                            </w:pPr>
                            <w:r>
                              <w:rPr>
                                <w:rFonts w:ascii="Trebuchet MS" w:hAnsi="Trebuchet MS"/>
                                <w:b/>
                                <w:sz w:val="20"/>
                                <w:szCs w:val="20"/>
                              </w:rPr>
                              <w:t>I MADE AGUS ADI WIRAWAN</w:t>
                            </w:r>
                          </w:p>
                          <w:p w:rsidR="007A3884" w:rsidRPr="00652FC5" w:rsidRDefault="007A3884"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7A3884" w:rsidRPr="00652FC5" w:rsidRDefault="007A3884" w:rsidP="00652FC5">
                            <w:pPr>
                              <w:contextualSpacing/>
                              <w:rPr>
                                <w:rFonts w:ascii="Trebuchet MS" w:hAnsi="Trebuchet MS"/>
                                <w:b/>
                                <w:sz w:val="20"/>
                                <w:szCs w:val="20"/>
                              </w:rPr>
                            </w:pP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Dosen Pembimbing I</w:t>
                            </w:r>
                          </w:p>
                          <w:p w:rsidR="007A3884" w:rsidRPr="00652FC5" w:rsidRDefault="007A3884"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7A3884" w:rsidRPr="00652FC5" w:rsidRDefault="007A3884" w:rsidP="00652FC5">
                            <w:pPr>
                              <w:contextualSpacing/>
                              <w:rPr>
                                <w:rFonts w:ascii="Trebuchet MS" w:hAnsi="Trebuchet MS"/>
                                <w:b/>
                                <w:sz w:val="20"/>
                                <w:szCs w:val="20"/>
                              </w:rPr>
                            </w:pP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Dosen Pembimbing II</w:t>
                            </w: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A3884" w:rsidRPr="00652FC5" w:rsidRDefault="007A3884" w:rsidP="00652FC5">
                            <w:pPr>
                              <w:contextualSpacing/>
                              <w:rPr>
                                <w:rFonts w:ascii="Trebuchet MS" w:hAnsi="Trebuchet MS"/>
                                <w:b/>
                                <w:sz w:val="20"/>
                                <w:szCs w:val="20"/>
                                <w:lang w:val="sv-SE"/>
                              </w:rPr>
                            </w:pP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7A3884" w:rsidRPr="00652FC5" w:rsidRDefault="007A3884" w:rsidP="00652FC5">
                            <w:pPr>
                              <w:contextualSpacing/>
                              <w:rPr>
                                <w:rFonts w:ascii="Trebuchet MS" w:hAnsi="Trebuchet MS"/>
                                <w:b/>
                                <w:sz w:val="20"/>
                                <w:szCs w:val="20"/>
                              </w:rPr>
                            </w:pPr>
                            <w:r>
                              <w:rPr>
                                <w:rFonts w:ascii="Trebuchet MS" w:hAnsi="Trebuchet MS"/>
                                <w:b/>
                                <w:sz w:val="20"/>
                                <w:szCs w:val="20"/>
                              </w:rPr>
                              <w:t>Surabaya 2016</w:t>
                            </w:r>
                          </w:p>
                          <w:p w:rsidR="007A3884" w:rsidRPr="00652FC5" w:rsidRDefault="007A3884" w:rsidP="00652FC5">
                            <w:pPr>
                              <w:ind w:left="-567"/>
                              <w:rPr>
                                <w:rFonts w:ascii="Trebuchet MS" w:hAnsi="Trebuchet MS"/>
                                <w:sz w:val="20"/>
                              </w:rPr>
                            </w:pPr>
                          </w:p>
                          <w:p w:rsidR="007A3884" w:rsidRPr="00652FC5" w:rsidRDefault="007A3884"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7A3884" w:rsidRPr="00652FC5" w:rsidRDefault="007A3884"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7A3884" w:rsidRPr="00652FC5" w:rsidRDefault="007A3884" w:rsidP="00652FC5">
                      <w:pPr>
                        <w:rPr>
                          <w:rFonts w:ascii="Trebuchet MS" w:hAnsi="Trebuchet MS"/>
                          <w:b/>
                          <w:sz w:val="20"/>
                          <w:szCs w:val="20"/>
                        </w:rPr>
                      </w:pPr>
                    </w:p>
                    <w:p w:rsidR="007A3884" w:rsidRPr="0090047A" w:rsidRDefault="007A3884"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7A3884" w:rsidRPr="00652FC5" w:rsidRDefault="007A3884" w:rsidP="00652FC5">
                      <w:pPr>
                        <w:contextualSpacing/>
                        <w:rPr>
                          <w:rFonts w:ascii="Trebuchet MS" w:hAnsi="Trebuchet MS"/>
                          <w:b/>
                          <w:sz w:val="32"/>
                          <w:szCs w:val="28"/>
                        </w:rPr>
                      </w:pPr>
                    </w:p>
                    <w:p w:rsidR="007A3884" w:rsidRPr="00652FC5" w:rsidRDefault="007A3884" w:rsidP="00652FC5">
                      <w:pPr>
                        <w:rPr>
                          <w:rFonts w:ascii="Trebuchet MS" w:hAnsi="Trebuchet MS"/>
                          <w:b/>
                          <w:sz w:val="20"/>
                          <w:szCs w:val="20"/>
                        </w:rPr>
                      </w:pPr>
                      <w:r>
                        <w:rPr>
                          <w:rFonts w:ascii="Trebuchet MS" w:hAnsi="Trebuchet MS"/>
                          <w:b/>
                          <w:sz w:val="20"/>
                          <w:szCs w:val="20"/>
                        </w:rPr>
                        <w:t>I MADE AGUS ADI WIRAWAN</w:t>
                      </w:r>
                    </w:p>
                    <w:p w:rsidR="007A3884" w:rsidRPr="00652FC5" w:rsidRDefault="007A3884"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7A3884" w:rsidRPr="00652FC5" w:rsidRDefault="007A3884" w:rsidP="00652FC5">
                      <w:pPr>
                        <w:contextualSpacing/>
                        <w:rPr>
                          <w:rFonts w:ascii="Trebuchet MS" w:hAnsi="Trebuchet MS"/>
                          <w:b/>
                          <w:sz w:val="20"/>
                          <w:szCs w:val="20"/>
                        </w:rPr>
                      </w:pP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Dosen Pembimbing I</w:t>
                      </w:r>
                    </w:p>
                    <w:p w:rsidR="007A3884" w:rsidRPr="00652FC5" w:rsidRDefault="007A3884"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7A3884" w:rsidRPr="00652FC5" w:rsidRDefault="007A3884" w:rsidP="00652FC5">
                      <w:pPr>
                        <w:contextualSpacing/>
                        <w:rPr>
                          <w:rFonts w:ascii="Trebuchet MS" w:hAnsi="Trebuchet MS"/>
                          <w:b/>
                          <w:sz w:val="20"/>
                          <w:szCs w:val="20"/>
                        </w:rPr>
                      </w:pP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Dosen Pembimbing II</w:t>
                      </w: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A3884" w:rsidRPr="00652FC5" w:rsidRDefault="007A3884" w:rsidP="00652FC5">
                      <w:pPr>
                        <w:contextualSpacing/>
                        <w:rPr>
                          <w:rFonts w:ascii="Trebuchet MS" w:hAnsi="Trebuchet MS"/>
                          <w:b/>
                          <w:sz w:val="20"/>
                          <w:szCs w:val="20"/>
                          <w:lang w:val="sv-SE"/>
                        </w:rPr>
                      </w:pP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7A3884" w:rsidRPr="00652FC5" w:rsidRDefault="007A3884"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7A3884" w:rsidRPr="00652FC5" w:rsidRDefault="007A3884" w:rsidP="00652FC5">
                      <w:pPr>
                        <w:contextualSpacing/>
                        <w:rPr>
                          <w:rFonts w:ascii="Trebuchet MS" w:hAnsi="Trebuchet MS"/>
                          <w:b/>
                          <w:sz w:val="20"/>
                          <w:szCs w:val="20"/>
                        </w:rPr>
                      </w:pPr>
                      <w:r>
                        <w:rPr>
                          <w:rFonts w:ascii="Trebuchet MS" w:hAnsi="Trebuchet MS"/>
                          <w:b/>
                          <w:sz w:val="20"/>
                          <w:szCs w:val="20"/>
                        </w:rPr>
                        <w:t>Surabaya 2016</w:t>
                      </w:r>
                    </w:p>
                    <w:p w:rsidR="007A3884" w:rsidRPr="00652FC5" w:rsidRDefault="007A3884" w:rsidP="00652FC5">
                      <w:pPr>
                        <w:ind w:left="-567"/>
                        <w:rPr>
                          <w:rFonts w:ascii="Trebuchet MS" w:hAnsi="Trebuchet MS"/>
                          <w:sz w:val="20"/>
                        </w:rPr>
                      </w:pPr>
                    </w:p>
                    <w:p w:rsidR="007A3884" w:rsidRPr="00652FC5" w:rsidRDefault="007A3884"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3884" w:rsidRPr="003B19CA" w:rsidRDefault="007A3884"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7A3884" w:rsidRPr="00291B21" w:rsidRDefault="007A3884" w:rsidP="008A394D">
                            <w:pPr>
                              <w:rPr>
                                <w:rFonts w:ascii="Trebuchet MS" w:hAnsi="Trebuchet MS"/>
                                <w:b/>
                                <w:sz w:val="20"/>
                                <w:szCs w:val="20"/>
                              </w:rPr>
                            </w:pPr>
                          </w:p>
                          <w:p w:rsidR="007A3884" w:rsidRPr="00291B21" w:rsidRDefault="007A3884" w:rsidP="008A394D">
                            <w:pPr>
                              <w:rPr>
                                <w:rFonts w:ascii="Trebuchet MS" w:hAnsi="Trebuchet MS"/>
                                <w:b/>
                                <w:sz w:val="20"/>
                                <w:szCs w:val="20"/>
                              </w:rPr>
                            </w:pPr>
                          </w:p>
                          <w:p w:rsidR="007A3884" w:rsidRPr="0090047A" w:rsidRDefault="007A3884"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7A3884" w:rsidRPr="00291B21" w:rsidRDefault="007A3884" w:rsidP="00D453C2">
                            <w:pPr>
                              <w:contextualSpacing/>
                              <w:rPr>
                                <w:rFonts w:ascii="Trebuchet MS" w:hAnsi="Trebuchet MS"/>
                                <w:b/>
                                <w:sz w:val="26"/>
                                <w:szCs w:val="26"/>
                              </w:rPr>
                            </w:pPr>
                          </w:p>
                          <w:p w:rsidR="007A3884" w:rsidRPr="0090047A" w:rsidRDefault="007A3884" w:rsidP="00291B21">
                            <w:pPr>
                              <w:rPr>
                                <w:rFonts w:ascii="Trebuchet MS" w:hAnsi="Trebuchet MS"/>
                                <w:b/>
                                <w:sz w:val="20"/>
                                <w:szCs w:val="20"/>
                              </w:rPr>
                            </w:pPr>
                            <w:r>
                              <w:rPr>
                                <w:rFonts w:ascii="Trebuchet MS" w:hAnsi="Trebuchet MS"/>
                                <w:b/>
                                <w:sz w:val="20"/>
                                <w:szCs w:val="20"/>
                              </w:rPr>
                              <w:t>I MADE AGUS ADI WIRAWAN</w:t>
                            </w:r>
                          </w:p>
                          <w:p w:rsidR="007A3884" w:rsidRPr="00291B21" w:rsidRDefault="007A3884" w:rsidP="00291B21">
                            <w:pPr>
                              <w:rPr>
                                <w:i/>
                              </w:rPr>
                            </w:pPr>
                            <w:r>
                              <w:rPr>
                                <w:rFonts w:ascii="Trebuchet MS" w:hAnsi="Trebuchet MS"/>
                                <w:b/>
                                <w:sz w:val="20"/>
                                <w:szCs w:val="20"/>
                              </w:rPr>
                              <w:t>NRP 5112 100 036</w:t>
                            </w:r>
                          </w:p>
                          <w:p w:rsidR="007A3884" w:rsidRPr="00291B21" w:rsidRDefault="007A3884" w:rsidP="00291B21">
                            <w:pPr>
                              <w:contextualSpacing/>
                              <w:rPr>
                                <w:rFonts w:ascii="Trebuchet MS" w:hAnsi="Trebuchet MS"/>
                                <w:b/>
                                <w:sz w:val="20"/>
                                <w:szCs w:val="20"/>
                              </w:rPr>
                            </w:pPr>
                          </w:p>
                          <w:p w:rsidR="007A3884" w:rsidRPr="00291B21" w:rsidRDefault="007A3884" w:rsidP="00291B21">
                            <w:pPr>
                              <w:contextualSpacing/>
                              <w:rPr>
                                <w:rFonts w:ascii="Trebuchet MS" w:hAnsi="Trebuchet MS"/>
                                <w:b/>
                                <w:sz w:val="20"/>
                                <w:szCs w:val="20"/>
                              </w:rPr>
                            </w:pPr>
                            <w:r w:rsidRPr="00291B21">
                              <w:rPr>
                                <w:rFonts w:ascii="Trebuchet MS" w:hAnsi="Trebuchet MS"/>
                                <w:b/>
                                <w:sz w:val="20"/>
                                <w:szCs w:val="20"/>
                              </w:rPr>
                              <w:t>Supervisor I</w:t>
                            </w:r>
                          </w:p>
                          <w:p w:rsidR="007A3884" w:rsidRPr="00255CE5" w:rsidRDefault="007A3884"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7A3884" w:rsidRPr="00291B21" w:rsidRDefault="007A3884" w:rsidP="00291B21">
                            <w:pPr>
                              <w:contextualSpacing/>
                              <w:rPr>
                                <w:rFonts w:ascii="Trebuchet MS" w:hAnsi="Trebuchet MS"/>
                                <w:b/>
                                <w:sz w:val="20"/>
                                <w:szCs w:val="20"/>
                              </w:rPr>
                            </w:pPr>
                          </w:p>
                          <w:p w:rsidR="007A3884" w:rsidRPr="00291B21" w:rsidRDefault="007A3884" w:rsidP="00291B21">
                            <w:pPr>
                              <w:contextualSpacing/>
                              <w:rPr>
                                <w:rFonts w:ascii="Trebuchet MS" w:hAnsi="Trebuchet MS"/>
                                <w:b/>
                                <w:sz w:val="20"/>
                                <w:szCs w:val="20"/>
                              </w:rPr>
                            </w:pPr>
                            <w:r w:rsidRPr="00291B21">
                              <w:rPr>
                                <w:rFonts w:ascii="Trebuchet MS" w:hAnsi="Trebuchet MS"/>
                                <w:b/>
                                <w:sz w:val="20"/>
                                <w:szCs w:val="20"/>
                              </w:rPr>
                              <w:t>Supervisor II</w:t>
                            </w: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A3884" w:rsidRPr="00291B21" w:rsidRDefault="007A3884" w:rsidP="00291B21">
                            <w:pPr>
                              <w:contextualSpacing/>
                              <w:rPr>
                                <w:rFonts w:ascii="Trebuchet MS" w:hAnsi="Trebuchet MS"/>
                                <w:b/>
                                <w:sz w:val="20"/>
                                <w:szCs w:val="20"/>
                                <w:lang w:val="sv-SE"/>
                              </w:rPr>
                            </w:pPr>
                          </w:p>
                          <w:p w:rsidR="007A3884" w:rsidRPr="00291B21" w:rsidRDefault="007A3884" w:rsidP="00D453C2">
                            <w:pPr>
                              <w:rPr>
                                <w:rFonts w:ascii="Trebuchet MS" w:hAnsi="Trebuchet MS"/>
                                <w:b/>
                                <w:sz w:val="20"/>
                                <w:szCs w:val="20"/>
                              </w:rPr>
                            </w:pPr>
                            <w:r w:rsidRPr="00291B21">
                              <w:rPr>
                                <w:rFonts w:ascii="Trebuchet MS" w:hAnsi="Trebuchet MS"/>
                                <w:b/>
                                <w:sz w:val="20"/>
                                <w:szCs w:val="20"/>
                              </w:rPr>
                              <w:t>DEPARTMENT OF INFORMATICS</w:t>
                            </w:r>
                          </w:p>
                          <w:p w:rsidR="007A3884" w:rsidRPr="00291B21" w:rsidRDefault="007A3884" w:rsidP="00D453C2">
                            <w:pPr>
                              <w:rPr>
                                <w:rFonts w:ascii="Trebuchet MS" w:hAnsi="Trebuchet MS"/>
                                <w:b/>
                                <w:sz w:val="20"/>
                                <w:szCs w:val="20"/>
                              </w:rPr>
                            </w:pPr>
                            <w:r w:rsidRPr="00291B21">
                              <w:rPr>
                                <w:rFonts w:ascii="Trebuchet MS" w:hAnsi="Trebuchet MS"/>
                                <w:b/>
                                <w:sz w:val="20"/>
                                <w:szCs w:val="20"/>
                              </w:rPr>
                              <w:t>FACULTY OF INFORMATION TECHNOLOGY</w:t>
                            </w:r>
                          </w:p>
                          <w:p w:rsidR="007A3884" w:rsidRPr="00291B21" w:rsidRDefault="007A3884" w:rsidP="00D453C2">
                            <w:pPr>
                              <w:rPr>
                                <w:rFonts w:ascii="Trebuchet MS" w:hAnsi="Trebuchet MS"/>
                                <w:b/>
                                <w:sz w:val="20"/>
                                <w:szCs w:val="20"/>
                              </w:rPr>
                            </w:pPr>
                            <w:r w:rsidRPr="00291B21">
                              <w:rPr>
                                <w:rFonts w:ascii="Trebuchet MS" w:hAnsi="Trebuchet MS"/>
                                <w:b/>
                                <w:sz w:val="20"/>
                                <w:szCs w:val="20"/>
                              </w:rPr>
                              <w:t>INSTITUT TEKNOLOGI SEPULUH NOPEMBER</w:t>
                            </w:r>
                          </w:p>
                          <w:p w:rsidR="007A3884" w:rsidRPr="00291B21" w:rsidRDefault="007A3884"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7A3884" w:rsidRPr="00E10B39" w:rsidRDefault="007A3884" w:rsidP="008A394D">
                            <w:pPr>
                              <w:rPr>
                                <w:rFonts w:ascii="Trebuchet MS" w:hAnsi="Trebuchet MS"/>
                                <w:color w:val="000000" w:themeColor="text1"/>
                                <w:sz w:val="20"/>
                              </w:rPr>
                            </w:pPr>
                          </w:p>
                          <w:p w:rsidR="007A3884" w:rsidRPr="00E10B39" w:rsidRDefault="007A3884"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7A3884" w:rsidRPr="003B19CA" w:rsidRDefault="007A3884"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7A3884" w:rsidRPr="00291B21" w:rsidRDefault="007A3884" w:rsidP="008A394D">
                      <w:pPr>
                        <w:rPr>
                          <w:rFonts w:ascii="Trebuchet MS" w:hAnsi="Trebuchet MS"/>
                          <w:b/>
                          <w:sz w:val="20"/>
                          <w:szCs w:val="20"/>
                        </w:rPr>
                      </w:pPr>
                    </w:p>
                    <w:p w:rsidR="007A3884" w:rsidRPr="00291B21" w:rsidRDefault="007A3884" w:rsidP="008A394D">
                      <w:pPr>
                        <w:rPr>
                          <w:rFonts w:ascii="Trebuchet MS" w:hAnsi="Trebuchet MS"/>
                          <w:b/>
                          <w:sz w:val="20"/>
                          <w:szCs w:val="20"/>
                        </w:rPr>
                      </w:pPr>
                    </w:p>
                    <w:p w:rsidR="007A3884" w:rsidRPr="0090047A" w:rsidRDefault="007A3884"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7A3884" w:rsidRPr="00291B21" w:rsidRDefault="007A3884" w:rsidP="00D453C2">
                      <w:pPr>
                        <w:contextualSpacing/>
                        <w:rPr>
                          <w:rFonts w:ascii="Trebuchet MS" w:hAnsi="Trebuchet MS"/>
                          <w:b/>
                          <w:sz w:val="26"/>
                          <w:szCs w:val="26"/>
                        </w:rPr>
                      </w:pPr>
                    </w:p>
                    <w:p w:rsidR="007A3884" w:rsidRPr="0090047A" w:rsidRDefault="007A3884" w:rsidP="00291B21">
                      <w:pPr>
                        <w:rPr>
                          <w:rFonts w:ascii="Trebuchet MS" w:hAnsi="Trebuchet MS"/>
                          <w:b/>
                          <w:sz w:val="20"/>
                          <w:szCs w:val="20"/>
                        </w:rPr>
                      </w:pPr>
                      <w:r>
                        <w:rPr>
                          <w:rFonts w:ascii="Trebuchet MS" w:hAnsi="Trebuchet MS"/>
                          <w:b/>
                          <w:sz w:val="20"/>
                          <w:szCs w:val="20"/>
                        </w:rPr>
                        <w:t>I MADE AGUS ADI WIRAWAN</w:t>
                      </w:r>
                    </w:p>
                    <w:p w:rsidR="007A3884" w:rsidRPr="00291B21" w:rsidRDefault="007A3884" w:rsidP="00291B21">
                      <w:pPr>
                        <w:rPr>
                          <w:i/>
                        </w:rPr>
                      </w:pPr>
                      <w:r>
                        <w:rPr>
                          <w:rFonts w:ascii="Trebuchet MS" w:hAnsi="Trebuchet MS"/>
                          <w:b/>
                          <w:sz w:val="20"/>
                          <w:szCs w:val="20"/>
                        </w:rPr>
                        <w:t>NRP 5112 100 036</w:t>
                      </w:r>
                    </w:p>
                    <w:p w:rsidR="007A3884" w:rsidRPr="00291B21" w:rsidRDefault="007A3884" w:rsidP="00291B21">
                      <w:pPr>
                        <w:contextualSpacing/>
                        <w:rPr>
                          <w:rFonts w:ascii="Trebuchet MS" w:hAnsi="Trebuchet MS"/>
                          <w:b/>
                          <w:sz w:val="20"/>
                          <w:szCs w:val="20"/>
                        </w:rPr>
                      </w:pPr>
                    </w:p>
                    <w:p w:rsidR="007A3884" w:rsidRPr="00291B21" w:rsidRDefault="007A3884" w:rsidP="00291B21">
                      <w:pPr>
                        <w:contextualSpacing/>
                        <w:rPr>
                          <w:rFonts w:ascii="Trebuchet MS" w:hAnsi="Trebuchet MS"/>
                          <w:b/>
                          <w:sz w:val="20"/>
                          <w:szCs w:val="20"/>
                        </w:rPr>
                      </w:pPr>
                      <w:r w:rsidRPr="00291B21">
                        <w:rPr>
                          <w:rFonts w:ascii="Trebuchet MS" w:hAnsi="Trebuchet MS"/>
                          <w:b/>
                          <w:sz w:val="20"/>
                          <w:szCs w:val="20"/>
                        </w:rPr>
                        <w:t>Supervisor I</w:t>
                      </w:r>
                    </w:p>
                    <w:p w:rsidR="007A3884" w:rsidRPr="00255CE5" w:rsidRDefault="007A3884"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7A3884" w:rsidRPr="00291B21" w:rsidRDefault="007A3884" w:rsidP="00291B21">
                      <w:pPr>
                        <w:contextualSpacing/>
                        <w:rPr>
                          <w:rFonts w:ascii="Trebuchet MS" w:hAnsi="Trebuchet MS"/>
                          <w:b/>
                          <w:sz w:val="20"/>
                          <w:szCs w:val="20"/>
                        </w:rPr>
                      </w:pPr>
                    </w:p>
                    <w:p w:rsidR="007A3884" w:rsidRPr="00291B21" w:rsidRDefault="007A3884" w:rsidP="00291B21">
                      <w:pPr>
                        <w:contextualSpacing/>
                        <w:rPr>
                          <w:rFonts w:ascii="Trebuchet MS" w:hAnsi="Trebuchet MS"/>
                          <w:b/>
                          <w:sz w:val="20"/>
                          <w:szCs w:val="20"/>
                        </w:rPr>
                      </w:pPr>
                      <w:r w:rsidRPr="00291B21">
                        <w:rPr>
                          <w:rFonts w:ascii="Trebuchet MS" w:hAnsi="Trebuchet MS"/>
                          <w:b/>
                          <w:sz w:val="20"/>
                          <w:szCs w:val="20"/>
                        </w:rPr>
                        <w:t>Supervisor II</w:t>
                      </w:r>
                    </w:p>
                    <w:p w:rsidR="007A3884" w:rsidRPr="00652FC5" w:rsidRDefault="007A3884"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7A3884" w:rsidRPr="00291B21" w:rsidRDefault="007A3884" w:rsidP="00291B21">
                      <w:pPr>
                        <w:contextualSpacing/>
                        <w:rPr>
                          <w:rFonts w:ascii="Trebuchet MS" w:hAnsi="Trebuchet MS"/>
                          <w:b/>
                          <w:sz w:val="20"/>
                          <w:szCs w:val="20"/>
                          <w:lang w:val="sv-SE"/>
                        </w:rPr>
                      </w:pPr>
                    </w:p>
                    <w:p w:rsidR="007A3884" w:rsidRPr="00291B21" w:rsidRDefault="007A3884" w:rsidP="00D453C2">
                      <w:pPr>
                        <w:rPr>
                          <w:rFonts w:ascii="Trebuchet MS" w:hAnsi="Trebuchet MS"/>
                          <w:b/>
                          <w:sz w:val="20"/>
                          <w:szCs w:val="20"/>
                        </w:rPr>
                      </w:pPr>
                      <w:r w:rsidRPr="00291B21">
                        <w:rPr>
                          <w:rFonts w:ascii="Trebuchet MS" w:hAnsi="Trebuchet MS"/>
                          <w:b/>
                          <w:sz w:val="20"/>
                          <w:szCs w:val="20"/>
                        </w:rPr>
                        <w:t>DEPARTMENT OF INFORMATICS</w:t>
                      </w:r>
                    </w:p>
                    <w:p w:rsidR="007A3884" w:rsidRPr="00291B21" w:rsidRDefault="007A3884" w:rsidP="00D453C2">
                      <w:pPr>
                        <w:rPr>
                          <w:rFonts w:ascii="Trebuchet MS" w:hAnsi="Trebuchet MS"/>
                          <w:b/>
                          <w:sz w:val="20"/>
                          <w:szCs w:val="20"/>
                        </w:rPr>
                      </w:pPr>
                      <w:r w:rsidRPr="00291B21">
                        <w:rPr>
                          <w:rFonts w:ascii="Trebuchet MS" w:hAnsi="Trebuchet MS"/>
                          <w:b/>
                          <w:sz w:val="20"/>
                          <w:szCs w:val="20"/>
                        </w:rPr>
                        <w:t>FACULTY OF INFORMATION TECHNOLOGY</w:t>
                      </w:r>
                    </w:p>
                    <w:p w:rsidR="007A3884" w:rsidRPr="00291B21" w:rsidRDefault="007A3884" w:rsidP="00D453C2">
                      <w:pPr>
                        <w:rPr>
                          <w:rFonts w:ascii="Trebuchet MS" w:hAnsi="Trebuchet MS"/>
                          <w:b/>
                          <w:sz w:val="20"/>
                          <w:szCs w:val="20"/>
                        </w:rPr>
                      </w:pPr>
                      <w:r w:rsidRPr="00291B21">
                        <w:rPr>
                          <w:rFonts w:ascii="Trebuchet MS" w:hAnsi="Trebuchet MS"/>
                          <w:b/>
                          <w:sz w:val="20"/>
                          <w:szCs w:val="20"/>
                        </w:rPr>
                        <w:t>INSTITUT TEKNOLOGI SEPULUH NOPEMBER</w:t>
                      </w:r>
                    </w:p>
                    <w:p w:rsidR="007A3884" w:rsidRPr="00291B21" w:rsidRDefault="007A3884"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7A3884" w:rsidRPr="00E10B39" w:rsidRDefault="007A3884" w:rsidP="008A394D">
                      <w:pPr>
                        <w:rPr>
                          <w:rFonts w:ascii="Trebuchet MS" w:hAnsi="Trebuchet MS"/>
                          <w:color w:val="000000" w:themeColor="text1"/>
                          <w:sz w:val="20"/>
                        </w:rPr>
                      </w:pPr>
                    </w:p>
                    <w:p w:rsidR="007A3884" w:rsidRPr="00E10B39" w:rsidRDefault="007A3884"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B559C">
              <w:rPr>
                <w:noProof/>
                <w:webHidden/>
              </w:rPr>
              <w:t>i</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9D280C" w:rsidRDefault="007A3884">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B559C">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B559C">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B559C">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B559C">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B559C">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B559C">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set dari 1999 DARPA IDS 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1999 DARPA IDS.</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(21, 23, 25, 80)</w:t>
      </w:r>
      <w:r>
        <w:rPr>
          <w:lang w:eastAsia="en-US"/>
        </w:rPr>
        <w:t xml:space="preserve"> dan UDP</w:t>
      </w:r>
      <w:r w:rsidR="00CE4C53">
        <w:rPr>
          <w:lang w:val="en-US" w:eastAsia="en-US"/>
        </w:rPr>
        <w:t xml:space="preserve">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0"/>
          <w:headerReference w:type="default" r:id="rId51"/>
          <w:footerReference w:type="default" r:id="rId52"/>
          <w:headerReference w:type="first" r:id="rId53"/>
          <w:footerReference w:type="first" r:id="rId5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757666"/>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Start w:id="56" w:name="_Toc455676588"/>
      <w:bookmarkStart w:id="57" w:name="_Toc455757667"/>
      <w:bookmarkEnd w:id="53"/>
      <w:bookmarkEnd w:id="54"/>
      <w:bookmarkEnd w:id="55"/>
      <w:bookmarkEnd w:id="56"/>
      <w:bookmarkEnd w:id="57"/>
    </w:p>
    <w:p w:rsidR="00784682" w:rsidRDefault="00064277" w:rsidP="00937CB8">
      <w:pPr>
        <w:pStyle w:val="Heading2"/>
        <w:rPr>
          <w:noProof/>
        </w:rPr>
      </w:pPr>
      <w:bookmarkStart w:id="58" w:name="_Toc455757668"/>
      <w:r>
        <w:rPr>
          <w:noProof/>
        </w:rPr>
        <w:t>IDS</w:t>
      </w:r>
      <w:bookmarkEnd w:id="58"/>
    </w:p>
    <w:p w:rsidR="00DE69A9" w:rsidRDefault="00064277" w:rsidP="00064277">
      <w:pPr>
        <w:ind w:firstLine="540"/>
      </w:pPr>
      <w:r>
        <w:t>IDS (</w:t>
      </w:r>
      <w:r w:rsidRPr="00FF063C">
        <w:rPr>
          <w:i/>
        </w:rPr>
        <w:t>Intrusion Detection System</w:t>
      </w:r>
      <w:r>
        <w:t xml:space="preserve">) </w:t>
      </w:r>
      <w:sdt>
        <w:sdtPr>
          <w:id w:val="-1985462902"/>
          <w:citation/>
        </w:sdt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9" w:name="_Toc455757669"/>
      <w:r>
        <w:rPr>
          <w:noProof/>
          <w:lang w:val="en-US"/>
        </w:rPr>
        <w:t>IDS Berbasis Anomali</w:t>
      </w:r>
      <w:bookmarkEnd w:id="59"/>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0" w:name="_Toc455757670"/>
      <w:r>
        <w:rPr>
          <w:noProof/>
        </w:rPr>
        <w:t>Jpcap</w:t>
      </w:r>
      <w:bookmarkEnd w:id="60"/>
    </w:p>
    <w:p w:rsidR="00BB1B28" w:rsidRDefault="00112BF9" w:rsidP="00112BF9">
      <w:pPr>
        <w:ind w:firstLine="540"/>
      </w:pPr>
      <w:r>
        <w:t xml:space="preserve">Jpcap </w:t>
      </w:r>
      <w:sdt>
        <w:sdtPr>
          <w:id w:val="1374356077"/>
          <w:citation/>
        </w:sdt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6C3B3DCE" wp14:editId="37BF02DF">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5">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1" w:name="_Ref455046244"/>
      <w:bookmarkStart w:id="62" w:name="_Toc455757718"/>
      <w:r>
        <w:t xml:space="preserve">Gambar </w:t>
      </w:r>
      <w:r w:rsidR="001E22B5">
        <w:fldChar w:fldCharType="begin"/>
      </w:r>
      <w:r w:rsidR="001E22B5">
        <w:instrText xml:space="preserve"> STYLEREF 1 \s </w:instrText>
      </w:r>
      <w:r w:rsidR="001E22B5">
        <w:fldChar w:fldCharType="separate"/>
      </w:r>
      <w:r w:rsidR="006D671C">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w:t>
      </w:r>
      <w:r w:rsidR="001E22B5">
        <w:fldChar w:fldCharType="end"/>
      </w:r>
      <w:bookmarkEnd w:id="61"/>
      <w:r>
        <w:t xml:space="preserve"> Contoh penggunaan Jpcap</w:t>
      </w:r>
      <w:bookmarkEnd w:id="62"/>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3" w:name="_Toc455757719"/>
      <w:r>
        <w:t xml:space="preserve">Gambar </w:t>
      </w:r>
      <w:r w:rsidR="001E22B5">
        <w:fldChar w:fldCharType="begin"/>
      </w:r>
      <w:r w:rsidR="001E22B5">
        <w:instrText xml:space="preserve"> STYLEREF 1 \s </w:instrText>
      </w:r>
      <w:r w:rsidR="001E22B5">
        <w:fldChar w:fldCharType="separate"/>
      </w:r>
      <w:r w:rsidR="006D671C">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w:t>
      </w:r>
      <w:r w:rsidR="001E22B5">
        <w:fldChar w:fldCharType="end"/>
      </w:r>
      <w:r w:rsidR="001A57FF">
        <w:t xml:space="preserve"> </w:t>
      </w:r>
      <w:r>
        <w:t xml:space="preserve">Kode sumber penggunaan Jpcap untuk </w:t>
      </w:r>
      <w:r>
        <w:rPr>
          <w:i/>
        </w:rPr>
        <w:t>offline capture</w:t>
      </w:r>
      <w:bookmarkEnd w:id="63"/>
    </w:p>
    <w:p w:rsidR="00112BF9" w:rsidRDefault="00112BF9" w:rsidP="00112BF9">
      <w:pPr>
        <w:keepNext/>
        <w:jc w:val="center"/>
      </w:pPr>
      <w:r w:rsidRPr="004A3B84">
        <w:rPr>
          <w:noProof/>
          <w:lang w:eastAsia="id-ID"/>
        </w:rPr>
        <w:lastRenderedPageBreak/>
        <w:drawing>
          <wp:inline distT="0" distB="0" distL="0" distR="0" wp14:anchorId="35DDEDC5" wp14:editId="1DF7605B">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6">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4" w:name="_Toc455757720"/>
      <w:r>
        <w:t xml:space="preserve">Gambar </w:t>
      </w:r>
      <w:r w:rsidR="001E22B5">
        <w:fldChar w:fldCharType="begin"/>
      </w:r>
      <w:r w:rsidR="001E22B5">
        <w:instrText xml:space="preserve"> STYLEREF 1 \s </w:instrText>
      </w:r>
      <w:r w:rsidR="001E22B5">
        <w:fldChar w:fldCharType="separate"/>
      </w:r>
      <w:r w:rsidR="006D671C">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3</w:t>
      </w:r>
      <w:r w:rsidR="001E22B5">
        <w:fldChar w:fldCharType="end"/>
      </w:r>
      <w:r>
        <w:t xml:space="preserve"> Contoh keluaran </w:t>
      </w:r>
      <w:r>
        <w:rPr>
          <w:i/>
        </w:rPr>
        <w:t>offline capture</w:t>
      </w:r>
      <w:bookmarkEnd w:id="64"/>
    </w:p>
    <w:p w:rsidR="006736FC" w:rsidRDefault="00D67354" w:rsidP="00012955">
      <w:pPr>
        <w:pStyle w:val="Heading2"/>
      </w:pPr>
      <w:bookmarkStart w:id="65" w:name="_Toc455757671"/>
      <w:r>
        <w:t>N-G</w:t>
      </w:r>
      <w:r w:rsidR="00112BF9">
        <w:t>ram</w:t>
      </w:r>
      <w:bookmarkEnd w:id="65"/>
    </w:p>
    <w:p w:rsidR="00112BF9" w:rsidRDefault="00112BF9" w:rsidP="00112BF9">
      <w:pPr>
        <w:ind w:firstLine="540"/>
      </w:pPr>
      <w:r>
        <w:t xml:space="preserve">Pada dasarnya, model </w:t>
      </w:r>
      <w:r w:rsidR="0029579F" w:rsidRPr="0029579F">
        <w:t>N-Gram</w:t>
      </w:r>
      <w:r>
        <w:t xml:space="preserve"> </w:t>
      </w:r>
      <w:sdt>
        <w:sdtPr>
          <w:id w:val="1192881954"/>
          <w:citation/>
        </w:sdt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6" w:name="_Toc455757672"/>
      <w:r>
        <w:rPr>
          <w:noProof/>
        </w:rPr>
        <w:t>Simplified Mahalanobis Distance</w:t>
      </w:r>
      <w:bookmarkEnd w:id="66"/>
    </w:p>
    <w:p w:rsidR="00523F06" w:rsidRDefault="00112BF9" w:rsidP="009F6A6E">
      <w:pPr>
        <w:ind w:firstLine="540"/>
      </w:pPr>
      <w:r>
        <w:t xml:space="preserve">Mahalanobis distance </w:t>
      </w:r>
      <w:sdt>
        <w:sdtPr>
          <w:id w:val="-793441592"/>
          <w:citation/>
        </w:sdt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6D671C">
        <w:t>(</w:t>
      </w:r>
      <w:r w:rsidR="006D671C">
        <w:rPr>
          <w:noProof/>
        </w:rPr>
        <w:t>2</w:t>
      </w:r>
      <w:r w:rsidR="006D671C">
        <w:t>.</w:t>
      </w:r>
      <w:r w:rsidR="006D671C">
        <w:rPr>
          <w:noProof/>
        </w:rPr>
        <w:t>2</w:t>
      </w:r>
      <w:r w:rsidR="006D671C">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6D671C">
        <w:t>(</w:t>
      </w:r>
      <w:r w:rsidR="006D671C">
        <w:rPr>
          <w:noProof/>
        </w:rPr>
        <w:t>2</w:t>
      </w:r>
      <w:r w:rsidR="006D671C">
        <w:t>.</w:t>
      </w:r>
      <w:r w:rsidR="006D671C">
        <w:rPr>
          <w:noProof/>
        </w:rPr>
        <w:t>4</w:t>
      </w:r>
      <w:r w:rsidR="006D671C">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6D671C">
        <w:t>(</w:t>
      </w:r>
      <w:r w:rsidR="006D671C">
        <w:rPr>
          <w:noProof/>
        </w:rPr>
        <w:t>2</w:t>
      </w:r>
      <w:r w:rsidR="006D671C">
        <w:t>.</w:t>
      </w:r>
      <w:r w:rsidR="006D671C">
        <w:rPr>
          <w:noProof/>
        </w:rPr>
        <w:t>1</w:t>
      </w:r>
      <w:r w:rsidR="006D671C">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D671C">
        <w:t xml:space="preserve">Tabel </w:t>
      </w:r>
      <w:r w:rsidR="006D671C">
        <w:rPr>
          <w:noProof/>
        </w:rPr>
        <w:t>2</w:t>
      </w:r>
      <w:r w:rsidR="006D671C">
        <w:t>.</w:t>
      </w:r>
      <w:r w:rsidR="006D671C">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7" w:name="_Ref455758094"/>
            <w:bookmarkStart w:id="68" w:name="_Toc455758953"/>
            <w:r>
              <w:t>(</w:t>
            </w:r>
            <w:r>
              <w:fldChar w:fldCharType="begin"/>
            </w:r>
            <w:r>
              <w:instrText xml:space="preserve"> STYLEREF 1 \s </w:instrText>
            </w:r>
            <w:r>
              <w:fldChar w:fldCharType="separate"/>
            </w:r>
            <w:r w:rsidR="006D671C">
              <w:rPr>
                <w:noProof/>
              </w:rPr>
              <w:t>2</w:t>
            </w:r>
            <w:r>
              <w:rPr>
                <w:noProof/>
              </w:rPr>
              <w:fldChar w:fldCharType="end"/>
            </w:r>
            <w:r>
              <w:t>.</w:t>
            </w:r>
            <w:r>
              <w:fldChar w:fldCharType="begin"/>
            </w:r>
            <w:r>
              <w:instrText xml:space="preserve"> SEQ Persamaan \* ARABIC \s 1 </w:instrText>
            </w:r>
            <w:r>
              <w:fldChar w:fldCharType="separate"/>
            </w:r>
            <w:r w:rsidR="006D671C">
              <w:rPr>
                <w:noProof/>
              </w:rPr>
              <w:t>1</w:t>
            </w:r>
            <w:r>
              <w:rPr>
                <w:noProof/>
              </w:rPr>
              <w:fldChar w:fldCharType="end"/>
            </w:r>
            <w:r>
              <w:t>)</w:t>
            </w:r>
            <w:bookmarkEnd w:id="67"/>
            <w:bookmarkEnd w:id="68"/>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7A3884"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7A3884"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7A3884"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9" w:name="_Ref453543737"/>
      <w:bookmarkStart w:id="70" w:name="_Toc453570849"/>
      <w:bookmarkStart w:id="71" w:name="_Toc455757753"/>
      <w:r>
        <w:t xml:space="preserve">Tabel </w:t>
      </w:r>
      <w:r w:rsidR="002B29E9">
        <w:fldChar w:fldCharType="begin"/>
      </w:r>
      <w:r w:rsidR="002B29E9">
        <w:instrText xml:space="preserve"> STYLEREF 1 \s </w:instrText>
      </w:r>
      <w:r w:rsidR="002B29E9">
        <w:fldChar w:fldCharType="separate"/>
      </w:r>
      <w:r w:rsidR="002B29E9">
        <w:rPr>
          <w:noProof/>
        </w:rPr>
        <w:t>2</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w:t>
      </w:r>
      <w:r w:rsidR="002B29E9">
        <w:fldChar w:fldCharType="end"/>
      </w:r>
      <w:bookmarkEnd w:id="69"/>
      <w:r>
        <w:t xml:space="preserve"> Format data kasar didalam </w:t>
      </w:r>
      <w:r w:rsidRPr="006B2162">
        <w:rPr>
          <w:i/>
        </w:rPr>
        <w:t>Mahalanobis Distance</w:t>
      </w:r>
      <w:bookmarkEnd w:id="70"/>
      <w:bookmarkEnd w:id="71"/>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7A388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7A388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7A3884"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7A3884"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A3884"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2" w:name="_Ref455758462"/>
            <w:bookmarkStart w:id="73" w:name="_Toc455758954"/>
            <w:r>
              <w:t>(</w:t>
            </w:r>
            <w:r>
              <w:fldChar w:fldCharType="begin"/>
            </w:r>
            <w:r>
              <w:instrText xml:space="preserve"> STYLEREF 1 \s </w:instrText>
            </w:r>
            <w:r>
              <w:fldChar w:fldCharType="separate"/>
            </w:r>
            <w:r w:rsidR="006D671C">
              <w:rPr>
                <w:noProof/>
              </w:rPr>
              <w:t>2</w:t>
            </w:r>
            <w:r>
              <w:rPr>
                <w:noProof/>
              </w:rPr>
              <w:fldChar w:fldCharType="end"/>
            </w:r>
            <w:r>
              <w:t>.</w:t>
            </w:r>
            <w:r>
              <w:fldChar w:fldCharType="begin"/>
            </w:r>
            <w:r>
              <w:instrText xml:space="preserve"> SEQ Persamaan \* ARABIC \s 1 </w:instrText>
            </w:r>
            <w:r>
              <w:fldChar w:fldCharType="separate"/>
            </w:r>
            <w:r w:rsidR="006D671C">
              <w:rPr>
                <w:noProof/>
              </w:rPr>
              <w:t>2</w:t>
            </w:r>
            <w:r>
              <w:rPr>
                <w:noProof/>
              </w:rPr>
              <w:fldChar w:fldCharType="end"/>
            </w:r>
            <w:r>
              <w:t>)</w:t>
            </w:r>
            <w:bookmarkEnd w:id="72"/>
            <w:bookmarkEnd w:id="73"/>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7A3884"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7A3884"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A3884"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4" w:name="_Ref455758366"/>
            <w:bookmarkStart w:id="75" w:name="_Toc455758955"/>
            <w:r>
              <w:t>(</w:t>
            </w:r>
            <w:r>
              <w:fldChar w:fldCharType="begin"/>
            </w:r>
            <w:r>
              <w:instrText xml:space="preserve"> STYLEREF 1 \s </w:instrText>
            </w:r>
            <w:r>
              <w:fldChar w:fldCharType="separate"/>
            </w:r>
            <w:r w:rsidR="006D671C">
              <w:rPr>
                <w:noProof/>
              </w:rPr>
              <w:t>2</w:t>
            </w:r>
            <w:r>
              <w:rPr>
                <w:noProof/>
              </w:rPr>
              <w:fldChar w:fldCharType="end"/>
            </w:r>
            <w:r>
              <w:t>.</w:t>
            </w:r>
            <w:r>
              <w:fldChar w:fldCharType="begin"/>
            </w:r>
            <w:r>
              <w:instrText xml:space="preserve"> SEQ Persamaan \* ARABIC \s 1 </w:instrText>
            </w:r>
            <w:r>
              <w:fldChar w:fldCharType="separate"/>
            </w:r>
            <w:r w:rsidR="006D671C">
              <w:rPr>
                <w:noProof/>
              </w:rPr>
              <w:t>3</w:t>
            </w:r>
            <w:r>
              <w:rPr>
                <w:noProof/>
              </w:rPr>
              <w:fldChar w:fldCharType="end"/>
            </w:r>
            <w:r>
              <w:t>)</w:t>
            </w:r>
            <w:bookmarkEnd w:id="74"/>
            <w:bookmarkEnd w:id="75"/>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7A3884"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7A3884"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757673"/>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6D671C">
        <w:t>(</w:t>
      </w:r>
      <w:r w:rsidR="006D671C">
        <w:rPr>
          <w:noProof/>
        </w:rPr>
        <w:t>2</w:t>
      </w:r>
      <w:r w:rsidR="006D671C">
        <w:t>.</w:t>
      </w:r>
      <w:r w:rsidR="006D671C">
        <w:rPr>
          <w:noProof/>
        </w:rPr>
        <w:t>3</w:t>
      </w:r>
      <w:r w:rsidR="006D671C">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6D671C">
        <w:t>(</w:t>
      </w:r>
      <w:r w:rsidR="006D671C">
        <w:rPr>
          <w:noProof/>
        </w:rPr>
        <w:t>2</w:t>
      </w:r>
      <w:r w:rsidR="006D671C">
        <w:t>.</w:t>
      </w:r>
      <w:r w:rsidR="006D671C">
        <w:rPr>
          <w:noProof/>
        </w:rPr>
        <w:t>4</w:t>
      </w:r>
      <w:r w:rsidR="006D671C">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6D671C">
        <w:t>(</w:t>
      </w:r>
      <w:r w:rsidR="006D671C">
        <w:rPr>
          <w:noProof/>
        </w:rPr>
        <w:t>2</w:t>
      </w:r>
      <w:r w:rsidR="006D671C">
        <w:t>.</w:t>
      </w:r>
      <w:r w:rsidR="006D671C">
        <w:rPr>
          <w:noProof/>
        </w:rPr>
        <w:t>5</w:t>
      </w:r>
      <w:r w:rsidR="006D671C">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7A3884"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7" w:name="_Ref455758348"/>
            <w:bookmarkStart w:id="78" w:name="_Toc455758956"/>
            <w:r>
              <w:t>(</w:t>
            </w:r>
            <w:r>
              <w:fldChar w:fldCharType="begin"/>
            </w:r>
            <w:r>
              <w:instrText xml:space="preserve"> STYLEREF 1 \s </w:instrText>
            </w:r>
            <w:r>
              <w:fldChar w:fldCharType="separate"/>
            </w:r>
            <w:r w:rsidR="006D671C">
              <w:rPr>
                <w:noProof/>
              </w:rPr>
              <w:t>2</w:t>
            </w:r>
            <w:r>
              <w:rPr>
                <w:noProof/>
              </w:rPr>
              <w:fldChar w:fldCharType="end"/>
            </w:r>
            <w:r>
              <w:t>.</w:t>
            </w:r>
            <w:r>
              <w:fldChar w:fldCharType="begin"/>
            </w:r>
            <w:r>
              <w:instrText xml:space="preserve"> SEQ Persamaan \* ARABIC \s 1 </w:instrText>
            </w:r>
            <w:r>
              <w:fldChar w:fldCharType="separate"/>
            </w:r>
            <w:r w:rsidR="006D671C">
              <w:rPr>
                <w:noProof/>
              </w:rPr>
              <w:t>4</w:t>
            </w:r>
            <w:r>
              <w:rPr>
                <w:noProof/>
              </w:rPr>
              <w:fldChar w:fldCharType="end"/>
            </w:r>
            <w:r>
              <w:t>)</w:t>
            </w:r>
            <w:bookmarkEnd w:id="77"/>
            <w:bookmarkEnd w:id="78"/>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7A3884"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7A3884"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79" w:name="_Ref455758381"/>
            <w:bookmarkStart w:id="80" w:name="_Toc455758957"/>
            <w:r>
              <w:t>(</w:t>
            </w:r>
            <w:r>
              <w:fldChar w:fldCharType="begin"/>
            </w:r>
            <w:r>
              <w:instrText xml:space="preserve"> STYLEREF 1 \s </w:instrText>
            </w:r>
            <w:r>
              <w:fldChar w:fldCharType="separate"/>
            </w:r>
            <w:r w:rsidR="006D671C">
              <w:rPr>
                <w:noProof/>
              </w:rPr>
              <w:t>2</w:t>
            </w:r>
            <w:r>
              <w:rPr>
                <w:noProof/>
              </w:rPr>
              <w:fldChar w:fldCharType="end"/>
            </w:r>
            <w:r>
              <w:t>.</w:t>
            </w:r>
            <w:r>
              <w:fldChar w:fldCharType="begin"/>
            </w:r>
            <w:r>
              <w:instrText xml:space="preserve"> SEQ Persamaan \* ARABIC \s 1 </w:instrText>
            </w:r>
            <w:r>
              <w:fldChar w:fldCharType="separate"/>
            </w:r>
            <w:r w:rsidR="006D671C">
              <w:rPr>
                <w:noProof/>
              </w:rPr>
              <w:t>5</w:t>
            </w:r>
            <w:r>
              <w:rPr>
                <w:noProof/>
              </w:rPr>
              <w:fldChar w:fldCharType="end"/>
            </w:r>
            <w:r>
              <w:t>)</w:t>
            </w:r>
            <w:bookmarkEnd w:id="79"/>
            <w:bookmarkEnd w:id="80"/>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757674"/>
      <w:r>
        <w:t>DARPA 1999</w:t>
      </w:r>
      <w:bookmarkEnd w:id="81"/>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2" w:name="_Toc455757675"/>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363848F8" wp14:editId="285417A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7">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757721"/>
      <w:r>
        <w:t xml:space="preserve">Gambar </w:t>
      </w:r>
      <w:r w:rsidR="001E22B5">
        <w:fldChar w:fldCharType="begin"/>
      </w:r>
      <w:r w:rsidR="001E22B5">
        <w:instrText xml:space="preserve"> STYLEREF 1 \s </w:instrText>
      </w:r>
      <w:r w:rsidR="001E22B5">
        <w:fldChar w:fldCharType="separate"/>
      </w:r>
      <w:r w:rsidR="006D671C">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4</w:t>
      </w:r>
      <w:r w:rsidR="001E22B5">
        <w:fldChar w:fldCharType="end"/>
      </w:r>
      <w:r>
        <w:t xml:space="preserve"> Arsitektur DARPA 1999</w:t>
      </w:r>
      <w:bookmarkEnd w:id="83"/>
    </w:p>
    <w:p w:rsidR="005D56E0" w:rsidRDefault="005D56E0" w:rsidP="00937CB8">
      <w:pPr>
        <w:pStyle w:val="Heading3"/>
      </w:pPr>
      <w:bookmarkStart w:id="84" w:name="_Toc455757676"/>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8"/>
          <w:footerReference w:type="first" r:id="rId59"/>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Start w:id="116" w:name="_Toc455676599"/>
      <w:bookmarkStart w:id="117" w:name="_Toc45575767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8" w:name="_Toc420324283"/>
      <w:bookmarkStart w:id="119" w:name="_Toc420516702"/>
      <w:bookmarkStart w:id="120" w:name="_Toc421047101"/>
      <w:bookmarkStart w:id="121" w:name="_Toc421606529"/>
      <w:bookmarkStart w:id="122" w:name="_Toc421783099"/>
      <w:bookmarkStart w:id="123" w:name="_Toc422062060"/>
      <w:bookmarkStart w:id="124" w:name="_Toc423339498"/>
      <w:bookmarkStart w:id="125" w:name="_Toc439296563"/>
      <w:bookmarkStart w:id="126" w:name="_Toc439296765"/>
      <w:bookmarkStart w:id="127" w:name="_Toc439323225"/>
      <w:bookmarkStart w:id="128" w:name="_Toc439325608"/>
      <w:bookmarkStart w:id="129" w:name="_Toc439327283"/>
      <w:bookmarkStart w:id="130" w:name="_Toc440363207"/>
      <w:bookmarkStart w:id="131" w:name="_Toc440422537"/>
      <w:bookmarkStart w:id="132" w:name="_Toc440422970"/>
      <w:bookmarkStart w:id="133" w:name="_Toc440443942"/>
      <w:bookmarkStart w:id="134" w:name="_Toc440444149"/>
      <w:bookmarkStart w:id="135" w:name="_Toc440891043"/>
      <w:bookmarkStart w:id="136" w:name="_Toc440891164"/>
      <w:bookmarkStart w:id="137" w:name="_Toc440891232"/>
      <w:bookmarkStart w:id="138" w:name="_Toc441090838"/>
      <w:bookmarkStart w:id="139" w:name="_Toc441247758"/>
      <w:bookmarkStart w:id="140" w:name="_Toc453879083"/>
      <w:bookmarkStart w:id="141" w:name="_Toc453879495"/>
      <w:bookmarkStart w:id="142" w:name="_Toc454159729"/>
      <w:bookmarkStart w:id="143" w:name="_Toc454411683"/>
      <w:bookmarkStart w:id="144" w:name="_Toc454949226"/>
      <w:bookmarkStart w:id="145" w:name="_Toc455034957"/>
      <w:bookmarkStart w:id="146" w:name="_Toc455046615"/>
      <w:bookmarkStart w:id="147" w:name="_Toc455067173"/>
      <w:bookmarkStart w:id="148" w:name="_Toc455676600"/>
      <w:bookmarkStart w:id="149" w:name="_Toc455757679"/>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003B83" w:rsidRDefault="006F3376" w:rsidP="00346838">
      <w:pPr>
        <w:pStyle w:val="Heading2"/>
        <w:numPr>
          <w:ilvl w:val="1"/>
          <w:numId w:val="10"/>
        </w:numPr>
        <w:ind w:left="539" w:hanging="539"/>
        <w:rPr>
          <w:rFonts w:eastAsia="PMingLiU"/>
        </w:rPr>
      </w:pPr>
      <w:bookmarkStart w:id="150" w:name="_Toc455757680"/>
      <w:r>
        <w:rPr>
          <w:rFonts w:eastAsia="PMingLiU"/>
        </w:rPr>
        <w:t>Deskripsi Umum Sistem</w:t>
      </w:r>
      <w:bookmarkEnd w:id="150"/>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1" w:name="_Toc455757681"/>
      <w:r>
        <w:t>Perancangan</w:t>
      </w:r>
      <w:bookmarkEnd w:id="151"/>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2" w:name="_Toc455757682"/>
      <w:r>
        <w:rPr>
          <w:lang w:val="en-US"/>
        </w:rPr>
        <w:t>Alur Kerja Sistem Secara Umum</w:t>
      </w:r>
      <w:bookmarkEnd w:id="152"/>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D671C">
        <w:t xml:space="preserve">Gambar </w:t>
      </w:r>
      <w:r w:rsidR="006D671C">
        <w:rPr>
          <w:noProof/>
        </w:rPr>
        <w:t>3</w:t>
      </w:r>
      <w:r w:rsidR="006D671C">
        <w:t>.</w:t>
      </w:r>
      <w:r w:rsidR="006D671C">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3D1B448B" wp14:editId="5A216628">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0">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53" w:name="_Ref454420657"/>
      <w:bookmarkStart w:id="154" w:name="_Toc455757722"/>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w:t>
      </w:r>
      <w:r w:rsidR="001E22B5">
        <w:fldChar w:fldCharType="end"/>
      </w:r>
      <w:bookmarkEnd w:id="153"/>
      <w:r>
        <w:rPr>
          <w:lang w:val="en-US"/>
        </w:rPr>
        <w:t xml:space="preserve"> Diagram Alir kerja sistem secara umum</w:t>
      </w:r>
      <w:bookmarkEnd w:id="154"/>
    </w:p>
    <w:p w:rsidR="00890431" w:rsidRDefault="004E5A95" w:rsidP="00890431">
      <w:pPr>
        <w:pStyle w:val="Heading3"/>
      </w:pPr>
      <w:bookmarkStart w:id="155" w:name="_Toc455757683"/>
      <w:r>
        <w:rPr>
          <w:lang w:val="en-US"/>
        </w:rPr>
        <w:t xml:space="preserve">Perancangan </w:t>
      </w:r>
      <w:r w:rsidR="00890431">
        <w:t>Arsitektur Jaringan</w:t>
      </w:r>
      <w:bookmarkEnd w:id="155"/>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D671C">
        <w:t xml:space="preserve">Gambar </w:t>
      </w:r>
      <w:r w:rsidR="006D671C">
        <w:rPr>
          <w:noProof/>
        </w:rPr>
        <w:t>3</w:t>
      </w:r>
      <w:r w:rsidR="006D671C">
        <w:t>.</w:t>
      </w:r>
      <w:r w:rsidR="006D671C">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4E58E851" wp14:editId="43D558D2">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1">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6" w:name="_Ref454330677"/>
      <w:bookmarkStart w:id="157" w:name="_Toc455757723"/>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w:t>
      </w:r>
      <w:r w:rsidR="001E22B5">
        <w:fldChar w:fldCharType="end"/>
      </w:r>
      <w:bookmarkEnd w:id="156"/>
      <w:r>
        <w:rPr>
          <w:lang w:val="en-US"/>
        </w:rPr>
        <w:t xml:space="preserve"> Topologi jaringan yang akan digunakan</w:t>
      </w:r>
      <w:bookmarkEnd w:id="157"/>
    </w:p>
    <w:p w:rsidR="00890431" w:rsidRDefault="004E5A95" w:rsidP="006A1BF5">
      <w:pPr>
        <w:pStyle w:val="Heading3"/>
        <w:rPr>
          <w:lang w:val="en-US"/>
        </w:rPr>
      </w:pPr>
      <w:bookmarkStart w:id="158" w:name="_Toc455757684"/>
      <w:r>
        <w:rPr>
          <w:lang w:val="en-US"/>
        </w:rPr>
        <w:t>Perancangan Proses Training Data Set</w:t>
      </w:r>
      <w:bookmarkEnd w:id="158"/>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D671C">
        <w:t xml:space="preserve">Gambar </w:t>
      </w:r>
      <w:r w:rsidR="006D671C">
        <w:rPr>
          <w:noProof/>
        </w:rPr>
        <w:t>3</w:t>
      </w:r>
      <w:r w:rsidR="006D671C">
        <w:t>.</w:t>
      </w:r>
      <w:r w:rsidR="006D671C">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ABD519E" wp14:editId="7BF118B9">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2">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9" w:name="_Ref454963022"/>
      <w:bookmarkStart w:id="160" w:name="_Toc455757724"/>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3</w:t>
      </w:r>
      <w:r w:rsidR="001E22B5">
        <w:fldChar w:fldCharType="end"/>
      </w:r>
      <w:bookmarkEnd w:id="159"/>
      <w:r>
        <w:rPr>
          <w:lang w:val="en-US"/>
        </w:rPr>
        <w:t xml:space="preserve"> Proses training data set</w:t>
      </w:r>
      <w:bookmarkEnd w:id="160"/>
    </w:p>
    <w:p w:rsidR="004E5A95" w:rsidRDefault="004E5A95">
      <w:pPr>
        <w:pStyle w:val="Heading3"/>
        <w:rPr>
          <w:lang w:val="en-US"/>
        </w:rPr>
      </w:pPr>
      <w:bookmarkStart w:id="161" w:name="_Toc455757685"/>
      <w:r>
        <w:rPr>
          <w:lang w:val="en-US"/>
        </w:rPr>
        <w:t>Perancangan Proses Sniffing</w:t>
      </w:r>
      <w:bookmarkEnd w:id="161"/>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6B4E7AD9" wp14:editId="3CCBCA99">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3">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2" w:name="_Toc455757725"/>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4</w:t>
      </w:r>
      <w:r w:rsidR="001E22B5">
        <w:fldChar w:fldCharType="end"/>
      </w:r>
      <w:r>
        <w:rPr>
          <w:lang w:val="en-US"/>
        </w:rPr>
        <w:t xml:space="preserve"> Proses sniffing</w:t>
      </w:r>
      <w:bookmarkEnd w:id="162"/>
    </w:p>
    <w:p w:rsidR="00D5140D" w:rsidRPr="00D5140D" w:rsidRDefault="00D5140D" w:rsidP="00D5140D">
      <w:pPr>
        <w:rPr>
          <w:lang w:val="en-US"/>
        </w:rPr>
      </w:pPr>
    </w:p>
    <w:p w:rsidR="004E5A95" w:rsidRDefault="004E5A95">
      <w:pPr>
        <w:pStyle w:val="Heading3"/>
        <w:rPr>
          <w:lang w:val="en-US"/>
        </w:rPr>
      </w:pPr>
      <w:bookmarkStart w:id="163" w:name="_Toc455757686"/>
      <w:r>
        <w:rPr>
          <w:lang w:val="en-US"/>
        </w:rPr>
        <w:lastRenderedPageBreak/>
        <w:t>Perancangan Proses Identifikasi Serangan</w:t>
      </w:r>
      <w:bookmarkEnd w:id="163"/>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71281B7B" wp14:editId="2AB33DF6">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4">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4" w:name="_Ref454960218"/>
      <w:bookmarkStart w:id="165" w:name="_Toc455757726"/>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5</w:t>
      </w:r>
      <w:r w:rsidR="001E22B5">
        <w:fldChar w:fldCharType="end"/>
      </w:r>
      <w:bookmarkEnd w:id="164"/>
      <w:r>
        <w:rPr>
          <w:lang w:val="en-US"/>
        </w:rPr>
        <w:t xml:space="preserve"> Proses Identifikasi Serangan</w:t>
      </w:r>
      <w:bookmarkEnd w:id="165"/>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D671C">
        <w:t xml:space="preserve">Gambar </w:t>
      </w:r>
      <w:r w:rsidR="006D671C">
        <w:rPr>
          <w:noProof/>
        </w:rPr>
        <w:t>3</w:t>
      </w:r>
      <w:r w:rsidR="006D671C">
        <w:t>.</w:t>
      </w:r>
      <w:r w:rsidR="006D671C">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6" w:name="_Toc455757687"/>
      <w:r>
        <w:rPr>
          <w:lang w:val="en-US"/>
        </w:rPr>
        <w:t>Rancangan Antarmuka</w:t>
      </w:r>
      <w:bookmarkEnd w:id="166"/>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D671C">
        <w:t xml:space="preserve">Gambar </w:t>
      </w:r>
      <w:r w:rsidR="006D671C">
        <w:rPr>
          <w:noProof/>
        </w:rPr>
        <w:t>3</w:t>
      </w:r>
      <w:r w:rsidR="006D671C">
        <w:t>.</w:t>
      </w:r>
      <w:r w:rsidR="006D671C">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95CDF02" wp14:editId="3AE424FF">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7" w:name="_Ref454417438"/>
      <w:bookmarkStart w:id="168" w:name="_Toc455757727"/>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6</w:t>
      </w:r>
      <w:r w:rsidR="001E22B5">
        <w:fldChar w:fldCharType="end"/>
      </w:r>
      <w:bookmarkEnd w:id="167"/>
      <w:r>
        <w:rPr>
          <w:lang w:val="en-US"/>
        </w:rPr>
        <w:t xml:space="preserve"> Contoh </w:t>
      </w:r>
      <w:r w:rsidRPr="00A748F3">
        <w:rPr>
          <w:i/>
          <w:lang w:val="en-US"/>
        </w:rPr>
        <w:t>file</w:t>
      </w:r>
      <w:r>
        <w:rPr>
          <w:lang w:val="en-US"/>
        </w:rPr>
        <w:t xml:space="preserve"> konfigurasi</w:t>
      </w:r>
      <w:bookmarkEnd w:id="168"/>
    </w:p>
    <w:p w:rsidR="00162175" w:rsidRDefault="00162175">
      <w:pPr>
        <w:pStyle w:val="Heading3"/>
        <w:rPr>
          <w:lang w:val="en-US"/>
        </w:rPr>
      </w:pPr>
      <w:bookmarkStart w:id="169" w:name="_Toc455757688"/>
      <w:r>
        <w:rPr>
          <w:lang w:val="en-US"/>
        </w:rPr>
        <w:t>Rancangan Luaran Sistem</w:t>
      </w:r>
      <w:bookmarkEnd w:id="169"/>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D671C">
        <w:t xml:space="preserve">Gambar </w:t>
      </w:r>
      <w:r w:rsidR="006D671C">
        <w:rPr>
          <w:noProof/>
        </w:rPr>
        <w:t>3</w:t>
      </w:r>
      <w:r w:rsidR="006D671C">
        <w:t>.</w:t>
      </w:r>
      <w:r w:rsidR="006D671C">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5D6C193C" wp14:editId="17110165">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7"/>
          <w:headerReference w:type="default" r:id="rId68"/>
          <w:footerReference w:type="default" r:id="rId69"/>
          <w:headerReference w:type="first" r:id="rId70"/>
          <w:pgSz w:w="8392" w:h="11907" w:code="11"/>
          <w:pgMar w:top="1418" w:right="1134" w:bottom="1418" w:left="1418" w:header="720" w:footer="720" w:gutter="0"/>
          <w:cols w:space="720"/>
          <w:titlePg/>
          <w:docGrid w:linePitch="360"/>
        </w:sectPr>
      </w:pPr>
      <w:bookmarkStart w:id="170" w:name="_Ref454417667"/>
      <w:bookmarkStart w:id="171" w:name="_Toc455757728"/>
      <w:r>
        <w:t xml:space="preserve">Gambar </w:t>
      </w:r>
      <w:r w:rsidR="001E22B5">
        <w:fldChar w:fldCharType="begin"/>
      </w:r>
      <w:r w:rsidR="001E22B5">
        <w:instrText xml:space="preserve"> STYLEREF 1 \s </w:instrText>
      </w:r>
      <w:r w:rsidR="001E22B5">
        <w:fldChar w:fldCharType="separate"/>
      </w:r>
      <w:r w:rsidR="006D671C">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7</w:t>
      </w:r>
      <w:r w:rsidR="001E22B5">
        <w:fldChar w:fldCharType="end"/>
      </w:r>
      <w:bookmarkEnd w:id="170"/>
      <w:r>
        <w:rPr>
          <w:lang w:val="en-US"/>
        </w:rPr>
        <w:t xml:space="preserve"> Contoh log hasil luaran sistem</w:t>
      </w:r>
      <w:bookmarkEnd w:id="171"/>
    </w:p>
    <w:p w:rsidR="00DE69A9" w:rsidRPr="00DE69A9" w:rsidRDefault="00076BC9" w:rsidP="00064277">
      <w:pPr>
        <w:pStyle w:val="Heading1"/>
      </w:pPr>
      <w:bookmarkStart w:id="172" w:name="_Toc455757689"/>
      <w:r>
        <w:lastRenderedPageBreak/>
        <w:t xml:space="preserve">BAB </w:t>
      </w:r>
      <w:r w:rsidR="00E07F80">
        <w:t>I</w:t>
      </w:r>
      <w:r>
        <w:t>V</w:t>
      </w:r>
      <w:r w:rsidR="000F04B3" w:rsidRPr="00326ED3">
        <w:br/>
      </w:r>
      <w:r w:rsidR="00F14D74">
        <w:t>IMPLEMENTASI</w:t>
      </w:r>
      <w:bookmarkStart w:id="173" w:name="_Toc268643001"/>
      <w:bookmarkStart w:id="174" w:name="_Toc282673491"/>
      <w:bookmarkStart w:id="175" w:name="_Toc283255337"/>
      <w:bookmarkStart w:id="176" w:name="_Toc283280560"/>
      <w:bookmarkStart w:id="177" w:name="_Toc283421867"/>
      <w:bookmarkEnd w:id="172"/>
    </w:p>
    <w:bookmarkEnd w:id="173"/>
    <w:bookmarkEnd w:id="174"/>
    <w:bookmarkEnd w:id="175"/>
    <w:bookmarkEnd w:id="176"/>
    <w:bookmarkEnd w:id="177"/>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8" w:name="_Toc420516717"/>
      <w:bookmarkStart w:id="179" w:name="_Toc421047116"/>
      <w:bookmarkStart w:id="180" w:name="_Toc421606543"/>
      <w:bookmarkStart w:id="181" w:name="_Toc421783113"/>
      <w:bookmarkStart w:id="182" w:name="_Toc422062074"/>
      <w:bookmarkStart w:id="183" w:name="_Toc423339512"/>
      <w:bookmarkStart w:id="184" w:name="_Toc439296576"/>
      <w:bookmarkStart w:id="185" w:name="_Toc439296778"/>
      <w:bookmarkStart w:id="186" w:name="_Toc439323238"/>
      <w:bookmarkStart w:id="187" w:name="_Toc439325621"/>
      <w:bookmarkStart w:id="188" w:name="_Toc439327296"/>
      <w:bookmarkStart w:id="189" w:name="_Toc440363221"/>
      <w:bookmarkStart w:id="190" w:name="_Toc440422550"/>
      <w:bookmarkStart w:id="191" w:name="_Toc440422983"/>
      <w:bookmarkStart w:id="192" w:name="_Toc440443955"/>
      <w:bookmarkStart w:id="193" w:name="_Toc440444162"/>
      <w:bookmarkStart w:id="194" w:name="_Toc440891056"/>
      <w:bookmarkStart w:id="195" w:name="_Toc440891177"/>
      <w:bookmarkStart w:id="196" w:name="_Toc440891245"/>
      <w:bookmarkStart w:id="197" w:name="_Toc441090851"/>
      <w:bookmarkStart w:id="198" w:name="_Toc441247771"/>
      <w:bookmarkStart w:id="199" w:name="_Toc453879096"/>
      <w:bookmarkStart w:id="200" w:name="_Toc453879508"/>
      <w:bookmarkStart w:id="201" w:name="_Toc454159736"/>
      <w:bookmarkStart w:id="202" w:name="_Toc454411698"/>
      <w:bookmarkStart w:id="203" w:name="_Toc454949237"/>
      <w:bookmarkStart w:id="204" w:name="_Toc455034968"/>
      <w:bookmarkStart w:id="205" w:name="_Toc455046626"/>
      <w:bookmarkStart w:id="206" w:name="_Toc455067184"/>
      <w:bookmarkStart w:id="207" w:name="_Toc455676611"/>
      <w:bookmarkStart w:id="208" w:name="_Toc455757690"/>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rsidR="00EA65FB" w:rsidRDefault="00EA65FB" w:rsidP="00346838">
      <w:pPr>
        <w:pStyle w:val="Heading2"/>
        <w:numPr>
          <w:ilvl w:val="1"/>
          <w:numId w:val="9"/>
        </w:numPr>
        <w:spacing w:before="0"/>
        <w:ind w:left="540" w:hanging="540"/>
      </w:pPr>
      <w:bookmarkStart w:id="209" w:name="_Toc455757691"/>
      <w:r w:rsidRPr="002516BE">
        <w:t xml:space="preserve">Lingkungan </w:t>
      </w:r>
      <w:r w:rsidR="00F14D74" w:rsidRPr="002516BE">
        <w:t>Implementasi</w:t>
      </w:r>
      <w:bookmarkEnd w:id="209"/>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0" w:name="_Toc455757692"/>
      <w:r>
        <w:t>Perangkat Lunak</w:t>
      </w:r>
      <w:bookmarkEnd w:id="210"/>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1" w:name="_Toc455757693"/>
      <w:r>
        <w:t>Perangkat Keras</w:t>
      </w:r>
      <w:bookmarkEnd w:id="211"/>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2" w:name="_Toc455757694"/>
      <w:r>
        <w:t>Implementasi Proses</w:t>
      </w:r>
      <w:bookmarkEnd w:id="212"/>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3" w:name="_Toc455757695"/>
      <w:r>
        <w:rPr>
          <w:lang w:val="en-US"/>
        </w:rPr>
        <w:t>Data</w:t>
      </w:r>
      <w:r w:rsidR="009D280C">
        <w:t xml:space="preserve"> </w:t>
      </w:r>
      <w:r>
        <w:rPr>
          <w:lang w:val="en-US"/>
        </w:rPr>
        <w:t>set</w:t>
      </w:r>
      <w:bookmarkEnd w:id="213"/>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D671C">
        <w:t xml:space="preserve">Tabel </w:t>
      </w:r>
      <w:r w:rsidR="006D671C">
        <w:rPr>
          <w:noProof/>
        </w:rPr>
        <w:t>4</w:t>
      </w:r>
      <w:r w:rsidR="006D671C">
        <w:t>.</w:t>
      </w:r>
      <w:r w:rsidR="006D671C">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4" w:name="_Ref454406526"/>
      <w:bookmarkStart w:id="215" w:name="_Toc455757754"/>
      <w:r>
        <w:lastRenderedPageBreak/>
        <w:t xml:space="preserve">Tabel </w:t>
      </w:r>
      <w:r w:rsidR="002B29E9">
        <w:fldChar w:fldCharType="begin"/>
      </w:r>
      <w:r w:rsidR="002B29E9">
        <w:instrText xml:space="preserve"> STYLEREF 1 \s </w:instrText>
      </w:r>
      <w:r w:rsidR="002B29E9">
        <w:fldChar w:fldCharType="separate"/>
      </w:r>
      <w:r w:rsidR="002B29E9">
        <w:rPr>
          <w:noProof/>
        </w:rPr>
        <w:t>4</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w:t>
      </w:r>
      <w:r w:rsidR="002B29E9">
        <w:fldChar w:fldCharType="end"/>
      </w:r>
      <w:bookmarkEnd w:id="214"/>
      <w:r>
        <w:rPr>
          <w:noProof/>
        </w:rPr>
        <w:t xml:space="preserve"> </w:t>
      </w:r>
      <w:r w:rsidRPr="00ED71B0">
        <w:rPr>
          <w:noProof/>
        </w:rPr>
        <w:t>Data</w:t>
      </w:r>
      <w:r w:rsidR="009D280C">
        <w:rPr>
          <w:noProof/>
        </w:rPr>
        <w:t xml:space="preserve"> </w:t>
      </w:r>
      <w:r w:rsidRPr="00ED71B0">
        <w:rPr>
          <w:noProof/>
        </w:rPr>
        <w:t>set file Paket Data</w:t>
      </w:r>
      <w:bookmarkEnd w:id="215"/>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6" w:name="_Toc455757696"/>
      <w:r>
        <w:rPr>
          <w:lang w:val="en-US"/>
        </w:rPr>
        <w:t>Implementasi Proses Rekonstruksi Paket Data</w:t>
      </w:r>
      <w:bookmarkEnd w:id="216"/>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D671C">
        <w:t xml:space="preserve">Tabel </w:t>
      </w:r>
      <w:r w:rsidR="006D671C">
        <w:rPr>
          <w:noProof/>
        </w:rPr>
        <w:t>4</w:t>
      </w:r>
      <w:r w:rsidR="006D671C">
        <w:t>.</w:t>
      </w:r>
      <w:r w:rsidR="006D671C">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D671C">
        <w:t xml:space="preserve">Gambar </w:t>
      </w:r>
      <w:r w:rsidR="006D671C">
        <w:rPr>
          <w:noProof/>
        </w:rPr>
        <w:t>4</w:t>
      </w:r>
      <w:r w:rsidR="006D671C">
        <w:t>.</w:t>
      </w:r>
      <w:r w:rsidR="006D671C">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7" w:name="_Ref454407729"/>
      <w:bookmarkStart w:id="218" w:name="_Toc455757755"/>
      <w:r>
        <w:lastRenderedPageBreak/>
        <w:t xml:space="preserve">Tabel </w:t>
      </w:r>
      <w:r w:rsidR="002B29E9">
        <w:fldChar w:fldCharType="begin"/>
      </w:r>
      <w:r w:rsidR="002B29E9">
        <w:instrText xml:space="preserve"> STYLEREF 1 \s </w:instrText>
      </w:r>
      <w:r w:rsidR="002B29E9">
        <w:fldChar w:fldCharType="separate"/>
      </w:r>
      <w:r w:rsidR="002B29E9">
        <w:rPr>
          <w:noProof/>
        </w:rPr>
        <w:t>4</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2</w:t>
      </w:r>
      <w:r w:rsidR="002B29E9">
        <w:fldChar w:fldCharType="end"/>
      </w:r>
      <w:bookmarkEnd w:id="217"/>
      <w:r>
        <w:rPr>
          <w:lang w:val="en-US"/>
        </w:rPr>
        <w:t xml:space="preserve"> Daftar bagian paket yang dibutuhkan program</w:t>
      </w:r>
      <w:bookmarkEnd w:id="218"/>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9" w:name="_Ref454413000"/>
      <w:bookmarkStart w:id="220" w:name="_Ref454412579"/>
      <w:bookmarkStart w:id="221" w:name="_Toc455757729"/>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w:t>
      </w:r>
      <w:r w:rsidR="001E22B5">
        <w:fldChar w:fldCharType="end"/>
      </w:r>
      <w:bookmarkEnd w:id="219"/>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0"/>
      <w:bookmarkEnd w:id="221"/>
    </w:p>
    <w:p w:rsidR="007F1AC7" w:rsidRDefault="007F1AC7" w:rsidP="008D00F8">
      <w:pPr>
        <w:pStyle w:val="Heading3"/>
        <w:rPr>
          <w:i/>
        </w:rPr>
      </w:pPr>
      <w:bookmarkStart w:id="222" w:name="_Toc455757697"/>
      <w:r>
        <w:t xml:space="preserve">Implementasi Proses Penggunaan Metode </w:t>
      </w:r>
      <w:r w:rsidRPr="00940267">
        <w:rPr>
          <w:i/>
        </w:rPr>
        <w:t>N-Gram</w:t>
      </w:r>
      <w:bookmarkEnd w:id="222"/>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D671C">
        <w:t xml:space="preserve">Gambar </w:t>
      </w:r>
      <w:r w:rsidR="006D671C">
        <w:rPr>
          <w:noProof/>
        </w:rPr>
        <w:t>4</w:t>
      </w:r>
      <w:r w:rsidR="006D671C">
        <w:t>.</w:t>
      </w:r>
      <w:r w:rsidR="006D671C">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3" w:name="_Ref455017638"/>
      <w:bookmarkStart w:id="224" w:name="_Toc455757730"/>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w:t>
      </w:r>
      <w:r w:rsidR="001E22B5">
        <w:fldChar w:fldCharType="end"/>
      </w:r>
      <w:bookmarkEnd w:id="223"/>
      <w:r>
        <w:rPr>
          <w:lang w:val="en-US"/>
        </w:rPr>
        <w:t xml:space="preserve"> </w:t>
      </w:r>
      <w:r w:rsidRPr="007740D5">
        <w:rPr>
          <w:i/>
          <w:lang w:val="en-US"/>
        </w:rPr>
        <w:t>Pseudocode</w:t>
      </w:r>
      <w:r>
        <w:rPr>
          <w:lang w:val="en-US"/>
        </w:rPr>
        <w:t xml:space="preserve"> untuk menghitung N-Gram paket  data</w:t>
      </w:r>
      <w:bookmarkEnd w:id="224"/>
    </w:p>
    <w:p w:rsidR="006242BC" w:rsidRDefault="00940267" w:rsidP="006242BC">
      <w:pPr>
        <w:pStyle w:val="Heading3"/>
      </w:pPr>
      <w:bookmarkStart w:id="225" w:name="_Toc455757698"/>
      <w:r>
        <w:t>Implementasi Perancangan Model Data Training</w:t>
      </w:r>
      <w:bookmarkEnd w:id="225"/>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D671C">
        <w:tab/>
        <w:t xml:space="preserve">Gambar </w:t>
      </w:r>
      <w:r w:rsidR="006D671C">
        <w:rPr>
          <w:noProof/>
        </w:rPr>
        <w:t>4</w:t>
      </w:r>
      <w:r w:rsidR="006D671C">
        <w:t>.</w:t>
      </w:r>
      <w:r w:rsidR="006D671C">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6" w:name="_Ref455017674"/>
      <w:r>
        <w:tab/>
      </w:r>
      <w:bookmarkStart w:id="227" w:name="_Toc455757731"/>
      <w:r w:rsidR="007740D5">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3</w:t>
      </w:r>
      <w:r w:rsidR="001E22B5">
        <w:fldChar w:fldCharType="end"/>
      </w:r>
      <w:bookmarkEnd w:id="226"/>
      <w:r w:rsidR="007740D5">
        <w:rPr>
          <w:lang w:val="en-US"/>
        </w:rPr>
        <w:t xml:space="preserve"> </w:t>
      </w:r>
      <w:r w:rsidR="007740D5" w:rsidRPr="007740D5">
        <w:rPr>
          <w:i/>
          <w:lang w:val="en-US"/>
        </w:rPr>
        <w:t>Pseudocode</w:t>
      </w:r>
      <w:r w:rsidR="007740D5">
        <w:rPr>
          <w:lang w:val="en-US"/>
        </w:rPr>
        <w:t xml:space="preserve"> untuk membuat model data training</w:t>
      </w:r>
      <w:bookmarkEnd w:id="227"/>
    </w:p>
    <w:p w:rsidR="00940267" w:rsidRDefault="00940267" w:rsidP="00EE231E">
      <w:pPr>
        <w:pStyle w:val="Heading3"/>
        <w:spacing w:line="276" w:lineRule="auto"/>
        <w:jc w:val="left"/>
        <w:rPr>
          <w:i/>
        </w:rPr>
      </w:pPr>
      <w:bookmarkStart w:id="228" w:name="_Toc455757699"/>
      <w:r>
        <w:lastRenderedPageBreak/>
        <w:t xml:space="preserve">Implementasi </w:t>
      </w:r>
      <w:r w:rsidRPr="00940267">
        <w:rPr>
          <w:i/>
        </w:rPr>
        <w:t>Sniffer</w:t>
      </w:r>
      <w:bookmarkEnd w:id="228"/>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D671C">
        <w:t xml:space="preserve">Gambar </w:t>
      </w:r>
      <w:r w:rsidR="006D671C">
        <w:rPr>
          <w:noProof/>
        </w:rPr>
        <w:t>4</w:t>
      </w:r>
      <w:r w:rsidR="006D671C">
        <w:t>.</w:t>
      </w:r>
      <w:r w:rsidR="006D671C">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9" w:name="_Ref455018785"/>
      <w:bookmarkStart w:id="230" w:name="_Toc455757732"/>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4</w:t>
      </w:r>
      <w:r w:rsidR="001E22B5">
        <w:fldChar w:fldCharType="end"/>
      </w:r>
      <w:bookmarkEnd w:id="229"/>
      <w:r>
        <w:rPr>
          <w:lang w:val="en-US"/>
        </w:rPr>
        <w:t xml:space="preserve"> </w:t>
      </w:r>
      <w:r w:rsidRPr="0054081F">
        <w:rPr>
          <w:i/>
          <w:lang w:val="en-US"/>
        </w:rPr>
        <w:t>Pseudocode</w:t>
      </w:r>
      <w:r>
        <w:rPr>
          <w:lang w:val="en-US"/>
        </w:rPr>
        <w:t xml:space="preserve"> untuk sniffer</w:t>
      </w:r>
      <w:bookmarkEnd w:id="230"/>
    </w:p>
    <w:p w:rsidR="00940267" w:rsidRDefault="00940267" w:rsidP="00940267">
      <w:pPr>
        <w:pStyle w:val="Heading3"/>
        <w:jc w:val="left"/>
      </w:pPr>
      <w:bookmarkStart w:id="231" w:name="_Toc455757700"/>
      <w:r>
        <w:t>Implementasi Proses Penggunaan Metode Mahalanobis Distance</w:t>
      </w:r>
      <w:bookmarkEnd w:id="231"/>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D671C">
        <w:t xml:space="preserve">Gambar </w:t>
      </w:r>
      <w:r w:rsidR="006D671C">
        <w:rPr>
          <w:noProof/>
        </w:rPr>
        <w:t>4</w:t>
      </w:r>
      <w:r w:rsidR="006D671C">
        <w:t>.</w:t>
      </w:r>
      <w:r w:rsidR="006D671C">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2" w:name="_Ref455021649"/>
      <w:bookmarkStart w:id="233" w:name="_Toc455757733"/>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5</w:t>
      </w:r>
      <w:r w:rsidR="001E22B5">
        <w:fldChar w:fldCharType="end"/>
      </w:r>
      <w:bookmarkEnd w:id="232"/>
      <w:r>
        <w:rPr>
          <w:lang w:val="en-US"/>
        </w:rPr>
        <w:t xml:space="preserve"> </w:t>
      </w:r>
      <w:r w:rsidRPr="00917D22">
        <w:rPr>
          <w:i/>
          <w:lang w:val="en-US"/>
        </w:rPr>
        <w:t>Pseudocode</w:t>
      </w:r>
      <w:r>
        <w:rPr>
          <w:lang w:val="en-US"/>
        </w:rPr>
        <w:t xml:space="preserve"> penggunaan metode Mahalanobis Distance</w:t>
      </w:r>
      <w:bookmarkEnd w:id="233"/>
    </w:p>
    <w:p w:rsidR="00940267" w:rsidRDefault="00940267" w:rsidP="0029579F">
      <w:pPr>
        <w:pStyle w:val="Heading3"/>
      </w:pPr>
      <w:bookmarkStart w:id="234" w:name="_Toc455757701"/>
      <w:r>
        <w:t>Implementasi Pendeteksian Serangan</w:t>
      </w:r>
      <w:bookmarkEnd w:id="234"/>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D671C">
        <w:t xml:space="preserve">Gambar </w:t>
      </w:r>
      <w:r w:rsidR="006D671C">
        <w:rPr>
          <w:noProof/>
        </w:rPr>
        <w:t>4</w:t>
      </w:r>
      <w:r w:rsidR="006D671C">
        <w:t>.</w:t>
      </w:r>
      <w:r w:rsidR="006D671C">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5" w:name="_Ref455022027"/>
      <w:bookmarkStart w:id="236" w:name="_Toc455757734"/>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6</w:t>
      </w:r>
      <w:r w:rsidR="001E22B5">
        <w:fldChar w:fldCharType="end"/>
      </w:r>
      <w:bookmarkEnd w:id="235"/>
      <w:r>
        <w:rPr>
          <w:lang w:val="en-US"/>
        </w:rPr>
        <w:t xml:space="preserve"> </w:t>
      </w:r>
      <w:r w:rsidRPr="0076229F">
        <w:rPr>
          <w:i/>
          <w:lang w:val="en-US"/>
        </w:rPr>
        <w:t>Pseudocode</w:t>
      </w:r>
      <w:r>
        <w:rPr>
          <w:lang w:val="en-US"/>
        </w:rPr>
        <w:t xml:space="preserve"> untuk Pendeteksian Serangan</w:t>
      </w:r>
      <w:bookmarkEnd w:id="236"/>
    </w:p>
    <w:p w:rsidR="0029579F" w:rsidRDefault="0029579F">
      <w:pPr>
        <w:pStyle w:val="Heading3"/>
        <w:rPr>
          <w:lang w:val="en-US"/>
        </w:rPr>
      </w:pPr>
      <w:bookmarkStart w:id="237" w:name="_Toc455757702"/>
      <w:r>
        <w:rPr>
          <w:lang w:val="en-US"/>
        </w:rPr>
        <w:t xml:space="preserve">Implementasi Proses </w:t>
      </w:r>
      <w:r w:rsidRPr="0076229F">
        <w:rPr>
          <w:i/>
          <w:lang w:val="en-US"/>
        </w:rPr>
        <w:t>Incremental Learning</w:t>
      </w:r>
      <w:bookmarkEnd w:id="237"/>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D671C">
        <w:t xml:space="preserve">Gambar </w:t>
      </w:r>
      <w:r w:rsidR="006D671C">
        <w:rPr>
          <w:noProof/>
        </w:rPr>
        <w:t>4</w:t>
      </w:r>
      <w:r w:rsidR="006D671C">
        <w:t>.</w:t>
      </w:r>
      <w:r w:rsidR="006D671C">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8" w:name="_Ref455022075"/>
      <w:bookmarkStart w:id="239" w:name="_Toc455757735"/>
      <w:r>
        <w:t xml:space="preserve">Gambar </w:t>
      </w:r>
      <w:r w:rsidR="001E22B5">
        <w:fldChar w:fldCharType="begin"/>
      </w:r>
      <w:r w:rsidR="001E22B5">
        <w:instrText xml:space="preserve"> STYLEREF 1 \s </w:instrText>
      </w:r>
      <w:r w:rsidR="001E22B5">
        <w:fldChar w:fldCharType="separate"/>
      </w:r>
      <w:r w:rsidR="006D671C">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7</w:t>
      </w:r>
      <w:r w:rsidR="001E22B5">
        <w:fldChar w:fldCharType="end"/>
      </w:r>
      <w:bookmarkEnd w:id="238"/>
      <w:r>
        <w:rPr>
          <w:lang w:val="en-US"/>
        </w:rPr>
        <w:t xml:space="preserve"> </w:t>
      </w:r>
      <w:r w:rsidRPr="0076229F">
        <w:rPr>
          <w:i/>
          <w:lang w:val="en-US"/>
        </w:rPr>
        <w:t>Pseudocode</w:t>
      </w:r>
      <w:r>
        <w:rPr>
          <w:lang w:val="en-US"/>
        </w:rPr>
        <w:t xml:space="preserve"> untuk </w:t>
      </w:r>
      <w:r w:rsidRPr="0076229F">
        <w:rPr>
          <w:i/>
          <w:lang w:val="en-US"/>
        </w:rPr>
        <w:t>Incremental Learning</w:t>
      </w:r>
      <w:bookmarkEnd w:id="239"/>
    </w:p>
    <w:p w:rsidR="0094768C" w:rsidRDefault="00B92C5C" w:rsidP="00112BF9">
      <w:pPr>
        <w:pStyle w:val="Heading1"/>
      </w:pPr>
      <w:bookmarkStart w:id="240"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0"/>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1" w:name="_Toc379144543"/>
      <w:bookmarkStart w:id="242" w:name="_Toc407442703"/>
      <w:bookmarkStart w:id="243" w:name="_Toc408211602"/>
      <w:bookmarkStart w:id="244" w:name="_Toc408211667"/>
      <w:bookmarkStart w:id="245" w:name="_Toc408211732"/>
      <w:bookmarkStart w:id="246" w:name="_Toc408304543"/>
      <w:bookmarkStart w:id="247" w:name="_Toc409207811"/>
      <w:bookmarkStart w:id="248" w:name="_Toc409550568"/>
      <w:bookmarkStart w:id="249" w:name="_Toc409550642"/>
      <w:bookmarkStart w:id="250" w:name="_Toc420324308"/>
      <w:bookmarkStart w:id="251" w:name="_Toc420516726"/>
      <w:bookmarkStart w:id="252" w:name="_Toc421047125"/>
      <w:bookmarkStart w:id="253" w:name="_Toc421606552"/>
      <w:bookmarkStart w:id="254" w:name="_Toc421783122"/>
      <w:bookmarkStart w:id="255" w:name="_Toc422062083"/>
      <w:bookmarkStart w:id="256" w:name="_Toc423339521"/>
      <w:bookmarkStart w:id="257" w:name="_Toc439296586"/>
      <w:bookmarkStart w:id="258" w:name="_Toc439296788"/>
      <w:bookmarkStart w:id="259" w:name="_Toc439323247"/>
      <w:bookmarkStart w:id="260" w:name="_Toc439325630"/>
      <w:bookmarkStart w:id="261" w:name="_Toc439327305"/>
      <w:bookmarkStart w:id="262" w:name="_Toc440363230"/>
      <w:bookmarkStart w:id="263" w:name="_Toc440422559"/>
      <w:bookmarkStart w:id="264" w:name="_Toc440422992"/>
      <w:bookmarkStart w:id="265" w:name="_Toc440443964"/>
      <w:bookmarkStart w:id="266" w:name="_Toc440444171"/>
      <w:bookmarkStart w:id="267" w:name="_Toc440891066"/>
      <w:bookmarkStart w:id="268" w:name="_Toc440891187"/>
      <w:bookmarkStart w:id="269" w:name="_Toc440891255"/>
      <w:bookmarkStart w:id="270" w:name="_Toc441090861"/>
      <w:bookmarkStart w:id="271" w:name="_Toc441247781"/>
      <w:bookmarkStart w:id="272" w:name="_Toc453879106"/>
      <w:bookmarkStart w:id="273" w:name="_Toc453879518"/>
      <w:bookmarkStart w:id="274" w:name="_Toc454159747"/>
      <w:bookmarkStart w:id="275" w:name="_Toc454411712"/>
      <w:bookmarkStart w:id="276" w:name="_Toc454949251"/>
      <w:bookmarkStart w:id="277" w:name="_Toc455034982"/>
      <w:bookmarkStart w:id="278" w:name="_Toc455046640"/>
      <w:bookmarkStart w:id="279" w:name="_Toc455067198"/>
      <w:bookmarkStart w:id="280" w:name="_Toc455676625"/>
      <w:bookmarkStart w:id="281" w:name="_Toc455757704"/>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rsidR="001665BB" w:rsidRDefault="001665BB" w:rsidP="002A4AEA">
      <w:pPr>
        <w:pStyle w:val="Heading2"/>
      </w:pPr>
      <w:bookmarkStart w:id="282" w:name="_Toc455757705"/>
      <w:r>
        <w:t>Lingkungan Uji Coba</w:t>
      </w:r>
      <w:bookmarkEnd w:id="282"/>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7B6D08">
        <w:rPr>
          <w:lang w:val="en-US"/>
        </w:rPr>
        <w:t xml:space="preserve"> dan tempat dijalankan aplikasi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6A4625" w:rsidRPr="006A4625" w:rsidRDefault="006A4625" w:rsidP="006A4625">
      <w:pPr>
        <w:jc w:val="left"/>
        <w:rPr>
          <w:lang w:val="en-US"/>
        </w:rPr>
      </w:pP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lastRenderedPageBreak/>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3" w:name="_Toc455757706"/>
      <w:r>
        <w:t>Skenario Uji Coba</w:t>
      </w:r>
      <w:bookmarkEnd w:id="283"/>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4" w:name="_Toc455757707"/>
      <w:r>
        <w:t>Uji Fungsionalitas</w:t>
      </w:r>
      <w:bookmarkEnd w:id="284"/>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server tujuan.</w:t>
      </w:r>
      <w:r w:rsidR="00352290">
        <w:rPr>
          <w:lang w:val="en-US"/>
        </w:rPr>
        <w:t xml:space="preserve"> </w:t>
      </w:r>
      <w:r>
        <w:t xml:space="preserve">Pada </w:t>
      </w:r>
      <w:r>
        <w:lastRenderedPageBreak/>
        <w:fldChar w:fldCharType="begin"/>
      </w:r>
      <w:r>
        <w:instrText xml:space="preserve"> REF _Ref455755833 \h </w:instrText>
      </w:r>
      <w:r>
        <w:fldChar w:fldCharType="separate"/>
      </w:r>
      <w:r w:rsidR="006D671C">
        <w:t xml:space="preserve">Tabel </w:t>
      </w:r>
      <w:r w:rsidR="006D671C">
        <w:rPr>
          <w:noProof/>
        </w:rPr>
        <w:t>5</w:t>
      </w:r>
      <w:r w:rsidR="006D671C">
        <w:t>.</w:t>
      </w:r>
      <w:r w:rsidR="006D671C">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5" w:name="_Ref455755833"/>
      <w:bookmarkStart w:id="286" w:name="_Toc455757756"/>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w:t>
      </w:r>
      <w:r w:rsidR="002B29E9">
        <w:fldChar w:fldCharType="end"/>
      </w:r>
      <w:bookmarkEnd w:id="285"/>
      <w:r>
        <w:t xml:space="preserve"> Prosedur pengguna normal mengakses server</w:t>
      </w:r>
      <w:bookmarkEnd w:id="286"/>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6D3499" w:rsidRDefault="006D3499" w:rsidP="00352290">
            <w:pPr>
              <w:jc w:val="left"/>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dan server target dapat saling berkomunikasi</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352290">
            <w:pPr>
              <w:jc w:val="left"/>
            </w:pPr>
            <w:r>
              <w:t xml:space="preserve">Konfigurasi jaringan pada komputer </w:t>
            </w:r>
            <w:r w:rsidR="00073D12">
              <w:rPr>
                <w:lang w:val="en-US"/>
              </w:rPr>
              <w:t xml:space="preserve">pengakses normal dan komputer </w:t>
            </w:r>
            <w:r>
              <w:t>p</w:t>
            </w:r>
            <w:r w:rsidR="00352290">
              <w:rPr>
                <w:lang w:val="en-US"/>
              </w:rPr>
              <w:t>enyerang</w:t>
            </w:r>
            <w:r>
              <w:t xml:space="preserve"> dan 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6D671C">
        <w:t xml:space="preserve">Gambar </w:t>
      </w:r>
      <w:r w:rsidR="006D671C">
        <w:rPr>
          <w:noProof/>
        </w:rPr>
        <w:t>5</w:t>
      </w:r>
      <w:r w:rsidR="006D671C">
        <w:t>.</w:t>
      </w:r>
      <w:r w:rsidR="006D671C">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6D671C">
        <w:t xml:space="preserve">Gambar </w:t>
      </w:r>
      <w:r w:rsidR="006D671C">
        <w:rPr>
          <w:noProof/>
        </w:rPr>
        <w:t>5</w:t>
      </w:r>
      <w:r w:rsidR="006D671C">
        <w:t>.</w:t>
      </w:r>
      <w:r w:rsidR="006D671C">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026F3711" wp14:editId="7FA04390">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71">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7" w:name="_Ref455832014"/>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w:t>
      </w:r>
      <w:r w:rsidR="001E22B5">
        <w:fldChar w:fldCharType="end"/>
      </w:r>
      <w:bookmarkEnd w:id="287"/>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lastRenderedPageBreak/>
        <w:drawing>
          <wp:inline distT="0" distB="0" distL="0" distR="0" wp14:anchorId="424CFAF4" wp14:editId="1E4434FD">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72">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8" w:name="_Ref455832017"/>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w:t>
      </w:r>
      <w:r w:rsidR="001E22B5">
        <w:fldChar w:fldCharType="end"/>
      </w:r>
      <w:bookmarkEnd w:id="288"/>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D671C">
        <w:t xml:space="preserve">Tabel </w:t>
      </w:r>
      <w:r w:rsidR="006D671C">
        <w:rPr>
          <w:noProof/>
        </w:rPr>
        <w:t>5</w:t>
      </w:r>
      <w:r w:rsidR="006D671C">
        <w:t>.</w:t>
      </w:r>
      <w:r w:rsidR="006D671C">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9" w:name="_Ref454790412"/>
      <w:bookmarkStart w:id="290" w:name="_Ref454790405"/>
      <w:bookmarkStart w:id="291" w:name="_Toc455757757"/>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2</w:t>
      </w:r>
      <w:r w:rsidR="002B29E9">
        <w:fldChar w:fldCharType="end"/>
      </w:r>
      <w:bookmarkEnd w:id="289"/>
      <w:r>
        <w:rPr>
          <w:lang w:val="en-US"/>
        </w:rPr>
        <w:t xml:space="preserve"> Prosedur rekonstruksi paket data</w:t>
      </w:r>
      <w:bookmarkEnd w:id="290"/>
      <w:bookmarkEnd w:id="291"/>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D671C">
        <w:t xml:space="preserve">Gambar </w:t>
      </w:r>
      <w:r w:rsidR="006D671C">
        <w:rPr>
          <w:noProof/>
        </w:rPr>
        <w:t>5</w:t>
      </w:r>
      <w:r w:rsidR="006D671C">
        <w:t>.</w:t>
      </w:r>
      <w:r w:rsidR="006D671C">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6D671C">
        <w:t xml:space="preserve">Gambar </w:t>
      </w:r>
      <w:r w:rsidR="006D671C">
        <w:rPr>
          <w:noProof/>
        </w:rPr>
        <w:t>5</w:t>
      </w:r>
      <w:r w:rsidR="006D671C">
        <w:t>.</w:t>
      </w:r>
      <w:r w:rsidR="006D671C">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39B1994A" wp14:editId="6D527B61">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2" w:name="_Ref454934411"/>
      <w:bookmarkStart w:id="293" w:name="_Toc455757736"/>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3</w:t>
      </w:r>
      <w:r w:rsidR="001E22B5">
        <w:fldChar w:fldCharType="end"/>
      </w:r>
      <w:bookmarkEnd w:id="292"/>
      <w:r>
        <w:rPr>
          <w:lang w:val="en-US"/>
        </w:rPr>
        <w:t xml:space="preserve"> Potongan hasil paket data tanpa rekonstruksi</w:t>
      </w:r>
      <w:bookmarkEnd w:id="293"/>
    </w:p>
    <w:p w:rsidR="00303078" w:rsidRDefault="0013574B" w:rsidP="00644D90">
      <w:pPr>
        <w:keepNext/>
        <w:jc w:val="center"/>
      </w:pPr>
      <w:r>
        <w:rPr>
          <w:noProof/>
          <w:lang w:eastAsia="id-ID"/>
        </w:rPr>
        <w:lastRenderedPageBreak/>
        <w:drawing>
          <wp:inline distT="0" distB="0" distL="0" distR="0" wp14:anchorId="10542DBB" wp14:editId="086B0B38">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4" w:name="_Ref454934492"/>
      <w:bookmarkStart w:id="295" w:name="_Toc455757737"/>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4</w:t>
      </w:r>
      <w:r w:rsidR="001E22B5">
        <w:fldChar w:fldCharType="end"/>
      </w:r>
      <w:bookmarkEnd w:id="294"/>
      <w:r>
        <w:rPr>
          <w:lang w:val="en-US"/>
        </w:rPr>
        <w:t xml:space="preserve"> Potongan hasil paket data setelah direkonstrutruksi</w:t>
      </w:r>
      <w:bookmarkEnd w:id="295"/>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D671C">
        <w:t xml:space="preserve">Tabel </w:t>
      </w:r>
      <w:r w:rsidR="006D671C">
        <w:rPr>
          <w:noProof/>
        </w:rPr>
        <w:t>5</w:t>
      </w:r>
      <w:r w:rsidR="006D671C">
        <w:t>.</w:t>
      </w:r>
      <w:r w:rsidR="006D671C">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6" w:name="_Ref454792231"/>
      <w:bookmarkStart w:id="297" w:name="_Toc455757758"/>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3</w:t>
      </w:r>
      <w:r w:rsidR="002B29E9">
        <w:fldChar w:fldCharType="end"/>
      </w:r>
      <w:bookmarkEnd w:id="296"/>
      <w:r>
        <w:rPr>
          <w:lang w:val="en-US"/>
        </w:rPr>
        <w:t xml:space="preserve"> Prosedur menghitung N-Gram paket data</w:t>
      </w:r>
      <w:bookmarkEnd w:id="29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D671C">
        <w:t xml:space="preserve">Gambar </w:t>
      </w:r>
      <w:r w:rsidR="006D671C">
        <w:rPr>
          <w:noProof/>
        </w:rPr>
        <w:t>5</w:t>
      </w:r>
      <w:r w:rsidR="006D671C">
        <w:t>.</w:t>
      </w:r>
      <w:r w:rsidR="006D671C">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0D9A243C" wp14:editId="6D6CD0CF">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8" w:name="_Ref454935134"/>
      <w:bookmarkStart w:id="299" w:name="_Toc455757738"/>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5</w:t>
      </w:r>
      <w:r w:rsidR="001E22B5">
        <w:fldChar w:fldCharType="end"/>
      </w:r>
      <w:bookmarkEnd w:id="298"/>
      <w:r>
        <w:rPr>
          <w:lang w:val="en-US"/>
        </w:rPr>
        <w:t xml:space="preserve"> Potongan hasil N-Gram paket data</w:t>
      </w:r>
      <w:bookmarkEnd w:id="299"/>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Uji Coba Membuat</w:t>
      </w:r>
      <w:r w:rsidR="005E1AA8">
        <w:rPr>
          <w:lang w:val="en-US"/>
        </w:rPr>
        <w:t xml:space="preserve"> Model  </w:t>
      </w:r>
      <w:r w:rsidRPr="000F69E8">
        <w:rPr>
          <w:lang w:val="en-US"/>
        </w:rPr>
        <w:t>Data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D671C">
        <w:t xml:space="preserve">Tabel </w:t>
      </w:r>
      <w:r w:rsidR="006D671C">
        <w:rPr>
          <w:noProof/>
        </w:rPr>
        <w:t>5</w:t>
      </w:r>
      <w:r w:rsidR="006D671C">
        <w:t>.</w:t>
      </w:r>
      <w:r w:rsidR="006D671C">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0" w:name="_Ref454793003"/>
      <w:bookmarkStart w:id="301" w:name="_Toc455757759"/>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4</w:t>
      </w:r>
      <w:r w:rsidR="002B29E9">
        <w:fldChar w:fldCharType="end"/>
      </w:r>
      <w:bookmarkEnd w:id="300"/>
      <w:r>
        <w:rPr>
          <w:lang w:val="en-US"/>
        </w:rPr>
        <w:t xml:space="preserve"> </w:t>
      </w:r>
      <w:r w:rsidR="00A93C8D">
        <w:rPr>
          <w:lang w:val="en-US"/>
        </w:rPr>
        <w:t>Prosedur m</w:t>
      </w:r>
      <w:r>
        <w:rPr>
          <w:lang w:val="en-US"/>
        </w:rPr>
        <w:t>embuat model data training</w:t>
      </w:r>
      <w:bookmarkEnd w:id="301"/>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D671C">
        <w:t xml:space="preserve">Gambar </w:t>
      </w:r>
      <w:r w:rsidR="006D671C">
        <w:rPr>
          <w:noProof/>
        </w:rPr>
        <w:t>5</w:t>
      </w:r>
      <w:r w:rsidR="006D671C">
        <w:t>.</w:t>
      </w:r>
      <w:r w:rsidR="006D671C">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02938C30" wp14:editId="7175D1FF">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2" w:name="_Ref454935761"/>
      <w:bookmarkStart w:id="303" w:name="_Toc455757739"/>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6</w:t>
      </w:r>
      <w:r w:rsidR="001E22B5">
        <w:fldChar w:fldCharType="end"/>
      </w:r>
      <w:bookmarkEnd w:id="302"/>
      <w:r>
        <w:rPr>
          <w:lang w:val="en-US"/>
        </w:rPr>
        <w:t xml:space="preserve"> Potongan hasil model data training</w:t>
      </w:r>
      <w:bookmarkEnd w:id="303"/>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D671C">
        <w:t xml:space="preserve">Tabel </w:t>
      </w:r>
      <w:r w:rsidR="006D671C">
        <w:rPr>
          <w:noProof/>
        </w:rPr>
        <w:t>5</w:t>
      </w:r>
      <w:r w:rsidR="006D671C">
        <w:t>.</w:t>
      </w:r>
      <w:r w:rsidR="006D671C">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4" w:name="_Ref454793767"/>
      <w:bookmarkStart w:id="305" w:name="_Toc455757760"/>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5</w:t>
      </w:r>
      <w:r w:rsidR="002B29E9">
        <w:fldChar w:fldCharType="end"/>
      </w:r>
      <w:bookmarkEnd w:id="304"/>
      <w:r>
        <w:rPr>
          <w:lang w:val="en-US"/>
        </w:rPr>
        <w:t xml:space="preserve"> Prosedur </w:t>
      </w:r>
      <w:r w:rsidRPr="00A93C8D">
        <w:rPr>
          <w:i/>
          <w:lang w:val="en-US"/>
        </w:rPr>
        <w:t>sniffing</w:t>
      </w:r>
      <w:bookmarkEnd w:id="305"/>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D671C">
        <w:t xml:space="preserve">Gambar </w:t>
      </w:r>
      <w:r w:rsidR="006D671C">
        <w:rPr>
          <w:noProof/>
        </w:rPr>
        <w:t>5</w:t>
      </w:r>
      <w:r w:rsidR="006D671C">
        <w:t>.</w:t>
      </w:r>
      <w:r w:rsidR="006D671C">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50060532" wp14:editId="12022CC1">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6" w:name="_Toc455757740"/>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7</w:t>
      </w:r>
      <w:r w:rsidR="001E22B5">
        <w:fldChar w:fldCharType="end"/>
      </w:r>
      <w:r>
        <w:rPr>
          <w:lang w:val="en-US"/>
        </w:rPr>
        <w:t xml:space="preserve"> Potongan hasil </w:t>
      </w:r>
      <w:r>
        <w:rPr>
          <w:i/>
          <w:lang w:val="en-US"/>
        </w:rPr>
        <w:t>s</w:t>
      </w:r>
      <w:r w:rsidRPr="005D62DB">
        <w:rPr>
          <w:i/>
          <w:lang w:val="en-US"/>
        </w:rPr>
        <w:t>niffing</w:t>
      </w:r>
      <w:bookmarkEnd w:id="306"/>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D671C">
        <w:t xml:space="preserve">Tabel </w:t>
      </w:r>
      <w:r w:rsidR="006D671C">
        <w:rPr>
          <w:noProof/>
        </w:rPr>
        <w:t>5</w:t>
      </w:r>
      <w:r w:rsidR="006D671C">
        <w:t>.</w:t>
      </w:r>
      <w:r w:rsidR="006D671C">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7" w:name="_Ref454794727"/>
      <w:bookmarkStart w:id="308" w:name="_Toc455757761"/>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6</w:t>
      </w:r>
      <w:r w:rsidR="002B29E9">
        <w:fldChar w:fldCharType="end"/>
      </w:r>
      <w:bookmarkEnd w:id="307"/>
      <w:r w:rsidR="003679A9">
        <w:rPr>
          <w:lang w:val="en-US"/>
        </w:rPr>
        <w:t xml:space="preserve"> Prosedur menghitung jarak mah</w:t>
      </w:r>
      <w:r>
        <w:rPr>
          <w:lang w:val="en-US"/>
        </w:rPr>
        <w:t>al</w:t>
      </w:r>
      <w:r w:rsidR="003679A9">
        <w:rPr>
          <w:lang w:val="en-US"/>
        </w:rPr>
        <w:t>a</w:t>
      </w:r>
      <w:r>
        <w:rPr>
          <w:lang w:val="en-US"/>
        </w:rPr>
        <w:t>nobis</w:t>
      </w:r>
      <w:bookmarkEnd w:id="30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787B9691" wp14:editId="384C2A31">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09" w:name="_Ref454961377"/>
      <w:bookmarkStart w:id="310" w:name="_Toc455757741"/>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8</w:t>
      </w:r>
      <w:r w:rsidR="001E22B5">
        <w:fldChar w:fldCharType="end"/>
      </w:r>
      <w:bookmarkEnd w:id="309"/>
      <w:r>
        <w:rPr>
          <w:lang w:val="en-US"/>
        </w:rPr>
        <w:t xml:space="preserve"> Potongan hasil menghitung jarak mahalnobis</w:t>
      </w:r>
      <w:bookmarkEnd w:id="310"/>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6D671C">
        <w:t xml:space="preserve">Gambar </w:t>
      </w:r>
      <w:r w:rsidR="006D671C">
        <w:rPr>
          <w:noProof/>
        </w:rPr>
        <w:t>5</w:t>
      </w:r>
      <w:r w:rsidR="006D671C">
        <w:t>.</w:t>
      </w:r>
      <w:r w:rsidR="006D671C">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D671C">
        <w:t xml:space="preserve">Tabel </w:t>
      </w:r>
      <w:r w:rsidR="006D671C">
        <w:rPr>
          <w:noProof/>
        </w:rPr>
        <w:t>5</w:t>
      </w:r>
      <w:r w:rsidR="006D671C">
        <w:t>.</w:t>
      </w:r>
      <w:r w:rsidR="006D671C">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1" w:name="_Ref454796409"/>
      <w:bookmarkStart w:id="312" w:name="_Toc455757762"/>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7</w:t>
      </w:r>
      <w:r w:rsidR="002B29E9">
        <w:fldChar w:fldCharType="end"/>
      </w:r>
      <w:bookmarkEnd w:id="311"/>
      <w:r>
        <w:rPr>
          <w:lang w:val="en-US"/>
        </w:rPr>
        <w:t xml:space="preserve"> Prosedur deteksi paket data normal dan paket data </w:t>
      </w:r>
      <w:r w:rsidR="00303078">
        <w:rPr>
          <w:lang w:val="en-US"/>
        </w:rPr>
        <w:t xml:space="preserve">berupa </w:t>
      </w:r>
      <w:r>
        <w:rPr>
          <w:lang w:val="en-US"/>
        </w:rPr>
        <w:t>intrusi</w:t>
      </w:r>
      <w:bookmarkEnd w:id="31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D671C">
        <w:t xml:space="preserve">Gambar </w:t>
      </w:r>
      <w:r w:rsidR="006D671C">
        <w:rPr>
          <w:noProof/>
        </w:rPr>
        <w:t>5</w:t>
      </w:r>
      <w:r w:rsidR="006D671C">
        <w:t>.</w:t>
      </w:r>
      <w:r w:rsidR="006D671C">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5CFB7AD5" wp14:editId="36A41FD6">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3" w:name="_Ref454961390"/>
      <w:bookmarkStart w:id="314" w:name="_Toc455757742"/>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9</w:t>
      </w:r>
      <w:r w:rsidR="001E22B5">
        <w:fldChar w:fldCharType="end"/>
      </w:r>
      <w:bookmarkEnd w:id="313"/>
      <w:r>
        <w:rPr>
          <w:lang w:val="en-US"/>
        </w:rPr>
        <w:t xml:space="preserve"> Potongan hasil deteksi paket data normal dan paket data berupa intrusi</w:t>
      </w:r>
      <w:bookmarkEnd w:id="314"/>
    </w:p>
    <w:p w:rsidR="000F69E8" w:rsidRDefault="000F69E8">
      <w:pPr>
        <w:pStyle w:val="Heading4"/>
        <w:rPr>
          <w:lang w:val="en-US"/>
        </w:rPr>
      </w:pPr>
      <w:r>
        <w:rPr>
          <w:lang w:val="en-US"/>
        </w:rPr>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D671C">
        <w:t xml:space="preserve">Tabel </w:t>
      </w:r>
      <w:r w:rsidR="006D671C">
        <w:rPr>
          <w:noProof/>
        </w:rPr>
        <w:t>5</w:t>
      </w:r>
      <w:r w:rsidR="006D671C">
        <w:t>.</w:t>
      </w:r>
      <w:r w:rsidR="006D671C">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5" w:name="_Ref454802972"/>
      <w:bookmarkStart w:id="316" w:name="_Toc455757763"/>
      <w:r>
        <w:lastRenderedPageBreak/>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8</w:t>
      </w:r>
      <w:r w:rsidR="002B29E9">
        <w:fldChar w:fldCharType="end"/>
      </w:r>
      <w:bookmarkEnd w:id="315"/>
      <w:r>
        <w:rPr>
          <w:lang w:val="en-US"/>
        </w:rPr>
        <w:t xml:space="preserve"> Prosedur proses incremental learning</w:t>
      </w:r>
      <w:bookmarkEnd w:id="31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51662224" wp14:editId="5638B145">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7" w:name="_Ref454961421"/>
      <w:bookmarkStart w:id="318" w:name="_Toc455757743"/>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10</w:t>
      </w:r>
      <w:r w:rsidR="001E22B5">
        <w:fldChar w:fldCharType="end"/>
      </w:r>
      <w:bookmarkEnd w:id="317"/>
      <w:r>
        <w:rPr>
          <w:lang w:val="en-US"/>
        </w:rPr>
        <w:t xml:space="preserve"> Potongan hasil data sebelum proses incremental learning</w:t>
      </w:r>
      <w:bookmarkEnd w:id="318"/>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D671C">
        <w:t xml:space="preserve">Gambar </w:t>
      </w:r>
      <w:r w:rsidR="006D671C">
        <w:rPr>
          <w:noProof/>
        </w:rPr>
        <w:t>5</w:t>
      </w:r>
      <w:r w:rsidR="006D671C">
        <w:t>.</w:t>
      </w:r>
      <w:r w:rsidR="006D671C">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6D671C">
        <w:t xml:space="preserve">Gambar </w:t>
      </w:r>
      <w:r w:rsidR="006D671C">
        <w:rPr>
          <w:noProof/>
        </w:rPr>
        <w:t>5</w:t>
      </w:r>
      <w:r w:rsidR="006D671C">
        <w:t>.</w:t>
      </w:r>
      <w:r w:rsidR="006D671C">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57F57703" wp14:editId="7EE38AD9">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19" w:name="_Ref455023658"/>
      <w:bookmarkStart w:id="320" w:name="_Toc455757744"/>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11</w:t>
      </w:r>
      <w:r w:rsidR="001E22B5">
        <w:fldChar w:fldCharType="end"/>
      </w:r>
      <w:bookmarkEnd w:id="319"/>
      <w:r>
        <w:rPr>
          <w:lang w:val="en-US"/>
        </w:rPr>
        <w:t xml:space="preserve"> Potongan hasil data setelah proses incremental learning</w:t>
      </w:r>
      <w:bookmarkEnd w:id="320"/>
    </w:p>
    <w:p w:rsidR="003B665A" w:rsidRDefault="003B665A" w:rsidP="00AB143C">
      <w:pPr>
        <w:pStyle w:val="Heading3"/>
        <w:rPr>
          <w:lang w:val="en-US"/>
        </w:rPr>
      </w:pPr>
      <w:bookmarkStart w:id="321" w:name="_Toc455757708"/>
      <w:r>
        <w:rPr>
          <w:lang w:val="en-US"/>
        </w:rPr>
        <w:t xml:space="preserve">Uji Coba </w:t>
      </w:r>
      <w:r w:rsidR="00E254E4">
        <w:rPr>
          <w:lang w:val="en-US"/>
        </w:rPr>
        <w:t>Performa</w:t>
      </w:r>
      <w:bookmarkEnd w:id="321"/>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r w:rsidRPr="00E254E4">
        <w:rPr>
          <w:i/>
          <w:lang w:val="en-US"/>
        </w:rPr>
        <w:t>2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D671C">
        <w:t xml:space="preserve">Gambar </w:t>
      </w:r>
      <w:r w:rsidR="006D671C">
        <w:rPr>
          <w:noProof/>
        </w:rPr>
        <w:t>5</w:t>
      </w:r>
      <w:r w:rsidR="006D671C">
        <w:t>.</w:t>
      </w:r>
      <w:r w:rsidR="006D671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D671C">
        <w:t xml:space="preserve">Gambar </w:t>
      </w:r>
      <w:r w:rsidR="006D671C">
        <w:rPr>
          <w:noProof/>
        </w:rPr>
        <w:t>5</w:t>
      </w:r>
      <w:r w:rsidR="006D671C">
        <w:t>.</w:t>
      </w:r>
      <w:r w:rsidR="006D671C">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7A52A216" wp14:editId="4F211E8D">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449DEB1A" wp14:editId="79512327">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2" w:name="_Ref455046257"/>
      <w:bookmarkStart w:id="323" w:name="_Toc455757745"/>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12</w:t>
      </w:r>
      <w:r w:rsidR="001E22B5">
        <w:fldChar w:fldCharType="end"/>
      </w:r>
      <w:bookmarkEnd w:id="322"/>
      <w:r>
        <w:rPr>
          <w:lang w:val="en-US"/>
        </w:rPr>
        <w:t xml:space="preserve"> HTOP CPU ketika sistem belum berjalan</w:t>
      </w:r>
      <w:bookmarkEnd w:id="323"/>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38BE7FC9" wp14:editId="7F391C28">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4CFA1813" wp14:editId="317A8052">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4" w:name="_Toc455757746"/>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13</w:t>
      </w:r>
      <w:r w:rsidR="001E22B5">
        <w:fldChar w:fldCharType="end"/>
      </w:r>
      <w:r>
        <w:rPr>
          <w:lang w:val="en-US"/>
        </w:rPr>
        <w:t xml:space="preserve"> HTOP CPU ketika training data</w:t>
      </w:r>
      <w:r w:rsidR="009D280C">
        <w:t xml:space="preserve"> </w:t>
      </w:r>
      <w:r>
        <w:rPr>
          <w:lang w:val="en-US"/>
        </w:rPr>
        <w:t>set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4399A773" wp14:editId="78B9C290">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0969FBB6" wp14:editId="41EA3016">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5" w:name="_Ref455046263"/>
      <w:bookmarkStart w:id="326" w:name="_Toc455757747"/>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14</w:t>
      </w:r>
      <w:r w:rsidR="001E22B5">
        <w:fldChar w:fldCharType="end"/>
      </w:r>
      <w:bookmarkEnd w:id="325"/>
      <w:r>
        <w:rPr>
          <w:lang w:val="en-US"/>
        </w:rPr>
        <w:t xml:space="preserve"> HTOP CPU ketika identifikasi berjalan</w:t>
      </w:r>
      <w:bookmarkEnd w:id="326"/>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D671C">
        <w:t xml:space="preserve">Gambar </w:t>
      </w:r>
      <w:r w:rsidR="006D671C">
        <w:rPr>
          <w:noProof/>
        </w:rPr>
        <w:t>5</w:t>
      </w:r>
      <w:r w:rsidR="006D671C">
        <w:t>.</w:t>
      </w:r>
      <w:r w:rsidR="006D671C">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D671C">
        <w:t xml:space="preserve">Gambar </w:t>
      </w:r>
      <w:r w:rsidR="006D671C">
        <w:rPr>
          <w:noProof/>
        </w:rPr>
        <w:t>5</w:t>
      </w:r>
      <w:r w:rsidR="006D671C">
        <w:t>.</w:t>
      </w:r>
      <w:r w:rsidR="006D671C">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6D671C">
        <w:t xml:space="preserve">Gambar </w:t>
      </w:r>
      <w:r w:rsidR="006D671C">
        <w:rPr>
          <w:noProof/>
        </w:rPr>
        <w:t>5</w:t>
      </w:r>
      <w:r w:rsidR="006D671C">
        <w:t>.</w:t>
      </w:r>
      <w:r w:rsidR="006D671C">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504393F5" wp14:editId="4B900149">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E90108" w:rsidRDefault="00E90108" w:rsidP="00E90108">
      <w:pPr>
        <w:pStyle w:val="Caption"/>
      </w:pPr>
      <w:bookmarkStart w:id="327" w:name="_Ref455756712"/>
      <w:bookmarkStart w:id="328" w:name="_Toc455757748"/>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15</w:t>
      </w:r>
      <w:r w:rsidR="001E22B5">
        <w:fldChar w:fldCharType="end"/>
      </w:r>
      <w:bookmarkEnd w:id="327"/>
      <w:r>
        <w:t xml:space="preserve"> Grafik persentase utilitas CPU</w:t>
      </w:r>
      <w:bookmarkEnd w:id="328"/>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6D671C">
        <w:t xml:space="preserve">Gambar </w:t>
      </w:r>
      <w:r w:rsidR="006D671C">
        <w:rPr>
          <w:noProof/>
        </w:rPr>
        <w:t>5</w:t>
      </w:r>
      <w:r w:rsidR="006D671C">
        <w:t>.</w:t>
      </w:r>
      <w:r w:rsidR="006D671C">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D671C">
        <w:t xml:space="preserve">Gambar </w:t>
      </w:r>
      <w:r w:rsidR="006D671C">
        <w:rPr>
          <w:noProof/>
        </w:rPr>
        <w:t>5</w:t>
      </w:r>
      <w:r w:rsidR="006D671C">
        <w:t>.</w:t>
      </w:r>
      <w:r w:rsidR="006D671C">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D671C">
        <w:t xml:space="preserve">Gambar </w:t>
      </w:r>
      <w:r w:rsidR="006D671C">
        <w:rPr>
          <w:noProof/>
        </w:rPr>
        <w:t>5</w:t>
      </w:r>
      <w:r w:rsidR="006D671C">
        <w:t>.</w:t>
      </w:r>
      <w:r w:rsidR="006D671C">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6E8E1AD8" wp14:editId="5CA8BBB1">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50354C71" wp14:editId="27C26E68">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29" w:name="_Ref455046447"/>
      <w:bookmarkStart w:id="330" w:name="_Toc455757749"/>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16</w:t>
      </w:r>
      <w:r w:rsidR="001E22B5">
        <w:fldChar w:fldCharType="end"/>
      </w:r>
      <w:bookmarkEnd w:id="329"/>
      <w:r>
        <w:rPr>
          <w:lang w:val="en-US"/>
        </w:rPr>
        <w:t xml:space="preserve"> HTOP RAM ketika sistem belum berjalan</w:t>
      </w:r>
      <w:bookmarkEnd w:id="330"/>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69126013" wp14:editId="00FCA002">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76931DCD" wp14:editId="04EB40B5">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01E08BD" wp14:editId="2B422236">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23274C82" wp14:editId="35AED75E">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1" w:name="_Ref455046450"/>
      <w:bookmarkStart w:id="332" w:name="_Toc455757750"/>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18</w:t>
      </w:r>
      <w:r w:rsidR="001E22B5">
        <w:fldChar w:fldCharType="end"/>
      </w:r>
      <w:bookmarkEnd w:id="331"/>
      <w:r>
        <w:rPr>
          <w:lang w:val="en-US"/>
        </w:rPr>
        <w:t xml:space="preserve"> HTOP RAM ketika </w:t>
      </w:r>
      <w:r w:rsidR="00496770">
        <w:rPr>
          <w:lang w:val="en-US"/>
        </w:rPr>
        <w:t>identifikasi</w:t>
      </w:r>
      <w:r>
        <w:rPr>
          <w:lang w:val="en-US"/>
        </w:rPr>
        <w:t xml:space="preserve"> berjalan</w:t>
      </w:r>
      <w:bookmarkEnd w:id="332"/>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D671C">
        <w:t xml:space="preserve">Gambar </w:t>
      </w:r>
      <w:r w:rsidR="006D671C">
        <w:rPr>
          <w:noProof/>
        </w:rPr>
        <w:t>5</w:t>
      </w:r>
      <w:r w:rsidR="006D671C">
        <w:t>.</w:t>
      </w:r>
      <w:r w:rsidR="006D671C">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6D671C">
        <w:t xml:space="preserve">Gambar </w:t>
      </w:r>
      <w:r w:rsidR="006D671C">
        <w:rPr>
          <w:noProof/>
        </w:rPr>
        <w:t>5</w:t>
      </w:r>
      <w:r w:rsidR="006D671C">
        <w:t>.</w:t>
      </w:r>
      <w:r w:rsidR="006D671C">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6D671C">
        <w:t xml:space="preserve">Gambar </w:t>
      </w:r>
      <w:r w:rsidR="006D671C">
        <w:rPr>
          <w:noProof/>
        </w:rPr>
        <w:t>5</w:t>
      </w:r>
      <w:r w:rsidR="006D671C">
        <w:t>.</w:t>
      </w:r>
      <w:r w:rsidR="006D671C">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0F88F736" wp14:editId="14807F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22295D" w:rsidRDefault="009D280C" w:rsidP="009D280C">
      <w:pPr>
        <w:pStyle w:val="Caption"/>
      </w:pPr>
      <w:bookmarkStart w:id="333" w:name="_Ref455757181"/>
      <w:bookmarkStart w:id="334" w:name="_Toc455757751"/>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19</w:t>
      </w:r>
      <w:r w:rsidR="001E22B5">
        <w:fldChar w:fldCharType="end"/>
      </w:r>
      <w:bookmarkEnd w:id="333"/>
      <w:r>
        <w:t xml:space="preserve"> Grafik persentase utilitas RAM</w:t>
      </w:r>
      <w:bookmarkEnd w:id="334"/>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6D671C">
        <w:t xml:space="preserve">Gambar </w:t>
      </w:r>
      <w:r w:rsidR="006D671C">
        <w:rPr>
          <w:noProof/>
        </w:rPr>
        <w:t>5</w:t>
      </w:r>
      <w:r w:rsidR="006D671C">
        <w:t>.</w:t>
      </w:r>
      <w:r w:rsidR="006D671C">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6D671C">
        <w:t xml:space="preserve">Gambar </w:t>
      </w:r>
      <w:r w:rsidR="006D671C">
        <w:rPr>
          <w:noProof/>
        </w:rPr>
        <w:t>5</w:t>
      </w:r>
      <w:r w:rsidR="006D671C">
        <w:t>.</w:t>
      </w:r>
      <w:r w:rsidR="006D671C">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20B0C363" wp14:editId="38446503">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6"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5" w:name="_Ref456046695"/>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20</w:t>
      </w:r>
      <w:r w:rsidR="001E22B5">
        <w:fldChar w:fldCharType="end"/>
      </w:r>
      <w:bookmarkEnd w:id="335"/>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apache benchmark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3405C6" w:rsidP="003405C6">
      <w:pPr>
        <w:pStyle w:val="ListParagraph"/>
        <w:numPr>
          <w:ilvl w:val="0"/>
          <w:numId w:val="25"/>
        </w:numPr>
        <w:rPr>
          <w:lang w:val="en-US"/>
        </w:rPr>
      </w:pPr>
      <w:r>
        <w:rPr>
          <w:lang w:val="en-US"/>
        </w:rPr>
        <w:t>Skenario 1: Apache benchmark dijalankan ketika kondisi jaringan normal dan sistem tidak dijalankan</w:t>
      </w:r>
    </w:p>
    <w:p w:rsidR="003405C6" w:rsidRDefault="003405C6" w:rsidP="003405C6">
      <w:pPr>
        <w:pStyle w:val="ListParagraph"/>
        <w:numPr>
          <w:ilvl w:val="0"/>
          <w:numId w:val="25"/>
        </w:numPr>
        <w:rPr>
          <w:lang w:val="en-US"/>
        </w:rPr>
      </w:pPr>
      <w:r>
        <w:rPr>
          <w:lang w:val="en-US"/>
        </w:rPr>
        <w:t>Skenario 2: Apache benchmark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 benchmark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6D671C">
        <w:t xml:space="preserve">Gambar </w:t>
      </w:r>
      <w:r w:rsidR="006D671C">
        <w:rPr>
          <w:noProof/>
        </w:rPr>
        <w:t>5</w:t>
      </w:r>
      <w:r w:rsidR="006D671C">
        <w:t>.</w:t>
      </w:r>
      <w:r w:rsidR="006D671C">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6D671C">
        <w:t xml:space="preserve">Gambar </w:t>
      </w:r>
      <w:r w:rsidR="006D671C">
        <w:rPr>
          <w:noProof/>
        </w:rPr>
        <w:t>5</w:t>
      </w:r>
      <w:r w:rsidR="006D671C">
        <w:t>.</w:t>
      </w:r>
      <w:r w:rsidR="006D671C">
        <w:rPr>
          <w:noProof/>
        </w:rPr>
        <w:t>23</w:t>
      </w:r>
      <w:r>
        <w:rPr>
          <w:lang w:val="en-US"/>
        </w:rPr>
        <w:fldChar w:fldCharType="end"/>
      </w:r>
      <w:r>
        <w:rPr>
          <w:lang w:val="en-US"/>
        </w:rPr>
        <w:t xml:space="preserve"> memuat cuplikan data dari apache benchmark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32E3F8D6" wp14:editId="6ECDEDED">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7">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6" w:name="_Ref456046940"/>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21</w:t>
      </w:r>
      <w:r w:rsidR="001E22B5">
        <w:fldChar w:fldCharType="end"/>
      </w:r>
      <w:bookmarkEnd w:id="336"/>
      <w:r>
        <w:rPr>
          <w:lang w:val="en-US"/>
        </w:rPr>
        <w:t xml:space="preserve"> Luaran Apache benchmark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6D671C">
        <w:t xml:space="preserve">Gambar </w:t>
      </w:r>
      <w:r w:rsidR="006D671C">
        <w:rPr>
          <w:noProof/>
        </w:rPr>
        <w:t>5</w:t>
      </w:r>
      <w:r w:rsidR="006D671C">
        <w:t>.</w:t>
      </w:r>
      <w:r w:rsidR="006D671C">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6D2D822C" wp14:editId="05E7D38A">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8">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7" w:name="_Ref456047276"/>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22</w:t>
      </w:r>
      <w:r w:rsidR="001E22B5">
        <w:fldChar w:fldCharType="end"/>
      </w:r>
      <w:bookmarkEnd w:id="337"/>
      <w:r>
        <w:rPr>
          <w:lang w:val="en-US"/>
        </w:rPr>
        <w:t xml:space="preserve"> Luaran Apache benchmark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6D671C">
        <w:t xml:space="preserve">Gambar </w:t>
      </w:r>
      <w:r w:rsidR="006D671C">
        <w:rPr>
          <w:noProof/>
        </w:rPr>
        <w:t>5</w:t>
      </w:r>
      <w:r w:rsidR="006D671C">
        <w:t>.</w:t>
      </w:r>
      <w:r w:rsidR="006D671C">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29AB0ADC" wp14:editId="21CC5677">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9">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8" w:name="_Ref456046944"/>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23</w:t>
      </w:r>
      <w:r w:rsidR="001E22B5">
        <w:fldChar w:fldCharType="end"/>
      </w:r>
      <w:bookmarkEnd w:id="338"/>
      <w:r>
        <w:rPr>
          <w:lang w:val="en-US"/>
        </w:rPr>
        <w:t xml:space="preserve"> Luaran Apache benchmark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6D671C">
        <w:t xml:space="preserve">Gambar </w:t>
      </w:r>
      <w:r w:rsidR="006D671C">
        <w:rPr>
          <w:noProof/>
        </w:rPr>
        <w:t>5</w:t>
      </w:r>
      <w:r w:rsidR="006D671C">
        <w:t>.</w:t>
      </w:r>
      <w:r w:rsidR="006D671C">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6D671C">
        <w:t xml:space="preserve">Gambar </w:t>
      </w:r>
      <w:r w:rsidR="006D671C">
        <w:rPr>
          <w:noProof/>
        </w:rPr>
        <w:t>5</w:t>
      </w:r>
      <w:r w:rsidR="006D671C">
        <w:t>.</w:t>
      </w:r>
      <w:r w:rsidR="006D671C">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371DE414" wp14:editId="10C3ACBC">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143FFB" w:rsidRPr="00EC1C8C" w:rsidRDefault="001E22B5" w:rsidP="001E22B5">
      <w:pPr>
        <w:pStyle w:val="Caption"/>
        <w:rPr>
          <w:lang w:val="en-US"/>
        </w:rPr>
      </w:pPr>
      <w:bookmarkStart w:id="339" w:name="_Ref456052869"/>
      <w:r>
        <w:t xml:space="preserve">Gambar </w:t>
      </w:r>
      <w:r>
        <w:fldChar w:fldCharType="begin"/>
      </w:r>
      <w:r>
        <w:instrText xml:space="preserve"> STYLEREF 1 \s </w:instrText>
      </w:r>
      <w:r>
        <w:fldChar w:fldCharType="separate"/>
      </w:r>
      <w:r w:rsidR="006D671C">
        <w:rPr>
          <w:noProof/>
        </w:rPr>
        <w:t>5</w:t>
      </w:r>
      <w:r>
        <w:fldChar w:fldCharType="end"/>
      </w:r>
      <w:r>
        <w:t>.</w:t>
      </w:r>
      <w:r>
        <w:fldChar w:fldCharType="begin"/>
      </w:r>
      <w:r>
        <w:instrText xml:space="preserve"> SEQ Gambar \* ARABIC \s 1 </w:instrText>
      </w:r>
      <w:r>
        <w:fldChar w:fldCharType="separate"/>
      </w:r>
      <w:r w:rsidR="006D671C">
        <w:rPr>
          <w:noProof/>
        </w:rPr>
        <w:t>24</w:t>
      </w:r>
      <w:r>
        <w:fldChar w:fldCharType="end"/>
      </w:r>
      <w:bookmarkEnd w:id="339"/>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ukuran windows size serangan</w:t>
      </w:r>
      <w:r>
        <w:t xml:space="preserve">. Pada uji coba performa kecepatan pendeteksian ini akan menggunakan </w:t>
      </w:r>
      <w:r w:rsidR="00073D12">
        <w:rPr>
          <w:lang w:val="en-US"/>
        </w:rPr>
        <w:t xml:space="preserve">tiga skenario, dimana pada masing-masing skenario ukuran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lastRenderedPageBreak/>
        <w:tab/>
        <w:t xml:space="preserve">Setelah mencoba melakukan uji coba dengan tiga skenario di 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6D671C">
        <w:t xml:space="preserve">Tabel </w:t>
      </w:r>
      <w:r w:rsidR="006D671C">
        <w:rPr>
          <w:noProof/>
        </w:rPr>
        <w:t>5</w:t>
      </w:r>
      <w:r w:rsidR="006D671C">
        <w:t>.</w:t>
      </w:r>
      <w:r w:rsidR="006D671C">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0" w:name="_Ref455997855"/>
      <w:bookmarkStart w:id="341" w:name="_Ref455997851"/>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9</w:t>
      </w:r>
      <w:r w:rsidR="002B29E9">
        <w:fldChar w:fldCharType="end"/>
      </w:r>
      <w:bookmarkEnd w:id="340"/>
      <w:r>
        <w:rPr>
          <w:lang w:val="en-US"/>
        </w:rPr>
        <w:t xml:space="preserve"> Metode akses komputer</w:t>
      </w:r>
      <w:bookmarkEnd w:id="341"/>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6D671C">
        <w:t xml:space="preserve">Tabel </w:t>
      </w:r>
      <w:r w:rsidR="006D671C">
        <w:rPr>
          <w:noProof/>
        </w:rPr>
        <w:t>5</w:t>
      </w:r>
      <w:r w:rsidR="006D671C">
        <w:t>.</w:t>
      </w:r>
      <w:r w:rsidR="006D671C">
        <w:rPr>
          <w:noProof/>
        </w:rPr>
        <w:t>10</w:t>
      </w:r>
      <w:r w:rsidR="00002E91">
        <w:rPr>
          <w:lang w:val="en-US"/>
        </w:rPr>
        <w:fldChar w:fldCharType="end"/>
      </w:r>
      <w:r w:rsidR="00002E91">
        <w:rPr>
          <w:lang w:val="en-US"/>
        </w:rPr>
        <w:t xml:space="preserve"> disajikan data uji dimana parameter pembeda antar data uji adalah ukuran </w:t>
      </w:r>
      <w:r w:rsidR="00002E91" w:rsidRPr="00002E91">
        <w:rPr>
          <w:i/>
          <w:lang w:val="en-US"/>
        </w:rPr>
        <w:t>windows size</w:t>
      </w:r>
      <w:r w:rsidR="003453D4">
        <w:rPr>
          <w:lang w:val="en-US"/>
        </w:rPr>
        <w:t>.</w:t>
      </w:r>
    </w:p>
    <w:p w:rsidR="004F121A" w:rsidRPr="004F121A" w:rsidRDefault="004F121A" w:rsidP="008349F9">
      <w:pPr>
        <w:ind w:firstLine="720"/>
        <w:rPr>
          <w:lang w:val="en-US"/>
        </w:rPr>
      </w:pPr>
      <w:r>
        <w:rPr>
          <w:lang w:val="en-US"/>
        </w:rPr>
        <w:t xml:space="preserve">Data yang akan dicatan nantinya adalah jarak mahalnobis dari paket data normal maupun paket data yang berupa serangan. Kedua variable tersebut nantinya akan diolah menjadi nilai </w:t>
      </w:r>
      <w:r>
        <w:rPr>
          <w:i/>
          <w:lang w:val="en-US"/>
        </w:rPr>
        <w:lastRenderedPageBreak/>
        <w:t>threshold</w:t>
      </w:r>
      <w:r>
        <w:rPr>
          <w:lang w:val="en-US"/>
        </w:rPr>
        <w:t xml:space="preserve"> dengan cara menjumlahkan jarak mahalanobis terkecil dari paket data yang berupa serangan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6D671C">
        <w:t>(</w:t>
      </w:r>
      <w:r w:rsidR="006D671C">
        <w:rPr>
          <w:noProof/>
        </w:rPr>
        <w:t>5</w:t>
      </w:r>
      <w:r w:rsidR="006D671C">
        <w:t>.</w:t>
      </w:r>
      <w:r w:rsidR="006D671C">
        <w:rPr>
          <w:noProof/>
        </w:rPr>
        <w:t>1</w:t>
      </w:r>
      <w:r w:rsidR="006D671C">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2" w:name="_Toc455758958"/>
            <w:bookmarkStart w:id="343" w:name="_Ref456055019"/>
            <w:bookmarkStart w:id="344" w:name="_Ref456176766"/>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1</w:t>
            </w:r>
            <w:r>
              <w:rPr>
                <w:noProof/>
              </w:rPr>
              <w:fldChar w:fldCharType="end"/>
            </w:r>
            <w:r>
              <w:t>)</w:t>
            </w:r>
            <w:bookmarkEnd w:id="342"/>
            <w:bookmarkEnd w:id="343"/>
            <w:bookmarkEnd w:id="344"/>
          </w:p>
        </w:tc>
      </w:tr>
    </w:tbl>
    <w:p w:rsidR="00696661" w:rsidRDefault="00696661" w:rsidP="00CE1698">
      <w:pPr>
        <w:rPr>
          <w:lang w:val="en-US"/>
        </w:rPr>
      </w:pPr>
    </w:p>
    <w:p w:rsidR="00002E91" w:rsidRDefault="00002E91" w:rsidP="00002E91">
      <w:pPr>
        <w:pStyle w:val="Caption"/>
        <w:keepNext/>
      </w:pPr>
      <w:bookmarkStart w:id="345" w:name="_Ref456000863"/>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10</w:t>
      </w:r>
      <w:r w:rsidR="002B29E9">
        <w:fldChar w:fldCharType="end"/>
      </w:r>
      <w:bookmarkEnd w:id="345"/>
      <w:r>
        <w:rPr>
          <w:lang w:val="en-US"/>
        </w:rPr>
        <w:t xml:space="preserve"> Data uji prediksi benar</w:t>
      </w:r>
    </w:p>
    <w:tbl>
      <w:tblPr>
        <w:tblStyle w:val="TableGrid"/>
        <w:tblW w:w="5830" w:type="dxa"/>
        <w:jc w:val="center"/>
        <w:tblLook w:val="04A0" w:firstRow="1" w:lastRow="0" w:firstColumn="1" w:lastColumn="0" w:noHBand="0" w:noVBand="1"/>
      </w:tblPr>
      <w:tblGrid>
        <w:gridCol w:w="548"/>
        <w:gridCol w:w="1396"/>
        <w:gridCol w:w="1478"/>
        <w:gridCol w:w="1318"/>
        <w:gridCol w:w="1090"/>
      </w:tblGrid>
      <w:tr w:rsidR="00485D97" w:rsidTr="00D46D48">
        <w:trPr>
          <w:jc w:val="center"/>
        </w:trPr>
        <w:tc>
          <w:tcPr>
            <w:tcW w:w="5830" w:type="dxa"/>
            <w:gridSpan w:val="5"/>
          </w:tcPr>
          <w:p w:rsidR="00485D97" w:rsidRDefault="00485D97" w:rsidP="003453D4">
            <w:pPr>
              <w:jc w:val="center"/>
              <w:rPr>
                <w:lang w:val="en-US"/>
              </w:rPr>
            </w:pPr>
            <w:r>
              <w:rPr>
                <w:lang w:val="en-US"/>
              </w:rPr>
              <w:t>Data Uji Prediksi Benar</w:t>
            </w:r>
          </w:p>
        </w:tc>
      </w:tr>
      <w:tr w:rsidR="00485D97" w:rsidTr="00485D97">
        <w:trPr>
          <w:jc w:val="center"/>
        </w:trPr>
        <w:tc>
          <w:tcPr>
            <w:tcW w:w="548" w:type="dxa"/>
          </w:tcPr>
          <w:p w:rsidR="00485D97" w:rsidRPr="004F121A" w:rsidRDefault="00485D97" w:rsidP="001B5629">
            <w:pPr>
              <w:jc w:val="center"/>
              <w:rPr>
                <w:b/>
                <w:lang w:val="en-US"/>
              </w:rPr>
            </w:pPr>
            <w:r w:rsidRPr="004F121A">
              <w:rPr>
                <w:b/>
                <w:lang w:val="en-US"/>
              </w:rPr>
              <w:t>No</w:t>
            </w:r>
          </w:p>
        </w:tc>
        <w:tc>
          <w:tcPr>
            <w:tcW w:w="1396" w:type="dxa"/>
          </w:tcPr>
          <w:p w:rsidR="00485D97" w:rsidRPr="004F121A" w:rsidRDefault="00485D97" w:rsidP="001B5629">
            <w:pPr>
              <w:jc w:val="center"/>
              <w:rPr>
                <w:b/>
                <w:lang w:val="en-US"/>
              </w:rPr>
            </w:pPr>
            <w:r>
              <w:rPr>
                <w:b/>
                <w:lang w:val="en-US"/>
              </w:rPr>
              <w:t>Week</w:t>
            </w:r>
          </w:p>
        </w:tc>
        <w:tc>
          <w:tcPr>
            <w:tcW w:w="1478" w:type="dxa"/>
          </w:tcPr>
          <w:p w:rsidR="00485D97" w:rsidRPr="004F121A" w:rsidRDefault="00485D97" w:rsidP="001B5629">
            <w:pPr>
              <w:jc w:val="center"/>
              <w:rPr>
                <w:b/>
                <w:lang w:val="en-US"/>
              </w:rPr>
            </w:pPr>
            <w:r>
              <w:rPr>
                <w:b/>
                <w:lang w:val="en-US"/>
              </w:rPr>
              <w:t>Day</w:t>
            </w:r>
          </w:p>
        </w:tc>
        <w:tc>
          <w:tcPr>
            <w:tcW w:w="1318" w:type="dxa"/>
          </w:tcPr>
          <w:p w:rsidR="00485D97" w:rsidRPr="004F121A" w:rsidRDefault="00485D97" w:rsidP="001B5629">
            <w:pPr>
              <w:jc w:val="center"/>
              <w:rPr>
                <w:b/>
                <w:lang w:val="en-US"/>
              </w:rPr>
            </w:pPr>
            <w:r>
              <w:rPr>
                <w:b/>
                <w:lang w:val="en-US"/>
              </w:rPr>
              <w:t>Port TCP</w:t>
            </w:r>
          </w:p>
        </w:tc>
        <w:tc>
          <w:tcPr>
            <w:tcW w:w="1090" w:type="dxa"/>
          </w:tcPr>
          <w:p w:rsidR="00485D97" w:rsidRPr="004F121A" w:rsidRDefault="00485D97" w:rsidP="001B5629">
            <w:pPr>
              <w:jc w:val="center"/>
              <w:rPr>
                <w:b/>
                <w:lang w:val="en-US"/>
              </w:rPr>
            </w:pPr>
            <w:r>
              <w:rPr>
                <w:b/>
                <w:lang w:val="en-US"/>
              </w:rPr>
              <w:t>Port UDP</w:t>
            </w:r>
          </w:p>
        </w:tc>
      </w:tr>
      <w:tr w:rsidR="00485D97" w:rsidTr="00485D97">
        <w:trPr>
          <w:jc w:val="center"/>
        </w:trPr>
        <w:tc>
          <w:tcPr>
            <w:tcW w:w="548" w:type="dxa"/>
          </w:tcPr>
          <w:p w:rsidR="00485D97" w:rsidRDefault="00485D97" w:rsidP="001B5629">
            <w:pPr>
              <w:jc w:val="center"/>
              <w:rPr>
                <w:lang w:val="en-US"/>
              </w:rPr>
            </w:pPr>
            <w:r>
              <w:rPr>
                <w:lang w:val="en-US"/>
              </w:rPr>
              <w:t>1</w:t>
            </w:r>
          </w:p>
        </w:tc>
        <w:tc>
          <w:tcPr>
            <w:tcW w:w="1396" w:type="dxa"/>
            <w:vMerge w:val="restart"/>
            <w:vAlign w:val="center"/>
          </w:tcPr>
          <w:p w:rsidR="00485D97" w:rsidRDefault="00485D97" w:rsidP="001B5629">
            <w:pPr>
              <w:jc w:val="center"/>
              <w:rPr>
                <w:lang w:val="en-US"/>
              </w:rPr>
            </w:pPr>
            <w:r>
              <w:rPr>
                <w:lang w:val="en-US"/>
              </w:rPr>
              <w:t>4</w:t>
            </w:r>
          </w:p>
        </w:tc>
        <w:tc>
          <w:tcPr>
            <w:tcW w:w="1478" w:type="dxa"/>
          </w:tcPr>
          <w:p w:rsidR="00485D97" w:rsidRDefault="00485D97" w:rsidP="001B5629">
            <w:pPr>
              <w:jc w:val="center"/>
              <w:rPr>
                <w:lang w:val="en-US"/>
              </w:rPr>
            </w:pPr>
            <w:r>
              <w:rPr>
                <w:lang w:val="en-US"/>
              </w:rPr>
              <w:t>Monday</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1B5629">
            <w:pPr>
              <w:jc w:val="center"/>
              <w:rPr>
                <w:lang w:val="en-US"/>
              </w:rPr>
            </w:pPr>
            <w:r>
              <w:rPr>
                <w:lang w:val="en-US"/>
              </w:rPr>
              <w:t>2</w:t>
            </w:r>
          </w:p>
        </w:tc>
        <w:tc>
          <w:tcPr>
            <w:tcW w:w="1396" w:type="dxa"/>
            <w:vMerge/>
            <w:vAlign w:val="center"/>
          </w:tcPr>
          <w:p w:rsidR="00485D97" w:rsidRDefault="00485D97" w:rsidP="001B5629">
            <w:pPr>
              <w:jc w:val="center"/>
              <w:rPr>
                <w:lang w:val="en-US"/>
              </w:rPr>
            </w:pPr>
          </w:p>
        </w:tc>
        <w:tc>
          <w:tcPr>
            <w:tcW w:w="1478" w:type="dxa"/>
          </w:tcPr>
          <w:p w:rsidR="00485D97" w:rsidRDefault="00485D97" w:rsidP="001B5629">
            <w:pPr>
              <w:jc w:val="center"/>
              <w:rPr>
                <w:lang w:val="en-US"/>
              </w:rPr>
            </w:pPr>
            <w:r>
              <w:rPr>
                <w:lang w:val="en-US"/>
              </w:rPr>
              <w:t>Tuesday</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1B5629">
            <w:pPr>
              <w:jc w:val="center"/>
              <w:rPr>
                <w:lang w:val="en-US"/>
              </w:rPr>
            </w:pPr>
            <w:r>
              <w:rPr>
                <w:lang w:val="en-US"/>
              </w:rPr>
              <w:t>3</w:t>
            </w:r>
          </w:p>
        </w:tc>
        <w:tc>
          <w:tcPr>
            <w:tcW w:w="1396" w:type="dxa"/>
            <w:vMerge/>
            <w:vAlign w:val="center"/>
          </w:tcPr>
          <w:p w:rsidR="00485D97" w:rsidRDefault="00485D97" w:rsidP="001B5629">
            <w:pPr>
              <w:jc w:val="center"/>
              <w:rPr>
                <w:lang w:val="en-US"/>
              </w:rPr>
            </w:pPr>
          </w:p>
        </w:tc>
        <w:tc>
          <w:tcPr>
            <w:tcW w:w="1478" w:type="dxa"/>
          </w:tcPr>
          <w:p w:rsidR="00485D97" w:rsidRDefault="00485D97" w:rsidP="001B5629">
            <w:pPr>
              <w:jc w:val="center"/>
              <w:rPr>
                <w:lang w:val="en-US"/>
              </w:rPr>
            </w:pPr>
            <w:r>
              <w:rPr>
                <w:lang w:val="en-US"/>
              </w:rPr>
              <w:t xml:space="preserve">Wednesday </w:t>
            </w:r>
          </w:p>
        </w:tc>
        <w:tc>
          <w:tcPr>
            <w:tcW w:w="1318" w:type="dxa"/>
          </w:tcPr>
          <w:p w:rsidR="00485D97" w:rsidRDefault="00485D97" w:rsidP="001B5629">
            <w:pPr>
              <w:jc w:val="center"/>
              <w:rPr>
                <w:lang w:val="en-US"/>
              </w:rPr>
            </w:pPr>
            <w:r>
              <w:rPr>
                <w:lang w:val="en-US"/>
              </w:rPr>
              <w:t>21, 23, 25, 80</w:t>
            </w:r>
          </w:p>
        </w:tc>
        <w:tc>
          <w:tcPr>
            <w:tcW w:w="1090" w:type="dxa"/>
          </w:tcPr>
          <w:p w:rsidR="00485D97" w:rsidRDefault="00485D97" w:rsidP="001B5629">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4</w:t>
            </w:r>
          </w:p>
        </w:tc>
        <w:tc>
          <w:tcPr>
            <w:tcW w:w="1396" w:type="dxa"/>
            <w:vMerge/>
            <w:vAlign w:val="center"/>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Thursday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5</w:t>
            </w:r>
          </w:p>
        </w:tc>
        <w:tc>
          <w:tcPr>
            <w:tcW w:w="1396" w:type="dxa"/>
            <w:vMerge/>
            <w:vAlign w:val="center"/>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Friday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6</w:t>
            </w:r>
          </w:p>
        </w:tc>
        <w:tc>
          <w:tcPr>
            <w:tcW w:w="1396" w:type="dxa"/>
            <w:vMerge w:val="restart"/>
            <w:vAlign w:val="center"/>
          </w:tcPr>
          <w:p w:rsidR="00485D97" w:rsidRDefault="00485D97" w:rsidP="00485D97">
            <w:pPr>
              <w:jc w:val="center"/>
              <w:rPr>
                <w:lang w:val="en-US"/>
              </w:rPr>
            </w:pPr>
            <w:r>
              <w:rPr>
                <w:lang w:val="en-US"/>
              </w:rPr>
              <w:t>5</w:t>
            </w:r>
          </w:p>
        </w:tc>
        <w:tc>
          <w:tcPr>
            <w:tcW w:w="1478" w:type="dxa"/>
          </w:tcPr>
          <w:p w:rsidR="00485D97" w:rsidRDefault="00485D97" w:rsidP="00485D97">
            <w:pPr>
              <w:jc w:val="center"/>
              <w:rPr>
                <w:lang w:val="en-US"/>
              </w:rPr>
            </w:pPr>
            <w:r>
              <w:rPr>
                <w:lang w:val="en-US"/>
              </w:rPr>
              <w:t>Monday</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7</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Tuesday</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8</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Wednesday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9</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Thursday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r w:rsidR="00485D97" w:rsidTr="00485D97">
        <w:trPr>
          <w:jc w:val="center"/>
        </w:trPr>
        <w:tc>
          <w:tcPr>
            <w:tcW w:w="548" w:type="dxa"/>
          </w:tcPr>
          <w:p w:rsidR="00485D97" w:rsidRDefault="00485D97" w:rsidP="00485D97">
            <w:pPr>
              <w:jc w:val="center"/>
              <w:rPr>
                <w:lang w:val="en-US"/>
              </w:rPr>
            </w:pPr>
            <w:r>
              <w:rPr>
                <w:lang w:val="en-US"/>
              </w:rPr>
              <w:t>10</w:t>
            </w:r>
          </w:p>
        </w:tc>
        <w:tc>
          <w:tcPr>
            <w:tcW w:w="1396" w:type="dxa"/>
            <w:vMerge/>
          </w:tcPr>
          <w:p w:rsidR="00485D97" w:rsidRDefault="00485D97" w:rsidP="00485D97">
            <w:pPr>
              <w:jc w:val="center"/>
              <w:rPr>
                <w:lang w:val="en-US"/>
              </w:rPr>
            </w:pPr>
          </w:p>
        </w:tc>
        <w:tc>
          <w:tcPr>
            <w:tcW w:w="1478" w:type="dxa"/>
          </w:tcPr>
          <w:p w:rsidR="00485D97" w:rsidRDefault="00485D97" w:rsidP="00485D97">
            <w:pPr>
              <w:jc w:val="center"/>
              <w:rPr>
                <w:lang w:val="en-US"/>
              </w:rPr>
            </w:pPr>
            <w:r>
              <w:rPr>
                <w:lang w:val="en-US"/>
              </w:rPr>
              <w:t xml:space="preserve">Friday </w:t>
            </w:r>
          </w:p>
        </w:tc>
        <w:tc>
          <w:tcPr>
            <w:tcW w:w="1318" w:type="dxa"/>
          </w:tcPr>
          <w:p w:rsidR="00485D97" w:rsidRDefault="00485D97" w:rsidP="00485D97">
            <w:pPr>
              <w:jc w:val="center"/>
              <w:rPr>
                <w:lang w:val="en-US"/>
              </w:rPr>
            </w:pPr>
            <w:r>
              <w:rPr>
                <w:lang w:val="en-US"/>
              </w:rPr>
              <w:t>21, 23, 25, 80</w:t>
            </w:r>
          </w:p>
        </w:tc>
        <w:tc>
          <w:tcPr>
            <w:tcW w:w="1090" w:type="dxa"/>
          </w:tcPr>
          <w:p w:rsidR="00485D97" w:rsidRDefault="00485D97" w:rsidP="00485D97">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w:t>
      </w:r>
      <w:r>
        <w:rPr>
          <w:lang w:val="en-US"/>
        </w:rPr>
        <w:lastRenderedPageBreak/>
        <w:t xml:space="preserve">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D671C">
        <w:t xml:space="preserve">Gambar </w:t>
      </w:r>
      <w:r w:rsidR="006D671C">
        <w:rPr>
          <w:noProof/>
        </w:rPr>
        <w:t>5</w:t>
      </w:r>
      <w:r w:rsidR="006D671C">
        <w:t>.</w:t>
      </w:r>
      <w:r w:rsidR="006D671C">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F701D1" w:rsidP="003D7919">
            <w:pPr>
              <w:jc w:val="center"/>
              <w:rPr>
                <w:lang w:val="en-US"/>
              </w:rPr>
            </w:pPr>
            <w:r>
              <w:rPr>
                <w:lang w:val="en-US"/>
              </w:rPr>
              <w:t>FALSE</w:t>
            </w:r>
          </w:p>
        </w:tc>
        <w:tc>
          <w:tcPr>
            <w:tcW w:w="850" w:type="dxa"/>
            <w:vAlign w:val="center"/>
          </w:tcPr>
          <w:p w:rsidR="00F701D1" w:rsidRDefault="00F701D1" w:rsidP="003D7919">
            <w:pPr>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F701D1"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F701D1"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6" w:name="_Ref454948011"/>
      <w:bookmarkStart w:id="347" w:name="_Toc455757752"/>
      <w:r>
        <w:t xml:space="preserve">Gambar </w:t>
      </w:r>
      <w:r w:rsidR="001E22B5">
        <w:fldChar w:fldCharType="begin"/>
      </w:r>
      <w:r w:rsidR="001E22B5">
        <w:instrText xml:space="preserve"> STYLEREF 1 \s </w:instrText>
      </w:r>
      <w:r w:rsidR="001E22B5">
        <w:fldChar w:fldCharType="separate"/>
      </w:r>
      <w:r w:rsidR="006D671C">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6D671C">
        <w:rPr>
          <w:noProof/>
        </w:rPr>
        <w:t>25</w:t>
      </w:r>
      <w:r w:rsidR="001E22B5">
        <w:fldChar w:fldCharType="end"/>
      </w:r>
      <w:bookmarkEnd w:id="346"/>
      <w:r>
        <w:rPr>
          <w:lang w:val="en-US"/>
        </w:rPr>
        <w:t xml:space="preserve"> Model Confussion Matrix untuk pengujian</w:t>
      </w:r>
      <w:bookmarkEnd w:id="347"/>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3D7919">
      <w:pPr>
        <w:pStyle w:val="ListParagraph"/>
        <w:numPr>
          <w:ilvl w:val="0"/>
          <w:numId w:val="21"/>
        </w:numPr>
        <w:contextualSpacing w:val="0"/>
        <w:rPr>
          <w:lang w:val="en-US"/>
        </w:rPr>
      </w:pPr>
      <w:r w:rsidRPr="008C330E">
        <w:rPr>
          <w:lang w:val="en-US"/>
        </w:rPr>
        <w:t>Kelas C: Kondisi ketika data prediksi salah, ketika diuji menghasilkan luaran benar</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 benar, ketika diuji juga menghasilkan luaran benar</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6D671C">
        <w:t>(</w:t>
      </w:r>
      <w:r w:rsidR="006D671C">
        <w:rPr>
          <w:noProof/>
        </w:rPr>
        <w:t>5</w:t>
      </w:r>
      <w:r w:rsidR="006D671C">
        <w:t>.</w:t>
      </w:r>
      <w:r w:rsidR="006D671C">
        <w:rPr>
          <w:noProof/>
        </w:rPr>
        <w:t>2</w:t>
      </w:r>
      <w:r w:rsidR="006D671C">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8" w:name="_Ref455758871"/>
            <w:bookmarkStart w:id="349" w:name="_Toc455758959"/>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2</w:t>
            </w:r>
            <w:r>
              <w:rPr>
                <w:noProof/>
              </w:rPr>
              <w:fldChar w:fldCharType="end"/>
            </w:r>
            <w:r>
              <w:t>)</w:t>
            </w:r>
            <w:bookmarkEnd w:id="348"/>
            <w:bookmarkEnd w:id="349"/>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lastRenderedPageBreak/>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6D671C">
        <w:t>(</w:t>
      </w:r>
      <w:r w:rsidR="006D671C">
        <w:rPr>
          <w:noProof/>
        </w:rPr>
        <w:t>5</w:t>
      </w:r>
      <w:r w:rsidR="006D671C">
        <w:t>.</w:t>
      </w:r>
      <w:r w:rsidR="006D671C">
        <w:rPr>
          <w:noProof/>
        </w:rPr>
        <w:t>3</w:t>
      </w:r>
      <w:r w:rsidR="006D671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0" w:name="_Ref455758888"/>
            <w:bookmarkStart w:id="351" w:name="_Toc455758960"/>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3</w:t>
            </w:r>
            <w:r>
              <w:rPr>
                <w:noProof/>
              </w:rPr>
              <w:fldChar w:fldCharType="end"/>
            </w:r>
            <w:r>
              <w:t>)</w:t>
            </w:r>
            <w:bookmarkEnd w:id="350"/>
            <w:bookmarkEnd w:id="351"/>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6D671C">
        <w:t>(</w:t>
      </w:r>
      <w:r w:rsidR="006D671C">
        <w:rPr>
          <w:noProof/>
        </w:rPr>
        <w:t>5</w:t>
      </w:r>
      <w:r w:rsidR="006D671C">
        <w:t>.</w:t>
      </w:r>
      <w:r w:rsidR="006D671C">
        <w:rPr>
          <w:noProof/>
        </w:rPr>
        <w:t>4</w:t>
      </w:r>
      <w:r w:rsidR="006D671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2" w:name="_Ref455758900"/>
            <w:bookmarkStart w:id="353" w:name="_Toc455758961"/>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4</w:t>
            </w:r>
            <w:r>
              <w:rPr>
                <w:noProof/>
              </w:rPr>
              <w:fldChar w:fldCharType="end"/>
            </w:r>
            <w:r>
              <w:t>)</w:t>
            </w:r>
            <w:bookmarkEnd w:id="352"/>
            <w:bookmarkEnd w:id="353"/>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6D671C">
        <w:t>(</w:t>
      </w:r>
      <w:r w:rsidR="006D671C">
        <w:rPr>
          <w:noProof/>
        </w:rPr>
        <w:t>5</w:t>
      </w:r>
      <w:r w:rsidR="006D671C">
        <w:t>.</w:t>
      </w:r>
      <w:r w:rsidR="006D671C">
        <w:rPr>
          <w:noProof/>
        </w:rPr>
        <w:t>5</w:t>
      </w:r>
      <w:r w:rsidR="006D671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350" w:type="pct"/>
            <w:vAlign w:val="center"/>
          </w:tcPr>
          <w:p w:rsidR="00696661" w:rsidRPr="008E6998" w:rsidRDefault="00696661" w:rsidP="003D7919">
            <w:bookmarkStart w:id="354" w:name="_Ref455758912"/>
            <w:bookmarkStart w:id="355" w:name="_Toc455758962"/>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5</w:t>
            </w:r>
            <w:r>
              <w:rPr>
                <w:noProof/>
              </w:rPr>
              <w:fldChar w:fldCharType="end"/>
            </w:r>
            <w:r>
              <w:t>)</w:t>
            </w:r>
            <w:bookmarkEnd w:id="354"/>
            <w:bookmarkEnd w:id="355"/>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6D671C">
        <w:t>(</w:t>
      </w:r>
      <w:r w:rsidR="006D671C">
        <w:rPr>
          <w:noProof/>
        </w:rPr>
        <w:t>5</w:t>
      </w:r>
      <w:r w:rsidR="006D671C">
        <w:t>.</w:t>
      </w:r>
      <w:r w:rsidR="006D671C">
        <w:rPr>
          <w:noProof/>
        </w:rPr>
        <w:t>6</w:t>
      </w:r>
      <w:r w:rsidR="006D671C">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6" w:name="_Ref455758919"/>
            <w:bookmarkStart w:id="357" w:name="_Toc455758963"/>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6</w:t>
            </w:r>
            <w:r>
              <w:rPr>
                <w:noProof/>
              </w:rPr>
              <w:fldChar w:fldCharType="end"/>
            </w:r>
            <w:r>
              <w:t>)</w:t>
            </w:r>
            <w:bookmarkEnd w:id="356"/>
            <w:bookmarkEnd w:id="357"/>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6D671C">
        <w:t>(</w:t>
      </w:r>
      <w:r w:rsidR="006D671C">
        <w:rPr>
          <w:noProof/>
        </w:rPr>
        <w:t>5</w:t>
      </w:r>
      <w:r w:rsidR="006D671C">
        <w:t>.</w:t>
      </w:r>
      <w:r w:rsidR="006D671C">
        <w:rPr>
          <w:noProof/>
        </w:rPr>
        <w:t>7</w:t>
      </w:r>
      <w:r w:rsidR="006D671C">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350" w:type="pct"/>
            <w:vAlign w:val="center"/>
          </w:tcPr>
          <w:p w:rsidR="00696661" w:rsidRPr="008E6998" w:rsidRDefault="00696661" w:rsidP="003D7919">
            <w:bookmarkStart w:id="358" w:name="_Ref455758928"/>
            <w:bookmarkStart w:id="359" w:name="_Toc455758964"/>
            <w:r>
              <w:t>(</w:t>
            </w:r>
            <w:r>
              <w:fldChar w:fldCharType="begin"/>
            </w:r>
            <w:r>
              <w:instrText xml:space="preserve"> STYLEREF 1 \s </w:instrText>
            </w:r>
            <w:r>
              <w:fldChar w:fldCharType="separate"/>
            </w:r>
            <w:r w:rsidR="006D671C">
              <w:rPr>
                <w:noProof/>
              </w:rPr>
              <w:t>5</w:t>
            </w:r>
            <w:r>
              <w:rPr>
                <w:noProof/>
              </w:rPr>
              <w:fldChar w:fldCharType="end"/>
            </w:r>
            <w:r>
              <w:t>.</w:t>
            </w:r>
            <w:r>
              <w:fldChar w:fldCharType="begin"/>
            </w:r>
            <w:r>
              <w:instrText xml:space="preserve"> SEQ Persamaan \* ARABIC \s 1 </w:instrText>
            </w:r>
            <w:r>
              <w:fldChar w:fldCharType="separate"/>
            </w:r>
            <w:r w:rsidR="006D671C">
              <w:rPr>
                <w:noProof/>
              </w:rPr>
              <w:t>7</w:t>
            </w:r>
            <w:r>
              <w:rPr>
                <w:noProof/>
              </w:rPr>
              <w:fldChar w:fldCharType="end"/>
            </w:r>
            <w:r>
              <w:t>)</w:t>
            </w:r>
            <w:bookmarkEnd w:id="358"/>
            <w:bookmarkEnd w:id="359"/>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 xml:space="preserve">Untuk percobaan 1, data uji prediksi benar </w:t>
      </w:r>
      <w:r w:rsidR="0056653E">
        <w:rPr>
          <w:rFonts w:eastAsia="PMingLiU" w:cs="Arial"/>
          <w:bCs/>
          <w:kern w:val="32"/>
          <w:szCs w:val="32"/>
          <w:lang w:val="en-US" w:eastAsia="en-US"/>
        </w:rPr>
        <w:t xml:space="preserve">week 4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 uji prediksi</w:t>
      </w:r>
      <w:r w:rsidR="0056653E">
        <w:rPr>
          <w:rFonts w:eastAsia="PMingLiU" w:cs="Arial"/>
          <w:bCs/>
          <w:kern w:val="32"/>
          <w:szCs w:val="32"/>
          <w:lang w:val="en-US" w:eastAsia="en-US"/>
        </w:rPr>
        <w:t xml:space="preserve"> benar week 5 akan dijad</w:t>
      </w:r>
      <w:r w:rsidRPr="001C2BCF">
        <w:rPr>
          <w:rFonts w:eastAsia="PMingLiU" w:cs="Arial"/>
          <w:bCs/>
          <w:kern w:val="32"/>
          <w:szCs w:val="32"/>
          <w:lang w:val="en-US" w:eastAsia="en-US"/>
        </w:rPr>
        <w:t>ikan data untuk pengujian.</w:t>
      </w:r>
    </w:p>
    <w:p w:rsidR="006D671C" w:rsidRDefault="008349F9" w:rsidP="003D7919">
      <w:pPr>
        <w:ind w:firstLine="720"/>
        <w:jc w:val="left"/>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A5469">
        <w:t xml:space="preserve">Tabel </w:t>
      </w:r>
      <w:r w:rsidR="00BA5469">
        <w:rPr>
          <w:noProof/>
        </w:rPr>
        <w:t>5</w:t>
      </w:r>
      <w:r w:rsidR="00BA5469">
        <w:t>.</w:t>
      </w:r>
      <w:r w:rsidR="00BA5469">
        <w:rPr>
          <w:noProof/>
        </w:rPr>
        <w:t>11</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hingga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_Ref456173241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BA5469">
        <w:t xml:space="preserve">Tabel </w:t>
      </w:r>
      <w:r w:rsidR="00BA5469">
        <w:rPr>
          <w:noProof/>
        </w:rPr>
        <w:t>5</w:t>
      </w:r>
      <w:r w:rsidR="00BA5469">
        <w:t>.</w:t>
      </w:r>
      <w:r w:rsidR="00BA5469">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BA5469">
        <w:rPr>
          <w:rFonts w:eastAsia="PMingLiU" w:cs="Arial"/>
          <w:bCs/>
          <w:kern w:val="32"/>
          <w:szCs w:val="32"/>
          <w:lang w:val="en-US" w:eastAsia="en-US"/>
        </w:rPr>
        <w:t xml:space="preserve"> week 4.</w:t>
      </w:r>
    </w:p>
    <w:p w:rsidR="00BA5469" w:rsidRDefault="00BA5469" w:rsidP="003D7919">
      <w:pPr>
        <w:ind w:firstLine="720"/>
        <w:jc w:val="left"/>
        <w:rPr>
          <w:rFonts w:eastAsia="PMingLiU" w:cs="Arial"/>
          <w:bCs/>
          <w:kern w:val="32"/>
          <w:szCs w:val="32"/>
          <w:lang w:val="en-US" w:eastAsia="en-US"/>
        </w:rPr>
      </w:pPr>
    </w:p>
    <w:p w:rsidR="00BA5469" w:rsidRDefault="00BA5469" w:rsidP="00BA5469">
      <w:pPr>
        <w:pStyle w:val="Caption"/>
        <w:keepNext/>
      </w:pPr>
      <w:bookmarkStart w:id="360" w:name="_Ref456173171"/>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11</w:t>
      </w:r>
      <w:r w:rsidR="002B29E9">
        <w:fldChar w:fldCharType="end"/>
      </w:r>
      <w:bookmarkEnd w:id="360"/>
      <w:r>
        <w:rPr>
          <w:lang w:val="en-US"/>
        </w:rPr>
        <w:t xml:space="preserve"> Hasil Uji Data </w:t>
      </w:r>
      <w:r w:rsidRPr="00BA5469">
        <w:rPr>
          <w:i/>
          <w:lang w:val="en-US"/>
        </w:rPr>
        <w:t>Training</w:t>
      </w:r>
      <w:r>
        <w:rPr>
          <w:lang w:val="en-US"/>
        </w:rPr>
        <w:t xml:space="preserve"> jarak paket normal week 4</w:t>
      </w:r>
    </w:p>
    <w:tbl>
      <w:tblPr>
        <w:tblStyle w:val="TableGrid"/>
        <w:tblW w:w="5818" w:type="dxa"/>
        <w:jc w:val="center"/>
        <w:tblLook w:val="04A0" w:firstRow="1" w:lastRow="0" w:firstColumn="1" w:lastColumn="0" w:noHBand="0" w:noVBand="1"/>
      </w:tblPr>
      <w:tblGrid>
        <w:gridCol w:w="461"/>
        <w:gridCol w:w="883"/>
        <w:gridCol w:w="605"/>
        <w:gridCol w:w="766"/>
        <w:gridCol w:w="766"/>
        <w:gridCol w:w="766"/>
        <w:gridCol w:w="416"/>
        <w:gridCol w:w="1155"/>
      </w:tblGrid>
      <w:tr w:rsidR="006D671C" w:rsidTr="002B29E9">
        <w:trPr>
          <w:jc w:val="center"/>
        </w:trPr>
        <w:tc>
          <w:tcPr>
            <w:tcW w:w="5818" w:type="dxa"/>
            <w:gridSpan w:val="8"/>
            <w:vAlign w:val="center"/>
          </w:tcPr>
          <w:p w:rsidR="006D671C" w:rsidRPr="00EC0FA4" w:rsidRDefault="006D671C" w:rsidP="008900F5">
            <w:pPr>
              <w:jc w:val="center"/>
              <w:rPr>
                <w:rFonts w:eastAsia="PMingLiU" w:cs="Arial"/>
                <w:b/>
                <w:bCs/>
                <w:kern w:val="32"/>
                <w:szCs w:val="32"/>
                <w:lang w:val="en-US" w:eastAsia="en-US"/>
              </w:rPr>
            </w:pPr>
            <w:r w:rsidRPr="00EC0FA4">
              <w:rPr>
                <w:rFonts w:eastAsia="PMingLiU" w:cs="Arial"/>
                <w:b/>
                <w:bCs/>
                <w:kern w:val="32"/>
                <w:szCs w:val="32"/>
                <w:lang w:val="en-US" w:eastAsia="en-US"/>
              </w:rPr>
              <w:t>Data training</w:t>
            </w:r>
            <w:r w:rsidR="00EC0FA4">
              <w:rPr>
                <w:rFonts w:eastAsia="PMingLiU" w:cs="Arial"/>
                <w:b/>
                <w:bCs/>
                <w:kern w:val="32"/>
                <w:szCs w:val="32"/>
                <w:lang w:val="en-US" w:eastAsia="en-US"/>
              </w:rPr>
              <w:t xml:space="preserve"> jrak paket normal</w:t>
            </w:r>
          </w:p>
        </w:tc>
      </w:tr>
      <w:tr w:rsidR="006D671C" w:rsidTr="002B29E9">
        <w:trPr>
          <w:jc w:val="center"/>
        </w:trPr>
        <w:tc>
          <w:tcPr>
            <w:tcW w:w="461" w:type="dxa"/>
            <w:vMerge w:val="restart"/>
            <w:vAlign w:val="center"/>
          </w:tcPr>
          <w:p w:rsidR="006D671C" w:rsidRPr="006D671C" w:rsidRDefault="006D671C" w:rsidP="001B562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883" w:type="dxa"/>
            <w:vMerge w:val="restart"/>
            <w:vAlign w:val="center"/>
          </w:tcPr>
          <w:p w:rsidR="006D671C" w:rsidRPr="006D671C" w:rsidRDefault="006D671C" w:rsidP="0078798B">
            <w:pPr>
              <w:jc w:val="center"/>
              <w:rPr>
                <w:rFonts w:eastAsia="PMingLiU" w:cs="Arial"/>
                <w:b/>
                <w:bCs/>
                <w:kern w:val="32"/>
                <w:szCs w:val="32"/>
                <w:lang w:val="en-US" w:eastAsia="en-US"/>
              </w:rPr>
            </w:pPr>
            <w:r w:rsidRPr="006D671C">
              <w:rPr>
                <w:rFonts w:eastAsia="PMingLiU" w:cs="Arial"/>
                <w:b/>
                <w:bCs/>
                <w:kern w:val="32"/>
                <w:szCs w:val="32"/>
                <w:lang w:val="en-US" w:eastAsia="en-US"/>
              </w:rPr>
              <w:t>Ukuran window</w:t>
            </w:r>
          </w:p>
        </w:tc>
        <w:tc>
          <w:tcPr>
            <w:tcW w:w="605" w:type="dxa"/>
            <w:vMerge w:val="restart"/>
            <w:vAlign w:val="center"/>
          </w:tcPr>
          <w:p w:rsidR="006D671C" w:rsidRPr="006D671C" w:rsidRDefault="006D671C" w:rsidP="0078798B">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Min / Max </w:t>
            </w:r>
          </w:p>
        </w:tc>
        <w:tc>
          <w:tcPr>
            <w:tcW w:w="2714" w:type="dxa"/>
            <w:gridSpan w:val="4"/>
            <w:vAlign w:val="center"/>
          </w:tcPr>
          <w:p w:rsidR="006D671C" w:rsidRPr="006D671C" w:rsidRDefault="002B29E9" w:rsidP="0078798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006D671C" w:rsidRPr="006D671C">
              <w:rPr>
                <w:rFonts w:eastAsia="PMingLiU" w:cs="Arial"/>
                <w:b/>
                <w:bCs/>
                <w:kern w:val="32"/>
                <w:szCs w:val="32"/>
                <w:lang w:val="en-US" w:eastAsia="en-US"/>
              </w:rPr>
              <w:t>TCP</w:t>
            </w:r>
          </w:p>
        </w:tc>
        <w:tc>
          <w:tcPr>
            <w:tcW w:w="1155" w:type="dxa"/>
            <w:vAlign w:val="center"/>
          </w:tcPr>
          <w:p w:rsidR="006D671C" w:rsidRPr="006D671C" w:rsidRDefault="002B29E9" w:rsidP="0078798B">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006D671C" w:rsidRPr="006D671C">
              <w:rPr>
                <w:rFonts w:eastAsia="PMingLiU" w:cs="Arial"/>
                <w:b/>
                <w:bCs/>
                <w:kern w:val="32"/>
                <w:szCs w:val="32"/>
                <w:lang w:val="en-US" w:eastAsia="en-US"/>
              </w:rPr>
              <w:t>UDP</w:t>
            </w:r>
          </w:p>
        </w:tc>
      </w:tr>
      <w:tr w:rsidR="00EC0FA4" w:rsidTr="002B29E9">
        <w:trPr>
          <w:jc w:val="center"/>
        </w:trPr>
        <w:tc>
          <w:tcPr>
            <w:tcW w:w="461" w:type="dxa"/>
            <w:vMerge/>
            <w:vAlign w:val="center"/>
          </w:tcPr>
          <w:p w:rsidR="00EC0FA4" w:rsidRPr="006D671C" w:rsidRDefault="00EC0FA4" w:rsidP="001B5629">
            <w:pPr>
              <w:jc w:val="left"/>
              <w:rPr>
                <w:rFonts w:eastAsia="PMingLiU" w:cs="Arial"/>
                <w:b/>
                <w:bCs/>
                <w:kern w:val="32"/>
                <w:szCs w:val="32"/>
                <w:lang w:val="en-US" w:eastAsia="en-US"/>
              </w:rPr>
            </w:pPr>
          </w:p>
        </w:tc>
        <w:tc>
          <w:tcPr>
            <w:tcW w:w="883" w:type="dxa"/>
            <w:vMerge/>
            <w:vAlign w:val="center"/>
          </w:tcPr>
          <w:p w:rsidR="00EC0FA4" w:rsidRPr="006D671C" w:rsidRDefault="00EC0FA4" w:rsidP="0078798B">
            <w:pPr>
              <w:jc w:val="center"/>
              <w:rPr>
                <w:rFonts w:eastAsia="PMingLiU" w:cs="Arial"/>
                <w:b/>
                <w:bCs/>
                <w:kern w:val="32"/>
                <w:szCs w:val="32"/>
                <w:lang w:val="en-US" w:eastAsia="en-US"/>
              </w:rPr>
            </w:pPr>
          </w:p>
        </w:tc>
        <w:tc>
          <w:tcPr>
            <w:tcW w:w="605" w:type="dxa"/>
            <w:vMerge/>
            <w:vAlign w:val="center"/>
          </w:tcPr>
          <w:p w:rsidR="00EC0FA4" w:rsidRPr="006D671C" w:rsidRDefault="00EC0FA4" w:rsidP="0078798B">
            <w:pPr>
              <w:jc w:val="center"/>
              <w:rPr>
                <w:rFonts w:eastAsia="PMingLiU" w:cs="Arial"/>
                <w:b/>
                <w:bCs/>
                <w:kern w:val="32"/>
                <w:szCs w:val="32"/>
                <w:lang w:val="en-US" w:eastAsia="en-US"/>
              </w:rPr>
            </w:pPr>
          </w:p>
        </w:tc>
        <w:tc>
          <w:tcPr>
            <w:tcW w:w="2714" w:type="dxa"/>
            <w:gridSpan w:val="4"/>
            <w:vAlign w:val="center"/>
          </w:tcPr>
          <w:p w:rsidR="00EC0FA4" w:rsidRPr="006D671C" w:rsidRDefault="00EC0FA4" w:rsidP="00EC0FA4">
            <w:pPr>
              <w:jc w:val="center"/>
              <w:rPr>
                <w:rFonts w:eastAsia="PMingLiU" w:cs="Arial"/>
                <w:b/>
                <w:bCs/>
                <w:kern w:val="32"/>
                <w:szCs w:val="32"/>
                <w:lang w:val="en-US" w:eastAsia="en-US"/>
              </w:rPr>
            </w:pPr>
            <w:r>
              <w:rPr>
                <w:rFonts w:eastAsia="PMingLiU" w:cs="Arial"/>
                <w:b/>
                <w:bCs/>
                <w:kern w:val="32"/>
                <w:szCs w:val="32"/>
                <w:lang w:val="en-US" w:eastAsia="en-US"/>
              </w:rPr>
              <w:t xml:space="preserve">Jarak Paket </w:t>
            </w:r>
            <w:r w:rsidRPr="006D671C">
              <w:rPr>
                <w:rFonts w:eastAsia="PMingLiU" w:cs="Arial"/>
                <w:b/>
                <w:bCs/>
                <w:kern w:val="32"/>
                <w:szCs w:val="32"/>
                <w:lang w:val="en-US" w:eastAsia="en-US"/>
              </w:rPr>
              <w:t xml:space="preserve">Normal </w:t>
            </w:r>
          </w:p>
        </w:tc>
        <w:tc>
          <w:tcPr>
            <w:tcW w:w="1155" w:type="dxa"/>
            <w:vAlign w:val="center"/>
          </w:tcPr>
          <w:p w:rsidR="00EC0FA4" w:rsidRPr="006D671C" w:rsidRDefault="00EC0FA4" w:rsidP="0078798B">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Normal </w:t>
            </w:r>
          </w:p>
        </w:tc>
      </w:tr>
      <w:tr w:rsidR="00EC0FA4" w:rsidTr="002B29E9">
        <w:trPr>
          <w:jc w:val="center"/>
        </w:trPr>
        <w:tc>
          <w:tcPr>
            <w:tcW w:w="461" w:type="dxa"/>
            <w:vMerge/>
            <w:vAlign w:val="center"/>
          </w:tcPr>
          <w:p w:rsidR="00EC0FA4" w:rsidRDefault="00EC0FA4" w:rsidP="0078798B">
            <w:pPr>
              <w:jc w:val="left"/>
              <w:rPr>
                <w:rFonts w:eastAsia="PMingLiU" w:cs="Arial"/>
                <w:bCs/>
                <w:kern w:val="32"/>
                <w:szCs w:val="32"/>
                <w:lang w:val="en-US" w:eastAsia="en-US"/>
              </w:rPr>
            </w:pPr>
          </w:p>
        </w:tc>
        <w:tc>
          <w:tcPr>
            <w:tcW w:w="883" w:type="dxa"/>
            <w:vMerge/>
            <w:vAlign w:val="center"/>
          </w:tcPr>
          <w:p w:rsidR="00EC0FA4" w:rsidRDefault="00EC0FA4" w:rsidP="0078798B">
            <w:pPr>
              <w:jc w:val="center"/>
              <w:rPr>
                <w:rFonts w:eastAsia="PMingLiU" w:cs="Arial"/>
                <w:bCs/>
                <w:kern w:val="32"/>
                <w:szCs w:val="32"/>
                <w:lang w:val="en-US" w:eastAsia="en-US"/>
              </w:rPr>
            </w:pPr>
          </w:p>
        </w:tc>
        <w:tc>
          <w:tcPr>
            <w:tcW w:w="605" w:type="dxa"/>
            <w:vMerge/>
            <w:vAlign w:val="center"/>
          </w:tcPr>
          <w:p w:rsidR="00EC0FA4" w:rsidRDefault="00EC0FA4" w:rsidP="0078798B">
            <w:pPr>
              <w:jc w:val="center"/>
              <w:rPr>
                <w:rFonts w:eastAsia="PMingLiU" w:cs="Arial"/>
                <w:bCs/>
                <w:kern w:val="32"/>
                <w:szCs w:val="32"/>
                <w:lang w:val="en-US" w:eastAsia="en-US"/>
              </w:rPr>
            </w:pPr>
          </w:p>
        </w:tc>
        <w:tc>
          <w:tcPr>
            <w:tcW w:w="766" w:type="dxa"/>
            <w:vAlign w:val="center"/>
          </w:tcPr>
          <w:p w:rsidR="00EC0FA4" w:rsidRDefault="00EC0FA4" w:rsidP="0078798B">
            <w:pPr>
              <w:jc w:val="center"/>
              <w:rPr>
                <w:rFonts w:eastAsia="PMingLiU" w:cs="Arial"/>
                <w:bCs/>
                <w:kern w:val="32"/>
                <w:szCs w:val="32"/>
                <w:lang w:val="en-US" w:eastAsia="en-US"/>
              </w:rPr>
            </w:pPr>
            <w:r>
              <w:rPr>
                <w:rFonts w:eastAsia="PMingLiU" w:cs="Arial"/>
                <w:bCs/>
                <w:kern w:val="32"/>
                <w:szCs w:val="32"/>
                <w:lang w:val="en-US" w:eastAsia="en-US"/>
              </w:rPr>
              <w:t>21</w:t>
            </w:r>
          </w:p>
        </w:tc>
        <w:tc>
          <w:tcPr>
            <w:tcW w:w="766" w:type="dxa"/>
            <w:vAlign w:val="center"/>
          </w:tcPr>
          <w:p w:rsidR="00EC0FA4" w:rsidRDefault="00EC0FA4" w:rsidP="0078798B">
            <w:pPr>
              <w:jc w:val="center"/>
              <w:rPr>
                <w:rFonts w:eastAsia="PMingLiU" w:cs="Arial"/>
                <w:bCs/>
                <w:kern w:val="32"/>
                <w:szCs w:val="32"/>
                <w:lang w:val="en-US" w:eastAsia="en-US"/>
              </w:rPr>
            </w:pPr>
            <w:r>
              <w:rPr>
                <w:rFonts w:eastAsia="PMingLiU" w:cs="Arial"/>
                <w:bCs/>
                <w:kern w:val="32"/>
                <w:szCs w:val="32"/>
                <w:lang w:val="en-US" w:eastAsia="en-US"/>
              </w:rPr>
              <w:t>23</w:t>
            </w:r>
          </w:p>
        </w:tc>
        <w:tc>
          <w:tcPr>
            <w:tcW w:w="766" w:type="dxa"/>
            <w:vAlign w:val="center"/>
          </w:tcPr>
          <w:p w:rsidR="00EC0FA4" w:rsidRDefault="00EC0FA4" w:rsidP="0078798B">
            <w:pPr>
              <w:jc w:val="center"/>
              <w:rPr>
                <w:rFonts w:eastAsia="PMingLiU" w:cs="Arial"/>
                <w:bCs/>
                <w:kern w:val="32"/>
                <w:szCs w:val="32"/>
                <w:lang w:val="en-US" w:eastAsia="en-US"/>
              </w:rPr>
            </w:pPr>
            <w:r>
              <w:rPr>
                <w:rFonts w:eastAsia="PMingLiU" w:cs="Arial"/>
                <w:bCs/>
                <w:kern w:val="32"/>
                <w:szCs w:val="32"/>
                <w:lang w:val="en-US" w:eastAsia="en-US"/>
              </w:rPr>
              <w:t>25</w:t>
            </w:r>
          </w:p>
        </w:tc>
        <w:tc>
          <w:tcPr>
            <w:tcW w:w="416" w:type="dxa"/>
            <w:vAlign w:val="center"/>
          </w:tcPr>
          <w:p w:rsidR="00EC0FA4" w:rsidRDefault="00EC0FA4" w:rsidP="0078798B">
            <w:pPr>
              <w:jc w:val="center"/>
              <w:rPr>
                <w:rFonts w:eastAsia="PMingLiU" w:cs="Arial"/>
                <w:bCs/>
                <w:kern w:val="32"/>
                <w:szCs w:val="32"/>
                <w:lang w:val="en-US" w:eastAsia="en-US"/>
              </w:rPr>
            </w:pPr>
            <w:r>
              <w:rPr>
                <w:rFonts w:eastAsia="PMingLiU" w:cs="Arial"/>
                <w:bCs/>
                <w:kern w:val="32"/>
                <w:szCs w:val="32"/>
                <w:lang w:val="en-US" w:eastAsia="en-US"/>
              </w:rPr>
              <w:t>80</w:t>
            </w:r>
          </w:p>
        </w:tc>
        <w:tc>
          <w:tcPr>
            <w:tcW w:w="1155" w:type="dxa"/>
            <w:vAlign w:val="center"/>
          </w:tcPr>
          <w:p w:rsidR="00EC0FA4" w:rsidRDefault="00EC0FA4" w:rsidP="0078798B">
            <w:pPr>
              <w:jc w:val="center"/>
              <w:rPr>
                <w:rFonts w:eastAsia="PMingLiU" w:cs="Arial"/>
                <w:bCs/>
                <w:kern w:val="32"/>
                <w:szCs w:val="32"/>
                <w:lang w:val="en-US" w:eastAsia="en-US"/>
              </w:rPr>
            </w:pPr>
            <w:r>
              <w:rPr>
                <w:rFonts w:eastAsia="PMingLiU" w:cs="Arial"/>
                <w:bCs/>
                <w:kern w:val="32"/>
                <w:szCs w:val="32"/>
                <w:lang w:val="en-US" w:eastAsia="en-US"/>
              </w:rPr>
              <w:t>53</w:t>
            </w:r>
          </w:p>
        </w:tc>
      </w:tr>
      <w:tr w:rsidR="00EC0FA4" w:rsidTr="002B29E9">
        <w:trPr>
          <w:jc w:val="center"/>
        </w:trPr>
        <w:tc>
          <w:tcPr>
            <w:tcW w:w="461" w:type="dxa"/>
            <w:vMerge w:val="restart"/>
            <w:vAlign w:val="center"/>
          </w:tcPr>
          <w:p w:rsidR="00EC0FA4" w:rsidRDefault="00EC0FA4" w:rsidP="00FF58DE">
            <w:pPr>
              <w:jc w:val="left"/>
              <w:rPr>
                <w:rFonts w:eastAsia="PMingLiU" w:cs="Arial"/>
                <w:bCs/>
                <w:kern w:val="32"/>
                <w:szCs w:val="32"/>
                <w:lang w:val="en-US" w:eastAsia="en-US"/>
              </w:rPr>
            </w:pPr>
            <w:r>
              <w:rPr>
                <w:rFonts w:eastAsia="PMingLiU" w:cs="Arial"/>
                <w:bCs/>
                <w:kern w:val="32"/>
                <w:szCs w:val="32"/>
                <w:lang w:val="en-US" w:eastAsia="en-US"/>
              </w:rPr>
              <w:t>1</w:t>
            </w:r>
          </w:p>
        </w:tc>
        <w:tc>
          <w:tcPr>
            <w:tcW w:w="883" w:type="dxa"/>
            <w:vMerge w:val="restart"/>
            <w:vAlign w:val="center"/>
          </w:tcPr>
          <w:p w:rsidR="00EC0FA4" w:rsidRDefault="00EC0FA4" w:rsidP="00FF58DE">
            <w:pPr>
              <w:jc w:val="left"/>
              <w:rPr>
                <w:rFonts w:eastAsia="PMingLiU" w:cs="Arial"/>
                <w:bCs/>
                <w:kern w:val="32"/>
                <w:szCs w:val="32"/>
                <w:lang w:val="en-US" w:eastAsia="en-US"/>
              </w:rPr>
            </w:pPr>
            <w:r>
              <w:rPr>
                <w:rFonts w:eastAsia="PMingLiU" w:cs="Arial"/>
                <w:bCs/>
                <w:kern w:val="32"/>
                <w:szCs w:val="32"/>
                <w:lang w:val="en-US" w:eastAsia="en-US"/>
              </w:rPr>
              <w:t>10000</w:t>
            </w:r>
          </w:p>
        </w:tc>
        <w:tc>
          <w:tcPr>
            <w:tcW w:w="605" w:type="dxa"/>
            <w:vAlign w:val="center"/>
          </w:tcPr>
          <w:p w:rsidR="00EC0FA4" w:rsidRDefault="00EC0FA4" w:rsidP="00FF58DE">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27.38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18.78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11.67</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2.1</w:t>
            </w:r>
          </w:p>
        </w:tc>
      </w:tr>
      <w:tr w:rsidR="00EC0FA4" w:rsidTr="002B29E9">
        <w:trPr>
          <w:jc w:val="center"/>
        </w:trPr>
        <w:tc>
          <w:tcPr>
            <w:tcW w:w="461" w:type="dxa"/>
            <w:vMerge/>
            <w:vAlign w:val="center"/>
          </w:tcPr>
          <w:p w:rsidR="00EC0FA4" w:rsidRDefault="00EC0FA4" w:rsidP="00FF58DE">
            <w:pPr>
              <w:jc w:val="left"/>
              <w:rPr>
                <w:rFonts w:eastAsia="PMingLiU" w:cs="Arial"/>
                <w:bCs/>
                <w:kern w:val="32"/>
                <w:szCs w:val="32"/>
                <w:lang w:val="en-US" w:eastAsia="en-US"/>
              </w:rPr>
            </w:pPr>
          </w:p>
        </w:tc>
        <w:tc>
          <w:tcPr>
            <w:tcW w:w="883" w:type="dxa"/>
            <w:vMerge/>
            <w:vAlign w:val="center"/>
          </w:tcPr>
          <w:p w:rsidR="00EC0FA4" w:rsidRDefault="00EC0FA4" w:rsidP="00FF58DE">
            <w:pPr>
              <w:jc w:val="left"/>
              <w:rPr>
                <w:rFonts w:eastAsia="PMingLiU" w:cs="Arial"/>
                <w:bCs/>
                <w:kern w:val="32"/>
                <w:szCs w:val="32"/>
                <w:lang w:val="en-US" w:eastAsia="en-US"/>
              </w:rPr>
            </w:pPr>
          </w:p>
        </w:tc>
        <w:tc>
          <w:tcPr>
            <w:tcW w:w="605" w:type="dxa"/>
            <w:vAlign w:val="center"/>
          </w:tcPr>
          <w:p w:rsidR="00EC0FA4" w:rsidRDefault="00EC0FA4" w:rsidP="00FF58DE">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104.39</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318.04</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551.39</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249.50</w:t>
            </w:r>
          </w:p>
        </w:tc>
      </w:tr>
      <w:tr w:rsidR="00EC0FA4" w:rsidTr="002B29E9">
        <w:trPr>
          <w:jc w:val="center"/>
        </w:trPr>
        <w:tc>
          <w:tcPr>
            <w:tcW w:w="461" w:type="dxa"/>
            <w:vMerge w:val="restart"/>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2</w:t>
            </w:r>
          </w:p>
        </w:tc>
        <w:tc>
          <w:tcPr>
            <w:tcW w:w="883" w:type="dxa"/>
            <w:vMerge w:val="restart"/>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20000</w:t>
            </w:r>
          </w:p>
        </w:tc>
        <w:tc>
          <w:tcPr>
            <w:tcW w:w="605" w:type="dxa"/>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27.38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318.04</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11.67</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2.1</w:t>
            </w:r>
          </w:p>
        </w:tc>
      </w:tr>
      <w:tr w:rsidR="00EC0FA4" w:rsidTr="002B29E9">
        <w:trPr>
          <w:jc w:val="center"/>
        </w:trPr>
        <w:tc>
          <w:tcPr>
            <w:tcW w:w="461" w:type="dxa"/>
            <w:vMerge/>
            <w:vAlign w:val="center"/>
          </w:tcPr>
          <w:p w:rsidR="00EC0FA4" w:rsidRDefault="00EC0FA4" w:rsidP="006D671C">
            <w:pPr>
              <w:jc w:val="left"/>
              <w:rPr>
                <w:rFonts w:eastAsia="PMingLiU" w:cs="Arial"/>
                <w:bCs/>
                <w:kern w:val="32"/>
                <w:szCs w:val="32"/>
                <w:lang w:val="en-US" w:eastAsia="en-US"/>
              </w:rPr>
            </w:pPr>
          </w:p>
        </w:tc>
        <w:tc>
          <w:tcPr>
            <w:tcW w:w="883" w:type="dxa"/>
            <w:vMerge/>
            <w:vAlign w:val="center"/>
          </w:tcPr>
          <w:p w:rsidR="00EC0FA4" w:rsidRDefault="00EC0FA4" w:rsidP="006D671C">
            <w:pPr>
              <w:jc w:val="left"/>
              <w:rPr>
                <w:rFonts w:eastAsia="PMingLiU" w:cs="Arial"/>
                <w:bCs/>
                <w:kern w:val="32"/>
                <w:szCs w:val="32"/>
                <w:lang w:val="en-US" w:eastAsia="en-US"/>
              </w:rPr>
            </w:pPr>
          </w:p>
        </w:tc>
        <w:tc>
          <w:tcPr>
            <w:tcW w:w="605" w:type="dxa"/>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Max</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104.39</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18.78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551.39</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249.50</w:t>
            </w:r>
          </w:p>
        </w:tc>
      </w:tr>
      <w:tr w:rsidR="00EC0FA4" w:rsidTr="002B29E9">
        <w:trPr>
          <w:jc w:val="center"/>
        </w:trPr>
        <w:tc>
          <w:tcPr>
            <w:tcW w:w="461" w:type="dxa"/>
            <w:vMerge w:val="restart"/>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3</w:t>
            </w:r>
          </w:p>
        </w:tc>
        <w:tc>
          <w:tcPr>
            <w:tcW w:w="883" w:type="dxa"/>
            <w:vMerge w:val="restart"/>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30000</w:t>
            </w:r>
          </w:p>
        </w:tc>
        <w:tc>
          <w:tcPr>
            <w:tcW w:w="605" w:type="dxa"/>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27.38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318.04</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11.67</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2.1</w:t>
            </w:r>
          </w:p>
        </w:tc>
      </w:tr>
      <w:tr w:rsidR="00EC0FA4" w:rsidTr="002B29E9">
        <w:trPr>
          <w:jc w:val="center"/>
        </w:trPr>
        <w:tc>
          <w:tcPr>
            <w:tcW w:w="461" w:type="dxa"/>
            <w:vMerge/>
            <w:vAlign w:val="center"/>
          </w:tcPr>
          <w:p w:rsidR="00EC0FA4" w:rsidRDefault="00EC0FA4" w:rsidP="006D671C">
            <w:pPr>
              <w:jc w:val="left"/>
              <w:rPr>
                <w:rFonts w:eastAsia="PMingLiU" w:cs="Arial"/>
                <w:bCs/>
                <w:kern w:val="32"/>
                <w:szCs w:val="32"/>
                <w:lang w:val="en-US" w:eastAsia="en-US"/>
              </w:rPr>
            </w:pPr>
          </w:p>
        </w:tc>
        <w:tc>
          <w:tcPr>
            <w:tcW w:w="883" w:type="dxa"/>
            <w:vMerge/>
            <w:vAlign w:val="center"/>
          </w:tcPr>
          <w:p w:rsidR="00EC0FA4" w:rsidRDefault="00EC0FA4" w:rsidP="006D671C">
            <w:pPr>
              <w:jc w:val="left"/>
              <w:rPr>
                <w:rFonts w:eastAsia="PMingLiU" w:cs="Arial"/>
                <w:bCs/>
                <w:kern w:val="32"/>
                <w:szCs w:val="32"/>
                <w:lang w:val="en-US" w:eastAsia="en-US"/>
              </w:rPr>
            </w:pPr>
          </w:p>
        </w:tc>
        <w:tc>
          <w:tcPr>
            <w:tcW w:w="605" w:type="dxa"/>
            <w:vAlign w:val="center"/>
          </w:tcPr>
          <w:p w:rsidR="00EC0FA4" w:rsidRDefault="00EC0FA4" w:rsidP="006D671C">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104.39</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18.78</w:t>
            </w:r>
          </w:p>
        </w:tc>
        <w:tc>
          <w:tcPr>
            <w:tcW w:w="76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551.39</w:t>
            </w:r>
          </w:p>
        </w:tc>
        <w:tc>
          <w:tcPr>
            <w:tcW w:w="416"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EC0FA4">
            <w:pPr>
              <w:jc w:val="center"/>
              <w:rPr>
                <w:rFonts w:eastAsia="PMingLiU" w:cs="Arial"/>
                <w:bCs/>
                <w:kern w:val="32"/>
                <w:szCs w:val="32"/>
                <w:lang w:val="en-US" w:eastAsia="en-US"/>
              </w:rPr>
            </w:pPr>
            <w:r>
              <w:rPr>
                <w:rFonts w:eastAsia="PMingLiU" w:cs="Arial"/>
                <w:bCs/>
                <w:kern w:val="32"/>
                <w:szCs w:val="32"/>
                <w:lang w:val="en-US" w:eastAsia="en-US"/>
              </w:rPr>
              <w:t>249.50</w:t>
            </w:r>
          </w:p>
        </w:tc>
      </w:tr>
    </w:tbl>
    <w:p w:rsidR="008349F9" w:rsidRPr="008900F5" w:rsidRDefault="008349F9" w:rsidP="008900F5">
      <w:pPr>
        <w:jc w:val="left"/>
        <w:rPr>
          <w:rFonts w:eastAsia="PMingLiU" w:cs="Arial"/>
          <w:b/>
          <w:bCs/>
          <w:kern w:val="32"/>
          <w:szCs w:val="32"/>
          <w:lang w:eastAsia="en-US"/>
        </w:rPr>
      </w:pPr>
    </w:p>
    <w:p w:rsidR="00BA5469" w:rsidRDefault="00BA5469" w:rsidP="00BA5469">
      <w:pPr>
        <w:pStyle w:val="Caption"/>
        <w:keepNext/>
      </w:pPr>
      <w:bookmarkStart w:id="361" w:name="_Ref456173241"/>
      <w:r>
        <w:t xml:space="preserve">Tabel </w:t>
      </w:r>
      <w:r w:rsidR="002B29E9">
        <w:fldChar w:fldCharType="begin"/>
      </w:r>
      <w:r w:rsidR="002B29E9">
        <w:instrText xml:space="preserve"> STYLEREF 1 \s </w:instrText>
      </w:r>
      <w:r w:rsidR="002B29E9">
        <w:fldChar w:fldCharType="separate"/>
      </w:r>
      <w:r w:rsidR="002B29E9">
        <w:rPr>
          <w:noProof/>
        </w:rPr>
        <w:t>5</w:t>
      </w:r>
      <w:r w:rsidR="002B29E9">
        <w:fldChar w:fldCharType="end"/>
      </w:r>
      <w:r w:rsidR="002B29E9">
        <w:t>.</w:t>
      </w:r>
      <w:r w:rsidR="002B29E9">
        <w:fldChar w:fldCharType="begin"/>
      </w:r>
      <w:r w:rsidR="002B29E9">
        <w:instrText xml:space="preserve"> SEQ Tabel \* ARABIC \s 1 </w:instrText>
      </w:r>
      <w:r w:rsidR="002B29E9">
        <w:fldChar w:fldCharType="separate"/>
      </w:r>
      <w:r w:rsidR="002B29E9">
        <w:rPr>
          <w:noProof/>
        </w:rPr>
        <w:t>12</w:t>
      </w:r>
      <w:r w:rsidR="002B29E9">
        <w:fldChar w:fldCharType="end"/>
      </w:r>
      <w:bookmarkEnd w:id="361"/>
      <w:r>
        <w:rPr>
          <w:lang w:val="en-US"/>
        </w:rPr>
        <w:t xml:space="preserve"> Hasil Uji Data </w:t>
      </w:r>
      <w:r>
        <w:rPr>
          <w:i/>
          <w:lang w:val="en-US"/>
        </w:rPr>
        <w:t>Training</w:t>
      </w:r>
      <w:r>
        <w:rPr>
          <w:lang w:val="en-US"/>
        </w:rPr>
        <w:t xml:space="preserve"> jarak paket intrusi week 4</w:t>
      </w:r>
    </w:p>
    <w:tbl>
      <w:tblPr>
        <w:tblStyle w:val="TableGrid"/>
        <w:tblW w:w="5867" w:type="dxa"/>
        <w:jc w:val="center"/>
        <w:tblLook w:val="04A0" w:firstRow="1" w:lastRow="0" w:firstColumn="1" w:lastColumn="0" w:noHBand="0" w:noVBand="1"/>
      </w:tblPr>
      <w:tblGrid>
        <w:gridCol w:w="510"/>
        <w:gridCol w:w="883"/>
        <w:gridCol w:w="605"/>
        <w:gridCol w:w="766"/>
        <w:gridCol w:w="766"/>
        <w:gridCol w:w="766"/>
        <w:gridCol w:w="416"/>
        <w:gridCol w:w="1155"/>
      </w:tblGrid>
      <w:tr w:rsidR="00EC0FA4" w:rsidTr="002B29E9">
        <w:trPr>
          <w:jc w:val="center"/>
        </w:trPr>
        <w:tc>
          <w:tcPr>
            <w:tcW w:w="5867" w:type="dxa"/>
            <w:gridSpan w:val="8"/>
            <w:vAlign w:val="center"/>
          </w:tcPr>
          <w:p w:rsidR="00EC0FA4" w:rsidRPr="00EC0FA4" w:rsidRDefault="00EC0FA4" w:rsidP="00BA5469">
            <w:pPr>
              <w:jc w:val="center"/>
              <w:rPr>
                <w:rFonts w:eastAsia="PMingLiU" w:cs="Arial"/>
                <w:b/>
                <w:bCs/>
                <w:kern w:val="32"/>
                <w:szCs w:val="32"/>
                <w:lang w:val="en-US" w:eastAsia="en-US"/>
              </w:rPr>
            </w:pPr>
            <w:r w:rsidRPr="00EC0FA4">
              <w:rPr>
                <w:rFonts w:eastAsia="PMingLiU" w:cs="Arial"/>
                <w:b/>
                <w:bCs/>
                <w:kern w:val="32"/>
                <w:szCs w:val="32"/>
                <w:lang w:val="en-US" w:eastAsia="en-US"/>
              </w:rPr>
              <w:t>Data training</w:t>
            </w:r>
            <w:r>
              <w:rPr>
                <w:rFonts w:eastAsia="PMingLiU" w:cs="Arial"/>
                <w:b/>
                <w:bCs/>
                <w:kern w:val="32"/>
                <w:szCs w:val="32"/>
                <w:lang w:val="en-US" w:eastAsia="en-US"/>
              </w:rPr>
              <w:t xml:space="preserve"> jarak paket </w:t>
            </w:r>
            <w:r w:rsidR="00BA5469">
              <w:rPr>
                <w:rFonts w:eastAsia="PMingLiU" w:cs="Arial"/>
                <w:b/>
                <w:bCs/>
                <w:kern w:val="32"/>
                <w:szCs w:val="32"/>
                <w:lang w:val="en-US" w:eastAsia="en-US"/>
              </w:rPr>
              <w:t>intrusi</w:t>
            </w:r>
          </w:p>
        </w:tc>
      </w:tr>
      <w:tr w:rsidR="005C50D5" w:rsidTr="002B29E9">
        <w:trPr>
          <w:jc w:val="center"/>
        </w:trPr>
        <w:tc>
          <w:tcPr>
            <w:tcW w:w="510" w:type="dxa"/>
            <w:vMerge w:val="restart"/>
            <w:vAlign w:val="center"/>
          </w:tcPr>
          <w:p w:rsidR="005C50D5" w:rsidRPr="006D671C" w:rsidRDefault="005C50D5" w:rsidP="005C50D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883" w:type="dxa"/>
            <w:vMerge w:val="restart"/>
            <w:vAlign w:val="center"/>
          </w:tcPr>
          <w:p w:rsidR="005C50D5" w:rsidRPr="006D671C" w:rsidRDefault="005C50D5" w:rsidP="005C50D5">
            <w:pPr>
              <w:jc w:val="center"/>
              <w:rPr>
                <w:rFonts w:eastAsia="PMingLiU" w:cs="Arial"/>
                <w:b/>
                <w:bCs/>
                <w:kern w:val="32"/>
                <w:szCs w:val="32"/>
                <w:lang w:val="en-US" w:eastAsia="en-US"/>
              </w:rPr>
            </w:pPr>
            <w:r w:rsidRPr="006D671C">
              <w:rPr>
                <w:rFonts w:eastAsia="PMingLiU" w:cs="Arial"/>
                <w:b/>
                <w:bCs/>
                <w:kern w:val="32"/>
                <w:szCs w:val="32"/>
                <w:lang w:val="en-US" w:eastAsia="en-US"/>
              </w:rPr>
              <w:t>Ukuran window</w:t>
            </w:r>
          </w:p>
        </w:tc>
        <w:tc>
          <w:tcPr>
            <w:tcW w:w="605" w:type="dxa"/>
            <w:vMerge w:val="restart"/>
            <w:vAlign w:val="center"/>
          </w:tcPr>
          <w:p w:rsidR="005C50D5" w:rsidRPr="006D671C" w:rsidRDefault="005C50D5" w:rsidP="005C50D5">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Min / Max </w:t>
            </w:r>
          </w:p>
        </w:tc>
        <w:tc>
          <w:tcPr>
            <w:tcW w:w="2714" w:type="dxa"/>
            <w:gridSpan w:val="4"/>
            <w:vAlign w:val="center"/>
          </w:tcPr>
          <w:p w:rsidR="005C50D5" w:rsidRPr="006D671C" w:rsidRDefault="002B29E9" w:rsidP="005C50D5">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005C50D5" w:rsidRPr="006D671C">
              <w:rPr>
                <w:rFonts w:eastAsia="PMingLiU" w:cs="Arial"/>
                <w:b/>
                <w:bCs/>
                <w:kern w:val="32"/>
                <w:szCs w:val="32"/>
                <w:lang w:val="en-US" w:eastAsia="en-US"/>
              </w:rPr>
              <w:t>TCP</w:t>
            </w:r>
          </w:p>
        </w:tc>
        <w:tc>
          <w:tcPr>
            <w:tcW w:w="1155" w:type="dxa"/>
            <w:vAlign w:val="center"/>
          </w:tcPr>
          <w:p w:rsidR="005C50D5" w:rsidRPr="006D671C" w:rsidRDefault="002B29E9" w:rsidP="005C50D5">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005C50D5" w:rsidRPr="006D671C">
              <w:rPr>
                <w:rFonts w:eastAsia="PMingLiU" w:cs="Arial"/>
                <w:b/>
                <w:bCs/>
                <w:kern w:val="32"/>
                <w:szCs w:val="32"/>
                <w:lang w:val="en-US" w:eastAsia="en-US"/>
              </w:rPr>
              <w:t>UDP</w:t>
            </w:r>
          </w:p>
        </w:tc>
      </w:tr>
      <w:tr w:rsidR="005C50D5" w:rsidTr="002B29E9">
        <w:trPr>
          <w:jc w:val="center"/>
        </w:trPr>
        <w:tc>
          <w:tcPr>
            <w:tcW w:w="510" w:type="dxa"/>
            <w:vMerge/>
            <w:vAlign w:val="center"/>
          </w:tcPr>
          <w:p w:rsidR="005C50D5" w:rsidRDefault="005C50D5" w:rsidP="005C50D5">
            <w:pPr>
              <w:jc w:val="left"/>
              <w:rPr>
                <w:rFonts w:eastAsia="PMingLiU" w:cs="Arial"/>
                <w:bCs/>
                <w:kern w:val="32"/>
                <w:szCs w:val="32"/>
                <w:lang w:val="en-US" w:eastAsia="en-US"/>
              </w:rPr>
            </w:pPr>
          </w:p>
        </w:tc>
        <w:tc>
          <w:tcPr>
            <w:tcW w:w="883" w:type="dxa"/>
            <w:vMerge/>
            <w:vAlign w:val="center"/>
          </w:tcPr>
          <w:p w:rsidR="005C50D5" w:rsidRDefault="005C50D5" w:rsidP="005C50D5">
            <w:pPr>
              <w:jc w:val="center"/>
              <w:rPr>
                <w:rFonts w:eastAsia="PMingLiU" w:cs="Arial"/>
                <w:bCs/>
                <w:kern w:val="32"/>
                <w:szCs w:val="32"/>
                <w:lang w:val="en-US" w:eastAsia="en-US"/>
              </w:rPr>
            </w:pPr>
          </w:p>
        </w:tc>
        <w:tc>
          <w:tcPr>
            <w:tcW w:w="605" w:type="dxa"/>
            <w:vMerge/>
            <w:vAlign w:val="center"/>
          </w:tcPr>
          <w:p w:rsidR="005C50D5" w:rsidRDefault="005C50D5" w:rsidP="005C50D5">
            <w:pPr>
              <w:jc w:val="center"/>
              <w:rPr>
                <w:rFonts w:eastAsia="PMingLiU" w:cs="Arial"/>
                <w:bCs/>
                <w:kern w:val="32"/>
                <w:szCs w:val="32"/>
                <w:lang w:val="en-US" w:eastAsia="en-US"/>
              </w:rPr>
            </w:pPr>
          </w:p>
        </w:tc>
        <w:tc>
          <w:tcPr>
            <w:tcW w:w="766" w:type="dxa"/>
            <w:vAlign w:val="center"/>
          </w:tcPr>
          <w:p w:rsidR="005C50D5" w:rsidRDefault="005C50D5" w:rsidP="005C50D5">
            <w:pPr>
              <w:jc w:val="center"/>
              <w:rPr>
                <w:rFonts w:eastAsia="PMingLiU" w:cs="Arial"/>
                <w:bCs/>
                <w:kern w:val="32"/>
                <w:szCs w:val="32"/>
                <w:lang w:val="en-US" w:eastAsia="en-US"/>
              </w:rPr>
            </w:pPr>
            <w:r>
              <w:rPr>
                <w:rFonts w:eastAsia="PMingLiU" w:cs="Arial"/>
                <w:bCs/>
                <w:kern w:val="32"/>
                <w:szCs w:val="32"/>
                <w:lang w:val="en-US" w:eastAsia="en-US"/>
              </w:rPr>
              <w:t>21</w:t>
            </w:r>
          </w:p>
        </w:tc>
        <w:tc>
          <w:tcPr>
            <w:tcW w:w="766" w:type="dxa"/>
            <w:vAlign w:val="center"/>
          </w:tcPr>
          <w:p w:rsidR="005C50D5" w:rsidRDefault="005C50D5" w:rsidP="005C50D5">
            <w:pPr>
              <w:jc w:val="center"/>
              <w:rPr>
                <w:rFonts w:eastAsia="PMingLiU" w:cs="Arial"/>
                <w:bCs/>
                <w:kern w:val="32"/>
                <w:szCs w:val="32"/>
                <w:lang w:val="en-US" w:eastAsia="en-US"/>
              </w:rPr>
            </w:pPr>
            <w:r>
              <w:rPr>
                <w:rFonts w:eastAsia="PMingLiU" w:cs="Arial"/>
                <w:bCs/>
                <w:kern w:val="32"/>
                <w:szCs w:val="32"/>
                <w:lang w:val="en-US" w:eastAsia="en-US"/>
              </w:rPr>
              <w:t>23</w:t>
            </w:r>
          </w:p>
        </w:tc>
        <w:tc>
          <w:tcPr>
            <w:tcW w:w="766" w:type="dxa"/>
            <w:vAlign w:val="center"/>
          </w:tcPr>
          <w:p w:rsidR="005C50D5" w:rsidRDefault="005C50D5" w:rsidP="005C50D5">
            <w:pPr>
              <w:jc w:val="center"/>
              <w:rPr>
                <w:rFonts w:eastAsia="PMingLiU" w:cs="Arial"/>
                <w:bCs/>
                <w:kern w:val="32"/>
                <w:szCs w:val="32"/>
                <w:lang w:val="en-US" w:eastAsia="en-US"/>
              </w:rPr>
            </w:pPr>
            <w:r>
              <w:rPr>
                <w:rFonts w:eastAsia="PMingLiU" w:cs="Arial"/>
                <w:bCs/>
                <w:kern w:val="32"/>
                <w:szCs w:val="32"/>
                <w:lang w:val="en-US" w:eastAsia="en-US"/>
              </w:rPr>
              <w:t>25</w:t>
            </w:r>
          </w:p>
        </w:tc>
        <w:tc>
          <w:tcPr>
            <w:tcW w:w="416" w:type="dxa"/>
            <w:vAlign w:val="center"/>
          </w:tcPr>
          <w:p w:rsidR="005C50D5" w:rsidRDefault="005C50D5" w:rsidP="005C50D5">
            <w:pPr>
              <w:jc w:val="center"/>
              <w:rPr>
                <w:rFonts w:eastAsia="PMingLiU" w:cs="Arial"/>
                <w:bCs/>
                <w:kern w:val="32"/>
                <w:szCs w:val="32"/>
                <w:lang w:val="en-US" w:eastAsia="en-US"/>
              </w:rPr>
            </w:pPr>
            <w:r>
              <w:rPr>
                <w:rFonts w:eastAsia="PMingLiU" w:cs="Arial"/>
                <w:bCs/>
                <w:kern w:val="32"/>
                <w:szCs w:val="32"/>
                <w:lang w:val="en-US" w:eastAsia="en-US"/>
              </w:rPr>
              <w:t>80</w:t>
            </w:r>
          </w:p>
        </w:tc>
        <w:tc>
          <w:tcPr>
            <w:tcW w:w="1155" w:type="dxa"/>
            <w:vAlign w:val="center"/>
          </w:tcPr>
          <w:p w:rsidR="005C50D5" w:rsidRDefault="005C50D5" w:rsidP="005C50D5">
            <w:pPr>
              <w:jc w:val="center"/>
              <w:rPr>
                <w:rFonts w:eastAsia="PMingLiU" w:cs="Arial"/>
                <w:bCs/>
                <w:kern w:val="32"/>
                <w:szCs w:val="32"/>
                <w:lang w:val="en-US" w:eastAsia="en-US"/>
              </w:rPr>
            </w:pPr>
            <w:r>
              <w:rPr>
                <w:rFonts w:eastAsia="PMingLiU" w:cs="Arial"/>
                <w:bCs/>
                <w:kern w:val="32"/>
                <w:szCs w:val="32"/>
                <w:lang w:val="en-US" w:eastAsia="en-US"/>
              </w:rPr>
              <w:t>53</w:t>
            </w:r>
          </w:p>
        </w:tc>
      </w:tr>
      <w:tr w:rsidR="00EC0FA4" w:rsidTr="002B29E9">
        <w:trPr>
          <w:jc w:val="center"/>
        </w:trPr>
        <w:tc>
          <w:tcPr>
            <w:tcW w:w="510"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1</w:t>
            </w:r>
          </w:p>
        </w:tc>
        <w:tc>
          <w:tcPr>
            <w:tcW w:w="883"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10000</w:t>
            </w: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25.49</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22.40</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12.04</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5.50</w:t>
            </w:r>
          </w:p>
        </w:tc>
      </w:tr>
      <w:tr w:rsidR="00EC0FA4" w:rsidTr="002B29E9">
        <w:trPr>
          <w:jc w:val="center"/>
        </w:trPr>
        <w:tc>
          <w:tcPr>
            <w:tcW w:w="510" w:type="dxa"/>
            <w:vMerge/>
            <w:vAlign w:val="center"/>
          </w:tcPr>
          <w:p w:rsidR="00EC0FA4" w:rsidRDefault="00EC0FA4" w:rsidP="005C50D5">
            <w:pPr>
              <w:jc w:val="left"/>
              <w:rPr>
                <w:rFonts w:eastAsia="PMingLiU" w:cs="Arial"/>
                <w:bCs/>
                <w:kern w:val="32"/>
                <w:szCs w:val="32"/>
                <w:lang w:val="en-US" w:eastAsia="en-US"/>
              </w:rPr>
            </w:pPr>
          </w:p>
        </w:tc>
        <w:tc>
          <w:tcPr>
            <w:tcW w:w="883" w:type="dxa"/>
            <w:vMerge/>
            <w:vAlign w:val="center"/>
          </w:tcPr>
          <w:p w:rsidR="00EC0FA4" w:rsidRDefault="00EC0FA4" w:rsidP="005C50D5">
            <w:pPr>
              <w:jc w:val="left"/>
              <w:rPr>
                <w:rFonts w:eastAsia="PMingLiU" w:cs="Arial"/>
                <w:bCs/>
                <w:kern w:val="32"/>
                <w:szCs w:val="32"/>
                <w:lang w:val="en-US" w:eastAsia="en-US"/>
              </w:rPr>
            </w:pP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127.95</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256.07</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721.95</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1211.64</w:t>
            </w:r>
          </w:p>
        </w:tc>
      </w:tr>
      <w:tr w:rsidR="00EC0FA4" w:rsidTr="002B29E9">
        <w:trPr>
          <w:jc w:val="center"/>
        </w:trPr>
        <w:tc>
          <w:tcPr>
            <w:tcW w:w="510"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2</w:t>
            </w:r>
          </w:p>
        </w:tc>
        <w:tc>
          <w:tcPr>
            <w:tcW w:w="883"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20000</w:t>
            </w: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25.49</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22.40</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12.04</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5.50</w:t>
            </w:r>
          </w:p>
        </w:tc>
      </w:tr>
      <w:tr w:rsidR="00EC0FA4" w:rsidTr="002B29E9">
        <w:trPr>
          <w:jc w:val="center"/>
        </w:trPr>
        <w:tc>
          <w:tcPr>
            <w:tcW w:w="510" w:type="dxa"/>
            <w:vMerge/>
            <w:vAlign w:val="center"/>
          </w:tcPr>
          <w:p w:rsidR="00EC0FA4" w:rsidRDefault="00EC0FA4" w:rsidP="005C50D5">
            <w:pPr>
              <w:jc w:val="left"/>
              <w:rPr>
                <w:rFonts w:eastAsia="PMingLiU" w:cs="Arial"/>
                <w:bCs/>
                <w:kern w:val="32"/>
                <w:szCs w:val="32"/>
                <w:lang w:val="en-US" w:eastAsia="en-US"/>
              </w:rPr>
            </w:pPr>
          </w:p>
        </w:tc>
        <w:tc>
          <w:tcPr>
            <w:tcW w:w="883" w:type="dxa"/>
            <w:vMerge/>
            <w:vAlign w:val="center"/>
          </w:tcPr>
          <w:p w:rsidR="00EC0FA4" w:rsidRDefault="00EC0FA4" w:rsidP="005C50D5">
            <w:pPr>
              <w:jc w:val="left"/>
              <w:rPr>
                <w:rFonts w:eastAsia="PMingLiU" w:cs="Arial"/>
                <w:bCs/>
                <w:kern w:val="32"/>
                <w:szCs w:val="32"/>
                <w:lang w:val="en-US" w:eastAsia="en-US"/>
              </w:rPr>
            </w:pP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Max</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127.95</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256.07</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721.95</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1211.64</w:t>
            </w:r>
          </w:p>
        </w:tc>
      </w:tr>
      <w:tr w:rsidR="00EC0FA4" w:rsidTr="002B29E9">
        <w:trPr>
          <w:jc w:val="center"/>
        </w:trPr>
        <w:tc>
          <w:tcPr>
            <w:tcW w:w="510"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3</w:t>
            </w:r>
          </w:p>
        </w:tc>
        <w:tc>
          <w:tcPr>
            <w:tcW w:w="883" w:type="dxa"/>
            <w:vMerge w:val="restart"/>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30000</w:t>
            </w: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Min</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25.49</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22.40</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12.04</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5.50</w:t>
            </w:r>
          </w:p>
        </w:tc>
      </w:tr>
      <w:tr w:rsidR="00EC0FA4" w:rsidTr="002B29E9">
        <w:trPr>
          <w:jc w:val="center"/>
        </w:trPr>
        <w:tc>
          <w:tcPr>
            <w:tcW w:w="510" w:type="dxa"/>
            <w:vMerge/>
            <w:vAlign w:val="center"/>
          </w:tcPr>
          <w:p w:rsidR="00EC0FA4" w:rsidRDefault="00EC0FA4" w:rsidP="005C50D5">
            <w:pPr>
              <w:jc w:val="left"/>
              <w:rPr>
                <w:rFonts w:eastAsia="PMingLiU" w:cs="Arial"/>
                <w:bCs/>
                <w:kern w:val="32"/>
                <w:szCs w:val="32"/>
                <w:lang w:val="en-US" w:eastAsia="en-US"/>
              </w:rPr>
            </w:pPr>
          </w:p>
        </w:tc>
        <w:tc>
          <w:tcPr>
            <w:tcW w:w="883" w:type="dxa"/>
            <w:vMerge/>
            <w:vAlign w:val="center"/>
          </w:tcPr>
          <w:p w:rsidR="00EC0FA4" w:rsidRDefault="00EC0FA4" w:rsidP="005C50D5">
            <w:pPr>
              <w:jc w:val="left"/>
              <w:rPr>
                <w:rFonts w:eastAsia="PMingLiU" w:cs="Arial"/>
                <w:bCs/>
                <w:kern w:val="32"/>
                <w:szCs w:val="32"/>
                <w:lang w:val="en-US" w:eastAsia="en-US"/>
              </w:rPr>
            </w:pPr>
          </w:p>
        </w:tc>
        <w:tc>
          <w:tcPr>
            <w:tcW w:w="605" w:type="dxa"/>
            <w:vAlign w:val="center"/>
          </w:tcPr>
          <w:p w:rsidR="00EC0FA4" w:rsidRDefault="00EC0FA4" w:rsidP="005C50D5">
            <w:pPr>
              <w:jc w:val="left"/>
              <w:rPr>
                <w:rFonts w:eastAsia="PMingLiU" w:cs="Arial"/>
                <w:bCs/>
                <w:kern w:val="32"/>
                <w:szCs w:val="32"/>
                <w:lang w:val="en-US" w:eastAsia="en-US"/>
              </w:rPr>
            </w:pPr>
            <w:r>
              <w:rPr>
                <w:rFonts w:eastAsia="PMingLiU" w:cs="Arial"/>
                <w:bCs/>
                <w:kern w:val="32"/>
                <w:szCs w:val="32"/>
                <w:lang w:val="en-US" w:eastAsia="en-US"/>
              </w:rPr>
              <w:t xml:space="preserve">Max </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127.95</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256.07</w:t>
            </w:r>
          </w:p>
        </w:tc>
        <w:tc>
          <w:tcPr>
            <w:tcW w:w="76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721.95</w:t>
            </w:r>
          </w:p>
        </w:tc>
        <w:tc>
          <w:tcPr>
            <w:tcW w:w="416"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0</w:t>
            </w:r>
          </w:p>
        </w:tc>
        <w:tc>
          <w:tcPr>
            <w:tcW w:w="1155" w:type="dxa"/>
            <w:vAlign w:val="center"/>
          </w:tcPr>
          <w:p w:rsidR="00EC0FA4" w:rsidRDefault="00EC0FA4" w:rsidP="005C50D5">
            <w:pPr>
              <w:jc w:val="center"/>
              <w:rPr>
                <w:rFonts w:eastAsia="PMingLiU" w:cs="Arial"/>
                <w:bCs/>
                <w:kern w:val="32"/>
                <w:szCs w:val="32"/>
                <w:lang w:val="en-US" w:eastAsia="en-US"/>
              </w:rPr>
            </w:pPr>
            <w:r>
              <w:rPr>
                <w:rFonts w:eastAsia="PMingLiU" w:cs="Arial"/>
                <w:bCs/>
                <w:kern w:val="32"/>
                <w:szCs w:val="32"/>
                <w:lang w:val="en-US" w:eastAsia="en-US"/>
              </w:rPr>
              <w:t>1211.64</w:t>
            </w:r>
          </w:p>
        </w:tc>
      </w:tr>
    </w:tbl>
    <w:p w:rsidR="007A3884" w:rsidRDefault="007A3884" w:rsidP="003D7919">
      <w:pPr>
        <w:jc w:val="left"/>
        <w:rPr>
          <w:sz w:val="20"/>
        </w:rPr>
      </w:pPr>
    </w:p>
    <w:p w:rsidR="008F3042" w:rsidRDefault="008F3042" w:rsidP="008F3042">
      <w:pPr>
        <w:ind w:firstLine="720"/>
        <w:rPr>
          <w:lang w:val="en-US"/>
        </w:rPr>
      </w:pPr>
      <w:r>
        <w:rPr>
          <w:lang w:val="en-US"/>
        </w:rPr>
        <w:t xml:space="preserve">Berdasarkan data pada </w:t>
      </w:r>
      <w:r>
        <w:rPr>
          <w:lang w:val="en-US"/>
        </w:rPr>
        <w:fldChar w:fldCharType="begin"/>
      </w:r>
      <w:r>
        <w:rPr>
          <w:lang w:val="en-US"/>
        </w:rPr>
        <w:instrText xml:space="preserve"> REF _Ref456173171 \h </w:instrText>
      </w:r>
      <w:r>
        <w:rPr>
          <w:lang w:val="en-US"/>
        </w:rPr>
      </w:r>
      <w:r>
        <w:rPr>
          <w:lang w:val="en-US"/>
        </w:rPr>
        <w:fldChar w:fldCharType="separate"/>
      </w:r>
      <w:r>
        <w:t xml:space="preserve">Tabel </w:t>
      </w:r>
      <w:r>
        <w:rPr>
          <w:noProof/>
        </w:rPr>
        <w:t>5</w:t>
      </w:r>
      <w:r>
        <w:t>.</w:t>
      </w:r>
      <w:r>
        <w:rPr>
          <w:noProof/>
        </w:rPr>
        <w:t>11</w:t>
      </w:r>
      <w:r>
        <w:rPr>
          <w:lang w:val="en-US"/>
        </w:rPr>
        <w:fldChar w:fldCharType="end"/>
      </w:r>
      <w:r>
        <w:rPr>
          <w:lang w:val="en-US"/>
        </w:rPr>
        <w:t xml:space="preserve"> dan </w:t>
      </w:r>
      <w:r>
        <w:rPr>
          <w:lang w:val="en-US"/>
        </w:rPr>
        <w:fldChar w:fldCharType="begin"/>
      </w:r>
      <w:r>
        <w:rPr>
          <w:lang w:val="en-US"/>
        </w:rPr>
        <w:instrText xml:space="preserve"> REF _Ref456173241 \h </w:instrText>
      </w:r>
      <w:r>
        <w:rPr>
          <w:lang w:val="en-US"/>
        </w:rPr>
      </w:r>
      <w:r>
        <w:rPr>
          <w:lang w:val="en-US"/>
        </w:rPr>
        <w:fldChar w:fldCharType="separate"/>
      </w:r>
      <w:r>
        <w:t xml:space="preserve">Tabel </w:t>
      </w:r>
      <w:r>
        <w:rPr>
          <w:noProof/>
        </w:rPr>
        <w:t>5</w:t>
      </w:r>
      <w:r>
        <w:t>.</w:t>
      </w:r>
      <w:r>
        <w:rPr>
          <w:noProof/>
        </w:rPr>
        <w:t>12</w:t>
      </w:r>
      <w:r>
        <w:rPr>
          <w:lang w:val="en-US"/>
        </w:rPr>
        <w:fldChar w:fldCharType="end"/>
      </w:r>
      <w:r>
        <w:rPr>
          <w:lang w:val="en-US"/>
        </w:rPr>
        <w:t xml:space="preserve"> maka dapat diambil data untuk menentukan </w:t>
      </w:r>
      <w:r>
        <w:rPr>
          <w:i/>
          <w:lang w:val="en-US"/>
        </w:rPr>
        <w:t>threshold</w:t>
      </w:r>
      <w:r>
        <w:rPr>
          <w:lang w:val="en-US"/>
        </w:rPr>
        <w:t xml:space="preserve"> yaitu data no 1 untuk jarak paket data intrusi terkecil dan data no 1 untuk jarak paket data normal terbesar. 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2B29E9">
        <w:rPr>
          <w:noProof/>
        </w:rPr>
        <w:t>5</w:t>
      </w:r>
      <w:r w:rsidR="002B29E9">
        <w:t>.</w:t>
      </w:r>
      <w:r w:rsidR="002B29E9">
        <w:rPr>
          <w:noProof/>
        </w:rPr>
        <w:t>1</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2B29E9">
        <w:t xml:space="preserve">Tabel </w:t>
      </w:r>
      <w:r w:rsidR="002B29E9">
        <w:rPr>
          <w:noProof/>
        </w:rPr>
        <w:t>5</w:t>
      </w:r>
      <w:r w:rsidR="002B29E9">
        <w:t>.</w:t>
      </w:r>
      <w:r w:rsidR="002B29E9">
        <w:rPr>
          <w:noProof/>
        </w:rPr>
        <w:t>13</w:t>
      </w:r>
      <w:r w:rsidR="002B29E9">
        <w:rPr>
          <w:lang w:val="en-US"/>
        </w:rPr>
        <w:fldChar w:fldCharType="end"/>
      </w:r>
      <w:r w:rsidR="002B29E9">
        <w:rPr>
          <w:lang w:val="en-US"/>
        </w:rPr>
        <w:t>.</w:t>
      </w:r>
    </w:p>
    <w:p w:rsidR="002B29E9" w:rsidRDefault="002B29E9" w:rsidP="002B29E9">
      <w:pPr>
        <w:pStyle w:val="Caption"/>
        <w:keepNext/>
      </w:pPr>
      <w:bookmarkStart w:id="362" w:name="_Ref456176846"/>
      <w:bookmarkStart w:id="363" w:name="_Ref456176857"/>
      <w:r>
        <w:lastRenderedPageBreak/>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13</w:t>
      </w:r>
      <w:r>
        <w:fldChar w:fldCharType="end"/>
      </w:r>
      <w:bookmarkEnd w:id="363"/>
      <w:r>
        <w:rPr>
          <w:lang w:val="en-US"/>
        </w:rPr>
        <w:t xml:space="preserve"> Threshold untuk masing-masing port</w:t>
      </w:r>
      <w:bookmarkEnd w:id="362"/>
    </w:p>
    <w:tbl>
      <w:tblPr>
        <w:tblStyle w:val="TableGrid"/>
        <w:tblW w:w="0" w:type="auto"/>
        <w:jc w:val="center"/>
        <w:tblLook w:val="04A0" w:firstRow="1" w:lastRow="0" w:firstColumn="1" w:lastColumn="0" w:noHBand="0" w:noVBand="1"/>
      </w:tblPr>
      <w:tblGrid>
        <w:gridCol w:w="561"/>
        <w:gridCol w:w="666"/>
        <w:gridCol w:w="766"/>
        <w:gridCol w:w="766"/>
        <w:gridCol w:w="416"/>
        <w:gridCol w:w="1155"/>
      </w:tblGrid>
      <w:tr w:rsidR="002B29E9" w:rsidTr="002B29E9">
        <w:trPr>
          <w:jc w:val="center"/>
        </w:trPr>
        <w:tc>
          <w:tcPr>
            <w:tcW w:w="561" w:type="dxa"/>
            <w:vMerge w:val="restart"/>
          </w:tcPr>
          <w:p w:rsidR="002B29E9" w:rsidRPr="002B29E9" w:rsidRDefault="002B29E9" w:rsidP="002B29E9">
            <w:pPr>
              <w:rPr>
                <w:b/>
                <w:lang w:val="en-US"/>
              </w:rPr>
            </w:pPr>
            <w:r w:rsidRPr="002B29E9">
              <w:rPr>
                <w:b/>
                <w:lang w:val="en-US"/>
              </w:rPr>
              <w:t>No</w:t>
            </w:r>
          </w:p>
        </w:tc>
        <w:tc>
          <w:tcPr>
            <w:tcW w:w="3769" w:type="dxa"/>
            <w:gridSpan w:val="5"/>
          </w:tcPr>
          <w:p w:rsidR="002B29E9" w:rsidRPr="002B29E9" w:rsidRDefault="002B29E9" w:rsidP="008F3042">
            <w:pPr>
              <w:jc w:val="center"/>
              <w:rPr>
                <w:b/>
                <w:lang w:val="en-US"/>
              </w:rPr>
            </w:pPr>
            <w:r w:rsidRPr="002B29E9">
              <w:rPr>
                <w:b/>
                <w:lang w:val="en-US"/>
              </w:rPr>
              <w:t>Threshold</w:t>
            </w:r>
          </w:p>
        </w:tc>
      </w:tr>
      <w:tr w:rsidR="002B29E9" w:rsidTr="002B29E9">
        <w:trPr>
          <w:jc w:val="center"/>
        </w:trPr>
        <w:tc>
          <w:tcPr>
            <w:tcW w:w="561" w:type="dxa"/>
            <w:vMerge/>
          </w:tcPr>
          <w:p w:rsidR="002B29E9" w:rsidRPr="002B29E9" w:rsidRDefault="002B29E9" w:rsidP="008F3042">
            <w:pPr>
              <w:jc w:val="center"/>
              <w:rPr>
                <w:b/>
                <w:lang w:val="en-US"/>
              </w:rPr>
            </w:pPr>
          </w:p>
        </w:tc>
        <w:tc>
          <w:tcPr>
            <w:tcW w:w="261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2B29E9">
        <w:trPr>
          <w:jc w:val="center"/>
        </w:trPr>
        <w:tc>
          <w:tcPr>
            <w:tcW w:w="561" w:type="dxa"/>
            <w:vMerge/>
          </w:tcPr>
          <w:p w:rsidR="002B29E9" w:rsidRDefault="002B29E9" w:rsidP="008F3042">
            <w:pPr>
              <w:jc w:val="center"/>
              <w:rPr>
                <w:lang w:val="en-US"/>
              </w:rPr>
            </w:pPr>
          </w:p>
        </w:tc>
        <w:tc>
          <w:tcPr>
            <w:tcW w:w="6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766" w:type="dxa"/>
          </w:tcPr>
          <w:p w:rsidR="002B29E9" w:rsidRDefault="002B29E9" w:rsidP="008F3042">
            <w:pPr>
              <w:jc w:val="center"/>
              <w:rPr>
                <w:lang w:val="en-US"/>
              </w:rPr>
            </w:pPr>
            <w:r>
              <w:rPr>
                <w:lang w:val="en-US"/>
              </w:rPr>
              <w:t>25</w:t>
            </w:r>
          </w:p>
        </w:tc>
        <w:tc>
          <w:tcPr>
            <w:tcW w:w="41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8F3042" w:rsidTr="002B29E9">
        <w:trPr>
          <w:jc w:val="center"/>
        </w:trPr>
        <w:tc>
          <w:tcPr>
            <w:tcW w:w="561" w:type="dxa"/>
          </w:tcPr>
          <w:p w:rsidR="008F3042" w:rsidRDefault="002B29E9" w:rsidP="008F3042">
            <w:pPr>
              <w:jc w:val="center"/>
              <w:rPr>
                <w:lang w:val="en-US"/>
              </w:rPr>
            </w:pPr>
            <w:r>
              <w:rPr>
                <w:lang w:val="en-US"/>
              </w:rPr>
              <w:t>1</w:t>
            </w:r>
          </w:p>
        </w:tc>
        <w:tc>
          <w:tcPr>
            <w:tcW w:w="666" w:type="dxa"/>
          </w:tcPr>
          <w:p w:rsidR="008F3042" w:rsidRDefault="00572C45" w:rsidP="008F3042">
            <w:pPr>
              <w:jc w:val="center"/>
              <w:rPr>
                <w:lang w:val="en-US"/>
              </w:rPr>
            </w:pPr>
            <w:r>
              <w:rPr>
                <w:lang w:val="en-US"/>
              </w:rPr>
              <w:t>64.94</w:t>
            </w:r>
          </w:p>
        </w:tc>
        <w:tc>
          <w:tcPr>
            <w:tcW w:w="766" w:type="dxa"/>
          </w:tcPr>
          <w:p w:rsidR="008F3042" w:rsidRDefault="00572C45" w:rsidP="008F3042">
            <w:pPr>
              <w:jc w:val="center"/>
              <w:rPr>
                <w:lang w:val="en-US"/>
              </w:rPr>
            </w:pPr>
            <w:r>
              <w:rPr>
                <w:lang w:val="en-US"/>
              </w:rPr>
              <w:t>170.22</w:t>
            </w:r>
          </w:p>
        </w:tc>
        <w:tc>
          <w:tcPr>
            <w:tcW w:w="766" w:type="dxa"/>
          </w:tcPr>
          <w:p w:rsidR="008F3042" w:rsidRDefault="00572C45" w:rsidP="008F3042">
            <w:pPr>
              <w:jc w:val="center"/>
              <w:rPr>
                <w:lang w:val="en-US"/>
              </w:rPr>
            </w:pPr>
            <w:r>
              <w:rPr>
                <w:lang w:val="en-US"/>
              </w:rPr>
              <w:t>281.72</w:t>
            </w:r>
          </w:p>
        </w:tc>
        <w:tc>
          <w:tcPr>
            <w:tcW w:w="416" w:type="dxa"/>
          </w:tcPr>
          <w:p w:rsidR="008F3042" w:rsidRDefault="00572C45" w:rsidP="008F3042">
            <w:pPr>
              <w:jc w:val="center"/>
              <w:rPr>
                <w:lang w:val="en-US"/>
              </w:rPr>
            </w:pPr>
            <w:r>
              <w:rPr>
                <w:lang w:val="en-US"/>
              </w:rPr>
              <w:t>0</w:t>
            </w:r>
          </w:p>
        </w:tc>
        <w:tc>
          <w:tcPr>
            <w:tcW w:w="1155" w:type="dxa"/>
          </w:tcPr>
          <w:p w:rsidR="008F3042" w:rsidRDefault="00572C45" w:rsidP="008F3042">
            <w:pPr>
              <w:jc w:val="center"/>
              <w:rPr>
                <w:lang w:val="en-US"/>
              </w:rPr>
            </w:pPr>
            <w:r>
              <w:rPr>
                <w:lang w:val="en-US"/>
              </w:rPr>
              <w:t>127.5</w:t>
            </w:r>
          </w:p>
        </w:tc>
      </w:tr>
    </w:tbl>
    <w:p w:rsidR="008F3042" w:rsidRDefault="008F3042" w:rsidP="002B29E9">
      <w:pPr>
        <w:rPr>
          <w:lang w:val="en-US"/>
        </w:rPr>
      </w:pPr>
    </w:p>
    <w:p w:rsidR="002C531D" w:rsidRPr="008F3042" w:rsidRDefault="008F3042" w:rsidP="008F3042">
      <w:pPr>
        <w:ind w:firstLine="720"/>
        <w:rPr>
          <w:lang w:val="en-US"/>
        </w:rPr>
      </w:pPr>
      <w:r>
        <w:rPr>
          <w:lang w:val="en-US"/>
        </w:rPr>
        <w:t xml:space="preserve">Dengan berbekal threshold tersebut maka dilakukan pengujian terhadap data prediksi benar week 5. Hasil dari pengujian dituliskan pada </w:t>
      </w:r>
      <w:r w:rsidR="002C531D" w:rsidRPr="001C2BCF">
        <w:rPr>
          <w:sz w:val="20"/>
        </w:rPr>
        <w:br w:type="page"/>
      </w:r>
      <w:bookmarkStart w:id="364" w:name="_GoBack"/>
      <w:bookmarkEnd w:id="364"/>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5" w:name="_Toc455757709"/>
      <w:r w:rsidRPr="006D1EA4">
        <w:lastRenderedPageBreak/>
        <w:t>BAB VI</w:t>
      </w:r>
      <w:r w:rsidRPr="006D1EA4">
        <w:br/>
        <w:t xml:space="preserve">KESIMPULAN </w:t>
      </w:r>
      <w:r w:rsidR="00833EC5" w:rsidRPr="006D1EA4">
        <w:t>DAN</w:t>
      </w:r>
      <w:r w:rsidRPr="006D1EA4">
        <w:t xml:space="preserve"> SARAN</w:t>
      </w:r>
      <w:bookmarkEnd w:id="365"/>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6" w:name="_Toc454949258"/>
      <w:bookmarkStart w:id="367" w:name="_Toc455034988"/>
      <w:bookmarkStart w:id="368" w:name="_Toc455046646"/>
      <w:bookmarkStart w:id="369" w:name="_Toc455067204"/>
      <w:bookmarkStart w:id="370" w:name="_Toc455676631"/>
      <w:bookmarkStart w:id="371" w:name="_Toc455757710"/>
      <w:bookmarkEnd w:id="366"/>
      <w:bookmarkEnd w:id="367"/>
      <w:bookmarkEnd w:id="368"/>
      <w:bookmarkEnd w:id="369"/>
      <w:bookmarkEnd w:id="370"/>
      <w:bookmarkEnd w:id="371"/>
    </w:p>
    <w:p w:rsidR="008658BF" w:rsidRDefault="00893607" w:rsidP="00C47507">
      <w:pPr>
        <w:pStyle w:val="Heading2"/>
      </w:pPr>
      <w:bookmarkStart w:id="372" w:name="_Toc455757711"/>
      <w:r w:rsidRPr="00C47507">
        <w:t>Kesimpulan</w:t>
      </w:r>
      <w:bookmarkEnd w:id="372"/>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3" w:name="_Toc455757712"/>
      <w:r w:rsidRPr="008658BF">
        <w:t>Saran</w:t>
      </w:r>
      <w:bookmarkEnd w:id="373"/>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4" w:name="_Toc455757713"/>
      <w:r>
        <w:lastRenderedPageBreak/>
        <w:t>DAFTAR PUSTAKA</w:t>
      </w:r>
      <w:bookmarkEnd w:id="374"/>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5" w:name="_Toc203375468"/>
      <w:bookmarkStart w:id="376" w:name="_Toc266685512"/>
      <w:bookmarkStart w:id="377"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78" w:name="_Toc455757714"/>
      <w:r w:rsidRPr="0092020A">
        <w:lastRenderedPageBreak/>
        <w:t>LAMPIRAN</w:t>
      </w:r>
      <w:bookmarkEnd w:id="378"/>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79" w:name="_Toc455034993"/>
      <w:bookmarkStart w:id="380" w:name="_Toc455046651"/>
      <w:bookmarkStart w:id="381" w:name="_Toc455067209"/>
      <w:bookmarkStart w:id="382" w:name="_Toc455676636"/>
      <w:bookmarkStart w:id="383" w:name="_Toc455757715"/>
      <w:bookmarkEnd w:id="379"/>
      <w:bookmarkEnd w:id="380"/>
      <w:bookmarkEnd w:id="381"/>
      <w:bookmarkEnd w:id="382"/>
      <w:bookmarkEnd w:id="383"/>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4" w:name="_Toc455757716"/>
      <w:r w:rsidRPr="000B54B8">
        <w:rPr>
          <w:lang w:val="en-US"/>
        </w:rPr>
        <w:t>Kode Sumber</w:t>
      </w:r>
      <w:bookmarkStart w:id="385" w:name="_Toc455757717"/>
      <w:bookmarkEnd w:id="384"/>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captor.getPacket();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String(tcp.toString()).split(":");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input+"-TCP-"+tcp.src_ip.toString().substring(1)+"-"+tcp.src_port+"-"+tcp.dst_ip.toString().substring(1)+"-"+tcp.dst_port;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packetTime.put("TCP-"+tcp.src_ip.toString().substring(1)+"-"+tcp.src_port+"-"+tcp.dst_ip.toString().substring(1)+"-"+tcp.dst_port,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String(udp.toString()).split(":");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SimpleDateFormat("MM/dd/yyyy HH:mm:ss");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format.setTimeZone(TimeZone.getTimeZone("America/New_York"));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format.format(date);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input+"-UDP-"+udp.src_ip.toString().substring(1)+"-"+udp.src_port+"-"+udp.dst_ip.toString().substring(1)+"-"+udp.dst_port;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bp.addBytes(udp.data);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packetBody.put(tuples,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packetTime.put("UDP-"+udp.src_ip.toString().substring(1)+"-"+udp.src_port+"-"+udp.dst_ip.toString().substring(1)+"-"+udp.dst_port,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entry :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entry.getKey();</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key.split("-",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entry.getValue();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ng.Ngram(value.getBytes());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(header[0].equals("1")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datasetTcp.add(new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(header[0].equals("1")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datasetUdp.add(new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packetTime.get(header[1]+"-"+header[2]+"-"+header[3]+"-"+header[4]+"-"+header[5]);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dataTest.add(new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NetworkInterface[]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for (int i = 0; i &lt; device.length;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"+device[i].datalink_name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(byte b :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for (NetworkInterfaceAddress a :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"+a.address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input = sc.nextInt();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System.out.println("Selected network interface name :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fwRunning.append("Selected network interface name :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ids = new IDS();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time = ids.getDateTime();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Integer.parseInt(ids.getData("Window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ids.getData("Threshold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portTh = ids.getThreshold();</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Double.parseDouble(ids.getData("Smoothing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dateTime = time.split("_");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File(dateTime[0]+"/"+dateTime[1]+"/"+dateTime[2]+"/Sniff_Result_log_"+dateTime[3]);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File(dateTime[0]+"/"+dateTime[1]+"/"+dateTime[2]+"/Sniff_Record_log_"+dateTime[3]);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File(dateTime[0]+"/"+dateTime[1]+"/"+dateTime[2]+"/Running_Test_log");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(!fileLog.exists()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FileWriter(fileLog,true);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fwRecord = new FileWriter(fileRecord,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System.out.println("Window Size :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fwRunning.append("Window Size :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Logger.getLogger(IDS.class.getName()).log(Level.SEVERE,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for (DataPacket dataPacketTes :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("UDP".equals(dataPacketTes.getProtokol()))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mahalanobis = new Mahalanobis();</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mDist = mahalanobis.distance(dataPacketTes.getNgram(),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(mDist &gt; portTh[dataPacketTes.getDstPort()])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fwLog.append(new String(dataPacketTes.getPacketData(),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ids.incremental("UDP",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5"/>
      <w:bookmarkEnd w:id="376"/>
      <w:bookmarkEnd w:id="377"/>
      <w:bookmarkEnd w:id="385"/>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1C9" w:rsidRDefault="002371C9" w:rsidP="00E774EF">
      <w:r>
        <w:separator/>
      </w:r>
    </w:p>
  </w:endnote>
  <w:endnote w:type="continuationSeparator" w:id="0">
    <w:p w:rsidR="002371C9" w:rsidRDefault="002371C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vi</w:t>
    </w:r>
    <w:r>
      <w:rPr>
        <w:noProof/>
      </w:rPr>
      <w:fldChar w:fldCharType="end"/>
    </w:r>
  </w:p>
  <w:p w:rsidR="007A3884" w:rsidRDefault="007A3884"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Pr>
        <w:noProof/>
      </w:rPr>
      <w:t>vii</w:t>
    </w:r>
    <w:r>
      <w:rPr>
        <w:noProof/>
      </w:rPr>
      <w:fldChar w:fldCharType="end"/>
    </w:r>
  </w:p>
  <w:p w:rsidR="007A3884" w:rsidRDefault="007A3884"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v</w:t>
    </w:r>
    <w:r>
      <w:rPr>
        <w:noProof/>
      </w:rPr>
      <w:fldChar w:fldCharType="end"/>
    </w:r>
  </w:p>
  <w:p w:rsidR="007A3884" w:rsidRDefault="007A388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xiv</w:t>
    </w:r>
    <w:r>
      <w:rPr>
        <w:noProof/>
      </w:rPr>
      <w:fldChar w:fldCharType="end"/>
    </w:r>
  </w:p>
  <w:p w:rsidR="007A3884" w:rsidRDefault="007A3884"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xiii</w:t>
    </w:r>
    <w:r>
      <w:rPr>
        <w:noProof/>
      </w:rPr>
      <w:fldChar w:fldCharType="end"/>
    </w:r>
  </w:p>
  <w:p w:rsidR="007A3884" w:rsidRDefault="007A3884"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xi</w:t>
    </w:r>
    <w:r>
      <w:rPr>
        <w:noProof/>
      </w:rPr>
      <w:fldChar w:fldCharType="end"/>
    </w:r>
  </w:p>
  <w:p w:rsidR="007A3884" w:rsidRDefault="007A388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xx</w:t>
    </w:r>
    <w:r>
      <w:rPr>
        <w:noProof/>
      </w:rPr>
      <w:fldChar w:fldCharType="end"/>
    </w:r>
  </w:p>
  <w:p w:rsidR="007A3884" w:rsidRDefault="007A3884"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Pr>
        <w:noProof/>
      </w:rPr>
      <w:t>xix</w:t>
    </w:r>
    <w:r>
      <w:rPr>
        <w:noProof/>
      </w:rPr>
      <w:fldChar w:fldCharType="end"/>
    </w:r>
  </w:p>
  <w:p w:rsidR="007A3884" w:rsidRDefault="007A3884"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xix</w:t>
    </w:r>
    <w:r>
      <w:rPr>
        <w:noProof/>
      </w:rPr>
      <w:fldChar w:fldCharType="end"/>
    </w:r>
  </w:p>
  <w:p w:rsidR="007A3884" w:rsidRDefault="007A3884">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p>
  <w:p w:rsidR="007A3884" w:rsidRDefault="007A3884"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7A3884" w:rsidRDefault="007A3884">
        <w:pPr>
          <w:pStyle w:val="Footer"/>
          <w:jc w:val="center"/>
        </w:pPr>
      </w:p>
    </w:sdtContent>
  </w:sdt>
  <w:p w:rsidR="007A3884" w:rsidRDefault="007A3884"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7A3884" w:rsidRPr="004D784D" w:rsidRDefault="007A3884">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8F3042">
          <w:rPr>
            <w:noProof/>
            <w:sz w:val="22"/>
            <w:szCs w:val="22"/>
          </w:rPr>
          <w:t>1</w:t>
        </w:r>
        <w:r w:rsidRPr="004D784D">
          <w:rPr>
            <w:noProof/>
            <w:sz w:val="22"/>
            <w:szCs w:val="22"/>
          </w:rPr>
          <w:fldChar w:fldCharType="end"/>
        </w:r>
      </w:p>
    </w:sdtContent>
  </w:sdt>
  <w:p w:rsidR="007A3884" w:rsidRPr="005C46C6" w:rsidRDefault="007A3884"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7A3884" w:rsidRDefault="007A3884">
        <w:pPr>
          <w:pStyle w:val="Footer"/>
          <w:jc w:val="center"/>
        </w:pPr>
      </w:p>
    </w:sdtContent>
  </w:sdt>
  <w:p w:rsidR="007A3884" w:rsidRDefault="007A3884"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p>
  <w:p w:rsidR="007A3884" w:rsidRPr="005C46C6" w:rsidRDefault="007A3884"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7A3884" w:rsidRDefault="007A3884">
        <w:pPr>
          <w:pStyle w:val="Footer"/>
          <w:jc w:val="right"/>
        </w:pPr>
        <w:r>
          <w:fldChar w:fldCharType="begin"/>
        </w:r>
        <w:r>
          <w:instrText xml:space="preserve"> PAGE   \* MERGEFORMAT </w:instrText>
        </w:r>
        <w:r>
          <w:fldChar w:fldCharType="separate"/>
        </w:r>
        <w:r w:rsidR="002B29E9">
          <w:rPr>
            <w:noProof/>
          </w:rPr>
          <w:t>70</w:t>
        </w:r>
        <w:r>
          <w:rPr>
            <w:noProof/>
          </w:rPr>
          <w:fldChar w:fldCharType="end"/>
        </w:r>
      </w:p>
    </w:sdtContent>
  </w:sdt>
  <w:p w:rsidR="007A3884" w:rsidRPr="005C46C6" w:rsidRDefault="007A3884"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Pr="003E7145" w:rsidRDefault="007A3884" w:rsidP="00551EA6">
    <w:pPr>
      <w:pStyle w:val="Footer"/>
      <w:jc w:val="center"/>
      <w:rPr>
        <w:sz w:val="22"/>
        <w:szCs w:val="22"/>
      </w:rPr>
    </w:pPr>
  </w:p>
  <w:p w:rsidR="007A3884" w:rsidRDefault="007A3884"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i</w:t>
    </w:r>
    <w:r>
      <w:rPr>
        <w:noProof/>
      </w:rPr>
      <w:fldChar w:fldCharType="end"/>
    </w:r>
  </w:p>
  <w:p w:rsidR="007A3884" w:rsidRDefault="007A3884"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ii</w:t>
    </w:r>
    <w:r>
      <w:rPr>
        <w:noProof/>
      </w:rPr>
      <w:fldChar w:fldCharType="end"/>
    </w:r>
  </w:p>
  <w:p w:rsidR="007A3884" w:rsidRDefault="007A3884"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Pr>
        <w:noProof/>
      </w:rPr>
      <w:t>ii</w:t>
    </w:r>
    <w:r>
      <w:rPr>
        <w:noProof/>
      </w:rPr>
      <w:fldChar w:fldCharType="end"/>
    </w:r>
  </w:p>
  <w:p w:rsidR="007A3884" w:rsidRDefault="007A3884"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i</w:t>
    </w:r>
    <w:r>
      <w:rPr>
        <w:noProof/>
      </w:rPr>
      <w:fldChar w:fldCharType="end"/>
    </w:r>
  </w:p>
  <w:p w:rsidR="007A3884" w:rsidRDefault="007A3884"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sidR="008F3042">
      <w:rPr>
        <w:noProof/>
      </w:rPr>
      <w:t>iv</w:t>
    </w:r>
    <w:r>
      <w:rPr>
        <w:noProof/>
      </w:rPr>
      <w:fldChar w:fldCharType="end"/>
    </w:r>
  </w:p>
  <w:p w:rsidR="007A3884" w:rsidRDefault="007A3884"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Footer"/>
      <w:jc w:val="center"/>
    </w:pPr>
    <w:r>
      <w:fldChar w:fldCharType="begin"/>
    </w:r>
    <w:r>
      <w:instrText xml:space="preserve"> PAGE   \* MERGEFORMAT </w:instrText>
    </w:r>
    <w:r>
      <w:fldChar w:fldCharType="separate"/>
    </w:r>
    <w:r>
      <w:rPr>
        <w:noProof/>
      </w:rPr>
      <w:t>iii</w:t>
    </w:r>
    <w:r>
      <w:rPr>
        <w:noProof/>
      </w:rPr>
      <w:fldChar w:fldCharType="end"/>
    </w:r>
  </w:p>
  <w:p w:rsidR="007A3884" w:rsidRDefault="007A3884"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Footer"/>
      <w:tabs>
        <w:tab w:val="clear" w:pos="4320"/>
      </w:tabs>
      <w:jc w:val="center"/>
    </w:pPr>
    <w:r>
      <w:fldChar w:fldCharType="begin"/>
    </w:r>
    <w:r>
      <w:instrText xml:space="preserve"> PAGE   \* MERGEFORMAT </w:instrText>
    </w:r>
    <w:r>
      <w:fldChar w:fldCharType="separate"/>
    </w:r>
    <w:r w:rsidR="008F3042">
      <w:rPr>
        <w:noProof/>
      </w:rPr>
      <w:t>iii</w:t>
    </w:r>
    <w:r>
      <w:rPr>
        <w:noProof/>
      </w:rPr>
      <w:fldChar w:fldCharType="end"/>
    </w:r>
  </w:p>
  <w:p w:rsidR="007A3884" w:rsidRDefault="007A3884"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1C9" w:rsidRDefault="002371C9" w:rsidP="00E774EF">
      <w:r>
        <w:separator/>
      </w:r>
    </w:p>
  </w:footnote>
  <w:footnote w:type="continuationSeparator" w:id="0">
    <w:p w:rsidR="002371C9" w:rsidRDefault="002371C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rPr>
        <w:rFonts w:eastAsia="Times New Roman"/>
        <w:lang w:eastAsia="ja-JP"/>
      </w:rPr>
    </w:pPr>
  </w:p>
  <w:p w:rsidR="007A3884" w:rsidRDefault="007A388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jc w:val="center"/>
    </w:pPr>
  </w:p>
  <w:p w:rsidR="007A3884" w:rsidRDefault="007A3884"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jc w:val="center"/>
    </w:pPr>
  </w:p>
  <w:p w:rsidR="007A3884" w:rsidRDefault="007A3884"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jc w:val="center"/>
    </w:pPr>
  </w:p>
  <w:p w:rsidR="007A3884" w:rsidRDefault="007A3884"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pPr>
    <w:sdt>
      <w:sdtPr>
        <w:id w:val="-209068712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F3042">
          <w:rPr>
            <w:noProof/>
          </w:rPr>
          <w:t>4</w:t>
        </w:r>
        <w:r>
          <w:rPr>
            <w:noProof/>
          </w:rPr>
          <w:fldChar w:fldCharType="end"/>
        </w:r>
      </w:sdtContent>
    </w:sdt>
  </w:p>
  <w:p w:rsidR="007A3884" w:rsidRDefault="007A3884">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sdt>
      <w:sdtPr>
        <w:id w:val="1118650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F3042">
          <w:rPr>
            <w:noProof/>
          </w:rPr>
          <w:t>5</w:t>
        </w:r>
        <w:r>
          <w:rPr>
            <w:noProof/>
          </w:rPr>
          <w:fldChar w:fldCharType="end"/>
        </w:r>
      </w:sdtContent>
    </w:sdt>
  </w:p>
  <w:p w:rsidR="007A3884" w:rsidRPr="001372C3" w:rsidRDefault="007A3884"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jc w:val="center"/>
    </w:pPr>
  </w:p>
  <w:p w:rsidR="007A3884" w:rsidRDefault="007A3884"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7A3884" w:rsidRDefault="007A3884">
        <w:pPr>
          <w:pStyle w:val="Header"/>
        </w:pPr>
        <w:r>
          <w:fldChar w:fldCharType="begin"/>
        </w:r>
        <w:r>
          <w:instrText xml:space="preserve"> PAGE   \* MERGEFORMAT </w:instrText>
        </w:r>
        <w:r>
          <w:fldChar w:fldCharType="separate"/>
        </w:r>
        <w:r w:rsidR="002B29E9">
          <w:rPr>
            <w:noProof/>
          </w:rPr>
          <w:t>12</w:t>
        </w:r>
        <w:r>
          <w:rPr>
            <w:noProof/>
          </w:rPr>
          <w:fldChar w:fldCharType="end"/>
        </w:r>
      </w:p>
    </w:sdtContent>
  </w:sdt>
  <w:p w:rsidR="007A3884" w:rsidRDefault="007A3884">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7A3884" w:rsidRDefault="007A3884">
        <w:pPr>
          <w:pStyle w:val="Header"/>
          <w:jc w:val="right"/>
        </w:pPr>
        <w:r>
          <w:fldChar w:fldCharType="begin"/>
        </w:r>
        <w:r>
          <w:instrText xml:space="preserve"> PAGE   \* MERGEFORMAT </w:instrText>
        </w:r>
        <w:r>
          <w:fldChar w:fldCharType="separate"/>
        </w:r>
        <w:r w:rsidR="008F3042">
          <w:rPr>
            <w:noProof/>
          </w:rPr>
          <w:t>17</w:t>
        </w:r>
        <w:r>
          <w:rPr>
            <w:noProof/>
          </w:rPr>
          <w:fldChar w:fldCharType="end"/>
        </w:r>
      </w:p>
    </w:sdtContent>
  </w:sdt>
  <w:p w:rsidR="007A3884" w:rsidRDefault="007A3884">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7A3884" w:rsidRDefault="007A3884">
        <w:pPr>
          <w:pStyle w:val="Header"/>
        </w:pPr>
        <w:r>
          <w:fldChar w:fldCharType="begin"/>
        </w:r>
        <w:r>
          <w:instrText xml:space="preserve"> PAGE   \* MERGEFORMAT </w:instrText>
        </w:r>
        <w:r>
          <w:fldChar w:fldCharType="separate"/>
        </w:r>
        <w:r w:rsidR="008F3042">
          <w:rPr>
            <w:noProof/>
          </w:rPr>
          <w:t>6</w:t>
        </w:r>
        <w:r>
          <w:rPr>
            <w:noProof/>
          </w:rPr>
          <w:fldChar w:fldCharType="end"/>
        </w:r>
      </w:p>
    </w:sdtContent>
  </w:sdt>
  <w:p w:rsidR="007A3884" w:rsidRDefault="007A3884" w:rsidP="002104C4">
    <w:pPr>
      <w:pStyle w:val="Header"/>
      <w:tabs>
        <w:tab w:val="clear" w:pos="4320"/>
      </w:tabs>
      <w:ind w:right="28" w:firstLine="0"/>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7A3884" w:rsidRDefault="007A3884">
        <w:pPr>
          <w:pStyle w:val="Header"/>
          <w:jc w:val="right"/>
        </w:pPr>
        <w:r>
          <w:fldChar w:fldCharType="begin"/>
        </w:r>
        <w:r>
          <w:instrText xml:space="preserve"> PAGE   \* MERGEFORMAT </w:instrText>
        </w:r>
        <w:r>
          <w:fldChar w:fldCharType="separate"/>
        </w:r>
        <w:r w:rsidR="008F3042">
          <w:rPr>
            <w:noProof/>
          </w:rPr>
          <w:t>7</w:t>
        </w:r>
        <w:r>
          <w:rPr>
            <w:noProof/>
          </w:rPr>
          <w:fldChar w:fldCharType="end"/>
        </w:r>
      </w:p>
    </w:sdtContent>
  </w:sdt>
  <w:p w:rsidR="007A3884" w:rsidRDefault="007A3884"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7A3884" w:rsidRDefault="007A3884">
        <w:pPr>
          <w:pStyle w:val="Header"/>
        </w:pPr>
        <w:r>
          <w:fldChar w:fldCharType="begin"/>
        </w:r>
        <w:r>
          <w:instrText xml:space="preserve"> PAGE   \* MERGEFORMAT </w:instrText>
        </w:r>
        <w:r>
          <w:fldChar w:fldCharType="separate"/>
        </w:r>
        <w:r w:rsidR="002B29E9">
          <w:rPr>
            <w:noProof/>
          </w:rPr>
          <w:t>72</w:t>
        </w:r>
        <w:r>
          <w:rPr>
            <w:noProof/>
          </w:rPr>
          <w:fldChar w:fldCharType="end"/>
        </w:r>
      </w:p>
    </w:sdtContent>
  </w:sdt>
  <w:p w:rsidR="007A3884" w:rsidRDefault="007A3884">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7A3884" w:rsidRDefault="007A3884">
        <w:pPr>
          <w:pStyle w:val="Header"/>
          <w:jc w:val="right"/>
        </w:pPr>
        <w:r>
          <w:fldChar w:fldCharType="begin"/>
        </w:r>
        <w:r>
          <w:instrText xml:space="preserve"> PAGE   \* MERGEFORMAT </w:instrText>
        </w:r>
        <w:r>
          <w:fldChar w:fldCharType="separate"/>
        </w:r>
        <w:r w:rsidR="002B29E9">
          <w:rPr>
            <w:noProof/>
          </w:rPr>
          <w:t>73</w:t>
        </w:r>
        <w:r>
          <w:rPr>
            <w:noProof/>
          </w:rPr>
          <w:fldChar w:fldCharType="end"/>
        </w:r>
      </w:p>
    </w:sdtContent>
  </w:sdt>
  <w:p w:rsidR="007A3884" w:rsidRDefault="007A388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ind w:firstLine="0"/>
      <w:jc w:val="center"/>
    </w:pPr>
  </w:p>
  <w:p w:rsidR="007A3884" w:rsidRDefault="007A3884"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pPr>
      <w:pStyle w:val="Header"/>
      <w:jc w:val="right"/>
    </w:pPr>
  </w:p>
  <w:p w:rsidR="007A3884" w:rsidRDefault="007A388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tabs>
        <w:tab w:val="clear" w:pos="4320"/>
      </w:tabs>
      <w:ind w:right="28" w:firstLine="0"/>
      <w:jc w:val="center"/>
    </w:pPr>
  </w:p>
  <w:p w:rsidR="007A3884" w:rsidRDefault="007A3884"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884" w:rsidRDefault="007A3884"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536B4F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BAF"/>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C5C"/>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66270D5"/>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image" Target="media/image8.png"/><Relationship Id="rId68" Type="http://schemas.openxmlformats.org/officeDocument/2006/relationships/header" Target="header26.xml"/><Relationship Id="rId84" Type="http://schemas.openxmlformats.org/officeDocument/2006/relationships/chart" Target="charts/chart1.xml"/><Relationship Id="rId89" Type="http://schemas.openxmlformats.org/officeDocument/2006/relationships/image" Target="media/image2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3.xml"/><Relationship Id="rId58" Type="http://schemas.openxmlformats.org/officeDocument/2006/relationships/header" Target="header24.xml"/><Relationship Id="rId74" Type="http://schemas.openxmlformats.org/officeDocument/2006/relationships/image" Target="media/image15.png"/><Relationship Id="rId79"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chart" Target="charts/chart3.xml"/><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image" Target="media/image9.png"/><Relationship Id="rId69" Type="http://schemas.openxmlformats.org/officeDocument/2006/relationships/footer" Target="footer25.xml"/><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3.png"/><Relationship Id="rId80" Type="http://schemas.openxmlformats.org/officeDocument/2006/relationships/image" Target="media/image21.png"/><Relationship Id="rId85" Type="http://schemas.openxmlformats.org/officeDocument/2006/relationships/chart" Target="charts/chart2.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footer" Target="footer24.xml"/><Relationship Id="rId67" Type="http://schemas.openxmlformats.org/officeDocument/2006/relationships/header" Target="header2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3.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image" Target="media/image16.png"/><Relationship Id="rId83" Type="http://schemas.openxmlformats.org/officeDocument/2006/relationships/image" Target="media/image24.png"/><Relationship Id="rId88" Type="http://schemas.openxmlformats.org/officeDocument/2006/relationships/image" Target="media/image27.png"/><Relationship Id="rId9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4.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footer" Target="footer22.xm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2.png"/><Relationship Id="rId86"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header" Target="header21.xml"/><Relationship Id="rId55" Type="http://schemas.openxmlformats.org/officeDocument/2006/relationships/image" Target="media/image2.jpg"/><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1.png"/><Relationship Id="rId87" Type="http://schemas.openxmlformats.org/officeDocument/2006/relationships/image" Target="media/image26.png"/><Relationship Id="rId61" Type="http://schemas.openxmlformats.org/officeDocument/2006/relationships/image" Target="media/image6.png"/><Relationship Id="rId82"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footer" Target="footer14.xml"/><Relationship Id="rId56" Type="http://schemas.openxmlformats.org/officeDocument/2006/relationships/image" Target="media/image3.PNG"/><Relationship Id="rId77"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02638E3A-72C9-4889-9BCF-AB131AEE4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111</Pages>
  <Words>16230</Words>
  <Characters>92516</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108529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101</cp:revision>
  <cp:lastPrinted>2016-06-30T04:00:00Z</cp:lastPrinted>
  <dcterms:created xsi:type="dcterms:W3CDTF">2016-06-29T00:36:00Z</dcterms:created>
  <dcterms:modified xsi:type="dcterms:W3CDTF">2016-07-13T05:52:00Z</dcterms:modified>
</cp:coreProperties>
</file>