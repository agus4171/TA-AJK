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1BF" w:rsidRPr="003B19CA" w:rsidRDefault="007861BF"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7861BF" w:rsidRPr="0064297E" w:rsidRDefault="007861BF" w:rsidP="000D256C">
                            <w:pPr>
                              <w:rPr>
                                <w:rFonts w:ascii="Trebuchet MS" w:hAnsi="Trebuchet MS"/>
                                <w:b/>
                                <w:color w:val="FFFFFF"/>
                                <w:sz w:val="20"/>
                                <w:szCs w:val="20"/>
                              </w:rPr>
                            </w:pPr>
                          </w:p>
                          <w:p w:rsidR="007861BF" w:rsidRPr="0090047A" w:rsidRDefault="007861BF"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7861BF" w:rsidRPr="00B0729D" w:rsidRDefault="007861BF" w:rsidP="00D453C2">
                            <w:pPr>
                              <w:contextualSpacing/>
                              <w:rPr>
                                <w:rFonts w:ascii="Trebuchet MS" w:hAnsi="Trebuchet MS"/>
                                <w:b/>
                                <w:color w:val="FFFFFF"/>
                                <w:sz w:val="32"/>
                                <w:szCs w:val="28"/>
                              </w:rPr>
                            </w:pPr>
                          </w:p>
                          <w:p w:rsidR="007861BF" w:rsidRPr="0020126B" w:rsidRDefault="007861BF" w:rsidP="00D453C2">
                            <w:pPr>
                              <w:rPr>
                                <w:rFonts w:ascii="Trebuchet MS" w:hAnsi="Trebuchet MS"/>
                                <w:b/>
                                <w:color w:val="FFFFFF"/>
                                <w:sz w:val="20"/>
                                <w:szCs w:val="20"/>
                              </w:rPr>
                            </w:pPr>
                            <w:r>
                              <w:rPr>
                                <w:rFonts w:ascii="Trebuchet MS" w:hAnsi="Trebuchet MS"/>
                                <w:b/>
                                <w:color w:val="FFFFFF"/>
                                <w:sz w:val="20"/>
                                <w:szCs w:val="20"/>
                              </w:rPr>
                              <w:t>I MADE AGUS ADI WIRAWAN</w:t>
                            </w:r>
                          </w:p>
                          <w:p w:rsidR="007861BF" w:rsidRDefault="007861BF"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7861BF" w:rsidRPr="000545FF" w:rsidRDefault="007861BF" w:rsidP="00D453C2">
                            <w:pPr>
                              <w:contextualSpacing/>
                              <w:rPr>
                                <w:rFonts w:ascii="Trebuchet MS" w:hAnsi="Trebuchet MS"/>
                                <w:b/>
                                <w:color w:val="FFFFFF"/>
                                <w:sz w:val="20"/>
                                <w:szCs w:val="20"/>
                              </w:rPr>
                            </w:pPr>
                          </w:p>
                          <w:p w:rsidR="007861BF" w:rsidRPr="000545FF" w:rsidRDefault="007861BF"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7861BF" w:rsidRPr="00255CE5" w:rsidRDefault="007861BF"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7861BF" w:rsidRPr="000545FF" w:rsidRDefault="007861BF" w:rsidP="00D453C2">
                            <w:pPr>
                              <w:contextualSpacing/>
                              <w:rPr>
                                <w:rFonts w:ascii="Trebuchet MS" w:hAnsi="Trebuchet MS"/>
                                <w:b/>
                                <w:color w:val="FFFFFF"/>
                                <w:sz w:val="20"/>
                                <w:szCs w:val="20"/>
                              </w:rPr>
                            </w:pPr>
                          </w:p>
                          <w:p w:rsidR="007861BF" w:rsidRPr="000545FF" w:rsidRDefault="007861BF"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7861BF" w:rsidRPr="00255CE5" w:rsidRDefault="007861BF"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7861BF" w:rsidRPr="000545FF" w:rsidRDefault="007861BF" w:rsidP="00D453C2">
                            <w:pPr>
                              <w:contextualSpacing/>
                              <w:rPr>
                                <w:rFonts w:ascii="Trebuchet MS" w:hAnsi="Trebuchet MS"/>
                                <w:b/>
                                <w:color w:val="FFFFFF"/>
                                <w:sz w:val="20"/>
                                <w:szCs w:val="20"/>
                                <w:lang w:val="sv-SE"/>
                              </w:rPr>
                            </w:pPr>
                          </w:p>
                          <w:p w:rsidR="007861BF" w:rsidRPr="000545FF" w:rsidRDefault="007861BF"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7861BF" w:rsidRPr="000545FF" w:rsidRDefault="007861BF"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7861BF" w:rsidRPr="000545FF" w:rsidRDefault="007861BF"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7861BF" w:rsidRPr="00572FA3" w:rsidRDefault="007861BF"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7861BF" w:rsidRPr="00C824D2" w:rsidRDefault="007861BF"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7861BF" w:rsidRPr="003B19CA" w:rsidRDefault="007861BF"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7861BF" w:rsidRPr="0064297E" w:rsidRDefault="007861BF" w:rsidP="000D256C">
                      <w:pPr>
                        <w:rPr>
                          <w:rFonts w:ascii="Trebuchet MS" w:hAnsi="Trebuchet MS"/>
                          <w:b/>
                          <w:color w:val="FFFFFF"/>
                          <w:sz w:val="20"/>
                          <w:szCs w:val="20"/>
                        </w:rPr>
                      </w:pPr>
                    </w:p>
                    <w:p w:rsidR="007861BF" w:rsidRPr="0090047A" w:rsidRDefault="007861BF"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7861BF" w:rsidRPr="00B0729D" w:rsidRDefault="007861BF" w:rsidP="00D453C2">
                      <w:pPr>
                        <w:contextualSpacing/>
                        <w:rPr>
                          <w:rFonts w:ascii="Trebuchet MS" w:hAnsi="Trebuchet MS"/>
                          <w:b/>
                          <w:color w:val="FFFFFF"/>
                          <w:sz w:val="32"/>
                          <w:szCs w:val="28"/>
                        </w:rPr>
                      </w:pPr>
                    </w:p>
                    <w:p w:rsidR="007861BF" w:rsidRPr="0020126B" w:rsidRDefault="007861BF" w:rsidP="00D453C2">
                      <w:pPr>
                        <w:rPr>
                          <w:rFonts w:ascii="Trebuchet MS" w:hAnsi="Trebuchet MS"/>
                          <w:b/>
                          <w:color w:val="FFFFFF"/>
                          <w:sz w:val="20"/>
                          <w:szCs w:val="20"/>
                        </w:rPr>
                      </w:pPr>
                      <w:r>
                        <w:rPr>
                          <w:rFonts w:ascii="Trebuchet MS" w:hAnsi="Trebuchet MS"/>
                          <w:b/>
                          <w:color w:val="FFFFFF"/>
                          <w:sz w:val="20"/>
                          <w:szCs w:val="20"/>
                        </w:rPr>
                        <w:t>I MADE AGUS ADI WIRAWAN</w:t>
                      </w:r>
                    </w:p>
                    <w:p w:rsidR="007861BF" w:rsidRDefault="007861BF"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7861BF" w:rsidRPr="000545FF" w:rsidRDefault="007861BF" w:rsidP="00D453C2">
                      <w:pPr>
                        <w:contextualSpacing/>
                        <w:rPr>
                          <w:rFonts w:ascii="Trebuchet MS" w:hAnsi="Trebuchet MS"/>
                          <w:b/>
                          <w:color w:val="FFFFFF"/>
                          <w:sz w:val="20"/>
                          <w:szCs w:val="20"/>
                        </w:rPr>
                      </w:pPr>
                    </w:p>
                    <w:p w:rsidR="007861BF" w:rsidRPr="000545FF" w:rsidRDefault="007861BF"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7861BF" w:rsidRPr="00255CE5" w:rsidRDefault="007861BF"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7861BF" w:rsidRPr="000545FF" w:rsidRDefault="007861BF" w:rsidP="00D453C2">
                      <w:pPr>
                        <w:contextualSpacing/>
                        <w:rPr>
                          <w:rFonts w:ascii="Trebuchet MS" w:hAnsi="Trebuchet MS"/>
                          <w:b/>
                          <w:color w:val="FFFFFF"/>
                          <w:sz w:val="20"/>
                          <w:szCs w:val="20"/>
                        </w:rPr>
                      </w:pPr>
                    </w:p>
                    <w:p w:rsidR="007861BF" w:rsidRPr="000545FF" w:rsidRDefault="007861BF"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7861BF" w:rsidRPr="00255CE5" w:rsidRDefault="007861BF"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7861BF" w:rsidRPr="000545FF" w:rsidRDefault="007861BF" w:rsidP="00D453C2">
                      <w:pPr>
                        <w:contextualSpacing/>
                        <w:rPr>
                          <w:rFonts w:ascii="Trebuchet MS" w:hAnsi="Trebuchet MS"/>
                          <w:b/>
                          <w:color w:val="FFFFFF"/>
                          <w:sz w:val="20"/>
                          <w:szCs w:val="20"/>
                          <w:lang w:val="sv-SE"/>
                        </w:rPr>
                      </w:pPr>
                    </w:p>
                    <w:p w:rsidR="007861BF" w:rsidRPr="000545FF" w:rsidRDefault="007861BF"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7861BF" w:rsidRPr="000545FF" w:rsidRDefault="007861BF"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7861BF" w:rsidRPr="000545FF" w:rsidRDefault="007861BF"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7861BF" w:rsidRPr="00572FA3" w:rsidRDefault="007861BF"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7861BF" w:rsidRPr="00C824D2" w:rsidRDefault="007861BF"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1BF" w:rsidRPr="00652FC5" w:rsidRDefault="007861BF"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7861BF" w:rsidRPr="00652FC5" w:rsidRDefault="007861BF" w:rsidP="00652FC5">
                            <w:pPr>
                              <w:rPr>
                                <w:rFonts w:ascii="Trebuchet MS" w:hAnsi="Trebuchet MS"/>
                                <w:b/>
                                <w:sz w:val="20"/>
                                <w:szCs w:val="20"/>
                              </w:rPr>
                            </w:pPr>
                          </w:p>
                          <w:p w:rsidR="007861BF" w:rsidRPr="0090047A" w:rsidRDefault="007861BF"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7861BF" w:rsidRPr="00652FC5" w:rsidRDefault="007861BF" w:rsidP="00652FC5">
                            <w:pPr>
                              <w:contextualSpacing/>
                              <w:rPr>
                                <w:rFonts w:ascii="Trebuchet MS" w:hAnsi="Trebuchet MS"/>
                                <w:b/>
                                <w:sz w:val="32"/>
                                <w:szCs w:val="28"/>
                              </w:rPr>
                            </w:pPr>
                          </w:p>
                          <w:p w:rsidR="007861BF" w:rsidRPr="00652FC5" w:rsidRDefault="007861BF" w:rsidP="00652FC5">
                            <w:pPr>
                              <w:rPr>
                                <w:rFonts w:ascii="Trebuchet MS" w:hAnsi="Trebuchet MS"/>
                                <w:b/>
                                <w:sz w:val="20"/>
                                <w:szCs w:val="20"/>
                              </w:rPr>
                            </w:pPr>
                            <w:r>
                              <w:rPr>
                                <w:rFonts w:ascii="Trebuchet MS" w:hAnsi="Trebuchet MS"/>
                                <w:b/>
                                <w:sz w:val="20"/>
                                <w:szCs w:val="20"/>
                              </w:rPr>
                              <w:t>I MADE AGUS ADI WIRAWAN</w:t>
                            </w:r>
                          </w:p>
                          <w:p w:rsidR="007861BF" w:rsidRPr="00652FC5" w:rsidRDefault="007861BF"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7861BF" w:rsidRPr="00652FC5" w:rsidRDefault="007861BF" w:rsidP="00652FC5">
                            <w:pPr>
                              <w:contextualSpacing/>
                              <w:rPr>
                                <w:rFonts w:ascii="Trebuchet MS" w:hAnsi="Trebuchet MS"/>
                                <w:b/>
                                <w:sz w:val="20"/>
                                <w:szCs w:val="20"/>
                              </w:rPr>
                            </w:pP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Dosen Pembimbing I</w:t>
                            </w:r>
                          </w:p>
                          <w:p w:rsidR="007861BF" w:rsidRPr="00652FC5" w:rsidRDefault="007861BF"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7861BF" w:rsidRPr="00652FC5" w:rsidRDefault="007861BF" w:rsidP="00652FC5">
                            <w:pPr>
                              <w:contextualSpacing/>
                              <w:rPr>
                                <w:rFonts w:ascii="Trebuchet MS" w:hAnsi="Trebuchet MS"/>
                                <w:b/>
                                <w:sz w:val="20"/>
                                <w:szCs w:val="20"/>
                              </w:rPr>
                            </w:pP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Dosen Pembimbing II</w:t>
                            </w: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861BF" w:rsidRPr="00652FC5" w:rsidRDefault="007861BF" w:rsidP="00652FC5">
                            <w:pPr>
                              <w:contextualSpacing/>
                              <w:rPr>
                                <w:rFonts w:ascii="Trebuchet MS" w:hAnsi="Trebuchet MS"/>
                                <w:b/>
                                <w:sz w:val="20"/>
                                <w:szCs w:val="20"/>
                                <w:lang w:val="sv-SE"/>
                              </w:rPr>
                            </w:pPr>
                          </w:p>
                          <w:p w:rsidR="007861BF" w:rsidRPr="00652FC5" w:rsidRDefault="007861BF"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7861BF" w:rsidRPr="00652FC5" w:rsidRDefault="007861BF"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7861BF" w:rsidRPr="00652FC5" w:rsidRDefault="007861BF"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7861BF" w:rsidRPr="00652FC5" w:rsidRDefault="007861BF" w:rsidP="00652FC5">
                            <w:pPr>
                              <w:contextualSpacing/>
                              <w:rPr>
                                <w:rFonts w:ascii="Trebuchet MS" w:hAnsi="Trebuchet MS"/>
                                <w:b/>
                                <w:sz w:val="20"/>
                                <w:szCs w:val="20"/>
                              </w:rPr>
                            </w:pPr>
                            <w:r>
                              <w:rPr>
                                <w:rFonts w:ascii="Trebuchet MS" w:hAnsi="Trebuchet MS"/>
                                <w:b/>
                                <w:sz w:val="20"/>
                                <w:szCs w:val="20"/>
                              </w:rPr>
                              <w:t>Surabaya 2016</w:t>
                            </w:r>
                          </w:p>
                          <w:p w:rsidR="007861BF" w:rsidRPr="00652FC5" w:rsidRDefault="007861BF" w:rsidP="00652FC5">
                            <w:pPr>
                              <w:ind w:left="-567"/>
                              <w:rPr>
                                <w:rFonts w:ascii="Trebuchet MS" w:hAnsi="Trebuchet MS"/>
                                <w:sz w:val="20"/>
                              </w:rPr>
                            </w:pPr>
                          </w:p>
                          <w:p w:rsidR="007861BF" w:rsidRPr="00652FC5" w:rsidRDefault="007861BF"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7861BF" w:rsidRPr="00652FC5" w:rsidRDefault="007861BF"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7861BF" w:rsidRPr="00652FC5" w:rsidRDefault="007861BF" w:rsidP="00652FC5">
                      <w:pPr>
                        <w:rPr>
                          <w:rFonts w:ascii="Trebuchet MS" w:hAnsi="Trebuchet MS"/>
                          <w:b/>
                          <w:sz w:val="20"/>
                          <w:szCs w:val="20"/>
                        </w:rPr>
                      </w:pPr>
                    </w:p>
                    <w:p w:rsidR="007861BF" w:rsidRPr="0090047A" w:rsidRDefault="007861BF"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7861BF" w:rsidRPr="00652FC5" w:rsidRDefault="007861BF" w:rsidP="00652FC5">
                      <w:pPr>
                        <w:contextualSpacing/>
                        <w:rPr>
                          <w:rFonts w:ascii="Trebuchet MS" w:hAnsi="Trebuchet MS"/>
                          <w:b/>
                          <w:sz w:val="32"/>
                          <w:szCs w:val="28"/>
                        </w:rPr>
                      </w:pPr>
                    </w:p>
                    <w:p w:rsidR="007861BF" w:rsidRPr="00652FC5" w:rsidRDefault="007861BF" w:rsidP="00652FC5">
                      <w:pPr>
                        <w:rPr>
                          <w:rFonts w:ascii="Trebuchet MS" w:hAnsi="Trebuchet MS"/>
                          <w:b/>
                          <w:sz w:val="20"/>
                          <w:szCs w:val="20"/>
                        </w:rPr>
                      </w:pPr>
                      <w:r>
                        <w:rPr>
                          <w:rFonts w:ascii="Trebuchet MS" w:hAnsi="Trebuchet MS"/>
                          <w:b/>
                          <w:sz w:val="20"/>
                          <w:szCs w:val="20"/>
                        </w:rPr>
                        <w:t>I MADE AGUS ADI WIRAWAN</w:t>
                      </w:r>
                    </w:p>
                    <w:p w:rsidR="007861BF" w:rsidRPr="00652FC5" w:rsidRDefault="007861BF"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7861BF" w:rsidRPr="00652FC5" w:rsidRDefault="007861BF" w:rsidP="00652FC5">
                      <w:pPr>
                        <w:contextualSpacing/>
                        <w:rPr>
                          <w:rFonts w:ascii="Trebuchet MS" w:hAnsi="Trebuchet MS"/>
                          <w:b/>
                          <w:sz w:val="20"/>
                          <w:szCs w:val="20"/>
                        </w:rPr>
                      </w:pP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Dosen Pembimbing I</w:t>
                      </w:r>
                    </w:p>
                    <w:p w:rsidR="007861BF" w:rsidRPr="00652FC5" w:rsidRDefault="007861BF"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7861BF" w:rsidRPr="00652FC5" w:rsidRDefault="007861BF" w:rsidP="00652FC5">
                      <w:pPr>
                        <w:contextualSpacing/>
                        <w:rPr>
                          <w:rFonts w:ascii="Trebuchet MS" w:hAnsi="Trebuchet MS"/>
                          <w:b/>
                          <w:sz w:val="20"/>
                          <w:szCs w:val="20"/>
                        </w:rPr>
                      </w:pP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Dosen Pembimbing II</w:t>
                      </w: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861BF" w:rsidRPr="00652FC5" w:rsidRDefault="007861BF" w:rsidP="00652FC5">
                      <w:pPr>
                        <w:contextualSpacing/>
                        <w:rPr>
                          <w:rFonts w:ascii="Trebuchet MS" w:hAnsi="Trebuchet MS"/>
                          <w:b/>
                          <w:sz w:val="20"/>
                          <w:szCs w:val="20"/>
                          <w:lang w:val="sv-SE"/>
                        </w:rPr>
                      </w:pPr>
                    </w:p>
                    <w:p w:rsidR="007861BF" w:rsidRPr="00652FC5" w:rsidRDefault="007861BF"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7861BF" w:rsidRPr="00652FC5" w:rsidRDefault="007861BF"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7861BF" w:rsidRPr="00652FC5" w:rsidRDefault="007861BF"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7861BF" w:rsidRPr="00652FC5" w:rsidRDefault="007861BF" w:rsidP="00652FC5">
                      <w:pPr>
                        <w:contextualSpacing/>
                        <w:rPr>
                          <w:rFonts w:ascii="Trebuchet MS" w:hAnsi="Trebuchet MS"/>
                          <w:b/>
                          <w:sz w:val="20"/>
                          <w:szCs w:val="20"/>
                        </w:rPr>
                      </w:pPr>
                      <w:r>
                        <w:rPr>
                          <w:rFonts w:ascii="Trebuchet MS" w:hAnsi="Trebuchet MS"/>
                          <w:b/>
                          <w:sz w:val="20"/>
                          <w:szCs w:val="20"/>
                        </w:rPr>
                        <w:t>Surabaya 2016</w:t>
                      </w:r>
                    </w:p>
                    <w:p w:rsidR="007861BF" w:rsidRPr="00652FC5" w:rsidRDefault="007861BF" w:rsidP="00652FC5">
                      <w:pPr>
                        <w:ind w:left="-567"/>
                        <w:rPr>
                          <w:rFonts w:ascii="Trebuchet MS" w:hAnsi="Trebuchet MS"/>
                          <w:sz w:val="20"/>
                        </w:rPr>
                      </w:pPr>
                    </w:p>
                    <w:p w:rsidR="007861BF" w:rsidRPr="00652FC5" w:rsidRDefault="007861BF"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61BF" w:rsidRPr="003B19CA" w:rsidRDefault="007861BF"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7861BF" w:rsidRPr="00291B21" w:rsidRDefault="007861BF" w:rsidP="008A394D">
                            <w:pPr>
                              <w:rPr>
                                <w:rFonts w:ascii="Trebuchet MS" w:hAnsi="Trebuchet MS"/>
                                <w:b/>
                                <w:sz w:val="20"/>
                                <w:szCs w:val="20"/>
                              </w:rPr>
                            </w:pPr>
                          </w:p>
                          <w:p w:rsidR="007861BF" w:rsidRPr="00291B21" w:rsidRDefault="007861BF" w:rsidP="008A394D">
                            <w:pPr>
                              <w:rPr>
                                <w:rFonts w:ascii="Trebuchet MS" w:hAnsi="Trebuchet MS"/>
                                <w:b/>
                                <w:sz w:val="20"/>
                                <w:szCs w:val="20"/>
                              </w:rPr>
                            </w:pPr>
                          </w:p>
                          <w:p w:rsidR="007861BF" w:rsidRPr="0090047A" w:rsidRDefault="007861BF"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7861BF" w:rsidRPr="00291B21" w:rsidRDefault="007861BF" w:rsidP="00D453C2">
                            <w:pPr>
                              <w:contextualSpacing/>
                              <w:rPr>
                                <w:rFonts w:ascii="Trebuchet MS" w:hAnsi="Trebuchet MS"/>
                                <w:b/>
                                <w:sz w:val="26"/>
                                <w:szCs w:val="26"/>
                              </w:rPr>
                            </w:pPr>
                          </w:p>
                          <w:p w:rsidR="007861BF" w:rsidRPr="0090047A" w:rsidRDefault="007861BF" w:rsidP="00291B21">
                            <w:pPr>
                              <w:rPr>
                                <w:rFonts w:ascii="Trebuchet MS" w:hAnsi="Trebuchet MS"/>
                                <w:b/>
                                <w:sz w:val="20"/>
                                <w:szCs w:val="20"/>
                              </w:rPr>
                            </w:pPr>
                            <w:r>
                              <w:rPr>
                                <w:rFonts w:ascii="Trebuchet MS" w:hAnsi="Trebuchet MS"/>
                                <w:b/>
                                <w:sz w:val="20"/>
                                <w:szCs w:val="20"/>
                              </w:rPr>
                              <w:t>I MADE AGUS ADI WIRAWAN</w:t>
                            </w:r>
                          </w:p>
                          <w:p w:rsidR="007861BF" w:rsidRPr="00291B21" w:rsidRDefault="007861BF" w:rsidP="00291B21">
                            <w:pPr>
                              <w:rPr>
                                <w:i/>
                              </w:rPr>
                            </w:pPr>
                            <w:r>
                              <w:rPr>
                                <w:rFonts w:ascii="Trebuchet MS" w:hAnsi="Trebuchet MS"/>
                                <w:b/>
                                <w:sz w:val="20"/>
                                <w:szCs w:val="20"/>
                              </w:rPr>
                              <w:t>NRP 5112 100 036</w:t>
                            </w:r>
                          </w:p>
                          <w:p w:rsidR="007861BF" w:rsidRPr="00291B21" w:rsidRDefault="007861BF" w:rsidP="00291B21">
                            <w:pPr>
                              <w:contextualSpacing/>
                              <w:rPr>
                                <w:rFonts w:ascii="Trebuchet MS" w:hAnsi="Trebuchet MS"/>
                                <w:b/>
                                <w:sz w:val="20"/>
                                <w:szCs w:val="20"/>
                              </w:rPr>
                            </w:pPr>
                          </w:p>
                          <w:p w:rsidR="007861BF" w:rsidRPr="00291B21" w:rsidRDefault="007861BF" w:rsidP="00291B21">
                            <w:pPr>
                              <w:contextualSpacing/>
                              <w:rPr>
                                <w:rFonts w:ascii="Trebuchet MS" w:hAnsi="Trebuchet MS"/>
                                <w:b/>
                                <w:sz w:val="20"/>
                                <w:szCs w:val="20"/>
                              </w:rPr>
                            </w:pPr>
                            <w:r w:rsidRPr="00291B21">
                              <w:rPr>
                                <w:rFonts w:ascii="Trebuchet MS" w:hAnsi="Trebuchet MS"/>
                                <w:b/>
                                <w:sz w:val="20"/>
                                <w:szCs w:val="20"/>
                              </w:rPr>
                              <w:t>Supervisor I</w:t>
                            </w:r>
                          </w:p>
                          <w:p w:rsidR="007861BF" w:rsidRPr="00255CE5" w:rsidRDefault="007861BF"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7861BF" w:rsidRPr="00291B21" w:rsidRDefault="007861BF" w:rsidP="00291B21">
                            <w:pPr>
                              <w:contextualSpacing/>
                              <w:rPr>
                                <w:rFonts w:ascii="Trebuchet MS" w:hAnsi="Trebuchet MS"/>
                                <w:b/>
                                <w:sz w:val="20"/>
                                <w:szCs w:val="20"/>
                              </w:rPr>
                            </w:pPr>
                          </w:p>
                          <w:p w:rsidR="007861BF" w:rsidRPr="00291B21" w:rsidRDefault="007861BF" w:rsidP="00291B21">
                            <w:pPr>
                              <w:contextualSpacing/>
                              <w:rPr>
                                <w:rFonts w:ascii="Trebuchet MS" w:hAnsi="Trebuchet MS"/>
                                <w:b/>
                                <w:sz w:val="20"/>
                                <w:szCs w:val="20"/>
                              </w:rPr>
                            </w:pPr>
                            <w:r w:rsidRPr="00291B21">
                              <w:rPr>
                                <w:rFonts w:ascii="Trebuchet MS" w:hAnsi="Trebuchet MS"/>
                                <w:b/>
                                <w:sz w:val="20"/>
                                <w:szCs w:val="20"/>
                              </w:rPr>
                              <w:t>Supervisor II</w:t>
                            </w: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861BF" w:rsidRPr="00291B21" w:rsidRDefault="007861BF" w:rsidP="00291B21">
                            <w:pPr>
                              <w:contextualSpacing/>
                              <w:rPr>
                                <w:rFonts w:ascii="Trebuchet MS" w:hAnsi="Trebuchet MS"/>
                                <w:b/>
                                <w:sz w:val="20"/>
                                <w:szCs w:val="20"/>
                                <w:lang w:val="sv-SE"/>
                              </w:rPr>
                            </w:pPr>
                          </w:p>
                          <w:p w:rsidR="007861BF" w:rsidRPr="00291B21" w:rsidRDefault="007861BF" w:rsidP="00D453C2">
                            <w:pPr>
                              <w:rPr>
                                <w:rFonts w:ascii="Trebuchet MS" w:hAnsi="Trebuchet MS"/>
                                <w:b/>
                                <w:sz w:val="20"/>
                                <w:szCs w:val="20"/>
                              </w:rPr>
                            </w:pPr>
                            <w:r w:rsidRPr="00291B21">
                              <w:rPr>
                                <w:rFonts w:ascii="Trebuchet MS" w:hAnsi="Trebuchet MS"/>
                                <w:b/>
                                <w:sz w:val="20"/>
                                <w:szCs w:val="20"/>
                              </w:rPr>
                              <w:t>DEPARTMENT OF INFORMATICS</w:t>
                            </w:r>
                          </w:p>
                          <w:p w:rsidR="007861BF" w:rsidRPr="00291B21" w:rsidRDefault="007861BF" w:rsidP="00D453C2">
                            <w:pPr>
                              <w:rPr>
                                <w:rFonts w:ascii="Trebuchet MS" w:hAnsi="Trebuchet MS"/>
                                <w:b/>
                                <w:sz w:val="20"/>
                                <w:szCs w:val="20"/>
                              </w:rPr>
                            </w:pPr>
                            <w:r w:rsidRPr="00291B21">
                              <w:rPr>
                                <w:rFonts w:ascii="Trebuchet MS" w:hAnsi="Trebuchet MS"/>
                                <w:b/>
                                <w:sz w:val="20"/>
                                <w:szCs w:val="20"/>
                              </w:rPr>
                              <w:t>FACULTY OF INFORMATION TECHNOLOGY</w:t>
                            </w:r>
                          </w:p>
                          <w:p w:rsidR="007861BF" w:rsidRPr="00291B21" w:rsidRDefault="007861BF" w:rsidP="00D453C2">
                            <w:pPr>
                              <w:rPr>
                                <w:rFonts w:ascii="Trebuchet MS" w:hAnsi="Trebuchet MS"/>
                                <w:b/>
                                <w:sz w:val="20"/>
                                <w:szCs w:val="20"/>
                              </w:rPr>
                            </w:pPr>
                            <w:r w:rsidRPr="00291B21">
                              <w:rPr>
                                <w:rFonts w:ascii="Trebuchet MS" w:hAnsi="Trebuchet MS"/>
                                <w:b/>
                                <w:sz w:val="20"/>
                                <w:szCs w:val="20"/>
                              </w:rPr>
                              <w:t>INSTITUT TEKNOLOGI SEPULUH NOPEMBER</w:t>
                            </w:r>
                          </w:p>
                          <w:p w:rsidR="007861BF" w:rsidRPr="00291B21" w:rsidRDefault="007861BF"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7861BF" w:rsidRPr="00E10B39" w:rsidRDefault="007861BF" w:rsidP="008A394D">
                            <w:pPr>
                              <w:rPr>
                                <w:rFonts w:ascii="Trebuchet MS" w:hAnsi="Trebuchet MS"/>
                                <w:color w:val="000000" w:themeColor="text1"/>
                                <w:sz w:val="20"/>
                              </w:rPr>
                            </w:pPr>
                          </w:p>
                          <w:p w:rsidR="007861BF" w:rsidRPr="00E10B39" w:rsidRDefault="007861BF"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7861BF" w:rsidRPr="003B19CA" w:rsidRDefault="007861BF"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7861BF" w:rsidRPr="00291B21" w:rsidRDefault="007861BF" w:rsidP="008A394D">
                      <w:pPr>
                        <w:rPr>
                          <w:rFonts w:ascii="Trebuchet MS" w:hAnsi="Trebuchet MS"/>
                          <w:b/>
                          <w:sz w:val="20"/>
                          <w:szCs w:val="20"/>
                        </w:rPr>
                      </w:pPr>
                    </w:p>
                    <w:p w:rsidR="007861BF" w:rsidRPr="00291B21" w:rsidRDefault="007861BF" w:rsidP="008A394D">
                      <w:pPr>
                        <w:rPr>
                          <w:rFonts w:ascii="Trebuchet MS" w:hAnsi="Trebuchet MS"/>
                          <w:b/>
                          <w:sz w:val="20"/>
                          <w:szCs w:val="20"/>
                        </w:rPr>
                      </w:pPr>
                    </w:p>
                    <w:p w:rsidR="007861BF" w:rsidRPr="0090047A" w:rsidRDefault="007861BF"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7861BF" w:rsidRPr="00291B21" w:rsidRDefault="007861BF" w:rsidP="00D453C2">
                      <w:pPr>
                        <w:contextualSpacing/>
                        <w:rPr>
                          <w:rFonts w:ascii="Trebuchet MS" w:hAnsi="Trebuchet MS"/>
                          <w:b/>
                          <w:sz w:val="26"/>
                          <w:szCs w:val="26"/>
                        </w:rPr>
                      </w:pPr>
                    </w:p>
                    <w:p w:rsidR="007861BF" w:rsidRPr="0090047A" w:rsidRDefault="007861BF" w:rsidP="00291B21">
                      <w:pPr>
                        <w:rPr>
                          <w:rFonts w:ascii="Trebuchet MS" w:hAnsi="Trebuchet MS"/>
                          <w:b/>
                          <w:sz w:val="20"/>
                          <w:szCs w:val="20"/>
                        </w:rPr>
                      </w:pPr>
                      <w:r>
                        <w:rPr>
                          <w:rFonts w:ascii="Trebuchet MS" w:hAnsi="Trebuchet MS"/>
                          <w:b/>
                          <w:sz w:val="20"/>
                          <w:szCs w:val="20"/>
                        </w:rPr>
                        <w:t>I MADE AGUS ADI WIRAWAN</w:t>
                      </w:r>
                    </w:p>
                    <w:p w:rsidR="007861BF" w:rsidRPr="00291B21" w:rsidRDefault="007861BF" w:rsidP="00291B21">
                      <w:pPr>
                        <w:rPr>
                          <w:i/>
                        </w:rPr>
                      </w:pPr>
                      <w:r>
                        <w:rPr>
                          <w:rFonts w:ascii="Trebuchet MS" w:hAnsi="Trebuchet MS"/>
                          <w:b/>
                          <w:sz w:val="20"/>
                          <w:szCs w:val="20"/>
                        </w:rPr>
                        <w:t>NRP 5112 100 036</w:t>
                      </w:r>
                    </w:p>
                    <w:p w:rsidR="007861BF" w:rsidRPr="00291B21" w:rsidRDefault="007861BF" w:rsidP="00291B21">
                      <w:pPr>
                        <w:contextualSpacing/>
                        <w:rPr>
                          <w:rFonts w:ascii="Trebuchet MS" w:hAnsi="Trebuchet MS"/>
                          <w:b/>
                          <w:sz w:val="20"/>
                          <w:szCs w:val="20"/>
                        </w:rPr>
                      </w:pPr>
                    </w:p>
                    <w:p w:rsidR="007861BF" w:rsidRPr="00291B21" w:rsidRDefault="007861BF" w:rsidP="00291B21">
                      <w:pPr>
                        <w:contextualSpacing/>
                        <w:rPr>
                          <w:rFonts w:ascii="Trebuchet MS" w:hAnsi="Trebuchet MS"/>
                          <w:b/>
                          <w:sz w:val="20"/>
                          <w:szCs w:val="20"/>
                        </w:rPr>
                      </w:pPr>
                      <w:r w:rsidRPr="00291B21">
                        <w:rPr>
                          <w:rFonts w:ascii="Trebuchet MS" w:hAnsi="Trebuchet MS"/>
                          <w:b/>
                          <w:sz w:val="20"/>
                          <w:szCs w:val="20"/>
                        </w:rPr>
                        <w:t>Supervisor I</w:t>
                      </w:r>
                    </w:p>
                    <w:p w:rsidR="007861BF" w:rsidRPr="00255CE5" w:rsidRDefault="007861BF"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7861BF" w:rsidRPr="00291B21" w:rsidRDefault="007861BF" w:rsidP="00291B21">
                      <w:pPr>
                        <w:contextualSpacing/>
                        <w:rPr>
                          <w:rFonts w:ascii="Trebuchet MS" w:hAnsi="Trebuchet MS"/>
                          <w:b/>
                          <w:sz w:val="20"/>
                          <w:szCs w:val="20"/>
                        </w:rPr>
                      </w:pPr>
                    </w:p>
                    <w:p w:rsidR="007861BF" w:rsidRPr="00291B21" w:rsidRDefault="007861BF" w:rsidP="00291B21">
                      <w:pPr>
                        <w:contextualSpacing/>
                        <w:rPr>
                          <w:rFonts w:ascii="Trebuchet MS" w:hAnsi="Trebuchet MS"/>
                          <w:b/>
                          <w:sz w:val="20"/>
                          <w:szCs w:val="20"/>
                        </w:rPr>
                      </w:pPr>
                      <w:r w:rsidRPr="00291B21">
                        <w:rPr>
                          <w:rFonts w:ascii="Trebuchet MS" w:hAnsi="Trebuchet MS"/>
                          <w:b/>
                          <w:sz w:val="20"/>
                          <w:szCs w:val="20"/>
                        </w:rPr>
                        <w:t>Supervisor II</w:t>
                      </w:r>
                    </w:p>
                    <w:p w:rsidR="007861BF" w:rsidRPr="00652FC5" w:rsidRDefault="007861BF"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861BF" w:rsidRPr="00291B21" w:rsidRDefault="007861BF" w:rsidP="00291B21">
                      <w:pPr>
                        <w:contextualSpacing/>
                        <w:rPr>
                          <w:rFonts w:ascii="Trebuchet MS" w:hAnsi="Trebuchet MS"/>
                          <w:b/>
                          <w:sz w:val="20"/>
                          <w:szCs w:val="20"/>
                          <w:lang w:val="sv-SE"/>
                        </w:rPr>
                      </w:pPr>
                    </w:p>
                    <w:p w:rsidR="007861BF" w:rsidRPr="00291B21" w:rsidRDefault="007861BF" w:rsidP="00D453C2">
                      <w:pPr>
                        <w:rPr>
                          <w:rFonts w:ascii="Trebuchet MS" w:hAnsi="Trebuchet MS"/>
                          <w:b/>
                          <w:sz w:val="20"/>
                          <w:szCs w:val="20"/>
                        </w:rPr>
                      </w:pPr>
                      <w:r w:rsidRPr="00291B21">
                        <w:rPr>
                          <w:rFonts w:ascii="Trebuchet MS" w:hAnsi="Trebuchet MS"/>
                          <w:b/>
                          <w:sz w:val="20"/>
                          <w:szCs w:val="20"/>
                        </w:rPr>
                        <w:t>DEPARTMENT OF INFORMATICS</w:t>
                      </w:r>
                    </w:p>
                    <w:p w:rsidR="007861BF" w:rsidRPr="00291B21" w:rsidRDefault="007861BF" w:rsidP="00D453C2">
                      <w:pPr>
                        <w:rPr>
                          <w:rFonts w:ascii="Trebuchet MS" w:hAnsi="Trebuchet MS"/>
                          <w:b/>
                          <w:sz w:val="20"/>
                          <w:szCs w:val="20"/>
                        </w:rPr>
                      </w:pPr>
                      <w:r w:rsidRPr="00291B21">
                        <w:rPr>
                          <w:rFonts w:ascii="Trebuchet MS" w:hAnsi="Trebuchet MS"/>
                          <w:b/>
                          <w:sz w:val="20"/>
                          <w:szCs w:val="20"/>
                        </w:rPr>
                        <w:t>FACULTY OF INFORMATION TECHNOLOGY</w:t>
                      </w:r>
                    </w:p>
                    <w:p w:rsidR="007861BF" w:rsidRPr="00291B21" w:rsidRDefault="007861BF" w:rsidP="00D453C2">
                      <w:pPr>
                        <w:rPr>
                          <w:rFonts w:ascii="Trebuchet MS" w:hAnsi="Trebuchet MS"/>
                          <w:b/>
                          <w:sz w:val="20"/>
                          <w:szCs w:val="20"/>
                        </w:rPr>
                      </w:pPr>
                      <w:r w:rsidRPr="00291B21">
                        <w:rPr>
                          <w:rFonts w:ascii="Trebuchet MS" w:hAnsi="Trebuchet MS"/>
                          <w:b/>
                          <w:sz w:val="20"/>
                          <w:szCs w:val="20"/>
                        </w:rPr>
                        <w:t>INSTITUT TEKNOLOGI SEPULUH NOPEMBER</w:t>
                      </w:r>
                    </w:p>
                    <w:p w:rsidR="007861BF" w:rsidRPr="00291B21" w:rsidRDefault="007861BF"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7861BF" w:rsidRPr="00E10B39" w:rsidRDefault="007861BF" w:rsidP="008A394D">
                      <w:pPr>
                        <w:rPr>
                          <w:rFonts w:ascii="Trebuchet MS" w:hAnsi="Trebuchet MS"/>
                          <w:color w:val="000000" w:themeColor="text1"/>
                          <w:sz w:val="20"/>
                        </w:rPr>
                      </w:pPr>
                    </w:p>
                    <w:p w:rsidR="007861BF" w:rsidRPr="00E10B39" w:rsidRDefault="007861BF"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7861BF">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6709C3">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6709C3">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6709C3">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(21, 23, 25, 80)</w:t>
      </w:r>
      <w:r>
        <w:rPr>
          <w:lang w:eastAsia="en-US"/>
        </w:rPr>
        <w:t xml:space="preserve"> dan UDP</w:t>
      </w:r>
      <w:r w:rsidR="00CE4C53">
        <w:rPr>
          <w:lang w:val="en-US" w:eastAsia="en-US"/>
        </w:rPr>
        <w:t xml:space="preserve">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0"/>
          <w:headerReference w:type="default" r:id="rId51"/>
          <w:footerReference w:type="default" r:id="rId52"/>
          <w:headerReference w:type="first" r:id="rId53"/>
          <w:footerReference w:type="first" r:id="rId5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03939C8" wp14:editId="2E6A50A6">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5">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352290">
        <w:fldChar w:fldCharType="begin"/>
      </w:r>
      <w:r w:rsidR="00352290">
        <w:instrText xml:space="preserve"> STYLEREF 1 \s </w:instrText>
      </w:r>
      <w:r w:rsidR="00352290">
        <w:fldChar w:fldCharType="separate"/>
      </w:r>
      <w:r w:rsidR="00962C86">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w:t>
      </w:r>
      <w:r w:rsidR="00352290">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352290">
        <w:fldChar w:fldCharType="begin"/>
      </w:r>
      <w:r w:rsidR="00352290">
        <w:instrText xml:space="preserve"> STYLEREF 1 \s </w:instrText>
      </w:r>
      <w:r w:rsidR="00352290">
        <w:fldChar w:fldCharType="separate"/>
      </w:r>
      <w:r w:rsidR="00962C86">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2</w:t>
      </w:r>
      <w:r w:rsidR="00352290">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3FA4C37A" wp14:editId="2EEBF903">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6">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352290">
        <w:fldChar w:fldCharType="begin"/>
      </w:r>
      <w:r w:rsidR="00352290">
        <w:instrText xml:space="preserve"> STYLEREF 1 \s </w:instrText>
      </w:r>
      <w:r w:rsidR="00352290">
        <w:fldChar w:fldCharType="separate"/>
      </w:r>
      <w:r w:rsidR="00962C86">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3</w:t>
      </w:r>
      <w:r w:rsidR="00352290">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962C86">
        <w:t>(</w:t>
      </w:r>
      <w:r w:rsidR="00962C86">
        <w:rPr>
          <w:noProof/>
        </w:rPr>
        <w:t>2</w:t>
      </w:r>
      <w:r w:rsidR="00962C86">
        <w:t>.</w:t>
      </w:r>
      <w:r w:rsidR="00962C86">
        <w:rPr>
          <w:noProof/>
        </w:rPr>
        <w:t>2</w:t>
      </w:r>
      <w:r w:rsidR="00962C86">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962C86">
        <w:t>(</w:t>
      </w:r>
      <w:r w:rsidR="00962C86">
        <w:rPr>
          <w:noProof/>
        </w:rPr>
        <w:t>2</w:t>
      </w:r>
      <w:r w:rsidR="00962C86">
        <w:t>.</w:t>
      </w:r>
      <w:r w:rsidR="00962C86">
        <w:rPr>
          <w:noProof/>
        </w:rPr>
        <w:t>4</w:t>
      </w:r>
      <w:r w:rsidR="00962C86">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962C86">
        <w:t>(</w:t>
      </w:r>
      <w:r w:rsidR="00962C86">
        <w:rPr>
          <w:noProof/>
        </w:rPr>
        <w:t>2</w:t>
      </w:r>
      <w:r w:rsidR="00962C86">
        <w:t>.</w:t>
      </w:r>
      <w:r w:rsidR="00962C86">
        <w:rPr>
          <w:noProof/>
        </w:rPr>
        <w:t>1</w:t>
      </w:r>
      <w:r w:rsidR="00962C86">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962C86">
        <w:t xml:space="preserve">Tabel </w:t>
      </w:r>
      <w:r w:rsidR="00962C86">
        <w:rPr>
          <w:noProof/>
        </w:rPr>
        <w:t>2</w:t>
      </w:r>
      <w:r w:rsidR="00962C86">
        <w:t>.</w:t>
      </w:r>
      <w:r w:rsidR="00962C86">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962C86">
              <w:rPr>
                <w:noProof/>
              </w:rPr>
              <w:t>2</w:t>
            </w:r>
            <w:r>
              <w:rPr>
                <w:noProof/>
              </w:rPr>
              <w:fldChar w:fldCharType="end"/>
            </w:r>
            <w:r>
              <w:t>.</w:t>
            </w:r>
            <w:r>
              <w:fldChar w:fldCharType="begin"/>
            </w:r>
            <w:r>
              <w:instrText xml:space="preserve"> SEQ Persamaan \* ARABIC \s 1 </w:instrText>
            </w:r>
            <w:r>
              <w:fldChar w:fldCharType="separate"/>
            </w:r>
            <w:r w:rsidR="00962C86">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7861BF"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7861BF"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7861BF"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002E91">
        <w:fldChar w:fldCharType="begin"/>
      </w:r>
      <w:r w:rsidR="00002E91">
        <w:instrText xml:space="preserve"> STYLEREF 1 \s </w:instrText>
      </w:r>
      <w:r w:rsidR="00002E91">
        <w:fldChar w:fldCharType="separate"/>
      </w:r>
      <w:r w:rsidR="00962C86">
        <w:rPr>
          <w:noProof/>
        </w:rPr>
        <w:t>2</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1</w:t>
      </w:r>
      <w:r w:rsidR="00002E91">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7861BF"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7861BF"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7861BF"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7861BF"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7861BF"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962C86">
              <w:rPr>
                <w:noProof/>
              </w:rPr>
              <w:t>2</w:t>
            </w:r>
            <w:r>
              <w:rPr>
                <w:noProof/>
              </w:rPr>
              <w:fldChar w:fldCharType="end"/>
            </w:r>
            <w:r>
              <w:t>.</w:t>
            </w:r>
            <w:r>
              <w:fldChar w:fldCharType="begin"/>
            </w:r>
            <w:r>
              <w:instrText xml:space="preserve"> SEQ Persamaan \* ARABIC \s 1 </w:instrText>
            </w:r>
            <w:r>
              <w:fldChar w:fldCharType="separate"/>
            </w:r>
            <w:r w:rsidR="00962C86">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7861BF"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7861BF"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7861BF"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962C86">
              <w:rPr>
                <w:noProof/>
              </w:rPr>
              <w:t>2</w:t>
            </w:r>
            <w:r>
              <w:rPr>
                <w:noProof/>
              </w:rPr>
              <w:fldChar w:fldCharType="end"/>
            </w:r>
            <w:r>
              <w:t>.</w:t>
            </w:r>
            <w:r>
              <w:fldChar w:fldCharType="begin"/>
            </w:r>
            <w:r>
              <w:instrText xml:space="preserve"> SEQ Persamaan \* ARABIC \s 1 </w:instrText>
            </w:r>
            <w:r>
              <w:fldChar w:fldCharType="separate"/>
            </w:r>
            <w:r w:rsidR="00962C86">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7861BF"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7861BF"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962C86">
        <w:t>(</w:t>
      </w:r>
      <w:r w:rsidR="00962C86">
        <w:rPr>
          <w:noProof/>
        </w:rPr>
        <w:t>2</w:t>
      </w:r>
      <w:r w:rsidR="00962C86">
        <w:t>.</w:t>
      </w:r>
      <w:r w:rsidR="00962C86">
        <w:rPr>
          <w:noProof/>
        </w:rPr>
        <w:t>3</w:t>
      </w:r>
      <w:r w:rsidR="00962C86">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962C86">
        <w:t>(</w:t>
      </w:r>
      <w:r w:rsidR="00962C86">
        <w:rPr>
          <w:noProof/>
        </w:rPr>
        <w:t>2</w:t>
      </w:r>
      <w:r w:rsidR="00962C86">
        <w:t>.</w:t>
      </w:r>
      <w:r w:rsidR="00962C86">
        <w:rPr>
          <w:noProof/>
        </w:rPr>
        <w:t>4</w:t>
      </w:r>
      <w:r w:rsidR="00962C86">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962C86">
        <w:t>(</w:t>
      </w:r>
      <w:r w:rsidR="00962C86">
        <w:rPr>
          <w:noProof/>
        </w:rPr>
        <w:t>2</w:t>
      </w:r>
      <w:r w:rsidR="00962C86">
        <w:t>.</w:t>
      </w:r>
      <w:r w:rsidR="00962C86">
        <w:rPr>
          <w:noProof/>
        </w:rPr>
        <w:t>5</w:t>
      </w:r>
      <w:r w:rsidR="00962C86">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7861BF"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962C86">
              <w:rPr>
                <w:noProof/>
              </w:rPr>
              <w:t>2</w:t>
            </w:r>
            <w:r>
              <w:rPr>
                <w:noProof/>
              </w:rPr>
              <w:fldChar w:fldCharType="end"/>
            </w:r>
            <w:r>
              <w:t>.</w:t>
            </w:r>
            <w:r>
              <w:fldChar w:fldCharType="begin"/>
            </w:r>
            <w:r>
              <w:instrText xml:space="preserve"> SEQ Persamaan \* ARABIC \s 1 </w:instrText>
            </w:r>
            <w:r>
              <w:fldChar w:fldCharType="separate"/>
            </w:r>
            <w:r w:rsidR="00962C86">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7861BF"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7861BF"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962C86">
              <w:rPr>
                <w:noProof/>
              </w:rPr>
              <w:t>2</w:t>
            </w:r>
            <w:r>
              <w:rPr>
                <w:noProof/>
              </w:rPr>
              <w:fldChar w:fldCharType="end"/>
            </w:r>
            <w:r>
              <w:t>.</w:t>
            </w:r>
            <w:r>
              <w:fldChar w:fldCharType="begin"/>
            </w:r>
            <w:r>
              <w:instrText xml:space="preserve"> SEQ Persamaan \* ARABIC \s 1 </w:instrText>
            </w:r>
            <w:r>
              <w:fldChar w:fldCharType="separate"/>
            </w:r>
            <w:r w:rsidR="00962C86">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2DBCABD4" wp14:editId="3A189F49">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7">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352290">
        <w:fldChar w:fldCharType="begin"/>
      </w:r>
      <w:r w:rsidR="00352290">
        <w:instrText xml:space="preserve"> STYLEREF 1 \s </w:instrText>
      </w:r>
      <w:r w:rsidR="00352290">
        <w:fldChar w:fldCharType="separate"/>
      </w:r>
      <w:r w:rsidR="00962C86">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4</w:t>
      </w:r>
      <w:r w:rsidR="00352290">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8"/>
          <w:footerReference w:type="first" r:id="rId59"/>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962C86">
        <w:t xml:space="preserve">Gambar </w:t>
      </w:r>
      <w:r w:rsidR="00962C86">
        <w:rPr>
          <w:noProof/>
        </w:rPr>
        <w:t>3</w:t>
      </w:r>
      <w:r w:rsidR="00962C86">
        <w:t>.</w:t>
      </w:r>
      <w:r w:rsidR="00962C86">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5DA380FE" wp14:editId="6498896E">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0">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w:t>
      </w:r>
      <w:r w:rsidR="00352290">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962C86">
        <w:t xml:space="preserve">Gambar </w:t>
      </w:r>
      <w:r w:rsidR="00962C86">
        <w:rPr>
          <w:noProof/>
        </w:rPr>
        <w:t>3</w:t>
      </w:r>
      <w:r w:rsidR="00962C86">
        <w:t>.</w:t>
      </w:r>
      <w:r w:rsidR="00962C86">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4ADD3626" wp14:editId="23732CF1">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1">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2</w:t>
      </w:r>
      <w:r w:rsidR="00352290">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962C86">
        <w:t xml:space="preserve">Gambar </w:t>
      </w:r>
      <w:r w:rsidR="00962C86">
        <w:rPr>
          <w:noProof/>
        </w:rPr>
        <w:t>3</w:t>
      </w:r>
      <w:r w:rsidR="00962C86">
        <w:t>.</w:t>
      </w:r>
      <w:r w:rsidR="00962C86">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148FEAED" wp14:editId="7034439C">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2">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3</w:t>
      </w:r>
      <w:r w:rsidR="00352290">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2012BCBF" wp14:editId="09DFB5A5">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3">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4</w:t>
      </w:r>
      <w:r w:rsidR="00352290">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66482EA4" wp14:editId="7A323027">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4">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5</w:t>
      </w:r>
      <w:r w:rsidR="00352290">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962C86">
        <w:t xml:space="preserve">Gambar </w:t>
      </w:r>
      <w:r w:rsidR="00962C86">
        <w:rPr>
          <w:noProof/>
        </w:rPr>
        <w:t>3</w:t>
      </w:r>
      <w:r w:rsidR="00962C86">
        <w:t>.</w:t>
      </w:r>
      <w:r w:rsidR="00962C86">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962C86">
        <w:t xml:space="preserve">Gambar </w:t>
      </w:r>
      <w:r w:rsidR="00962C86">
        <w:rPr>
          <w:noProof/>
        </w:rPr>
        <w:t>3</w:t>
      </w:r>
      <w:r w:rsidR="00962C86">
        <w:t>.</w:t>
      </w:r>
      <w:r w:rsidR="00962C86">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726E3B8E" wp14:editId="09EFAC4D">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6</w:t>
      </w:r>
      <w:r w:rsidR="00352290">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962C86">
        <w:t xml:space="preserve">Gambar </w:t>
      </w:r>
      <w:r w:rsidR="00962C86">
        <w:rPr>
          <w:noProof/>
        </w:rPr>
        <w:t>3</w:t>
      </w:r>
      <w:r w:rsidR="00962C86">
        <w:t>.</w:t>
      </w:r>
      <w:r w:rsidR="00962C86">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4AB1C73C" wp14:editId="21352AA8">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7"/>
          <w:headerReference w:type="default" r:id="rId68"/>
          <w:footerReference w:type="default" r:id="rId69"/>
          <w:headerReference w:type="first" r:id="rId70"/>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352290">
        <w:fldChar w:fldCharType="begin"/>
      </w:r>
      <w:r w:rsidR="00352290">
        <w:instrText xml:space="preserve"> STYLEREF 1 \s </w:instrText>
      </w:r>
      <w:r w:rsidR="00352290">
        <w:fldChar w:fldCharType="separate"/>
      </w:r>
      <w:r w:rsidR="00962C86">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7</w:t>
      </w:r>
      <w:r w:rsidR="00352290">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962C86">
        <w:t xml:space="preserve">Tabel </w:t>
      </w:r>
      <w:r w:rsidR="00962C86">
        <w:rPr>
          <w:noProof/>
        </w:rPr>
        <w:t>4</w:t>
      </w:r>
      <w:r w:rsidR="00962C86">
        <w:t>.</w:t>
      </w:r>
      <w:r w:rsidR="00962C86">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002E91">
        <w:fldChar w:fldCharType="begin"/>
      </w:r>
      <w:r w:rsidR="00002E91">
        <w:instrText xml:space="preserve"> STYLEREF 1 \s </w:instrText>
      </w:r>
      <w:r w:rsidR="00002E91">
        <w:fldChar w:fldCharType="separate"/>
      </w:r>
      <w:r w:rsidR="00962C86">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1</w:t>
      </w:r>
      <w:r w:rsidR="00002E91">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962C86">
        <w:t xml:space="preserve">Tabel </w:t>
      </w:r>
      <w:r w:rsidR="00962C86">
        <w:rPr>
          <w:noProof/>
        </w:rPr>
        <w:t>4</w:t>
      </w:r>
      <w:r w:rsidR="00962C86">
        <w:t>.</w:t>
      </w:r>
      <w:r w:rsidR="00962C86">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962C86">
        <w:t xml:space="preserve">Gambar </w:t>
      </w:r>
      <w:r w:rsidR="00962C86">
        <w:rPr>
          <w:noProof/>
        </w:rPr>
        <w:t>4</w:t>
      </w:r>
      <w:r w:rsidR="00962C86">
        <w:t>.</w:t>
      </w:r>
      <w:r w:rsidR="00962C86">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002E91">
        <w:fldChar w:fldCharType="begin"/>
      </w:r>
      <w:r w:rsidR="00002E91">
        <w:instrText xml:space="preserve"> STYLEREF 1 \s </w:instrText>
      </w:r>
      <w:r w:rsidR="00002E91">
        <w:fldChar w:fldCharType="separate"/>
      </w:r>
      <w:r w:rsidR="00962C86">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2</w:t>
      </w:r>
      <w:r w:rsidR="00002E91">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w:t>
      </w:r>
      <w:r w:rsidR="00352290">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962C86">
        <w:t xml:space="preserve">Gambar </w:t>
      </w:r>
      <w:r w:rsidR="00962C86">
        <w:rPr>
          <w:noProof/>
        </w:rPr>
        <w:t>4</w:t>
      </w:r>
      <w:r w:rsidR="00962C86">
        <w:t>.</w:t>
      </w:r>
      <w:r w:rsidR="00962C86">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2</w:t>
      </w:r>
      <w:r w:rsidR="00352290">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962C86">
        <w:tab/>
        <w:t xml:space="preserve">Gambar </w:t>
      </w:r>
      <w:r w:rsidR="00962C86">
        <w:rPr>
          <w:noProof/>
        </w:rPr>
        <w:t>4</w:t>
      </w:r>
      <w:r w:rsidR="00962C86">
        <w:t>.</w:t>
      </w:r>
      <w:r w:rsidR="00962C86">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3</w:t>
      </w:r>
      <w:r w:rsidR="00352290">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962C86">
        <w:t xml:space="preserve">Gambar </w:t>
      </w:r>
      <w:r w:rsidR="00962C86">
        <w:rPr>
          <w:noProof/>
        </w:rPr>
        <w:t>4</w:t>
      </w:r>
      <w:r w:rsidR="00962C86">
        <w:t>.</w:t>
      </w:r>
      <w:r w:rsidR="00962C86">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4</w:t>
      </w:r>
      <w:r w:rsidR="00352290">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962C86">
        <w:t xml:space="preserve">Gambar </w:t>
      </w:r>
      <w:r w:rsidR="00962C86">
        <w:rPr>
          <w:noProof/>
        </w:rPr>
        <w:t>4</w:t>
      </w:r>
      <w:r w:rsidR="00962C86">
        <w:t>.</w:t>
      </w:r>
      <w:r w:rsidR="00962C86">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5</w:t>
      </w:r>
      <w:r w:rsidR="00352290">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962C86">
        <w:t xml:space="preserve">Gambar </w:t>
      </w:r>
      <w:r w:rsidR="00962C86">
        <w:rPr>
          <w:noProof/>
        </w:rPr>
        <w:t>4</w:t>
      </w:r>
      <w:r w:rsidR="00962C86">
        <w:t>.</w:t>
      </w:r>
      <w:r w:rsidR="00962C86">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6</w:t>
      </w:r>
      <w:r w:rsidR="00352290">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962C86">
        <w:t xml:space="preserve">Gambar </w:t>
      </w:r>
      <w:r w:rsidR="00962C86">
        <w:rPr>
          <w:noProof/>
        </w:rPr>
        <w:t>4</w:t>
      </w:r>
      <w:r w:rsidR="00962C86">
        <w:t>.</w:t>
      </w:r>
      <w:r w:rsidR="00962C86">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352290">
        <w:fldChar w:fldCharType="begin"/>
      </w:r>
      <w:r w:rsidR="00352290">
        <w:instrText xml:space="preserve"> STYLEREF 1 \s </w:instrText>
      </w:r>
      <w:r w:rsidR="00352290">
        <w:fldChar w:fldCharType="separate"/>
      </w:r>
      <w:r w:rsidR="00962C86">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7</w:t>
      </w:r>
      <w:r w:rsidR="00352290">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7B6D08">
        <w:rPr>
          <w:lang w:val="en-US"/>
        </w:rPr>
        <w:t xml:space="preserve"> dan tempat dijalankan aplikasi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Intel(R) Core(TM) i7-3630QM CPU @ 2.40GHz 2.40GHz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Pr="00797840"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Intel(R) Core(TM) i7-3630QM CPU @ 2.40GHz 2.40GHz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Intel(R) Core(TM) i7-3630QM CPU @ 2.40GHz 2.40GHz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797840" w:rsidP="00797840">
      <w:pPr>
        <w:pStyle w:val="ListParagraph"/>
        <w:numPr>
          <w:ilvl w:val="0"/>
          <w:numId w:val="38"/>
        </w:numPr>
        <w:jc w:val="left"/>
        <w:rPr>
          <w:lang w:val="en-US"/>
        </w:rPr>
      </w:pPr>
      <w:r>
        <w:t>Intel(R) Core(TM) i7-3630QM CPU @ 2.40GHz 2.40GHz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w:t>
      </w:r>
      <w:r>
        <w:lastRenderedPageBreak/>
        <w:t>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962C86">
        <w:t xml:space="preserve">Tabel </w:t>
      </w:r>
      <w:r w:rsidR="00962C86">
        <w:rPr>
          <w:noProof/>
        </w:rPr>
        <w:t>5</w:t>
      </w:r>
      <w:r w:rsidR="00962C86">
        <w:t>.</w:t>
      </w:r>
      <w:r w:rsidR="00962C86">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1</w:t>
      </w:r>
      <w:r w:rsidR="00002E91">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6D3499" w:rsidRDefault="006D3499" w:rsidP="00352290">
            <w:pPr>
              <w:jc w:val="left"/>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dan server target dapat saling berkomunikasi</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352290">
            <w:pPr>
              <w:jc w:val="left"/>
            </w:pPr>
            <w:r>
              <w:t xml:space="preserve">Konfigurasi jaringan pada komputer </w:t>
            </w:r>
            <w:r w:rsidR="00073D12">
              <w:rPr>
                <w:lang w:val="en-US"/>
              </w:rPr>
              <w:t xml:space="preserve">pengakses normal dan komputer </w:t>
            </w:r>
            <w:r>
              <w:t>p</w:t>
            </w:r>
            <w:r w:rsidR="00352290">
              <w:rPr>
                <w:lang w:val="en-US"/>
              </w:rPr>
              <w:t>enyerang</w:t>
            </w:r>
            <w:r>
              <w:t xml:space="preserve"> dan 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962C86">
        <w:t xml:space="preserve">Gambar </w:t>
      </w:r>
      <w:r w:rsidR="00962C86">
        <w:rPr>
          <w:noProof/>
        </w:rPr>
        <w:t>5</w:t>
      </w:r>
      <w:r w:rsidR="00962C86">
        <w:t>.</w:t>
      </w:r>
      <w:r w:rsidR="00962C86">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962C86">
        <w:t xml:space="preserve">Gambar </w:t>
      </w:r>
      <w:r w:rsidR="00962C86">
        <w:rPr>
          <w:noProof/>
        </w:rPr>
        <w:t>5</w:t>
      </w:r>
      <w:r w:rsidR="00962C86">
        <w:t>.</w:t>
      </w:r>
      <w:r w:rsidR="00962C86">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0FB22B0D" wp14:editId="412A5828">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1">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fldChar w:fldCharType="begin"/>
      </w:r>
      <w:r>
        <w:instrText xml:space="preserve"> STYLEREF 1 \s </w:instrText>
      </w:r>
      <w:r>
        <w:fldChar w:fldCharType="separate"/>
      </w:r>
      <w:r w:rsidR="00962C86">
        <w:rPr>
          <w:noProof/>
        </w:rPr>
        <w:t>5</w:t>
      </w:r>
      <w:r>
        <w:fldChar w:fldCharType="end"/>
      </w:r>
      <w:r>
        <w:t>.</w:t>
      </w:r>
      <w:r>
        <w:fldChar w:fldCharType="begin"/>
      </w:r>
      <w:r>
        <w:instrText xml:space="preserve"> SEQ Gambar \* ARABIC \s 1 </w:instrText>
      </w:r>
      <w:r>
        <w:fldChar w:fldCharType="separate"/>
      </w:r>
      <w:r w:rsidR="00962C86">
        <w:rPr>
          <w:noProof/>
        </w:rPr>
        <w:t>1</w:t>
      </w:r>
      <w:r>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drawing>
          <wp:inline distT="0" distB="0" distL="0" distR="0" wp14:anchorId="1084C67C" wp14:editId="50BF2F41">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fldChar w:fldCharType="begin"/>
      </w:r>
      <w:r>
        <w:instrText xml:space="preserve"> STYLEREF 1 \s </w:instrText>
      </w:r>
      <w:r>
        <w:fldChar w:fldCharType="separate"/>
      </w:r>
      <w:r w:rsidR="00962C86">
        <w:rPr>
          <w:noProof/>
        </w:rPr>
        <w:t>5</w:t>
      </w:r>
      <w:r>
        <w:fldChar w:fldCharType="end"/>
      </w:r>
      <w:r>
        <w:t>.</w:t>
      </w:r>
      <w:r>
        <w:fldChar w:fldCharType="begin"/>
      </w:r>
      <w:r>
        <w:instrText xml:space="preserve"> SEQ Gambar \* ARABIC \s 1 </w:instrText>
      </w:r>
      <w:r>
        <w:fldChar w:fldCharType="separate"/>
      </w:r>
      <w:r w:rsidR="00962C86">
        <w:rPr>
          <w:noProof/>
        </w:rPr>
        <w:t>2</w:t>
      </w:r>
      <w:r>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962C86">
        <w:t xml:space="preserve">Tabel </w:t>
      </w:r>
      <w:r w:rsidR="00962C86">
        <w:rPr>
          <w:noProof/>
        </w:rPr>
        <w:t>5</w:t>
      </w:r>
      <w:r w:rsidR="00962C86">
        <w:t>.</w:t>
      </w:r>
      <w:r w:rsidR="00962C86">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2</w:t>
      </w:r>
      <w:r w:rsidR="00002E91">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962C86">
        <w:t xml:space="preserve">Gambar </w:t>
      </w:r>
      <w:r w:rsidR="00962C86">
        <w:rPr>
          <w:noProof/>
        </w:rPr>
        <w:t>5</w:t>
      </w:r>
      <w:r w:rsidR="00962C86">
        <w:t>.</w:t>
      </w:r>
      <w:r w:rsidR="00962C86">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962C86">
        <w:t xml:space="preserve">Gambar </w:t>
      </w:r>
      <w:r w:rsidR="00962C86">
        <w:rPr>
          <w:noProof/>
        </w:rPr>
        <w:t>5</w:t>
      </w:r>
      <w:r w:rsidR="00962C86">
        <w:t>.</w:t>
      </w:r>
      <w:r w:rsidR="00962C86">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5184B0E5" wp14:editId="6A832AB0">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3</w:t>
      </w:r>
      <w:r w:rsidR="00352290">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4509988D" wp14:editId="1C2E214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4</w:t>
      </w:r>
      <w:r w:rsidR="00352290">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962C86">
        <w:t xml:space="preserve">Tabel </w:t>
      </w:r>
      <w:r w:rsidR="00962C86">
        <w:rPr>
          <w:noProof/>
        </w:rPr>
        <w:t>5</w:t>
      </w:r>
      <w:r w:rsidR="00962C86">
        <w:t>.</w:t>
      </w:r>
      <w:r w:rsidR="00962C86">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3</w:t>
      </w:r>
      <w:r w:rsidR="00002E91">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962C86">
        <w:t xml:space="preserve">Gambar </w:t>
      </w:r>
      <w:r w:rsidR="00962C86">
        <w:rPr>
          <w:noProof/>
        </w:rPr>
        <w:t>5</w:t>
      </w:r>
      <w:r w:rsidR="00962C86">
        <w:t>.</w:t>
      </w:r>
      <w:r w:rsidR="00962C86">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30C07D23" wp14:editId="638D6C59">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5</w:t>
      </w:r>
      <w:r w:rsidR="00352290">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Uji Coba 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962C86">
        <w:t xml:space="preserve">Tabel </w:t>
      </w:r>
      <w:r w:rsidR="00962C86">
        <w:rPr>
          <w:noProof/>
        </w:rPr>
        <w:t>5</w:t>
      </w:r>
      <w:r w:rsidR="00962C86">
        <w:t>.</w:t>
      </w:r>
      <w:r w:rsidR="00962C86">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4</w:t>
      </w:r>
      <w:r w:rsidR="00002E91">
        <w:fldChar w:fldCharType="end"/>
      </w:r>
      <w:bookmarkEnd w:id="300"/>
      <w:r>
        <w:rPr>
          <w:lang w:val="en-US"/>
        </w:rPr>
        <w:t xml:space="preserve"> </w:t>
      </w:r>
      <w:r w:rsidR="00A93C8D">
        <w:rPr>
          <w:lang w:val="en-US"/>
        </w:rPr>
        <w:t>Prosedur m</w:t>
      </w:r>
      <w:r>
        <w:rPr>
          <w:lang w:val="en-US"/>
        </w:rPr>
        <w:t>embuat model data 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962C86">
        <w:t xml:space="preserve">Gambar </w:t>
      </w:r>
      <w:r w:rsidR="00962C86">
        <w:rPr>
          <w:noProof/>
        </w:rPr>
        <w:t>5</w:t>
      </w:r>
      <w:r w:rsidR="00962C86">
        <w:t>.</w:t>
      </w:r>
      <w:r w:rsidR="00962C86">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43827ADB" wp14:editId="7FB00C4E">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6</w:t>
      </w:r>
      <w:r w:rsidR="00352290">
        <w:fldChar w:fldCharType="end"/>
      </w:r>
      <w:bookmarkEnd w:id="302"/>
      <w:r>
        <w:rPr>
          <w:lang w:val="en-US"/>
        </w:rPr>
        <w:t xml:space="preserve"> Potongan hasil model data 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962C86">
        <w:t xml:space="preserve">Tabel </w:t>
      </w:r>
      <w:r w:rsidR="00962C86">
        <w:rPr>
          <w:noProof/>
        </w:rPr>
        <w:t>5</w:t>
      </w:r>
      <w:r w:rsidR="00962C86">
        <w:t>.</w:t>
      </w:r>
      <w:r w:rsidR="00962C86">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5</w:t>
      </w:r>
      <w:r w:rsidR="00002E91">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962C86">
        <w:t xml:space="preserve">Gambar </w:t>
      </w:r>
      <w:r w:rsidR="00962C86">
        <w:rPr>
          <w:noProof/>
        </w:rPr>
        <w:t>5</w:t>
      </w:r>
      <w:r w:rsidR="00962C86">
        <w:t>.</w:t>
      </w:r>
      <w:r w:rsidR="00962C86">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1FD509FE" wp14:editId="4AED2047">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7</w:t>
      </w:r>
      <w:r w:rsidR="00352290">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962C86">
        <w:t xml:space="preserve">Tabel </w:t>
      </w:r>
      <w:r w:rsidR="00962C86">
        <w:rPr>
          <w:noProof/>
        </w:rPr>
        <w:t>5</w:t>
      </w:r>
      <w:r w:rsidR="00962C86">
        <w:t>.</w:t>
      </w:r>
      <w:r w:rsidR="00962C86">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6</w:t>
      </w:r>
      <w:r w:rsidR="00002E91">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_Ref454961377 \h </w:instrText>
      </w:r>
      <w:r w:rsidR="00A64A00">
        <w:rPr>
          <w:lang w:val="en-US"/>
        </w:rPr>
      </w:r>
      <w:r w:rsidR="00A64A00">
        <w:rPr>
          <w:lang w:val="en-US"/>
        </w:rPr>
        <w:fldChar w:fldCharType="separate"/>
      </w:r>
      <w:r w:rsidR="00962C86">
        <w:t xml:space="preserve">Gambar </w:t>
      </w:r>
      <w:r w:rsidR="00962C86">
        <w:rPr>
          <w:noProof/>
        </w:rPr>
        <w:t>5</w:t>
      </w:r>
      <w:r w:rsidR="00962C86">
        <w:t>.</w:t>
      </w:r>
      <w:r w:rsidR="00962C86">
        <w:rPr>
          <w:noProof/>
        </w:rPr>
        <w:t>8</w:t>
      </w:r>
      <w:r w:rsidR="00A64A00">
        <w:rPr>
          <w:lang w:val="en-US"/>
        </w:rPr>
        <w:fldChar w:fldCharType="end"/>
      </w:r>
      <w:r w:rsidR="00A64A00">
        <w:rPr>
          <w:lang w:val="en-US"/>
        </w:rPr>
        <w:t xml:space="preserve"> </w:t>
      </w:r>
      <w:r>
        <w:rPr>
          <w:lang w:val="en-US"/>
        </w:rPr>
        <w:t xml:space="preserve">ditunjukkan </w:t>
      </w:r>
      <w:r w:rsidR="00673ACC">
        <w:rPr>
          <w:lang w:val="en-US"/>
        </w:rPr>
        <w:t>potong</w:t>
      </w:r>
      <w:r>
        <w:rPr>
          <w:lang w:val="en-US"/>
        </w:rPr>
        <w:t xml:space="preserve">an hasil </w:t>
      </w:r>
      <w:r w:rsidR="00C457F7">
        <w:rPr>
          <w:lang w:val="en-US"/>
        </w:rPr>
        <w:t>perhitungan jarak mahalanobis setiap paket data</w:t>
      </w:r>
      <w:r>
        <w:rPr>
          <w:lang w:val="en-US"/>
        </w:rPr>
        <w:t xml:space="preserve">. Supaya hasil </w:t>
      </w:r>
      <w:r w:rsidR="00C457F7">
        <w:rPr>
          <w:lang w:val="en-US"/>
        </w:rPr>
        <w:t xml:space="preserve">perhitungan jarak mahlanobis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5F33D0">
      <w:pPr>
        <w:keepNext/>
        <w:jc w:val="center"/>
      </w:pPr>
      <w:r>
        <w:rPr>
          <w:noProof/>
          <w:lang w:eastAsia="id-ID"/>
        </w:rPr>
        <w:lastRenderedPageBreak/>
        <w:drawing>
          <wp:inline distT="0" distB="0" distL="0" distR="0" wp14:anchorId="05FC16D1" wp14:editId="33040D4B">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Pr="0013574B" w:rsidRDefault="00303078" w:rsidP="00303078">
      <w:pPr>
        <w:pStyle w:val="Caption"/>
        <w:rPr>
          <w:lang w:val="en-US"/>
        </w:rPr>
      </w:pPr>
      <w:bookmarkStart w:id="309" w:name="_Ref454961377"/>
      <w:bookmarkStart w:id="310" w:name="_Toc455757741"/>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8</w:t>
      </w:r>
      <w:r w:rsidR="00352290">
        <w:fldChar w:fldCharType="end"/>
      </w:r>
      <w:bookmarkEnd w:id="309"/>
      <w:r>
        <w:rPr>
          <w:lang w:val="en-US"/>
        </w:rPr>
        <w:t xml:space="preserve"> Potongan hasil menghitung jarak mahalnobis</w:t>
      </w:r>
      <w:bookmarkEnd w:id="310"/>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962C86">
        <w:t xml:space="preserve">Tabel </w:t>
      </w:r>
      <w:r w:rsidR="00962C86">
        <w:rPr>
          <w:noProof/>
        </w:rPr>
        <w:t>5</w:t>
      </w:r>
      <w:r w:rsidR="00962C86">
        <w:t>.</w:t>
      </w:r>
      <w:r w:rsidR="00962C86">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7</w:t>
      </w:r>
      <w:r w:rsidR="00002E91">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962C86">
        <w:t xml:space="preserve">Gambar </w:t>
      </w:r>
      <w:r w:rsidR="00962C86">
        <w:rPr>
          <w:noProof/>
        </w:rPr>
        <w:t>5</w:t>
      </w:r>
      <w:r w:rsidR="00962C86">
        <w:t>.</w:t>
      </w:r>
      <w:r w:rsidR="00962C86">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lastRenderedPageBreak/>
        <w:drawing>
          <wp:inline distT="0" distB="0" distL="0" distR="0" wp14:anchorId="3D7EC705" wp14:editId="43A5DD50">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9</w:t>
      </w:r>
      <w:r w:rsidR="00352290">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962C86">
        <w:t xml:space="preserve">Tabel </w:t>
      </w:r>
      <w:r w:rsidR="00962C86">
        <w:rPr>
          <w:noProof/>
        </w:rPr>
        <w:t>5</w:t>
      </w:r>
      <w:r w:rsidR="00962C86">
        <w:t>.</w:t>
      </w:r>
      <w:r w:rsidR="00962C86">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8</w:t>
      </w:r>
      <w:r w:rsidR="00002E91">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303078" w:rsidRDefault="00303078" w:rsidP="00303078"/>
    <w:p w:rsidR="00A64A00" w:rsidRDefault="00A64A00" w:rsidP="00A64A00">
      <w:pPr>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962C86">
        <w:t xml:space="preserve">Gambar </w:t>
      </w:r>
      <w:r w:rsidR="00962C86">
        <w:rPr>
          <w:noProof/>
        </w:rPr>
        <w:t>5</w:t>
      </w:r>
      <w:r w:rsidR="00962C86">
        <w:t>.</w:t>
      </w:r>
      <w:r w:rsidR="00962C86">
        <w:rPr>
          <w:noProof/>
        </w:rPr>
        <w:t>10</w:t>
      </w:r>
      <w:r>
        <w:rPr>
          <w:lang w:val="en-US"/>
        </w:rPr>
        <w:fldChar w:fldCharType="end"/>
      </w:r>
      <w:r>
        <w:rPr>
          <w:lang w:val="en-US"/>
        </w:rPr>
        <w:t xml:space="preserve"> ditunjukkan potongan hasil </w:t>
      </w:r>
      <w:r w:rsidR="00C457F7">
        <w:rPr>
          <w:lang w:val="en-US"/>
        </w:rPr>
        <w:t xml:space="preserve">data sebelum proses incremental learning. Sedangkan pada </w:t>
      </w:r>
      <w:r w:rsidR="00C457F7">
        <w:rPr>
          <w:lang w:val="en-US"/>
        </w:rPr>
        <w:fldChar w:fldCharType="begin"/>
      </w:r>
      <w:r w:rsidR="00C457F7">
        <w:rPr>
          <w:lang w:val="en-US"/>
        </w:rPr>
        <w:instrText xml:space="preserve"> REF _Ref455023658 \h </w:instrText>
      </w:r>
      <w:r w:rsidR="00C457F7">
        <w:rPr>
          <w:lang w:val="en-US"/>
        </w:rPr>
      </w:r>
      <w:r w:rsidR="00C457F7">
        <w:rPr>
          <w:lang w:val="en-US"/>
        </w:rPr>
        <w:fldChar w:fldCharType="separate"/>
      </w:r>
      <w:r w:rsidR="00962C86">
        <w:t xml:space="preserve">Gambar </w:t>
      </w:r>
      <w:r w:rsidR="00962C86">
        <w:rPr>
          <w:noProof/>
        </w:rPr>
        <w:t>5</w:t>
      </w:r>
      <w:r w:rsidR="00962C86">
        <w:t>.</w:t>
      </w:r>
      <w:r w:rsidR="00962C86">
        <w:rPr>
          <w:noProof/>
        </w:rPr>
        <w:t>11</w:t>
      </w:r>
      <w:r w:rsidR="00C457F7">
        <w:rPr>
          <w:lang w:val="en-US"/>
        </w:rPr>
        <w:fldChar w:fldCharType="end"/>
      </w:r>
      <w:r w:rsidR="00C457F7">
        <w:rPr>
          <w:lang w:val="en-US"/>
        </w:rPr>
        <w:t xml:space="preserve"> merupakan potongan hasil data setelah porses incremental learning</w:t>
      </w:r>
      <w:r>
        <w:rPr>
          <w:lang w:val="en-US"/>
        </w:rPr>
        <w:t xml:space="preserve">. Supaya hasil </w:t>
      </w:r>
      <w:r w:rsidR="00C457F7">
        <w:rPr>
          <w:lang w:val="en-US"/>
        </w:rPr>
        <w:t>proses incremental leraning</w:t>
      </w:r>
      <w:r>
        <w:rPr>
          <w:lang w:val="en-US"/>
        </w:rPr>
        <w:t xml:space="preserve"> dapat ditampilkan untuk memastikan ketepatannya atau tidak maka akan dilakukan modifikasi. Modifikasi yang dilakukan adalah menambahkan perintah cetak.</w:t>
      </w:r>
    </w:p>
    <w:p w:rsidR="00A64A00" w:rsidRDefault="00A64A00" w:rsidP="00303078"/>
    <w:p w:rsidR="00303078" w:rsidRDefault="00303078" w:rsidP="00303078">
      <w:pPr>
        <w:keepNext/>
      </w:pPr>
      <w:r>
        <w:rPr>
          <w:noProof/>
          <w:lang w:eastAsia="id-ID"/>
        </w:rPr>
        <w:drawing>
          <wp:inline distT="0" distB="0" distL="0" distR="0" wp14:anchorId="4D281F60" wp14:editId="1748937F">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10</w:t>
      </w:r>
      <w:r w:rsidR="00352290">
        <w:fldChar w:fldCharType="end"/>
      </w:r>
      <w:bookmarkEnd w:id="317"/>
      <w:r>
        <w:rPr>
          <w:lang w:val="en-US"/>
        </w:rPr>
        <w:t xml:space="preserve"> Potongan hasil data sebelum proses incremental learning</w:t>
      </w:r>
      <w:bookmarkEnd w:id="318"/>
    </w:p>
    <w:p w:rsidR="00303078" w:rsidRDefault="00303078" w:rsidP="00303078">
      <w:pPr>
        <w:keepNext/>
      </w:pPr>
    </w:p>
    <w:p w:rsidR="00303078" w:rsidRDefault="00303078" w:rsidP="00303078">
      <w:pPr>
        <w:keepNext/>
      </w:pPr>
      <w:r>
        <w:rPr>
          <w:noProof/>
          <w:lang w:eastAsia="id-ID"/>
        </w:rPr>
        <w:drawing>
          <wp:inline distT="0" distB="0" distL="0" distR="0" wp14:anchorId="564F3F02" wp14:editId="393121B1">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11</w:t>
      </w:r>
      <w:r w:rsidR="00352290">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Pr="00E254E4">
        <w:rPr>
          <w:i/>
          <w:lang w:val="en-US"/>
        </w:rPr>
        <w:t>2 fold</w:t>
      </w:r>
      <w:proofErr w:type="gramEnd"/>
      <w:r w:rsidRPr="00E254E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t>Uji Coba Performa Sistem</w:t>
      </w:r>
    </w:p>
    <w:p w:rsidR="00E254E4" w:rsidRDefault="00E254E4" w:rsidP="00E254E4">
      <w:pPr>
        <w:ind w:firstLine="720"/>
        <w:rPr>
          <w:lang w:val="en-US"/>
        </w:rPr>
      </w:pPr>
      <w:r>
        <w:rPr>
          <w:lang w:val="en-US"/>
        </w:rPr>
        <w:lastRenderedPageBreak/>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962C86">
        <w:t xml:space="preserve">Gambar </w:t>
      </w:r>
      <w:r w:rsidR="00962C86">
        <w:rPr>
          <w:noProof/>
        </w:rPr>
        <w:t>5</w:t>
      </w:r>
      <w:r w:rsidR="00962C86">
        <w:t>.</w:t>
      </w:r>
      <w:r w:rsidR="00962C86">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962C86">
        <w:t xml:space="preserve">Gambar </w:t>
      </w:r>
      <w:r w:rsidR="00962C86">
        <w:rPr>
          <w:noProof/>
        </w:rPr>
        <w:t>5</w:t>
      </w:r>
      <w:r w:rsidR="00962C86">
        <w:t>.</w:t>
      </w:r>
      <w:r w:rsidR="00962C86">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2CE667B5" wp14:editId="1E254D84">
                <wp:simplePos x="0" y="0"/>
                <wp:positionH relativeFrom="column">
                  <wp:posOffset>58657</wp:posOffset>
                </wp:positionH>
                <wp:positionV relativeFrom="paragraph">
                  <wp:posOffset>92591</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32C7E" id="Rectangle 24" o:spid="_x0000_s1026" style="position:absolute;margin-left:4.6pt;margin-top:7.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" filled="f" strokecolor="red" strokeweight=".5pt"/>
            </w:pict>
          </mc:Fallback>
        </mc:AlternateContent>
      </w:r>
      <w:r w:rsidR="00162977">
        <w:rPr>
          <w:noProof/>
          <w:lang w:eastAsia="id-ID"/>
        </w:rPr>
        <w:drawing>
          <wp:inline distT="0" distB="0" distL="0" distR="0" wp14:anchorId="181B94BA" wp14:editId="752559E4">
            <wp:extent cx="3708400" cy="7569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12</w:t>
      </w:r>
      <w:r w:rsidR="00352290">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34F6741E" wp14:editId="6DD17923">
                <wp:simplePos x="0" y="0"/>
                <wp:positionH relativeFrom="column">
                  <wp:posOffset>69215</wp:posOffset>
                </wp:positionH>
                <wp:positionV relativeFrom="paragraph">
                  <wp:posOffset>78684</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E6DDA" id="Rectangle 25" o:spid="_x0000_s1026" style="position:absolute;margin-left:5.45pt;margin-top:6.2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" filled="f" strokecolor="red" strokeweight=".5pt"/>
            </w:pict>
          </mc:Fallback>
        </mc:AlternateContent>
      </w:r>
      <w:r w:rsidR="00162977">
        <w:rPr>
          <w:noProof/>
          <w:lang w:eastAsia="id-ID"/>
        </w:rPr>
        <w:drawing>
          <wp:inline distT="0" distB="0" distL="0" distR="0" wp14:anchorId="1821368B" wp14:editId="4D362BAA">
            <wp:extent cx="3708400" cy="72781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27816"/>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13</w:t>
      </w:r>
      <w:r w:rsidR="00352290">
        <w:fldChar w:fldCharType="end"/>
      </w:r>
      <w:r>
        <w:rPr>
          <w:lang w:val="en-US"/>
        </w:rPr>
        <w:t xml:space="preserve"> HTOP CPU ketika training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3236094D" wp14:editId="5E0FA211">
                <wp:simplePos x="0" y="0"/>
                <wp:positionH relativeFrom="column">
                  <wp:posOffset>74295</wp:posOffset>
                </wp:positionH>
                <wp:positionV relativeFrom="paragraph">
                  <wp:posOffset>83876</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E62C6" id="Rectangle 26" o:spid="_x0000_s1026" style="position:absolute;margin-left:5.85pt;margin-top:6.6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" filled="f" strokecolor="red" strokeweight=".5pt"/>
            </w:pict>
          </mc:Fallback>
        </mc:AlternateContent>
      </w:r>
      <w:r w:rsidR="00162977">
        <w:rPr>
          <w:noProof/>
          <w:lang w:eastAsia="id-ID"/>
        </w:rPr>
        <w:drawing>
          <wp:inline distT="0" distB="0" distL="0" distR="0" wp14:anchorId="18C950E0" wp14:editId="7E306E06">
            <wp:extent cx="3708400" cy="7277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14</w:t>
      </w:r>
      <w:r w:rsidR="00352290">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962C86">
        <w:t xml:space="preserve">Gambar </w:t>
      </w:r>
      <w:r w:rsidR="00962C86">
        <w:rPr>
          <w:noProof/>
        </w:rPr>
        <w:t>5</w:t>
      </w:r>
      <w:r w:rsidR="00962C86">
        <w:t>.</w:t>
      </w:r>
      <w:r w:rsidR="00962C86">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962C86">
        <w:t xml:space="preserve">Gambar </w:t>
      </w:r>
      <w:r w:rsidR="00962C86">
        <w:rPr>
          <w:noProof/>
        </w:rPr>
        <w:t>5</w:t>
      </w:r>
      <w:r w:rsidR="00962C86">
        <w:t>.</w:t>
      </w:r>
      <w:r w:rsidR="00962C86">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962C86">
        <w:t xml:space="preserve">Gambar </w:t>
      </w:r>
      <w:r w:rsidR="00962C86">
        <w:rPr>
          <w:noProof/>
        </w:rPr>
        <w:t>5</w:t>
      </w:r>
      <w:r w:rsidR="00962C86">
        <w:t>.</w:t>
      </w:r>
      <w:r w:rsidR="00962C86">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lastRenderedPageBreak/>
        <w:drawing>
          <wp:inline distT="0" distB="0" distL="0" distR="0" wp14:anchorId="22F9D56A" wp14:editId="657D1973">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E90108" w:rsidRDefault="00E90108" w:rsidP="00E90108">
      <w:pPr>
        <w:pStyle w:val="Caption"/>
      </w:pPr>
      <w:bookmarkStart w:id="327" w:name="_Ref455756712"/>
      <w:bookmarkStart w:id="328" w:name="_Toc455757748"/>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15</w:t>
      </w:r>
      <w:r w:rsidR="00352290">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962C86">
        <w:t xml:space="preserve">Gambar </w:t>
      </w:r>
      <w:r w:rsidR="00962C86">
        <w:rPr>
          <w:noProof/>
        </w:rPr>
        <w:t>5</w:t>
      </w:r>
      <w:r w:rsidR="00962C86">
        <w:t>.</w:t>
      </w:r>
      <w:r w:rsidR="00962C86">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962C86">
        <w:t xml:space="preserve">Gambar </w:t>
      </w:r>
      <w:r w:rsidR="00962C86">
        <w:rPr>
          <w:noProof/>
        </w:rPr>
        <w:t>5</w:t>
      </w:r>
      <w:r w:rsidR="00962C86">
        <w:t>.</w:t>
      </w:r>
      <w:r w:rsidR="00962C86">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962C86">
        <w:t xml:space="preserve">Gambar </w:t>
      </w:r>
      <w:r w:rsidR="00962C86">
        <w:rPr>
          <w:noProof/>
        </w:rPr>
        <w:t>5</w:t>
      </w:r>
      <w:r w:rsidR="00962C86">
        <w:t>.</w:t>
      </w:r>
      <w:r w:rsidR="00962C86">
        <w:rPr>
          <w:noProof/>
        </w:rPr>
        <w:t>17</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0B4637BB" wp14:editId="1FD4CA71">
                <wp:simplePos x="0" y="0"/>
                <wp:positionH relativeFrom="column">
                  <wp:posOffset>69215</wp:posOffset>
                </wp:positionH>
                <wp:positionV relativeFrom="paragraph">
                  <wp:posOffset>474324</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ED771" id="Rectangle 27" o:spid="_x0000_s1026" style="position:absolute;margin-left:5.45pt;margin-top:37.3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" filled="f" strokecolor="red" strokeweight=".5pt"/>
            </w:pict>
          </mc:Fallback>
        </mc:AlternateContent>
      </w:r>
      <w:r w:rsidR="00162977">
        <w:rPr>
          <w:noProof/>
          <w:lang w:eastAsia="id-ID"/>
        </w:rPr>
        <w:drawing>
          <wp:inline distT="0" distB="0" distL="0" distR="0" wp14:anchorId="41670BCB" wp14:editId="293C542C">
            <wp:extent cx="3708400" cy="7569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16</w:t>
      </w:r>
      <w:r w:rsidR="00352290">
        <w:fldChar w:fldCharType="end"/>
      </w:r>
      <w:bookmarkEnd w:id="329"/>
      <w:r>
        <w:rPr>
          <w:lang w:val="en-US"/>
        </w:rPr>
        <w:t xml:space="preserve"> HTOP RAM ketika sistem belum berjalan</w:t>
      </w:r>
      <w:bookmarkEnd w:id="330"/>
    </w:p>
    <w:p w:rsidR="00162977" w:rsidRDefault="00162977" w:rsidP="00162977">
      <w:pPr>
        <w:rPr>
          <w:lang w:val="en-US"/>
        </w:rPr>
      </w:pPr>
    </w:p>
    <w:p w:rsidR="00F94847" w:rsidRDefault="00F94847" w:rsidP="00F94847">
      <w:pPr>
        <w:keepNext/>
      </w:pPr>
      <w:r>
        <w:rPr>
          <w:noProof/>
          <w:lang w:eastAsia="id-ID"/>
        </w:rPr>
        <w:lastRenderedPageBreak/>
        <mc:AlternateContent>
          <mc:Choice Requires="wps">
            <w:drawing>
              <wp:anchor distT="0" distB="0" distL="114300" distR="114300" simplePos="0" relativeHeight="251671552" behindDoc="0" locked="0" layoutInCell="1" allowOverlap="1" wp14:anchorId="0A75E545" wp14:editId="67E92DE7">
                <wp:simplePos x="0" y="0"/>
                <wp:positionH relativeFrom="column">
                  <wp:posOffset>65461</wp:posOffset>
                </wp:positionH>
                <wp:positionV relativeFrom="paragraph">
                  <wp:posOffset>472440</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76BEB" id="Rectangle 28" o:spid="_x0000_s1026" style="position:absolute;margin-left:5.15pt;margin-top:37.2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" filled="f" strokecolor="red" strokeweight=".5pt"/>
            </w:pict>
          </mc:Fallback>
        </mc:AlternateContent>
      </w:r>
      <w:r w:rsidR="00162977">
        <w:rPr>
          <w:noProof/>
          <w:lang w:eastAsia="id-ID"/>
        </w:rPr>
        <w:drawing>
          <wp:inline distT="0" distB="0" distL="0" distR="0" wp14:anchorId="7792ECB4" wp14:editId="5A8FA3E9">
            <wp:extent cx="3708400" cy="7277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17</w:t>
      </w:r>
      <w:r w:rsidR="00352290">
        <w:fldChar w:fldCharType="end"/>
      </w:r>
      <w:bookmarkEnd w:id="331"/>
      <w:r>
        <w:rPr>
          <w:lang w:val="en-US"/>
        </w:rPr>
        <w:t xml:space="preserve"> HTOP RAM ketika training data</w:t>
      </w:r>
      <w:r w:rsidR="009D280C">
        <w:t xml:space="preserve"> </w:t>
      </w:r>
      <w:r>
        <w:rPr>
          <w:lang w:val="en-US"/>
        </w:rPr>
        <w:t>set berjalan</w:t>
      </w:r>
      <w:bookmarkEnd w:id="332"/>
    </w:p>
    <w:p w:rsidR="0046335E" w:rsidRPr="009D280C"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962C86">
        <w:t xml:space="preserve">Gambar </w:t>
      </w:r>
      <w:r w:rsidR="00962C86">
        <w:rPr>
          <w:noProof/>
        </w:rPr>
        <w:t>5</w:t>
      </w:r>
      <w:r w:rsidR="00962C86">
        <w:t>.</w:t>
      </w:r>
      <w:r w:rsidR="00962C86">
        <w:rPr>
          <w:noProof/>
        </w:rPr>
        <w:t>16</w:t>
      </w:r>
      <w:r>
        <w:rPr>
          <w:lang w:val="en-US"/>
        </w:rPr>
        <w:fldChar w:fldCharType="end"/>
      </w:r>
      <w:r>
        <w:rPr>
          <w:lang w:val="en-US"/>
        </w:rPr>
        <w:t xml:space="preserve"> hingga </w:t>
      </w:r>
      <w:r>
        <w:rPr>
          <w:lang w:val="en-US"/>
        </w:rPr>
        <w:fldChar w:fldCharType="begin"/>
      </w:r>
      <w:r>
        <w:rPr>
          <w:lang w:val="en-US"/>
        </w:rPr>
        <w:instrText xml:space="preserve"> REF _Ref455046450 \h </w:instrText>
      </w:r>
      <w:r>
        <w:rPr>
          <w:lang w:val="en-US"/>
        </w:rPr>
      </w:r>
      <w:r>
        <w:rPr>
          <w:lang w:val="en-US"/>
        </w:rPr>
        <w:fldChar w:fldCharType="separate"/>
      </w:r>
      <w:r w:rsidR="00962C86">
        <w:t xml:space="preserve">Gambar </w:t>
      </w:r>
      <w:r w:rsidR="00962C86">
        <w:rPr>
          <w:noProof/>
        </w:rPr>
        <w:t>5</w:t>
      </w:r>
      <w:r w:rsidR="00962C86">
        <w:t>.</w:t>
      </w:r>
      <w:r w:rsidR="00962C86">
        <w:rPr>
          <w:noProof/>
        </w:rPr>
        <w:t>17</w:t>
      </w:r>
      <w:r>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9D280C">
        <w:fldChar w:fldCharType="begin"/>
      </w:r>
      <w:r w:rsidR="009D280C">
        <w:instrText xml:space="preserve"> REF _Ref455757181 \h </w:instrText>
      </w:r>
      <w:r w:rsidR="009D280C">
        <w:fldChar w:fldCharType="separate"/>
      </w:r>
      <w:r w:rsidR="00962C86">
        <w:t xml:space="preserve">Gambar </w:t>
      </w:r>
      <w:r w:rsidR="00962C86">
        <w:rPr>
          <w:noProof/>
        </w:rPr>
        <w:t>5</w:t>
      </w:r>
      <w:r w:rsidR="00962C86">
        <w:t>.</w:t>
      </w:r>
      <w:r w:rsidR="00962C86">
        <w:rPr>
          <w:noProof/>
        </w:rPr>
        <w:t>18</w:t>
      </w:r>
      <w:r w:rsidR="009D280C">
        <w:fldChar w:fldCharType="end"/>
      </w:r>
      <w:r w:rsidR="009D280C">
        <w:t xml:space="preserve"> akan menyajikan peningkatan utilitas RAM dengan lebih detail.</w:t>
      </w:r>
    </w:p>
    <w:p w:rsidR="009D280C" w:rsidRDefault="0022295D" w:rsidP="009D280C">
      <w:pPr>
        <w:keepNext/>
      </w:pPr>
      <w:r>
        <w:rPr>
          <w:noProof/>
          <w:lang w:eastAsia="id-ID"/>
        </w:rPr>
        <w:drawing>
          <wp:inline distT="0" distB="0" distL="0" distR="0" wp14:anchorId="538FF87C" wp14:editId="553C9AE4">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22295D" w:rsidRDefault="009D280C" w:rsidP="009D280C">
      <w:pPr>
        <w:pStyle w:val="Caption"/>
      </w:pPr>
      <w:bookmarkStart w:id="333" w:name="_Ref455757181"/>
      <w:bookmarkStart w:id="334" w:name="_Toc455757751"/>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18</w:t>
      </w:r>
      <w:r w:rsidR="00352290">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962C86">
        <w:t xml:space="preserve">Gambar </w:t>
      </w:r>
      <w:r w:rsidR="00962C86">
        <w:rPr>
          <w:noProof/>
        </w:rPr>
        <w:t>5</w:t>
      </w:r>
      <w:r w:rsidR="00962C86">
        <w:t>.</w:t>
      </w:r>
      <w:r w:rsidR="00962C86">
        <w:rPr>
          <w:noProof/>
        </w:rPr>
        <w:t>18</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205048" w:rsidRDefault="0019150C" w:rsidP="00E90108">
      <w:pPr>
        <w:ind w:firstLine="717"/>
        <w:rPr>
          <w:lang w:val="en-US"/>
        </w:rPr>
      </w:pPr>
      <w:r>
        <w:rPr>
          <w:lang w:val="en-US"/>
        </w:rPr>
        <w:t xml:space="preserve">Uji coba performa layanan jaringan ini untuk mengetahui bagaimana kualitas jaringan ketika dakses oleh pengguna. Gambar merupakan tampilan halaman yang akan diuji untuk diakses oleh apache benchmark. Pengujian dilakukan dengan bantuan aplikasi apache benchmark yang akan mengakses halaman web yang ada </w:t>
      </w:r>
      <w:r>
        <w:rPr>
          <w:lang w:val="en-US"/>
        </w:rPr>
        <w:lastRenderedPageBreak/>
        <w:t xml:space="preserve">pada server target dengan </w:t>
      </w:r>
      <w:r w:rsidRPr="002D6388">
        <w:rPr>
          <w:i/>
          <w:lang w:val="en-US"/>
        </w:rPr>
        <w:t>concurrency</w:t>
      </w:r>
      <w:r>
        <w:rPr>
          <w:lang w:val="en-US"/>
        </w:rPr>
        <w:t xml:space="preserve"> 10 dan 100 </w:t>
      </w:r>
      <w:r w:rsidRPr="002D6388">
        <w:rPr>
          <w:i/>
          <w:lang w:val="en-US"/>
        </w:rPr>
        <w:t>request</w:t>
      </w:r>
      <w:r>
        <w:rPr>
          <w:lang w:val="en-US"/>
        </w:rPr>
        <w:t xml:space="preserve">. </w:t>
      </w:r>
      <w:r w:rsidRPr="002D6388">
        <w:rPr>
          <w:i/>
          <w:lang w:val="en-US"/>
        </w:rPr>
        <w:t>Concurrency</w:t>
      </w:r>
      <w:r>
        <w:rPr>
          <w:lang w:val="en-US"/>
        </w:rPr>
        <w:t xml:space="preserve"> tersebut menjelaskan bahwa </w:t>
      </w:r>
      <w:r w:rsidR="002D6388">
        <w:rPr>
          <w:lang w:val="en-US"/>
        </w:rPr>
        <w:t xml:space="preserve">aka </w:t>
      </w:r>
      <w:r>
        <w:rPr>
          <w:lang w:val="en-US"/>
        </w:rPr>
        <w:t xml:space="preserve">ada 10 thread yang akan </w:t>
      </w:r>
      <w:r w:rsidR="002D6388">
        <w:rPr>
          <w:lang w:val="en-US"/>
        </w:rPr>
        <w:t>berjalan untuk mengakses. Terdapat beberapa skenario yang disiapkan. Skenario tersebut disiapkan disesuaikan dengan kondisi-kondisi yang paling mungkin ditemui dalam kegiatan ini. Akan dilakukan bebrapa skenario pengujian yaitu:</w:t>
      </w:r>
    </w:p>
    <w:p w:rsidR="002D6388" w:rsidRDefault="002D6388" w:rsidP="002D6388">
      <w:pPr>
        <w:pStyle w:val="ListParagraph"/>
        <w:numPr>
          <w:ilvl w:val="0"/>
          <w:numId w:val="25"/>
        </w:numPr>
        <w:rPr>
          <w:lang w:val="en-US"/>
        </w:rPr>
      </w:pPr>
      <w:r>
        <w:rPr>
          <w:lang w:val="en-US"/>
        </w:rPr>
        <w:t>Skenario 1: Apache benchmark dijalankan ketika kondisi jaringan normal dan sistem tidak dijalankan</w:t>
      </w:r>
    </w:p>
    <w:p w:rsidR="002D6388" w:rsidRDefault="002D6388" w:rsidP="002D6388">
      <w:pPr>
        <w:pStyle w:val="ListParagraph"/>
        <w:numPr>
          <w:ilvl w:val="0"/>
          <w:numId w:val="25"/>
        </w:numPr>
        <w:rPr>
          <w:lang w:val="en-US"/>
        </w:rPr>
      </w:pPr>
      <w:r>
        <w:rPr>
          <w:lang w:val="en-US"/>
        </w:rPr>
        <w:t>Skenario 2: Apache benchmark dijalakan ketika kondisi jaringan normal dan aplikasi pendeteksian dijalankan</w:t>
      </w:r>
    </w:p>
    <w:p w:rsidR="002D6388" w:rsidRPr="002D6388" w:rsidRDefault="002D6388" w:rsidP="002D6388">
      <w:pPr>
        <w:pStyle w:val="ListParagraph"/>
        <w:numPr>
          <w:ilvl w:val="0"/>
          <w:numId w:val="25"/>
        </w:numPr>
        <w:rPr>
          <w:lang w:val="en-US"/>
        </w:rPr>
      </w:pPr>
      <w:r>
        <w:rPr>
          <w:lang w:val="en-US"/>
        </w:rPr>
        <w:t>Skenario 3: Apache benchmark dijalankan ketika kondisi di atas normal dan aplikasi pendeteksian dijalankan</w:t>
      </w:r>
    </w:p>
    <w:p w:rsidR="002D6388" w:rsidRPr="0092051D" w:rsidRDefault="00EC2B94" w:rsidP="0092051D">
      <w:pPr>
        <w:pStyle w:val="Heading4"/>
        <w:rPr>
          <w:lang w:val="en-US"/>
        </w:rPr>
      </w:pPr>
      <w:r>
        <w:rPr>
          <w:lang w:val="en-US"/>
        </w:rPr>
        <w:t xml:space="preserve">Uji Coba </w:t>
      </w:r>
      <w:bookmarkStart w:id="335" w:name="_GoBack"/>
      <w:bookmarkEnd w:id="335"/>
      <w:r>
        <w:rPr>
          <w:lang w:val="en-US"/>
        </w:rPr>
        <w:t>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ukuran windows size serangan</w:t>
      </w:r>
      <w:r>
        <w:t xml:space="preserve">. Pada uji coba performa kecepatan pendeteksian ini akan menggunakan </w:t>
      </w:r>
      <w:r w:rsidR="00073D12">
        <w:rPr>
          <w:lang w:val="en-US"/>
        </w:rPr>
        <w:t xml:space="preserve">tiga skenario, dimana pada masing-masing skenario ukuran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 xml:space="preserve">Setelah mencoba melakukan uji coba dengan tiga skenario di 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962C86">
        <w:t xml:space="preserve">Tabel </w:t>
      </w:r>
      <w:r w:rsidR="00962C86">
        <w:rPr>
          <w:noProof/>
        </w:rPr>
        <w:t>5</w:t>
      </w:r>
      <w:r w:rsidR="00962C86">
        <w:t>.</w:t>
      </w:r>
      <w:r w:rsidR="00962C86">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36" w:name="_Ref455997855"/>
      <w:bookmarkStart w:id="337" w:name="_Ref455997851"/>
      <w:r>
        <w:t xml:space="preserve">Tabel </w:t>
      </w:r>
      <w:r w:rsidR="00002E91">
        <w:fldChar w:fldCharType="begin"/>
      </w:r>
      <w:r w:rsidR="00002E91">
        <w:instrText xml:space="preserve"> STYLEREF 1 \s </w:instrText>
      </w:r>
      <w:r w:rsidR="00002E91">
        <w:fldChar w:fldCharType="separate"/>
      </w:r>
      <w:r w:rsidR="00962C86">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62C86">
        <w:rPr>
          <w:noProof/>
        </w:rPr>
        <w:t>9</w:t>
      </w:r>
      <w:r w:rsidR="00002E91">
        <w:fldChar w:fldCharType="end"/>
      </w:r>
      <w:bookmarkEnd w:id="336"/>
      <w:r>
        <w:rPr>
          <w:lang w:val="en-US"/>
        </w:rPr>
        <w:t xml:space="preserve"> Metode akses masing-masing komputer</w:t>
      </w:r>
      <w:bookmarkEnd w:id="337"/>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lastRenderedPageBreak/>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962C86">
        <w:t xml:space="preserve">Tabel </w:t>
      </w:r>
      <w:r w:rsidR="00962C86">
        <w:rPr>
          <w:noProof/>
        </w:rPr>
        <w:t>5</w:t>
      </w:r>
      <w:r w:rsidR="00962C86">
        <w:t>.</w:t>
      </w:r>
      <w:r w:rsidR="00962C86">
        <w:rPr>
          <w:noProof/>
        </w:rPr>
        <w:t>10</w:t>
      </w:r>
      <w:r w:rsidR="00002E91">
        <w:rPr>
          <w:lang w:val="en-US"/>
        </w:rPr>
        <w:fldChar w:fldCharType="end"/>
      </w:r>
      <w:r w:rsidR="00002E91">
        <w:rPr>
          <w:lang w:val="en-US"/>
        </w:rPr>
        <w:t xml:space="preserve"> disajikan data uji dimana parameter pembeda antar data uji adalah ukuran </w:t>
      </w:r>
      <w:r w:rsidR="00002E91" w:rsidRPr="00002E91">
        <w:rPr>
          <w:i/>
          <w:lang w:val="en-US"/>
        </w:rPr>
        <w:t>windows size</w:t>
      </w:r>
      <w:r w:rsidR="003453D4">
        <w:rPr>
          <w:lang w:val="en-US"/>
        </w:rPr>
        <w:t>.</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38" w:name="_Toc455758958"/>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1</w:t>
            </w:r>
            <w:r>
              <w:rPr>
                <w:noProof/>
              </w:rPr>
              <w:fldChar w:fldCharType="end"/>
            </w:r>
            <w:r>
              <w:t>)</w:t>
            </w:r>
            <w:bookmarkEnd w:id="338"/>
          </w:p>
        </w:tc>
      </w:tr>
    </w:tbl>
    <w:p w:rsidR="00696661" w:rsidRDefault="00696661" w:rsidP="00CE1698">
      <w:pPr>
        <w:rPr>
          <w:lang w:val="en-US"/>
        </w:rPr>
      </w:pPr>
    </w:p>
    <w:p w:rsidR="00002E91" w:rsidRDefault="00002E91" w:rsidP="00002E91">
      <w:pPr>
        <w:pStyle w:val="Caption"/>
        <w:keepNext/>
      </w:pPr>
      <w:bookmarkStart w:id="339" w:name="_Ref456000863"/>
      <w:r>
        <w:t xml:space="preserve">Tabel </w:t>
      </w:r>
      <w:r>
        <w:fldChar w:fldCharType="begin"/>
      </w:r>
      <w:r>
        <w:instrText xml:space="preserve"> STYLEREF 1 \s </w:instrText>
      </w:r>
      <w:r>
        <w:fldChar w:fldCharType="separate"/>
      </w:r>
      <w:r w:rsidR="00962C86">
        <w:rPr>
          <w:noProof/>
        </w:rPr>
        <w:t>5</w:t>
      </w:r>
      <w:r>
        <w:fldChar w:fldCharType="end"/>
      </w:r>
      <w:r>
        <w:t>.</w:t>
      </w:r>
      <w:r>
        <w:fldChar w:fldCharType="begin"/>
      </w:r>
      <w:r>
        <w:instrText xml:space="preserve"> SEQ Tabel \* ARABIC \s 1 </w:instrText>
      </w:r>
      <w:r>
        <w:fldChar w:fldCharType="separate"/>
      </w:r>
      <w:r w:rsidR="00962C86">
        <w:rPr>
          <w:noProof/>
        </w:rPr>
        <w:t>10</w:t>
      </w:r>
      <w:r>
        <w:fldChar w:fldCharType="end"/>
      </w:r>
      <w:bookmarkEnd w:id="339"/>
      <w:r>
        <w:rPr>
          <w:lang w:val="en-US"/>
        </w:rPr>
        <w:t xml:space="preserve"> Data uji prediksi benar</w:t>
      </w:r>
    </w:p>
    <w:tbl>
      <w:tblPr>
        <w:tblStyle w:val="TableGrid"/>
        <w:tblW w:w="0" w:type="auto"/>
        <w:jc w:val="center"/>
        <w:tblLook w:val="04A0" w:firstRow="1" w:lastRow="0" w:firstColumn="1" w:lastColumn="0" w:noHBand="0" w:noVBand="1"/>
      </w:tblPr>
      <w:tblGrid>
        <w:gridCol w:w="561"/>
        <w:gridCol w:w="1166"/>
        <w:gridCol w:w="1166"/>
        <w:gridCol w:w="1166"/>
        <w:gridCol w:w="1166"/>
      </w:tblGrid>
      <w:tr w:rsidR="003453D4" w:rsidTr="00B414B3">
        <w:trPr>
          <w:jc w:val="center"/>
        </w:trPr>
        <w:tc>
          <w:tcPr>
            <w:tcW w:w="5225" w:type="dxa"/>
            <w:gridSpan w:val="5"/>
          </w:tcPr>
          <w:p w:rsidR="003453D4" w:rsidRDefault="003453D4" w:rsidP="003453D4">
            <w:pPr>
              <w:jc w:val="center"/>
              <w:rPr>
                <w:lang w:val="en-US"/>
              </w:rPr>
            </w:pPr>
            <w:r>
              <w:rPr>
                <w:lang w:val="en-US"/>
              </w:rPr>
              <w:t>Data Uji Prediksi Benar</w:t>
            </w:r>
          </w:p>
        </w:tc>
      </w:tr>
      <w:tr w:rsidR="003453D4" w:rsidTr="003453D4">
        <w:trPr>
          <w:jc w:val="center"/>
        </w:trPr>
        <w:tc>
          <w:tcPr>
            <w:tcW w:w="561" w:type="dxa"/>
          </w:tcPr>
          <w:p w:rsidR="003453D4" w:rsidRDefault="003453D4" w:rsidP="003453D4">
            <w:pPr>
              <w:jc w:val="center"/>
              <w:rPr>
                <w:lang w:val="en-US"/>
              </w:rPr>
            </w:pPr>
            <w:r>
              <w:rPr>
                <w:lang w:val="en-US"/>
              </w:rPr>
              <w:t>No</w:t>
            </w:r>
          </w:p>
        </w:tc>
        <w:tc>
          <w:tcPr>
            <w:tcW w:w="1166" w:type="dxa"/>
          </w:tcPr>
          <w:p w:rsidR="003453D4" w:rsidRDefault="003453D4" w:rsidP="003453D4">
            <w:pPr>
              <w:jc w:val="center"/>
              <w:rPr>
                <w:lang w:val="en-US"/>
              </w:rPr>
            </w:pPr>
            <w:r>
              <w:rPr>
                <w:lang w:val="en-US"/>
              </w:rPr>
              <w:t>Ukuran window size</w:t>
            </w:r>
          </w:p>
        </w:tc>
        <w:tc>
          <w:tcPr>
            <w:tcW w:w="1166" w:type="dxa"/>
          </w:tcPr>
          <w:p w:rsidR="003453D4" w:rsidRDefault="003453D4" w:rsidP="003453D4">
            <w:pPr>
              <w:jc w:val="center"/>
              <w:rPr>
                <w:lang w:val="en-US"/>
              </w:rPr>
            </w:pPr>
          </w:p>
        </w:tc>
        <w:tc>
          <w:tcPr>
            <w:tcW w:w="1166" w:type="dxa"/>
          </w:tcPr>
          <w:p w:rsidR="003453D4" w:rsidRDefault="003453D4" w:rsidP="003453D4">
            <w:pPr>
              <w:jc w:val="center"/>
              <w:rPr>
                <w:lang w:val="en-US"/>
              </w:rPr>
            </w:pPr>
          </w:p>
        </w:tc>
        <w:tc>
          <w:tcPr>
            <w:tcW w:w="1166" w:type="dxa"/>
          </w:tcPr>
          <w:p w:rsidR="003453D4" w:rsidRDefault="003453D4" w:rsidP="003453D4">
            <w:pPr>
              <w:jc w:val="center"/>
              <w:rPr>
                <w:lang w:val="en-US"/>
              </w:rPr>
            </w:pPr>
          </w:p>
        </w:tc>
      </w:tr>
      <w:tr w:rsidR="008349F9" w:rsidTr="003453D4">
        <w:trPr>
          <w:jc w:val="center"/>
        </w:trPr>
        <w:tc>
          <w:tcPr>
            <w:tcW w:w="561" w:type="dxa"/>
          </w:tcPr>
          <w:p w:rsidR="008349F9" w:rsidRDefault="008349F9" w:rsidP="008349F9">
            <w:pPr>
              <w:rPr>
                <w:lang w:val="en-US"/>
              </w:rPr>
            </w:pPr>
            <w:r>
              <w:rPr>
                <w:lang w:val="en-US"/>
              </w:rPr>
              <w:t>1</w:t>
            </w:r>
          </w:p>
        </w:tc>
        <w:tc>
          <w:tcPr>
            <w:tcW w:w="1166" w:type="dxa"/>
          </w:tcPr>
          <w:p w:rsidR="008349F9" w:rsidRDefault="008349F9" w:rsidP="008349F9">
            <w:pPr>
              <w:rPr>
                <w:lang w:val="en-US"/>
              </w:rPr>
            </w:pPr>
            <w:r>
              <w:rPr>
                <w:lang w:val="en-US"/>
              </w:rPr>
              <w:t>1000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r w:rsidR="008349F9" w:rsidTr="003453D4">
        <w:trPr>
          <w:jc w:val="center"/>
        </w:trPr>
        <w:tc>
          <w:tcPr>
            <w:tcW w:w="561" w:type="dxa"/>
          </w:tcPr>
          <w:p w:rsidR="008349F9" w:rsidRDefault="008349F9" w:rsidP="008349F9">
            <w:pPr>
              <w:rPr>
                <w:lang w:val="en-US"/>
              </w:rPr>
            </w:pPr>
            <w:r>
              <w:rPr>
                <w:lang w:val="en-US"/>
              </w:rPr>
              <w:t>2</w:t>
            </w:r>
          </w:p>
        </w:tc>
        <w:tc>
          <w:tcPr>
            <w:tcW w:w="1166" w:type="dxa"/>
          </w:tcPr>
          <w:p w:rsidR="008349F9" w:rsidRDefault="008349F9" w:rsidP="008349F9">
            <w:pPr>
              <w:rPr>
                <w:lang w:val="en-US"/>
              </w:rPr>
            </w:pPr>
            <w:r>
              <w:rPr>
                <w:lang w:val="en-US"/>
              </w:rPr>
              <w:t>1500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r w:rsidR="008349F9" w:rsidTr="003453D4">
        <w:trPr>
          <w:jc w:val="center"/>
        </w:trPr>
        <w:tc>
          <w:tcPr>
            <w:tcW w:w="561" w:type="dxa"/>
          </w:tcPr>
          <w:p w:rsidR="008349F9" w:rsidRDefault="008349F9" w:rsidP="008349F9">
            <w:pPr>
              <w:rPr>
                <w:lang w:val="en-US"/>
              </w:rPr>
            </w:pPr>
            <w:r>
              <w:rPr>
                <w:lang w:val="en-US"/>
              </w:rPr>
              <w:t>3</w:t>
            </w:r>
          </w:p>
        </w:tc>
        <w:tc>
          <w:tcPr>
            <w:tcW w:w="1166" w:type="dxa"/>
          </w:tcPr>
          <w:p w:rsidR="008349F9" w:rsidRDefault="008349F9" w:rsidP="008349F9">
            <w:pPr>
              <w:rPr>
                <w:lang w:val="en-US"/>
              </w:rPr>
            </w:pPr>
            <w:r>
              <w:rPr>
                <w:lang w:val="en-US"/>
              </w:rPr>
              <w:t>2000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962C86">
        <w:t xml:space="preserve">Gambar </w:t>
      </w:r>
      <w:r w:rsidR="00962C86">
        <w:rPr>
          <w:noProof/>
        </w:rPr>
        <w:t>5</w:t>
      </w:r>
      <w:r w:rsidR="00962C86">
        <w:t>.</w:t>
      </w:r>
      <w:r w:rsidR="00962C86">
        <w:rPr>
          <w:noProof/>
        </w:rPr>
        <w:t>19</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F701D1" w:rsidP="003D7919">
            <w:pPr>
              <w:jc w:val="center"/>
              <w:rPr>
                <w:lang w:val="en-US"/>
              </w:rPr>
            </w:pPr>
            <w:r>
              <w:rPr>
                <w:lang w:val="en-US"/>
              </w:rPr>
              <w:t>FALSE</w:t>
            </w:r>
          </w:p>
        </w:tc>
        <w:tc>
          <w:tcPr>
            <w:tcW w:w="850" w:type="dxa"/>
            <w:vAlign w:val="center"/>
          </w:tcPr>
          <w:p w:rsidR="00F701D1" w:rsidRDefault="00F701D1" w:rsidP="003D7919">
            <w:pPr>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F701D1"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F701D1"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0" w:name="_Ref454948011"/>
      <w:bookmarkStart w:id="341" w:name="_Toc455757752"/>
      <w:r>
        <w:t xml:space="preserve">Gambar </w:t>
      </w:r>
      <w:r w:rsidR="00352290">
        <w:fldChar w:fldCharType="begin"/>
      </w:r>
      <w:r w:rsidR="00352290">
        <w:instrText xml:space="preserve"> STYLEREF 1 \s </w:instrText>
      </w:r>
      <w:r w:rsidR="00352290">
        <w:fldChar w:fldCharType="separate"/>
      </w:r>
      <w:r w:rsidR="00962C86">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62C86">
        <w:rPr>
          <w:noProof/>
        </w:rPr>
        <w:t>19</w:t>
      </w:r>
      <w:r w:rsidR="00352290">
        <w:fldChar w:fldCharType="end"/>
      </w:r>
      <w:bookmarkEnd w:id="340"/>
      <w:r>
        <w:rPr>
          <w:lang w:val="en-US"/>
        </w:rPr>
        <w:t xml:space="preserve"> Model Confussion Matrix untuk pengujian</w:t>
      </w:r>
      <w:bookmarkEnd w:id="3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 salah, ketika diuji menghasilkan luaran benar</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 benar, ketika diuji juga menghasilkan luaran benar</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962C86">
        <w:t>(</w:t>
      </w:r>
      <w:r w:rsidR="00962C86">
        <w:rPr>
          <w:noProof/>
        </w:rPr>
        <w:t>5</w:t>
      </w:r>
      <w:r w:rsidR="00962C86">
        <w:t>.</w:t>
      </w:r>
      <w:r w:rsidR="00962C86">
        <w:rPr>
          <w:noProof/>
        </w:rPr>
        <w:t>2</w:t>
      </w:r>
      <w:r w:rsidR="00962C86">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2" w:name="_Ref455758871"/>
            <w:bookmarkStart w:id="343" w:name="_Toc455758959"/>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2</w:t>
            </w:r>
            <w:r>
              <w:rPr>
                <w:noProof/>
              </w:rPr>
              <w:fldChar w:fldCharType="end"/>
            </w:r>
            <w:r>
              <w:t>)</w:t>
            </w:r>
            <w:bookmarkEnd w:id="342"/>
            <w:bookmarkEnd w:id="3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962C86">
        <w:t>(</w:t>
      </w:r>
      <w:r w:rsidR="00962C86">
        <w:rPr>
          <w:noProof/>
        </w:rPr>
        <w:t>5</w:t>
      </w:r>
      <w:r w:rsidR="00962C86">
        <w:t>.</w:t>
      </w:r>
      <w:r w:rsidR="00962C86">
        <w:rPr>
          <w:noProof/>
        </w:rPr>
        <w:t>3</w:t>
      </w:r>
      <w:r w:rsidR="00962C86">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44" w:name="_Ref455758888"/>
            <w:bookmarkStart w:id="345" w:name="_Toc455758960"/>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3</w:t>
            </w:r>
            <w:r>
              <w:rPr>
                <w:noProof/>
              </w:rPr>
              <w:fldChar w:fldCharType="end"/>
            </w:r>
            <w:r>
              <w:t>)</w:t>
            </w:r>
            <w:bookmarkEnd w:id="344"/>
            <w:bookmarkEnd w:id="3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962C86">
        <w:t>(</w:t>
      </w:r>
      <w:r w:rsidR="00962C86">
        <w:rPr>
          <w:noProof/>
        </w:rPr>
        <w:t>5</w:t>
      </w:r>
      <w:r w:rsidR="00962C86">
        <w:t>.</w:t>
      </w:r>
      <w:r w:rsidR="00962C86">
        <w:rPr>
          <w:noProof/>
        </w:rPr>
        <w:t>4</w:t>
      </w:r>
      <w:r w:rsidR="00962C8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46" w:name="_Ref455758900"/>
            <w:bookmarkStart w:id="347" w:name="_Toc455758961"/>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4</w:t>
            </w:r>
            <w:r>
              <w:rPr>
                <w:noProof/>
              </w:rPr>
              <w:fldChar w:fldCharType="end"/>
            </w:r>
            <w:r>
              <w:t>)</w:t>
            </w:r>
            <w:bookmarkEnd w:id="346"/>
            <w:bookmarkEnd w:id="3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962C86">
        <w:t>(</w:t>
      </w:r>
      <w:r w:rsidR="00962C86">
        <w:rPr>
          <w:noProof/>
        </w:rPr>
        <w:t>5</w:t>
      </w:r>
      <w:r w:rsidR="00962C86">
        <w:t>.</w:t>
      </w:r>
      <w:r w:rsidR="00962C86">
        <w:rPr>
          <w:noProof/>
        </w:rPr>
        <w:t>5</w:t>
      </w:r>
      <w:r w:rsidR="00962C8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48" w:name="_Ref455758912"/>
            <w:bookmarkStart w:id="349" w:name="_Toc455758962"/>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5</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962C86">
        <w:t>(</w:t>
      </w:r>
      <w:r w:rsidR="00962C86">
        <w:rPr>
          <w:noProof/>
        </w:rPr>
        <w:t>5</w:t>
      </w:r>
      <w:r w:rsidR="00962C86">
        <w:t>.</w:t>
      </w:r>
      <w:r w:rsidR="00962C86">
        <w:rPr>
          <w:noProof/>
        </w:rPr>
        <w:t>6</w:t>
      </w:r>
      <w:r w:rsidR="00962C8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0" w:name="_Ref455758919"/>
            <w:bookmarkStart w:id="351" w:name="_Toc455758963"/>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6</w:t>
            </w:r>
            <w:r>
              <w:rPr>
                <w:noProof/>
              </w:rPr>
              <w:fldChar w:fldCharType="end"/>
            </w:r>
            <w:r>
              <w:t>)</w:t>
            </w:r>
            <w:bookmarkEnd w:id="350"/>
            <w:bookmarkEnd w:id="3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962C86">
        <w:t>(</w:t>
      </w:r>
      <w:r w:rsidR="00962C86">
        <w:rPr>
          <w:noProof/>
        </w:rPr>
        <w:t>5</w:t>
      </w:r>
      <w:r w:rsidR="00962C86">
        <w:t>.</w:t>
      </w:r>
      <w:r w:rsidR="00962C86">
        <w:rPr>
          <w:noProof/>
        </w:rPr>
        <w:t>7</w:t>
      </w:r>
      <w:r w:rsidR="00962C86">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350" w:type="pct"/>
            <w:vAlign w:val="center"/>
          </w:tcPr>
          <w:p w:rsidR="00696661" w:rsidRPr="008E6998" w:rsidRDefault="00696661" w:rsidP="003D7919">
            <w:bookmarkStart w:id="352" w:name="_Ref455758928"/>
            <w:bookmarkStart w:id="353" w:name="_Toc455758964"/>
            <w:r>
              <w:t>(</w:t>
            </w:r>
            <w:r>
              <w:fldChar w:fldCharType="begin"/>
            </w:r>
            <w:r>
              <w:instrText xml:space="preserve"> STYLEREF 1 \s </w:instrText>
            </w:r>
            <w:r>
              <w:fldChar w:fldCharType="separate"/>
            </w:r>
            <w:r w:rsidR="00962C86">
              <w:rPr>
                <w:noProof/>
              </w:rPr>
              <w:t>5</w:t>
            </w:r>
            <w:r>
              <w:rPr>
                <w:noProof/>
              </w:rPr>
              <w:fldChar w:fldCharType="end"/>
            </w:r>
            <w:r>
              <w:t>.</w:t>
            </w:r>
            <w:r>
              <w:fldChar w:fldCharType="begin"/>
            </w:r>
            <w:r>
              <w:instrText xml:space="preserve"> SEQ Persamaan \* ARABIC \s 1 </w:instrText>
            </w:r>
            <w:r>
              <w:fldChar w:fldCharType="separate"/>
            </w:r>
            <w:r w:rsidR="00962C86">
              <w:rPr>
                <w:noProof/>
              </w:rPr>
              <w:t>7</w:t>
            </w:r>
            <w:r>
              <w:rPr>
                <w:noProof/>
              </w:rPr>
              <w:fldChar w:fldCharType="end"/>
            </w:r>
            <w:r>
              <w:t>)</w:t>
            </w:r>
            <w:bookmarkEnd w:id="352"/>
            <w:bookmarkEnd w:id="35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 xml:space="preserve">Untuk percobaan 1, data uji prediksi benar kelompok 1 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 uji prediksi benar kelompok 2 dan data uji prediksi benar kelompok 2 dan data uji prediksi benar kelompok 1akan dijasikan data untuk pengujian.</w:t>
      </w:r>
    </w:p>
    <w:p w:rsidR="008349F9" w:rsidRPr="001C2BCF" w:rsidRDefault="008349F9" w:rsidP="003D7919">
      <w:pPr>
        <w:ind w:firstLine="720"/>
        <w:jc w:val="left"/>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p>
    <w:p w:rsidR="008349F9"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2</w:t>
      </w:r>
    </w:p>
    <w:p w:rsidR="002C531D" w:rsidRPr="001C2BCF" w:rsidRDefault="002C531D" w:rsidP="003D7919">
      <w:pPr>
        <w:jc w:val="left"/>
        <w:rPr>
          <w:rFonts w:eastAsia="PMingLiU" w:cs="Arial"/>
          <w:b/>
          <w:bCs/>
          <w:kern w:val="32"/>
          <w:szCs w:val="32"/>
          <w:lang w:eastAsia="en-US"/>
        </w:rPr>
      </w:pPr>
      <w:r w:rsidRPr="001C2BCF">
        <w:rPr>
          <w:sz w:val="20"/>
        </w:rP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54" w:name="_Toc455757709"/>
      <w:r w:rsidRPr="006D1EA4">
        <w:lastRenderedPageBreak/>
        <w:t>BAB VI</w:t>
      </w:r>
      <w:r w:rsidRPr="006D1EA4">
        <w:br/>
        <w:t xml:space="preserve">KESIMPULAN </w:t>
      </w:r>
      <w:r w:rsidR="00833EC5" w:rsidRPr="006D1EA4">
        <w:t>DAN</w:t>
      </w:r>
      <w:r w:rsidRPr="006D1EA4">
        <w:t xml:space="preserve"> SARAN</w:t>
      </w:r>
      <w:bookmarkEnd w:id="354"/>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55" w:name="_Toc454949258"/>
      <w:bookmarkStart w:id="356" w:name="_Toc455034988"/>
      <w:bookmarkStart w:id="357" w:name="_Toc455046646"/>
      <w:bookmarkStart w:id="358" w:name="_Toc455067204"/>
      <w:bookmarkStart w:id="359" w:name="_Toc455676631"/>
      <w:bookmarkStart w:id="360" w:name="_Toc455757710"/>
      <w:bookmarkEnd w:id="355"/>
      <w:bookmarkEnd w:id="356"/>
      <w:bookmarkEnd w:id="357"/>
      <w:bookmarkEnd w:id="358"/>
      <w:bookmarkEnd w:id="359"/>
      <w:bookmarkEnd w:id="360"/>
    </w:p>
    <w:p w:rsidR="008658BF" w:rsidRDefault="00893607" w:rsidP="00C47507">
      <w:pPr>
        <w:pStyle w:val="Heading2"/>
      </w:pPr>
      <w:bookmarkStart w:id="361" w:name="_Toc455757711"/>
      <w:r w:rsidRPr="00C47507">
        <w:t>Kesimpulan</w:t>
      </w:r>
      <w:bookmarkEnd w:id="361"/>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62" w:name="_Toc455757712"/>
      <w:r w:rsidRPr="008658BF">
        <w:t>Saran</w:t>
      </w:r>
      <w:bookmarkEnd w:id="362"/>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63" w:name="_Toc455757713"/>
      <w:r>
        <w:lastRenderedPageBreak/>
        <w:t>DAFTAR PUSTAKA</w:t>
      </w:r>
      <w:bookmarkEnd w:id="363"/>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64" w:name="_Toc203375468"/>
      <w:bookmarkStart w:id="365" w:name="_Toc266685512"/>
      <w:bookmarkStart w:id="366"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67" w:name="_Toc455757714"/>
      <w:r w:rsidRPr="0092020A">
        <w:lastRenderedPageBreak/>
        <w:t>LAMPIRAN</w:t>
      </w:r>
      <w:bookmarkEnd w:id="367"/>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68" w:name="_Toc455034993"/>
      <w:bookmarkStart w:id="369" w:name="_Toc455046651"/>
      <w:bookmarkStart w:id="370" w:name="_Toc455067209"/>
      <w:bookmarkStart w:id="371" w:name="_Toc455676636"/>
      <w:bookmarkStart w:id="372" w:name="_Toc455757715"/>
      <w:bookmarkEnd w:id="368"/>
      <w:bookmarkEnd w:id="369"/>
      <w:bookmarkEnd w:id="370"/>
      <w:bookmarkEnd w:id="371"/>
      <w:bookmarkEnd w:id="372"/>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73" w:name="_Toc455757716"/>
      <w:r w:rsidRPr="000B54B8">
        <w:rPr>
          <w:lang w:val="en-US"/>
        </w:rPr>
        <w:t>Kode Sumber</w:t>
      </w:r>
      <w:bookmarkStart w:id="374" w:name="_Toc455757717"/>
      <w:bookmarkEnd w:id="373"/>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w:t>
            </w:r>
            <w:proofErr w:type="gramStart"/>
            <w:r w:rsidRPr="00080C3E">
              <w:rPr>
                <w:rFonts w:ascii="Courier New" w:hAnsi="Courier New" w:cs="Courier New"/>
                <w:sz w:val="18"/>
              </w:rPr>
              <w:t>captor.getPacket</w:t>
            </w:r>
            <w:proofErr w:type="gramEnd"/>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w:t>
            </w:r>
            <w:proofErr w:type="gramStart"/>
            <w:r w:rsidRPr="00080C3E">
              <w:rPr>
                <w:rFonts w:ascii="Courier New" w:hAnsi="Courier New" w:cs="Courier New"/>
                <w:sz w:val="18"/>
              </w:rPr>
              <w:t>data.length</w:t>
            </w:r>
            <w:proofErr w:type="gramEnd"/>
            <w:r w:rsidRPr="00080C3E">
              <w:rPr>
                <w:rFonts w:ascii="Courier New" w:hAnsi="Courier New" w:cs="Courier New"/>
                <w:sz w:val="18"/>
              </w:rPr>
              <w:t xml:space="preserve">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tcp.toString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roofErr w:type="gramStart"/>
            <w:r w:rsidRPr="00080C3E">
              <w:rPr>
                <w:rFonts w:ascii="Courier New" w:hAnsi="Courier New" w:cs="Courier New"/>
                <w:sz w:val="18"/>
              </w:rPr>
              <w:t>if(</w:t>
            </w:r>
            <w:proofErr w:type="gramEnd"/>
            <w:r w:rsidRPr="00080C3E">
              <w:rPr>
                <w:rFonts w:ascii="Courier New" w:hAnsi="Courier New" w:cs="Courier New"/>
                <w:sz w:val="18"/>
              </w:rPr>
              <w:t>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udp.toString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w:t>
            </w:r>
            <w:proofErr w:type="gramStart"/>
            <w:r w:rsidRPr="00080C3E">
              <w:rPr>
                <w:rFonts w:ascii="Courier New" w:hAnsi="Courier New" w:cs="Courier New"/>
                <w:sz w:val="18"/>
              </w:rPr>
              <w:t>entry :</w:t>
            </w:r>
            <w:proofErr w:type="gramEnd"/>
            <w:r w:rsidRPr="00080C3E">
              <w:rPr>
                <w:rFonts w:ascii="Courier New" w:hAnsi="Courier New" w:cs="Courier New"/>
                <w:sz w:val="18"/>
              </w:rPr>
              <w:t xml:space="preserve">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w:t>
            </w:r>
            <w:proofErr w:type="gramStart"/>
            <w:r w:rsidRPr="00080C3E">
              <w:rPr>
                <w:rFonts w:ascii="Courier New" w:hAnsi="Courier New" w:cs="Courier New"/>
                <w:sz w:val="18"/>
              </w:rPr>
              <w:t>entry.getKey</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w:t>
            </w:r>
            <w:proofErr w:type="gramStart"/>
            <w:r w:rsidRPr="00080C3E">
              <w:rPr>
                <w:rFonts w:ascii="Courier New" w:hAnsi="Courier New" w:cs="Courier New"/>
                <w:sz w:val="18"/>
              </w:rPr>
              <w:t>key.split</w:t>
            </w:r>
            <w:proofErr w:type="gramEnd"/>
            <w:r w:rsidRPr="00080C3E">
              <w:rPr>
                <w:rFonts w:ascii="Courier New" w:hAnsi="Courier New" w:cs="Courier New"/>
                <w:sz w:val="18"/>
              </w:rPr>
              <w: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w:t>
            </w:r>
            <w:proofErr w:type="gramStart"/>
            <w:r w:rsidRPr="00080C3E">
              <w:rPr>
                <w:rFonts w:ascii="Courier New" w:hAnsi="Courier New" w:cs="Courier New"/>
                <w:sz w:val="18"/>
              </w:rPr>
              <w:t>entry.getValue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w:t>
            </w:r>
            <w:proofErr w:type="gramStart"/>
            <w:r w:rsidRPr="00080C3E">
              <w:rPr>
                <w:rFonts w:ascii="Courier New" w:hAnsi="Courier New" w:cs="Courier New"/>
                <w:sz w:val="18"/>
              </w:rPr>
              <w:t>ng.Ngram</w:t>
            </w:r>
            <w:proofErr w:type="gramEnd"/>
            <w:r w:rsidRPr="00080C3E">
              <w:rPr>
                <w:rFonts w:ascii="Courier New" w:hAnsi="Courier New" w:cs="Courier New"/>
                <w:sz w:val="18"/>
              </w:rPr>
              <w:t>(value.getBytes());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datasetTcp.add(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datasetUdp.add(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w:t>
            </w:r>
            <w:proofErr w:type="gramStart"/>
            <w:r w:rsidRPr="00080C3E">
              <w:rPr>
                <w:rFonts w:ascii="Courier New" w:hAnsi="Courier New" w:cs="Courier New"/>
                <w:sz w:val="18"/>
              </w:rPr>
              <w:t>1]+</w:t>
            </w:r>
            <w:proofErr w:type="gramEnd"/>
            <w:r w:rsidRPr="00080C3E">
              <w:rPr>
                <w:rFonts w:ascii="Courier New" w:hAnsi="Courier New" w:cs="Courier New"/>
                <w:sz w:val="18"/>
              </w:rPr>
              <w:t>"-"+header[2]+"-"+header[3]+"-"+header[4]+"-"+header[5]);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dataTest.add(</w:t>
            </w:r>
            <w:proofErr w:type="gramEnd"/>
            <w:r w:rsidRPr="00080C3E">
              <w:rPr>
                <w:rFonts w:ascii="Courier New" w:hAnsi="Courier New" w:cs="Courier New"/>
                <w:sz w:val="18"/>
              </w:rPr>
              <w:t>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NetworkInterface[</w:t>
            </w:r>
            <w:proofErr w:type="gramEnd"/>
            <w:r w:rsidRPr="00080C3E">
              <w:rPr>
                <w:rFonts w:ascii="Courier New" w:hAnsi="Courier New" w:cs="Courier New"/>
                <w:sz w:val="18"/>
              </w:rPr>
              <w:t xml:space="preserv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for (int i = 0; i &lt; </w:t>
            </w:r>
            <w:proofErr w:type="gramStart"/>
            <w:r w:rsidRPr="00080C3E">
              <w:rPr>
                <w:rFonts w:ascii="Courier New" w:hAnsi="Courier New" w:cs="Courier New"/>
                <w:sz w:val="18"/>
              </w:rPr>
              <w:t>device.length</w:t>
            </w:r>
            <w:proofErr w:type="gramEnd"/>
            <w:r w:rsidRPr="00080C3E">
              <w:rPr>
                <w:rFonts w:ascii="Courier New" w:hAnsi="Courier New" w:cs="Courier New"/>
                <w:sz w:val="18"/>
              </w:rPr>
              <w:t>;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w:t>
            </w:r>
            <w:proofErr w:type="gramStart"/>
            <w:r w:rsidRPr="00080C3E">
              <w:rPr>
                <w:rFonts w:ascii="Courier New" w:hAnsi="Courier New" w:cs="Courier New"/>
                <w:sz w:val="18"/>
              </w:rPr>
              <w:t>].description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w:t>
            </w:r>
            <w:proofErr w:type="gramStart"/>
            <w:r w:rsidRPr="00080C3E">
              <w:rPr>
                <w:rFonts w:ascii="Courier New" w:hAnsi="Courier New" w:cs="Courier New"/>
                <w:sz w:val="18"/>
              </w:rPr>
              <w:t>].datalink</w:t>
            </w:r>
            <w:proofErr w:type="gramEnd"/>
            <w:r w:rsidRPr="00080C3E">
              <w:rPr>
                <w:rFonts w:ascii="Courier New" w:hAnsi="Courier New" w:cs="Courier New"/>
                <w:sz w:val="18"/>
              </w:rPr>
              <w:t>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(NetworkInterfaceAddress </w:t>
            </w:r>
            <w:proofErr w:type="gramStart"/>
            <w:r w:rsidRPr="00080C3E">
              <w:rPr>
                <w:rFonts w:ascii="Courier New" w:hAnsi="Courier New" w:cs="Courier New"/>
                <w:sz w:val="18"/>
              </w:rPr>
              <w:t>a :</w:t>
            </w:r>
            <w:proofErr w:type="gramEnd"/>
            <w:r w:rsidRPr="00080C3E">
              <w:rPr>
                <w:rFonts w:ascii="Courier New" w:hAnsi="Courier New" w:cs="Courier New"/>
                <w:sz w:val="18"/>
              </w:rPr>
              <w:t xml:space="preserve">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w:t>
            </w:r>
            <w:proofErr w:type="gramStart"/>
            <w:r w:rsidRPr="00080C3E">
              <w:rPr>
                <w:rFonts w:ascii="Courier New" w:hAnsi="Courier New" w:cs="Courier New"/>
                <w:sz w:val="18"/>
              </w:rPr>
              <w:t>a.address</w:t>
            </w:r>
            <w:proofErr w:type="gramEnd"/>
            <w:r w:rsidRPr="00080C3E">
              <w:rPr>
                <w:rFonts w:ascii="Courier New" w:hAnsi="Courier New" w:cs="Courier New"/>
                <w:sz w:val="18"/>
              </w:rPr>
              <w:t xml:space="preserve">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w:t>
            </w:r>
            <w:proofErr w:type="gramStart"/>
            <w:r w:rsidRPr="00080C3E">
              <w:rPr>
                <w:rFonts w:ascii="Courier New" w:hAnsi="Courier New" w:cs="Courier New"/>
                <w:sz w:val="18"/>
              </w:rPr>
              <w:t>...(</w:t>
            </w:r>
            <w:proofErr w:type="gramEnd"/>
            <w:r w:rsidRPr="00080C3E">
              <w:rPr>
                <w:rFonts w:ascii="Courier New" w:hAnsi="Courier New" w:cs="Courier New"/>
                <w:sz w:val="18"/>
              </w:rPr>
              <w:t>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input = </w:t>
            </w:r>
            <w:proofErr w:type="gramStart"/>
            <w:r w:rsidRPr="00080C3E">
              <w:rPr>
                <w:rFonts w:ascii="Courier New" w:hAnsi="Courier New" w:cs="Courier New"/>
                <w:sz w:val="18"/>
              </w:rPr>
              <w:t>sc.nextInt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System.out.println("Selected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fwRunning.append("Selected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ids = new </w:t>
            </w:r>
            <w:proofErr w:type="gramStart"/>
            <w:r w:rsidRPr="00080C3E">
              <w:rPr>
                <w:rFonts w:ascii="Courier New" w:hAnsi="Courier New" w:cs="Courier New"/>
                <w:sz w:val="18"/>
              </w:rPr>
              <w:t>IDS(</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time = </w:t>
            </w:r>
            <w:proofErr w:type="gramStart"/>
            <w:r w:rsidRPr="00080C3E">
              <w:rPr>
                <w:rFonts w:ascii="Courier New" w:hAnsi="Courier New" w:cs="Courier New"/>
                <w:sz w:val="18"/>
              </w:rPr>
              <w:t>ids.getDateTime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w:t>
            </w:r>
            <w:proofErr w:type="gramStart"/>
            <w:r w:rsidRPr="00080C3E">
              <w:rPr>
                <w:rFonts w:ascii="Courier New" w:hAnsi="Courier New" w:cs="Courier New"/>
                <w:sz w:val="18"/>
              </w:rPr>
              <w:t>ids.getData</w:t>
            </w:r>
            <w:proofErr w:type="gramEnd"/>
            <w:r w:rsidRPr="00080C3E">
              <w:rPr>
                <w:rFonts w:ascii="Courier New" w:hAnsi="Courier New" w:cs="Courier New"/>
                <w:sz w:val="18"/>
              </w:rPr>
              <w:t>("Window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w:t>
            </w:r>
            <w:proofErr w:type="gramStart"/>
            <w:r w:rsidRPr="00080C3E">
              <w:rPr>
                <w:rFonts w:ascii="Courier New" w:hAnsi="Courier New" w:cs="Courier New"/>
                <w:sz w:val="18"/>
              </w:rPr>
              <w:t>ids.getData</w:t>
            </w:r>
            <w:proofErr w:type="gramEnd"/>
            <w:r w:rsidRPr="00080C3E">
              <w:rPr>
                <w:rFonts w:ascii="Courier New" w:hAnsi="Courier New" w:cs="Courier New"/>
                <w:sz w:val="18"/>
              </w:rPr>
              <w:t xml:space="preserve">("Threshold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portTh = </w:t>
            </w:r>
            <w:proofErr w:type="gramStart"/>
            <w:r w:rsidRPr="00080C3E">
              <w:rPr>
                <w:rFonts w:ascii="Courier New" w:hAnsi="Courier New" w:cs="Courier New"/>
                <w:sz w:val="18"/>
              </w:rPr>
              <w:t>ids.getThreshold</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w:t>
            </w:r>
            <w:proofErr w:type="gramStart"/>
            <w:r w:rsidRPr="00080C3E">
              <w:rPr>
                <w:rFonts w:ascii="Courier New" w:hAnsi="Courier New" w:cs="Courier New"/>
                <w:sz w:val="18"/>
              </w:rPr>
              <w:t>ids.getData</w:t>
            </w:r>
            <w:proofErr w:type="gramEnd"/>
            <w:r w:rsidRPr="00080C3E">
              <w:rPr>
                <w:rFonts w:ascii="Courier New" w:hAnsi="Courier New" w:cs="Courier New"/>
                <w:sz w:val="18"/>
              </w:rPr>
              <w:t>("Smoothing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dateTime = </w:t>
            </w:r>
            <w:proofErr w:type="gramStart"/>
            <w:r w:rsidRPr="00080C3E">
              <w:rPr>
                <w:rFonts w:ascii="Courier New" w:hAnsi="Courier New" w:cs="Courier New"/>
                <w:sz w:val="18"/>
              </w:rPr>
              <w:t>time.split</w:t>
            </w:r>
            <w:proofErr w:type="gramEnd"/>
            <w:r w:rsidRPr="00080C3E">
              <w:rPr>
                <w:rFonts w:ascii="Courier New" w:hAnsi="Courier New" w:cs="Courier New"/>
                <w:sz w:val="18"/>
              </w:rPr>
              <w: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w:t>
            </w:r>
            <w:proofErr w:type="gramStart"/>
            <w:r w:rsidRPr="00080C3E">
              <w:rPr>
                <w:rFonts w:ascii="Courier New" w:hAnsi="Courier New" w:cs="Courier New"/>
                <w:sz w:val="18"/>
              </w:rPr>
              <w:t>fileLog,true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fwRecord = new </w:t>
            </w:r>
            <w:proofErr w:type="gramStart"/>
            <w:r w:rsidRPr="00080C3E">
              <w:rPr>
                <w:rFonts w:ascii="Courier New" w:hAnsi="Courier New" w:cs="Courier New"/>
                <w:sz w:val="18"/>
              </w:rPr>
              <w:t>FileWriter(</w:t>
            </w:r>
            <w:proofErr w:type="gramEnd"/>
            <w:r w:rsidRPr="00080C3E">
              <w:rPr>
                <w:rFonts w:ascii="Courier New" w:hAnsi="Courier New" w:cs="Courier New"/>
                <w:sz w:val="18"/>
              </w:rPr>
              <w:t>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fwRunning.append("Window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w:t>
            </w:r>
            <w:proofErr w:type="gramStart"/>
            <w:r w:rsidRPr="00080C3E">
              <w:rPr>
                <w:rFonts w:ascii="Courier New" w:hAnsi="Courier New" w:cs="Courier New"/>
                <w:sz w:val="18"/>
              </w:rPr>
              <w:t>IDS.class.getName</w:t>
            </w:r>
            <w:proofErr w:type="gramEnd"/>
            <w:r w:rsidRPr="00080C3E">
              <w:rPr>
                <w:rFonts w:ascii="Courier New" w:hAnsi="Courier New" w:cs="Courier New"/>
                <w:sz w:val="18"/>
              </w:rPr>
              <w:t>()).log(Level.SEVERE,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 xml:space="preserve">for (DataPacket </w:t>
            </w:r>
            <w:proofErr w:type="gramStart"/>
            <w:r w:rsidRPr="00080C3E">
              <w:rPr>
                <w:rFonts w:ascii="Courier New" w:hAnsi="Courier New" w:cs="Courier New"/>
                <w:sz w:val="18"/>
              </w:rPr>
              <w:t>dataPacketTes :</w:t>
            </w:r>
            <w:proofErr w:type="gramEnd"/>
            <w:r w:rsidRPr="00080C3E">
              <w:rPr>
                <w:rFonts w:ascii="Courier New" w:hAnsi="Courier New" w:cs="Courier New"/>
                <w:sz w:val="18"/>
              </w:rPr>
              <w:t xml:space="preserve">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64"/>
      <w:bookmarkEnd w:id="365"/>
      <w:bookmarkEnd w:id="366"/>
      <w:bookmarkEnd w:id="374"/>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DD9" w:rsidRDefault="00B10DD9" w:rsidP="00E774EF">
      <w:r>
        <w:separator/>
      </w:r>
    </w:p>
  </w:endnote>
  <w:endnote w:type="continuationSeparator" w:id="0">
    <w:p w:rsidR="00B10DD9" w:rsidRDefault="00B10DD9"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vi</w:t>
    </w:r>
    <w:r>
      <w:rPr>
        <w:noProof/>
      </w:rPr>
      <w:fldChar w:fldCharType="end"/>
    </w:r>
  </w:p>
  <w:p w:rsidR="007861BF" w:rsidRDefault="007861BF"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Pr>
        <w:noProof/>
      </w:rPr>
      <w:t>vii</w:t>
    </w:r>
    <w:r>
      <w:rPr>
        <w:noProof/>
      </w:rPr>
      <w:fldChar w:fldCharType="end"/>
    </w:r>
  </w:p>
  <w:p w:rsidR="007861BF" w:rsidRDefault="007861BF"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v</w:t>
    </w:r>
    <w:r>
      <w:rPr>
        <w:noProof/>
      </w:rPr>
      <w:fldChar w:fldCharType="end"/>
    </w:r>
  </w:p>
  <w:p w:rsidR="007861BF" w:rsidRDefault="007861B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xiv</w:t>
    </w:r>
    <w:r>
      <w:rPr>
        <w:noProof/>
      </w:rPr>
      <w:fldChar w:fldCharType="end"/>
    </w:r>
  </w:p>
  <w:p w:rsidR="007861BF" w:rsidRDefault="007861BF"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xiii</w:t>
    </w:r>
    <w:r>
      <w:rPr>
        <w:noProof/>
      </w:rPr>
      <w:fldChar w:fldCharType="end"/>
    </w:r>
  </w:p>
  <w:p w:rsidR="007861BF" w:rsidRDefault="007861BF"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xi</w:t>
    </w:r>
    <w:r>
      <w:rPr>
        <w:noProof/>
      </w:rPr>
      <w:fldChar w:fldCharType="end"/>
    </w:r>
  </w:p>
  <w:p w:rsidR="007861BF" w:rsidRDefault="007861B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xx</w:t>
    </w:r>
    <w:r>
      <w:rPr>
        <w:noProof/>
      </w:rPr>
      <w:fldChar w:fldCharType="end"/>
    </w:r>
  </w:p>
  <w:p w:rsidR="007861BF" w:rsidRDefault="007861BF"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Pr>
        <w:noProof/>
      </w:rPr>
      <w:t>xix</w:t>
    </w:r>
    <w:r>
      <w:rPr>
        <w:noProof/>
      </w:rPr>
      <w:fldChar w:fldCharType="end"/>
    </w:r>
  </w:p>
  <w:p w:rsidR="007861BF" w:rsidRDefault="007861BF"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xix</w:t>
    </w:r>
    <w:r>
      <w:rPr>
        <w:noProof/>
      </w:rPr>
      <w:fldChar w:fldCharType="end"/>
    </w:r>
  </w:p>
  <w:p w:rsidR="007861BF" w:rsidRDefault="007861B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p>
  <w:p w:rsidR="007861BF" w:rsidRDefault="007861BF"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7861BF" w:rsidRDefault="007861BF">
        <w:pPr>
          <w:pStyle w:val="Footer"/>
          <w:jc w:val="center"/>
        </w:pPr>
      </w:p>
    </w:sdtContent>
  </w:sdt>
  <w:p w:rsidR="007861BF" w:rsidRDefault="007861BF"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7861BF" w:rsidRPr="004D784D" w:rsidRDefault="007861BF">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4138A8">
          <w:rPr>
            <w:noProof/>
            <w:sz w:val="22"/>
            <w:szCs w:val="22"/>
          </w:rPr>
          <w:t>1</w:t>
        </w:r>
        <w:r w:rsidRPr="004D784D">
          <w:rPr>
            <w:noProof/>
            <w:sz w:val="22"/>
            <w:szCs w:val="22"/>
          </w:rPr>
          <w:fldChar w:fldCharType="end"/>
        </w:r>
      </w:p>
    </w:sdtContent>
  </w:sdt>
  <w:p w:rsidR="007861BF" w:rsidRPr="005C46C6" w:rsidRDefault="007861BF"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7861BF" w:rsidRDefault="007861BF">
        <w:pPr>
          <w:pStyle w:val="Footer"/>
          <w:jc w:val="center"/>
        </w:pPr>
      </w:p>
    </w:sdtContent>
  </w:sdt>
  <w:p w:rsidR="007861BF" w:rsidRDefault="007861BF"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p>
  <w:p w:rsidR="007861BF" w:rsidRPr="005C46C6" w:rsidRDefault="007861BF"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4138A8" w:rsidRDefault="004138A8">
        <w:pPr>
          <w:pStyle w:val="Footer"/>
          <w:jc w:val="right"/>
        </w:pPr>
        <w:r>
          <w:fldChar w:fldCharType="begin"/>
        </w:r>
        <w:r>
          <w:instrText xml:space="preserve"> PAGE   \* MERGEFORMAT </w:instrText>
        </w:r>
        <w:r>
          <w:fldChar w:fldCharType="separate"/>
        </w:r>
        <w:r w:rsidR="001C2BCF">
          <w:rPr>
            <w:noProof/>
          </w:rPr>
          <w:t>63</w:t>
        </w:r>
        <w:r>
          <w:rPr>
            <w:noProof/>
          </w:rPr>
          <w:fldChar w:fldCharType="end"/>
        </w:r>
      </w:p>
    </w:sdtContent>
  </w:sdt>
  <w:p w:rsidR="007861BF" w:rsidRPr="005C46C6" w:rsidRDefault="007861BF"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Pr="003E7145" w:rsidRDefault="007861BF" w:rsidP="00551EA6">
    <w:pPr>
      <w:pStyle w:val="Footer"/>
      <w:jc w:val="center"/>
      <w:rPr>
        <w:sz w:val="22"/>
        <w:szCs w:val="22"/>
      </w:rPr>
    </w:pPr>
  </w:p>
  <w:p w:rsidR="007861BF" w:rsidRDefault="007861BF"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i</w:t>
    </w:r>
    <w:r>
      <w:rPr>
        <w:noProof/>
      </w:rPr>
      <w:fldChar w:fldCharType="end"/>
    </w:r>
  </w:p>
  <w:p w:rsidR="007861BF" w:rsidRDefault="007861BF"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ii</w:t>
    </w:r>
    <w:r>
      <w:rPr>
        <w:noProof/>
      </w:rPr>
      <w:fldChar w:fldCharType="end"/>
    </w:r>
  </w:p>
  <w:p w:rsidR="007861BF" w:rsidRDefault="007861BF"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Pr>
        <w:noProof/>
      </w:rPr>
      <w:t>ii</w:t>
    </w:r>
    <w:r>
      <w:rPr>
        <w:noProof/>
      </w:rPr>
      <w:fldChar w:fldCharType="end"/>
    </w:r>
  </w:p>
  <w:p w:rsidR="007861BF" w:rsidRDefault="007861BF"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i</w:t>
    </w:r>
    <w:r>
      <w:rPr>
        <w:noProof/>
      </w:rPr>
      <w:fldChar w:fldCharType="end"/>
    </w:r>
  </w:p>
  <w:p w:rsidR="007861BF" w:rsidRDefault="007861BF"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sidR="004138A8">
      <w:rPr>
        <w:noProof/>
      </w:rPr>
      <w:t>iv</w:t>
    </w:r>
    <w:r>
      <w:rPr>
        <w:noProof/>
      </w:rPr>
      <w:fldChar w:fldCharType="end"/>
    </w:r>
  </w:p>
  <w:p w:rsidR="007861BF" w:rsidRDefault="007861BF"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Footer"/>
      <w:jc w:val="center"/>
    </w:pPr>
    <w:r>
      <w:fldChar w:fldCharType="begin"/>
    </w:r>
    <w:r>
      <w:instrText xml:space="preserve"> PAGE   \* MERGEFORMAT </w:instrText>
    </w:r>
    <w:r>
      <w:fldChar w:fldCharType="separate"/>
    </w:r>
    <w:r>
      <w:rPr>
        <w:noProof/>
      </w:rPr>
      <w:t>iii</w:t>
    </w:r>
    <w:r>
      <w:rPr>
        <w:noProof/>
      </w:rPr>
      <w:fldChar w:fldCharType="end"/>
    </w:r>
  </w:p>
  <w:p w:rsidR="007861BF" w:rsidRDefault="007861BF"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Footer"/>
      <w:tabs>
        <w:tab w:val="clear" w:pos="4320"/>
      </w:tabs>
      <w:jc w:val="center"/>
    </w:pPr>
    <w:r>
      <w:fldChar w:fldCharType="begin"/>
    </w:r>
    <w:r>
      <w:instrText xml:space="preserve"> PAGE   \* MERGEFORMAT </w:instrText>
    </w:r>
    <w:r>
      <w:fldChar w:fldCharType="separate"/>
    </w:r>
    <w:r w:rsidR="004138A8">
      <w:rPr>
        <w:noProof/>
      </w:rPr>
      <w:t>iii</w:t>
    </w:r>
    <w:r>
      <w:rPr>
        <w:noProof/>
      </w:rPr>
      <w:fldChar w:fldCharType="end"/>
    </w:r>
  </w:p>
  <w:p w:rsidR="007861BF" w:rsidRDefault="007861BF"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DD9" w:rsidRDefault="00B10DD9" w:rsidP="00E774EF">
      <w:r>
        <w:separator/>
      </w:r>
    </w:p>
  </w:footnote>
  <w:footnote w:type="continuationSeparator" w:id="0">
    <w:p w:rsidR="00B10DD9" w:rsidRDefault="00B10DD9"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rPr>
        <w:rFonts w:eastAsia="Times New Roman"/>
        <w:lang w:eastAsia="ja-JP"/>
      </w:rPr>
    </w:pPr>
  </w:p>
  <w:p w:rsidR="007861BF" w:rsidRDefault="007861B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p>
  <w:p w:rsidR="007861BF" w:rsidRDefault="007861B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tabs>
        <w:tab w:val="clear" w:pos="4320"/>
      </w:tabs>
      <w:ind w:right="28" w:firstLine="0"/>
      <w:jc w:val="center"/>
    </w:pPr>
  </w:p>
  <w:p w:rsidR="007861BF" w:rsidRDefault="007861BF"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p>
  <w:p w:rsidR="007861BF" w:rsidRDefault="007861B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tabs>
        <w:tab w:val="clear" w:pos="4320"/>
      </w:tabs>
      <w:ind w:right="28" w:firstLine="0"/>
      <w:jc w:val="center"/>
    </w:pPr>
  </w:p>
  <w:p w:rsidR="007861BF" w:rsidRDefault="007861BF"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p>
  <w:p w:rsidR="007861BF" w:rsidRDefault="007861B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tabs>
        <w:tab w:val="clear" w:pos="4320"/>
      </w:tabs>
      <w:ind w:right="28" w:firstLine="0"/>
      <w:jc w:val="center"/>
    </w:pPr>
  </w:p>
  <w:p w:rsidR="007861BF" w:rsidRDefault="007861BF"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138A8">
          <w:rPr>
            <w:noProof/>
          </w:rPr>
          <w:t>4</w:t>
        </w:r>
        <w:r>
          <w:rPr>
            <w:noProof/>
          </w:rPr>
          <w:fldChar w:fldCharType="end"/>
        </w:r>
      </w:sdtContent>
    </w:sdt>
  </w:p>
  <w:p w:rsidR="007861BF" w:rsidRDefault="007861B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138A8">
          <w:rPr>
            <w:noProof/>
          </w:rPr>
          <w:t>5</w:t>
        </w:r>
        <w:r>
          <w:rPr>
            <w:noProof/>
          </w:rPr>
          <w:fldChar w:fldCharType="end"/>
        </w:r>
      </w:sdtContent>
    </w:sdt>
  </w:p>
  <w:p w:rsidR="007861BF" w:rsidRPr="001372C3" w:rsidRDefault="007861BF"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p>
  <w:p w:rsidR="007861BF" w:rsidRDefault="007861B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tabs>
        <w:tab w:val="clear" w:pos="4320"/>
      </w:tabs>
      <w:ind w:right="28" w:firstLine="0"/>
      <w:jc w:val="center"/>
    </w:pPr>
  </w:p>
  <w:p w:rsidR="007861BF" w:rsidRDefault="007861BF"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7861BF" w:rsidRDefault="007861BF">
        <w:pPr>
          <w:pStyle w:val="Header"/>
        </w:pPr>
        <w:r>
          <w:fldChar w:fldCharType="begin"/>
        </w:r>
        <w:r>
          <w:instrText xml:space="preserve"> PAGE   \* MERGEFORMAT </w:instrText>
        </w:r>
        <w:r>
          <w:fldChar w:fldCharType="separate"/>
        </w:r>
        <w:r w:rsidR="004138A8">
          <w:rPr>
            <w:noProof/>
          </w:rPr>
          <w:t>18</w:t>
        </w:r>
        <w:r>
          <w:rPr>
            <w:noProof/>
          </w:rPr>
          <w:fldChar w:fldCharType="end"/>
        </w:r>
      </w:p>
    </w:sdtContent>
  </w:sdt>
  <w:p w:rsidR="007861BF" w:rsidRDefault="007861B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7861BF" w:rsidRDefault="007861BF">
        <w:pPr>
          <w:pStyle w:val="Header"/>
          <w:jc w:val="right"/>
        </w:pPr>
        <w:r>
          <w:fldChar w:fldCharType="begin"/>
        </w:r>
        <w:r>
          <w:instrText xml:space="preserve"> PAGE   \* MERGEFORMAT </w:instrText>
        </w:r>
        <w:r>
          <w:fldChar w:fldCharType="separate"/>
        </w:r>
        <w:r w:rsidR="004138A8">
          <w:rPr>
            <w:noProof/>
          </w:rPr>
          <w:t>17</w:t>
        </w:r>
        <w:r>
          <w:rPr>
            <w:noProof/>
          </w:rPr>
          <w:fldChar w:fldCharType="end"/>
        </w:r>
      </w:p>
    </w:sdtContent>
  </w:sdt>
  <w:p w:rsidR="007861BF" w:rsidRDefault="007861B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7861BF" w:rsidRDefault="007861BF">
        <w:pPr>
          <w:pStyle w:val="Header"/>
        </w:pPr>
        <w:r>
          <w:fldChar w:fldCharType="begin"/>
        </w:r>
        <w:r>
          <w:instrText xml:space="preserve"> PAGE   \* MERGEFORMAT </w:instrText>
        </w:r>
        <w:r>
          <w:fldChar w:fldCharType="separate"/>
        </w:r>
        <w:r w:rsidR="004138A8">
          <w:rPr>
            <w:noProof/>
          </w:rPr>
          <w:t>6</w:t>
        </w:r>
        <w:r>
          <w:rPr>
            <w:noProof/>
          </w:rPr>
          <w:fldChar w:fldCharType="end"/>
        </w:r>
      </w:p>
    </w:sdtContent>
  </w:sdt>
  <w:p w:rsidR="007861BF" w:rsidRDefault="007861BF" w:rsidP="002104C4">
    <w:pPr>
      <w:pStyle w:val="Header"/>
      <w:tabs>
        <w:tab w:val="clear" w:pos="4320"/>
      </w:tabs>
      <w:ind w:right="28" w:firstLine="0"/>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4138A8" w:rsidRDefault="004138A8">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rsidR="007861BF" w:rsidRDefault="007861BF"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7861BF" w:rsidRDefault="007861BF">
        <w:pPr>
          <w:pStyle w:val="Header"/>
        </w:pPr>
        <w:r>
          <w:fldChar w:fldCharType="begin"/>
        </w:r>
        <w:r>
          <w:instrText xml:space="preserve"> PAGE   \* MERGEFORMAT </w:instrText>
        </w:r>
        <w:r>
          <w:fldChar w:fldCharType="separate"/>
        </w:r>
        <w:r w:rsidR="001C2BCF">
          <w:rPr>
            <w:noProof/>
          </w:rPr>
          <w:t>56</w:t>
        </w:r>
        <w:r>
          <w:rPr>
            <w:noProof/>
          </w:rPr>
          <w:fldChar w:fldCharType="end"/>
        </w:r>
      </w:p>
    </w:sdtContent>
  </w:sdt>
  <w:p w:rsidR="007861BF" w:rsidRDefault="007861B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7861BF" w:rsidRDefault="007861BF">
        <w:pPr>
          <w:pStyle w:val="Header"/>
          <w:jc w:val="right"/>
        </w:pPr>
        <w:r>
          <w:fldChar w:fldCharType="begin"/>
        </w:r>
        <w:r>
          <w:instrText xml:space="preserve"> PAGE   \* MERGEFORMAT </w:instrText>
        </w:r>
        <w:r>
          <w:fldChar w:fldCharType="separate"/>
        </w:r>
        <w:r w:rsidR="001C2BCF">
          <w:rPr>
            <w:noProof/>
          </w:rPr>
          <w:t>57</w:t>
        </w:r>
        <w:r>
          <w:rPr>
            <w:noProof/>
          </w:rPr>
          <w:fldChar w:fldCharType="end"/>
        </w:r>
      </w:p>
    </w:sdtContent>
  </w:sdt>
  <w:p w:rsidR="007861BF" w:rsidRDefault="007861B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8A8" w:rsidRDefault="004138A8">
    <w:pPr>
      <w:pStyle w:val="Header"/>
      <w:jc w:val="right"/>
    </w:pPr>
  </w:p>
  <w:p w:rsidR="007861BF" w:rsidRDefault="007861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p>
  <w:p w:rsidR="007861BF" w:rsidRDefault="007861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ind w:firstLine="0"/>
      <w:jc w:val="center"/>
    </w:pPr>
  </w:p>
  <w:p w:rsidR="007861BF" w:rsidRDefault="007861BF"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pPr>
      <w:pStyle w:val="Header"/>
      <w:jc w:val="right"/>
    </w:pPr>
  </w:p>
  <w:p w:rsidR="007861BF" w:rsidRDefault="007861B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tabs>
        <w:tab w:val="clear" w:pos="4320"/>
      </w:tabs>
      <w:ind w:right="28" w:firstLine="0"/>
      <w:jc w:val="center"/>
    </w:pPr>
  </w:p>
  <w:p w:rsidR="007861BF" w:rsidRDefault="007861BF"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1BF" w:rsidRDefault="007861BF"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536B4F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20A"/>
    <w:rsid w:val="0092051D"/>
    <w:rsid w:val="00920582"/>
    <w:rsid w:val="00920CB1"/>
    <w:rsid w:val="00920D68"/>
    <w:rsid w:val="0092144E"/>
    <w:rsid w:val="009218C6"/>
    <w:rsid w:val="00921E78"/>
    <w:rsid w:val="0092227A"/>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AE1"/>
    <w:rsid w:val="00FF3BD0"/>
    <w:rsid w:val="00FF3BF5"/>
    <w:rsid w:val="00FF3E22"/>
    <w:rsid w:val="00FF43C7"/>
    <w:rsid w:val="00FF48AB"/>
    <w:rsid w:val="00FF48C6"/>
    <w:rsid w:val="00FF5241"/>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0A3F7155"/>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6.xml"/><Relationship Id="rId84" Type="http://schemas.openxmlformats.org/officeDocument/2006/relationships/chart" Target="charts/chart2.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3.xml"/><Relationship Id="rId58" Type="http://schemas.openxmlformats.org/officeDocument/2006/relationships/header" Target="header24.xm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0.xml"/><Relationship Id="rId56" Type="http://schemas.openxmlformats.org/officeDocument/2006/relationships/image" Target="media/image3.PNG"/><Relationship Id="rId64" Type="http://schemas.openxmlformats.org/officeDocument/2006/relationships/image" Target="media/image9.png"/><Relationship Id="rId69" Type="http://schemas.openxmlformats.org/officeDocument/2006/relationships/footer" Target="footer25.xml"/><Relationship Id="rId77"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footer" Target="footer24.xml"/><Relationship Id="rId67"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image" Target="media/image7.png"/><Relationship Id="rId70" Type="http://schemas.openxmlformats.org/officeDocument/2006/relationships/header" Target="header27.xml"/><Relationship Id="rId75" Type="http://schemas.openxmlformats.org/officeDocument/2006/relationships/image" Target="media/image16.png"/><Relationship Id="rId83"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4.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footer" Target="footer22.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GI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header" Target="header21.xml"/><Relationship Id="rId55" Type="http://schemas.openxmlformats.org/officeDocument/2006/relationships/image" Target="media/image2.jpg"/><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1.png"/><Relationship Id="rId87" Type="http://schemas.openxmlformats.org/officeDocument/2006/relationships/theme" Target="theme/theme1.xml"/><Relationship Id="rId61" Type="http://schemas.openxmlformats.org/officeDocument/2006/relationships/image" Target="media/image6.png"/><Relationship Id="rId82" Type="http://schemas.openxmlformats.org/officeDocument/2006/relationships/image" Target="media/image23.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0</c:v>
                </c:pt>
                <c:pt idx="1">
                  <c:v>98</c:v>
                </c:pt>
                <c:pt idx="2">
                  <c:v>99</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98</c:v>
                </c:pt>
                <c:pt idx="2">
                  <c:v>99</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Sheet1!$A$2:$A$5</c:f>
              <c:strCache>
                <c:ptCount val="3"/>
                <c:pt idx="0">
                  <c:v>Normal</c:v>
                </c:pt>
                <c:pt idx="1">
                  <c:v>Training</c:v>
                </c:pt>
                <c:pt idx="2">
                  <c:v>Identifikasi</c:v>
                </c:pt>
              </c:strCache>
            </c:strRef>
          </c:cat>
          <c:val>
            <c:numRef>
              <c:f>Sheet1!$D$2:$D$5</c:f>
              <c:numCache>
                <c:formatCode>General</c:formatCode>
                <c:ptCount val="4"/>
                <c:pt idx="0">
                  <c:v>0</c:v>
                </c:pt>
                <c:pt idx="1">
                  <c:v>98</c:v>
                </c:pt>
                <c:pt idx="2">
                  <c:v>99</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Sheet1!$A$2:$A$5</c:f>
              <c:strCache>
                <c:ptCount val="3"/>
                <c:pt idx="0">
                  <c:v>Normal</c:v>
                </c:pt>
                <c:pt idx="1">
                  <c:v>Training</c:v>
                </c:pt>
                <c:pt idx="2">
                  <c:v>Identifikasi</c:v>
                </c:pt>
              </c:strCache>
            </c:strRef>
          </c:cat>
          <c:val>
            <c:numRef>
              <c:f>Sheet1!$E$2:$E$5</c:f>
              <c:numCache>
                <c:formatCode>General</c:formatCode>
                <c:ptCount val="4"/>
                <c:pt idx="0">
                  <c:v>0</c:v>
                </c:pt>
                <c:pt idx="1">
                  <c:v>98</c:v>
                </c:pt>
                <c:pt idx="2">
                  <c:v>99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73</c:v>
                </c:pt>
                <c:pt idx="1">
                  <c:v>2228</c:v>
                </c:pt>
                <c:pt idx="2">
                  <c:v>4000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0</c:v>
                </c:pt>
                <c:pt idx="2">
                  <c:v>0</c:v>
                </c:pt>
              </c:numCache>
            </c:numRef>
          </c:val>
          <c:extLst>
            <c:ext xmlns:c16="http://schemas.microsoft.com/office/drawing/2014/chart" uri="{C3380CC4-5D6E-409C-BE32-E72D297353CC}">
              <c16:uniqueId val="{00000001-5BDF-4E39-B933-2F608B1069AB}"/>
            </c:ext>
          </c:extLst>
        </c:ser>
        <c:dLbls>
          <c:showLegendKey val="0"/>
          <c:showVal val="0"/>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177DA52-392E-4D35-A553-4ED267D4F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106</Pages>
  <Words>15625</Words>
  <Characters>89066</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78</cp:revision>
  <cp:lastPrinted>2016-06-30T04:00:00Z</cp:lastPrinted>
  <dcterms:created xsi:type="dcterms:W3CDTF">2016-06-29T00:36:00Z</dcterms:created>
  <dcterms:modified xsi:type="dcterms:W3CDTF">2016-07-11T10:23:00Z</dcterms:modified>
</cp:coreProperties>
</file>