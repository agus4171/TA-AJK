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2290" w:rsidRPr="003B19CA" w:rsidRDefault="00352290"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352290" w:rsidRPr="0064297E" w:rsidRDefault="00352290" w:rsidP="000D256C">
                            <w:pPr>
                              <w:rPr>
                                <w:rFonts w:ascii="Trebuchet MS" w:hAnsi="Trebuchet MS"/>
                                <w:b/>
                                <w:color w:val="FFFFFF"/>
                                <w:sz w:val="20"/>
                                <w:szCs w:val="20"/>
                              </w:rPr>
                            </w:pPr>
                          </w:p>
                          <w:p w:rsidR="00352290" w:rsidRPr="0090047A" w:rsidRDefault="00352290"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352290" w:rsidRPr="00B0729D" w:rsidRDefault="00352290" w:rsidP="00D453C2">
                            <w:pPr>
                              <w:contextualSpacing/>
                              <w:rPr>
                                <w:rFonts w:ascii="Trebuchet MS" w:hAnsi="Trebuchet MS"/>
                                <w:b/>
                                <w:color w:val="FFFFFF"/>
                                <w:sz w:val="32"/>
                                <w:szCs w:val="28"/>
                              </w:rPr>
                            </w:pPr>
                          </w:p>
                          <w:p w:rsidR="00352290" w:rsidRPr="0020126B" w:rsidRDefault="00352290" w:rsidP="00D453C2">
                            <w:pPr>
                              <w:rPr>
                                <w:rFonts w:ascii="Trebuchet MS" w:hAnsi="Trebuchet MS"/>
                                <w:b/>
                                <w:color w:val="FFFFFF"/>
                                <w:sz w:val="20"/>
                                <w:szCs w:val="20"/>
                              </w:rPr>
                            </w:pPr>
                            <w:r>
                              <w:rPr>
                                <w:rFonts w:ascii="Trebuchet MS" w:hAnsi="Trebuchet MS"/>
                                <w:b/>
                                <w:color w:val="FFFFFF"/>
                                <w:sz w:val="20"/>
                                <w:szCs w:val="20"/>
                              </w:rPr>
                              <w:t>I MADE AGUS ADI WIRAWAN</w:t>
                            </w:r>
                          </w:p>
                          <w:p w:rsidR="00352290" w:rsidRDefault="00352290"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352290" w:rsidRPr="000545FF" w:rsidRDefault="00352290" w:rsidP="00D453C2">
                            <w:pPr>
                              <w:contextualSpacing/>
                              <w:rPr>
                                <w:rFonts w:ascii="Trebuchet MS" w:hAnsi="Trebuchet MS"/>
                                <w:b/>
                                <w:color w:val="FFFFFF"/>
                                <w:sz w:val="20"/>
                                <w:szCs w:val="20"/>
                              </w:rPr>
                            </w:pPr>
                          </w:p>
                          <w:p w:rsidR="00352290" w:rsidRPr="000545FF" w:rsidRDefault="00352290"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52290" w:rsidRPr="00255CE5" w:rsidRDefault="00352290"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352290" w:rsidRPr="000545FF" w:rsidRDefault="00352290" w:rsidP="00D453C2">
                            <w:pPr>
                              <w:contextualSpacing/>
                              <w:rPr>
                                <w:rFonts w:ascii="Trebuchet MS" w:hAnsi="Trebuchet MS"/>
                                <w:b/>
                                <w:color w:val="FFFFFF"/>
                                <w:sz w:val="20"/>
                                <w:szCs w:val="20"/>
                              </w:rPr>
                            </w:pPr>
                          </w:p>
                          <w:p w:rsidR="00352290" w:rsidRPr="000545FF" w:rsidRDefault="00352290"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52290" w:rsidRPr="00255CE5" w:rsidRDefault="00352290"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352290" w:rsidRPr="000545FF" w:rsidRDefault="00352290" w:rsidP="00D453C2">
                            <w:pPr>
                              <w:contextualSpacing/>
                              <w:rPr>
                                <w:rFonts w:ascii="Trebuchet MS" w:hAnsi="Trebuchet MS"/>
                                <w:b/>
                                <w:color w:val="FFFFFF"/>
                                <w:sz w:val="20"/>
                                <w:szCs w:val="20"/>
                                <w:lang w:val="sv-SE"/>
                              </w:rPr>
                            </w:pPr>
                          </w:p>
                          <w:p w:rsidR="00352290" w:rsidRPr="000545FF" w:rsidRDefault="0035229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52290" w:rsidRPr="000545FF" w:rsidRDefault="0035229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52290" w:rsidRPr="000545FF" w:rsidRDefault="0035229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52290" w:rsidRPr="00572FA3" w:rsidRDefault="00352290"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52290" w:rsidRPr="00C824D2" w:rsidRDefault="00352290"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352290" w:rsidRPr="003B19CA" w:rsidRDefault="00352290"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352290" w:rsidRPr="0064297E" w:rsidRDefault="00352290" w:rsidP="000D256C">
                      <w:pPr>
                        <w:rPr>
                          <w:rFonts w:ascii="Trebuchet MS" w:hAnsi="Trebuchet MS"/>
                          <w:b/>
                          <w:color w:val="FFFFFF"/>
                          <w:sz w:val="20"/>
                          <w:szCs w:val="20"/>
                        </w:rPr>
                      </w:pPr>
                    </w:p>
                    <w:p w:rsidR="00352290" w:rsidRPr="0090047A" w:rsidRDefault="00352290"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352290" w:rsidRPr="00B0729D" w:rsidRDefault="00352290" w:rsidP="00D453C2">
                      <w:pPr>
                        <w:contextualSpacing/>
                        <w:rPr>
                          <w:rFonts w:ascii="Trebuchet MS" w:hAnsi="Trebuchet MS"/>
                          <w:b/>
                          <w:color w:val="FFFFFF"/>
                          <w:sz w:val="32"/>
                          <w:szCs w:val="28"/>
                        </w:rPr>
                      </w:pPr>
                    </w:p>
                    <w:p w:rsidR="00352290" w:rsidRPr="0020126B" w:rsidRDefault="00352290" w:rsidP="00D453C2">
                      <w:pPr>
                        <w:rPr>
                          <w:rFonts w:ascii="Trebuchet MS" w:hAnsi="Trebuchet MS"/>
                          <w:b/>
                          <w:color w:val="FFFFFF"/>
                          <w:sz w:val="20"/>
                          <w:szCs w:val="20"/>
                        </w:rPr>
                      </w:pPr>
                      <w:r>
                        <w:rPr>
                          <w:rFonts w:ascii="Trebuchet MS" w:hAnsi="Trebuchet MS"/>
                          <w:b/>
                          <w:color w:val="FFFFFF"/>
                          <w:sz w:val="20"/>
                          <w:szCs w:val="20"/>
                        </w:rPr>
                        <w:t>I MADE AGUS ADI WIRAWAN</w:t>
                      </w:r>
                    </w:p>
                    <w:p w:rsidR="00352290" w:rsidRDefault="00352290"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352290" w:rsidRPr="000545FF" w:rsidRDefault="00352290" w:rsidP="00D453C2">
                      <w:pPr>
                        <w:contextualSpacing/>
                        <w:rPr>
                          <w:rFonts w:ascii="Trebuchet MS" w:hAnsi="Trebuchet MS"/>
                          <w:b/>
                          <w:color w:val="FFFFFF"/>
                          <w:sz w:val="20"/>
                          <w:szCs w:val="20"/>
                        </w:rPr>
                      </w:pPr>
                    </w:p>
                    <w:p w:rsidR="00352290" w:rsidRPr="000545FF" w:rsidRDefault="00352290"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52290" w:rsidRPr="00255CE5" w:rsidRDefault="00352290"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352290" w:rsidRPr="000545FF" w:rsidRDefault="00352290" w:rsidP="00D453C2">
                      <w:pPr>
                        <w:contextualSpacing/>
                        <w:rPr>
                          <w:rFonts w:ascii="Trebuchet MS" w:hAnsi="Trebuchet MS"/>
                          <w:b/>
                          <w:color w:val="FFFFFF"/>
                          <w:sz w:val="20"/>
                          <w:szCs w:val="20"/>
                        </w:rPr>
                      </w:pPr>
                    </w:p>
                    <w:p w:rsidR="00352290" w:rsidRPr="000545FF" w:rsidRDefault="00352290"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52290" w:rsidRPr="00255CE5" w:rsidRDefault="00352290"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352290" w:rsidRPr="000545FF" w:rsidRDefault="00352290" w:rsidP="00D453C2">
                      <w:pPr>
                        <w:contextualSpacing/>
                        <w:rPr>
                          <w:rFonts w:ascii="Trebuchet MS" w:hAnsi="Trebuchet MS"/>
                          <w:b/>
                          <w:color w:val="FFFFFF"/>
                          <w:sz w:val="20"/>
                          <w:szCs w:val="20"/>
                          <w:lang w:val="sv-SE"/>
                        </w:rPr>
                      </w:pPr>
                    </w:p>
                    <w:p w:rsidR="00352290" w:rsidRPr="000545FF" w:rsidRDefault="0035229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52290" w:rsidRPr="000545FF" w:rsidRDefault="0035229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52290" w:rsidRPr="000545FF" w:rsidRDefault="00352290"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52290" w:rsidRPr="00572FA3" w:rsidRDefault="00352290"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52290" w:rsidRPr="00C824D2" w:rsidRDefault="00352290"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2290" w:rsidRPr="00652FC5" w:rsidRDefault="00352290"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352290" w:rsidRPr="00652FC5" w:rsidRDefault="00352290" w:rsidP="00652FC5">
                            <w:pPr>
                              <w:rPr>
                                <w:rFonts w:ascii="Trebuchet MS" w:hAnsi="Trebuchet MS"/>
                                <w:b/>
                                <w:sz w:val="20"/>
                                <w:szCs w:val="20"/>
                              </w:rPr>
                            </w:pPr>
                          </w:p>
                          <w:p w:rsidR="00352290" w:rsidRPr="0090047A" w:rsidRDefault="00352290"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352290" w:rsidRPr="00652FC5" w:rsidRDefault="00352290" w:rsidP="00652FC5">
                            <w:pPr>
                              <w:contextualSpacing/>
                              <w:rPr>
                                <w:rFonts w:ascii="Trebuchet MS" w:hAnsi="Trebuchet MS"/>
                                <w:b/>
                                <w:sz w:val="32"/>
                                <w:szCs w:val="28"/>
                              </w:rPr>
                            </w:pPr>
                          </w:p>
                          <w:p w:rsidR="00352290" w:rsidRPr="00652FC5" w:rsidRDefault="00352290" w:rsidP="00652FC5">
                            <w:pPr>
                              <w:rPr>
                                <w:rFonts w:ascii="Trebuchet MS" w:hAnsi="Trebuchet MS"/>
                                <w:b/>
                                <w:sz w:val="20"/>
                                <w:szCs w:val="20"/>
                              </w:rPr>
                            </w:pPr>
                            <w:r>
                              <w:rPr>
                                <w:rFonts w:ascii="Trebuchet MS" w:hAnsi="Trebuchet MS"/>
                                <w:b/>
                                <w:sz w:val="20"/>
                                <w:szCs w:val="20"/>
                              </w:rPr>
                              <w:t>I MADE AGUS ADI WIRAWAN</w:t>
                            </w:r>
                          </w:p>
                          <w:p w:rsidR="00352290" w:rsidRPr="00652FC5" w:rsidRDefault="00352290"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352290" w:rsidRPr="00652FC5" w:rsidRDefault="00352290" w:rsidP="00652FC5">
                            <w:pPr>
                              <w:contextualSpacing/>
                              <w:rPr>
                                <w:rFonts w:ascii="Trebuchet MS" w:hAnsi="Trebuchet MS"/>
                                <w:b/>
                                <w:sz w:val="20"/>
                                <w:szCs w:val="20"/>
                              </w:rPr>
                            </w:pPr>
                          </w:p>
                          <w:p w:rsidR="00352290" w:rsidRPr="00652FC5" w:rsidRDefault="00352290" w:rsidP="00652FC5">
                            <w:pPr>
                              <w:contextualSpacing/>
                              <w:rPr>
                                <w:rFonts w:ascii="Trebuchet MS" w:hAnsi="Trebuchet MS"/>
                                <w:b/>
                                <w:sz w:val="20"/>
                                <w:szCs w:val="20"/>
                              </w:rPr>
                            </w:pPr>
                            <w:r w:rsidRPr="00652FC5">
                              <w:rPr>
                                <w:rFonts w:ascii="Trebuchet MS" w:hAnsi="Trebuchet MS"/>
                                <w:b/>
                                <w:sz w:val="20"/>
                                <w:szCs w:val="20"/>
                              </w:rPr>
                              <w:t>Dosen Pembimbing I</w:t>
                            </w:r>
                          </w:p>
                          <w:p w:rsidR="00352290" w:rsidRPr="00652FC5" w:rsidRDefault="00352290"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352290" w:rsidRPr="00652FC5" w:rsidRDefault="00352290" w:rsidP="00652FC5">
                            <w:pPr>
                              <w:contextualSpacing/>
                              <w:rPr>
                                <w:rFonts w:ascii="Trebuchet MS" w:hAnsi="Trebuchet MS"/>
                                <w:b/>
                                <w:sz w:val="20"/>
                                <w:szCs w:val="20"/>
                              </w:rPr>
                            </w:pPr>
                          </w:p>
                          <w:p w:rsidR="00352290" w:rsidRPr="00652FC5" w:rsidRDefault="00352290" w:rsidP="00652FC5">
                            <w:pPr>
                              <w:contextualSpacing/>
                              <w:rPr>
                                <w:rFonts w:ascii="Trebuchet MS" w:hAnsi="Trebuchet MS"/>
                                <w:b/>
                                <w:sz w:val="20"/>
                                <w:szCs w:val="20"/>
                              </w:rPr>
                            </w:pPr>
                            <w:r w:rsidRPr="00652FC5">
                              <w:rPr>
                                <w:rFonts w:ascii="Trebuchet MS" w:hAnsi="Trebuchet MS"/>
                                <w:b/>
                                <w:sz w:val="20"/>
                                <w:szCs w:val="20"/>
                              </w:rPr>
                              <w:t>Dosen Pembimbing II</w:t>
                            </w:r>
                          </w:p>
                          <w:p w:rsidR="00352290" w:rsidRPr="00652FC5" w:rsidRDefault="00352290"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352290" w:rsidRPr="00652FC5" w:rsidRDefault="00352290" w:rsidP="00652FC5">
                            <w:pPr>
                              <w:contextualSpacing/>
                              <w:rPr>
                                <w:rFonts w:ascii="Trebuchet MS" w:hAnsi="Trebuchet MS"/>
                                <w:b/>
                                <w:sz w:val="20"/>
                                <w:szCs w:val="20"/>
                                <w:lang w:val="sv-SE"/>
                              </w:rPr>
                            </w:pPr>
                          </w:p>
                          <w:p w:rsidR="00352290" w:rsidRPr="00652FC5" w:rsidRDefault="00352290"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352290" w:rsidRPr="00652FC5" w:rsidRDefault="00352290"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352290" w:rsidRPr="00652FC5" w:rsidRDefault="00352290"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352290" w:rsidRPr="00652FC5" w:rsidRDefault="00352290" w:rsidP="00652FC5">
                            <w:pPr>
                              <w:contextualSpacing/>
                              <w:rPr>
                                <w:rFonts w:ascii="Trebuchet MS" w:hAnsi="Trebuchet MS"/>
                                <w:b/>
                                <w:sz w:val="20"/>
                                <w:szCs w:val="20"/>
                              </w:rPr>
                            </w:pPr>
                            <w:r>
                              <w:rPr>
                                <w:rFonts w:ascii="Trebuchet MS" w:hAnsi="Trebuchet MS"/>
                                <w:b/>
                                <w:sz w:val="20"/>
                                <w:szCs w:val="20"/>
                              </w:rPr>
                              <w:t>Surabaya 2016</w:t>
                            </w:r>
                          </w:p>
                          <w:p w:rsidR="00352290" w:rsidRPr="00652FC5" w:rsidRDefault="00352290" w:rsidP="00652FC5">
                            <w:pPr>
                              <w:ind w:left="-567"/>
                              <w:rPr>
                                <w:rFonts w:ascii="Trebuchet MS" w:hAnsi="Trebuchet MS"/>
                                <w:sz w:val="20"/>
                              </w:rPr>
                            </w:pPr>
                          </w:p>
                          <w:p w:rsidR="00352290" w:rsidRPr="00652FC5" w:rsidRDefault="00352290"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352290" w:rsidRPr="00652FC5" w:rsidRDefault="00352290"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352290" w:rsidRPr="00652FC5" w:rsidRDefault="00352290" w:rsidP="00652FC5">
                      <w:pPr>
                        <w:rPr>
                          <w:rFonts w:ascii="Trebuchet MS" w:hAnsi="Trebuchet MS"/>
                          <w:b/>
                          <w:sz w:val="20"/>
                          <w:szCs w:val="20"/>
                        </w:rPr>
                      </w:pPr>
                    </w:p>
                    <w:p w:rsidR="00352290" w:rsidRPr="0090047A" w:rsidRDefault="00352290"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352290" w:rsidRPr="00652FC5" w:rsidRDefault="00352290" w:rsidP="00652FC5">
                      <w:pPr>
                        <w:contextualSpacing/>
                        <w:rPr>
                          <w:rFonts w:ascii="Trebuchet MS" w:hAnsi="Trebuchet MS"/>
                          <w:b/>
                          <w:sz w:val="32"/>
                          <w:szCs w:val="28"/>
                        </w:rPr>
                      </w:pPr>
                    </w:p>
                    <w:p w:rsidR="00352290" w:rsidRPr="00652FC5" w:rsidRDefault="00352290" w:rsidP="00652FC5">
                      <w:pPr>
                        <w:rPr>
                          <w:rFonts w:ascii="Trebuchet MS" w:hAnsi="Trebuchet MS"/>
                          <w:b/>
                          <w:sz w:val="20"/>
                          <w:szCs w:val="20"/>
                        </w:rPr>
                      </w:pPr>
                      <w:r>
                        <w:rPr>
                          <w:rFonts w:ascii="Trebuchet MS" w:hAnsi="Trebuchet MS"/>
                          <w:b/>
                          <w:sz w:val="20"/>
                          <w:szCs w:val="20"/>
                        </w:rPr>
                        <w:t>I MADE AGUS ADI WIRAWAN</w:t>
                      </w:r>
                    </w:p>
                    <w:p w:rsidR="00352290" w:rsidRPr="00652FC5" w:rsidRDefault="00352290"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352290" w:rsidRPr="00652FC5" w:rsidRDefault="00352290" w:rsidP="00652FC5">
                      <w:pPr>
                        <w:contextualSpacing/>
                        <w:rPr>
                          <w:rFonts w:ascii="Trebuchet MS" w:hAnsi="Trebuchet MS"/>
                          <w:b/>
                          <w:sz w:val="20"/>
                          <w:szCs w:val="20"/>
                        </w:rPr>
                      </w:pPr>
                    </w:p>
                    <w:p w:rsidR="00352290" w:rsidRPr="00652FC5" w:rsidRDefault="00352290" w:rsidP="00652FC5">
                      <w:pPr>
                        <w:contextualSpacing/>
                        <w:rPr>
                          <w:rFonts w:ascii="Trebuchet MS" w:hAnsi="Trebuchet MS"/>
                          <w:b/>
                          <w:sz w:val="20"/>
                          <w:szCs w:val="20"/>
                        </w:rPr>
                      </w:pPr>
                      <w:r w:rsidRPr="00652FC5">
                        <w:rPr>
                          <w:rFonts w:ascii="Trebuchet MS" w:hAnsi="Trebuchet MS"/>
                          <w:b/>
                          <w:sz w:val="20"/>
                          <w:szCs w:val="20"/>
                        </w:rPr>
                        <w:t>Dosen Pembimbing I</w:t>
                      </w:r>
                    </w:p>
                    <w:p w:rsidR="00352290" w:rsidRPr="00652FC5" w:rsidRDefault="00352290"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352290" w:rsidRPr="00652FC5" w:rsidRDefault="00352290" w:rsidP="00652FC5">
                      <w:pPr>
                        <w:contextualSpacing/>
                        <w:rPr>
                          <w:rFonts w:ascii="Trebuchet MS" w:hAnsi="Trebuchet MS"/>
                          <w:b/>
                          <w:sz w:val="20"/>
                          <w:szCs w:val="20"/>
                        </w:rPr>
                      </w:pPr>
                    </w:p>
                    <w:p w:rsidR="00352290" w:rsidRPr="00652FC5" w:rsidRDefault="00352290" w:rsidP="00652FC5">
                      <w:pPr>
                        <w:contextualSpacing/>
                        <w:rPr>
                          <w:rFonts w:ascii="Trebuchet MS" w:hAnsi="Trebuchet MS"/>
                          <w:b/>
                          <w:sz w:val="20"/>
                          <w:szCs w:val="20"/>
                        </w:rPr>
                      </w:pPr>
                      <w:r w:rsidRPr="00652FC5">
                        <w:rPr>
                          <w:rFonts w:ascii="Trebuchet MS" w:hAnsi="Trebuchet MS"/>
                          <w:b/>
                          <w:sz w:val="20"/>
                          <w:szCs w:val="20"/>
                        </w:rPr>
                        <w:t>Dosen Pembimbing II</w:t>
                      </w:r>
                    </w:p>
                    <w:p w:rsidR="00352290" w:rsidRPr="00652FC5" w:rsidRDefault="00352290"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352290" w:rsidRPr="00652FC5" w:rsidRDefault="00352290" w:rsidP="00652FC5">
                      <w:pPr>
                        <w:contextualSpacing/>
                        <w:rPr>
                          <w:rFonts w:ascii="Trebuchet MS" w:hAnsi="Trebuchet MS"/>
                          <w:b/>
                          <w:sz w:val="20"/>
                          <w:szCs w:val="20"/>
                          <w:lang w:val="sv-SE"/>
                        </w:rPr>
                      </w:pPr>
                    </w:p>
                    <w:p w:rsidR="00352290" w:rsidRPr="00652FC5" w:rsidRDefault="00352290"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352290" w:rsidRPr="00652FC5" w:rsidRDefault="00352290"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352290" w:rsidRPr="00652FC5" w:rsidRDefault="00352290"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352290" w:rsidRPr="00652FC5" w:rsidRDefault="00352290" w:rsidP="00652FC5">
                      <w:pPr>
                        <w:contextualSpacing/>
                        <w:rPr>
                          <w:rFonts w:ascii="Trebuchet MS" w:hAnsi="Trebuchet MS"/>
                          <w:b/>
                          <w:sz w:val="20"/>
                          <w:szCs w:val="20"/>
                        </w:rPr>
                      </w:pPr>
                      <w:r>
                        <w:rPr>
                          <w:rFonts w:ascii="Trebuchet MS" w:hAnsi="Trebuchet MS"/>
                          <w:b/>
                          <w:sz w:val="20"/>
                          <w:szCs w:val="20"/>
                        </w:rPr>
                        <w:t>Surabaya 2016</w:t>
                      </w:r>
                    </w:p>
                    <w:p w:rsidR="00352290" w:rsidRPr="00652FC5" w:rsidRDefault="00352290" w:rsidP="00652FC5">
                      <w:pPr>
                        <w:ind w:left="-567"/>
                        <w:rPr>
                          <w:rFonts w:ascii="Trebuchet MS" w:hAnsi="Trebuchet MS"/>
                          <w:sz w:val="20"/>
                        </w:rPr>
                      </w:pPr>
                    </w:p>
                    <w:p w:rsidR="00352290" w:rsidRPr="00652FC5" w:rsidRDefault="00352290"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2290" w:rsidRPr="003B19CA" w:rsidRDefault="00352290"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352290" w:rsidRPr="00291B21" w:rsidRDefault="00352290" w:rsidP="008A394D">
                            <w:pPr>
                              <w:rPr>
                                <w:rFonts w:ascii="Trebuchet MS" w:hAnsi="Trebuchet MS"/>
                                <w:b/>
                                <w:sz w:val="20"/>
                                <w:szCs w:val="20"/>
                              </w:rPr>
                            </w:pPr>
                          </w:p>
                          <w:p w:rsidR="00352290" w:rsidRPr="00291B21" w:rsidRDefault="00352290" w:rsidP="008A394D">
                            <w:pPr>
                              <w:rPr>
                                <w:rFonts w:ascii="Trebuchet MS" w:hAnsi="Trebuchet MS"/>
                                <w:b/>
                                <w:sz w:val="20"/>
                                <w:szCs w:val="20"/>
                              </w:rPr>
                            </w:pPr>
                          </w:p>
                          <w:p w:rsidR="00352290" w:rsidRPr="0090047A" w:rsidRDefault="00352290"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352290" w:rsidRPr="00291B21" w:rsidRDefault="00352290" w:rsidP="00D453C2">
                            <w:pPr>
                              <w:contextualSpacing/>
                              <w:rPr>
                                <w:rFonts w:ascii="Trebuchet MS" w:hAnsi="Trebuchet MS"/>
                                <w:b/>
                                <w:sz w:val="26"/>
                                <w:szCs w:val="26"/>
                              </w:rPr>
                            </w:pPr>
                          </w:p>
                          <w:p w:rsidR="00352290" w:rsidRPr="0090047A" w:rsidRDefault="00352290" w:rsidP="00291B21">
                            <w:pPr>
                              <w:rPr>
                                <w:rFonts w:ascii="Trebuchet MS" w:hAnsi="Trebuchet MS"/>
                                <w:b/>
                                <w:sz w:val="20"/>
                                <w:szCs w:val="20"/>
                              </w:rPr>
                            </w:pPr>
                            <w:r>
                              <w:rPr>
                                <w:rFonts w:ascii="Trebuchet MS" w:hAnsi="Trebuchet MS"/>
                                <w:b/>
                                <w:sz w:val="20"/>
                                <w:szCs w:val="20"/>
                              </w:rPr>
                              <w:t>I MADE AGUS ADI WIRAWAN</w:t>
                            </w:r>
                          </w:p>
                          <w:p w:rsidR="00352290" w:rsidRPr="00291B21" w:rsidRDefault="00352290" w:rsidP="00291B21">
                            <w:pPr>
                              <w:rPr>
                                <w:i/>
                              </w:rPr>
                            </w:pPr>
                            <w:r>
                              <w:rPr>
                                <w:rFonts w:ascii="Trebuchet MS" w:hAnsi="Trebuchet MS"/>
                                <w:b/>
                                <w:sz w:val="20"/>
                                <w:szCs w:val="20"/>
                              </w:rPr>
                              <w:t>NRP 5112 100 036</w:t>
                            </w:r>
                          </w:p>
                          <w:p w:rsidR="00352290" w:rsidRPr="00291B21" w:rsidRDefault="00352290" w:rsidP="00291B21">
                            <w:pPr>
                              <w:contextualSpacing/>
                              <w:rPr>
                                <w:rFonts w:ascii="Trebuchet MS" w:hAnsi="Trebuchet MS"/>
                                <w:b/>
                                <w:sz w:val="20"/>
                                <w:szCs w:val="20"/>
                              </w:rPr>
                            </w:pPr>
                          </w:p>
                          <w:p w:rsidR="00352290" w:rsidRPr="00291B21" w:rsidRDefault="00352290" w:rsidP="00291B21">
                            <w:pPr>
                              <w:contextualSpacing/>
                              <w:rPr>
                                <w:rFonts w:ascii="Trebuchet MS" w:hAnsi="Trebuchet MS"/>
                                <w:b/>
                                <w:sz w:val="20"/>
                                <w:szCs w:val="20"/>
                              </w:rPr>
                            </w:pPr>
                            <w:r w:rsidRPr="00291B21">
                              <w:rPr>
                                <w:rFonts w:ascii="Trebuchet MS" w:hAnsi="Trebuchet MS"/>
                                <w:b/>
                                <w:sz w:val="20"/>
                                <w:szCs w:val="20"/>
                              </w:rPr>
                              <w:t>Supervisor I</w:t>
                            </w:r>
                          </w:p>
                          <w:p w:rsidR="00352290" w:rsidRPr="00255CE5" w:rsidRDefault="00352290"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352290" w:rsidRPr="00291B21" w:rsidRDefault="00352290" w:rsidP="00291B21">
                            <w:pPr>
                              <w:contextualSpacing/>
                              <w:rPr>
                                <w:rFonts w:ascii="Trebuchet MS" w:hAnsi="Trebuchet MS"/>
                                <w:b/>
                                <w:sz w:val="20"/>
                                <w:szCs w:val="20"/>
                              </w:rPr>
                            </w:pPr>
                          </w:p>
                          <w:p w:rsidR="00352290" w:rsidRPr="00291B21" w:rsidRDefault="00352290" w:rsidP="00291B21">
                            <w:pPr>
                              <w:contextualSpacing/>
                              <w:rPr>
                                <w:rFonts w:ascii="Trebuchet MS" w:hAnsi="Trebuchet MS"/>
                                <w:b/>
                                <w:sz w:val="20"/>
                                <w:szCs w:val="20"/>
                              </w:rPr>
                            </w:pPr>
                            <w:r w:rsidRPr="00291B21">
                              <w:rPr>
                                <w:rFonts w:ascii="Trebuchet MS" w:hAnsi="Trebuchet MS"/>
                                <w:b/>
                                <w:sz w:val="20"/>
                                <w:szCs w:val="20"/>
                              </w:rPr>
                              <w:t>Supervisor II</w:t>
                            </w:r>
                          </w:p>
                          <w:p w:rsidR="00352290" w:rsidRPr="00652FC5" w:rsidRDefault="00352290"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352290" w:rsidRPr="00291B21" w:rsidRDefault="00352290" w:rsidP="00291B21">
                            <w:pPr>
                              <w:contextualSpacing/>
                              <w:rPr>
                                <w:rFonts w:ascii="Trebuchet MS" w:hAnsi="Trebuchet MS"/>
                                <w:b/>
                                <w:sz w:val="20"/>
                                <w:szCs w:val="20"/>
                                <w:lang w:val="sv-SE"/>
                              </w:rPr>
                            </w:pPr>
                          </w:p>
                          <w:p w:rsidR="00352290" w:rsidRPr="00291B21" w:rsidRDefault="00352290" w:rsidP="00D453C2">
                            <w:pPr>
                              <w:rPr>
                                <w:rFonts w:ascii="Trebuchet MS" w:hAnsi="Trebuchet MS"/>
                                <w:b/>
                                <w:sz w:val="20"/>
                                <w:szCs w:val="20"/>
                              </w:rPr>
                            </w:pPr>
                            <w:r w:rsidRPr="00291B21">
                              <w:rPr>
                                <w:rFonts w:ascii="Trebuchet MS" w:hAnsi="Trebuchet MS"/>
                                <w:b/>
                                <w:sz w:val="20"/>
                                <w:szCs w:val="20"/>
                              </w:rPr>
                              <w:t>DEPARTMENT OF INFORMATICS</w:t>
                            </w:r>
                          </w:p>
                          <w:p w:rsidR="00352290" w:rsidRPr="00291B21" w:rsidRDefault="00352290" w:rsidP="00D453C2">
                            <w:pPr>
                              <w:rPr>
                                <w:rFonts w:ascii="Trebuchet MS" w:hAnsi="Trebuchet MS"/>
                                <w:b/>
                                <w:sz w:val="20"/>
                                <w:szCs w:val="20"/>
                              </w:rPr>
                            </w:pPr>
                            <w:r w:rsidRPr="00291B21">
                              <w:rPr>
                                <w:rFonts w:ascii="Trebuchet MS" w:hAnsi="Trebuchet MS"/>
                                <w:b/>
                                <w:sz w:val="20"/>
                                <w:szCs w:val="20"/>
                              </w:rPr>
                              <w:t>FACULTY OF INFORMATION TECHNOLOGY</w:t>
                            </w:r>
                          </w:p>
                          <w:p w:rsidR="00352290" w:rsidRPr="00291B21" w:rsidRDefault="00352290" w:rsidP="00D453C2">
                            <w:pPr>
                              <w:rPr>
                                <w:rFonts w:ascii="Trebuchet MS" w:hAnsi="Trebuchet MS"/>
                                <w:b/>
                                <w:sz w:val="20"/>
                                <w:szCs w:val="20"/>
                              </w:rPr>
                            </w:pPr>
                            <w:r w:rsidRPr="00291B21">
                              <w:rPr>
                                <w:rFonts w:ascii="Trebuchet MS" w:hAnsi="Trebuchet MS"/>
                                <w:b/>
                                <w:sz w:val="20"/>
                                <w:szCs w:val="20"/>
                              </w:rPr>
                              <w:t>INSTITUT TEKNOLOGI SEPULUH NOPEMBER</w:t>
                            </w:r>
                          </w:p>
                          <w:p w:rsidR="00352290" w:rsidRPr="00291B21" w:rsidRDefault="00352290"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352290" w:rsidRPr="00E10B39" w:rsidRDefault="00352290" w:rsidP="008A394D">
                            <w:pPr>
                              <w:rPr>
                                <w:rFonts w:ascii="Trebuchet MS" w:hAnsi="Trebuchet MS"/>
                                <w:color w:val="000000" w:themeColor="text1"/>
                                <w:sz w:val="20"/>
                              </w:rPr>
                            </w:pPr>
                          </w:p>
                          <w:p w:rsidR="00352290" w:rsidRPr="00E10B39" w:rsidRDefault="00352290"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352290" w:rsidRPr="003B19CA" w:rsidRDefault="00352290"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352290" w:rsidRPr="00291B21" w:rsidRDefault="00352290" w:rsidP="008A394D">
                      <w:pPr>
                        <w:rPr>
                          <w:rFonts w:ascii="Trebuchet MS" w:hAnsi="Trebuchet MS"/>
                          <w:b/>
                          <w:sz w:val="20"/>
                          <w:szCs w:val="20"/>
                        </w:rPr>
                      </w:pPr>
                    </w:p>
                    <w:p w:rsidR="00352290" w:rsidRPr="00291B21" w:rsidRDefault="00352290" w:rsidP="008A394D">
                      <w:pPr>
                        <w:rPr>
                          <w:rFonts w:ascii="Trebuchet MS" w:hAnsi="Trebuchet MS"/>
                          <w:b/>
                          <w:sz w:val="20"/>
                          <w:szCs w:val="20"/>
                        </w:rPr>
                      </w:pPr>
                    </w:p>
                    <w:p w:rsidR="00352290" w:rsidRPr="0090047A" w:rsidRDefault="00352290"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352290" w:rsidRPr="00291B21" w:rsidRDefault="00352290" w:rsidP="00D453C2">
                      <w:pPr>
                        <w:contextualSpacing/>
                        <w:rPr>
                          <w:rFonts w:ascii="Trebuchet MS" w:hAnsi="Trebuchet MS"/>
                          <w:b/>
                          <w:sz w:val="26"/>
                          <w:szCs w:val="26"/>
                        </w:rPr>
                      </w:pPr>
                    </w:p>
                    <w:p w:rsidR="00352290" w:rsidRPr="0090047A" w:rsidRDefault="00352290" w:rsidP="00291B21">
                      <w:pPr>
                        <w:rPr>
                          <w:rFonts w:ascii="Trebuchet MS" w:hAnsi="Trebuchet MS"/>
                          <w:b/>
                          <w:sz w:val="20"/>
                          <w:szCs w:val="20"/>
                        </w:rPr>
                      </w:pPr>
                      <w:r>
                        <w:rPr>
                          <w:rFonts w:ascii="Trebuchet MS" w:hAnsi="Trebuchet MS"/>
                          <w:b/>
                          <w:sz w:val="20"/>
                          <w:szCs w:val="20"/>
                        </w:rPr>
                        <w:t>I MADE AGUS ADI WIRAWAN</w:t>
                      </w:r>
                    </w:p>
                    <w:p w:rsidR="00352290" w:rsidRPr="00291B21" w:rsidRDefault="00352290" w:rsidP="00291B21">
                      <w:pPr>
                        <w:rPr>
                          <w:i/>
                        </w:rPr>
                      </w:pPr>
                      <w:r>
                        <w:rPr>
                          <w:rFonts w:ascii="Trebuchet MS" w:hAnsi="Trebuchet MS"/>
                          <w:b/>
                          <w:sz w:val="20"/>
                          <w:szCs w:val="20"/>
                        </w:rPr>
                        <w:t>NRP 5112 100 036</w:t>
                      </w:r>
                    </w:p>
                    <w:p w:rsidR="00352290" w:rsidRPr="00291B21" w:rsidRDefault="00352290" w:rsidP="00291B21">
                      <w:pPr>
                        <w:contextualSpacing/>
                        <w:rPr>
                          <w:rFonts w:ascii="Trebuchet MS" w:hAnsi="Trebuchet MS"/>
                          <w:b/>
                          <w:sz w:val="20"/>
                          <w:szCs w:val="20"/>
                        </w:rPr>
                      </w:pPr>
                    </w:p>
                    <w:p w:rsidR="00352290" w:rsidRPr="00291B21" w:rsidRDefault="00352290" w:rsidP="00291B21">
                      <w:pPr>
                        <w:contextualSpacing/>
                        <w:rPr>
                          <w:rFonts w:ascii="Trebuchet MS" w:hAnsi="Trebuchet MS"/>
                          <w:b/>
                          <w:sz w:val="20"/>
                          <w:szCs w:val="20"/>
                        </w:rPr>
                      </w:pPr>
                      <w:r w:rsidRPr="00291B21">
                        <w:rPr>
                          <w:rFonts w:ascii="Trebuchet MS" w:hAnsi="Trebuchet MS"/>
                          <w:b/>
                          <w:sz w:val="20"/>
                          <w:szCs w:val="20"/>
                        </w:rPr>
                        <w:t>Supervisor I</w:t>
                      </w:r>
                    </w:p>
                    <w:p w:rsidR="00352290" w:rsidRPr="00255CE5" w:rsidRDefault="00352290"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352290" w:rsidRPr="00291B21" w:rsidRDefault="00352290" w:rsidP="00291B21">
                      <w:pPr>
                        <w:contextualSpacing/>
                        <w:rPr>
                          <w:rFonts w:ascii="Trebuchet MS" w:hAnsi="Trebuchet MS"/>
                          <w:b/>
                          <w:sz w:val="20"/>
                          <w:szCs w:val="20"/>
                        </w:rPr>
                      </w:pPr>
                    </w:p>
                    <w:p w:rsidR="00352290" w:rsidRPr="00291B21" w:rsidRDefault="00352290" w:rsidP="00291B21">
                      <w:pPr>
                        <w:contextualSpacing/>
                        <w:rPr>
                          <w:rFonts w:ascii="Trebuchet MS" w:hAnsi="Trebuchet MS"/>
                          <w:b/>
                          <w:sz w:val="20"/>
                          <w:szCs w:val="20"/>
                        </w:rPr>
                      </w:pPr>
                      <w:r w:rsidRPr="00291B21">
                        <w:rPr>
                          <w:rFonts w:ascii="Trebuchet MS" w:hAnsi="Trebuchet MS"/>
                          <w:b/>
                          <w:sz w:val="20"/>
                          <w:szCs w:val="20"/>
                        </w:rPr>
                        <w:t>Supervisor II</w:t>
                      </w:r>
                    </w:p>
                    <w:p w:rsidR="00352290" w:rsidRPr="00652FC5" w:rsidRDefault="00352290"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352290" w:rsidRPr="00291B21" w:rsidRDefault="00352290" w:rsidP="00291B21">
                      <w:pPr>
                        <w:contextualSpacing/>
                        <w:rPr>
                          <w:rFonts w:ascii="Trebuchet MS" w:hAnsi="Trebuchet MS"/>
                          <w:b/>
                          <w:sz w:val="20"/>
                          <w:szCs w:val="20"/>
                          <w:lang w:val="sv-SE"/>
                        </w:rPr>
                      </w:pPr>
                    </w:p>
                    <w:p w:rsidR="00352290" w:rsidRPr="00291B21" w:rsidRDefault="00352290" w:rsidP="00D453C2">
                      <w:pPr>
                        <w:rPr>
                          <w:rFonts w:ascii="Trebuchet MS" w:hAnsi="Trebuchet MS"/>
                          <w:b/>
                          <w:sz w:val="20"/>
                          <w:szCs w:val="20"/>
                        </w:rPr>
                      </w:pPr>
                      <w:r w:rsidRPr="00291B21">
                        <w:rPr>
                          <w:rFonts w:ascii="Trebuchet MS" w:hAnsi="Trebuchet MS"/>
                          <w:b/>
                          <w:sz w:val="20"/>
                          <w:szCs w:val="20"/>
                        </w:rPr>
                        <w:t>DEPARTMENT OF INFORMATICS</w:t>
                      </w:r>
                    </w:p>
                    <w:p w:rsidR="00352290" w:rsidRPr="00291B21" w:rsidRDefault="00352290" w:rsidP="00D453C2">
                      <w:pPr>
                        <w:rPr>
                          <w:rFonts w:ascii="Trebuchet MS" w:hAnsi="Trebuchet MS"/>
                          <w:b/>
                          <w:sz w:val="20"/>
                          <w:szCs w:val="20"/>
                        </w:rPr>
                      </w:pPr>
                      <w:r w:rsidRPr="00291B21">
                        <w:rPr>
                          <w:rFonts w:ascii="Trebuchet MS" w:hAnsi="Trebuchet MS"/>
                          <w:b/>
                          <w:sz w:val="20"/>
                          <w:szCs w:val="20"/>
                        </w:rPr>
                        <w:t>FACULTY OF INFORMATION TECHNOLOGY</w:t>
                      </w:r>
                    </w:p>
                    <w:p w:rsidR="00352290" w:rsidRPr="00291B21" w:rsidRDefault="00352290" w:rsidP="00D453C2">
                      <w:pPr>
                        <w:rPr>
                          <w:rFonts w:ascii="Trebuchet MS" w:hAnsi="Trebuchet MS"/>
                          <w:b/>
                          <w:sz w:val="20"/>
                          <w:szCs w:val="20"/>
                        </w:rPr>
                      </w:pPr>
                      <w:r w:rsidRPr="00291B21">
                        <w:rPr>
                          <w:rFonts w:ascii="Trebuchet MS" w:hAnsi="Trebuchet MS"/>
                          <w:b/>
                          <w:sz w:val="20"/>
                          <w:szCs w:val="20"/>
                        </w:rPr>
                        <w:t>INSTITUT TEKNOLOGI SEPULUH NOPEMBER</w:t>
                      </w:r>
                    </w:p>
                    <w:p w:rsidR="00352290" w:rsidRPr="00291B21" w:rsidRDefault="00352290"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352290" w:rsidRPr="00E10B39" w:rsidRDefault="00352290" w:rsidP="008A394D">
                      <w:pPr>
                        <w:rPr>
                          <w:rFonts w:ascii="Trebuchet MS" w:hAnsi="Trebuchet MS"/>
                          <w:color w:val="000000" w:themeColor="text1"/>
                          <w:sz w:val="20"/>
                        </w:rPr>
                      </w:pPr>
                    </w:p>
                    <w:p w:rsidR="00352290" w:rsidRPr="00E10B39" w:rsidRDefault="00352290"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 xml:space="preserve">JUNI,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352290">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352290">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352290">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352290">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352290">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352290">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352290">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6709C3">
              <w:rPr>
                <w:noProof/>
                <w:webHidden/>
              </w:rPr>
              <w:t>i</w:t>
            </w:r>
            <w:r w:rsidR="009D280C">
              <w:rPr>
                <w:noProof/>
                <w:webHidden/>
              </w:rPr>
              <w:fldChar w:fldCharType="end"/>
            </w:r>
          </w:hyperlink>
        </w:p>
        <w:p w:rsidR="009D280C" w:rsidRDefault="00352290">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9D280C" w:rsidRDefault="00352290">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6709C3">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6709C3">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9"/>
          <w:headerReference w:type="default" r:id="rId40"/>
          <w:footerReference w:type="even" r:id="rId41"/>
          <w:footerReference w:type="default" r:id="rId42"/>
          <w:headerReference w:type="first" r:id="rId43"/>
          <w:footerReference w:type="first" r:id="rId44"/>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6709C3">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6709C3">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6709C3">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tersebut terutama melalui jaringan computer.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n-gram yang </w:t>
      </w:r>
      <w:r>
        <w:lastRenderedPageBreak/>
        <w:t>paling tepat. Metode n-gram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mahalanobis distance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set dari 1999 DARPA IDS 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membaca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usi dalam lalu lintas jaringan k</w:t>
      </w:r>
      <w:r>
        <w:rPr>
          <w:lang w:eastAsia="en-US"/>
        </w:rPr>
        <w:t>omputer 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1999 DARPA IDS.</w:t>
      </w:r>
    </w:p>
    <w:p w:rsidR="00C21486" w:rsidRPr="00064277" w:rsidRDefault="00C21486" w:rsidP="00346838">
      <w:pPr>
        <w:pStyle w:val="ListParagraph"/>
        <w:numPr>
          <w:ilvl w:val="0"/>
          <w:numId w:val="14"/>
        </w:numPr>
      </w:pPr>
      <w:r>
        <w:rPr>
          <w:lang w:eastAsia="en-US"/>
        </w:rPr>
        <w:t>Jenis protokol yang akan diperiksa adalah TCP dan UDP.</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lastRenderedPageBreak/>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 serangan pada jaringan komputer berbasi anomali dengan n-gram dan 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w:t>
      </w:r>
      <w:r w:rsidR="004E64CC">
        <w:rPr>
          <w:lang w:val="en-US"/>
        </w:rPr>
        <w:lastRenderedPageBreak/>
        <w:t xml:space="preserve">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 xml:space="preserve">gi yang </w:t>
      </w:r>
      <w:r>
        <w:lastRenderedPageBreak/>
        <w:t>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5"/>
          <w:headerReference w:type="default" r:id="rId46"/>
          <w:footerReference w:type="even" r:id="rId47"/>
          <w:footerReference w:type="default" r:id="rId48"/>
          <w:headerReference w:type="first" r:id="rId49"/>
          <w:footerReference w:type="first" r:id="rId50"/>
          <w:pgSz w:w="8392" w:h="11907" w:code="11"/>
          <w:pgMar w:top="1418" w:right="1134" w:bottom="1418" w:left="1418" w:header="706" w:footer="706" w:gutter="0"/>
          <w:pgNumType w:start="1"/>
          <w:cols w:space="708"/>
          <w:titlePg/>
          <w:docGrid w:linePitch="360"/>
        </w:sectPr>
      </w:pPr>
    </w:p>
    <w:p w:rsidR="00616BC7" w:rsidRDefault="00CE5383" w:rsidP="00937CB8">
      <w:pPr>
        <w:spacing w:after="200" w:line="276" w:lineRule="auto"/>
        <w:jc w:val="center"/>
        <w:rPr>
          <w:b/>
          <w:i/>
          <w:szCs w:val="24"/>
        </w:rPr>
        <w:sectPr w:rsidR="00616BC7" w:rsidSect="0080023F">
          <w:headerReference w:type="even" r:id="rId51"/>
          <w:headerReference w:type="default" r:id="rId52"/>
          <w:footerReference w:type="default" r:id="rId53"/>
          <w:headerReference w:type="first" r:id="rId54"/>
          <w:footerReference w:type="first" r:id="rId55"/>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r>
        <w:rPr>
          <w:b/>
          <w:i/>
          <w:szCs w:val="24"/>
        </w:rPr>
        <w:br w:type="page"/>
      </w:r>
    </w:p>
    <w:p w:rsidR="009F7801" w:rsidRDefault="00076BC9" w:rsidP="00112BF9">
      <w:pPr>
        <w:pStyle w:val="Heading1"/>
      </w:pPr>
      <w:bookmarkStart w:id="17" w:name="_Toc455757666"/>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15ACAD06" wp14:editId="1C768384">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6">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352290">
        <w:fldChar w:fldCharType="begin"/>
      </w:r>
      <w:r w:rsidR="00352290">
        <w:instrText xml:space="preserve"> STYLEREF 1 \s </w:instrText>
      </w:r>
      <w:r w:rsidR="00352290">
        <w:fldChar w:fldCharType="separate"/>
      </w:r>
      <w:r w:rsidR="00352290">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w:t>
      </w:r>
      <w:r w:rsidR="00352290">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352290">
        <w:fldChar w:fldCharType="begin"/>
      </w:r>
      <w:r w:rsidR="00352290">
        <w:instrText xml:space="preserve"> STYLEREF 1 \s </w:instrText>
      </w:r>
      <w:r w:rsidR="00352290">
        <w:fldChar w:fldCharType="separate"/>
      </w:r>
      <w:r w:rsidR="00352290">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2</w:t>
      </w:r>
      <w:r w:rsidR="00352290">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09A02B9C" wp14:editId="60B5AC2D">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7">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352290">
        <w:fldChar w:fldCharType="begin"/>
      </w:r>
      <w:r w:rsidR="00352290">
        <w:instrText xml:space="preserve"> STYLEREF 1 \s </w:instrText>
      </w:r>
      <w:r w:rsidR="00352290">
        <w:fldChar w:fldCharType="separate"/>
      </w:r>
      <w:r w:rsidR="00352290">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3</w:t>
      </w:r>
      <w:r w:rsidR="00352290">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w:t>
      </w:r>
      <w:r w:rsidR="00696661">
        <w:t xml:space="preserve"> persamaan </w:t>
      </w:r>
      <w:r w:rsidR="00696661">
        <w:fldChar w:fldCharType="begin"/>
      </w:r>
      <w:r w:rsidR="00696661">
        <w:instrText xml:space="preserve"> REF _Ref455758462 \h </w:instrText>
      </w:r>
      <w:r w:rsidR="00696661">
        <w:fldChar w:fldCharType="separate"/>
      </w:r>
      <w:r w:rsidR="006709C3">
        <w:t>(</w:t>
      </w:r>
      <w:r w:rsidR="006709C3">
        <w:rPr>
          <w:noProof/>
        </w:rPr>
        <w:t>2</w:t>
      </w:r>
      <w:r w:rsidR="006709C3">
        <w:t>.</w:t>
      </w:r>
      <w:r w:rsidR="006709C3">
        <w:rPr>
          <w:noProof/>
        </w:rPr>
        <w:t>2</w:t>
      </w:r>
      <w:r w:rsidR="006709C3">
        <w:t>)</w:t>
      </w:r>
      <w:r w:rsidR="00696661">
        <w:fldChar w:fldCharType="end"/>
      </w:r>
      <w:r>
        <w:rPr>
          <w:lang w:val="en-US"/>
        </w:rPr>
        <w:t xml:space="preserve">. Sedangkan untuk menghitung standar deviasi dari model yang ada pada data </w:t>
      </w:r>
      <w:r>
        <w:rPr>
          <w:lang w:val="en-US"/>
        </w:rPr>
        <w:lastRenderedPageBreak/>
        <w:t>training dapat dilihat pada</w:t>
      </w:r>
      <w:r w:rsidR="001315E6">
        <w:t xml:space="preserve"> persamaan </w:t>
      </w:r>
      <w:r w:rsidR="001315E6">
        <w:fldChar w:fldCharType="begin"/>
      </w:r>
      <w:r w:rsidR="001315E6">
        <w:instrText xml:space="preserve"> REF _Ref455758348 \h </w:instrText>
      </w:r>
      <w:r w:rsidR="001315E6">
        <w:fldChar w:fldCharType="separate"/>
      </w:r>
      <w:r w:rsidR="006709C3">
        <w:t>(</w:t>
      </w:r>
      <w:r w:rsidR="006709C3">
        <w:rPr>
          <w:noProof/>
        </w:rPr>
        <w:t>2</w:t>
      </w:r>
      <w:r w:rsidR="006709C3">
        <w:t>.</w:t>
      </w:r>
      <w:r w:rsidR="006709C3">
        <w:rPr>
          <w:noProof/>
        </w:rPr>
        <w:t>4</w:t>
      </w:r>
      <w:r w:rsidR="006709C3">
        <w:t>)</w:t>
      </w:r>
      <w:r w:rsidR="001315E6">
        <w:fldChar w:fldCharType="end"/>
      </w:r>
      <w:r>
        <w:rPr>
          <w:lang w:val="en-US"/>
        </w:rPr>
        <w:t>. Setelah selesai menghitung rata-rata dan standar deviasi dari model yang ada pada data training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6709C3">
        <w:t>(</w:t>
      </w:r>
      <w:r w:rsidR="006709C3">
        <w:rPr>
          <w:noProof/>
        </w:rPr>
        <w:t>2</w:t>
      </w:r>
      <w:r w:rsidR="006709C3">
        <w:t>.</w:t>
      </w:r>
      <w:r w:rsidR="006709C3">
        <w:rPr>
          <w:noProof/>
        </w:rPr>
        <w:t>1</w:t>
      </w:r>
      <w:r w:rsidR="006709C3">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6709C3">
        <w:t xml:space="preserve">Tabel </w:t>
      </w:r>
      <w:r w:rsidR="006709C3">
        <w:rPr>
          <w:noProof/>
        </w:rPr>
        <w:t>2</w:t>
      </w:r>
      <w:r w:rsidR="006709C3">
        <w:t>.</w:t>
      </w:r>
      <w:r w:rsidR="006709C3">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6709C3">
              <w:rPr>
                <w:noProof/>
              </w:rPr>
              <w:t>2</w:t>
            </w:r>
            <w:r>
              <w:rPr>
                <w:noProof/>
              </w:rPr>
              <w:fldChar w:fldCharType="end"/>
            </w:r>
            <w:r>
              <w:t>.</w:t>
            </w:r>
            <w:r>
              <w:fldChar w:fldCharType="begin"/>
            </w:r>
            <w:r>
              <w:instrText xml:space="preserve"> SEQ Persamaan \* ARABIC \s 1 </w:instrText>
            </w:r>
            <w:r>
              <w:fldChar w:fldCharType="separate"/>
            </w:r>
            <w:r w:rsidR="006709C3">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352290"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352290"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352290"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Ref453543737"/>
      <w:bookmarkStart w:id="70" w:name="_Toc453570849"/>
      <w:bookmarkStart w:id="71" w:name="_Toc455757753"/>
      <w:r>
        <w:t xml:space="preserve">Tabel </w:t>
      </w:r>
      <w:r w:rsidR="006D3499">
        <w:fldChar w:fldCharType="begin"/>
      </w:r>
      <w:r w:rsidR="006D3499">
        <w:instrText xml:space="preserve"> STYLEREF 1 \s </w:instrText>
      </w:r>
      <w:r w:rsidR="006D3499">
        <w:fldChar w:fldCharType="separate"/>
      </w:r>
      <w:r w:rsidR="006709C3">
        <w:rPr>
          <w:noProof/>
        </w:rPr>
        <w:t>2</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1</w:t>
      </w:r>
      <w:r w:rsidR="006D3499">
        <w:fldChar w:fldCharType="end"/>
      </w:r>
      <w:bookmarkEnd w:id="69"/>
      <w:r>
        <w:t xml:space="preserve"> Format data kasar didalam </w:t>
      </w:r>
      <w:r w:rsidRPr="006B2162">
        <w:rPr>
          <w:i/>
        </w:rPr>
        <w:t>Mahalanobis Distance</w:t>
      </w:r>
      <w:bookmarkEnd w:id="70"/>
      <w:bookmarkEnd w:id="7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352290"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352290"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352290"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352290"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52290"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6709C3">
              <w:rPr>
                <w:noProof/>
              </w:rPr>
              <w:t>2</w:t>
            </w:r>
            <w:r>
              <w:rPr>
                <w:noProof/>
              </w:rPr>
              <w:fldChar w:fldCharType="end"/>
            </w:r>
            <w:r>
              <w:t>.</w:t>
            </w:r>
            <w:r>
              <w:fldChar w:fldCharType="begin"/>
            </w:r>
            <w:r>
              <w:instrText xml:space="preserve"> SEQ Persamaan \* ARABIC \s 1 </w:instrText>
            </w:r>
            <w:r>
              <w:fldChar w:fldCharType="separate"/>
            </w:r>
            <w:r w:rsidR="006709C3">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352290"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352290"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52290"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6709C3">
              <w:rPr>
                <w:noProof/>
              </w:rPr>
              <w:t>2</w:t>
            </w:r>
            <w:r>
              <w:rPr>
                <w:noProof/>
              </w:rPr>
              <w:fldChar w:fldCharType="end"/>
            </w:r>
            <w:r>
              <w:t>.</w:t>
            </w:r>
            <w:r>
              <w:fldChar w:fldCharType="begin"/>
            </w:r>
            <w:r>
              <w:instrText xml:space="preserve"> SEQ Persamaan \* ARABIC \s 1 </w:instrText>
            </w:r>
            <w:r>
              <w:fldChar w:fldCharType="separate"/>
            </w:r>
            <w:r w:rsidR="006709C3">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352290"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352290"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6709C3">
        <w:t>(</w:t>
      </w:r>
      <w:r w:rsidR="006709C3">
        <w:rPr>
          <w:noProof/>
        </w:rPr>
        <w:t>2</w:t>
      </w:r>
      <w:r w:rsidR="006709C3">
        <w:t>.</w:t>
      </w:r>
      <w:r w:rsidR="006709C3">
        <w:rPr>
          <w:noProof/>
        </w:rPr>
        <w:t>3</w:t>
      </w:r>
      <w:r w:rsidR="006709C3">
        <w:t>)</w:t>
      </w:r>
      <w:r w:rsidR="00696661">
        <w:fldChar w:fldCharType="end"/>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6709C3">
        <w:t>(</w:t>
      </w:r>
      <w:r w:rsidR="006709C3">
        <w:rPr>
          <w:noProof/>
        </w:rPr>
        <w:t>2</w:t>
      </w:r>
      <w:r w:rsidR="006709C3">
        <w:t>.</w:t>
      </w:r>
      <w:r w:rsidR="006709C3">
        <w:rPr>
          <w:noProof/>
        </w:rPr>
        <w:t>4</w:t>
      </w:r>
      <w:r w:rsidR="006709C3">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6709C3">
        <w:t>(</w:t>
      </w:r>
      <w:r w:rsidR="006709C3">
        <w:rPr>
          <w:noProof/>
        </w:rPr>
        <w:t>2</w:t>
      </w:r>
      <w:r w:rsidR="006709C3">
        <w:t>.</w:t>
      </w:r>
      <w:r w:rsidR="006709C3">
        <w:rPr>
          <w:noProof/>
        </w:rPr>
        <w:t>5</w:t>
      </w:r>
      <w:r w:rsidR="006709C3">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352290"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6709C3">
              <w:rPr>
                <w:noProof/>
              </w:rPr>
              <w:t>2</w:t>
            </w:r>
            <w:r>
              <w:rPr>
                <w:noProof/>
              </w:rPr>
              <w:fldChar w:fldCharType="end"/>
            </w:r>
            <w:r>
              <w:t>.</w:t>
            </w:r>
            <w:r>
              <w:fldChar w:fldCharType="begin"/>
            </w:r>
            <w:r>
              <w:instrText xml:space="preserve"> SEQ Persamaan \* ARABIC \s 1 </w:instrText>
            </w:r>
            <w:r>
              <w:fldChar w:fldCharType="separate"/>
            </w:r>
            <w:r w:rsidR="006709C3">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352290"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352290"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315E6" w:rsidP="008E6998">
            <m:oMathPara>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6709C3">
              <w:rPr>
                <w:noProof/>
              </w:rPr>
              <w:t>2</w:t>
            </w:r>
            <w:r>
              <w:rPr>
                <w:noProof/>
              </w:rPr>
              <w:fldChar w:fldCharType="end"/>
            </w:r>
            <w:r>
              <w:t>.</w:t>
            </w:r>
            <w:r>
              <w:fldChar w:fldCharType="begin"/>
            </w:r>
            <w:r>
              <w:instrText xml:space="preserve"> SEQ Persamaan \* ARABIC \s 1 </w:instrText>
            </w:r>
            <w:r>
              <w:fldChar w:fldCharType="separate"/>
            </w:r>
            <w:r w:rsidR="006709C3">
              <w:rPr>
                <w:noProof/>
              </w:rPr>
              <w:t>5</w:t>
            </w:r>
            <w:r>
              <w:rPr>
                <w:noProof/>
              </w:rPr>
              <w:fldChar w:fldCharType="end"/>
            </w:r>
            <w:r>
              <w:t>)</w:t>
            </w:r>
            <w:bookmarkEnd w:id="79"/>
            <w:bookmarkEnd w:id="80"/>
          </w:p>
        </w:tc>
      </w:tr>
    </w:tbl>
    <w:p w:rsidR="001315E6" w:rsidRDefault="001315E6"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1" w:name="_Toc455757674"/>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training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349B3681" wp14:editId="4186CBE1">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8">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352290">
        <w:fldChar w:fldCharType="begin"/>
      </w:r>
      <w:r w:rsidR="00352290">
        <w:instrText xml:space="preserve"> STYLEREF 1 \s </w:instrText>
      </w:r>
      <w:r w:rsidR="00352290">
        <w:fldChar w:fldCharType="separate"/>
      </w:r>
      <w:r w:rsidR="00352290">
        <w:rPr>
          <w:noProof/>
        </w:rPr>
        <w:t>2</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4</w:t>
      </w:r>
      <w:r w:rsidR="00352290">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9"/>
          <w:footerReference w:type="first" r:id="rId60"/>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6709C3">
        <w:t xml:space="preserve">Gambar </w:t>
      </w:r>
      <w:r w:rsidR="006709C3">
        <w:rPr>
          <w:noProof/>
        </w:rPr>
        <w:t>3</w:t>
      </w:r>
      <w:r w:rsidR="006709C3">
        <w:t>.</w:t>
      </w:r>
      <w:r w:rsidR="006709C3">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noProof/>
          <w:lang w:eastAsia="id-ID"/>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FF5E76" w:rsidRDefault="00FF5E76" w:rsidP="00FF5E76">
      <w:pPr>
        <w:jc w:val="center"/>
      </w:pPr>
      <w:r>
        <w:rPr>
          <w:noProof/>
          <w:lang w:eastAsia="id-ID"/>
        </w:rPr>
        <w:drawing>
          <wp:inline distT="0" distB="0" distL="0" distR="0" wp14:anchorId="6B48487C" wp14:editId="4F119D67">
            <wp:extent cx="2110482" cy="294539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61">
                      <a:extLst>
                        <a:ext uri="{28A0092B-C50C-407E-A947-70E740481C1C}">
                          <a14:useLocalDpi xmlns:a14="http://schemas.microsoft.com/office/drawing/2010/main" val="0"/>
                        </a:ext>
                      </a:extLst>
                    </a:blip>
                    <a:stretch>
                      <a:fillRect/>
                    </a:stretch>
                  </pic:blipFill>
                  <pic:spPr>
                    <a:xfrm>
                      <a:off x="0" y="0"/>
                      <a:ext cx="2110482" cy="294539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352290">
        <w:fldChar w:fldCharType="begin"/>
      </w:r>
      <w:r w:rsidR="00352290">
        <w:instrText xml:space="preserve"> STYLEREF 1 \s </w:instrText>
      </w:r>
      <w:r w:rsidR="00352290">
        <w:fldChar w:fldCharType="separate"/>
      </w:r>
      <w:r w:rsidR="00352290">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w:t>
      </w:r>
      <w:r w:rsidR="00352290">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t xml:space="preserve">Perancangan </w:t>
      </w:r>
      <w:r w:rsidR="00890431">
        <w:t>Arsitektur Jaringan</w:t>
      </w:r>
      <w:bookmarkEnd w:id="15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6709C3">
        <w:t xml:space="preserve">Gambar </w:t>
      </w:r>
      <w:r w:rsidR="006709C3">
        <w:rPr>
          <w:noProof/>
        </w:rPr>
        <w:t>3</w:t>
      </w:r>
      <w:r w:rsidR="006709C3">
        <w:t>.</w:t>
      </w:r>
      <w:r w:rsidR="006709C3">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w:t>
      </w:r>
      <w:r w:rsidR="0032271A">
        <w:rPr>
          <w:lang w:val="en-US"/>
        </w:rPr>
        <w:lastRenderedPageBreak/>
        <w:t xml:space="preserve">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71D06908" wp14:editId="635A5855">
            <wp:extent cx="3347488" cy="140971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62">
                      <a:extLst>
                        <a:ext uri="{28A0092B-C50C-407E-A947-70E740481C1C}">
                          <a14:useLocalDpi xmlns:a14="http://schemas.microsoft.com/office/drawing/2010/main" val="0"/>
                        </a:ext>
                      </a:extLst>
                    </a:blip>
                    <a:stretch>
                      <a:fillRect/>
                    </a:stretch>
                  </pic:blipFill>
                  <pic:spPr>
                    <a:xfrm>
                      <a:off x="0" y="0"/>
                      <a:ext cx="3347488" cy="1409716"/>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352290">
        <w:fldChar w:fldCharType="begin"/>
      </w:r>
      <w:r w:rsidR="00352290">
        <w:instrText xml:space="preserve"> STYLEREF 1 \s </w:instrText>
      </w:r>
      <w:r w:rsidR="00352290">
        <w:fldChar w:fldCharType="separate"/>
      </w:r>
      <w:r w:rsidR="00352290">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2</w:t>
      </w:r>
      <w:r w:rsidR="00352290">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Perancangan Proses Training Data Set</w:t>
      </w:r>
      <w:bookmarkEnd w:id="158"/>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6709C3">
        <w:t xml:space="preserve">Gambar </w:t>
      </w:r>
      <w:r w:rsidR="006709C3">
        <w:rPr>
          <w:noProof/>
        </w:rPr>
        <w:t>3</w:t>
      </w:r>
      <w:r w:rsidR="006709C3">
        <w:t>.</w:t>
      </w:r>
      <w:r w:rsidR="006709C3">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1BFB9B9C" wp14:editId="1E8D6446">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63">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352290">
        <w:fldChar w:fldCharType="begin"/>
      </w:r>
      <w:r w:rsidR="00352290">
        <w:instrText xml:space="preserve"> STYLEREF 1 \s </w:instrText>
      </w:r>
      <w:r w:rsidR="00352290">
        <w:fldChar w:fldCharType="separate"/>
      </w:r>
      <w:r w:rsidR="00352290">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3</w:t>
      </w:r>
      <w:r w:rsidR="00352290">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Perancangan Proses Sniffing</w:t>
      </w:r>
      <w:bookmarkEnd w:id="161"/>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314C988A" wp14:editId="6284A811">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4">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352290">
        <w:fldChar w:fldCharType="begin"/>
      </w:r>
      <w:r w:rsidR="00352290">
        <w:instrText xml:space="preserve"> STYLEREF 1 \s </w:instrText>
      </w:r>
      <w:r w:rsidR="00352290">
        <w:fldChar w:fldCharType="separate"/>
      </w:r>
      <w:r w:rsidR="00352290">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4</w:t>
      </w:r>
      <w:r w:rsidR="00352290">
        <w:fldChar w:fldCharType="end"/>
      </w:r>
      <w:r>
        <w:rPr>
          <w:lang w:val="en-US"/>
        </w:rPr>
        <w:t xml:space="preserve"> Proses sniffing</w:t>
      </w:r>
      <w:bookmarkEnd w:id="162"/>
    </w:p>
    <w:p w:rsidR="00D5140D" w:rsidRPr="00D5140D" w:rsidRDefault="00D5140D" w:rsidP="00D5140D">
      <w:pPr>
        <w:rPr>
          <w:lang w:val="en-US"/>
        </w:rPr>
      </w:pPr>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Pada bagian ini akan dijelaskan cara program melakukan deteksi serangan. Proses deteksi dilakukan setelah proses training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16308E63" wp14:editId="5FD32941">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5">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4" w:name="_Ref454960218"/>
      <w:bookmarkStart w:id="165" w:name="_Toc455757726"/>
      <w:r>
        <w:t xml:space="preserve">Gambar </w:t>
      </w:r>
      <w:r w:rsidR="00352290">
        <w:fldChar w:fldCharType="begin"/>
      </w:r>
      <w:r w:rsidR="00352290">
        <w:instrText xml:space="preserve"> STYLEREF 1 \s </w:instrText>
      </w:r>
      <w:r w:rsidR="00352290">
        <w:fldChar w:fldCharType="separate"/>
      </w:r>
      <w:r w:rsidR="00352290">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5</w:t>
      </w:r>
      <w:r w:rsidR="00352290">
        <w:fldChar w:fldCharType="end"/>
      </w:r>
      <w:bookmarkEnd w:id="164"/>
      <w:r>
        <w:rPr>
          <w:lang w:val="en-US"/>
        </w:rPr>
        <w:t xml:space="preserve"> Proses Identifikasi Serangan</w:t>
      </w:r>
      <w:bookmarkEnd w:id="16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6709C3">
        <w:t xml:space="preserve">Gambar </w:t>
      </w:r>
      <w:r w:rsidR="006709C3">
        <w:rPr>
          <w:noProof/>
        </w:rPr>
        <w:t>3</w:t>
      </w:r>
      <w:r w:rsidR="006709C3">
        <w:t>.</w:t>
      </w:r>
      <w:r w:rsidR="006709C3">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Lalu mengambil mean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6" w:name="_Toc455757687"/>
      <w:r>
        <w:rPr>
          <w:lang w:val="en-US"/>
        </w:rPr>
        <w:t>Rancangan Antarmuka</w:t>
      </w:r>
      <w:bookmarkEnd w:id="166"/>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6709C3">
        <w:t xml:space="preserve">Gambar </w:t>
      </w:r>
      <w:r w:rsidR="006709C3">
        <w:rPr>
          <w:noProof/>
        </w:rPr>
        <w:t>3</w:t>
      </w:r>
      <w:r w:rsidR="006709C3">
        <w:t>.</w:t>
      </w:r>
      <w:r w:rsidR="006709C3">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42E292C8" wp14:editId="0925D947">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7" w:name="_Ref454417438"/>
      <w:bookmarkStart w:id="168" w:name="_Toc455757727"/>
      <w:r>
        <w:t xml:space="preserve">Gambar </w:t>
      </w:r>
      <w:r w:rsidR="00352290">
        <w:fldChar w:fldCharType="begin"/>
      </w:r>
      <w:r w:rsidR="00352290">
        <w:instrText xml:space="preserve"> STYLEREF 1 \s </w:instrText>
      </w:r>
      <w:r w:rsidR="00352290">
        <w:fldChar w:fldCharType="separate"/>
      </w:r>
      <w:r w:rsidR="00352290">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6</w:t>
      </w:r>
      <w:r w:rsidR="00352290">
        <w:fldChar w:fldCharType="end"/>
      </w:r>
      <w:bookmarkEnd w:id="167"/>
      <w:r>
        <w:rPr>
          <w:lang w:val="en-US"/>
        </w:rPr>
        <w:t xml:space="preserve"> Contoh </w:t>
      </w:r>
      <w:r w:rsidRPr="00A748F3">
        <w:rPr>
          <w:i/>
          <w:lang w:val="en-US"/>
        </w:rPr>
        <w:t>file</w:t>
      </w:r>
      <w:r>
        <w:rPr>
          <w:lang w:val="en-US"/>
        </w:rPr>
        <w:t xml:space="preserve"> konfigurasi</w:t>
      </w:r>
      <w:bookmarkEnd w:id="168"/>
    </w:p>
    <w:p w:rsidR="00162175" w:rsidRDefault="00162175">
      <w:pPr>
        <w:pStyle w:val="Heading3"/>
        <w:rPr>
          <w:lang w:val="en-US"/>
        </w:rPr>
      </w:pPr>
      <w:bookmarkStart w:id="169" w:name="_Toc455757688"/>
      <w:r>
        <w:rPr>
          <w:lang w:val="en-US"/>
        </w:rPr>
        <w:t>Rancangan Luaran Sistem</w:t>
      </w:r>
      <w:bookmarkEnd w:id="16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6709C3">
        <w:t xml:space="preserve">Gambar </w:t>
      </w:r>
      <w:r w:rsidR="006709C3">
        <w:rPr>
          <w:noProof/>
        </w:rPr>
        <w:t>3</w:t>
      </w:r>
      <w:r w:rsidR="006709C3">
        <w:t>.</w:t>
      </w:r>
      <w:r w:rsidR="006709C3">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0C0D2B60" wp14:editId="7045A64A">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8"/>
          <w:headerReference w:type="default" r:id="rId69"/>
          <w:footerReference w:type="default" r:id="rId70"/>
          <w:headerReference w:type="first" r:id="rId71"/>
          <w:pgSz w:w="8392" w:h="11907" w:code="11"/>
          <w:pgMar w:top="1418" w:right="1134" w:bottom="1418" w:left="1418" w:header="720" w:footer="720" w:gutter="0"/>
          <w:cols w:space="720"/>
          <w:titlePg/>
          <w:docGrid w:linePitch="360"/>
        </w:sectPr>
      </w:pPr>
      <w:bookmarkStart w:id="170" w:name="_Ref454417667"/>
      <w:bookmarkStart w:id="171" w:name="_Toc455757728"/>
      <w:r>
        <w:t xml:space="preserve">Gambar </w:t>
      </w:r>
      <w:r w:rsidR="00352290">
        <w:fldChar w:fldCharType="begin"/>
      </w:r>
      <w:r w:rsidR="00352290">
        <w:instrText xml:space="preserve"> STYLEREF 1 \s </w:instrText>
      </w:r>
      <w:r w:rsidR="00352290">
        <w:fldChar w:fldCharType="separate"/>
      </w:r>
      <w:r w:rsidR="00352290">
        <w:rPr>
          <w:noProof/>
        </w:rPr>
        <w:t>3</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7</w:t>
      </w:r>
      <w:r w:rsidR="00352290">
        <w:fldChar w:fldCharType="end"/>
      </w:r>
      <w:bookmarkEnd w:id="170"/>
      <w:r>
        <w:rPr>
          <w:lang w:val="en-US"/>
        </w:rPr>
        <w:t xml:space="preserve"> Contoh log hasil luaran sistem</w:t>
      </w:r>
      <w:bookmarkEnd w:id="171"/>
    </w:p>
    <w:p w:rsidR="00DE69A9" w:rsidRPr="00DE69A9" w:rsidRDefault="00076BC9" w:rsidP="00064277">
      <w:pPr>
        <w:pStyle w:val="Heading1"/>
      </w:pPr>
      <w:bookmarkStart w:id="172" w:name="_Toc455757689"/>
      <w:r>
        <w:lastRenderedPageBreak/>
        <w:t xml:space="preserve">BAB </w:t>
      </w:r>
      <w:r w:rsidR="00E07F80">
        <w:t>I</w:t>
      </w:r>
      <w:r>
        <w:t>V</w:t>
      </w:r>
      <w:r w:rsidR="000F04B3" w:rsidRPr="00326ED3">
        <w:br/>
      </w:r>
      <w:r w:rsidR="00F14D74">
        <w:t>IMPLEMENTASI</w:t>
      </w:r>
      <w:bookmarkStart w:id="173" w:name="_Toc268643001"/>
      <w:bookmarkStart w:id="174" w:name="_Toc282673491"/>
      <w:bookmarkStart w:id="175" w:name="_Toc283255337"/>
      <w:bookmarkStart w:id="176" w:name="_Toc283280560"/>
      <w:bookmarkStart w:id="177" w:name="_Toc283421867"/>
      <w:bookmarkEnd w:id="172"/>
    </w:p>
    <w:bookmarkEnd w:id="173"/>
    <w:bookmarkEnd w:id="174"/>
    <w:bookmarkEnd w:id="175"/>
    <w:bookmarkEnd w:id="176"/>
    <w:bookmarkEnd w:id="17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8" w:name="_Toc420516717"/>
      <w:bookmarkStart w:id="179" w:name="_Toc421047116"/>
      <w:bookmarkStart w:id="180" w:name="_Toc421606543"/>
      <w:bookmarkStart w:id="181" w:name="_Toc421783113"/>
      <w:bookmarkStart w:id="182" w:name="_Toc422062074"/>
      <w:bookmarkStart w:id="183" w:name="_Toc423339512"/>
      <w:bookmarkStart w:id="184" w:name="_Toc439296576"/>
      <w:bookmarkStart w:id="185" w:name="_Toc439296778"/>
      <w:bookmarkStart w:id="186" w:name="_Toc439323238"/>
      <w:bookmarkStart w:id="187" w:name="_Toc439325621"/>
      <w:bookmarkStart w:id="188" w:name="_Toc439327296"/>
      <w:bookmarkStart w:id="189" w:name="_Toc440363221"/>
      <w:bookmarkStart w:id="190" w:name="_Toc440422550"/>
      <w:bookmarkStart w:id="191" w:name="_Toc440422983"/>
      <w:bookmarkStart w:id="192" w:name="_Toc440443955"/>
      <w:bookmarkStart w:id="193" w:name="_Toc440444162"/>
      <w:bookmarkStart w:id="194" w:name="_Toc440891056"/>
      <w:bookmarkStart w:id="195" w:name="_Toc440891177"/>
      <w:bookmarkStart w:id="196" w:name="_Toc440891245"/>
      <w:bookmarkStart w:id="197" w:name="_Toc441090851"/>
      <w:bookmarkStart w:id="198" w:name="_Toc441247771"/>
      <w:bookmarkStart w:id="199" w:name="_Toc453879096"/>
      <w:bookmarkStart w:id="200" w:name="_Toc453879508"/>
      <w:bookmarkStart w:id="201" w:name="_Toc454159736"/>
      <w:bookmarkStart w:id="202" w:name="_Toc454411698"/>
      <w:bookmarkStart w:id="203" w:name="_Toc454949237"/>
      <w:bookmarkStart w:id="204" w:name="_Toc455034968"/>
      <w:bookmarkStart w:id="205" w:name="_Toc455046626"/>
      <w:bookmarkStart w:id="206" w:name="_Toc455067184"/>
      <w:bookmarkStart w:id="207" w:name="_Toc455676611"/>
      <w:bookmarkStart w:id="208" w:name="_Toc4557576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A65FB" w:rsidRDefault="00EA65FB" w:rsidP="00346838">
      <w:pPr>
        <w:pStyle w:val="Heading2"/>
        <w:numPr>
          <w:ilvl w:val="1"/>
          <w:numId w:val="9"/>
        </w:numPr>
        <w:spacing w:before="0"/>
        <w:ind w:left="540" w:hanging="540"/>
      </w:pPr>
      <w:bookmarkStart w:id="209" w:name="_Toc455757691"/>
      <w:r w:rsidRPr="002516BE">
        <w:t xml:space="preserve">Lingkungan </w:t>
      </w:r>
      <w:r w:rsidR="00F14D74" w:rsidRPr="002516BE">
        <w:t>Implementasi</w:t>
      </w:r>
      <w:bookmarkEnd w:id="209"/>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0" w:name="_Toc455757692"/>
      <w:r>
        <w:t>Perangkat Lunak</w:t>
      </w:r>
      <w:bookmarkEnd w:id="210"/>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1" w:name="_Toc455757693"/>
      <w:r>
        <w:t>Perangkat Keras</w:t>
      </w:r>
      <w:bookmarkEnd w:id="211"/>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2" w:name="_Toc455757694"/>
      <w:r>
        <w:t>Implementasi Proses</w:t>
      </w:r>
      <w:bookmarkEnd w:id="212"/>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serangan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3" w:name="_Toc455757695"/>
      <w:r>
        <w:rPr>
          <w:lang w:val="en-US"/>
        </w:rPr>
        <w:t>Data</w:t>
      </w:r>
      <w:r w:rsidR="009D280C">
        <w:t xml:space="preserve"> </w:t>
      </w:r>
      <w:r>
        <w:rPr>
          <w:lang w:val="en-US"/>
        </w:rPr>
        <w:t>set</w:t>
      </w:r>
      <w:bookmarkEnd w:id="213"/>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6709C3">
        <w:t xml:space="preserve">Tabel </w:t>
      </w:r>
      <w:r w:rsidR="006709C3">
        <w:rPr>
          <w:noProof/>
        </w:rPr>
        <w:t>4</w:t>
      </w:r>
      <w:r w:rsidR="006709C3">
        <w:t>.</w:t>
      </w:r>
      <w:r w:rsidR="006709C3">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4" w:name="_Ref454406526"/>
      <w:bookmarkStart w:id="215" w:name="_Toc455757754"/>
      <w:r>
        <w:lastRenderedPageBreak/>
        <w:t xml:space="preserve">Tabel </w:t>
      </w:r>
      <w:r w:rsidR="006D3499">
        <w:fldChar w:fldCharType="begin"/>
      </w:r>
      <w:r w:rsidR="006D3499">
        <w:instrText xml:space="preserve"> STYLEREF 1 \s </w:instrText>
      </w:r>
      <w:r w:rsidR="006D3499">
        <w:fldChar w:fldCharType="separate"/>
      </w:r>
      <w:r w:rsidR="006709C3">
        <w:rPr>
          <w:noProof/>
        </w:rPr>
        <w:t>4</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1</w:t>
      </w:r>
      <w:r w:rsidR="006D3499">
        <w:fldChar w:fldCharType="end"/>
      </w:r>
      <w:bookmarkEnd w:id="214"/>
      <w:r>
        <w:rPr>
          <w:noProof/>
        </w:rPr>
        <w:t xml:space="preserve"> </w:t>
      </w:r>
      <w:r w:rsidRPr="00ED71B0">
        <w:rPr>
          <w:noProof/>
        </w:rPr>
        <w:t>Data</w:t>
      </w:r>
      <w:r w:rsidR="009D280C">
        <w:rPr>
          <w:noProof/>
        </w:rPr>
        <w:t xml:space="preserve"> </w:t>
      </w:r>
      <w:r w:rsidRPr="00ED71B0">
        <w:rPr>
          <w:noProof/>
        </w:rPr>
        <w:t>set file Paket Data</w:t>
      </w:r>
      <w:bookmarkEnd w:id="215"/>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6" w:name="_Toc455757696"/>
      <w:r>
        <w:rPr>
          <w:lang w:val="en-US"/>
        </w:rPr>
        <w:t>Implementasi Proses Rekonstruksi Paket Data</w:t>
      </w:r>
      <w:bookmarkEnd w:id="216"/>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6709C3">
        <w:t xml:space="preserve">Tabel </w:t>
      </w:r>
      <w:r w:rsidR="006709C3">
        <w:rPr>
          <w:noProof/>
        </w:rPr>
        <w:t>4</w:t>
      </w:r>
      <w:r w:rsidR="006709C3">
        <w:t>.</w:t>
      </w:r>
      <w:r w:rsidR="006709C3">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6709C3">
        <w:t xml:space="preserve">Gambar </w:t>
      </w:r>
      <w:r w:rsidR="006709C3">
        <w:rPr>
          <w:noProof/>
        </w:rPr>
        <w:t>4</w:t>
      </w:r>
      <w:r w:rsidR="006709C3">
        <w:t>.</w:t>
      </w:r>
      <w:r w:rsidR="006709C3">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7" w:name="_Ref454407729"/>
      <w:bookmarkStart w:id="218" w:name="_Toc455757755"/>
      <w:r>
        <w:lastRenderedPageBreak/>
        <w:t xml:space="preserve">Tabel </w:t>
      </w:r>
      <w:r w:rsidR="006D3499">
        <w:fldChar w:fldCharType="begin"/>
      </w:r>
      <w:r w:rsidR="006D3499">
        <w:instrText xml:space="preserve"> STYLEREF 1 \s </w:instrText>
      </w:r>
      <w:r w:rsidR="006D3499">
        <w:fldChar w:fldCharType="separate"/>
      </w:r>
      <w:r w:rsidR="006709C3">
        <w:rPr>
          <w:noProof/>
        </w:rPr>
        <w:t>4</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2</w:t>
      </w:r>
      <w:r w:rsidR="006D3499">
        <w:fldChar w:fldCharType="end"/>
      </w:r>
      <w:bookmarkEnd w:id="217"/>
      <w:r>
        <w:rPr>
          <w:lang w:val="en-US"/>
        </w:rPr>
        <w:t xml:space="preserve"> Daftar bagian paket yang dibutuhkan program</w:t>
      </w:r>
      <w:bookmarkEnd w:id="218"/>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9" w:name="_Ref454413000"/>
      <w:bookmarkStart w:id="220" w:name="_Ref454412579"/>
      <w:bookmarkStart w:id="221" w:name="_Toc455757729"/>
      <w:r>
        <w:t xml:space="preserve">Gambar </w:t>
      </w:r>
      <w:r w:rsidR="00352290">
        <w:fldChar w:fldCharType="begin"/>
      </w:r>
      <w:r w:rsidR="00352290">
        <w:instrText xml:space="preserve"> STYLEREF 1 \s </w:instrText>
      </w:r>
      <w:r w:rsidR="00352290">
        <w:fldChar w:fldCharType="separate"/>
      </w:r>
      <w:r w:rsidR="00352290">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w:t>
      </w:r>
      <w:r w:rsidR="00352290">
        <w:fldChar w:fldCharType="end"/>
      </w:r>
      <w:bookmarkEnd w:id="219"/>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0"/>
      <w:bookmarkEnd w:id="221"/>
    </w:p>
    <w:p w:rsidR="007F1AC7" w:rsidRDefault="007F1AC7" w:rsidP="008D00F8">
      <w:pPr>
        <w:pStyle w:val="Heading3"/>
        <w:rPr>
          <w:i/>
        </w:rPr>
      </w:pPr>
      <w:bookmarkStart w:id="222" w:name="_Toc455757697"/>
      <w:r>
        <w:t xml:space="preserve">Implementasi Proses Penggunaan Metode </w:t>
      </w:r>
      <w:r w:rsidRPr="00940267">
        <w:rPr>
          <w:i/>
        </w:rPr>
        <w:t>N-Gram</w:t>
      </w:r>
      <w:bookmarkEnd w:id="222"/>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6709C3">
        <w:t xml:space="preserve">Gambar </w:t>
      </w:r>
      <w:r w:rsidR="006709C3">
        <w:rPr>
          <w:noProof/>
        </w:rPr>
        <w:t>4</w:t>
      </w:r>
      <w:r w:rsidR="006709C3">
        <w:t>.</w:t>
      </w:r>
      <w:r w:rsidR="006709C3">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3" w:name="_Ref455017638"/>
      <w:bookmarkStart w:id="224" w:name="_Toc455757730"/>
      <w:r>
        <w:t xml:space="preserve">Gambar </w:t>
      </w:r>
      <w:r w:rsidR="00352290">
        <w:fldChar w:fldCharType="begin"/>
      </w:r>
      <w:r w:rsidR="00352290">
        <w:instrText xml:space="preserve"> STYLEREF 1 \s </w:instrText>
      </w:r>
      <w:r w:rsidR="00352290">
        <w:fldChar w:fldCharType="separate"/>
      </w:r>
      <w:r w:rsidR="00352290">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2</w:t>
      </w:r>
      <w:r w:rsidR="00352290">
        <w:fldChar w:fldCharType="end"/>
      </w:r>
      <w:bookmarkEnd w:id="223"/>
      <w:r>
        <w:rPr>
          <w:lang w:val="en-US"/>
        </w:rPr>
        <w:t xml:space="preserve"> </w:t>
      </w:r>
      <w:r w:rsidRPr="007740D5">
        <w:rPr>
          <w:i/>
          <w:lang w:val="en-US"/>
        </w:rPr>
        <w:t>Pseudocode</w:t>
      </w:r>
      <w:r>
        <w:rPr>
          <w:lang w:val="en-US"/>
        </w:rPr>
        <w:t xml:space="preserve"> untuk menghitung N-Gram paket  data</w:t>
      </w:r>
      <w:bookmarkEnd w:id="224"/>
    </w:p>
    <w:p w:rsidR="006242BC" w:rsidRDefault="00940267" w:rsidP="006242BC">
      <w:pPr>
        <w:pStyle w:val="Heading3"/>
      </w:pPr>
      <w:bookmarkStart w:id="225" w:name="_Toc455757698"/>
      <w:r>
        <w:t>Implementasi Perancangan Model Data Training</w:t>
      </w:r>
      <w:bookmarkEnd w:id="225"/>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6709C3">
        <w:tab/>
        <w:t xml:space="preserve">Gambar </w:t>
      </w:r>
      <w:r w:rsidR="006709C3">
        <w:rPr>
          <w:noProof/>
        </w:rPr>
        <w:t>4</w:t>
      </w:r>
      <w:r w:rsidR="006709C3">
        <w:t>.</w:t>
      </w:r>
      <w:r w:rsidR="006709C3">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6" w:name="_Ref455017674"/>
      <w:r>
        <w:tab/>
      </w:r>
      <w:bookmarkStart w:id="227" w:name="_Toc455757731"/>
      <w:r w:rsidR="007740D5">
        <w:t xml:space="preserve">Gambar </w:t>
      </w:r>
      <w:r w:rsidR="00352290">
        <w:fldChar w:fldCharType="begin"/>
      </w:r>
      <w:r w:rsidR="00352290">
        <w:instrText xml:space="preserve"> STYLEREF 1 \s </w:instrText>
      </w:r>
      <w:r w:rsidR="00352290">
        <w:fldChar w:fldCharType="separate"/>
      </w:r>
      <w:r w:rsidR="00352290">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3</w:t>
      </w:r>
      <w:r w:rsidR="00352290">
        <w:fldChar w:fldCharType="end"/>
      </w:r>
      <w:bookmarkEnd w:id="226"/>
      <w:r w:rsidR="007740D5">
        <w:rPr>
          <w:lang w:val="en-US"/>
        </w:rPr>
        <w:t xml:space="preserve"> </w:t>
      </w:r>
      <w:r w:rsidR="007740D5" w:rsidRPr="007740D5">
        <w:rPr>
          <w:i/>
          <w:lang w:val="en-US"/>
        </w:rPr>
        <w:t>Pseudocode</w:t>
      </w:r>
      <w:r w:rsidR="007740D5">
        <w:rPr>
          <w:lang w:val="en-US"/>
        </w:rPr>
        <w:t xml:space="preserve"> untuk membuat model data training</w:t>
      </w:r>
      <w:bookmarkEnd w:id="227"/>
    </w:p>
    <w:p w:rsidR="00940267" w:rsidRDefault="00940267" w:rsidP="00EE231E">
      <w:pPr>
        <w:pStyle w:val="Heading3"/>
        <w:spacing w:line="276" w:lineRule="auto"/>
        <w:jc w:val="left"/>
        <w:rPr>
          <w:i/>
        </w:rPr>
      </w:pPr>
      <w:bookmarkStart w:id="228" w:name="_Toc455757699"/>
      <w:r>
        <w:lastRenderedPageBreak/>
        <w:t xml:space="preserve">Implementasi </w:t>
      </w:r>
      <w:r w:rsidRPr="00940267">
        <w:rPr>
          <w:i/>
        </w:rPr>
        <w:t>Sniffer</w:t>
      </w:r>
      <w:bookmarkEnd w:id="228"/>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6709C3">
        <w:t xml:space="preserve">Gambar </w:t>
      </w:r>
      <w:r w:rsidR="006709C3">
        <w:rPr>
          <w:noProof/>
        </w:rPr>
        <w:t>4</w:t>
      </w:r>
      <w:r w:rsidR="006709C3">
        <w:t>.</w:t>
      </w:r>
      <w:r w:rsidR="006709C3">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9" w:name="_Ref455018785"/>
      <w:bookmarkStart w:id="230" w:name="_Toc455757732"/>
      <w:r>
        <w:t xml:space="preserve">Gambar </w:t>
      </w:r>
      <w:r w:rsidR="00352290">
        <w:fldChar w:fldCharType="begin"/>
      </w:r>
      <w:r w:rsidR="00352290">
        <w:instrText xml:space="preserve"> STYLEREF 1 \s </w:instrText>
      </w:r>
      <w:r w:rsidR="00352290">
        <w:fldChar w:fldCharType="separate"/>
      </w:r>
      <w:r w:rsidR="00352290">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4</w:t>
      </w:r>
      <w:r w:rsidR="00352290">
        <w:fldChar w:fldCharType="end"/>
      </w:r>
      <w:bookmarkEnd w:id="229"/>
      <w:r>
        <w:rPr>
          <w:lang w:val="en-US"/>
        </w:rPr>
        <w:t xml:space="preserve"> </w:t>
      </w:r>
      <w:r w:rsidRPr="0054081F">
        <w:rPr>
          <w:i/>
          <w:lang w:val="en-US"/>
        </w:rPr>
        <w:t>Pseudocode</w:t>
      </w:r>
      <w:r>
        <w:rPr>
          <w:lang w:val="en-US"/>
        </w:rPr>
        <w:t xml:space="preserve"> untuk sniffer</w:t>
      </w:r>
      <w:bookmarkEnd w:id="230"/>
    </w:p>
    <w:p w:rsidR="00940267" w:rsidRDefault="00940267" w:rsidP="00940267">
      <w:pPr>
        <w:pStyle w:val="Heading3"/>
        <w:jc w:val="left"/>
      </w:pPr>
      <w:bookmarkStart w:id="231" w:name="_Toc455757700"/>
      <w:r>
        <w:t>Implementasi Proses Penggunaan Metode Mahalanobis Distance</w:t>
      </w:r>
      <w:bookmarkEnd w:id="231"/>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6709C3">
        <w:t xml:space="preserve">Gambar </w:t>
      </w:r>
      <w:r w:rsidR="006709C3">
        <w:rPr>
          <w:noProof/>
        </w:rPr>
        <w:t>4</w:t>
      </w:r>
      <w:r w:rsidR="006709C3">
        <w:t>.</w:t>
      </w:r>
      <w:r w:rsidR="006709C3">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2" w:name="_Ref455021649"/>
      <w:bookmarkStart w:id="233" w:name="_Toc455757733"/>
      <w:r>
        <w:t xml:space="preserve">Gambar </w:t>
      </w:r>
      <w:r w:rsidR="00352290">
        <w:fldChar w:fldCharType="begin"/>
      </w:r>
      <w:r w:rsidR="00352290">
        <w:instrText xml:space="preserve"> STYLEREF 1 \s </w:instrText>
      </w:r>
      <w:r w:rsidR="00352290">
        <w:fldChar w:fldCharType="separate"/>
      </w:r>
      <w:r w:rsidR="00352290">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5</w:t>
      </w:r>
      <w:r w:rsidR="00352290">
        <w:fldChar w:fldCharType="end"/>
      </w:r>
      <w:bookmarkEnd w:id="232"/>
      <w:r>
        <w:rPr>
          <w:lang w:val="en-US"/>
        </w:rPr>
        <w:t xml:space="preserve"> </w:t>
      </w:r>
      <w:r w:rsidRPr="00917D22">
        <w:rPr>
          <w:i/>
          <w:lang w:val="en-US"/>
        </w:rPr>
        <w:t>Pseudocode</w:t>
      </w:r>
      <w:r>
        <w:rPr>
          <w:lang w:val="en-US"/>
        </w:rPr>
        <w:t xml:space="preserve"> penggunaan metode Mahalanobis Distance</w:t>
      </w:r>
      <w:bookmarkEnd w:id="233"/>
    </w:p>
    <w:p w:rsidR="00940267" w:rsidRDefault="00940267" w:rsidP="0029579F">
      <w:pPr>
        <w:pStyle w:val="Heading3"/>
      </w:pPr>
      <w:bookmarkStart w:id="234" w:name="_Toc455757701"/>
      <w:r>
        <w:t>Implementasi Pendeteksian Serangan</w:t>
      </w:r>
      <w:bookmarkEnd w:id="234"/>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6709C3">
        <w:t xml:space="preserve">Gambar </w:t>
      </w:r>
      <w:r w:rsidR="006709C3">
        <w:rPr>
          <w:noProof/>
        </w:rPr>
        <w:t>4</w:t>
      </w:r>
      <w:r w:rsidR="006709C3">
        <w:t>.</w:t>
      </w:r>
      <w:r w:rsidR="006709C3">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5" w:name="_Ref455022027"/>
      <w:bookmarkStart w:id="236" w:name="_Toc455757734"/>
      <w:r>
        <w:t xml:space="preserve">Gambar </w:t>
      </w:r>
      <w:r w:rsidR="00352290">
        <w:fldChar w:fldCharType="begin"/>
      </w:r>
      <w:r w:rsidR="00352290">
        <w:instrText xml:space="preserve"> STYLEREF 1 \s </w:instrText>
      </w:r>
      <w:r w:rsidR="00352290">
        <w:fldChar w:fldCharType="separate"/>
      </w:r>
      <w:r w:rsidR="00352290">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6</w:t>
      </w:r>
      <w:r w:rsidR="00352290">
        <w:fldChar w:fldCharType="end"/>
      </w:r>
      <w:bookmarkEnd w:id="235"/>
      <w:r>
        <w:rPr>
          <w:lang w:val="en-US"/>
        </w:rPr>
        <w:t xml:space="preserve"> </w:t>
      </w:r>
      <w:r w:rsidRPr="0076229F">
        <w:rPr>
          <w:i/>
          <w:lang w:val="en-US"/>
        </w:rPr>
        <w:t>Pseudocode</w:t>
      </w:r>
      <w:r>
        <w:rPr>
          <w:lang w:val="en-US"/>
        </w:rPr>
        <w:t xml:space="preserve"> untuk Pendeteksian Serangan</w:t>
      </w:r>
      <w:bookmarkEnd w:id="236"/>
    </w:p>
    <w:p w:rsidR="0029579F" w:rsidRDefault="0029579F">
      <w:pPr>
        <w:pStyle w:val="Heading3"/>
        <w:rPr>
          <w:lang w:val="en-US"/>
        </w:rPr>
      </w:pPr>
      <w:bookmarkStart w:id="237" w:name="_Toc455757702"/>
      <w:r>
        <w:rPr>
          <w:lang w:val="en-US"/>
        </w:rPr>
        <w:t xml:space="preserve">Implementasi Proses </w:t>
      </w:r>
      <w:r w:rsidRPr="0076229F">
        <w:rPr>
          <w:i/>
          <w:lang w:val="en-US"/>
        </w:rPr>
        <w:t>Incremental Learning</w:t>
      </w:r>
      <w:bookmarkEnd w:id="237"/>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6709C3">
        <w:t xml:space="preserve">Gambar </w:t>
      </w:r>
      <w:r w:rsidR="006709C3">
        <w:rPr>
          <w:noProof/>
        </w:rPr>
        <w:t>4</w:t>
      </w:r>
      <w:r w:rsidR="006709C3">
        <w:t>.</w:t>
      </w:r>
      <w:r w:rsidR="006709C3">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8" w:name="_Ref455022075"/>
      <w:bookmarkStart w:id="239" w:name="_Toc455757735"/>
      <w:r>
        <w:t xml:space="preserve">Gambar </w:t>
      </w:r>
      <w:r w:rsidR="00352290">
        <w:fldChar w:fldCharType="begin"/>
      </w:r>
      <w:r w:rsidR="00352290">
        <w:instrText xml:space="preserve"> STYLEREF 1 \s </w:instrText>
      </w:r>
      <w:r w:rsidR="00352290">
        <w:fldChar w:fldCharType="separate"/>
      </w:r>
      <w:r w:rsidR="00352290">
        <w:rPr>
          <w:noProof/>
        </w:rPr>
        <w:t>4</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7</w:t>
      </w:r>
      <w:r w:rsidR="00352290">
        <w:fldChar w:fldCharType="end"/>
      </w:r>
      <w:bookmarkEnd w:id="238"/>
      <w:r>
        <w:rPr>
          <w:lang w:val="en-US"/>
        </w:rPr>
        <w:t xml:space="preserve"> </w:t>
      </w:r>
      <w:r w:rsidRPr="0076229F">
        <w:rPr>
          <w:i/>
          <w:lang w:val="en-US"/>
        </w:rPr>
        <w:t>Pseudocode</w:t>
      </w:r>
      <w:r>
        <w:rPr>
          <w:lang w:val="en-US"/>
        </w:rPr>
        <w:t xml:space="preserve"> untuk </w:t>
      </w:r>
      <w:r w:rsidRPr="0076229F">
        <w:rPr>
          <w:i/>
          <w:lang w:val="en-US"/>
        </w:rPr>
        <w:t>Incremental Learning</w:t>
      </w:r>
      <w:bookmarkEnd w:id="239"/>
    </w:p>
    <w:p w:rsidR="0094768C" w:rsidRDefault="00B92C5C" w:rsidP="00112BF9">
      <w:pPr>
        <w:pStyle w:val="Heading1"/>
      </w:pPr>
      <w:bookmarkStart w:id="240"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0"/>
    </w:p>
    <w:p w:rsidR="002A4AEA" w:rsidRPr="002A4AEA" w:rsidRDefault="00EC6FFE" w:rsidP="002A4AEA">
      <w:pPr>
        <w:ind w:firstLine="720"/>
        <w:rPr>
          <w:lang w:val="en-US"/>
        </w:rPr>
      </w:pPr>
      <w:r>
        <w:rPr>
          <w:lang w:val="en-US"/>
        </w:rPr>
        <w:t>Pada bab ini akan membahas uji coba dan evaluasi dari sistem yang dibuat. Sistem akan diuji coba fungsionalitas dan akurasi deteksi serangan 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1" w:name="_Toc379144543"/>
      <w:bookmarkStart w:id="242" w:name="_Toc407442703"/>
      <w:bookmarkStart w:id="243" w:name="_Toc408211602"/>
      <w:bookmarkStart w:id="244" w:name="_Toc408211667"/>
      <w:bookmarkStart w:id="245" w:name="_Toc408211732"/>
      <w:bookmarkStart w:id="246" w:name="_Toc408304543"/>
      <w:bookmarkStart w:id="247" w:name="_Toc409207811"/>
      <w:bookmarkStart w:id="248" w:name="_Toc409550568"/>
      <w:bookmarkStart w:id="249" w:name="_Toc409550642"/>
      <w:bookmarkStart w:id="250" w:name="_Toc420324308"/>
      <w:bookmarkStart w:id="251" w:name="_Toc420516726"/>
      <w:bookmarkStart w:id="252" w:name="_Toc421047125"/>
      <w:bookmarkStart w:id="253" w:name="_Toc421606552"/>
      <w:bookmarkStart w:id="254" w:name="_Toc421783122"/>
      <w:bookmarkStart w:id="255" w:name="_Toc422062083"/>
      <w:bookmarkStart w:id="256" w:name="_Toc423339521"/>
      <w:bookmarkStart w:id="257" w:name="_Toc439296586"/>
      <w:bookmarkStart w:id="258" w:name="_Toc439296788"/>
      <w:bookmarkStart w:id="259" w:name="_Toc439323247"/>
      <w:bookmarkStart w:id="260" w:name="_Toc439325630"/>
      <w:bookmarkStart w:id="261" w:name="_Toc439327305"/>
      <w:bookmarkStart w:id="262" w:name="_Toc440363230"/>
      <w:bookmarkStart w:id="263" w:name="_Toc440422559"/>
      <w:bookmarkStart w:id="264" w:name="_Toc440422992"/>
      <w:bookmarkStart w:id="265" w:name="_Toc440443964"/>
      <w:bookmarkStart w:id="266" w:name="_Toc440444171"/>
      <w:bookmarkStart w:id="267" w:name="_Toc440891066"/>
      <w:bookmarkStart w:id="268" w:name="_Toc440891187"/>
      <w:bookmarkStart w:id="269" w:name="_Toc440891255"/>
      <w:bookmarkStart w:id="270" w:name="_Toc441090861"/>
      <w:bookmarkStart w:id="271" w:name="_Toc441247781"/>
      <w:bookmarkStart w:id="272" w:name="_Toc453879106"/>
      <w:bookmarkStart w:id="273" w:name="_Toc453879518"/>
      <w:bookmarkStart w:id="274" w:name="_Toc454159747"/>
      <w:bookmarkStart w:id="275" w:name="_Toc454411712"/>
      <w:bookmarkStart w:id="276" w:name="_Toc454949251"/>
      <w:bookmarkStart w:id="277" w:name="_Toc455034982"/>
      <w:bookmarkStart w:id="278" w:name="_Toc455046640"/>
      <w:bookmarkStart w:id="279" w:name="_Toc455067198"/>
      <w:bookmarkStart w:id="280" w:name="_Toc455676625"/>
      <w:bookmarkStart w:id="281" w:name="_Toc45575770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665BB" w:rsidRDefault="001665BB" w:rsidP="002A4AEA">
      <w:pPr>
        <w:pStyle w:val="Heading2"/>
      </w:pPr>
      <w:bookmarkStart w:id="282" w:name="_Toc455757705"/>
      <w:r>
        <w:t>Lingkungan Uji Coba</w:t>
      </w:r>
      <w:bookmarkEnd w:id="28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7B6D08">
        <w:rPr>
          <w:lang w:val="en-US"/>
        </w:rPr>
        <w:t xml:space="preserve"> dan tempat dijalankan aplikasi yang dibuat</w:t>
      </w:r>
      <w:r w:rsidR="00AA3541">
        <w:rPr>
          <w:lang w:val="en-US"/>
        </w:rPr>
        <w:t xml:space="preserve"> serta</w:t>
      </w:r>
      <w:r w:rsidR="008124B2">
        <w:rPr>
          <w:lang w:val="en-US"/>
        </w:rPr>
        <w:t xml:space="preserve"> dua</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Intel(R) Core(TM) i7-3630QM CPU @ 2.40GHz 2.40GHz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AA3541">
        <w:rPr>
          <w:lang w:val="en-US"/>
        </w:rPr>
        <w:t>: 192.168.56.1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797840" w:rsidP="00967541">
      <w:pPr>
        <w:pStyle w:val="ListParagraph"/>
        <w:numPr>
          <w:ilvl w:val="0"/>
          <w:numId w:val="38"/>
        </w:numPr>
        <w:jc w:val="left"/>
        <w:rPr>
          <w:lang w:val="en-US"/>
        </w:rPr>
      </w:pPr>
      <w:r>
        <w:rPr>
          <w:lang w:val="en-US"/>
        </w:rPr>
        <w:t>Network: 192.168.56.0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Pr="00797840"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Intel(R) Core(TM) i7-3630QM CPU @ 2.40GHz 2.40GHz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AA3541" w:rsidRDefault="00D410D2" w:rsidP="00AA3541">
      <w:pPr>
        <w:pStyle w:val="ListParagraph"/>
        <w:numPr>
          <w:ilvl w:val="0"/>
          <w:numId w:val="38"/>
        </w:numPr>
        <w:jc w:val="left"/>
        <w:rPr>
          <w:lang w:val="en-US"/>
        </w:rPr>
      </w:pPr>
      <w:r>
        <w:t>MySQL server</w:t>
      </w:r>
    </w:p>
    <w:p w:rsidR="00967541" w:rsidRDefault="00967541" w:rsidP="00967541">
      <w:pPr>
        <w:pStyle w:val="ListParagraph"/>
        <w:numPr>
          <w:ilvl w:val="0"/>
          <w:numId w:val="35"/>
        </w:numPr>
        <w:jc w:val="left"/>
        <w:rPr>
          <w:lang w:val="en-US"/>
        </w:rPr>
      </w:pPr>
      <w:r>
        <w:rPr>
          <w:lang w:val="en-US"/>
        </w:rPr>
        <w:t>Konfigurasi jaringan</w:t>
      </w:r>
    </w:p>
    <w:p w:rsidR="00AA3541" w:rsidRDefault="00AA3541" w:rsidP="00AA3541">
      <w:pPr>
        <w:pStyle w:val="ListParagraph"/>
        <w:numPr>
          <w:ilvl w:val="0"/>
          <w:numId w:val="38"/>
        </w:numPr>
        <w:jc w:val="left"/>
        <w:rPr>
          <w:lang w:val="en-US"/>
        </w:rPr>
      </w:pPr>
      <w:r>
        <w:rPr>
          <w:lang w:val="en-US"/>
        </w:rPr>
        <w:t>IP address: 192.168.56.2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797840" w:rsidP="00AA3541">
      <w:pPr>
        <w:pStyle w:val="ListParagraph"/>
        <w:numPr>
          <w:ilvl w:val="0"/>
          <w:numId w:val="38"/>
        </w:numPr>
        <w:jc w:val="left"/>
        <w:rPr>
          <w:lang w:val="en-US"/>
        </w:rPr>
      </w:pPr>
      <w:r>
        <w:rPr>
          <w:lang w:val="en-US"/>
        </w:rPr>
        <w:t>Gateway: 192.168.56.1</w:t>
      </w:r>
    </w:p>
    <w:p w:rsidR="00967541" w:rsidRDefault="00967541" w:rsidP="00967541">
      <w:pPr>
        <w:pStyle w:val="ListParagraph"/>
        <w:ind w:left="938"/>
        <w:jc w:val="left"/>
        <w:rPr>
          <w:lang w:val="en-US"/>
        </w:rPr>
      </w:pPr>
    </w:p>
    <w:p w:rsidR="00967541" w:rsidRPr="00797840" w:rsidRDefault="00967541" w:rsidP="00967541">
      <w:pPr>
        <w:pStyle w:val="ListParagraph"/>
        <w:numPr>
          <w:ilvl w:val="0"/>
          <w:numId w:val="32"/>
        </w:numPr>
        <w:jc w:val="left"/>
        <w:rPr>
          <w:b/>
          <w:lang w:val="en-US"/>
        </w:rPr>
      </w:pPr>
      <w:r w:rsidRPr="00797840">
        <w:rPr>
          <w:b/>
          <w:lang w:val="en-US"/>
        </w:rPr>
        <w:t>Komputer penyerang</w:t>
      </w:r>
    </w:p>
    <w:p w:rsidR="00797840" w:rsidRPr="00797840" w:rsidRDefault="00797840" w:rsidP="006D3499">
      <w:pPr>
        <w:pStyle w:val="ListParagraph"/>
        <w:numPr>
          <w:ilvl w:val="1"/>
          <w:numId w:val="32"/>
        </w:numPr>
        <w:ind w:left="1276"/>
        <w:jc w:val="left"/>
        <w:rPr>
          <w:b/>
          <w:lang w:val="en-US"/>
        </w:rPr>
      </w:pPr>
      <w:r w:rsidRPr="00797840">
        <w:rPr>
          <w:b/>
          <w:lang w:val="en-US"/>
        </w:rPr>
        <w:t>Penyerang 1</w:t>
      </w:r>
    </w:p>
    <w:p w:rsidR="00797840" w:rsidRDefault="00797840" w:rsidP="00797840">
      <w:pPr>
        <w:pStyle w:val="ListParagraph"/>
        <w:numPr>
          <w:ilvl w:val="0"/>
          <w:numId w:val="37"/>
        </w:numPr>
        <w:jc w:val="left"/>
        <w:rPr>
          <w:lang w:val="en-US"/>
        </w:rPr>
      </w:pPr>
      <w:r>
        <w:rPr>
          <w:lang w:val="en-US"/>
        </w:rPr>
        <w:t>Spesifikasi perangkat keras</w:t>
      </w:r>
    </w:p>
    <w:p w:rsidR="00797840" w:rsidRPr="00967541" w:rsidRDefault="00797840" w:rsidP="00797840">
      <w:pPr>
        <w:pStyle w:val="ListParagraph"/>
        <w:numPr>
          <w:ilvl w:val="0"/>
          <w:numId w:val="38"/>
        </w:numPr>
        <w:jc w:val="left"/>
        <w:rPr>
          <w:lang w:val="en-US"/>
        </w:rPr>
      </w:pPr>
      <w:r>
        <w:t>Intel(R) Core(TM) i7-3630QM CPU @ 2.40GHz 2.40GHz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797840" w:rsidRDefault="00797840" w:rsidP="00797840">
      <w:pPr>
        <w:pStyle w:val="ListParagraph"/>
        <w:numPr>
          <w:ilvl w:val="0"/>
          <w:numId w:val="37"/>
        </w:numPr>
        <w:jc w:val="left"/>
        <w:rPr>
          <w:lang w:val="en-US"/>
        </w:rPr>
      </w:pPr>
      <w:r>
        <w:rPr>
          <w:lang w:val="en-US"/>
        </w:rPr>
        <w:t>Spesifikasi perangkat lunak</w:t>
      </w:r>
    </w:p>
    <w:p w:rsidR="00797840" w:rsidRPr="00797840" w:rsidRDefault="00797840" w:rsidP="00797840">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797840" w:rsidRDefault="00797840" w:rsidP="00797840">
      <w:pPr>
        <w:pStyle w:val="ListParagraph"/>
        <w:numPr>
          <w:ilvl w:val="0"/>
          <w:numId w:val="37"/>
        </w:numPr>
        <w:rPr>
          <w:lang w:val="en-US"/>
        </w:rPr>
      </w:pPr>
      <w:r>
        <w:rPr>
          <w:lang w:val="en-US"/>
        </w:rPr>
        <w:t>Konfigurasi jaringan</w:t>
      </w:r>
    </w:p>
    <w:p w:rsidR="00797840" w:rsidRDefault="00797840" w:rsidP="00797840">
      <w:pPr>
        <w:pStyle w:val="ListParagraph"/>
        <w:numPr>
          <w:ilvl w:val="0"/>
          <w:numId w:val="38"/>
        </w:numPr>
        <w:jc w:val="left"/>
        <w:rPr>
          <w:lang w:val="en-US"/>
        </w:rPr>
      </w:pPr>
      <w:r>
        <w:rPr>
          <w:lang w:val="en-US"/>
        </w:rPr>
        <w:t>IP address: 192.168.57.2</w:t>
      </w:r>
    </w:p>
    <w:p w:rsidR="00797840" w:rsidRDefault="00797840" w:rsidP="00797840">
      <w:pPr>
        <w:pStyle w:val="ListParagraph"/>
        <w:numPr>
          <w:ilvl w:val="0"/>
          <w:numId w:val="38"/>
        </w:numPr>
        <w:jc w:val="left"/>
        <w:rPr>
          <w:lang w:val="en-US"/>
        </w:rPr>
      </w:pPr>
      <w:r w:rsidRPr="00AA3541">
        <w:rPr>
          <w:lang w:val="en-US"/>
        </w:rPr>
        <w:t>Netmask: 255.255.255.0</w:t>
      </w:r>
    </w:p>
    <w:p w:rsidR="00797840" w:rsidRPr="00AA3541" w:rsidRDefault="00797840" w:rsidP="00797840">
      <w:pPr>
        <w:pStyle w:val="ListParagraph"/>
        <w:numPr>
          <w:ilvl w:val="0"/>
          <w:numId w:val="38"/>
        </w:numPr>
        <w:jc w:val="left"/>
        <w:rPr>
          <w:lang w:val="en-US"/>
        </w:rPr>
      </w:pPr>
      <w:r>
        <w:rPr>
          <w:lang w:val="en-US"/>
        </w:rPr>
        <w:t>Gateway: 192.168.57.1</w:t>
      </w:r>
    </w:p>
    <w:p w:rsidR="00797840" w:rsidRPr="00797840" w:rsidRDefault="00797840" w:rsidP="00797840">
      <w:pPr>
        <w:jc w:val="left"/>
        <w:rPr>
          <w:lang w:val="en-US"/>
        </w:rPr>
      </w:pPr>
    </w:p>
    <w:p w:rsidR="00797840" w:rsidRPr="00797840" w:rsidRDefault="00797840" w:rsidP="006D3499">
      <w:pPr>
        <w:pStyle w:val="ListParagraph"/>
        <w:numPr>
          <w:ilvl w:val="1"/>
          <w:numId w:val="32"/>
        </w:numPr>
        <w:ind w:left="1276"/>
        <w:jc w:val="left"/>
        <w:rPr>
          <w:b/>
          <w:lang w:val="en-US"/>
        </w:rPr>
      </w:pPr>
      <w:r w:rsidRPr="00797840">
        <w:rPr>
          <w:b/>
          <w:lang w:val="en-US"/>
        </w:rPr>
        <w:t>Penyerang 2</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797840" w:rsidP="00797840">
      <w:pPr>
        <w:pStyle w:val="ListParagraph"/>
        <w:numPr>
          <w:ilvl w:val="0"/>
          <w:numId w:val="38"/>
        </w:numPr>
        <w:jc w:val="left"/>
        <w:rPr>
          <w:lang w:val="en-US"/>
        </w:rPr>
      </w:pPr>
      <w:r>
        <w:t>Intel(R) Core(TM) i7-3630QM CPU @ 2.40GHz 2.40GHz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lastRenderedPageBreak/>
        <w:t>Spesifikasi perangkat lunak</w:t>
      </w:r>
    </w:p>
    <w:p w:rsidR="00797840" w:rsidRPr="00797840" w:rsidRDefault="00797840" w:rsidP="00D410D2">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3" w:name="_Toc455757706"/>
      <w:r>
        <w:t>Skenario Uji Coba</w:t>
      </w:r>
      <w:bookmarkEnd w:id="28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 coba akurasi. Pada bagian ini aplikasi akan diukur berapa akurasi yang dihasilkan dalam mendeteksi paket data normal maupun paket data yang berupa intrusi.</w:t>
      </w:r>
    </w:p>
    <w:p w:rsidR="00FD3708" w:rsidRDefault="00FD3708" w:rsidP="00FD3708">
      <w:pPr>
        <w:pStyle w:val="Heading3"/>
      </w:pPr>
      <w:bookmarkStart w:id="284" w:name="_Toc455757707"/>
      <w:r>
        <w:t>Uji Fungsionalitas</w:t>
      </w:r>
      <w:bookmarkEnd w:id="28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352290">
        <w:rPr>
          <w:lang w:val="en-US"/>
        </w:rPr>
        <w:t>penyerang</w:t>
      </w:r>
      <w:r>
        <w:t xml:space="preserve"> melakukan ping test dengan tujuan server target. </w:t>
      </w:r>
      <w:r>
        <w:lastRenderedPageBreak/>
        <w:t>Kegiatan ini dilakukan hingga pada masing-masing kompute</w:t>
      </w:r>
      <w:r w:rsidR="00352290">
        <w:t xml:space="preserv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6709C3">
        <w:t xml:space="preserve">Tabel </w:t>
      </w:r>
      <w:r w:rsidR="006709C3">
        <w:rPr>
          <w:noProof/>
        </w:rPr>
        <w:t>5</w:t>
      </w:r>
      <w:r w:rsidR="006709C3">
        <w:t>.</w:t>
      </w:r>
      <w:r w:rsidR="006709C3">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5" w:name="_Ref455755833"/>
      <w:bookmarkStart w:id="286" w:name="_Toc455757756"/>
      <w:r>
        <w:t xml:space="preserve">Tabel </w:t>
      </w:r>
      <w:r>
        <w:fldChar w:fldCharType="begin"/>
      </w:r>
      <w:r>
        <w:instrText xml:space="preserve"> STYLEREF 1 \s </w:instrText>
      </w:r>
      <w:r>
        <w:fldChar w:fldCharType="separate"/>
      </w:r>
      <w:r w:rsidR="006709C3">
        <w:rPr>
          <w:noProof/>
        </w:rPr>
        <w:t>5</w:t>
      </w:r>
      <w:r>
        <w:fldChar w:fldCharType="end"/>
      </w:r>
      <w:r>
        <w:t>.</w:t>
      </w:r>
      <w:r>
        <w:fldChar w:fldCharType="begin"/>
      </w:r>
      <w:r>
        <w:instrText xml:space="preserve"> SEQ Tabel \* ARABIC \s 1 </w:instrText>
      </w:r>
      <w:r>
        <w:fldChar w:fldCharType="separate"/>
      </w:r>
      <w:r w:rsidR="006709C3">
        <w:rPr>
          <w:noProof/>
        </w:rPr>
        <w:t>1</w:t>
      </w:r>
      <w:r>
        <w:fldChar w:fldCharType="end"/>
      </w:r>
      <w:bookmarkEnd w:id="285"/>
      <w:r>
        <w:t xml:space="preserve"> Prosedur pengguna normal mengakses server</w:t>
      </w:r>
      <w:bookmarkEnd w:id="286"/>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6D3499" w:rsidRDefault="006D3499" w:rsidP="00352290">
            <w:pPr>
              <w:jc w:val="left"/>
            </w:pPr>
            <w:r>
              <w:rPr>
                <w:lang w:val="en-US"/>
              </w:rPr>
              <w:t xml:space="preserve">Menguji apakah </w:t>
            </w:r>
            <w:r w:rsidR="00352290">
              <w:rPr>
                <w:lang w:val="en-US"/>
              </w:rPr>
              <w:t xml:space="preserve">kopmuter penyerang </w:t>
            </w:r>
            <w:r>
              <w:t>dan server target dapat saling berkomunikasi</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352290">
            <w:pPr>
              <w:jc w:val="left"/>
            </w:pPr>
            <w:r>
              <w:t>Konfigurasi jaringan pada komputer p</w:t>
            </w:r>
            <w:r w:rsidR="00352290">
              <w:rPr>
                <w:lang w:val="en-US"/>
              </w:rPr>
              <w:t>enyerang</w:t>
            </w:r>
            <w:r>
              <w:t xml:space="preserve"> dan 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6D3499" w:rsidRDefault="006D3499" w:rsidP="00352290"/>
    <w:p w:rsidR="00352290" w:rsidRDefault="00352290" w:rsidP="00352290">
      <w:pPr>
        <w:ind w:firstLine="720"/>
        <w:rPr>
          <w:lang w:val="en-US"/>
        </w:rPr>
      </w:pPr>
      <w:r>
        <w:rPr>
          <w:lang w:val="en-US"/>
        </w:rPr>
        <w:t xml:space="preserve">Pada </w:t>
      </w:r>
      <w:r>
        <w:rPr>
          <w:lang w:val="en-US"/>
        </w:rPr>
        <w:fldChar w:fldCharType="begin"/>
      </w:r>
      <w:r>
        <w:rPr>
          <w:lang w:val="en-US"/>
        </w:rPr>
        <w:instrText xml:space="preserve"> REF _Ref455832014 \h </w:instrText>
      </w:r>
      <w:r>
        <w:rPr>
          <w:lang w:val="en-US"/>
        </w:rPr>
      </w:r>
      <w:r>
        <w:rPr>
          <w:lang w:val="en-US"/>
        </w:rPr>
        <w:fldChar w:fldCharType="separate"/>
      </w:r>
      <w:r>
        <w:t xml:space="preserve">Gambar </w:t>
      </w:r>
      <w:r>
        <w:rPr>
          <w:noProof/>
        </w:rPr>
        <w:t>5</w:t>
      </w:r>
      <w:r>
        <w:t>.</w:t>
      </w:r>
      <w:r>
        <w:rPr>
          <w:noProof/>
        </w:rPr>
        <w:t>1</w:t>
      </w:r>
      <w:r>
        <w:rPr>
          <w:lang w:val="en-US"/>
        </w:rPr>
        <w:fldChar w:fldCharType="end"/>
      </w:r>
      <w:r>
        <w:rPr>
          <w:lang w:val="en-US"/>
        </w:rPr>
        <w:t xml:space="preserve"> hingga </w:t>
      </w:r>
      <w:r>
        <w:rPr>
          <w:lang w:val="en-US"/>
        </w:rPr>
        <w:fldChar w:fldCharType="begin"/>
      </w:r>
      <w:r>
        <w:rPr>
          <w:lang w:val="en-US"/>
        </w:rPr>
        <w:instrText xml:space="preserve"> REF _Ref455832017 \h </w:instrText>
      </w:r>
      <w:r>
        <w:rPr>
          <w:lang w:val="en-US"/>
        </w:rPr>
      </w:r>
      <w:r>
        <w:rPr>
          <w:lang w:val="en-US"/>
        </w:rPr>
        <w:fldChar w:fldCharType="separate"/>
      </w:r>
      <w:r>
        <w:t xml:space="preserve">Gambar </w:t>
      </w:r>
      <w:r>
        <w:rPr>
          <w:noProof/>
        </w:rPr>
        <w:t>5</w:t>
      </w:r>
      <w:r>
        <w:t>.</w:t>
      </w:r>
      <w:r>
        <w:rPr>
          <w:noProof/>
        </w:rPr>
        <w:t>2</w:t>
      </w:r>
      <w:r>
        <w:rPr>
          <w:lang w:val="en-US"/>
        </w:rPr>
        <w:fldChar w:fldCharType="end"/>
      </w:r>
      <w:r>
        <w:rPr>
          <w:lang w:val="en-US"/>
        </w:rPr>
        <w:t xml:space="preserve"> menunjukkan luaran yang muncul pada </w:t>
      </w:r>
      <w:r w:rsidRPr="00352290">
        <w:rPr>
          <w:i/>
          <w:lang w:val="en-US"/>
        </w:rPr>
        <w:t>terminal</w:t>
      </w:r>
      <w:r w:rsidR="002906D0">
        <w:rPr>
          <w:lang w:val="en-US"/>
        </w:rPr>
        <w:t xml:space="preserve"> komputer penyerang.</w:t>
      </w:r>
    </w:p>
    <w:p w:rsidR="00352290" w:rsidRPr="00352290" w:rsidRDefault="00352290" w:rsidP="00352290">
      <w:pPr>
        <w:ind w:firstLine="720"/>
        <w:rPr>
          <w:lang w:val="en-US"/>
        </w:rPr>
      </w:pPr>
      <w:r>
        <w:rPr>
          <w:lang w:val="en-US"/>
        </w:rPr>
        <w:t xml:space="preserve"> </w:t>
      </w:r>
    </w:p>
    <w:p w:rsidR="00352290" w:rsidRDefault="00352290" w:rsidP="00352290">
      <w:pPr>
        <w:keepNext/>
      </w:pPr>
      <w:r>
        <w:rPr>
          <w:noProof/>
          <w:lang w:eastAsia="id-ID"/>
        </w:rPr>
        <w:drawing>
          <wp:inline distT="0" distB="0" distL="0" distR="0" wp14:anchorId="192730F2" wp14:editId="0F8D6200">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72">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7" w:name="_Ref45583201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bookmarkEnd w:id="287"/>
      <w:r>
        <w:rPr>
          <w:lang w:val="en-US"/>
        </w:rPr>
        <w:t xml:space="preserve"> Luaran yang dihasilkan oleh komputer penyerang dengan IP:192.168.57.2</w:t>
      </w:r>
    </w:p>
    <w:p w:rsidR="00352290" w:rsidRDefault="00352290" w:rsidP="00352290"/>
    <w:p w:rsidR="00352290" w:rsidRDefault="00352290" w:rsidP="00352290">
      <w:pPr>
        <w:keepNext/>
      </w:pPr>
      <w:r>
        <w:rPr>
          <w:noProof/>
          <w:lang w:eastAsia="id-ID"/>
        </w:rPr>
        <w:lastRenderedPageBreak/>
        <w:drawing>
          <wp:inline distT="0" distB="0" distL="0" distR="0" wp14:anchorId="3DF54250" wp14:editId="04FDC644">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73">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8" w:name="_Ref4558320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w:t>
      </w:r>
      <w:r>
        <w:fldChar w:fldCharType="end"/>
      </w:r>
      <w:bookmarkEnd w:id="288"/>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6709C3">
        <w:t xml:space="preserve">Tabel </w:t>
      </w:r>
      <w:r w:rsidR="006709C3">
        <w:rPr>
          <w:noProof/>
        </w:rPr>
        <w:t>5</w:t>
      </w:r>
      <w:r w:rsidR="006709C3">
        <w:t>.</w:t>
      </w:r>
      <w:r w:rsidR="006709C3">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9" w:name="_Ref454790412"/>
      <w:bookmarkStart w:id="290" w:name="_Ref454790405"/>
      <w:bookmarkStart w:id="291" w:name="_Toc455757757"/>
      <w:r>
        <w:t xml:space="preserve">Tabel </w:t>
      </w:r>
      <w:r w:rsidR="006D3499">
        <w:fldChar w:fldCharType="begin"/>
      </w:r>
      <w:r w:rsidR="006D3499">
        <w:instrText xml:space="preserve"> STYLEREF 1 \s </w:instrText>
      </w:r>
      <w:r w:rsidR="006D3499">
        <w:fldChar w:fldCharType="separate"/>
      </w:r>
      <w:r w:rsidR="006709C3">
        <w:rPr>
          <w:noProof/>
        </w:rPr>
        <w:t>5</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2</w:t>
      </w:r>
      <w:r w:rsidR="006D3499">
        <w:fldChar w:fldCharType="end"/>
      </w:r>
      <w:bookmarkEnd w:id="289"/>
      <w:r>
        <w:rPr>
          <w:lang w:val="en-US"/>
        </w:rPr>
        <w:t xml:space="preserve"> Prosedur rekonstruksi paket data</w:t>
      </w:r>
      <w:bookmarkEnd w:id="290"/>
      <w:bookmarkEnd w:id="29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lastRenderedPageBreak/>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6709C3">
        <w:t xml:space="preserve">Gambar </w:t>
      </w:r>
      <w:r w:rsidR="006709C3">
        <w:rPr>
          <w:noProof/>
        </w:rPr>
        <w:t>5</w:t>
      </w:r>
      <w:r w:rsidR="006709C3">
        <w:t>.</w:t>
      </w:r>
      <w:r w:rsidR="006709C3">
        <w:rPr>
          <w:noProof/>
        </w:rPr>
        <w:t>1</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6709C3">
        <w:t xml:space="preserve">Gambar </w:t>
      </w:r>
      <w:r w:rsidR="006709C3">
        <w:rPr>
          <w:noProof/>
        </w:rPr>
        <w:t>5</w:t>
      </w:r>
      <w:r w:rsidR="006709C3">
        <w:t>.</w:t>
      </w:r>
      <w:r w:rsidR="006709C3">
        <w:rPr>
          <w:noProof/>
        </w:rPr>
        <w:t>2</w:t>
      </w:r>
      <w:r>
        <w:rPr>
          <w:lang w:val="en-US"/>
        </w:rPr>
        <w:fldChar w:fldCharType="end"/>
      </w:r>
      <w:r>
        <w:rPr>
          <w:lang w:val="en-US"/>
        </w:rPr>
        <w:t xml:space="preserve"> ditunjukkan potongan hasil paket data yang sudah direkonstruksi, </w:t>
      </w:r>
      <w:r w:rsidR="00934192">
        <w:rPr>
          <w:lang w:val="en-US"/>
        </w:rPr>
        <w:t>dimana se</w:t>
      </w:r>
      <w:r w:rsidR="00B1220B">
        <w:rPr>
          <w:lang w:val="en-US"/>
        </w:rPr>
        <w:t>tiap paket data baru memiliki IP</w:t>
      </w:r>
      <w:r w:rsidR="00934192">
        <w:rPr>
          <w:lang w:val="en-US"/>
        </w:rPr>
        <w:t xml:space="preserve"> header dan beberapa konten paket data.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7D25BC26" wp14:editId="2BB00B1F">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2" w:name="_Ref454934411"/>
      <w:bookmarkStart w:id="293" w:name="_Toc455757736"/>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3</w:t>
      </w:r>
      <w:r w:rsidR="00352290">
        <w:fldChar w:fldCharType="end"/>
      </w:r>
      <w:bookmarkEnd w:id="292"/>
      <w:r>
        <w:rPr>
          <w:lang w:val="en-US"/>
        </w:rPr>
        <w:t xml:space="preserve"> Potongan hasil paket data tanpa rekonstruksi</w:t>
      </w:r>
      <w:bookmarkStart w:id="294" w:name="_GoBack"/>
      <w:bookmarkEnd w:id="293"/>
      <w:bookmarkEnd w:id="294"/>
    </w:p>
    <w:p w:rsidR="00303078" w:rsidRDefault="0013574B" w:rsidP="00644D90">
      <w:pPr>
        <w:keepNext/>
        <w:jc w:val="center"/>
      </w:pPr>
      <w:r>
        <w:rPr>
          <w:noProof/>
          <w:lang w:eastAsia="id-ID"/>
        </w:rPr>
        <w:lastRenderedPageBreak/>
        <w:drawing>
          <wp:inline distT="0" distB="0" distL="0" distR="0" wp14:anchorId="1BA76DEB" wp14:editId="0130990E">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5" w:name="_Ref454934492"/>
      <w:bookmarkStart w:id="296" w:name="_Toc455757737"/>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4</w:t>
      </w:r>
      <w:r w:rsidR="00352290">
        <w:fldChar w:fldCharType="end"/>
      </w:r>
      <w:bookmarkEnd w:id="295"/>
      <w:r>
        <w:rPr>
          <w:lang w:val="en-US"/>
        </w:rPr>
        <w:t xml:space="preserve"> Potongan hasil paket data setelah direkonstrutruksi</w:t>
      </w:r>
      <w:bookmarkEnd w:id="296"/>
    </w:p>
    <w:p w:rsidR="000F69E8" w:rsidRDefault="000F69E8">
      <w:pPr>
        <w:pStyle w:val="Heading4"/>
        <w:rPr>
          <w:lang w:val="en-US"/>
        </w:rPr>
      </w:pPr>
      <w:r>
        <w:rPr>
          <w:lang w:val="en-US"/>
        </w:rPr>
        <w:t xml:space="preserve">Uji </w:t>
      </w:r>
      <w:r w:rsidR="00FA7EBD">
        <w:rPr>
          <w:lang w:val="en-US"/>
        </w:rPr>
        <w:t>Coba 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6709C3">
        <w:t xml:space="preserve">Tabel </w:t>
      </w:r>
      <w:r w:rsidR="006709C3">
        <w:rPr>
          <w:noProof/>
        </w:rPr>
        <w:t>5</w:t>
      </w:r>
      <w:r w:rsidR="006709C3">
        <w:t>.</w:t>
      </w:r>
      <w:r w:rsidR="006709C3">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7" w:name="_Ref454792231"/>
      <w:bookmarkStart w:id="298" w:name="_Toc455757758"/>
      <w:r>
        <w:t xml:space="preserve">Tabel </w:t>
      </w:r>
      <w:r w:rsidR="006D3499">
        <w:fldChar w:fldCharType="begin"/>
      </w:r>
      <w:r w:rsidR="006D3499">
        <w:instrText xml:space="preserve"> STYLEREF 1 \s </w:instrText>
      </w:r>
      <w:r w:rsidR="006D3499">
        <w:fldChar w:fldCharType="separate"/>
      </w:r>
      <w:r w:rsidR="006709C3">
        <w:rPr>
          <w:noProof/>
        </w:rPr>
        <w:t>5</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3</w:t>
      </w:r>
      <w:r w:rsidR="006D3499">
        <w:fldChar w:fldCharType="end"/>
      </w:r>
      <w:bookmarkEnd w:id="297"/>
      <w:r>
        <w:rPr>
          <w:lang w:val="en-US"/>
        </w:rPr>
        <w:t xml:space="preserve"> Prosedur menghitung N-Gram paket data</w:t>
      </w:r>
      <w:bookmarkEnd w:id="29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6709C3">
        <w:t xml:space="preserve">Gambar </w:t>
      </w:r>
      <w:r w:rsidR="006709C3">
        <w:rPr>
          <w:noProof/>
        </w:rPr>
        <w:t>5</w:t>
      </w:r>
      <w:r w:rsidR="006709C3">
        <w:t>.</w:t>
      </w:r>
      <w:r w:rsidR="006709C3">
        <w:rPr>
          <w:noProof/>
        </w:rPr>
        <w:t>3</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406C68E8" wp14:editId="1A015650">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9" w:name="_Ref454935134"/>
      <w:bookmarkStart w:id="300" w:name="_Toc455757738"/>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5</w:t>
      </w:r>
      <w:r w:rsidR="00352290">
        <w:fldChar w:fldCharType="end"/>
      </w:r>
      <w:bookmarkEnd w:id="299"/>
      <w:r>
        <w:rPr>
          <w:lang w:val="en-US"/>
        </w:rPr>
        <w:t xml:space="preserve"> Potongan hasil N-Gram paket data</w:t>
      </w:r>
      <w:bookmarkEnd w:id="300"/>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Uji Coba 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6709C3">
        <w:t xml:space="preserve">Tabel </w:t>
      </w:r>
      <w:r w:rsidR="006709C3">
        <w:rPr>
          <w:noProof/>
        </w:rPr>
        <w:t>5</w:t>
      </w:r>
      <w:r w:rsidR="006709C3">
        <w:t>.</w:t>
      </w:r>
      <w:r w:rsidR="006709C3">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1" w:name="_Ref454793003"/>
      <w:bookmarkStart w:id="302" w:name="_Toc455757759"/>
      <w:r>
        <w:t xml:space="preserve">Tabel </w:t>
      </w:r>
      <w:r w:rsidR="006D3499">
        <w:fldChar w:fldCharType="begin"/>
      </w:r>
      <w:r w:rsidR="006D3499">
        <w:instrText xml:space="preserve"> STYLEREF 1 \s </w:instrText>
      </w:r>
      <w:r w:rsidR="006D3499">
        <w:fldChar w:fldCharType="separate"/>
      </w:r>
      <w:r w:rsidR="006709C3">
        <w:rPr>
          <w:noProof/>
        </w:rPr>
        <w:t>5</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4</w:t>
      </w:r>
      <w:r w:rsidR="006D3499">
        <w:fldChar w:fldCharType="end"/>
      </w:r>
      <w:bookmarkEnd w:id="301"/>
      <w:r>
        <w:rPr>
          <w:lang w:val="en-US"/>
        </w:rPr>
        <w:t xml:space="preserve"> </w:t>
      </w:r>
      <w:r w:rsidR="00A93C8D">
        <w:rPr>
          <w:lang w:val="en-US"/>
        </w:rPr>
        <w:t>Prosedur m</w:t>
      </w:r>
      <w:r>
        <w:rPr>
          <w:lang w:val="en-US"/>
        </w:rPr>
        <w:t>embuat model data training</w:t>
      </w:r>
      <w:bookmarkEnd w:id="30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709C3">
        <w:t xml:space="preserve">Gambar </w:t>
      </w:r>
      <w:r w:rsidR="006709C3">
        <w:rPr>
          <w:noProof/>
        </w:rPr>
        <w:t>5</w:t>
      </w:r>
      <w:r w:rsidR="006709C3">
        <w:t>.</w:t>
      </w:r>
      <w:r w:rsidR="006709C3">
        <w:rPr>
          <w:noProof/>
        </w:rPr>
        <w:t>4</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40590BB0" wp14:editId="3322237F">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3" w:name="_Ref454935761"/>
      <w:bookmarkStart w:id="304" w:name="_Toc455757739"/>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6</w:t>
      </w:r>
      <w:r w:rsidR="00352290">
        <w:fldChar w:fldCharType="end"/>
      </w:r>
      <w:bookmarkEnd w:id="303"/>
      <w:r>
        <w:rPr>
          <w:lang w:val="en-US"/>
        </w:rPr>
        <w:t xml:space="preserve"> Potongan hasil model data training</w:t>
      </w:r>
      <w:bookmarkEnd w:id="304"/>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6709C3">
        <w:t xml:space="preserve">Tabel </w:t>
      </w:r>
      <w:r w:rsidR="006709C3">
        <w:rPr>
          <w:noProof/>
        </w:rPr>
        <w:t>5</w:t>
      </w:r>
      <w:r w:rsidR="006709C3">
        <w:t>.</w:t>
      </w:r>
      <w:r w:rsidR="006709C3">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5" w:name="_Ref454793767"/>
      <w:bookmarkStart w:id="306" w:name="_Toc455757760"/>
      <w:r>
        <w:t xml:space="preserve">Tabel </w:t>
      </w:r>
      <w:r w:rsidR="006D3499">
        <w:fldChar w:fldCharType="begin"/>
      </w:r>
      <w:r w:rsidR="006D3499">
        <w:instrText xml:space="preserve"> STYLEREF 1 \s </w:instrText>
      </w:r>
      <w:r w:rsidR="006D3499">
        <w:fldChar w:fldCharType="separate"/>
      </w:r>
      <w:r w:rsidR="006709C3">
        <w:rPr>
          <w:noProof/>
        </w:rPr>
        <w:t>5</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5</w:t>
      </w:r>
      <w:r w:rsidR="006D3499">
        <w:fldChar w:fldCharType="end"/>
      </w:r>
      <w:bookmarkEnd w:id="305"/>
      <w:r>
        <w:rPr>
          <w:lang w:val="en-US"/>
        </w:rPr>
        <w:t xml:space="preserve"> Prosedur </w:t>
      </w:r>
      <w:r w:rsidRPr="00A93C8D">
        <w:rPr>
          <w:i/>
          <w:lang w:val="en-US"/>
        </w:rPr>
        <w:t>sniffing</w:t>
      </w:r>
      <w:bookmarkEnd w:id="30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709C3">
        <w:t xml:space="preserve">Gambar </w:t>
      </w:r>
      <w:r w:rsidR="006709C3">
        <w:rPr>
          <w:noProof/>
        </w:rPr>
        <w:t>5</w:t>
      </w:r>
      <w:r w:rsidR="006709C3">
        <w:t>.</w:t>
      </w:r>
      <w:r w:rsidR="006709C3">
        <w:rPr>
          <w:noProof/>
        </w:rPr>
        <w:t>4</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3FB8A0B2" wp14:editId="28F9932C">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7" w:name="_Toc455757740"/>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7</w:t>
      </w:r>
      <w:r w:rsidR="00352290">
        <w:fldChar w:fldCharType="end"/>
      </w:r>
      <w:r>
        <w:rPr>
          <w:lang w:val="en-US"/>
        </w:rPr>
        <w:t xml:space="preserve"> Potongan hasil </w:t>
      </w:r>
      <w:r>
        <w:rPr>
          <w:i/>
          <w:lang w:val="en-US"/>
        </w:rPr>
        <w:t>s</w:t>
      </w:r>
      <w:r w:rsidRPr="005D62DB">
        <w:rPr>
          <w:i/>
          <w:lang w:val="en-US"/>
        </w:rPr>
        <w:t>niffing</w:t>
      </w:r>
      <w:bookmarkEnd w:id="307"/>
    </w:p>
    <w:p w:rsidR="000F69E8" w:rsidRDefault="000F69E8">
      <w:pPr>
        <w:pStyle w:val="Heading4"/>
        <w:rPr>
          <w:lang w:val="en-US"/>
        </w:rPr>
      </w:pPr>
      <w:r>
        <w:rPr>
          <w:lang w:val="en-US"/>
        </w:rPr>
        <w:t xml:space="preserve">Uji Coba 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6709C3">
        <w:t xml:space="preserve">Tabel </w:t>
      </w:r>
      <w:r w:rsidR="006709C3">
        <w:rPr>
          <w:noProof/>
        </w:rPr>
        <w:t>5</w:t>
      </w:r>
      <w:r w:rsidR="006709C3">
        <w:t>.</w:t>
      </w:r>
      <w:r w:rsidR="006709C3">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8" w:name="_Ref454794727"/>
      <w:bookmarkStart w:id="309" w:name="_Toc455757761"/>
      <w:r>
        <w:t xml:space="preserve">Tabel </w:t>
      </w:r>
      <w:r w:rsidR="006D3499">
        <w:fldChar w:fldCharType="begin"/>
      </w:r>
      <w:r w:rsidR="006D3499">
        <w:instrText xml:space="preserve"> STYLEREF 1 \s </w:instrText>
      </w:r>
      <w:r w:rsidR="006D3499">
        <w:fldChar w:fldCharType="separate"/>
      </w:r>
      <w:r w:rsidR="006709C3">
        <w:rPr>
          <w:noProof/>
        </w:rPr>
        <w:t>5</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6</w:t>
      </w:r>
      <w:r w:rsidR="006D3499">
        <w:fldChar w:fldCharType="end"/>
      </w:r>
      <w:bookmarkEnd w:id="308"/>
      <w:r w:rsidR="003679A9">
        <w:rPr>
          <w:lang w:val="en-US"/>
        </w:rPr>
        <w:t xml:space="preserve"> Prosedur menghitung jarak mah</w:t>
      </w:r>
      <w:r>
        <w:rPr>
          <w:lang w:val="en-US"/>
        </w:rPr>
        <w:t>al</w:t>
      </w:r>
      <w:r w:rsidR="003679A9">
        <w:rPr>
          <w:lang w:val="en-US"/>
        </w:rPr>
        <w:t>a</w:t>
      </w:r>
      <w:r>
        <w:rPr>
          <w:lang w:val="en-US"/>
        </w:rPr>
        <w:t>nobis</w:t>
      </w:r>
      <w:bookmarkEnd w:id="309"/>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_Ref454961377 \h </w:instrText>
      </w:r>
      <w:r w:rsidR="00A64A00">
        <w:rPr>
          <w:lang w:val="en-US"/>
        </w:rPr>
      </w:r>
      <w:r w:rsidR="00A64A00">
        <w:rPr>
          <w:lang w:val="en-US"/>
        </w:rPr>
        <w:fldChar w:fldCharType="separate"/>
      </w:r>
      <w:r w:rsidR="006709C3">
        <w:t xml:space="preserve">Gambar </w:t>
      </w:r>
      <w:r w:rsidR="006709C3">
        <w:rPr>
          <w:noProof/>
        </w:rPr>
        <w:t>5</w:t>
      </w:r>
      <w:r w:rsidR="006709C3">
        <w:t>.</w:t>
      </w:r>
      <w:r w:rsidR="006709C3">
        <w:rPr>
          <w:noProof/>
        </w:rPr>
        <w:t>6</w:t>
      </w:r>
      <w:r w:rsidR="00A64A00">
        <w:rPr>
          <w:lang w:val="en-US"/>
        </w:rPr>
        <w:fldChar w:fldCharType="end"/>
      </w:r>
      <w:r w:rsidR="00A64A00">
        <w:rPr>
          <w:lang w:val="en-US"/>
        </w:rPr>
        <w:t xml:space="preserve"> </w:t>
      </w:r>
      <w:r>
        <w:rPr>
          <w:lang w:val="en-US"/>
        </w:rPr>
        <w:t xml:space="preserve">ditunjukkan </w:t>
      </w:r>
      <w:r w:rsidR="00673ACC">
        <w:rPr>
          <w:lang w:val="en-US"/>
        </w:rPr>
        <w:t>potong</w:t>
      </w:r>
      <w:r>
        <w:rPr>
          <w:lang w:val="en-US"/>
        </w:rPr>
        <w:t xml:space="preserve">an hasil </w:t>
      </w:r>
      <w:r w:rsidR="00C457F7">
        <w:rPr>
          <w:lang w:val="en-US"/>
        </w:rPr>
        <w:t>perhitungan jarak mahalanobis setiap paket data</w:t>
      </w:r>
      <w:r>
        <w:rPr>
          <w:lang w:val="en-US"/>
        </w:rPr>
        <w:t xml:space="preserve">. Supaya hasil </w:t>
      </w:r>
      <w:r w:rsidR="00C457F7">
        <w:rPr>
          <w:lang w:val="en-US"/>
        </w:rPr>
        <w:t xml:space="preserve">perhitungan jarak mahlanobis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5F33D0">
      <w:pPr>
        <w:keepNext/>
        <w:jc w:val="center"/>
      </w:pPr>
      <w:r>
        <w:rPr>
          <w:noProof/>
          <w:lang w:eastAsia="id-ID"/>
        </w:rPr>
        <w:lastRenderedPageBreak/>
        <w:drawing>
          <wp:inline distT="0" distB="0" distL="0" distR="0" wp14:anchorId="098FD5E8" wp14:editId="6E0DCD5E">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Pr="0013574B" w:rsidRDefault="00303078" w:rsidP="00303078">
      <w:pPr>
        <w:pStyle w:val="Caption"/>
        <w:rPr>
          <w:lang w:val="en-US"/>
        </w:rPr>
      </w:pPr>
      <w:bookmarkStart w:id="310" w:name="_Ref454961377"/>
      <w:bookmarkStart w:id="311" w:name="_Toc455757741"/>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8</w:t>
      </w:r>
      <w:r w:rsidR="00352290">
        <w:fldChar w:fldCharType="end"/>
      </w:r>
      <w:bookmarkEnd w:id="310"/>
      <w:r>
        <w:rPr>
          <w:lang w:val="en-US"/>
        </w:rPr>
        <w:t xml:space="preserve"> Potongan hasil menghitung jarak mahalnobis</w:t>
      </w:r>
      <w:bookmarkEnd w:id="311"/>
    </w:p>
    <w:p w:rsidR="000F69E8" w:rsidRDefault="000F69E8" w:rsidP="00303078">
      <w:pPr>
        <w:pStyle w:val="Heading4"/>
        <w:rPr>
          <w:lang w:val="en-US"/>
        </w:rPr>
      </w:pPr>
      <w:r>
        <w:rPr>
          <w:lang w:val="en-US"/>
        </w:rPr>
        <w:t>Uji Coba Deteksi Paket Data Normal dan Paket Data yang Berupa Serangan</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6709C3">
        <w:t xml:space="preserve">Tabel </w:t>
      </w:r>
      <w:r w:rsidR="006709C3">
        <w:rPr>
          <w:noProof/>
        </w:rPr>
        <w:t>5</w:t>
      </w:r>
      <w:r w:rsidR="006709C3">
        <w:t>.</w:t>
      </w:r>
      <w:r w:rsidR="006709C3">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2" w:name="_Ref454796409"/>
      <w:bookmarkStart w:id="313" w:name="_Toc455757762"/>
      <w:r>
        <w:t xml:space="preserve">Tabel </w:t>
      </w:r>
      <w:r w:rsidR="006D3499">
        <w:fldChar w:fldCharType="begin"/>
      </w:r>
      <w:r w:rsidR="006D3499">
        <w:instrText xml:space="preserve"> STYLEREF 1 \s </w:instrText>
      </w:r>
      <w:r w:rsidR="006D3499">
        <w:fldChar w:fldCharType="separate"/>
      </w:r>
      <w:r w:rsidR="006709C3">
        <w:rPr>
          <w:noProof/>
        </w:rPr>
        <w:t>5</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7</w:t>
      </w:r>
      <w:r w:rsidR="006D3499">
        <w:fldChar w:fldCharType="end"/>
      </w:r>
      <w:bookmarkEnd w:id="312"/>
      <w:r>
        <w:rPr>
          <w:lang w:val="en-US"/>
        </w:rPr>
        <w:t xml:space="preserve"> Prosedur deteksi paket data normal dan paket data </w:t>
      </w:r>
      <w:r w:rsidR="00303078">
        <w:rPr>
          <w:lang w:val="en-US"/>
        </w:rPr>
        <w:t xml:space="preserve">berupa </w:t>
      </w:r>
      <w:r>
        <w:rPr>
          <w:lang w:val="en-US"/>
        </w:rPr>
        <w:t>intrusi</w:t>
      </w:r>
      <w:bookmarkEnd w:id="31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Aplikasi berjalan, membandingkan jarak mahalanobis dengan threshold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mahalnobis paket data dan nilai 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6709C3">
        <w:t xml:space="preserve">Gambar </w:t>
      </w:r>
      <w:r w:rsidR="006709C3">
        <w:rPr>
          <w:noProof/>
        </w:rPr>
        <w:t>5</w:t>
      </w:r>
      <w:r w:rsidR="006709C3">
        <w:t>.</w:t>
      </w:r>
      <w:r w:rsidR="006709C3">
        <w:rPr>
          <w:noProof/>
        </w:rPr>
        <w:t>7</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lastRenderedPageBreak/>
        <w:drawing>
          <wp:inline distT="0" distB="0" distL="0" distR="0" wp14:anchorId="228C6FCF" wp14:editId="00AA17F8">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4" w:name="_Ref454961390"/>
      <w:bookmarkStart w:id="315" w:name="_Toc455757742"/>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9</w:t>
      </w:r>
      <w:r w:rsidR="00352290">
        <w:fldChar w:fldCharType="end"/>
      </w:r>
      <w:bookmarkEnd w:id="314"/>
      <w:r>
        <w:rPr>
          <w:lang w:val="en-US"/>
        </w:rPr>
        <w:t xml:space="preserve"> Potongan hasil deteksi paket data normal dan paket data berupa intrusi</w:t>
      </w:r>
      <w:bookmarkEnd w:id="315"/>
    </w:p>
    <w:p w:rsidR="000F69E8" w:rsidRDefault="000F69E8">
      <w:pPr>
        <w:pStyle w:val="Heading4"/>
        <w:rPr>
          <w:lang w:val="en-US"/>
        </w:rPr>
      </w:pPr>
      <w:r>
        <w:rPr>
          <w:lang w:val="en-US"/>
        </w:rPr>
        <w:t>Uji Coba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6709C3">
        <w:t xml:space="preserve">Tabel </w:t>
      </w:r>
      <w:r w:rsidR="006709C3">
        <w:rPr>
          <w:noProof/>
        </w:rPr>
        <w:t>5</w:t>
      </w:r>
      <w:r w:rsidR="006709C3">
        <w:t>.</w:t>
      </w:r>
      <w:r w:rsidR="006709C3">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6" w:name="_Ref454802972"/>
      <w:bookmarkStart w:id="317" w:name="_Toc455757763"/>
      <w:r>
        <w:t xml:space="preserve">Tabel </w:t>
      </w:r>
      <w:r w:rsidR="006D3499">
        <w:fldChar w:fldCharType="begin"/>
      </w:r>
      <w:r w:rsidR="006D3499">
        <w:instrText xml:space="preserve"> STYLEREF 1 \s </w:instrText>
      </w:r>
      <w:r w:rsidR="006D3499">
        <w:fldChar w:fldCharType="separate"/>
      </w:r>
      <w:r w:rsidR="006709C3">
        <w:rPr>
          <w:noProof/>
        </w:rPr>
        <w:t>5</w:t>
      </w:r>
      <w:r w:rsidR="006D3499">
        <w:fldChar w:fldCharType="end"/>
      </w:r>
      <w:r w:rsidR="006D3499">
        <w:t>.</w:t>
      </w:r>
      <w:r w:rsidR="006D3499">
        <w:fldChar w:fldCharType="begin"/>
      </w:r>
      <w:r w:rsidR="006D3499">
        <w:instrText xml:space="preserve"> SEQ Tabel \* ARABIC \s 1 </w:instrText>
      </w:r>
      <w:r w:rsidR="006D3499">
        <w:fldChar w:fldCharType="separate"/>
      </w:r>
      <w:r w:rsidR="006709C3">
        <w:rPr>
          <w:noProof/>
        </w:rPr>
        <w:t>8</w:t>
      </w:r>
      <w:r w:rsidR="006D3499">
        <w:fldChar w:fldCharType="end"/>
      </w:r>
      <w:bookmarkEnd w:id="316"/>
      <w:r>
        <w:rPr>
          <w:lang w:val="en-US"/>
        </w:rPr>
        <w:t xml:space="preserve"> Prosedur proses incremental learning</w:t>
      </w:r>
      <w:bookmarkEnd w:id="31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303078" w:rsidRDefault="00303078" w:rsidP="00303078"/>
    <w:p w:rsidR="00A64A00" w:rsidRDefault="00A64A00" w:rsidP="00A64A00">
      <w:pPr>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6709C3">
        <w:t xml:space="preserve">Gambar </w:t>
      </w:r>
      <w:r w:rsidR="006709C3">
        <w:rPr>
          <w:noProof/>
        </w:rPr>
        <w:t>5</w:t>
      </w:r>
      <w:r w:rsidR="006709C3">
        <w:t>.</w:t>
      </w:r>
      <w:r w:rsidR="006709C3">
        <w:rPr>
          <w:noProof/>
        </w:rPr>
        <w:t>8</w:t>
      </w:r>
      <w:r>
        <w:rPr>
          <w:lang w:val="en-US"/>
        </w:rPr>
        <w:fldChar w:fldCharType="end"/>
      </w:r>
      <w:r>
        <w:rPr>
          <w:lang w:val="en-US"/>
        </w:rPr>
        <w:t xml:space="preserve"> ditunjukkan potongan hasil </w:t>
      </w:r>
      <w:r w:rsidR="00C457F7">
        <w:rPr>
          <w:lang w:val="en-US"/>
        </w:rPr>
        <w:t xml:space="preserve">data sebelum proses incremental learning. Sedangkan pada </w:t>
      </w:r>
      <w:r w:rsidR="00C457F7">
        <w:rPr>
          <w:lang w:val="en-US"/>
        </w:rPr>
        <w:fldChar w:fldCharType="begin"/>
      </w:r>
      <w:r w:rsidR="00C457F7">
        <w:rPr>
          <w:lang w:val="en-US"/>
        </w:rPr>
        <w:instrText xml:space="preserve"> REF _Ref455023658 \h </w:instrText>
      </w:r>
      <w:r w:rsidR="00C457F7">
        <w:rPr>
          <w:lang w:val="en-US"/>
        </w:rPr>
      </w:r>
      <w:r w:rsidR="00C457F7">
        <w:rPr>
          <w:lang w:val="en-US"/>
        </w:rPr>
        <w:fldChar w:fldCharType="separate"/>
      </w:r>
      <w:r w:rsidR="006709C3">
        <w:t xml:space="preserve">Gambar </w:t>
      </w:r>
      <w:r w:rsidR="006709C3">
        <w:rPr>
          <w:noProof/>
        </w:rPr>
        <w:t>5</w:t>
      </w:r>
      <w:r w:rsidR="006709C3">
        <w:t>.</w:t>
      </w:r>
      <w:r w:rsidR="006709C3">
        <w:rPr>
          <w:noProof/>
        </w:rPr>
        <w:t>9</w:t>
      </w:r>
      <w:r w:rsidR="00C457F7">
        <w:rPr>
          <w:lang w:val="en-US"/>
        </w:rPr>
        <w:fldChar w:fldCharType="end"/>
      </w:r>
      <w:r w:rsidR="00C457F7">
        <w:rPr>
          <w:lang w:val="en-US"/>
        </w:rPr>
        <w:t xml:space="preserve"> merupakan potongan hasil data setelah porses incremental learning</w:t>
      </w:r>
      <w:r>
        <w:rPr>
          <w:lang w:val="en-US"/>
        </w:rPr>
        <w:t xml:space="preserve">. Supaya hasil </w:t>
      </w:r>
      <w:r w:rsidR="00C457F7">
        <w:rPr>
          <w:lang w:val="en-US"/>
        </w:rPr>
        <w:t>proses incremental leraning</w:t>
      </w:r>
      <w:r>
        <w:rPr>
          <w:lang w:val="en-US"/>
        </w:rPr>
        <w:t xml:space="preserve"> dapat ditampilkan untuk memastikan ketepatannya atau tidak maka akan dilakukan modifikasi. Modifikasi yang dilakukan adalah menambahkan perintah cetak.</w:t>
      </w:r>
    </w:p>
    <w:p w:rsidR="00A64A00" w:rsidRDefault="00A64A00" w:rsidP="00303078"/>
    <w:p w:rsidR="00303078" w:rsidRDefault="00303078" w:rsidP="00303078">
      <w:pPr>
        <w:keepNext/>
      </w:pPr>
      <w:r>
        <w:rPr>
          <w:noProof/>
          <w:lang w:eastAsia="id-ID"/>
        </w:rPr>
        <w:drawing>
          <wp:inline distT="0" distB="0" distL="0" distR="0" wp14:anchorId="18662850" wp14:editId="222546C7">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8" w:name="_Ref454961421"/>
      <w:bookmarkStart w:id="319" w:name="_Toc455757743"/>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10</w:t>
      </w:r>
      <w:r w:rsidR="00352290">
        <w:fldChar w:fldCharType="end"/>
      </w:r>
      <w:bookmarkEnd w:id="318"/>
      <w:r>
        <w:rPr>
          <w:lang w:val="en-US"/>
        </w:rPr>
        <w:t xml:space="preserve"> Potongan hasil data sebelum proses incremental learning</w:t>
      </w:r>
      <w:bookmarkEnd w:id="319"/>
    </w:p>
    <w:p w:rsidR="00303078" w:rsidRDefault="00303078" w:rsidP="00303078">
      <w:pPr>
        <w:keepNext/>
      </w:pPr>
    </w:p>
    <w:p w:rsidR="00303078" w:rsidRDefault="00303078" w:rsidP="00303078">
      <w:pPr>
        <w:keepNext/>
      </w:pPr>
      <w:r>
        <w:rPr>
          <w:noProof/>
          <w:lang w:eastAsia="id-ID"/>
        </w:rPr>
        <w:drawing>
          <wp:inline distT="0" distB="0" distL="0" distR="0" wp14:anchorId="0B190ABD" wp14:editId="5ABDA699">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20" w:name="_Ref455023658"/>
      <w:bookmarkStart w:id="321" w:name="_Toc455757744"/>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11</w:t>
      </w:r>
      <w:r w:rsidR="00352290">
        <w:fldChar w:fldCharType="end"/>
      </w:r>
      <w:bookmarkEnd w:id="320"/>
      <w:r>
        <w:rPr>
          <w:lang w:val="en-US"/>
        </w:rPr>
        <w:t xml:space="preserve"> Potongan hasil data setelah proses incremental learning</w:t>
      </w:r>
      <w:bookmarkEnd w:id="321"/>
    </w:p>
    <w:p w:rsidR="003B665A" w:rsidRDefault="003B665A" w:rsidP="00AB143C">
      <w:pPr>
        <w:pStyle w:val="Heading3"/>
        <w:rPr>
          <w:lang w:val="en-US"/>
        </w:rPr>
      </w:pPr>
      <w:bookmarkStart w:id="322" w:name="_Toc455757708"/>
      <w:r>
        <w:rPr>
          <w:lang w:val="en-US"/>
        </w:rPr>
        <w:t xml:space="preserve">Uji Coba </w:t>
      </w:r>
      <w:r w:rsidR="00E254E4">
        <w:rPr>
          <w:lang w:val="en-US"/>
        </w:rPr>
        <w:t>Performa</w:t>
      </w:r>
      <w:bookmarkEnd w:id="322"/>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ketepatan dan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Pr="00E254E4">
        <w:rPr>
          <w:i/>
          <w:lang w:val="en-US"/>
        </w:rPr>
        <w:t>2 fold</w:t>
      </w:r>
      <w:proofErr w:type="gramEnd"/>
      <w:r w:rsidRPr="00E254E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t>Uji Coba Performa Sistem</w:t>
      </w:r>
    </w:p>
    <w:p w:rsidR="00E254E4" w:rsidRDefault="00E254E4" w:rsidP="00E254E4">
      <w:pPr>
        <w:ind w:firstLine="720"/>
        <w:rPr>
          <w:lang w:val="en-US"/>
        </w:rPr>
      </w:pPr>
      <w:r>
        <w:rPr>
          <w:lang w:val="en-US"/>
        </w:rPr>
        <w:lastRenderedPageBreak/>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709C3">
        <w:t xml:space="preserve">Gambar </w:t>
      </w:r>
      <w:r w:rsidR="006709C3">
        <w:rPr>
          <w:noProof/>
        </w:rPr>
        <w:t>5</w:t>
      </w:r>
      <w:r w:rsidR="006709C3">
        <w:t>.</w:t>
      </w:r>
      <w:r w:rsidR="006709C3">
        <w:rPr>
          <w:noProof/>
        </w:rPr>
        <w:t>10</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709C3">
        <w:t xml:space="preserve">Gambar </w:t>
      </w:r>
      <w:r w:rsidR="006709C3">
        <w:rPr>
          <w:noProof/>
        </w:rPr>
        <w:t>5</w:t>
      </w:r>
      <w:r w:rsidR="006709C3">
        <w:t>.</w:t>
      </w:r>
      <w:r w:rsidR="006709C3">
        <w:rPr>
          <w:noProof/>
        </w:rPr>
        <w:t>12</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38AD2B0A" wp14:editId="6658EC8E">
                <wp:simplePos x="0" y="0"/>
                <wp:positionH relativeFrom="column">
                  <wp:posOffset>58657</wp:posOffset>
                </wp:positionH>
                <wp:positionV relativeFrom="paragraph">
                  <wp:posOffset>92591</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32C7E" id="Rectangle 24" o:spid="_x0000_s1026" style="position:absolute;margin-left:4.6pt;margin-top:7.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" filled="f" strokecolor="red" strokeweight=".5pt"/>
            </w:pict>
          </mc:Fallback>
        </mc:AlternateContent>
      </w:r>
      <w:r w:rsidR="00162977">
        <w:rPr>
          <w:noProof/>
          <w:lang w:eastAsia="id-ID"/>
        </w:rPr>
        <w:drawing>
          <wp:inline distT="0" distB="0" distL="0" distR="0" wp14:anchorId="7C780030" wp14:editId="22AC3444">
            <wp:extent cx="3708400" cy="7569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162977" w:rsidP="00162977">
      <w:pPr>
        <w:pStyle w:val="Caption"/>
        <w:rPr>
          <w:lang w:val="en-US"/>
        </w:rPr>
      </w:pPr>
      <w:bookmarkStart w:id="323" w:name="_Ref455046257"/>
      <w:bookmarkStart w:id="324" w:name="_Toc455757745"/>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12</w:t>
      </w:r>
      <w:r w:rsidR="00352290">
        <w:fldChar w:fldCharType="end"/>
      </w:r>
      <w:bookmarkEnd w:id="323"/>
      <w:r>
        <w:rPr>
          <w:lang w:val="en-US"/>
        </w:rPr>
        <w:t xml:space="preserve"> HTOP CPU ketika sistem belum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435DCDE0" wp14:editId="00AFD48F">
                <wp:simplePos x="0" y="0"/>
                <wp:positionH relativeFrom="column">
                  <wp:posOffset>69215</wp:posOffset>
                </wp:positionH>
                <wp:positionV relativeFrom="paragraph">
                  <wp:posOffset>78684</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E6DDA" id="Rectangle 25" o:spid="_x0000_s1026" style="position:absolute;margin-left:5.45pt;margin-top:6.2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" filled="f" strokecolor="red" strokeweight=".5pt"/>
            </w:pict>
          </mc:Fallback>
        </mc:AlternateContent>
      </w:r>
      <w:r w:rsidR="00162977">
        <w:rPr>
          <w:noProof/>
          <w:lang w:eastAsia="id-ID"/>
        </w:rPr>
        <w:drawing>
          <wp:inline distT="0" distB="0" distL="0" distR="0" wp14:anchorId="747A1EAE" wp14:editId="0BF7E3EA">
            <wp:extent cx="3708400" cy="72781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3">
                      <a:extLst>
                        <a:ext uri="{28A0092B-C50C-407E-A947-70E740481C1C}">
                          <a14:useLocalDpi xmlns:a14="http://schemas.microsoft.com/office/drawing/2010/main" val="0"/>
                        </a:ext>
                      </a:extLst>
                    </a:blip>
                    <a:stretch>
                      <a:fillRect/>
                    </a:stretch>
                  </pic:blipFill>
                  <pic:spPr>
                    <a:xfrm>
                      <a:off x="0" y="0"/>
                      <a:ext cx="3708400" cy="727816"/>
                    </a:xfrm>
                    <a:prstGeom prst="rect">
                      <a:avLst/>
                    </a:prstGeom>
                  </pic:spPr>
                </pic:pic>
              </a:graphicData>
            </a:graphic>
          </wp:inline>
        </w:drawing>
      </w:r>
    </w:p>
    <w:p w:rsidR="00162977" w:rsidRDefault="00162977" w:rsidP="00162977">
      <w:pPr>
        <w:pStyle w:val="Caption"/>
        <w:rPr>
          <w:lang w:val="en-US"/>
        </w:rPr>
      </w:pPr>
      <w:bookmarkStart w:id="325" w:name="_Toc455757746"/>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13</w:t>
      </w:r>
      <w:r w:rsidR="00352290">
        <w:fldChar w:fldCharType="end"/>
      </w:r>
      <w:r>
        <w:rPr>
          <w:lang w:val="en-US"/>
        </w:rPr>
        <w:t xml:space="preserve"> HTOP CPU ketika training data</w:t>
      </w:r>
      <w:r w:rsidR="009D280C">
        <w:t xml:space="preserve"> </w:t>
      </w:r>
      <w:r>
        <w:rPr>
          <w:lang w:val="en-US"/>
        </w:rPr>
        <w:t>set berjalan</w:t>
      </w:r>
      <w:bookmarkEnd w:id="325"/>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3FEF39D6" wp14:editId="578A9890">
                <wp:simplePos x="0" y="0"/>
                <wp:positionH relativeFrom="column">
                  <wp:posOffset>74295</wp:posOffset>
                </wp:positionH>
                <wp:positionV relativeFrom="paragraph">
                  <wp:posOffset>83876</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E62C6" id="Rectangle 26" o:spid="_x0000_s1026" style="position:absolute;margin-left:5.85pt;margin-top:6.6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" filled="f" strokecolor="red" strokeweight=".5pt"/>
            </w:pict>
          </mc:Fallback>
        </mc:AlternateContent>
      </w:r>
      <w:r w:rsidR="00162977">
        <w:rPr>
          <w:noProof/>
          <w:lang w:eastAsia="id-ID"/>
        </w:rPr>
        <w:drawing>
          <wp:inline distT="0" distB="0" distL="0" distR="0" wp14:anchorId="7B0BB3A3" wp14:editId="0AF76091">
            <wp:extent cx="3708400" cy="7277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3">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Pr="00162977" w:rsidRDefault="00162977" w:rsidP="00162977">
      <w:pPr>
        <w:pStyle w:val="Caption"/>
        <w:rPr>
          <w:lang w:val="en-US"/>
        </w:rPr>
      </w:pPr>
      <w:bookmarkStart w:id="326" w:name="_Ref455046263"/>
      <w:bookmarkStart w:id="327" w:name="_Toc455757747"/>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14</w:t>
      </w:r>
      <w:r w:rsidR="00352290">
        <w:fldChar w:fldCharType="end"/>
      </w:r>
      <w:bookmarkEnd w:id="326"/>
      <w:r>
        <w:rPr>
          <w:lang w:val="en-US"/>
        </w:rPr>
        <w:t xml:space="preserve"> HTOP CPU ketika identifikasi berjalan</w:t>
      </w:r>
      <w:bookmarkEnd w:id="327"/>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709C3">
        <w:t xml:space="preserve">Gambar </w:t>
      </w:r>
      <w:r w:rsidR="006709C3">
        <w:rPr>
          <w:noProof/>
        </w:rPr>
        <w:t>5</w:t>
      </w:r>
      <w:r w:rsidR="006709C3">
        <w:t>.</w:t>
      </w:r>
      <w:r w:rsidR="006709C3">
        <w:rPr>
          <w:noProof/>
        </w:rPr>
        <w:t>10</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709C3">
        <w:t xml:space="preserve">Gambar </w:t>
      </w:r>
      <w:r w:rsidR="006709C3">
        <w:rPr>
          <w:noProof/>
        </w:rPr>
        <w:t>5</w:t>
      </w:r>
      <w:r w:rsidR="006709C3">
        <w:t>.</w:t>
      </w:r>
      <w:r w:rsidR="006709C3">
        <w:rPr>
          <w:noProof/>
        </w:rPr>
        <w:t>12</w:t>
      </w:r>
      <w:r w:rsidR="00F94847">
        <w:rPr>
          <w:lang w:val="en-US"/>
        </w:rPr>
        <w:fldChar w:fldCharType="end"/>
      </w:r>
      <w:r>
        <w:rPr>
          <w:lang w:val="en-US"/>
        </w:rPr>
        <w:t xml:space="preserve">, terlihat bahwa terjadi </w:t>
      </w:r>
      <w:r w:rsidR="00F94847">
        <w:rPr>
          <w:lang w:val="en-US"/>
        </w:rPr>
        <w:t>peningkatan utilitas CPU ketika proses training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6709C3">
        <w:t xml:space="preserve">Gambar </w:t>
      </w:r>
      <w:r w:rsidR="006709C3">
        <w:rPr>
          <w:noProof/>
        </w:rPr>
        <w:t>5</w:t>
      </w:r>
      <w:r w:rsidR="006709C3">
        <w:t>.</w:t>
      </w:r>
      <w:r w:rsidR="006709C3">
        <w:rPr>
          <w:noProof/>
        </w:rPr>
        <w:t>13</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lastRenderedPageBreak/>
        <w:drawing>
          <wp:inline distT="0" distB="0" distL="0" distR="0" wp14:anchorId="4F4040F7" wp14:editId="6F091699">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E90108" w:rsidRDefault="00E90108" w:rsidP="00E90108">
      <w:pPr>
        <w:pStyle w:val="Caption"/>
      </w:pPr>
      <w:bookmarkStart w:id="328" w:name="_Ref455756712"/>
      <w:bookmarkStart w:id="329" w:name="_Toc455757748"/>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15</w:t>
      </w:r>
      <w:r w:rsidR="00352290">
        <w:fldChar w:fldCharType="end"/>
      </w:r>
      <w:bookmarkEnd w:id="328"/>
      <w:r>
        <w:t xml:space="preserve"> Grafik persentase utilitas CPU</w:t>
      </w:r>
      <w:bookmarkEnd w:id="329"/>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6709C3">
        <w:t xml:space="preserve">Gambar </w:t>
      </w:r>
      <w:r w:rsidR="006709C3">
        <w:rPr>
          <w:noProof/>
        </w:rPr>
        <w:t>5</w:t>
      </w:r>
      <w:r w:rsidR="006709C3">
        <w:t>.</w:t>
      </w:r>
      <w:r w:rsidR="006709C3">
        <w:rPr>
          <w:noProof/>
        </w:rPr>
        <w:t>13</w:t>
      </w:r>
      <w:r>
        <w:fldChar w:fldCharType="end"/>
      </w:r>
      <w:r>
        <w:t xml:space="preserve"> terlihat bahwa peningkatan persentase utilitas CPU sangat drastis ketika proses training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6709C3">
        <w:t xml:space="preserve">Gambar </w:t>
      </w:r>
      <w:r w:rsidR="006709C3">
        <w:rPr>
          <w:noProof/>
        </w:rPr>
        <w:t>5</w:t>
      </w:r>
      <w:r w:rsidR="006709C3">
        <w:t>.</w:t>
      </w:r>
      <w:r w:rsidR="006709C3">
        <w:rPr>
          <w:noProof/>
        </w:rPr>
        <w:t>14</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6709C3">
        <w:t xml:space="preserve">Gambar </w:t>
      </w:r>
      <w:r w:rsidR="006709C3">
        <w:rPr>
          <w:noProof/>
        </w:rPr>
        <w:t>5</w:t>
      </w:r>
      <w:r w:rsidR="006709C3">
        <w:t>.</w:t>
      </w:r>
      <w:r w:rsidR="006709C3">
        <w:rPr>
          <w:noProof/>
        </w:rPr>
        <w:t>15</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4AB4E7BD" wp14:editId="192B16C1">
                <wp:simplePos x="0" y="0"/>
                <wp:positionH relativeFrom="column">
                  <wp:posOffset>69215</wp:posOffset>
                </wp:positionH>
                <wp:positionV relativeFrom="paragraph">
                  <wp:posOffset>474324</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ED771" id="Rectangle 27" o:spid="_x0000_s1026" style="position:absolute;margin-left:5.45pt;margin-top:37.3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" filled="f" strokecolor="red" strokeweight=".5pt"/>
            </w:pict>
          </mc:Fallback>
        </mc:AlternateContent>
      </w:r>
      <w:r w:rsidR="00162977">
        <w:rPr>
          <w:noProof/>
          <w:lang w:eastAsia="id-ID"/>
        </w:rPr>
        <w:drawing>
          <wp:inline distT="0" distB="0" distL="0" distR="0" wp14:anchorId="25149C78" wp14:editId="22C35D78">
            <wp:extent cx="3708400" cy="75692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2">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F94847" w:rsidP="00F94847">
      <w:pPr>
        <w:pStyle w:val="Caption"/>
        <w:rPr>
          <w:lang w:val="en-US"/>
        </w:rPr>
      </w:pPr>
      <w:bookmarkStart w:id="330" w:name="_Ref455046447"/>
      <w:bookmarkStart w:id="331" w:name="_Toc455757749"/>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16</w:t>
      </w:r>
      <w:r w:rsidR="00352290">
        <w:fldChar w:fldCharType="end"/>
      </w:r>
      <w:bookmarkEnd w:id="330"/>
      <w:r>
        <w:rPr>
          <w:lang w:val="en-US"/>
        </w:rPr>
        <w:t xml:space="preserve"> HTOP RAM ketika sistem belum berjalan</w:t>
      </w:r>
      <w:bookmarkEnd w:id="331"/>
    </w:p>
    <w:p w:rsidR="00162977" w:rsidRDefault="00162977" w:rsidP="00162977">
      <w:pPr>
        <w:rPr>
          <w:lang w:val="en-US"/>
        </w:rPr>
      </w:pPr>
    </w:p>
    <w:p w:rsidR="00F94847" w:rsidRDefault="00F94847" w:rsidP="00F94847">
      <w:pPr>
        <w:keepNext/>
      </w:pPr>
      <w:r>
        <w:rPr>
          <w:noProof/>
          <w:lang w:eastAsia="id-ID"/>
        </w:rPr>
        <w:lastRenderedPageBreak/>
        <mc:AlternateContent>
          <mc:Choice Requires="wps">
            <w:drawing>
              <wp:anchor distT="0" distB="0" distL="114300" distR="114300" simplePos="0" relativeHeight="251671552" behindDoc="0" locked="0" layoutInCell="1" allowOverlap="1" wp14:anchorId="3BE58F13" wp14:editId="70AE9481">
                <wp:simplePos x="0" y="0"/>
                <wp:positionH relativeFrom="column">
                  <wp:posOffset>65461</wp:posOffset>
                </wp:positionH>
                <wp:positionV relativeFrom="paragraph">
                  <wp:posOffset>472440</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76BEB" id="Rectangle 28" o:spid="_x0000_s1026" style="position:absolute;margin-left:5.15pt;margin-top:37.2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" filled="f" strokecolor="red" strokeweight=".5pt"/>
            </w:pict>
          </mc:Fallback>
        </mc:AlternateContent>
      </w:r>
      <w:r w:rsidR="00162977">
        <w:rPr>
          <w:noProof/>
          <w:lang w:eastAsia="id-ID"/>
        </w:rPr>
        <w:drawing>
          <wp:inline distT="0" distB="0" distL="0" distR="0" wp14:anchorId="74841970" wp14:editId="0AD0D234">
            <wp:extent cx="3708400" cy="7277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3">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Default="00F94847" w:rsidP="00F94847">
      <w:pPr>
        <w:pStyle w:val="Caption"/>
        <w:rPr>
          <w:lang w:val="en-US"/>
        </w:rPr>
      </w:pPr>
      <w:bookmarkStart w:id="332" w:name="_Ref455046450"/>
      <w:bookmarkStart w:id="333" w:name="_Toc455757750"/>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17</w:t>
      </w:r>
      <w:r w:rsidR="00352290">
        <w:fldChar w:fldCharType="end"/>
      </w:r>
      <w:bookmarkEnd w:id="332"/>
      <w:r>
        <w:rPr>
          <w:lang w:val="en-US"/>
        </w:rPr>
        <w:t xml:space="preserve"> HTOP RAM ketika training data</w:t>
      </w:r>
      <w:r w:rsidR="009D280C">
        <w:t xml:space="preserve"> </w:t>
      </w:r>
      <w:r>
        <w:rPr>
          <w:lang w:val="en-US"/>
        </w:rPr>
        <w:t>set berjalan</w:t>
      </w:r>
      <w:bookmarkEnd w:id="333"/>
    </w:p>
    <w:p w:rsidR="0046335E" w:rsidRPr="009D280C"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6709C3">
        <w:t xml:space="preserve">Gambar </w:t>
      </w:r>
      <w:r w:rsidR="006709C3">
        <w:rPr>
          <w:noProof/>
        </w:rPr>
        <w:t>5</w:t>
      </w:r>
      <w:r w:rsidR="006709C3">
        <w:t>.</w:t>
      </w:r>
      <w:r w:rsidR="006709C3">
        <w:rPr>
          <w:noProof/>
        </w:rPr>
        <w:t>14</w:t>
      </w:r>
      <w:r>
        <w:rPr>
          <w:lang w:val="en-US"/>
        </w:rPr>
        <w:fldChar w:fldCharType="end"/>
      </w:r>
      <w:r>
        <w:rPr>
          <w:lang w:val="en-US"/>
        </w:rPr>
        <w:t xml:space="preserve"> hingga </w:t>
      </w:r>
      <w:r>
        <w:rPr>
          <w:lang w:val="en-US"/>
        </w:rPr>
        <w:fldChar w:fldCharType="begin"/>
      </w:r>
      <w:r>
        <w:rPr>
          <w:lang w:val="en-US"/>
        </w:rPr>
        <w:instrText xml:space="preserve"> REF _Ref455046450 \h </w:instrText>
      </w:r>
      <w:r>
        <w:rPr>
          <w:lang w:val="en-US"/>
        </w:rPr>
      </w:r>
      <w:r>
        <w:rPr>
          <w:lang w:val="en-US"/>
        </w:rPr>
        <w:fldChar w:fldCharType="separate"/>
      </w:r>
      <w:r w:rsidR="006709C3">
        <w:t xml:space="preserve">Gambar </w:t>
      </w:r>
      <w:r w:rsidR="006709C3">
        <w:rPr>
          <w:noProof/>
        </w:rPr>
        <w:t>5</w:t>
      </w:r>
      <w:r w:rsidR="006709C3">
        <w:t>.</w:t>
      </w:r>
      <w:r w:rsidR="006709C3">
        <w:rPr>
          <w:noProof/>
        </w:rPr>
        <w:t>15</w:t>
      </w:r>
      <w:r>
        <w:rPr>
          <w:lang w:val="en-US"/>
        </w:rPr>
        <w:fldChar w:fldCharType="end"/>
      </w:r>
      <w:r>
        <w:rPr>
          <w:lang w:val="en-US"/>
        </w:rPr>
        <w:t>, terlihat bahwa terjadi peningkatan utilitas RAM ketika proses training data</w:t>
      </w:r>
      <w:r w:rsidR="009D280C">
        <w:t xml:space="preserve"> </w:t>
      </w:r>
      <w:r>
        <w:rPr>
          <w:lang w:val="en-US"/>
        </w:rPr>
        <w:t>set berjalan.</w:t>
      </w:r>
      <w:r w:rsidR="009D280C">
        <w:t xml:space="preserve"> Pada </w:t>
      </w:r>
      <w:r w:rsidR="009D280C">
        <w:fldChar w:fldCharType="begin"/>
      </w:r>
      <w:r w:rsidR="009D280C">
        <w:instrText xml:space="preserve"> REF _Ref455757181 \h </w:instrText>
      </w:r>
      <w:r w:rsidR="009D280C">
        <w:fldChar w:fldCharType="separate"/>
      </w:r>
      <w:r w:rsidR="006709C3">
        <w:t xml:space="preserve">Gambar </w:t>
      </w:r>
      <w:r w:rsidR="006709C3">
        <w:rPr>
          <w:noProof/>
        </w:rPr>
        <w:t>5</w:t>
      </w:r>
      <w:r w:rsidR="006709C3">
        <w:t>.</w:t>
      </w:r>
      <w:r w:rsidR="006709C3">
        <w:rPr>
          <w:noProof/>
        </w:rPr>
        <w:t>16</w:t>
      </w:r>
      <w:r w:rsidR="009D280C">
        <w:fldChar w:fldCharType="end"/>
      </w:r>
      <w:r w:rsidR="009D280C">
        <w:t xml:space="preserve"> akan menyajikan peningkatan utilitas RAM dengan lebih detail.</w:t>
      </w:r>
    </w:p>
    <w:p w:rsidR="009D280C" w:rsidRDefault="0022295D" w:rsidP="009D280C">
      <w:pPr>
        <w:keepNext/>
      </w:pPr>
      <w:r>
        <w:rPr>
          <w:noProof/>
          <w:lang w:eastAsia="id-ID"/>
        </w:rPr>
        <w:drawing>
          <wp:inline distT="0" distB="0" distL="0" distR="0" wp14:anchorId="081CD9C1" wp14:editId="55DA71D1">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22295D" w:rsidRDefault="009D280C" w:rsidP="009D280C">
      <w:pPr>
        <w:pStyle w:val="Caption"/>
      </w:pPr>
      <w:bookmarkStart w:id="334" w:name="_Ref455757181"/>
      <w:bookmarkStart w:id="335" w:name="_Toc455757751"/>
      <w:r>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18</w:t>
      </w:r>
      <w:r w:rsidR="00352290">
        <w:fldChar w:fldCharType="end"/>
      </w:r>
      <w:bookmarkEnd w:id="334"/>
      <w:r>
        <w:t xml:space="preserve"> Grafik persentase utilitas RAM</w:t>
      </w:r>
      <w:bookmarkEnd w:id="335"/>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6709C3">
        <w:t xml:space="preserve">Gambar </w:t>
      </w:r>
      <w:r w:rsidR="006709C3">
        <w:rPr>
          <w:noProof/>
        </w:rPr>
        <w:t>5</w:t>
      </w:r>
      <w:r w:rsidR="006709C3">
        <w:t>.</w:t>
      </w:r>
      <w:r w:rsidR="006709C3">
        <w:rPr>
          <w:noProof/>
        </w:rPr>
        <w:t>16</w:t>
      </w:r>
      <w:r>
        <w:fldChar w:fldCharType="end"/>
      </w:r>
      <w:r>
        <w:t xml:space="preserve"> terlihat bahwa peningkatan  persentase utilitas RAM sangat drastis ketika proses training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205048" w:rsidRDefault="0019150C" w:rsidP="00E90108">
      <w:pPr>
        <w:ind w:firstLine="717"/>
        <w:rPr>
          <w:lang w:val="en-US"/>
        </w:rPr>
      </w:pPr>
      <w:r>
        <w:rPr>
          <w:lang w:val="en-US"/>
        </w:rPr>
        <w:t xml:space="preserve">Uji coba performa layanan jaringan ini untuk mengetahui bagaimana kualitas jaringan ketika dakses oleh pengguna. Gambar merupakan tampilan halaman yang akan diuji untuk diakses oleh apache benchmark. Pengujian dilakukan dengan bantuan aplikasi apache benchmark yang akan mengakses halaman web yang ada </w:t>
      </w:r>
      <w:r>
        <w:rPr>
          <w:lang w:val="en-US"/>
        </w:rPr>
        <w:lastRenderedPageBreak/>
        <w:t xml:space="preserve">pada server target dengan </w:t>
      </w:r>
      <w:r w:rsidRPr="002D6388">
        <w:rPr>
          <w:i/>
          <w:lang w:val="en-US"/>
        </w:rPr>
        <w:t>concurrency</w:t>
      </w:r>
      <w:r>
        <w:rPr>
          <w:lang w:val="en-US"/>
        </w:rPr>
        <w:t xml:space="preserve"> 10 dan 100 </w:t>
      </w:r>
      <w:r w:rsidRPr="002D6388">
        <w:rPr>
          <w:i/>
          <w:lang w:val="en-US"/>
        </w:rPr>
        <w:t>request</w:t>
      </w:r>
      <w:r>
        <w:rPr>
          <w:lang w:val="en-US"/>
        </w:rPr>
        <w:t xml:space="preserve">. </w:t>
      </w:r>
      <w:r w:rsidRPr="002D6388">
        <w:rPr>
          <w:i/>
          <w:lang w:val="en-US"/>
        </w:rPr>
        <w:t>Concurrency</w:t>
      </w:r>
      <w:r>
        <w:rPr>
          <w:lang w:val="en-US"/>
        </w:rPr>
        <w:t xml:space="preserve"> tersebut menjelaskan bahwa </w:t>
      </w:r>
      <w:r w:rsidR="002D6388">
        <w:rPr>
          <w:lang w:val="en-US"/>
        </w:rPr>
        <w:t xml:space="preserve">aka </w:t>
      </w:r>
      <w:r>
        <w:rPr>
          <w:lang w:val="en-US"/>
        </w:rPr>
        <w:t xml:space="preserve">ada 10 thread yang akan </w:t>
      </w:r>
      <w:r w:rsidR="002D6388">
        <w:rPr>
          <w:lang w:val="en-US"/>
        </w:rPr>
        <w:t>berjalan untuk mengakses. Terdapat beberapa skenario yang disiapkan. Skenario tersebut disiapkan disesuaikan dengan kondisi-kondisi yang paling mungkin ditemui dalam kegiatan ini. Akan dilakukan bebrapa skenario pengujian yaitu:</w:t>
      </w:r>
    </w:p>
    <w:p w:rsidR="002D6388" w:rsidRDefault="002D6388" w:rsidP="002D6388">
      <w:pPr>
        <w:pStyle w:val="ListParagraph"/>
        <w:numPr>
          <w:ilvl w:val="0"/>
          <w:numId w:val="25"/>
        </w:numPr>
        <w:rPr>
          <w:lang w:val="en-US"/>
        </w:rPr>
      </w:pPr>
      <w:r>
        <w:rPr>
          <w:lang w:val="en-US"/>
        </w:rPr>
        <w:t>Skenario 1: Apache benchmark dijalankan ketika kondisi jaringan normal dan sistem tidak dijalankan</w:t>
      </w:r>
    </w:p>
    <w:p w:rsidR="002D6388" w:rsidRDefault="002D6388" w:rsidP="002D6388">
      <w:pPr>
        <w:pStyle w:val="ListParagraph"/>
        <w:numPr>
          <w:ilvl w:val="0"/>
          <w:numId w:val="25"/>
        </w:numPr>
        <w:rPr>
          <w:lang w:val="en-US"/>
        </w:rPr>
      </w:pPr>
      <w:r>
        <w:rPr>
          <w:lang w:val="en-US"/>
        </w:rPr>
        <w:t>Skenario 2: Apache benchmark dijalakan ketika kondisi jaringan normal dan aplikasi pendeteksian dijalankan</w:t>
      </w:r>
    </w:p>
    <w:p w:rsidR="002D6388" w:rsidRPr="002D6388" w:rsidRDefault="002D6388" w:rsidP="002D6388">
      <w:pPr>
        <w:pStyle w:val="ListParagraph"/>
        <w:numPr>
          <w:ilvl w:val="0"/>
          <w:numId w:val="25"/>
        </w:numPr>
        <w:rPr>
          <w:lang w:val="en-US"/>
        </w:rPr>
      </w:pPr>
      <w:r>
        <w:rPr>
          <w:lang w:val="en-US"/>
        </w:rPr>
        <w:t>Skenario 3: Apache benchmark dijalankan ketika kondisi di atas normal dan aplikasi pendeteksian dijalankan</w:t>
      </w:r>
    </w:p>
    <w:p w:rsidR="00EC2B94" w:rsidRDefault="00EC2B94">
      <w:pPr>
        <w:pStyle w:val="Heading4"/>
        <w:rPr>
          <w:lang w:val="en-US"/>
        </w:rPr>
      </w:pPr>
      <w:r>
        <w:rPr>
          <w:lang w:val="en-US"/>
        </w:rPr>
        <w:t>Uji Coba Kecepatan dan Ketepatan Pendeteksian</w:t>
      </w:r>
    </w:p>
    <w:p w:rsidR="00EC2B94" w:rsidRDefault="002D6388" w:rsidP="002D6388">
      <w:pPr>
        <w:ind w:firstLine="720"/>
        <w:rPr>
          <w:lang w:val="en-US"/>
        </w:rPr>
      </w:pPr>
      <w:r>
        <w:rPr>
          <w:lang w:val="en-US"/>
        </w:rPr>
        <w:t>Uji coba performa kecepatan dan ketepatan pendeteksian dilakukan untuk mengetahui kemampuan dari sistem dalam menghadapi beebrapa kondisi yang berbeda.</w:t>
      </w:r>
    </w:p>
    <w:p w:rsidR="002D6388" w:rsidRDefault="002D6388" w:rsidP="002D6388">
      <w:pPr>
        <w:pStyle w:val="ListParagraph"/>
        <w:numPr>
          <w:ilvl w:val="0"/>
          <w:numId w:val="26"/>
        </w:numPr>
        <w:rPr>
          <w:b/>
          <w:lang w:val="en-US"/>
        </w:rPr>
      </w:pPr>
      <w:r w:rsidRPr="002D6388">
        <w:rPr>
          <w:b/>
          <w:lang w:val="en-US"/>
        </w:rPr>
        <w:t>Kecepatan Pendeteksian</w:t>
      </w:r>
    </w:p>
    <w:p w:rsidR="00B63D77" w:rsidRPr="00B63D77" w:rsidRDefault="00B63D77" w:rsidP="00B63D77">
      <w:r>
        <w:t xml:space="preserve">Pengujian terhadap kecepatan pendeteksian dilakukan dengan menguji sistem dengan berbagai variasi serangan. Pada uji coba performa kecepatan pendeteksian ini akan menggunakan </w:t>
      </w:r>
    </w:p>
    <w:p w:rsidR="002D6388" w:rsidRPr="002D6388" w:rsidRDefault="002D6388" w:rsidP="002D6388">
      <w:pPr>
        <w:pStyle w:val="ListParagraph"/>
        <w:numPr>
          <w:ilvl w:val="0"/>
          <w:numId w:val="26"/>
        </w:numPr>
        <w:rPr>
          <w:b/>
          <w:lang w:val="en-US"/>
        </w:rPr>
      </w:pPr>
      <w:r w:rsidRPr="002D6388">
        <w:rPr>
          <w:b/>
          <w:lang w:val="en-US"/>
        </w:rPr>
        <w:t>Ketepatan Pende</w:t>
      </w:r>
      <w:r>
        <w:rPr>
          <w:b/>
          <w:lang w:val="en-US"/>
        </w:rPr>
        <w:t>t</w:t>
      </w:r>
      <w:r w:rsidRPr="002D6388">
        <w:rPr>
          <w:b/>
          <w:lang w:val="en-US"/>
        </w:rPr>
        <w:t>eksian</w:t>
      </w:r>
    </w:p>
    <w:p w:rsidR="00EC2B94" w:rsidRDefault="00EC2B94">
      <w:pPr>
        <w:pStyle w:val="Heading4"/>
      </w:pPr>
      <w:r>
        <w:rPr>
          <w:lang w:val="en-US"/>
        </w:rPr>
        <w:t>Uji Coba Akurasi</w:t>
      </w:r>
    </w:p>
    <w:p w:rsidR="006846F5" w:rsidRDefault="00896581" w:rsidP="00CE1698">
      <w:pPr>
        <w:spacing w:after="200"/>
        <w:ind w:firstLine="720"/>
        <w:rPr>
          <w:lang w:val="en-US"/>
        </w:rPr>
      </w:pPr>
      <w:r>
        <w:t xml:space="preserve">Uji </w:t>
      </w:r>
      <w:r>
        <w:rPr>
          <w:lang w:val="en-US"/>
        </w:rPr>
        <w:t xml:space="preserve">coba akurasi </w:t>
      </w:r>
      <w:r w:rsidR="00AB143C">
        <w:rPr>
          <w:lang w:val="en-US"/>
        </w:rPr>
        <w:t xml:space="preserve">dilakukan dengan pertama-tama menyiapkan data uji yang akan digunakan. Data uji yang nantinya akan diproses dengan metode 2 </w:t>
      </w:r>
      <w:r w:rsidR="00AB143C">
        <w:rPr>
          <w:i/>
          <w:lang w:val="en-US"/>
        </w:rPr>
        <w:t>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Berangkat dari hal ini, maka metode </w:t>
      </w:r>
      <w:proofErr w:type="gramStart"/>
      <w:r w:rsidR="00AB143C">
        <w:rPr>
          <w:lang w:val="en-US"/>
        </w:rPr>
        <w:t xml:space="preserve">2 </w:t>
      </w:r>
      <w:r w:rsidR="00AB143C">
        <w:rPr>
          <w:i/>
          <w:lang w:val="en-US"/>
        </w:rPr>
        <w:t>fold</w:t>
      </w:r>
      <w:proofErr w:type="gramEnd"/>
      <w:r w:rsidR="00AB143C">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data uji terpenuhi. Dengan metode </w:t>
      </w:r>
      <w:proofErr w:type="gramStart"/>
      <w:r w:rsidR="00AB143C">
        <w:rPr>
          <w:lang w:val="en-US"/>
        </w:rPr>
        <w:t xml:space="preserve">2 </w:t>
      </w:r>
      <w:r w:rsidR="00AB143C">
        <w:rPr>
          <w:i/>
          <w:lang w:val="en-US"/>
        </w:rPr>
        <w:t>fold</w:t>
      </w:r>
      <w:proofErr w:type="gramEnd"/>
      <w:r w:rsidR="00AB143C">
        <w:rPr>
          <w:i/>
          <w:lang w:val="en-US"/>
        </w:rPr>
        <w:t xml:space="preserve"> cross validation</w:t>
      </w:r>
      <w:r w:rsidR="00AB143C">
        <w:rPr>
          <w:lang w:val="en-US"/>
        </w:rPr>
        <w:t xml:space="preserve">, kumpulan data uji akan dibagi 2 sama </w:t>
      </w:r>
      <w:r w:rsidR="00AB143C">
        <w:rPr>
          <w:lang w:val="en-US"/>
        </w:rPr>
        <w:lastRenderedPageBreak/>
        <w:t xml:space="preserve">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36" w:name="_Toc455758958"/>
            <w:r>
              <w:t>(</w:t>
            </w:r>
            <w:r>
              <w:fldChar w:fldCharType="begin"/>
            </w:r>
            <w:r>
              <w:instrText xml:space="preserve"> STYLEREF 1 \s </w:instrText>
            </w:r>
            <w:r>
              <w:fldChar w:fldCharType="separate"/>
            </w:r>
            <w:r w:rsidR="006709C3">
              <w:rPr>
                <w:noProof/>
              </w:rPr>
              <w:t>5</w:t>
            </w:r>
            <w:r>
              <w:rPr>
                <w:noProof/>
              </w:rPr>
              <w:fldChar w:fldCharType="end"/>
            </w:r>
            <w:r>
              <w:t>.</w:t>
            </w:r>
            <w:r>
              <w:fldChar w:fldCharType="begin"/>
            </w:r>
            <w:r>
              <w:instrText xml:space="preserve"> SEQ Persamaan \* ARABIC \s 1 </w:instrText>
            </w:r>
            <w:r>
              <w:fldChar w:fldCharType="separate"/>
            </w:r>
            <w:r w:rsidR="006709C3">
              <w:rPr>
                <w:noProof/>
              </w:rPr>
              <w:t>1</w:t>
            </w:r>
            <w:r>
              <w:rPr>
                <w:noProof/>
              </w:rPr>
              <w:fldChar w:fldCharType="end"/>
            </w:r>
            <w:r>
              <w:t>)</w:t>
            </w:r>
            <w:bookmarkEnd w:id="336"/>
          </w:p>
        </w:tc>
      </w:tr>
    </w:tbl>
    <w:p w:rsidR="00696661" w:rsidRDefault="00696661" w:rsidP="00CE1698">
      <w:pPr>
        <w:rPr>
          <w:lang w:val="en-US"/>
        </w:rPr>
      </w:pPr>
    </w:p>
    <w:p w:rsidR="00CE1698" w:rsidRDefault="00F701D1" w:rsidP="00CE1698">
      <w:pPr>
        <w:spacing w:after="200"/>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ketika fase training hal 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6709C3">
        <w:t xml:space="preserve">Gambar </w:t>
      </w:r>
      <w:r w:rsidR="006709C3">
        <w:rPr>
          <w:noProof/>
        </w:rPr>
        <w:t>5</w:t>
      </w:r>
      <w:r w:rsidR="006709C3">
        <w:t>.</w:t>
      </w:r>
      <w:r w:rsidR="006709C3">
        <w:rPr>
          <w:noProof/>
        </w:rPr>
        <w:t>17</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CE1698">
            <w:pPr>
              <w:spacing w:after="200"/>
              <w:jc w:val="center"/>
              <w:rPr>
                <w:lang w:val="en-US"/>
              </w:rPr>
            </w:pPr>
          </w:p>
        </w:tc>
        <w:tc>
          <w:tcPr>
            <w:tcW w:w="850" w:type="dxa"/>
            <w:tcBorders>
              <w:top w:val="nil"/>
              <w:left w:val="nil"/>
              <w:bottom w:val="nil"/>
            </w:tcBorders>
            <w:vAlign w:val="center"/>
          </w:tcPr>
          <w:p w:rsidR="00F701D1" w:rsidRDefault="00F701D1" w:rsidP="00CE1698">
            <w:pPr>
              <w:spacing w:after="200"/>
              <w:rPr>
                <w:lang w:val="en-US"/>
              </w:rPr>
            </w:pPr>
          </w:p>
        </w:tc>
        <w:tc>
          <w:tcPr>
            <w:tcW w:w="1701" w:type="dxa"/>
            <w:gridSpan w:val="2"/>
            <w:vAlign w:val="center"/>
          </w:tcPr>
          <w:p w:rsidR="00F701D1" w:rsidRPr="00DD791F" w:rsidRDefault="00F701D1" w:rsidP="00CE1698">
            <w:pPr>
              <w:spacing w:after="200"/>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CE1698">
            <w:pPr>
              <w:spacing w:after="200"/>
              <w:jc w:val="center"/>
              <w:rPr>
                <w:lang w:val="en-US"/>
              </w:rPr>
            </w:pPr>
          </w:p>
        </w:tc>
        <w:tc>
          <w:tcPr>
            <w:tcW w:w="850" w:type="dxa"/>
            <w:tcBorders>
              <w:top w:val="nil"/>
              <w:left w:val="nil"/>
            </w:tcBorders>
            <w:vAlign w:val="center"/>
          </w:tcPr>
          <w:p w:rsidR="00F701D1" w:rsidRDefault="00F701D1" w:rsidP="00CE1698">
            <w:pPr>
              <w:spacing w:after="200"/>
              <w:rPr>
                <w:lang w:val="en-US"/>
              </w:rPr>
            </w:pPr>
          </w:p>
        </w:tc>
        <w:tc>
          <w:tcPr>
            <w:tcW w:w="851" w:type="dxa"/>
            <w:vAlign w:val="center"/>
          </w:tcPr>
          <w:p w:rsidR="00F701D1" w:rsidRDefault="00F701D1" w:rsidP="00CE1698">
            <w:pPr>
              <w:spacing w:after="200"/>
              <w:jc w:val="center"/>
              <w:rPr>
                <w:lang w:val="en-US"/>
              </w:rPr>
            </w:pPr>
            <w:r>
              <w:rPr>
                <w:lang w:val="en-US"/>
              </w:rPr>
              <w:t>FALSE</w:t>
            </w:r>
          </w:p>
        </w:tc>
        <w:tc>
          <w:tcPr>
            <w:tcW w:w="850" w:type="dxa"/>
            <w:vAlign w:val="center"/>
          </w:tcPr>
          <w:p w:rsidR="00F701D1" w:rsidRDefault="00F701D1" w:rsidP="00CE1698">
            <w:pPr>
              <w:spacing w:after="200"/>
              <w:jc w:val="center"/>
              <w:rPr>
                <w:lang w:val="en-US"/>
              </w:rPr>
            </w:pPr>
            <w:r>
              <w:rPr>
                <w:lang w:val="en-US"/>
              </w:rPr>
              <w:t>TRUE</w:t>
            </w:r>
          </w:p>
        </w:tc>
      </w:tr>
      <w:tr w:rsidR="00F701D1" w:rsidTr="00C02209">
        <w:trPr>
          <w:trHeight w:val="768"/>
          <w:jc w:val="center"/>
        </w:trPr>
        <w:tc>
          <w:tcPr>
            <w:tcW w:w="426" w:type="dxa"/>
            <w:vMerge w:val="restart"/>
            <w:textDirection w:val="tbRl"/>
            <w:vAlign w:val="center"/>
          </w:tcPr>
          <w:p w:rsidR="00F701D1" w:rsidRPr="00DD791F" w:rsidRDefault="00F701D1" w:rsidP="00CE1698">
            <w:pPr>
              <w:spacing w:after="200"/>
              <w:ind w:left="113" w:right="113"/>
              <w:jc w:val="center"/>
              <w:rPr>
                <w:b/>
                <w:lang w:val="en-US"/>
              </w:rPr>
            </w:pPr>
            <w:r w:rsidRPr="00DD791F">
              <w:rPr>
                <w:b/>
                <w:lang w:val="en-US"/>
              </w:rPr>
              <w:t>REALITAS</w:t>
            </w:r>
          </w:p>
        </w:tc>
        <w:tc>
          <w:tcPr>
            <w:tcW w:w="850" w:type="dxa"/>
            <w:vAlign w:val="center"/>
          </w:tcPr>
          <w:p w:rsidR="00F701D1" w:rsidRDefault="00F701D1" w:rsidP="00CE1698">
            <w:pPr>
              <w:spacing w:after="200"/>
              <w:jc w:val="center"/>
              <w:rPr>
                <w:lang w:val="en-US"/>
              </w:rPr>
            </w:pPr>
            <w:r>
              <w:rPr>
                <w:lang w:val="en-US"/>
              </w:rPr>
              <w:t>FALSE</w:t>
            </w:r>
          </w:p>
        </w:tc>
        <w:tc>
          <w:tcPr>
            <w:tcW w:w="851" w:type="dxa"/>
            <w:vAlign w:val="center"/>
          </w:tcPr>
          <w:p w:rsidR="00F701D1" w:rsidRDefault="00F701D1" w:rsidP="00CE1698">
            <w:pPr>
              <w:spacing w:after="200"/>
              <w:jc w:val="center"/>
              <w:rPr>
                <w:lang w:val="en-US"/>
              </w:rPr>
            </w:pPr>
            <w:r>
              <w:rPr>
                <w:lang w:val="en-US"/>
              </w:rPr>
              <w:t>A</w:t>
            </w:r>
          </w:p>
        </w:tc>
        <w:tc>
          <w:tcPr>
            <w:tcW w:w="850" w:type="dxa"/>
            <w:vAlign w:val="center"/>
          </w:tcPr>
          <w:p w:rsidR="00F701D1" w:rsidRDefault="00F701D1" w:rsidP="00CE1698">
            <w:pPr>
              <w:spacing w:after="200"/>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CE1698">
            <w:pPr>
              <w:spacing w:after="200"/>
              <w:rPr>
                <w:lang w:val="en-US"/>
              </w:rPr>
            </w:pPr>
          </w:p>
        </w:tc>
        <w:tc>
          <w:tcPr>
            <w:tcW w:w="850" w:type="dxa"/>
            <w:vAlign w:val="center"/>
          </w:tcPr>
          <w:p w:rsidR="00F701D1" w:rsidRDefault="00F701D1" w:rsidP="00CE1698">
            <w:pPr>
              <w:spacing w:after="200"/>
              <w:jc w:val="center"/>
              <w:rPr>
                <w:lang w:val="en-US"/>
              </w:rPr>
            </w:pPr>
            <w:r>
              <w:rPr>
                <w:lang w:val="en-US"/>
              </w:rPr>
              <w:t>TRUE</w:t>
            </w:r>
          </w:p>
        </w:tc>
        <w:tc>
          <w:tcPr>
            <w:tcW w:w="851" w:type="dxa"/>
            <w:vAlign w:val="center"/>
          </w:tcPr>
          <w:p w:rsidR="00F701D1" w:rsidRDefault="00F701D1" w:rsidP="00CE1698">
            <w:pPr>
              <w:spacing w:after="200"/>
              <w:jc w:val="center"/>
              <w:rPr>
                <w:lang w:val="en-US"/>
              </w:rPr>
            </w:pPr>
            <w:r>
              <w:rPr>
                <w:lang w:val="en-US"/>
              </w:rPr>
              <w:t>C</w:t>
            </w:r>
          </w:p>
        </w:tc>
        <w:tc>
          <w:tcPr>
            <w:tcW w:w="850" w:type="dxa"/>
            <w:vAlign w:val="center"/>
          </w:tcPr>
          <w:p w:rsidR="00F701D1" w:rsidRDefault="00F701D1" w:rsidP="00CE1698">
            <w:pPr>
              <w:keepNext/>
              <w:spacing w:after="200"/>
              <w:jc w:val="center"/>
              <w:rPr>
                <w:lang w:val="en-US"/>
              </w:rPr>
            </w:pPr>
            <w:r>
              <w:rPr>
                <w:lang w:val="en-US"/>
              </w:rPr>
              <w:t>D</w:t>
            </w:r>
          </w:p>
        </w:tc>
      </w:tr>
    </w:tbl>
    <w:p w:rsidR="00F701D1" w:rsidRDefault="008C330E" w:rsidP="00CE1698">
      <w:pPr>
        <w:pStyle w:val="Caption"/>
        <w:rPr>
          <w:lang w:val="en-US"/>
        </w:rPr>
      </w:pPr>
      <w:bookmarkStart w:id="337" w:name="_Ref454948011"/>
      <w:bookmarkStart w:id="338" w:name="_Toc455757752"/>
      <w:r>
        <w:lastRenderedPageBreak/>
        <w:t xml:space="preserve">Gambar </w:t>
      </w:r>
      <w:r w:rsidR="00352290">
        <w:fldChar w:fldCharType="begin"/>
      </w:r>
      <w:r w:rsidR="00352290">
        <w:instrText xml:space="preserve"> STYLEREF 1 \s </w:instrText>
      </w:r>
      <w:r w:rsidR="00352290">
        <w:fldChar w:fldCharType="separate"/>
      </w:r>
      <w:r w:rsidR="00352290">
        <w:rPr>
          <w:noProof/>
        </w:rPr>
        <w:t>5</w:t>
      </w:r>
      <w:r w:rsidR="00352290">
        <w:fldChar w:fldCharType="end"/>
      </w:r>
      <w:r w:rsidR="00352290">
        <w:t>.</w:t>
      </w:r>
      <w:r w:rsidR="00352290">
        <w:fldChar w:fldCharType="begin"/>
      </w:r>
      <w:r w:rsidR="00352290">
        <w:instrText xml:space="preserve"> SEQ Gambar \* ARABIC \s 1 </w:instrText>
      </w:r>
      <w:r w:rsidR="00352290">
        <w:fldChar w:fldCharType="separate"/>
      </w:r>
      <w:r w:rsidR="00352290">
        <w:rPr>
          <w:noProof/>
        </w:rPr>
        <w:t>19</w:t>
      </w:r>
      <w:r w:rsidR="00352290">
        <w:fldChar w:fldCharType="end"/>
      </w:r>
      <w:bookmarkEnd w:id="337"/>
      <w:r>
        <w:rPr>
          <w:lang w:val="en-US"/>
        </w:rPr>
        <w:t xml:space="preserve"> Model Confussion Matrix untuk pengujian</w:t>
      </w:r>
      <w:bookmarkEnd w:id="338"/>
    </w:p>
    <w:p w:rsidR="00F701D1" w:rsidRDefault="00F701D1" w:rsidP="00CE1698">
      <w:pPr>
        <w:spacing w:after="200"/>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8C330E" w:rsidRDefault="00F701D1" w:rsidP="00CE1698">
      <w:pPr>
        <w:pStyle w:val="ListParagraph"/>
        <w:numPr>
          <w:ilvl w:val="0"/>
          <w:numId w:val="21"/>
        </w:numPr>
        <w:spacing w:after="200"/>
        <w:rPr>
          <w:lang w:val="en-US"/>
        </w:rPr>
      </w:pPr>
      <w:r w:rsidRPr="008C330E">
        <w:rPr>
          <w:lang w:val="en-US"/>
        </w:rPr>
        <w:t>Kelas A: Kondisi ketika data prediksi sal</w:t>
      </w:r>
      <w:r w:rsidR="008C330E">
        <w:rPr>
          <w:lang w:val="en-US"/>
        </w:rPr>
        <w:t>ah, ketika diuji juga menghasil</w:t>
      </w:r>
      <w:r w:rsidRPr="008C330E">
        <w:rPr>
          <w:lang w:val="en-US"/>
        </w:rPr>
        <w:t>kan luaran yang salah</w:t>
      </w:r>
    </w:p>
    <w:p w:rsidR="008C330E" w:rsidRDefault="00F701D1" w:rsidP="00CE1698">
      <w:pPr>
        <w:pStyle w:val="ListParagraph"/>
        <w:numPr>
          <w:ilvl w:val="0"/>
          <w:numId w:val="21"/>
        </w:numPr>
        <w:spacing w:after="200"/>
        <w:rPr>
          <w:lang w:val="en-US"/>
        </w:rPr>
      </w:pPr>
      <w:r w:rsidRPr="008C330E">
        <w:rPr>
          <w:lang w:val="en-US"/>
        </w:rPr>
        <w:t>K</w:t>
      </w:r>
      <w:r w:rsidR="008C330E">
        <w:rPr>
          <w:lang w:val="en-US"/>
        </w:rPr>
        <w:t>elas B: Kondisi ketika data prediksi benar, ket</w:t>
      </w:r>
      <w:r w:rsidRPr="008C330E">
        <w:rPr>
          <w:lang w:val="en-US"/>
        </w:rPr>
        <w:t>ika diuji menghasilkan luaran salah</w:t>
      </w:r>
    </w:p>
    <w:p w:rsidR="008C330E" w:rsidRDefault="00F701D1" w:rsidP="00CE1698">
      <w:pPr>
        <w:pStyle w:val="ListParagraph"/>
        <w:numPr>
          <w:ilvl w:val="0"/>
          <w:numId w:val="21"/>
        </w:numPr>
        <w:spacing w:after="200"/>
        <w:rPr>
          <w:lang w:val="en-US"/>
        </w:rPr>
      </w:pPr>
      <w:r w:rsidRPr="008C330E">
        <w:rPr>
          <w:lang w:val="en-US"/>
        </w:rPr>
        <w:t>Kelas C: Kondisi ketika data prediksi salah, ketika diuji menghasilkan luaran benar</w:t>
      </w:r>
    </w:p>
    <w:p w:rsidR="00F701D1" w:rsidRDefault="00F701D1" w:rsidP="00CE1698">
      <w:pPr>
        <w:pStyle w:val="ListParagraph"/>
        <w:numPr>
          <w:ilvl w:val="0"/>
          <w:numId w:val="21"/>
        </w:numPr>
        <w:spacing w:after="200"/>
        <w:rPr>
          <w:lang w:val="en-US"/>
        </w:rPr>
      </w:pPr>
      <w:r w:rsidRPr="008C330E">
        <w:rPr>
          <w:lang w:val="en-US"/>
        </w:rPr>
        <w:t>Kelas D: Kondisi ketika data prediksi benar, ketika diuji juga menghasilkan luaran benar</w:t>
      </w:r>
    </w:p>
    <w:p w:rsidR="008C330E" w:rsidRDefault="008C330E" w:rsidP="00CE1698">
      <w:pPr>
        <w:spacing w:after="200"/>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CE1698">
      <w:pPr>
        <w:pStyle w:val="ListParagraph"/>
        <w:numPr>
          <w:ilvl w:val="0"/>
          <w:numId w:val="22"/>
        </w:numPr>
        <w:spacing w:after="20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6709C3">
        <w:t>(</w:t>
      </w:r>
      <w:r w:rsidR="006709C3">
        <w:rPr>
          <w:noProof/>
        </w:rPr>
        <w:t>5</w:t>
      </w:r>
      <w:r w:rsidR="006709C3">
        <w:t>.</w:t>
      </w:r>
      <w:r w:rsidR="006709C3">
        <w:rPr>
          <w:noProof/>
        </w:rPr>
        <w:t>2</w:t>
      </w:r>
      <w:r w:rsidR="006709C3">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8E6998"/>
        </w:tc>
        <w:tc>
          <w:tcPr>
            <w:tcW w:w="4300" w:type="pct"/>
          </w:tcPr>
          <w:p w:rsidR="00696661" w:rsidRDefault="00696661" w:rsidP="008E6998">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8E6998">
            <w:bookmarkStart w:id="339" w:name="_Ref455758871"/>
            <w:bookmarkStart w:id="340" w:name="_Toc455758959"/>
            <w:r>
              <w:t>(</w:t>
            </w:r>
            <w:r>
              <w:fldChar w:fldCharType="begin"/>
            </w:r>
            <w:r>
              <w:instrText xml:space="preserve"> STYLEREF 1 \s </w:instrText>
            </w:r>
            <w:r>
              <w:fldChar w:fldCharType="separate"/>
            </w:r>
            <w:r w:rsidR="006709C3">
              <w:rPr>
                <w:noProof/>
              </w:rPr>
              <w:t>5</w:t>
            </w:r>
            <w:r>
              <w:rPr>
                <w:noProof/>
              </w:rPr>
              <w:fldChar w:fldCharType="end"/>
            </w:r>
            <w:r>
              <w:t>.</w:t>
            </w:r>
            <w:r>
              <w:fldChar w:fldCharType="begin"/>
            </w:r>
            <w:r>
              <w:instrText xml:space="preserve"> SEQ Persamaan \* ARABIC \s 1 </w:instrText>
            </w:r>
            <w:r>
              <w:fldChar w:fldCharType="separate"/>
            </w:r>
            <w:r w:rsidR="006709C3">
              <w:rPr>
                <w:noProof/>
              </w:rPr>
              <w:t>2</w:t>
            </w:r>
            <w:r>
              <w:rPr>
                <w:noProof/>
              </w:rPr>
              <w:fldChar w:fldCharType="end"/>
            </w:r>
            <w:r>
              <w:t>)</w:t>
            </w:r>
            <w:bookmarkEnd w:id="339"/>
            <w:bookmarkEnd w:id="340"/>
          </w:p>
        </w:tc>
      </w:tr>
    </w:tbl>
    <w:p w:rsidR="009B74B3" w:rsidRDefault="009B74B3" w:rsidP="00CE1698">
      <w:pPr>
        <w:pStyle w:val="ListParagraph"/>
        <w:numPr>
          <w:ilvl w:val="0"/>
          <w:numId w:val="22"/>
        </w:numPr>
        <w:spacing w:before="200" w:after="200"/>
        <w:ind w:left="714" w:hanging="357"/>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6709C3">
        <w:t>(</w:t>
      </w:r>
      <w:r w:rsidR="006709C3">
        <w:rPr>
          <w:noProof/>
        </w:rPr>
        <w:t>5</w:t>
      </w:r>
      <w:r w:rsidR="006709C3">
        <w:t>.</w:t>
      </w:r>
      <w:r w:rsidR="006709C3">
        <w:rPr>
          <w:noProof/>
        </w:rPr>
        <w:t>3</w:t>
      </w:r>
      <w:r w:rsidR="006709C3">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8E6998"/>
        </w:tc>
        <w:tc>
          <w:tcPr>
            <w:tcW w:w="4300" w:type="pct"/>
          </w:tcPr>
          <w:p w:rsidR="00696661" w:rsidRDefault="00696661" w:rsidP="008E6998">
            <m:oMathPara>
              <m:oMath>
                <m:r>
                  <w:rPr>
                    <w:rFonts w:ascii="Cambria Math" w:hAnsi="Cambria Math"/>
                  </w:rPr>
                  <m:t xml:space="preserve">TP=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8E6998">
            <w:bookmarkStart w:id="341" w:name="_Ref455758888"/>
            <w:bookmarkStart w:id="342" w:name="_Toc455758960"/>
            <w:r>
              <w:t>(</w:t>
            </w:r>
            <w:r>
              <w:fldChar w:fldCharType="begin"/>
            </w:r>
            <w:r>
              <w:instrText xml:space="preserve"> STYLEREF 1 \s </w:instrText>
            </w:r>
            <w:r>
              <w:fldChar w:fldCharType="separate"/>
            </w:r>
            <w:r w:rsidR="006709C3">
              <w:rPr>
                <w:noProof/>
              </w:rPr>
              <w:t>5</w:t>
            </w:r>
            <w:r>
              <w:rPr>
                <w:noProof/>
              </w:rPr>
              <w:fldChar w:fldCharType="end"/>
            </w:r>
            <w:r>
              <w:t>.</w:t>
            </w:r>
            <w:r>
              <w:fldChar w:fldCharType="begin"/>
            </w:r>
            <w:r>
              <w:instrText xml:space="preserve"> SEQ Persamaan \* ARABIC \s 1 </w:instrText>
            </w:r>
            <w:r>
              <w:fldChar w:fldCharType="separate"/>
            </w:r>
            <w:r w:rsidR="006709C3">
              <w:rPr>
                <w:noProof/>
              </w:rPr>
              <w:t>3</w:t>
            </w:r>
            <w:r>
              <w:rPr>
                <w:noProof/>
              </w:rPr>
              <w:fldChar w:fldCharType="end"/>
            </w:r>
            <w:r>
              <w:t>)</w:t>
            </w:r>
            <w:bookmarkEnd w:id="341"/>
            <w:bookmarkEnd w:id="342"/>
          </w:p>
        </w:tc>
      </w:tr>
    </w:tbl>
    <w:p w:rsidR="009B74B3" w:rsidRDefault="009B74B3" w:rsidP="00CE1698">
      <w:pPr>
        <w:pStyle w:val="ListParagraph"/>
        <w:numPr>
          <w:ilvl w:val="0"/>
          <w:numId w:val="22"/>
        </w:numPr>
        <w:spacing w:before="200" w:after="200"/>
        <w:ind w:left="714" w:hanging="357"/>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6709C3">
        <w:t>(</w:t>
      </w:r>
      <w:r w:rsidR="006709C3">
        <w:rPr>
          <w:noProof/>
        </w:rPr>
        <w:t>5</w:t>
      </w:r>
      <w:r w:rsidR="006709C3">
        <w:t>.</w:t>
      </w:r>
      <w:r w:rsidR="006709C3">
        <w:rPr>
          <w:noProof/>
        </w:rPr>
        <w:t>4</w:t>
      </w:r>
      <w:r w:rsidR="006709C3">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8E6998"/>
        </w:tc>
        <w:tc>
          <w:tcPr>
            <w:tcW w:w="4300" w:type="pct"/>
          </w:tcPr>
          <w:p w:rsidR="00696661" w:rsidRDefault="00696661" w:rsidP="008E6998">
            <m:oMathPara>
              <m:oMath>
                <m:r>
                  <w:rPr>
                    <w:rFonts w:ascii="Cambria Math" w:hAnsi="Cambria Math"/>
                  </w:rPr>
                  <m:t xml:space="preserve">FP=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8E6998">
            <w:bookmarkStart w:id="343" w:name="_Ref455758900"/>
            <w:bookmarkStart w:id="344" w:name="_Toc455758961"/>
            <w:r>
              <w:t>(</w:t>
            </w:r>
            <w:r>
              <w:fldChar w:fldCharType="begin"/>
            </w:r>
            <w:r>
              <w:instrText xml:space="preserve"> STYLEREF 1 \s </w:instrText>
            </w:r>
            <w:r>
              <w:fldChar w:fldCharType="separate"/>
            </w:r>
            <w:r w:rsidR="006709C3">
              <w:rPr>
                <w:noProof/>
              </w:rPr>
              <w:t>5</w:t>
            </w:r>
            <w:r>
              <w:rPr>
                <w:noProof/>
              </w:rPr>
              <w:fldChar w:fldCharType="end"/>
            </w:r>
            <w:r>
              <w:t>.</w:t>
            </w:r>
            <w:r>
              <w:fldChar w:fldCharType="begin"/>
            </w:r>
            <w:r>
              <w:instrText xml:space="preserve"> SEQ Persamaan \* ARABIC \s 1 </w:instrText>
            </w:r>
            <w:r>
              <w:fldChar w:fldCharType="separate"/>
            </w:r>
            <w:r w:rsidR="006709C3">
              <w:rPr>
                <w:noProof/>
              </w:rPr>
              <w:t>4</w:t>
            </w:r>
            <w:r>
              <w:rPr>
                <w:noProof/>
              </w:rPr>
              <w:fldChar w:fldCharType="end"/>
            </w:r>
            <w:r>
              <w:t>)</w:t>
            </w:r>
            <w:bookmarkEnd w:id="343"/>
            <w:bookmarkEnd w:id="344"/>
          </w:p>
        </w:tc>
      </w:tr>
    </w:tbl>
    <w:p w:rsidR="009B74B3" w:rsidRDefault="009B74B3" w:rsidP="00CE1698">
      <w:pPr>
        <w:pStyle w:val="ListParagraph"/>
        <w:numPr>
          <w:ilvl w:val="0"/>
          <w:numId w:val="22"/>
        </w:numPr>
        <w:spacing w:before="200" w:after="200"/>
        <w:ind w:left="714" w:hanging="357"/>
        <w:rPr>
          <w:lang w:val="en-US"/>
        </w:rPr>
      </w:pPr>
      <w:r>
        <w:rPr>
          <w:i/>
          <w:lang w:val="en-US"/>
        </w:rPr>
        <w:lastRenderedPageBreak/>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6709C3">
        <w:t>(</w:t>
      </w:r>
      <w:r w:rsidR="006709C3">
        <w:rPr>
          <w:noProof/>
        </w:rPr>
        <w:t>5</w:t>
      </w:r>
      <w:r w:rsidR="006709C3">
        <w:t>.</w:t>
      </w:r>
      <w:r w:rsidR="006709C3">
        <w:rPr>
          <w:noProof/>
        </w:rPr>
        <w:t>5</w:t>
      </w:r>
      <w:r w:rsidR="006709C3">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8E6998"/>
        </w:tc>
        <w:tc>
          <w:tcPr>
            <w:tcW w:w="4300" w:type="pct"/>
          </w:tcPr>
          <w:p w:rsidR="00696661" w:rsidRDefault="00696661" w:rsidP="008E6998">
            <m:oMathPara>
              <m:oMath>
                <m:r>
                  <w:rPr>
                    <w:rFonts w:ascii="Cambria Math" w:hAnsi="Cambria Math"/>
                  </w:rPr>
                  <m:t xml:space="preserve">TN=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8E6998">
            <w:bookmarkStart w:id="345" w:name="_Ref455758912"/>
            <w:bookmarkStart w:id="346" w:name="_Toc455758962"/>
            <w:r>
              <w:t>(</w:t>
            </w:r>
            <w:r>
              <w:fldChar w:fldCharType="begin"/>
            </w:r>
            <w:r>
              <w:instrText xml:space="preserve"> STYLEREF 1 \s </w:instrText>
            </w:r>
            <w:r>
              <w:fldChar w:fldCharType="separate"/>
            </w:r>
            <w:r w:rsidR="006709C3">
              <w:rPr>
                <w:noProof/>
              </w:rPr>
              <w:t>5</w:t>
            </w:r>
            <w:r>
              <w:rPr>
                <w:noProof/>
              </w:rPr>
              <w:fldChar w:fldCharType="end"/>
            </w:r>
            <w:r>
              <w:t>.</w:t>
            </w:r>
            <w:r>
              <w:fldChar w:fldCharType="begin"/>
            </w:r>
            <w:r>
              <w:instrText xml:space="preserve"> SEQ Persamaan \* ARABIC \s 1 </w:instrText>
            </w:r>
            <w:r>
              <w:fldChar w:fldCharType="separate"/>
            </w:r>
            <w:r w:rsidR="006709C3">
              <w:rPr>
                <w:noProof/>
              </w:rPr>
              <w:t>5</w:t>
            </w:r>
            <w:r>
              <w:rPr>
                <w:noProof/>
              </w:rPr>
              <w:fldChar w:fldCharType="end"/>
            </w:r>
            <w:r>
              <w:t>)</w:t>
            </w:r>
            <w:bookmarkEnd w:id="345"/>
            <w:bookmarkEnd w:id="346"/>
          </w:p>
        </w:tc>
      </w:tr>
    </w:tbl>
    <w:p w:rsidR="009B74B3" w:rsidRDefault="009B74B3" w:rsidP="00CE1698">
      <w:pPr>
        <w:pStyle w:val="ListParagraph"/>
        <w:numPr>
          <w:ilvl w:val="0"/>
          <w:numId w:val="22"/>
        </w:numPr>
        <w:spacing w:before="200" w:after="200"/>
        <w:ind w:left="714" w:hanging="357"/>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6709C3">
        <w:t>(</w:t>
      </w:r>
      <w:r w:rsidR="006709C3">
        <w:rPr>
          <w:noProof/>
        </w:rPr>
        <w:t>5</w:t>
      </w:r>
      <w:r w:rsidR="006709C3">
        <w:t>.</w:t>
      </w:r>
      <w:r w:rsidR="006709C3">
        <w:rPr>
          <w:noProof/>
        </w:rPr>
        <w:t>6</w:t>
      </w:r>
      <w:r w:rsidR="006709C3">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8E6998"/>
        </w:tc>
        <w:tc>
          <w:tcPr>
            <w:tcW w:w="4300" w:type="pct"/>
          </w:tcPr>
          <w:p w:rsidR="00696661" w:rsidRDefault="00696661" w:rsidP="008E6998">
            <m:oMathPara>
              <m:oMath>
                <m:r>
                  <w:rPr>
                    <w:rFonts w:ascii="Cambria Math" w:hAnsi="Cambria Math"/>
                  </w:rPr>
                  <m:t xml:space="preserve">FN=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8E6998">
            <w:bookmarkStart w:id="347" w:name="_Ref455758919"/>
            <w:bookmarkStart w:id="348" w:name="_Toc455758963"/>
            <w:r>
              <w:t>(</w:t>
            </w:r>
            <w:r>
              <w:fldChar w:fldCharType="begin"/>
            </w:r>
            <w:r>
              <w:instrText xml:space="preserve"> STYLEREF 1 \s </w:instrText>
            </w:r>
            <w:r>
              <w:fldChar w:fldCharType="separate"/>
            </w:r>
            <w:r w:rsidR="006709C3">
              <w:rPr>
                <w:noProof/>
              </w:rPr>
              <w:t>5</w:t>
            </w:r>
            <w:r>
              <w:rPr>
                <w:noProof/>
              </w:rPr>
              <w:fldChar w:fldCharType="end"/>
            </w:r>
            <w:r>
              <w:t>.</w:t>
            </w:r>
            <w:r>
              <w:fldChar w:fldCharType="begin"/>
            </w:r>
            <w:r>
              <w:instrText xml:space="preserve"> SEQ Persamaan \* ARABIC \s 1 </w:instrText>
            </w:r>
            <w:r>
              <w:fldChar w:fldCharType="separate"/>
            </w:r>
            <w:r w:rsidR="006709C3">
              <w:rPr>
                <w:noProof/>
              </w:rPr>
              <w:t>6</w:t>
            </w:r>
            <w:r>
              <w:rPr>
                <w:noProof/>
              </w:rPr>
              <w:fldChar w:fldCharType="end"/>
            </w:r>
            <w:r>
              <w:t>)</w:t>
            </w:r>
            <w:bookmarkEnd w:id="347"/>
            <w:bookmarkEnd w:id="348"/>
          </w:p>
        </w:tc>
      </w:tr>
    </w:tbl>
    <w:p w:rsidR="008C330E" w:rsidRDefault="00614035" w:rsidP="00CE1698">
      <w:pPr>
        <w:pStyle w:val="ListParagraph"/>
        <w:numPr>
          <w:ilvl w:val="0"/>
          <w:numId w:val="22"/>
        </w:numPr>
        <w:spacing w:before="200" w:after="200"/>
        <w:ind w:left="714" w:hanging="357"/>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6709C3">
        <w:t>(</w:t>
      </w:r>
      <w:r w:rsidR="006709C3">
        <w:rPr>
          <w:noProof/>
        </w:rPr>
        <w:t>5</w:t>
      </w:r>
      <w:r w:rsidR="006709C3">
        <w:t>.</w:t>
      </w:r>
      <w:r w:rsidR="006709C3">
        <w:rPr>
          <w:noProof/>
        </w:rPr>
        <w:t>7</w:t>
      </w:r>
      <w:r w:rsidR="006709C3">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8E6998"/>
        </w:tc>
        <w:tc>
          <w:tcPr>
            <w:tcW w:w="4300" w:type="pct"/>
          </w:tcPr>
          <w:p w:rsidR="00696661" w:rsidRDefault="00696661" w:rsidP="008E6998">
            <m:oMathPara>
              <m:oMath>
                <m:r>
                  <w:rPr>
                    <w:rFonts w:ascii="Cambria Math" w:hAnsi="Cambria Math"/>
                  </w:rPr>
                  <m:t xml:space="preserve">P= </m:t>
                </m:r>
                <m:f>
                  <m:fPr>
                    <m:ctrlPr>
                      <w:rPr>
                        <w:rFonts w:ascii="Cambria Math" w:hAnsi="Cambria Math"/>
                        <w:i/>
                      </w:rPr>
                    </m:ctrlPr>
                  </m:fPr>
                  <m:num>
                    <m:r>
                      <w:rPr>
                        <w:rFonts w:ascii="Cambria Math" w:hAnsi="Cambria Math"/>
                      </w:rPr>
                      <m:t>D</m:t>
                    </m:r>
                  </m:num>
                  <m:den>
                    <m:r>
                      <w:rPr>
                        <w:rFonts w:ascii="Cambria Math" w:hAnsi="Cambria Math"/>
                      </w:rPr>
                      <m:t>B+D</m:t>
                    </m:r>
                  </m:den>
                </m:f>
              </m:oMath>
            </m:oMathPara>
          </w:p>
        </w:tc>
        <w:tc>
          <w:tcPr>
            <w:tcW w:w="350" w:type="pct"/>
            <w:vAlign w:val="center"/>
          </w:tcPr>
          <w:p w:rsidR="00696661" w:rsidRPr="008E6998" w:rsidRDefault="00696661" w:rsidP="008E6998">
            <w:bookmarkStart w:id="349" w:name="_Ref455758928"/>
            <w:bookmarkStart w:id="350" w:name="_Toc455758964"/>
            <w:r>
              <w:t>(</w:t>
            </w:r>
            <w:r>
              <w:fldChar w:fldCharType="begin"/>
            </w:r>
            <w:r>
              <w:instrText xml:space="preserve"> STYLEREF 1 \s </w:instrText>
            </w:r>
            <w:r>
              <w:fldChar w:fldCharType="separate"/>
            </w:r>
            <w:r w:rsidR="006709C3">
              <w:rPr>
                <w:noProof/>
              </w:rPr>
              <w:t>5</w:t>
            </w:r>
            <w:r>
              <w:rPr>
                <w:noProof/>
              </w:rPr>
              <w:fldChar w:fldCharType="end"/>
            </w:r>
            <w:r>
              <w:t>.</w:t>
            </w:r>
            <w:r>
              <w:fldChar w:fldCharType="begin"/>
            </w:r>
            <w:r>
              <w:instrText xml:space="preserve"> SEQ Persamaan \* ARABIC \s 1 </w:instrText>
            </w:r>
            <w:r>
              <w:fldChar w:fldCharType="separate"/>
            </w:r>
            <w:r w:rsidR="006709C3">
              <w:rPr>
                <w:noProof/>
              </w:rPr>
              <w:t>7</w:t>
            </w:r>
            <w:r>
              <w:rPr>
                <w:noProof/>
              </w:rPr>
              <w:fldChar w:fldCharType="end"/>
            </w:r>
            <w:r>
              <w:t>)</w:t>
            </w:r>
            <w:bookmarkEnd w:id="349"/>
            <w:bookmarkEnd w:id="350"/>
          </w:p>
        </w:tc>
      </w:tr>
    </w:tbl>
    <w:p w:rsidR="00036322" w:rsidRDefault="00036322">
      <w:pPr>
        <w:spacing w:after="200" w:line="276" w:lineRule="auto"/>
        <w:jc w:val="left"/>
        <w:rPr>
          <w:rFonts w:eastAsia="PMingLiU" w:cs="Arial"/>
          <w:b/>
          <w:bCs/>
          <w:kern w:val="32"/>
          <w:sz w:val="24"/>
          <w:szCs w:val="32"/>
          <w:lang w:eastAsia="en-US"/>
        </w:rPr>
      </w:pPr>
    </w:p>
    <w:p w:rsidR="002C531D" w:rsidRDefault="002C531D">
      <w:pPr>
        <w:spacing w:after="200" w:line="276" w:lineRule="auto"/>
        <w:jc w:val="left"/>
        <w:rPr>
          <w:rFonts w:eastAsia="PMingLiU" w:cs="Arial"/>
          <w:b/>
          <w:bCs/>
          <w:kern w:val="32"/>
          <w:sz w:val="24"/>
          <w:szCs w:val="32"/>
          <w:lang w:eastAsia="en-US"/>
        </w:rPr>
      </w:pPr>
      <w:r>
        <w:br w:type="page"/>
      </w:r>
    </w:p>
    <w:p w:rsidR="00BF191B" w:rsidRDefault="008E630F" w:rsidP="008E630F">
      <w:pPr>
        <w:jc w:val="center"/>
        <w:rPr>
          <w:b/>
          <w:i/>
          <w:szCs w:val="24"/>
        </w:rPr>
        <w:sectPr w:rsidR="00BF191B"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51" w:name="_Toc455757709"/>
      <w:r w:rsidRPr="006D1EA4">
        <w:lastRenderedPageBreak/>
        <w:t>BAB VI</w:t>
      </w:r>
      <w:r w:rsidRPr="006D1EA4">
        <w:br/>
        <w:t xml:space="preserve">KESIMPULAN </w:t>
      </w:r>
      <w:r w:rsidR="00833EC5" w:rsidRPr="006D1EA4">
        <w:t>DAN</w:t>
      </w:r>
      <w:r w:rsidRPr="006D1EA4">
        <w:t xml:space="preserve"> SARAN</w:t>
      </w:r>
      <w:bookmarkEnd w:id="351"/>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52" w:name="_Toc454949258"/>
      <w:bookmarkStart w:id="353" w:name="_Toc455034988"/>
      <w:bookmarkStart w:id="354" w:name="_Toc455046646"/>
      <w:bookmarkStart w:id="355" w:name="_Toc455067204"/>
      <w:bookmarkStart w:id="356" w:name="_Toc455676631"/>
      <w:bookmarkStart w:id="357" w:name="_Toc455757710"/>
      <w:bookmarkEnd w:id="352"/>
      <w:bookmarkEnd w:id="353"/>
      <w:bookmarkEnd w:id="354"/>
      <w:bookmarkEnd w:id="355"/>
      <w:bookmarkEnd w:id="356"/>
      <w:bookmarkEnd w:id="357"/>
    </w:p>
    <w:p w:rsidR="008658BF" w:rsidRDefault="00893607" w:rsidP="00C47507">
      <w:pPr>
        <w:pStyle w:val="Heading2"/>
      </w:pPr>
      <w:bookmarkStart w:id="358" w:name="_Toc455757711"/>
      <w:r w:rsidRPr="00C47507">
        <w:t>Kesimpulan</w:t>
      </w:r>
      <w:bookmarkEnd w:id="358"/>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59" w:name="_Toc455757712"/>
      <w:r w:rsidRPr="008658BF">
        <w:t>Saran</w:t>
      </w:r>
      <w:bookmarkEnd w:id="359"/>
    </w:p>
    <w:p w:rsidR="007E2CAB" w:rsidRDefault="00905D9F" w:rsidP="00905D9F">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60" w:name="_Toc455757713"/>
      <w:r>
        <w:lastRenderedPageBreak/>
        <w:t>DAFTAR PUSTAKA</w:t>
      </w:r>
      <w:bookmarkEnd w:id="360"/>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1"/>
            <w:gridCol w:w="5589"/>
          </w:tblGrid>
          <w:tr w:rsidR="00764DDF">
            <w:trPr>
              <w:divId w:val="1869370005"/>
              <w:tblCellSpacing w:w="15" w:type="dxa"/>
            </w:trPr>
            <w:tc>
              <w:tcPr>
                <w:tcW w:w="50" w:type="pct"/>
                <w:hideMark/>
              </w:tcPr>
              <w:p w:rsidR="00764DDF" w:rsidRDefault="00764DDF">
                <w:pPr>
                  <w:pStyle w:val="Bibliography"/>
                  <w:rPr>
                    <w:noProof/>
                    <w:sz w:val="24"/>
                    <w:szCs w:val="24"/>
                  </w:rPr>
                </w:pPr>
                <w:r>
                  <w:rPr>
                    <w:noProof/>
                  </w:rPr>
                  <w:t xml:space="preserve">[1] </w:t>
                </w:r>
              </w:p>
            </w:tc>
            <w:tc>
              <w:tcPr>
                <w:tcW w:w="0" w:type="auto"/>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[2] </w:t>
                </w:r>
              </w:p>
            </w:tc>
            <w:tc>
              <w:tcPr>
                <w:tcW w:w="0" w:type="auto"/>
                <w:hideMark/>
              </w:tcPr>
              <w:p w:rsidR="00764DDF" w:rsidRDefault="00764DDF">
                <w:pPr>
                  <w:pStyle w:val="Bibliography"/>
                  <w:rPr>
                    <w:noProof/>
                  </w:rPr>
                </w:pPr>
                <w:r>
                  <w:rPr>
                    <w:noProof/>
                  </w:rPr>
                  <w:t>“Sistem deteksi intrusi,” [Online]. Available: https://id.wikipedia.org/wiki/Sistem_deteksi_intrusi. [Diakses 22 June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[3] </w:t>
                </w:r>
              </w:p>
            </w:tc>
            <w:tc>
              <w:tcPr>
                <w:tcW w:w="0" w:type="auto"/>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[4] </w:t>
                </w:r>
              </w:p>
            </w:tc>
            <w:tc>
              <w:tcPr>
                <w:tcW w:w="0" w:type="auto"/>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[5] </w:t>
                </w:r>
              </w:p>
            </w:tc>
            <w:tc>
              <w:tcPr>
                <w:tcW w:w="0" w:type="auto"/>
                <w:hideMark/>
              </w:tcPr>
              <w:p w:rsidR="00764DDF" w:rsidRDefault="00764DDF">
                <w:pPr>
                  <w:pStyle w:val="Bibliography"/>
                  <w:rPr>
                    <w:noProof/>
                  </w:rPr>
                </w:pPr>
                <w:r>
                  <w:rPr>
                    <w:noProof/>
                  </w:rPr>
                  <w:t>“Mahalanobis distance,” [Online]. Available: https://en.wikipedia.org/wiki/Mahalanobis_distance. [Diakses 22 June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[6] </w:t>
                </w:r>
              </w:p>
            </w:tc>
            <w:tc>
              <w:tcPr>
                <w:tcW w:w="0" w:type="auto"/>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[7] </w:t>
                </w:r>
              </w:p>
            </w:tc>
            <w:tc>
              <w:tcPr>
                <w:tcW w:w="0" w:type="auto"/>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[8] </w:t>
                </w:r>
              </w:p>
            </w:tc>
            <w:tc>
              <w:tcPr>
                <w:tcW w:w="0" w:type="auto"/>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[9] </w:t>
                </w:r>
              </w:p>
            </w:tc>
            <w:tc>
              <w:tcPr>
                <w:tcW w:w="0" w:type="auto"/>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61" w:name="_Toc203375468"/>
      <w:bookmarkStart w:id="362" w:name="_Toc266685512"/>
      <w:bookmarkStart w:id="363" w:name="_Toc283421884"/>
      <w:r>
        <w:rPr>
          <w:b/>
          <w:i/>
        </w:rPr>
        <w:lastRenderedPageBreak/>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64" w:name="_Toc455757714"/>
      <w:r w:rsidRPr="0092020A">
        <w:lastRenderedPageBreak/>
        <w:t>LAMPIRAN</w:t>
      </w:r>
      <w:bookmarkEnd w:id="364"/>
    </w:p>
    <w:p w:rsidR="00DD791F" w:rsidRDefault="001C635E" w:rsidP="00DD791F">
      <w:pPr>
        <w:ind w:firstLine="720"/>
      </w:pPr>
      <w:r w:rsidRPr="009822F7">
        <w:t xml:space="preserve">Bagian ini merupakan lapiran sebagai dokumen </w:t>
      </w:r>
      <w:r w:rsidR="00DD791F">
        <w:t>pelengkap dari buku Tugas Akhir, pada bagian ini diberikan informasi  mengenai kode sumber dari sistem yang dibuat.</w:t>
      </w:r>
    </w:p>
    <w:p w:rsidR="00561873" w:rsidRPr="00561873" w:rsidRDefault="00561873" w:rsidP="00561873">
      <w:pPr>
        <w:pStyle w:val="ListParagraph"/>
        <w:keepNext/>
        <w:keepLines/>
        <w:numPr>
          <w:ilvl w:val="0"/>
          <w:numId w:val="1"/>
        </w:numPr>
        <w:spacing w:before="200" w:after="200"/>
        <w:contextualSpacing w:val="0"/>
        <w:outlineLvl w:val="1"/>
        <w:rPr>
          <w:b/>
          <w:bCs/>
          <w:vanish/>
          <w:szCs w:val="26"/>
        </w:rPr>
      </w:pPr>
      <w:bookmarkStart w:id="365" w:name="_Toc455034993"/>
      <w:bookmarkStart w:id="366" w:name="_Toc455046651"/>
      <w:bookmarkStart w:id="367" w:name="_Toc455067209"/>
      <w:bookmarkStart w:id="368" w:name="_Toc455676636"/>
      <w:bookmarkStart w:id="369" w:name="_Toc455757715"/>
      <w:bookmarkEnd w:id="365"/>
      <w:bookmarkEnd w:id="366"/>
      <w:bookmarkEnd w:id="367"/>
      <w:bookmarkEnd w:id="368"/>
      <w:bookmarkEnd w:id="369"/>
    </w:p>
    <w:p w:rsidR="001B4539" w:rsidRPr="008E630F" w:rsidRDefault="00561873" w:rsidP="001B4539">
      <w:pPr>
        <w:pStyle w:val="Heading2"/>
        <w:numPr>
          <w:ilvl w:val="0"/>
          <w:numId w:val="30"/>
        </w:numPr>
        <w:spacing w:line="276" w:lineRule="auto"/>
        <w:jc w:val="left"/>
        <w:rPr>
          <w:lang w:val="en-US"/>
        </w:rPr>
      </w:pPr>
      <w:bookmarkStart w:id="370" w:name="_Toc455757716"/>
      <w:r w:rsidRPr="000B54B8">
        <w:rPr>
          <w:lang w:val="en-US"/>
        </w:rPr>
        <w:t>Kode Sumber</w:t>
      </w:r>
      <w:bookmarkEnd w:id="370"/>
    </w:p>
    <w:p w:rsidR="008E630F" w:rsidRDefault="008E630F">
      <w:pPr>
        <w:spacing w:after="200" w:line="276" w:lineRule="auto"/>
        <w:jc w:val="left"/>
        <w:rPr>
          <w:rFonts w:eastAsia="PMingLiU" w:cs="Arial"/>
          <w:b/>
          <w:bCs/>
          <w:kern w:val="32"/>
          <w:sz w:val="24"/>
          <w:szCs w:val="32"/>
          <w:lang w:eastAsia="en-US"/>
        </w:rPr>
      </w:pPr>
      <w: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8556FC" w:rsidRDefault="001F5A7E" w:rsidP="00C13326">
      <w:pPr>
        <w:pStyle w:val="Heading1"/>
        <w:numPr>
          <w:ilvl w:val="0"/>
          <w:numId w:val="0"/>
        </w:numPr>
        <w:spacing w:before="200" w:after="200"/>
        <w:ind w:left="6"/>
      </w:pPr>
      <w:bookmarkStart w:id="371" w:name="_Toc455757717"/>
      <w:r w:rsidRPr="00326ED3">
        <w:lastRenderedPageBreak/>
        <w:t>BIODATA PENULI</w:t>
      </w:r>
      <w:r>
        <w:t>S</w:t>
      </w:r>
      <w:bookmarkEnd w:id="361"/>
      <w:bookmarkEnd w:id="362"/>
      <w:bookmarkEnd w:id="363"/>
      <w:bookmarkEnd w:id="371"/>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p w:rsidR="00BE780A" w:rsidRPr="00BE780A" w:rsidRDefault="00BE780A" w:rsidP="00082E18">
      <w:pPr>
        <w:ind w:firstLine="576"/>
      </w:pPr>
    </w:p>
    <w:p w:rsidR="00E07DD7" w:rsidRPr="00E07DD7" w:rsidRDefault="00E07DD7" w:rsidP="00CD009B">
      <w:pPr>
        <w:ind w:firstLine="576"/>
      </w:pPr>
    </w:p>
    <w:p w:rsidR="0088748D" w:rsidRPr="00326ED3" w:rsidRDefault="0088748D" w:rsidP="0088748D">
      <w:pPr>
        <w:rPr>
          <w:lang w:eastAsia="en-US"/>
        </w:rPr>
      </w:pPr>
    </w:p>
    <w:p w:rsidR="004A7D65" w:rsidRPr="00326ED3" w:rsidRDefault="004A7D65">
      <w:pPr>
        <w:rPr>
          <w:lang w:eastAsia="en-US"/>
        </w:rPr>
      </w:pPr>
    </w:p>
    <w:sectPr w:rsidR="004A7D65" w:rsidRPr="00326ED3" w:rsidSect="0080023F">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8BA" w:rsidRDefault="005438BA" w:rsidP="00E774EF">
      <w:r>
        <w:separator/>
      </w:r>
    </w:p>
  </w:endnote>
  <w:endnote w:type="continuationSeparator" w:id="0">
    <w:p w:rsidR="005438BA" w:rsidRDefault="005438BA"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vi</w:t>
    </w:r>
    <w:r>
      <w:rPr>
        <w:noProof/>
      </w:rPr>
      <w:fldChar w:fldCharType="end"/>
    </w:r>
  </w:p>
  <w:p w:rsidR="00352290" w:rsidRDefault="00352290"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Pr>
        <w:noProof/>
      </w:rPr>
      <w:t>vii</w:t>
    </w:r>
    <w:r>
      <w:rPr>
        <w:noProof/>
      </w:rPr>
      <w:fldChar w:fldCharType="end"/>
    </w:r>
  </w:p>
  <w:p w:rsidR="00352290" w:rsidRDefault="00352290"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v</w:t>
    </w:r>
    <w:r>
      <w:rPr>
        <w:noProof/>
      </w:rPr>
      <w:fldChar w:fldCharType="end"/>
    </w:r>
  </w:p>
  <w:p w:rsidR="00352290" w:rsidRDefault="0035229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xiv</w:t>
    </w:r>
    <w:r>
      <w:rPr>
        <w:noProof/>
      </w:rPr>
      <w:fldChar w:fldCharType="end"/>
    </w:r>
  </w:p>
  <w:p w:rsidR="00352290" w:rsidRDefault="00352290"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xiii</w:t>
    </w:r>
    <w:r>
      <w:rPr>
        <w:noProof/>
      </w:rPr>
      <w:fldChar w:fldCharType="end"/>
    </w:r>
  </w:p>
  <w:p w:rsidR="00352290" w:rsidRDefault="00352290"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xi</w:t>
    </w:r>
    <w:r>
      <w:rPr>
        <w:noProof/>
      </w:rPr>
      <w:fldChar w:fldCharType="end"/>
    </w:r>
  </w:p>
  <w:p w:rsidR="00352290" w:rsidRDefault="0035229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xx</w:t>
    </w:r>
    <w:r>
      <w:rPr>
        <w:noProof/>
      </w:rPr>
      <w:fldChar w:fldCharType="end"/>
    </w:r>
  </w:p>
  <w:p w:rsidR="00352290" w:rsidRDefault="00352290"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Pr>
        <w:noProof/>
      </w:rPr>
      <w:t>xix</w:t>
    </w:r>
    <w:r>
      <w:rPr>
        <w:noProof/>
      </w:rPr>
      <w:fldChar w:fldCharType="end"/>
    </w:r>
  </w:p>
  <w:p w:rsidR="00352290" w:rsidRDefault="00352290"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xix</w:t>
    </w:r>
    <w:r>
      <w:rPr>
        <w:noProof/>
      </w:rPr>
      <w:fldChar w:fldCharType="end"/>
    </w:r>
  </w:p>
  <w:p w:rsidR="00352290" w:rsidRDefault="0035229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p>
  <w:p w:rsidR="00352290" w:rsidRDefault="00352290"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352290" w:rsidRDefault="00352290">
        <w:pPr>
          <w:pStyle w:val="Footer"/>
          <w:jc w:val="center"/>
        </w:pPr>
      </w:p>
    </w:sdtContent>
  </w:sdt>
  <w:p w:rsidR="00352290" w:rsidRDefault="00352290"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352290" w:rsidRPr="004D784D" w:rsidRDefault="00352290">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2906D0">
          <w:rPr>
            <w:noProof/>
            <w:sz w:val="22"/>
            <w:szCs w:val="22"/>
          </w:rPr>
          <w:t>1</w:t>
        </w:r>
        <w:r w:rsidRPr="004D784D">
          <w:rPr>
            <w:noProof/>
            <w:sz w:val="22"/>
            <w:szCs w:val="22"/>
          </w:rPr>
          <w:fldChar w:fldCharType="end"/>
        </w:r>
      </w:p>
    </w:sdtContent>
  </w:sdt>
  <w:p w:rsidR="00352290" w:rsidRPr="005C46C6" w:rsidRDefault="00352290"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60945"/>
      <w:docPartObj>
        <w:docPartGallery w:val="Page Numbers (Bottom of Page)"/>
        <w:docPartUnique/>
      </w:docPartObj>
    </w:sdtPr>
    <w:sdtEndPr>
      <w:rPr>
        <w:noProof/>
      </w:rPr>
    </w:sdtEndPr>
    <w:sdtContent>
      <w:p w:rsidR="00352290" w:rsidRDefault="00352290">
        <w:pPr>
          <w:pStyle w:val="Footer"/>
          <w:jc w:val="center"/>
        </w:pPr>
      </w:p>
    </w:sdtContent>
  </w:sdt>
  <w:p w:rsidR="00352290" w:rsidRDefault="00352290" w:rsidP="002104C4">
    <w:pPr>
      <w:pStyle w:val="Footer"/>
      <w:ind w:right="36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p>
  <w:p w:rsidR="00352290" w:rsidRPr="005C46C6" w:rsidRDefault="00352290"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088116"/>
      <w:docPartObj>
        <w:docPartGallery w:val="Page Numbers (Bottom of Page)"/>
        <w:docPartUnique/>
      </w:docPartObj>
    </w:sdtPr>
    <w:sdtEndPr>
      <w:rPr>
        <w:noProof/>
      </w:rPr>
    </w:sdtEndPr>
    <w:sdtContent>
      <w:p w:rsidR="00352290" w:rsidRDefault="00352290">
        <w:pPr>
          <w:pStyle w:val="Footer"/>
          <w:jc w:val="center"/>
        </w:pPr>
        <w:r>
          <w:fldChar w:fldCharType="begin"/>
        </w:r>
        <w:r>
          <w:instrText xml:space="preserve"> PAGE   \* MERGEFORMAT </w:instrText>
        </w:r>
        <w:r>
          <w:fldChar w:fldCharType="separate"/>
        </w:r>
        <w:r w:rsidR="002906D0">
          <w:rPr>
            <w:noProof/>
          </w:rPr>
          <w:t>35</w:t>
        </w:r>
        <w:r>
          <w:rPr>
            <w:noProof/>
          </w:rPr>
          <w:fldChar w:fldCharType="end"/>
        </w:r>
      </w:p>
    </w:sdtContent>
  </w:sdt>
  <w:p w:rsidR="00352290" w:rsidRPr="005C46C6" w:rsidRDefault="00352290"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Pr="003E7145" w:rsidRDefault="00352290" w:rsidP="00551EA6">
    <w:pPr>
      <w:pStyle w:val="Footer"/>
      <w:jc w:val="center"/>
      <w:rPr>
        <w:sz w:val="22"/>
        <w:szCs w:val="22"/>
      </w:rPr>
    </w:pPr>
  </w:p>
  <w:p w:rsidR="00352290" w:rsidRDefault="00352290"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i</w:t>
    </w:r>
    <w:r>
      <w:rPr>
        <w:noProof/>
      </w:rPr>
      <w:fldChar w:fldCharType="end"/>
    </w:r>
  </w:p>
  <w:p w:rsidR="00352290" w:rsidRDefault="00352290"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ii</w:t>
    </w:r>
    <w:r>
      <w:rPr>
        <w:noProof/>
      </w:rPr>
      <w:fldChar w:fldCharType="end"/>
    </w:r>
  </w:p>
  <w:p w:rsidR="00352290" w:rsidRDefault="00352290"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Pr>
        <w:noProof/>
      </w:rPr>
      <w:t>ii</w:t>
    </w:r>
    <w:r>
      <w:rPr>
        <w:noProof/>
      </w:rPr>
      <w:fldChar w:fldCharType="end"/>
    </w:r>
  </w:p>
  <w:p w:rsidR="00352290" w:rsidRDefault="00352290"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i</w:t>
    </w:r>
    <w:r>
      <w:rPr>
        <w:noProof/>
      </w:rPr>
      <w:fldChar w:fldCharType="end"/>
    </w:r>
  </w:p>
  <w:p w:rsidR="00352290" w:rsidRDefault="00352290"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sidR="002906D0">
      <w:rPr>
        <w:noProof/>
      </w:rPr>
      <w:t>iv</w:t>
    </w:r>
    <w:r>
      <w:rPr>
        <w:noProof/>
      </w:rPr>
      <w:fldChar w:fldCharType="end"/>
    </w:r>
  </w:p>
  <w:p w:rsidR="00352290" w:rsidRDefault="00352290"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Footer"/>
      <w:jc w:val="center"/>
    </w:pPr>
    <w:r>
      <w:fldChar w:fldCharType="begin"/>
    </w:r>
    <w:r>
      <w:instrText xml:space="preserve"> PAGE   \* MERGEFORMAT </w:instrText>
    </w:r>
    <w:r>
      <w:fldChar w:fldCharType="separate"/>
    </w:r>
    <w:r>
      <w:rPr>
        <w:noProof/>
      </w:rPr>
      <w:t>iii</w:t>
    </w:r>
    <w:r>
      <w:rPr>
        <w:noProof/>
      </w:rPr>
      <w:fldChar w:fldCharType="end"/>
    </w:r>
  </w:p>
  <w:p w:rsidR="00352290" w:rsidRDefault="00352290"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Footer"/>
      <w:tabs>
        <w:tab w:val="clear" w:pos="4320"/>
      </w:tabs>
      <w:jc w:val="center"/>
    </w:pPr>
    <w:r>
      <w:fldChar w:fldCharType="begin"/>
    </w:r>
    <w:r>
      <w:instrText xml:space="preserve"> PAGE   \* MERGEFORMAT </w:instrText>
    </w:r>
    <w:r>
      <w:fldChar w:fldCharType="separate"/>
    </w:r>
    <w:r w:rsidR="002906D0">
      <w:rPr>
        <w:noProof/>
      </w:rPr>
      <w:t>iii</w:t>
    </w:r>
    <w:r>
      <w:rPr>
        <w:noProof/>
      </w:rPr>
      <w:fldChar w:fldCharType="end"/>
    </w:r>
  </w:p>
  <w:p w:rsidR="00352290" w:rsidRDefault="00352290"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8BA" w:rsidRDefault="005438BA" w:rsidP="00E774EF">
      <w:r>
        <w:separator/>
      </w:r>
    </w:p>
  </w:footnote>
  <w:footnote w:type="continuationSeparator" w:id="0">
    <w:p w:rsidR="005438BA" w:rsidRDefault="005438BA"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rPr>
        <w:rFonts w:eastAsia="Times New Roman"/>
        <w:lang w:eastAsia="ja-JP"/>
      </w:rPr>
    </w:pPr>
  </w:p>
  <w:p w:rsidR="00352290" w:rsidRDefault="003522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ind w:right="-4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jc w:val="right"/>
    </w:pPr>
  </w:p>
  <w:p w:rsidR="00352290" w:rsidRDefault="0035229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tabs>
        <w:tab w:val="clear" w:pos="4320"/>
      </w:tabs>
      <w:ind w:right="28" w:firstLine="0"/>
      <w:jc w:val="center"/>
    </w:pPr>
  </w:p>
  <w:p w:rsidR="00352290" w:rsidRDefault="00352290"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ind w:right="-4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jc w:val="right"/>
    </w:pPr>
  </w:p>
  <w:p w:rsidR="00352290" w:rsidRDefault="0035229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tabs>
        <w:tab w:val="clear" w:pos="4320"/>
      </w:tabs>
      <w:ind w:right="28" w:firstLine="0"/>
      <w:jc w:val="center"/>
    </w:pPr>
  </w:p>
  <w:p w:rsidR="00352290" w:rsidRDefault="00352290"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jc w:val="right"/>
    </w:pPr>
  </w:p>
  <w:p w:rsidR="00352290" w:rsidRDefault="0035229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tabs>
        <w:tab w:val="clear" w:pos="4320"/>
      </w:tabs>
      <w:ind w:right="28" w:firstLine="0"/>
      <w:jc w:val="center"/>
    </w:pPr>
  </w:p>
  <w:p w:rsidR="00352290" w:rsidRDefault="00352290"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906D0">
          <w:rPr>
            <w:noProof/>
          </w:rPr>
          <w:t>4</w:t>
        </w:r>
        <w:r>
          <w:rPr>
            <w:noProof/>
          </w:rPr>
          <w:fldChar w:fldCharType="end"/>
        </w:r>
      </w:sdtContent>
    </w:sdt>
  </w:p>
  <w:p w:rsidR="00352290" w:rsidRDefault="00352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jc w:val="right"/>
    </w:pPr>
  </w:p>
  <w:p w:rsidR="00352290" w:rsidRDefault="0035229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906D0">
          <w:rPr>
            <w:noProof/>
          </w:rPr>
          <w:t>5</w:t>
        </w:r>
        <w:r>
          <w:rPr>
            <w:noProof/>
          </w:rPr>
          <w:fldChar w:fldCharType="end"/>
        </w:r>
      </w:sdtContent>
    </w:sdt>
  </w:p>
  <w:p w:rsidR="00352290" w:rsidRPr="001372C3" w:rsidRDefault="00352290" w:rsidP="002104C4">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tabs>
        <w:tab w:val="clear" w:pos="4320"/>
      </w:tabs>
      <w:ind w:right="28" w:firstLine="0"/>
      <w:jc w:val="center"/>
    </w:pPr>
  </w:p>
  <w:p w:rsidR="00352290" w:rsidRDefault="00352290"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24091"/>
      <w:docPartObj>
        <w:docPartGallery w:val="Page Numbers (Top of Page)"/>
        <w:docPartUnique/>
      </w:docPartObj>
    </w:sdtPr>
    <w:sdtEndPr>
      <w:rPr>
        <w:noProof/>
      </w:rPr>
    </w:sdtEndPr>
    <w:sdtContent>
      <w:p w:rsidR="00352290" w:rsidRDefault="00352290">
        <w:pPr>
          <w:pStyle w:val="Header"/>
        </w:pPr>
        <w:r>
          <w:fldChar w:fldCharType="begin"/>
        </w:r>
        <w:r>
          <w:instrText xml:space="preserve"> PAGE   \* MERGEFORMAT </w:instrText>
        </w:r>
        <w:r>
          <w:fldChar w:fldCharType="separate"/>
        </w:r>
        <w:r w:rsidR="002906D0">
          <w:rPr>
            <w:noProof/>
          </w:rPr>
          <w:t>18</w:t>
        </w:r>
        <w:r>
          <w:rPr>
            <w:noProof/>
          </w:rPr>
          <w:fldChar w:fldCharType="end"/>
        </w:r>
      </w:p>
    </w:sdtContent>
  </w:sdt>
  <w:p w:rsidR="00352290" w:rsidRDefault="0035229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441610"/>
      <w:docPartObj>
        <w:docPartGallery w:val="Page Numbers (Top of Page)"/>
        <w:docPartUnique/>
      </w:docPartObj>
    </w:sdtPr>
    <w:sdtEndPr>
      <w:rPr>
        <w:noProof/>
      </w:rPr>
    </w:sdtEndPr>
    <w:sdtContent>
      <w:p w:rsidR="00352290" w:rsidRDefault="00352290">
        <w:pPr>
          <w:pStyle w:val="Header"/>
          <w:jc w:val="right"/>
        </w:pPr>
        <w:r>
          <w:fldChar w:fldCharType="begin"/>
        </w:r>
        <w:r>
          <w:instrText xml:space="preserve"> PAGE   \* MERGEFORMAT </w:instrText>
        </w:r>
        <w:r>
          <w:fldChar w:fldCharType="separate"/>
        </w:r>
        <w:r w:rsidR="002906D0">
          <w:rPr>
            <w:noProof/>
          </w:rPr>
          <w:t>17</w:t>
        </w:r>
        <w:r>
          <w:rPr>
            <w:noProof/>
          </w:rPr>
          <w:fldChar w:fldCharType="end"/>
        </w:r>
      </w:p>
    </w:sdtContent>
  </w:sdt>
  <w:p w:rsidR="00352290" w:rsidRDefault="00352290">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028016"/>
      <w:docPartObj>
        <w:docPartGallery w:val="Page Numbers (Top of Page)"/>
        <w:docPartUnique/>
      </w:docPartObj>
    </w:sdtPr>
    <w:sdtEndPr>
      <w:rPr>
        <w:noProof/>
      </w:rPr>
    </w:sdtEndPr>
    <w:sdtContent>
      <w:p w:rsidR="00352290" w:rsidRDefault="00352290">
        <w:pPr>
          <w:pStyle w:val="Header"/>
        </w:pPr>
        <w:r>
          <w:fldChar w:fldCharType="begin"/>
        </w:r>
        <w:r>
          <w:instrText xml:space="preserve"> PAGE   \* MERGEFORMAT </w:instrText>
        </w:r>
        <w:r>
          <w:fldChar w:fldCharType="separate"/>
        </w:r>
        <w:r w:rsidR="002906D0">
          <w:rPr>
            <w:noProof/>
          </w:rPr>
          <w:t>6</w:t>
        </w:r>
        <w:r>
          <w:rPr>
            <w:noProof/>
          </w:rPr>
          <w:fldChar w:fldCharType="end"/>
        </w:r>
      </w:p>
    </w:sdtContent>
  </w:sdt>
  <w:p w:rsidR="00352290" w:rsidRDefault="00352290"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pPr>
  </w:p>
  <w:p w:rsidR="00352290" w:rsidRDefault="00352290" w:rsidP="002104C4">
    <w:pPr>
      <w:pStyle w:val="Header"/>
      <w:tabs>
        <w:tab w:val="clear" w:pos="4320"/>
      </w:tabs>
      <w:ind w:right="28" w:firstLine="0"/>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352290" w:rsidRDefault="00352290">
        <w:pPr>
          <w:pStyle w:val="Header"/>
        </w:pPr>
        <w:r>
          <w:fldChar w:fldCharType="begin"/>
        </w:r>
        <w:r>
          <w:instrText xml:space="preserve"> PAGE   \* MERGEFORMAT </w:instrText>
        </w:r>
        <w:r>
          <w:fldChar w:fldCharType="separate"/>
        </w:r>
        <w:r w:rsidR="004F3F4A">
          <w:rPr>
            <w:noProof/>
          </w:rPr>
          <w:t>42</w:t>
        </w:r>
        <w:r>
          <w:rPr>
            <w:noProof/>
          </w:rPr>
          <w:fldChar w:fldCharType="end"/>
        </w:r>
      </w:p>
    </w:sdtContent>
  </w:sdt>
  <w:p w:rsidR="00352290" w:rsidRDefault="00352290">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352290" w:rsidRDefault="00352290">
        <w:pPr>
          <w:pStyle w:val="Header"/>
          <w:jc w:val="right"/>
        </w:pPr>
        <w:r>
          <w:fldChar w:fldCharType="begin"/>
        </w:r>
        <w:r>
          <w:instrText xml:space="preserve"> PAGE   \* MERGEFORMAT </w:instrText>
        </w:r>
        <w:r>
          <w:fldChar w:fldCharType="separate"/>
        </w:r>
        <w:r w:rsidR="004F3F4A">
          <w:rPr>
            <w:noProof/>
          </w:rPr>
          <w:t>43</w:t>
        </w:r>
        <w:r>
          <w:rPr>
            <w:noProof/>
          </w:rPr>
          <w:fldChar w:fldCharType="end"/>
        </w:r>
      </w:p>
    </w:sdtContent>
  </w:sdt>
  <w:p w:rsidR="00352290" w:rsidRDefault="00352290">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ind w:firstLine="0"/>
      <w:jc w:val="center"/>
    </w:pPr>
  </w:p>
  <w:p w:rsidR="00352290" w:rsidRDefault="00352290" w:rsidP="002104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jc w:val="right"/>
    </w:pPr>
  </w:p>
  <w:p w:rsidR="00352290" w:rsidRDefault="003522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ind w:firstLine="0"/>
      <w:jc w:val="center"/>
    </w:pPr>
  </w:p>
  <w:p w:rsidR="00352290" w:rsidRDefault="00352290"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pPr>
      <w:pStyle w:val="Header"/>
      <w:jc w:val="right"/>
    </w:pPr>
  </w:p>
  <w:p w:rsidR="00352290" w:rsidRDefault="0035229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290" w:rsidRDefault="00352290" w:rsidP="002104C4">
    <w:pPr>
      <w:pStyle w:val="Header"/>
      <w:tabs>
        <w:tab w:val="clear" w:pos="4320"/>
      </w:tabs>
      <w:ind w:right="28" w:firstLine="0"/>
      <w:jc w:val="center"/>
    </w:pPr>
  </w:p>
  <w:p w:rsidR="00352290" w:rsidRDefault="00352290"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4"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7"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8"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4"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7"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28" w15:restartNumberingAfterBreak="0">
    <w:nsid w:val="54865E4B"/>
    <w:multiLevelType w:val="multilevel"/>
    <w:tmpl w:val="245AD8B4"/>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0"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1"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B9F0FF5"/>
    <w:multiLevelType w:val="hybridMultilevel"/>
    <w:tmpl w:val="6D469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8"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35"/>
  </w:num>
  <w:num w:numId="3">
    <w:abstractNumId w:val="18"/>
  </w:num>
  <w:num w:numId="4">
    <w:abstractNumId w:val="37"/>
  </w:num>
  <w:num w:numId="5">
    <w:abstractNumId w:val="31"/>
  </w:num>
  <w:num w:numId="6">
    <w:abstractNumId w:val="21"/>
  </w:num>
  <w:num w:numId="7">
    <w:abstractNumId w:val="25"/>
  </w:num>
  <w:num w:numId="8">
    <w:abstractNumId w:val="14"/>
  </w:num>
  <w:num w:numId="9">
    <w:abstractNumId w:val="28"/>
    <w:lvlOverride w:ilvl="0">
      <w:startOverride w:val="4"/>
    </w:lvlOverride>
    <w:lvlOverride w:ilvl="1">
      <w:startOverride w:val="1"/>
    </w:lvlOverride>
  </w:num>
  <w:num w:numId="10">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2"/>
  </w:num>
  <w:num w:numId="13">
    <w:abstractNumId w:val="8"/>
  </w:num>
  <w:num w:numId="14">
    <w:abstractNumId w:val="26"/>
  </w:num>
  <w:num w:numId="15">
    <w:abstractNumId w:val="30"/>
  </w:num>
  <w:num w:numId="16">
    <w:abstractNumId w:val="33"/>
  </w:num>
  <w:num w:numId="17">
    <w:abstractNumId w:val="20"/>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4"/>
  </w:num>
  <w:num w:numId="22">
    <w:abstractNumId w:val="34"/>
  </w:num>
  <w:num w:numId="23">
    <w:abstractNumId w:val="36"/>
  </w:num>
  <w:num w:numId="24">
    <w:abstractNumId w:val="15"/>
  </w:num>
  <w:num w:numId="25">
    <w:abstractNumId w:val="16"/>
  </w:num>
  <w:num w:numId="26">
    <w:abstractNumId w:val="12"/>
  </w:num>
  <w:num w:numId="27">
    <w:abstractNumId w:val="11"/>
  </w:num>
  <w:num w:numId="28">
    <w:abstractNumId w:val="19"/>
  </w:num>
  <w:num w:numId="29">
    <w:abstractNumId w:val="22"/>
  </w:num>
  <w:num w:numId="30">
    <w:abstractNumId w:val="4"/>
  </w:num>
  <w:num w:numId="31">
    <w:abstractNumId w:val="38"/>
  </w:num>
  <w:num w:numId="32">
    <w:abstractNumId w:val="13"/>
  </w:num>
  <w:num w:numId="33">
    <w:abstractNumId w:val="27"/>
  </w:num>
  <w:num w:numId="34">
    <w:abstractNumId w:val="5"/>
  </w:num>
  <w:num w:numId="35">
    <w:abstractNumId w:val="23"/>
  </w:num>
  <w:num w:numId="36">
    <w:abstractNumId w:val="17"/>
  </w:num>
  <w:num w:numId="37">
    <w:abstractNumId w:val="10"/>
  </w:num>
  <w:num w:numId="38">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708"/>
    <w:rsid w:val="000C082F"/>
    <w:rsid w:val="000C0A08"/>
    <w:rsid w:val="000C14CA"/>
    <w:rsid w:val="000C16FE"/>
    <w:rsid w:val="000C1962"/>
    <w:rsid w:val="000C1D73"/>
    <w:rsid w:val="000C1ED3"/>
    <w:rsid w:val="000C213E"/>
    <w:rsid w:val="000C2242"/>
    <w:rsid w:val="000C248A"/>
    <w:rsid w:val="000C2AFA"/>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776"/>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B87"/>
    <w:rsid w:val="00345DEE"/>
    <w:rsid w:val="00346431"/>
    <w:rsid w:val="0034653F"/>
    <w:rsid w:val="00346838"/>
    <w:rsid w:val="00346A28"/>
    <w:rsid w:val="00347914"/>
    <w:rsid w:val="00347B6E"/>
    <w:rsid w:val="003506F4"/>
    <w:rsid w:val="003508A3"/>
    <w:rsid w:val="00350B23"/>
    <w:rsid w:val="00350E0E"/>
    <w:rsid w:val="00350EB2"/>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1686"/>
    <w:rsid w:val="003A2082"/>
    <w:rsid w:val="003A2111"/>
    <w:rsid w:val="003A2491"/>
    <w:rsid w:val="003A2516"/>
    <w:rsid w:val="003A2A13"/>
    <w:rsid w:val="003A2BCD"/>
    <w:rsid w:val="003A2DAC"/>
    <w:rsid w:val="003A3046"/>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FD4"/>
    <w:rsid w:val="00481FED"/>
    <w:rsid w:val="004823C5"/>
    <w:rsid w:val="00482E6B"/>
    <w:rsid w:val="00483227"/>
    <w:rsid w:val="0048328C"/>
    <w:rsid w:val="00483299"/>
    <w:rsid w:val="0048354C"/>
    <w:rsid w:val="00483A38"/>
    <w:rsid w:val="004846A6"/>
    <w:rsid w:val="00485745"/>
    <w:rsid w:val="00485A4B"/>
    <w:rsid w:val="00485BFF"/>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CCE"/>
    <w:rsid w:val="00524E04"/>
    <w:rsid w:val="00525212"/>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6FE"/>
    <w:rsid w:val="0056483E"/>
    <w:rsid w:val="00564B79"/>
    <w:rsid w:val="00564FEC"/>
    <w:rsid w:val="005650B3"/>
    <w:rsid w:val="00565629"/>
    <w:rsid w:val="00565740"/>
    <w:rsid w:val="00566772"/>
    <w:rsid w:val="00566886"/>
    <w:rsid w:val="00566BD8"/>
    <w:rsid w:val="005671D7"/>
    <w:rsid w:val="00567419"/>
    <w:rsid w:val="00567446"/>
    <w:rsid w:val="005677BE"/>
    <w:rsid w:val="00567D01"/>
    <w:rsid w:val="00567D12"/>
    <w:rsid w:val="00567E80"/>
    <w:rsid w:val="00567FEC"/>
    <w:rsid w:val="0057032A"/>
    <w:rsid w:val="005705D7"/>
    <w:rsid w:val="0057065D"/>
    <w:rsid w:val="00570739"/>
    <w:rsid w:val="00570768"/>
    <w:rsid w:val="0057163F"/>
    <w:rsid w:val="005719AE"/>
    <w:rsid w:val="00571DB6"/>
    <w:rsid w:val="005734A6"/>
    <w:rsid w:val="0057365D"/>
    <w:rsid w:val="00573BBC"/>
    <w:rsid w:val="00573E82"/>
    <w:rsid w:val="00574281"/>
    <w:rsid w:val="00574331"/>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CA0"/>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AE2"/>
    <w:rsid w:val="005E5DB7"/>
    <w:rsid w:val="005E6422"/>
    <w:rsid w:val="005E7584"/>
    <w:rsid w:val="005E7595"/>
    <w:rsid w:val="005E7A90"/>
    <w:rsid w:val="005E7F78"/>
    <w:rsid w:val="005F06AC"/>
    <w:rsid w:val="005F09E6"/>
    <w:rsid w:val="005F0B0A"/>
    <w:rsid w:val="005F1B7E"/>
    <w:rsid w:val="005F20F5"/>
    <w:rsid w:val="005F224D"/>
    <w:rsid w:val="005F2644"/>
    <w:rsid w:val="005F264A"/>
    <w:rsid w:val="005F27E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38D"/>
    <w:rsid w:val="00640586"/>
    <w:rsid w:val="00640812"/>
    <w:rsid w:val="0064081A"/>
    <w:rsid w:val="00640A18"/>
    <w:rsid w:val="00640F72"/>
    <w:rsid w:val="00641176"/>
    <w:rsid w:val="0064138A"/>
    <w:rsid w:val="00641F32"/>
    <w:rsid w:val="00642653"/>
    <w:rsid w:val="0064297E"/>
    <w:rsid w:val="00642E1B"/>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9C3"/>
    <w:rsid w:val="00670EDD"/>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D1B"/>
    <w:rsid w:val="006B6055"/>
    <w:rsid w:val="006B60B6"/>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BF7"/>
    <w:rsid w:val="00786E64"/>
    <w:rsid w:val="007872D4"/>
    <w:rsid w:val="007874DE"/>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B72"/>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C44"/>
    <w:rsid w:val="007E7AB0"/>
    <w:rsid w:val="007E7AED"/>
    <w:rsid w:val="007E7B62"/>
    <w:rsid w:val="007E7CE1"/>
    <w:rsid w:val="007F0EB2"/>
    <w:rsid w:val="007F12A8"/>
    <w:rsid w:val="007F1367"/>
    <w:rsid w:val="007F17C3"/>
    <w:rsid w:val="007F18BA"/>
    <w:rsid w:val="007F1AC7"/>
    <w:rsid w:val="007F1B68"/>
    <w:rsid w:val="007F1C1B"/>
    <w:rsid w:val="007F2322"/>
    <w:rsid w:val="007F3399"/>
    <w:rsid w:val="007F3838"/>
    <w:rsid w:val="007F3BA9"/>
    <w:rsid w:val="007F3BAE"/>
    <w:rsid w:val="007F3BBC"/>
    <w:rsid w:val="007F3EBB"/>
    <w:rsid w:val="007F4703"/>
    <w:rsid w:val="007F477C"/>
    <w:rsid w:val="007F479E"/>
    <w:rsid w:val="007F4E78"/>
    <w:rsid w:val="007F53A0"/>
    <w:rsid w:val="007F5CEB"/>
    <w:rsid w:val="007F5D3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32EE"/>
    <w:rsid w:val="008035ED"/>
    <w:rsid w:val="00803944"/>
    <w:rsid w:val="008039A7"/>
    <w:rsid w:val="008047BA"/>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39B"/>
    <w:rsid w:val="00890431"/>
    <w:rsid w:val="00890E9D"/>
    <w:rsid w:val="00891BF4"/>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20A"/>
    <w:rsid w:val="00920582"/>
    <w:rsid w:val="00920CB1"/>
    <w:rsid w:val="00920D68"/>
    <w:rsid w:val="0092144E"/>
    <w:rsid w:val="009218C6"/>
    <w:rsid w:val="00921E78"/>
    <w:rsid w:val="0092260F"/>
    <w:rsid w:val="0092282F"/>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1125"/>
    <w:rsid w:val="009611CF"/>
    <w:rsid w:val="00961BE4"/>
    <w:rsid w:val="00961CDC"/>
    <w:rsid w:val="00961D00"/>
    <w:rsid w:val="00961E3C"/>
    <w:rsid w:val="00961F11"/>
    <w:rsid w:val="009622E0"/>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139B"/>
    <w:rsid w:val="00B115E5"/>
    <w:rsid w:val="00B11604"/>
    <w:rsid w:val="00B1220B"/>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4E"/>
    <w:rsid w:val="00B66629"/>
    <w:rsid w:val="00B66677"/>
    <w:rsid w:val="00B6670B"/>
    <w:rsid w:val="00B67499"/>
    <w:rsid w:val="00B67633"/>
    <w:rsid w:val="00B67A80"/>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926"/>
    <w:rsid w:val="00CB5CC7"/>
    <w:rsid w:val="00CB683E"/>
    <w:rsid w:val="00CB6943"/>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7226"/>
    <w:rsid w:val="00D4786A"/>
    <w:rsid w:val="00D47AB8"/>
    <w:rsid w:val="00D47DD2"/>
    <w:rsid w:val="00D47EF6"/>
    <w:rsid w:val="00D505B7"/>
    <w:rsid w:val="00D50704"/>
    <w:rsid w:val="00D509CC"/>
    <w:rsid w:val="00D5140D"/>
    <w:rsid w:val="00D51A4A"/>
    <w:rsid w:val="00D51C3A"/>
    <w:rsid w:val="00D52775"/>
    <w:rsid w:val="00D5286F"/>
    <w:rsid w:val="00D536D2"/>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D7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C28"/>
    <w:rsid w:val="00E85376"/>
    <w:rsid w:val="00E8545D"/>
    <w:rsid w:val="00E857B9"/>
    <w:rsid w:val="00E8585A"/>
    <w:rsid w:val="00E861B7"/>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17D2"/>
    <w:rsid w:val="00EC19ED"/>
    <w:rsid w:val="00EC1BB3"/>
    <w:rsid w:val="00EC1D5B"/>
    <w:rsid w:val="00EC29F1"/>
    <w:rsid w:val="00EC2B94"/>
    <w:rsid w:val="00EC2D37"/>
    <w:rsid w:val="00EC2E2B"/>
    <w:rsid w:val="00EC3536"/>
    <w:rsid w:val="00EC3621"/>
    <w:rsid w:val="00EC3D0E"/>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39B"/>
    <w:rsid w:val="00FD4701"/>
    <w:rsid w:val="00FD4762"/>
    <w:rsid w:val="00FD521F"/>
    <w:rsid w:val="00FD56BE"/>
    <w:rsid w:val="00FD5A34"/>
    <w:rsid w:val="00FD5D6E"/>
    <w:rsid w:val="00FD66D0"/>
    <w:rsid w:val="00FD6D82"/>
    <w:rsid w:val="00FD758F"/>
    <w:rsid w:val="00FD7631"/>
    <w:rsid w:val="00FD7D0D"/>
    <w:rsid w:val="00FE0311"/>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C75"/>
    <w:rsid w:val="00FF1F51"/>
    <w:rsid w:val="00FF203E"/>
    <w:rsid w:val="00FF2694"/>
    <w:rsid w:val="00FF26E0"/>
    <w:rsid w:val="00FF3AE1"/>
    <w:rsid w:val="00FF3BD0"/>
    <w:rsid w:val="00FF3BF5"/>
    <w:rsid w:val="00FF3E22"/>
    <w:rsid w:val="00FF43C7"/>
    <w:rsid w:val="00FF48AB"/>
    <w:rsid w:val="00FF48C6"/>
    <w:rsid w:val="00FF5241"/>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26B723A5"/>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image" Target="media/image7.png"/><Relationship Id="rId68" Type="http://schemas.openxmlformats.org/officeDocument/2006/relationships/header" Target="header26.xml"/><Relationship Id="rId84" Type="http://schemas.openxmlformats.org/officeDocument/2006/relationships/chart" Target="charts/chart1.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image" Target="media/image4.PNG"/><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48" Type="http://schemas.openxmlformats.org/officeDocument/2006/relationships/footer" Target="footer20.xml"/><Relationship Id="rId56" Type="http://schemas.openxmlformats.org/officeDocument/2006/relationships/image" Target="media/image2.jpg"/><Relationship Id="rId64" Type="http://schemas.openxmlformats.org/officeDocument/2006/relationships/image" Target="media/image8.png"/><Relationship Id="rId69" Type="http://schemas.openxmlformats.org/officeDocument/2006/relationships/header" Target="header27.xm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header" Target="header25.xml"/><Relationship Id="rId67" Type="http://schemas.openxmlformats.org/officeDocument/2006/relationships/image" Target="media/image11.png"/><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header" Target="header24.xml"/><Relationship Id="rId62" Type="http://schemas.openxmlformats.org/officeDocument/2006/relationships/image" Target="media/image6.png"/><Relationship Id="rId70" Type="http://schemas.openxmlformats.org/officeDocument/2006/relationships/footer" Target="footer25.xml"/><Relationship Id="rId75" Type="http://schemas.openxmlformats.org/officeDocument/2006/relationships/image" Target="media/image15.png"/><Relationship Id="rId83" Type="http://schemas.openxmlformats.org/officeDocument/2006/relationships/image" Target="media/image23.GI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image" Target="media/image3.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4.xml"/><Relationship Id="rId65" Type="http://schemas.openxmlformats.org/officeDocument/2006/relationships/image" Target="media/image9.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image" Target="media/image10.png"/><Relationship Id="rId87" Type="http://schemas.openxmlformats.org/officeDocument/2006/relationships/fontTable" Target="fontTable.xml"/><Relationship Id="rId61" Type="http://schemas.openxmlformats.org/officeDocument/2006/relationships/image" Target="media/image5.png"/><Relationship Id="rId82" Type="http://schemas.openxmlformats.org/officeDocument/2006/relationships/image" Target="media/image22.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Sheet1!$A$2:$A$5</c:f>
              <c:strCache>
                <c:ptCount val="3"/>
                <c:pt idx="0">
                  <c:v>Normal</c:v>
                </c:pt>
                <c:pt idx="1">
                  <c:v>Training</c:v>
                </c:pt>
                <c:pt idx="2">
                  <c:v>Identifikasi</c:v>
                </c:pt>
              </c:strCache>
            </c:strRef>
          </c:cat>
          <c:val>
            <c:numRef>
              <c:f>Sheet1!$B$2:$B$5</c:f>
              <c:numCache>
                <c:formatCode>General</c:formatCode>
                <c:ptCount val="4"/>
                <c:pt idx="0">
                  <c:v>0</c:v>
                </c:pt>
                <c:pt idx="1">
                  <c:v>98</c:v>
                </c:pt>
                <c:pt idx="2">
                  <c:v>99</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Sheet1!$A$2:$A$5</c:f>
              <c:strCache>
                <c:ptCount val="3"/>
                <c:pt idx="0">
                  <c:v>Normal</c:v>
                </c:pt>
                <c:pt idx="1">
                  <c:v>Training</c:v>
                </c:pt>
                <c:pt idx="2">
                  <c:v>Identifikasi</c:v>
                </c:pt>
              </c:strCache>
            </c:strRef>
          </c:cat>
          <c:val>
            <c:numRef>
              <c:f>Sheet1!$C$2:$C$5</c:f>
              <c:numCache>
                <c:formatCode>General</c:formatCode>
                <c:ptCount val="4"/>
                <c:pt idx="0">
                  <c:v>0</c:v>
                </c:pt>
                <c:pt idx="1">
                  <c:v>98</c:v>
                </c:pt>
                <c:pt idx="2">
                  <c:v>99</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Sheet1!$A$2:$A$5</c:f>
              <c:strCache>
                <c:ptCount val="3"/>
                <c:pt idx="0">
                  <c:v>Normal</c:v>
                </c:pt>
                <c:pt idx="1">
                  <c:v>Training</c:v>
                </c:pt>
                <c:pt idx="2">
                  <c:v>Identifikasi</c:v>
                </c:pt>
              </c:strCache>
            </c:strRef>
          </c:cat>
          <c:val>
            <c:numRef>
              <c:f>Sheet1!$D$2:$D$5</c:f>
              <c:numCache>
                <c:formatCode>General</c:formatCode>
                <c:ptCount val="4"/>
                <c:pt idx="0">
                  <c:v>0</c:v>
                </c:pt>
                <c:pt idx="1">
                  <c:v>98</c:v>
                </c:pt>
                <c:pt idx="2">
                  <c:v>99</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Sheet1!$A$2:$A$5</c:f>
              <c:strCache>
                <c:ptCount val="3"/>
                <c:pt idx="0">
                  <c:v>Normal</c:v>
                </c:pt>
                <c:pt idx="1">
                  <c:v>Training</c:v>
                </c:pt>
                <c:pt idx="2">
                  <c:v>Identifikasi</c:v>
                </c:pt>
              </c:strCache>
            </c:strRef>
          </c:cat>
          <c:val>
            <c:numRef>
              <c:f>Sheet1!$E$2:$E$5</c:f>
              <c:numCache>
                <c:formatCode>General</c:formatCode>
                <c:ptCount val="4"/>
                <c:pt idx="0">
                  <c:v>0</c:v>
                </c:pt>
                <c:pt idx="1">
                  <c:v>98</c:v>
                </c:pt>
                <c:pt idx="2">
                  <c:v>99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cat>
            <c:strRef>
              <c:f>Sheet1!$A$2:$A$5</c:f>
              <c:strCache>
                <c:ptCount val="3"/>
                <c:pt idx="0">
                  <c:v>Normal</c:v>
                </c:pt>
                <c:pt idx="1">
                  <c:v>Training</c:v>
                </c:pt>
                <c:pt idx="2">
                  <c:v>Identifikasi</c:v>
                </c:pt>
              </c:strCache>
            </c:strRef>
          </c:cat>
          <c:val>
            <c:numRef>
              <c:f>Sheet1!$B$2:$B$5</c:f>
              <c:numCache>
                <c:formatCode>General</c:formatCode>
                <c:ptCount val="4"/>
                <c:pt idx="0">
                  <c:v>73</c:v>
                </c:pt>
                <c:pt idx="1">
                  <c:v>2228</c:v>
                </c:pt>
                <c:pt idx="2">
                  <c:v>4000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cat>
            <c:strRef>
              <c:f>Sheet1!$A$2:$A$5</c:f>
              <c:strCache>
                <c:ptCount val="3"/>
                <c:pt idx="0">
                  <c:v>Normal</c:v>
                </c:pt>
                <c:pt idx="1">
                  <c:v>Training</c:v>
                </c:pt>
                <c:pt idx="2">
                  <c:v>Identifikasi</c:v>
                </c:pt>
              </c:strCache>
            </c:strRef>
          </c:cat>
          <c:val>
            <c:numRef>
              <c:f>Sheet1!$C$2:$C$5</c:f>
              <c:numCache>
                <c:formatCode>General</c:formatCode>
                <c:ptCount val="4"/>
                <c:pt idx="0">
                  <c:v>0</c:v>
                </c:pt>
                <c:pt idx="1">
                  <c:v>0</c:v>
                </c:pt>
                <c:pt idx="2">
                  <c:v>0</c:v>
                </c:pt>
              </c:numCache>
            </c:numRef>
          </c:val>
          <c:extLst>
            <c:ext xmlns:c16="http://schemas.microsoft.com/office/drawing/2014/chart" uri="{C3380CC4-5D6E-409C-BE32-E72D297353CC}">
              <c16:uniqueId val="{00000001-5BDF-4E39-B933-2F608B1069AB}"/>
            </c:ext>
          </c:extLst>
        </c:ser>
        <c:dLbls>
          <c:showLegendKey val="0"/>
          <c:showVal val="0"/>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F82248CF-18A0-4032-9E22-AF3956674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89</Pages>
  <Words>12886</Words>
  <Characters>73452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65</cp:revision>
  <cp:lastPrinted>2016-06-30T04:00:00Z</cp:lastPrinted>
  <dcterms:created xsi:type="dcterms:W3CDTF">2016-06-29T00:36:00Z</dcterms:created>
  <dcterms:modified xsi:type="dcterms:W3CDTF">2016-07-09T05:59:00Z</dcterms:modified>
</cp:coreProperties>
</file>