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AD8" w:rsidRPr="003B19CA" w:rsidRDefault="00CA1AD8"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CA1AD8" w:rsidRPr="0064297E" w:rsidRDefault="00CA1AD8" w:rsidP="000D256C">
                            <w:pPr>
                              <w:rPr>
                                <w:rFonts w:ascii="Trebuchet MS" w:hAnsi="Trebuchet MS"/>
                                <w:b/>
                                <w:color w:val="FFFFFF"/>
                                <w:sz w:val="20"/>
                                <w:szCs w:val="20"/>
                              </w:rPr>
                            </w:pPr>
                          </w:p>
                          <w:p w:rsidR="00CA1AD8" w:rsidRPr="0090047A" w:rsidRDefault="00CA1AD8"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CA1AD8" w:rsidRPr="00B0729D" w:rsidRDefault="00CA1AD8" w:rsidP="00D453C2">
                            <w:pPr>
                              <w:contextualSpacing/>
                              <w:rPr>
                                <w:rFonts w:ascii="Trebuchet MS" w:hAnsi="Trebuchet MS"/>
                                <w:b/>
                                <w:color w:val="FFFFFF"/>
                                <w:sz w:val="32"/>
                                <w:szCs w:val="28"/>
                              </w:rPr>
                            </w:pPr>
                          </w:p>
                          <w:p w:rsidR="00CA1AD8" w:rsidRPr="0020126B" w:rsidRDefault="00CA1AD8" w:rsidP="00D453C2">
                            <w:pPr>
                              <w:rPr>
                                <w:rFonts w:ascii="Trebuchet MS" w:hAnsi="Trebuchet MS"/>
                                <w:b/>
                                <w:color w:val="FFFFFF"/>
                                <w:sz w:val="20"/>
                                <w:szCs w:val="20"/>
                              </w:rPr>
                            </w:pPr>
                            <w:r>
                              <w:rPr>
                                <w:rFonts w:ascii="Trebuchet MS" w:hAnsi="Trebuchet MS"/>
                                <w:b/>
                                <w:color w:val="FFFFFF"/>
                                <w:sz w:val="20"/>
                                <w:szCs w:val="20"/>
                              </w:rPr>
                              <w:t>I MADE AGUS ADI WIRAWAN</w:t>
                            </w:r>
                          </w:p>
                          <w:p w:rsidR="00CA1AD8" w:rsidRDefault="00CA1AD8"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CA1AD8" w:rsidRPr="000545FF" w:rsidRDefault="00CA1AD8" w:rsidP="00D453C2">
                            <w:pPr>
                              <w:contextualSpacing/>
                              <w:rPr>
                                <w:rFonts w:ascii="Trebuchet MS" w:hAnsi="Trebuchet MS"/>
                                <w:b/>
                                <w:color w:val="FFFFFF"/>
                                <w:sz w:val="20"/>
                                <w:szCs w:val="20"/>
                              </w:rPr>
                            </w:pPr>
                          </w:p>
                          <w:p w:rsidR="00CA1AD8" w:rsidRPr="000545FF" w:rsidRDefault="00CA1AD8"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CA1AD8" w:rsidRPr="00255CE5" w:rsidRDefault="00CA1AD8"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CA1AD8" w:rsidRPr="000545FF" w:rsidRDefault="00CA1AD8" w:rsidP="00D453C2">
                            <w:pPr>
                              <w:contextualSpacing/>
                              <w:rPr>
                                <w:rFonts w:ascii="Trebuchet MS" w:hAnsi="Trebuchet MS"/>
                                <w:b/>
                                <w:color w:val="FFFFFF"/>
                                <w:sz w:val="20"/>
                                <w:szCs w:val="20"/>
                              </w:rPr>
                            </w:pPr>
                          </w:p>
                          <w:p w:rsidR="00CA1AD8" w:rsidRPr="000545FF" w:rsidRDefault="00CA1AD8"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CA1AD8" w:rsidRPr="00255CE5" w:rsidRDefault="00CA1AD8"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CA1AD8" w:rsidRPr="000545FF" w:rsidRDefault="00CA1AD8" w:rsidP="00D453C2">
                            <w:pPr>
                              <w:contextualSpacing/>
                              <w:rPr>
                                <w:rFonts w:ascii="Trebuchet MS" w:hAnsi="Trebuchet MS"/>
                                <w:b/>
                                <w:color w:val="FFFFFF"/>
                                <w:sz w:val="20"/>
                                <w:szCs w:val="20"/>
                                <w:lang w:val="sv-SE"/>
                              </w:rPr>
                            </w:pPr>
                          </w:p>
                          <w:p w:rsidR="00CA1AD8" w:rsidRPr="000545FF" w:rsidRDefault="00CA1A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CA1AD8" w:rsidRPr="000545FF" w:rsidRDefault="00CA1A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CA1AD8" w:rsidRPr="000545FF" w:rsidRDefault="00CA1A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CA1AD8" w:rsidRPr="00572FA3" w:rsidRDefault="00CA1AD8"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CA1AD8" w:rsidRPr="00C824D2" w:rsidRDefault="00CA1AD8"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CA1AD8" w:rsidRPr="003B19CA" w:rsidRDefault="00CA1AD8"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CA1AD8" w:rsidRPr="0064297E" w:rsidRDefault="00CA1AD8" w:rsidP="000D256C">
                      <w:pPr>
                        <w:rPr>
                          <w:rFonts w:ascii="Trebuchet MS" w:hAnsi="Trebuchet MS"/>
                          <w:b/>
                          <w:color w:val="FFFFFF"/>
                          <w:sz w:val="20"/>
                          <w:szCs w:val="20"/>
                        </w:rPr>
                      </w:pPr>
                    </w:p>
                    <w:p w:rsidR="00CA1AD8" w:rsidRPr="0090047A" w:rsidRDefault="00CA1AD8"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CA1AD8" w:rsidRPr="00B0729D" w:rsidRDefault="00CA1AD8" w:rsidP="00D453C2">
                      <w:pPr>
                        <w:contextualSpacing/>
                        <w:rPr>
                          <w:rFonts w:ascii="Trebuchet MS" w:hAnsi="Trebuchet MS"/>
                          <w:b/>
                          <w:color w:val="FFFFFF"/>
                          <w:sz w:val="32"/>
                          <w:szCs w:val="28"/>
                        </w:rPr>
                      </w:pPr>
                    </w:p>
                    <w:p w:rsidR="00CA1AD8" w:rsidRPr="0020126B" w:rsidRDefault="00CA1AD8" w:rsidP="00D453C2">
                      <w:pPr>
                        <w:rPr>
                          <w:rFonts w:ascii="Trebuchet MS" w:hAnsi="Trebuchet MS"/>
                          <w:b/>
                          <w:color w:val="FFFFFF"/>
                          <w:sz w:val="20"/>
                          <w:szCs w:val="20"/>
                        </w:rPr>
                      </w:pPr>
                      <w:r>
                        <w:rPr>
                          <w:rFonts w:ascii="Trebuchet MS" w:hAnsi="Trebuchet MS"/>
                          <w:b/>
                          <w:color w:val="FFFFFF"/>
                          <w:sz w:val="20"/>
                          <w:szCs w:val="20"/>
                        </w:rPr>
                        <w:t>I MADE AGUS ADI WIRAWAN</w:t>
                      </w:r>
                    </w:p>
                    <w:p w:rsidR="00CA1AD8" w:rsidRDefault="00CA1AD8"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CA1AD8" w:rsidRPr="000545FF" w:rsidRDefault="00CA1AD8" w:rsidP="00D453C2">
                      <w:pPr>
                        <w:contextualSpacing/>
                        <w:rPr>
                          <w:rFonts w:ascii="Trebuchet MS" w:hAnsi="Trebuchet MS"/>
                          <w:b/>
                          <w:color w:val="FFFFFF"/>
                          <w:sz w:val="20"/>
                          <w:szCs w:val="20"/>
                        </w:rPr>
                      </w:pPr>
                    </w:p>
                    <w:p w:rsidR="00CA1AD8" w:rsidRPr="000545FF" w:rsidRDefault="00CA1AD8"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CA1AD8" w:rsidRPr="00255CE5" w:rsidRDefault="00CA1AD8"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CA1AD8" w:rsidRPr="000545FF" w:rsidRDefault="00CA1AD8" w:rsidP="00D453C2">
                      <w:pPr>
                        <w:contextualSpacing/>
                        <w:rPr>
                          <w:rFonts w:ascii="Trebuchet MS" w:hAnsi="Trebuchet MS"/>
                          <w:b/>
                          <w:color w:val="FFFFFF"/>
                          <w:sz w:val="20"/>
                          <w:szCs w:val="20"/>
                        </w:rPr>
                      </w:pPr>
                    </w:p>
                    <w:p w:rsidR="00CA1AD8" w:rsidRPr="000545FF" w:rsidRDefault="00CA1AD8"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CA1AD8" w:rsidRPr="00255CE5" w:rsidRDefault="00CA1AD8"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CA1AD8" w:rsidRPr="000545FF" w:rsidRDefault="00CA1AD8" w:rsidP="00D453C2">
                      <w:pPr>
                        <w:contextualSpacing/>
                        <w:rPr>
                          <w:rFonts w:ascii="Trebuchet MS" w:hAnsi="Trebuchet MS"/>
                          <w:b/>
                          <w:color w:val="FFFFFF"/>
                          <w:sz w:val="20"/>
                          <w:szCs w:val="20"/>
                          <w:lang w:val="sv-SE"/>
                        </w:rPr>
                      </w:pPr>
                    </w:p>
                    <w:p w:rsidR="00CA1AD8" w:rsidRPr="000545FF" w:rsidRDefault="00CA1A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CA1AD8" w:rsidRPr="000545FF" w:rsidRDefault="00CA1A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CA1AD8" w:rsidRPr="000545FF" w:rsidRDefault="00CA1A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CA1AD8" w:rsidRPr="00572FA3" w:rsidRDefault="00CA1AD8"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CA1AD8" w:rsidRPr="00C824D2" w:rsidRDefault="00CA1AD8"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footerReference w:type="first" r:id="rId13"/>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AD8" w:rsidRPr="00652FC5" w:rsidRDefault="00CA1AD8"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CA1AD8" w:rsidRPr="00652FC5" w:rsidRDefault="00CA1AD8" w:rsidP="00652FC5">
                            <w:pPr>
                              <w:rPr>
                                <w:rFonts w:ascii="Trebuchet MS" w:hAnsi="Trebuchet MS"/>
                                <w:b/>
                                <w:sz w:val="20"/>
                                <w:szCs w:val="20"/>
                              </w:rPr>
                            </w:pPr>
                          </w:p>
                          <w:p w:rsidR="00CA1AD8" w:rsidRPr="0090047A" w:rsidRDefault="00CA1AD8"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CA1AD8" w:rsidRPr="00652FC5" w:rsidRDefault="00CA1AD8" w:rsidP="00652FC5">
                            <w:pPr>
                              <w:contextualSpacing/>
                              <w:rPr>
                                <w:rFonts w:ascii="Trebuchet MS" w:hAnsi="Trebuchet MS"/>
                                <w:b/>
                                <w:sz w:val="32"/>
                                <w:szCs w:val="28"/>
                              </w:rPr>
                            </w:pPr>
                          </w:p>
                          <w:p w:rsidR="00CA1AD8" w:rsidRPr="00652FC5" w:rsidRDefault="00CA1AD8" w:rsidP="00652FC5">
                            <w:pPr>
                              <w:rPr>
                                <w:rFonts w:ascii="Trebuchet MS" w:hAnsi="Trebuchet MS"/>
                                <w:b/>
                                <w:sz w:val="20"/>
                                <w:szCs w:val="20"/>
                              </w:rPr>
                            </w:pPr>
                            <w:r>
                              <w:rPr>
                                <w:rFonts w:ascii="Trebuchet MS" w:hAnsi="Trebuchet MS"/>
                                <w:b/>
                                <w:sz w:val="20"/>
                                <w:szCs w:val="20"/>
                              </w:rPr>
                              <w:t>I MADE AGUS ADI WIRAWAN</w:t>
                            </w:r>
                          </w:p>
                          <w:p w:rsidR="00CA1AD8" w:rsidRPr="00652FC5" w:rsidRDefault="00CA1AD8"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CA1AD8" w:rsidRPr="00652FC5" w:rsidRDefault="00CA1AD8" w:rsidP="00652FC5">
                            <w:pPr>
                              <w:contextualSpacing/>
                              <w:rPr>
                                <w:rFonts w:ascii="Trebuchet MS" w:hAnsi="Trebuchet MS"/>
                                <w:b/>
                                <w:sz w:val="20"/>
                                <w:szCs w:val="20"/>
                              </w:rPr>
                            </w:pPr>
                          </w:p>
                          <w:p w:rsidR="00CA1AD8" w:rsidRPr="00652FC5" w:rsidRDefault="00CA1AD8" w:rsidP="00652FC5">
                            <w:pPr>
                              <w:contextualSpacing/>
                              <w:rPr>
                                <w:rFonts w:ascii="Trebuchet MS" w:hAnsi="Trebuchet MS"/>
                                <w:b/>
                                <w:sz w:val="20"/>
                                <w:szCs w:val="20"/>
                              </w:rPr>
                            </w:pPr>
                            <w:r w:rsidRPr="00652FC5">
                              <w:rPr>
                                <w:rFonts w:ascii="Trebuchet MS" w:hAnsi="Trebuchet MS"/>
                                <w:b/>
                                <w:sz w:val="20"/>
                                <w:szCs w:val="20"/>
                              </w:rPr>
                              <w:t>Dosen Pembimbing I</w:t>
                            </w:r>
                          </w:p>
                          <w:p w:rsidR="00CA1AD8" w:rsidRPr="00652FC5" w:rsidRDefault="00CA1AD8"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CA1AD8" w:rsidRPr="00652FC5" w:rsidRDefault="00CA1AD8" w:rsidP="00652FC5">
                            <w:pPr>
                              <w:contextualSpacing/>
                              <w:rPr>
                                <w:rFonts w:ascii="Trebuchet MS" w:hAnsi="Trebuchet MS"/>
                                <w:b/>
                                <w:sz w:val="20"/>
                                <w:szCs w:val="20"/>
                              </w:rPr>
                            </w:pPr>
                          </w:p>
                          <w:p w:rsidR="00CA1AD8" w:rsidRPr="00652FC5" w:rsidRDefault="00CA1AD8" w:rsidP="00652FC5">
                            <w:pPr>
                              <w:contextualSpacing/>
                              <w:rPr>
                                <w:rFonts w:ascii="Trebuchet MS" w:hAnsi="Trebuchet MS"/>
                                <w:b/>
                                <w:sz w:val="20"/>
                                <w:szCs w:val="20"/>
                              </w:rPr>
                            </w:pPr>
                            <w:r w:rsidRPr="00652FC5">
                              <w:rPr>
                                <w:rFonts w:ascii="Trebuchet MS" w:hAnsi="Trebuchet MS"/>
                                <w:b/>
                                <w:sz w:val="20"/>
                                <w:szCs w:val="20"/>
                              </w:rPr>
                              <w:t>Dosen Pembimbing II</w:t>
                            </w:r>
                          </w:p>
                          <w:p w:rsidR="00CA1AD8" w:rsidRPr="00652FC5" w:rsidRDefault="00CA1AD8"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A1AD8" w:rsidRPr="00652FC5" w:rsidRDefault="00CA1AD8" w:rsidP="00652FC5">
                            <w:pPr>
                              <w:contextualSpacing/>
                              <w:rPr>
                                <w:rFonts w:ascii="Trebuchet MS" w:hAnsi="Trebuchet MS"/>
                                <w:b/>
                                <w:sz w:val="20"/>
                                <w:szCs w:val="20"/>
                                <w:lang w:val="sv-SE"/>
                              </w:rPr>
                            </w:pPr>
                          </w:p>
                          <w:p w:rsidR="00CA1AD8" w:rsidRPr="00652FC5" w:rsidRDefault="00CA1AD8"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CA1AD8" w:rsidRPr="00652FC5" w:rsidRDefault="00CA1AD8"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CA1AD8" w:rsidRPr="00652FC5" w:rsidRDefault="00CA1AD8"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CA1AD8" w:rsidRPr="00652FC5" w:rsidRDefault="00CA1AD8" w:rsidP="00652FC5">
                            <w:pPr>
                              <w:contextualSpacing/>
                              <w:rPr>
                                <w:rFonts w:ascii="Trebuchet MS" w:hAnsi="Trebuchet MS"/>
                                <w:b/>
                                <w:sz w:val="20"/>
                                <w:szCs w:val="20"/>
                              </w:rPr>
                            </w:pPr>
                            <w:r>
                              <w:rPr>
                                <w:rFonts w:ascii="Trebuchet MS" w:hAnsi="Trebuchet MS"/>
                                <w:b/>
                                <w:sz w:val="20"/>
                                <w:szCs w:val="20"/>
                              </w:rPr>
                              <w:t>Surabaya 2016</w:t>
                            </w:r>
                          </w:p>
                          <w:p w:rsidR="00CA1AD8" w:rsidRPr="00652FC5" w:rsidRDefault="00CA1AD8" w:rsidP="00652FC5">
                            <w:pPr>
                              <w:ind w:left="-567"/>
                              <w:rPr>
                                <w:rFonts w:ascii="Trebuchet MS" w:hAnsi="Trebuchet MS"/>
                                <w:sz w:val="20"/>
                              </w:rPr>
                            </w:pPr>
                          </w:p>
                          <w:p w:rsidR="00CA1AD8" w:rsidRPr="00652FC5" w:rsidRDefault="00CA1AD8"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CA1AD8" w:rsidRPr="00652FC5" w:rsidRDefault="00CA1AD8"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CA1AD8" w:rsidRPr="00652FC5" w:rsidRDefault="00CA1AD8" w:rsidP="00652FC5">
                      <w:pPr>
                        <w:rPr>
                          <w:rFonts w:ascii="Trebuchet MS" w:hAnsi="Trebuchet MS"/>
                          <w:b/>
                          <w:sz w:val="20"/>
                          <w:szCs w:val="20"/>
                        </w:rPr>
                      </w:pPr>
                    </w:p>
                    <w:p w:rsidR="00CA1AD8" w:rsidRPr="0090047A" w:rsidRDefault="00CA1AD8"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CA1AD8" w:rsidRPr="00652FC5" w:rsidRDefault="00CA1AD8" w:rsidP="00652FC5">
                      <w:pPr>
                        <w:contextualSpacing/>
                        <w:rPr>
                          <w:rFonts w:ascii="Trebuchet MS" w:hAnsi="Trebuchet MS"/>
                          <w:b/>
                          <w:sz w:val="32"/>
                          <w:szCs w:val="28"/>
                        </w:rPr>
                      </w:pPr>
                    </w:p>
                    <w:p w:rsidR="00CA1AD8" w:rsidRPr="00652FC5" w:rsidRDefault="00CA1AD8" w:rsidP="00652FC5">
                      <w:pPr>
                        <w:rPr>
                          <w:rFonts w:ascii="Trebuchet MS" w:hAnsi="Trebuchet MS"/>
                          <w:b/>
                          <w:sz w:val="20"/>
                          <w:szCs w:val="20"/>
                        </w:rPr>
                      </w:pPr>
                      <w:r>
                        <w:rPr>
                          <w:rFonts w:ascii="Trebuchet MS" w:hAnsi="Trebuchet MS"/>
                          <w:b/>
                          <w:sz w:val="20"/>
                          <w:szCs w:val="20"/>
                        </w:rPr>
                        <w:t>I MADE AGUS ADI WIRAWAN</w:t>
                      </w:r>
                    </w:p>
                    <w:p w:rsidR="00CA1AD8" w:rsidRPr="00652FC5" w:rsidRDefault="00CA1AD8"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CA1AD8" w:rsidRPr="00652FC5" w:rsidRDefault="00CA1AD8" w:rsidP="00652FC5">
                      <w:pPr>
                        <w:contextualSpacing/>
                        <w:rPr>
                          <w:rFonts w:ascii="Trebuchet MS" w:hAnsi="Trebuchet MS"/>
                          <w:b/>
                          <w:sz w:val="20"/>
                          <w:szCs w:val="20"/>
                        </w:rPr>
                      </w:pPr>
                    </w:p>
                    <w:p w:rsidR="00CA1AD8" w:rsidRPr="00652FC5" w:rsidRDefault="00CA1AD8" w:rsidP="00652FC5">
                      <w:pPr>
                        <w:contextualSpacing/>
                        <w:rPr>
                          <w:rFonts w:ascii="Trebuchet MS" w:hAnsi="Trebuchet MS"/>
                          <w:b/>
                          <w:sz w:val="20"/>
                          <w:szCs w:val="20"/>
                        </w:rPr>
                      </w:pPr>
                      <w:r w:rsidRPr="00652FC5">
                        <w:rPr>
                          <w:rFonts w:ascii="Trebuchet MS" w:hAnsi="Trebuchet MS"/>
                          <w:b/>
                          <w:sz w:val="20"/>
                          <w:szCs w:val="20"/>
                        </w:rPr>
                        <w:t>Dosen Pembimbing I</w:t>
                      </w:r>
                    </w:p>
                    <w:p w:rsidR="00CA1AD8" w:rsidRPr="00652FC5" w:rsidRDefault="00CA1AD8"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CA1AD8" w:rsidRPr="00652FC5" w:rsidRDefault="00CA1AD8" w:rsidP="00652FC5">
                      <w:pPr>
                        <w:contextualSpacing/>
                        <w:rPr>
                          <w:rFonts w:ascii="Trebuchet MS" w:hAnsi="Trebuchet MS"/>
                          <w:b/>
                          <w:sz w:val="20"/>
                          <w:szCs w:val="20"/>
                        </w:rPr>
                      </w:pPr>
                    </w:p>
                    <w:p w:rsidR="00CA1AD8" w:rsidRPr="00652FC5" w:rsidRDefault="00CA1AD8" w:rsidP="00652FC5">
                      <w:pPr>
                        <w:contextualSpacing/>
                        <w:rPr>
                          <w:rFonts w:ascii="Trebuchet MS" w:hAnsi="Trebuchet MS"/>
                          <w:b/>
                          <w:sz w:val="20"/>
                          <w:szCs w:val="20"/>
                        </w:rPr>
                      </w:pPr>
                      <w:r w:rsidRPr="00652FC5">
                        <w:rPr>
                          <w:rFonts w:ascii="Trebuchet MS" w:hAnsi="Trebuchet MS"/>
                          <w:b/>
                          <w:sz w:val="20"/>
                          <w:szCs w:val="20"/>
                        </w:rPr>
                        <w:t>Dosen Pembimbing II</w:t>
                      </w:r>
                    </w:p>
                    <w:p w:rsidR="00CA1AD8" w:rsidRPr="00652FC5" w:rsidRDefault="00CA1AD8"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A1AD8" w:rsidRPr="00652FC5" w:rsidRDefault="00CA1AD8" w:rsidP="00652FC5">
                      <w:pPr>
                        <w:contextualSpacing/>
                        <w:rPr>
                          <w:rFonts w:ascii="Trebuchet MS" w:hAnsi="Trebuchet MS"/>
                          <w:b/>
                          <w:sz w:val="20"/>
                          <w:szCs w:val="20"/>
                          <w:lang w:val="sv-SE"/>
                        </w:rPr>
                      </w:pPr>
                    </w:p>
                    <w:p w:rsidR="00CA1AD8" w:rsidRPr="00652FC5" w:rsidRDefault="00CA1AD8"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CA1AD8" w:rsidRPr="00652FC5" w:rsidRDefault="00CA1AD8"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CA1AD8" w:rsidRPr="00652FC5" w:rsidRDefault="00CA1AD8"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CA1AD8" w:rsidRPr="00652FC5" w:rsidRDefault="00CA1AD8" w:rsidP="00652FC5">
                      <w:pPr>
                        <w:contextualSpacing/>
                        <w:rPr>
                          <w:rFonts w:ascii="Trebuchet MS" w:hAnsi="Trebuchet MS"/>
                          <w:b/>
                          <w:sz w:val="20"/>
                          <w:szCs w:val="20"/>
                        </w:rPr>
                      </w:pPr>
                      <w:r>
                        <w:rPr>
                          <w:rFonts w:ascii="Trebuchet MS" w:hAnsi="Trebuchet MS"/>
                          <w:b/>
                          <w:sz w:val="20"/>
                          <w:szCs w:val="20"/>
                        </w:rPr>
                        <w:t>Surabaya 2016</w:t>
                      </w:r>
                    </w:p>
                    <w:p w:rsidR="00CA1AD8" w:rsidRPr="00652FC5" w:rsidRDefault="00CA1AD8" w:rsidP="00652FC5">
                      <w:pPr>
                        <w:ind w:left="-567"/>
                        <w:rPr>
                          <w:rFonts w:ascii="Trebuchet MS" w:hAnsi="Trebuchet MS"/>
                          <w:sz w:val="20"/>
                        </w:rPr>
                      </w:pPr>
                    </w:p>
                    <w:p w:rsidR="00CA1AD8" w:rsidRPr="00652FC5" w:rsidRDefault="00CA1AD8"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4"/>
          <w:headerReference w:type="default" r:id="rId15"/>
          <w:footerReference w:type="even" r:id="rId16"/>
          <w:footerReference w:type="default" r:id="rId17"/>
          <w:headerReference w:type="first" r:id="rId18"/>
          <w:footerReference w:type="first" r:id="rId19"/>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AD8" w:rsidRPr="003B19CA" w:rsidRDefault="00CA1AD8"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CA1AD8" w:rsidRPr="00291B21" w:rsidRDefault="00CA1AD8" w:rsidP="008A394D">
                            <w:pPr>
                              <w:rPr>
                                <w:rFonts w:ascii="Trebuchet MS" w:hAnsi="Trebuchet MS"/>
                                <w:b/>
                                <w:sz w:val="20"/>
                                <w:szCs w:val="20"/>
                              </w:rPr>
                            </w:pPr>
                          </w:p>
                          <w:p w:rsidR="00CA1AD8" w:rsidRPr="00291B21" w:rsidRDefault="00CA1AD8" w:rsidP="008A394D">
                            <w:pPr>
                              <w:rPr>
                                <w:rFonts w:ascii="Trebuchet MS" w:hAnsi="Trebuchet MS"/>
                                <w:b/>
                                <w:sz w:val="20"/>
                                <w:szCs w:val="20"/>
                              </w:rPr>
                            </w:pPr>
                          </w:p>
                          <w:p w:rsidR="00CA1AD8" w:rsidRPr="0090047A" w:rsidRDefault="00CA1AD8"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CA1AD8" w:rsidRPr="00291B21" w:rsidRDefault="00CA1AD8" w:rsidP="00D453C2">
                            <w:pPr>
                              <w:contextualSpacing/>
                              <w:rPr>
                                <w:rFonts w:ascii="Trebuchet MS" w:hAnsi="Trebuchet MS"/>
                                <w:b/>
                                <w:sz w:val="26"/>
                                <w:szCs w:val="26"/>
                              </w:rPr>
                            </w:pPr>
                          </w:p>
                          <w:p w:rsidR="00CA1AD8" w:rsidRPr="0090047A" w:rsidRDefault="00CA1AD8" w:rsidP="00291B21">
                            <w:pPr>
                              <w:rPr>
                                <w:rFonts w:ascii="Trebuchet MS" w:hAnsi="Trebuchet MS"/>
                                <w:b/>
                                <w:sz w:val="20"/>
                                <w:szCs w:val="20"/>
                              </w:rPr>
                            </w:pPr>
                            <w:r>
                              <w:rPr>
                                <w:rFonts w:ascii="Trebuchet MS" w:hAnsi="Trebuchet MS"/>
                                <w:b/>
                                <w:sz w:val="20"/>
                                <w:szCs w:val="20"/>
                              </w:rPr>
                              <w:t>I MADE AGUS ADI WIRAWAN</w:t>
                            </w:r>
                          </w:p>
                          <w:p w:rsidR="00CA1AD8" w:rsidRPr="00291B21" w:rsidRDefault="00CA1AD8" w:rsidP="00291B21">
                            <w:pPr>
                              <w:rPr>
                                <w:i/>
                              </w:rPr>
                            </w:pPr>
                            <w:r>
                              <w:rPr>
                                <w:rFonts w:ascii="Trebuchet MS" w:hAnsi="Trebuchet MS"/>
                                <w:b/>
                                <w:sz w:val="20"/>
                                <w:szCs w:val="20"/>
                              </w:rPr>
                              <w:t>NRP 5112 100 036</w:t>
                            </w:r>
                          </w:p>
                          <w:p w:rsidR="00CA1AD8" w:rsidRPr="00291B21" w:rsidRDefault="00CA1AD8" w:rsidP="00291B21">
                            <w:pPr>
                              <w:contextualSpacing/>
                              <w:rPr>
                                <w:rFonts w:ascii="Trebuchet MS" w:hAnsi="Trebuchet MS"/>
                                <w:b/>
                                <w:sz w:val="20"/>
                                <w:szCs w:val="20"/>
                              </w:rPr>
                            </w:pPr>
                          </w:p>
                          <w:p w:rsidR="00CA1AD8" w:rsidRPr="00291B21" w:rsidRDefault="00CA1AD8" w:rsidP="00291B21">
                            <w:pPr>
                              <w:contextualSpacing/>
                              <w:rPr>
                                <w:rFonts w:ascii="Trebuchet MS" w:hAnsi="Trebuchet MS"/>
                                <w:b/>
                                <w:sz w:val="20"/>
                                <w:szCs w:val="20"/>
                              </w:rPr>
                            </w:pPr>
                            <w:r w:rsidRPr="00291B21">
                              <w:rPr>
                                <w:rFonts w:ascii="Trebuchet MS" w:hAnsi="Trebuchet MS"/>
                                <w:b/>
                                <w:sz w:val="20"/>
                                <w:szCs w:val="20"/>
                              </w:rPr>
                              <w:t>Supervisor I</w:t>
                            </w:r>
                          </w:p>
                          <w:p w:rsidR="00CA1AD8" w:rsidRPr="00255CE5" w:rsidRDefault="00CA1AD8"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CA1AD8" w:rsidRPr="00291B21" w:rsidRDefault="00CA1AD8" w:rsidP="00291B21">
                            <w:pPr>
                              <w:contextualSpacing/>
                              <w:rPr>
                                <w:rFonts w:ascii="Trebuchet MS" w:hAnsi="Trebuchet MS"/>
                                <w:b/>
                                <w:sz w:val="20"/>
                                <w:szCs w:val="20"/>
                              </w:rPr>
                            </w:pPr>
                          </w:p>
                          <w:p w:rsidR="00CA1AD8" w:rsidRPr="00291B21" w:rsidRDefault="00CA1AD8" w:rsidP="00291B21">
                            <w:pPr>
                              <w:contextualSpacing/>
                              <w:rPr>
                                <w:rFonts w:ascii="Trebuchet MS" w:hAnsi="Trebuchet MS"/>
                                <w:b/>
                                <w:sz w:val="20"/>
                                <w:szCs w:val="20"/>
                              </w:rPr>
                            </w:pPr>
                            <w:r w:rsidRPr="00291B21">
                              <w:rPr>
                                <w:rFonts w:ascii="Trebuchet MS" w:hAnsi="Trebuchet MS"/>
                                <w:b/>
                                <w:sz w:val="20"/>
                                <w:szCs w:val="20"/>
                              </w:rPr>
                              <w:t>Supervisor II</w:t>
                            </w:r>
                          </w:p>
                          <w:p w:rsidR="00CA1AD8" w:rsidRPr="00652FC5" w:rsidRDefault="00CA1AD8"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A1AD8" w:rsidRPr="00291B21" w:rsidRDefault="00CA1AD8" w:rsidP="00291B21">
                            <w:pPr>
                              <w:contextualSpacing/>
                              <w:rPr>
                                <w:rFonts w:ascii="Trebuchet MS" w:hAnsi="Trebuchet MS"/>
                                <w:b/>
                                <w:sz w:val="20"/>
                                <w:szCs w:val="20"/>
                                <w:lang w:val="sv-SE"/>
                              </w:rPr>
                            </w:pPr>
                          </w:p>
                          <w:p w:rsidR="00CA1AD8" w:rsidRPr="00291B21" w:rsidRDefault="00CA1AD8" w:rsidP="00D453C2">
                            <w:pPr>
                              <w:rPr>
                                <w:rFonts w:ascii="Trebuchet MS" w:hAnsi="Trebuchet MS"/>
                                <w:b/>
                                <w:sz w:val="20"/>
                                <w:szCs w:val="20"/>
                              </w:rPr>
                            </w:pPr>
                            <w:r w:rsidRPr="00291B21">
                              <w:rPr>
                                <w:rFonts w:ascii="Trebuchet MS" w:hAnsi="Trebuchet MS"/>
                                <w:b/>
                                <w:sz w:val="20"/>
                                <w:szCs w:val="20"/>
                              </w:rPr>
                              <w:t>DEPARTMENT OF INFORMATICS</w:t>
                            </w:r>
                          </w:p>
                          <w:p w:rsidR="00CA1AD8" w:rsidRPr="00291B21" w:rsidRDefault="00CA1AD8" w:rsidP="00D453C2">
                            <w:pPr>
                              <w:rPr>
                                <w:rFonts w:ascii="Trebuchet MS" w:hAnsi="Trebuchet MS"/>
                                <w:b/>
                                <w:sz w:val="20"/>
                                <w:szCs w:val="20"/>
                              </w:rPr>
                            </w:pPr>
                            <w:r w:rsidRPr="00291B21">
                              <w:rPr>
                                <w:rFonts w:ascii="Trebuchet MS" w:hAnsi="Trebuchet MS"/>
                                <w:b/>
                                <w:sz w:val="20"/>
                                <w:szCs w:val="20"/>
                              </w:rPr>
                              <w:t>FACULTY OF INFORMATION TECHNOLOGY</w:t>
                            </w:r>
                          </w:p>
                          <w:p w:rsidR="00CA1AD8" w:rsidRPr="00291B21" w:rsidRDefault="00CA1AD8" w:rsidP="00D453C2">
                            <w:pPr>
                              <w:rPr>
                                <w:rFonts w:ascii="Trebuchet MS" w:hAnsi="Trebuchet MS"/>
                                <w:b/>
                                <w:sz w:val="20"/>
                                <w:szCs w:val="20"/>
                              </w:rPr>
                            </w:pPr>
                            <w:r w:rsidRPr="00291B21">
                              <w:rPr>
                                <w:rFonts w:ascii="Trebuchet MS" w:hAnsi="Trebuchet MS"/>
                                <w:b/>
                                <w:sz w:val="20"/>
                                <w:szCs w:val="20"/>
                              </w:rPr>
                              <w:t>INSTITUT TEKNOLOGI SEPULUH NOPEMBER</w:t>
                            </w:r>
                          </w:p>
                          <w:p w:rsidR="00CA1AD8" w:rsidRPr="00291B21" w:rsidRDefault="00CA1AD8"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CA1AD8" w:rsidRPr="00E10B39" w:rsidRDefault="00CA1AD8" w:rsidP="008A394D">
                            <w:pPr>
                              <w:rPr>
                                <w:rFonts w:ascii="Trebuchet MS" w:hAnsi="Trebuchet MS"/>
                                <w:color w:val="000000" w:themeColor="text1"/>
                                <w:sz w:val="20"/>
                              </w:rPr>
                            </w:pPr>
                          </w:p>
                          <w:p w:rsidR="00CA1AD8" w:rsidRPr="00E10B39" w:rsidRDefault="00CA1AD8"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CA1AD8" w:rsidRPr="003B19CA" w:rsidRDefault="00CA1AD8"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CA1AD8" w:rsidRPr="00291B21" w:rsidRDefault="00CA1AD8" w:rsidP="008A394D">
                      <w:pPr>
                        <w:rPr>
                          <w:rFonts w:ascii="Trebuchet MS" w:hAnsi="Trebuchet MS"/>
                          <w:b/>
                          <w:sz w:val="20"/>
                          <w:szCs w:val="20"/>
                        </w:rPr>
                      </w:pPr>
                    </w:p>
                    <w:p w:rsidR="00CA1AD8" w:rsidRPr="00291B21" w:rsidRDefault="00CA1AD8" w:rsidP="008A394D">
                      <w:pPr>
                        <w:rPr>
                          <w:rFonts w:ascii="Trebuchet MS" w:hAnsi="Trebuchet MS"/>
                          <w:b/>
                          <w:sz w:val="20"/>
                          <w:szCs w:val="20"/>
                        </w:rPr>
                      </w:pPr>
                    </w:p>
                    <w:p w:rsidR="00CA1AD8" w:rsidRPr="0090047A" w:rsidRDefault="00CA1AD8"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CA1AD8" w:rsidRPr="00291B21" w:rsidRDefault="00CA1AD8" w:rsidP="00D453C2">
                      <w:pPr>
                        <w:contextualSpacing/>
                        <w:rPr>
                          <w:rFonts w:ascii="Trebuchet MS" w:hAnsi="Trebuchet MS"/>
                          <w:b/>
                          <w:sz w:val="26"/>
                          <w:szCs w:val="26"/>
                        </w:rPr>
                      </w:pPr>
                    </w:p>
                    <w:p w:rsidR="00CA1AD8" w:rsidRPr="0090047A" w:rsidRDefault="00CA1AD8" w:rsidP="00291B21">
                      <w:pPr>
                        <w:rPr>
                          <w:rFonts w:ascii="Trebuchet MS" w:hAnsi="Trebuchet MS"/>
                          <w:b/>
                          <w:sz w:val="20"/>
                          <w:szCs w:val="20"/>
                        </w:rPr>
                      </w:pPr>
                      <w:r>
                        <w:rPr>
                          <w:rFonts w:ascii="Trebuchet MS" w:hAnsi="Trebuchet MS"/>
                          <w:b/>
                          <w:sz w:val="20"/>
                          <w:szCs w:val="20"/>
                        </w:rPr>
                        <w:t>I MADE AGUS ADI WIRAWAN</w:t>
                      </w:r>
                    </w:p>
                    <w:p w:rsidR="00CA1AD8" w:rsidRPr="00291B21" w:rsidRDefault="00CA1AD8" w:rsidP="00291B21">
                      <w:pPr>
                        <w:rPr>
                          <w:i/>
                        </w:rPr>
                      </w:pPr>
                      <w:r>
                        <w:rPr>
                          <w:rFonts w:ascii="Trebuchet MS" w:hAnsi="Trebuchet MS"/>
                          <w:b/>
                          <w:sz w:val="20"/>
                          <w:szCs w:val="20"/>
                        </w:rPr>
                        <w:t>NRP 5112 100 036</w:t>
                      </w:r>
                    </w:p>
                    <w:p w:rsidR="00CA1AD8" w:rsidRPr="00291B21" w:rsidRDefault="00CA1AD8" w:rsidP="00291B21">
                      <w:pPr>
                        <w:contextualSpacing/>
                        <w:rPr>
                          <w:rFonts w:ascii="Trebuchet MS" w:hAnsi="Trebuchet MS"/>
                          <w:b/>
                          <w:sz w:val="20"/>
                          <w:szCs w:val="20"/>
                        </w:rPr>
                      </w:pPr>
                    </w:p>
                    <w:p w:rsidR="00CA1AD8" w:rsidRPr="00291B21" w:rsidRDefault="00CA1AD8" w:rsidP="00291B21">
                      <w:pPr>
                        <w:contextualSpacing/>
                        <w:rPr>
                          <w:rFonts w:ascii="Trebuchet MS" w:hAnsi="Trebuchet MS"/>
                          <w:b/>
                          <w:sz w:val="20"/>
                          <w:szCs w:val="20"/>
                        </w:rPr>
                      </w:pPr>
                      <w:r w:rsidRPr="00291B21">
                        <w:rPr>
                          <w:rFonts w:ascii="Trebuchet MS" w:hAnsi="Trebuchet MS"/>
                          <w:b/>
                          <w:sz w:val="20"/>
                          <w:szCs w:val="20"/>
                        </w:rPr>
                        <w:t>Supervisor I</w:t>
                      </w:r>
                    </w:p>
                    <w:p w:rsidR="00CA1AD8" w:rsidRPr="00255CE5" w:rsidRDefault="00CA1AD8"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CA1AD8" w:rsidRPr="00291B21" w:rsidRDefault="00CA1AD8" w:rsidP="00291B21">
                      <w:pPr>
                        <w:contextualSpacing/>
                        <w:rPr>
                          <w:rFonts w:ascii="Trebuchet MS" w:hAnsi="Trebuchet MS"/>
                          <w:b/>
                          <w:sz w:val="20"/>
                          <w:szCs w:val="20"/>
                        </w:rPr>
                      </w:pPr>
                    </w:p>
                    <w:p w:rsidR="00CA1AD8" w:rsidRPr="00291B21" w:rsidRDefault="00CA1AD8" w:rsidP="00291B21">
                      <w:pPr>
                        <w:contextualSpacing/>
                        <w:rPr>
                          <w:rFonts w:ascii="Trebuchet MS" w:hAnsi="Trebuchet MS"/>
                          <w:b/>
                          <w:sz w:val="20"/>
                          <w:szCs w:val="20"/>
                        </w:rPr>
                      </w:pPr>
                      <w:r w:rsidRPr="00291B21">
                        <w:rPr>
                          <w:rFonts w:ascii="Trebuchet MS" w:hAnsi="Trebuchet MS"/>
                          <w:b/>
                          <w:sz w:val="20"/>
                          <w:szCs w:val="20"/>
                        </w:rPr>
                        <w:t>Supervisor II</w:t>
                      </w:r>
                    </w:p>
                    <w:p w:rsidR="00CA1AD8" w:rsidRPr="00652FC5" w:rsidRDefault="00CA1AD8"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A1AD8" w:rsidRPr="00291B21" w:rsidRDefault="00CA1AD8" w:rsidP="00291B21">
                      <w:pPr>
                        <w:contextualSpacing/>
                        <w:rPr>
                          <w:rFonts w:ascii="Trebuchet MS" w:hAnsi="Trebuchet MS"/>
                          <w:b/>
                          <w:sz w:val="20"/>
                          <w:szCs w:val="20"/>
                          <w:lang w:val="sv-SE"/>
                        </w:rPr>
                      </w:pPr>
                    </w:p>
                    <w:p w:rsidR="00CA1AD8" w:rsidRPr="00291B21" w:rsidRDefault="00CA1AD8" w:rsidP="00D453C2">
                      <w:pPr>
                        <w:rPr>
                          <w:rFonts w:ascii="Trebuchet MS" w:hAnsi="Trebuchet MS"/>
                          <w:b/>
                          <w:sz w:val="20"/>
                          <w:szCs w:val="20"/>
                        </w:rPr>
                      </w:pPr>
                      <w:r w:rsidRPr="00291B21">
                        <w:rPr>
                          <w:rFonts w:ascii="Trebuchet MS" w:hAnsi="Trebuchet MS"/>
                          <w:b/>
                          <w:sz w:val="20"/>
                          <w:szCs w:val="20"/>
                        </w:rPr>
                        <w:t>DEPARTMENT OF INFORMATICS</w:t>
                      </w:r>
                    </w:p>
                    <w:p w:rsidR="00CA1AD8" w:rsidRPr="00291B21" w:rsidRDefault="00CA1AD8" w:rsidP="00D453C2">
                      <w:pPr>
                        <w:rPr>
                          <w:rFonts w:ascii="Trebuchet MS" w:hAnsi="Trebuchet MS"/>
                          <w:b/>
                          <w:sz w:val="20"/>
                          <w:szCs w:val="20"/>
                        </w:rPr>
                      </w:pPr>
                      <w:r w:rsidRPr="00291B21">
                        <w:rPr>
                          <w:rFonts w:ascii="Trebuchet MS" w:hAnsi="Trebuchet MS"/>
                          <w:b/>
                          <w:sz w:val="20"/>
                          <w:szCs w:val="20"/>
                        </w:rPr>
                        <w:t>FACULTY OF INFORMATION TECHNOLOGY</w:t>
                      </w:r>
                    </w:p>
                    <w:p w:rsidR="00CA1AD8" w:rsidRPr="00291B21" w:rsidRDefault="00CA1AD8" w:rsidP="00D453C2">
                      <w:pPr>
                        <w:rPr>
                          <w:rFonts w:ascii="Trebuchet MS" w:hAnsi="Trebuchet MS"/>
                          <w:b/>
                          <w:sz w:val="20"/>
                          <w:szCs w:val="20"/>
                        </w:rPr>
                      </w:pPr>
                      <w:r w:rsidRPr="00291B21">
                        <w:rPr>
                          <w:rFonts w:ascii="Trebuchet MS" w:hAnsi="Trebuchet MS"/>
                          <w:b/>
                          <w:sz w:val="20"/>
                          <w:szCs w:val="20"/>
                        </w:rPr>
                        <w:t>INSTITUT TEKNOLOGI SEPULUH NOPEMBER</w:t>
                      </w:r>
                    </w:p>
                    <w:p w:rsidR="00CA1AD8" w:rsidRPr="00291B21" w:rsidRDefault="00CA1AD8"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CA1AD8" w:rsidRPr="00E10B39" w:rsidRDefault="00CA1AD8" w:rsidP="008A394D">
                      <w:pPr>
                        <w:rPr>
                          <w:rFonts w:ascii="Trebuchet MS" w:hAnsi="Trebuchet MS"/>
                          <w:color w:val="000000" w:themeColor="text1"/>
                          <w:sz w:val="20"/>
                        </w:rPr>
                      </w:pPr>
                    </w:p>
                    <w:p w:rsidR="00CA1AD8" w:rsidRPr="00E10B39" w:rsidRDefault="00CA1AD8"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0"/>
          <w:headerReference w:type="default" r:id="rId21"/>
          <w:footerReference w:type="even" r:id="rId22"/>
          <w:footerReference w:type="default" r:id="rId23"/>
          <w:headerReference w:type="first" r:id="rId24"/>
          <w:footerReference w:type="first" r:id="rId25"/>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 xml:space="preserve">JUNI,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FA744C">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FA744C">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FA744C">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FA744C">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FA744C">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FA744C">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FA744C">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FA744C">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FA744C">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CA1AD8">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CA1AD8">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CA1AD8">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tersebut terutama melalui jaringan computer.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n-gram yang </w:t>
      </w:r>
      <w:r>
        <w:lastRenderedPageBreak/>
        <w:t>paling tepat. Metode n-gram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mahalanobis distance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set dari 1999 DARPA IDS 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membaca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usi dalam lalu lintas jaringan k</w:t>
      </w:r>
      <w:r>
        <w:rPr>
          <w:lang w:eastAsia="en-US"/>
        </w:rPr>
        <w:t>omputer 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1999 DARPA IDS.</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(21, 23, 25, 80)</w:t>
      </w:r>
      <w:r>
        <w:rPr>
          <w:lang w:eastAsia="en-US"/>
        </w:rPr>
        <w:t xml:space="preserve"> dan UDP</w:t>
      </w:r>
      <w:r w:rsidR="00CE4C53">
        <w:rPr>
          <w:lang w:val="en-US" w:eastAsia="en-US"/>
        </w:rPr>
        <w:t xml:space="preserve"> (53)</w:t>
      </w:r>
      <w:r>
        <w:rPr>
          <w:lang w:eastAsia="en-US"/>
        </w:rPr>
        <w:t>.</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 serangan pada jaringan komputer berbasi anomali dengan n-gram dan 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06" w:footer="706" w:gutter="0"/>
          <w:pgNumType w:start="1"/>
          <w:cols w:space="708"/>
          <w:titlePg/>
          <w:docGrid w:linePitch="360"/>
        </w:sectPr>
      </w:pPr>
    </w:p>
    <w:p w:rsidR="00616BC7" w:rsidRDefault="00CE5383" w:rsidP="00937CB8">
      <w:pPr>
        <w:spacing w:after="200" w:line="276" w:lineRule="auto"/>
        <w:jc w:val="center"/>
        <w:rPr>
          <w:b/>
          <w:i/>
          <w:szCs w:val="24"/>
        </w:rPr>
        <w:sectPr w:rsidR="00616BC7" w:rsidSect="0080023F">
          <w:headerReference w:type="even" r:id="rId50"/>
          <w:headerReference w:type="default" r:id="rId51"/>
          <w:footerReference w:type="default" r:id="rId52"/>
          <w:headerReference w:type="first" r:id="rId53"/>
          <w:footerReference w:type="first" r:id="rId5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r>
        <w:rPr>
          <w:b/>
          <w:i/>
          <w:szCs w:val="24"/>
        </w:rPr>
        <w:br w:type="page"/>
      </w:r>
    </w:p>
    <w:p w:rsidR="009F7801" w:rsidRDefault="00076BC9" w:rsidP="00112BF9">
      <w:pPr>
        <w:pStyle w:val="Heading1"/>
      </w:pPr>
      <w:bookmarkStart w:id="17" w:name="_Toc455757666"/>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End w:id="53"/>
      <w:bookmarkEnd w:id="54"/>
      <w:bookmarkEnd w:id="55"/>
      <w:bookmarkEnd w:id="56"/>
      <w:bookmarkEnd w:id="57"/>
    </w:p>
    <w:p w:rsidR="00784682" w:rsidRDefault="00064277" w:rsidP="00937CB8">
      <w:pPr>
        <w:pStyle w:val="Heading2"/>
        <w:rPr>
          <w:noProof/>
        </w:rPr>
      </w:pPr>
      <w:bookmarkStart w:id="58" w:name="_Toc455757668"/>
      <w:r>
        <w:rPr>
          <w:noProof/>
        </w:rPr>
        <w:t>IDS</w:t>
      </w:r>
      <w:bookmarkEnd w:id="5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9" w:name="_Toc455757669"/>
      <w:r>
        <w:rPr>
          <w:noProof/>
          <w:lang w:val="en-US"/>
        </w:rPr>
        <w:t>IDS Berbasis Anomali</w:t>
      </w:r>
      <w:bookmarkEnd w:id="5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karena dapat mengenali pola sernagan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0" w:name="_Toc455757670"/>
      <w:r>
        <w:rPr>
          <w:noProof/>
        </w:rPr>
        <w:t>Jpcap</w:t>
      </w:r>
      <w:bookmarkEnd w:id="6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4A661873" wp14:editId="49C4E36C">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5">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1" w:name="_Ref455046244"/>
      <w:bookmarkStart w:id="62" w:name="_Toc455757718"/>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61"/>
      <w:r>
        <w:t xml:space="preserve"> Contoh penggunaan Jpcap</w:t>
      </w:r>
      <w:bookmarkEnd w:id="6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t xml:space="preserve">yang didapatkan dari hasil actual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3" w:name="_Toc455757719"/>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r w:rsidR="001A57FF">
        <w:t xml:space="preserve"> </w:t>
      </w:r>
      <w:r>
        <w:t xml:space="preserve">Kode sumber penggunaan Jpcap untuk </w:t>
      </w:r>
      <w:r>
        <w:rPr>
          <w:i/>
        </w:rPr>
        <w:t>offline capture</w:t>
      </w:r>
      <w:bookmarkEnd w:id="63"/>
    </w:p>
    <w:p w:rsidR="00112BF9" w:rsidRDefault="00112BF9" w:rsidP="00112BF9">
      <w:pPr>
        <w:keepNext/>
        <w:jc w:val="center"/>
      </w:pPr>
      <w:r w:rsidRPr="004A3B84">
        <w:rPr>
          <w:noProof/>
          <w:lang w:eastAsia="id-ID"/>
        </w:rPr>
        <w:lastRenderedPageBreak/>
        <w:drawing>
          <wp:inline distT="0" distB="0" distL="0" distR="0" wp14:anchorId="21557270" wp14:editId="6614021C">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6">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4" w:name="_Toc455757720"/>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r>
        <w:t xml:space="preserve"> Contoh keluaran </w:t>
      </w:r>
      <w:r>
        <w:rPr>
          <w:i/>
        </w:rPr>
        <w:t>offline capture</w:t>
      </w:r>
      <w:bookmarkEnd w:id="64"/>
    </w:p>
    <w:p w:rsidR="006736FC" w:rsidRDefault="00D67354" w:rsidP="00012955">
      <w:pPr>
        <w:pStyle w:val="Heading2"/>
      </w:pPr>
      <w:bookmarkStart w:id="65" w:name="_Toc455757671"/>
      <w:r>
        <w:t>N-G</w:t>
      </w:r>
      <w:r w:rsidR="00112BF9">
        <w:t>ram</w:t>
      </w:r>
      <w:bookmarkEnd w:id="6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n kata. Sebagai contoh, sebuah </w:t>
      </w:r>
      <w:r>
        <w:rPr>
          <w:i/>
        </w:rPr>
        <w:t xml:space="preserve">n-gram </w:t>
      </w:r>
      <w:r>
        <w:t xml:space="preserve">ukuran 1 disebut sebagai </w:t>
      </w:r>
      <w:r>
        <w:rPr>
          <w:i/>
        </w:rPr>
        <w:t xml:space="preserve">unigram; </w:t>
      </w:r>
      <w:r>
        <w:t>ukuran 2 sebagai “</w:t>
      </w:r>
      <w:r>
        <w:rPr>
          <w:i/>
        </w:rPr>
        <w:t>bigram</w:t>
      </w:r>
      <w:r>
        <w:t>”; ukuran 3 sebagai “</w:t>
      </w:r>
      <w:r>
        <w:rPr>
          <w:i/>
        </w:rPr>
        <w:t>trigram</w:t>
      </w:r>
      <w:r>
        <w:t>“,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dari sebuah kata secara kontinuitas dibaca dari teks sumber sehingga akhir dari dokumen. Sebagai contoh : kata “</w:t>
      </w:r>
      <w:r w:rsidRPr="00890AA2">
        <w:rPr>
          <w:i/>
        </w:rPr>
        <w:t>TEXT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D73ACE">
        <w:rPr>
          <w:i/>
        </w:rPr>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t>tidak terlalu sensitive terhadap kesalahan penulisan yang terdapat pada suatu dokumen.</w:t>
      </w:r>
      <w:r w:rsidR="00D74ABB">
        <w:rPr>
          <w:lang w:val="en-US"/>
        </w:rPr>
        <w:t xml:space="preserve"> </w:t>
      </w:r>
    </w:p>
    <w:p w:rsidR="0057163F" w:rsidRDefault="00112BF9" w:rsidP="00012955">
      <w:pPr>
        <w:pStyle w:val="Heading2"/>
        <w:rPr>
          <w:noProof/>
        </w:rPr>
      </w:pPr>
      <w:bookmarkStart w:id="66" w:name="_Toc455757672"/>
      <w:r>
        <w:rPr>
          <w:noProof/>
        </w:rPr>
        <w:t>Simplified Mahalanobis Distance</w:t>
      </w:r>
      <w:bookmarkEnd w:id="6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w:t>
      </w:r>
      <w:r w:rsidR="00696661">
        <w:t xml:space="preserve"> persamaan </w:t>
      </w:r>
      <w:r w:rsidR="00696661">
        <w:fldChar w:fldCharType="begin"/>
      </w:r>
      <w:r w:rsidR="00696661">
        <w:instrText xml:space="preserve"> REF _Ref455758462 \h </w:instrText>
      </w:r>
      <w:r w:rsidR="00696661">
        <w:fldChar w:fldCharType="separate"/>
      </w:r>
      <w:r w:rsidR="00CA1AD8">
        <w:t>(</w:t>
      </w:r>
      <w:r w:rsidR="00CA1AD8">
        <w:rPr>
          <w:noProof/>
        </w:rPr>
        <w:t>2</w:t>
      </w:r>
      <w:r w:rsidR="00CA1AD8">
        <w:t>.</w:t>
      </w:r>
      <w:r w:rsidR="00CA1AD8">
        <w:rPr>
          <w:noProof/>
        </w:rPr>
        <w:t>2</w:t>
      </w:r>
      <w:r w:rsidR="00CA1AD8">
        <w:t>)</w:t>
      </w:r>
      <w:r w:rsidR="00696661">
        <w:fldChar w:fldCharType="end"/>
      </w:r>
      <w:r>
        <w:rPr>
          <w:lang w:val="en-US"/>
        </w:rPr>
        <w:t xml:space="preserve">. Sedangkan untuk menghitung standar deviasi dari model yang ada pada data </w:t>
      </w:r>
      <w:r>
        <w:rPr>
          <w:lang w:val="en-US"/>
        </w:rPr>
        <w:lastRenderedPageBreak/>
        <w:t>training dapat dilihat pada</w:t>
      </w:r>
      <w:r w:rsidR="001315E6">
        <w:t xml:space="preserve"> persamaan </w:t>
      </w:r>
      <w:r w:rsidR="001315E6">
        <w:fldChar w:fldCharType="begin"/>
      </w:r>
      <w:r w:rsidR="001315E6">
        <w:instrText xml:space="preserve"> REF _Ref455758348 \h </w:instrText>
      </w:r>
      <w:r w:rsidR="001315E6">
        <w:fldChar w:fldCharType="separate"/>
      </w:r>
      <w:r w:rsidR="00CA1AD8">
        <w:t>(</w:t>
      </w:r>
      <w:r w:rsidR="00CA1AD8">
        <w:rPr>
          <w:noProof/>
        </w:rPr>
        <w:t>2</w:t>
      </w:r>
      <w:r w:rsidR="00CA1AD8">
        <w:t>.</w:t>
      </w:r>
      <w:r w:rsidR="00CA1AD8">
        <w:rPr>
          <w:noProof/>
        </w:rPr>
        <w:t>4</w:t>
      </w:r>
      <w:r w:rsidR="00CA1AD8">
        <w:t>)</w:t>
      </w:r>
      <w:r w:rsidR="001315E6">
        <w:fldChar w:fldCharType="end"/>
      </w:r>
      <w:r>
        <w:rPr>
          <w:lang w:val="en-US"/>
        </w:rPr>
        <w:t>. Setelah selesai menghitung rata-rata dan standar deviasi dari model yang ada pada data training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CA1AD8">
        <w:t>(</w:t>
      </w:r>
      <w:r w:rsidR="00CA1AD8">
        <w:rPr>
          <w:noProof/>
        </w:rPr>
        <w:t>2</w:t>
      </w:r>
      <w:r w:rsidR="00CA1AD8">
        <w:t>.</w:t>
      </w:r>
      <w:r w:rsidR="00CA1AD8">
        <w:rPr>
          <w:noProof/>
        </w:rPr>
        <w:t>1</w:t>
      </w:r>
      <w:r w:rsidR="00CA1AD8">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CA1AD8">
        <w:t xml:space="preserve">Tabel </w:t>
      </w:r>
      <w:r w:rsidR="00CA1AD8">
        <w:rPr>
          <w:noProof/>
        </w:rPr>
        <w:t>2</w:t>
      </w:r>
      <w:r w:rsidR="00CA1AD8">
        <w:t>.</w:t>
      </w:r>
      <w:r w:rsidR="00CA1AD8">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7" w:name="_Ref455758094"/>
            <w:bookmarkStart w:id="68" w:name="_Toc455758953"/>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1</w:t>
            </w:r>
            <w:r>
              <w:rPr>
                <w:noProof/>
              </w:rPr>
              <w:fldChar w:fldCharType="end"/>
            </w:r>
            <w:r>
              <w:t>)</w:t>
            </w:r>
            <w:bookmarkEnd w:id="67"/>
            <w:bookmarkEnd w:id="6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FA744C"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FA744C"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FA744C"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9" w:name="_Ref453543737"/>
      <w:bookmarkStart w:id="70" w:name="_Toc453570849"/>
      <w:bookmarkStart w:id="71" w:name="_Toc455757753"/>
      <w:r>
        <w:t xml:space="preserve">Tabel </w:t>
      </w:r>
      <w:r w:rsidR="00F51B4A">
        <w:fldChar w:fldCharType="begin"/>
      </w:r>
      <w:r w:rsidR="00F51B4A">
        <w:instrText xml:space="preserve"> STYLEREF 1 \s </w:instrText>
      </w:r>
      <w:r w:rsidR="00F51B4A">
        <w:fldChar w:fldCharType="separate"/>
      </w:r>
      <w:r w:rsidR="00CA1AD8">
        <w:rPr>
          <w:noProof/>
        </w:rPr>
        <w:t>2</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w:t>
      </w:r>
      <w:r w:rsidR="00F51B4A">
        <w:fldChar w:fldCharType="end"/>
      </w:r>
      <w:bookmarkEnd w:id="69"/>
      <w:r>
        <w:t xml:space="preserve"> Format data kasar didalam </w:t>
      </w:r>
      <w:r w:rsidRPr="006B2162">
        <w:rPr>
          <w:i/>
        </w:rPr>
        <w:t>Mahalanobis Distance</w:t>
      </w:r>
      <w:bookmarkEnd w:id="70"/>
      <w:bookmarkEnd w:id="71"/>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FA744C"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FA744C"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FA744C"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FA744C"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FA744C"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A744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A744C"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2" w:name="_Ref455758462"/>
            <w:bookmarkStart w:id="73" w:name="_Toc455758954"/>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2</w:t>
            </w:r>
            <w:r>
              <w:rPr>
                <w:noProof/>
              </w:rPr>
              <w:fldChar w:fldCharType="end"/>
            </w:r>
            <w:r>
              <w:t>)</w:t>
            </w:r>
            <w:bookmarkEnd w:id="72"/>
            <w:bookmarkEnd w:id="7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FA744C"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FA744C"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A744C"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4" w:name="_Ref455758366"/>
            <w:bookmarkStart w:id="75" w:name="_Toc455758955"/>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3</w:t>
            </w:r>
            <w:r>
              <w:rPr>
                <w:noProof/>
              </w:rPr>
              <w:fldChar w:fldCharType="end"/>
            </w:r>
            <w:r>
              <w:t>)</w:t>
            </w:r>
            <w:bookmarkEnd w:id="74"/>
            <w:bookmarkEnd w:id="7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FA744C"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FA744C"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757673"/>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CA1AD8">
        <w:t>(</w:t>
      </w:r>
      <w:r w:rsidR="00CA1AD8">
        <w:rPr>
          <w:noProof/>
        </w:rPr>
        <w:t>2</w:t>
      </w:r>
      <w:r w:rsidR="00CA1AD8">
        <w:t>.</w:t>
      </w:r>
      <w:r w:rsidR="00CA1AD8">
        <w:rPr>
          <w:noProof/>
        </w:rPr>
        <w:t>3</w:t>
      </w:r>
      <w:r w:rsidR="00CA1AD8">
        <w:t>)</w:t>
      </w:r>
      <w:r w:rsidR="00696661">
        <w:fldChar w:fldCharType="end"/>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CA1AD8">
        <w:t>(</w:t>
      </w:r>
      <w:r w:rsidR="00CA1AD8">
        <w:rPr>
          <w:noProof/>
        </w:rPr>
        <w:t>2</w:t>
      </w:r>
      <w:r w:rsidR="00CA1AD8">
        <w:t>.</w:t>
      </w:r>
      <w:r w:rsidR="00CA1AD8">
        <w:rPr>
          <w:noProof/>
        </w:rPr>
        <w:t>4</w:t>
      </w:r>
      <w:r w:rsidR="00CA1AD8">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CA1AD8">
        <w:t>(</w:t>
      </w:r>
      <w:r w:rsidR="00CA1AD8">
        <w:rPr>
          <w:noProof/>
        </w:rPr>
        <w:t>2</w:t>
      </w:r>
      <w:r w:rsidR="00CA1AD8">
        <w:t>.</w:t>
      </w:r>
      <w:r w:rsidR="00CA1AD8">
        <w:rPr>
          <w:noProof/>
        </w:rPr>
        <w:t>5</w:t>
      </w:r>
      <w:r w:rsidR="00CA1AD8">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A744C"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7" w:name="_Ref455758348"/>
            <w:bookmarkStart w:id="78" w:name="_Toc455758956"/>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4</w:t>
            </w:r>
            <w:r>
              <w:rPr>
                <w:noProof/>
              </w:rPr>
              <w:fldChar w:fldCharType="end"/>
            </w:r>
            <w:r>
              <w:t>)</w:t>
            </w:r>
            <w:bookmarkEnd w:id="77"/>
            <w:bookmarkEnd w:id="7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FA744C"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FA744C"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315E6" w:rsidP="008E6998">
            <m:oMathPara>
              <m:oMath>
                <m:r>
                  <m:rPr>
                    <m:sty m:val="bi"/>
                  </m:rPr>
                  <w:rPr>
                    <w:rFonts w:ascii="Cambria Math" w:hAnsi="Cambria Math"/>
                  </w:rPr>
                  <m:t>Var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X-EX</m:t>
                        </m:r>
                      </m:e>
                    </m:d>
                  </m:e>
                  <m:sup>
                    <m:r>
                      <m:rPr>
                        <m:sty m:val="bi"/>
                      </m:rPr>
                      <w:rPr>
                        <w:rFonts w:ascii="Cambria Math" w:hAnsi="Cambria Math"/>
                      </w:rPr>
                      <m:t>2</m:t>
                    </m:r>
                  </m:sup>
                </m:sSup>
                <m:r>
                  <m:rPr>
                    <m:sty m:val="bi"/>
                  </m:rPr>
                  <w:rPr>
                    <w:rFonts w:ascii="Cambria Math" w:hAnsi="Cambria Math"/>
                  </w:rPr>
                  <m:t>=E</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(EX)</m:t>
                    </m:r>
                  </m:e>
                  <m:sup>
                    <m:r>
                      <m:rPr>
                        <m:sty m:val="bi"/>
                      </m:rPr>
                      <w:rPr>
                        <w:rFonts w:ascii="Cambria Math" w:hAnsi="Cambria Math"/>
                      </w:rPr>
                      <m:t>2</m:t>
                    </m:r>
                  </m:sup>
                </m:sSup>
              </m:oMath>
            </m:oMathPara>
          </w:p>
        </w:tc>
        <w:tc>
          <w:tcPr>
            <w:tcW w:w="350" w:type="pct"/>
            <w:vAlign w:val="center"/>
          </w:tcPr>
          <w:p w:rsidR="001315E6" w:rsidRPr="008E6998" w:rsidRDefault="001315E6" w:rsidP="008E6998">
            <w:bookmarkStart w:id="79" w:name="_Ref455758381"/>
            <w:bookmarkStart w:id="80" w:name="_Toc455758957"/>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5</w:t>
            </w:r>
            <w:r>
              <w:rPr>
                <w:noProof/>
              </w:rPr>
              <w:fldChar w:fldCharType="end"/>
            </w:r>
            <w:r>
              <w:t>)</w:t>
            </w:r>
            <w:bookmarkEnd w:id="79"/>
            <w:bookmarkEnd w:id="80"/>
          </w:p>
        </w:tc>
      </w:tr>
    </w:tbl>
    <w:p w:rsidR="001315E6" w:rsidRDefault="001315E6" w:rsidP="005A5013">
      <w:pPr>
        <w:rPr>
          <w:b/>
        </w:rPr>
      </w:pPr>
    </w:p>
    <w:p w:rsidR="005A5013" w:rsidRDefault="00303370" w:rsidP="005A5013">
      <w:r>
        <w:rPr>
          <w:lang w:val="en-US"/>
        </w:rPr>
        <w:t>d</w:t>
      </w:r>
      <w:r>
        <w:t>imana,</w:t>
      </w:r>
    </w:p>
    <w:p w:rsidR="00765384" w:rsidRPr="00765384" w:rsidRDefault="00765384" w:rsidP="00765384">
      <w:pPr>
        <w:tabs>
          <w:tab w:val="left" w:pos="567"/>
        </w:tabs>
        <w:rPr>
          <w:lang w:val="en-US"/>
        </w:rPr>
      </w:pPr>
      <m:oMath>
        <m:r>
          <m:rPr>
            <m:sty m:val="bi"/>
          </m:rPr>
          <w:rPr>
            <w:rFonts w:ascii="Cambria Math" w:hAnsi="Cambria Math"/>
          </w:rPr>
          <m:t>Var</m:t>
        </m:r>
      </m:oMath>
      <w:r>
        <w:rPr>
          <w:b/>
        </w:rPr>
        <w:tab/>
      </w:r>
      <w:r w:rsidRPr="00765384">
        <w:rPr>
          <w:lang w:val="en-US"/>
        </w:rPr>
        <w:t>=</w:t>
      </w:r>
      <w:r>
        <w:rPr>
          <w:lang w:val="en-US"/>
        </w:rPr>
        <w:t xml:space="preserve"> varian </w:t>
      </w:r>
    </w:p>
    <w:p w:rsidR="00765384" w:rsidRPr="00765384" w:rsidRDefault="00765384" w:rsidP="00765384">
      <w:pPr>
        <w:tabs>
          <w:tab w:val="left" w:pos="567"/>
        </w:tabs>
        <w:rPr>
          <w:lang w:val="en-US"/>
        </w:rPr>
      </w:pPr>
      <m:oMath>
        <m:r>
          <m:rPr>
            <m:sty m:val="bi"/>
          </m:rPr>
          <w:rPr>
            <w:rFonts w:ascii="Cambria Math" w:hAnsi="Cambria Math"/>
          </w:rPr>
          <m:t>X</m:t>
        </m:r>
      </m:oMath>
      <w:r>
        <w:rPr>
          <w:b/>
        </w:rPr>
        <w:tab/>
      </w:r>
      <w:r w:rsidRPr="00765384">
        <w:rPr>
          <w:lang w:val="en-US"/>
        </w:rPr>
        <w:t>=</w:t>
      </w:r>
      <w:r>
        <w:rPr>
          <w:lang w:val="en-US"/>
        </w:rPr>
        <w:t xml:space="preserve"> </w:t>
      </w:r>
      <w:r w:rsidR="006554D4">
        <w:rPr>
          <w:lang w:val="en-US"/>
        </w:rPr>
        <w:t>variabel</w:t>
      </w:r>
    </w:p>
    <w:p w:rsidR="00F47719" w:rsidRPr="00765384" w:rsidRDefault="00765384" w:rsidP="00765384">
      <w:pPr>
        <w:tabs>
          <w:tab w:val="left" w:pos="567"/>
        </w:tabs>
        <w:rPr>
          <w:lang w:val="en-US"/>
        </w:rPr>
      </w:pPr>
      <m:oMath>
        <m:r>
          <m:rPr>
            <m:sty m:val="bi"/>
          </m:rPr>
          <w:rPr>
            <w:rFonts w:ascii="Cambria Math" w:hAnsi="Cambria Math"/>
          </w:rPr>
          <m:t>EX</m:t>
        </m:r>
      </m:oMath>
      <w:r>
        <w:rPr>
          <w:b/>
        </w:rPr>
        <w:tab/>
      </w:r>
      <w:r w:rsidRPr="00765384">
        <w:rPr>
          <w:lang w:val="en-US"/>
        </w:rPr>
        <w:t>=</w:t>
      </w:r>
      <w:r w:rsidR="007A15FB">
        <w:rPr>
          <w:lang w:val="en-US"/>
        </w:rPr>
        <w:t xml:space="preserve"> </w:t>
      </w:r>
      <w:r w:rsidR="006554D4">
        <w:rPr>
          <w:lang w:val="en-US"/>
        </w:rPr>
        <w:t>kuadrat variabel</w:t>
      </w:r>
    </w:p>
    <w:p w:rsidR="006D6CD1" w:rsidRDefault="00112BF9" w:rsidP="00012955">
      <w:pPr>
        <w:pStyle w:val="Heading2"/>
      </w:pPr>
      <w:bookmarkStart w:id="81" w:name="_Toc455757674"/>
      <w:r>
        <w:t>DARPA 1999</w:t>
      </w:r>
      <w:bookmarkEnd w:id="8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training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 xml:space="preserve">Intrusion </w:t>
      </w:r>
      <w:r>
        <w:rPr>
          <w:i/>
        </w:rPr>
        <w:lastRenderedPageBreak/>
        <w:t>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2" w:name="_Toc455757675"/>
      <w:r>
        <w:t>Arsitektur Simulai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w:t>
      </w:r>
      <w:r>
        <w:lastRenderedPageBreak/>
        <w:t xml:space="preserve">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28A1DAB1" wp14:editId="644F8F11">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7">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757721"/>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r>
        <w:t xml:space="preserve"> Arsitektur DARPA 1999</w:t>
      </w:r>
      <w:bookmarkEnd w:id="83"/>
    </w:p>
    <w:p w:rsidR="005D56E0" w:rsidRDefault="005D56E0" w:rsidP="00937CB8">
      <w:pPr>
        <w:pStyle w:val="Heading3"/>
      </w:pPr>
      <w:bookmarkStart w:id="84" w:name="_Toc455757676"/>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lastRenderedPageBreak/>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8"/>
          <w:footerReference w:type="first" r:id="rId59"/>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pembahasan algoritma dan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Start w:id="116" w:name="_Toc455676599"/>
      <w:bookmarkStart w:id="117" w:name="_Toc4557576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8" w:name="_Toc420324283"/>
      <w:bookmarkStart w:id="119" w:name="_Toc420516702"/>
      <w:bookmarkStart w:id="120" w:name="_Toc421047101"/>
      <w:bookmarkStart w:id="121" w:name="_Toc421606529"/>
      <w:bookmarkStart w:id="122" w:name="_Toc421783099"/>
      <w:bookmarkStart w:id="123" w:name="_Toc422062060"/>
      <w:bookmarkStart w:id="124" w:name="_Toc423339498"/>
      <w:bookmarkStart w:id="125" w:name="_Toc439296563"/>
      <w:bookmarkStart w:id="126" w:name="_Toc439296765"/>
      <w:bookmarkStart w:id="127" w:name="_Toc439323225"/>
      <w:bookmarkStart w:id="128" w:name="_Toc439325608"/>
      <w:bookmarkStart w:id="129" w:name="_Toc439327283"/>
      <w:bookmarkStart w:id="130" w:name="_Toc440363207"/>
      <w:bookmarkStart w:id="131" w:name="_Toc440422537"/>
      <w:bookmarkStart w:id="132" w:name="_Toc440422970"/>
      <w:bookmarkStart w:id="133" w:name="_Toc440443942"/>
      <w:bookmarkStart w:id="134" w:name="_Toc440444149"/>
      <w:bookmarkStart w:id="135" w:name="_Toc440891043"/>
      <w:bookmarkStart w:id="136" w:name="_Toc440891164"/>
      <w:bookmarkStart w:id="137" w:name="_Toc440891232"/>
      <w:bookmarkStart w:id="138" w:name="_Toc441090838"/>
      <w:bookmarkStart w:id="139" w:name="_Toc441247758"/>
      <w:bookmarkStart w:id="140" w:name="_Toc453879083"/>
      <w:bookmarkStart w:id="141" w:name="_Toc453879495"/>
      <w:bookmarkStart w:id="142" w:name="_Toc454159729"/>
      <w:bookmarkStart w:id="143" w:name="_Toc454411683"/>
      <w:bookmarkStart w:id="144" w:name="_Toc454949226"/>
      <w:bookmarkStart w:id="145" w:name="_Toc455034957"/>
      <w:bookmarkStart w:id="146" w:name="_Toc455046615"/>
      <w:bookmarkStart w:id="147" w:name="_Toc455067173"/>
      <w:bookmarkStart w:id="148" w:name="_Toc455676600"/>
      <w:bookmarkStart w:id="149" w:name="_Toc45575767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3B83" w:rsidRDefault="006F3376" w:rsidP="00346838">
      <w:pPr>
        <w:pStyle w:val="Heading2"/>
        <w:numPr>
          <w:ilvl w:val="1"/>
          <w:numId w:val="10"/>
        </w:numPr>
        <w:ind w:left="539" w:hanging="539"/>
        <w:rPr>
          <w:rFonts w:eastAsia="PMingLiU"/>
        </w:rPr>
      </w:pPr>
      <w:bookmarkStart w:id="150" w:name="_Toc455757680"/>
      <w:r>
        <w:rPr>
          <w:rFonts w:eastAsia="PMingLiU"/>
        </w:rPr>
        <w:t>Deskripsi Umum Sistem</w:t>
      </w:r>
      <w:bookmarkEnd w:id="150"/>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DC2953">
        <w:t xml:space="preserve"> dengan sistem operasi linux.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pada data training. Model </w:t>
      </w:r>
      <w:r>
        <w:rPr>
          <w:lang w:val="en-US"/>
        </w:rPr>
        <w:t xml:space="preserve">yang ada pada </w:t>
      </w:r>
      <w:r w:rsidR="00316BD4">
        <w:rPr>
          <w:lang w:val="en-US"/>
        </w:rPr>
        <w:t xml:space="preserve">data training 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threshold yang sudah ditentukan sebelumnya. Jika nilai tersebut lebih besar dari </w:t>
      </w:r>
      <w:r>
        <w:rPr>
          <w:lang w:val="en-US"/>
        </w:rPr>
        <w:lastRenderedPageBreak/>
        <w:t xml:space="preserve">threshold yang ditentukan, maka paket tersebut dapat dikategorikan sebagai paket yang tidak normal. Hasil dari perhitungan ini kemudian disimpan dalam sebuah </w:t>
      </w:r>
      <w:r>
        <w:rPr>
          <w:i/>
          <w:lang w:val="en-US"/>
        </w:rPr>
        <w:t>file log</w:t>
      </w:r>
      <w:r>
        <w:rPr>
          <w:lang w:val="en-US"/>
        </w:rPr>
        <w:t xml:space="preserve"> yang akan dibedakan filenya setiap hari.  </w:t>
      </w:r>
      <w:r w:rsidR="00316BD4">
        <w:rPr>
          <w:lang w:val="en-US"/>
        </w:rPr>
        <w:t xml:space="preserve"> </w:t>
      </w:r>
    </w:p>
    <w:p w:rsidR="00890431" w:rsidRDefault="00890431" w:rsidP="00890431">
      <w:pPr>
        <w:pStyle w:val="Heading2"/>
      </w:pPr>
      <w:bookmarkStart w:id="151" w:name="_Toc455757681"/>
      <w:r>
        <w:t>Perancangan</w:t>
      </w:r>
      <w:bookmarkEnd w:id="15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2" w:name="_Toc455757682"/>
      <w:r>
        <w:rPr>
          <w:lang w:val="en-US"/>
        </w:rPr>
        <w:t>Alur Kerja Sistem Secara Umum</w:t>
      </w:r>
      <w:bookmarkEnd w:id="152"/>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set, proses sniffing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CA1AD8">
        <w:t xml:space="preserve">Gambar </w:t>
      </w:r>
      <w:r w:rsidR="00CA1AD8">
        <w:rPr>
          <w:noProof/>
        </w:rPr>
        <w:t>3</w:t>
      </w:r>
      <w:r w:rsidR="00CA1AD8">
        <w:t>.</w:t>
      </w:r>
      <w:r w:rsidR="00CA1AD8">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membaca file data training, membuat model data training, menyimpan model data training, membaca paket, memproses paket dan membandingkan jarak mahalanobis paket dengan data training 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file data training akan dibaca dan ditampung pada </w:t>
      </w:r>
      <w:r w:rsidR="00FF5E76">
        <w:rPr>
          <w:rFonts w:eastAsia="PMingLiU"/>
          <w:i/>
        </w:rPr>
        <w:t>arraylist of object.</w:t>
      </w:r>
      <w:r w:rsidR="00FF5E76">
        <w:rPr>
          <w:rFonts w:eastAsia="PMingLiU"/>
        </w:rPr>
        <w:t xml:space="preserve"> File yang dapat dibaca hanya file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Sedangkan membaca paket dari </w:t>
      </w:r>
      <w:r w:rsidR="00FF5E76">
        <w:rPr>
          <w:rFonts w:eastAsia="PMingLiU"/>
          <w:i/>
        </w:rPr>
        <w:t>network interface</w:t>
      </w:r>
      <w:r w:rsidR="00FF5E76">
        <w:rPr>
          <w:rFonts w:eastAsia="PMingLiU"/>
        </w:rPr>
        <w:t xml:space="preserve"> juga memanfaatkan </w:t>
      </w:r>
      <w:r w:rsidR="00FF5E76">
        <w:rPr>
          <w:rFonts w:eastAsia="PMingLiU"/>
          <w:i/>
        </w:rPr>
        <w:t xml:space="preserve">library </w:t>
      </w:r>
      <w:r w:rsidR="00FF5E76">
        <w:rPr>
          <w:rFonts w:eastAsia="PMingLiU"/>
        </w:rPr>
        <w:t xml:space="preserve">Jpcap yang hanya dapat dijalankan oleh user yang memiliki privileges </w:t>
      </w:r>
      <w:r w:rsidR="00FF5E76">
        <w:rPr>
          <w:rFonts w:eastAsia="PMingLiU"/>
          <w:i/>
        </w:rPr>
        <w:t>root</w:t>
      </w:r>
      <w:r w:rsidR="00FF5E76">
        <w:rPr>
          <w:rFonts w:eastAsia="PMingLiU"/>
        </w:rPr>
        <w:t xml:space="preserve">. Proses selanjutnya adalah mengolah </w:t>
      </w:r>
      <w:r w:rsidR="00FF5E76">
        <w:rPr>
          <w:rFonts w:eastAsia="PMingLiU"/>
          <w:i/>
        </w:rPr>
        <w:t>packet</w:t>
      </w:r>
      <w:r w:rsidR="00FF5E76">
        <w:rPr>
          <w:rFonts w:eastAsia="PMingLiU"/>
        </w:rPr>
        <w:t xml:space="preserve"> yang disimpan pada </w:t>
      </w:r>
      <w:r w:rsidR="00FF5E76">
        <w:rPr>
          <w:rFonts w:eastAsia="PMingLiU"/>
          <w:i/>
        </w:rPr>
        <w:t>array of object</w:t>
      </w:r>
      <w:r w:rsidR="00FF5E76">
        <w:rPr>
          <w:rFonts w:eastAsia="PMingLiU"/>
        </w:rPr>
        <w:t xml:space="preserve"> dengan bantuan </w:t>
      </w:r>
      <w:r w:rsidR="00FF5E76">
        <w:rPr>
          <w:rFonts w:eastAsia="PMingLiU"/>
          <w:i/>
        </w:rPr>
        <w:t xml:space="preserve">library </w:t>
      </w:r>
      <w:r w:rsidR="00FF5E76">
        <w:rPr>
          <w:rFonts w:eastAsia="PMingLiU"/>
        </w:rPr>
        <w:t>Jpcap</w:t>
      </w:r>
      <w:r w:rsidR="00FF5E76">
        <w:rPr>
          <w:rFonts w:eastAsia="PMingLiU"/>
          <w:i/>
        </w:rPr>
        <w:t xml:space="preserve">. </w:t>
      </w:r>
      <w:r w:rsidR="00FF5E76">
        <w:rPr>
          <w:rFonts w:eastAsia="PMingLiU"/>
        </w:rPr>
        <w:t xml:space="preserve">Setelah data training dan </w:t>
      </w:r>
      <w:r w:rsidR="00FF5E76">
        <w:rPr>
          <w:rFonts w:eastAsia="PMingLiU"/>
          <w:i/>
        </w:rPr>
        <w:t xml:space="preserve">packet </w:t>
      </w:r>
      <w:r w:rsidR="00FF5E76">
        <w:rPr>
          <w:rFonts w:eastAsia="PMingLiU"/>
        </w:rPr>
        <w:t xml:space="preserve">selesai diproses, proses membandingkan jarak mahalanobis </w:t>
      </w:r>
      <w:r w:rsidR="00FF5E76">
        <w:rPr>
          <w:rFonts w:eastAsia="PMingLiU"/>
          <w:i/>
        </w:rPr>
        <w:t>packet</w:t>
      </w:r>
      <w:r w:rsidR="00FF5E76">
        <w:rPr>
          <w:rFonts w:eastAsia="PMingLiU"/>
        </w:rPr>
        <w:t xml:space="preserve"> dengan data training dapat dilakukan. </w:t>
      </w:r>
      <w:r w:rsidR="00FF5E76">
        <w:rPr>
          <w:rFonts w:eastAsia="PMingLiU"/>
          <w:i/>
        </w:rPr>
        <w:t>Packet</w:t>
      </w:r>
      <w:r w:rsidR="00FF5E76">
        <w:rPr>
          <w:rFonts w:eastAsia="PMingLiU"/>
        </w:rPr>
        <w:t xml:space="preserve"> yang dihitung hanya packet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w:t>
      </w:r>
      <w:r w:rsidR="00FF5E76">
        <w:rPr>
          <w:rFonts w:eastAsia="PMingLiU"/>
        </w:rPr>
        <w:lastRenderedPageBreak/>
        <w:t xml:space="preserve">mulai dari perhitungan mean dan standar deviasi dari data training.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 data training. Setelah mendapatkan jarak mahalanobis, lalu dibandingkan dengan nilai </w:t>
      </w:r>
      <w:r w:rsidR="00FF5E76" w:rsidRPr="00ED57F6">
        <w:rPr>
          <w:rFonts w:eastAsia="PMingLiU"/>
          <w:i/>
        </w:rPr>
        <w:t>threshold</w:t>
      </w:r>
      <w:r w:rsidR="00FF5E76">
        <w:rPr>
          <w:rFonts w:eastAsia="PMingLiU"/>
        </w:rPr>
        <w:t xml:space="preserve"> yang sudah ditentukan sebelumnya. Jika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Default="00FF5E76" w:rsidP="00FF5E76">
      <w:pPr>
        <w:ind w:firstLine="720"/>
        <w:rPr>
          <w:rFonts w:eastAsia="PMingLiU"/>
        </w:rPr>
      </w:pPr>
      <w:r>
        <w:rPr>
          <w:rFonts w:eastAsia="PMingLiU"/>
        </w:rPr>
        <w:t xml:space="preserve">Proses diatas diulangi sampai semua </w:t>
      </w:r>
      <w:r>
        <w:rPr>
          <w:rFonts w:eastAsia="PMingLiU"/>
          <w:i/>
        </w:rPr>
        <w:t xml:space="preserve">packet </w:t>
      </w:r>
      <w:r>
        <w:rPr>
          <w:rFonts w:eastAsia="PMingLiU"/>
        </w:rPr>
        <w:t xml:space="preserve">yang ada pada </w:t>
      </w:r>
      <w:r>
        <w:rPr>
          <w:rFonts w:eastAsia="PMingLiU"/>
          <w:i/>
        </w:rPr>
        <w:t>array</w:t>
      </w:r>
      <w:r>
        <w:rPr>
          <w:rFonts w:eastAsia="PMingLiU"/>
        </w:rPr>
        <w:t xml:space="preserve"> sudah habis dan menulis hasil keputusan terhadap proses perbandingan ke </w:t>
      </w:r>
      <w:r w:rsidR="0094787F">
        <w:rPr>
          <w:rFonts w:eastAsia="PMingLiU"/>
          <w:lang w:val="en-US"/>
        </w:rPr>
        <w:t xml:space="preserve">sebuah </w:t>
      </w:r>
      <w:r>
        <w:rPr>
          <w:rFonts w:eastAsia="PMingLiU"/>
        </w:rPr>
        <w:t>file</w:t>
      </w:r>
      <w:r w:rsidR="00D428DE">
        <w:rPr>
          <w:rFonts w:eastAsia="PMingLiU"/>
          <w:lang w:val="en-US"/>
        </w:rPr>
        <w:t xml:space="preserve"> text</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5B30660D" wp14:editId="6AC7E99F">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60">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53" w:name="_Ref454420657"/>
      <w:bookmarkStart w:id="154" w:name="_Toc455757722"/>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153"/>
      <w:r>
        <w:rPr>
          <w:lang w:val="en-US"/>
        </w:rPr>
        <w:t xml:space="preserve"> Diagram Alir kerja sistem secara umum</w:t>
      </w:r>
      <w:bookmarkEnd w:id="154"/>
    </w:p>
    <w:p w:rsidR="00890431" w:rsidRDefault="004E5A95" w:rsidP="00890431">
      <w:pPr>
        <w:pStyle w:val="Heading3"/>
      </w:pPr>
      <w:bookmarkStart w:id="155" w:name="_Toc455757683"/>
      <w:r>
        <w:rPr>
          <w:lang w:val="en-US"/>
        </w:rPr>
        <w:lastRenderedPageBreak/>
        <w:t xml:space="preserve">Perancangan </w:t>
      </w:r>
      <w:r w:rsidR="00890431">
        <w:t>Arsitektur Jaringan</w:t>
      </w:r>
      <w:bookmarkEnd w:id="155"/>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CA1AD8">
        <w:t xml:space="preserve">Gambar </w:t>
      </w:r>
      <w:r w:rsidR="00CA1AD8">
        <w:rPr>
          <w:noProof/>
        </w:rPr>
        <w:t>3</w:t>
      </w:r>
      <w:r w:rsidR="00CA1AD8">
        <w:t>.</w:t>
      </w:r>
      <w:r w:rsidR="00CA1AD8">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125A5DFE" wp14:editId="2FD49C09">
            <wp:extent cx="3698683" cy="17252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61">
                      <a:extLst>
                        <a:ext uri="{28A0092B-C50C-407E-A947-70E740481C1C}">
                          <a14:useLocalDpi xmlns:a14="http://schemas.microsoft.com/office/drawing/2010/main" val="0"/>
                        </a:ext>
                      </a:extLst>
                    </a:blip>
                    <a:stretch>
                      <a:fillRect/>
                    </a:stretch>
                  </pic:blipFill>
                  <pic:spPr>
                    <a:xfrm>
                      <a:off x="0" y="0"/>
                      <a:ext cx="3719247" cy="1734875"/>
                    </a:xfrm>
                    <a:prstGeom prst="rect">
                      <a:avLst/>
                    </a:prstGeom>
                  </pic:spPr>
                </pic:pic>
              </a:graphicData>
            </a:graphic>
          </wp:inline>
        </w:drawing>
      </w:r>
    </w:p>
    <w:p w:rsidR="0094787F" w:rsidRPr="0094787F" w:rsidRDefault="007A16B3" w:rsidP="0094787F">
      <w:pPr>
        <w:pStyle w:val="Caption"/>
        <w:rPr>
          <w:lang w:val="en-US"/>
        </w:rPr>
      </w:pPr>
      <w:bookmarkStart w:id="156" w:name="_Ref454330677"/>
      <w:bookmarkStart w:id="157" w:name="_Toc455757723"/>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156"/>
      <w:r>
        <w:rPr>
          <w:lang w:val="en-US"/>
        </w:rPr>
        <w:t xml:space="preserve"> Topologi jaringan yang akan digunakan</w:t>
      </w:r>
      <w:bookmarkEnd w:id="157"/>
    </w:p>
    <w:p w:rsidR="00890431" w:rsidRDefault="004E5A95" w:rsidP="006A1BF5">
      <w:pPr>
        <w:pStyle w:val="Heading3"/>
        <w:rPr>
          <w:lang w:val="en-US"/>
        </w:rPr>
      </w:pPr>
      <w:bookmarkStart w:id="158" w:name="_Toc455757684"/>
      <w:r>
        <w:rPr>
          <w:lang w:val="en-US"/>
        </w:rPr>
        <w:t>Perancangan Proses Training Data Set</w:t>
      </w:r>
      <w:bookmarkEnd w:id="158"/>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CA1AD8">
        <w:t xml:space="preserve">Gambar </w:t>
      </w:r>
      <w:r w:rsidR="00CA1AD8">
        <w:rPr>
          <w:noProof/>
        </w:rPr>
        <w:t>3</w:t>
      </w:r>
      <w:r w:rsidR="00CA1AD8">
        <w:t>.</w:t>
      </w:r>
      <w:r w:rsidR="00CA1AD8">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0A72D90B" wp14:editId="72FD3151">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62">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59" w:name="_Ref454963022"/>
      <w:bookmarkStart w:id="160" w:name="_Toc455757724"/>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159"/>
      <w:r>
        <w:rPr>
          <w:lang w:val="en-US"/>
        </w:rPr>
        <w:t xml:space="preserve"> Proses training data set</w:t>
      </w:r>
      <w:bookmarkEnd w:id="160"/>
    </w:p>
    <w:p w:rsidR="004E5A95" w:rsidRDefault="004E5A95">
      <w:pPr>
        <w:pStyle w:val="Heading3"/>
        <w:rPr>
          <w:lang w:val="en-US"/>
        </w:rPr>
      </w:pPr>
      <w:bookmarkStart w:id="161" w:name="_Toc455757685"/>
      <w:r>
        <w:rPr>
          <w:lang w:val="en-US"/>
        </w:rPr>
        <w:t>Perancangan Proses Sniffing</w:t>
      </w:r>
      <w:bookmarkEnd w:id="161"/>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7659E4B6" wp14:editId="71A816B8">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63">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62" w:name="_Toc455757725"/>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r>
        <w:rPr>
          <w:lang w:val="en-US"/>
        </w:rPr>
        <w:t xml:space="preserve"> Proses sniffing</w:t>
      </w:r>
      <w:bookmarkEnd w:id="162"/>
    </w:p>
    <w:p w:rsidR="00D5140D" w:rsidRPr="00D5140D" w:rsidRDefault="00D5140D" w:rsidP="00D5140D">
      <w:pPr>
        <w:rPr>
          <w:lang w:val="en-US"/>
        </w:rPr>
      </w:pPr>
    </w:p>
    <w:p w:rsidR="004E5A95" w:rsidRDefault="004E5A95">
      <w:pPr>
        <w:pStyle w:val="Heading3"/>
        <w:rPr>
          <w:lang w:val="en-US"/>
        </w:rPr>
      </w:pPr>
      <w:bookmarkStart w:id="163" w:name="_Toc455757686"/>
      <w:r>
        <w:rPr>
          <w:lang w:val="en-US"/>
        </w:rPr>
        <w:lastRenderedPageBreak/>
        <w:t>Perancangan Proses Identifikasi Serangan</w:t>
      </w:r>
      <w:bookmarkEnd w:id="163"/>
    </w:p>
    <w:p w:rsidR="004E5A95" w:rsidRDefault="00BC5A0A" w:rsidP="004E5A95">
      <w:pPr>
        <w:ind w:firstLine="578"/>
        <w:rPr>
          <w:lang w:val="en-US"/>
        </w:rPr>
      </w:pPr>
      <w:r>
        <w:rPr>
          <w:lang w:val="en-US"/>
        </w:rPr>
        <w:t>Pada bagian ini akan dijelaskan cara program melakukan deteksi serangan. Proses deteksi dilakukan setelah proses training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587C93BE" wp14:editId="3E3CC673">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64">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p>
    <w:p w:rsidR="0072678A" w:rsidRDefault="00417AE6" w:rsidP="00417AE6">
      <w:pPr>
        <w:pStyle w:val="Caption"/>
        <w:rPr>
          <w:lang w:val="en-US"/>
        </w:rPr>
      </w:pPr>
      <w:bookmarkStart w:id="164" w:name="_Ref454960218"/>
      <w:bookmarkStart w:id="165" w:name="_Toc455757726"/>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164"/>
      <w:r>
        <w:rPr>
          <w:lang w:val="en-US"/>
        </w:rPr>
        <w:t xml:space="preserve"> Proses Identifikasi Serangan</w:t>
      </w:r>
      <w:bookmarkEnd w:id="16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CA1AD8">
        <w:t xml:space="preserve">Gambar </w:t>
      </w:r>
      <w:r w:rsidR="00CA1AD8">
        <w:rPr>
          <w:noProof/>
        </w:rPr>
        <w:t>3</w:t>
      </w:r>
      <w:r w:rsidR="00CA1AD8">
        <w:t>.</w:t>
      </w:r>
      <w:r w:rsidR="00CA1AD8">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Lalu mengambil mean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6" w:name="_Toc455757687"/>
      <w:r>
        <w:rPr>
          <w:lang w:val="en-US"/>
        </w:rPr>
        <w:t>Rancangan Antarmuka</w:t>
      </w:r>
      <w:bookmarkEnd w:id="166"/>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CA1AD8">
        <w:t xml:space="preserve">Gambar </w:t>
      </w:r>
      <w:r w:rsidR="00CA1AD8">
        <w:rPr>
          <w:noProof/>
        </w:rPr>
        <w:t>3</w:t>
      </w:r>
      <w:r w:rsidR="00CA1AD8">
        <w:t>.</w:t>
      </w:r>
      <w:r w:rsidR="00CA1AD8">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3C960F3B" wp14:editId="63D32206">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7" w:name="_Ref454417438"/>
      <w:bookmarkStart w:id="168" w:name="_Toc455757727"/>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167"/>
      <w:r>
        <w:rPr>
          <w:lang w:val="en-US"/>
        </w:rPr>
        <w:t xml:space="preserve"> Contoh </w:t>
      </w:r>
      <w:r w:rsidRPr="00A748F3">
        <w:rPr>
          <w:i/>
          <w:lang w:val="en-US"/>
        </w:rPr>
        <w:t>file</w:t>
      </w:r>
      <w:r>
        <w:rPr>
          <w:lang w:val="en-US"/>
        </w:rPr>
        <w:t xml:space="preserve"> konfigurasi</w:t>
      </w:r>
      <w:bookmarkEnd w:id="168"/>
    </w:p>
    <w:p w:rsidR="00162175" w:rsidRDefault="00162175">
      <w:pPr>
        <w:pStyle w:val="Heading3"/>
        <w:rPr>
          <w:lang w:val="en-US"/>
        </w:rPr>
      </w:pPr>
      <w:bookmarkStart w:id="169" w:name="_Toc455757688"/>
      <w:r>
        <w:rPr>
          <w:lang w:val="en-US"/>
        </w:rPr>
        <w:t>Rancangan Luaran Sistem</w:t>
      </w:r>
      <w:bookmarkEnd w:id="16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CA1AD8">
        <w:t xml:space="preserve">Gambar </w:t>
      </w:r>
      <w:r w:rsidR="00CA1AD8">
        <w:rPr>
          <w:noProof/>
        </w:rPr>
        <w:t>3</w:t>
      </w:r>
      <w:r w:rsidR="00CA1AD8">
        <w:t>.</w:t>
      </w:r>
      <w:r w:rsidR="00CA1AD8">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35CD26FB" wp14:editId="1A5D4D1E">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7"/>
          <w:headerReference w:type="default" r:id="rId68"/>
          <w:footerReference w:type="default" r:id="rId69"/>
          <w:headerReference w:type="first" r:id="rId70"/>
          <w:pgSz w:w="8392" w:h="11907" w:code="11"/>
          <w:pgMar w:top="1418" w:right="1134" w:bottom="1418" w:left="1418" w:header="720" w:footer="720" w:gutter="0"/>
          <w:cols w:space="720"/>
          <w:titlePg/>
          <w:docGrid w:linePitch="360"/>
        </w:sectPr>
      </w:pPr>
      <w:bookmarkStart w:id="170" w:name="_Ref454417667"/>
      <w:bookmarkStart w:id="171" w:name="_Toc455757728"/>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bookmarkEnd w:id="170"/>
      <w:r>
        <w:rPr>
          <w:lang w:val="en-US"/>
        </w:rPr>
        <w:t xml:space="preserve"> Contoh log hasil luaran sistem</w:t>
      </w:r>
      <w:bookmarkEnd w:id="171"/>
    </w:p>
    <w:p w:rsidR="00DE69A9" w:rsidRPr="00DE69A9" w:rsidRDefault="00076BC9" w:rsidP="00064277">
      <w:pPr>
        <w:pStyle w:val="Heading1"/>
      </w:pPr>
      <w:bookmarkStart w:id="172" w:name="_Toc455757689"/>
      <w:r>
        <w:lastRenderedPageBreak/>
        <w:t xml:space="preserve">BAB </w:t>
      </w:r>
      <w:r w:rsidR="00E07F80">
        <w:t>I</w:t>
      </w:r>
      <w:r>
        <w:t>V</w:t>
      </w:r>
      <w:r w:rsidR="000F04B3" w:rsidRPr="00326ED3">
        <w:br/>
      </w:r>
      <w:r w:rsidR="00F14D74">
        <w:t>IMPLEMENTASI</w:t>
      </w:r>
      <w:bookmarkStart w:id="173" w:name="_Toc268643001"/>
      <w:bookmarkStart w:id="174" w:name="_Toc282673491"/>
      <w:bookmarkStart w:id="175" w:name="_Toc283255337"/>
      <w:bookmarkStart w:id="176" w:name="_Toc283280560"/>
      <w:bookmarkStart w:id="177" w:name="_Toc283421867"/>
      <w:bookmarkEnd w:id="172"/>
    </w:p>
    <w:bookmarkEnd w:id="173"/>
    <w:bookmarkEnd w:id="174"/>
    <w:bookmarkEnd w:id="175"/>
    <w:bookmarkEnd w:id="176"/>
    <w:bookmarkEnd w:id="17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8" w:name="_Toc420516717"/>
      <w:bookmarkStart w:id="179" w:name="_Toc421047116"/>
      <w:bookmarkStart w:id="180" w:name="_Toc421606543"/>
      <w:bookmarkStart w:id="181" w:name="_Toc421783113"/>
      <w:bookmarkStart w:id="182" w:name="_Toc422062074"/>
      <w:bookmarkStart w:id="183" w:name="_Toc423339512"/>
      <w:bookmarkStart w:id="184" w:name="_Toc439296576"/>
      <w:bookmarkStart w:id="185" w:name="_Toc439296778"/>
      <w:bookmarkStart w:id="186" w:name="_Toc439323238"/>
      <w:bookmarkStart w:id="187" w:name="_Toc439325621"/>
      <w:bookmarkStart w:id="188" w:name="_Toc439327296"/>
      <w:bookmarkStart w:id="189" w:name="_Toc440363221"/>
      <w:bookmarkStart w:id="190" w:name="_Toc440422550"/>
      <w:bookmarkStart w:id="191" w:name="_Toc440422983"/>
      <w:bookmarkStart w:id="192" w:name="_Toc440443955"/>
      <w:bookmarkStart w:id="193" w:name="_Toc440444162"/>
      <w:bookmarkStart w:id="194" w:name="_Toc440891056"/>
      <w:bookmarkStart w:id="195" w:name="_Toc440891177"/>
      <w:bookmarkStart w:id="196" w:name="_Toc440891245"/>
      <w:bookmarkStart w:id="197" w:name="_Toc441090851"/>
      <w:bookmarkStart w:id="198" w:name="_Toc441247771"/>
      <w:bookmarkStart w:id="199" w:name="_Toc453879096"/>
      <w:bookmarkStart w:id="200" w:name="_Toc453879508"/>
      <w:bookmarkStart w:id="201" w:name="_Toc454159736"/>
      <w:bookmarkStart w:id="202" w:name="_Toc454411698"/>
      <w:bookmarkStart w:id="203" w:name="_Toc454949237"/>
      <w:bookmarkStart w:id="204" w:name="_Toc455034968"/>
      <w:bookmarkStart w:id="205" w:name="_Toc455046626"/>
      <w:bookmarkStart w:id="206" w:name="_Toc455067184"/>
      <w:bookmarkStart w:id="207" w:name="_Toc455676611"/>
      <w:bookmarkStart w:id="208" w:name="_Toc45575769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A65FB" w:rsidRDefault="00EA65FB" w:rsidP="00346838">
      <w:pPr>
        <w:pStyle w:val="Heading2"/>
        <w:numPr>
          <w:ilvl w:val="1"/>
          <w:numId w:val="9"/>
        </w:numPr>
        <w:spacing w:before="0"/>
        <w:ind w:left="540" w:hanging="540"/>
      </w:pPr>
      <w:bookmarkStart w:id="209" w:name="_Toc455757691"/>
      <w:r w:rsidRPr="002516BE">
        <w:t xml:space="preserve">Lingkungan </w:t>
      </w:r>
      <w:r w:rsidR="00F14D74" w:rsidRPr="002516BE">
        <w:t>Implementasi</w:t>
      </w:r>
      <w:bookmarkEnd w:id="209"/>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0" w:name="_Toc455757692"/>
      <w:r>
        <w:t>Perangkat Lunak</w:t>
      </w:r>
      <w:bookmarkEnd w:id="210"/>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1" w:name="_Toc455757693"/>
      <w:r>
        <w:t>Perangkat Keras</w:t>
      </w:r>
      <w:bookmarkEnd w:id="211"/>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2" w:name="_Toc455757694"/>
      <w:r>
        <w:t>Implementasi Proses</w:t>
      </w:r>
      <w:bookmarkEnd w:id="212"/>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3" w:name="_Toc455757695"/>
      <w:r>
        <w:rPr>
          <w:lang w:val="en-US"/>
        </w:rPr>
        <w:t>Data</w:t>
      </w:r>
      <w:r w:rsidR="009D280C">
        <w:t xml:space="preserve"> </w:t>
      </w:r>
      <w:r>
        <w:rPr>
          <w:lang w:val="en-US"/>
        </w:rPr>
        <w:t>set</w:t>
      </w:r>
      <w:bookmarkEnd w:id="213"/>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CA1AD8">
        <w:t xml:space="preserve">Tabel </w:t>
      </w:r>
      <w:r w:rsidR="00CA1AD8">
        <w:rPr>
          <w:noProof/>
        </w:rPr>
        <w:t>4</w:t>
      </w:r>
      <w:r w:rsidR="00CA1AD8">
        <w:t>.</w:t>
      </w:r>
      <w:r w:rsidR="00CA1AD8">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4" w:name="_Ref454406526"/>
      <w:bookmarkStart w:id="215" w:name="_Toc455757754"/>
      <w:r>
        <w:lastRenderedPageBreak/>
        <w:t xml:space="preserve">Tabel </w:t>
      </w:r>
      <w:r w:rsidR="00F51B4A">
        <w:fldChar w:fldCharType="begin"/>
      </w:r>
      <w:r w:rsidR="00F51B4A">
        <w:instrText xml:space="preserve"> STYLEREF 1 \s </w:instrText>
      </w:r>
      <w:r w:rsidR="00F51B4A">
        <w:fldChar w:fldCharType="separate"/>
      </w:r>
      <w:r w:rsidR="00CA1AD8">
        <w:rPr>
          <w:noProof/>
        </w:rPr>
        <w:t>4</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w:t>
      </w:r>
      <w:r w:rsidR="00F51B4A">
        <w:fldChar w:fldCharType="end"/>
      </w:r>
      <w:bookmarkEnd w:id="214"/>
      <w:r>
        <w:rPr>
          <w:noProof/>
        </w:rPr>
        <w:t xml:space="preserve"> </w:t>
      </w:r>
      <w:r w:rsidRPr="00ED71B0">
        <w:rPr>
          <w:noProof/>
        </w:rPr>
        <w:t>Data</w:t>
      </w:r>
      <w:r w:rsidR="009D280C">
        <w:rPr>
          <w:noProof/>
        </w:rPr>
        <w:t xml:space="preserve"> </w:t>
      </w:r>
      <w:r w:rsidRPr="00ED71B0">
        <w:rPr>
          <w:noProof/>
        </w:rPr>
        <w:t>set file Paket Data</w:t>
      </w:r>
      <w:bookmarkEnd w:id="215"/>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6" w:name="_Toc455757696"/>
      <w:r>
        <w:rPr>
          <w:lang w:val="en-US"/>
        </w:rPr>
        <w:t>Implementasi Proses Rekonstruksi Paket Data</w:t>
      </w:r>
      <w:bookmarkEnd w:id="216"/>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CA1AD8">
        <w:t xml:space="preserve">Tabel </w:t>
      </w:r>
      <w:r w:rsidR="00CA1AD8">
        <w:rPr>
          <w:noProof/>
        </w:rPr>
        <w:t>4</w:t>
      </w:r>
      <w:r w:rsidR="00CA1AD8">
        <w:t>.</w:t>
      </w:r>
      <w:r w:rsidR="00CA1AD8">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CA1AD8">
        <w:t xml:space="preserve">Gambar </w:t>
      </w:r>
      <w:r w:rsidR="00CA1AD8">
        <w:rPr>
          <w:noProof/>
        </w:rPr>
        <w:t>4</w:t>
      </w:r>
      <w:r w:rsidR="00CA1AD8">
        <w:t>.</w:t>
      </w:r>
      <w:r w:rsidR="00CA1AD8">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7" w:name="_Ref454407729"/>
      <w:bookmarkStart w:id="218" w:name="_Toc455757755"/>
      <w:r>
        <w:lastRenderedPageBreak/>
        <w:t xml:space="preserve">Tabel </w:t>
      </w:r>
      <w:r w:rsidR="00F51B4A">
        <w:fldChar w:fldCharType="begin"/>
      </w:r>
      <w:r w:rsidR="00F51B4A">
        <w:instrText xml:space="preserve"> STYLEREF 1 \s </w:instrText>
      </w:r>
      <w:r w:rsidR="00F51B4A">
        <w:fldChar w:fldCharType="separate"/>
      </w:r>
      <w:r w:rsidR="00CA1AD8">
        <w:rPr>
          <w:noProof/>
        </w:rPr>
        <w:t>4</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2</w:t>
      </w:r>
      <w:r w:rsidR="00F51B4A">
        <w:fldChar w:fldCharType="end"/>
      </w:r>
      <w:bookmarkEnd w:id="217"/>
      <w:r>
        <w:rPr>
          <w:lang w:val="en-US"/>
        </w:rPr>
        <w:t xml:space="preserve"> Daftar bagian paket yang dibutuhkan program</w:t>
      </w:r>
      <w:bookmarkEnd w:id="218"/>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9" w:name="_Ref454413000"/>
      <w:bookmarkStart w:id="220" w:name="_Ref454412579"/>
      <w:bookmarkStart w:id="221" w:name="_Toc455757729"/>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219"/>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0"/>
      <w:bookmarkEnd w:id="221"/>
    </w:p>
    <w:p w:rsidR="007F1AC7" w:rsidRDefault="007F1AC7" w:rsidP="008D00F8">
      <w:pPr>
        <w:pStyle w:val="Heading3"/>
        <w:rPr>
          <w:i/>
        </w:rPr>
      </w:pPr>
      <w:bookmarkStart w:id="222" w:name="_Toc455757697"/>
      <w:r>
        <w:t xml:space="preserve">Implementasi Proses Penggunaan Metode </w:t>
      </w:r>
      <w:r w:rsidRPr="00940267">
        <w:rPr>
          <w:i/>
        </w:rPr>
        <w:t>N-Gram</w:t>
      </w:r>
      <w:bookmarkEnd w:id="222"/>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CA1AD8">
        <w:t xml:space="preserve">Gambar </w:t>
      </w:r>
      <w:r w:rsidR="00CA1AD8">
        <w:rPr>
          <w:noProof/>
        </w:rPr>
        <w:t>4</w:t>
      </w:r>
      <w:r w:rsidR="00CA1AD8">
        <w:t>.</w:t>
      </w:r>
      <w:r w:rsidR="00CA1AD8">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3" w:name="_Ref455017638"/>
      <w:bookmarkStart w:id="224" w:name="_Toc455757730"/>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223"/>
      <w:r>
        <w:rPr>
          <w:lang w:val="en-US"/>
        </w:rPr>
        <w:t xml:space="preserve"> </w:t>
      </w:r>
      <w:r w:rsidRPr="007740D5">
        <w:rPr>
          <w:i/>
          <w:lang w:val="en-US"/>
        </w:rPr>
        <w:t>Pseudocode</w:t>
      </w:r>
      <w:r>
        <w:rPr>
          <w:lang w:val="en-US"/>
        </w:rPr>
        <w:t xml:space="preserve"> untuk menghitung N-Gram paket  data</w:t>
      </w:r>
      <w:bookmarkEnd w:id="224"/>
    </w:p>
    <w:p w:rsidR="006242BC" w:rsidRDefault="00940267" w:rsidP="006242BC">
      <w:pPr>
        <w:pStyle w:val="Heading3"/>
      </w:pPr>
      <w:bookmarkStart w:id="225" w:name="_Toc455757698"/>
      <w:r>
        <w:t>Implementasi Perancangan Model Data Training</w:t>
      </w:r>
      <w:bookmarkEnd w:id="225"/>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CA1AD8">
        <w:tab/>
        <w:t xml:space="preserve">Gambar </w:t>
      </w:r>
      <w:r w:rsidR="00CA1AD8">
        <w:rPr>
          <w:noProof/>
        </w:rPr>
        <w:t>4</w:t>
      </w:r>
      <w:r w:rsidR="00CA1AD8">
        <w:t>.</w:t>
      </w:r>
      <w:r w:rsidR="00CA1AD8">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6" w:name="_Ref455017674"/>
      <w:r>
        <w:tab/>
      </w:r>
      <w:bookmarkStart w:id="227" w:name="_Toc455757731"/>
      <w:r w:rsidR="007740D5">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226"/>
      <w:r w:rsidR="007740D5">
        <w:rPr>
          <w:lang w:val="en-US"/>
        </w:rPr>
        <w:t xml:space="preserve"> </w:t>
      </w:r>
      <w:r w:rsidR="007740D5" w:rsidRPr="007740D5">
        <w:rPr>
          <w:i/>
          <w:lang w:val="en-US"/>
        </w:rPr>
        <w:t>Pseudocode</w:t>
      </w:r>
      <w:r w:rsidR="007740D5">
        <w:rPr>
          <w:lang w:val="en-US"/>
        </w:rPr>
        <w:t xml:space="preserve"> untuk membuat model data training</w:t>
      </w:r>
      <w:bookmarkEnd w:id="227"/>
    </w:p>
    <w:p w:rsidR="00940267" w:rsidRDefault="00940267" w:rsidP="00EE231E">
      <w:pPr>
        <w:pStyle w:val="Heading3"/>
        <w:spacing w:line="276" w:lineRule="auto"/>
        <w:jc w:val="left"/>
        <w:rPr>
          <w:i/>
        </w:rPr>
      </w:pPr>
      <w:bookmarkStart w:id="228" w:name="_Toc455757699"/>
      <w:r>
        <w:lastRenderedPageBreak/>
        <w:t xml:space="preserve">Implementasi </w:t>
      </w:r>
      <w:r w:rsidRPr="00940267">
        <w:rPr>
          <w:i/>
        </w:rPr>
        <w:t>Sniffer</w:t>
      </w:r>
      <w:bookmarkEnd w:id="228"/>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CA1AD8">
        <w:t xml:space="preserve">Gambar </w:t>
      </w:r>
      <w:r w:rsidR="00CA1AD8">
        <w:rPr>
          <w:noProof/>
        </w:rPr>
        <w:t>4</w:t>
      </w:r>
      <w:r w:rsidR="00CA1AD8">
        <w:t>.</w:t>
      </w:r>
      <w:r w:rsidR="00CA1AD8">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9" w:name="_Ref455018785"/>
      <w:bookmarkStart w:id="230" w:name="_Toc455757732"/>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bookmarkEnd w:id="229"/>
      <w:r>
        <w:rPr>
          <w:lang w:val="en-US"/>
        </w:rPr>
        <w:t xml:space="preserve"> </w:t>
      </w:r>
      <w:r w:rsidRPr="0054081F">
        <w:rPr>
          <w:i/>
          <w:lang w:val="en-US"/>
        </w:rPr>
        <w:t>Pseudocode</w:t>
      </w:r>
      <w:r>
        <w:rPr>
          <w:lang w:val="en-US"/>
        </w:rPr>
        <w:t xml:space="preserve"> untuk sniffer</w:t>
      </w:r>
      <w:bookmarkEnd w:id="230"/>
    </w:p>
    <w:p w:rsidR="00940267" w:rsidRDefault="00940267" w:rsidP="00940267">
      <w:pPr>
        <w:pStyle w:val="Heading3"/>
        <w:jc w:val="left"/>
      </w:pPr>
      <w:bookmarkStart w:id="231" w:name="_Toc455757700"/>
      <w:r>
        <w:t>Implementasi Proses Penggunaan Metode Mahalanobis Distance</w:t>
      </w:r>
      <w:bookmarkEnd w:id="231"/>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2" w:name="_Ref455021649"/>
      <w:bookmarkStart w:id="233" w:name="_Toc455757733"/>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232"/>
      <w:r>
        <w:rPr>
          <w:lang w:val="en-US"/>
        </w:rPr>
        <w:t xml:space="preserve"> </w:t>
      </w:r>
      <w:r w:rsidRPr="00917D22">
        <w:rPr>
          <w:i/>
          <w:lang w:val="en-US"/>
        </w:rPr>
        <w:t>Pseudocode</w:t>
      </w:r>
      <w:r>
        <w:rPr>
          <w:lang w:val="en-US"/>
        </w:rPr>
        <w:t xml:space="preserve"> penggunaan metode Mahalanobis Distance</w:t>
      </w:r>
      <w:bookmarkEnd w:id="233"/>
    </w:p>
    <w:p w:rsidR="00940267" w:rsidRDefault="00940267" w:rsidP="0029579F">
      <w:pPr>
        <w:pStyle w:val="Heading3"/>
      </w:pPr>
      <w:bookmarkStart w:id="234" w:name="_Toc455757701"/>
      <w:r>
        <w:t>Implementasi Pendeteksian Serangan</w:t>
      </w:r>
      <w:bookmarkEnd w:id="234"/>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5" w:name="_Ref455022027"/>
      <w:bookmarkStart w:id="236" w:name="_Toc455757734"/>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235"/>
      <w:r>
        <w:rPr>
          <w:lang w:val="en-US"/>
        </w:rPr>
        <w:t xml:space="preserve"> </w:t>
      </w:r>
      <w:r w:rsidRPr="0076229F">
        <w:rPr>
          <w:i/>
          <w:lang w:val="en-US"/>
        </w:rPr>
        <w:t>Pseudocode</w:t>
      </w:r>
      <w:r>
        <w:rPr>
          <w:lang w:val="en-US"/>
        </w:rPr>
        <w:t xml:space="preserve"> untuk Pendeteksian Serangan</w:t>
      </w:r>
      <w:bookmarkEnd w:id="236"/>
    </w:p>
    <w:p w:rsidR="0029579F" w:rsidRDefault="0029579F">
      <w:pPr>
        <w:pStyle w:val="Heading3"/>
        <w:rPr>
          <w:lang w:val="en-US"/>
        </w:rPr>
      </w:pPr>
      <w:bookmarkStart w:id="237" w:name="_Toc455757702"/>
      <w:r>
        <w:rPr>
          <w:lang w:val="en-US"/>
        </w:rPr>
        <w:t xml:space="preserve">Implementasi Proses </w:t>
      </w:r>
      <w:r w:rsidRPr="0076229F">
        <w:rPr>
          <w:i/>
          <w:lang w:val="en-US"/>
        </w:rPr>
        <w:t>Incremental Learning</w:t>
      </w:r>
      <w:bookmarkEnd w:id="237"/>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8" w:name="_Ref455022075"/>
      <w:bookmarkStart w:id="239" w:name="_Toc455757735"/>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bookmarkEnd w:id="238"/>
      <w:r>
        <w:rPr>
          <w:lang w:val="en-US"/>
        </w:rPr>
        <w:t xml:space="preserve"> </w:t>
      </w:r>
      <w:r w:rsidRPr="0076229F">
        <w:rPr>
          <w:i/>
          <w:lang w:val="en-US"/>
        </w:rPr>
        <w:t>Pseudocode</w:t>
      </w:r>
      <w:r>
        <w:rPr>
          <w:lang w:val="en-US"/>
        </w:rPr>
        <w:t xml:space="preserve"> untuk </w:t>
      </w:r>
      <w:r w:rsidRPr="0076229F">
        <w:rPr>
          <w:i/>
          <w:lang w:val="en-US"/>
        </w:rPr>
        <w:t>Incremental Learning</w:t>
      </w:r>
      <w:bookmarkEnd w:id="239"/>
    </w:p>
    <w:p w:rsidR="0094768C" w:rsidRDefault="00B92C5C" w:rsidP="00112BF9">
      <w:pPr>
        <w:pStyle w:val="Heading1"/>
      </w:pPr>
      <w:bookmarkStart w:id="240"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0"/>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1" w:name="_Toc379144543"/>
      <w:bookmarkStart w:id="242" w:name="_Toc407442703"/>
      <w:bookmarkStart w:id="243" w:name="_Toc408211602"/>
      <w:bookmarkStart w:id="244" w:name="_Toc408211667"/>
      <w:bookmarkStart w:id="245" w:name="_Toc408211732"/>
      <w:bookmarkStart w:id="246" w:name="_Toc408304543"/>
      <w:bookmarkStart w:id="247" w:name="_Toc409207811"/>
      <w:bookmarkStart w:id="248" w:name="_Toc409550568"/>
      <w:bookmarkStart w:id="249" w:name="_Toc409550642"/>
      <w:bookmarkStart w:id="250" w:name="_Toc420324308"/>
      <w:bookmarkStart w:id="251" w:name="_Toc420516726"/>
      <w:bookmarkStart w:id="252" w:name="_Toc421047125"/>
      <w:bookmarkStart w:id="253" w:name="_Toc421606552"/>
      <w:bookmarkStart w:id="254" w:name="_Toc421783122"/>
      <w:bookmarkStart w:id="255" w:name="_Toc422062083"/>
      <w:bookmarkStart w:id="256" w:name="_Toc423339521"/>
      <w:bookmarkStart w:id="257" w:name="_Toc439296586"/>
      <w:bookmarkStart w:id="258" w:name="_Toc439296788"/>
      <w:bookmarkStart w:id="259" w:name="_Toc439323247"/>
      <w:bookmarkStart w:id="260" w:name="_Toc439325630"/>
      <w:bookmarkStart w:id="261" w:name="_Toc439327305"/>
      <w:bookmarkStart w:id="262" w:name="_Toc440363230"/>
      <w:bookmarkStart w:id="263" w:name="_Toc440422559"/>
      <w:bookmarkStart w:id="264" w:name="_Toc440422992"/>
      <w:bookmarkStart w:id="265" w:name="_Toc440443964"/>
      <w:bookmarkStart w:id="266" w:name="_Toc440444171"/>
      <w:bookmarkStart w:id="267" w:name="_Toc440891066"/>
      <w:bookmarkStart w:id="268" w:name="_Toc440891187"/>
      <w:bookmarkStart w:id="269" w:name="_Toc440891255"/>
      <w:bookmarkStart w:id="270" w:name="_Toc441090861"/>
      <w:bookmarkStart w:id="271" w:name="_Toc441247781"/>
      <w:bookmarkStart w:id="272" w:name="_Toc453879106"/>
      <w:bookmarkStart w:id="273" w:name="_Toc453879518"/>
      <w:bookmarkStart w:id="274" w:name="_Toc454159747"/>
      <w:bookmarkStart w:id="275" w:name="_Toc454411712"/>
      <w:bookmarkStart w:id="276" w:name="_Toc454949251"/>
      <w:bookmarkStart w:id="277" w:name="_Toc455034982"/>
      <w:bookmarkStart w:id="278" w:name="_Toc455046640"/>
      <w:bookmarkStart w:id="279" w:name="_Toc455067198"/>
      <w:bookmarkStart w:id="280" w:name="_Toc455676625"/>
      <w:bookmarkStart w:id="281" w:name="_Toc45575770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1665BB" w:rsidRDefault="001665BB" w:rsidP="002A4AEA">
      <w:pPr>
        <w:pStyle w:val="Heading2"/>
      </w:pPr>
      <w:bookmarkStart w:id="282" w:name="_Toc455757705"/>
      <w:r>
        <w:t>Lingkungan Uji Coba</w:t>
      </w:r>
      <w:bookmarkEnd w:id="28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AA3541" w:rsidRDefault="00D410D2" w:rsidP="00AA3541">
      <w:pPr>
        <w:pStyle w:val="ListParagraph"/>
        <w:numPr>
          <w:ilvl w:val="0"/>
          <w:numId w:val="38"/>
        </w:numPr>
        <w:jc w:val="left"/>
        <w:rPr>
          <w:lang w:val="en-US"/>
        </w:rPr>
      </w:pPr>
      <w:r>
        <w:t>MySQL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79784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797840" w:rsidRDefault="00797840" w:rsidP="00D410D2">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lastRenderedPageBreak/>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3" w:name="_Toc455757706"/>
      <w:r>
        <w:t>Skenario Uji Coba</w:t>
      </w:r>
      <w:bookmarkEnd w:id="28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serangan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284" w:name="_Toc455757707"/>
      <w:r>
        <w:t>Uji Fungsionalitas</w:t>
      </w:r>
      <w:bookmarkEnd w:id="28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lastRenderedPageBreak/>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CA1AD8">
        <w:t xml:space="preserve">Tabel </w:t>
      </w:r>
      <w:r w:rsidR="00CA1AD8">
        <w:rPr>
          <w:noProof/>
        </w:rPr>
        <w:t>5</w:t>
      </w:r>
      <w:r w:rsidR="00CA1AD8">
        <w:t>.</w:t>
      </w:r>
      <w:r w:rsidR="00CA1AD8">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5" w:name="_Ref455755833"/>
      <w:bookmarkStart w:id="286" w:name="_Toc455757756"/>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w:t>
      </w:r>
      <w:r w:rsidR="00F51B4A">
        <w:fldChar w:fldCharType="end"/>
      </w:r>
      <w:bookmarkEnd w:id="285"/>
      <w:r>
        <w:t xml:space="preserve"> Prosedur pengguna normal mengakses server</w:t>
      </w:r>
      <w:bookmarkEnd w:id="286"/>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6D3499" w:rsidRDefault="006D3499" w:rsidP="00352290"/>
    <w:p w:rsidR="00352290" w:rsidRDefault="00352290" w:rsidP="00352290">
      <w:pPr>
        <w:ind w:firstLine="720"/>
        <w:rPr>
          <w:lang w:val="en-US"/>
        </w:rPr>
      </w:pPr>
      <w:r>
        <w:rPr>
          <w:lang w:val="en-US"/>
        </w:rPr>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CA1AD8">
        <w:t xml:space="preserve">Gambar </w:t>
      </w:r>
      <w:r w:rsidR="00CA1AD8">
        <w:rPr>
          <w:noProof/>
        </w:rPr>
        <w:t>5</w:t>
      </w:r>
      <w:r w:rsidR="00CA1AD8">
        <w:t>.</w:t>
      </w:r>
      <w:r w:rsidR="00CA1AD8">
        <w:rPr>
          <w:noProof/>
        </w:rPr>
        <w:t>1</w:t>
      </w:r>
      <w:r>
        <w:rPr>
          <w:lang w:val="en-US"/>
        </w:rPr>
        <w:fldChar w:fldCharType="end"/>
      </w:r>
      <w:r>
        <w:rPr>
          <w:lang w:val="en-US"/>
        </w:rPr>
        <w:t xml:space="preserve"> </w:t>
      </w:r>
      <w:r w:rsidR="00073D12">
        <w:rPr>
          <w:lang w:val="en-US"/>
        </w:rPr>
        <w:t xml:space="preserve">menunjukkan luaran yang muncuk pada </w:t>
      </w:r>
      <w:r w:rsidR="00073D12" w:rsidRPr="00073D12">
        <w:rPr>
          <w:i/>
          <w:lang w:val="en-US"/>
        </w:rPr>
        <w:t>terminal</w:t>
      </w:r>
      <w:r w:rsidR="00073D12">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CA1AD8">
        <w:t xml:space="preserve">Gambar </w:t>
      </w:r>
      <w:r w:rsidR="00CA1AD8">
        <w:rPr>
          <w:noProof/>
        </w:rPr>
        <w:t>5</w:t>
      </w:r>
      <w:r w:rsidR="00CA1AD8">
        <w:t>.</w:t>
      </w:r>
      <w:r w:rsidR="00CA1AD8">
        <w:rPr>
          <w:noProof/>
        </w:rPr>
        <w:t>2</w:t>
      </w:r>
      <w:r>
        <w:rPr>
          <w:lang w:val="en-US"/>
        </w:rPr>
        <w:fldChar w:fldCharType="end"/>
      </w:r>
      <w:r>
        <w:rPr>
          <w:lang w:val="en-US"/>
        </w:rPr>
        <w:t xml:space="preserve"> menunjukkan luaran yang muncul pada </w:t>
      </w:r>
      <w:r w:rsidRPr="00352290">
        <w:rPr>
          <w:i/>
          <w:lang w:val="en-US"/>
        </w:rPr>
        <w:t>terminal</w:t>
      </w:r>
      <w:r w:rsidR="002906D0">
        <w:rPr>
          <w:lang w:val="en-US"/>
        </w:rPr>
        <w:t xml:space="preserve"> komputer penyerang.</w:t>
      </w:r>
    </w:p>
    <w:p w:rsidR="00352290" w:rsidRPr="00352290" w:rsidRDefault="00352290" w:rsidP="00352290">
      <w:pPr>
        <w:ind w:firstLine="720"/>
        <w:rPr>
          <w:lang w:val="en-US"/>
        </w:rPr>
      </w:pPr>
      <w:r>
        <w:rPr>
          <w:lang w:val="en-US"/>
        </w:rPr>
        <w:t xml:space="preserve"> </w:t>
      </w:r>
    </w:p>
    <w:p w:rsidR="00352290" w:rsidRDefault="00352290" w:rsidP="00352290">
      <w:pPr>
        <w:keepNext/>
      </w:pPr>
      <w:r>
        <w:rPr>
          <w:noProof/>
          <w:lang w:eastAsia="id-ID"/>
        </w:rPr>
        <w:drawing>
          <wp:inline distT="0" distB="0" distL="0" distR="0" wp14:anchorId="08643AE3" wp14:editId="0833D8C8">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71">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7" w:name="_Ref45583201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287"/>
      <w:r>
        <w:rPr>
          <w:lang w:val="en-US"/>
        </w:rPr>
        <w:t xml:space="preserve"> Luaran yang dihasilkan oleh komputer</w:t>
      </w:r>
      <w:r w:rsidR="00073D12">
        <w:rPr>
          <w:lang w:val="en-US"/>
        </w:rPr>
        <w:t xml:space="preserve"> pengkases normal</w:t>
      </w:r>
      <w:r>
        <w:rPr>
          <w:lang w:val="en-US"/>
        </w:rPr>
        <w:t xml:space="preserve"> dengan IP:192.168.57.2</w:t>
      </w:r>
    </w:p>
    <w:p w:rsidR="00352290" w:rsidRDefault="00352290" w:rsidP="00352290"/>
    <w:p w:rsidR="00352290" w:rsidRDefault="00352290" w:rsidP="00352290">
      <w:pPr>
        <w:keepNext/>
      </w:pPr>
      <w:r>
        <w:rPr>
          <w:noProof/>
          <w:lang w:eastAsia="id-ID"/>
        </w:rPr>
        <w:lastRenderedPageBreak/>
        <w:drawing>
          <wp:inline distT="0" distB="0" distL="0" distR="0" wp14:anchorId="48101A9E" wp14:editId="2CD9EE73">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72">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8" w:name="_Ref45583201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288"/>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CA1AD8">
        <w:t xml:space="preserve">Tabel </w:t>
      </w:r>
      <w:r w:rsidR="00CA1AD8">
        <w:rPr>
          <w:noProof/>
        </w:rPr>
        <w:t>5</w:t>
      </w:r>
      <w:r w:rsidR="00CA1AD8">
        <w:t>.</w:t>
      </w:r>
      <w:r w:rsidR="00CA1AD8">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9" w:name="_Ref454790412"/>
      <w:bookmarkStart w:id="290" w:name="_Ref454790405"/>
      <w:bookmarkStart w:id="291" w:name="_Toc455757757"/>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2</w:t>
      </w:r>
      <w:r w:rsidR="00F51B4A">
        <w:fldChar w:fldCharType="end"/>
      </w:r>
      <w:bookmarkEnd w:id="289"/>
      <w:r>
        <w:rPr>
          <w:lang w:val="en-US"/>
        </w:rPr>
        <w:t xml:space="preserve"> Prosedur rekonstruksi paket data</w:t>
      </w:r>
      <w:bookmarkEnd w:id="290"/>
      <w:bookmarkEnd w:id="29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lastRenderedPageBreak/>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CA1AD8">
        <w:t xml:space="preserve">Gambar </w:t>
      </w:r>
      <w:r w:rsidR="00CA1AD8">
        <w:rPr>
          <w:noProof/>
        </w:rPr>
        <w:t>5</w:t>
      </w:r>
      <w:r w:rsidR="00CA1AD8">
        <w:t>.</w:t>
      </w:r>
      <w:r w:rsidR="00CA1AD8">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CA1AD8">
        <w:t xml:space="preserve">Gambar </w:t>
      </w:r>
      <w:r w:rsidR="00CA1AD8">
        <w:rPr>
          <w:noProof/>
        </w:rPr>
        <w:t>5</w:t>
      </w:r>
      <w:r w:rsidR="00CA1AD8">
        <w:t>.</w:t>
      </w:r>
      <w:r w:rsidR="00CA1AD8">
        <w:rPr>
          <w:noProof/>
        </w:rPr>
        <w:t>4</w:t>
      </w:r>
      <w:r>
        <w:rPr>
          <w:lang w:val="en-US"/>
        </w:rPr>
        <w:fldChar w:fldCharType="end"/>
      </w:r>
      <w:r>
        <w:rPr>
          <w:lang w:val="en-US"/>
        </w:rPr>
        <w:t xml:space="preserve"> ditunjukkan potongan hasil paket data yang sudah direkonstruksi, </w:t>
      </w:r>
      <w:r w:rsidR="00934192">
        <w:rPr>
          <w:lang w:val="en-US"/>
        </w:rPr>
        <w:t>dimana se</w:t>
      </w:r>
      <w:r w:rsidR="00B1220B">
        <w:rPr>
          <w:lang w:val="en-US"/>
        </w:rPr>
        <w:t>tiap paket data baru memiliki IP</w:t>
      </w:r>
      <w:r w:rsidR="00934192">
        <w:rPr>
          <w:lang w:val="en-US"/>
        </w:rPr>
        <w:t xml:space="preserve"> header dan beberapa konten paket data.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3F9D7D75" wp14:editId="17E2B684">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2" w:name="_Ref454934411"/>
      <w:bookmarkStart w:id="293" w:name="_Toc45575773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292"/>
      <w:r>
        <w:rPr>
          <w:lang w:val="en-US"/>
        </w:rPr>
        <w:t xml:space="preserve"> Potongan hasil paket data tanpa rekonstruksi</w:t>
      </w:r>
      <w:bookmarkEnd w:id="293"/>
    </w:p>
    <w:p w:rsidR="00303078" w:rsidRDefault="0013574B" w:rsidP="00644D90">
      <w:pPr>
        <w:keepNext/>
        <w:jc w:val="center"/>
      </w:pPr>
      <w:r>
        <w:rPr>
          <w:noProof/>
          <w:lang w:eastAsia="id-ID"/>
        </w:rPr>
        <w:lastRenderedPageBreak/>
        <w:drawing>
          <wp:inline distT="0" distB="0" distL="0" distR="0" wp14:anchorId="6F80A497" wp14:editId="35372F5D">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4" w:name="_Ref454934492"/>
      <w:bookmarkStart w:id="295" w:name="_Toc45575773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bookmarkEnd w:id="294"/>
      <w:r>
        <w:rPr>
          <w:lang w:val="en-US"/>
        </w:rPr>
        <w:t xml:space="preserve"> Potongan hasil paket data setelah direkonstrutruksi</w:t>
      </w:r>
      <w:bookmarkEnd w:id="295"/>
    </w:p>
    <w:p w:rsidR="000F69E8" w:rsidRDefault="000F69E8">
      <w:pPr>
        <w:pStyle w:val="Heading4"/>
        <w:rPr>
          <w:lang w:val="en-US"/>
        </w:rPr>
      </w:pPr>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CA1AD8">
        <w:t xml:space="preserve">Tabel </w:t>
      </w:r>
      <w:r w:rsidR="00CA1AD8">
        <w:rPr>
          <w:noProof/>
        </w:rPr>
        <w:t>5</w:t>
      </w:r>
      <w:r w:rsidR="00CA1AD8">
        <w:t>.</w:t>
      </w:r>
      <w:r w:rsidR="00CA1AD8">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6" w:name="_Ref454792231"/>
      <w:bookmarkStart w:id="297" w:name="_Toc455757758"/>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3</w:t>
      </w:r>
      <w:r w:rsidR="00F51B4A">
        <w:fldChar w:fldCharType="end"/>
      </w:r>
      <w:bookmarkEnd w:id="296"/>
      <w:r>
        <w:rPr>
          <w:lang w:val="en-US"/>
        </w:rPr>
        <w:t xml:space="preserve"> Prosedur menghitung N-Gram paket data</w:t>
      </w:r>
      <w:bookmarkEnd w:id="2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CA1AD8">
        <w:t xml:space="preserve">Gambar </w:t>
      </w:r>
      <w:r w:rsidR="00CA1AD8">
        <w:rPr>
          <w:noProof/>
        </w:rPr>
        <w:t>5</w:t>
      </w:r>
      <w:r w:rsidR="00CA1AD8">
        <w:t>.</w:t>
      </w:r>
      <w:r w:rsidR="00CA1AD8">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2120DC07" wp14:editId="04A5B8D6">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8" w:name="_Ref454935134"/>
      <w:bookmarkStart w:id="299" w:name="_Toc455757738"/>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298"/>
      <w:r>
        <w:rPr>
          <w:lang w:val="en-US"/>
        </w:rPr>
        <w:t xml:space="preserve"> Potongan hasil N-Gram paket data</w:t>
      </w:r>
      <w:bookmarkEnd w:id="299"/>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CA1AD8">
        <w:t xml:space="preserve">Tabel </w:t>
      </w:r>
      <w:r w:rsidR="00CA1AD8">
        <w:rPr>
          <w:noProof/>
        </w:rPr>
        <w:t>5</w:t>
      </w:r>
      <w:r w:rsidR="00CA1AD8">
        <w:t>.</w:t>
      </w:r>
      <w:r w:rsidR="00CA1AD8">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0" w:name="_Ref454793003"/>
      <w:bookmarkStart w:id="301" w:name="_Toc455757759"/>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4</w:t>
      </w:r>
      <w:r w:rsidR="00F51B4A">
        <w:fldChar w:fldCharType="end"/>
      </w:r>
      <w:bookmarkEnd w:id="300"/>
      <w:r>
        <w:rPr>
          <w:lang w:val="en-US"/>
        </w:rPr>
        <w:t xml:space="preserve"> </w:t>
      </w:r>
      <w:r w:rsidR="00A93C8D">
        <w:rPr>
          <w:lang w:val="en-US"/>
        </w:rPr>
        <w:t>Prosedur m</w:t>
      </w:r>
      <w:r>
        <w:rPr>
          <w:lang w:val="en-US"/>
        </w:rPr>
        <w:t>embuat model data training</w:t>
      </w:r>
      <w:bookmarkEnd w:id="301"/>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A1AD8">
        <w:t xml:space="preserve">Gambar </w:t>
      </w:r>
      <w:r w:rsidR="00CA1AD8">
        <w:rPr>
          <w:noProof/>
        </w:rPr>
        <w:t>5</w:t>
      </w:r>
      <w:r w:rsidR="00CA1AD8">
        <w:t>.</w:t>
      </w:r>
      <w:r w:rsidR="00CA1AD8">
        <w:rPr>
          <w:noProof/>
        </w:rPr>
        <w:t>6</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64B0975F" wp14:editId="65AC091A">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2" w:name="_Ref454935761"/>
      <w:bookmarkStart w:id="303" w:name="_Toc455757739"/>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302"/>
      <w:r>
        <w:rPr>
          <w:lang w:val="en-US"/>
        </w:rPr>
        <w:t xml:space="preserve"> Potongan hasil model data training</w:t>
      </w:r>
      <w:bookmarkEnd w:id="303"/>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CA1AD8">
        <w:t xml:space="preserve">Tabel </w:t>
      </w:r>
      <w:r w:rsidR="00CA1AD8">
        <w:rPr>
          <w:noProof/>
        </w:rPr>
        <w:t>5</w:t>
      </w:r>
      <w:r w:rsidR="00CA1AD8">
        <w:t>.</w:t>
      </w:r>
      <w:r w:rsidR="00CA1AD8">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4" w:name="_Ref454793767"/>
      <w:bookmarkStart w:id="305" w:name="_Toc455757760"/>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5</w:t>
      </w:r>
      <w:r w:rsidR="00F51B4A">
        <w:fldChar w:fldCharType="end"/>
      </w:r>
      <w:bookmarkEnd w:id="304"/>
      <w:r>
        <w:rPr>
          <w:lang w:val="en-US"/>
        </w:rPr>
        <w:t xml:space="preserve"> Prosedur </w:t>
      </w:r>
      <w:r w:rsidRPr="00A93C8D">
        <w:rPr>
          <w:i/>
          <w:lang w:val="en-US"/>
        </w:rPr>
        <w:t>sniffing</w:t>
      </w:r>
      <w:bookmarkEnd w:id="305"/>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A1AD8">
        <w:t xml:space="preserve">Gambar </w:t>
      </w:r>
      <w:r w:rsidR="00CA1AD8">
        <w:rPr>
          <w:noProof/>
        </w:rPr>
        <w:t>5</w:t>
      </w:r>
      <w:r w:rsidR="00CA1AD8">
        <w:t>.</w:t>
      </w:r>
      <w:r w:rsidR="00CA1AD8">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13E61260" wp14:editId="7C5B9DE0">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6" w:name="_Toc45575774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r>
        <w:rPr>
          <w:lang w:val="en-US"/>
        </w:rPr>
        <w:t xml:space="preserve"> Potongan hasil </w:t>
      </w:r>
      <w:r>
        <w:rPr>
          <w:i/>
          <w:lang w:val="en-US"/>
        </w:rPr>
        <w:t>s</w:t>
      </w:r>
      <w:r w:rsidRPr="005D62DB">
        <w:rPr>
          <w:i/>
          <w:lang w:val="en-US"/>
        </w:rPr>
        <w:t>niffing</w:t>
      </w:r>
      <w:bookmarkEnd w:id="306"/>
    </w:p>
    <w:p w:rsidR="000F69E8" w:rsidRDefault="000F69E8">
      <w:pPr>
        <w:pStyle w:val="Heading4"/>
        <w:rPr>
          <w:lang w:val="en-US"/>
        </w:rPr>
      </w:pPr>
      <w:r>
        <w:rPr>
          <w:lang w:val="en-US"/>
        </w:rPr>
        <w:t xml:space="preserve">Uji Coba </w:t>
      </w:r>
      <w:r w:rsidR="005459D5">
        <w:rPr>
          <w:lang w:val="en-US"/>
        </w:rPr>
        <w:t xml:space="preserve">Proses </w:t>
      </w:r>
      <w:r>
        <w:rPr>
          <w:lang w:val="en-US"/>
        </w:rPr>
        <w:t xml:space="preserve">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CA1AD8">
        <w:t xml:space="preserve">Tabel </w:t>
      </w:r>
      <w:r w:rsidR="00CA1AD8">
        <w:rPr>
          <w:noProof/>
        </w:rPr>
        <w:t>5</w:t>
      </w:r>
      <w:r w:rsidR="00CA1AD8">
        <w:t>.</w:t>
      </w:r>
      <w:r w:rsidR="00CA1AD8">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7" w:name="_Ref454794727"/>
      <w:bookmarkStart w:id="308" w:name="_Toc45575776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6</w:t>
      </w:r>
      <w:r w:rsidR="00F51B4A">
        <w:fldChar w:fldCharType="end"/>
      </w:r>
      <w:bookmarkEnd w:id="307"/>
      <w:r w:rsidR="003679A9">
        <w:rPr>
          <w:lang w:val="en-US"/>
        </w:rPr>
        <w:t xml:space="preserve"> Prosedur menghitung jarak mah</w:t>
      </w:r>
      <w:r>
        <w:rPr>
          <w:lang w:val="en-US"/>
        </w:rPr>
        <w:t>al</w:t>
      </w:r>
      <w:r w:rsidR="003679A9">
        <w:rPr>
          <w:lang w:val="en-US"/>
        </w:rPr>
        <w:t>a</w:t>
      </w:r>
      <w:r>
        <w:rPr>
          <w:lang w:val="en-US"/>
        </w:rPr>
        <w:t>nobis</w:t>
      </w:r>
      <w:bookmarkEnd w:id="30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303078" w:rsidRDefault="0013574B" w:rsidP="005F33D0">
      <w:pPr>
        <w:keepNext/>
        <w:jc w:val="center"/>
      </w:pPr>
      <w:r>
        <w:rPr>
          <w:noProof/>
          <w:lang w:eastAsia="id-ID"/>
        </w:rPr>
        <w:drawing>
          <wp:inline distT="0" distB="0" distL="0" distR="0" wp14:anchorId="61C492A2" wp14:editId="4D3A3F38">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09" w:name="_Ref454961377"/>
      <w:bookmarkStart w:id="310" w:name="_Toc455757741"/>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8</w:t>
      </w:r>
      <w:r w:rsidR="001E22B5">
        <w:fldChar w:fldCharType="end"/>
      </w:r>
      <w:bookmarkEnd w:id="309"/>
      <w:r>
        <w:rPr>
          <w:lang w:val="en-US"/>
        </w:rPr>
        <w:t xml:space="preserve"> Potongan hasil menghitung jarak mahalnobis</w:t>
      </w:r>
      <w:bookmarkEnd w:id="310"/>
    </w:p>
    <w:p w:rsidR="001E22B5" w:rsidRPr="001E22B5" w:rsidRDefault="001E22B5" w:rsidP="001E22B5">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CA1AD8">
        <w:t xml:space="preserve">Gambar </w:t>
      </w:r>
      <w:r w:rsidR="00CA1AD8">
        <w:rPr>
          <w:noProof/>
        </w:rPr>
        <w:t>5</w:t>
      </w:r>
      <w:r w:rsidR="00CA1AD8">
        <w:t>.</w:t>
      </w:r>
      <w:r w:rsidR="00CA1AD8">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ketepatannya atau tidak maka akan dilakukan modifikasi. Modifikasi yang dilakukan adalah menambahkan perintah cetak.</w:t>
      </w:r>
    </w:p>
    <w:p w:rsidR="000F69E8" w:rsidRDefault="000F69E8" w:rsidP="00303078">
      <w:pPr>
        <w:pStyle w:val="Heading4"/>
        <w:rPr>
          <w:lang w:val="en-US"/>
        </w:rPr>
      </w:pPr>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CA1AD8">
        <w:t xml:space="preserve">Tabel </w:t>
      </w:r>
      <w:r w:rsidR="00CA1AD8">
        <w:rPr>
          <w:noProof/>
        </w:rPr>
        <w:t>5</w:t>
      </w:r>
      <w:r w:rsidR="00CA1AD8">
        <w:t>.</w:t>
      </w:r>
      <w:r w:rsidR="00CA1AD8">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1" w:name="_Ref454796409"/>
      <w:bookmarkStart w:id="312" w:name="_Toc455757762"/>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7</w:t>
      </w:r>
      <w:r w:rsidR="00F51B4A">
        <w:fldChar w:fldCharType="end"/>
      </w:r>
      <w:bookmarkEnd w:id="311"/>
      <w:r>
        <w:rPr>
          <w:lang w:val="en-US"/>
        </w:rPr>
        <w:t xml:space="preserve"> Prosedur deteksi paket data normal dan paket data </w:t>
      </w:r>
      <w:r w:rsidR="00303078">
        <w:rPr>
          <w:lang w:val="en-US"/>
        </w:rPr>
        <w:t xml:space="preserve">berupa </w:t>
      </w:r>
      <w:r>
        <w:rPr>
          <w:lang w:val="en-US"/>
        </w:rPr>
        <w:t>intrusi</w:t>
      </w:r>
      <w:bookmarkEnd w:id="31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Aplikasi berjalan, membandingkan jarak mahalanobis dengan threshold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mahalnobis paket data dan nilai 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CA1AD8">
        <w:t xml:space="preserve">Gambar </w:t>
      </w:r>
      <w:r w:rsidR="00CA1AD8">
        <w:rPr>
          <w:noProof/>
        </w:rPr>
        <w:t>5</w:t>
      </w:r>
      <w:r w:rsidR="00CA1AD8">
        <w:t>.</w:t>
      </w:r>
      <w:r w:rsidR="00CA1AD8">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Pr>
          <w:lang w:val="en-US"/>
        </w:rPr>
        <w:lastRenderedPageBreak/>
        <w:t>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4E983689" wp14:editId="407114E3">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3" w:name="_Ref454961390"/>
      <w:bookmarkStart w:id="314" w:name="_Toc455757742"/>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9</w:t>
      </w:r>
      <w:r w:rsidR="001E22B5">
        <w:fldChar w:fldCharType="end"/>
      </w:r>
      <w:bookmarkEnd w:id="313"/>
      <w:r>
        <w:rPr>
          <w:lang w:val="en-US"/>
        </w:rPr>
        <w:t xml:space="preserve"> Potongan hasil deteksi paket data normal dan paket data berupa intrusi</w:t>
      </w:r>
      <w:bookmarkEnd w:id="314"/>
    </w:p>
    <w:p w:rsidR="000F69E8" w:rsidRDefault="000F69E8">
      <w:pPr>
        <w:pStyle w:val="Heading4"/>
        <w:rPr>
          <w:lang w:val="en-US"/>
        </w:rPr>
      </w:pPr>
      <w:r>
        <w:rPr>
          <w:lang w:val="en-US"/>
        </w:rPr>
        <w:t>Uji Coba</w:t>
      </w:r>
      <w:r w:rsidR="005459D5">
        <w:rPr>
          <w:lang w:val="en-US"/>
        </w:rPr>
        <w:t xml:space="preserve"> Proses</w:t>
      </w:r>
      <w:r>
        <w:rPr>
          <w:lang w:val="en-US"/>
        </w:rPr>
        <w:t xml:space="preserve">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CA1AD8">
        <w:t xml:space="preserve">Tabel </w:t>
      </w:r>
      <w:r w:rsidR="00CA1AD8">
        <w:rPr>
          <w:noProof/>
        </w:rPr>
        <w:t>5</w:t>
      </w:r>
      <w:r w:rsidR="00CA1AD8">
        <w:t>.</w:t>
      </w:r>
      <w:r w:rsidR="00CA1AD8">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5" w:name="_Ref454802972"/>
      <w:bookmarkStart w:id="316" w:name="_Toc455757763"/>
      <w:r>
        <w:lastRenderedPageBreak/>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8</w:t>
      </w:r>
      <w:r w:rsidR="00F51B4A">
        <w:fldChar w:fldCharType="end"/>
      </w:r>
      <w:bookmarkEnd w:id="315"/>
      <w:r>
        <w:rPr>
          <w:lang w:val="en-US"/>
        </w:rPr>
        <w:t xml:space="preserve"> Prosedur proses incremental learning</w:t>
      </w:r>
      <w:bookmarkEnd w:id="31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303078" w:rsidP="00303078">
      <w:pPr>
        <w:keepNext/>
      </w:pPr>
      <w:r>
        <w:rPr>
          <w:noProof/>
          <w:lang w:eastAsia="id-ID"/>
        </w:rPr>
        <w:drawing>
          <wp:inline distT="0" distB="0" distL="0" distR="0" wp14:anchorId="4D3B309D" wp14:editId="72C4E34E">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7" w:name="_Ref454961421"/>
      <w:bookmarkStart w:id="318" w:name="_Toc455757743"/>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10</w:t>
      </w:r>
      <w:r w:rsidR="001E22B5">
        <w:fldChar w:fldCharType="end"/>
      </w:r>
      <w:bookmarkEnd w:id="317"/>
      <w:r>
        <w:rPr>
          <w:lang w:val="en-US"/>
        </w:rPr>
        <w:t xml:space="preserve"> Potongan hasil data sebelum proses incremental learning</w:t>
      </w:r>
      <w:bookmarkEnd w:id="318"/>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CA1AD8">
        <w:t xml:space="preserve">Gambar </w:t>
      </w:r>
      <w:r w:rsidR="00CA1AD8">
        <w:rPr>
          <w:noProof/>
        </w:rPr>
        <w:t>5</w:t>
      </w:r>
      <w:r w:rsidR="00CA1AD8">
        <w:t>.</w:t>
      </w:r>
      <w:r w:rsidR="00CA1AD8">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CA1AD8">
        <w:t xml:space="preserve">Gambar </w:t>
      </w:r>
      <w:r w:rsidR="00CA1AD8">
        <w:rPr>
          <w:noProof/>
        </w:rPr>
        <w:t>5</w:t>
      </w:r>
      <w:r w:rsidR="00CA1AD8">
        <w:t>.</w:t>
      </w:r>
      <w:r w:rsidR="00CA1AD8">
        <w:rPr>
          <w:noProof/>
        </w:rPr>
        <w:t>11</w:t>
      </w:r>
      <w:r>
        <w:rPr>
          <w:lang w:val="en-US"/>
        </w:rPr>
        <w:fldChar w:fldCharType="end"/>
      </w:r>
      <w:r>
        <w:rPr>
          <w:lang w:val="en-US"/>
        </w:rPr>
        <w:t xml:space="preserve"> merupakan potongan hasil data setelah porses incremental learning. Supaya hasil proses incremental leraning dapat ditampilkan untuk memastikan ketepatannya atau tidak maka akan </w:t>
      </w:r>
      <w:r>
        <w:rPr>
          <w:lang w:val="en-US"/>
        </w:rPr>
        <w:lastRenderedPageBreak/>
        <w:t>dilakukan modifikasi. Modifikasi yang dilakukan adalah menambahkan perintah cetak.</w:t>
      </w:r>
    </w:p>
    <w:p w:rsidR="001E22B5" w:rsidRDefault="001E22B5" w:rsidP="001E22B5">
      <w:pPr>
        <w:keepNext/>
      </w:pPr>
    </w:p>
    <w:p w:rsidR="00303078" w:rsidRDefault="00303078" w:rsidP="00303078">
      <w:pPr>
        <w:keepNext/>
      </w:pPr>
      <w:r>
        <w:rPr>
          <w:noProof/>
          <w:lang w:eastAsia="id-ID"/>
        </w:rPr>
        <w:drawing>
          <wp:inline distT="0" distB="0" distL="0" distR="0" wp14:anchorId="0651133D" wp14:editId="6F5BADD9">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19" w:name="_Ref455023658"/>
      <w:bookmarkStart w:id="320" w:name="_Toc45575774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11</w:t>
      </w:r>
      <w:r w:rsidR="001E22B5">
        <w:fldChar w:fldCharType="end"/>
      </w:r>
      <w:bookmarkEnd w:id="319"/>
      <w:r>
        <w:rPr>
          <w:lang w:val="en-US"/>
        </w:rPr>
        <w:t xml:space="preserve"> Potongan hasil data setelah proses incremental learning</w:t>
      </w:r>
      <w:bookmarkEnd w:id="320"/>
    </w:p>
    <w:p w:rsidR="003B665A" w:rsidRDefault="003B665A" w:rsidP="00AB143C">
      <w:pPr>
        <w:pStyle w:val="Heading3"/>
        <w:rPr>
          <w:lang w:val="en-US"/>
        </w:rPr>
      </w:pPr>
      <w:bookmarkStart w:id="321" w:name="_Toc455757708"/>
      <w:r>
        <w:rPr>
          <w:lang w:val="en-US"/>
        </w:rPr>
        <w:t xml:space="preserve">Uji Coba </w:t>
      </w:r>
      <w:r w:rsidR="00E254E4">
        <w:rPr>
          <w:lang w:val="en-US"/>
        </w:rPr>
        <w:t>Performa</w:t>
      </w:r>
      <w:bookmarkEnd w:id="321"/>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lastRenderedPageBreak/>
        <w:t>Uji Coba Performa Sistem</w:t>
      </w:r>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2B2961DB" wp14:editId="6D9BEA7E">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117FDF1C" wp14:editId="719EE80C">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22" w:name="_Ref455046257"/>
      <w:bookmarkStart w:id="323" w:name="_Toc455757745"/>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12</w:t>
      </w:r>
      <w:r w:rsidR="001E22B5">
        <w:fldChar w:fldCharType="end"/>
      </w:r>
      <w:bookmarkEnd w:id="322"/>
      <w:r>
        <w:rPr>
          <w:lang w:val="en-US"/>
        </w:rPr>
        <w:t xml:space="preserve"> HTOP CPU ketika sistem belum berjalan</w:t>
      </w:r>
      <w:bookmarkEnd w:id="323"/>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7838FB02" wp14:editId="3D02763C">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227EB50A" wp14:editId="71F400EB">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24" w:name="_Toc45575774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13</w:t>
      </w:r>
      <w:r w:rsidR="001E22B5">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38D431BB" wp14:editId="3F849E3D">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5DB752B0" wp14:editId="5CEC238B">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25" w:name="_Ref455046263"/>
      <w:bookmarkStart w:id="326" w:name="_Toc45575774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14</w:t>
      </w:r>
      <w:r w:rsidR="001E22B5">
        <w:fldChar w:fldCharType="end"/>
      </w:r>
      <w:bookmarkEnd w:id="325"/>
      <w:r>
        <w:rPr>
          <w:lang w:val="en-US"/>
        </w:rPr>
        <w:t xml:space="preserve"> HTOP CPU ketika identifikasi berjalan</w:t>
      </w:r>
      <w:bookmarkEnd w:id="326"/>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14</w:t>
      </w:r>
      <w:r w:rsidR="00F94847">
        <w:rPr>
          <w:lang w:val="en-US"/>
        </w:rPr>
        <w:fldChar w:fldCharType="end"/>
      </w:r>
      <w:r>
        <w:rPr>
          <w:lang w:val="en-US"/>
        </w:rPr>
        <w:t xml:space="preserve">, terlihat bahwa terjadi </w:t>
      </w:r>
      <w:r w:rsidR="00F94847">
        <w:rPr>
          <w:lang w:val="en-US"/>
        </w:rPr>
        <w:t>peningkatan utilitas CPU ketika proses training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lastRenderedPageBreak/>
        <w:fldChar w:fldCharType="begin"/>
      </w:r>
      <w:r w:rsidR="00E90108">
        <w:instrText xml:space="preserve"> REF _Ref455756712 \h </w:instrText>
      </w:r>
      <w:r w:rsidR="00E90108">
        <w:fldChar w:fldCharType="separate"/>
      </w:r>
      <w:r w:rsidR="00CA1AD8">
        <w:t xml:space="preserve">Gambar </w:t>
      </w:r>
      <w:r w:rsidR="00CA1AD8">
        <w:rPr>
          <w:noProof/>
        </w:rPr>
        <w:t>5</w:t>
      </w:r>
      <w:r w:rsidR="00CA1AD8">
        <w:t>.</w:t>
      </w:r>
      <w:r w:rsidR="00CA1AD8">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drawing>
          <wp:inline distT="0" distB="0" distL="0" distR="0" wp14:anchorId="6A1C8421" wp14:editId="6305D0C2">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E90108" w:rsidRDefault="00E90108" w:rsidP="00E90108">
      <w:pPr>
        <w:pStyle w:val="Caption"/>
      </w:pPr>
      <w:bookmarkStart w:id="327" w:name="_Ref455756712"/>
      <w:bookmarkStart w:id="328" w:name="_Toc455757748"/>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15</w:t>
      </w:r>
      <w:r w:rsidR="001E22B5">
        <w:fldChar w:fldCharType="end"/>
      </w:r>
      <w:bookmarkEnd w:id="327"/>
      <w:r>
        <w:t xml:space="preserve"> Grafik persentase utilitas CPU</w:t>
      </w:r>
      <w:bookmarkEnd w:id="328"/>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CA1AD8">
        <w:t xml:space="preserve">Gambar </w:t>
      </w:r>
      <w:r w:rsidR="00CA1AD8">
        <w:rPr>
          <w:noProof/>
        </w:rPr>
        <w:t>5</w:t>
      </w:r>
      <w:r w:rsidR="00CA1AD8">
        <w:t>.</w:t>
      </w:r>
      <w:r w:rsidR="00CA1AD8">
        <w:rPr>
          <w:noProof/>
        </w:rPr>
        <w:t>15</w:t>
      </w:r>
      <w:r>
        <w:fldChar w:fldCharType="end"/>
      </w:r>
      <w:r>
        <w:t xml:space="preserve"> terlihat bahwa peningkatan persentase utilitas CPU sangat drastis ketika proses training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CA1AD8">
        <w:t xml:space="preserve">Gambar </w:t>
      </w:r>
      <w:r w:rsidR="00CA1AD8">
        <w:rPr>
          <w:noProof/>
        </w:rPr>
        <w:t>5</w:t>
      </w:r>
      <w:r w:rsidR="00CA1AD8">
        <w:t>.</w:t>
      </w:r>
      <w:r w:rsidR="00CA1AD8">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CA1AD8">
        <w:t xml:space="preserve">Gambar </w:t>
      </w:r>
      <w:r w:rsidR="00CA1AD8">
        <w:rPr>
          <w:noProof/>
        </w:rPr>
        <w:t>5</w:t>
      </w:r>
      <w:r w:rsidR="00CA1AD8">
        <w:t>.</w:t>
      </w:r>
      <w:r w:rsidR="00CA1AD8">
        <w:rPr>
          <w:noProof/>
        </w:rPr>
        <w:t>18</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71269C75" wp14:editId="714D299D">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384268A4" wp14:editId="66B5381D">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29" w:name="_Ref455046447"/>
      <w:bookmarkStart w:id="330" w:name="_Toc455757749"/>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16</w:t>
      </w:r>
      <w:r w:rsidR="001E22B5">
        <w:fldChar w:fldCharType="end"/>
      </w:r>
      <w:bookmarkEnd w:id="329"/>
      <w:r>
        <w:rPr>
          <w:lang w:val="en-US"/>
        </w:rPr>
        <w:t xml:space="preserve"> HTOP RAM ketika sistem belum berjalan</w:t>
      </w:r>
      <w:bookmarkEnd w:id="330"/>
    </w:p>
    <w:p w:rsidR="00162977" w:rsidRDefault="00162977" w:rsidP="00162977">
      <w:pPr>
        <w:rPr>
          <w:lang w:val="en-US"/>
        </w:rPr>
      </w:pPr>
    </w:p>
    <w:p w:rsidR="00496770" w:rsidRDefault="00496770" w:rsidP="00496770">
      <w:pPr>
        <w:keepNext/>
      </w:pPr>
      <w:r>
        <w:rPr>
          <w:noProof/>
          <w:lang w:eastAsia="id-ID"/>
        </w:rPr>
        <w:lastRenderedPageBreak/>
        <mc:AlternateContent>
          <mc:Choice Requires="wps">
            <w:drawing>
              <wp:anchor distT="0" distB="0" distL="114300" distR="114300" simplePos="0" relativeHeight="251673600" behindDoc="0" locked="0" layoutInCell="1" allowOverlap="1" wp14:anchorId="513696E3" wp14:editId="364760F3">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6B5F25FD" wp14:editId="3C414156">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17</w:t>
      </w:r>
      <w:r w:rsidR="001E22B5">
        <w:fldChar w:fldCharType="end"/>
      </w:r>
      <w:r>
        <w:rPr>
          <w:lang w:val="en-US"/>
        </w:rPr>
        <w:t xml:space="preserve"> HTOP RAM ketika training data set berjalan</w:t>
      </w:r>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2E7465C5" wp14:editId="42711520">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07444F4F" wp14:editId="62A345A4">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31" w:name="_Ref455046450"/>
      <w:bookmarkStart w:id="332" w:name="_Toc45575775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18</w:t>
      </w:r>
      <w:r w:rsidR="001E22B5">
        <w:fldChar w:fldCharType="end"/>
      </w:r>
      <w:bookmarkEnd w:id="331"/>
      <w:r>
        <w:rPr>
          <w:lang w:val="en-US"/>
        </w:rPr>
        <w:t xml:space="preserve"> HTOP RAM ketika </w:t>
      </w:r>
      <w:r w:rsidR="00496770">
        <w:rPr>
          <w:lang w:val="en-US"/>
        </w:rPr>
        <w:t>identifikasi</w:t>
      </w:r>
      <w:r>
        <w:rPr>
          <w:lang w:val="en-US"/>
        </w:rPr>
        <w:t xml:space="preserve"> berjalan</w:t>
      </w:r>
      <w:bookmarkEnd w:id="332"/>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CA1AD8">
        <w:t xml:space="preserve">Gambar </w:t>
      </w:r>
      <w:r w:rsidR="00CA1AD8">
        <w:rPr>
          <w:noProof/>
        </w:rPr>
        <w:t>5</w:t>
      </w:r>
      <w:r w:rsidR="00CA1AD8">
        <w:t>.</w:t>
      </w:r>
      <w:r w:rsidR="00CA1AD8">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CA1AD8">
        <w:t xml:space="preserve">Gambar </w:t>
      </w:r>
      <w:r w:rsidR="00CA1AD8">
        <w:rPr>
          <w:noProof/>
        </w:rPr>
        <w:t>5</w:t>
      </w:r>
      <w:r w:rsidR="00CA1AD8">
        <w:t>.</w:t>
      </w:r>
      <w:r w:rsidR="00CA1AD8">
        <w:rPr>
          <w:noProof/>
        </w:rPr>
        <w:t>18</w:t>
      </w:r>
      <w:r w:rsidR="00496770">
        <w:rPr>
          <w:lang w:val="en-US"/>
        </w:rPr>
        <w:fldChar w:fldCharType="end"/>
      </w:r>
      <w:r>
        <w:rPr>
          <w:lang w:val="en-US"/>
        </w:rPr>
        <w:t>, terlihat bahwa terjadi peningkatan utilitas RAM ketika proses training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CA1AD8">
        <w:t xml:space="preserve">Gambar </w:t>
      </w:r>
      <w:r w:rsidR="00CA1AD8">
        <w:rPr>
          <w:noProof/>
        </w:rPr>
        <w:t>5</w:t>
      </w:r>
      <w:r w:rsidR="00CA1AD8">
        <w:t>.</w:t>
      </w:r>
      <w:r w:rsidR="00CA1AD8">
        <w:rPr>
          <w:noProof/>
        </w:rPr>
        <w:t>19</w:t>
      </w:r>
      <w:r w:rsidR="00496770">
        <w:fldChar w:fldCharType="end"/>
      </w:r>
      <w:r w:rsidR="00496770">
        <w:rPr>
          <w:lang w:val="en-US"/>
        </w:rPr>
        <w:t xml:space="preserve"> </w:t>
      </w:r>
      <w:r w:rsidR="009D280C">
        <w:t>akan menyajikan peningkatan utilitas RAM dengan lebih detail.</w:t>
      </w:r>
    </w:p>
    <w:p w:rsidR="009D280C" w:rsidRDefault="0022295D" w:rsidP="009D280C">
      <w:pPr>
        <w:keepNext/>
      </w:pPr>
      <w:r>
        <w:rPr>
          <w:noProof/>
          <w:lang w:eastAsia="id-ID"/>
        </w:rPr>
        <w:drawing>
          <wp:inline distT="0" distB="0" distL="0" distR="0" wp14:anchorId="2CB38A68" wp14:editId="7ED18BD9">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22295D" w:rsidRDefault="009D280C" w:rsidP="009D280C">
      <w:pPr>
        <w:pStyle w:val="Caption"/>
      </w:pPr>
      <w:bookmarkStart w:id="333" w:name="_Ref455757181"/>
      <w:bookmarkStart w:id="334" w:name="_Toc455757751"/>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19</w:t>
      </w:r>
      <w:r w:rsidR="001E22B5">
        <w:fldChar w:fldCharType="end"/>
      </w:r>
      <w:bookmarkEnd w:id="333"/>
      <w:r>
        <w:t xml:space="preserve"> Grafik persentase utilitas RAM</w:t>
      </w:r>
      <w:bookmarkEnd w:id="334"/>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CA1AD8">
        <w:t xml:space="preserve">Gambar </w:t>
      </w:r>
      <w:r w:rsidR="00CA1AD8">
        <w:rPr>
          <w:noProof/>
        </w:rPr>
        <w:t>5</w:t>
      </w:r>
      <w:r w:rsidR="00CA1AD8">
        <w:t>.</w:t>
      </w:r>
      <w:r w:rsidR="00CA1AD8">
        <w:rPr>
          <w:noProof/>
        </w:rPr>
        <w:t>19</w:t>
      </w:r>
      <w:r>
        <w:fldChar w:fldCharType="end"/>
      </w:r>
      <w:r>
        <w:t xml:space="preserve"> terlihat bahwa peningkatan  persentase utilitas RAM sangat drastis ketika proses training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lastRenderedPageBreak/>
        <w:t xml:space="preserve"> </w:t>
      </w:r>
      <w:r w:rsidR="0019150C" w:rsidRPr="0019150C">
        <w:rPr>
          <w:b/>
          <w:lang w:val="en-US"/>
        </w:rPr>
        <w:t>Performa Layanan Jaringan</w:t>
      </w:r>
    </w:p>
    <w:p w:rsidR="00280F8C" w:rsidRDefault="0019150C" w:rsidP="003405C6">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CA1AD8">
        <w:t xml:space="preserve">Gambar </w:t>
      </w:r>
      <w:r w:rsidR="00CA1AD8">
        <w:rPr>
          <w:noProof/>
        </w:rPr>
        <w:t>5</w:t>
      </w:r>
      <w:r w:rsidR="00CA1AD8">
        <w:t>.</w:t>
      </w:r>
      <w:r w:rsidR="00CA1AD8">
        <w:rPr>
          <w:noProof/>
        </w:rPr>
        <w:t>20</w:t>
      </w:r>
      <w:r w:rsidR="00CB0291">
        <w:rPr>
          <w:lang w:val="en-US"/>
        </w:rPr>
        <w:fldChar w:fldCharType="end"/>
      </w:r>
      <w:r w:rsidR="00CB0291">
        <w:rPr>
          <w:lang w:val="en-US"/>
        </w:rPr>
        <w:t xml:space="preserve"> </w:t>
      </w:r>
      <w:r>
        <w:rPr>
          <w:lang w:val="en-US"/>
        </w:rPr>
        <w:t xml:space="preserve">merupakan tampilan halaman yang akan diuji untuk diakses oleh apache benchmark. </w:t>
      </w:r>
    </w:p>
    <w:p w:rsidR="004426B1" w:rsidRDefault="004426B1" w:rsidP="004426B1">
      <w:pPr>
        <w:rPr>
          <w:lang w:val="en-US"/>
        </w:rPr>
      </w:pPr>
    </w:p>
    <w:p w:rsidR="00CB0291" w:rsidRDefault="00CB0291" w:rsidP="00CB0291">
      <w:pPr>
        <w:keepNext/>
        <w:jc w:val="center"/>
      </w:pPr>
      <w:r>
        <w:rPr>
          <w:noProof/>
          <w:lang w:eastAsia="id-ID"/>
        </w:rPr>
        <w:drawing>
          <wp:inline distT="0" distB="0" distL="0" distR="0" wp14:anchorId="47EEFC64" wp14:editId="36556C35">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86"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35" w:name="_Ref456046695"/>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20</w:t>
      </w:r>
      <w:r w:rsidR="001E22B5">
        <w:fldChar w:fldCharType="end"/>
      </w:r>
      <w:bookmarkEnd w:id="335"/>
      <w:r>
        <w:rPr>
          <w:lang w:val="en-US"/>
        </w:rPr>
        <w:t xml:space="preserve"> Tampilan halaman web yang akan diakses</w:t>
      </w:r>
    </w:p>
    <w:p w:rsidR="003405C6" w:rsidRDefault="003405C6" w:rsidP="003405C6">
      <w:pPr>
        <w:ind w:firstLine="717"/>
        <w:rPr>
          <w:lang w:val="en-US"/>
        </w:rPr>
      </w:pPr>
      <w:r>
        <w:rPr>
          <w:lang w:val="en-US"/>
        </w:rPr>
        <w:t xml:space="preserve">Pengujian dilakukan dengan bantuan aplikasi apache benchmark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3405C6" w:rsidP="003405C6">
      <w:pPr>
        <w:pStyle w:val="ListParagraph"/>
        <w:numPr>
          <w:ilvl w:val="0"/>
          <w:numId w:val="25"/>
        </w:numPr>
        <w:rPr>
          <w:lang w:val="en-US"/>
        </w:rPr>
      </w:pPr>
      <w:r>
        <w:rPr>
          <w:lang w:val="en-US"/>
        </w:rPr>
        <w:t>Skenario 1: Apache benchmark dijalankan ketika kondisi jaringan normal dan sistem tidak dijalankan</w:t>
      </w:r>
    </w:p>
    <w:p w:rsidR="003405C6" w:rsidRDefault="003405C6" w:rsidP="003405C6">
      <w:pPr>
        <w:pStyle w:val="ListParagraph"/>
        <w:numPr>
          <w:ilvl w:val="0"/>
          <w:numId w:val="25"/>
        </w:numPr>
        <w:rPr>
          <w:lang w:val="en-US"/>
        </w:rPr>
      </w:pPr>
      <w:r>
        <w:rPr>
          <w:lang w:val="en-US"/>
        </w:rPr>
        <w:t>Skenario 2: Apache benchmark dijalakan ketika kondisi jaringan normal dan aplikasi pendeteksian dijalankan</w:t>
      </w:r>
    </w:p>
    <w:p w:rsidR="003405C6" w:rsidRPr="00EC1C8C" w:rsidRDefault="003405C6" w:rsidP="003405C6">
      <w:pPr>
        <w:pStyle w:val="ListParagraph"/>
        <w:numPr>
          <w:ilvl w:val="0"/>
          <w:numId w:val="25"/>
        </w:numPr>
        <w:rPr>
          <w:lang w:val="en-US"/>
        </w:rPr>
      </w:pPr>
      <w:r>
        <w:rPr>
          <w:lang w:val="en-US"/>
        </w:rPr>
        <w:t>Skenario 3: Apache benchmark dijalankan ketika kondisi di atas normal dan aplikasi pendeteksian dijalankan</w:t>
      </w:r>
    </w:p>
    <w:p w:rsidR="003405C6" w:rsidRDefault="003405C6" w:rsidP="003405C6">
      <w:pPr>
        <w:rPr>
          <w:lang w:val="en-US"/>
        </w:rPr>
      </w:pPr>
    </w:p>
    <w:p w:rsidR="003405C6" w:rsidRDefault="003405C6" w:rsidP="004426B1">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CA1AD8">
        <w:t xml:space="preserve">Gambar </w:t>
      </w:r>
      <w:r w:rsidR="00CA1AD8">
        <w:rPr>
          <w:noProof/>
        </w:rPr>
        <w:t>5</w:t>
      </w:r>
      <w:r w:rsidR="00CA1AD8">
        <w:t>.</w:t>
      </w:r>
      <w:r w:rsidR="00CA1AD8">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CA1AD8">
        <w:t xml:space="preserve">Gambar </w:t>
      </w:r>
      <w:r w:rsidR="00CA1AD8">
        <w:rPr>
          <w:noProof/>
        </w:rPr>
        <w:t>5</w:t>
      </w:r>
      <w:r w:rsidR="00CA1AD8">
        <w:t>.</w:t>
      </w:r>
      <w:r w:rsidR="00CA1AD8">
        <w:rPr>
          <w:noProof/>
        </w:rPr>
        <w:t>23</w:t>
      </w:r>
      <w:r>
        <w:rPr>
          <w:lang w:val="en-US"/>
        </w:rPr>
        <w:fldChar w:fldCharType="end"/>
      </w:r>
      <w:r>
        <w:rPr>
          <w:lang w:val="en-US"/>
        </w:rPr>
        <w:t xml:space="preserve"> memuat cuplikan data dari apache benchmark yang merupakan hasil percobaan mengakses halaman web pada server.</w:t>
      </w:r>
    </w:p>
    <w:p w:rsidR="004426B1" w:rsidRPr="003405C6" w:rsidRDefault="004426B1" w:rsidP="004426B1">
      <w:pPr>
        <w:rPr>
          <w:lang w:val="en-US"/>
        </w:rPr>
      </w:pPr>
    </w:p>
    <w:p w:rsidR="00EC1C8C" w:rsidRDefault="00EC1C8C" w:rsidP="00EC1C8C">
      <w:pPr>
        <w:keepNext/>
      </w:pPr>
      <w:r>
        <w:rPr>
          <w:noProof/>
          <w:lang w:eastAsia="id-ID"/>
        </w:rPr>
        <w:drawing>
          <wp:inline distT="0" distB="0" distL="0" distR="0" wp14:anchorId="06250BF8" wp14:editId="5648CCFC">
            <wp:extent cx="3708400" cy="478615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7">
                      <a:extLst>
                        <a:ext uri="{28A0092B-C50C-407E-A947-70E740481C1C}">
                          <a14:useLocalDpi xmlns:a14="http://schemas.microsoft.com/office/drawing/2010/main" val="0"/>
                        </a:ext>
                      </a:extLst>
                    </a:blip>
                    <a:stretch>
                      <a:fillRect/>
                    </a:stretch>
                  </pic:blipFill>
                  <pic:spPr>
                    <a:xfrm>
                      <a:off x="0" y="0"/>
                      <a:ext cx="3708400" cy="4786153"/>
                    </a:xfrm>
                    <a:prstGeom prst="rect">
                      <a:avLst/>
                    </a:prstGeom>
                  </pic:spPr>
                </pic:pic>
              </a:graphicData>
            </a:graphic>
          </wp:inline>
        </w:drawing>
      </w:r>
    </w:p>
    <w:p w:rsidR="00EC1C8C" w:rsidRDefault="00EC1C8C" w:rsidP="00EC1C8C">
      <w:pPr>
        <w:pStyle w:val="Caption"/>
        <w:rPr>
          <w:lang w:val="en-US"/>
        </w:rPr>
      </w:pPr>
      <w:bookmarkStart w:id="336" w:name="_Ref45604694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21</w:t>
      </w:r>
      <w:r w:rsidR="001E22B5">
        <w:fldChar w:fldCharType="end"/>
      </w:r>
      <w:bookmarkEnd w:id="336"/>
      <w:r>
        <w:rPr>
          <w:lang w:val="en-US"/>
        </w:rPr>
        <w:t xml:space="preserve"> Luaran Apache benchmark untuk skenario 1</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CA1AD8">
        <w:t xml:space="preserve">Gambar </w:t>
      </w:r>
      <w:r w:rsidR="00CA1AD8">
        <w:rPr>
          <w:noProof/>
        </w:rPr>
        <w:t>5</w:t>
      </w:r>
      <w:r w:rsidR="00CA1AD8">
        <w:t>.</w:t>
      </w:r>
      <w:r w:rsidR="00CA1AD8">
        <w:rPr>
          <w:noProof/>
        </w:rPr>
        <w:t>21</w:t>
      </w:r>
      <w:r>
        <w:rPr>
          <w:lang w:val="en-US"/>
        </w:rPr>
        <w:fldChar w:fldCharType="end"/>
      </w:r>
      <w:r>
        <w:rPr>
          <w:lang w:val="en-US"/>
        </w:rPr>
        <w:t xml:space="preserve">, untuk skenario 1, diperlukan </w:t>
      </w:r>
      <w:r w:rsidR="002B0541">
        <w:rPr>
          <w:lang w:val="en-US"/>
        </w:rPr>
        <w:t>28</w:t>
      </w:r>
      <w:r>
        <w:rPr>
          <w:lang w:val="en-US"/>
        </w:rPr>
        <w:t>.</w:t>
      </w:r>
      <w:r w:rsidR="002B0541">
        <w:rPr>
          <w:lang w:val="en-US"/>
        </w:rPr>
        <w:t>86</w:t>
      </w:r>
      <w:r>
        <w:rPr>
          <w:lang w:val="en-US"/>
        </w:rPr>
        <w:t xml:space="preserve">5 detik untuk menyelesaikan pengujian dengan rata-rata </w:t>
      </w:r>
      <w:r w:rsidR="002B0541">
        <w:rPr>
          <w:lang w:val="en-US"/>
        </w:rPr>
        <w:t>28</w:t>
      </w:r>
      <w:r>
        <w:rPr>
          <w:lang w:val="en-US"/>
        </w:rPr>
        <w:t>.</w:t>
      </w:r>
      <w:r w:rsidR="002B0541">
        <w:rPr>
          <w:lang w:val="en-US"/>
        </w:rPr>
        <w:t>86</w:t>
      </w:r>
      <w:r>
        <w:rPr>
          <w:lang w:val="en-US"/>
        </w:rPr>
        <w:t xml:space="preserve">5 milidetik untuk menyelesaikan 1 </w:t>
      </w:r>
      <w:r>
        <w:rPr>
          <w:i/>
          <w:lang w:val="en-US"/>
        </w:rPr>
        <w:t>request</w:t>
      </w:r>
      <w:r>
        <w:rPr>
          <w:lang w:val="en-US"/>
        </w:rPr>
        <w:t>.</w:t>
      </w:r>
    </w:p>
    <w:p w:rsidR="004426B1" w:rsidRPr="00EC1C8C" w:rsidRDefault="004426B1" w:rsidP="004426B1">
      <w:pPr>
        <w:rPr>
          <w:lang w:val="en-US"/>
        </w:rPr>
      </w:pPr>
    </w:p>
    <w:p w:rsidR="00EC1C8C" w:rsidRDefault="00EC1C8C" w:rsidP="00EC1C8C">
      <w:pPr>
        <w:keepNext/>
      </w:pPr>
      <w:r>
        <w:rPr>
          <w:noProof/>
          <w:lang w:eastAsia="id-ID"/>
        </w:rPr>
        <w:drawing>
          <wp:inline distT="0" distB="0" distL="0" distR="0" wp14:anchorId="41ECB99C" wp14:editId="31997C40">
            <wp:extent cx="3708400" cy="477868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8">
                      <a:extLst>
                        <a:ext uri="{28A0092B-C50C-407E-A947-70E740481C1C}">
                          <a14:useLocalDpi xmlns:a14="http://schemas.microsoft.com/office/drawing/2010/main" val="0"/>
                        </a:ext>
                      </a:extLst>
                    </a:blip>
                    <a:stretch>
                      <a:fillRect/>
                    </a:stretch>
                  </pic:blipFill>
                  <pic:spPr>
                    <a:xfrm>
                      <a:off x="0" y="0"/>
                      <a:ext cx="3708400" cy="4778687"/>
                    </a:xfrm>
                    <a:prstGeom prst="rect">
                      <a:avLst/>
                    </a:prstGeom>
                  </pic:spPr>
                </pic:pic>
              </a:graphicData>
            </a:graphic>
          </wp:inline>
        </w:drawing>
      </w:r>
    </w:p>
    <w:p w:rsidR="00EC1C8C" w:rsidRDefault="00EC1C8C" w:rsidP="00EC1C8C">
      <w:pPr>
        <w:pStyle w:val="Caption"/>
        <w:rPr>
          <w:lang w:val="en-US"/>
        </w:rPr>
      </w:pPr>
      <w:bookmarkStart w:id="337" w:name="_Ref45604727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22</w:t>
      </w:r>
      <w:r w:rsidR="001E22B5">
        <w:fldChar w:fldCharType="end"/>
      </w:r>
      <w:bookmarkEnd w:id="337"/>
      <w:r>
        <w:rPr>
          <w:lang w:val="en-US"/>
        </w:rPr>
        <w:t xml:space="preserve"> Luaran Apache benchmark untuk skenario 2</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CA1AD8">
        <w:t xml:space="preserve">Gambar </w:t>
      </w:r>
      <w:r w:rsidR="00CA1AD8">
        <w:rPr>
          <w:noProof/>
        </w:rPr>
        <w:t>5</w:t>
      </w:r>
      <w:r w:rsidR="00CA1AD8">
        <w:t>.</w:t>
      </w:r>
      <w:r w:rsidR="00CA1AD8">
        <w:rPr>
          <w:noProof/>
        </w:rPr>
        <w:t>22</w:t>
      </w:r>
      <w:r>
        <w:rPr>
          <w:lang w:val="en-US"/>
        </w:rPr>
        <w:fldChar w:fldCharType="end"/>
      </w:r>
      <w:r>
        <w:rPr>
          <w:lang w:val="en-US"/>
        </w:rPr>
        <w:t xml:space="preserve">, untuk skenario 1, diperlukan </w:t>
      </w:r>
      <w:r w:rsidR="002B0541">
        <w:rPr>
          <w:lang w:val="en-US"/>
        </w:rPr>
        <w:t>30</w:t>
      </w:r>
      <w:r>
        <w:rPr>
          <w:lang w:val="en-US"/>
        </w:rPr>
        <w:t>.</w:t>
      </w:r>
      <w:r w:rsidR="002B0541">
        <w:rPr>
          <w:lang w:val="en-US"/>
        </w:rPr>
        <w:t>719</w:t>
      </w:r>
      <w:r>
        <w:rPr>
          <w:lang w:val="en-US"/>
        </w:rPr>
        <w:t xml:space="preserve"> detik untuk menyelesaikan pengujian dengan rata-rata </w:t>
      </w:r>
      <w:r w:rsidR="002B0541">
        <w:rPr>
          <w:lang w:val="en-US"/>
        </w:rPr>
        <w:t>30</w:t>
      </w:r>
      <w:r>
        <w:rPr>
          <w:lang w:val="en-US"/>
        </w:rPr>
        <w:t>.</w:t>
      </w:r>
      <w:r w:rsidR="002B0541">
        <w:rPr>
          <w:lang w:val="en-US"/>
        </w:rPr>
        <w:t>719</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EC1C8C" w:rsidP="00EC1C8C">
      <w:pPr>
        <w:keepNext/>
      </w:pPr>
      <w:r>
        <w:rPr>
          <w:noProof/>
          <w:lang w:eastAsia="id-ID"/>
        </w:rPr>
        <w:drawing>
          <wp:inline distT="0" distB="0" distL="0" distR="0" wp14:anchorId="68407046" wp14:editId="0B202325">
            <wp:extent cx="3708400" cy="480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9">
                      <a:extLst>
                        <a:ext uri="{28A0092B-C50C-407E-A947-70E740481C1C}">
                          <a14:useLocalDpi xmlns:a14="http://schemas.microsoft.com/office/drawing/2010/main" val="0"/>
                        </a:ext>
                      </a:extLst>
                    </a:blip>
                    <a:stretch>
                      <a:fillRect/>
                    </a:stretch>
                  </pic:blipFill>
                  <pic:spPr>
                    <a:xfrm>
                      <a:off x="0" y="0"/>
                      <a:ext cx="3708400" cy="4803140"/>
                    </a:xfrm>
                    <a:prstGeom prst="rect">
                      <a:avLst/>
                    </a:prstGeom>
                  </pic:spPr>
                </pic:pic>
              </a:graphicData>
            </a:graphic>
          </wp:inline>
        </w:drawing>
      </w:r>
    </w:p>
    <w:p w:rsidR="00EC1C8C" w:rsidRDefault="00EC1C8C" w:rsidP="00EC1C8C">
      <w:pPr>
        <w:pStyle w:val="Caption"/>
        <w:rPr>
          <w:lang w:val="en-US"/>
        </w:rPr>
      </w:pPr>
      <w:bookmarkStart w:id="338" w:name="_Ref45604694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23</w:t>
      </w:r>
      <w:r w:rsidR="001E22B5">
        <w:fldChar w:fldCharType="end"/>
      </w:r>
      <w:bookmarkEnd w:id="338"/>
      <w:r>
        <w:rPr>
          <w:lang w:val="en-US"/>
        </w:rPr>
        <w:t xml:space="preserve"> Luaran Apache benchmark untuk skenario 3</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CA1AD8">
        <w:t xml:space="preserve">Gambar </w:t>
      </w:r>
      <w:r w:rsidR="00CA1AD8">
        <w:rPr>
          <w:noProof/>
        </w:rPr>
        <w:t>5</w:t>
      </w:r>
      <w:r w:rsidR="00CA1AD8">
        <w:t>.</w:t>
      </w:r>
      <w:r w:rsidR="00CA1AD8">
        <w:rPr>
          <w:noProof/>
        </w:rPr>
        <w:t>23</w:t>
      </w:r>
      <w:r>
        <w:rPr>
          <w:lang w:val="en-US"/>
        </w:rPr>
        <w:fldChar w:fldCharType="end"/>
      </w:r>
      <w:r>
        <w:rPr>
          <w:lang w:val="en-US"/>
        </w:rPr>
        <w:t xml:space="preserve">, untuk skenario 1, diperlukan 31.005 detik untuk menyelesaikan pengujian dengan rata-rata 32.25 milidetik 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CA1AD8">
        <w:t xml:space="preserve">Gambar </w:t>
      </w:r>
      <w:r w:rsidR="00CA1AD8">
        <w:rPr>
          <w:noProof/>
        </w:rPr>
        <w:t>5</w:t>
      </w:r>
      <w:r w:rsidR="00CA1AD8">
        <w:t>.</w:t>
      </w:r>
      <w:r w:rsidR="00CA1AD8">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6AF103A0" wp14:editId="3B251260">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143FFB" w:rsidRPr="00EC1C8C" w:rsidRDefault="001E22B5" w:rsidP="001E22B5">
      <w:pPr>
        <w:pStyle w:val="Caption"/>
        <w:rPr>
          <w:lang w:val="en-US"/>
        </w:rPr>
      </w:pPr>
      <w:bookmarkStart w:id="339" w:name="_Ref456052869"/>
      <w:r>
        <w:t xml:space="preserve">Gambar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Gambar \* ARABIC \s 1 </w:instrText>
      </w:r>
      <w:r>
        <w:fldChar w:fldCharType="separate"/>
      </w:r>
      <w:r w:rsidR="00CA1AD8">
        <w:rPr>
          <w:noProof/>
        </w:rPr>
        <w:t>24</w:t>
      </w:r>
      <w:r>
        <w:fldChar w:fldCharType="end"/>
      </w:r>
      <w:bookmarkEnd w:id="339"/>
      <w:r>
        <w:rPr>
          <w:lang w:val="en-US"/>
        </w:rPr>
        <w:t xml:space="preserve"> Grafik waktu akses web</w:t>
      </w:r>
    </w:p>
    <w:p w:rsidR="002D6388" w:rsidRPr="0092051D" w:rsidRDefault="00EC2B94" w:rsidP="0092051D">
      <w:pPr>
        <w:pStyle w:val="Heading4"/>
        <w:rPr>
          <w:lang w:val="en-US"/>
        </w:rPr>
      </w:pPr>
      <w:r>
        <w:rPr>
          <w:lang w:val="en-US"/>
        </w:rPr>
        <w:t>Uji Coba Kecepatan Pendeteksian</w:t>
      </w:r>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92051D" w:rsidRPr="00E450EB">
        <w:rPr>
          <w:i/>
          <w:lang w:val="en-US"/>
        </w:rPr>
        <w:t>windows size</w:t>
      </w:r>
      <w:r w:rsidR="00E450EB">
        <w:rPr>
          <w:lang w:val="en-US"/>
        </w:rPr>
        <w:t xml:space="preserve"> 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073D12" w:rsidRPr="00115796">
        <w:rPr>
          <w:i/>
          <w:lang w:val="en-US"/>
        </w:rPr>
        <w:t>window size</w:t>
      </w:r>
      <w:r w:rsidR="00073D12">
        <w:rPr>
          <w:lang w:val="en-US"/>
        </w:rPr>
        <w:t xml:space="preserve"> 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CA1AD8">
        <w:t xml:space="preserve">Tabel </w:t>
      </w:r>
      <w:r w:rsidR="00CA1AD8">
        <w:rPr>
          <w:noProof/>
        </w:rPr>
        <w:t>5</w:t>
      </w:r>
      <w:r w:rsidR="00CA1AD8">
        <w:t>.</w:t>
      </w:r>
      <w:r w:rsidR="00CA1AD8">
        <w:rPr>
          <w:noProof/>
        </w:rPr>
        <w:t>9</w:t>
      </w:r>
      <w:r w:rsidR="00115796">
        <w:rPr>
          <w:lang w:val="en-US"/>
        </w:rPr>
        <w:fldChar w:fldCharType="end"/>
      </w:r>
      <w:r w:rsidR="00115796">
        <w:rPr>
          <w:lang w:val="en-US"/>
        </w:rPr>
        <w:t xml:space="preserve"> disajikan data pengujian dan pada disajikan grafik performanya.</w:t>
      </w:r>
    </w:p>
    <w:p w:rsidR="00A765A8" w:rsidRDefault="00A765A8" w:rsidP="00073D12">
      <w:pPr>
        <w:rPr>
          <w:lang w:val="en-US"/>
        </w:rPr>
      </w:pPr>
    </w:p>
    <w:p w:rsidR="00115796" w:rsidRDefault="00115796" w:rsidP="00115796">
      <w:pPr>
        <w:pStyle w:val="Caption"/>
        <w:keepNext/>
      </w:pPr>
      <w:bookmarkStart w:id="340" w:name="_Ref455997855"/>
      <w:bookmarkStart w:id="341" w:name="_Ref45599785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9</w:t>
      </w:r>
      <w:r w:rsidR="00F51B4A">
        <w:fldChar w:fldCharType="end"/>
      </w:r>
      <w:bookmarkEnd w:id="340"/>
      <w:r>
        <w:rPr>
          <w:lang w:val="en-US"/>
        </w:rPr>
        <w:t xml:space="preserve"> Metode akses komputer</w:t>
      </w:r>
      <w:bookmarkEnd w:id="341"/>
      <w:r w:rsidR="009201AC">
        <w:rPr>
          <w:lang w:val="en-US"/>
        </w:rPr>
        <w:t xml:space="preserve"> penyerang</w:t>
      </w:r>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bl>
    <w:p w:rsidR="00A765A8" w:rsidRPr="00A765A8" w:rsidRDefault="00A765A8" w:rsidP="00073D12">
      <w:pPr>
        <w:rPr>
          <w:lang w:val="en-US"/>
        </w:rPr>
      </w:pPr>
    </w:p>
    <w:p w:rsidR="00EC2B94" w:rsidRDefault="00EC2B94">
      <w:pPr>
        <w:pStyle w:val="Heading4"/>
      </w:pPr>
      <w:r>
        <w:rPr>
          <w:lang w:val="en-US"/>
        </w:rPr>
        <w:t>Uji Coba Akurasi</w:t>
      </w:r>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CA1AD8">
        <w:t xml:space="preserve">Tabel </w:t>
      </w:r>
      <w:r w:rsidR="00CA1AD8">
        <w:rPr>
          <w:noProof/>
        </w:rPr>
        <w:t>5</w:t>
      </w:r>
      <w:r w:rsidR="00CA1AD8">
        <w:t>.</w:t>
      </w:r>
      <w:r w:rsidR="00CA1AD8">
        <w:rPr>
          <w:noProof/>
        </w:rPr>
        <w:t>10</w:t>
      </w:r>
      <w:r w:rsidR="00002E91">
        <w:rPr>
          <w:lang w:val="en-US"/>
        </w:rPr>
        <w:fldChar w:fldCharType="end"/>
      </w:r>
      <w:r w:rsidR="00002E91">
        <w:rPr>
          <w:lang w:val="en-US"/>
        </w:rPr>
        <w:t xml:space="preserve"> disajikan data uji dimana parameter pembeda antar data uji adalah </w:t>
      </w:r>
      <w:r w:rsidR="00FD41D0">
        <w:rPr>
          <w:lang w:val="en-US"/>
        </w:rPr>
        <w:t>file paket data yang digunakan</w:t>
      </w:r>
      <w:r w:rsidR="0007328A">
        <w:rPr>
          <w:lang w:val="en-US"/>
        </w:rPr>
        <w:t xml:space="preserve"> dan </w:t>
      </w:r>
      <w:r w:rsidR="0007328A">
        <w:rPr>
          <w:i/>
          <w:lang w:val="en-US"/>
        </w:rPr>
        <w:t>windows size</w:t>
      </w:r>
      <w:r w:rsidR="0007328A">
        <w:rPr>
          <w:lang w:val="en-US"/>
        </w:rPr>
        <w:t xml:space="preserve"> yang dipakai adalah sebesar 10000 paket data</w:t>
      </w:r>
      <w:r w:rsidR="003453D4">
        <w:rPr>
          <w:lang w:val="en-US"/>
        </w:rPr>
        <w:t>.</w:t>
      </w:r>
      <w:r w:rsidR="00BE2F94">
        <w:rPr>
          <w:lang w:val="en-US"/>
        </w:rPr>
        <w:t xml:space="preserve"> </w:t>
      </w:r>
      <w:r w:rsidR="00BE2F94" w:rsidRPr="00BE2F94">
        <w:rPr>
          <w:i/>
          <w:lang w:val="en-US"/>
        </w:rPr>
        <w:t>Windows size</w:t>
      </w:r>
      <w:r w:rsidR="00BE2F94">
        <w:rPr>
          <w:lang w:val="en-US"/>
        </w:rPr>
        <w:t xml:space="preserve"> yang dimasksud adalah jumlah paket data yang ditangkap, jika jumlah paket data yang ditangkap sudah memenuhi </w:t>
      </w:r>
      <w:r w:rsidR="00BE2F94" w:rsidRPr="00BE2F94">
        <w:rPr>
          <w:i/>
          <w:lang w:val="en-US"/>
        </w:rPr>
        <w:lastRenderedPageBreak/>
        <w:t>windows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 internal DARPA pada minggu ke-4</w:t>
      </w:r>
      <w:r w:rsidR="00CB5E2C">
        <w:rPr>
          <w:lang w:val="en-US"/>
        </w:rPr>
        <w:t xml:space="preserve"> yang berjumlah 4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CA1AD8">
        <w:t>(</w:t>
      </w:r>
      <w:r w:rsidR="00CA1AD8">
        <w:rPr>
          <w:noProof/>
        </w:rPr>
        <w:t>5</w:t>
      </w:r>
      <w:r w:rsidR="00CA1AD8">
        <w:t>.</w:t>
      </w:r>
      <w:r w:rsidR="00CA1AD8">
        <w:rPr>
          <w:noProof/>
        </w:rPr>
        <w:t>1</w:t>
      </w:r>
      <w:r w:rsidR="00CA1AD8">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42" w:name="_Toc455758958"/>
            <w:bookmarkStart w:id="343" w:name="_Ref456055019"/>
            <w:bookmarkStart w:id="344" w:name="_Ref456176766"/>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1</w:t>
            </w:r>
            <w:r>
              <w:rPr>
                <w:noProof/>
              </w:rPr>
              <w:fldChar w:fldCharType="end"/>
            </w:r>
            <w:r>
              <w:t>)</w:t>
            </w:r>
            <w:bookmarkEnd w:id="342"/>
            <w:bookmarkEnd w:id="343"/>
            <w:bookmarkEnd w:id="344"/>
          </w:p>
        </w:tc>
      </w:tr>
    </w:tbl>
    <w:p w:rsidR="00696661" w:rsidRDefault="00696661" w:rsidP="00CE1698">
      <w:pPr>
        <w:rPr>
          <w:lang w:val="en-US"/>
        </w:rPr>
      </w:pPr>
    </w:p>
    <w:p w:rsidR="00002E91" w:rsidRDefault="00002E91" w:rsidP="00002E91">
      <w:pPr>
        <w:pStyle w:val="Caption"/>
        <w:keepNext/>
      </w:pPr>
      <w:bookmarkStart w:id="345" w:name="_Ref456000863"/>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10</w:t>
      </w:r>
      <w:r w:rsidR="00F51B4A">
        <w:fldChar w:fldCharType="end"/>
      </w:r>
      <w:bookmarkEnd w:id="345"/>
      <w:r w:rsidR="004F6C7D">
        <w:rPr>
          <w:lang w:val="en-US"/>
        </w:rPr>
        <w:t xml:space="preserve"> Data uji</w:t>
      </w:r>
    </w:p>
    <w:tbl>
      <w:tblPr>
        <w:tblStyle w:val="TableGrid"/>
        <w:tblW w:w="6095" w:type="dxa"/>
        <w:jc w:val="center"/>
        <w:tblLook w:val="04A0" w:firstRow="1" w:lastRow="0" w:firstColumn="1" w:lastColumn="0" w:noHBand="0" w:noVBand="1"/>
      </w:tblPr>
      <w:tblGrid>
        <w:gridCol w:w="553"/>
        <w:gridCol w:w="796"/>
        <w:gridCol w:w="1149"/>
        <w:gridCol w:w="1371"/>
        <w:gridCol w:w="1347"/>
        <w:gridCol w:w="879"/>
      </w:tblGrid>
      <w:tr w:rsidR="00FD41D0" w:rsidTr="00FD41D0">
        <w:trPr>
          <w:jc w:val="center"/>
        </w:trPr>
        <w:tc>
          <w:tcPr>
            <w:tcW w:w="553" w:type="dxa"/>
            <w:vAlign w:val="center"/>
          </w:tcPr>
          <w:p w:rsidR="00FD41D0" w:rsidRPr="004F121A" w:rsidRDefault="00FD41D0" w:rsidP="00FD41D0">
            <w:pPr>
              <w:jc w:val="center"/>
              <w:rPr>
                <w:b/>
                <w:lang w:val="en-US"/>
              </w:rPr>
            </w:pPr>
            <w:r w:rsidRPr="004F121A">
              <w:rPr>
                <w:b/>
                <w:lang w:val="en-US"/>
              </w:rPr>
              <w:t>No</w:t>
            </w:r>
          </w:p>
        </w:tc>
        <w:tc>
          <w:tcPr>
            <w:tcW w:w="796" w:type="dxa"/>
            <w:vAlign w:val="center"/>
          </w:tcPr>
          <w:p w:rsidR="00FD41D0" w:rsidRPr="004F121A" w:rsidRDefault="00FD41D0" w:rsidP="00FD41D0">
            <w:pPr>
              <w:jc w:val="center"/>
              <w:rPr>
                <w:b/>
                <w:lang w:val="en-US"/>
              </w:rPr>
            </w:pPr>
            <w:r>
              <w:rPr>
                <w:b/>
                <w:lang w:val="en-US"/>
              </w:rPr>
              <w:t>Week</w:t>
            </w:r>
          </w:p>
        </w:tc>
        <w:tc>
          <w:tcPr>
            <w:tcW w:w="1149" w:type="dxa"/>
            <w:vAlign w:val="center"/>
          </w:tcPr>
          <w:p w:rsidR="00FD41D0" w:rsidRPr="004F121A" w:rsidRDefault="00FD41D0" w:rsidP="00FD41D0">
            <w:pPr>
              <w:jc w:val="center"/>
              <w:rPr>
                <w:b/>
                <w:lang w:val="en-US"/>
              </w:rPr>
            </w:pPr>
            <w:r>
              <w:rPr>
                <w:b/>
                <w:lang w:val="en-US"/>
              </w:rPr>
              <w:t>Day</w:t>
            </w:r>
          </w:p>
        </w:tc>
        <w:tc>
          <w:tcPr>
            <w:tcW w:w="1371" w:type="dxa"/>
            <w:vAlign w:val="center"/>
          </w:tcPr>
          <w:p w:rsidR="00FD41D0" w:rsidRPr="00E450EB" w:rsidRDefault="00FD41D0" w:rsidP="00FD41D0">
            <w:pPr>
              <w:jc w:val="center"/>
              <w:rPr>
                <w:b/>
                <w:i/>
                <w:lang w:val="en-US"/>
              </w:rPr>
            </w:pPr>
            <w:r w:rsidRPr="00E450EB">
              <w:rPr>
                <w:b/>
                <w:i/>
                <w:lang w:val="en-US"/>
              </w:rPr>
              <w:t>Window size</w:t>
            </w:r>
          </w:p>
        </w:tc>
        <w:tc>
          <w:tcPr>
            <w:tcW w:w="1347" w:type="dxa"/>
            <w:vAlign w:val="center"/>
          </w:tcPr>
          <w:p w:rsidR="00FD41D0" w:rsidRPr="004F121A" w:rsidRDefault="00FD41D0" w:rsidP="00FD41D0">
            <w:pPr>
              <w:jc w:val="center"/>
              <w:rPr>
                <w:b/>
                <w:lang w:val="en-US"/>
              </w:rPr>
            </w:pPr>
            <w:r>
              <w:rPr>
                <w:b/>
                <w:lang w:val="en-US"/>
              </w:rPr>
              <w:t>Port TCP</w:t>
            </w:r>
          </w:p>
        </w:tc>
        <w:tc>
          <w:tcPr>
            <w:tcW w:w="879" w:type="dxa"/>
            <w:vAlign w:val="center"/>
          </w:tcPr>
          <w:p w:rsidR="00FD41D0" w:rsidRPr="004F121A" w:rsidRDefault="00FD41D0" w:rsidP="00FD41D0">
            <w:pPr>
              <w:jc w:val="center"/>
              <w:rPr>
                <w:b/>
                <w:lang w:val="en-US"/>
              </w:rPr>
            </w:pPr>
            <w:r>
              <w:rPr>
                <w:b/>
                <w:lang w:val="en-US"/>
              </w:rPr>
              <w:t>Port UDP</w:t>
            </w:r>
          </w:p>
        </w:tc>
      </w:tr>
      <w:tr w:rsidR="00FD41D0" w:rsidTr="00FD41D0">
        <w:trPr>
          <w:jc w:val="center"/>
        </w:trPr>
        <w:tc>
          <w:tcPr>
            <w:tcW w:w="553" w:type="dxa"/>
          </w:tcPr>
          <w:p w:rsidR="00FD41D0" w:rsidRDefault="00FD41D0" w:rsidP="00FD41D0">
            <w:pPr>
              <w:jc w:val="center"/>
              <w:rPr>
                <w:lang w:val="en-US"/>
              </w:rPr>
            </w:pPr>
            <w:r>
              <w:rPr>
                <w:lang w:val="en-US"/>
              </w:rPr>
              <w:t>1</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 xml:space="preserve">Monday </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2</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Tuesday</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3</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Wednesday</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4</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 xml:space="preserve">Thursday </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5</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 xml:space="preserve">Friday </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training hal </w:t>
      </w:r>
      <w:r w:rsidR="008C330E">
        <w:rPr>
          <w:lang w:val="en-US"/>
        </w:rPr>
        <w:lastRenderedPageBreak/>
        <w:t>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CA1AD8">
        <w:t xml:space="preserve">Gambar </w:t>
      </w:r>
      <w:r w:rsidR="00CA1AD8">
        <w:rPr>
          <w:noProof/>
        </w:rPr>
        <w:t>5</w:t>
      </w:r>
      <w:r w:rsidR="00CA1AD8">
        <w:t>.</w:t>
      </w:r>
      <w:r w:rsidR="00CA1AD8">
        <w:rPr>
          <w:noProof/>
        </w:rPr>
        <w:t>25</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46" w:name="_Ref454948011"/>
      <w:bookmarkStart w:id="347" w:name="_Toc455757752"/>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25</w:t>
      </w:r>
      <w:r w:rsidR="001E22B5">
        <w:fldChar w:fldCharType="end"/>
      </w:r>
      <w:bookmarkEnd w:id="346"/>
      <w:r>
        <w:rPr>
          <w:lang w:val="en-US"/>
        </w:rPr>
        <w:t xml:space="preserve"> Model Confussion Matrix untuk pengujian</w:t>
      </w:r>
      <w:bookmarkEnd w:id="347"/>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B304D0">
        <w:rPr>
          <w:lang w:val="en-US"/>
        </w:rPr>
        <w:t xml:space="preserve"> benar</w:t>
      </w:r>
      <w:r w:rsidR="008C330E">
        <w:rPr>
          <w:lang w:val="en-US"/>
        </w:rPr>
        <w:t>, ketika diuji juga menghasil</w:t>
      </w:r>
      <w:r w:rsidRPr="008C330E">
        <w:rPr>
          <w:lang w:val="en-US"/>
        </w:rPr>
        <w:t xml:space="preserve">kan luaran yang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B304D0">
        <w:rPr>
          <w:lang w:val="en-US"/>
        </w:rPr>
        <w:t xml:space="preserve"> salah</w:t>
      </w:r>
      <w:r w:rsidR="008C330E">
        <w:rPr>
          <w:lang w:val="en-US"/>
        </w:rPr>
        <w:t>, ket</w:t>
      </w:r>
      <w:r w:rsidRPr="008C330E">
        <w:rPr>
          <w:lang w:val="en-US"/>
        </w:rPr>
        <w:t xml:space="preserve">ika diuji menghasilkan luaran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B304D0">
        <w:rPr>
          <w:lang w:val="en-US"/>
        </w:rPr>
        <w:t xml:space="preserve"> benar</w:t>
      </w:r>
      <w:r w:rsidRPr="008C330E">
        <w:rPr>
          <w:lang w:val="en-US"/>
        </w:rPr>
        <w:t xml:space="preserve">, ketika diuji menghasilkan luaran </w:t>
      </w:r>
      <w:r w:rsidR="00B304D0">
        <w:rPr>
          <w:lang w:val="en-US"/>
        </w:rPr>
        <w:t>salah</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B304D0">
        <w:rPr>
          <w:lang w:val="en-US"/>
        </w:rPr>
        <w:t xml:space="preserve"> salah</w:t>
      </w:r>
      <w:r w:rsidRPr="008C330E">
        <w:rPr>
          <w:lang w:val="en-US"/>
        </w:rPr>
        <w:t xml:space="preserve">, ketika diuji juga menghasilkan luaran </w:t>
      </w:r>
      <w:r w:rsidR="00B304D0">
        <w:rPr>
          <w:lang w:val="en-US"/>
        </w:rPr>
        <w:t>salah</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CA1AD8">
        <w:t>(</w:t>
      </w:r>
      <w:r w:rsidR="00CA1AD8">
        <w:rPr>
          <w:noProof/>
        </w:rPr>
        <w:t>5</w:t>
      </w:r>
      <w:r w:rsidR="00CA1AD8">
        <w:t>.</w:t>
      </w:r>
      <w:r w:rsidR="00CA1AD8">
        <w:rPr>
          <w:noProof/>
        </w:rPr>
        <w:t>2</w:t>
      </w:r>
      <w:r w:rsidR="00CA1AD8">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48" w:name="_Ref455758871"/>
            <w:bookmarkStart w:id="349" w:name="_Toc455758959"/>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2</w:t>
            </w:r>
            <w:r>
              <w:rPr>
                <w:noProof/>
              </w:rPr>
              <w:fldChar w:fldCharType="end"/>
            </w:r>
            <w:r>
              <w:t>)</w:t>
            </w:r>
            <w:bookmarkEnd w:id="348"/>
            <w:bookmarkEnd w:id="3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CA1AD8">
        <w:t>(</w:t>
      </w:r>
      <w:r w:rsidR="00CA1AD8">
        <w:rPr>
          <w:noProof/>
        </w:rPr>
        <w:t>5</w:t>
      </w:r>
      <w:r w:rsidR="00CA1AD8">
        <w:t>.</w:t>
      </w:r>
      <w:r w:rsidR="00CA1AD8">
        <w:rPr>
          <w:noProof/>
        </w:rPr>
        <w:t>3</w:t>
      </w:r>
      <w:r w:rsidR="00CA1A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350" w:name="_Ref455758888"/>
            <w:bookmarkStart w:id="351" w:name="_Toc455758960"/>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3</w:t>
            </w:r>
            <w:r>
              <w:rPr>
                <w:noProof/>
              </w:rPr>
              <w:fldChar w:fldCharType="end"/>
            </w:r>
            <w:r>
              <w:t>)</w:t>
            </w:r>
            <w:bookmarkEnd w:id="350"/>
            <w:bookmarkEnd w:id="35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CA1AD8">
        <w:t>(</w:t>
      </w:r>
      <w:r w:rsidR="00CA1AD8">
        <w:rPr>
          <w:noProof/>
        </w:rPr>
        <w:t>5</w:t>
      </w:r>
      <w:r w:rsidR="00CA1AD8">
        <w:t>.</w:t>
      </w:r>
      <w:r w:rsidR="00CA1AD8">
        <w:rPr>
          <w:noProof/>
        </w:rPr>
        <w:t>4</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52" w:name="_Ref455758900"/>
            <w:bookmarkStart w:id="353" w:name="_Toc455758961"/>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4</w:t>
            </w:r>
            <w:r>
              <w:rPr>
                <w:noProof/>
              </w:rPr>
              <w:fldChar w:fldCharType="end"/>
            </w:r>
            <w:r>
              <w:t>)</w:t>
            </w:r>
            <w:bookmarkEnd w:id="352"/>
            <w:bookmarkEnd w:id="35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CA1AD8">
        <w:t>(</w:t>
      </w:r>
      <w:r w:rsidR="00CA1AD8">
        <w:rPr>
          <w:noProof/>
        </w:rPr>
        <w:t>5</w:t>
      </w:r>
      <w:r w:rsidR="00CA1AD8">
        <w:t>.</w:t>
      </w:r>
      <w:r w:rsidR="00CA1AD8">
        <w:rPr>
          <w:noProof/>
        </w:rPr>
        <w:t>5</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54" w:name="_Ref455758912"/>
            <w:bookmarkStart w:id="355" w:name="_Toc455758962"/>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5</w:t>
            </w:r>
            <w:r>
              <w:rPr>
                <w:noProof/>
              </w:rPr>
              <w:fldChar w:fldCharType="end"/>
            </w:r>
            <w:r>
              <w:t>)</w:t>
            </w:r>
            <w:bookmarkEnd w:id="354"/>
            <w:bookmarkEnd w:id="35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CA1AD8">
        <w:t>(</w:t>
      </w:r>
      <w:r w:rsidR="00CA1AD8">
        <w:rPr>
          <w:noProof/>
        </w:rPr>
        <w:t>5</w:t>
      </w:r>
      <w:r w:rsidR="00CA1AD8">
        <w:t>.</w:t>
      </w:r>
      <w:r w:rsidR="00CA1AD8">
        <w:rPr>
          <w:noProof/>
        </w:rPr>
        <w:t>6</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356" w:name="_Ref455758919"/>
            <w:bookmarkStart w:id="357" w:name="_Toc455758963"/>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6</w:t>
            </w:r>
            <w:r>
              <w:rPr>
                <w:noProof/>
              </w:rPr>
              <w:fldChar w:fldCharType="end"/>
            </w:r>
            <w:r>
              <w:t>)</w:t>
            </w:r>
            <w:bookmarkEnd w:id="356"/>
            <w:bookmarkEnd w:id="35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CA1AD8">
        <w:t>(</w:t>
      </w:r>
      <w:r w:rsidR="00CA1AD8">
        <w:rPr>
          <w:noProof/>
        </w:rPr>
        <w:t>5</w:t>
      </w:r>
      <w:r w:rsidR="00CA1AD8">
        <w:t>.</w:t>
      </w:r>
      <w:r w:rsidR="00CA1AD8">
        <w:rPr>
          <w:noProof/>
        </w:rPr>
        <w:t>7</w:t>
      </w:r>
      <w:r w:rsidR="00CA1A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358" w:name="_Ref455758928"/>
            <w:bookmarkStart w:id="359" w:name="_Toc455758964"/>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7</w:t>
            </w:r>
            <w:r>
              <w:rPr>
                <w:noProof/>
              </w:rPr>
              <w:fldChar w:fldCharType="end"/>
            </w:r>
            <w:r>
              <w:t>)</w:t>
            </w:r>
            <w:bookmarkEnd w:id="358"/>
            <w:bookmarkEnd w:id="35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threshold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 xml:space="preserve">5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lastRenderedPageBreak/>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CA1AD8">
        <w:t xml:space="preserve">Tabel </w:t>
      </w:r>
      <w:r w:rsidR="00CA1AD8">
        <w:rPr>
          <w:noProof/>
        </w:rPr>
        <w:t>5</w:t>
      </w:r>
      <w:r w:rsidR="00CA1AD8">
        <w:t>.</w:t>
      </w:r>
      <w:r w:rsidR="00CA1AD8">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CA1AD8">
        <w:t xml:space="preserve">Tabel </w:t>
      </w:r>
      <w:r w:rsidR="00CA1AD8">
        <w:rPr>
          <w:noProof/>
        </w:rPr>
        <w:t>5</w:t>
      </w:r>
      <w:r w:rsidR="00CA1AD8">
        <w:t>.</w:t>
      </w:r>
      <w:r w:rsidR="00CA1AD8">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E450EB">
        <w:rPr>
          <w:rFonts w:eastAsia="PMingLiU" w:cs="Arial"/>
          <w:bCs/>
          <w:kern w:val="32"/>
          <w:szCs w:val="32"/>
          <w:lang w:val="en-US" w:eastAsia="en-US"/>
        </w:rPr>
        <w:t xml:space="preserve"> </w:t>
      </w:r>
      <w:r w:rsidR="00FD017D">
        <w:rPr>
          <w:rFonts w:eastAsia="PMingLiU" w:cs="Arial"/>
          <w:bCs/>
          <w:kern w:val="32"/>
          <w:szCs w:val="32"/>
          <w:lang w:val="en-US" w:eastAsia="en-US"/>
        </w:rPr>
        <w:t>dan hari ke-</w:t>
      </w:r>
      <w:r w:rsidR="00E450EB">
        <w:rPr>
          <w:rFonts w:eastAsia="PMingLiU" w:cs="Arial"/>
          <w:bCs/>
          <w:kern w:val="32"/>
          <w:szCs w:val="32"/>
          <w:lang w:val="en-US" w:eastAsia="en-US"/>
        </w:rPr>
        <w:t>2</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360" w:name="_Ref45617324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11</w:t>
      </w:r>
      <w:r w:rsidR="00F51B4A">
        <w:fldChar w:fldCharType="end"/>
      </w:r>
      <w:bookmarkEnd w:id="360"/>
      <w:r>
        <w:rPr>
          <w:lang w:val="en-US"/>
        </w:rPr>
        <w:t xml:space="preserve"> Hasil Uji Data </w:t>
      </w:r>
      <w:r>
        <w:rPr>
          <w:i/>
          <w:lang w:val="en-US"/>
        </w:rPr>
        <w:t>Training</w:t>
      </w:r>
      <w:r>
        <w:rPr>
          <w:lang w:val="en-US"/>
        </w:rPr>
        <w:t xml:space="preserve"> minimum jarak</w:t>
      </w:r>
      <w:r w:rsidR="00FD41D0">
        <w:rPr>
          <w:lang w:val="en-US"/>
        </w:rPr>
        <w:t xml:space="preserve"> paket data intrusi minggu ke-4</w:t>
      </w:r>
    </w:p>
    <w:tbl>
      <w:tblPr>
        <w:tblStyle w:val="TableGrid"/>
        <w:tblW w:w="4702" w:type="dxa"/>
        <w:jc w:val="center"/>
        <w:tblLook w:val="04A0" w:firstRow="1" w:lastRow="0" w:firstColumn="1" w:lastColumn="0" w:noHBand="0" w:noVBand="1"/>
      </w:tblPr>
      <w:tblGrid>
        <w:gridCol w:w="461"/>
        <w:gridCol w:w="1149"/>
        <w:gridCol w:w="666"/>
        <w:gridCol w:w="666"/>
        <w:gridCol w:w="666"/>
        <w:gridCol w:w="466"/>
        <w:gridCol w:w="628"/>
      </w:tblGrid>
      <w:tr w:rsidR="00C83E40" w:rsidTr="005F0A5A">
        <w:trPr>
          <w:jc w:val="center"/>
        </w:trPr>
        <w:tc>
          <w:tcPr>
            <w:tcW w:w="461" w:type="dxa"/>
            <w:vMerge w:val="restart"/>
            <w:vAlign w:val="center"/>
          </w:tcPr>
          <w:p w:rsidR="00C83E40" w:rsidRPr="006D671C" w:rsidRDefault="00C83E40" w:rsidP="00960DDD">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1149" w:type="dxa"/>
            <w:vMerge w:val="restart"/>
            <w:vAlign w:val="center"/>
          </w:tcPr>
          <w:p w:rsidR="00C83E40" w:rsidRPr="006D671C" w:rsidRDefault="00FD41D0" w:rsidP="00960DDD">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2464" w:type="dxa"/>
            <w:gridSpan w:val="4"/>
            <w:vAlign w:val="center"/>
          </w:tcPr>
          <w:p w:rsidR="00C83E40" w:rsidRPr="006D671C" w:rsidRDefault="00C83E40" w:rsidP="00960DDD">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TCP</w:t>
            </w:r>
          </w:p>
        </w:tc>
        <w:tc>
          <w:tcPr>
            <w:tcW w:w="628" w:type="dxa"/>
            <w:vAlign w:val="center"/>
          </w:tcPr>
          <w:p w:rsidR="00C83E40" w:rsidRPr="006D671C" w:rsidRDefault="00C83E40" w:rsidP="00960DDD">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UDP</w:t>
            </w:r>
          </w:p>
        </w:tc>
      </w:tr>
      <w:tr w:rsidR="00C83E40" w:rsidTr="005F0A5A">
        <w:trPr>
          <w:jc w:val="center"/>
        </w:trPr>
        <w:tc>
          <w:tcPr>
            <w:tcW w:w="461" w:type="dxa"/>
            <w:vMerge/>
            <w:vAlign w:val="center"/>
          </w:tcPr>
          <w:p w:rsidR="00C83E40" w:rsidRDefault="00C83E40" w:rsidP="00960DDD">
            <w:pPr>
              <w:jc w:val="left"/>
              <w:rPr>
                <w:rFonts w:eastAsia="PMingLiU" w:cs="Arial"/>
                <w:bCs/>
                <w:kern w:val="32"/>
                <w:szCs w:val="32"/>
                <w:lang w:val="en-US" w:eastAsia="en-US"/>
              </w:rPr>
            </w:pPr>
          </w:p>
        </w:tc>
        <w:tc>
          <w:tcPr>
            <w:tcW w:w="1149" w:type="dxa"/>
            <w:vMerge/>
            <w:vAlign w:val="center"/>
          </w:tcPr>
          <w:p w:rsidR="00C83E40" w:rsidRDefault="00C83E40" w:rsidP="00960DDD">
            <w:pPr>
              <w:jc w:val="center"/>
              <w:rPr>
                <w:rFonts w:eastAsia="PMingLiU" w:cs="Arial"/>
                <w:bCs/>
                <w:kern w:val="32"/>
                <w:szCs w:val="32"/>
                <w:lang w:val="en-US" w:eastAsia="en-US"/>
              </w:rPr>
            </w:pPr>
          </w:p>
        </w:tc>
        <w:tc>
          <w:tcPr>
            <w:tcW w:w="6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25</w:t>
            </w:r>
          </w:p>
        </w:tc>
        <w:tc>
          <w:tcPr>
            <w:tcW w:w="4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80</w:t>
            </w:r>
          </w:p>
        </w:tc>
        <w:tc>
          <w:tcPr>
            <w:tcW w:w="628"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53</w:t>
            </w:r>
          </w:p>
        </w:tc>
      </w:tr>
      <w:tr w:rsidR="00FD41D0" w:rsidTr="005F0A5A">
        <w:trPr>
          <w:jc w:val="center"/>
        </w:trPr>
        <w:tc>
          <w:tcPr>
            <w:tcW w:w="461" w:type="dxa"/>
            <w:vAlign w:val="center"/>
          </w:tcPr>
          <w:p w:rsidR="00FD41D0" w:rsidRDefault="00FD41D0" w:rsidP="00FD41D0">
            <w:pPr>
              <w:jc w:val="left"/>
              <w:rPr>
                <w:rFonts w:eastAsia="PMingLiU" w:cs="Arial"/>
                <w:bCs/>
                <w:kern w:val="32"/>
                <w:szCs w:val="32"/>
                <w:lang w:val="en-US" w:eastAsia="en-US"/>
              </w:rPr>
            </w:pPr>
            <w:r>
              <w:rPr>
                <w:rFonts w:eastAsia="PMingLiU" w:cs="Arial"/>
                <w:bCs/>
                <w:kern w:val="32"/>
                <w:szCs w:val="32"/>
                <w:lang w:val="en-US" w:eastAsia="en-US"/>
              </w:rPr>
              <w:t>1</w:t>
            </w:r>
          </w:p>
        </w:tc>
        <w:tc>
          <w:tcPr>
            <w:tcW w:w="1149" w:type="dxa"/>
          </w:tcPr>
          <w:p w:rsidR="00FD41D0" w:rsidRDefault="00FD41D0" w:rsidP="00FD41D0">
            <w:pPr>
              <w:jc w:val="center"/>
              <w:rPr>
                <w:lang w:val="en-US"/>
              </w:rPr>
            </w:pPr>
            <w:r>
              <w:rPr>
                <w:lang w:val="en-US"/>
              </w:rPr>
              <w:t xml:space="preserve">Monday </w:t>
            </w:r>
          </w:p>
        </w:tc>
        <w:tc>
          <w:tcPr>
            <w:tcW w:w="666"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31.14</w:t>
            </w:r>
          </w:p>
        </w:tc>
        <w:tc>
          <w:tcPr>
            <w:tcW w:w="666"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26.68</w:t>
            </w:r>
          </w:p>
        </w:tc>
        <w:tc>
          <w:tcPr>
            <w:tcW w:w="666"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13.51</w:t>
            </w:r>
          </w:p>
        </w:tc>
        <w:tc>
          <w:tcPr>
            <w:tcW w:w="466"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5.84</w:t>
            </w:r>
          </w:p>
        </w:tc>
      </w:tr>
      <w:tr w:rsidR="005F0A5A" w:rsidTr="005F0A5A">
        <w:trPr>
          <w:jc w:val="center"/>
        </w:trPr>
        <w:tc>
          <w:tcPr>
            <w:tcW w:w="461" w:type="dxa"/>
            <w:vAlign w:val="center"/>
          </w:tcPr>
          <w:p w:rsidR="005F0A5A" w:rsidRDefault="005F0A5A" w:rsidP="005F0A5A">
            <w:pPr>
              <w:jc w:val="left"/>
              <w:rPr>
                <w:rFonts w:eastAsia="PMingLiU" w:cs="Arial"/>
                <w:bCs/>
                <w:kern w:val="32"/>
                <w:szCs w:val="32"/>
                <w:lang w:val="en-US" w:eastAsia="en-US"/>
              </w:rPr>
            </w:pPr>
          </w:p>
        </w:tc>
        <w:tc>
          <w:tcPr>
            <w:tcW w:w="1149" w:type="dxa"/>
          </w:tcPr>
          <w:p w:rsidR="005F0A5A" w:rsidRDefault="005F0A5A" w:rsidP="005F0A5A">
            <w:pPr>
              <w:jc w:val="center"/>
              <w:rPr>
                <w:lang w:val="en-US"/>
              </w:rPr>
            </w:pPr>
            <w:r>
              <w:rPr>
                <w:lang w:val="en-US"/>
              </w:rPr>
              <w:t xml:space="preserve">Tuesday </w:t>
            </w:r>
          </w:p>
        </w:tc>
        <w:tc>
          <w:tcPr>
            <w:tcW w:w="666"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25.49</w:t>
            </w:r>
          </w:p>
        </w:tc>
        <w:tc>
          <w:tcPr>
            <w:tcW w:w="666"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25.6</w:t>
            </w:r>
          </w:p>
        </w:tc>
        <w:tc>
          <w:tcPr>
            <w:tcW w:w="666"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13.33</w:t>
            </w:r>
          </w:p>
        </w:tc>
        <w:tc>
          <w:tcPr>
            <w:tcW w:w="466"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5.28</w:t>
            </w:r>
          </w:p>
        </w:tc>
      </w:tr>
      <w:tr w:rsidR="00FD41D0" w:rsidTr="005F0A5A">
        <w:trPr>
          <w:jc w:val="center"/>
        </w:trPr>
        <w:tc>
          <w:tcPr>
            <w:tcW w:w="461" w:type="dxa"/>
            <w:vAlign w:val="center"/>
          </w:tcPr>
          <w:p w:rsidR="00FD41D0" w:rsidRDefault="00CB5E2C" w:rsidP="00FD41D0">
            <w:pPr>
              <w:jc w:val="left"/>
              <w:rPr>
                <w:rFonts w:eastAsia="PMingLiU" w:cs="Arial"/>
                <w:bCs/>
                <w:kern w:val="32"/>
                <w:szCs w:val="32"/>
                <w:lang w:val="en-US" w:eastAsia="en-US"/>
              </w:rPr>
            </w:pPr>
            <w:r>
              <w:rPr>
                <w:rFonts w:eastAsia="PMingLiU" w:cs="Arial"/>
                <w:bCs/>
                <w:kern w:val="32"/>
                <w:szCs w:val="32"/>
                <w:lang w:val="en-US" w:eastAsia="en-US"/>
              </w:rPr>
              <w:t>2</w:t>
            </w:r>
          </w:p>
        </w:tc>
        <w:tc>
          <w:tcPr>
            <w:tcW w:w="1149" w:type="dxa"/>
          </w:tcPr>
          <w:p w:rsidR="00FD41D0" w:rsidRDefault="00FD41D0" w:rsidP="00FD41D0">
            <w:pPr>
              <w:jc w:val="center"/>
              <w:rPr>
                <w:lang w:val="en-US"/>
              </w:rPr>
            </w:pPr>
            <w:r>
              <w:rPr>
                <w:lang w:val="en-US"/>
              </w:rPr>
              <w:t>Wednesday</w:t>
            </w:r>
          </w:p>
        </w:tc>
        <w:tc>
          <w:tcPr>
            <w:tcW w:w="666"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26.12</w:t>
            </w:r>
          </w:p>
        </w:tc>
        <w:tc>
          <w:tcPr>
            <w:tcW w:w="666"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19.7</w:t>
            </w:r>
          </w:p>
        </w:tc>
        <w:tc>
          <w:tcPr>
            <w:tcW w:w="666"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13.49</w:t>
            </w:r>
          </w:p>
        </w:tc>
        <w:tc>
          <w:tcPr>
            <w:tcW w:w="466"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2.1</w:t>
            </w:r>
          </w:p>
        </w:tc>
      </w:tr>
      <w:tr w:rsidR="00FD41D0" w:rsidTr="005F0A5A">
        <w:trPr>
          <w:jc w:val="center"/>
        </w:trPr>
        <w:tc>
          <w:tcPr>
            <w:tcW w:w="461" w:type="dxa"/>
            <w:vAlign w:val="center"/>
          </w:tcPr>
          <w:p w:rsidR="00FD41D0" w:rsidRDefault="00CB5E2C" w:rsidP="00FD41D0">
            <w:pPr>
              <w:jc w:val="left"/>
              <w:rPr>
                <w:rFonts w:eastAsia="PMingLiU" w:cs="Arial"/>
                <w:bCs/>
                <w:kern w:val="32"/>
                <w:szCs w:val="32"/>
                <w:lang w:val="en-US" w:eastAsia="en-US"/>
              </w:rPr>
            </w:pPr>
            <w:r>
              <w:rPr>
                <w:rFonts w:eastAsia="PMingLiU" w:cs="Arial"/>
                <w:bCs/>
                <w:kern w:val="32"/>
                <w:szCs w:val="32"/>
                <w:lang w:val="en-US" w:eastAsia="en-US"/>
              </w:rPr>
              <w:t>3</w:t>
            </w:r>
          </w:p>
        </w:tc>
        <w:tc>
          <w:tcPr>
            <w:tcW w:w="1149" w:type="dxa"/>
          </w:tcPr>
          <w:p w:rsidR="00FD41D0" w:rsidRDefault="00FD41D0" w:rsidP="00FD41D0">
            <w:pPr>
              <w:jc w:val="center"/>
              <w:rPr>
                <w:lang w:val="en-US"/>
              </w:rPr>
            </w:pPr>
            <w:r>
              <w:rPr>
                <w:lang w:val="en-US"/>
              </w:rPr>
              <w:t xml:space="preserve">Thursday </w:t>
            </w:r>
          </w:p>
        </w:tc>
        <w:tc>
          <w:tcPr>
            <w:tcW w:w="666"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33.43</w:t>
            </w:r>
          </w:p>
        </w:tc>
        <w:tc>
          <w:tcPr>
            <w:tcW w:w="666"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25.49</w:t>
            </w:r>
          </w:p>
        </w:tc>
        <w:tc>
          <w:tcPr>
            <w:tcW w:w="666"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14.44</w:t>
            </w:r>
          </w:p>
        </w:tc>
        <w:tc>
          <w:tcPr>
            <w:tcW w:w="466"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2.13</w:t>
            </w:r>
          </w:p>
        </w:tc>
      </w:tr>
      <w:tr w:rsidR="005F0A5A" w:rsidTr="005F0A5A">
        <w:trPr>
          <w:jc w:val="center"/>
        </w:trPr>
        <w:tc>
          <w:tcPr>
            <w:tcW w:w="461" w:type="dxa"/>
            <w:vAlign w:val="center"/>
          </w:tcPr>
          <w:p w:rsidR="005F0A5A" w:rsidRDefault="005F0A5A" w:rsidP="005F0A5A">
            <w:pPr>
              <w:jc w:val="left"/>
              <w:rPr>
                <w:rFonts w:eastAsia="PMingLiU" w:cs="Arial"/>
                <w:bCs/>
                <w:kern w:val="32"/>
                <w:szCs w:val="32"/>
                <w:lang w:val="en-US" w:eastAsia="en-US"/>
              </w:rPr>
            </w:pPr>
            <w:r>
              <w:rPr>
                <w:rFonts w:eastAsia="PMingLiU" w:cs="Arial"/>
                <w:bCs/>
                <w:kern w:val="32"/>
                <w:szCs w:val="32"/>
                <w:lang w:val="en-US" w:eastAsia="en-US"/>
              </w:rPr>
              <w:t>4</w:t>
            </w:r>
          </w:p>
        </w:tc>
        <w:tc>
          <w:tcPr>
            <w:tcW w:w="1149" w:type="dxa"/>
          </w:tcPr>
          <w:p w:rsidR="005F0A5A" w:rsidRDefault="005F0A5A" w:rsidP="005F0A5A">
            <w:pPr>
              <w:jc w:val="center"/>
              <w:rPr>
                <w:lang w:val="en-US"/>
              </w:rPr>
            </w:pPr>
            <w:r>
              <w:rPr>
                <w:lang w:val="en-US"/>
              </w:rPr>
              <w:t xml:space="preserve">Friday </w:t>
            </w:r>
          </w:p>
        </w:tc>
        <w:tc>
          <w:tcPr>
            <w:tcW w:w="666"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32.1</w:t>
            </w:r>
          </w:p>
        </w:tc>
        <w:tc>
          <w:tcPr>
            <w:tcW w:w="666"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20.97</w:t>
            </w:r>
          </w:p>
        </w:tc>
        <w:tc>
          <w:tcPr>
            <w:tcW w:w="666"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13.76</w:t>
            </w:r>
          </w:p>
        </w:tc>
        <w:tc>
          <w:tcPr>
            <w:tcW w:w="466"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2.6</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361" w:name="_Ref45617317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12</w:t>
      </w:r>
      <w:r w:rsidR="00F51B4A">
        <w:fldChar w:fldCharType="end"/>
      </w:r>
      <w:bookmarkEnd w:id="361"/>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r w:rsidR="00FD017D">
        <w:rPr>
          <w:lang w:val="en-US"/>
        </w:rPr>
        <w:t xml:space="preserve"> minggu ke-</w:t>
      </w:r>
      <w:r>
        <w:rPr>
          <w:lang w:val="en-US"/>
        </w:rPr>
        <w:t>4</w:t>
      </w:r>
      <w:r w:rsidR="00425F41">
        <w:rPr>
          <w:lang w:val="en-US"/>
        </w:rPr>
        <w:t xml:space="preserve"> </w:t>
      </w:r>
    </w:p>
    <w:tbl>
      <w:tblPr>
        <w:tblStyle w:val="TableGrid"/>
        <w:tblW w:w="0" w:type="auto"/>
        <w:jc w:val="right"/>
        <w:tblLook w:val="04A0" w:firstRow="1" w:lastRow="0" w:firstColumn="1" w:lastColumn="0" w:noHBand="0" w:noVBand="1"/>
      </w:tblPr>
      <w:tblGrid>
        <w:gridCol w:w="561"/>
        <w:gridCol w:w="1149"/>
        <w:gridCol w:w="814"/>
        <w:gridCol w:w="814"/>
        <w:gridCol w:w="814"/>
        <w:gridCol w:w="814"/>
        <w:gridCol w:w="820"/>
      </w:tblGrid>
      <w:tr w:rsidR="00C33AA6" w:rsidTr="00CB5E2C">
        <w:trPr>
          <w:jc w:val="right"/>
        </w:trPr>
        <w:tc>
          <w:tcPr>
            <w:tcW w:w="561" w:type="dxa"/>
            <w:vMerge w:val="restart"/>
            <w:vAlign w:val="center"/>
          </w:tcPr>
          <w:p w:rsidR="00C33AA6" w:rsidRPr="00C33AA6" w:rsidRDefault="00C33AA6" w:rsidP="00C33AA6">
            <w:pPr>
              <w:jc w:val="center"/>
              <w:rPr>
                <w:b/>
                <w:lang w:val="en-US"/>
              </w:rPr>
            </w:pPr>
            <w:r w:rsidRPr="00C33AA6">
              <w:rPr>
                <w:b/>
                <w:lang w:val="en-US"/>
              </w:rPr>
              <w:t>No</w:t>
            </w:r>
          </w:p>
        </w:tc>
        <w:tc>
          <w:tcPr>
            <w:tcW w:w="1149" w:type="dxa"/>
            <w:vMerge w:val="restart"/>
            <w:vAlign w:val="center"/>
          </w:tcPr>
          <w:p w:rsidR="00C33AA6" w:rsidRPr="00C33AA6" w:rsidRDefault="00FD41D0" w:rsidP="00FD41D0">
            <w:pPr>
              <w:jc w:val="center"/>
              <w:rPr>
                <w:b/>
                <w:lang w:val="en-US"/>
              </w:rPr>
            </w:pPr>
            <w:r>
              <w:rPr>
                <w:b/>
                <w:lang w:val="en-US"/>
              </w:rPr>
              <w:t>Day</w:t>
            </w:r>
          </w:p>
        </w:tc>
        <w:tc>
          <w:tcPr>
            <w:tcW w:w="3256" w:type="dxa"/>
            <w:gridSpan w:val="4"/>
            <w:vAlign w:val="center"/>
          </w:tcPr>
          <w:p w:rsidR="00C33AA6" w:rsidRPr="00C33AA6" w:rsidRDefault="00C33AA6" w:rsidP="007E6B7F">
            <w:pPr>
              <w:jc w:val="center"/>
              <w:rPr>
                <w:b/>
                <w:lang w:val="en-US"/>
              </w:rPr>
            </w:pPr>
            <w:r w:rsidRPr="00C33AA6">
              <w:rPr>
                <w:b/>
                <w:lang w:val="en-US"/>
              </w:rPr>
              <w:t>P</w:t>
            </w:r>
            <w:r w:rsidR="007E6B7F">
              <w:rPr>
                <w:b/>
                <w:lang w:val="en-US"/>
              </w:rPr>
              <w:t>ort</w:t>
            </w:r>
            <w:r w:rsidRPr="00C33AA6">
              <w:rPr>
                <w:b/>
                <w:lang w:val="en-US"/>
              </w:rPr>
              <w:t xml:space="preserve"> TCP</w:t>
            </w:r>
          </w:p>
        </w:tc>
        <w:tc>
          <w:tcPr>
            <w:tcW w:w="820" w:type="dxa"/>
            <w:vAlign w:val="center"/>
          </w:tcPr>
          <w:p w:rsidR="00C33AA6" w:rsidRPr="00C33AA6" w:rsidRDefault="007E6B7F" w:rsidP="00C33AA6">
            <w:pPr>
              <w:jc w:val="center"/>
              <w:rPr>
                <w:b/>
                <w:lang w:val="en-US"/>
              </w:rPr>
            </w:pPr>
            <w:r w:rsidRPr="00C33AA6">
              <w:rPr>
                <w:b/>
                <w:lang w:val="en-US"/>
              </w:rPr>
              <w:t xml:space="preserve">Port </w:t>
            </w:r>
            <w:r w:rsidR="00C33AA6" w:rsidRPr="00C33AA6">
              <w:rPr>
                <w:b/>
                <w:lang w:val="en-US"/>
              </w:rPr>
              <w:t>UDP</w:t>
            </w:r>
          </w:p>
        </w:tc>
      </w:tr>
      <w:tr w:rsidR="00C33AA6" w:rsidTr="00CB5E2C">
        <w:trPr>
          <w:jc w:val="right"/>
        </w:trPr>
        <w:tc>
          <w:tcPr>
            <w:tcW w:w="561" w:type="dxa"/>
            <w:vMerge/>
          </w:tcPr>
          <w:p w:rsidR="00C33AA6" w:rsidRDefault="00C33AA6" w:rsidP="00C33AA6">
            <w:pPr>
              <w:rPr>
                <w:lang w:val="en-US"/>
              </w:rPr>
            </w:pPr>
          </w:p>
        </w:tc>
        <w:tc>
          <w:tcPr>
            <w:tcW w:w="1149" w:type="dxa"/>
            <w:vMerge/>
          </w:tcPr>
          <w:p w:rsidR="00C33AA6" w:rsidRDefault="00C33AA6" w:rsidP="00C33AA6">
            <w:pPr>
              <w:rPr>
                <w:lang w:val="en-US"/>
              </w:rPr>
            </w:pPr>
          </w:p>
        </w:tc>
        <w:tc>
          <w:tcPr>
            <w:tcW w:w="814" w:type="dxa"/>
          </w:tcPr>
          <w:p w:rsidR="00C33AA6" w:rsidRDefault="00C33AA6" w:rsidP="00C33AA6">
            <w:pPr>
              <w:jc w:val="center"/>
              <w:rPr>
                <w:lang w:val="en-US"/>
              </w:rPr>
            </w:pPr>
            <w:r>
              <w:rPr>
                <w:lang w:val="en-US"/>
              </w:rPr>
              <w:t>21</w:t>
            </w:r>
          </w:p>
        </w:tc>
        <w:tc>
          <w:tcPr>
            <w:tcW w:w="814" w:type="dxa"/>
          </w:tcPr>
          <w:p w:rsidR="00C33AA6" w:rsidRDefault="00C33AA6" w:rsidP="00C33AA6">
            <w:pPr>
              <w:jc w:val="center"/>
              <w:rPr>
                <w:lang w:val="en-US"/>
              </w:rPr>
            </w:pPr>
            <w:r>
              <w:rPr>
                <w:lang w:val="en-US"/>
              </w:rPr>
              <w:t>23</w:t>
            </w:r>
          </w:p>
        </w:tc>
        <w:tc>
          <w:tcPr>
            <w:tcW w:w="814" w:type="dxa"/>
          </w:tcPr>
          <w:p w:rsidR="00C33AA6" w:rsidRDefault="00C33AA6" w:rsidP="00C33AA6">
            <w:pPr>
              <w:jc w:val="center"/>
              <w:rPr>
                <w:lang w:val="en-US"/>
              </w:rPr>
            </w:pPr>
            <w:r>
              <w:rPr>
                <w:lang w:val="en-US"/>
              </w:rPr>
              <w:t>25</w:t>
            </w:r>
          </w:p>
        </w:tc>
        <w:tc>
          <w:tcPr>
            <w:tcW w:w="814" w:type="dxa"/>
          </w:tcPr>
          <w:p w:rsidR="00C33AA6" w:rsidRDefault="00C33AA6" w:rsidP="00C33AA6">
            <w:pPr>
              <w:jc w:val="center"/>
              <w:rPr>
                <w:lang w:val="en-US"/>
              </w:rPr>
            </w:pPr>
            <w:r>
              <w:rPr>
                <w:lang w:val="en-US"/>
              </w:rPr>
              <w:t>80</w:t>
            </w:r>
          </w:p>
        </w:tc>
        <w:tc>
          <w:tcPr>
            <w:tcW w:w="820" w:type="dxa"/>
          </w:tcPr>
          <w:p w:rsidR="00C33AA6" w:rsidRDefault="00C33AA6" w:rsidP="00C33AA6">
            <w:pPr>
              <w:jc w:val="center"/>
              <w:rPr>
                <w:lang w:val="en-US"/>
              </w:rPr>
            </w:pPr>
            <w:r>
              <w:rPr>
                <w:lang w:val="en-US"/>
              </w:rPr>
              <w:t>53</w:t>
            </w:r>
          </w:p>
        </w:tc>
      </w:tr>
      <w:tr w:rsidR="00FD41D0" w:rsidTr="00CB5E2C">
        <w:trPr>
          <w:jc w:val="right"/>
        </w:trPr>
        <w:tc>
          <w:tcPr>
            <w:tcW w:w="561" w:type="dxa"/>
          </w:tcPr>
          <w:p w:rsidR="00FD41D0" w:rsidRDefault="00FD41D0" w:rsidP="00FD41D0">
            <w:pPr>
              <w:jc w:val="center"/>
              <w:rPr>
                <w:lang w:val="en-US"/>
              </w:rPr>
            </w:pPr>
            <w:r>
              <w:rPr>
                <w:lang w:val="en-US"/>
              </w:rPr>
              <w:t>1</w:t>
            </w:r>
          </w:p>
        </w:tc>
        <w:tc>
          <w:tcPr>
            <w:tcW w:w="1149" w:type="dxa"/>
          </w:tcPr>
          <w:p w:rsidR="00FD41D0" w:rsidRDefault="00FD41D0" w:rsidP="00FD41D0">
            <w:pPr>
              <w:jc w:val="center"/>
              <w:rPr>
                <w:lang w:val="en-US"/>
              </w:rPr>
            </w:pPr>
            <w:r>
              <w:rPr>
                <w:lang w:val="en-US"/>
              </w:rPr>
              <w:t xml:space="preserve">Monday </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80.13</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31.86</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426.68</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231.74</w:t>
            </w:r>
          </w:p>
        </w:tc>
      </w:tr>
      <w:tr w:rsidR="005F0A5A" w:rsidTr="00CB5E2C">
        <w:trPr>
          <w:jc w:val="right"/>
        </w:trPr>
        <w:tc>
          <w:tcPr>
            <w:tcW w:w="561" w:type="dxa"/>
          </w:tcPr>
          <w:p w:rsidR="005F0A5A" w:rsidRDefault="005F0A5A" w:rsidP="005F0A5A">
            <w:pPr>
              <w:jc w:val="center"/>
              <w:rPr>
                <w:lang w:val="en-US"/>
              </w:rPr>
            </w:pPr>
          </w:p>
        </w:tc>
        <w:tc>
          <w:tcPr>
            <w:tcW w:w="1149" w:type="dxa"/>
          </w:tcPr>
          <w:p w:rsidR="005F0A5A" w:rsidRDefault="005F0A5A" w:rsidP="005F0A5A">
            <w:pPr>
              <w:jc w:val="center"/>
              <w:rPr>
                <w:lang w:val="en-US"/>
              </w:rPr>
            </w:pPr>
            <w:r>
              <w:rPr>
                <w:lang w:val="en-US"/>
              </w:rPr>
              <w:t xml:space="preserve">Tuesday </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83.36</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27.19</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367.48</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41.59</w:t>
            </w:r>
          </w:p>
        </w:tc>
      </w:tr>
      <w:tr w:rsidR="00FD41D0" w:rsidTr="00CB5E2C">
        <w:trPr>
          <w:jc w:val="right"/>
        </w:trPr>
        <w:tc>
          <w:tcPr>
            <w:tcW w:w="561" w:type="dxa"/>
          </w:tcPr>
          <w:p w:rsidR="00FD41D0" w:rsidRDefault="00CB5E2C" w:rsidP="00FD41D0">
            <w:pPr>
              <w:jc w:val="center"/>
              <w:rPr>
                <w:lang w:val="en-US"/>
              </w:rPr>
            </w:pPr>
            <w:r>
              <w:rPr>
                <w:lang w:val="en-US"/>
              </w:rPr>
              <w:t>2</w:t>
            </w:r>
          </w:p>
        </w:tc>
        <w:tc>
          <w:tcPr>
            <w:tcW w:w="1149" w:type="dxa"/>
          </w:tcPr>
          <w:p w:rsidR="00FD41D0" w:rsidRDefault="00FD41D0" w:rsidP="00FD41D0">
            <w:pPr>
              <w:jc w:val="center"/>
              <w:rPr>
                <w:lang w:val="en-US"/>
              </w:rPr>
            </w:pPr>
            <w:r>
              <w:rPr>
                <w:lang w:val="en-US"/>
              </w:rPr>
              <w:t>Wednesday</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128.95</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29.1</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426.1</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62.39</w:t>
            </w:r>
          </w:p>
        </w:tc>
      </w:tr>
      <w:tr w:rsidR="00FD41D0" w:rsidTr="00CB5E2C">
        <w:trPr>
          <w:jc w:val="right"/>
        </w:trPr>
        <w:tc>
          <w:tcPr>
            <w:tcW w:w="561" w:type="dxa"/>
          </w:tcPr>
          <w:p w:rsidR="00FD41D0" w:rsidRDefault="00CB5E2C" w:rsidP="00FD41D0">
            <w:pPr>
              <w:jc w:val="center"/>
              <w:rPr>
                <w:lang w:val="en-US"/>
              </w:rPr>
            </w:pPr>
            <w:r>
              <w:rPr>
                <w:lang w:val="en-US"/>
              </w:rPr>
              <w:t>3</w:t>
            </w:r>
          </w:p>
        </w:tc>
        <w:tc>
          <w:tcPr>
            <w:tcW w:w="1149" w:type="dxa"/>
          </w:tcPr>
          <w:p w:rsidR="00FD41D0" w:rsidRDefault="00FD41D0" w:rsidP="00FD41D0">
            <w:pPr>
              <w:jc w:val="center"/>
              <w:rPr>
                <w:lang w:val="en-US"/>
              </w:rPr>
            </w:pPr>
            <w:r>
              <w:rPr>
                <w:lang w:val="en-US"/>
              </w:rPr>
              <w:t xml:space="preserve">Thursday </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84.76</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24.58</w:t>
            </w:r>
          </w:p>
        </w:tc>
        <w:tc>
          <w:tcPr>
            <w:tcW w:w="814"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612.43</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211.63</w:t>
            </w:r>
          </w:p>
        </w:tc>
      </w:tr>
      <w:tr w:rsidR="005F0A5A" w:rsidTr="00CB5E2C">
        <w:trPr>
          <w:jc w:val="right"/>
        </w:trPr>
        <w:tc>
          <w:tcPr>
            <w:tcW w:w="561" w:type="dxa"/>
          </w:tcPr>
          <w:p w:rsidR="005F0A5A" w:rsidRPr="0007328A" w:rsidRDefault="005F0A5A" w:rsidP="005F0A5A">
            <w:pPr>
              <w:jc w:val="center"/>
              <w:rPr>
                <w:lang w:val="en-US"/>
              </w:rPr>
            </w:pPr>
            <w:r>
              <w:rPr>
                <w:lang w:val="en-US"/>
              </w:rPr>
              <w:t>4</w:t>
            </w:r>
          </w:p>
        </w:tc>
        <w:tc>
          <w:tcPr>
            <w:tcW w:w="1149" w:type="dxa"/>
          </w:tcPr>
          <w:p w:rsidR="005F0A5A" w:rsidRDefault="005F0A5A" w:rsidP="005F0A5A">
            <w:pPr>
              <w:jc w:val="center"/>
              <w:rPr>
                <w:lang w:val="en-US"/>
              </w:rPr>
            </w:pPr>
            <w:r>
              <w:rPr>
                <w:lang w:val="en-US"/>
              </w:rPr>
              <w:t xml:space="preserve">Friday </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85.72</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36.04</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490.59</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57.31</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CA1AD8">
        <w:t xml:space="preserve">Tabel </w:t>
      </w:r>
      <w:r w:rsidR="00CA1AD8">
        <w:rPr>
          <w:noProof/>
        </w:rPr>
        <w:t>5</w:t>
      </w:r>
      <w:r w:rsidR="00CA1AD8">
        <w:t>.</w:t>
      </w:r>
      <w:r w:rsidR="00CA1AD8">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CA1AD8">
        <w:t xml:space="preserve">Tabel </w:t>
      </w:r>
      <w:r w:rsidR="00CA1AD8">
        <w:rPr>
          <w:noProof/>
        </w:rPr>
        <w:t>5</w:t>
      </w:r>
      <w:r w:rsidR="00CA1AD8">
        <w:t>.</w:t>
      </w:r>
      <w:r w:rsidR="00CA1AD8">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pada masing-masing port yaitu mengambil data yang memiliki jarak paling kecil 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CA1AD8">
        <w:t>(</w:t>
      </w:r>
      <w:r w:rsidR="00CA1AD8">
        <w:rPr>
          <w:noProof/>
        </w:rPr>
        <w:t>5</w:t>
      </w:r>
      <w:r w:rsidR="00CA1AD8">
        <w:t>.</w:t>
      </w:r>
      <w:r w:rsidR="00CA1AD8">
        <w:rPr>
          <w:noProof/>
        </w:rPr>
        <w:t>1</w:t>
      </w:r>
      <w:r w:rsidR="00CA1AD8">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CA1AD8">
        <w:t xml:space="preserve">Tabel </w:t>
      </w:r>
      <w:r w:rsidR="00CA1AD8">
        <w:rPr>
          <w:noProof/>
        </w:rPr>
        <w:t>5</w:t>
      </w:r>
      <w:r w:rsidR="00CA1AD8">
        <w:t>.</w:t>
      </w:r>
      <w:r w:rsidR="00CA1AD8">
        <w:rPr>
          <w:noProof/>
        </w:rPr>
        <w:t>13</w:t>
      </w:r>
      <w:r w:rsidR="002B29E9">
        <w:rPr>
          <w:lang w:val="en-US"/>
        </w:rPr>
        <w:fldChar w:fldCharType="end"/>
      </w:r>
      <w:r w:rsidR="002B29E9">
        <w:rPr>
          <w:lang w:val="en-US"/>
        </w:rPr>
        <w:t>.</w:t>
      </w:r>
    </w:p>
    <w:p w:rsidR="002B29E9" w:rsidRDefault="002B29E9" w:rsidP="002B29E9">
      <w:pPr>
        <w:pStyle w:val="Caption"/>
        <w:keepNext/>
      </w:pPr>
      <w:bookmarkStart w:id="362" w:name="_Ref456176857"/>
      <w:bookmarkStart w:id="363" w:name="_Ref456176846"/>
      <w:r>
        <w:lastRenderedPageBreak/>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13</w:t>
      </w:r>
      <w:r w:rsidR="00F51B4A">
        <w:fldChar w:fldCharType="end"/>
      </w:r>
      <w:bookmarkEnd w:id="362"/>
      <w:r>
        <w:rPr>
          <w:lang w:val="en-US"/>
        </w:rPr>
        <w:t xml:space="preserve"> Threshold untuk masing-masing port</w:t>
      </w:r>
      <w:bookmarkEnd w:id="363"/>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2B29E9" w:rsidP="008F3042">
            <w:pPr>
              <w:jc w:val="center"/>
              <w:rPr>
                <w:b/>
                <w:lang w:val="en-US"/>
              </w:rPr>
            </w:pPr>
            <w:r>
              <w:rPr>
                <w:b/>
                <w:lang w:val="en-US"/>
              </w:rPr>
              <w:t xml:space="preserve">Port </w:t>
            </w:r>
            <w:r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5F0A5A" w:rsidTr="00E450EB">
        <w:trPr>
          <w:jc w:val="center"/>
        </w:trPr>
        <w:tc>
          <w:tcPr>
            <w:tcW w:w="561" w:type="dxa"/>
          </w:tcPr>
          <w:p w:rsidR="005F0A5A" w:rsidRDefault="005F0A5A" w:rsidP="005F0A5A">
            <w:pPr>
              <w:jc w:val="center"/>
              <w:rPr>
                <w:lang w:val="en-US"/>
              </w:rPr>
            </w:pPr>
            <w:r>
              <w:rPr>
                <w:lang w:val="en-US"/>
              </w:rPr>
              <w:t>1</w:t>
            </w:r>
          </w:p>
        </w:tc>
        <w:tc>
          <w:tcPr>
            <w:tcW w:w="766" w:type="dxa"/>
            <w:vAlign w:val="center"/>
          </w:tcPr>
          <w:p w:rsidR="005F0A5A" w:rsidRDefault="005F0A5A" w:rsidP="005F0A5A">
            <w:pPr>
              <w:jc w:val="center"/>
              <w:rPr>
                <w:color w:val="000000"/>
                <w:lang w:eastAsia="id-ID"/>
              </w:rPr>
            </w:pPr>
            <w:r>
              <w:rPr>
                <w:color w:val="000000"/>
                <w:lang w:val="en-US"/>
              </w:rPr>
              <w:t>77.22</w:t>
            </w:r>
          </w:p>
        </w:tc>
        <w:tc>
          <w:tcPr>
            <w:tcW w:w="766" w:type="dxa"/>
            <w:vAlign w:val="center"/>
          </w:tcPr>
          <w:p w:rsidR="005F0A5A" w:rsidRDefault="005F0A5A" w:rsidP="005F0A5A">
            <w:pPr>
              <w:jc w:val="center"/>
              <w:rPr>
                <w:color w:val="000000"/>
              </w:rPr>
            </w:pPr>
            <w:r>
              <w:rPr>
                <w:color w:val="000000"/>
                <w:lang w:val="en-US"/>
              </w:rPr>
              <w:t>27.87</w:t>
            </w:r>
          </w:p>
        </w:tc>
        <w:tc>
          <w:tcPr>
            <w:tcW w:w="866" w:type="dxa"/>
            <w:vAlign w:val="center"/>
          </w:tcPr>
          <w:p w:rsidR="005F0A5A" w:rsidRDefault="005F0A5A" w:rsidP="005F0A5A">
            <w:pPr>
              <w:jc w:val="center"/>
              <w:rPr>
                <w:color w:val="000000"/>
              </w:rPr>
            </w:pPr>
            <w:r>
              <w:rPr>
                <w:color w:val="000000"/>
                <w:lang w:val="en-US"/>
              </w:rPr>
              <w:t>312.88</w:t>
            </w:r>
          </w:p>
        </w:tc>
        <w:tc>
          <w:tcPr>
            <w:tcW w:w="566" w:type="dxa"/>
            <w:vAlign w:val="center"/>
          </w:tcPr>
          <w:p w:rsidR="005F0A5A" w:rsidRDefault="005F0A5A" w:rsidP="005F0A5A">
            <w:pPr>
              <w:jc w:val="center"/>
              <w:rPr>
                <w:color w:val="000000"/>
              </w:rPr>
            </w:pPr>
            <w:r>
              <w:rPr>
                <w:color w:val="000000"/>
                <w:lang w:val="en-US"/>
              </w:rPr>
              <w:t>0</w:t>
            </w:r>
            <w:r w:rsidR="008A7F52">
              <w:rPr>
                <w:color w:val="000000"/>
                <w:lang w:val="en-US"/>
              </w:rPr>
              <w:t>.0</w:t>
            </w:r>
          </w:p>
        </w:tc>
        <w:tc>
          <w:tcPr>
            <w:tcW w:w="1155" w:type="dxa"/>
            <w:vAlign w:val="center"/>
          </w:tcPr>
          <w:p w:rsidR="005F0A5A" w:rsidRDefault="005F0A5A" w:rsidP="005F0A5A">
            <w:pPr>
              <w:jc w:val="center"/>
              <w:rPr>
                <w:color w:val="000000"/>
              </w:rPr>
            </w:pPr>
            <w:r>
              <w:rPr>
                <w:color w:val="000000"/>
                <w:lang w:val="en-US"/>
              </w:rPr>
              <w:t>116.92</w:t>
            </w:r>
          </w:p>
        </w:tc>
      </w:tr>
    </w:tbl>
    <w:p w:rsidR="008F3042" w:rsidRDefault="008F3042" w:rsidP="002B29E9">
      <w:pPr>
        <w:rPr>
          <w:lang w:val="en-US"/>
        </w:rPr>
      </w:pPr>
    </w:p>
    <w:p w:rsidR="004C21ED"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960DDD">
        <w:rPr>
          <w:lang w:val="en-US"/>
        </w:rPr>
        <w:t xml:space="preserve"> dan hari ke-1</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CA1AD8">
        <w:t xml:space="preserve">Tabel </w:t>
      </w:r>
      <w:r w:rsidR="00CA1AD8">
        <w:rPr>
          <w:noProof/>
        </w:rPr>
        <w:t>5</w:t>
      </w:r>
      <w:r w:rsidR="00CA1AD8">
        <w:t>.</w:t>
      </w:r>
      <w:r w:rsidR="00CA1AD8">
        <w:rPr>
          <w:noProof/>
        </w:rPr>
        <w:t>14</w:t>
      </w:r>
      <w:r w:rsidR="00F51B4A">
        <w:rPr>
          <w:lang w:val="en-US"/>
        </w:rPr>
        <w:fldChar w:fldCharType="end"/>
      </w:r>
      <w:r w:rsidR="00B559F8">
        <w:rPr>
          <w:lang w:val="en-US"/>
        </w:rPr>
        <w:t>.</w:t>
      </w:r>
    </w:p>
    <w:p w:rsidR="00F51B4A" w:rsidRDefault="00F51B4A" w:rsidP="008F3042">
      <w:pPr>
        <w:ind w:firstLine="720"/>
        <w:rPr>
          <w:lang w:val="en-US"/>
        </w:rPr>
      </w:pPr>
    </w:p>
    <w:p w:rsidR="00F51B4A" w:rsidRPr="00F51B4A" w:rsidRDefault="00F51B4A" w:rsidP="00F51B4A">
      <w:pPr>
        <w:pStyle w:val="Caption"/>
        <w:keepNext/>
        <w:rPr>
          <w:lang w:val="en-US"/>
        </w:rPr>
      </w:pPr>
      <w:bookmarkStart w:id="364" w:name="_Ref456318463"/>
      <w:bookmarkStart w:id="365" w:name="_Ref456318468"/>
      <w:r>
        <w:t xml:space="preserve">Tabel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Tabel \* ARABIC \s 1 </w:instrText>
      </w:r>
      <w:r>
        <w:fldChar w:fldCharType="separate"/>
      </w:r>
      <w:r w:rsidR="00CA1AD8">
        <w:rPr>
          <w:noProof/>
        </w:rPr>
        <w:t>14</w:t>
      </w:r>
      <w:r>
        <w:fldChar w:fldCharType="end"/>
      </w:r>
      <w:bookmarkEnd w:id="365"/>
      <w:r>
        <w:rPr>
          <w:lang w:val="en-US"/>
        </w:rPr>
        <w:t xml:space="preserve"> Hasil Uji Data </w:t>
      </w:r>
      <w:r w:rsidRPr="00F51B4A">
        <w:rPr>
          <w:i/>
          <w:lang w:val="en-US"/>
        </w:rPr>
        <w:t>Testing</w:t>
      </w:r>
      <w:r>
        <w:rPr>
          <w:lang w:val="en-US"/>
        </w:rPr>
        <w:t xml:space="preserve"> minggu ke-</w:t>
      </w:r>
      <w:r w:rsidR="009C1D3B">
        <w:rPr>
          <w:lang w:val="en-US"/>
        </w:rPr>
        <w:t>5</w:t>
      </w:r>
      <w:r w:rsidR="00B66439">
        <w:rPr>
          <w:lang w:val="en-US"/>
        </w:rPr>
        <w:t xml:space="preserve"> dan</w:t>
      </w:r>
      <w:r w:rsidR="00C22071">
        <w:rPr>
          <w:lang w:val="en-US"/>
        </w:rPr>
        <w:t xml:space="preserve"> </w:t>
      </w:r>
      <w:r>
        <w:rPr>
          <w:lang w:val="en-US"/>
        </w:rPr>
        <w:t>hari ke-1</w:t>
      </w:r>
      <w:bookmarkEnd w:id="364"/>
    </w:p>
    <w:tbl>
      <w:tblPr>
        <w:tblStyle w:val="TableGrid"/>
        <w:tblW w:w="6752" w:type="dxa"/>
        <w:jc w:val="center"/>
        <w:tblLayout w:type="fixed"/>
        <w:tblLook w:val="04A0" w:firstRow="1" w:lastRow="0" w:firstColumn="1" w:lastColumn="0" w:noHBand="0" w:noVBand="1"/>
      </w:tblPr>
      <w:tblGrid>
        <w:gridCol w:w="562"/>
        <w:gridCol w:w="709"/>
        <w:gridCol w:w="892"/>
        <w:gridCol w:w="1140"/>
        <w:gridCol w:w="1228"/>
        <w:gridCol w:w="993"/>
        <w:gridCol w:w="1228"/>
      </w:tblGrid>
      <w:tr w:rsidR="00B559F8" w:rsidTr="00B559F8">
        <w:trPr>
          <w:trHeight w:val="470"/>
          <w:jc w:val="center"/>
        </w:trPr>
        <w:tc>
          <w:tcPr>
            <w:tcW w:w="562" w:type="dxa"/>
            <w:vAlign w:val="center"/>
          </w:tcPr>
          <w:p w:rsidR="00B559F8" w:rsidRPr="006D671C" w:rsidRDefault="00B559F8" w:rsidP="007F3655">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709" w:type="dxa"/>
            <w:vAlign w:val="center"/>
          </w:tcPr>
          <w:p w:rsidR="00B559F8"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Week </w:t>
            </w:r>
          </w:p>
        </w:tc>
        <w:tc>
          <w:tcPr>
            <w:tcW w:w="892"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1140" w:type="dxa"/>
            <w:vAlign w:val="center"/>
          </w:tcPr>
          <w:p w:rsidR="00B559F8" w:rsidRPr="006D671C" w:rsidRDefault="00B559F8" w:rsidP="007F3655">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Pr>
                <w:rFonts w:eastAsia="PMingLiU" w:cs="Arial"/>
                <w:b/>
                <w:bCs/>
                <w:kern w:val="32"/>
                <w:szCs w:val="32"/>
                <w:lang w:val="en-US" w:eastAsia="en-US"/>
              </w:rPr>
              <w:t>W</w:t>
            </w:r>
            <w:r w:rsidRPr="006D671C">
              <w:rPr>
                <w:rFonts w:eastAsia="PMingLiU" w:cs="Arial"/>
                <w:b/>
                <w:bCs/>
                <w:kern w:val="32"/>
                <w:szCs w:val="32"/>
                <w:lang w:val="en-US" w:eastAsia="en-US"/>
              </w:rPr>
              <w:t>indow</w:t>
            </w:r>
          </w:p>
        </w:tc>
        <w:tc>
          <w:tcPr>
            <w:tcW w:w="1228"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3"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228"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559F8" w:rsidTr="00B559F8">
        <w:trPr>
          <w:jc w:val="center"/>
        </w:trPr>
        <w:tc>
          <w:tcPr>
            <w:tcW w:w="562"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1</w:t>
            </w:r>
          </w:p>
        </w:tc>
        <w:tc>
          <w:tcPr>
            <w:tcW w:w="709" w:type="dxa"/>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5</w:t>
            </w:r>
          </w:p>
        </w:tc>
        <w:tc>
          <w:tcPr>
            <w:tcW w:w="892" w:type="dxa"/>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Monday</w:t>
            </w:r>
          </w:p>
        </w:tc>
        <w:tc>
          <w:tcPr>
            <w:tcW w:w="1140"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10000</w:t>
            </w:r>
          </w:p>
        </w:tc>
        <w:tc>
          <w:tcPr>
            <w:tcW w:w="1228"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5328</w:t>
            </w:r>
          </w:p>
        </w:tc>
        <w:tc>
          <w:tcPr>
            <w:tcW w:w="993"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5316</w:t>
            </w:r>
          </w:p>
        </w:tc>
        <w:tc>
          <w:tcPr>
            <w:tcW w:w="1228"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12</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D37086" w:rsidRDefault="00D37086" w:rsidP="00D37086">
      <w:pPr>
        <w:pStyle w:val="ListParagraph"/>
        <w:numPr>
          <w:ilvl w:val="0"/>
          <w:numId w:val="22"/>
        </w:numPr>
        <w:rPr>
          <w:lang w:val="en-US"/>
        </w:rPr>
      </w:pPr>
      <w:r w:rsidRPr="00D37086">
        <w:rPr>
          <w:lang w:val="en-US"/>
        </w:rPr>
        <w:t>Kelas A:</w:t>
      </w:r>
      <w:r w:rsidR="00794801">
        <w:rPr>
          <w:lang w:val="en-US"/>
        </w:rPr>
        <w:t xml:space="preserve"> </w:t>
      </w:r>
      <w:r w:rsidR="00615B75">
        <w:rPr>
          <w:lang w:val="en-US"/>
        </w:rPr>
        <w:t>3</w:t>
      </w:r>
    </w:p>
    <w:p w:rsidR="008921BC" w:rsidRDefault="008921BC" w:rsidP="00D37086">
      <w:pPr>
        <w:pStyle w:val="ListParagraph"/>
        <w:numPr>
          <w:ilvl w:val="0"/>
          <w:numId w:val="22"/>
        </w:numPr>
        <w:rPr>
          <w:lang w:val="en-US"/>
        </w:rPr>
      </w:pPr>
      <w:r>
        <w:rPr>
          <w:lang w:val="en-US"/>
        </w:rPr>
        <w:t>Kelas B:</w:t>
      </w:r>
      <w:r w:rsidR="00615B75">
        <w:rPr>
          <w:lang w:val="en-US"/>
        </w:rPr>
        <w:t xml:space="preserve"> 287</w:t>
      </w:r>
    </w:p>
    <w:p w:rsidR="008921BC" w:rsidRDefault="008921BC" w:rsidP="00D37086">
      <w:pPr>
        <w:pStyle w:val="ListParagraph"/>
        <w:numPr>
          <w:ilvl w:val="0"/>
          <w:numId w:val="22"/>
        </w:numPr>
        <w:rPr>
          <w:lang w:val="en-US"/>
        </w:rPr>
      </w:pPr>
      <w:r>
        <w:rPr>
          <w:lang w:val="en-US"/>
        </w:rPr>
        <w:t>Kelas C:</w:t>
      </w:r>
      <w:r w:rsidR="00615B75">
        <w:rPr>
          <w:lang w:val="en-US"/>
        </w:rPr>
        <w:t xml:space="preserve"> 9</w:t>
      </w:r>
    </w:p>
    <w:p w:rsidR="008921BC" w:rsidRPr="00D37086" w:rsidRDefault="008921BC" w:rsidP="00D37086">
      <w:pPr>
        <w:pStyle w:val="ListParagraph"/>
        <w:numPr>
          <w:ilvl w:val="0"/>
          <w:numId w:val="22"/>
        </w:numPr>
        <w:rPr>
          <w:lang w:val="en-US"/>
        </w:rPr>
      </w:pPr>
      <w:r>
        <w:rPr>
          <w:lang w:val="en-US"/>
        </w:rPr>
        <w:t>Kelas D:</w:t>
      </w:r>
      <w:r w:rsidR="00615B75">
        <w:rPr>
          <w:lang w:val="en-US"/>
        </w:rPr>
        <w:t xml:space="preserve"> 5029</w:t>
      </w:r>
    </w:p>
    <w:p w:rsidR="004C21ED" w:rsidRPr="00D37086" w:rsidRDefault="00D37086" w:rsidP="008921BC">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A1AD8">
        <w:t xml:space="preserve">Tabel </w:t>
      </w:r>
      <w:r w:rsidR="00CA1AD8">
        <w:rPr>
          <w:noProof/>
        </w:rPr>
        <w:t>5</w:t>
      </w:r>
      <w:r w:rsidR="00CA1AD8">
        <w:t>.</w:t>
      </w:r>
      <w:r w:rsidR="00CA1AD8">
        <w:rPr>
          <w:noProof/>
        </w:rPr>
        <w:t>15</w:t>
      </w:r>
      <w:r>
        <w:rPr>
          <w:lang w:val="en-US"/>
        </w:rPr>
        <w:fldChar w:fldCharType="end"/>
      </w:r>
    </w:p>
    <w:p w:rsidR="00D37086" w:rsidRDefault="00D37086" w:rsidP="00D37086">
      <w:pPr>
        <w:pStyle w:val="Caption"/>
        <w:keepNext/>
      </w:pPr>
      <w:bookmarkStart w:id="366" w:name="_Ref456183757"/>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15</w:t>
      </w:r>
      <w:r w:rsidR="00F51B4A">
        <w:fldChar w:fldCharType="end"/>
      </w:r>
      <w:bookmarkEnd w:id="366"/>
      <w:r>
        <w:rPr>
          <w:lang w:val="en-US"/>
        </w:rPr>
        <w:t xml:space="preserve"> Hasil penilaian percobaan</w:t>
      </w:r>
      <w:r w:rsidR="005F2980">
        <w:rPr>
          <w:lang w:val="en-US"/>
        </w:rPr>
        <w:t xml:space="preserve"> 1</w:t>
      </w:r>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C038C" w:rsidP="00615B75">
            <w:pPr>
              <w:rPr>
                <w:lang w:val="en-US"/>
              </w:rPr>
            </w:pPr>
            <w:r>
              <w:rPr>
                <w:lang w:val="en-US"/>
              </w:rPr>
              <w:t>0.</w:t>
            </w:r>
            <w:r w:rsidR="00615B75">
              <w:rPr>
                <w:lang w:val="en-US"/>
              </w:rPr>
              <w:t>9444</w:t>
            </w:r>
          </w:p>
        </w:tc>
        <w:tc>
          <w:tcPr>
            <w:tcW w:w="1458" w:type="dxa"/>
          </w:tcPr>
          <w:p w:rsidR="004C21ED" w:rsidRPr="000C038C" w:rsidRDefault="000C038C" w:rsidP="008F3042">
            <w:pPr>
              <w:rPr>
                <w:lang w:val="en-US"/>
              </w:rPr>
            </w:pPr>
            <w:r>
              <w:rPr>
                <w:lang w:val="en-US"/>
              </w:rPr>
              <w:t>9</w:t>
            </w:r>
            <w:r w:rsidR="00615B75">
              <w:rPr>
                <w:lang w:val="en-US"/>
              </w:rPr>
              <w:t>4.44</w:t>
            </w:r>
            <w:r>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615B75" w:rsidP="008F3042">
            <w:pPr>
              <w:rPr>
                <w:lang w:val="en-US"/>
              </w:rPr>
            </w:pPr>
            <w:r>
              <w:rPr>
                <w:lang w:val="en-US"/>
              </w:rPr>
              <w:t>0.0103</w:t>
            </w:r>
          </w:p>
        </w:tc>
        <w:tc>
          <w:tcPr>
            <w:tcW w:w="1458" w:type="dxa"/>
          </w:tcPr>
          <w:p w:rsidR="004C21ED" w:rsidRPr="000C038C" w:rsidRDefault="00615B75" w:rsidP="008F3042">
            <w:pPr>
              <w:rPr>
                <w:lang w:val="en-US"/>
              </w:rPr>
            </w:pPr>
            <w:r>
              <w:rPr>
                <w:lang w:val="en-US"/>
              </w:rPr>
              <w:t>1.03</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615B75" w:rsidP="008F3042">
            <w:pPr>
              <w:rPr>
                <w:lang w:val="en-US"/>
              </w:rPr>
            </w:pPr>
            <w:r>
              <w:rPr>
                <w:lang w:val="en-US"/>
              </w:rPr>
              <w:t>0.9897</w:t>
            </w:r>
          </w:p>
        </w:tc>
        <w:tc>
          <w:tcPr>
            <w:tcW w:w="1458" w:type="dxa"/>
          </w:tcPr>
          <w:p w:rsidR="004C21ED" w:rsidRPr="000C038C" w:rsidRDefault="00615B75" w:rsidP="008F3042">
            <w:pPr>
              <w:rPr>
                <w:lang w:val="en-US"/>
              </w:rPr>
            </w:pPr>
            <w:r>
              <w:rPr>
                <w:lang w:val="en-US"/>
              </w:rPr>
              <w:t>98.97</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615B75" w:rsidP="008F3042">
            <w:pPr>
              <w:rPr>
                <w:lang w:val="en-US"/>
              </w:rPr>
            </w:pPr>
            <w:r>
              <w:rPr>
                <w:lang w:val="en-US"/>
              </w:rPr>
              <w:t>0.0018</w:t>
            </w:r>
          </w:p>
        </w:tc>
        <w:tc>
          <w:tcPr>
            <w:tcW w:w="1458" w:type="dxa"/>
          </w:tcPr>
          <w:p w:rsidR="004C21ED" w:rsidRPr="000C038C" w:rsidRDefault="00615B75" w:rsidP="008F3042">
            <w:pPr>
              <w:rPr>
                <w:lang w:val="en-US"/>
              </w:rPr>
            </w:pPr>
            <w:r>
              <w:rPr>
                <w:lang w:val="en-US"/>
              </w:rPr>
              <w:t>0.18</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615B75" w:rsidP="008F3042">
            <w:pPr>
              <w:rPr>
                <w:lang w:val="en-US"/>
              </w:rPr>
            </w:pPr>
            <w:r>
              <w:rPr>
                <w:lang w:val="en-US"/>
              </w:rPr>
              <w:t>0.9982</w:t>
            </w:r>
          </w:p>
        </w:tc>
        <w:tc>
          <w:tcPr>
            <w:tcW w:w="1458" w:type="dxa"/>
          </w:tcPr>
          <w:p w:rsidR="004C21ED" w:rsidRPr="000C038C" w:rsidRDefault="00615B75" w:rsidP="008F3042">
            <w:pPr>
              <w:rPr>
                <w:lang w:val="en-US"/>
              </w:rPr>
            </w:pPr>
            <w:r>
              <w:rPr>
                <w:lang w:val="en-US"/>
              </w:rPr>
              <w:t>99.82</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615B75" w:rsidP="008F3042">
            <w:pPr>
              <w:rPr>
                <w:lang w:val="en-US"/>
              </w:rPr>
            </w:pPr>
            <w:r>
              <w:rPr>
                <w:lang w:val="en-US"/>
              </w:rPr>
              <w:t>0.25</w:t>
            </w:r>
          </w:p>
        </w:tc>
        <w:tc>
          <w:tcPr>
            <w:tcW w:w="1458" w:type="dxa"/>
          </w:tcPr>
          <w:p w:rsidR="004C21ED" w:rsidRPr="000C038C" w:rsidRDefault="00615B75" w:rsidP="008F3042">
            <w:pPr>
              <w:rPr>
                <w:lang w:val="en-US"/>
              </w:rPr>
            </w:pPr>
            <w:r>
              <w:rPr>
                <w:lang w:val="en-US"/>
              </w:rPr>
              <w:t>25.0</w:t>
            </w:r>
            <w:r w:rsidR="000C038C">
              <w:rPr>
                <w:lang w:val="en-US"/>
              </w:rPr>
              <w:t xml:space="preserve"> %</w:t>
            </w:r>
          </w:p>
        </w:tc>
      </w:tr>
    </w:tbl>
    <w:p w:rsidR="004819F2" w:rsidRDefault="004819F2" w:rsidP="004819F2">
      <w:pPr>
        <w:rPr>
          <w:sz w:val="20"/>
          <w:lang w:val="en-US"/>
        </w:rPr>
      </w:pPr>
    </w:p>
    <w:p w:rsidR="007F3655" w:rsidRDefault="004819F2" w:rsidP="007F3655">
      <w:pPr>
        <w:pStyle w:val="ListParagraph"/>
        <w:numPr>
          <w:ilvl w:val="0"/>
          <w:numId w:val="40"/>
        </w:numPr>
        <w:rPr>
          <w:b/>
          <w:lang w:val="en-US"/>
        </w:rPr>
      </w:pPr>
      <w:r w:rsidRPr="007F3655">
        <w:rPr>
          <w:b/>
          <w:lang w:val="en-US"/>
        </w:rPr>
        <w:lastRenderedPageBreak/>
        <w:t>Pengujian 2</w:t>
      </w:r>
    </w:p>
    <w:p w:rsidR="00B97061" w:rsidRDefault="00B97061" w:rsidP="00B97061">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threshold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B97061" w:rsidRDefault="00B97061" w:rsidP="00B97061">
      <w:pPr>
        <w:ind w:firstLine="720"/>
        <w:rPr>
          <w:rFonts w:eastAsia="PMingLiU" w:cs="Arial"/>
          <w:bCs/>
          <w:kern w:val="32"/>
          <w:szCs w:val="32"/>
          <w:lang w:val="en-US" w:eastAsia="en-US"/>
        </w:rPr>
      </w:pPr>
    </w:p>
    <w:tbl>
      <w:tblPr>
        <w:tblStyle w:val="TableGrid"/>
        <w:tblW w:w="0" w:type="auto"/>
        <w:jc w:val="center"/>
        <w:tblLook w:val="04A0" w:firstRow="1" w:lastRow="0" w:firstColumn="1" w:lastColumn="0" w:noHBand="0" w:noVBand="1"/>
      </w:tblPr>
      <w:tblGrid>
        <w:gridCol w:w="611"/>
        <w:gridCol w:w="2394"/>
        <w:gridCol w:w="1166"/>
        <w:gridCol w:w="1166"/>
      </w:tblGrid>
      <w:tr w:rsidR="00C57D6F" w:rsidTr="006B619D">
        <w:trPr>
          <w:jc w:val="center"/>
        </w:trPr>
        <w:tc>
          <w:tcPr>
            <w:tcW w:w="611" w:type="dxa"/>
          </w:tcPr>
          <w:p w:rsidR="00C57D6F" w:rsidRPr="00B97061" w:rsidRDefault="00C57D6F" w:rsidP="00B97061">
            <w:pPr>
              <w:rPr>
                <w:b/>
                <w:lang w:val="en-US"/>
              </w:rPr>
            </w:pPr>
            <w:r>
              <w:rPr>
                <w:b/>
                <w:lang w:val="en-US"/>
              </w:rPr>
              <w:t xml:space="preserve">No </w:t>
            </w:r>
          </w:p>
        </w:tc>
        <w:tc>
          <w:tcPr>
            <w:tcW w:w="2394" w:type="dxa"/>
          </w:tcPr>
          <w:p w:rsidR="00C57D6F" w:rsidRPr="00B97061" w:rsidRDefault="00C57D6F" w:rsidP="00B97061">
            <w:pPr>
              <w:rPr>
                <w:b/>
                <w:lang w:val="en-US"/>
              </w:rPr>
            </w:pPr>
            <w:r>
              <w:rPr>
                <w:b/>
                <w:lang w:val="en-US"/>
              </w:rPr>
              <w:t xml:space="preserve">Komputer Penyerang </w:t>
            </w:r>
          </w:p>
        </w:tc>
        <w:tc>
          <w:tcPr>
            <w:tcW w:w="1166" w:type="dxa"/>
          </w:tcPr>
          <w:p w:rsidR="00C57D6F" w:rsidRPr="006F1EE7" w:rsidRDefault="006F1EE7" w:rsidP="00B97061">
            <w:pPr>
              <w:rPr>
                <w:b/>
                <w:lang w:val="en-US"/>
              </w:rPr>
            </w:pPr>
            <w:r w:rsidRPr="006F1EE7">
              <w:rPr>
                <w:b/>
                <w:lang w:val="en-US"/>
              </w:rPr>
              <w:t xml:space="preserve">Durasi </w:t>
            </w:r>
          </w:p>
        </w:tc>
        <w:tc>
          <w:tcPr>
            <w:tcW w:w="1166" w:type="dxa"/>
          </w:tcPr>
          <w:p w:rsidR="00C57D6F" w:rsidRDefault="00C57D6F" w:rsidP="00B97061">
            <w:pPr>
              <w:rPr>
                <w:b/>
              </w:rPr>
            </w:pPr>
          </w:p>
        </w:tc>
      </w:tr>
      <w:tr w:rsidR="00C57D6F" w:rsidTr="006B619D">
        <w:trPr>
          <w:jc w:val="center"/>
        </w:trPr>
        <w:tc>
          <w:tcPr>
            <w:tcW w:w="611" w:type="dxa"/>
          </w:tcPr>
          <w:p w:rsidR="00C57D6F" w:rsidRPr="00B97061" w:rsidRDefault="00C57D6F" w:rsidP="00B97061">
            <w:pPr>
              <w:rPr>
                <w:lang w:val="en-US"/>
              </w:rPr>
            </w:pPr>
            <w:r w:rsidRPr="00B97061">
              <w:rPr>
                <w:lang w:val="en-US"/>
              </w:rPr>
              <w:t>1</w:t>
            </w:r>
          </w:p>
        </w:tc>
        <w:tc>
          <w:tcPr>
            <w:tcW w:w="2394" w:type="dxa"/>
          </w:tcPr>
          <w:p w:rsidR="00C57D6F" w:rsidRPr="00C57D6F" w:rsidRDefault="006F1EE7" w:rsidP="00B97061">
            <w:pPr>
              <w:rPr>
                <w:lang w:val="en-US"/>
              </w:rPr>
            </w:pPr>
            <w:r>
              <w:rPr>
                <w:lang w:val="en-US"/>
              </w:rPr>
              <w:t>Port Scanning</w:t>
            </w:r>
            <w:bookmarkStart w:id="367" w:name="_GoBack"/>
            <w:bookmarkEnd w:id="367"/>
          </w:p>
        </w:tc>
        <w:tc>
          <w:tcPr>
            <w:tcW w:w="1166" w:type="dxa"/>
          </w:tcPr>
          <w:p w:rsidR="00C57D6F" w:rsidRPr="00564407" w:rsidRDefault="00C57D6F" w:rsidP="00B97061">
            <w:pPr>
              <w:rPr>
                <w:lang w:val="en-US"/>
              </w:rPr>
            </w:pPr>
          </w:p>
        </w:tc>
        <w:tc>
          <w:tcPr>
            <w:tcW w:w="1166" w:type="dxa"/>
          </w:tcPr>
          <w:p w:rsidR="00C57D6F" w:rsidRPr="00B97061" w:rsidRDefault="00C57D6F" w:rsidP="00B97061"/>
        </w:tc>
      </w:tr>
      <w:tr w:rsidR="00C57D6F" w:rsidTr="006B619D">
        <w:trPr>
          <w:jc w:val="center"/>
        </w:trPr>
        <w:tc>
          <w:tcPr>
            <w:tcW w:w="611" w:type="dxa"/>
          </w:tcPr>
          <w:p w:rsidR="00C57D6F" w:rsidRPr="00B97061" w:rsidRDefault="006F1EE7" w:rsidP="00B97061">
            <w:pPr>
              <w:rPr>
                <w:lang w:val="en-US"/>
              </w:rPr>
            </w:pPr>
            <w:r>
              <w:rPr>
                <w:lang w:val="en-US"/>
              </w:rPr>
              <w:t>2</w:t>
            </w:r>
          </w:p>
        </w:tc>
        <w:tc>
          <w:tcPr>
            <w:tcW w:w="2394" w:type="dxa"/>
          </w:tcPr>
          <w:p w:rsidR="00C57D6F" w:rsidRPr="00C57D6F" w:rsidRDefault="00C57D6F" w:rsidP="00C57D6F">
            <w:pPr>
              <w:rPr>
                <w:lang w:val="en-US"/>
              </w:rPr>
            </w:pPr>
            <w:r>
              <w:rPr>
                <w:lang w:val="en-US"/>
              </w:rPr>
              <w:t>WPScan</w:t>
            </w:r>
          </w:p>
        </w:tc>
        <w:tc>
          <w:tcPr>
            <w:tcW w:w="1166" w:type="dxa"/>
          </w:tcPr>
          <w:p w:rsidR="00C57D6F" w:rsidRPr="00564407" w:rsidRDefault="00C57D6F" w:rsidP="00B97061">
            <w:pPr>
              <w:rPr>
                <w:lang w:val="en-US"/>
              </w:rPr>
            </w:pPr>
          </w:p>
        </w:tc>
        <w:tc>
          <w:tcPr>
            <w:tcW w:w="1166" w:type="dxa"/>
          </w:tcPr>
          <w:p w:rsidR="00C57D6F" w:rsidRPr="00B97061" w:rsidRDefault="00C57D6F" w:rsidP="00B97061"/>
        </w:tc>
      </w:tr>
      <w:tr w:rsidR="00C57D6F" w:rsidTr="006B619D">
        <w:trPr>
          <w:jc w:val="center"/>
        </w:trPr>
        <w:tc>
          <w:tcPr>
            <w:tcW w:w="611" w:type="dxa"/>
          </w:tcPr>
          <w:p w:rsidR="00C57D6F" w:rsidRPr="00B97061" w:rsidRDefault="006F1EE7" w:rsidP="00B97061">
            <w:pPr>
              <w:rPr>
                <w:lang w:val="en-US"/>
              </w:rPr>
            </w:pPr>
            <w:r>
              <w:rPr>
                <w:lang w:val="en-US"/>
              </w:rPr>
              <w:t>3</w:t>
            </w:r>
          </w:p>
        </w:tc>
        <w:tc>
          <w:tcPr>
            <w:tcW w:w="2394" w:type="dxa"/>
          </w:tcPr>
          <w:p w:rsidR="00C57D6F" w:rsidRPr="00C57D6F" w:rsidRDefault="00C57D6F" w:rsidP="00B97061">
            <w:pPr>
              <w:rPr>
                <w:lang w:val="en-US"/>
              </w:rPr>
            </w:pPr>
            <w:r>
              <w:rPr>
                <w:lang w:val="en-US"/>
              </w:rPr>
              <w:t>UDP Flood</w:t>
            </w:r>
          </w:p>
        </w:tc>
        <w:tc>
          <w:tcPr>
            <w:tcW w:w="1166" w:type="dxa"/>
          </w:tcPr>
          <w:p w:rsidR="00C57D6F" w:rsidRPr="00564407" w:rsidRDefault="00C57D6F" w:rsidP="00B97061">
            <w:pPr>
              <w:rPr>
                <w:lang w:val="en-US"/>
              </w:rPr>
            </w:pPr>
          </w:p>
        </w:tc>
        <w:tc>
          <w:tcPr>
            <w:tcW w:w="1166" w:type="dxa"/>
          </w:tcPr>
          <w:p w:rsidR="00C57D6F" w:rsidRPr="00B97061" w:rsidRDefault="00C57D6F" w:rsidP="00B97061"/>
        </w:tc>
      </w:tr>
    </w:tbl>
    <w:p w:rsidR="00E864CD" w:rsidRDefault="00E864CD" w:rsidP="00B97061">
      <w:pPr>
        <w:ind w:firstLine="720"/>
        <w:rPr>
          <w:b/>
        </w:rPr>
      </w:pPr>
    </w:p>
    <w:p w:rsidR="00E864CD" w:rsidRPr="00F51B4A" w:rsidRDefault="00E864CD" w:rsidP="00E864CD">
      <w:pPr>
        <w:pStyle w:val="Caption"/>
        <w:keepNext/>
        <w:rPr>
          <w:lang w:val="en-US"/>
        </w:rPr>
      </w:pPr>
      <w:r>
        <w:t xml:space="preserve">Tabel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Tabel \* ARABIC \s 1 </w:instrText>
      </w:r>
      <w:r>
        <w:fldChar w:fldCharType="separate"/>
      </w:r>
      <w:r w:rsidR="00CA1AD8">
        <w:rPr>
          <w:noProof/>
        </w:rPr>
        <w:t>16</w:t>
      </w:r>
      <w:r>
        <w:fldChar w:fldCharType="end"/>
      </w:r>
      <w:r>
        <w:rPr>
          <w:lang w:val="en-US"/>
        </w:rPr>
        <w:t xml:space="preserve"> Hasil Uji Data </w:t>
      </w:r>
      <w:r w:rsidRPr="00F51B4A">
        <w:rPr>
          <w:i/>
          <w:lang w:val="en-US"/>
        </w:rPr>
        <w:t>Testing</w:t>
      </w:r>
      <w:r>
        <w:rPr>
          <w:lang w:val="en-US"/>
        </w:rPr>
        <w:t xml:space="preserve"> minggu ke-5 dan hari ke-1</w:t>
      </w:r>
    </w:p>
    <w:tbl>
      <w:tblPr>
        <w:tblStyle w:val="TableGrid"/>
        <w:tblW w:w="6752" w:type="dxa"/>
        <w:jc w:val="center"/>
        <w:tblLayout w:type="fixed"/>
        <w:tblLook w:val="04A0" w:firstRow="1" w:lastRow="0" w:firstColumn="1" w:lastColumn="0" w:noHBand="0" w:noVBand="1"/>
      </w:tblPr>
      <w:tblGrid>
        <w:gridCol w:w="562"/>
        <w:gridCol w:w="709"/>
        <w:gridCol w:w="892"/>
        <w:gridCol w:w="1140"/>
        <w:gridCol w:w="1228"/>
        <w:gridCol w:w="993"/>
        <w:gridCol w:w="1228"/>
      </w:tblGrid>
      <w:tr w:rsidR="00E864CD" w:rsidTr="00CA1AD8">
        <w:trPr>
          <w:trHeight w:val="470"/>
          <w:jc w:val="center"/>
        </w:trPr>
        <w:tc>
          <w:tcPr>
            <w:tcW w:w="562" w:type="dxa"/>
            <w:vAlign w:val="center"/>
          </w:tcPr>
          <w:p w:rsidR="00E864CD" w:rsidRPr="006D671C" w:rsidRDefault="00E864CD" w:rsidP="00CA1AD8">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709" w:type="dxa"/>
            <w:vAlign w:val="center"/>
          </w:tcPr>
          <w:p w:rsidR="00E864CD"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Week </w:t>
            </w:r>
          </w:p>
        </w:tc>
        <w:tc>
          <w:tcPr>
            <w:tcW w:w="892"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1140" w:type="dxa"/>
            <w:vAlign w:val="center"/>
          </w:tcPr>
          <w:p w:rsidR="00E864CD" w:rsidRPr="006D671C" w:rsidRDefault="00E864CD" w:rsidP="00CA1AD8">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Pr>
                <w:rFonts w:eastAsia="PMingLiU" w:cs="Arial"/>
                <w:b/>
                <w:bCs/>
                <w:kern w:val="32"/>
                <w:szCs w:val="32"/>
                <w:lang w:val="en-US" w:eastAsia="en-US"/>
              </w:rPr>
              <w:t>W</w:t>
            </w:r>
            <w:r w:rsidRPr="006D671C">
              <w:rPr>
                <w:rFonts w:eastAsia="PMingLiU" w:cs="Arial"/>
                <w:b/>
                <w:bCs/>
                <w:kern w:val="32"/>
                <w:szCs w:val="32"/>
                <w:lang w:val="en-US" w:eastAsia="en-US"/>
              </w:rPr>
              <w:t>indow</w:t>
            </w:r>
          </w:p>
        </w:tc>
        <w:tc>
          <w:tcPr>
            <w:tcW w:w="1228"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3"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228"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E864CD" w:rsidTr="00CA1AD8">
        <w:trPr>
          <w:jc w:val="center"/>
        </w:trPr>
        <w:tc>
          <w:tcPr>
            <w:tcW w:w="562"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709" w:type="dxa"/>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5</w:t>
            </w:r>
          </w:p>
        </w:tc>
        <w:tc>
          <w:tcPr>
            <w:tcW w:w="892" w:type="dxa"/>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Monday</w:t>
            </w:r>
          </w:p>
        </w:tc>
        <w:tc>
          <w:tcPr>
            <w:tcW w:w="1140"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10000</w:t>
            </w:r>
          </w:p>
        </w:tc>
        <w:tc>
          <w:tcPr>
            <w:tcW w:w="1228"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5328</w:t>
            </w:r>
          </w:p>
        </w:tc>
        <w:tc>
          <w:tcPr>
            <w:tcW w:w="993"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5316</w:t>
            </w:r>
          </w:p>
        </w:tc>
        <w:tc>
          <w:tcPr>
            <w:tcW w:w="1228"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12</w:t>
            </w:r>
          </w:p>
        </w:tc>
      </w:tr>
      <w:tr w:rsidR="00CA1AD8" w:rsidTr="00CA1AD8">
        <w:trPr>
          <w:jc w:val="center"/>
        </w:trPr>
        <w:tc>
          <w:tcPr>
            <w:tcW w:w="562" w:type="dxa"/>
            <w:vAlign w:val="center"/>
          </w:tcPr>
          <w:p w:rsidR="00CA1AD8" w:rsidRDefault="00CA1AD8" w:rsidP="00CA1AD8">
            <w:pPr>
              <w:jc w:val="center"/>
              <w:rPr>
                <w:rFonts w:eastAsia="PMingLiU" w:cs="Arial"/>
                <w:bCs/>
                <w:kern w:val="32"/>
                <w:szCs w:val="32"/>
                <w:lang w:val="en-US" w:eastAsia="en-US"/>
              </w:rPr>
            </w:pPr>
          </w:p>
        </w:tc>
        <w:tc>
          <w:tcPr>
            <w:tcW w:w="709" w:type="dxa"/>
          </w:tcPr>
          <w:p w:rsidR="00CA1AD8" w:rsidRDefault="00CA1AD8" w:rsidP="00CA1AD8">
            <w:pPr>
              <w:jc w:val="center"/>
              <w:rPr>
                <w:rFonts w:eastAsia="PMingLiU" w:cs="Arial"/>
                <w:bCs/>
                <w:kern w:val="32"/>
                <w:szCs w:val="32"/>
                <w:lang w:val="en-US" w:eastAsia="en-US"/>
              </w:rPr>
            </w:pPr>
          </w:p>
        </w:tc>
        <w:tc>
          <w:tcPr>
            <w:tcW w:w="892" w:type="dxa"/>
          </w:tcPr>
          <w:p w:rsidR="00CA1AD8" w:rsidRDefault="00CA1AD8" w:rsidP="00CA1AD8">
            <w:pPr>
              <w:jc w:val="center"/>
              <w:rPr>
                <w:rFonts w:eastAsia="PMingLiU" w:cs="Arial"/>
                <w:bCs/>
                <w:kern w:val="32"/>
                <w:szCs w:val="32"/>
                <w:lang w:val="en-US" w:eastAsia="en-US"/>
              </w:rPr>
            </w:pPr>
          </w:p>
        </w:tc>
        <w:tc>
          <w:tcPr>
            <w:tcW w:w="1140"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c>
          <w:tcPr>
            <w:tcW w:w="993"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r>
      <w:tr w:rsidR="00CA1AD8" w:rsidTr="00CA1AD8">
        <w:trPr>
          <w:jc w:val="center"/>
        </w:trPr>
        <w:tc>
          <w:tcPr>
            <w:tcW w:w="562" w:type="dxa"/>
            <w:vAlign w:val="center"/>
          </w:tcPr>
          <w:p w:rsidR="00CA1AD8" w:rsidRDefault="00CA1AD8" w:rsidP="00CA1AD8">
            <w:pPr>
              <w:jc w:val="center"/>
              <w:rPr>
                <w:rFonts w:eastAsia="PMingLiU" w:cs="Arial"/>
                <w:bCs/>
                <w:kern w:val="32"/>
                <w:szCs w:val="32"/>
                <w:lang w:val="en-US" w:eastAsia="en-US"/>
              </w:rPr>
            </w:pPr>
          </w:p>
        </w:tc>
        <w:tc>
          <w:tcPr>
            <w:tcW w:w="709" w:type="dxa"/>
          </w:tcPr>
          <w:p w:rsidR="00CA1AD8" w:rsidRDefault="00CA1AD8" w:rsidP="00CA1AD8">
            <w:pPr>
              <w:jc w:val="center"/>
              <w:rPr>
                <w:rFonts w:eastAsia="PMingLiU" w:cs="Arial"/>
                <w:bCs/>
                <w:kern w:val="32"/>
                <w:szCs w:val="32"/>
                <w:lang w:val="en-US" w:eastAsia="en-US"/>
              </w:rPr>
            </w:pPr>
          </w:p>
        </w:tc>
        <w:tc>
          <w:tcPr>
            <w:tcW w:w="892" w:type="dxa"/>
          </w:tcPr>
          <w:p w:rsidR="00CA1AD8" w:rsidRDefault="00CA1AD8" w:rsidP="00CA1AD8">
            <w:pPr>
              <w:jc w:val="center"/>
              <w:rPr>
                <w:rFonts w:eastAsia="PMingLiU" w:cs="Arial"/>
                <w:bCs/>
                <w:kern w:val="32"/>
                <w:szCs w:val="32"/>
                <w:lang w:val="en-US" w:eastAsia="en-US"/>
              </w:rPr>
            </w:pPr>
          </w:p>
        </w:tc>
        <w:tc>
          <w:tcPr>
            <w:tcW w:w="1140"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c>
          <w:tcPr>
            <w:tcW w:w="993"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r>
    </w:tbl>
    <w:p w:rsidR="00E864CD" w:rsidRDefault="00E864CD" w:rsidP="00E864CD">
      <w:pPr>
        <w:rPr>
          <w:lang w:val="en-US"/>
        </w:rPr>
      </w:pPr>
    </w:p>
    <w:p w:rsidR="00E864CD" w:rsidRDefault="00E864CD" w:rsidP="00E864CD">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E864CD" w:rsidRDefault="00E864CD" w:rsidP="00E864CD">
      <w:pPr>
        <w:pStyle w:val="ListParagraph"/>
        <w:numPr>
          <w:ilvl w:val="0"/>
          <w:numId w:val="22"/>
        </w:numPr>
        <w:rPr>
          <w:lang w:val="en-US"/>
        </w:rPr>
      </w:pPr>
      <w:r w:rsidRPr="00D37086">
        <w:rPr>
          <w:lang w:val="en-US"/>
        </w:rPr>
        <w:t>Kelas A:</w:t>
      </w:r>
      <w:r>
        <w:rPr>
          <w:lang w:val="en-US"/>
        </w:rPr>
        <w:t xml:space="preserve"> 3</w:t>
      </w:r>
    </w:p>
    <w:p w:rsidR="00E864CD" w:rsidRDefault="00E864CD" w:rsidP="00E864CD">
      <w:pPr>
        <w:pStyle w:val="ListParagraph"/>
        <w:numPr>
          <w:ilvl w:val="0"/>
          <w:numId w:val="22"/>
        </w:numPr>
        <w:rPr>
          <w:lang w:val="en-US"/>
        </w:rPr>
      </w:pPr>
      <w:r>
        <w:rPr>
          <w:lang w:val="en-US"/>
        </w:rPr>
        <w:t>Kelas B: 287</w:t>
      </w:r>
    </w:p>
    <w:p w:rsidR="00E864CD" w:rsidRDefault="00E864CD" w:rsidP="00E864CD">
      <w:pPr>
        <w:pStyle w:val="ListParagraph"/>
        <w:numPr>
          <w:ilvl w:val="0"/>
          <w:numId w:val="22"/>
        </w:numPr>
        <w:rPr>
          <w:lang w:val="en-US"/>
        </w:rPr>
      </w:pPr>
      <w:r>
        <w:rPr>
          <w:lang w:val="en-US"/>
        </w:rPr>
        <w:t>Kelas C: 9</w:t>
      </w:r>
    </w:p>
    <w:p w:rsidR="00E864CD" w:rsidRPr="00D37086" w:rsidRDefault="00E864CD" w:rsidP="00E864CD">
      <w:pPr>
        <w:pStyle w:val="ListParagraph"/>
        <w:numPr>
          <w:ilvl w:val="0"/>
          <w:numId w:val="22"/>
        </w:numPr>
        <w:rPr>
          <w:lang w:val="en-US"/>
        </w:rPr>
      </w:pPr>
      <w:r>
        <w:rPr>
          <w:lang w:val="en-US"/>
        </w:rPr>
        <w:t>Kelas D: 5029</w:t>
      </w:r>
    </w:p>
    <w:p w:rsidR="00E864CD" w:rsidRPr="00D37086" w:rsidRDefault="00E864CD" w:rsidP="00E864CD">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A1AD8">
        <w:t xml:space="preserve">Tabel </w:t>
      </w:r>
      <w:r w:rsidR="00CA1AD8">
        <w:rPr>
          <w:noProof/>
        </w:rPr>
        <w:t>5</w:t>
      </w:r>
      <w:r w:rsidR="00CA1AD8">
        <w:t>.</w:t>
      </w:r>
      <w:r w:rsidR="00CA1AD8">
        <w:rPr>
          <w:noProof/>
        </w:rPr>
        <w:t>15</w:t>
      </w:r>
      <w:r>
        <w:rPr>
          <w:lang w:val="en-US"/>
        </w:rPr>
        <w:fldChar w:fldCharType="end"/>
      </w:r>
    </w:p>
    <w:p w:rsidR="00E864CD" w:rsidRDefault="00E864CD" w:rsidP="00E864CD">
      <w:pPr>
        <w:pStyle w:val="Caption"/>
        <w:keepNext/>
      </w:pPr>
      <w:r>
        <w:t xml:space="preserve">Tabel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Tabel \* ARABIC \s 1 </w:instrText>
      </w:r>
      <w:r>
        <w:fldChar w:fldCharType="separate"/>
      </w:r>
      <w:r w:rsidR="00CA1AD8">
        <w:rPr>
          <w:noProof/>
        </w:rPr>
        <w:t>17</w:t>
      </w:r>
      <w:r>
        <w:fldChar w:fldCharType="end"/>
      </w:r>
      <w:r>
        <w:rPr>
          <w:lang w:val="en-US"/>
        </w:rPr>
        <w:t xml:space="preserve"> Hasil penilaian percobaan 1</w:t>
      </w:r>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E864CD" w:rsidTr="00CA1AD8">
        <w:trPr>
          <w:jc w:val="center"/>
        </w:trPr>
        <w:tc>
          <w:tcPr>
            <w:tcW w:w="611" w:type="dxa"/>
          </w:tcPr>
          <w:p w:rsidR="00E864CD" w:rsidRPr="004C21ED" w:rsidRDefault="00E864CD" w:rsidP="00CA1AD8">
            <w:pPr>
              <w:rPr>
                <w:lang w:val="en-US"/>
              </w:rPr>
            </w:pPr>
            <w:r>
              <w:rPr>
                <w:lang w:val="en-US"/>
              </w:rPr>
              <w:t>1</w:t>
            </w:r>
          </w:p>
        </w:tc>
        <w:tc>
          <w:tcPr>
            <w:tcW w:w="2255" w:type="dxa"/>
          </w:tcPr>
          <w:p w:rsidR="00E864CD" w:rsidRPr="004C21ED" w:rsidRDefault="00E864CD" w:rsidP="00CA1AD8">
            <w:pPr>
              <w:jc w:val="left"/>
              <w:rPr>
                <w:lang w:val="en-US"/>
              </w:rPr>
            </w:pPr>
            <w:r>
              <w:rPr>
                <w:lang w:val="en-US"/>
              </w:rPr>
              <w:t>Akurasi (AC)</w:t>
            </w:r>
          </w:p>
        </w:tc>
        <w:tc>
          <w:tcPr>
            <w:tcW w:w="1458" w:type="dxa"/>
          </w:tcPr>
          <w:p w:rsidR="00E864CD" w:rsidRPr="000C038C" w:rsidRDefault="00E864CD" w:rsidP="00CA1AD8">
            <w:pPr>
              <w:rPr>
                <w:lang w:val="en-US"/>
              </w:rPr>
            </w:pPr>
            <w:r>
              <w:rPr>
                <w:lang w:val="en-US"/>
              </w:rPr>
              <w:t>0.9444</w:t>
            </w:r>
          </w:p>
        </w:tc>
        <w:tc>
          <w:tcPr>
            <w:tcW w:w="1458" w:type="dxa"/>
          </w:tcPr>
          <w:p w:rsidR="00E864CD" w:rsidRPr="000C038C" w:rsidRDefault="00E864CD" w:rsidP="00CA1AD8">
            <w:pPr>
              <w:rPr>
                <w:lang w:val="en-US"/>
              </w:rPr>
            </w:pPr>
            <w:r>
              <w:rPr>
                <w:lang w:val="en-US"/>
              </w:rPr>
              <w:t>94.44 %</w:t>
            </w:r>
          </w:p>
        </w:tc>
      </w:tr>
      <w:tr w:rsidR="00E864CD" w:rsidTr="00CA1AD8">
        <w:trPr>
          <w:jc w:val="center"/>
        </w:trPr>
        <w:tc>
          <w:tcPr>
            <w:tcW w:w="611" w:type="dxa"/>
          </w:tcPr>
          <w:p w:rsidR="00E864CD" w:rsidRPr="004C21ED" w:rsidRDefault="00E864CD" w:rsidP="00CA1AD8">
            <w:pPr>
              <w:rPr>
                <w:lang w:val="en-US"/>
              </w:rPr>
            </w:pPr>
            <w:r>
              <w:rPr>
                <w:lang w:val="en-US"/>
              </w:rPr>
              <w:t>2</w:t>
            </w:r>
          </w:p>
        </w:tc>
        <w:tc>
          <w:tcPr>
            <w:tcW w:w="2255" w:type="dxa"/>
          </w:tcPr>
          <w:p w:rsidR="00E864CD" w:rsidRPr="004C21ED" w:rsidRDefault="00E864CD" w:rsidP="00CA1AD8">
            <w:pPr>
              <w:jc w:val="left"/>
              <w:rPr>
                <w:lang w:val="en-US"/>
              </w:rPr>
            </w:pPr>
            <w:r w:rsidRPr="004C21ED">
              <w:rPr>
                <w:i/>
                <w:lang w:val="en-US"/>
              </w:rPr>
              <w:t>True positive rate</w:t>
            </w:r>
            <w:r>
              <w:rPr>
                <w:lang w:val="en-US"/>
              </w:rPr>
              <w:t xml:space="preserve"> (TP)</w:t>
            </w:r>
          </w:p>
        </w:tc>
        <w:tc>
          <w:tcPr>
            <w:tcW w:w="1458" w:type="dxa"/>
          </w:tcPr>
          <w:p w:rsidR="00E864CD" w:rsidRPr="000C038C" w:rsidRDefault="00E864CD" w:rsidP="00CA1AD8">
            <w:pPr>
              <w:rPr>
                <w:lang w:val="en-US"/>
              </w:rPr>
            </w:pPr>
            <w:r>
              <w:rPr>
                <w:lang w:val="en-US"/>
              </w:rPr>
              <w:t>0.0103</w:t>
            </w:r>
          </w:p>
        </w:tc>
        <w:tc>
          <w:tcPr>
            <w:tcW w:w="1458" w:type="dxa"/>
          </w:tcPr>
          <w:p w:rsidR="00E864CD" w:rsidRPr="000C038C" w:rsidRDefault="00E864CD" w:rsidP="00CA1AD8">
            <w:pPr>
              <w:rPr>
                <w:lang w:val="en-US"/>
              </w:rPr>
            </w:pPr>
            <w:r>
              <w:rPr>
                <w:lang w:val="en-US"/>
              </w:rPr>
              <w:t>1.03 %</w:t>
            </w:r>
          </w:p>
        </w:tc>
      </w:tr>
      <w:tr w:rsidR="00E864CD" w:rsidTr="00CA1AD8">
        <w:trPr>
          <w:jc w:val="center"/>
        </w:trPr>
        <w:tc>
          <w:tcPr>
            <w:tcW w:w="611" w:type="dxa"/>
          </w:tcPr>
          <w:p w:rsidR="00E864CD" w:rsidRPr="004C21ED" w:rsidRDefault="00E864CD" w:rsidP="00CA1AD8">
            <w:pPr>
              <w:rPr>
                <w:lang w:val="en-US"/>
              </w:rPr>
            </w:pPr>
            <w:r>
              <w:rPr>
                <w:lang w:val="en-US"/>
              </w:rPr>
              <w:t>3</w:t>
            </w:r>
          </w:p>
        </w:tc>
        <w:tc>
          <w:tcPr>
            <w:tcW w:w="2255" w:type="dxa"/>
          </w:tcPr>
          <w:p w:rsidR="00E864CD" w:rsidRPr="004C21ED" w:rsidRDefault="00E864CD" w:rsidP="00CA1AD8">
            <w:pPr>
              <w:jc w:val="left"/>
              <w:rPr>
                <w:lang w:val="en-US"/>
              </w:rPr>
            </w:pPr>
            <w:r w:rsidRPr="004C21ED">
              <w:rPr>
                <w:i/>
                <w:lang w:val="en-US"/>
              </w:rPr>
              <w:t>False negative rate</w:t>
            </w:r>
            <w:r>
              <w:rPr>
                <w:lang w:val="en-US"/>
              </w:rPr>
              <w:t xml:space="preserve"> (FN)</w:t>
            </w:r>
          </w:p>
        </w:tc>
        <w:tc>
          <w:tcPr>
            <w:tcW w:w="1458" w:type="dxa"/>
          </w:tcPr>
          <w:p w:rsidR="00E864CD" w:rsidRPr="000C038C" w:rsidRDefault="00E864CD" w:rsidP="00CA1AD8">
            <w:pPr>
              <w:rPr>
                <w:lang w:val="en-US"/>
              </w:rPr>
            </w:pPr>
            <w:r>
              <w:rPr>
                <w:lang w:val="en-US"/>
              </w:rPr>
              <w:t>0.9897</w:t>
            </w:r>
          </w:p>
        </w:tc>
        <w:tc>
          <w:tcPr>
            <w:tcW w:w="1458" w:type="dxa"/>
          </w:tcPr>
          <w:p w:rsidR="00E864CD" w:rsidRPr="000C038C" w:rsidRDefault="00E864CD" w:rsidP="00CA1AD8">
            <w:pPr>
              <w:rPr>
                <w:lang w:val="en-US"/>
              </w:rPr>
            </w:pPr>
            <w:r>
              <w:rPr>
                <w:lang w:val="en-US"/>
              </w:rPr>
              <w:t>98.97 %</w:t>
            </w:r>
          </w:p>
        </w:tc>
      </w:tr>
      <w:tr w:rsidR="00E864CD" w:rsidTr="00CA1AD8">
        <w:trPr>
          <w:jc w:val="center"/>
        </w:trPr>
        <w:tc>
          <w:tcPr>
            <w:tcW w:w="611" w:type="dxa"/>
          </w:tcPr>
          <w:p w:rsidR="00E864CD" w:rsidRPr="004C21ED" w:rsidRDefault="00E864CD" w:rsidP="00CA1AD8">
            <w:pPr>
              <w:rPr>
                <w:lang w:val="en-US"/>
              </w:rPr>
            </w:pPr>
            <w:r>
              <w:rPr>
                <w:lang w:val="en-US"/>
              </w:rPr>
              <w:t>4</w:t>
            </w:r>
          </w:p>
        </w:tc>
        <w:tc>
          <w:tcPr>
            <w:tcW w:w="2255" w:type="dxa"/>
          </w:tcPr>
          <w:p w:rsidR="00E864CD" w:rsidRPr="004C21ED" w:rsidRDefault="00E864CD" w:rsidP="00CA1AD8">
            <w:pPr>
              <w:jc w:val="left"/>
              <w:rPr>
                <w:lang w:val="en-US"/>
              </w:rPr>
            </w:pPr>
            <w:r w:rsidRPr="004C21ED">
              <w:rPr>
                <w:i/>
                <w:lang w:val="en-US"/>
              </w:rPr>
              <w:t>False positive rate</w:t>
            </w:r>
            <w:r>
              <w:rPr>
                <w:lang w:val="en-US"/>
              </w:rPr>
              <w:t xml:space="preserve"> (FP)</w:t>
            </w:r>
          </w:p>
        </w:tc>
        <w:tc>
          <w:tcPr>
            <w:tcW w:w="1458" w:type="dxa"/>
          </w:tcPr>
          <w:p w:rsidR="00E864CD" w:rsidRPr="000C038C" w:rsidRDefault="00E864CD" w:rsidP="00CA1AD8">
            <w:pPr>
              <w:rPr>
                <w:lang w:val="en-US"/>
              </w:rPr>
            </w:pPr>
            <w:r>
              <w:rPr>
                <w:lang w:val="en-US"/>
              </w:rPr>
              <w:t>0.0018</w:t>
            </w:r>
          </w:p>
        </w:tc>
        <w:tc>
          <w:tcPr>
            <w:tcW w:w="1458" w:type="dxa"/>
          </w:tcPr>
          <w:p w:rsidR="00E864CD" w:rsidRPr="000C038C" w:rsidRDefault="00E864CD" w:rsidP="00CA1AD8">
            <w:pPr>
              <w:rPr>
                <w:lang w:val="en-US"/>
              </w:rPr>
            </w:pPr>
            <w:r>
              <w:rPr>
                <w:lang w:val="en-US"/>
              </w:rPr>
              <w:t>0.18 %</w:t>
            </w:r>
          </w:p>
        </w:tc>
      </w:tr>
      <w:tr w:rsidR="00E864CD" w:rsidTr="00CA1AD8">
        <w:trPr>
          <w:jc w:val="center"/>
        </w:trPr>
        <w:tc>
          <w:tcPr>
            <w:tcW w:w="611" w:type="dxa"/>
          </w:tcPr>
          <w:p w:rsidR="00E864CD" w:rsidRPr="004C21ED" w:rsidRDefault="00E864CD" w:rsidP="00CA1AD8">
            <w:pPr>
              <w:rPr>
                <w:lang w:val="en-US"/>
              </w:rPr>
            </w:pPr>
            <w:r>
              <w:rPr>
                <w:lang w:val="en-US"/>
              </w:rPr>
              <w:lastRenderedPageBreak/>
              <w:t>5</w:t>
            </w:r>
          </w:p>
        </w:tc>
        <w:tc>
          <w:tcPr>
            <w:tcW w:w="2255" w:type="dxa"/>
          </w:tcPr>
          <w:p w:rsidR="00E864CD" w:rsidRPr="004C21ED" w:rsidRDefault="00E864CD" w:rsidP="00CA1AD8">
            <w:pPr>
              <w:jc w:val="left"/>
              <w:rPr>
                <w:lang w:val="en-US"/>
              </w:rPr>
            </w:pPr>
            <w:r w:rsidRPr="004C21ED">
              <w:rPr>
                <w:i/>
                <w:lang w:val="en-US"/>
              </w:rPr>
              <w:t>True negative rate</w:t>
            </w:r>
            <w:r>
              <w:rPr>
                <w:lang w:val="en-US"/>
              </w:rPr>
              <w:t xml:space="preserve"> (TN)</w:t>
            </w:r>
          </w:p>
        </w:tc>
        <w:tc>
          <w:tcPr>
            <w:tcW w:w="1458" w:type="dxa"/>
          </w:tcPr>
          <w:p w:rsidR="00E864CD" w:rsidRPr="000C038C" w:rsidRDefault="00E864CD" w:rsidP="00CA1AD8">
            <w:pPr>
              <w:rPr>
                <w:lang w:val="en-US"/>
              </w:rPr>
            </w:pPr>
            <w:r>
              <w:rPr>
                <w:lang w:val="en-US"/>
              </w:rPr>
              <w:t>0.9982</w:t>
            </w:r>
          </w:p>
        </w:tc>
        <w:tc>
          <w:tcPr>
            <w:tcW w:w="1458" w:type="dxa"/>
          </w:tcPr>
          <w:p w:rsidR="00E864CD" w:rsidRPr="000C038C" w:rsidRDefault="00E864CD" w:rsidP="00CA1AD8">
            <w:pPr>
              <w:rPr>
                <w:lang w:val="en-US"/>
              </w:rPr>
            </w:pPr>
            <w:r>
              <w:rPr>
                <w:lang w:val="en-US"/>
              </w:rPr>
              <w:t>99.82 %</w:t>
            </w:r>
          </w:p>
        </w:tc>
      </w:tr>
      <w:tr w:rsidR="00E864CD" w:rsidTr="00CA1AD8">
        <w:trPr>
          <w:jc w:val="center"/>
        </w:trPr>
        <w:tc>
          <w:tcPr>
            <w:tcW w:w="611" w:type="dxa"/>
          </w:tcPr>
          <w:p w:rsidR="00E864CD" w:rsidRPr="004C21ED" w:rsidRDefault="00E864CD" w:rsidP="00CA1AD8">
            <w:pPr>
              <w:rPr>
                <w:lang w:val="en-US"/>
              </w:rPr>
            </w:pPr>
            <w:r>
              <w:rPr>
                <w:lang w:val="en-US"/>
              </w:rPr>
              <w:t>6</w:t>
            </w:r>
          </w:p>
        </w:tc>
        <w:tc>
          <w:tcPr>
            <w:tcW w:w="2255" w:type="dxa"/>
          </w:tcPr>
          <w:p w:rsidR="00E864CD" w:rsidRPr="004C21ED" w:rsidRDefault="00E864CD" w:rsidP="00CA1AD8">
            <w:pPr>
              <w:jc w:val="left"/>
              <w:rPr>
                <w:lang w:val="en-US"/>
              </w:rPr>
            </w:pPr>
            <w:r>
              <w:rPr>
                <w:lang w:val="en-US"/>
              </w:rPr>
              <w:t>Presisi (P)</w:t>
            </w:r>
          </w:p>
        </w:tc>
        <w:tc>
          <w:tcPr>
            <w:tcW w:w="1458" w:type="dxa"/>
          </w:tcPr>
          <w:p w:rsidR="00E864CD" w:rsidRPr="000C038C" w:rsidRDefault="00E864CD" w:rsidP="00CA1AD8">
            <w:pPr>
              <w:rPr>
                <w:lang w:val="en-US"/>
              </w:rPr>
            </w:pPr>
            <w:r>
              <w:rPr>
                <w:lang w:val="en-US"/>
              </w:rPr>
              <w:t>0.25</w:t>
            </w:r>
          </w:p>
        </w:tc>
        <w:tc>
          <w:tcPr>
            <w:tcW w:w="1458" w:type="dxa"/>
          </w:tcPr>
          <w:p w:rsidR="00E864CD" w:rsidRPr="000C038C" w:rsidRDefault="00E864CD" w:rsidP="00CA1AD8">
            <w:pPr>
              <w:rPr>
                <w:lang w:val="en-US"/>
              </w:rPr>
            </w:pPr>
            <w:r>
              <w:rPr>
                <w:lang w:val="en-US"/>
              </w:rPr>
              <w:t>25.0 %</w:t>
            </w:r>
          </w:p>
        </w:tc>
      </w:tr>
    </w:tbl>
    <w:p w:rsidR="002C531D" w:rsidRPr="00B97061" w:rsidRDefault="002C531D" w:rsidP="00B97061">
      <w:pPr>
        <w:ind w:firstLine="720"/>
        <w:rPr>
          <w:b/>
          <w:lang w:val="en-US"/>
        </w:rPr>
      </w:pPr>
      <w:r w:rsidRPr="00B97061">
        <w:rPr>
          <w:b/>
        </w:rPr>
        <w:br w:type="page"/>
      </w:r>
    </w:p>
    <w:p w:rsidR="00BF191B" w:rsidRDefault="008E630F" w:rsidP="008E630F">
      <w:pPr>
        <w:jc w:val="center"/>
        <w:rPr>
          <w:b/>
          <w:i/>
          <w:szCs w:val="24"/>
        </w:rPr>
        <w:sectPr w:rsidR="00BF191B" w:rsidSect="00EC0FA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68" w:name="_Toc455757709"/>
      <w:r w:rsidRPr="006D1EA4">
        <w:lastRenderedPageBreak/>
        <w:t>BAB VI</w:t>
      </w:r>
      <w:r w:rsidRPr="006D1EA4">
        <w:br/>
        <w:t xml:space="preserve">KESIMPULAN </w:t>
      </w:r>
      <w:r w:rsidR="00833EC5" w:rsidRPr="006D1EA4">
        <w:t>DAN</w:t>
      </w:r>
      <w:r w:rsidRPr="006D1EA4">
        <w:t xml:space="preserve"> SARAN</w:t>
      </w:r>
      <w:bookmarkEnd w:id="368"/>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69" w:name="_Toc454949258"/>
      <w:bookmarkStart w:id="370" w:name="_Toc455034988"/>
      <w:bookmarkStart w:id="371" w:name="_Toc455046646"/>
      <w:bookmarkStart w:id="372" w:name="_Toc455067204"/>
      <w:bookmarkStart w:id="373" w:name="_Toc455676631"/>
      <w:bookmarkStart w:id="374" w:name="_Toc455757710"/>
      <w:bookmarkEnd w:id="369"/>
      <w:bookmarkEnd w:id="370"/>
      <w:bookmarkEnd w:id="371"/>
      <w:bookmarkEnd w:id="372"/>
      <w:bookmarkEnd w:id="373"/>
      <w:bookmarkEnd w:id="374"/>
    </w:p>
    <w:p w:rsidR="008658BF" w:rsidRDefault="00893607" w:rsidP="00C47507">
      <w:pPr>
        <w:pStyle w:val="Heading2"/>
      </w:pPr>
      <w:bookmarkStart w:id="375" w:name="_Toc455757711"/>
      <w:r w:rsidRPr="00C47507">
        <w:t>Kesimpulan</w:t>
      </w:r>
      <w:bookmarkEnd w:id="375"/>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76" w:name="_Toc455757712"/>
      <w:r w:rsidRPr="008658BF">
        <w:t>Saran</w:t>
      </w:r>
      <w:bookmarkEnd w:id="376"/>
    </w:p>
    <w:p w:rsidR="007E2CAB" w:rsidRDefault="00905D9F" w:rsidP="008A29D1">
      <w:pPr>
        <w:ind w:firstLine="578"/>
      </w:pPr>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77" w:name="_Toc455757713"/>
      <w:r>
        <w:lastRenderedPageBreak/>
        <w:t>DAFTAR PUSTAKA</w:t>
      </w:r>
      <w:bookmarkEnd w:id="377"/>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78" w:name="_Toc203375468"/>
      <w:bookmarkStart w:id="379" w:name="_Toc266685512"/>
      <w:bookmarkStart w:id="380"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81" w:name="_Toc455757714"/>
      <w:r w:rsidRPr="0092020A">
        <w:lastRenderedPageBreak/>
        <w:t>LAMPIRAN</w:t>
      </w:r>
      <w:bookmarkEnd w:id="381"/>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382" w:name="_Toc455034993"/>
      <w:bookmarkStart w:id="383" w:name="_Toc455046651"/>
      <w:bookmarkStart w:id="384" w:name="_Toc455067209"/>
      <w:bookmarkStart w:id="385" w:name="_Toc455676636"/>
      <w:bookmarkStart w:id="386" w:name="_Toc455757715"/>
      <w:bookmarkEnd w:id="382"/>
      <w:bookmarkEnd w:id="383"/>
      <w:bookmarkEnd w:id="384"/>
      <w:bookmarkEnd w:id="385"/>
      <w:bookmarkEnd w:id="386"/>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387" w:name="_Toc455757716"/>
      <w:r w:rsidRPr="000B54B8">
        <w:rPr>
          <w:lang w:val="en-US"/>
        </w:rPr>
        <w:t>Kode Sumber</w:t>
      </w:r>
      <w:bookmarkStart w:id="388" w:name="_Toc455757717"/>
      <w:bookmarkEnd w:id="387"/>
    </w:p>
    <w:p w:rsidR="00080C3E" w:rsidRPr="00080C3E" w:rsidRDefault="00EC3EEF" w:rsidP="00080C3E">
      <w:pPr>
        <w:pStyle w:val="Style8"/>
        <w:numPr>
          <w:ilvl w:val="1"/>
          <w:numId w:val="41"/>
        </w:numPr>
        <w:ind w:left="788" w:hanging="431"/>
        <w:jc w:val="left"/>
      </w:pPr>
      <w:r w:rsidRPr="00080C3E">
        <w:rPr>
          <w:lang w:val="en-US"/>
        </w:rPr>
        <w:t>Kode Sumber Proses Rekonstruksi Paket Data</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while (true)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 packet = </w:t>
            </w:r>
            <w:proofErr w:type="gramStart"/>
            <w:r w:rsidRPr="00080C3E">
              <w:rPr>
                <w:rFonts w:ascii="Courier New" w:hAnsi="Courier New" w:cs="Courier New"/>
                <w:sz w:val="18"/>
              </w:rPr>
              <w:t>captor.getPacket</w:t>
            </w:r>
            <w:proofErr w:type="gramEnd"/>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synchronized(packetBody</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 null || packet == Packet.EOF || (input == 3 &amp;&amp; counter == windowSize)) break;</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instanceof TCPPacket &amp;&amp; packet.</w:t>
            </w:r>
            <w:proofErr w:type="gramStart"/>
            <w:r w:rsidRPr="00080C3E">
              <w:rPr>
                <w:rFonts w:ascii="Courier New" w:hAnsi="Courier New" w:cs="Courier New"/>
                <w:sz w:val="18"/>
              </w:rPr>
              <w:t>data.length</w:t>
            </w:r>
            <w:proofErr w:type="gramEnd"/>
            <w:r w:rsidRPr="00080C3E">
              <w:rPr>
                <w:rFonts w:ascii="Courier New" w:hAnsi="Courier New" w:cs="Courier New"/>
                <w:sz w:val="18"/>
              </w:rPr>
              <w:t xml:space="preserve">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tcp = (TCPPacket) 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(tcp.dst_port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w:t>
            </w:r>
            <w:proofErr w:type="gramStart"/>
            <w:r w:rsidRPr="00080C3E">
              <w:rPr>
                <w:rFonts w:ascii="Courier New" w:hAnsi="Courier New" w:cs="Courier New"/>
                <w:sz w:val="18"/>
              </w:rPr>
              <w:t>tcp.toString</w:t>
            </w:r>
            <w:proofErr w:type="gramEnd"/>
            <w:r w:rsidRPr="00080C3E">
              <w:rPr>
                <w:rFonts w:ascii="Courier New" w:hAnsi="Courier New" w:cs="Courier New"/>
                <w:sz w:val="18"/>
              </w:rPr>
              <w:t>()).split(":");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w:t>
            </w:r>
            <w:proofErr w:type="gramStart"/>
            <w:r w:rsidRPr="00080C3E">
              <w:rPr>
                <w:rFonts w:ascii="Courier New" w:hAnsi="Courier New" w:cs="Courier New"/>
                <w:sz w:val="18"/>
              </w:rPr>
              <w:t>])*</w:t>
            </w:r>
            <w:proofErr w:type="gramEnd"/>
            <w:r w:rsidRPr="00080C3E">
              <w:rPr>
                <w:rFonts w:ascii="Courier New" w:hAnsi="Courier New" w:cs="Courier New"/>
                <w:sz w:val="18"/>
              </w:rPr>
              <w:t>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w:t>
            </w:r>
            <w:proofErr w:type="gramStart"/>
            <w:r w:rsidRPr="00080C3E">
              <w:rPr>
                <w:rFonts w:ascii="Courier New" w:hAnsi="Courier New" w:cs="Courier New"/>
                <w:sz w:val="18"/>
              </w:rPr>
              <w:t>SimpleDateFormat(</w:t>
            </w:r>
            <w:proofErr w:type="gramEnd"/>
            <w:r w:rsidRPr="00080C3E">
              <w:rPr>
                <w:rFonts w:ascii="Courier New" w:hAnsi="Courier New" w:cs="Courier New"/>
                <w:sz w:val="18"/>
              </w:rPr>
              <w:t>"MM/dd/yyyy HH:mm:ss");</w:t>
            </w:r>
          </w:p>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format.setTimeZone</w:t>
            </w:r>
            <w:proofErr w:type="gramEnd"/>
            <w:r w:rsidRPr="00080C3E">
              <w:rPr>
                <w:rFonts w:ascii="Courier New" w:hAnsi="Courier New" w:cs="Courier New"/>
                <w:sz w:val="18"/>
              </w:rPr>
              <w:t>(TimeZone.getTimeZone("America/New_York"));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w:t>
            </w:r>
            <w:proofErr w:type="gramStart"/>
            <w:r w:rsidRPr="00080C3E">
              <w:rPr>
                <w:rFonts w:ascii="Courier New" w:hAnsi="Courier New" w:cs="Courier New"/>
                <w:sz w:val="18"/>
              </w:rPr>
              <w:t>format.format</w:t>
            </w:r>
            <w:proofErr w:type="gramEnd"/>
            <w:r w:rsidRPr="00080C3E">
              <w:rPr>
                <w:rFonts w:ascii="Courier New" w:hAnsi="Courier New" w:cs="Courier New"/>
                <w:sz w:val="18"/>
              </w:rPr>
              <w: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input+"-TCP-"+tcp.src_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().substring(1)+"-"+tcp.src_port+"-"+tcp.dst_ip.toString().substring(1)+"-"+tcp.dst_port;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(packetBody.containsKey(tuples</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bp.addBytes</w:t>
            </w:r>
            <w:proofErr w:type="gramEnd"/>
            <w:r w:rsidRPr="00080C3E">
              <w:rPr>
                <w:rFonts w:ascii="Courier New" w:hAnsi="Courier New" w:cs="Courier New"/>
                <w:sz w:val="18"/>
              </w:rPr>
              <w:t>(tcp.data);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BodyPacket(tcp.data);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packetBody.put(</w:t>
            </w:r>
            <w:proofErr w:type="gramEnd"/>
            <w:r w:rsidRPr="00080C3E">
              <w:rPr>
                <w:rFonts w:ascii="Courier New" w:hAnsi="Courier New" w:cs="Courier New"/>
                <w:sz w:val="18"/>
              </w:rPr>
              <w:t xml:space="preserve">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packetTime.put("TCP-"+tcp.src_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().substring(1)+"-"+tcp.src_port+"-"+tcp.dst_ip.toString().substring(1)+"-"+tcp.dst_port,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roofErr w:type="gramStart"/>
            <w:r w:rsidRPr="00080C3E">
              <w:rPr>
                <w:rFonts w:ascii="Courier New" w:hAnsi="Courier New" w:cs="Courier New"/>
                <w:sz w:val="18"/>
              </w:rPr>
              <w:t>if(</w:t>
            </w:r>
            <w:proofErr w:type="gramEnd"/>
            <w:r w:rsidRPr="00080C3E">
              <w:rPr>
                <w:rFonts w:ascii="Courier New" w:hAnsi="Courier New" w:cs="Courier New"/>
                <w:sz w:val="18"/>
              </w:rPr>
              <w:t>packet instanceof UDPPacket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udp = (UDPPacket) 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(udp.dst_port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w:t>
            </w:r>
            <w:proofErr w:type="gramStart"/>
            <w:r w:rsidRPr="00080C3E">
              <w:rPr>
                <w:rFonts w:ascii="Courier New" w:hAnsi="Courier New" w:cs="Courier New"/>
                <w:sz w:val="18"/>
              </w:rPr>
              <w:t>udp.toString</w:t>
            </w:r>
            <w:proofErr w:type="gramEnd"/>
            <w:r w:rsidRPr="00080C3E">
              <w:rPr>
                <w:rFonts w:ascii="Courier New" w:hAnsi="Courier New" w:cs="Courier New"/>
                <w:sz w:val="18"/>
              </w:rPr>
              <w:t>()).split(":");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w:t>
            </w:r>
            <w:proofErr w:type="gramStart"/>
            <w:r w:rsidRPr="00080C3E">
              <w:rPr>
                <w:rFonts w:ascii="Courier New" w:hAnsi="Courier New" w:cs="Courier New"/>
                <w:sz w:val="18"/>
              </w:rPr>
              <w:t>])*</w:t>
            </w:r>
            <w:proofErr w:type="gramEnd"/>
            <w:r w:rsidRPr="00080C3E">
              <w:rPr>
                <w:rFonts w:ascii="Courier New" w:hAnsi="Courier New" w:cs="Courier New"/>
                <w:sz w:val="18"/>
              </w:rPr>
              <w:t>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w:t>
            </w:r>
            <w:proofErr w:type="gramStart"/>
            <w:r w:rsidRPr="00080C3E">
              <w:rPr>
                <w:rFonts w:ascii="Courier New" w:hAnsi="Courier New" w:cs="Courier New"/>
                <w:sz w:val="18"/>
              </w:rPr>
              <w:t>SimpleDateFormat(</w:t>
            </w:r>
            <w:proofErr w:type="gramEnd"/>
            <w:r w:rsidRPr="00080C3E">
              <w:rPr>
                <w:rFonts w:ascii="Courier New" w:hAnsi="Courier New" w:cs="Courier New"/>
                <w:sz w:val="18"/>
              </w:rPr>
              <w:t>"MM/dd/yyyy HH:mm:ss");</w:t>
            </w:r>
          </w:p>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format.setTimeZone</w:t>
            </w:r>
            <w:proofErr w:type="gramEnd"/>
            <w:r w:rsidRPr="00080C3E">
              <w:rPr>
                <w:rFonts w:ascii="Courier New" w:hAnsi="Courier New" w:cs="Courier New"/>
                <w:sz w:val="18"/>
              </w:rPr>
              <w:t>(TimeZone.getTimeZone("America/New_York"));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w:t>
            </w:r>
            <w:proofErr w:type="gramStart"/>
            <w:r w:rsidRPr="00080C3E">
              <w:rPr>
                <w:rFonts w:ascii="Courier New" w:hAnsi="Courier New" w:cs="Courier New"/>
                <w:sz w:val="18"/>
              </w:rPr>
              <w:t>format.format</w:t>
            </w:r>
            <w:proofErr w:type="gramEnd"/>
            <w:r w:rsidRPr="00080C3E">
              <w:rPr>
                <w:rFonts w:ascii="Courier New" w:hAnsi="Courier New" w:cs="Courier New"/>
                <w:sz w:val="18"/>
              </w:rPr>
              <w: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input+"-UDP-"+udp.src_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().substring(1)+"-"+udp.src_port+"-"+udp.dst_ip.toString().substring(1)+"-"+udp.dst_port;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if(packetBody.containsKey(tuples</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bp.addBytes</w:t>
            </w:r>
            <w:proofErr w:type="gramEnd"/>
            <w:r w:rsidRPr="00080C3E">
              <w:rPr>
                <w:rFonts w:ascii="Courier New" w:hAnsi="Courier New" w:cs="Courier New"/>
                <w:sz w:val="18"/>
              </w:rPr>
              <w:t>(udp.data);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BodyPacket(udp.data);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packetBody.put(</w:t>
            </w:r>
            <w:proofErr w:type="gramEnd"/>
            <w:r w:rsidRPr="00080C3E">
              <w:rPr>
                <w:rFonts w:ascii="Courier New" w:hAnsi="Courier New" w:cs="Courier New"/>
                <w:sz w:val="18"/>
              </w:rPr>
              <w:t xml:space="preserve">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packetTime.put("UDP-"+udp.src_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().substring(1)+"-"+udp.src_port+"-"+udp.dst_ip.toString().substring(1)+"-"+udp.dst_port,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(Map.Entry&lt;String, BodyPacket&gt; </w:t>
            </w:r>
            <w:proofErr w:type="gramStart"/>
            <w:r w:rsidRPr="00080C3E">
              <w:rPr>
                <w:rFonts w:ascii="Courier New" w:hAnsi="Courier New" w:cs="Courier New"/>
                <w:sz w:val="18"/>
              </w:rPr>
              <w:t>entry :</w:t>
            </w:r>
            <w:proofErr w:type="gramEnd"/>
            <w:r w:rsidRPr="00080C3E">
              <w:rPr>
                <w:rFonts w:ascii="Courier New" w:hAnsi="Courier New" w:cs="Courier New"/>
                <w:sz w:val="18"/>
              </w:rPr>
              <w:t xml:space="preserve"> packetBody.entrySet())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String key = </w:t>
            </w:r>
            <w:proofErr w:type="gramStart"/>
            <w:r w:rsidRPr="00080C3E">
              <w:rPr>
                <w:rFonts w:ascii="Courier New" w:hAnsi="Courier New" w:cs="Courier New"/>
                <w:sz w:val="18"/>
              </w:rPr>
              <w:t>entry.getKey</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header = </w:t>
            </w:r>
            <w:proofErr w:type="gramStart"/>
            <w:r w:rsidRPr="00080C3E">
              <w:rPr>
                <w:rFonts w:ascii="Courier New" w:hAnsi="Courier New" w:cs="Courier New"/>
                <w:sz w:val="18"/>
              </w:rPr>
              <w:t>key.split</w:t>
            </w:r>
            <w:proofErr w:type="gramEnd"/>
            <w:r w:rsidRPr="00080C3E">
              <w:rPr>
                <w:rFonts w:ascii="Courier New" w:hAnsi="Courier New" w:cs="Courier New"/>
                <w:sz w:val="18"/>
              </w:rPr>
              <w:t>("-",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BodyPacket value = </w:t>
            </w:r>
            <w:proofErr w:type="gramStart"/>
            <w:r w:rsidRPr="00080C3E">
              <w:rPr>
                <w:rFonts w:ascii="Courier New" w:hAnsi="Courier New" w:cs="Courier New"/>
                <w:sz w:val="18"/>
              </w:rPr>
              <w:t>entry.getValue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numChars = </w:t>
            </w:r>
            <w:proofErr w:type="gramStart"/>
            <w:r w:rsidRPr="00080C3E">
              <w:rPr>
                <w:rFonts w:ascii="Courier New" w:hAnsi="Courier New" w:cs="Courier New"/>
                <w:sz w:val="18"/>
              </w:rPr>
              <w:t>ng.Ngram</w:t>
            </w:r>
            <w:proofErr w:type="gramEnd"/>
            <w:r w:rsidRPr="00080C3E">
              <w:rPr>
                <w:rFonts w:ascii="Courier New" w:hAnsi="Courier New" w:cs="Courier New"/>
                <w:sz w:val="18"/>
              </w:rPr>
              <w:t>(value.getBytes());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(header[0</w:t>
            </w:r>
            <w:proofErr w:type="gramStart"/>
            <w:r w:rsidRPr="00080C3E">
              <w:rPr>
                <w:rFonts w:ascii="Courier New" w:hAnsi="Courier New" w:cs="Courier New"/>
                <w:sz w:val="18"/>
              </w:rPr>
              <w:t>].equals</w:t>
            </w:r>
            <w:proofErr w:type="gramEnd"/>
            <w:r w:rsidRPr="00080C3E">
              <w:rPr>
                <w:rFonts w:ascii="Courier New" w:hAnsi="Courier New" w:cs="Courier New"/>
                <w:sz w:val="18"/>
              </w:rPr>
              <w:t>("1") &amp;&amp; header[1].equals("TCP"))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datasetTcp.add(</w:t>
            </w:r>
            <w:proofErr w:type="gramEnd"/>
            <w:r w:rsidRPr="00080C3E">
              <w:rPr>
                <w:rFonts w:ascii="Courier New" w:hAnsi="Courier New" w:cs="Courier New"/>
                <w:sz w:val="18"/>
              </w:rPr>
              <w:t>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(header[0</w:t>
            </w:r>
            <w:proofErr w:type="gramStart"/>
            <w:r w:rsidRPr="00080C3E">
              <w:rPr>
                <w:rFonts w:ascii="Courier New" w:hAnsi="Courier New" w:cs="Courier New"/>
                <w:sz w:val="18"/>
              </w:rPr>
              <w:t>].equals</w:t>
            </w:r>
            <w:proofErr w:type="gramEnd"/>
            <w:r w:rsidRPr="00080C3E">
              <w:rPr>
                <w:rFonts w:ascii="Courier New" w:hAnsi="Courier New" w:cs="Courier New"/>
                <w:sz w:val="18"/>
              </w:rPr>
              <w:t>("1") &amp;&amp; header[1].equals("UDP"))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datasetUdp.add(</w:t>
            </w:r>
            <w:proofErr w:type="gramEnd"/>
            <w:r w:rsidRPr="00080C3E">
              <w:rPr>
                <w:rFonts w:ascii="Courier New" w:hAnsi="Courier New" w:cs="Courier New"/>
                <w:sz w:val="18"/>
              </w:rPr>
              <w:t>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startTime = packetTime.get(header[</w:t>
            </w:r>
            <w:proofErr w:type="gramStart"/>
            <w:r w:rsidRPr="00080C3E">
              <w:rPr>
                <w:rFonts w:ascii="Courier New" w:hAnsi="Courier New" w:cs="Courier New"/>
                <w:sz w:val="18"/>
              </w:rPr>
              <w:t>1]+</w:t>
            </w:r>
            <w:proofErr w:type="gramEnd"/>
            <w:r w:rsidRPr="00080C3E">
              <w:rPr>
                <w:rFonts w:ascii="Courier New" w:hAnsi="Courier New" w:cs="Courier New"/>
                <w:sz w:val="18"/>
              </w:rPr>
              <w:t>"-"+header[2]+"-"+header[3]+"-"+header[4]+"-"+header[5]);</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dataTest.add(</w:t>
            </w:r>
            <w:proofErr w:type="gramEnd"/>
            <w:r w:rsidRPr="00080C3E">
              <w:rPr>
                <w:rFonts w:ascii="Courier New" w:hAnsi="Courier New" w:cs="Courier New"/>
                <w:sz w:val="18"/>
              </w:rPr>
              <w:t>new DataPacket(startTime, header[1], header[2], Integer.parseInt(header[3]), header[4], Integer.parseInt(header[5]), value.getBytes(),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Proses Penggunaan Metodel N-Gram</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r w:rsidRPr="00080C3E">
        <w:rPr>
          <w:lang w:val="en-US"/>
        </w:rPr>
        <w:lastRenderedPageBreak/>
        <w:t>Kode Sumber Proses Perancangan Model Data Training</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Sniffing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NetworkInterface[</w:t>
            </w:r>
            <w:proofErr w:type="gramEnd"/>
            <w:r w:rsidRPr="00080C3E">
              <w:rPr>
                <w:rFonts w:ascii="Courier New" w:hAnsi="Courier New" w:cs="Courier New"/>
                <w:sz w:val="18"/>
              </w:rPr>
              <w:t xml:space="preserve">] device = JpcapCaptor.getDeviceList();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for (int i = 0; i &lt; </w:t>
            </w:r>
            <w:proofErr w:type="gramStart"/>
            <w:r w:rsidRPr="00080C3E">
              <w:rPr>
                <w:rFonts w:ascii="Courier New" w:hAnsi="Courier New" w:cs="Courier New"/>
                <w:sz w:val="18"/>
              </w:rPr>
              <w:t>device.length</w:t>
            </w:r>
            <w:proofErr w:type="gramEnd"/>
            <w:r w:rsidRPr="00080C3E">
              <w:rPr>
                <w:rFonts w:ascii="Courier New" w:hAnsi="Courier New" w:cs="Courier New"/>
                <w:sz w:val="18"/>
              </w:rPr>
              <w:t>;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System.out.println(i+": "+device[i].name + "(" + device[i</w:t>
            </w:r>
            <w:proofErr w:type="gramStart"/>
            <w:r w:rsidRPr="00080C3E">
              <w:rPr>
                <w:rFonts w:ascii="Courier New" w:hAnsi="Courier New" w:cs="Courier New"/>
                <w:sz w:val="18"/>
              </w:rPr>
              <w:t>].description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datalink name and description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   Datalink: "+device[i</w:t>
            </w:r>
            <w:proofErr w:type="gramStart"/>
            <w:r w:rsidRPr="00080C3E">
              <w:rPr>
                <w:rFonts w:ascii="Courier New" w:hAnsi="Courier New" w:cs="Courier New"/>
                <w:sz w:val="18"/>
              </w:rPr>
              <w:t>].datalink</w:t>
            </w:r>
            <w:proofErr w:type="gramEnd"/>
            <w:r w:rsidRPr="00080C3E">
              <w:rPr>
                <w:rFonts w:ascii="Courier New" w:hAnsi="Courier New" w:cs="Courier New"/>
                <w:sz w:val="18"/>
              </w:rPr>
              <w:t>_name + "(" + device[i].datalink_description+")");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MAC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   MAC address: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device[i].mac_address)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System.out.print(Integer.toHexString(b&amp;0xff)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IP address, subnet mask and broadcast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for (NetworkInterfaceAddress </w:t>
            </w:r>
            <w:proofErr w:type="gramStart"/>
            <w:r w:rsidRPr="00080C3E">
              <w:rPr>
                <w:rFonts w:ascii="Courier New" w:hAnsi="Courier New" w:cs="Courier New"/>
                <w:sz w:val="18"/>
              </w:rPr>
              <w:t>a :</w:t>
            </w:r>
            <w:proofErr w:type="gramEnd"/>
            <w:r w:rsidRPr="00080C3E">
              <w:rPr>
                <w:rFonts w:ascii="Courier New" w:hAnsi="Courier New" w:cs="Courier New"/>
                <w:sz w:val="18"/>
              </w:rPr>
              <w:t xml:space="preserve"> device[i].addresses)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System.out.println("   Address: "+</w:t>
            </w:r>
            <w:proofErr w:type="gramStart"/>
            <w:r w:rsidRPr="00080C3E">
              <w:rPr>
                <w:rFonts w:ascii="Courier New" w:hAnsi="Courier New" w:cs="Courier New"/>
                <w:sz w:val="18"/>
              </w:rPr>
              <w:t>a.address</w:t>
            </w:r>
            <w:proofErr w:type="gramEnd"/>
            <w:r w:rsidRPr="00080C3E">
              <w:rPr>
                <w:rFonts w:ascii="Courier New" w:hAnsi="Courier New" w:cs="Courier New"/>
                <w:sz w:val="18"/>
              </w:rPr>
              <w:t xml:space="preserve"> + " " + a.subnet + " "+ a.broadcast);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System.out.println("Window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System.out.println("Choose active network interface</w:t>
            </w:r>
            <w:proofErr w:type="gramStart"/>
            <w:r w:rsidRPr="00080C3E">
              <w:rPr>
                <w:rFonts w:ascii="Courier New" w:hAnsi="Courier New" w:cs="Courier New"/>
                <w:sz w:val="18"/>
              </w:rPr>
              <w:t>...(</w:t>
            </w:r>
            <w:proofErr w:type="gramEnd"/>
            <w:r w:rsidRPr="00080C3E">
              <w:rPr>
                <w:rFonts w:ascii="Courier New" w:hAnsi="Courier New" w:cs="Courier New"/>
                <w:sz w:val="18"/>
              </w:rPr>
              <w:t>0,1,2)!");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sc = new Scanner(System.in);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input = </w:t>
            </w:r>
            <w:proofErr w:type="gramStart"/>
            <w:r w:rsidRPr="00080C3E">
              <w:rPr>
                <w:rFonts w:ascii="Courier New" w:hAnsi="Courier New" w:cs="Courier New"/>
                <w:sz w:val="18"/>
              </w:rPr>
              <w:t>sc.nextInt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System.out.println("Selected network interface </w:t>
            </w:r>
            <w:proofErr w:type="gramStart"/>
            <w:r w:rsidRPr="00080C3E">
              <w:rPr>
                <w:rFonts w:ascii="Courier New" w:hAnsi="Courier New" w:cs="Courier New"/>
                <w:sz w:val="18"/>
              </w:rPr>
              <w:t>name :</w:t>
            </w:r>
            <w:proofErr w:type="gramEnd"/>
            <w:r w:rsidRPr="00080C3E">
              <w:rPr>
                <w:rFonts w:ascii="Courier New" w:hAnsi="Courier New" w:cs="Courier New"/>
                <w:sz w:val="18"/>
              </w:rPr>
              <w:t xml:space="preserve"> "+device[input].name);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fwRunning.append("Selected network interface </w:t>
            </w:r>
            <w:proofErr w:type="gramStart"/>
            <w:r w:rsidRPr="00080C3E">
              <w:rPr>
                <w:rFonts w:ascii="Courier New" w:hAnsi="Courier New" w:cs="Courier New"/>
                <w:sz w:val="18"/>
              </w:rPr>
              <w:t>name :</w:t>
            </w:r>
            <w:proofErr w:type="gramEnd"/>
            <w:r w:rsidRPr="00080C3E">
              <w:rPr>
                <w:rFonts w:ascii="Courier New" w:hAnsi="Courier New" w:cs="Courier New"/>
                <w:sz w:val="18"/>
              </w:rPr>
              <w:t xml:space="preserve"> "+device[input].name+"\n");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snifferStatus =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while (snifferStatus)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System.out.println("Start Sniffing...");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ids = new </w:t>
            </w:r>
            <w:proofErr w:type="gramStart"/>
            <w:r w:rsidRPr="00080C3E">
              <w:rPr>
                <w:rFonts w:ascii="Courier New" w:hAnsi="Courier New" w:cs="Courier New"/>
                <w:sz w:val="18"/>
              </w:rPr>
              <w:t>IDS(</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time = </w:t>
            </w:r>
            <w:proofErr w:type="gramStart"/>
            <w:r w:rsidRPr="00080C3E">
              <w:rPr>
                <w:rFonts w:ascii="Courier New" w:hAnsi="Courier New" w:cs="Courier New"/>
                <w:sz w:val="18"/>
              </w:rPr>
              <w:t>ids.getDateTime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windowSize = Integer.parseInt(</w:t>
            </w:r>
            <w:proofErr w:type="gramStart"/>
            <w:r w:rsidRPr="00080C3E">
              <w:rPr>
                <w:rFonts w:ascii="Courier New" w:hAnsi="Courier New" w:cs="Courier New"/>
                <w:sz w:val="18"/>
              </w:rPr>
              <w:t>ids.getData</w:t>
            </w:r>
            <w:proofErr w:type="gramEnd"/>
            <w:r w:rsidRPr="00080C3E">
              <w:rPr>
                <w:rFonts w:ascii="Courier New" w:hAnsi="Courier New" w:cs="Courier New"/>
                <w:sz w:val="18"/>
              </w:rPr>
              <w:t>("Window Size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thresholdAll = </w:t>
            </w:r>
            <w:proofErr w:type="gramStart"/>
            <w:r w:rsidRPr="00080C3E">
              <w:rPr>
                <w:rFonts w:ascii="Courier New" w:hAnsi="Courier New" w:cs="Courier New"/>
                <w:sz w:val="18"/>
              </w:rPr>
              <w:t>ids.getData</w:t>
            </w:r>
            <w:proofErr w:type="gramEnd"/>
            <w:r w:rsidRPr="00080C3E">
              <w:rPr>
                <w:rFonts w:ascii="Courier New" w:hAnsi="Courier New" w:cs="Courier New"/>
                <w:sz w:val="18"/>
              </w:rPr>
              <w:t xml:space="preserve">("Threshold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portTh = </w:t>
            </w:r>
            <w:proofErr w:type="gramStart"/>
            <w:r w:rsidRPr="00080C3E">
              <w:rPr>
                <w:rFonts w:ascii="Courier New" w:hAnsi="Courier New" w:cs="Courier New"/>
                <w:sz w:val="18"/>
              </w:rPr>
              <w:t>ids.getThreshold</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sFactor = Double.parseDouble(</w:t>
            </w:r>
            <w:proofErr w:type="gramStart"/>
            <w:r w:rsidRPr="00080C3E">
              <w:rPr>
                <w:rFonts w:ascii="Courier New" w:hAnsi="Courier New" w:cs="Courier New"/>
                <w:sz w:val="18"/>
              </w:rPr>
              <w:t>ids.getData</w:t>
            </w:r>
            <w:proofErr w:type="gramEnd"/>
            <w:r w:rsidRPr="00080C3E">
              <w:rPr>
                <w:rFonts w:ascii="Courier New" w:hAnsi="Courier New" w:cs="Courier New"/>
                <w:sz w:val="18"/>
              </w:rPr>
              <w:t>("Smoothing Factor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dateTime = </w:t>
            </w:r>
            <w:proofErr w:type="gramStart"/>
            <w:r w:rsidRPr="00080C3E">
              <w:rPr>
                <w:rFonts w:ascii="Courier New" w:hAnsi="Courier New" w:cs="Courier New"/>
                <w:sz w:val="18"/>
              </w:rPr>
              <w:t>time.split</w:t>
            </w:r>
            <w:proofErr w:type="gramEnd"/>
            <w:r w:rsidRPr="00080C3E">
              <w:rPr>
                <w:rFonts w:ascii="Courier New" w:hAnsi="Courier New" w:cs="Courier New"/>
                <w:sz w:val="18"/>
              </w:rPr>
              <w:t>("_");</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if </w:t>
            </w:r>
            <w:proofErr w:type="gramStart"/>
            <w:r w:rsidRPr="00080C3E">
              <w:rPr>
                <w:rFonts w:ascii="Courier New" w:hAnsi="Courier New" w:cs="Courier New"/>
                <w:sz w:val="18"/>
              </w:rPr>
              <w:t>(!fileLog.exists</w:t>
            </w:r>
            <w:proofErr w:type="gramEnd"/>
            <w:r w:rsidRPr="00080C3E">
              <w:rPr>
                <w:rFonts w:ascii="Courier New" w:hAnsi="Courier New" w:cs="Courier New"/>
                <w:sz w:val="18"/>
              </w:rPr>
              <w: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fileLog.mkdirs();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"/"+dateTime[1]+"/"+dateTime[2]+"/Sniff_Result_log_"+dateTime[3]);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fileRecord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"/"+dateTime[1]+"/"+dateTime[2]+"/Sniff_Record_log_"+dateTime[3]);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fileRunning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"/"+dateTime[1]+"/"+dateTime[2]+"/Running_Test_log");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if </w:t>
            </w:r>
            <w:proofErr w:type="gramStart"/>
            <w:r w:rsidRPr="00080C3E">
              <w:rPr>
                <w:rFonts w:ascii="Courier New" w:hAnsi="Courier New" w:cs="Courier New"/>
                <w:sz w:val="18"/>
              </w:rPr>
              <w:t>(!fileLog.exists</w:t>
            </w:r>
            <w:proofErr w:type="gramEnd"/>
            <w:r w:rsidRPr="00080C3E">
              <w:rPr>
                <w:rFonts w:ascii="Courier New" w:hAnsi="Courier New" w:cs="Courier New"/>
                <w:sz w:val="18"/>
              </w:rPr>
              <w:t>() | !fileRecord.exists())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fileRecord.createNewFile();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fileRunning.createNewFile();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fwLog = new FileWriter(</w:t>
            </w:r>
            <w:proofErr w:type="gramStart"/>
            <w:r w:rsidRPr="00080C3E">
              <w:rPr>
                <w:rFonts w:ascii="Courier New" w:hAnsi="Courier New" w:cs="Courier New"/>
                <w:sz w:val="18"/>
              </w:rPr>
              <w:t>fileLog,true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fwRecord = new </w:t>
            </w:r>
            <w:proofErr w:type="gramStart"/>
            <w:r w:rsidRPr="00080C3E">
              <w:rPr>
                <w:rFonts w:ascii="Courier New" w:hAnsi="Courier New" w:cs="Courier New"/>
                <w:sz w:val="18"/>
              </w:rPr>
              <w:t>FileWriter(</w:t>
            </w:r>
            <w:proofErr w:type="gramEnd"/>
            <w:r w:rsidRPr="00080C3E">
              <w:rPr>
                <w:rFonts w:ascii="Courier New" w:hAnsi="Courier New" w:cs="Courier New"/>
                <w:sz w:val="18"/>
              </w:rPr>
              <w:t>fileRecord,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freePacket = new ArrayList&lt;</w:t>
            </w:r>
            <w:proofErr w:type="gramStart"/>
            <w:r w:rsidRPr="00080C3E">
              <w:rPr>
                <w:rFonts w:ascii="Courier New" w:hAnsi="Courier New" w:cs="Courier New"/>
                <w:sz w:val="18"/>
              </w:rPr>
              <w:t>&gt;(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attackPacket = new ArrayList&lt;</w:t>
            </w:r>
            <w:proofErr w:type="gramStart"/>
            <w:r w:rsidRPr="00080C3E">
              <w:rPr>
                <w:rFonts w:ascii="Courier New" w:hAnsi="Courier New" w:cs="Courier New"/>
                <w:sz w:val="18"/>
              </w:rPr>
              <w:t>&gt;(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System.out.println("Window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fwRunning.append("Window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PacketSniffer ps = new PacketSniffer(device[input], input, dataTest,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 threadPs = new Thread(ps);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threadPs.start();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try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threadPs.join();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catch (InterruptedException ex)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Logger.getLogger(</w:t>
            </w:r>
            <w:proofErr w:type="gramStart"/>
            <w:r w:rsidRPr="00080C3E">
              <w:rPr>
                <w:rFonts w:ascii="Courier New" w:hAnsi="Courier New" w:cs="Courier New"/>
                <w:sz w:val="18"/>
              </w:rPr>
              <w:t>IDS.class.getName</w:t>
            </w:r>
            <w:proofErr w:type="gramEnd"/>
            <w:r w:rsidRPr="00080C3E">
              <w:rPr>
                <w:rFonts w:ascii="Courier New" w:hAnsi="Courier New" w:cs="Courier New"/>
                <w:sz w:val="18"/>
              </w:rPr>
              <w:t>()).log(Level.SEVERE, null, ex);</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r w:rsidRPr="00080C3E">
        <w:rPr>
          <w:lang w:val="en-US"/>
        </w:rPr>
        <w:lastRenderedPageBreak/>
        <w:t>Kode Sumber Proses Penggunaan Metode Mahalanobis Distance</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r>
        <w:rPr>
          <w:lang w:val="en-US"/>
        </w:rPr>
        <w:lastRenderedPageBreak/>
        <w:t>Kode Sumber Proses Pendeteksian Serangan</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 xml:space="preserve">for (DataPacket </w:t>
            </w:r>
            <w:proofErr w:type="gramStart"/>
            <w:r w:rsidRPr="00080C3E">
              <w:rPr>
                <w:rFonts w:ascii="Courier New" w:hAnsi="Courier New" w:cs="Courier New"/>
                <w:sz w:val="18"/>
              </w:rPr>
              <w:t>dataPacketTes :</w:t>
            </w:r>
            <w:proofErr w:type="gramEnd"/>
            <w:r w:rsidRPr="00080C3E">
              <w:rPr>
                <w:rFonts w:ascii="Courier New" w:hAnsi="Courier New" w:cs="Courier New"/>
                <w:sz w:val="18"/>
              </w:rPr>
              <w:t xml:space="preserve"> dataTest)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if ("TCP</w:t>
            </w:r>
            <w:proofErr w:type="gramStart"/>
            <w:r w:rsidRPr="00080C3E">
              <w:rPr>
                <w:rFonts w:ascii="Courier New" w:hAnsi="Courier New" w:cs="Courier New"/>
                <w:sz w:val="18"/>
              </w:rPr>
              <w:t>".equals</w:t>
            </w:r>
            <w:proofErr w:type="gramEnd"/>
            <w:r w:rsidRPr="00080C3E">
              <w:rPr>
                <w:rFonts w:ascii="Courier New" w:hAnsi="Courier New" w:cs="Courier New"/>
                <w:sz w:val="18"/>
              </w:rPr>
              <w:t>(dataPacketTes.getProtokol()))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mahalanobis = new </w:t>
            </w:r>
            <w:proofErr w:type="gramStart"/>
            <w:r w:rsidRPr="00080C3E">
              <w:rPr>
                <w:rFonts w:ascii="Courier New" w:hAnsi="Courier New" w:cs="Courier New"/>
                <w:sz w:val="18"/>
              </w:rPr>
              <w:t>Mahalanobis(</w:t>
            </w:r>
            <w:proofErr w:type="gramEnd"/>
            <w:r w:rsidRPr="00080C3E">
              <w:rPr>
                <w:rFonts w:ascii="Courier New" w:hAnsi="Courier New" w:cs="Courier New"/>
                <w:sz w:val="18"/>
              </w:rPr>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mDist = </w:t>
            </w:r>
            <w:proofErr w:type="gramStart"/>
            <w:r w:rsidRPr="00080C3E">
              <w:rPr>
                <w:rFonts w:ascii="Courier New" w:hAnsi="Courier New" w:cs="Courier New"/>
                <w:sz w:val="18"/>
              </w:rPr>
              <w:t>mahalanobis.distance</w:t>
            </w:r>
            <w:proofErr w:type="gramEnd"/>
            <w:r w:rsidRPr="00080C3E">
              <w:rPr>
                <w:rFonts w:ascii="Courier New" w:hAnsi="Courier New" w:cs="Courier New"/>
                <w:sz w:val="18"/>
              </w:rPr>
              <w:t>(dataPacketTes.getNgram(), dataTcp.getMeanData(), dataTcp.getDeviasiData(),sFactor);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if (mDist &gt; </w:t>
            </w:r>
            <w:proofErr w:type="gramStart"/>
            <w:r w:rsidRPr="00080C3E">
              <w:rPr>
                <w:rFonts w:ascii="Courier New" w:hAnsi="Courier New" w:cs="Courier New"/>
                <w:sz w:val="18"/>
              </w:rPr>
              <w:t>portTh[</w:t>
            </w:r>
            <w:proofErr w:type="gramEnd"/>
            <w:r w:rsidRPr="00080C3E">
              <w:rPr>
                <w:rFonts w:ascii="Courier New" w:hAnsi="Courier New" w:cs="Courier New"/>
                <w:sz w:val="18"/>
              </w:rPr>
              <w:t>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fwLog.append(new </w:t>
            </w:r>
            <w:proofErr w:type="gramStart"/>
            <w:r w:rsidRPr="00080C3E">
              <w:rPr>
                <w:rFonts w:ascii="Courier New" w:hAnsi="Courier New" w:cs="Courier New"/>
                <w:sz w:val="18"/>
              </w:rPr>
              <w:t>String(</w:t>
            </w:r>
            <w:proofErr w:type="gramEnd"/>
            <w:r w:rsidRPr="00080C3E">
              <w:rPr>
                <w:rFonts w:ascii="Courier New" w:hAnsi="Courier New" w:cs="Courier New"/>
                <w:sz w:val="18"/>
              </w:rPr>
              <w:t>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else {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ids.incremental</w:t>
            </w:r>
            <w:proofErr w:type="gramEnd"/>
            <w:r w:rsidRPr="00080C3E">
              <w:rPr>
                <w:rFonts w:ascii="Courier New" w:hAnsi="Courier New" w:cs="Courier New"/>
                <w:sz w:val="18"/>
              </w:rPr>
              <w:t>("TCP",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else if ("UDP</w:t>
            </w:r>
            <w:proofErr w:type="gramStart"/>
            <w:r w:rsidRPr="00080C3E">
              <w:rPr>
                <w:rFonts w:ascii="Courier New" w:hAnsi="Courier New" w:cs="Courier New"/>
                <w:sz w:val="18"/>
              </w:rPr>
              <w:t>".equals</w:t>
            </w:r>
            <w:proofErr w:type="gramEnd"/>
            <w:r w:rsidRPr="00080C3E">
              <w:rPr>
                <w:rFonts w:ascii="Courier New" w:hAnsi="Courier New" w:cs="Courier New"/>
                <w:sz w:val="18"/>
              </w:rPr>
              <w:t>(dataPacketTes.getProtokol()))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mahalanobis = new </w:t>
            </w:r>
            <w:proofErr w:type="gramStart"/>
            <w:r w:rsidRPr="00080C3E">
              <w:rPr>
                <w:rFonts w:ascii="Courier New" w:hAnsi="Courier New" w:cs="Courier New"/>
                <w:sz w:val="18"/>
              </w:rPr>
              <w:t>Mahalanobis(</w:t>
            </w:r>
            <w:proofErr w:type="gramEnd"/>
            <w:r w:rsidRPr="00080C3E">
              <w:rPr>
                <w:rFonts w:ascii="Courier New" w:hAnsi="Courier New" w:cs="Courier New"/>
                <w:sz w:val="18"/>
              </w:rPr>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mDist = </w:t>
            </w:r>
            <w:proofErr w:type="gramStart"/>
            <w:r w:rsidRPr="00080C3E">
              <w:rPr>
                <w:rFonts w:ascii="Courier New" w:hAnsi="Courier New" w:cs="Courier New"/>
                <w:sz w:val="18"/>
              </w:rPr>
              <w:t>mahalanobis.distance</w:t>
            </w:r>
            <w:proofErr w:type="gramEnd"/>
            <w:r w:rsidRPr="00080C3E">
              <w:rPr>
                <w:rFonts w:ascii="Courier New" w:hAnsi="Courier New" w:cs="Courier New"/>
                <w:sz w:val="18"/>
              </w:rPr>
              <w:t>(dataPacketTes.getNgram(), dataUdp.getMeanData(), dataUdp.getDeviasiData(),sFactor);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if (mDist &gt; </w:t>
            </w:r>
            <w:proofErr w:type="gramStart"/>
            <w:r w:rsidRPr="00080C3E">
              <w:rPr>
                <w:rFonts w:ascii="Courier New" w:hAnsi="Courier New" w:cs="Courier New"/>
                <w:sz w:val="18"/>
              </w:rPr>
              <w:t>portTh[</w:t>
            </w:r>
            <w:proofErr w:type="gramEnd"/>
            <w:r w:rsidRPr="00080C3E">
              <w:rPr>
                <w:rFonts w:ascii="Courier New" w:hAnsi="Courier New" w:cs="Courier New"/>
                <w:sz w:val="18"/>
              </w:rPr>
              <w:t>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fwLog.append(new </w:t>
            </w:r>
            <w:proofErr w:type="gramStart"/>
            <w:r w:rsidRPr="00080C3E">
              <w:rPr>
                <w:rFonts w:ascii="Courier New" w:hAnsi="Courier New" w:cs="Courier New"/>
                <w:sz w:val="18"/>
              </w:rPr>
              <w:t>String(</w:t>
            </w:r>
            <w:proofErr w:type="gramEnd"/>
            <w:r w:rsidRPr="00080C3E">
              <w:rPr>
                <w:rFonts w:ascii="Courier New" w:hAnsi="Courier New" w:cs="Courier New"/>
                <w:sz w:val="18"/>
              </w:rPr>
              <w:t>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else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ids.incremental</w:t>
            </w:r>
            <w:proofErr w:type="gramEnd"/>
            <w:r w:rsidRPr="00080C3E">
              <w:rPr>
                <w:rFonts w:ascii="Courier New" w:hAnsi="Courier New" w:cs="Courier New"/>
                <w:sz w:val="18"/>
              </w:rPr>
              <w:t>("UDP",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Default="00080C3E" w:rsidP="00080C3E">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r w:rsidRPr="00080C3E">
        <w:rPr>
          <w:lang w:val="en-US"/>
        </w:rPr>
        <w:lastRenderedPageBreak/>
        <w:t>Kode Sumber Proses Incremental Learning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B414B3" w:rsidRPr="00080C3E" w:rsidRDefault="00B414B3" w:rsidP="00080C3E">
      <w:pPr>
        <w:pStyle w:val="NoSpacing"/>
        <w:rPr>
          <w:rFonts w:eastAsia="PMingLiU" w:cs="Arial"/>
          <w:kern w:val="32"/>
          <w:sz w:val="24"/>
          <w:szCs w:val="32"/>
        </w:rPr>
      </w:pPr>
      <w:r>
        <w:lastRenderedPageBreak/>
        <w:br w:type="page"/>
      </w:r>
    </w:p>
    <w:p w:rsidR="008556FC" w:rsidRDefault="001F5A7E" w:rsidP="00C13326">
      <w:pPr>
        <w:pStyle w:val="Heading1"/>
        <w:numPr>
          <w:ilvl w:val="0"/>
          <w:numId w:val="0"/>
        </w:numPr>
        <w:spacing w:before="200" w:after="200"/>
        <w:ind w:left="6"/>
      </w:pPr>
      <w:r w:rsidRPr="00326ED3">
        <w:lastRenderedPageBreak/>
        <w:t>BIODATA PENULI</w:t>
      </w:r>
      <w:r>
        <w:t>S</w:t>
      </w:r>
      <w:bookmarkEnd w:id="378"/>
      <w:bookmarkEnd w:id="379"/>
      <w:bookmarkEnd w:id="380"/>
      <w:bookmarkEnd w:id="38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sectPr w:rsidR="00F57BF2" w:rsidRPr="00E63C8A" w:rsidSect="00AB1942">
      <w:pgSz w:w="11907" w:h="8392" w:orient="landscape" w:code="11"/>
      <w:pgMar w:top="1134"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EB2" w:rsidRDefault="00103EB2" w:rsidP="00E774EF">
      <w:r>
        <w:separator/>
      </w:r>
    </w:p>
  </w:endnote>
  <w:endnote w:type="continuationSeparator" w:id="0">
    <w:p w:rsidR="00103EB2" w:rsidRDefault="00103EB2"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vi</w:t>
    </w:r>
    <w:r>
      <w:rPr>
        <w:noProof/>
      </w:rPr>
      <w:fldChar w:fldCharType="end"/>
    </w:r>
  </w:p>
  <w:p w:rsidR="00CA1AD8" w:rsidRDefault="00CA1AD8"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Pr>
        <w:noProof/>
      </w:rPr>
      <w:t>vii</w:t>
    </w:r>
    <w:r>
      <w:rPr>
        <w:noProof/>
      </w:rPr>
      <w:fldChar w:fldCharType="end"/>
    </w:r>
  </w:p>
  <w:p w:rsidR="00CA1AD8" w:rsidRDefault="00CA1AD8"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v</w:t>
    </w:r>
    <w:r>
      <w:rPr>
        <w:noProof/>
      </w:rPr>
      <w:fldChar w:fldCharType="end"/>
    </w:r>
  </w:p>
  <w:p w:rsidR="00CA1AD8" w:rsidRDefault="00CA1AD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xiv</w:t>
    </w:r>
    <w:r>
      <w:rPr>
        <w:noProof/>
      </w:rPr>
      <w:fldChar w:fldCharType="end"/>
    </w:r>
  </w:p>
  <w:p w:rsidR="00CA1AD8" w:rsidRDefault="00CA1AD8"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xiii</w:t>
    </w:r>
    <w:r>
      <w:rPr>
        <w:noProof/>
      </w:rPr>
      <w:fldChar w:fldCharType="end"/>
    </w:r>
  </w:p>
  <w:p w:rsidR="00CA1AD8" w:rsidRDefault="00CA1AD8"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xi</w:t>
    </w:r>
    <w:r>
      <w:rPr>
        <w:noProof/>
      </w:rPr>
      <w:fldChar w:fldCharType="end"/>
    </w:r>
  </w:p>
  <w:p w:rsidR="00CA1AD8" w:rsidRDefault="00CA1AD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xx</w:t>
    </w:r>
    <w:r>
      <w:rPr>
        <w:noProof/>
      </w:rPr>
      <w:fldChar w:fldCharType="end"/>
    </w:r>
  </w:p>
  <w:p w:rsidR="00CA1AD8" w:rsidRDefault="00CA1AD8"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Pr>
        <w:noProof/>
      </w:rPr>
      <w:t>xix</w:t>
    </w:r>
    <w:r>
      <w:rPr>
        <w:noProof/>
      </w:rPr>
      <w:fldChar w:fldCharType="end"/>
    </w:r>
  </w:p>
  <w:p w:rsidR="00CA1AD8" w:rsidRDefault="00CA1AD8"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xix</w:t>
    </w:r>
    <w:r>
      <w:rPr>
        <w:noProof/>
      </w:rPr>
      <w:fldChar w:fldCharType="end"/>
    </w:r>
  </w:p>
  <w:p w:rsidR="00CA1AD8" w:rsidRDefault="00CA1AD8">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p>
  <w:p w:rsidR="00CA1AD8" w:rsidRDefault="00CA1AD8"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CA1AD8" w:rsidRDefault="00CA1AD8">
        <w:pPr>
          <w:pStyle w:val="Footer"/>
          <w:jc w:val="center"/>
        </w:pPr>
      </w:p>
    </w:sdtContent>
  </w:sdt>
  <w:p w:rsidR="00CA1AD8" w:rsidRDefault="00CA1AD8"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CA1AD8" w:rsidRPr="004D784D" w:rsidRDefault="00CA1AD8">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7477AF">
          <w:rPr>
            <w:noProof/>
            <w:sz w:val="22"/>
            <w:szCs w:val="22"/>
          </w:rPr>
          <w:t>1</w:t>
        </w:r>
        <w:r w:rsidRPr="004D784D">
          <w:rPr>
            <w:noProof/>
            <w:sz w:val="22"/>
            <w:szCs w:val="22"/>
          </w:rPr>
          <w:fldChar w:fldCharType="end"/>
        </w:r>
      </w:p>
    </w:sdtContent>
  </w:sdt>
  <w:p w:rsidR="00CA1AD8" w:rsidRPr="005C46C6" w:rsidRDefault="00CA1AD8"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560945"/>
      <w:docPartObj>
        <w:docPartGallery w:val="Page Numbers (Bottom of Page)"/>
        <w:docPartUnique/>
      </w:docPartObj>
    </w:sdtPr>
    <w:sdtEndPr>
      <w:rPr>
        <w:noProof/>
      </w:rPr>
    </w:sdtEndPr>
    <w:sdtContent>
      <w:p w:rsidR="00CA1AD8" w:rsidRDefault="00CA1AD8">
        <w:pPr>
          <w:pStyle w:val="Footer"/>
          <w:jc w:val="center"/>
        </w:pPr>
      </w:p>
    </w:sdtContent>
  </w:sdt>
  <w:p w:rsidR="00CA1AD8" w:rsidRDefault="00CA1AD8" w:rsidP="002104C4">
    <w:pPr>
      <w:pStyle w:val="Footer"/>
      <w:ind w:right="360"/>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p>
  <w:p w:rsidR="00CA1AD8" w:rsidRPr="005C46C6" w:rsidRDefault="00CA1AD8"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20529"/>
      <w:docPartObj>
        <w:docPartGallery w:val="Page Numbers (Bottom of Page)"/>
        <w:docPartUnique/>
      </w:docPartObj>
    </w:sdtPr>
    <w:sdtEndPr>
      <w:rPr>
        <w:noProof/>
      </w:rPr>
    </w:sdtEndPr>
    <w:sdtContent>
      <w:p w:rsidR="00CA1AD8" w:rsidRDefault="00CA1AD8">
        <w:pPr>
          <w:pStyle w:val="Footer"/>
          <w:jc w:val="right"/>
        </w:pPr>
        <w:r>
          <w:fldChar w:fldCharType="begin"/>
        </w:r>
        <w:r>
          <w:instrText xml:space="preserve"> PAGE   \* MERGEFORMAT </w:instrText>
        </w:r>
        <w:r>
          <w:fldChar w:fldCharType="separate"/>
        </w:r>
        <w:r w:rsidR="007477AF">
          <w:rPr>
            <w:noProof/>
          </w:rPr>
          <w:t>72</w:t>
        </w:r>
        <w:r>
          <w:rPr>
            <w:noProof/>
          </w:rPr>
          <w:fldChar w:fldCharType="end"/>
        </w:r>
      </w:p>
    </w:sdtContent>
  </w:sdt>
  <w:p w:rsidR="00CA1AD8" w:rsidRPr="005C46C6" w:rsidRDefault="00CA1AD8"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Pr="003E7145" w:rsidRDefault="00CA1AD8" w:rsidP="00551EA6">
    <w:pPr>
      <w:pStyle w:val="Footer"/>
      <w:jc w:val="center"/>
      <w:rPr>
        <w:sz w:val="22"/>
        <w:szCs w:val="22"/>
      </w:rPr>
    </w:pPr>
  </w:p>
  <w:p w:rsidR="00CA1AD8" w:rsidRDefault="00CA1AD8"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i</w:t>
    </w:r>
    <w:r>
      <w:rPr>
        <w:noProof/>
      </w:rPr>
      <w:fldChar w:fldCharType="end"/>
    </w:r>
  </w:p>
  <w:p w:rsidR="00CA1AD8" w:rsidRDefault="00CA1AD8"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ii</w:t>
    </w:r>
    <w:r>
      <w:rPr>
        <w:noProof/>
      </w:rPr>
      <w:fldChar w:fldCharType="end"/>
    </w:r>
  </w:p>
  <w:p w:rsidR="00CA1AD8" w:rsidRDefault="00CA1AD8"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Pr>
        <w:noProof/>
      </w:rPr>
      <w:t>ii</w:t>
    </w:r>
    <w:r>
      <w:rPr>
        <w:noProof/>
      </w:rPr>
      <w:fldChar w:fldCharType="end"/>
    </w:r>
  </w:p>
  <w:p w:rsidR="00CA1AD8" w:rsidRDefault="00CA1AD8"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i</w:t>
    </w:r>
    <w:r>
      <w:rPr>
        <w:noProof/>
      </w:rPr>
      <w:fldChar w:fldCharType="end"/>
    </w:r>
  </w:p>
  <w:p w:rsidR="00CA1AD8" w:rsidRDefault="00CA1AD8"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sidR="007477AF">
      <w:rPr>
        <w:noProof/>
      </w:rPr>
      <w:t>iv</w:t>
    </w:r>
    <w:r>
      <w:rPr>
        <w:noProof/>
      </w:rPr>
      <w:fldChar w:fldCharType="end"/>
    </w:r>
  </w:p>
  <w:p w:rsidR="00CA1AD8" w:rsidRDefault="00CA1AD8"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Footer"/>
      <w:jc w:val="center"/>
    </w:pPr>
    <w:r>
      <w:fldChar w:fldCharType="begin"/>
    </w:r>
    <w:r>
      <w:instrText xml:space="preserve"> PAGE   \* MERGEFORMAT </w:instrText>
    </w:r>
    <w:r>
      <w:fldChar w:fldCharType="separate"/>
    </w:r>
    <w:r>
      <w:rPr>
        <w:noProof/>
      </w:rPr>
      <w:t>iii</w:t>
    </w:r>
    <w:r>
      <w:rPr>
        <w:noProof/>
      </w:rPr>
      <w:fldChar w:fldCharType="end"/>
    </w:r>
  </w:p>
  <w:p w:rsidR="00CA1AD8" w:rsidRDefault="00CA1AD8"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Footer"/>
      <w:tabs>
        <w:tab w:val="clear" w:pos="4320"/>
      </w:tabs>
      <w:jc w:val="center"/>
    </w:pPr>
    <w:r>
      <w:fldChar w:fldCharType="begin"/>
    </w:r>
    <w:r>
      <w:instrText xml:space="preserve"> PAGE   \* MERGEFORMAT </w:instrText>
    </w:r>
    <w:r>
      <w:fldChar w:fldCharType="separate"/>
    </w:r>
    <w:r w:rsidR="007477AF">
      <w:rPr>
        <w:noProof/>
      </w:rPr>
      <w:t>iii</w:t>
    </w:r>
    <w:r>
      <w:rPr>
        <w:noProof/>
      </w:rPr>
      <w:fldChar w:fldCharType="end"/>
    </w:r>
  </w:p>
  <w:p w:rsidR="00CA1AD8" w:rsidRDefault="00CA1AD8"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EB2" w:rsidRDefault="00103EB2" w:rsidP="00E774EF">
      <w:r>
        <w:separator/>
      </w:r>
    </w:p>
  </w:footnote>
  <w:footnote w:type="continuationSeparator" w:id="0">
    <w:p w:rsidR="00103EB2" w:rsidRDefault="00103EB2"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rPr>
        <w:rFonts w:eastAsia="Times New Roman"/>
        <w:lang w:eastAsia="ja-JP"/>
      </w:rPr>
    </w:pPr>
  </w:p>
  <w:p w:rsidR="00CA1AD8" w:rsidRDefault="00CA1AD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Header"/>
      <w:jc w:val="right"/>
    </w:pPr>
  </w:p>
  <w:p w:rsidR="00CA1AD8" w:rsidRDefault="00CA1AD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tabs>
        <w:tab w:val="clear" w:pos="4320"/>
      </w:tabs>
      <w:ind w:right="28" w:firstLine="0"/>
      <w:jc w:val="center"/>
    </w:pPr>
  </w:p>
  <w:p w:rsidR="00CA1AD8" w:rsidRDefault="00CA1AD8" w:rsidP="002104C4">
    <w:pPr>
      <w:pStyle w:val="Header"/>
      <w:tabs>
        <w:tab w:val="clear" w:pos="4320"/>
      </w:tabs>
      <w:ind w:right="28"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ind w:right="-4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Header"/>
      <w:jc w:val="right"/>
    </w:pPr>
  </w:p>
  <w:p w:rsidR="00CA1AD8" w:rsidRDefault="00CA1AD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tabs>
        <w:tab w:val="clear" w:pos="4320"/>
      </w:tabs>
      <w:ind w:right="28" w:firstLine="0"/>
      <w:jc w:val="center"/>
    </w:pPr>
  </w:p>
  <w:p w:rsidR="00CA1AD8" w:rsidRDefault="00CA1AD8"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ind w:right="-4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Header"/>
      <w:jc w:val="right"/>
    </w:pPr>
  </w:p>
  <w:p w:rsidR="00CA1AD8" w:rsidRDefault="00CA1AD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tabs>
        <w:tab w:val="clear" w:pos="4320"/>
      </w:tabs>
      <w:ind w:right="28" w:firstLine="0"/>
      <w:jc w:val="center"/>
    </w:pPr>
  </w:p>
  <w:p w:rsidR="00CA1AD8" w:rsidRDefault="00CA1AD8"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7477AF">
          <w:rPr>
            <w:noProof/>
          </w:rPr>
          <w:t>4</w:t>
        </w:r>
        <w:r>
          <w:rPr>
            <w:noProof/>
          </w:rPr>
          <w:fldChar w:fldCharType="end"/>
        </w:r>
      </w:sdtContent>
    </w:sdt>
  </w:p>
  <w:p w:rsidR="00CA1AD8" w:rsidRDefault="00CA1AD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7477AF">
          <w:rPr>
            <w:noProof/>
          </w:rPr>
          <w:t>5</w:t>
        </w:r>
        <w:r>
          <w:rPr>
            <w:noProof/>
          </w:rPr>
          <w:fldChar w:fldCharType="end"/>
        </w:r>
      </w:sdtContent>
    </w:sdt>
  </w:p>
  <w:p w:rsidR="00CA1AD8" w:rsidRPr="001372C3" w:rsidRDefault="00CA1AD8" w:rsidP="002104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Header"/>
      <w:jc w:val="right"/>
    </w:pPr>
  </w:p>
  <w:p w:rsidR="00CA1AD8" w:rsidRDefault="00CA1AD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tabs>
        <w:tab w:val="clear" w:pos="4320"/>
      </w:tabs>
      <w:ind w:right="28" w:firstLine="0"/>
      <w:jc w:val="center"/>
    </w:pPr>
  </w:p>
  <w:p w:rsidR="00CA1AD8" w:rsidRDefault="00CA1AD8"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924091"/>
      <w:docPartObj>
        <w:docPartGallery w:val="Page Numbers (Top of Page)"/>
        <w:docPartUnique/>
      </w:docPartObj>
    </w:sdtPr>
    <w:sdtEndPr>
      <w:rPr>
        <w:noProof/>
      </w:rPr>
    </w:sdtEndPr>
    <w:sdtContent>
      <w:p w:rsidR="00CA1AD8" w:rsidRDefault="00CA1AD8">
        <w:pPr>
          <w:pStyle w:val="Header"/>
        </w:pPr>
        <w:r>
          <w:fldChar w:fldCharType="begin"/>
        </w:r>
        <w:r>
          <w:instrText xml:space="preserve"> PAGE   \* MERGEFORMAT </w:instrText>
        </w:r>
        <w:r>
          <w:fldChar w:fldCharType="separate"/>
        </w:r>
        <w:r w:rsidR="007477AF">
          <w:rPr>
            <w:noProof/>
          </w:rPr>
          <w:t>18</w:t>
        </w:r>
        <w:r>
          <w:rPr>
            <w:noProof/>
          </w:rPr>
          <w:fldChar w:fldCharType="end"/>
        </w:r>
      </w:p>
    </w:sdtContent>
  </w:sdt>
  <w:p w:rsidR="00CA1AD8" w:rsidRDefault="00CA1AD8">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441610"/>
      <w:docPartObj>
        <w:docPartGallery w:val="Page Numbers (Top of Page)"/>
        <w:docPartUnique/>
      </w:docPartObj>
    </w:sdtPr>
    <w:sdtEndPr>
      <w:rPr>
        <w:noProof/>
      </w:rPr>
    </w:sdtEndPr>
    <w:sdtContent>
      <w:p w:rsidR="00CA1AD8" w:rsidRDefault="00CA1AD8">
        <w:pPr>
          <w:pStyle w:val="Header"/>
          <w:jc w:val="right"/>
        </w:pPr>
        <w:r>
          <w:fldChar w:fldCharType="begin"/>
        </w:r>
        <w:r>
          <w:instrText xml:space="preserve"> PAGE   \* MERGEFORMAT </w:instrText>
        </w:r>
        <w:r>
          <w:fldChar w:fldCharType="separate"/>
        </w:r>
        <w:r w:rsidR="007477AF">
          <w:rPr>
            <w:noProof/>
          </w:rPr>
          <w:t>17</w:t>
        </w:r>
        <w:r>
          <w:rPr>
            <w:noProof/>
          </w:rPr>
          <w:fldChar w:fldCharType="end"/>
        </w:r>
      </w:p>
    </w:sdtContent>
  </w:sdt>
  <w:p w:rsidR="00CA1AD8" w:rsidRDefault="00CA1AD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028016"/>
      <w:docPartObj>
        <w:docPartGallery w:val="Page Numbers (Top of Page)"/>
        <w:docPartUnique/>
      </w:docPartObj>
    </w:sdtPr>
    <w:sdtEndPr>
      <w:rPr>
        <w:noProof/>
      </w:rPr>
    </w:sdtEndPr>
    <w:sdtContent>
      <w:p w:rsidR="00CA1AD8" w:rsidRDefault="00CA1AD8">
        <w:pPr>
          <w:pStyle w:val="Header"/>
        </w:pPr>
        <w:r>
          <w:fldChar w:fldCharType="begin"/>
        </w:r>
        <w:r>
          <w:instrText xml:space="preserve"> PAGE   \* MERGEFORMAT </w:instrText>
        </w:r>
        <w:r>
          <w:fldChar w:fldCharType="separate"/>
        </w:r>
        <w:r w:rsidR="007477AF">
          <w:rPr>
            <w:noProof/>
          </w:rPr>
          <w:t>6</w:t>
        </w:r>
        <w:r>
          <w:rPr>
            <w:noProof/>
          </w:rPr>
          <w:fldChar w:fldCharType="end"/>
        </w:r>
      </w:p>
    </w:sdtContent>
  </w:sdt>
  <w:p w:rsidR="00CA1AD8" w:rsidRDefault="00CA1AD8" w:rsidP="002104C4">
    <w:pPr>
      <w:pStyle w:val="Header"/>
      <w:tabs>
        <w:tab w:val="clear" w:pos="4320"/>
      </w:tabs>
      <w:ind w:right="28" w:firstLine="0"/>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997554"/>
      <w:docPartObj>
        <w:docPartGallery w:val="Page Numbers (Top of Page)"/>
        <w:docPartUnique/>
      </w:docPartObj>
    </w:sdtPr>
    <w:sdtEndPr>
      <w:rPr>
        <w:noProof/>
      </w:rPr>
    </w:sdtEndPr>
    <w:sdtContent>
      <w:p w:rsidR="00CA1AD8" w:rsidRDefault="00CA1AD8">
        <w:pPr>
          <w:pStyle w:val="Header"/>
          <w:jc w:val="right"/>
        </w:pPr>
        <w:r>
          <w:fldChar w:fldCharType="begin"/>
        </w:r>
        <w:r>
          <w:instrText xml:space="preserve"> PAGE   \* MERGEFORMAT </w:instrText>
        </w:r>
        <w:r>
          <w:fldChar w:fldCharType="separate"/>
        </w:r>
        <w:r w:rsidR="007477AF">
          <w:rPr>
            <w:noProof/>
          </w:rPr>
          <w:t>7</w:t>
        </w:r>
        <w:r>
          <w:rPr>
            <w:noProof/>
          </w:rPr>
          <w:fldChar w:fldCharType="end"/>
        </w:r>
      </w:p>
    </w:sdtContent>
  </w:sdt>
  <w:p w:rsidR="00CA1AD8" w:rsidRDefault="00CA1AD8"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CA1AD8" w:rsidRDefault="00CA1AD8">
        <w:pPr>
          <w:pStyle w:val="Header"/>
        </w:pPr>
        <w:r>
          <w:fldChar w:fldCharType="begin"/>
        </w:r>
        <w:r>
          <w:instrText xml:space="preserve"> PAGE   \* MERGEFORMAT </w:instrText>
        </w:r>
        <w:r>
          <w:fldChar w:fldCharType="separate"/>
        </w:r>
        <w:r w:rsidR="007477AF">
          <w:rPr>
            <w:noProof/>
          </w:rPr>
          <w:t>66</w:t>
        </w:r>
        <w:r>
          <w:rPr>
            <w:noProof/>
          </w:rPr>
          <w:fldChar w:fldCharType="end"/>
        </w:r>
      </w:p>
    </w:sdtContent>
  </w:sdt>
  <w:p w:rsidR="00CA1AD8" w:rsidRDefault="00CA1AD8">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CA1AD8" w:rsidRDefault="00CA1AD8">
        <w:pPr>
          <w:pStyle w:val="Header"/>
          <w:jc w:val="right"/>
        </w:pPr>
        <w:r>
          <w:fldChar w:fldCharType="begin"/>
        </w:r>
        <w:r>
          <w:instrText xml:space="preserve"> PAGE   \* MERGEFORMAT </w:instrText>
        </w:r>
        <w:r>
          <w:fldChar w:fldCharType="separate"/>
        </w:r>
        <w:r w:rsidR="007477AF">
          <w:rPr>
            <w:noProof/>
          </w:rPr>
          <w:t>67</w:t>
        </w:r>
        <w:r>
          <w:rPr>
            <w:noProof/>
          </w:rPr>
          <w:fldChar w:fldCharType="end"/>
        </w:r>
      </w:p>
    </w:sdtContent>
  </w:sdt>
  <w:p w:rsidR="00CA1AD8" w:rsidRDefault="00CA1AD8">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Header"/>
      <w:jc w:val="right"/>
    </w:pPr>
  </w:p>
  <w:p w:rsidR="00CA1AD8" w:rsidRDefault="00CA1A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Header"/>
      <w:jc w:val="right"/>
    </w:pPr>
  </w:p>
  <w:p w:rsidR="00CA1AD8" w:rsidRDefault="00CA1AD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ind w:firstLine="0"/>
      <w:jc w:val="center"/>
    </w:pPr>
  </w:p>
  <w:p w:rsidR="00CA1AD8" w:rsidRDefault="00CA1AD8" w:rsidP="002104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tabs>
        <w:tab w:val="clear" w:pos="4320"/>
      </w:tabs>
      <w:ind w:right="28"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pPr>
      <w:pStyle w:val="Header"/>
      <w:jc w:val="right"/>
    </w:pPr>
  </w:p>
  <w:p w:rsidR="00CA1AD8" w:rsidRDefault="00CA1AD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tabs>
        <w:tab w:val="clear" w:pos="4320"/>
      </w:tabs>
      <w:ind w:right="28" w:firstLine="0"/>
      <w:jc w:val="center"/>
    </w:pPr>
  </w:p>
  <w:p w:rsidR="00CA1AD8" w:rsidRDefault="00CA1AD8" w:rsidP="002104C4">
    <w:pPr>
      <w:pStyle w:val="Header"/>
      <w:tabs>
        <w:tab w:val="clear" w:pos="4320"/>
      </w:tabs>
      <w:ind w:right="28"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AD8" w:rsidRDefault="00CA1AD8" w:rsidP="002104C4">
    <w:pPr>
      <w:pStyle w:val="Header"/>
      <w:ind w:right="-4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hybridMultilevel"/>
    <w:tmpl w:val="37BA39A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1"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4"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5"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7"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B9F0FF5"/>
    <w:multiLevelType w:val="hybridMultilevel"/>
    <w:tmpl w:val="0D8055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5"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42"/>
  </w:num>
  <w:num w:numId="3">
    <w:abstractNumId w:val="20"/>
  </w:num>
  <w:num w:numId="4">
    <w:abstractNumId w:val="44"/>
  </w:num>
  <w:num w:numId="5">
    <w:abstractNumId w:val="38"/>
  </w:num>
  <w:num w:numId="6">
    <w:abstractNumId w:val="26"/>
  </w:num>
  <w:num w:numId="7">
    <w:abstractNumId w:val="32"/>
  </w:num>
  <w:num w:numId="8">
    <w:abstractNumId w:val="16"/>
  </w:num>
  <w:num w:numId="9">
    <w:abstractNumId w:val="35"/>
    <w:lvlOverride w:ilvl="0">
      <w:startOverride w:val="4"/>
    </w:lvlOverride>
    <w:lvlOverride w:ilvl="1">
      <w:startOverride w:val="1"/>
    </w:lvlOverride>
  </w:num>
  <w:num w:numId="10">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9"/>
  </w:num>
  <w:num w:numId="13">
    <w:abstractNumId w:val="8"/>
  </w:num>
  <w:num w:numId="14">
    <w:abstractNumId w:val="33"/>
  </w:num>
  <w:num w:numId="15">
    <w:abstractNumId w:val="37"/>
  </w:num>
  <w:num w:numId="16">
    <w:abstractNumId w:val="40"/>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1"/>
  </w:num>
  <w:num w:numId="22">
    <w:abstractNumId w:val="41"/>
  </w:num>
  <w:num w:numId="23">
    <w:abstractNumId w:val="43"/>
  </w:num>
  <w:num w:numId="24">
    <w:abstractNumId w:val="17"/>
  </w:num>
  <w:num w:numId="25">
    <w:abstractNumId w:val="18"/>
  </w:num>
  <w:num w:numId="26">
    <w:abstractNumId w:val="12"/>
  </w:num>
  <w:num w:numId="27">
    <w:abstractNumId w:val="11"/>
  </w:num>
  <w:num w:numId="28">
    <w:abstractNumId w:val="21"/>
  </w:num>
  <w:num w:numId="29">
    <w:abstractNumId w:val="27"/>
  </w:num>
  <w:num w:numId="30">
    <w:abstractNumId w:val="4"/>
  </w:num>
  <w:num w:numId="31">
    <w:abstractNumId w:val="45"/>
  </w:num>
  <w:num w:numId="32">
    <w:abstractNumId w:val="15"/>
  </w:num>
  <w:num w:numId="33">
    <w:abstractNumId w:val="34"/>
  </w:num>
  <w:num w:numId="34">
    <w:abstractNumId w:val="5"/>
  </w:num>
  <w:num w:numId="35">
    <w:abstractNumId w:val="30"/>
  </w:num>
  <w:num w:numId="36">
    <w:abstractNumId w:val="19"/>
  </w:num>
  <w:num w:numId="37">
    <w:abstractNumId w:val="10"/>
  </w:num>
  <w:num w:numId="38">
    <w:abstractNumId w:val="36"/>
  </w:num>
  <w:num w:numId="39">
    <w:abstractNumId w:val="22"/>
  </w:num>
  <w:num w:numId="40">
    <w:abstractNumId w:val="24"/>
  </w:num>
  <w:num w:numId="41">
    <w:abstractNumId w:val="23"/>
  </w:num>
  <w:num w:numId="42">
    <w:abstractNumId w:val="29"/>
  </w:num>
  <w:num w:numId="43">
    <w:abstractNumId w:val="14"/>
  </w:num>
  <w:num w:numId="44">
    <w:abstractNumId w:val="13"/>
  </w:num>
  <w:num w:numId="4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FAF"/>
    <w:rsid w:val="000722A1"/>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84"/>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28C"/>
    <w:rsid w:val="00521EE2"/>
    <w:rsid w:val="00521F7A"/>
    <w:rsid w:val="00522D0D"/>
    <w:rsid w:val="005239F7"/>
    <w:rsid w:val="00523E2F"/>
    <w:rsid w:val="00523F06"/>
    <w:rsid w:val="00524490"/>
    <w:rsid w:val="00524BAF"/>
    <w:rsid w:val="00524CCE"/>
    <w:rsid w:val="00524E04"/>
    <w:rsid w:val="00525212"/>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CA0"/>
    <w:rsid w:val="0058033B"/>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5B75"/>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B0D"/>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220B"/>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061"/>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59C"/>
    <w:rsid w:val="00CB5926"/>
    <w:rsid w:val="00CB5CC7"/>
    <w:rsid w:val="00CB5E2C"/>
    <w:rsid w:val="00CB683E"/>
    <w:rsid w:val="00CB6943"/>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7226"/>
    <w:rsid w:val="00D4786A"/>
    <w:rsid w:val="00D47AB8"/>
    <w:rsid w:val="00D47DD2"/>
    <w:rsid w:val="00D47EF6"/>
    <w:rsid w:val="00D505B7"/>
    <w:rsid w:val="00D50704"/>
    <w:rsid w:val="00D509CC"/>
    <w:rsid w:val="00D5140D"/>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B70"/>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0EB"/>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875"/>
    <w:rsid w:val="00E57ADD"/>
    <w:rsid w:val="00E57F78"/>
    <w:rsid w:val="00E57FB1"/>
    <w:rsid w:val="00E60079"/>
    <w:rsid w:val="00E60773"/>
    <w:rsid w:val="00E607B0"/>
    <w:rsid w:val="00E60890"/>
    <w:rsid w:val="00E60E59"/>
    <w:rsid w:val="00E62181"/>
    <w:rsid w:val="00E624B3"/>
    <w:rsid w:val="00E625CC"/>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FA4"/>
    <w:rsid w:val="00EC17D2"/>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1D0"/>
    <w:rsid w:val="00FD439B"/>
    <w:rsid w:val="00FD4701"/>
    <w:rsid w:val="00FD4762"/>
    <w:rsid w:val="00FD521F"/>
    <w:rsid w:val="00FD56BE"/>
    <w:rsid w:val="00FD5A34"/>
    <w:rsid w:val="00FD5D6E"/>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04A39C6"/>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image" Target="media/image8.png"/><Relationship Id="rId68" Type="http://schemas.openxmlformats.org/officeDocument/2006/relationships/header" Target="header26.xml"/><Relationship Id="rId84" Type="http://schemas.openxmlformats.org/officeDocument/2006/relationships/chart" Target="charts/chart1.xml"/><Relationship Id="rId89" Type="http://schemas.openxmlformats.org/officeDocument/2006/relationships/image" Target="media/image28.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header" Target="header23.xml"/><Relationship Id="rId58" Type="http://schemas.openxmlformats.org/officeDocument/2006/relationships/header" Target="header24.xml"/><Relationship Id="rId74" Type="http://schemas.openxmlformats.org/officeDocument/2006/relationships/image" Target="media/image15.png"/><Relationship Id="rId79"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chart" Target="charts/chart3.xm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footer" Target="footer18.xml"/><Relationship Id="rId48" Type="http://schemas.openxmlformats.org/officeDocument/2006/relationships/header" Target="header20.xml"/><Relationship Id="rId64" Type="http://schemas.openxmlformats.org/officeDocument/2006/relationships/image" Target="media/image9.png"/><Relationship Id="rId69" Type="http://schemas.openxmlformats.org/officeDocument/2006/relationships/footer" Target="footer25.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chart" Target="charts/chart2.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footer" Target="footer24.xml"/><Relationship Id="rId67" Type="http://schemas.openxmlformats.org/officeDocument/2006/relationships/header" Target="header25.xml"/><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footer" Target="footer23.xml"/><Relationship Id="rId62" Type="http://schemas.openxmlformats.org/officeDocument/2006/relationships/image" Target="media/image7.png"/><Relationship Id="rId70" Type="http://schemas.openxmlformats.org/officeDocument/2006/relationships/header" Target="header27.xm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7.png"/><Relationship Id="rId9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1.xml"/><Relationship Id="rId57" Type="http://schemas.openxmlformats.org/officeDocument/2006/relationships/image" Target="media/image4.PNG"/><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footer" Target="footer22.xm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header" Target="header21.xml"/><Relationship Id="rId55" Type="http://schemas.openxmlformats.org/officeDocument/2006/relationships/image" Target="media/image2.jpg"/><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11.png"/><Relationship Id="rId87" Type="http://schemas.openxmlformats.org/officeDocument/2006/relationships/image" Target="media/image26.png"/><Relationship Id="rId61" Type="http://schemas.openxmlformats.org/officeDocument/2006/relationships/image" Target="media/image6.png"/><Relationship Id="rId82" Type="http://schemas.openxmlformats.org/officeDocument/2006/relationships/image" Target="media/image23.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footer" Target="footer14.xml"/><Relationship Id="rId56" Type="http://schemas.openxmlformats.org/officeDocument/2006/relationships/image" Target="media/image3.PNG"/><Relationship Id="rId77"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28.864999999999998</c:v>
                </c:pt>
                <c:pt idx="1">
                  <c:v>30.719000000000001</c:v>
                </c:pt>
                <c:pt idx="2">
                  <c:v>31.818999999999999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C8FC074C-992D-4417-B1F8-130B64D61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4321</TotalTime>
  <Pages>113</Pages>
  <Words>16631</Words>
  <Characters>94797</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123</cp:revision>
  <cp:lastPrinted>2016-06-30T04:00:00Z</cp:lastPrinted>
  <dcterms:created xsi:type="dcterms:W3CDTF">2016-06-29T00:36:00Z</dcterms:created>
  <dcterms:modified xsi:type="dcterms:W3CDTF">2016-07-15T05:44:00Z</dcterms:modified>
</cp:coreProperties>
</file>