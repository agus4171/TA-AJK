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8E3" w:rsidRPr="003B19CA" w:rsidRDefault="006938E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6938E3" w:rsidRPr="0064297E" w:rsidRDefault="006938E3" w:rsidP="000D256C">
                            <w:pPr>
                              <w:rPr>
                                <w:rFonts w:ascii="Trebuchet MS" w:hAnsi="Trebuchet MS"/>
                                <w:b/>
                                <w:color w:val="FFFFFF"/>
                                <w:sz w:val="20"/>
                                <w:szCs w:val="20"/>
                              </w:rPr>
                            </w:pPr>
                          </w:p>
                          <w:p w:rsidR="006938E3" w:rsidRPr="0090047A" w:rsidRDefault="006938E3"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6938E3" w:rsidRPr="00B0729D" w:rsidRDefault="006938E3" w:rsidP="00D453C2">
                            <w:pPr>
                              <w:contextualSpacing/>
                              <w:rPr>
                                <w:rFonts w:ascii="Trebuchet MS" w:hAnsi="Trebuchet MS"/>
                                <w:b/>
                                <w:color w:val="FFFFFF"/>
                                <w:sz w:val="32"/>
                                <w:szCs w:val="28"/>
                              </w:rPr>
                            </w:pPr>
                          </w:p>
                          <w:p w:rsidR="006938E3" w:rsidRPr="0020126B" w:rsidRDefault="006938E3" w:rsidP="00D453C2">
                            <w:pPr>
                              <w:rPr>
                                <w:rFonts w:ascii="Trebuchet MS" w:hAnsi="Trebuchet MS"/>
                                <w:b/>
                                <w:color w:val="FFFFFF"/>
                                <w:sz w:val="20"/>
                                <w:szCs w:val="20"/>
                              </w:rPr>
                            </w:pPr>
                            <w:r>
                              <w:rPr>
                                <w:rFonts w:ascii="Trebuchet MS" w:hAnsi="Trebuchet MS"/>
                                <w:b/>
                                <w:color w:val="FFFFFF"/>
                                <w:sz w:val="20"/>
                                <w:szCs w:val="20"/>
                              </w:rPr>
                              <w:t>I MADE AGUS ADI WIRAWAN</w:t>
                            </w:r>
                          </w:p>
                          <w:p w:rsidR="006938E3" w:rsidRDefault="006938E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6938E3" w:rsidRPr="000545FF" w:rsidRDefault="006938E3" w:rsidP="00D453C2">
                            <w:pPr>
                              <w:contextualSpacing/>
                              <w:rPr>
                                <w:rFonts w:ascii="Trebuchet MS" w:hAnsi="Trebuchet MS"/>
                                <w:b/>
                                <w:color w:val="FFFFFF"/>
                                <w:sz w:val="20"/>
                                <w:szCs w:val="20"/>
                              </w:rPr>
                            </w:pPr>
                          </w:p>
                          <w:p w:rsidR="006938E3" w:rsidRPr="000545FF" w:rsidRDefault="006938E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6938E3" w:rsidRPr="00255CE5" w:rsidRDefault="006938E3"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6938E3" w:rsidRPr="000545FF" w:rsidRDefault="006938E3" w:rsidP="00D453C2">
                            <w:pPr>
                              <w:contextualSpacing/>
                              <w:rPr>
                                <w:rFonts w:ascii="Trebuchet MS" w:hAnsi="Trebuchet MS"/>
                                <w:b/>
                                <w:color w:val="FFFFFF"/>
                                <w:sz w:val="20"/>
                                <w:szCs w:val="20"/>
                              </w:rPr>
                            </w:pPr>
                          </w:p>
                          <w:p w:rsidR="006938E3" w:rsidRPr="000545FF" w:rsidRDefault="006938E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6938E3" w:rsidRPr="00255CE5" w:rsidRDefault="006938E3"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6938E3" w:rsidRPr="000545FF" w:rsidRDefault="006938E3" w:rsidP="00D453C2">
                            <w:pPr>
                              <w:contextualSpacing/>
                              <w:rPr>
                                <w:rFonts w:ascii="Trebuchet MS" w:hAnsi="Trebuchet MS"/>
                                <w:b/>
                                <w:color w:val="FFFFFF"/>
                                <w:sz w:val="20"/>
                                <w:szCs w:val="20"/>
                                <w:lang w:val="sv-SE"/>
                              </w:rPr>
                            </w:pP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938E3" w:rsidRPr="00572FA3" w:rsidRDefault="006938E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938E3" w:rsidRPr="00C824D2" w:rsidRDefault="006938E3"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6938E3" w:rsidRPr="003B19CA" w:rsidRDefault="006938E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6938E3" w:rsidRPr="0064297E" w:rsidRDefault="006938E3" w:rsidP="000D256C">
                      <w:pPr>
                        <w:rPr>
                          <w:rFonts w:ascii="Trebuchet MS" w:hAnsi="Trebuchet MS"/>
                          <w:b/>
                          <w:color w:val="FFFFFF"/>
                          <w:sz w:val="20"/>
                          <w:szCs w:val="20"/>
                        </w:rPr>
                      </w:pPr>
                    </w:p>
                    <w:p w:rsidR="006938E3" w:rsidRPr="0090047A" w:rsidRDefault="006938E3"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6938E3" w:rsidRPr="00B0729D" w:rsidRDefault="006938E3" w:rsidP="00D453C2">
                      <w:pPr>
                        <w:contextualSpacing/>
                        <w:rPr>
                          <w:rFonts w:ascii="Trebuchet MS" w:hAnsi="Trebuchet MS"/>
                          <w:b/>
                          <w:color w:val="FFFFFF"/>
                          <w:sz w:val="32"/>
                          <w:szCs w:val="28"/>
                        </w:rPr>
                      </w:pPr>
                    </w:p>
                    <w:p w:rsidR="006938E3" w:rsidRPr="0020126B" w:rsidRDefault="006938E3" w:rsidP="00D453C2">
                      <w:pPr>
                        <w:rPr>
                          <w:rFonts w:ascii="Trebuchet MS" w:hAnsi="Trebuchet MS"/>
                          <w:b/>
                          <w:color w:val="FFFFFF"/>
                          <w:sz w:val="20"/>
                          <w:szCs w:val="20"/>
                        </w:rPr>
                      </w:pPr>
                      <w:r>
                        <w:rPr>
                          <w:rFonts w:ascii="Trebuchet MS" w:hAnsi="Trebuchet MS"/>
                          <w:b/>
                          <w:color w:val="FFFFFF"/>
                          <w:sz w:val="20"/>
                          <w:szCs w:val="20"/>
                        </w:rPr>
                        <w:t>I MADE AGUS ADI WIRAWAN</w:t>
                      </w:r>
                    </w:p>
                    <w:p w:rsidR="006938E3" w:rsidRDefault="006938E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6938E3" w:rsidRPr="000545FF" w:rsidRDefault="006938E3" w:rsidP="00D453C2">
                      <w:pPr>
                        <w:contextualSpacing/>
                        <w:rPr>
                          <w:rFonts w:ascii="Trebuchet MS" w:hAnsi="Trebuchet MS"/>
                          <w:b/>
                          <w:color w:val="FFFFFF"/>
                          <w:sz w:val="20"/>
                          <w:szCs w:val="20"/>
                        </w:rPr>
                      </w:pPr>
                    </w:p>
                    <w:p w:rsidR="006938E3" w:rsidRPr="000545FF" w:rsidRDefault="006938E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6938E3" w:rsidRPr="00255CE5" w:rsidRDefault="006938E3"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6938E3" w:rsidRPr="000545FF" w:rsidRDefault="006938E3" w:rsidP="00D453C2">
                      <w:pPr>
                        <w:contextualSpacing/>
                        <w:rPr>
                          <w:rFonts w:ascii="Trebuchet MS" w:hAnsi="Trebuchet MS"/>
                          <w:b/>
                          <w:color w:val="FFFFFF"/>
                          <w:sz w:val="20"/>
                          <w:szCs w:val="20"/>
                        </w:rPr>
                      </w:pPr>
                    </w:p>
                    <w:p w:rsidR="006938E3" w:rsidRPr="000545FF" w:rsidRDefault="006938E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6938E3" w:rsidRPr="00255CE5" w:rsidRDefault="006938E3"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6938E3" w:rsidRPr="000545FF" w:rsidRDefault="006938E3" w:rsidP="00D453C2">
                      <w:pPr>
                        <w:contextualSpacing/>
                        <w:rPr>
                          <w:rFonts w:ascii="Trebuchet MS" w:hAnsi="Trebuchet MS"/>
                          <w:b/>
                          <w:color w:val="FFFFFF"/>
                          <w:sz w:val="20"/>
                          <w:szCs w:val="20"/>
                          <w:lang w:val="sv-SE"/>
                        </w:rPr>
                      </w:pP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938E3" w:rsidRPr="00572FA3" w:rsidRDefault="006938E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938E3" w:rsidRPr="00C824D2" w:rsidRDefault="006938E3"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8E3" w:rsidRPr="00652FC5" w:rsidRDefault="006938E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6938E3" w:rsidRPr="00652FC5" w:rsidRDefault="006938E3" w:rsidP="00652FC5">
                            <w:pPr>
                              <w:rPr>
                                <w:rFonts w:ascii="Trebuchet MS" w:hAnsi="Trebuchet MS"/>
                                <w:b/>
                                <w:sz w:val="20"/>
                                <w:szCs w:val="20"/>
                              </w:rPr>
                            </w:pPr>
                          </w:p>
                          <w:p w:rsidR="006938E3" w:rsidRPr="0090047A" w:rsidRDefault="006938E3"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6938E3" w:rsidRPr="00652FC5" w:rsidRDefault="006938E3" w:rsidP="00652FC5">
                            <w:pPr>
                              <w:contextualSpacing/>
                              <w:rPr>
                                <w:rFonts w:ascii="Trebuchet MS" w:hAnsi="Trebuchet MS"/>
                                <w:b/>
                                <w:sz w:val="32"/>
                                <w:szCs w:val="28"/>
                              </w:rPr>
                            </w:pPr>
                          </w:p>
                          <w:p w:rsidR="006938E3" w:rsidRPr="00652FC5" w:rsidRDefault="006938E3" w:rsidP="00652FC5">
                            <w:pPr>
                              <w:rPr>
                                <w:rFonts w:ascii="Trebuchet MS" w:hAnsi="Trebuchet MS"/>
                                <w:b/>
                                <w:sz w:val="20"/>
                                <w:szCs w:val="20"/>
                              </w:rPr>
                            </w:pPr>
                            <w:r>
                              <w:rPr>
                                <w:rFonts w:ascii="Trebuchet MS" w:hAnsi="Trebuchet MS"/>
                                <w:b/>
                                <w:sz w:val="20"/>
                                <w:szCs w:val="20"/>
                              </w:rPr>
                              <w:t>I MADE AGUS ADI WIRAWAN</w:t>
                            </w:r>
                          </w:p>
                          <w:p w:rsidR="006938E3" w:rsidRPr="00652FC5" w:rsidRDefault="006938E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6938E3" w:rsidRPr="00652FC5" w:rsidRDefault="006938E3" w:rsidP="00652FC5">
                            <w:pPr>
                              <w:contextualSpacing/>
                              <w:rPr>
                                <w:rFonts w:ascii="Trebuchet MS" w:hAnsi="Trebuchet MS"/>
                                <w:b/>
                                <w:sz w:val="20"/>
                                <w:szCs w:val="20"/>
                              </w:rPr>
                            </w:pP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Dosen Pembimbing I</w:t>
                            </w:r>
                          </w:p>
                          <w:p w:rsidR="006938E3" w:rsidRPr="00652FC5" w:rsidRDefault="006938E3"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6938E3" w:rsidRPr="00652FC5" w:rsidRDefault="006938E3" w:rsidP="00652FC5">
                            <w:pPr>
                              <w:contextualSpacing/>
                              <w:rPr>
                                <w:rFonts w:ascii="Trebuchet MS" w:hAnsi="Trebuchet MS"/>
                                <w:b/>
                                <w:sz w:val="20"/>
                                <w:szCs w:val="20"/>
                              </w:rPr>
                            </w:pP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Dosen Pembimbing II</w:t>
                            </w: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938E3" w:rsidRPr="00652FC5" w:rsidRDefault="006938E3" w:rsidP="00652FC5">
                            <w:pPr>
                              <w:contextualSpacing/>
                              <w:rPr>
                                <w:rFonts w:ascii="Trebuchet MS" w:hAnsi="Trebuchet MS"/>
                                <w:b/>
                                <w:sz w:val="20"/>
                                <w:szCs w:val="20"/>
                                <w:lang w:val="sv-SE"/>
                              </w:rPr>
                            </w:pP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6938E3" w:rsidRPr="00652FC5" w:rsidRDefault="006938E3" w:rsidP="00652FC5">
                            <w:pPr>
                              <w:contextualSpacing/>
                              <w:rPr>
                                <w:rFonts w:ascii="Trebuchet MS" w:hAnsi="Trebuchet MS"/>
                                <w:b/>
                                <w:sz w:val="20"/>
                                <w:szCs w:val="20"/>
                              </w:rPr>
                            </w:pPr>
                            <w:r>
                              <w:rPr>
                                <w:rFonts w:ascii="Trebuchet MS" w:hAnsi="Trebuchet MS"/>
                                <w:b/>
                                <w:sz w:val="20"/>
                                <w:szCs w:val="20"/>
                              </w:rPr>
                              <w:t>Surabaya 2016</w:t>
                            </w:r>
                          </w:p>
                          <w:p w:rsidR="006938E3" w:rsidRPr="00652FC5" w:rsidRDefault="006938E3" w:rsidP="00652FC5">
                            <w:pPr>
                              <w:ind w:left="-567"/>
                              <w:rPr>
                                <w:rFonts w:ascii="Trebuchet MS" w:hAnsi="Trebuchet MS"/>
                                <w:sz w:val="20"/>
                              </w:rPr>
                            </w:pPr>
                          </w:p>
                          <w:p w:rsidR="006938E3" w:rsidRPr="00652FC5" w:rsidRDefault="006938E3"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6938E3" w:rsidRPr="00652FC5" w:rsidRDefault="006938E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6938E3" w:rsidRPr="00652FC5" w:rsidRDefault="006938E3" w:rsidP="00652FC5">
                      <w:pPr>
                        <w:rPr>
                          <w:rFonts w:ascii="Trebuchet MS" w:hAnsi="Trebuchet MS"/>
                          <w:b/>
                          <w:sz w:val="20"/>
                          <w:szCs w:val="20"/>
                        </w:rPr>
                      </w:pPr>
                    </w:p>
                    <w:p w:rsidR="006938E3" w:rsidRPr="0090047A" w:rsidRDefault="006938E3"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6938E3" w:rsidRPr="00652FC5" w:rsidRDefault="006938E3" w:rsidP="00652FC5">
                      <w:pPr>
                        <w:contextualSpacing/>
                        <w:rPr>
                          <w:rFonts w:ascii="Trebuchet MS" w:hAnsi="Trebuchet MS"/>
                          <w:b/>
                          <w:sz w:val="32"/>
                          <w:szCs w:val="28"/>
                        </w:rPr>
                      </w:pPr>
                    </w:p>
                    <w:p w:rsidR="006938E3" w:rsidRPr="00652FC5" w:rsidRDefault="006938E3" w:rsidP="00652FC5">
                      <w:pPr>
                        <w:rPr>
                          <w:rFonts w:ascii="Trebuchet MS" w:hAnsi="Trebuchet MS"/>
                          <w:b/>
                          <w:sz w:val="20"/>
                          <w:szCs w:val="20"/>
                        </w:rPr>
                      </w:pPr>
                      <w:r>
                        <w:rPr>
                          <w:rFonts w:ascii="Trebuchet MS" w:hAnsi="Trebuchet MS"/>
                          <w:b/>
                          <w:sz w:val="20"/>
                          <w:szCs w:val="20"/>
                        </w:rPr>
                        <w:t>I MADE AGUS ADI WIRAWAN</w:t>
                      </w:r>
                    </w:p>
                    <w:p w:rsidR="006938E3" w:rsidRPr="00652FC5" w:rsidRDefault="006938E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6938E3" w:rsidRPr="00652FC5" w:rsidRDefault="006938E3" w:rsidP="00652FC5">
                      <w:pPr>
                        <w:contextualSpacing/>
                        <w:rPr>
                          <w:rFonts w:ascii="Trebuchet MS" w:hAnsi="Trebuchet MS"/>
                          <w:b/>
                          <w:sz w:val="20"/>
                          <w:szCs w:val="20"/>
                        </w:rPr>
                      </w:pP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Dosen Pembimbing I</w:t>
                      </w:r>
                    </w:p>
                    <w:p w:rsidR="006938E3" w:rsidRPr="00652FC5" w:rsidRDefault="006938E3"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6938E3" w:rsidRPr="00652FC5" w:rsidRDefault="006938E3" w:rsidP="00652FC5">
                      <w:pPr>
                        <w:contextualSpacing/>
                        <w:rPr>
                          <w:rFonts w:ascii="Trebuchet MS" w:hAnsi="Trebuchet MS"/>
                          <w:b/>
                          <w:sz w:val="20"/>
                          <w:szCs w:val="20"/>
                        </w:rPr>
                      </w:pP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Dosen Pembimbing II</w:t>
                      </w: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938E3" w:rsidRPr="00652FC5" w:rsidRDefault="006938E3" w:rsidP="00652FC5">
                      <w:pPr>
                        <w:contextualSpacing/>
                        <w:rPr>
                          <w:rFonts w:ascii="Trebuchet MS" w:hAnsi="Trebuchet MS"/>
                          <w:b/>
                          <w:sz w:val="20"/>
                          <w:szCs w:val="20"/>
                          <w:lang w:val="sv-SE"/>
                        </w:rPr>
                      </w:pP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6938E3" w:rsidRPr="00652FC5" w:rsidRDefault="006938E3" w:rsidP="00652FC5">
                      <w:pPr>
                        <w:contextualSpacing/>
                        <w:rPr>
                          <w:rFonts w:ascii="Trebuchet MS" w:hAnsi="Trebuchet MS"/>
                          <w:b/>
                          <w:sz w:val="20"/>
                          <w:szCs w:val="20"/>
                        </w:rPr>
                      </w:pPr>
                      <w:r>
                        <w:rPr>
                          <w:rFonts w:ascii="Trebuchet MS" w:hAnsi="Trebuchet MS"/>
                          <w:b/>
                          <w:sz w:val="20"/>
                          <w:szCs w:val="20"/>
                        </w:rPr>
                        <w:t>Surabaya 2016</w:t>
                      </w:r>
                    </w:p>
                    <w:p w:rsidR="006938E3" w:rsidRPr="00652FC5" w:rsidRDefault="006938E3" w:rsidP="00652FC5">
                      <w:pPr>
                        <w:ind w:left="-567"/>
                        <w:rPr>
                          <w:rFonts w:ascii="Trebuchet MS" w:hAnsi="Trebuchet MS"/>
                          <w:sz w:val="20"/>
                        </w:rPr>
                      </w:pPr>
                    </w:p>
                    <w:p w:rsidR="006938E3" w:rsidRPr="00652FC5" w:rsidRDefault="006938E3"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8E3" w:rsidRPr="003B19CA" w:rsidRDefault="006938E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6938E3" w:rsidRPr="00291B21" w:rsidRDefault="006938E3" w:rsidP="008A394D">
                            <w:pPr>
                              <w:rPr>
                                <w:rFonts w:ascii="Trebuchet MS" w:hAnsi="Trebuchet MS"/>
                                <w:b/>
                                <w:sz w:val="20"/>
                                <w:szCs w:val="20"/>
                              </w:rPr>
                            </w:pPr>
                          </w:p>
                          <w:p w:rsidR="006938E3" w:rsidRPr="00291B21" w:rsidRDefault="006938E3" w:rsidP="008A394D">
                            <w:pPr>
                              <w:rPr>
                                <w:rFonts w:ascii="Trebuchet MS" w:hAnsi="Trebuchet MS"/>
                                <w:b/>
                                <w:sz w:val="20"/>
                                <w:szCs w:val="20"/>
                              </w:rPr>
                            </w:pPr>
                          </w:p>
                          <w:p w:rsidR="006938E3" w:rsidRPr="0090047A" w:rsidRDefault="006938E3"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6938E3" w:rsidRPr="00291B21" w:rsidRDefault="006938E3" w:rsidP="00D453C2">
                            <w:pPr>
                              <w:contextualSpacing/>
                              <w:rPr>
                                <w:rFonts w:ascii="Trebuchet MS" w:hAnsi="Trebuchet MS"/>
                                <w:b/>
                                <w:sz w:val="26"/>
                                <w:szCs w:val="26"/>
                              </w:rPr>
                            </w:pPr>
                          </w:p>
                          <w:p w:rsidR="006938E3" w:rsidRPr="0090047A" w:rsidRDefault="006938E3" w:rsidP="00291B21">
                            <w:pPr>
                              <w:rPr>
                                <w:rFonts w:ascii="Trebuchet MS" w:hAnsi="Trebuchet MS"/>
                                <w:b/>
                                <w:sz w:val="20"/>
                                <w:szCs w:val="20"/>
                              </w:rPr>
                            </w:pPr>
                            <w:r>
                              <w:rPr>
                                <w:rFonts w:ascii="Trebuchet MS" w:hAnsi="Trebuchet MS"/>
                                <w:b/>
                                <w:sz w:val="20"/>
                                <w:szCs w:val="20"/>
                              </w:rPr>
                              <w:t>I MADE AGUS ADI WIRAWAN</w:t>
                            </w:r>
                          </w:p>
                          <w:p w:rsidR="006938E3" w:rsidRPr="00291B21" w:rsidRDefault="006938E3" w:rsidP="00291B21">
                            <w:pPr>
                              <w:rPr>
                                <w:i/>
                              </w:rPr>
                            </w:pPr>
                            <w:r>
                              <w:rPr>
                                <w:rFonts w:ascii="Trebuchet MS" w:hAnsi="Trebuchet MS"/>
                                <w:b/>
                                <w:sz w:val="20"/>
                                <w:szCs w:val="20"/>
                              </w:rPr>
                              <w:t>NRP 5112 100 036</w:t>
                            </w:r>
                          </w:p>
                          <w:p w:rsidR="006938E3" w:rsidRPr="00291B21" w:rsidRDefault="006938E3" w:rsidP="00291B21">
                            <w:pPr>
                              <w:contextualSpacing/>
                              <w:rPr>
                                <w:rFonts w:ascii="Trebuchet MS" w:hAnsi="Trebuchet MS"/>
                                <w:b/>
                                <w:sz w:val="20"/>
                                <w:szCs w:val="20"/>
                              </w:rPr>
                            </w:pPr>
                          </w:p>
                          <w:p w:rsidR="006938E3" w:rsidRPr="00291B21" w:rsidRDefault="006938E3" w:rsidP="00291B21">
                            <w:pPr>
                              <w:contextualSpacing/>
                              <w:rPr>
                                <w:rFonts w:ascii="Trebuchet MS" w:hAnsi="Trebuchet MS"/>
                                <w:b/>
                                <w:sz w:val="20"/>
                                <w:szCs w:val="20"/>
                              </w:rPr>
                            </w:pPr>
                            <w:r w:rsidRPr="00291B21">
                              <w:rPr>
                                <w:rFonts w:ascii="Trebuchet MS" w:hAnsi="Trebuchet MS"/>
                                <w:b/>
                                <w:sz w:val="20"/>
                                <w:szCs w:val="20"/>
                              </w:rPr>
                              <w:t>Supervisor I</w:t>
                            </w:r>
                          </w:p>
                          <w:p w:rsidR="006938E3" w:rsidRPr="00255CE5" w:rsidRDefault="006938E3"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6938E3" w:rsidRPr="00291B21" w:rsidRDefault="006938E3" w:rsidP="00291B21">
                            <w:pPr>
                              <w:contextualSpacing/>
                              <w:rPr>
                                <w:rFonts w:ascii="Trebuchet MS" w:hAnsi="Trebuchet MS"/>
                                <w:b/>
                                <w:sz w:val="20"/>
                                <w:szCs w:val="20"/>
                              </w:rPr>
                            </w:pPr>
                          </w:p>
                          <w:p w:rsidR="006938E3" w:rsidRPr="00291B21" w:rsidRDefault="006938E3" w:rsidP="00291B21">
                            <w:pPr>
                              <w:contextualSpacing/>
                              <w:rPr>
                                <w:rFonts w:ascii="Trebuchet MS" w:hAnsi="Trebuchet MS"/>
                                <w:b/>
                                <w:sz w:val="20"/>
                                <w:szCs w:val="20"/>
                              </w:rPr>
                            </w:pPr>
                            <w:r w:rsidRPr="00291B21">
                              <w:rPr>
                                <w:rFonts w:ascii="Trebuchet MS" w:hAnsi="Trebuchet MS"/>
                                <w:b/>
                                <w:sz w:val="20"/>
                                <w:szCs w:val="20"/>
                              </w:rPr>
                              <w:t>Supervisor II</w:t>
                            </w: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938E3" w:rsidRPr="00291B21" w:rsidRDefault="006938E3" w:rsidP="00291B21">
                            <w:pPr>
                              <w:contextualSpacing/>
                              <w:rPr>
                                <w:rFonts w:ascii="Trebuchet MS" w:hAnsi="Trebuchet MS"/>
                                <w:b/>
                                <w:sz w:val="20"/>
                                <w:szCs w:val="20"/>
                                <w:lang w:val="sv-SE"/>
                              </w:rPr>
                            </w:pPr>
                          </w:p>
                          <w:p w:rsidR="006938E3" w:rsidRPr="00291B21" w:rsidRDefault="006938E3" w:rsidP="00D453C2">
                            <w:pPr>
                              <w:rPr>
                                <w:rFonts w:ascii="Trebuchet MS" w:hAnsi="Trebuchet MS"/>
                                <w:b/>
                                <w:sz w:val="20"/>
                                <w:szCs w:val="20"/>
                              </w:rPr>
                            </w:pPr>
                            <w:r w:rsidRPr="00291B21">
                              <w:rPr>
                                <w:rFonts w:ascii="Trebuchet MS" w:hAnsi="Trebuchet MS"/>
                                <w:b/>
                                <w:sz w:val="20"/>
                                <w:szCs w:val="20"/>
                              </w:rPr>
                              <w:t>DEPARTMENT OF INFORMATICS</w:t>
                            </w:r>
                          </w:p>
                          <w:p w:rsidR="006938E3" w:rsidRPr="00291B21" w:rsidRDefault="006938E3" w:rsidP="00D453C2">
                            <w:pPr>
                              <w:rPr>
                                <w:rFonts w:ascii="Trebuchet MS" w:hAnsi="Trebuchet MS"/>
                                <w:b/>
                                <w:sz w:val="20"/>
                                <w:szCs w:val="20"/>
                              </w:rPr>
                            </w:pPr>
                            <w:r w:rsidRPr="00291B21">
                              <w:rPr>
                                <w:rFonts w:ascii="Trebuchet MS" w:hAnsi="Trebuchet MS"/>
                                <w:b/>
                                <w:sz w:val="20"/>
                                <w:szCs w:val="20"/>
                              </w:rPr>
                              <w:t>FACULTY OF INFORMATION TECHNOLOGY</w:t>
                            </w:r>
                          </w:p>
                          <w:p w:rsidR="006938E3" w:rsidRPr="00291B21" w:rsidRDefault="006938E3" w:rsidP="00D453C2">
                            <w:pPr>
                              <w:rPr>
                                <w:rFonts w:ascii="Trebuchet MS" w:hAnsi="Trebuchet MS"/>
                                <w:b/>
                                <w:sz w:val="20"/>
                                <w:szCs w:val="20"/>
                              </w:rPr>
                            </w:pPr>
                            <w:r w:rsidRPr="00291B21">
                              <w:rPr>
                                <w:rFonts w:ascii="Trebuchet MS" w:hAnsi="Trebuchet MS"/>
                                <w:b/>
                                <w:sz w:val="20"/>
                                <w:szCs w:val="20"/>
                              </w:rPr>
                              <w:t>INSTITUT TEKNOLOGI SEPULUH NOPEMBER</w:t>
                            </w:r>
                          </w:p>
                          <w:p w:rsidR="006938E3" w:rsidRPr="00291B21" w:rsidRDefault="006938E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6938E3" w:rsidRPr="00E10B39" w:rsidRDefault="006938E3" w:rsidP="008A394D">
                            <w:pPr>
                              <w:rPr>
                                <w:rFonts w:ascii="Trebuchet MS" w:hAnsi="Trebuchet MS"/>
                                <w:color w:val="000000" w:themeColor="text1"/>
                                <w:sz w:val="20"/>
                              </w:rPr>
                            </w:pPr>
                          </w:p>
                          <w:p w:rsidR="006938E3" w:rsidRPr="00E10B39" w:rsidRDefault="006938E3"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6938E3" w:rsidRPr="003B19CA" w:rsidRDefault="006938E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6938E3" w:rsidRPr="00291B21" w:rsidRDefault="006938E3" w:rsidP="008A394D">
                      <w:pPr>
                        <w:rPr>
                          <w:rFonts w:ascii="Trebuchet MS" w:hAnsi="Trebuchet MS"/>
                          <w:b/>
                          <w:sz w:val="20"/>
                          <w:szCs w:val="20"/>
                        </w:rPr>
                      </w:pPr>
                    </w:p>
                    <w:p w:rsidR="006938E3" w:rsidRPr="00291B21" w:rsidRDefault="006938E3" w:rsidP="008A394D">
                      <w:pPr>
                        <w:rPr>
                          <w:rFonts w:ascii="Trebuchet MS" w:hAnsi="Trebuchet MS"/>
                          <w:b/>
                          <w:sz w:val="20"/>
                          <w:szCs w:val="20"/>
                        </w:rPr>
                      </w:pPr>
                    </w:p>
                    <w:p w:rsidR="006938E3" w:rsidRPr="0090047A" w:rsidRDefault="006938E3"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6938E3" w:rsidRPr="00291B21" w:rsidRDefault="006938E3" w:rsidP="00D453C2">
                      <w:pPr>
                        <w:contextualSpacing/>
                        <w:rPr>
                          <w:rFonts w:ascii="Trebuchet MS" w:hAnsi="Trebuchet MS"/>
                          <w:b/>
                          <w:sz w:val="26"/>
                          <w:szCs w:val="26"/>
                        </w:rPr>
                      </w:pPr>
                    </w:p>
                    <w:p w:rsidR="006938E3" w:rsidRPr="0090047A" w:rsidRDefault="006938E3" w:rsidP="00291B21">
                      <w:pPr>
                        <w:rPr>
                          <w:rFonts w:ascii="Trebuchet MS" w:hAnsi="Trebuchet MS"/>
                          <w:b/>
                          <w:sz w:val="20"/>
                          <w:szCs w:val="20"/>
                        </w:rPr>
                      </w:pPr>
                      <w:r>
                        <w:rPr>
                          <w:rFonts w:ascii="Trebuchet MS" w:hAnsi="Trebuchet MS"/>
                          <w:b/>
                          <w:sz w:val="20"/>
                          <w:szCs w:val="20"/>
                        </w:rPr>
                        <w:t>I MADE AGUS ADI WIRAWAN</w:t>
                      </w:r>
                    </w:p>
                    <w:p w:rsidR="006938E3" w:rsidRPr="00291B21" w:rsidRDefault="006938E3" w:rsidP="00291B21">
                      <w:pPr>
                        <w:rPr>
                          <w:i/>
                        </w:rPr>
                      </w:pPr>
                      <w:r>
                        <w:rPr>
                          <w:rFonts w:ascii="Trebuchet MS" w:hAnsi="Trebuchet MS"/>
                          <w:b/>
                          <w:sz w:val="20"/>
                          <w:szCs w:val="20"/>
                        </w:rPr>
                        <w:t>NRP 5112 100 036</w:t>
                      </w:r>
                    </w:p>
                    <w:p w:rsidR="006938E3" w:rsidRPr="00291B21" w:rsidRDefault="006938E3" w:rsidP="00291B21">
                      <w:pPr>
                        <w:contextualSpacing/>
                        <w:rPr>
                          <w:rFonts w:ascii="Trebuchet MS" w:hAnsi="Trebuchet MS"/>
                          <w:b/>
                          <w:sz w:val="20"/>
                          <w:szCs w:val="20"/>
                        </w:rPr>
                      </w:pPr>
                    </w:p>
                    <w:p w:rsidR="006938E3" w:rsidRPr="00291B21" w:rsidRDefault="006938E3" w:rsidP="00291B21">
                      <w:pPr>
                        <w:contextualSpacing/>
                        <w:rPr>
                          <w:rFonts w:ascii="Trebuchet MS" w:hAnsi="Trebuchet MS"/>
                          <w:b/>
                          <w:sz w:val="20"/>
                          <w:szCs w:val="20"/>
                        </w:rPr>
                      </w:pPr>
                      <w:r w:rsidRPr="00291B21">
                        <w:rPr>
                          <w:rFonts w:ascii="Trebuchet MS" w:hAnsi="Trebuchet MS"/>
                          <w:b/>
                          <w:sz w:val="20"/>
                          <w:szCs w:val="20"/>
                        </w:rPr>
                        <w:t>Supervisor I</w:t>
                      </w:r>
                    </w:p>
                    <w:p w:rsidR="006938E3" w:rsidRPr="00255CE5" w:rsidRDefault="006938E3"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6938E3" w:rsidRPr="00291B21" w:rsidRDefault="006938E3" w:rsidP="00291B21">
                      <w:pPr>
                        <w:contextualSpacing/>
                        <w:rPr>
                          <w:rFonts w:ascii="Trebuchet MS" w:hAnsi="Trebuchet MS"/>
                          <w:b/>
                          <w:sz w:val="20"/>
                          <w:szCs w:val="20"/>
                        </w:rPr>
                      </w:pPr>
                    </w:p>
                    <w:p w:rsidR="006938E3" w:rsidRPr="00291B21" w:rsidRDefault="006938E3" w:rsidP="00291B21">
                      <w:pPr>
                        <w:contextualSpacing/>
                        <w:rPr>
                          <w:rFonts w:ascii="Trebuchet MS" w:hAnsi="Trebuchet MS"/>
                          <w:b/>
                          <w:sz w:val="20"/>
                          <w:szCs w:val="20"/>
                        </w:rPr>
                      </w:pPr>
                      <w:r w:rsidRPr="00291B21">
                        <w:rPr>
                          <w:rFonts w:ascii="Trebuchet MS" w:hAnsi="Trebuchet MS"/>
                          <w:b/>
                          <w:sz w:val="20"/>
                          <w:szCs w:val="20"/>
                        </w:rPr>
                        <w:t>Supervisor II</w:t>
                      </w: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938E3" w:rsidRPr="00291B21" w:rsidRDefault="006938E3" w:rsidP="00291B21">
                      <w:pPr>
                        <w:contextualSpacing/>
                        <w:rPr>
                          <w:rFonts w:ascii="Trebuchet MS" w:hAnsi="Trebuchet MS"/>
                          <w:b/>
                          <w:sz w:val="20"/>
                          <w:szCs w:val="20"/>
                          <w:lang w:val="sv-SE"/>
                        </w:rPr>
                      </w:pPr>
                    </w:p>
                    <w:p w:rsidR="006938E3" w:rsidRPr="00291B21" w:rsidRDefault="006938E3" w:rsidP="00D453C2">
                      <w:pPr>
                        <w:rPr>
                          <w:rFonts w:ascii="Trebuchet MS" w:hAnsi="Trebuchet MS"/>
                          <w:b/>
                          <w:sz w:val="20"/>
                          <w:szCs w:val="20"/>
                        </w:rPr>
                      </w:pPr>
                      <w:r w:rsidRPr="00291B21">
                        <w:rPr>
                          <w:rFonts w:ascii="Trebuchet MS" w:hAnsi="Trebuchet MS"/>
                          <w:b/>
                          <w:sz w:val="20"/>
                          <w:szCs w:val="20"/>
                        </w:rPr>
                        <w:t>DEPARTMENT OF INFORMATICS</w:t>
                      </w:r>
                    </w:p>
                    <w:p w:rsidR="006938E3" w:rsidRPr="00291B21" w:rsidRDefault="006938E3" w:rsidP="00D453C2">
                      <w:pPr>
                        <w:rPr>
                          <w:rFonts w:ascii="Trebuchet MS" w:hAnsi="Trebuchet MS"/>
                          <w:b/>
                          <w:sz w:val="20"/>
                          <w:szCs w:val="20"/>
                        </w:rPr>
                      </w:pPr>
                      <w:r w:rsidRPr="00291B21">
                        <w:rPr>
                          <w:rFonts w:ascii="Trebuchet MS" w:hAnsi="Trebuchet MS"/>
                          <w:b/>
                          <w:sz w:val="20"/>
                          <w:szCs w:val="20"/>
                        </w:rPr>
                        <w:t>FACULTY OF INFORMATION TECHNOLOGY</w:t>
                      </w:r>
                    </w:p>
                    <w:p w:rsidR="006938E3" w:rsidRPr="00291B21" w:rsidRDefault="006938E3" w:rsidP="00D453C2">
                      <w:pPr>
                        <w:rPr>
                          <w:rFonts w:ascii="Trebuchet MS" w:hAnsi="Trebuchet MS"/>
                          <w:b/>
                          <w:sz w:val="20"/>
                          <w:szCs w:val="20"/>
                        </w:rPr>
                      </w:pPr>
                      <w:r w:rsidRPr="00291B21">
                        <w:rPr>
                          <w:rFonts w:ascii="Trebuchet MS" w:hAnsi="Trebuchet MS"/>
                          <w:b/>
                          <w:sz w:val="20"/>
                          <w:szCs w:val="20"/>
                        </w:rPr>
                        <w:t>INSTITUT TEKNOLOGI SEPULUH NOPEMBER</w:t>
                      </w:r>
                    </w:p>
                    <w:p w:rsidR="006938E3" w:rsidRPr="00291B21" w:rsidRDefault="006938E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6938E3" w:rsidRPr="00E10B39" w:rsidRDefault="006938E3" w:rsidP="008A394D">
                      <w:pPr>
                        <w:rPr>
                          <w:rFonts w:ascii="Trebuchet MS" w:hAnsi="Trebuchet MS"/>
                          <w:color w:val="000000" w:themeColor="text1"/>
                          <w:sz w:val="20"/>
                        </w:rPr>
                      </w:pPr>
                    </w:p>
                    <w:p w:rsidR="006938E3" w:rsidRPr="00E10B39" w:rsidRDefault="006938E3"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067144"/>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 xml:space="preserve">JUNI,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067145"/>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067146"/>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067147"/>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067148"/>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4381D"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067144" w:history="1">
            <w:r w:rsidR="00A4381D" w:rsidRPr="001967D4">
              <w:rPr>
                <w:rStyle w:val="Hyperlink"/>
                <w:noProof/>
              </w:rPr>
              <w:t>LEMBAR PENGESAHAN</w:t>
            </w:r>
            <w:r w:rsidR="00A4381D">
              <w:rPr>
                <w:noProof/>
                <w:webHidden/>
              </w:rPr>
              <w:tab/>
            </w:r>
            <w:r w:rsidR="00A4381D">
              <w:rPr>
                <w:noProof/>
                <w:webHidden/>
              </w:rPr>
              <w:fldChar w:fldCharType="begin"/>
            </w:r>
            <w:r w:rsidR="00A4381D">
              <w:rPr>
                <w:noProof/>
                <w:webHidden/>
              </w:rPr>
              <w:instrText xml:space="preserve"> PAGEREF _Toc455067144 \h </w:instrText>
            </w:r>
            <w:r w:rsidR="00A4381D">
              <w:rPr>
                <w:noProof/>
                <w:webHidden/>
              </w:rPr>
            </w:r>
            <w:r w:rsidR="00A4381D">
              <w:rPr>
                <w:noProof/>
                <w:webHidden/>
              </w:rPr>
              <w:fldChar w:fldCharType="separate"/>
            </w:r>
            <w:r w:rsidR="00A4381D">
              <w:rPr>
                <w:noProof/>
                <w:webHidden/>
              </w:rPr>
              <w:t>v</w:t>
            </w:r>
            <w:r w:rsidR="00A4381D">
              <w:rPr>
                <w:noProof/>
                <w:webHidden/>
              </w:rPr>
              <w:fldChar w:fldCharType="end"/>
            </w:r>
          </w:hyperlink>
        </w:p>
        <w:p w:rsidR="00A4381D" w:rsidRDefault="00B20C4E">
          <w:pPr>
            <w:pStyle w:val="TOC1"/>
            <w:rPr>
              <w:rFonts w:asciiTheme="minorHAnsi" w:eastAsiaTheme="minorEastAsia" w:hAnsiTheme="minorHAnsi" w:cstheme="minorBidi"/>
              <w:noProof/>
              <w:lang w:eastAsia="id-ID"/>
            </w:rPr>
          </w:pPr>
          <w:hyperlink w:anchor="_Toc455067145" w:history="1">
            <w:r w:rsidR="00A4381D" w:rsidRPr="001967D4">
              <w:rPr>
                <w:rStyle w:val="Hyperlink"/>
                <w:noProof/>
              </w:rPr>
              <w:t>Abstrak</w:t>
            </w:r>
            <w:r w:rsidR="00A4381D">
              <w:rPr>
                <w:noProof/>
                <w:webHidden/>
              </w:rPr>
              <w:tab/>
            </w:r>
            <w:r w:rsidR="00A4381D">
              <w:rPr>
                <w:noProof/>
                <w:webHidden/>
              </w:rPr>
              <w:fldChar w:fldCharType="begin"/>
            </w:r>
            <w:r w:rsidR="00A4381D">
              <w:rPr>
                <w:noProof/>
                <w:webHidden/>
              </w:rPr>
              <w:instrText xml:space="preserve"> PAGEREF _Toc455067145 \h </w:instrText>
            </w:r>
            <w:r w:rsidR="00A4381D">
              <w:rPr>
                <w:noProof/>
                <w:webHidden/>
              </w:rPr>
            </w:r>
            <w:r w:rsidR="00A4381D">
              <w:rPr>
                <w:noProof/>
                <w:webHidden/>
              </w:rPr>
              <w:fldChar w:fldCharType="separate"/>
            </w:r>
            <w:r w:rsidR="00A4381D">
              <w:rPr>
                <w:noProof/>
                <w:webHidden/>
              </w:rPr>
              <w:t>vii</w:t>
            </w:r>
            <w:r w:rsidR="00A4381D">
              <w:rPr>
                <w:noProof/>
                <w:webHidden/>
              </w:rPr>
              <w:fldChar w:fldCharType="end"/>
            </w:r>
          </w:hyperlink>
        </w:p>
        <w:p w:rsidR="00A4381D" w:rsidRDefault="00B20C4E">
          <w:pPr>
            <w:pStyle w:val="TOC1"/>
            <w:rPr>
              <w:rFonts w:asciiTheme="minorHAnsi" w:eastAsiaTheme="minorEastAsia" w:hAnsiTheme="minorHAnsi" w:cstheme="minorBidi"/>
              <w:noProof/>
              <w:lang w:eastAsia="id-ID"/>
            </w:rPr>
          </w:pPr>
          <w:hyperlink w:anchor="_Toc455067146" w:history="1">
            <w:r w:rsidR="00A4381D" w:rsidRPr="001967D4">
              <w:rPr>
                <w:rStyle w:val="Hyperlink"/>
                <w:noProof/>
              </w:rPr>
              <w:t>Abstract</w:t>
            </w:r>
            <w:r w:rsidR="00A4381D">
              <w:rPr>
                <w:noProof/>
                <w:webHidden/>
              </w:rPr>
              <w:tab/>
            </w:r>
            <w:r w:rsidR="00A4381D">
              <w:rPr>
                <w:noProof/>
                <w:webHidden/>
              </w:rPr>
              <w:fldChar w:fldCharType="begin"/>
            </w:r>
            <w:r w:rsidR="00A4381D">
              <w:rPr>
                <w:noProof/>
                <w:webHidden/>
              </w:rPr>
              <w:instrText xml:space="preserve"> PAGEREF _Toc455067146 \h </w:instrText>
            </w:r>
            <w:r w:rsidR="00A4381D">
              <w:rPr>
                <w:noProof/>
                <w:webHidden/>
              </w:rPr>
            </w:r>
            <w:r w:rsidR="00A4381D">
              <w:rPr>
                <w:noProof/>
                <w:webHidden/>
              </w:rPr>
              <w:fldChar w:fldCharType="separate"/>
            </w:r>
            <w:r w:rsidR="00A4381D">
              <w:rPr>
                <w:noProof/>
                <w:webHidden/>
              </w:rPr>
              <w:t>ix</w:t>
            </w:r>
            <w:r w:rsidR="00A4381D">
              <w:rPr>
                <w:noProof/>
                <w:webHidden/>
              </w:rPr>
              <w:fldChar w:fldCharType="end"/>
            </w:r>
          </w:hyperlink>
        </w:p>
        <w:p w:rsidR="00A4381D" w:rsidRDefault="00B20C4E">
          <w:pPr>
            <w:pStyle w:val="TOC1"/>
            <w:rPr>
              <w:rFonts w:asciiTheme="minorHAnsi" w:eastAsiaTheme="minorEastAsia" w:hAnsiTheme="minorHAnsi" w:cstheme="minorBidi"/>
              <w:noProof/>
              <w:lang w:eastAsia="id-ID"/>
            </w:rPr>
          </w:pPr>
          <w:hyperlink w:anchor="_Toc455067147" w:history="1">
            <w:r w:rsidR="00A4381D" w:rsidRPr="001967D4">
              <w:rPr>
                <w:rStyle w:val="Hyperlink"/>
                <w:noProof/>
              </w:rPr>
              <w:t>KATA PENGANTAR</w:t>
            </w:r>
            <w:r w:rsidR="00A4381D">
              <w:rPr>
                <w:noProof/>
                <w:webHidden/>
              </w:rPr>
              <w:tab/>
            </w:r>
            <w:r w:rsidR="00A4381D">
              <w:rPr>
                <w:noProof/>
                <w:webHidden/>
              </w:rPr>
              <w:fldChar w:fldCharType="begin"/>
            </w:r>
            <w:r w:rsidR="00A4381D">
              <w:rPr>
                <w:noProof/>
                <w:webHidden/>
              </w:rPr>
              <w:instrText xml:space="preserve"> PAGEREF _Toc455067147 \h </w:instrText>
            </w:r>
            <w:r w:rsidR="00A4381D">
              <w:rPr>
                <w:noProof/>
                <w:webHidden/>
              </w:rPr>
            </w:r>
            <w:r w:rsidR="00A4381D">
              <w:rPr>
                <w:noProof/>
                <w:webHidden/>
              </w:rPr>
              <w:fldChar w:fldCharType="separate"/>
            </w:r>
            <w:r w:rsidR="00A4381D">
              <w:rPr>
                <w:noProof/>
                <w:webHidden/>
              </w:rPr>
              <w:t>xi</w:t>
            </w:r>
            <w:r w:rsidR="00A4381D">
              <w:rPr>
                <w:noProof/>
                <w:webHidden/>
              </w:rPr>
              <w:fldChar w:fldCharType="end"/>
            </w:r>
          </w:hyperlink>
        </w:p>
        <w:p w:rsidR="00A4381D" w:rsidRDefault="00B20C4E">
          <w:pPr>
            <w:pStyle w:val="TOC1"/>
            <w:rPr>
              <w:rFonts w:asciiTheme="minorHAnsi" w:eastAsiaTheme="minorEastAsia" w:hAnsiTheme="minorHAnsi" w:cstheme="minorBidi"/>
              <w:noProof/>
              <w:lang w:eastAsia="id-ID"/>
            </w:rPr>
          </w:pPr>
          <w:hyperlink w:anchor="_Toc455067148" w:history="1">
            <w:r w:rsidR="00A4381D" w:rsidRPr="001967D4">
              <w:rPr>
                <w:rStyle w:val="Hyperlink"/>
                <w:noProof/>
              </w:rPr>
              <w:t>DAFTAR ISI</w:t>
            </w:r>
            <w:r w:rsidR="00A4381D">
              <w:rPr>
                <w:noProof/>
                <w:webHidden/>
              </w:rPr>
              <w:tab/>
            </w:r>
            <w:r w:rsidR="00A4381D">
              <w:rPr>
                <w:noProof/>
                <w:webHidden/>
              </w:rPr>
              <w:fldChar w:fldCharType="begin"/>
            </w:r>
            <w:r w:rsidR="00A4381D">
              <w:rPr>
                <w:noProof/>
                <w:webHidden/>
              </w:rPr>
              <w:instrText xml:space="preserve"> PAGEREF _Toc455067148 \h </w:instrText>
            </w:r>
            <w:r w:rsidR="00A4381D">
              <w:rPr>
                <w:noProof/>
                <w:webHidden/>
              </w:rPr>
            </w:r>
            <w:r w:rsidR="00A4381D">
              <w:rPr>
                <w:noProof/>
                <w:webHidden/>
              </w:rPr>
              <w:fldChar w:fldCharType="separate"/>
            </w:r>
            <w:r w:rsidR="00A4381D">
              <w:rPr>
                <w:noProof/>
                <w:webHidden/>
              </w:rPr>
              <w:t>xiii</w:t>
            </w:r>
            <w:r w:rsidR="00A4381D">
              <w:rPr>
                <w:noProof/>
                <w:webHidden/>
              </w:rPr>
              <w:fldChar w:fldCharType="end"/>
            </w:r>
          </w:hyperlink>
        </w:p>
        <w:p w:rsidR="00A4381D" w:rsidRDefault="00B20C4E">
          <w:pPr>
            <w:pStyle w:val="TOC1"/>
            <w:tabs>
              <w:tab w:val="left" w:pos="426"/>
            </w:tabs>
            <w:rPr>
              <w:rFonts w:asciiTheme="minorHAnsi" w:eastAsiaTheme="minorEastAsia" w:hAnsiTheme="minorHAnsi" w:cstheme="minorBidi"/>
              <w:noProof/>
              <w:lang w:eastAsia="id-ID"/>
            </w:rPr>
          </w:pPr>
          <w:hyperlink w:anchor="_Toc455067149" w:history="1">
            <w:r w:rsidR="00A4381D" w:rsidRPr="001967D4">
              <w:rPr>
                <w:rStyle w:val="Hyperlink"/>
                <w:noProof/>
              </w:rPr>
              <w:t>3.</w:t>
            </w:r>
            <w:r w:rsidR="00A4381D">
              <w:rPr>
                <w:rFonts w:asciiTheme="minorHAnsi" w:eastAsiaTheme="minorEastAsia" w:hAnsiTheme="minorHAnsi" w:cstheme="minorBidi"/>
                <w:noProof/>
                <w:lang w:eastAsia="id-ID"/>
              </w:rPr>
              <w:tab/>
            </w:r>
            <w:r w:rsidR="00A4381D" w:rsidRPr="001967D4">
              <w:rPr>
                <w:rStyle w:val="Hyperlink"/>
                <w:noProof/>
              </w:rPr>
              <w:t>DAFTAR GAMBAR</w:t>
            </w:r>
            <w:r w:rsidR="00A4381D">
              <w:rPr>
                <w:noProof/>
                <w:webHidden/>
              </w:rPr>
              <w:tab/>
            </w:r>
            <w:r w:rsidR="00A4381D">
              <w:rPr>
                <w:noProof/>
                <w:webHidden/>
              </w:rPr>
              <w:fldChar w:fldCharType="begin"/>
            </w:r>
            <w:r w:rsidR="00A4381D">
              <w:rPr>
                <w:noProof/>
                <w:webHidden/>
              </w:rPr>
              <w:instrText xml:space="preserve"> PAGEREF _Toc455067149 \h </w:instrText>
            </w:r>
            <w:r w:rsidR="00A4381D">
              <w:rPr>
                <w:noProof/>
                <w:webHidden/>
              </w:rPr>
            </w:r>
            <w:r w:rsidR="00A4381D">
              <w:rPr>
                <w:noProof/>
                <w:webHidden/>
              </w:rPr>
              <w:fldChar w:fldCharType="separate"/>
            </w:r>
            <w:r w:rsidR="00A4381D">
              <w:rPr>
                <w:noProof/>
                <w:webHidden/>
              </w:rPr>
              <w:t>xv</w:t>
            </w:r>
            <w:r w:rsidR="00A4381D">
              <w:rPr>
                <w:noProof/>
                <w:webHidden/>
              </w:rPr>
              <w:fldChar w:fldCharType="end"/>
            </w:r>
          </w:hyperlink>
        </w:p>
        <w:p w:rsidR="00A4381D" w:rsidRDefault="00B20C4E">
          <w:pPr>
            <w:pStyle w:val="TOC1"/>
            <w:tabs>
              <w:tab w:val="left" w:pos="426"/>
            </w:tabs>
            <w:rPr>
              <w:rFonts w:asciiTheme="minorHAnsi" w:eastAsiaTheme="minorEastAsia" w:hAnsiTheme="minorHAnsi" w:cstheme="minorBidi"/>
              <w:noProof/>
              <w:lang w:eastAsia="id-ID"/>
            </w:rPr>
          </w:pPr>
          <w:hyperlink w:anchor="_Toc455067150" w:history="1">
            <w:r w:rsidR="00A4381D" w:rsidRPr="001967D4">
              <w:rPr>
                <w:rStyle w:val="Hyperlink"/>
                <w:noProof/>
              </w:rPr>
              <w:t>4.</w:t>
            </w:r>
            <w:r w:rsidR="00A4381D">
              <w:rPr>
                <w:rFonts w:asciiTheme="minorHAnsi" w:eastAsiaTheme="minorEastAsia" w:hAnsiTheme="minorHAnsi" w:cstheme="minorBidi"/>
                <w:noProof/>
                <w:lang w:eastAsia="id-ID"/>
              </w:rPr>
              <w:tab/>
            </w:r>
            <w:r w:rsidR="00A4381D" w:rsidRPr="001967D4">
              <w:rPr>
                <w:rStyle w:val="Hyperlink"/>
                <w:noProof/>
              </w:rPr>
              <w:t>DAFTAR TABEL</w:t>
            </w:r>
            <w:r w:rsidR="00A4381D">
              <w:rPr>
                <w:noProof/>
                <w:webHidden/>
              </w:rPr>
              <w:tab/>
            </w:r>
            <w:r w:rsidR="00A4381D">
              <w:rPr>
                <w:noProof/>
                <w:webHidden/>
              </w:rPr>
              <w:fldChar w:fldCharType="begin"/>
            </w:r>
            <w:r w:rsidR="00A4381D">
              <w:rPr>
                <w:noProof/>
                <w:webHidden/>
              </w:rPr>
              <w:instrText xml:space="preserve"> PAGEREF _Toc455067150 \h </w:instrText>
            </w:r>
            <w:r w:rsidR="00A4381D">
              <w:rPr>
                <w:noProof/>
                <w:webHidden/>
              </w:rPr>
            </w:r>
            <w:r w:rsidR="00A4381D">
              <w:rPr>
                <w:noProof/>
                <w:webHidden/>
              </w:rPr>
              <w:fldChar w:fldCharType="separate"/>
            </w:r>
            <w:r w:rsidR="00A4381D">
              <w:rPr>
                <w:noProof/>
                <w:webHidden/>
              </w:rPr>
              <w:t>xvii</w:t>
            </w:r>
            <w:r w:rsidR="00A4381D">
              <w:rPr>
                <w:noProof/>
                <w:webHidden/>
              </w:rPr>
              <w:fldChar w:fldCharType="end"/>
            </w:r>
          </w:hyperlink>
        </w:p>
        <w:p w:rsidR="00A4381D" w:rsidRDefault="00B20C4E">
          <w:pPr>
            <w:pStyle w:val="TOC1"/>
            <w:tabs>
              <w:tab w:val="left" w:pos="426"/>
            </w:tabs>
            <w:rPr>
              <w:rFonts w:asciiTheme="minorHAnsi" w:eastAsiaTheme="minorEastAsia" w:hAnsiTheme="minorHAnsi" w:cstheme="minorBidi"/>
              <w:noProof/>
              <w:lang w:eastAsia="id-ID"/>
            </w:rPr>
          </w:pPr>
          <w:hyperlink w:anchor="_Toc455067151" w:history="1">
            <w:r w:rsidR="00A4381D" w:rsidRPr="001967D4">
              <w:rPr>
                <w:rStyle w:val="Hyperlink"/>
                <w:noProof/>
              </w:rPr>
              <w:t>5.</w:t>
            </w:r>
            <w:r w:rsidR="00A4381D">
              <w:rPr>
                <w:rFonts w:asciiTheme="minorHAnsi" w:eastAsiaTheme="minorEastAsia" w:hAnsiTheme="minorHAnsi" w:cstheme="minorBidi"/>
                <w:noProof/>
                <w:lang w:eastAsia="id-ID"/>
              </w:rPr>
              <w:tab/>
            </w:r>
            <w:r w:rsidR="00A4381D" w:rsidRPr="001967D4">
              <w:rPr>
                <w:rStyle w:val="Hyperlink"/>
                <w:noProof/>
              </w:rPr>
              <w:t xml:space="preserve">DAFTAR </w:t>
            </w:r>
            <w:r w:rsidR="00A4381D" w:rsidRPr="001967D4">
              <w:rPr>
                <w:rStyle w:val="Hyperlink"/>
                <w:noProof/>
                <w:lang w:val="en-US"/>
              </w:rPr>
              <w:t>PERSAMAAN</w:t>
            </w:r>
            <w:r w:rsidR="00A4381D">
              <w:rPr>
                <w:noProof/>
                <w:webHidden/>
              </w:rPr>
              <w:tab/>
            </w:r>
            <w:r w:rsidR="00A4381D">
              <w:rPr>
                <w:noProof/>
                <w:webHidden/>
              </w:rPr>
              <w:fldChar w:fldCharType="begin"/>
            </w:r>
            <w:r w:rsidR="00A4381D">
              <w:rPr>
                <w:noProof/>
                <w:webHidden/>
              </w:rPr>
              <w:instrText xml:space="preserve"> PAGEREF _Toc455067151 \h </w:instrText>
            </w:r>
            <w:r w:rsidR="00A4381D">
              <w:rPr>
                <w:noProof/>
                <w:webHidden/>
              </w:rPr>
            </w:r>
            <w:r w:rsidR="00A4381D">
              <w:rPr>
                <w:noProof/>
                <w:webHidden/>
              </w:rPr>
              <w:fldChar w:fldCharType="separate"/>
            </w:r>
            <w:r w:rsidR="00A4381D">
              <w:rPr>
                <w:noProof/>
                <w:webHidden/>
              </w:rPr>
              <w:t>xix</w:t>
            </w:r>
            <w:r w:rsidR="00A4381D">
              <w:rPr>
                <w:noProof/>
                <w:webHidden/>
              </w:rPr>
              <w:fldChar w:fldCharType="end"/>
            </w:r>
          </w:hyperlink>
        </w:p>
        <w:p w:rsidR="00A4381D" w:rsidRDefault="00B20C4E">
          <w:pPr>
            <w:pStyle w:val="TOC1"/>
            <w:tabs>
              <w:tab w:val="left" w:pos="426"/>
            </w:tabs>
            <w:rPr>
              <w:rFonts w:asciiTheme="minorHAnsi" w:eastAsiaTheme="minorEastAsia" w:hAnsiTheme="minorHAnsi" w:cstheme="minorBidi"/>
              <w:noProof/>
              <w:lang w:eastAsia="id-ID"/>
            </w:rPr>
          </w:pPr>
          <w:hyperlink w:anchor="_Toc455067152" w:history="1">
            <w:r w:rsidR="00A4381D" w:rsidRPr="001967D4">
              <w:rPr>
                <w:rStyle w:val="Hyperlink"/>
                <w:noProof/>
              </w:rPr>
              <w:t>1.</w:t>
            </w:r>
            <w:r w:rsidR="00A4381D">
              <w:rPr>
                <w:rFonts w:asciiTheme="minorHAnsi" w:eastAsiaTheme="minorEastAsia" w:hAnsiTheme="minorHAnsi" w:cstheme="minorBidi"/>
                <w:noProof/>
                <w:lang w:eastAsia="id-ID"/>
              </w:rPr>
              <w:tab/>
            </w:r>
            <w:r w:rsidR="00A4381D" w:rsidRPr="001967D4">
              <w:rPr>
                <w:rStyle w:val="Hyperlink"/>
                <w:noProof/>
              </w:rPr>
              <w:t>BAB I PENDAHULUAN</w:t>
            </w:r>
            <w:r w:rsidR="00A4381D">
              <w:rPr>
                <w:noProof/>
                <w:webHidden/>
              </w:rPr>
              <w:tab/>
            </w:r>
            <w:r w:rsidR="00A4381D">
              <w:rPr>
                <w:noProof/>
                <w:webHidden/>
              </w:rPr>
              <w:fldChar w:fldCharType="begin"/>
            </w:r>
            <w:r w:rsidR="00A4381D">
              <w:rPr>
                <w:noProof/>
                <w:webHidden/>
              </w:rPr>
              <w:instrText xml:space="preserve"> PAGEREF _Toc455067152 \h </w:instrText>
            </w:r>
            <w:r w:rsidR="00A4381D">
              <w:rPr>
                <w:noProof/>
                <w:webHidden/>
              </w:rPr>
            </w:r>
            <w:r w:rsidR="00A4381D">
              <w:rPr>
                <w:noProof/>
                <w:webHidden/>
              </w:rPr>
              <w:fldChar w:fldCharType="separate"/>
            </w:r>
            <w:r w:rsidR="00A4381D">
              <w:rPr>
                <w:noProof/>
                <w:webHidden/>
              </w:rPr>
              <w:t>1</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53" w:history="1">
            <w:r w:rsidR="00A4381D" w:rsidRPr="001967D4">
              <w:rPr>
                <w:rStyle w:val="Hyperlink"/>
                <w:noProof/>
                <w14:scene3d>
                  <w14:camera w14:prst="orthographicFront"/>
                  <w14:lightRig w14:rig="threePt" w14:dir="t">
                    <w14:rot w14:lat="0" w14:lon="0" w14:rev="0"/>
                  </w14:lightRig>
                </w14:scene3d>
              </w:rPr>
              <w:t>1.1</w:t>
            </w:r>
            <w:r w:rsidR="00A4381D">
              <w:rPr>
                <w:rFonts w:asciiTheme="minorHAnsi" w:eastAsiaTheme="minorEastAsia" w:hAnsiTheme="minorHAnsi" w:cstheme="minorBidi"/>
                <w:noProof/>
                <w:lang w:eastAsia="id-ID"/>
              </w:rPr>
              <w:tab/>
            </w:r>
            <w:r w:rsidR="00A4381D" w:rsidRPr="001967D4">
              <w:rPr>
                <w:rStyle w:val="Hyperlink"/>
                <w:noProof/>
              </w:rPr>
              <w:t>Latar Belakang</w:t>
            </w:r>
            <w:r w:rsidR="00A4381D">
              <w:rPr>
                <w:noProof/>
                <w:webHidden/>
              </w:rPr>
              <w:tab/>
            </w:r>
            <w:r w:rsidR="00A4381D">
              <w:rPr>
                <w:noProof/>
                <w:webHidden/>
              </w:rPr>
              <w:fldChar w:fldCharType="begin"/>
            </w:r>
            <w:r w:rsidR="00A4381D">
              <w:rPr>
                <w:noProof/>
                <w:webHidden/>
              </w:rPr>
              <w:instrText xml:space="preserve"> PAGEREF _Toc455067153 \h </w:instrText>
            </w:r>
            <w:r w:rsidR="00A4381D">
              <w:rPr>
                <w:noProof/>
                <w:webHidden/>
              </w:rPr>
            </w:r>
            <w:r w:rsidR="00A4381D">
              <w:rPr>
                <w:noProof/>
                <w:webHidden/>
              </w:rPr>
              <w:fldChar w:fldCharType="separate"/>
            </w:r>
            <w:r w:rsidR="00A4381D">
              <w:rPr>
                <w:noProof/>
                <w:webHidden/>
              </w:rPr>
              <w:t>1</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54" w:history="1">
            <w:r w:rsidR="00A4381D" w:rsidRPr="001967D4">
              <w:rPr>
                <w:rStyle w:val="Hyperlink"/>
                <w:noProof/>
                <w14:scene3d>
                  <w14:camera w14:prst="orthographicFront"/>
                  <w14:lightRig w14:rig="threePt" w14:dir="t">
                    <w14:rot w14:lat="0" w14:lon="0" w14:rev="0"/>
                  </w14:lightRig>
                </w14:scene3d>
              </w:rPr>
              <w:t>1.2</w:t>
            </w:r>
            <w:r w:rsidR="00A4381D">
              <w:rPr>
                <w:rFonts w:asciiTheme="minorHAnsi" w:eastAsiaTheme="minorEastAsia" w:hAnsiTheme="minorHAnsi" w:cstheme="minorBidi"/>
                <w:noProof/>
                <w:lang w:eastAsia="id-ID"/>
              </w:rPr>
              <w:tab/>
            </w:r>
            <w:r w:rsidR="00A4381D" w:rsidRPr="001967D4">
              <w:rPr>
                <w:rStyle w:val="Hyperlink"/>
                <w:noProof/>
              </w:rPr>
              <w:t>Rumusan Masalah</w:t>
            </w:r>
            <w:r w:rsidR="00A4381D">
              <w:rPr>
                <w:noProof/>
                <w:webHidden/>
              </w:rPr>
              <w:tab/>
            </w:r>
            <w:r w:rsidR="00A4381D">
              <w:rPr>
                <w:noProof/>
                <w:webHidden/>
              </w:rPr>
              <w:fldChar w:fldCharType="begin"/>
            </w:r>
            <w:r w:rsidR="00A4381D">
              <w:rPr>
                <w:noProof/>
                <w:webHidden/>
              </w:rPr>
              <w:instrText xml:space="preserve"> PAGEREF _Toc455067154 \h </w:instrText>
            </w:r>
            <w:r w:rsidR="00A4381D">
              <w:rPr>
                <w:noProof/>
                <w:webHidden/>
              </w:rPr>
            </w:r>
            <w:r w:rsidR="00A4381D">
              <w:rPr>
                <w:noProof/>
                <w:webHidden/>
              </w:rPr>
              <w:fldChar w:fldCharType="separate"/>
            </w:r>
            <w:r w:rsidR="00A4381D">
              <w:rPr>
                <w:noProof/>
                <w:webHidden/>
              </w:rPr>
              <w:t>2</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55" w:history="1">
            <w:r w:rsidR="00A4381D" w:rsidRPr="001967D4">
              <w:rPr>
                <w:rStyle w:val="Hyperlink"/>
                <w:noProof/>
                <w14:scene3d>
                  <w14:camera w14:prst="orthographicFront"/>
                  <w14:lightRig w14:rig="threePt" w14:dir="t">
                    <w14:rot w14:lat="0" w14:lon="0" w14:rev="0"/>
                  </w14:lightRig>
                </w14:scene3d>
              </w:rPr>
              <w:t>1.3</w:t>
            </w:r>
            <w:r w:rsidR="00A4381D">
              <w:rPr>
                <w:rFonts w:asciiTheme="minorHAnsi" w:eastAsiaTheme="minorEastAsia" w:hAnsiTheme="minorHAnsi" w:cstheme="minorBidi"/>
                <w:noProof/>
                <w:lang w:eastAsia="id-ID"/>
              </w:rPr>
              <w:tab/>
            </w:r>
            <w:r w:rsidR="00A4381D" w:rsidRPr="001967D4">
              <w:rPr>
                <w:rStyle w:val="Hyperlink"/>
                <w:noProof/>
              </w:rPr>
              <w:t>Batasan Masalah</w:t>
            </w:r>
            <w:r w:rsidR="00A4381D">
              <w:rPr>
                <w:noProof/>
                <w:webHidden/>
              </w:rPr>
              <w:tab/>
            </w:r>
            <w:r w:rsidR="00A4381D">
              <w:rPr>
                <w:noProof/>
                <w:webHidden/>
              </w:rPr>
              <w:fldChar w:fldCharType="begin"/>
            </w:r>
            <w:r w:rsidR="00A4381D">
              <w:rPr>
                <w:noProof/>
                <w:webHidden/>
              </w:rPr>
              <w:instrText xml:space="preserve"> PAGEREF _Toc455067155 \h </w:instrText>
            </w:r>
            <w:r w:rsidR="00A4381D">
              <w:rPr>
                <w:noProof/>
                <w:webHidden/>
              </w:rPr>
            </w:r>
            <w:r w:rsidR="00A4381D">
              <w:rPr>
                <w:noProof/>
                <w:webHidden/>
              </w:rPr>
              <w:fldChar w:fldCharType="separate"/>
            </w:r>
            <w:r w:rsidR="00A4381D">
              <w:rPr>
                <w:noProof/>
                <w:webHidden/>
              </w:rPr>
              <w:t>2</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56" w:history="1">
            <w:r w:rsidR="00A4381D" w:rsidRPr="001967D4">
              <w:rPr>
                <w:rStyle w:val="Hyperlink"/>
                <w:noProof/>
                <w14:scene3d>
                  <w14:camera w14:prst="orthographicFront"/>
                  <w14:lightRig w14:rig="threePt" w14:dir="t">
                    <w14:rot w14:lat="0" w14:lon="0" w14:rev="0"/>
                  </w14:lightRig>
                </w14:scene3d>
              </w:rPr>
              <w:t>1.4</w:t>
            </w:r>
            <w:r w:rsidR="00A4381D">
              <w:rPr>
                <w:rFonts w:asciiTheme="minorHAnsi" w:eastAsiaTheme="minorEastAsia" w:hAnsiTheme="minorHAnsi" w:cstheme="minorBidi"/>
                <w:noProof/>
                <w:lang w:eastAsia="id-ID"/>
              </w:rPr>
              <w:tab/>
            </w:r>
            <w:r w:rsidR="00A4381D" w:rsidRPr="001967D4">
              <w:rPr>
                <w:rStyle w:val="Hyperlink"/>
                <w:noProof/>
              </w:rPr>
              <w:t>Tujuan</w:t>
            </w:r>
            <w:r w:rsidR="00A4381D">
              <w:rPr>
                <w:noProof/>
                <w:webHidden/>
              </w:rPr>
              <w:tab/>
            </w:r>
            <w:r w:rsidR="00A4381D">
              <w:rPr>
                <w:noProof/>
                <w:webHidden/>
              </w:rPr>
              <w:fldChar w:fldCharType="begin"/>
            </w:r>
            <w:r w:rsidR="00A4381D">
              <w:rPr>
                <w:noProof/>
                <w:webHidden/>
              </w:rPr>
              <w:instrText xml:space="preserve"> PAGEREF _Toc455067156 \h </w:instrText>
            </w:r>
            <w:r w:rsidR="00A4381D">
              <w:rPr>
                <w:noProof/>
                <w:webHidden/>
              </w:rPr>
            </w:r>
            <w:r w:rsidR="00A4381D">
              <w:rPr>
                <w:noProof/>
                <w:webHidden/>
              </w:rPr>
              <w:fldChar w:fldCharType="separate"/>
            </w:r>
            <w:r w:rsidR="00A4381D">
              <w:rPr>
                <w:noProof/>
                <w:webHidden/>
              </w:rPr>
              <w:t>2</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57" w:history="1">
            <w:r w:rsidR="00A4381D" w:rsidRPr="001967D4">
              <w:rPr>
                <w:rStyle w:val="Hyperlink"/>
                <w:noProof/>
                <w14:scene3d>
                  <w14:camera w14:prst="orthographicFront"/>
                  <w14:lightRig w14:rig="threePt" w14:dir="t">
                    <w14:rot w14:lat="0" w14:lon="0" w14:rev="0"/>
                  </w14:lightRig>
                </w14:scene3d>
              </w:rPr>
              <w:t>1.5</w:t>
            </w:r>
            <w:r w:rsidR="00A4381D">
              <w:rPr>
                <w:rFonts w:asciiTheme="minorHAnsi" w:eastAsiaTheme="minorEastAsia" w:hAnsiTheme="minorHAnsi" w:cstheme="minorBidi"/>
                <w:noProof/>
                <w:lang w:eastAsia="id-ID"/>
              </w:rPr>
              <w:tab/>
            </w:r>
            <w:r w:rsidR="00A4381D" w:rsidRPr="001967D4">
              <w:rPr>
                <w:rStyle w:val="Hyperlink"/>
                <w:noProof/>
              </w:rPr>
              <w:t>Manfaat</w:t>
            </w:r>
            <w:r w:rsidR="00A4381D">
              <w:rPr>
                <w:noProof/>
                <w:webHidden/>
              </w:rPr>
              <w:tab/>
            </w:r>
            <w:r w:rsidR="00A4381D">
              <w:rPr>
                <w:noProof/>
                <w:webHidden/>
              </w:rPr>
              <w:fldChar w:fldCharType="begin"/>
            </w:r>
            <w:r w:rsidR="00A4381D">
              <w:rPr>
                <w:noProof/>
                <w:webHidden/>
              </w:rPr>
              <w:instrText xml:space="preserve"> PAGEREF _Toc455067157 \h </w:instrText>
            </w:r>
            <w:r w:rsidR="00A4381D">
              <w:rPr>
                <w:noProof/>
                <w:webHidden/>
              </w:rPr>
            </w:r>
            <w:r w:rsidR="00A4381D">
              <w:rPr>
                <w:noProof/>
                <w:webHidden/>
              </w:rPr>
              <w:fldChar w:fldCharType="separate"/>
            </w:r>
            <w:r w:rsidR="00A4381D">
              <w:rPr>
                <w:noProof/>
                <w:webHidden/>
              </w:rPr>
              <w:t>3</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58" w:history="1">
            <w:r w:rsidR="00A4381D" w:rsidRPr="001967D4">
              <w:rPr>
                <w:rStyle w:val="Hyperlink"/>
                <w:noProof/>
                <w14:scene3d>
                  <w14:camera w14:prst="orthographicFront"/>
                  <w14:lightRig w14:rig="threePt" w14:dir="t">
                    <w14:rot w14:lat="0" w14:lon="0" w14:rev="0"/>
                  </w14:lightRig>
                </w14:scene3d>
              </w:rPr>
              <w:t>1.6</w:t>
            </w:r>
            <w:r w:rsidR="00A4381D">
              <w:rPr>
                <w:rFonts w:asciiTheme="minorHAnsi" w:eastAsiaTheme="minorEastAsia" w:hAnsiTheme="minorHAnsi" w:cstheme="minorBidi"/>
                <w:noProof/>
                <w:lang w:eastAsia="id-ID"/>
              </w:rPr>
              <w:tab/>
            </w:r>
            <w:r w:rsidR="00A4381D" w:rsidRPr="001967D4">
              <w:rPr>
                <w:rStyle w:val="Hyperlink"/>
                <w:noProof/>
              </w:rPr>
              <w:t>Metodologi</w:t>
            </w:r>
            <w:r w:rsidR="00A4381D">
              <w:rPr>
                <w:noProof/>
                <w:webHidden/>
              </w:rPr>
              <w:tab/>
            </w:r>
            <w:r w:rsidR="00A4381D">
              <w:rPr>
                <w:noProof/>
                <w:webHidden/>
              </w:rPr>
              <w:fldChar w:fldCharType="begin"/>
            </w:r>
            <w:r w:rsidR="00A4381D">
              <w:rPr>
                <w:noProof/>
                <w:webHidden/>
              </w:rPr>
              <w:instrText xml:space="preserve"> PAGEREF _Toc455067158 \h </w:instrText>
            </w:r>
            <w:r w:rsidR="00A4381D">
              <w:rPr>
                <w:noProof/>
                <w:webHidden/>
              </w:rPr>
            </w:r>
            <w:r w:rsidR="00A4381D">
              <w:rPr>
                <w:noProof/>
                <w:webHidden/>
              </w:rPr>
              <w:fldChar w:fldCharType="separate"/>
            </w:r>
            <w:r w:rsidR="00A4381D">
              <w:rPr>
                <w:noProof/>
                <w:webHidden/>
              </w:rPr>
              <w:t>3</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59" w:history="1">
            <w:r w:rsidR="00A4381D" w:rsidRPr="001967D4">
              <w:rPr>
                <w:rStyle w:val="Hyperlink"/>
                <w:noProof/>
                <w14:scene3d>
                  <w14:camera w14:prst="orthographicFront"/>
                  <w14:lightRig w14:rig="threePt" w14:dir="t">
                    <w14:rot w14:lat="0" w14:lon="0" w14:rev="0"/>
                  </w14:lightRig>
                </w14:scene3d>
              </w:rPr>
              <w:t>1.7</w:t>
            </w:r>
            <w:r w:rsidR="00A4381D">
              <w:rPr>
                <w:rFonts w:asciiTheme="minorHAnsi" w:eastAsiaTheme="minorEastAsia" w:hAnsiTheme="minorHAnsi" w:cstheme="minorBidi"/>
                <w:noProof/>
                <w:lang w:eastAsia="id-ID"/>
              </w:rPr>
              <w:tab/>
            </w:r>
            <w:r w:rsidR="00A4381D" w:rsidRPr="001967D4">
              <w:rPr>
                <w:rStyle w:val="Hyperlink"/>
                <w:noProof/>
              </w:rPr>
              <w:t>Sistematika Penulisan Laporan Tugas Akhir</w:t>
            </w:r>
            <w:r w:rsidR="00A4381D">
              <w:rPr>
                <w:noProof/>
                <w:webHidden/>
              </w:rPr>
              <w:tab/>
            </w:r>
            <w:r w:rsidR="00A4381D">
              <w:rPr>
                <w:noProof/>
                <w:webHidden/>
              </w:rPr>
              <w:fldChar w:fldCharType="begin"/>
            </w:r>
            <w:r w:rsidR="00A4381D">
              <w:rPr>
                <w:noProof/>
                <w:webHidden/>
              </w:rPr>
              <w:instrText xml:space="preserve"> PAGEREF _Toc455067159 \h </w:instrText>
            </w:r>
            <w:r w:rsidR="00A4381D">
              <w:rPr>
                <w:noProof/>
                <w:webHidden/>
              </w:rPr>
            </w:r>
            <w:r w:rsidR="00A4381D">
              <w:rPr>
                <w:noProof/>
                <w:webHidden/>
              </w:rPr>
              <w:fldChar w:fldCharType="separate"/>
            </w:r>
            <w:r w:rsidR="00A4381D">
              <w:rPr>
                <w:noProof/>
                <w:webHidden/>
              </w:rPr>
              <w:t>4</w:t>
            </w:r>
            <w:r w:rsidR="00A4381D">
              <w:rPr>
                <w:noProof/>
                <w:webHidden/>
              </w:rPr>
              <w:fldChar w:fldCharType="end"/>
            </w:r>
          </w:hyperlink>
        </w:p>
        <w:p w:rsidR="00A4381D" w:rsidRDefault="00B20C4E">
          <w:pPr>
            <w:pStyle w:val="TOC1"/>
            <w:tabs>
              <w:tab w:val="left" w:pos="426"/>
            </w:tabs>
            <w:rPr>
              <w:rFonts w:asciiTheme="minorHAnsi" w:eastAsiaTheme="minorEastAsia" w:hAnsiTheme="minorHAnsi" w:cstheme="minorBidi"/>
              <w:noProof/>
              <w:lang w:eastAsia="id-ID"/>
            </w:rPr>
          </w:pPr>
          <w:hyperlink w:anchor="_Toc455067160" w:history="1">
            <w:r w:rsidR="00A4381D" w:rsidRPr="001967D4">
              <w:rPr>
                <w:rStyle w:val="Hyperlink"/>
                <w:noProof/>
              </w:rPr>
              <w:t>2.</w:t>
            </w:r>
            <w:r w:rsidR="00A4381D">
              <w:rPr>
                <w:rFonts w:asciiTheme="minorHAnsi" w:eastAsiaTheme="minorEastAsia" w:hAnsiTheme="minorHAnsi" w:cstheme="minorBidi"/>
                <w:noProof/>
                <w:lang w:eastAsia="id-ID"/>
              </w:rPr>
              <w:tab/>
            </w:r>
            <w:r w:rsidR="00A4381D" w:rsidRPr="001967D4">
              <w:rPr>
                <w:rStyle w:val="Hyperlink"/>
                <w:noProof/>
              </w:rPr>
              <w:t>BAB II TINJAUAN PUSTAKA</w:t>
            </w:r>
            <w:r w:rsidR="00A4381D">
              <w:rPr>
                <w:noProof/>
                <w:webHidden/>
              </w:rPr>
              <w:tab/>
            </w:r>
            <w:r w:rsidR="00A4381D">
              <w:rPr>
                <w:noProof/>
                <w:webHidden/>
              </w:rPr>
              <w:fldChar w:fldCharType="begin"/>
            </w:r>
            <w:r w:rsidR="00A4381D">
              <w:rPr>
                <w:noProof/>
                <w:webHidden/>
              </w:rPr>
              <w:instrText xml:space="preserve"> PAGEREF _Toc455067160 \h </w:instrText>
            </w:r>
            <w:r w:rsidR="00A4381D">
              <w:rPr>
                <w:noProof/>
                <w:webHidden/>
              </w:rPr>
            </w:r>
            <w:r w:rsidR="00A4381D">
              <w:rPr>
                <w:noProof/>
                <w:webHidden/>
              </w:rPr>
              <w:fldChar w:fldCharType="separate"/>
            </w:r>
            <w:r w:rsidR="00A4381D">
              <w:rPr>
                <w:noProof/>
                <w:webHidden/>
              </w:rPr>
              <w:t>7</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62" w:history="1">
            <w:r w:rsidR="00A4381D" w:rsidRPr="001967D4">
              <w:rPr>
                <w:rStyle w:val="Hyperlink"/>
                <w:noProof/>
                <w14:scene3d>
                  <w14:camera w14:prst="orthographicFront"/>
                  <w14:lightRig w14:rig="threePt" w14:dir="t">
                    <w14:rot w14:lat="0" w14:lon="0" w14:rev="0"/>
                  </w14:lightRig>
                </w14:scene3d>
              </w:rPr>
              <w:t>2.1</w:t>
            </w:r>
            <w:r w:rsidR="00A4381D">
              <w:rPr>
                <w:rFonts w:asciiTheme="minorHAnsi" w:eastAsiaTheme="minorEastAsia" w:hAnsiTheme="minorHAnsi" w:cstheme="minorBidi"/>
                <w:noProof/>
                <w:lang w:eastAsia="id-ID"/>
              </w:rPr>
              <w:tab/>
            </w:r>
            <w:r w:rsidR="00A4381D" w:rsidRPr="001967D4">
              <w:rPr>
                <w:rStyle w:val="Hyperlink"/>
                <w:noProof/>
              </w:rPr>
              <w:t>IDS</w:t>
            </w:r>
            <w:r w:rsidR="00A4381D">
              <w:rPr>
                <w:noProof/>
                <w:webHidden/>
              </w:rPr>
              <w:tab/>
            </w:r>
            <w:r w:rsidR="00A4381D">
              <w:rPr>
                <w:noProof/>
                <w:webHidden/>
              </w:rPr>
              <w:fldChar w:fldCharType="begin"/>
            </w:r>
            <w:r w:rsidR="00A4381D">
              <w:rPr>
                <w:noProof/>
                <w:webHidden/>
              </w:rPr>
              <w:instrText xml:space="preserve"> PAGEREF _Toc455067162 \h </w:instrText>
            </w:r>
            <w:r w:rsidR="00A4381D">
              <w:rPr>
                <w:noProof/>
                <w:webHidden/>
              </w:rPr>
            </w:r>
            <w:r w:rsidR="00A4381D">
              <w:rPr>
                <w:noProof/>
                <w:webHidden/>
              </w:rPr>
              <w:fldChar w:fldCharType="separate"/>
            </w:r>
            <w:r w:rsidR="00A4381D">
              <w:rPr>
                <w:noProof/>
                <w:webHidden/>
              </w:rPr>
              <w:t>7</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63" w:history="1">
            <w:r w:rsidR="00A4381D" w:rsidRPr="001967D4">
              <w:rPr>
                <w:rStyle w:val="Hyperlink"/>
                <w:noProof/>
                <w:lang w:val="en-US"/>
                <w14:scene3d>
                  <w14:camera w14:prst="orthographicFront"/>
                  <w14:lightRig w14:rig="threePt" w14:dir="t">
                    <w14:rot w14:lat="0" w14:lon="0" w14:rev="0"/>
                  </w14:lightRig>
                </w14:scene3d>
              </w:rPr>
              <w:t>2.2</w:t>
            </w:r>
            <w:r w:rsidR="00A4381D">
              <w:rPr>
                <w:rFonts w:asciiTheme="minorHAnsi" w:eastAsiaTheme="minorEastAsia" w:hAnsiTheme="minorHAnsi" w:cstheme="minorBidi"/>
                <w:noProof/>
                <w:lang w:eastAsia="id-ID"/>
              </w:rPr>
              <w:tab/>
            </w:r>
            <w:r w:rsidR="00A4381D" w:rsidRPr="001967D4">
              <w:rPr>
                <w:rStyle w:val="Hyperlink"/>
                <w:noProof/>
                <w:lang w:val="en-US"/>
              </w:rPr>
              <w:t>IDS Berbasis Anomali</w:t>
            </w:r>
            <w:r w:rsidR="00A4381D">
              <w:rPr>
                <w:noProof/>
                <w:webHidden/>
              </w:rPr>
              <w:tab/>
            </w:r>
            <w:r w:rsidR="00A4381D">
              <w:rPr>
                <w:noProof/>
                <w:webHidden/>
              </w:rPr>
              <w:fldChar w:fldCharType="begin"/>
            </w:r>
            <w:r w:rsidR="00A4381D">
              <w:rPr>
                <w:noProof/>
                <w:webHidden/>
              </w:rPr>
              <w:instrText xml:space="preserve"> PAGEREF _Toc455067163 \h </w:instrText>
            </w:r>
            <w:r w:rsidR="00A4381D">
              <w:rPr>
                <w:noProof/>
                <w:webHidden/>
              </w:rPr>
            </w:r>
            <w:r w:rsidR="00A4381D">
              <w:rPr>
                <w:noProof/>
                <w:webHidden/>
              </w:rPr>
              <w:fldChar w:fldCharType="separate"/>
            </w:r>
            <w:r w:rsidR="00A4381D">
              <w:rPr>
                <w:noProof/>
                <w:webHidden/>
              </w:rPr>
              <w:t>8</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64" w:history="1">
            <w:r w:rsidR="00A4381D" w:rsidRPr="001967D4">
              <w:rPr>
                <w:rStyle w:val="Hyperlink"/>
                <w:noProof/>
                <w14:scene3d>
                  <w14:camera w14:prst="orthographicFront"/>
                  <w14:lightRig w14:rig="threePt" w14:dir="t">
                    <w14:rot w14:lat="0" w14:lon="0" w14:rev="0"/>
                  </w14:lightRig>
                </w14:scene3d>
              </w:rPr>
              <w:t>2.3</w:t>
            </w:r>
            <w:r w:rsidR="00A4381D">
              <w:rPr>
                <w:rFonts w:asciiTheme="minorHAnsi" w:eastAsiaTheme="minorEastAsia" w:hAnsiTheme="minorHAnsi" w:cstheme="minorBidi"/>
                <w:noProof/>
                <w:lang w:eastAsia="id-ID"/>
              </w:rPr>
              <w:tab/>
            </w:r>
            <w:r w:rsidR="00A4381D" w:rsidRPr="001967D4">
              <w:rPr>
                <w:rStyle w:val="Hyperlink"/>
                <w:noProof/>
              </w:rPr>
              <w:t>Jpcap</w:t>
            </w:r>
            <w:r w:rsidR="00A4381D">
              <w:rPr>
                <w:noProof/>
                <w:webHidden/>
              </w:rPr>
              <w:tab/>
            </w:r>
            <w:r w:rsidR="00A4381D">
              <w:rPr>
                <w:noProof/>
                <w:webHidden/>
              </w:rPr>
              <w:fldChar w:fldCharType="begin"/>
            </w:r>
            <w:r w:rsidR="00A4381D">
              <w:rPr>
                <w:noProof/>
                <w:webHidden/>
              </w:rPr>
              <w:instrText xml:space="preserve"> PAGEREF _Toc455067164 \h </w:instrText>
            </w:r>
            <w:r w:rsidR="00A4381D">
              <w:rPr>
                <w:noProof/>
                <w:webHidden/>
              </w:rPr>
            </w:r>
            <w:r w:rsidR="00A4381D">
              <w:rPr>
                <w:noProof/>
                <w:webHidden/>
              </w:rPr>
              <w:fldChar w:fldCharType="separate"/>
            </w:r>
            <w:r w:rsidR="00A4381D">
              <w:rPr>
                <w:noProof/>
                <w:webHidden/>
              </w:rPr>
              <w:t>8</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65" w:history="1">
            <w:r w:rsidR="00A4381D" w:rsidRPr="001967D4">
              <w:rPr>
                <w:rStyle w:val="Hyperlink"/>
                <w:noProof/>
                <w14:scene3d>
                  <w14:camera w14:prst="orthographicFront"/>
                  <w14:lightRig w14:rig="threePt" w14:dir="t">
                    <w14:rot w14:lat="0" w14:lon="0" w14:rev="0"/>
                  </w14:lightRig>
                </w14:scene3d>
              </w:rPr>
              <w:t>2.4</w:t>
            </w:r>
            <w:r w:rsidR="00A4381D">
              <w:rPr>
                <w:rFonts w:asciiTheme="minorHAnsi" w:eastAsiaTheme="minorEastAsia" w:hAnsiTheme="minorHAnsi" w:cstheme="minorBidi"/>
                <w:noProof/>
                <w:lang w:eastAsia="id-ID"/>
              </w:rPr>
              <w:tab/>
            </w:r>
            <w:r w:rsidR="00A4381D" w:rsidRPr="001967D4">
              <w:rPr>
                <w:rStyle w:val="Hyperlink"/>
                <w:noProof/>
              </w:rPr>
              <w:t>N-Gram</w:t>
            </w:r>
            <w:r w:rsidR="00A4381D">
              <w:rPr>
                <w:noProof/>
                <w:webHidden/>
              </w:rPr>
              <w:tab/>
            </w:r>
            <w:r w:rsidR="00A4381D">
              <w:rPr>
                <w:noProof/>
                <w:webHidden/>
              </w:rPr>
              <w:fldChar w:fldCharType="begin"/>
            </w:r>
            <w:r w:rsidR="00A4381D">
              <w:rPr>
                <w:noProof/>
                <w:webHidden/>
              </w:rPr>
              <w:instrText xml:space="preserve"> PAGEREF _Toc455067165 \h </w:instrText>
            </w:r>
            <w:r w:rsidR="00A4381D">
              <w:rPr>
                <w:noProof/>
                <w:webHidden/>
              </w:rPr>
            </w:r>
            <w:r w:rsidR="00A4381D">
              <w:rPr>
                <w:noProof/>
                <w:webHidden/>
              </w:rPr>
              <w:fldChar w:fldCharType="separate"/>
            </w:r>
            <w:r w:rsidR="00A4381D">
              <w:rPr>
                <w:noProof/>
                <w:webHidden/>
              </w:rPr>
              <w:t>10</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66" w:history="1">
            <w:r w:rsidR="00A4381D" w:rsidRPr="001967D4">
              <w:rPr>
                <w:rStyle w:val="Hyperlink"/>
                <w:noProof/>
                <w14:scene3d>
                  <w14:camera w14:prst="orthographicFront"/>
                  <w14:lightRig w14:rig="threePt" w14:dir="t">
                    <w14:rot w14:lat="0" w14:lon="0" w14:rev="0"/>
                  </w14:lightRig>
                </w14:scene3d>
              </w:rPr>
              <w:t>2.5</w:t>
            </w:r>
            <w:r w:rsidR="00A4381D">
              <w:rPr>
                <w:rFonts w:asciiTheme="minorHAnsi" w:eastAsiaTheme="minorEastAsia" w:hAnsiTheme="minorHAnsi" w:cstheme="minorBidi"/>
                <w:noProof/>
                <w:lang w:eastAsia="id-ID"/>
              </w:rPr>
              <w:tab/>
            </w:r>
            <w:r w:rsidR="00A4381D" w:rsidRPr="001967D4">
              <w:rPr>
                <w:rStyle w:val="Hyperlink"/>
                <w:noProof/>
              </w:rPr>
              <w:t>Simplified Mahalanobis Distance</w:t>
            </w:r>
            <w:r w:rsidR="00A4381D">
              <w:rPr>
                <w:noProof/>
                <w:webHidden/>
              </w:rPr>
              <w:tab/>
            </w:r>
            <w:r w:rsidR="00A4381D">
              <w:rPr>
                <w:noProof/>
                <w:webHidden/>
              </w:rPr>
              <w:fldChar w:fldCharType="begin"/>
            </w:r>
            <w:r w:rsidR="00A4381D">
              <w:rPr>
                <w:noProof/>
                <w:webHidden/>
              </w:rPr>
              <w:instrText xml:space="preserve"> PAGEREF _Toc455067166 \h </w:instrText>
            </w:r>
            <w:r w:rsidR="00A4381D">
              <w:rPr>
                <w:noProof/>
                <w:webHidden/>
              </w:rPr>
            </w:r>
            <w:r w:rsidR="00A4381D">
              <w:rPr>
                <w:noProof/>
                <w:webHidden/>
              </w:rPr>
              <w:fldChar w:fldCharType="separate"/>
            </w:r>
            <w:r w:rsidR="00A4381D">
              <w:rPr>
                <w:noProof/>
                <w:webHidden/>
              </w:rPr>
              <w:t>11</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67" w:history="1">
            <w:r w:rsidR="00A4381D" w:rsidRPr="001967D4">
              <w:rPr>
                <w:rStyle w:val="Hyperlink"/>
                <w:noProof/>
                <w14:scene3d>
                  <w14:camera w14:prst="orthographicFront"/>
                  <w14:lightRig w14:rig="threePt" w14:dir="t">
                    <w14:rot w14:lat="0" w14:lon="0" w14:rev="0"/>
                  </w14:lightRig>
                </w14:scene3d>
              </w:rPr>
              <w:t>2.6</w:t>
            </w:r>
            <w:r w:rsidR="00A4381D">
              <w:rPr>
                <w:rFonts w:asciiTheme="minorHAnsi" w:eastAsiaTheme="minorEastAsia" w:hAnsiTheme="minorHAnsi" w:cstheme="minorBidi"/>
                <w:noProof/>
                <w:lang w:eastAsia="id-ID"/>
              </w:rPr>
              <w:tab/>
            </w:r>
            <w:r w:rsidR="00A4381D" w:rsidRPr="001967D4">
              <w:rPr>
                <w:rStyle w:val="Hyperlink"/>
                <w:i/>
                <w:noProof/>
              </w:rPr>
              <w:t>Incremental Learning</w:t>
            </w:r>
            <w:r w:rsidR="00A4381D">
              <w:rPr>
                <w:noProof/>
                <w:webHidden/>
              </w:rPr>
              <w:tab/>
            </w:r>
            <w:r w:rsidR="00A4381D">
              <w:rPr>
                <w:noProof/>
                <w:webHidden/>
              </w:rPr>
              <w:fldChar w:fldCharType="begin"/>
            </w:r>
            <w:r w:rsidR="00A4381D">
              <w:rPr>
                <w:noProof/>
                <w:webHidden/>
              </w:rPr>
              <w:instrText xml:space="preserve"> PAGEREF _Toc455067167 \h </w:instrText>
            </w:r>
            <w:r w:rsidR="00A4381D">
              <w:rPr>
                <w:noProof/>
                <w:webHidden/>
              </w:rPr>
            </w:r>
            <w:r w:rsidR="00A4381D">
              <w:rPr>
                <w:noProof/>
                <w:webHidden/>
              </w:rPr>
              <w:fldChar w:fldCharType="separate"/>
            </w:r>
            <w:r w:rsidR="00A4381D">
              <w:rPr>
                <w:noProof/>
                <w:webHidden/>
              </w:rPr>
              <w:t>13</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68" w:history="1">
            <w:r w:rsidR="00A4381D" w:rsidRPr="001967D4">
              <w:rPr>
                <w:rStyle w:val="Hyperlink"/>
                <w:noProof/>
                <w14:scene3d>
                  <w14:camera w14:prst="orthographicFront"/>
                  <w14:lightRig w14:rig="threePt" w14:dir="t">
                    <w14:rot w14:lat="0" w14:lon="0" w14:rev="0"/>
                  </w14:lightRig>
                </w14:scene3d>
              </w:rPr>
              <w:t>2.7</w:t>
            </w:r>
            <w:r w:rsidR="00A4381D">
              <w:rPr>
                <w:rFonts w:asciiTheme="minorHAnsi" w:eastAsiaTheme="minorEastAsia" w:hAnsiTheme="minorHAnsi" w:cstheme="minorBidi"/>
                <w:noProof/>
                <w:lang w:eastAsia="id-ID"/>
              </w:rPr>
              <w:tab/>
            </w:r>
            <w:r w:rsidR="00A4381D" w:rsidRPr="001967D4">
              <w:rPr>
                <w:rStyle w:val="Hyperlink"/>
                <w:noProof/>
              </w:rPr>
              <w:t>DARPA 1999</w:t>
            </w:r>
            <w:r w:rsidR="00A4381D">
              <w:rPr>
                <w:noProof/>
                <w:webHidden/>
              </w:rPr>
              <w:tab/>
            </w:r>
            <w:r w:rsidR="00A4381D">
              <w:rPr>
                <w:noProof/>
                <w:webHidden/>
              </w:rPr>
              <w:fldChar w:fldCharType="begin"/>
            </w:r>
            <w:r w:rsidR="00A4381D">
              <w:rPr>
                <w:noProof/>
                <w:webHidden/>
              </w:rPr>
              <w:instrText xml:space="preserve"> PAGEREF _Toc455067168 \h </w:instrText>
            </w:r>
            <w:r w:rsidR="00A4381D">
              <w:rPr>
                <w:noProof/>
                <w:webHidden/>
              </w:rPr>
            </w:r>
            <w:r w:rsidR="00A4381D">
              <w:rPr>
                <w:noProof/>
                <w:webHidden/>
              </w:rPr>
              <w:fldChar w:fldCharType="separate"/>
            </w:r>
            <w:r w:rsidR="00A4381D">
              <w:rPr>
                <w:noProof/>
                <w:webHidden/>
              </w:rPr>
              <w:t>14</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69" w:history="1">
            <w:r w:rsidR="00A4381D" w:rsidRPr="001967D4">
              <w:rPr>
                <w:rStyle w:val="Hyperlink"/>
                <w:noProof/>
                <w:snapToGrid w:val="0"/>
                <w:w w:val="0"/>
              </w:rPr>
              <w:t>2.7.1</w:t>
            </w:r>
            <w:r w:rsidR="00A4381D">
              <w:rPr>
                <w:rFonts w:asciiTheme="minorHAnsi" w:eastAsiaTheme="minorEastAsia" w:hAnsiTheme="minorHAnsi" w:cstheme="minorBidi"/>
                <w:noProof/>
                <w:lang w:eastAsia="id-ID"/>
              </w:rPr>
              <w:tab/>
            </w:r>
            <w:r w:rsidR="00A4381D" w:rsidRPr="001967D4">
              <w:rPr>
                <w:rStyle w:val="Hyperlink"/>
                <w:noProof/>
              </w:rPr>
              <w:t>Arsitektur Simulai DARPA 1999</w:t>
            </w:r>
            <w:r w:rsidR="00A4381D">
              <w:rPr>
                <w:noProof/>
                <w:webHidden/>
              </w:rPr>
              <w:tab/>
            </w:r>
            <w:r w:rsidR="00A4381D">
              <w:rPr>
                <w:noProof/>
                <w:webHidden/>
              </w:rPr>
              <w:fldChar w:fldCharType="begin"/>
            </w:r>
            <w:r w:rsidR="00A4381D">
              <w:rPr>
                <w:noProof/>
                <w:webHidden/>
              </w:rPr>
              <w:instrText xml:space="preserve"> PAGEREF _Toc455067169 \h </w:instrText>
            </w:r>
            <w:r w:rsidR="00A4381D">
              <w:rPr>
                <w:noProof/>
                <w:webHidden/>
              </w:rPr>
            </w:r>
            <w:r w:rsidR="00A4381D">
              <w:rPr>
                <w:noProof/>
                <w:webHidden/>
              </w:rPr>
              <w:fldChar w:fldCharType="separate"/>
            </w:r>
            <w:r w:rsidR="00A4381D">
              <w:rPr>
                <w:noProof/>
                <w:webHidden/>
              </w:rPr>
              <w:t>15</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70" w:history="1">
            <w:r w:rsidR="00A4381D" w:rsidRPr="001967D4">
              <w:rPr>
                <w:rStyle w:val="Hyperlink"/>
                <w:noProof/>
                <w:snapToGrid w:val="0"/>
                <w:w w:val="0"/>
              </w:rPr>
              <w:t>2.7.2</w:t>
            </w:r>
            <w:r w:rsidR="00A4381D">
              <w:rPr>
                <w:rFonts w:asciiTheme="minorHAnsi" w:eastAsiaTheme="minorEastAsia" w:hAnsiTheme="minorHAnsi" w:cstheme="minorBidi"/>
                <w:noProof/>
                <w:lang w:eastAsia="id-ID"/>
              </w:rPr>
              <w:tab/>
            </w:r>
            <w:r w:rsidR="00A4381D" w:rsidRPr="001967D4">
              <w:rPr>
                <w:rStyle w:val="Hyperlink"/>
                <w:noProof/>
              </w:rPr>
              <w:t>Jenis – jenis Serangan dari DARPA 1999</w:t>
            </w:r>
            <w:r w:rsidR="00A4381D">
              <w:rPr>
                <w:noProof/>
                <w:webHidden/>
              </w:rPr>
              <w:tab/>
            </w:r>
            <w:r w:rsidR="00A4381D">
              <w:rPr>
                <w:noProof/>
                <w:webHidden/>
              </w:rPr>
              <w:fldChar w:fldCharType="begin"/>
            </w:r>
            <w:r w:rsidR="00A4381D">
              <w:rPr>
                <w:noProof/>
                <w:webHidden/>
              </w:rPr>
              <w:instrText xml:space="preserve"> PAGEREF _Toc455067170 \h </w:instrText>
            </w:r>
            <w:r w:rsidR="00A4381D">
              <w:rPr>
                <w:noProof/>
                <w:webHidden/>
              </w:rPr>
            </w:r>
            <w:r w:rsidR="00A4381D">
              <w:rPr>
                <w:noProof/>
                <w:webHidden/>
              </w:rPr>
              <w:fldChar w:fldCharType="separate"/>
            </w:r>
            <w:r w:rsidR="00A4381D">
              <w:rPr>
                <w:noProof/>
                <w:webHidden/>
              </w:rPr>
              <w:t>16</w:t>
            </w:r>
            <w:r w:rsidR="00A4381D">
              <w:rPr>
                <w:noProof/>
                <w:webHidden/>
              </w:rPr>
              <w:fldChar w:fldCharType="end"/>
            </w:r>
          </w:hyperlink>
        </w:p>
        <w:p w:rsidR="00A4381D" w:rsidRDefault="00B20C4E">
          <w:pPr>
            <w:pStyle w:val="TOC1"/>
            <w:tabs>
              <w:tab w:val="left" w:pos="426"/>
            </w:tabs>
            <w:rPr>
              <w:rFonts w:asciiTheme="minorHAnsi" w:eastAsiaTheme="minorEastAsia" w:hAnsiTheme="minorHAnsi" w:cstheme="minorBidi"/>
              <w:noProof/>
              <w:lang w:eastAsia="id-ID"/>
            </w:rPr>
          </w:pPr>
          <w:hyperlink w:anchor="_Toc455067171" w:history="1">
            <w:r w:rsidR="00A4381D" w:rsidRPr="001967D4">
              <w:rPr>
                <w:rStyle w:val="Hyperlink"/>
                <w:noProof/>
              </w:rPr>
              <w:t>3.</w:t>
            </w:r>
            <w:r w:rsidR="00A4381D">
              <w:rPr>
                <w:rFonts w:asciiTheme="minorHAnsi" w:eastAsiaTheme="minorEastAsia" w:hAnsiTheme="minorHAnsi" w:cstheme="minorBidi"/>
                <w:noProof/>
                <w:lang w:eastAsia="id-ID"/>
              </w:rPr>
              <w:tab/>
            </w:r>
            <w:r w:rsidR="00A4381D" w:rsidRPr="001967D4">
              <w:rPr>
                <w:rStyle w:val="Hyperlink"/>
                <w:noProof/>
              </w:rPr>
              <w:t>BAB III DESAIN  DAN PERANCANGAN</w:t>
            </w:r>
            <w:r w:rsidR="00A4381D">
              <w:rPr>
                <w:noProof/>
                <w:webHidden/>
              </w:rPr>
              <w:tab/>
            </w:r>
            <w:r w:rsidR="00A4381D">
              <w:rPr>
                <w:noProof/>
                <w:webHidden/>
              </w:rPr>
              <w:fldChar w:fldCharType="begin"/>
            </w:r>
            <w:r w:rsidR="00A4381D">
              <w:rPr>
                <w:noProof/>
                <w:webHidden/>
              </w:rPr>
              <w:instrText xml:space="preserve"> PAGEREF _Toc455067171 \h </w:instrText>
            </w:r>
            <w:r w:rsidR="00A4381D">
              <w:rPr>
                <w:noProof/>
                <w:webHidden/>
              </w:rPr>
            </w:r>
            <w:r w:rsidR="00A4381D">
              <w:rPr>
                <w:noProof/>
                <w:webHidden/>
              </w:rPr>
              <w:fldChar w:fldCharType="separate"/>
            </w:r>
            <w:r w:rsidR="00A4381D">
              <w:rPr>
                <w:noProof/>
                <w:webHidden/>
              </w:rPr>
              <w:t>19</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74" w:history="1">
            <w:r w:rsidR="00A4381D" w:rsidRPr="001967D4">
              <w:rPr>
                <w:rStyle w:val="Hyperlink"/>
                <w:rFonts w:eastAsia="PMingLiU"/>
                <w:noProof/>
                <w14:scene3d>
                  <w14:camera w14:prst="orthographicFront"/>
                  <w14:lightRig w14:rig="threePt" w14:dir="t">
                    <w14:rot w14:lat="0" w14:lon="0" w14:rev="0"/>
                  </w14:lightRig>
                </w14:scene3d>
              </w:rPr>
              <w:t>3.1</w:t>
            </w:r>
            <w:r w:rsidR="00A4381D">
              <w:rPr>
                <w:rFonts w:asciiTheme="minorHAnsi" w:eastAsiaTheme="minorEastAsia" w:hAnsiTheme="minorHAnsi" w:cstheme="minorBidi"/>
                <w:noProof/>
                <w:lang w:eastAsia="id-ID"/>
              </w:rPr>
              <w:tab/>
            </w:r>
            <w:r w:rsidR="00A4381D" w:rsidRPr="001967D4">
              <w:rPr>
                <w:rStyle w:val="Hyperlink"/>
                <w:rFonts w:eastAsia="PMingLiU"/>
                <w:noProof/>
              </w:rPr>
              <w:t>Deskripsi Umum Sistem</w:t>
            </w:r>
            <w:r w:rsidR="00A4381D">
              <w:rPr>
                <w:noProof/>
                <w:webHidden/>
              </w:rPr>
              <w:tab/>
            </w:r>
            <w:r w:rsidR="00A4381D">
              <w:rPr>
                <w:noProof/>
                <w:webHidden/>
              </w:rPr>
              <w:fldChar w:fldCharType="begin"/>
            </w:r>
            <w:r w:rsidR="00A4381D">
              <w:rPr>
                <w:noProof/>
                <w:webHidden/>
              </w:rPr>
              <w:instrText xml:space="preserve"> PAGEREF _Toc455067174 \h </w:instrText>
            </w:r>
            <w:r w:rsidR="00A4381D">
              <w:rPr>
                <w:noProof/>
                <w:webHidden/>
              </w:rPr>
            </w:r>
            <w:r w:rsidR="00A4381D">
              <w:rPr>
                <w:noProof/>
                <w:webHidden/>
              </w:rPr>
              <w:fldChar w:fldCharType="separate"/>
            </w:r>
            <w:r w:rsidR="00A4381D">
              <w:rPr>
                <w:noProof/>
                <w:webHidden/>
              </w:rPr>
              <w:t>19</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75" w:history="1">
            <w:r w:rsidR="00A4381D" w:rsidRPr="001967D4">
              <w:rPr>
                <w:rStyle w:val="Hyperlink"/>
                <w:noProof/>
                <w14:scene3d>
                  <w14:camera w14:prst="orthographicFront"/>
                  <w14:lightRig w14:rig="threePt" w14:dir="t">
                    <w14:rot w14:lat="0" w14:lon="0" w14:rev="0"/>
                  </w14:lightRig>
                </w14:scene3d>
              </w:rPr>
              <w:t>3.2</w:t>
            </w:r>
            <w:r w:rsidR="00A4381D">
              <w:rPr>
                <w:rFonts w:asciiTheme="minorHAnsi" w:eastAsiaTheme="minorEastAsia" w:hAnsiTheme="minorHAnsi" w:cstheme="minorBidi"/>
                <w:noProof/>
                <w:lang w:eastAsia="id-ID"/>
              </w:rPr>
              <w:tab/>
            </w:r>
            <w:r w:rsidR="00A4381D" w:rsidRPr="001967D4">
              <w:rPr>
                <w:rStyle w:val="Hyperlink"/>
                <w:noProof/>
              </w:rPr>
              <w:t>Perancangan</w:t>
            </w:r>
            <w:r w:rsidR="00A4381D">
              <w:rPr>
                <w:noProof/>
                <w:webHidden/>
              </w:rPr>
              <w:tab/>
            </w:r>
            <w:r w:rsidR="00A4381D">
              <w:rPr>
                <w:noProof/>
                <w:webHidden/>
              </w:rPr>
              <w:fldChar w:fldCharType="begin"/>
            </w:r>
            <w:r w:rsidR="00A4381D">
              <w:rPr>
                <w:noProof/>
                <w:webHidden/>
              </w:rPr>
              <w:instrText xml:space="preserve"> PAGEREF _Toc455067175 \h </w:instrText>
            </w:r>
            <w:r w:rsidR="00A4381D">
              <w:rPr>
                <w:noProof/>
                <w:webHidden/>
              </w:rPr>
            </w:r>
            <w:r w:rsidR="00A4381D">
              <w:rPr>
                <w:noProof/>
                <w:webHidden/>
              </w:rPr>
              <w:fldChar w:fldCharType="separate"/>
            </w:r>
            <w:r w:rsidR="00A4381D">
              <w:rPr>
                <w:noProof/>
                <w:webHidden/>
              </w:rPr>
              <w:t>20</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76" w:history="1">
            <w:r w:rsidR="00A4381D" w:rsidRPr="001967D4">
              <w:rPr>
                <w:rStyle w:val="Hyperlink"/>
                <w:noProof/>
                <w:snapToGrid w:val="0"/>
                <w:w w:val="0"/>
                <w:lang w:val="en-US"/>
              </w:rPr>
              <w:t>3.2.1</w:t>
            </w:r>
            <w:r w:rsidR="00A4381D">
              <w:rPr>
                <w:rFonts w:asciiTheme="minorHAnsi" w:eastAsiaTheme="minorEastAsia" w:hAnsiTheme="minorHAnsi" w:cstheme="minorBidi"/>
                <w:noProof/>
                <w:lang w:eastAsia="id-ID"/>
              </w:rPr>
              <w:tab/>
            </w:r>
            <w:r w:rsidR="00A4381D" w:rsidRPr="001967D4">
              <w:rPr>
                <w:rStyle w:val="Hyperlink"/>
                <w:noProof/>
                <w:lang w:val="en-US"/>
              </w:rPr>
              <w:t>Alur Kerja Sistem Secara Umum</w:t>
            </w:r>
            <w:r w:rsidR="00A4381D">
              <w:rPr>
                <w:noProof/>
                <w:webHidden/>
              </w:rPr>
              <w:tab/>
            </w:r>
            <w:r w:rsidR="00A4381D">
              <w:rPr>
                <w:noProof/>
                <w:webHidden/>
              </w:rPr>
              <w:fldChar w:fldCharType="begin"/>
            </w:r>
            <w:r w:rsidR="00A4381D">
              <w:rPr>
                <w:noProof/>
                <w:webHidden/>
              </w:rPr>
              <w:instrText xml:space="preserve"> PAGEREF _Toc455067176 \h </w:instrText>
            </w:r>
            <w:r w:rsidR="00A4381D">
              <w:rPr>
                <w:noProof/>
                <w:webHidden/>
              </w:rPr>
            </w:r>
            <w:r w:rsidR="00A4381D">
              <w:rPr>
                <w:noProof/>
                <w:webHidden/>
              </w:rPr>
              <w:fldChar w:fldCharType="separate"/>
            </w:r>
            <w:r w:rsidR="00A4381D">
              <w:rPr>
                <w:noProof/>
                <w:webHidden/>
              </w:rPr>
              <w:t>20</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77" w:history="1">
            <w:r w:rsidR="00A4381D" w:rsidRPr="001967D4">
              <w:rPr>
                <w:rStyle w:val="Hyperlink"/>
                <w:noProof/>
                <w:snapToGrid w:val="0"/>
                <w:w w:val="0"/>
              </w:rPr>
              <w:t>3.2.2</w:t>
            </w:r>
            <w:r w:rsidR="00A4381D">
              <w:rPr>
                <w:rFonts w:asciiTheme="minorHAnsi" w:eastAsiaTheme="minorEastAsia" w:hAnsiTheme="minorHAnsi" w:cstheme="minorBidi"/>
                <w:noProof/>
                <w:lang w:eastAsia="id-ID"/>
              </w:rPr>
              <w:tab/>
            </w:r>
            <w:r w:rsidR="00A4381D" w:rsidRPr="001967D4">
              <w:rPr>
                <w:rStyle w:val="Hyperlink"/>
                <w:noProof/>
                <w:lang w:val="en-US"/>
              </w:rPr>
              <w:t xml:space="preserve">Perancangan </w:t>
            </w:r>
            <w:r w:rsidR="00A4381D" w:rsidRPr="001967D4">
              <w:rPr>
                <w:rStyle w:val="Hyperlink"/>
                <w:noProof/>
              </w:rPr>
              <w:t>Arsitektur Jaringan</w:t>
            </w:r>
            <w:r w:rsidR="00A4381D">
              <w:rPr>
                <w:noProof/>
                <w:webHidden/>
              </w:rPr>
              <w:tab/>
            </w:r>
            <w:r w:rsidR="00A4381D">
              <w:rPr>
                <w:noProof/>
                <w:webHidden/>
              </w:rPr>
              <w:fldChar w:fldCharType="begin"/>
            </w:r>
            <w:r w:rsidR="00A4381D">
              <w:rPr>
                <w:noProof/>
                <w:webHidden/>
              </w:rPr>
              <w:instrText xml:space="preserve"> PAGEREF _Toc455067177 \h </w:instrText>
            </w:r>
            <w:r w:rsidR="00A4381D">
              <w:rPr>
                <w:noProof/>
                <w:webHidden/>
              </w:rPr>
            </w:r>
            <w:r w:rsidR="00A4381D">
              <w:rPr>
                <w:noProof/>
                <w:webHidden/>
              </w:rPr>
              <w:fldChar w:fldCharType="separate"/>
            </w:r>
            <w:r w:rsidR="00A4381D">
              <w:rPr>
                <w:noProof/>
                <w:webHidden/>
              </w:rPr>
              <w:t>21</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78" w:history="1">
            <w:r w:rsidR="00A4381D" w:rsidRPr="001967D4">
              <w:rPr>
                <w:rStyle w:val="Hyperlink"/>
                <w:noProof/>
                <w:snapToGrid w:val="0"/>
                <w:w w:val="0"/>
                <w:lang w:val="en-US"/>
              </w:rPr>
              <w:t>3.2.3</w:t>
            </w:r>
            <w:r w:rsidR="00A4381D">
              <w:rPr>
                <w:rFonts w:asciiTheme="minorHAnsi" w:eastAsiaTheme="minorEastAsia" w:hAnsiTheme="minorHAnsi" w:cstheme="minorBidi"/>
                <w:noProof/>
                <w:lang w:eastAsia="id-ID"/>
              </w:rPr>
              <w:tab/>
            </w:r>
            <w:r w:rsidR="00A4381D" w:rsidRPr="001967D4">
              <w:rPr>
                <w:rStyle w:val="Hyperlink"/>
                <w:noProof/>
                <w:lang w:val="en-US"/>
              </w:rPr>
              <w:t>Perancangan Proses Training Data Set</w:t>
            </w:r>
            <w:r w:rsidR="00A4381D">
              <w:rPr>
                <w:noProof/>
                <w:webHidden/>
              </w:rPr>
              <w:tab/>
            </w:r>
            <w:r w:rsidR="00A4381D">
              <w:rPr>
                <w:noProof/>
                <w:webHidden/>
              </w:rPr>
              <w:fldChar w:fldCharType="begin"/>
            </w:r>
            <w:r w:rsidR="00A4381D">
              <w:rPr>
                <w:noProof/>
                <w:webHidden/>
              </w:rPr>
              <w:instrText xml:space="preserve"> PAGEREF _Toc455067178 \h </w:instrText>
            </w:r>
            <w:r w:rsidR="00A4381D">
              <w:rPr>
                <w:noProof/>
                <w:webHidden/>
              </w:rPr>
            </w:r>
            <w:r w:rsidR="00A4381D">
              <w:rPr>
                <w:noProof/>
                <w:webHidden/>
              </w:rPr>
              <w:fldChar w:fldCharType="separate"/>
            </w:r>
            <w:r w:rsidR="00A4381D">
              <w:rPr>
                <w:noProof/>
                <w:webHidden/>
              </w:rPr>
              <w:t>22</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79" w:history="1">
            <w:r w:rsidR="00A4381D" w:rsidRPr="001967D4">
              <w:rPr>
                <w:rStyle w:val="Hyperlink"/>
                <w:noProof/>
                <w:snapToGrid w:val="0"/>
                <w:w w:val="0"/>
                <w:lang w:val="en-US"/>
              </w:rPr>
              <w:t>3.2.4</w:t>
            </w:r>
            <w:r w:rsidR="00A4381D">
              <w:rPr>
                <w:rFonts w:asciiTheme="minorHAnsi" w:eastAsiaTheme="minorEastAsia" w:hAnsiTheme="minorHAnsi" w:cstheme="minorBidi"/>
                <w:noProof/>
                <w:lang w:eastAsia="id-ID"/>
              </w:rPr>
              <w:tab/>
            </w:r>
            <w:r w:rsidR="00A4381D" w:rsidRPr="001967D4">
              <w:rPr>
                <w:rStyle w:val="Hyperlink"/>
                <w:noProof/>
                <w:lang w:val="en-US"/>
              </w:rPr>
              <w:t>Perancangan Proses Sniffing</w:t>
            </w:r>
            <w:r w:rsidR="00A4381D">
              <w:rPr>
                <w:noProof/>
                <w:webHidden/>
              </w:rPr>
              <w:tab/>
            </w:r>
            <w:r w:rsidR="00A4381D">
              <w:rPr>
                <w:noProof/>
                <w:webHidden/>
              </w:rPr>
              <w:fldChar w:fldCharType="begin"/>
            </w:r>
            <w:r w:rsidR="00A4381D">
              <w:rPr>
                <w:noProof/>
                <w:webHidden/>
              </w:rPr>
              <w:instrText xml:space="preserve"> PAGEREF _Toc455067179 \h </w:instrText>
            </w:r>
            <w:r w:rsidR="00A4381D">
              <w:rPr>
                <w:noProof/>
                <w:webHidden/>
              </w:rPr>
            </w:r>
            <w:r w:rsidR="00A4381D">
              <w:rPr>
                <w:noProof/>
                <w:webHidden/>
              </w:rPr>
              <w:fldChar w:fldCharType="separate"/>
            </w:r>
            <w:r w:rsidR="00A4381D">
              <w:rPr>
                <w:noProof/>
                <w:webHidden/>
              </w:rPr>
              <w:t>23</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80" w:history="1">
            <w:r w:rsidR="00A4381D" w:rsidRPr="001967D4">
              <w:rPr>
                <w:rStyle w:val="Hyperlink"/>
                <w:noProof/>
                <w:snapToGrid w:val="0"/>
                <w:w w:val="0"/>
                <w:lang w:val="en-US"/>
              </w:rPr>
              <w:t>3.2.5</w:t>
            </w:r>
            <w:r w:rsidR="00A4381D">
              <w:rPr>
                <w:rFonts w:asciiTheme="minorHAnsi" w:eastAsiaTheme="minorEastAsia" w:hAnsiTheme="minorHAnsi" w:cstheme="minorBidi"/>
                <w:noProof/>
                <w:lang w:eastAsia="id-ID"/>
              </w:rPr>
              <w:tab/>
            </w:r>
            <w:r w:rsidR="00A4381D" w:rsidRPr="001967D4">
              <w:rPr>
                <w:rStyle w:val="Hyperlink"/>
                <w:noProof/>
                <w:lang w:val="en-US"/>
              </w:rPr>
              <w:t>Perancangan Proses Identifikasi Serangan</w:t>
            </w:r>
            <w:r w:rsidR="00A4381D">
              <w:rPr>
                <w:noProof/>
                <w:webHidden/>
              </w:rPr>
              <w:tab/>
            </w:r>
            <w:r w:rsidR="00A4381D">
              <w:rPr>
                <w:noProof/>
                <w:webHidden/>
              </w:rPr>
              <w:fldChar w:fldCharType="begin"/>
            </w:r>
            <w:r w:rsidR="00A4381D">
              <w:rPr>
                <w:noProof/>
                <w:webHidden/>
              </w:rPr>
              <w:instrText xml:space="preserve"> PAGEREF _Toc455067180 \h </w:instrText>
            </w:r>
            <w:r w:rsidR="00A4381D">
              <w:rPr>
                <w:noProof/>
                <w:webHidden/>
              </w:rPr>
            </w:r>
            <w:r w:rsidR="00A4381D">
              <w:rPr>
                <w:noProof/>
                <w:webHidden/>
              </w:rPr>
              <w:fldChar w:fldCharType="separate"/>
            </w:r>
            <w:r w:rsidR="00A4381D">
              <w:rPr>
                <w:noProof/>
                <w:webHidden/>
              </w:rPr>
              <w:t>25</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81" w:history="1">
            <w:r w:rsidR="00A4381D" w:rsidRPr="001967D4">
              <w:rPr>
                <w:rStyle w:val="Hyperlink"/>
                <w:noProof/>
                <w:snapToGrid w:val="0"/>
                <w:w w:val="0"/>
                <w:lang w:val="en-US"/>
              </w:rPr>
              <w:t>3.2.6</w:t>
            </w:r>
            <w:r w:rsidR="00A4381D">
              <w:rPr>
                <w:rFonts w:asciiTheme="minorHAnsi" w:eastAsiaTheme="minorEastAsia" w:hAnsiTheme="minorHAnsi" w:cstheme="minorBidi"/>
                <w:noProof/>
                <w:lang w:eastAsia="id-ID"/>
              </w:rPr>
              <w:tab/>
            </w:r>
            <w:r w:rsidR="00A4381D" w:rsidRPr="001967D4">
              <w:rPr>
                <w:rStyle w:val="Hyperlink"/>
                <w:noProof/>
                <w:lang w:val="en-US"/>
              </w:rPr>
              <w:t>Rancangan Antarmuka</w:t>
            </w:r>
            <w:r w:rsidR="00A4381D">
              <w:rPr>
                <w:noProof/>
                <w:webHidden/>
              </w:rPr>
              <w:tab/>
            </w:r>
            <w:r w:rsidR="00A4381D">
              <w:rPr>
                <w:noProof/>
                <w:webHidden/>
              </w:rPr>
              <w:fldChar w:fldCharType="begin"/>
            </w:r>
            <w:r w:rsidR="00A4381D">
              <w:rPr>
                <w:noProof/>
                <w:webHidden/>
              </w:rPr>
              <w:instrText xml:space="preserve"> PAGEREF _Toc455067181 \h </w:instrText>
            </w:r>
            <w:r w:rsidR="00A4381D">
              <w:rPr>
                <w:noProof/>
                <w:webHidden/>
              </w:rPr>
            </w:r>
            <w:r w:rsidR="00A4381D">
              <w:rPr>
                <w:noProof/>
                <w:webHidden/>
              </w:rPr>
              <w:fldChar w:fldCharType="separate"/>
            </w:r>
            <w:r w:rsidR="00A4381D">
              <w:rPr>
                <w:noProof/>
                <w:webHidden/>
              </w:rPr>
              <w:t>26</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82" w:history="1">
            <w:r w:rsidR="00A4381D" w:rsidRPr="001967D4">
              <w:rPr>
                <w:rStyle w:val="Hyperlink"/>
                <w:noProof/>
                <w:snapToGrid w:val="0"/>
                <w:w w:val="0"/>
                <w:lang w:val="en-US"/>
              </w:rPr>
              <w:t>3.2.7</w:t>
            </w:r>
            <w:r w:rsidR="00A4381D">
              <w:rPr>
                <w:rFonts w:asciiTheme="minorHAnsi" w:eastAsiaTheme="minorEastAsia" w:hAnsiTheme="minorHAnsi" w:cstheme="minorBidi"/>
                <w:noProof/>
                <w:lang w:eastAsia="id-ID"/>
              </w:rPr>
              <w:tab/>
            </w:r>
            <w:r w:rsidR="00A4381D" w:rsidRPr="001967D4">
              <w:rPr>
                <w:rStyle w:val="Hyperlink"/>
                <w:noProof/>
                <w:lang w:val="en-US"/>
              </w:rPr>
              <w:t>Rancangan Luaran Sistem</w:t>
            </w:r>
            <w:r w:rsidR="00A4381D">
              <w:rPr>
                <w:noProof/>
                <w:webHidden/>
              </w:rPr>
              <w:tab/>
            </w:r>
            <w:r w:rsidR="00A4381D">
              <w:rPr>
                <w:noProof/>
                <w:webHidden/>
              </w:rPr>
              <w:fldChar w:fldCharType="begin"/>
            </w:r>
            <w:r w:rsidR="00A4381D">
              <w:rPr>
                <w:noProof/>
                <w:webHidden/>
              </w:rPr>
              <w:instrText xml:space="preserve"> PAGEREF _Toc455067182 \h </w:instrText>
            </w:r>
            <w:r w:rsidR="00A4381D">
              <w:rPr>
                <w:noProof/>
                <w:webHidden/>
              </w:rPr>
            </w:r>
            <w:r w:rsidR="00A4381D">
              <w:rPr>
                <w:noProof/>
                <w:webHidden/>
              </w:rPr>
              <w:fldChar w:fldCharType="separate"/>
            </w:r>
            <w:r w:rsidR="00A4381D">
              <w:rPr>
                <w:noProof/>
                <w:webHidden/>
              </w:rPr>
              <w:t>26</w:t>
            </w:r>
            <w:r w:rsidR="00A4381D">
              <w:rPr>
                <w:noProof/>
                <w:webHidden/>
              </w:rPr>
              <w:fldChar w:fldCharType="end"/>
            </w:r>
          </w:hyperlink>
        </w:p>
        <w:p w:rsidR="00A4381D" w:rsidRDefault="00B20C4E">
          <w:pPr>
            <w:pStyle w:val="TOC1"/>
            <w:tabs>
              <w:tab w:val="left" w:pos="426"/>
            </w:tabs>
            <w:rPr>
              <w:rFonts w:asciiTheme="minorHAnsi" w:eastAsiaTheme="minorEastAsia" w:hAnsiTheme="minorHAnsi" w:cstheme="minorBidi"/>
              <w:noProof/>
              <w:lang w:eastAsia="id-ID"/>
            </w:rPr>
          </w:pPr>
          <w:hyperlink w:anchor="_Toc455067183" w:history="1">
            <w:r w:rsidR="00A4381D" w:rsidRPr="001967D4">
              <w:rPr>
                <w:rStyle w:val="Hyperlink"/>
                <w:noProof/>
              </w:rPr>
              <w:t>4.</w:t>
            </w:r>
            <w:r w:rsidR="00A4381D">
              <w:rPr>
                <w:rFonts w:asciiTheme="minorHAnsi" w:eastAsiaTheme="minorEastAsia" w:hAnsiTheme="minorHAnsi" w:cstheme="minorBidi"/>
                <w:noProof/>
                <w:lang w:eastAsia="id-ID"/>
              </w:rPr>
              <w:tab/>
            </w:r>
            <w:r w:rsidR="00A4381D" w:rsidRPr="001967D4">
              <w:rPr>
                <w:rStyle w:val="Hyperlink"/>
                <w:noProof/>
              </w:rPr>
              <w:t>BAB IV IMPLEMENTASI</w:t>
            </w:r>
            <w:r w:rsidR="00A4381D">
              <w:rPr>
                <w:noProof/>
                <w:webHidden/>
              </w:rPr>
              <w:tab/>
            </w:r>
            <w:r w:rsidR="00A4381D">
              <w:rPr>
                <w:noProof/>
                <w:webHidden/>
              </w:rPr>
              <w:fldChar w:fldCharType="begin"/>
            </w:r>
            <w:r w:rsidR="00A4381D">
              <w:rPr>
                <w:noProof/>
                <w:webHidden/>
              </w:rPr>
              <w:instrText xml:space="preserve"> PAGEREF _Toc455067183 \h </w:instrText>
            </w:r>
            <w:r w:rsidR="00A4381D">
              <w:rPr>
                <w:noProof/>
                <w:webHidden/>
              </w:rPr>
            </w:r>
            <w:r w:rsidR="00A4381D">
              <w:rPr>
                <w:noProof/>
                <w:webHidden/>
              </w:rPr>
              <w:fldChar w:fldCharType="separate"/>
            </w:r>
            <w:r w:rsidR="00A4381D">
              <w:rPr>
                <w:noProof/>
                <w:webHidden/>
              </w:rPr>
              <w:t>27</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85" w:history="1">
            <w:r w:rsidR="00A4381D" w:rsidRPr="001967D4">
              <w:rPr>
                <w:rStyle w:val="Hyperlink"/>
                <w:noProof/>
                <w14:scene3d>
                  <w14:camera w14:prst="orthographicFront"/>
                  <w14:lightRig w14:rig="threePt" w14:dir="t">
                    <w14:rot w14:lat="0" w14:lon="0" w14:rev="0"/>
                  </w14:lightRig>
                </w14:scene3d>
              </w:rPr>
              <w:t>4.1</w:t>
            </w:r>
            <w:r w:rsidR="00A4381D">
              <w:rPr>
                <w:rFonts w:asciiTheme="minorHAnsi" w:eastAsiaTheme="minorEastAsia" w:hAnsiTheme="minorHAnsi" w:cstheme="minorBidi"/>
                <w:noProof/>
                <w:lang w:eastAsia="id-ID"/>
              </w:rPr>
              <w:tab/>
            </w:r>
            <w:r w:rsidR="00A4381D" w:rsidRPr="001967D4">
              <w:rPr>
                <w:rStyle w:val="Hyperlink"/>
                <w:noProof/>
              </w:rPr>
              <w:t>Lingkungan Implementasi</w:t>
            </w:r>
            <w:r w:rsidR="00A4381D">
              <w:rPr>
                <w:noProof/>
                <w:webHidden/>
              </w:rPr>
              <w:tab/>
            </w:r>
            <w:r w:rsidR="00A4381D">
              <w:rPr>
                <w:noProof/>
                <w:webHidden/>
              </w:rPr>
              <w:fldChar w:fldCharType="begin"/>
            </w:r>
            <w:r w:rsidR="00A4381D">
              <w:rPr>
                <w:noProof/>
                <w:webHidden/>
              </w:rPr>
              <w:instrText xml:space="preserve"> PAGEREF _Toc455067185 \h </w:instrText>
            </w:r>
            <w:r w:rsidR="00A4381D">
              <w:rPr>
                <w:noProof/>
                <w:webHidden/>
              </w:rPr>
            </w:r>
            <w:r w:rsidR="00A4381D">
              <w:rPr>
                <w:noProof/>
                <w:webHidden/>
              </w:rPr>
              <w:fldChar w:fldCharType="separate"/>
            </w:r>
            <w:r w:rsidR="00A4381D">
              <w:rPr>
                <w:noProof/>
                <w:webHidden/>
              </w:rPr>
              <w:t>27</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86" w:history="1">
            <w:r w:rsidR="00A4381D" w:rsidRPr="001967D4">
              <w:rPr>
                <w:rStyle w:val="Hyperlink"/>
                <w:noProof/>
                <w:snapToGrid w:val="0"/>
                <w:w w:val="0"/>
              </w:rPr>
              <w:t>4.1.1</w:t>
            </w:r>
            <w:r w:rsidR="00A4381D">
              <w:rPr>
                <w:rFonts w:asciiTheme="minorHAnsi" w:eastAsiaTheme="minorEastAsia" w:hAnsiTheme="minorHAnsi" w:cstheme="minorBidi"/>
                <w:noProof/>
                <w:lang w:eastAsia="id-ID"/>
              </w:rPr>
              <w:tab/>
            </w:r>
            <w:r w:rsidR="00A4381D" w:rsidRPr="001967D4">
              <w:rPr>
                <w:rStyle w:val="Hyperlink"/>
                <w:noProof/>
              </w:rPr>
              <w:t>Perangkat Lunak</w:t>
            </w:r>
            <w:r w:rsidR="00A4381D">
              <w:rPr>
                <w:noProof/>
                <w:webHidden/>
              </w:rPr>
              <w:tab/>
            </w:r>
            <w:r w:rsidR="00A4381D">
              <w:rPr>
                <w:noProof/>
                <w:webHidden/>
              </w:rPr>
              <w:fldChar w:fldCharType="begin"/>
            </w:r>
            <w:r w:rsidR="00A4381D">
              <w:rPr>
                <w:noProof/>
                <w:webHidden/>
              </w:rPr>
              <w:instrText xml:space="preserve"> PAGEREF _Toc455067186 \h </w:instrText>
            </w:r>
            <w:r w:rsidR="00A4381D">
              <w:rPr>
                <w:noProof/>
                <w:webHidden/>
              </w:rPr>
            </w:r>
            <w:r w:rsidR="00A4381D">
              <w:rPr>
                <w:noProof/>
                <w:webHidden/>
              </w:rPr>
              <w:fldChar w:fldCharType="separate"/>
            </w:r>
            <w:r w:rsidR="00A4381D">
              <w:rPr>
                <w:noProof/>
                <w:webHidden/>
              </w:rPr>
              <w:t>27</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87" w:history="1">
            <w:r w:rsidR="00A4381D" w:rsidRPr="001967D4">
              <w:rPr>
                <w:rStyle w:val="Hyperlink"/>
                <w:noProof/>
                <w:snapToGrid w:val="0"/>
                <w:w w:val="0"/>
              </w:rPr>
              <w:t>4.1.2</w:t>
            </w:r>
            <w:r w:rsidR="00A4381D">
              <w:rPr>
                <w:rFonts w:asciiTheme="minorHAnsi" w:eastAsiaTheme="minorEastAsia" w:hAnsiTheme="minorHAnsi" w:cstheme="minorBidi"/>
                <w:noProof/>
                <w:lang w:eastAsia="id-ID"/>
              </w:rPr>
              <w:tab/>
            </w:r>
            <w:r w:rsidR="00A4381D" w:rsidRPr="001967D4">
              <w:rPr>
                <w:rStyle w:val="Hyperlink"/>
                <w:noProof/>
              </w:rPr>
              <w:t>Perangkat Keras</w:t>
            </w:r>
            <w:r w:rsidR="00A4381D">
              <w:rPr>
                <w:noProof/>
                <w:webHidden/>
              </w:rPr>
              <w:tab/>
            </w:r>
            <w:r w:rsidR="00A4381D">
              <w:rPr>
                <w:noProof/>
                <w:webHidden/>
              </w:rPr>
              <w:fldChar w:fldCharType="begin"/>
            </w:r>
            <w:r w:rsidR="00A4381D">
              <w:rPr>
                <w:noProof/>
                <w:webHidden/>
              </w:rPr>
              <w:instrText xml:space="preserve"> PAGEREF _Toc455067187 \h </w:instrText>
            </w:r>
            <w:r w:rsidR="00A4381D">
              <w:rPr>
                <w:noProof/>
                <w:webHidden/>
              </w:rPr>
            </w:r>
            <w:r w:rsidR="00A4381D">
              <w:rPr>
                <w:noProof/>
                <w:webHidden/>
              </w:rPr>
              <w:fldChar w:fldCharType="separate"/>
            </w:r>
            <w:r w:rsidR="00A4381D">
              <w:rPr>
                <w:noProof/>
                <w:webHidden/>
              </w:rPr>
              <w:t>27</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88" w:history="1">
            <w:r w:rsidR="00A4381D" w:rsidRPr="001967D4">
              <w:rPr>
                <w:rStyle w:val="Hyperlink"/>
                <w:noProof/>
                <w14:scene3d>
                  <w14:camera w14:prst="orthographicFront"/>
                  <w14:lightRig w14:rig="threePt" w14:dir="t">
                    <w14:rot w14:lat="0" w14:lon="0" w14:rev="0"/>
                  </w14:lightRig>
                </w14:scene3d>
              </w:rPr>
              <w:t>4.2</w:t>
            </w:r>
            <w:r w:rsidR="00A4381D">
              <w:rPr>
                <w:rFonts w:asciiTheme="minorHAnsi" w:eastAsiaTheme="minorEastAsia" w:hAnsiTheme="minorHAnsi" w:cstheme="minorBidi"/>
                <w:noProof/>
                <w:lang w:eastAsia="id-ID"/>
              </w:rPr>
              <w:tab/>
            </w:r>
            <w:r w:rsidR="00A4381D" w:rsidRPr="001967D4">
              <w:rPr>
                <w:rStyle w:val="Hyperlink"/>
                <w:noProof/>
              </w:rPr>
              <w:t>Implementasi Proses</w:t>
            </w:r>
            <w:r w:rsidR="00A4381D">
              <w:rPr>
                <w:noProof/>
                <w:webHidden/>
              </w:rPr>
              <w:tab/>
            </w:r>
            <w:r w:rsidR="00A4381D">
              <w:rPr>
                <w:noProof/>
                <w:webHidden/>
              </w:rPr>
              <w:fldChar w:fldCharType="begin"/>
            </w:r>
            <w:r w:rsidR="00A4381D">
              <w:rPr>
                <w:noProof/>
                <w:webHidden/>
              </w:rPr>
              <w:instrText xml:space="preserve"> PAGEREF _Toc455067188 \h </w:instrText>
            </w:r>
            <w:r w:rsidR="00A4381D">
              <w:rPr>
                <w:noProof/>
                <w:webHidden/>
              </w:rPr>
            </w:r>
            <w:r w:rsidR="00A4381D">
              <w:rPr>
                <w:noProof/>
                <w:webHidden/>
              </w:rPr>
              <w:fldChar w:fldCharType="separate"/>
            </w:r>
            <w:r w:rsidR="00A4381D">
              <w:rPr>
                <w:noProof/>
                <w:webHidden/>
              </w:rPr>
              <w:t>28</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89" w:history="1">
            <w:r w:rsidR="00A4381D" w:rsidRPr="001967D4">
              <w:rPr>
                <w:rStyle w:val="Hyperlink"/>
                <w:noProof/>
                <w:snapToGrid w:val="0"/>
                <w:w w:val="0"/>
                <w:lang w:val="en-US"/>
              </w:rPr>
              <w:t>4.2.1</w:t>
            </w:r>
            <w:r w:rsidR="00A4381D">
              <w:rPr>
                <w:rFonts w:asciiTheme="minorHAnsi" w:eastAsiaTheme="minorEastAsia" w:hAnsiTheme="minorHAnsi" w:cstheme="minorBidi"/>
                <w:noProof/>
                <w:lang w:eastAsia="id-ID"/>
              </w:rPr>
              <w:tab/>
            </w:r>
            <w:r w:rsidR="00A4381D" w:rsidRPr="001967D4">
              <w:rPr>
                <w:rStyle w:val="Hyperlink"/>
                <w:noProof/>
                <w:lang w:val="en-US"/>
              </w:rPr>
              <w:t>Dataset</w:t>
            </w:r>
            <w:r w:rsidR="00A4381D">
              <w:rPr>
                <w:noProof/>
                <w:webHidden/>
              </w:rPr>
              <w:tab/>
            </w:r>
            <w:r w:rsidR="00A4381D">
              <w:rPr>
                <w:noProof/>
                <w:webHidden/>
              </w:rPr>
              <w:fldChar w:fldCharType="begin"/>
            </w:r>
            <w:r w:rsidR="00A4381D">
              <w:rPr>
                <w:noProof/>
                <w:webHidden/>
              </w:rPr>
              <w:instrText xml:space="preserve"> PAGEREF _Toc455067189 \h </w:instrText>
            </w:r>
            <w:r w:rsidR="00A4381D">
              <w:rPr>
                <w:noProof/>
                <w:webHidden/>
              </w:rPr>
            </w:r>
            <w:r w:rsidR="00A4381D">
              <w:rPr>
                <w:noProof/>
                <w:webHidden/>
              </w:rPr>
              <w:fldChar w:fldCharType="separate"/>
            </w:r>
            <w:r w:rsidR="00A4381D">
              <w:rPr>
                <w:noProof/>
                <w:webHidden/>
              </w:rPr>
              <w:t>28</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90" w:history="1">
            <w:r w:rsidR="00A4381D" w:rsidRPr="001967D4">
              <w:rPr>
                <w:rStyle w:val="Hyperlink"/>
                <w:noProof/>
                <w:snapToGrid w:val="0"/>
                <w:w w:val="0"/>
                <w:lang w:val="en-US"/>
              </w:rPr>
              <w:t>4.2.2</w:t>
            </w:r>
            <w:r w:rsidR="00A4381D">
              <w:rPr>
                <w:rFonts w:asciiTheme="minorHAnsi" w:eastAsiaTheme="minorEastAsia" w:hAnsiTheme="minorHAnsi" w:cstheme="minorBidi"/>
                <w:noProof/>
                <w:lang w:eastAsia="id-ID"/>
              </w:rPr>
              <w:tab/>
            </w:r>
            <w:r w:rsidR="00A4381D" w:rsidRPr="001967D4">
              <w:rPr>
                <w:rStyle w:val="Hyperlink"/>
                <w:noProof/>
                <w:lang w:val="en-US"/>
              </w:rPr>
              <w:t>Implementasi Proses Rekonstruksi Paket Data</w:t>
            </w:r>
            <w:r w:rsidR="00A4381D">
              <w:rPr>
                <w:noProof/>
                <w:webHidden/>
              </w:rPr>
              <w:tab/>
            </w:r>
            <w:r w:rsidR="00A4381D">
              <w:rPr>
                <w:noProof/>
                <w:webHidden/>
              </w:rPr>
              <w:fldChar w:fldCharType="begin"/>
            </w:r>
            <w:r w:rsidR="00A4381D">
              <w:rPr>
                <w:noProof/>
                <w:webHidden/>
              </w:rPr>
              <w:instrText xml:space="preserve"> PAGEREF _Toc455067190 \h </w:instrText>
            </w:r>
            <w:r w:rsidR="00A4381D">
              <w:rPr>
                <w:noProof/>
                <w:webHidden/>
              </w:rPr>
            </w:r>
            <w:r w:rsidR="00A4381D">
              <w:rPr>
                <w:noProof/>
                <w:webHidden/>
              </w:rPr>
              <w:fldChar w:fldCharType="separate"/>
            </w:r>
            <w:r w:rsidR="00A4381D">
              <w:rPr>
                <w:noProof/>
                <w:webHidden/>
              </w:rPr>
              <w:t>29</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91" w:history="1">
            <w:r w:rsidR="00A4381D" w:rsidRPr="001967D4">
              <w:rPr>
                <w:rStyle w:val="Hyperlink"/>
                <w:noProof/>
                <w:snapToGrid w:val="0"/>
                <w:w w:val="0"/>
              </w:rPr>
              <w:t>4.2.3</w:t>
            </w:r>
            <w:r w:rsidR="00A4381D">
              <w:rPr>
                <w:rFonts w:asciiTheme="minorHAnsi" w:eastAsiaTheme="minorEastAsia" w:hAnsiTheme="minorHAnsi" w:cstheme="minorBidi"/>
                <w:noProof/>
                <w:lang w:eastAsia="id-ID"/>
              </w:rPr>
              <w:tab/>
            </w:r>
            <w:r w:rsidR="00A4381D" w:rsidRPr="001967D4">
              <w:rPr>
                <w:rStyle w:val="Hyperlink"/>
                <w:noProof/>
              </w:rPr>
              <w:t xml:space="preserve">Implementasi Proses Penggunaan Metode </w:t>
            </w:r>
            <w:r w:rsidR="00A4381D" w:rsidRPr="001967D4">
              <w:rPr>
                <w:rStyle w:val="Hyperlink"/>
                <w:i/>
                <w:noProof/>
              </w:rPr>
              <w:t>N-Gram</w:t>
            </w:r>
            <w:r w:rsidR="00A4381D">
              <w:rPr>
                <w:noProof/>
                <w:webHidden/>
              </w:rPr>
              <w:tab/>
            </w:r>
            <w:r w:rsidR="00A4381D">
              <w:rPr>
                <w:noProof/>
                <w:webHidden/>
              </w:rPr>
              <w:fldChar w:fldCharType="begin"/>
            </w:r>
            <w:r w:rsidR="00A4381D">
              <w:rPr>
                <w:noProof/>
                <w:webHidden/>
              </w:rPr>
              <w:instrText xml:space="preserve"> PAGEREF _Toc455067191 \h </w:instrText>
            </w:r>
            <w:r w:rsidR="00A4381D">
              <w:rPr>
                <w:noProof/>
                <w:webHidden/>
              </w:rPr>
            </w:r>
            <w:r w:rsidR="00A4381D">
              <w:rPr>
                <w:noProof/>
                <w:webHidden/>
              </w:rPr>
              <w:fldChar w:fldCharType="separate"/>
            </w:r>
            <w:r w:rsidR="00A4381D">
              <w:rPr>
                <w:noProof/>
                <w:webHidden/>
              </w:rPr>
              <w:t>30</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92" w:history="1">
            <w:r w:rsidR="00A4381D" w:rsidRPr="001967D4">
              <w:rPr>
                <w:rStyle w:val="Hyperlink"/>
                <w:noProof/>
                <w:snapToGrid w:val="0"/>
                <w:w w:val="0"/>
              </w:rPr>
              <w:t>4.2.4</w:t>
            </w:r>
            <w:r w:rsidR="00A4381D">
              <w:rPr>
                <w:rFonts w:asciiTheme="minorHAnsi" w:eastAsiaTheme="minorEastAsia" w:hAnsiTheme="minorHAnsi" w:cstheme="minorBidi"/>
                <w:noProof/>
                <w:lang w:eastAsia="id-ID"/>
              </w:rPr>
              <w:tab/>
            </w:r>
            <w:r w:rsidR="00A4381D" w:rsidRPr="001967D4">
              <w:rPr>
                <w:rStyle w:val="Hyperlink"/>
                <w:noProof/>
              </w:rPr>
              <w:t>Implementasi Perancangan Model Data Training</w:t>
            </w:r>
            <w:r w:rsidR="00A4381D">
              <w:rPr>
                <w:noProof/>
                <w:webHidden/>
              </w:rPr>
              <w:tab/>
            </w:r>
            <w:r w:rsidR="00A4381D">
              <w:rPr>
                <w:noProof/>
                <w:webHidden/>
              </w:rPr>
              <w:fldChar w:fldCharType="begin"/>
            </w:r>
            <w:r w:rsidR="00A4381D">
              <w:rPr>
                <w:noProof/>
                <w:webHidden/>
              </w:rPr>
              <w:instrText xml:space="preserve"> PAGEREF _Toc455067192 \h </w:instrText>
            </w:r>
            <w:r w:rsidR="00A4381D">
              <w:rPr>
                <w:noProof/>
                <w:webHidden/>
              </w:rPr>
            </w:r>
            <w:r w:rsidR="00A4381D">
              <w:rPr>
                <w:noProof/>
                <w:webHidden/>
              </w:rPr>
              <w:fldChar w:fldCharType="separate"/>
            </w:r>
            <w:r w:rsidR="00A4381D">
              <w:rPr>
                <w:noProof/>
                <w:webHidden/>
              </w:rPr>
              <w:t>31</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93" w:history="1">
            <w:r w:rsidR="00A4381D" w:rsidRPr="001967D4">
              <w:rPr>
                <w:rStyle w:val="Hyperlink"/>
                <w:noProof/>
                <w:snapToGrid w:val="0"/>
                <w:w w:val="0"/>
              </w:rPr>
              <w:t>4.2.5</w:t>
            </w:r>
            <w:r w:rsidR="00A4381D">
              <w:rPr>
                <w:rFonts w:asciiTheme="minorHAnsi" w:eastAsiaTheme="minorEastAsia" w:hAnsiTheme="minorHAnsi" w:cstheme="minorBidi"/>
                <w:noProof/>
                <w:lang w:eastAsia="id-ID"/>
              </w:rPr>
              <w:tab/>
            </w:r>
            <w:r w:rsidR="00A4381D" w:rsidRPr="001967D4">
              <w:rPr>
                <w:rStyle w:val="Hyperlink"/>
                <w:noProof/>
              </w:rPr>
              <w:t xml:space="preserve">Implementasi </w:t>
            </w:r>
            <w:r w:rsidR="00A4381D" w:rsidRPr="001967D4">
              <w:rPr>
                <w:rStyle w:val="Hyperlink"/>
                <w:i/>
                <w:noProof/>
              </w:rPr>
              <w:t>Sniffer</w:t>
            </w:r>
            <w:r w:rsidR="00A4381D">
              <w:rPr>
                <w:noProof/>
                <w:webHidden/>
              </w:rPr>
              <w:tab/>
            </w:r>
            <w:r w:rsidR="00A4381D">
              <w:rPr>
                <w:noProof/>
                <w:webHidden/>
              </w:rPr>
              <w:fldChar w:fldCharType="begin"/>
            </w:r>
            <w:r w:rsidR="00A4381D">
              <w:rPr>
                <w:noProof/>
                <w:webHidden/>
              </w:rPr>
              <w:instrText xml:space="preserve"> PAGEREF _Toc455067193 \h </w:instrText>
            </w:r>
            <w:r w:rsidR="00A4381D">
              <w:rPr>
                <w:noProof/>
                <w:webHidden/>
              </w:rPr>
            </w:r>
            <w:r w:rsidR="00A4381D">
              <w:rPr>
                <w:noProof/>
                <w:webHidden/>
              </w:rPr>
              <w:fldChar w:fldCharType="separate"/>
            </w:r>
            <w:r w:rsidR="00A4381D">
              <w:rPr>
                <w:noProof/>
                <w:webHidden/>
              </w:rPr>
              <w:t>32</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94" w:history="1">
            <w:r w:rsidR="00A4381D" w:rsidRPr="001967D4">
              <w:rPr>
                <w:rStyle w:val="Hyperlink"/>
                <w:noProof/>
                <w:snapToGrid w:val="0"/>
                <w:w w:val="0"/>
              </w:rPr>
              <w:t>4.2.6</w:t>
            </w:r>
            <w:r w:rsidR="00A4381D">
              <w:rPr>
                <w:rFonts w:asciiTheme="minorHAnsi" w:eastAsiaTheme="minorEastAsia" w:hAnsiTheme="minorHAnsi" w:cstheme="minorBidi"/>
                <w:noProof/>
                <w:lang w:eastAsia="id-ID"/>
              </w:rPr>
              <w:tab/>
            </w:r>
            <w:r w:rsidR="00A4381D" w:rsidRPr="001967D4">
              <w:rPr>
                <w:rStyle w:val="Hyperlink"/>
                <w:noProof/>
              </w:rPr>
              <w:t>Implementasi Proses Penggunaan Metode Mahalanobis Distance</w:t>
            </w:r>
            <w:r w:rsidR="00A4381D">
              <w:rPr>
                <w:noProof/>
                <w:webHidden/>
              </w:rPr>
              <w:tab/>
            </w:r>
            <w:r w:rsidR="00A4381D">
              <w:rPr>
                <w:noProof/>
                <w:webHidden/>
              </w:rPr>
              <w:fldChar w:fldCharType="begin"/>
            </w:r>
            <w:r w:rsidR="00A4381D">
              <w:rPr>
                <w:noProof/>
                <w:webHidden/>
              </w:rPr>
              <w:instrText xml:space="preserve"> PAGEREF _Toc455067194 \h </w:instrText>
            </w:r>
            <w:r w:rsidR="00A4381D">
              <w:rPr>
                <w:noProof/>
                <w:webHidden/>
              </w:rPr>
            </w:r>
            <w:r w:rsidR="00A4381D">
              <w:rPr>
                <w:noProof/>
                <w:webHidden/>
              </w:rPr>
              <w:fldChar w:fldCharType="separate"/>
            </w:r>
            <w:r w:rsidR="00A4381D">
              <w:rPr>
                <w:noProof/>
                <w:webHidden/>
              </w:rPr>
              <w:t>32</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95" w:history="1">
            <w:r w:rsidR="00A4381D" w:rsidRPr="001967D4">
              <w:rPr>
                <w:rStyle w:val="Hyperlink"/>
                <w:noProof/>
                <w:snapToGrid w:val="0"/>
                <w:w w:val="0"/>
              </w:rPr>
              <w:t>4.2.7</w:t>
            </w:r>
            <w:r w:rsidR="00A4381D">
              <w:rPr>
                <w:rFonts w:asciiTheme="minorHAnsi" w:eastAsiaTheme="minorEastAsia" w:hAnsiTheme="minorHAnsi" w:cstheme="minorBidi"/>
                <w:noProof/>
                <w:lang w:eastAsia="id-ID"/>
              </w:rPr>
              <w:tab/>
            </w:r>
            <w:r w:rsidR="00A4381D" w:rsidRPr="001967D4">
              <w:rPr>
                <w:rStyle w:val="Hyperlink"/>
                <w:noProof/>
              </w:rPr>
              <w:t>Implementasi Pendeteksian Serangan</w:t>
            </w:r>
            <w:r w:rsidR="00A4381D">
              <w:rPr>
                <w:noProof/>
                <w:webHidden/>
              </w:rPr>
              <w:tab/>
            </w:r>
            <w:r w:rsidR="00A4381D">
              <w:rPr>
                <w:noProof/>
                <w:webHidden/>
              </w:rPr>
              <w:fldChar w:fldCharType="begin"/>
            </w:r>
            <w:r w:rsidR="00A4381D">
              <w:rPr>
                <w:noProof/>
                <w:webHidden/>
              </w:rPr>
              <w:instrText xml:space="preserve"> PAGEREF _Toc455067195 \h </w:instrText>
            </w:r>
            <w:r w:rsidR="00A4381D">
              <w:rPr>
                <w:noProof/>
                <w:webHidden/>
              </w:rPr>
            </w:r>
            <w:r w:rsidR="00A4381D">
              <w:rPr>
                <w:noProof/>
                <w:webHidden/>
              </w:rPr>
              <w:fldChar w:fldCharType="separate"/>
            </w:r>
            <w:r w:rsidR="00A4381D">
              <w:rPr>
                <w:noProof/>
                <w:webHidden/>
              </w:rPr>
              <w:t>33</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196" w:history="1">
            <w:r w:rsidR="00A4381D" w:rsidRPr="001967D4">
              <w:rPr>
                <w:rStyle w:val="Hyperlink"/>
                <w:noProof/>
                <w:snapToGrid w:val="0"/>
                <w:w w:val="0"/>
                <w:lang w:val="en-US"/>
              </w:rPr>
              <w:t>4.2.8</w:t>
            </w:r>
            <w:r w:rsidR="00A4381D">
              <w:rPr>
                <w:rFonts w:asciiTheme="minorHAnsi" w:eastAsiaTheme="minorEastAsia" w:hAnsiTheme="minorHAnsi" w:cstheme="minorBidi"/>
                <w:noProof/>
                <w:lang w:eastAsia="id-ID"/>
              </w:rPr>
              <w:tab/>
            </w:r>
            <w:r w:rsidR="00A4381D" w:rsidRPr="001967D4">
              <w:rPr>
                <w:rStyle w:val="Hyperlink"/>
                <w:noProof/>
                <w:lang w:val="en-US"/>
              </w:rPr>
              <w:t xml:space="preserve">Implementasi Proses </w:t>
            </w:r>
            <w:r w:rsidR="00A4381D" w:rsidRPr="001967D4">
              <w:rPr>
                <w:rStyle w:val="Hyperlink"/>
                <w:i/>
                <w:noProof/>
                <w:lang w:val="en-US"/>
              </w:rPr>
              <w:t>Incremental Learning</w:t>
            </w:r>
            <w:r w:rsidR="00A4381D">
              <w:rPr>
                <w:noProof/>
                <w:webHidden/>
              </w:rPr>
              <w:tab/>
            </w:r>
            <w:r w:rsidR="00A4381D">
              <w:rPr>
                <w:noProof/>
                <w:webHidden/>
              </w:rPr>
              <w:fldChar w:fldCharType="begin"/>
            </w:r>
            <w:r w:rsidR="00A4381D">
              <w:rPr>
                <w:noProof/>
                <w:webHidden/>
              </w:rPr>
              <w:instrText xml:space="preserve"> PAGEREF _Toc455067196 \h </w:instrText>
            </w:r>
            <w:r w:rsidR="00A4381D">
              <w:rPr>
                <w:noProof/>
                <w:webHidden/>
              </w:rPr>
            </w:r>
            <w:r w:rsidR="00A4381D">
              <w:rPr>
                <w:noProof/>
                <w:webHidden/>
              </w:rPr>
              <w:fldChar w:fldCharType="separate"/>
            </w:r>
            <w:r w:rsidR="00A4381D">
              <w:rPr>
                <w:noProof/>
                <w:webHidden/>
              </w:rPr>
              <w:t>33</w:t>
            </w:r>
            <w:r w:rsidR="00A4381D">
              <w:rPr>
                <w:noProof/>
                <w:webHidden/>
              </w:rPr>
              <w:fldChar w:fldCharType="end"/>
            </w:r>
          </w:hyperlink>
        </w:p>
        <w:p w:rsidR="00A4381D" w:rsidRDefault="00B20C4E">
          <w:pPr>
            <w:pStyle w:val="TOC1"/>
            <w:tabs>
              <w:tab w:val="left" w:pos="426"/>
            </w:tabs>
            <w:rPr>
              <w:rFonts w:asciiTheme="minorHAnsi" w:eastAsiaTheme="minorEastAsia" w:hAnsiTheme="minorHAnsi" w:cstheme="minorBidi"/>
              <w:noProof/>
              <w:lang w:eastAsia="id-ID"/>
            </w:rPr>
          </w:pPr>
          <w:hyperlink w:anchor="_Toc455067197" w:history="1">
            <w:r w:rsidR="00A4381D" w:rsidRPr="001967D4">
              <w:rPr>
                <w:rStyle w:val="Hyperlink"/>
                <w:noProof/>
              </w:rPr>
              <w:t>5.</w:t>
            </w:r>
            <w:r w:rsidR="00A4381D">
              <w:rPr>
                <w:rFonts w:asciiTheme="minorHAnsi" w:eastAsiaTheme="minorEastAsia" w:hAnsiTheme="minorHAnsi" w:cstheme="minorBidi"/>
                <w:noProof/>
                <w:lang w:eastAsia="id-ID"/>
              </w:rPr>
              <w:tab/>
            </w:r>
            <w:r w:rsidR="00A4381D" w:rsidRPr="001967D4">
              <w:rPr>
                <w:rStyle w:val="Hyperlink"/>
                <w:noProof/>
              </w:rPr>
              <w:t>BAB V UJI COBA DAN EVALUASI</w:t>
            </w:r>
            <w:r w:rsidR="00A4381D">
              <w:rPr>
                <w:noProof/>
                <w:webHidden/>
              </w:rPr>
              <w:tab/>
            </w:r>
            <w:r w:rsidR="00A4381D">
              <w:rPr>
                <w:noProof/>
                <w:webHidden/>
              </w:rPr>
              <w:fldChar w:fldCharType="begin"/>
            </w:r>
            <w:r w:rsidR="00A4381D">
              <w:rPr>
                <w:noProof/>
                <w:webHidden/>
              </w:rPr>
              <w:instrText xml:space="preserve"> PAGEREF _Toc455067197 \h </w:instrText>
            </w:r>
            <w:r w:rsidR="00A4381D">
              <w:rPr>
                <w:noProof/>
                <w:webHidden/>
              </w:rPr>
            </w:r>
            <w:r w:rsidR="00A4381D">
              <w:rPr>
                <w:noProof/>
                <w:webHidden/>
              </w:rPr>
              <w:fldChar w:fldCharType="separate"/>
            </w:r>
            <w:r w:rsidR="00A4381D">
              <w:rPr>
                <w:noProof/>
                <w:webHidden/>
              </w:rPr>
              <w:t>35</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199" w:history="1">
            <w:r w:rsidR="00A4381D" w:rsidRPr="001967D4">
              <w:rPr>
                <w:rStyle w:val="Hyperlink"/>
                <w:noProof/>
                <w14:scene3d>
                  <w14:camera w14:prst="orthographicFront"/>
                  <w14:lightRig w14:rig="threePt" w14:dir="t">
                    <w14:rot w14:lat="0" w14:lon="0" w14:rev="0"/>
                  </w14:lightRig>
                </w14:scene3d>
              </w:rPr>
              <w:t>5.1</w:t>
            </w:r>
            <w:r w:rsidR="00A4381D">
              <w:rPr>
                <w:rFonts w:asciiTheme="minorHAnsi" w:eastAsiaTheme="minorEastAsia" w:hAnsiTheme="minorHAnsi" w:cstheme="minorBidi"/>
                <w:noProof/>
                <w:lang w:eastAsia="id-ID"/>
              </w:rPr>
              <w:tab/>
            </w:r>
            <w:r w:rsidR="00A4381D" w:rsidRPr="001967D4">
              <w:rPr>
                <w:rStyle w:val="Hyperlink"/>
                <w:noProof/>
              </w:rPr>
              <w:t>Lingkungan Uji Coba</w:t>
            </w:r>
            <w:r w:rsidR="00A4381D">
              <w:rPr>
                <w:noProof/>
                <w:webHidden/>
              </w:rPr>
              <w:tab/>
            </w:r>
            <w:r w:rsidR="00A4381D">
              <w:rPr>
                <w:noProof/>
                <w:webHidden/>
              </w:rPr>
              <w:fldChar w:fldCharType="begin"/>
            </w:r>
            <w:r w:rsidR="00A4381D">
              <w:rPr>
                <w:noProof/>
                <w:webHidden/>
              </w:rPr>
              <w:instrText xml:space="preserve"> PAGEREF _Toc455067199 \h </w:instrText>
            </w:r>
            <w:r w:rsidR="00A4381D">
              <w:rPr>
                <w:noProof/>
                <w:webHidden/>
              </w:rPr>
            </w:r>
            <w:r w:rsidR="00A4381D">
              <w:rPr>
                <w:noProof/>
                <w:webHidden/>
              </w:rPr>
              <w:fldChar w:fldCharType="separate"/>
            </w:r>
            <w:r w:rsidR="00A4381D">
              <w:rPr>
                <w:noProof/>
                <w:webHidden/>
              </w:rPr>
              <w:t>35</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200" w:history="1">
            <w:r w:rsidR="00A4381D" w:rsidRPr="001967D4">
              <w:rPr>
                <w:rStyle w:val="Hyperlink"/>
                <w:noProof/>
                <w14:scene3d>
                  <w14:camera w14:prst="orthographicFront"/>
                  <w14:lightRig w14:rig="threePt" w14:dir="t">
                    <w14:rot w14:lat="0" w14:lon="0" w14:rev="0"/>
                  </w14:lightRig>
                </w14:scene3d>
              </w:rPr>
              <w:t>5.2</w:t>
            </w:r>
            <w:r w:rsidR="00A4381D">
              <w:rPr>
                <w:rFonts w:asciiTheme="minorHAnsi" w:eastAsiaTheme="minorEastAsia" w:hAnsiTheme="minorHAnsi" w:cstheme="minorBidi"/>
                <w:noProof/>
                <w:lang w:eastAsia="id-ID"/>
              </w:rPr>
              <w:tab/>
            </w:r>
            <w:r w:rsidR="00A4381D" w:rsidRPr="001967D4">
              <w:rPr>
                <w:rStyle w:val="Hyperlink"/>
                <w:noProof/>
              </w:rPr>
              <w:t>Skenario Uji Coba</w:t>
            </w:r>
            <w:r w:rsidR="00A4381D">
              <w:rPr>
                <w:noProof/>
                <w:webHidden/>
              </w:rPr>
              <w:tab/>
            </w:r>
            <w:r w:rsidR="00A4381D">
              <w:rPr>
                <w:noProof/>
                <w:webHidden/>
              </w:rPr>
              <w:fldChar w:fldCharType="begin"/>
            </w:r>
            <w:r w:rsidR="00A4381D">
              <w:rPr>
                <w:noProof/>
                <w:webHidden/>
              </w:rPr>
              <w:instrText xml:space="preserve"> PAGEREF _Toc455067200 \h </w:instrText>
            </w:r>
            <w:r w:rsidR="00A4381D">
              <w:rPr>
                <w:noProof/>
                <w:webHidden/>
              </w:rPr>
            </w:r>
            <w:r w:rsidR="00A4381D">
              <w:rPr>
                <w:noProof/>
                <w:webHidden/>
              </w:rPr>
              <w:fldChar w:fldCharType="separate"/>
            </w:r>
            <w:r w:rsidR="00A4381D">
              <w:rPr>
                <w:noProof/>
                <w:webHidden/>
              </w:rPr>
              <w:t>36</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201" w:history="1">
            <w:r w:rsidR="00A4381D" w:rsidRPr="001967D4">
              <w:rPr>
                <w:rStyle w:val="Hyperlink"/>
                <w:noProof/>
                <w:snapToGrid w:val="0"/>
                <w:w w:val="0"/>
              </w:rPr>
              <w:t>5.2.1</w:t>
            </w:r>
            <w:r w:rsidR="00A4381D">
              <w:rPr>
                <w:rFonts w:asciiTheme="minorHAnsi" w:eastAsiaTheme="minorEastAsia" w:hAnsiTheme="minorHAnsi" w:cstheme="minorBidi"/>
                <w:noProof/>
                <w:lang w:eastAsia="id-ID"/>
              </w:rPr>
              <w:tab/>
            </w:r>
            <w:r w:rsidR="00A4381D" w:rsidRPr="001967D4">
              <w:rPr>
                <w:rStyle w:val="Hyperlink"/>
                <w:noProof/>
              </w:rPr>
              <w:t>Uji Fungsionalitas</w:t>
            </w:r>
            <w:r w:rsidR="00A4381D">
              <w:rPr>
                <w:noProof/>
                <w:webHidden/>
              </w:rPr>
              <w:tab/>
            </w:r>
            <w:r w:rsidR="00A4381D">
              <w:rPr>
                <w:noProof/>
                <w:webHidden/>
              </w:rPr>
              <w:fldChar w:fldCharType="begin"/>
            </w:r>
            <w:r w:rsidR="00A4381D">
              <w:rPr>
                <w:noProof/>
                <w:webHidden/>
              </w:rPr>
              <w:instrText xml:space="preserve"> PAGEREF _Toc455067201 \h </w:instrText>
            </w:r>
            <w:r w:rsidR="00A4381D">
              <w:rPr>
                <w:noProof/>
                <w:webHidden/>
              </w:rPr>
            </w:r>
            <w:r w:rsidR="00A4381D">
              <w:rPr>
                <w:noProof/>
                <w:webHidden/>
              </w:rPr>
              <w:fldChar w:fldCharType="separate"/>
            </w:r>
            <w:r w:rsidR="00A4381D">
              <w:rPr>
                <w:noProof/>
                <w:webHidden/>
              </w:rPr>
              <w:t>36</w:t>
            </w:r>
            <w:r w:rsidR="00A4381D">
              <w:rPr>
                <w:noProof/>
                <w:webHidden/>
              </w:rPr>
              <w:fldChar w:fldCharType="end"/>
            </w:r>
          </w:hyperlink>
        </w:p>
        <w:p w:rsidR="00A4381D" w:rsidRDefault="00B20C4E">
          <w:pPr>
            <w:pStyle w:val="TOC3"/>
            <w:rPr>
              <w:rFonts w:asciiTheme="minorHAnsi" w:eastAsiaTheme="minorEastAsia" w:hAnsiTheme="minorHAnsi" w:cstheme="minorBidi"/>
              <w:noProof/>
              <w:lang w:eastAsia="id-ID"/>
            </w:rPr>
          </w:pPr>
          <w:hyperlink w:anchor="_Toc455067202" w:history="1">
            <w:r w:rsidR="00A4381D" w:rsidRPr="001967D4">
              <w:rPr>
                <w:rStyle w:val="Hyperlink"/>
                <w:noProof/>
                <w:snapToGrid w:val="0"/>
                <w:w w:val="0"/>
                <w:lang w:val="en-US"/>
              </w:rPr>
              <w:t>5.2.2</w:t>
            </w:r>
            <w:r w:rsidR="00A4381D">
              <w:rPr>
                <w:rFonts w:asciiTheme="minorHAnsi" w:eastAsiaTheme="minorEastAsia" w:hAnsiTheme="minorHAnsi" w:cstheme="minorBidi"/>
                <w:noProof/>
                <w:lang w:eastAsia="id-ID"/>
              </w:rPr>
              <w:tab/>
            </w:r>
            <w:r w:rsidR="00A4381D" w:rsidRPr="001967D4">
              <w:rPr>
                <w:rStyle w:val="Hyperlink"/>
                <w:noProof/>
                <w:lang w:val="en-US"/>
              </w:rPr>
              <w:t>Uji Coba Performa</w:t>
            </w:r>
            <w:r w:rsidR="00A4381D">
              <w:rPr>
                <w:noProof/>
                <w:webHidden/>
              </w:rPr>
              <w:tab/>
            </w:r>
            <w:r w:rsidR="00A4381D">
              <w:rPr>
                <w:noProof/>
                <w:webHidden/>
              </w:rPr>
              <w:fldChar w:fldCharType="begin"/>
            </w:r>
            <w:r w:rsidR="00A4381D">
              <w:rPr>
                <w:noProof/>
                <w:webHidden/>
              </w:rPr>
              <w:instrText xml:space="preserve"> PAGEREF _Toc455067202 \h </w:instrText>
            </w:r>
            <w:r w:rsidR="00A4381D">
              <w:rPr>
                <w:noProof/>
                <w:webHidden/>
              </w:rPr>
            </w:r>
            <w:r w:rsidR="00A4381D">
              <w:rPr>
                <w:noProof/>
                <w:webHidden/>
              </w:rPr>
              <w:fldChar w:fldCharType="separate"/>
            </w:r>
            <w:r w:rsidR="00A4381D">
              <w:rPr>
                <w:noProof/>
                <w:webHidden/>
              </w:rPr>
              <w:t>47</w:t>
            </w:r>
            <w:r w:rsidR="00A4381D">
              <w:rPr>
                <w:noProof/>
                <w:webHidden/>
              </w:rPr>
              <w:fldChar w:fldCharType="end"/>
            </w:r>
          </w:hyperlink>
        </w:p>
        <w:p w:rsidR="00A4381D" w:rsidRDefault="00B20C4E">
          <w:pPr>
            <w:pStyle w:val="TOC1"/>
            <w:tabs>
              <w:tab w:val="left" w:pos="426"/>
            </w:tabs>
            <w:rPr>
              <w:rFonts w:asciiTheme="minorHAnsi" w:eastAsiaTheme="minorEastAsia" w:hAnsiTheme="minorHAnsi" w:cstheme="minorBidi"/>
              <w:noProof/>
              <w:lang w:eastAsia="id-ID"/>
            </w:rPr>
          </w:pPr>
          <w:hyperlink w:anchor="_Toc455067203" w:history="1">
            <w:r w:rsidR="00A4381D" w:rsidRPr="001967D4">
              <w:rPr>
                <w:rStyle w:val="Hyperlink"/>
                <w:noProof/>
              </w:rPr>
              <w:t>6.</w:t>
            </w:r>
            <w:r w:rsidR="00A4381D">
              <w:rPr>
                <w:rFonts w:asciiTheme="minorHAnsi" w:eastAsiaTheme="minorEastAsia" w:hAnsiTheme="minorHAnsi" w:cstheme="minorBidi"/>
                <w:noProof/>
                <w:lang w:eastAsia="id-ID"/>
              </w:rPr>
              <w:tab/>
            </w:r>
            <w:r w:rsidR="00A4381D" w:rsidRPr="001967D4">
              <w:rPr>
                <w:rStyle w:val="Hyperlink"/>
                <w:noProof/>
              </w:rPr>
              <w:t>BAB VI KESIMPULAN DAN SARAN</w:t>
            </w:r>
            <w:r w:rsidR="00A4381D">
              <w:rPr>
                <w:noProof/>
                <w:webHidden/>
              </w:rPr>
              <w:tab/>
            </w:r>
            <w:r w:rsidR="00A4381D">
              <w:rPr>
                <w:noProof/>
                <w:webHidden/>
              </w:rPr>
              <w:fldChar w:fldCharType="begin"/>
            </w:r>
            <w:r w:rsidR="00A4381D">
              <w:rPr>
                <w:noProof/>
                <w:webHidden/>
              </w:rPr>
              <w:instrText xml:space="preserve"> PAGEREF _Toc455067203 \h </w:instrText>
            </w:r>
            <w:r w:rsidR="00A4381D">
              <w:rPr>
                <w:noProof/>
                <w:webHidden/>
              </w:rPr>
            </w:r>
            <w:r w:rsidR="00A4381D">
              <w:rPr>
                <w:noProof/>
                <w:webHidden/>
              </w:rPr>
              <w:fldChar w:fldCharType="separate"/>
            </w:r>
            <w:r w:rsidR="00A4381D">
              <w:rPr>
                <w:noProof/>
                <w:webHidden/>
              </w:rPr>
              <w:t>55</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205" w:history="1">
            <w:r w:rsidR="00A4381D" w:rsidRPr="001967D4">
              <w:rPr>
                <w:rStyle w:val="Hyperlink"/>
                <w:noProof/>
                <w14:scene3d>
                  <w14:camera w14:prst="orthographicFront"/>
                  <w14:lightRig w14:rig="threePt" w14:dir="t">
                    <w14:rot w14:lat="0" w14:lon="0" w14:rev="0"/>
                  </w14:lightRig>
                </w14:scene3d>
              </w:rPr>
              <w:t>6.1</w:t>
            </w:r>
            <w:r w:rsidR="00A4381D">
              <w:rPr>
                <w:rFonts w:asciiTheme="minorHAnsi" w:eastAsiaTheme="minorEastAsia" w:hAnsiTheme="minorHAnsi" w:cstheme="minorBidi"/>
                <w:noProof/>
                <w:lang w:eastAsia="id-ID"/>
              </w:rPr>
              <w:tab/>
            </w:r>
            <w:r w:rsidR="00A4381D" w:rsidRPr="001967D4">
              <w:rPr>
                <w:rStyle w:val="Hyperlink"/>
                <w:noProof/>
              </w:rPr>
              <w:t>Kesimpulan</w:t>
            </w:r>
            <w:r w:rsidR="00A4381D">
              <w:rPr>
                <w:noProof/>
                <w:webHidden/>
              </w:rPr>
              <w:tab/>
            </w:r>
            <w:r w:rsidR="00A4381D">
              <w:rPr>
                <w:noProof/>
                <w:webHidden/>
              </w:rPr>
              <w:fldChar w:fldCharType="begin"/>
            </w:r>
            <w:r w:rsidR="00A4381D">
              <w:rPr>
                <w:noProof/>
                <w:webHidden/>
              </w:rPr>
              <w:instrText xml:space="preserve"> PAGEREF _Toc455067205 \h </w:instrText>
            </w:r>
            <w:r w:rsidR="00A4381D">
              <w:rPr>
                <w:noProof/>
                <w:webHidden/>
              </w:rPr>
            </w:r>
            <w:r w:rsidR="00A4381D">
              <w:rPr>
                <w:noProof/>
                <w:webHidden/>
              </w:rPr>
              <w:fldChar w:fldCharType="separate"/>
            </w:r>
            <w:r w:rsidR="00A4381D">
              <w:rPr>
                <w:noProof/>
                <w:webHidden/>
              </w:rPr>
              <w:t>55</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206" w:history="1">
            <w:r w:rsidR="00A4381D" w:rsidRPr="001967D4">
              <w:rPr>
                <w:rStyle w:val="Hyperlink"/>
                <w:noProof/>
                <w14:scene3d>
                  <w14:camera w14:prst="orthographicFront"/>
                  <w14:lightRig w14:rig="threePt" w14:dir="t">
                    <w14:rot w14:lat="0" w14:lon="0" w14:rev="0"/>
                  </w14:lightRig>
                </w14:scene3d>
              </w:rPr>
              <w:t>6.2</w:t>
            </w:r>
            <w:r w:rsidR="00A4381D">
              <w:rPr>
                <w:rFonts w:asciiTheme="minorHAnsi" w:eastAsiaTheme="minorEastAsia" w:hAnsiTheme="minorHAnsi" w:cstheme="minorBidi"/>
                <w:noProof/>
                <w:lang w:eastAsia="id-ID"/>
              </w:rPr>
              <w:tab/>
            </w:r>
            <w:r w:rsidR="00A4381D" w:rsidRPr="001967D4">
              <w:rPr>
                <w:rStyle w:val="Hyperlink"/>
                <w:noProof/>
              </w:rPr>
              <w:t>Saran</w:t>
            </w:r>
            <w:r w:rsidR="00A4381D">
              <w:rPr>
                <w:noProof/>
                <w:webHidden/>
              </w:rPr>
              <w:tab/>
            </w:r>
            <w:r w:rsidR="00A4381D">
              <w:rPr>
                <w:noProof/>
                <w:webHidden/>
              </w:rPr>
              <w:fldChar w:fldCharType="begin"/>
            </w:r>
            <w:r w:rsidR="00A4381D">
              <w:rPr>
                <w:noProof/>
                <w:webHidden/>
              </w:rPr>
              <w:instrText xml:space="preserve"> PAGEREF _Toc455067206 \h </w:instrText>
            </w:r>
            <w:r w:rsidR="00A4381D">
              <w:rPr>
                <w:noProof/>
                <w:webHidden/>
              </w:rPr>
            </w:r>
            <w:r w:rsidR="00A4381D">
              <w:rPr>
                <w:noProof/>
                <w:webHidden/>
              </w:rPr>
              <w:fldChar w:fldCharType="separate"/>
            </w:r>
            <w:r w:rsidR="00A4381D">
              <w:rPr>
                <w:noProof/>
                <w:webHidden/>
              </w:rPr>
              <w:t>55</w:t>
            </w:r>
            <w:r w:rsidR="00A4381D">
              <w:rPr>
                <w:noProof/>
                <w:webHidden/>
              </w:rPr>
              <w:fldChar w:fldCharType="end"/>
            </w:r>
          </w:hyperlink>
        </w:p>
        <w:p w:rsidR="00A4381D" w:rsidRDefault="00B20C4E">
          <w:pPr>
            <w:pStyle w:val="TOC1"/>
            <w:rPr>
              <w:rFonts w:asciiTheme="minorHAnsi" w:eastAsiaTheme="minorEastAsia" w:hAnsiTheme="minorHAnsi" w:cstheme="minorBidi"/>
              <w:noProof/>
              <w:lang w:eastAsia="id-ID"/>
            </w:rPr>
          </w:pPr>
          <w:hyperlink w:anchor="_Toc455067207" w:history="1">
            <w:r w:rsidR="00A4381D" w:rsidRPr="001967D4">
              <w:rPr>
                <w:rStyle w:val="Hyperlink"/>
                <w:noProof/>
              </w:rPr>
              <w:t>DAFTAR PUSTAKA</w:t>
            </w:r>
            <w:r w:rsidR="00A4381D">
              <w:rPr>
                <w:noProof/>
                <w:webHidden/>
              </w:rPr>
              <w:tab/>
            </w:r>
            <w:r w:rsidR="00A4381D">
              <w:rPr>
                <w:noProof/>
                <w:webHidden/>
              </w:rPr>
              <w:fldChar w:fldCharType="begin"/>
            </w:r>
            <w:r w:rsidR="00A4381D">
              <w:rPr>
                <w:noProof/>
                <w:webHidden/>
              </w:rPr>
              <w:instrText xml:space="preserve"> PAGEREF _Toc455067207 \h </w:instrText>
            </w:r>
            <w:r w:rsidR="00A4381D">
              <w:rPr>
                <w:noProof/>
                <w:webHidden/>
              </w:rPr>
            </w:r>
            <w:r w:rsidR="00A4381D">
              <w:rPr>
                <w:noProof/>
                <w:webHidden/>
              </w:rPr>
              <w:fldChar w:fldCharType="separate"/>
            </w:r>
            <w:r w:rsidR="00A4381D">
              <w:rPr>
                <w:noProof/>
                <w:webHidden/>
              </w:rPr>
              <w:t>57</w:t>
            </w:r>
            <w:r w:rsidR="00A4381D">
              <w:rPr>
                <w:noProof/>
                <w:webHidden/>
              </w:rPr>
              <w:fldChar w:fldCharType="end"/>
            </w:r>
          </w:hyperlink>
        </w:p>
        <w:p w:rsidR="00A4381D" w:rsidRDefault="00B20C4E">
          <w:pPr>
            <w:pStyle w:val="TOC1"/>
            <w:rPr>
              <w:rFonts w:asciiTheme="minorHAnsi" w:eastAsiaTheme="minorEastAsia" w:hAnsiTheme="minorHAnsi" w:cstheme="minorBidi"/>
              <w:noProof/>
              <w:lang w:eastAsia="id-ID"/>
            </w:rPr>
          </w:pPr>
          <w:hyperlink w:anchor="_Toc455067208" w:history="1">
            <w:r w:rsidR="00A4381D" w:rsidRPr="001967D4">
              <w:rPr>
                <w:rStyle w:val="Hyperlink"/>
                <w:noProof/>
              </w:rPr>
              <w:t>LAMPIRAN</w:t>
            </w:r>
            <w:r w:rsidR="00A4381D">
              <w:rPr>
                <w:noProof/>
                <w:webHidden/>
              </w:rPr>
              <w:tab/>
            </w:r>
            <w:r w:rsidR="00A4381D">
              <w:rPr>
                <w:noProof/>
                <w:webHidden/>
              </w:rPr>
              <w:fldChar w:fldCharType="begin"/>
            </w:r>
            <w:r w:rsidR="00A4381D">
              <w:rPr>
                <w:noProof/>
                <w:webHidden/>
              </w:rPr>
              <w:instrText xml:space="preserve"> PAGEREF _Toc455067208 \h </w:instrText>
            </w:r>
            <w:r w:rsidR="00A4381D">
              <w:rPr>
                <w:noProof/>
                <w:webHidden/>
              </w:rPr>
            </w:r>
            <w:r w:rsidR="00A4381D">
              <w:rPr>
                <w:noProof/>
                <w:webHidden/>
              </w:rPr>
              <w:fldChar w:fldCharType="separate"/>
            </w:r>
            <w:r w:rsidR="00A4381D">
              <w:rPr>
                <w:noProof/>
                <w:webHidden/>
              </w:rPr>
              <w:t>59</w:t>
            </w:r>
            <w:r w:rsidR="00A4381D">
              <w:rPr>
                <w:noProof/>
                <w:webHidden/>
              </w:rPr>
              <w:fldChar w:fldCharType="end"/>
            </w:r>
          </w:hyperlink>
        </w:p>
        <w:p w:rsidR="00A4381D" w:rsidRDefault="00B20C4E">
          <w:pPr>
            <w:pStyle w:val="TOC2"/>
            <w:rPr>
              <w:rFonts w:asciiTheme="minorHAnsi" w:eastAsiaTheme="minorEastAsia" w:hAnsiTheme="minorHAnsi" w:cstheme="minorBidi"/>
              <w:noProof/>
              <w:lang w:eastAsia="id-ID"/>
            </w:rPr>
          </w:pPr>
          <w:hyperlink w:anchor="_Toc455067210" w:history="1">
            <w:r w:rsidR="00A4381D" w:rsidRPr="001967D4">
              <w:rPr>
                <w:rStyle w:val="Hyperlink"/>
                <w:noProof/>
                <w:lang w:val="en-US"/>
              </w:rPr>
              <w:t>A.</w:t>
            </w:r>
            <w:r w:rsidR="00A4381D">
              <w:rPr>
                <w:rFonts w:asciiTheme="minorHAnsi" w:eastAsiaTheme="minorEastAsia" w:hAnsiTheme="minorHAnsi" w:cstheme="minorBidi"/>
                <w:noProof/>
                <w:lang w:eastAsia="id-ID"/>
              </w:rPr>
              <w:tab/>
            </w:r>
            <w:r w:rsidR="00A4381D" w:rsidRPr="001967D4">
              <w:rPr>
                <w:rStyle w:val="Hyperlink"/>
                <w:noProof/>
                <w:lang w:val="en-US"/>
              </w:rPr>
              <w:t>Kode Sumber</w:t>
            </w:r>
            <w:r w:rsidR="00A4381D">
              <w:rPr>
                <w:noProof/>
                <w:webHidden/>
              </w:rPr>
              <w:tab/>
            </w:r>
            <w:r w:rsidR="00A4381D">
              <w:rPr>
                <w:noProof/>
                <w:webHidden/>
              </w:rPr>
              <w:fldChar w:fldCharType="begin"/>
            </w:r>
            <w:r w:rsidR="00A4381D">
              <w:rPr>
                <w:noProof/>
                <w:webHidden/>
              </w:rPr>
              <w:instrText xml:space="preserve"> PAGEREF _Toc455067210 \h </w:instrText>
            </w:r>
            <w:r w:rsidR="00A4381D">
              <w:rPr>
                <w:noProof/>
                <w:webHidden/>
              </w:rPr>
            </w:r>
            <w:r w:rsidR="00A4381D">
              <w:rPr>
                <w:noProof/>
                <w:webHidden/>
              </w:rPr>
              <w:fldChar w:fldCharType="separate"/>
            </w:r>
            <w:r w:rsidR="00A4381D">
              <w:rPr>
                <w:noProof/>
                <w:webHidden/>
              </w:rPr>
              <w:t>59</w:t>
            </w:r>
            <w:r w:rsidR="00A4381D">
              <w:rPr>
                <w:noProof/>
                <w:webHidden/>
              </w:rPr>
              <w:fldChar w:fldCharType="end"/>
            </w:r>
          </w:hyperlink>
        </w:p>
        <w:p w:rsidR="00A4381D" w:rsidRDefault="00B20C4E">
          <w:pPr>
            <w:pStyle w:val="TOC1"/>
            <w:rPr>
              <w:rFonts w:asciiTheme="minorHAnsi" w:eastAsiaTheme="minorEastAsia" w:hAnsiTheme="minorHAnsi" w:cstheme="minorBidi"/>
              <w:noProof/>
              <w:lang w:eastAsia="id-ID"/>
            </w:rPr>
          </w:pPr>
          <w:hyperlink w:anchor="_Toc455067211" w:history="1">
            <w:r w:rsidR="00A4381D" w:rsidRPr="001967D4">
              <w:rPr>
                <w:rStyle w:val="Hyperlink"/>
                <w:noProof/>
              </w:rPr>
              <w:t>BIODATA PENULIS</w:t>
            </w:r>
            <w:r w:rsidR="00A4381D">
              <w:rPr>
                <w:noProof/>
                <w:webHidden/>
              </w:rPr>
              <w:tab/>
            </w:r>
            <w:r w:rsidR="00A4381D">
              <w:rPr>
                <w:noProof/>
                <w:webHidden/>
              </w:rPr>
              <w:fldChar w:fldCharType="begin"/>
            </w:r>
            <w:r w:rsidR="00A4381D">
              <w:rPr>
                <w:noProof/>
                <w:webHidden/>
              </w:rPr>
              <w:instrText xml:space="preserve"> PAGEREF _Toc455067211 \h </w:instrText>
            </w:r>
            <w:r w:rsidR="00A4381D">
              <w:rPr>
                <w:noProof/>
                <w:webHidden/>
              </w:rPr>
            </w:r>
            <w:r w:rsidR="00A4381D">
              <w:rPr>
                <w:noProof/>
                <w:webHidden/>
              </w:rPr>
              <w:fldChar w:fldCharType="separate"/>
            </w:r>
            <w:r w:rsidR="00A4381D">
              <w:rPr>
                <w:noProof/>
                <w:webHidden/>
              </w:rPr>
              <w:t>61</w:t>
            </w:r>
            <w:r w:rsidR="00A4381D">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38572E" w:rsidRDefault="002160A6" w:rsidP="0069493A">
      <w:pPr>
        <w:pStyle w:val="Heading1"/>
        <w:rPr>
          <w:noProof/>
        </w:rPr>
      </w:pPr>
      <w:bookmarkStart w:id="5" w:name="_Toc455067149"/>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_Toc455046655 \h </w:instrText>
      </w:r>
      <w:r>
        <w:rPr>
          <w:noProof/>
        </w:rPr>
      </w:r>
      <w:r>
        <w:rPr>
          <w:noProof/>
        </w:rPr>
        <w:fldChar w:fldCharType="separate"/>
      </w:r>
      <w:r w:rsidR="006938E3">
        <w:rPr>
          <w:noProof/>
        </w:rPr>
        <w:t>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1A2F30">
        <w:rPr>
          <w:i/>
          <w:noProof/>
        </w:rPr>
        <w:t>offline capture</w:t>
      </w:r>
      <w:r>
        <w:rPr>
          <w:noProof/>
        </w:rPr>
        <w:tab/>
      </w:r>
      <w:r>
        <w:rPr>
          <w:noProof/>
        </w:rPr>
        <w:fldChar w:fldCharType="begin"/>
      </w:r>
      <w:r>
        <w:rPr>
          <w:noProof/>
        </w:rPr>
        <w:instrText xml:space="preserve"> PAGEREF _Toc455046656 \h </w:instrText>
      </w:r>
      <w:r>
        <w:rPr>
          <w:noProof/>
        </w:rPr>
      </w:r>
      <w:r>
        <w:rPr>
          <w:noProof/>
        </w:rPr>
        <w:fldChar w:fldCharType="separate"/>
      </w:r>
      <w:r w:rsidR="006938E3">
        <w:rPr>
          <w:noProof/>
        </w:rPr>
        <w:t>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1A2F30">
        <w:rPr>
          <w:i/>
          <w:noProof/>
        </w:rPr>
        <w:t>offline capture</w:t>
      </w:r>
      <w:r>
        <w:rPr>
          <w:noProof/>
        </w:rPr>
        <w:tab/>
      </w:r>
      <w:r>
        <w:rPr>
          <w:noProof/>
        </w:rPr>
        <w:fldChar w:fldCharType="begin"/>
      </w:r>
      <w:r>
        <w:rPr>
          <w:noProof/>
        </w:rPr>
        <w:instrText xml:space="preserve"> PAGEREF _Toc455046657 \h </w:instrText>
      </w:r>
      <w:r>
        <w:rPr>
          <w:noProof/>
        </w:rPr>
      </w:r>
      <w:r>
        <w:rPr>
          <w:noProof/>
        </w:rPr>
        <w:fldChar w:fldCharType="separate"/>
      </w:r>
      <w:r w:rsidR="006938E3">
        <w:rPr>
          <w:noProof/>
        </w:rPr>
        <w:t>10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_Toc455046658 \h </w:instrText>
      </w:r>
      <w:r>
        <w:rPr>
          <w:noProof/>
        </w:rPr>
      </w:r>
      <w:r>
        <w:rPr>
          <w:noProof/>
        </w:rPr>
        <w:fldChar w:fldCharType="separate"/>
      </w:r>
      <w:r w:rsidR="006938E3">
        <w:rPr>
          <w:noProof/>
        </w:rPr>
        <w:t>16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3.1</w:t>
      </w:r>
      <w:r w:rsidRPr="001A2F30">
        <w:rPr>
          <w:noProof/>
          <w:lang w:val="en-US"/>
        </w:rPr>
        <w:t xml:space="preserve"> Diagram Alir kerja sistem secara umum</w:t>
      </w:r>
      <w:r>
        <w:rPr>
          <w:noProof/>
        </w:rPr>
        <w:tab/>
      </w:r>
      <w:r>
        <w:rPr>
          <w:noProof/>
        </w:rPr>
        <w:fldChar w:fldCharType="begin"/>
      </w:r>
      <w:r>
        <w:rPr>
          <w:noProof/>
        </w:rPr>
        <w:instrText xml:space="preserve"> PAGEREF _Toc455046659 \h </w:instrText>
      </w:r>
      <w:r>
        <w:rPr>
          <w:noProof/>
        </w:rPr>
      </w:r>
      <w:r>
        <w:rPr>
          <w:noProof/>
        </w:rPr>
        <w:fldChar w:fldCharType="separate"/>
      </w:r>
      <w:r w:rsidR="006938E3">
        <w:rPr>
          <w:noProof/>
        </w:rPr>
        <w:t>21</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3.2</w:t>
      </w:r>
      <w:r w:rsidRPr="001A2F30">
        <w:rPr>
          <w:noProof/>
          <w:lang w:val="en-US"/>
        </w:rPr>
        <w:t xml:space="preserve"> Topologi jaringan yang akan digunakan</w:t>
      </w:r>
      <w:r>
        <w:rPr>
          <w:noProof/>
        </w:rPr>
        <w:tab/>
      </w:r>
      <w:r>
        <w:rPr>
          <w:noProof/>
        </w:rPr>
        <w:fldChar w:fldCharType="begin"/>
      </w:r>
      <w:r>
        <w:rPr>
          <w:noProof/>
        </w:rPr>
        <w:instrText xml:space="preserve"> PAGEREF _Toc455046660 \h </w:instrText>
      </w:r>
      <w:r>
        <w:rPr>
          <w:noProof/>
        </w:rPr>
      </w:r>
      <w:r>
        <w:rPr>
          <w:noProof/>
        </w:rPr>
        <w:fldChar w:fldCharType="separate"/>
      </w:r>
      <w:r w:rsidR="006938E3">
        <w:rPr>
          <w:noProof/>
        </w:rPr>
        <w:t>22</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3.3</w:t>
      </w:r>
      <w:r w:rsidRPr="001A2F30">
        <w:rPr>
          <w:noProof/>
          <w:lang w:val="en-US"/>
        </w:rPr>
        <w:t xml:space="preserve"> Proses training data set</w:t>
      </w:r>
      <w:r>
        <w:rPr>
          <w:noProof/>
        </w:rPr>
        <w:tab/>
      </w:r>
      <w:r>
        <w:rPr>
          <w:noProof/>
        </w:rPr>
        <w:fldChar w:fldCharType="begin"/>
      </w:r>
      <w:r>
        <w:rPr>
          <w:noProof/>
        </w:rPr>
        <w:instrText xml:space="preserve"> PAGEREF _Toc455046661 \h </w:instrText>
      </w:r>
      <w:r>
        <w:rPr>
          <w:noProof/>
        </w:rPr>
      </w:r>
      <w:r>
        <w:rPr>
          <w:noProof/>
        </w:rPr>
        <w:fldChar w:fldCharType="separate"/>
      </w:r>
      <w:r w:rsidR="006938E3">
        <w:rPr>
          <w:noProof/>
        </w:rPr>
        <w:t>23</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3.4</w:t>
      </w:r>
      <w:r w:rsidRPr="001A2F30">
        <w:rPr>
          <w:noProof/>
          <w:lang w:val="en-US"/>
        </w:rPr>
        <w:t xml:space="preserve"> Proses sniffing</w:t>
      </w:r>
      <w:r>
        <w:rPr>
          <w:noProof/>
        </w:rPr>
        <w:tab/>
      </w:r>
      <w:r>
        <w:rPr>
          <w:noProof/>
        </w:rPr>
        <w:fldChar w:fldCharType="begin"/>
      </w:r>
      <w:r>
        <w:rPr>
          <w:noProof/>
        </w:rPr>
        <w:instrText xml:space="preserve"> PAGEREF _Toc455046662 \h </w:instrText>
      </w:r>
      <w:r>
        <w:rPr>
          <w:noProof/>
        </w:rPr>
      </w:r>
      <w:r>
        <w:rPr>
          <w:noProof/>
        </w:rPr>
        <w:fldChar w:fldCharType="separate"/>
      </w:r>
      <w:r w:rsidR="006938E3">
        <w:rPr>
          <w:noProof/>
        </w:rPr>
        <w:t>24</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3.5</w:t>
      </w:r>
      <w:r w:rsidRPr="001A2F30">
        <w:rPr>
          <w:noProof/>
          <w:lang w:val="en-US"/>
        </w:rPr>
        <w:t xml:space="preserve"> Proses Identifikasi Serangan</w:t>
      </w:r>
      <w:r>
        <w:rPr>
          <w:noProof/>
        </w:rPr>
        <w:tab/>
      </w:r>
      <w:r>
        <w:rPr>
          <w:noProof/>
        </w:rPr>
        <w:fldChar w:fldCharType="begin"/>
      </w:r>
      <w:r>
        <w:rPr>
          <w:noProof/>
        </w:rPr>
        <w:instrText xml:space="preserve"> PAGEREF _Toc455046663 \h </w:instrText>
      </w:r>
      <w:r>
        <w:rPr>
          <w:noProof/>
        </w:rPr>
      </w:r>
      <w:r>
        <w:rPr>
          <w:noProof/>
        </w:rPr>
        <w:fldChar w:fldCharType="separate"/>
      </w:r>
      <w:r w:rsidR="006938E3">
        <w:rPr>
          <w:noProof/>
        </w:rPr>
        <w:t>25</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3.6</w:t>
      </w:r>
      <w:r w:rsidRPr="001A2F30">
        <w:rPr>
          <w:noProof/>
          <w:lang w:val="en-US"/>
        </w:rPr>
        <w:t xml:space="preserve"> Contoh </w:t>
      </w:r>
      <w:r w:rsidRPr="001A2F30">
        <w:rPr>
          <w:i/>
          <w:noProof/>
          <w:lang w:val="en-US"/>
        </w:rPr>
        <w:t>file</w:t>
      </w:r>
      <w:r w:rsidRPr="001A2F30">
        <w:rPr>
          <w:noProof/>
          <w:lang w:val="en-US"/>
        </w:rPr>
        <w:t xml:space="preserve"> konfigurasi</w:t>
      </w:r>
      <w:r>
        <w:rPr>
          <w:noProof/>
        </w:rPr>
        <w:tab/>
      </w:r>
      <w:r>
        <w:rPr>
          <w:noProof/>
        </w:rPr>
        <w:fldChar w:fldCharType="begin"/>
      </w:r>
      <w:r>
        <w:rPr>
          <w:noProof/>
        </w:rPr>
        <w:instrText xml:space="preserve"> PAGEREF _Toc455046664 \h </w:instrText>
      </w:r>
      <w:r>
        <w:rPr>
          <w:noProof/>
        </w:rPr>
      </w:r>
      <w:r>
        <w:rPr>
          <w:noProof/>
        </w:rPr>
        <w:fldChar w:fldCharType="separate"/>
      </w:r>
      <w:r w:rsidR="006938E3">
        <w:rPr>
          <w:noProof/>
        </w:rPr>
        <w:t>26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3.7</w:t>
      </w:r>
      <w:r w:rsidRPr="001A2F30">
        <w:rPr>
          <w:noProof/>
          <w:lang w:val="en-US"/>
        </w:rPr>
        <w:t xml:space="preserve"> Contoh log hasil luaran sistem</w:t>
      </w:r>
      <w:r>
        <w:rPr>
          <w:noProof/>
        </w:rPr>
        <w:tab/>
      </w:r>
      <w:r>
        <w:rPr>
          <w:noProof/>
        </w:rPr>
        <w:fldChar w:fldCharType="begin"/>
      </w:r>
      <w:r>
        <w:rPr>
          <w:noProof/>
        </w:rPr>
        <w:instrText xml:space="preserve"> PAGEREF _Toc455046665 \h </w:instrText>
      </w:r>
      <w:r>
        <w:rPr>
          <w:noProof/>
        </w:rPr>
      </w:r>
      <w:r>
        <w:rPr>
          <w:noProof/>
        </w:rPr>
        <w:fldChar w:fldCharType="separate"/>
      </w:r>
      <w:r w:rsidR="006938E3">
        <w:rPr>
          <w:noProof/>
        </w:rPr>
        <w:t>26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4.1</w:t>
      </w:r>
      <w:r w:rsidRPr="001A2F30">
        <w:rPr>
          <w:noProof/>
          <w:lang w:val="en-US"/>
        </w:rPr>
        <w:t xml:space="preserve"> </w:t>
      </w:r>
      <w:r w:rsidRPr="001A2F30">
        <w:rPr>
          <w:i/>
          <w:noProof/>
          <w:lang w:val="en-US"/>
        </w:rPr>
        <w:t>Pseudocode</w:t>
      </w:r>
      <w:r w:rsidRPr="001A2F30">
        <w:rPr>
          <w:noProof/>
          <w:lang w:val="en-US"/>
        </w:rPr>
        <w:t xml:space="preserve"> untuk Rekonstruksi paket data</w:t>
      </w:r>
      <w:r>
        <w:rPr>
          <w:noProof/>
        </w:rPr>
        <w:tab/>
      </w:r>
      <w:r>
        <w:rPr>
          <w:noProof/>
        </w:rPr>
        <w:fldChar w:fldCharType="begin"/>
      </w:r>
      <w:r>
        <w:rPr>
          <w:noProof/>
        </w:rPr>
        <w:instrText xml:space="preserve"> PAGEREF _Toc455046666 \h </w:instrText>
      </w:r>
      <w:r>
        <w:rPr>
          <w:noProof/>
        </w:rPr>
      </w:r>
      <w:r>
        <w:rPr>
          <w:noProof/>
        </w:rPr>
        <w:fldChar w:fldCharType="separate"/>
      </w:r>
      <w:r w:rsidR="006938E3">
        <w:rPr>
          <w:noProof/>
        </w:rPr>
        <w:t>30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4.2</w:t>
      </w:r>
      <w:r w:rsidRPr="001A2F30">
        <w:rPr>
          <w:noProof/>
          <w:lang w:val="en-US"/>
        </w:rPr>
        <w:t xml:space="preserve"> </w:t>
      </w:r>
      <w:r w:rsidRPr="001A2F30">
        <w:rPr>
          <w:i/>
          <w:noProof/>
          <w:lang w:val="en-US"/>
        </w:rPr>
        <w:t>Pseudocode</w:t>
      </w:r>
      <w:r w:rsidRPr="001A2F30">
        <w:rPr>
          <w:noProof/>
          <w:lang w:val="en-US"/>
        </w:rPr>
        <w:t xml:space="preserve"> untuk menghitung N-Gram paket  data</w:t>
      </w:r>
      <w:r>
        <w:rPr>
          <w:noProof/>
        </w:rPr>
        <w:tab/>
      </w:r>
      <w:r>
        <w:rPr>
          <w:noProof/>
        </w:rPr>
        <w:fldChar w:fldCharType="begin"/>
      </w:r>
      <w:r>
        <w:rPr>
          <w:noProof/>
        </w:rPr>
        <w:instrText xml:space="preserve"> PAGEREF _Toc455046667 \h </w:instrText>
      </w:r>
      <w:r>
        <w:rPr>
          <w:noProof/>
        </w:rPr>
      </w:r>
      <w:r>
        <w:rPr>
          <w:noProof/>
        </w:rPr>
        <w:fldChar w:fldCharType="separate"/>
      </w:r>
      <w:r w:rsidR="006938E3">
        <w:rPr>
          <w:noProof/>
        </w:rPr>
        <w:t>31</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4.3</w:t>
      </w:r>
      <w:r w:rsidRPr="001A2F30">
        <w:rPr>
          <w:noProof/>
          <w:lang w:val="en-US"/>
        </w:rPr>
        <w:t xml:space="preserve"> </w:t>
      </w:r>
      <w:r w:rsidRPr="001A2F30">
        <w:rPr>
          <w:i/>
          <w:noProof/>
          <w:lang w:val="en-US"/>
        </w:rPr>
        <w:t>Pseudocode</w:t>
      </w:r>
      <w:r w:rsidRPr="001A2F30">
        <w:rPr>
          <w:noProof/>
          <w:lang w:val="en-US"/>
        </w:rPr>
        <w:t xml:space="preserve"> untuk membuat model data training</w:t>
      </w:r>
      <w:r>
        <w:rPr>
          <w:noProof/>
        </w:rPr>
        <w:tab/>
      </w:r>
      <w:r>
        <w:rPr>
          <w:noProof/>
        </w:rPr>
        <w:fldChar w:fldCharType="begin"/>
      </w:r>
      <w:r>
        <w:rPr>
          <w:noProof/>
        </w:rPr>
        <w:instrText xml:space="preserve"> PAGEREF _Toc455046668 \h </w:instrText>
      </w:r>
      <w:r>
        <w:rPr>
          <w:noProof/>
        </w:rPr>
      </w:r>
      <w:r>
        <w:rPr>
          <w:noProof/>
        </w:rPr>
        <w:fldChar w:fldCharType="separate"/>
      </w:r>
      <w:r w:rsidR="006938E3">
        <w:rPr>
          <w:noProof/>
        </w:rPr>
        <w:t>31</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4.4</w:t>
      </w:r>
      <w:r w:rsidRPr="001A2F30">
        <w:rPr>
          <w:noProof/>
          <w:lang w:val="en-US"/>
        </w:rPr>
        <w:t xml:space="preserve"> </w:t>
      </w:r>
      <w:r w:rsidRPr="001A2F30">
        <w:rPr>
          <w:i/>
          <w:noProof/>
          <w:lang w:val="en-US"/>
        </w:rPr>
        <w:t>Pseudocode</w:t>
      </w:r>
      <w:r w:rsidRPr="001A2F30">
        <w:rPr>
          <w:noProof/>
          <w:lang w:val="en-US"/>
        </w:rPr>
        <w:t xml:space="preserve"> untuk sniffer</w:t>
      </w:r>
      <w:r>
        <w:rPr>
          <w:noProof/>
        </w:rPr>
        <w:tab/>
      </w:r>
      <w:r>
        <w:rPr>
          <w:noProof/>
        </w:rPr>
        <w:fldChar w:fldCharType="begin"/>
      </w:r>
      <w:r>
        <w:rPr>
          <w:noProof/>
        </w:rPr>
        <w:instrText xml:space="preserve"> PAGEREF _Toc455046669 \h </w:instrText>
      </w:r>
      <w:r>
        <w:rPr>
          <w:noProof/>
        </w:rPr>
      </w:r>
      <w:r>
        <w:rPr>
          <w:noProof/>
        </w:rPr>
        <w:fldChar w:fldCharType="separate"/>
      </w:r>
      <w:r w:rsidR="006938E3">
        <w:rPr>
          <w:noProof/>
        </w:rPr>
        <w:t>32</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4.5</w:t>
      </w:r>
      <w:r w:rsidRPr="001A2F30">
        <w:rPr>
          <w:noProof/>
          <w:lang w:val="en-US"/>
        </w:rPr>
        <w:t xml:space="preserve"> </w:t>
      </w:r>
      <w:r w:rsidRPr="001A2F30">
        <w:rPr>
          <w:i/>
          <w:noProof/>
          <w:lang w:val="en-US"/>
        </w:rPr>
        <w:t>Pseudocode</w:t>
      </w:r>
      <w:r w:rsidRPr="001A2F30">
        <w:rPr>
          <w:noProof/>
          <w:lang w:val="en-US"/>
        </w:rPr>
        <w:t xml:space="preserve"> penggunaan metode Mahalanobis Distance</w:t>
      </w:r>
      <w:r>
        <w:rPr>
          <w:noProof/>
        </w:rPr>
        <w:tab/>
      </w:r>
      <w:r>
        <w:rPr>
          <w:noProof/>
        </w:rPr>
        <w:fldChar w:fldCharType="begin"/>
      </w:r>
      <w:r>
        <w:rPr>
          <w:noProof/>
        </w:rPr>
        <w:instrText xml:space="preserve"> PAGEREF _Toc455046670 \h </w:instrText>
      </w:r>
      <w:r>
        <w:rPr>
          <w:noProof/>
        </w:rPr>
      </w:r>
      <w:r>
        <w:rPr>
          <w:noProof/>
        </w:rPr>
        <w:fldChar w:fldCharType="separate"/>
      </w:r>
      <w:r w:rsidR="006938E3">
        <w:rPr>
          <w:noProof/>
        </w:rPr>
        <w:t>33</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4.6</w:t>
      </w:r>
      <w:r w:rsidRPr="001A2F30">
        <w:rPr>
          <w:noProof/>
          <w:lang w:val="en-US"/>
        </w:rPr>
        <w:t xml:space="preserve"> </w:t>
      </w:r>
      <w:r w:rsidRPr="001A2F30">
        <w:rPr>
          <w:i/>
          <w:noProof/>
          <w:lang w:val="en-US"/>
        </w:rPr>
        <w:t>Pseudocode</w:t>
      </w:r>
      <w:r w:rsidRPr="001A2F30">
        <w:rPr>
          <w:noProof/>
          <w:lang w:val="en-US"/>
        </w:rPr>
        <w:t xml:space="preserve"> untuk Pendeteksian Serangan</w:t>
      </w:r>
      <w:r>
        <w:rPr>
          <w:noProof/>
        </w:rPr>
        <w:tab/>
      </w:r>
      <w:r>
        <w:rPr>
          <w:noProof/>
        </w:rPr>
        <w:fldChar w:fldCharType="begin"/>
      </w:r>
      <w:r>
        <w:rPr>
          <w:noProof/>
        </w:rPr>
        <w:instrText xml:space="preserve"> PAGEREF _Toc455046671 \h </w:instrText>
      </w:r>
      <w:r>
        <w:rPr>
          <w:noProof/>
        </w:rPr>
      </w:r>
      <w:r>
        <w:rPr>
          <w:noProof/>
        </w:rPr>
        <w:fldChar w:fldCharType="separate"/>
      </w:r>
      <w:r w:rsidR="006938E3">
        <w:rPr>
          <w:noProof/>
        </w:rPr>
        <w:t>33</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4.7</w:t>
      </w:r>
      <w:r w:rsidRPr="001A2F30">
        <w:rPr>
          <w:noProof/>
          <w:lang w:val="en-US"/>
        </w:rPr>
        <w:t xml:space="preserve"> </w:t>
      </w:r>
      <w:r w:rsidRPr="001A2F30">
        <w:rPr>
          <w:i/>
          <w:noProof/>
          <w:lang w:val="en-US"/>
        </w:rPr>
        <w:t>Pseudocode</w:t>
      </w:r>
      <w:r w:rsidRPr="001A2F30">
        <w:rPr>
          <w:noProof/>
          <w:lang w:val="en-US"/>
        </w:rPr>
        <w:t xml:space="preserve"> untuk </w:t>
      </w:r>
      <w:r w:rsidRPr="001A2F30">
        <w:rPr>
          <w:i/>
          <w:noProof/>
          <w:lang w:val="en-US"/>
        </w:rPr>
        <w:t>Incremental Learning</w:t>
      </w:r>
      <w:r>
        <w:rPr>
          <w:noProof/>
        </w:rPr>
        <w:tab/>
      </w:r>
      <w:r>
        <w:rPr>
          <w:noProof/>
        </w:rPr>
        <w:fldChar w:fldCharType="begin"/>
      </w:r>
      <w:r>
        <w:rPr>
          <w:noProof/>
        </w:rPr>
        <w:instrText xml:space="preserve"> PAGEREF _Toc455046672 \h </w:instrText>
      </w:r>
      <w:r>
        <w:rPr>
          <w:noProof/>
        </w:rPr>
      </w:r>
      <w:r>
        <w:rPr>
          <w:noProof/>
        </w:rPr>
        <w:fldChar w:fldCharType="separate"/>
      </w:r>
      <w:r w:rsidR="006938E3">
        <w:rPr>
          <w:noProof/>
        </w:rPr>
        <w:t>34</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w:t>
      </w:r>
      <w:r w:rsidRPr="001A2F30">
        <w:rPr>
          <w:noProof/>
          <w:lang w:val="en-US"/>
        </w:rPr>
        <w:t xml:space="preserve"> Potongan hasil paket data tanpa rekonstruksi</w:t>
      </w:r>
      <w:r>
        <w:rPr>
          <w:noProof/>
        </w:rPr>
        <w:tab/>
      </w:r>
      <w:r>
        <w:rPr>
          <w:noProof/>
        </w:rPr>
        <w:fldChar w:fldCharType="begin"/>
      </w:r>
      <w:r>
        <w:rPr>
          <w:noProof/>
        </w:rPr>
        <w:instrText xml:space="preserve"> PAGEREF _Toc455046673 \h </w:instrText>
      </w:r>
      <w:r>
        <w:rPr>
          <w:noProof/>
        </w:rPr>
      </w:r>
      <w:r>
        <w:rPr>
          <w:noProof/>
        </w:rPr>
        <w:fldChar w:fldCharType="separate"/>
      </w:r>
      <w:r w:rsidR="006938E3">
        <w:rPr>
          <w:noProof/>
        </w:rPr>
        <w:t>38</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5.2</w:t>
      </w:r>
      <w:r w:rsidRPr="001A2F30">
        <w:rPr>
          <w:noProof/>
          <w:lang w:val="en-US"/>
        </w:rPr>
        <w:t xml:space="preserve"> Potongan hasil paket data setelah direkonstrutruksi</w:t>
      </w:r>
      <w:r>
        <w:rPr>
          <w:noProof/>
        </w:rPr>
        <w:tab/>
      </w:r>
      <w:r>
        <w:rPr>
          <w:noProof/>
        </w:rPr>
        <w:fldChar w:fldCharType="begin"/>
      </w:r>
      <w:r>
        <w:rPr>
          <w:noProof/>
        </w:rPr>
        <w:instrText xml:space="preserve"> PAGEREF _Toc455046674 \h </w:instrText>
      </w:r>
      <w:r>
        <w:rPr>
          <w:noProof/>
        </w:rPr>
      </w:r>
      <w:r>
        <w:rPr>
          <w:noProof/>
        </w:rPr>
        <w:fldChar w:fldCharType="separate"/>
      </w:r>
      <w:r w:rsidR="006938E3">
        <w:rPr>
          <w:noProof/>
        </w:rPr>
        <w:t>38</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5.3</w:t>
      </w:r>
      <w:r w:rsidRPr="001A2F30">
        <w:rPr>
          <w:noProof/>
          <w:lang w:val="en-US"/>
        </w:rPr>
        <w:t xml:space="preserve"> Potongan hasil N-Gram paket data</w:t>
      </w:r>
      <w:r>
        <w:rPr>
          <w:noProof/>
        </w:rPr>
        <w:tab/>
      </w:r>
      <w:r>
        <w:rPr>
          <w:noProof/>
        </w:rPr>
        <w:fldChar w:fldCharType="begin"/>
      </w:r>
      <w:r>
        <w:rPr>
          <w:noProof/>
        </w:rPr>
        <w:instrText xml:space="preserve"> PAGEREF _Toc455046675 \h </w:instrText>
      </w:r>
      <w:r>
        <w:rPr>
          <w:noProof/>
        </w:rPr>
      </w:r>
      <w:r>
        <w:rPr>
          <w:noProof/>
        </w:rPr>
        <w:fldChar w:fldCharType="separate"/>
      </w:r>
      <w:r w:rsidR="006938E3">
        <w:rPr>
          <w:noProof/>
        </w:rPr>
        <w:t>40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5.4</w:t>
      </w:r>
      <w:r w:rsidRPr="001A2F30">
        <w:rPr>
          <w:noProof/>
          <w:lang w:val="en-US"/>
        </w:rPr>
        <w:t xml:space="preserve"> Potongan hasil model data training</w:t>
      </w:r>
      <w:r>
        <w:rPr>
          <w:noProof/>
        </w:rPr>
        <w:tab/>
      </w:r>
      <w:r>
        <w:rPr>
          <w:noProof/>
        </w:rPr>
        <w:fldChar w:fldCharType="begin"/>
      </w:r>
      <w:r>
        <w:rPr>
          <w:noProof/>
        </w:rPr>
        <w:instrText xml:space="preserve"> PAGEREF _Toc455046676 \h </w:instrText>
      </w:r>
      <w:r>
        <w:rPr>
          <w:noProof/>
        </w:rPr>
      </w:r>
      <w:r>
        <w:rPr>
          <w:noProof/>
        </w:rPr>
        <w:fldChar w:fldCharType="separate"/>
      </w:r>
      <w:r w:rsidR="006938E3">
        <w:rPr>
          <w:noProof/>
        </w:rPr>
        <w:t>41</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5.5</w:t>
      </w:r>
      <w:r w:rsidRPr="001A2F30">
        <w:rPr>
          <w:noProof/>
          <w:lang w:val="en-US"/>
        </w:rPr>
        <w:t xml:space="preserve"> Potongan hasil menghitung jarak mahalnobis</w:t>
      </w:r>
      <w:r>
        <w:rPr>
          <w:noProof/>
        </w:rPr>
        <w:tab/>
      </w:r>
      <w:r>
        <w:rPr>
          <w:noProof/>
        </w:rPr>
        <w:fldChar w:fldCharType="begin"/>
      </w:r>
      <w:r>
        <w:rPr>
          <w:noProof/>
        </w:rPr>
        <w:instrText xml:space="preserve"> PAGEREF _Toc455046677 \h </w:instrText>
      </w:r>
      <w:r>
        <w:rPr>
          <w:noProof/>
        </w:rPr>
      </w:r>
      <w:r>
        <w:rPr>
          <w:noProof/>
        </w:rPr>
        <w:fldChar w:fldCharType="separate"/>
      </w:r>
      <w:r w:rsidR="006938E3">
        <w:rPr>
          <w:noProof/>
        </w:rPr>
        <w:t>44</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5.6</w:t>
      </w:r>
      <w:r w:rsidRPr="001A2F30">
        <w:rPr>
          <w:noProof/>
          <w:lang w:val="en-US"/>
        </w:rPr>
        <w:t xml:space="preserve"> Potongan hasil deteksi paket data normal dan paket data berupa intrusi</w:t>
      </w:r>
      <w:r>
        <w:rPr>
          <w:noProof/>
        </w:rPr>
        <w:tab/>
      </w:r>
      <w:r>
        <w:rPr>
          <w:noProof/>
        </w:rPr>
        <w:fldChar w:fldCharType="begin"/>
      </w:r>
      <w:r>
        <w:rPr>
          <w:noProof/>
        </w:rPr>
        <w:instrText xml:space="preserve"> PAGEREF _Toc455046678 \h </w:instrText>
      </w:r>
      <w:r>
        <w:rPr>
          <w:noProof/>
        </w:rPr>
      </w:r>
      <w:r>
        <w:rPr>
          <w:noProof/>
        </w:rPr>
        <w:fldChar w:fldCharType="separate"/>
      </w:r>
      <w:r w:rsidR="006938E3">
        <w:rPr>
          <w:noProof/>
        </w:rPr>
        <w:t>46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5.7</w:t>
      </w:r>
      <w:r w:rsidRPr="001A2F30">
        <w:rPr>
          <w:noProof/>
          <w:lang w:val="en-US"/>
        </w:rPr>
        <w:t xml:space="preserve"> Potongan hasil data sebelum proses incremental learning</w:t>
      </w:r>
      <w:r>
        <w:rPr>
          <w:noProof/>
        </w:rPr>
        <w:tab/>
      </w:r>
      <w:r>
        <w:rPr>
          <w:noProof/>
        </w:rPr>
        <w:fldChar w:fldCharType="begin"/>
      </w:r>
      <w:r>
        <w:rPr>
          <w:noProof/>
        </w:rPr>
        <w:instrText xml:space="preserve"> PAGEREF _Toc455046679 \h </w:instrText>
      </w:r>
      <w:r>
        <w:rPr>
          <w:noProof/>
        </w:rPr>
      </w:r>
      <w:r>
        <w:rPr>
          <w:noProof/>
        </w:rPr>
        <w:fldChar w:fldCharType="separate"/>
      </w:r>
      <w:r w:rsidR="006938E3">
        <w:rPr>
          <w:noProof/>
        </w:rPr>
        <w:t>47</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5.8</w:t>
      </w:r>
      <w:r w:rsidRPr="001A2F30">
        <w:rPr>
          <w:noProof/>
          <w:lang w:val="en-US"/>
        </w:rPr>
        <w:t xml:space="preserve"> Potongan hasil data setelah proses incremental learning</w:t>
      </w:r>
      <w:r>
        <w:rPr>
          <w:noProof/>
        </w:rPr>
        <w:tab/>
      </w:r>
      <w:r>
        <w:rPr>
          <w:noProof/>
        </w:rPr>
        <w:fldChar w:fldCharType="begin"/>
      </w:r>
      <w:r>
        <w:rPr>
          <w:noProof/>
        </w:rPr>
        <w:instrText xml:space="preserve"> PAGEREF _Toc455046680 \h </w:instrText>
      </w:r>
      <w:r>
        <w:rPr>
          <w:noProof/>
        </w:rPr>
      </w:r>
      <w:r>
        <w:rPr>
          <w:noProof/>
        </w:rPr>
        <w:fldChar w:fldCharType="separate"/>
      </w:r>
      <w:r w:rsidR="006938E3">
        <w:rPr>
          <w:noProof/>
        </w:rPr>
        <w:t>47</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5.9</w:t>
      </w:r>
      <w:r w:rsidRPr="001A2F30">
        <w:rPr>
          <w:noProof/>
          <w:lang w:val="en-US"/>
        </w:rPr>
        <w:t xml:space="preserve"> HTOP CPU ketika sistem belum berjalan</w:t>
      </w:r>
      <w:r>
        <w:rPr>
          <w:noProof/>
        </w:rPr>
        <w:tab/>
      </w:r>
      <w:r>
        <w:rPr>
          <w:noProof/>
        </w:rPr>
        <w:fldChar w:fldCharType="begin"/>
      </w:r>
      <w:r>
        <w:rPr>
          <w:noProof/>
        </w:rPr>
        <w:instrText xml:space="preserve"> PAGEREF _Toc455046681 \h </w:instrText>
      </w:r>
      <w:r>
        <w:rPr>
          <w:noProof/>
        </w:rPr>
      </w:r>
      <w:r>
        <w:rPr>
          <w:noProof/>
        </w:rPr>
        <w:fldChar w:fldCharType="separate"/>
      </w:r>
      <w:r w:rsidR="006938E3">
        <w:rPr>
          <w:noProof/>
        </w:rPr>
        <w:t>48</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5.10</w:t>
      </w:r>
      <w:r w:rsidRPr="001A2F30">
        <w:rPr>
          <w:noProof/>
          <w:lang w:val="en-US"/>
        </w:rPr>
        <w:t xml:space="preserve"> HTOP CPU ketika training dataset berjalan</w:t>
      </w:r>
      <w:r>
        <w:rPr>
          <w:noProof/>
        </w:rPr>
        <w:tab/>
      </w:r>
      <w:r>
        <w:rPr>
          <w:noProof/>
        </w:rPr>
        <w:fldChar w:fldCharType="begin"/>
      </w:r>
      <w:r>
        <w:rPr>
          <w:noProof/>
        </w:rPr>
        <w:instrText xml:space="preserve"> PAGEREF _Toc455046682 \h </w:instrText>
      </w:r>
      <w:r>
        <w:rPr>
          <w:noProof/>
        </w:rPr>
      </w:r>
      <w:r>
        <w:rPr>
          <w:noProof/>
        </w:rPr>
        <w:fldChar w:fldCharType="separate"/>
      </w:r>
      <w:r w:rsidR="006938E3">
        <w:rPr>
          <w:noProof/>
        </w:rPr>
        <w:t>48</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1A2F30">
        <w:rPr>
          <w:noProof/>
          <w:lang w:val="en-US"/>
        </w:rPr>
        <w:t xml:space="preserve"> HTOP CPU ketika identifikasi berjalan</w:t>
      </w:r>
      <w:r>
        <w:rPr>
          <w:noProof/>
        </w:rPr>
        <w:tab/>
      </w:r>
      <w:r>
        <w:rPr>
          <w:noProof/>
        </w:rPr>
        <w:fldChar w:fldCharType="begin"/>
      </w:r>
      <w:r>
        <w:rPr>
          <w:noProof/>
        </w:rPr>
        <w:instrText xml:space="preserve"> PAGEREF _Toc455046683 \h </w:instrText>
      </w:r>
      <w:r>
        <w:rPr>
          <w:noProof/>
        </w:rPr>
      </w:r>
      <w:r>
        <w:rPr>
          <w:noProof/>
        </w:rPr>
        <w:fldChar w:fldCharType="separate"/>
      </w:r>
      <w:r w:rsidR="006938E3">
        <w:rPr>
          <w:noProof/>
        </w:rPr>
        <w:t>49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5.12</w:t>
      </w:r>
      <w:r w:rsidRPr="001A2F30">
        <w:rPr>
          <w:noProof/>
          <w:lang w:val="en-US"/>
        </w:rPr>
        <w:t xml:space="preserve"> HTOP RAM ketika sistem belum berjalan</w:t>
      </w:r>
      <w:r>
        <w:rPr>
          <w:noProof/>
        </w:rPr>
        <w:tab/>
      </w:r>
      <w:r>
        <w:rPr>
          <w:noProof/>
        </w:rPr>
        <w:fldChar w:fldCharType="begin"/>
      </w:r>
      <w:r>
        <w:rPr>
          <w:noProof/>
        </w:rPr>
        <w:instrText xml:space="preserve"> PAGEREF _Toc455046684 \h </w:instrText>
      </w:r>
      <w:r>
        <w:rPr>
          <w:noProof/>
        </w:rPr>
      </w:r>
      <w:r>
        <w:rPr>
          <w:noProof/>
        </w:rPr>
        <w:fldChar w:fldCharType="separate"/>
      </w:r>
      <w:r w:rsidR="006938E3">
        <w:rPr>
          <w:noProof/>
        </w:rPr>
        <w:t>49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5.13</w:t>
      </w:r>
      <w:r w:rsidRPr="001A2F30">
        <w:rPr>
          <w:noProof/>
          <w:lang w:val="en-US"/>
        </w:rPr>
        <w:t xml:space="preserve"> HTOP RAM ketika training dataset berjalan</w:t>
      </w:r>
      <w:r>
        <w:rPr>
          <w:noProof/>
        </w:rPr>
        <w:tab/>
      </w:r>
      <w:r>
        <w:rPr>
          <w:noProof/>
        </w:rPr>
        <w:fldChar w:fldCharType="begin"/>
      </w:r>
      <w:r>
        <w:rPr>
          <w:noProof/>
        </w:rPr>
        <w:instrText xml:space="preserve"> PAGEREF _Toc455046685 \h </w:instrText>
      </w:r>
      <w:r>
        <w:rPr>
          <w:noProof/>
        </w:rPr>
      </w:r>
      <w:r>
        <w:rPr>
          <w:noProof/>
        </w:rPr>
        <w:fldChar w:fldCharType="separate"/>
      </w:r>
      <w:r w:rsidR="006938E3">
        <w:rPr>
          <w:noProof/>
        </w:rPr>
        <w:t>49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5.14</w:t>
      </w:r>
      <w:r w:rsidRPr="001A2F30">
        <w:rPr>
          <w:noProof/>
          <w:lang w:val="en-US"/>
        </w:rPr>
        <w:t xml:space="preserve"> Model Confussion Matrix untuk pengujian</w:t>
      </w:r>
      <w:r>
        <w:rPr>
          <w:noProof/>
        </w:rPr>
        <w:tab/>
      </w:r>
      <w:r>
        <w:rPr>
          <w:noProof/>
        </w:rPr>
        <w:fldChar w:fldCharType="begin"/>
      </w:r>
      <w:r>
        <w:rPr>
          <w:noProof/>
        </w:rPr>
        <w:instrText xml:space="preserve"> PAGEREF _Toc455046686 \h </w:instrText>
      </w:r>
      <w:r>
        <w:rPr>
          <w:noProof/>
        </w:rPr>
      </w:r>
      <w:r>
        <w:rPr>
          <w:noProof/>
        </w:rPr>
        <w:fldChar w:fldCharType="separate"/>
      </w:r>
      <w:r w:rsidR="006938E3">
        <w:rPr>
          <w:noProof/>
        </w:rPr>
        <w:t>52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9"/>
          <w:headerReference w:type="default" r:id="rId40"/>
          <w:footerReference w:type="even" r:id="rId41"/>
          <w:footerReference w:type="default" r:id="rId42"/>
          <w:headerReference w:type="first" r:id="rId43"/>
          <w:footerReference w:type="first" r:id="rId44"/>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067150"/>
      <w:r w:rsidRPr="00326ED3">
        <w:rPr>
          <w:noProof/>
        </w:rPr>
        <w:lastRenderedPageBreak/>
        <w:t>DAFTAR TABEL</w:t>
      </w:r>
      <w:bookmarkEnd w:id="6"/>
    </w:p>
    <w:p w:rsidR="0038572E"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38572E">
        <w:rPr>
          <w:noProof/>
        </w:rPr>
        <w:t xml:space="preserve">Tabel 2.1 Format data kasar didalam </w:t>
      </w:r>
      <w:r w:rsidR="0038572E" w:rsidRPr="00DC05EB">
        <w:rPr>
          <w:i/>
          <w:noProof/>
        </w:rPr>
        <w:t>Mahalanobis Distance</w:t>
      </w:r>
      <w:r w:rsidR="0038572E">
        <w:rPr>
          <w:noProof/>
        </w:rPr>
        <w:tab/>
      </w:r>
      <w:r w:rsidR="0038572E">
        <w:rPr>
          <w:noProof/>
        </w:rPr>
        <w:fldChar w:fldCharType="begin"/>
      </w:r>
      <w:r w:rsidR="0038572E">
        <w:rPr>
          <w:noProof/>
        </w:rPr>
        <w:instrText xml:space="preserve"> PAGEREF _Toc455046687 \h </w:instrText>
      </w:r>
      <w:r w:rsidR="0038572E">
        <w:rPr>
          <w:noProof/>
        </w:rPr>
      </w:r>
      <w:r w:rsidR="0038572E">
        <w:rPr>
          <w:noProof/>
        </w:rPr>
        <w:fldChar w:fldCharType="separate"/>
      </w:r>
      <w:r w:rsidR="006938E3">
        <w:rPr>
          <w:noProof/>
        </w:rPr>
        <w:t>12</w:t>
      </w:r>
      <w:r w:rsidR="0038572E">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4.1 Dataset file Paket Data</w:t>
      </w:r>
      <w:r>
        <w:rPr>
          <w:noProof/>
        </w:rPr>
        <w:tab/>
      </w:r>
      <w:r>
        <w:rPr>
          <w:noProof/>
        </w:rPr>
        <w:fldChar w:fldCharType="begin"/>
      </w:r>
      <w:r>
        <w:rPr>
          <w:noProof/>
        </w:rPr>
        <w:instrText xml:space="preserve"> PAGEREF _Toc455046688 \h </w:instrText>
      </w:r>
      <w:r>
        <w:rPr>
          <w:noProof/>
        </w:rPr>
      </w:r>
      <w:r>
        <w:rPr>
          <w:noProof/>
        </w:rPr>
        <w:fldChar w:fldCharType="separate"/>
      </w:r>
      <w:r w:rsidR="006938E3">
        <w:rPr>
          <w:noProof/>
        </w:rPr>
        <w:t>29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4.2</w:t>
      </w:r>
      <w:r w:rsidRPr="00DC05EB">
        <w:rPr>
          <w:noProof/>
          <w:lang w:val="en-US"/>
        </w:rPr>
        <w:t xml:space="preserve"> Daftar bagian paket yang dibutuhkan program</w:t>
      </w:r>
      <w:r>
        <w:rPr>
          <w:noProof/>
        </w:rPr>
        <w:tab/>
      </w:r>
      <w:r>
        <w:rPr>
          <w:noProof/>
        </w:rPr>
        <w:fldChar w:fldCharType="begin"/>
      </w:r>
      <w:r>
        <w:rPr>
          <w:noProof/>
        </w:rPr>
        <w:instrText xml:space="preserve"> PAGEREF _Toc455046689 \h </w:instrText>
      </w:r>
      <w:r>
        <w:rPr>
          <w:noProof/>
        </w:rPr>
      </w:r>
      <w:r>
        <w:rPr>
          <w:noProof/>
        </w:rPr>
        <w:fldChar w:fldCharType="separate"/>
      </w:r>
      <w:r w:rsidR="006938E3">
        <w:rPr>
          <w:noProof/>
        </w:rPr>
        <w:t>30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5.1</w:t>
      </w:r>
      <w:r w:rsidRPr="00DC05EB">
        <w:rPr>
          <w:noProof/>
          <w:lang w:val="en-US"/>
        </w:rPr>
        <w:t xml:space="preserve"> Spesifikasi perangkat PC01</w:t>
      </w:r>
      <w:r>
        <w:rPr>
          <w:noProof/>
        </w:rPr>
        <w:tab/>
      </w:r>
      <w:r>
        <w:rPr>
          <w:noProof/>
        </w:rPr>
        <w:fldChar w:fldCharType="begin"/>
      </w:r>
      <w:r>
        <w:rPr>
          <w:noProof/>
        </w:rPr>
        <w:instrText xml:space="preserve"> PAGEREF _Toc455046690 \h </w:instrText>
      </w:r>
      <w:r>
        <w:rPr>
          <w:noProof/>
        </w:rPr>
      </w:r>
      <w:r>
        <w:rPr>
          <w:noProof/>
        </w:rPr>
        <w:fldChar w:fldCharType="separate"/>
      </w:r>
      <w:r w:rsidR="006938E3">
        <w:rPr>
          <w:noProof/>
        </w:rPr>
        <w:t>35</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5.2</w:t>
      </w:r>
      <w:r w:rsidRPr="00DC05EB">
        <w:rPr>
          <w:noProof/>
          <w:lang w:val="en-US"/>
        </w:rPr>
        <w:t xml:space="preserve"> Spesifikasi perangkat PC02</w:t>
      </w:r>
      <w:r>
        <w:rPr>
          <w:noProof/>
        </w:rPr>
        <w:tab/>
      </w:r>
      <w:r>
        <w:rPr>
          <w:noProof/>
        </w:rPr>
        <w:fldChar w:fldCharType="begin"/>
      </w:r>
      <w:r>
        <w:rPr>
          <w:noProof/>
        </w:rPr>
        <w:instrText xml:space="preserve"> PAGEREF _Toc455046691 \h </w:instrText>
      </w:r>
      <w:r>
        <w:rPr>
          <w:noProof/>
        </w:rPr>
      </w:r>
      <w:r>
        <w:rPr>
          <w:noProof/>
        </w:rPr>
        <w:fldChar w:fldCharType="separate"/>
      </w:r>
      <w:r w:rsidR="006938E3">
        <w:rPr>
          <w:noProof/>
        </w:rPr>
        <w:t>35</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5.3</w:t>
      </w:r>
      <w:r w:rsidRPr="00DC05EB">
        <w:rPr>
          <w:noProof/>
          <w:lang w:val="en-US"/>
        </w:rPr>
        <w:t xml:space="preserve"> Spesifikasi perangkat PC03</w:t>
      </w:r>
      <w:r>
        <w:rPr>
          <w:noProof/>
        </w:rPr>
        <w:tab/>
      </w:r>
      <w:r>
        <w:rPr>
          <w:noProof/>
        </w:rPr>
        <w:fldChar w:fldCharType="begin"/>
      </w:r>
      <w:r>
        <w:rPr>
          <w:noProof/>
        </w:rPr>
        <w:instrText xml:space="preserve"> PAGEREF _Toc455046692 \h </w:instrText>
      </w:r>
      <w:r>
        <w:rPr>
          <w:noProof/>
        </w:rPr>
      </w:r>
      <w:r>
        <w:rPr>
          <w:noProof/>
        </w:rPr>
        <w:fldChar w:fldCharType="separate"/>
      </w:r>
      <w:r w:rsidR="006938E3">
        <w:rPr>
          <w:noProof/>
        </w:rPr>
        <w:t>36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5.4</w:t>
      </w:r>
      <w:r w:rsidRPr="00DC05EB">
        <w:rPr>
          <w:noProof/>
          <w:lang w:val="en-US"/>
        </w:rPr>
        <w:t xml:space="preserve"> Prosedur rekonstruksi paket data</w:t>
      </w:r>
      <w:r>
        <w:rPr>
          <w:noProof/>
        </w:rPr>
        <w:tab/>
      </w:r>
      <w:r>
        <w:rPr>
          <w:noProof/>
        </w:rPr>
        <w:fldChar w:fldCharType="begin"/>
      </w:r>
      <w:r>
        <w:rPr>
          <w:noProof/>
        </w:rPr>
        <w:instrText xml:space="preserve"> PAGEREF _Toc455046693 \h </w:instrText>
      </w:r>
      <w:r>
        <w:rPr>
          <w:noProof/>
        </w:rPr>
      </w:r>
      <w:r>
        <w:rPr>
          <w:noProof/>
        </w:rPr>
        <w:fldChar w:fldCharType="separate"/>
      </w:r>
      <w:r w:rsidR="006938E3">
        <w:rPr>
          <w:noProof/>
        </w:rPr>
        <w:t>37</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5.5</w:t>
      </w:r>
      <w:r w:rsidRPr="00DC05EB">
        <w:rPr>
          <w:noProof/>
          <w:lang w:val="en-US"/>
        </w:rPr>
        <w:t xml:space="preserve"> Prosedur menghitung N-Gram paket data</w:t>
      </w:r>
      <w:r>
        <w:rPr>
          <w:noProof/>
        </w:rPr>
        <w:tab/>
      </w:r>
      <w:r>
        <w:rPr>
          <w:noProof/>
        </w:rPr>
        <w:fldChar w:fldCharType="begin"/>
      </w:r>
      <w:r>
        <w:rPr>
          <w:noProof/>
        </w:rPr>
        <w:instrText xml:space="preserve"> PAGEREF _Toc455046694 \h </w:instrText>
      </w:r>
      <w:r>
        <w:rPr>
          <w:noProof/>
        </w:rPr>
      </w:r>
      <w:r>
        <w:rPr>
          <w:noProof/>
        </w:rPr>
        <w:fldChar w:fldCharType="separate"/>
      </w:r>
      <w:r w:rsidR="006938E3">
        <w:rPr>
          <w:noProof/>
        </w:rPr>
        <w:t>39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5.6</w:t>
      </w:r>
      <w:r w:rsidRPr="00DC05EB">
        <w:rPr>
          <w:noProof/>
          <w:lang w:val="en-US"/>
        </w:rPr>
        <w:t xml:space="preserve"> Prosedur membuat model data training</w:t>
      </w:r>
      <w:r>
        <w:rPr>
          <w:noProof/>
        </w:rPr>
        <w:tab/>
      </w:r>
      <w:r>
        <w:rPr>
          <w:noProof/>
        </w:rPr>
        <w:fldChar w:fldCharType="begin"/>
      </w:r>
      <w:r>
        <w:rPr>
          <w:noProof/>
        </w:rPr>
        <w:instrText xml:space="preserve"> PAGEREF _Toc455046695 \h </w:instrText>
      </w:r>
      <w:r>
        <w:rPr>
          <w:noProof/>
        </w:rPr>
      </w:r>
      <w:r>
        <w:rPr>
          <w:noProof/>
        </w:rPr>
        <w:fldChar w:fldCharType="separate"/>
      </w:r>
      <w:r w:rsidR="006938E3">
        <w:rPr>
          <w:noProof/>
        </w:rPr>
        <w:t>40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5.7</w:t>
      </w:r>
      <w:r w:rsidRPr="00DC05EB">
        <w:rPr>
          <w:noProof/>
          <w:lang w:val="en-US"/>
        </w:rPr>
        <w:t xml:space="preserve"> Prosedur </w:t>
      </w:r>
      <w:r w:rsidRPr="00DC05EB">
        <w:rPr>
          <w:i/>
          <w:noProof/>
          <w:lang w:val="en-US"/>
        </w:rPr>
        <w:t>sniffing</w:t>
      </w:r>
      <w:r>
        <w:rPr>
          <w:noProof/>
        </w:rPr>
        <w:tab/>
      </w:r>
      <w:r>
        <w:rPr>
          <w:noProof/>
        </w:rPr>
        <w:fldChar w:fldCharType="begin"/>
      </w:r>
      <w:r>
        <w:rPr>
          <w:noProof/>
        </w:rPr>
        <w:instrText xml:space="preserve"> PAGEREF _Toc455046696 \h </w:instrText>
      </w:r>
      <w:r>
        <w:rPr>
          <w:noProof/>
        </w:rPr>
      </w:r>
      <w:r>
        <w:rPr>
          <w:noProof/>
        </w:rPr>
        <w:fldChar w:fldCharType="separate"/>
      </w:r>
      <w:r w:rsidR="006938E3">
        <w:rPr>
          <w:noProof/>
        </w:rPr>
        <w:t>42</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5.8</w:t>
      </w:r>
      <w:r w:rsidRPr="00DC05EB">
        <w:rPr>
          <w:noProof/>
          <w:lang w:val="en-US"/>
        </w:rPr>
        <w:t xml:space="preserve"> Prosedur menghitung jarak mahalanobis</w:t>
      </w:r>
      <w:r>
        <w:rPr>
          <w:noProof/>
        </w:rPr>
        <w:tab/>
      </w:r>
      <w:r>
        <w:rPr>
          <w:noProof/>
        </w:rPr>
        <w:fldChar w:fldCharType="begin"/>
      </w:r>
      <w:r>
        <w:rPr>
          <w:noProof/>
        </w:rPr>
        <w:instrText xml:space="preserve"> PAGEREF _Toc455046697 \h </w:instrText>
      </w:r>
      <w:r>
        <w:rPr>
          <w:noProof/>
        </w:rPr>
      </w:r>
      <w:r>
        <w:rPr>
          <w:noProof/>
        </w:rPr>
        <w:fldChar w:fldCharType="separate"/>
      </w:r>
      <w:r w:rsidR="006938E3">
        <w:rPr>
          <w:noProof/>
        </w:rPr>
        <w:t>43</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5.9</w:t>
      </w:r>
      <w:r w:rsidRPr="00DC05EB">
        <w:rPr>
          <w:noProof/>
          <w:lang w:val="en-US"/>
        </w:rPr>
        <w:t xml:space="preserve"> Prosedur deteksi paket data normal dan paket data berupa intrusi</w:t>
      </w:r>
      <w:r>
        <w:rPr>
          <w:noProof/>
        </w:rPr>
        <w:tab/>
      </w:r>
      <w:r>
        <w:rPr>
          <w:noProof/>
        </w:rPr>
        <w:fldChar w:fldCharType="begin"/>
      </w:r>
      <w:r>
        <w:rPr>
          <w:noProof/>
        </w:rPr>
        <w:instrText xml:space="preserve"> PAGEREF _Toc455046698 \h </w:instrText>
      </w:r>
      <w:r>
        <w:rPr>
          <w:noProof/>
        </w:rPr>
      </w:r>
      <w:r>
        <w:rPr>
          <w:noProof/>
        </w:rPr>
        <w:fldChar w:fldCharType="separate"/>
      </w:r>
      <w:r w:rsidR="006938E3">
        <w:rPr>
          <w:noProof/>
        </w:rPr>
        <w:t>45</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5.10</w:t>
      </w:r>
      <w:r w:rsidRPr="00DC05EB">
        <w:rPr>
          <w:noProof/>
          <w:lang w:val="en-US"/>
        </w:rPr>
        <w:t xml:space="preserve"> Prosedur proses incremental learning</w:t>
      </w:r>
      <w:r>
        <w:rPr>
          <w:noProof/>
        </w:rPr>
        <w:tab/>
      </w:r>
      <w:r>
        <w:rPr>
          <w:noProof/>
        </w:rPr>
        <w:fldChar w:fldCharType="begin"/>
      </w:r>
      <w:r>
        <w:rPr>
          <w:noProof/>
        </w:rPr>
        <w:instrText xml:space="preserve"> PAGEREF _Toc455046699 \h </w:instrText>
      </w:r>
      <w:r>
        <w:rPr>
          <w:noProof/>
        </w:rPr>
      </w:r>
      <w:r>
        <w:rPr>
          <w:noProof/>
        </w:rPr>
        <w:fldChar w:fldCharType="separate"/>
      </w:r>
      <w:r w:rsidR="006938E3">
        <w:rPr>
          <w:noProof/>
        </w:rPr>
        <w:t>46</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9B3A4D" w:rsidRDefault="009B3A4D" w:rsidP="0069493A">
      <w:pPr>
        <w:pStyle w:val="Heading1"/>
        <w:rPr>
          <w:noProof/>
        </w:rPr>
      </w:pPr>
      <w:bookmarkStart w:id="7" w:name="_Toc455067151"/>
      <w:r w:rsidRPr="00326ED3">
        <w:rPr>
          <w:noProof/>
        </w:rPr>
        <w:lastRenderedPageBreak/>
        <w:t xml:space="preserve">DAFTAR </w:t>
      </w:r>
      <w:r w:rsidR="006846F5">
        <w:rPr>
          <w:noProof/>
          <w:lang w:val="en-US"/>
        </w:rPr>
        <w:t>PERSAMAAN</w:t>
      </w:r>
      <w:bookmarkEnd w:id="7"/>
    </w:p>
    <w:p w:rsidR="0038572E" w:rsidRDefault="003A3A75">
      <w:pPr>
        <w:pStyle w:val="TableofFigures"/>
        <w:tabs>
          <w:tab w:val="right" w:leader="dot" w:pos="5830"/>
        </w:tabs>
        <w:rPr>
          <w:rFonts w:asciiTheme="minorHAnsi" w:eastAsiaTheme="minorEastAsia" w:hAnsiTheme="minorHAnsi" w:cstheme="minorBidi"/>
          <w:noProof/>
          <w:lang w:eastAsia="id-ID"/>
        </w:rPr>
      </w:pPr>
      <w:r>
        <w:rPr>
          <w:b/>
          <w:i/>
          <w:szCs w:val="24"/>
        </w:rPr>
        <w:fldChar w:fldCharType="begin"/>
      </w:r>
      <w:r>
        <w:rPr>
          <w:b/>
          <w:i/>
          <w:szCs w:val="24"/>
        </w:rPr>
        <w:instrText xml:space="preserve"> TOC \h \z \c "Persamaan" </w:instrText>
      </w:r>
      <w:r>
        <w:rPr>
          <w:b/>
          <w:i/>
          <w:szCs w:val="24"/>
        </w:rPr>
        <w:fldChar w:fldCharType="separate"/>
      </w:r>
      <w:hyperlink w:anchor="_Toc455046700" w:history="1">
        <w:r w:rsidR="0038572E" w:rsidRPr="00194245">
          <w:rPr>
            <w:rStyle w:val="Hyperlink"/>
            <w:noProof/>
          </w:rPr>
          <w:t xml:space="preserve">Persamaan </w:t>
        </w:r>
        <w:r w:rsidR="0038572E">
          <w:rPr>
            <w:rStyle w:val="Hyperlink"/>
            <w:noProof/>
            <w:lang w:val="en-US"/>
          </w:rPr>
          <w:t>2.1</w:t>
        </w:r>
        <w:r w:rsidR="0038572E">
          <w:rPr>
            <w:noProof/>
            <w:webHidden/>
          </w:rPr>
          <w:tab/>
        </w:r>
        <w:r w:rsidR="0038572E">
          <w:rPr>
            <w:noProof/>
            <w:webHidden/>
          </w:rPr>
          <w:fldChar w:fldCharType="begin"/>
        </w:r>
        <w:r w:rsidR="0038572E">
          <w:rPr>
            <w:noProof/>
            <w:webHidden/>
          </w:rPr>
          <w:instrText xml:space="preserve"> PAGEREF _Toc455046700 \h </w:instrText>
        </w:r>
        <w:r w:rsidR="0038572E">
          <w:rPr>
            <w:noProof/>
            <w:webHidden/>
          </w:rPr>
        </w:r>
        <w:r w:rsidR="0038572E">
          <w:rPr>
            <w:noProof/>
            <w:webHidden/>
          </w:rPr>
          <w:fldChar w:fldCharType="separate"/>
        </w:r>
        <w:r w:rsidR="006938E3">
          <w:rPr>
            <w:noProof/>
            <w:webHidden/>
          </w:rPr>
          <w:t>12</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01" w:history="1">
        <w:r w:rsidR="0038572E" w:rsidRPr="00194245">
          <w:rPr>
            <w:rStyle w:val="Hyperlink"/>
            <w:noProof/>
          </w:rPr>
          <w:t xml:space="preserve">Persamaan </w:t>
        </w:r>
        <w:r w:rsidR="0038572E">
          <w:rPr>
            <w:rStyle w:val="Hyperlink"/>
            <w:noProof/>
            <w:lang w:val="en-US"/>
          </w:rPr>
          <w:t>2.2</w:t>
        </w:r>
        <w:r w:rsidR="0038572E">
          <w:rPr>
            <w:noProof/>
            <w:webHidden/>
          </w:rPr>
          <w:tab/>
        </w:r>
        <w:r w:rsidR="0038572E">
          <w:rPr>
            <w:noProof/>
            <w:webHidden/>
          </w:rPr>
          <w:fldChar w:fldCharType="begin"/>
        </w:r>
        <w:r w:rsidR="0038572E">
          <w:rPr>
            <w:noProof/>
            <w:webHidden/>
          </w:rPr>
          <w:instrText xml:space="preserve"> PAGEREF _Toc455046701 \h </w:instrText>
        </w:r>
        <w:r w:rsidR="0038572E">
          <w:rPr>
            <w:noProof/>
            <w:webHidden/>
          </w:rPr>
        </w:r>
        <w:r w:rsidR="0038572E">
          <w:rPr>
            <w:noProof/>
            <w:webHidden/>
          </w:rPr>
          <w:fldChar w:fldCharType="separate"/>
        </w:r>
        <w:r w:rsidR="006938E3">
          <w:rPr>
            <w:noProof/>
            <w:webHidden/>
          </w:rPr>
          <w:t>13</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02" w:history="1">
        <w:r w:rsidR="0038572E" w:rsidRPr="00194245">
          <w:rPr>
            <w:rStyle w:val="Hyperlink"/>
            <w:noProof/>
          </w:rPr>
          <w:t xml:space="preserve">Persamaan </w:t>
        </w:r>
        <w:r w:rsidR="0038572E">
          <w:rPr>
            <w:rStyle w:val="Hyperlink"/>
            <w:noProof/>
            <w:lang w:val="en-US"/>
          </w:rPr>
          <w:t>2.3</w:t>
        </w:r>
        <w:r w:rsidR="0038572E">
          <w:rPr>
            <w:noProof/>
            <w:webHidden/>
          </w:rPr>
          <w:tab/>
        </w:r>
        <w:r w:rsidR="0038572E">
          <w:rPr>
            <w:noProof/>
            <w:webHidden/>
          </w:rPr>
          <w:fldChar w:fldCharType="begin"/>
        </w:r>
        <w:r w:rsidR="0038572E">
          <w:rPr>
            <w:noProof/>
            <w:webHidden/>
          </w:rPr>
          <w:instrText xml:space="preserve"> PAGEREF _Toc455046702 \h </w:instrText>
        </w:r>
        <w:r w:rsidR="0038572E">
          <w:rPr>
            <w:noProof/>
            <w:webHidden/>
          </w:rPr>
        </w:r>
        <w:r w:rsidR="0038572E">
          <w:rPr>
            <w:noProof/>
            <w:webHidden/>
          </w:rPr>
          <w:fldChar w:fldCharType="separate"/>
        </w:r>
        <w:r w:rsidR="006938E3">
          <w:rPr>
            <w:noProof/>
            <w:webHidden/>
          </w:rPr>
          <w:t>13</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03" w:history="1">
        <w:r w:rsidR="0038572E" w:rsidRPr="00194245">
          <w:rPr>
            <w:rStyle w:val="Hyperlink"/>
            <w:noProof/>
          </w:rPr>
          <w:t xml:space="preserve">Persamaan </w:t>
        </w:r>
        <w:r w:rsidR="0038572E">
          <w:rPr>
            <w:rStyle w:val="Hyperlink"/>
            <w:noProof/>
            <w:lang w:val="en-US"/>
          </w:rPr>
          <w:t>2.4</w:t>
        </w:r>
        <w:r w:rsidR="0038572E">
          <w:rPr>
            <w:noProof/>
            <w:webHidden/>
          </w:rPr>
          <w:tab/>
        </w:r>
        <w:r w:rsidR="0038572E">
          <w:rPr>
            <w:noProof/>
            <w:webHidden/>
          </w:rPr>
          <w:fldChar w:fldCharType="begin"/>
        </w:r>
        <w:r w:rsidR="0038572E">
          <w:rPr>
            <w:noProof/>
            <w:webHidden/>
          </w:rPr>
          <w:instrText xml:space="preserve"> PAGEREF _Toc455046703 \h </w:instrText>
        </w:r>
        <w:r w:rsidR="0038572E">
          <w:rPr>
            <w:noProof/>
            <w:webHidden/>
          </w:rPr>
        </w:r>
        <w:r w:rsidR="0038572E">
          <w:rPr>
            <w:noProof/>
            <w:webHidden/>
          </w:rPr>
          <w:fldChar w:fldCharType="separate"/>
        </w:r>
        <w:r w:rsidR="006938E3">
          <w:rPr>
            <w:noProof/>
            <w:webHidden/>
          </w:rPr>
          <w:t>14</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04" w:history="1">
        <w:r w:rsidR="0038572E" w:rsidRPr="00194245">
          <w:rPr>
            <w:rStyle w:val="Hyperlink"/>
            <w:noProof/>
          </w:rPr>
          <w:t xml:space="preserve">Persamaan </w:t>
        </w:r>
        <w:r w:rsidR="0038572E">
          <w:rPr>
            <w:rStyle w:val="Hyperlink"/>
            <w:noProof/>
            <w:lang w:val="en-US"/>
          </w:rPr>
          <w:t>2.5</w:t>
        </w:r>
        <w:r w:rsidR="0038572E">
          <w:rPr>
            <w:noProof/>
            <w:webHidden/>
          </w:rPr>
          <w:tab/>
        </w:r>
        <w:r w:rsidR="0038572E">
          <w:rPr>
            <w:noProof/>
            <w:webHidden/>
          </w:rPr>
          <w:fldChar w:fldCharType="begin"/>
        </w:r>
        <w:r w:rsidR="0038572E">
          <w:rPr>
            <w:noProof/>
            <w:webHidden/>
          </w:rPr>
          <w:instrText xml:space="preserve"> PAGEREF _Toc455046704 \h </w:instrText>
        </w:r>
        <w:r w:rsidR="0038572E">
          <w:rPr>
            <w:noProof/>
            <w:webHidden/>
          </w:rPr>
        </w:r>
        <w:r w:rsidR="0038572E">
          <w:rPr>
            <w:noProof/>
            <w:webHidden/>
          </w:rPr>
          <w:fldChar w:fldCharType="separate"/>
        </w:r>
        <w:r w:rsidR="006938E3">
          <w:rPr>
            <w:noProof/>
            <w:webHidden/>
          </w:rPr>
          <w:t>14</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05" w:history="1">
        <w:r w:rsidR="0038572E" w:rsidRPr="00194245">
          <w:rPr>
            <w:rStyle w:val="Hyperlink"/>
            <w:noProof/>
          </w:rPr>
          <w:t>Persamaan 5.1</w:t>
        </w:r>
        <w:r w:rsidR="0038572E">
          <w:rPr>
            <w:noProof/>
            <w:webHidden/>
          </w:rPr>
          <w:tab/>
        </w:r>
        <w:r w:rsidR="0038572E">
          <w:rPr>
            <w:noProof/>
            <w:webHidden/>
          </w:rPr>
          <w:fldChar w:fldCharType="begin"/>
        </w:r>
        <w:r w:rsidR="0038572E">
          <w:rPr>
            <w:noProof/>
            <w:webHidden/>
          </w:rPr>
          <w:instrText xml:space="preserve"> PAGEREF _Toc455046705 \h </w:instrText>
        </w:r>
        <w:r w:rsidR="0038572E">
          <w:rPr>
            <w:noProof/>
            <w:webHidden/>
          </w:rPr>
        </w:r>
        <w:r w:rsidR="0038572E">
          <w:rPr>
            <w:noProof/>
            <w:webHidden/>
          </w:rPr>
          <w:fldChar w:fldCharType="separate"/>
        </w:r>
        <w:r w:rsidR="006938E3">
          <w:rPr>
            <w:noProof/>
            <w:webHidden/>
          </w:rPr>
          <w:t>51</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06" w:history="1">
        <w:r w:rsidR="0038572E" w:rsidRPr="00194245">
          <w:rPr>
            <w:rStyle w:val="Hyperlink"/>
            <w:noProof/>
          </w:rPr>
          <w:t>Persamaan 5.2</w:t>
        </w:r>
        <w:r w:rsidR="0038572E">
          <w:rPr>
            <w:noProof/>
            <w:webHidden/>
          </w:rPr>
          <w:tab/>
        </w:r>
        <w:r w:rsidR="0038572E">
          <w:rPr>
            <w:noProof/>
            <w:webHidden/>
          </w:rPr>
          <w:fldChar w:fldCharType="begin"/>
        </w:r>
        <w:r w:rsidR="0038572E">
          <w:rPr>
            <w:noProof/>
            <w:webHidden/>
          </w:rPr>
          <w:instrText xml:space="preserve"> PAGEREF _Toc455046706 \h </w:instrText>
        </w:r>
        <w:r w:rsidR="0038572E">
          <w:rPr>
            <w:noProof/>
            <w:webHidden/>
          </w:rPr>
        </w:r>
        <w:r w:rsidR="0038572E">
          <w:rPr>
            <w:noProof/>
            <w:webHidden/>
          </w:rPr>
          <w:fldChar w:fldCharType="separate"/>
        </w:r>
        <w:r w:rsidR="006938E3">
          <w:rPr>
            <w:noProof/>
            <w:webHidden/>
          </w:rPr>
          <w:t>52</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07" w:history="1">
        <w:r w:rsidR="0038572E" w:rsidRPr="00194245">
          <w:rPr>
            <w:rStyle w:val="Hyperlink"/>
            <w:noProof/>
          </w:rPr>
          <w:t>Persamaan 5.3</w:t>
        </w:r>
        <w:r w:rsidR="0038572E">
          <w:rPr>
            <w:noProof/>
            <w:webHidden/>
          </w:rPr>
          <w:tab/>
        </w:r>
        <w:r w:rsidR="0038572E">
          <w:rPr>
            <w:noProof/>
            <w:webHidden/>
          </w:rPr>
          <w:fldChar w:fldCharType="begin"/>
        </w:r>
        <w:r w:rsidR="0038572E">
          <w:rPr>
            <w:noProof/>
            <w:webHidden/>
          </w:rPr>
          <w:instrText xml:space="preserve"> PAGEREF _Toc455046707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08" w:history="1">
        <w:r w:rsidR="0038572E" w:rsidRPr="00194245">
          <w:rPr>
            <w:rStyle w:val="Hyperlink"/>
            <w:noProof/>
          </w:rPr>
          <w:t>Persamaan 5.4</w:t>
        </w:r>
        <w:r w:rsidR="0038572E">
          <w:rPr>
            <w:noProof/>
            <w:webHidden/>
          </w:rPr>
          <w:tab/>
        </w:r>
        <w:r w:rsidR="0038572E">
          <w:rPr>
            <w:noProof/>
            <w:webHidden/>
          </w:rPr>
          <w:fldChar w:fldCharType="begin"/>
        </w:r>
        <w:r w:rsidR="0038572E">
          <w:rPr>
            <w:noProof/>
            <w:webHidden/>
          </w:rPr>
          <w:instrText xml:space="preserve"> PAGEREF _Toc455046708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09" w:history="1">
        <w:r w:rsidR="0038572E" w:rsidRPr="00194245">
          <w:rPr>
            <w:rStyle w:val="Hyperlink"/>
            <w:noProof/>
          </w:rPr>
          <w:t>Persamaan 5.5</w:t>
        </w:r>
        <w:r w:rsidR="0038572E">
          <w:rPr>
            <w:noProof/>
            <w:webHidden/>
          </w:rPr>
          <w:tab/>
        </w:r>
        <w:r w:rsidR="0038572E">
          <w:rPr>
            <w:noProof/>
            <w:webHidden/>
          </w:rPr>
          <w:fldChar w:fldCharType="begin"/>
        </w:r>
        <w:r w:rsidR="0038572E">
          <w:rPr>
            <w:noProof/>
            <w:webHidden/>
          </w:rPr>
          <w:instrText xml:space="preserve"> PAGEREF _Toc455046709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10" w:history="1">
        <w:r w:rsidR="0038572E" w:rsidRPr="00194245">
          <w:rPr>
            <w:rStyle w:val="Hyperlink"/>
            <w:noProof/>
          </w:rPr>
          <w:t>Persamaan 5.6</w:t>
        </w:r>
        <w:r w:rsidR="0038572E">
          <w:rPr>
            <w:noProof/>
            <w:webHidden/>
          </w:rPr>
          <w:tab/>
        </w:r>
        <w:r w:rsidR="0038572E">
          <w:rPr>
            <w:noProof/>
            <w:webHidden/>
          </w:rPr>
          <w:fldChar w:fldCharType="begin"/>
        </w:r>
        <w:r w:rsidR="0038572E">
          <w:rPr>
            <w:noProof/>
            <w:webHidden/>
          </w:rPr>
          <w:instrText xml:space="preserve"> PAGEREF _Toc455046710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8572E" w:rsidRDefault="00B20C4E">
      <w:pPr>
        <w:pStyle w:val="TableofFigures"/>
        <w:tabs>
          <w:tab w:val="right" w:leader="dot" w:pos="5830"/>
        </w:tabs>
        <w:rPr>
          <w:rFonts w:asciiTheme="minorHAnsi" w:eastAsiaTheme="minorEastAsia" w:hAnsiTheme="minorHAnsi" w:cstheme="minorBidi"/>
          <w:noProof/>
          <w:lang w:eastAsia="id-ID"/>
        </w:rPr>
      </w:pPr>
      <w:hyperlink w:anchor="_Toc455046711" w:history="1">
        <w:r w:rsidR="0038572E" w:rsidRPr="00194245">
          <w:rPr>
            <w:rStyle w:val="Hyperlink"/>
            <w:noProof/>
          </w:rPr>
          <w:t>Persamaan 5.7</w:t>
        </w:r>
        <w:r w:rsidR="0038572E">
          <w:rPr>
            <w:noProof/>
            <w:webHidden/>
          </w:rPr>
          <w:tab/>
        </w:r>
        <w:r w:rsidR="0038572E">
          <w:rPr>
            <w:noProof/>
            <w:webHidden/>
          </w:rPr>
          <w:fldChar w:fldCharType="begin"/>
        </w:r>
        <w:r w:rsidR="0038572E">
          <w:rPr>
            <w:noProof/>
            <w:webHidden/>
          </w:rPr>
          <w:instrText xml:space="preserve"> PAGEREF _Toc455046711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067152"/>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067153"/>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tersebut terutama melalui jaringan computer.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n-gram yang </w:t>
      </w:r>
      <w:r>
        <w:lastRenderedPageBreak/>
        <w:t>paling tepat. Metode n-gram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mahalanobis distance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067154"/>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dataset dari 1999 DARPA IDS dataset?</w:t>
      </w:r>
    </w:p>
    <w:p w:rsidR="00064277" w:rsidRDefault="00064277" w:rsidP="00346838">
      <w:pPr>
        <w:pStyle w:val="ListParagraph"/>
        <w:numPr>
          <w:ilvl w:val="0"/>
          <w:numId w:val="13"/>
        </w:numPr>
      </w:pPr>
      <w:r>
        <w:rPr>
          <w:lang w:eastAsia="en-US"/>
        </w:rPr>
        <w:t xml:space="preserve">Bagaimana membangun sistem deteksi yang dapat membaca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usi dalam lalu lintas jaringan k</w:t>
      </w:r>
      <w:r>
        <w:rPr>
          <w:lang w:eastAsia="en-US"/>
        </w:rPr>
        <w:t>omputer dengan menggunakan metode Mahalanobis distance?</w:t>
      </w:r>
    </w:p>
    <w:p w:rsidR="000D256C" w:rsidRPr="00326ED3" w:rsidRDefault="000D256C" w:rsidP="00012955">
      <w:pPr>
        <w:pStyle w:val="Heading2"/>
        <w:rPr>
          <w:noProof/>
        </w:rPr>
      </w:pPr>
      <w:bookmarkStart w:id="12" w:name="_Toc455067155"/>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Dataset yang digunakan adalah 1999 DARPA IDS.</w:t>
      </w:r>
    </w:p>
    <w:p w:rsidR="00C21486" w:rsidRPr="00064277" w:rsidRDefault="00C21486" w:rsidP="00346838">
      <w:pPr>
        <w:pStyle w:val="ListParagraph"/>
        <w:numPr>
          <w:ilvl w:val="0"/>
          <w:numId w:val="14"/>
        </w:numPr>
      </w:pPr>
      <w:r>
        <w:rPr>
          <w:lang w:eastAsia="en-US"/>
        </w:rPr>
        <w:t>Jenis protokol yang akan diperiksa adalah TCP dan UDP.</w:t>
      </w:r>
    </w:p>
    <w:p w:rsidR="00734216" w:rsidRDefault="000D256C" w:rsidP="00012955">
      <w:pPr>
        <w:pStyle w:val="Heading2"/>
        <w:rPr>
          <w:noProof/>
        </w:rPr>
      </w:pPr>
      <w:bookmarkStart w:id="13" w:name="_Toc455067156"/>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067157"/>
      <w:r>
        <w:rPr>
          <w:noProof/>
        </w:rPr>
        <w:lastRenderedPageBreak/>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067158"/>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 serangan pada jaringan komputer berbasi anomali dengan n-gram dan 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w:t>
      </w:r>
      <w:r w:rsidR="004E64CC">
        <w:rPr>
          <w:lang w:val="en-US"/>
        </w:rPr>
        <w:lastRenderedPageBreak/>
        <w:t xml:space="preserve">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067159"/>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 xml:space="preserve">gi yang </w:t>
      </w:r>
      <w:r>
        <w:lastRenderedPageBreak/>
        <w:t>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5"/>
          <w:headerReference w:type="default" r:id="rId46"/>
          <w:footerReference w:type="even" r:id="rId47"/>
          <w:footerReference w:type="default" r:id="rId48"/>
          <w:headerReference w:type="first" r:id="rId49"/>
          <w:footerReference w:type="first" r:id="rId50"/>
          <w:pgSz w:w="8392" w:h="11907" w:code="11"/>
          <w:pgMar w:top="1418" w:right="1134" w:bottom="1418" w:left="1418" w:header="706" w:footer="706" w:gutter="0"/>
          <w:pgNumType w:start="1"/>
          <w:cols w:space="708"/>
          <w:titlePg/>
          <w:docGrid w:linePitch="360"/>
        </w:sectPr>
      </w:pPr>
    </w:p>
    <w:p w:rsidR="00616BC7" w:rsidRDefault="00CE5383" w:rsidP="00937CB8">
      <w:pPr>
        <w:spacing w:after="200" w:line="276" w:lineRule="auto"/>
        <w:jc w:val="center"/>
        <w:rPr>
          <w:b/>
          <w:i/>
          <w:szCs w:val="24"/>
        </w:rPr>
        <w:sectPr w:rsidR="00616BC7" w:rsidSect="0080023F">
          <w:headerReference w:type="even" r:id="rId51"/>
          <w:headerReference w:type="default" r:id="rId52"/>
          <w:footerReference w:type="default" r:id="rId53"/>
          <w:headerReference w:type="first" r:id="rId54"/>
          <w:footerReference w:type="first" r:id="rId55"/>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r>
        <w:rPr>
          <w:b/>
          <w:i/>
          <w:szCs w:val="24"/>
        </w:rPr>
        <w:br w:type="page"/>
      </w:r>
    </w:p>
    <w:p w:rsidR="009F7801" w:rsidRDefault="00076BC9" w:rsidP="00112BF9">
      <w:pPr>
        <w:pStyle w:val="Heading1"/>
      </w:pPr>
      <w:bookmarkStart w:id="17" w:name="_Toc455067160"/>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End w:id="53"/>
      <w:bookmarkEnd w:id="54"/>
      <w:bookmarkEnd w:id="55"/>
    </w:p>
    <w:p w:rsidR="00784682" w:rsidRDefault="00064277" w:rsidP="00937CB8">
      <w:pPr>
        <w:pStyle w:val="Heading2"/>
        <w:rPr>
          <w:noProof/>
        </w:rPr>
      </w:pPr>
      <w:bookmarkStart w:id="56" w:name="_Toc455067162"/>
      <w:r>
        <w:rPr>
          <w:noProof/>
        </w:rPr>
        <w:t>IDS</w:t>
      </w:r>
      <w:bookmarkEnd w:id="56"/>
    </w:p>
    <w:p w:rsidR="00DE69A9" w:rsidRDefault="00064277" w:rsidP="00064277">
      <w:pPr>
        <w:ind w:firstLine="540"/>
      </w:pPr>
      <w:r>
        <w:t>IDS (</w:t>
      </w:r>
      <w:r w:rsidRPr="00FF063C">
        <w:rPr>
          <w:i/>
        </w:rPr>
        <w:t>Intrusion Detection System</w:t>
      </w:r>
      <w:r>
        <w:t xml:space="preserve">) </w:t>
      </w:r>
      <w:sdt>
        <w:sdtPr>
          <w:id w:val="-1985462902"/>
          <w:citation/>
        </w:sdtPr>
        <w:sdtEnd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End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7" w:name="_Toc455067163"/>
      <w:r>
        <w:rPr>
          <w:noProof/>
          <w:lang w:val="en-US"/>
        </w:rPr>
        <w:t>IDS Berbasis Anomali</w:t>
      </w:r>
      <w:bookmarkEnd w:id="57"/>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End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58" w:name="_Toc455067164"/>
      <w:r>
        <w:rPr>
          <w:noProof/>
        </w:rPr>
        <w:t>Jpcap</w:t>
      </w:r>
      <w:bookmarkEnd w:id="58"/>
    </w:p>
    <w:p w:rsidR="00BB1B28" w:rsidRDefault="00112BF9" w:rsidP="00112BF9">
      <w:pPr>
        <w:ind w:firstLine="540"/>
      </w:pPr>
      <w:r>
        <w:t xml:space="preserve">Jpcap </w:t>
      </w:r>
      <w:sdt>
        <w:sdtPr>
          <w:id w:val="1374356077"/>
          <w:citation/>
        </w:sdtPr>
        <w:sdtEnd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5559AFC6" wp14:editId="6CB91BFD">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6">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59" w:name="_Ref455046244"/>
      <w:bookmarkStart w:id="60" w:name="_Toc455046655"/>
      <w:r>
        <w:t xml:space="preserve">Gambar </w:t>
      </w:r>
      <w:r w:rsidR="00F94847">
        <w:fldChar w:fldCharType="begin"/>
      </w:r>
      <w:r w:rsidR="00F94847">
        <w:instrText xml:space="preserve"> STYLEREF 1 \s </w:instrText>
      </w:r>
      <w:r w:rsidR="00F94847">
        <w:fldChar w:fldCharType="separate"/>
      </w:r>
      <w:r w:rsidR="006938E3">
        <w:rPr>
          <w:noProof/>
        </w:rPr>
        <w:t>2</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w:t>
      </w:r>
      <w:r w:rsidR="00F94847">
        <w:fldChar w:fldCharType="end"/>
      </w:r>
      <w:bookmarkEnd w:id="59"/>
      <w:r>
        <w:t xml:space="preserve"> Contoh penggunaan Jpcap</w:t>
      </w:r>
      <w:bookmarkEnd w:id="60"/>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1" w:name="_Toc455046656"/>
      <w:r>
        <w:t xml:space="preserve">Gambar </w:t>
      </w:r>
      <w:r w:rsidR="00F94847">
        <w:fldChar w:fldCharType="begin"/>
      </w:r>
      <w:r w:rsidR="00F94847">
        <w:instrText xml:space="preserve"> STYLEREF 1 \s </w:instrText>
      </w:r>
      <w:r w:rsidR="00F94847">
        <w:fldChar w:fldCharType="separate"/>
      </w:r>
      <w:r w:rsidR="006938E3">
        <w:rPr>
          <w:noProof/>
        </w:rPr>
        <w:t>2</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2</w:t>
      </w:r>
      <w:r w:rsidR="00F94847">
        <w:fldChar w:fldCharType="end"/>
      </w:r>
      <w:r w:rsidR="001A57FF">
        <w:t xml:space="preserve"> </w:t>
      </w:r>
      <w:r>
        <w:t xml:space="preserve">Kode sumber penggunaan Jpcap untuk </w:t>
      </w:r>
      <w:r>
        <w:rPr>
          <w:i/>
        </w:rPr>
        <w:t>offline capture</w:t>
      </w:r>
      <w:bookmarkEnd w:id="61"/>
    </w:p>
    <w:p w:rsidR="00112BF9" w:rsidRDefault="00112BF9" w:rsidP="00112BF9">
      <w:pPr>
        <w:keepNext/>
        <w:jc w:val="center"/>
      </w:pPr>
      <w:r w:rsidRPr="004A3B84">
        <w:rPr>
          <w:noProof/>
          <w:lang w:eastAsia="id-ID"/>
        </w:rPr>
        <w:lastRenderedPageBreak/>
        <w:drawing>
          <wp:inline distT="0" distB="0" distL="0" distR="0" wp14:anchorId="1473A9AE" wp14:editId="344139ED">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7">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2" w:name="_Toc455046657"/>
      <w:r>
        <w:t xml:space="preserve">Gambar </w:t>
      </w:r>
      <w:r w:rsidR="00F94847">
        <w:fldChar w:fldCharType="begin"/>
      </w:r>
      <w:r w:rsidR="00F94847">
        <w:instrText xml:space="preserve"> STYLEREF 1 \s </w:instrText>
      </w:r>
      <w:r w:rsidR="00F94847">
        <w:fldChar w:fldCharType="separate"/>
      </w:r>
      <w:r w:rsidR="006938E3">
        <w:rPr>
          <w:noProof/>
        </w:rPr>
        <w:t>2</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3</w:t>
      </w:r>
      <w:r w:rsidR="00F94847">
        <w:fldChar w:fldCharType="end"/>
      </w:r>
      <w:r>
        <w:t xml:space="preserve"> Contoh keluaran </w:t>
      </w:r>
      <w:r>
        <w:rPr>
          <w:i/>
        </w:rPr>
        <w:t>offline capture</w:t>
      </w:r>
      <w:bookmarkEnd w:id="62"/>
    </w:p>
    <w:p w:rsidR="006736FC" w:rsidRDefault="00D67354" w:rsidP="00012955">
      <w:pPr>
        <w:pStyle w:val="Heading2"/>
      </w:pPr>
      <w:bookmarkStart w:id="63" w:name="_Toc455067165"/>
      <w:r>
        <w:t>N-G</w:t>
      </w:r>
      <w:r w:rsidR="00112BF9">
        <w:t>ram</w:t>
      </w:r>
      <w:bookmarkEnd w:id="63"/>
    </w:p>
    <w:p w:rsidR="00112BF9" w:rsidRDefault="00112BF9" w:rsidP="00112BF9">
      <w:pPr>
        <w:ind w:firstLine="540"/>
      </w:pPr>
      <w:r>
        <w:t xml:space="preserve">Pada dasarnya, model </w:t>
      </w:r>
      <w:r w:rsidR="0029579F" w:rsidRPr="0029579F">
        <w:t>N-Gram</w:t>
      </w:r>
      <w:r>
        <w:t xml:space="preserve"> </w:t>
      </w:r>
      <w:sdt>
        <w:sdtPr>
          <w:id w:val="1192881954"/>
          <w:citation/>
        </w:sdtPr>
        <w:sdtEnd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4" w:name="_Toc455067166"/>
      <w:r>
        <w:rPr>
          <w:noProof/>
        </w:rPr>
        <w:t>Simplified Mahalanobis Distance</w:t>
      </w:r>
      <w:bookmarkEnd w:id="64"/>
    </w:p>
    <w:p w:rsidR="00523F06" w:rsidRDefault="00112BF9" w:rsidP="009F6A6E">
      <w:pPr>
        <w:ind w:firstLine="540"/>
      </w:pPr>
      <w:r>
        <w:t xml:space="preserve">Mahalanobis distance </w:t>
      </w:r>
      <w:sdt>
        <w:sdtPr>
          <w:id w:val="-793441592"/>
          <w:citation/>
        </w:sdtPr>
        <w:sdtEnd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rPr>
          <w:lang w:val="en-US"/>
        </w:rPr>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 </w:t>
      </w:r>
      <w:r w:rsidR="00D31F3E">
        <w:rPr>
          <w:lang w:val="en-US"/>
        </w:rPr>
        <w:fldChar w:fldCharType="begin"/>
      </w:r>
      <w:r w:rsidR="00D31F3E" w:rsidRPr="00A4381D">
        <w:rPr>
          <w:lang w:val="en-US"/>
        </w:rPr>
        <w:instrText xml:space="preserve"> REF _Ref455034705 \h </w:instrText>
      </w:r>
      <w:r w:rsidR="00D31F3E">
        <w:rPr>
          <w:lang w:val="en-US"/>
        </w:rPr>
      </w:r>
      <w:r w:rsidR="00D31F3E">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1</w:t>
      </w:r>
      <w:r w:rsidR="00D31F3E">
        <w:rPr>
          <w:lang w:val="en-US"/>
        </w:rPr>
        <w:fldChar w:fldCharType="end"/>
      </w:r>
      <w:r w:rsidR="00D31F3E">
        <w:rPr>
          <w:lang w:val="en-US"/>
        </w:rPr>
        <w:t>)</w:t>
      </w:r>
      <w:r>
        <w:rPr>
          <w:lang w:val="en-US"/>
        </w:rPr>
        <w:t xml:space="preserve">. Sedangkan untuk menghitung standar deviasi dari model yang ada pada data </w:t>
      </w:r>
      <w:r>
        <w:rPr>
          <w:lang w:val="en-US"/>
        </w:rPr>
        <w:lastRenderedPageBreak/>
        <w:t>training dapat dilihat pada</w:t>
      </w:r>
      <w:r w:rsidR="00D31F3E">
        <w:rPr>
          <w:lang w:val="en-US"/>
        </w:rPr>
        <w:t xml:space="preserve"> </w:t>
      </w:r>
      <w:r w:rsidR="00D31F3E">
        <w:rPr>
          <w:lang w:val="en-US"/>
        </w:rPr>
        <w:fldChar w:fldCharType="begin"/>
      </w:r>
      <w:r w:rsidR="00D31F3E" w:rsidRPr="00A4381D">
        <w:rPr>
          <w:lang w:val="en-US"/>
        </w:rPr>
        <w:instrText xml:space="preserve"> REF _Ref455034755 \h </w:instrText>
      </w:r>
      <w:r w:rsidR="00D31F3E">
        <w:rPr>
          <w:lang w:val="en-US"/>
        </w:rPr>
      </w:r>
      <w:r w:rsidR="00D31F3E">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3</w:t>
      </w:r>
      <w:r w:rsidR="00D31F3E">
        <w:rPr>
          <w:lang w:val="en-US"/>
        </w:rPr>
        <w:fldChar w:fldCharType="end"/>
      </w:r>
      <w:r w:rsidR="00D31F3E">
        <w:rPr>
          <w:lang w:val="en-US"/>
        </w:rPr>
        <w:t>)</w:t>
      </w:r>
      <w:r>
        <w:rPr>
          <w:lang w:val="en-US"/>
        </w:rPr>
        <w:t>. Setelah selesai menghitung rata-rata dan standar deviasi dari model yang ada pada data training baru dapat menghitung jarak mahalanobis dari payload baru dengan menggunaka</w:t>
      </w:r>
      <w:r w:rsidR="00C7507C">
        <w:rPr>
          <w:lang w:val="en-US"/>
        </w:rPr>
        <w:t>n</w:t>
      </w:r>
      <w:r>
        <w:rPr>
          <w:lang w:val="en-US"/>
        </w:rPr>
        <w:t xml:space="preserve"> </w:t>
      </w:r>
      <w:r w:rsidR="00D31F3E">
        <w:rPr>
          <w:lang w:val="en-US"/>
        </w:rPr>
        <w:fldChar w:fldCharType="begin"/>
      </w:r>
      <w:r w:rsidR="00D31F3E" w:rsidRPr="00A4381D">
        <w:rPr>
          <w:lang w:val="en-US"/>
        </w:rPr>
        <w:instrText xml:space="preserve"> REF _Ref455034705 \h </w:instrText>
      </w:r>
      <w:r w:rsidR="00D31F3E">
        <w:rPr>
          <w:lang w:val="en-US"/>
        </w:rPr>
      </w:r>
      <w:r w:rsidR="00D31F3E">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1</w:t>
      </w:r>
      <w:r w:rsidR="00D31F3E">
        <w:rPr>
          <w:lang w:val="en-US"/>
        </w:rPr>
        <w:fldChar w:fldCharType="end"/>
      </w:r>
      <w:r w:rsidR="00D31F3E">
        <w:rPr>
          <w:lang w:val="en-US"/>
        </w:rPr>
        <w:t>)</w:t>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6938E3">
        <w:t xml:space="preserve">Tabel </w:t>
      </w:r>
      <w:r w:rsidR="006938E3">
        <w:rPr>
          <w:noProof/>
        </w:rPr>
        <w:t>2</w:t>
      </w:r>
      <w:r w:rsidR="006938E3">
        <w:t>.</w:t>
      </w:r>
      <w:r w:rsidR="006938E3">
        <w:rPr>
          <w:noProof/>
        </w:rPr>
        <w:t>1</w:t>
      </w:r>
      <w:r w:rsidR="00C7507C">
        <w:rPr>
          <w:lang w:val="en-US"/>
        </w:rPr>
        <w:fldChar w:fldCharType="end"/>
      </w:r>
      <w:r w:rsidR="00C7507C">
        <w:rPr>
          <w:lang w:val="en-US"/>
        </w:rPr>
        <w:t>.</w:t>
      </w:r>
    </w:p>
    <w:p w:rsidR="006846F5" w:rsidRDefault="006846F5" w:rsidP="006846F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844"/>
        <w:gridCol w:w="1587"/>
      </w:tblGrid>
      <w:tr w:rsidR="00E52233" w:rsidTr="00E52233">
        <w:tc>
          <w:tcPr>
            <w:tcW w:w="350" w:type="pct"/>
          </w:tcPr>
          <w:p w:rsidR="00E52233" w:rsidRDefault="00E52233" w:rsidP="00E52233">
            <w:pPr>
              <w:rPr>
                <w:lang w:val="en-US"/>
              </w:rPr>
            </w:pPr>
          </w:p>
        </w:tc>
        <w:tc>
          <w:tcPr>
            <w:tcW w:w="3291" w:type="pct"/>
          </w:tcPr>
          <w:p w:rsidR="00E52233" w:rsidRPr="006846F5" w:rsidRDefault="00E52233" w:rsidP="00E52233">
            <w:pPr>
              <w:jc w:val="right"/>
              <w:rPr>
                <w:lang w:val="en-US"/>
              </w:rPr>
            </w:pPr>
            <m:oMathPara>
              <m:oMathParaPr>
                <m:jc m:val="right"/>
              </m:oMathParaPr>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1359" w:type="pct"/>
            <w:vAlign w:val="center"/>
          </w:tcPr>
          <w:p w:rsidR="00E52233" w:rsidRPr="00E52233" w:rsidRDefault="00E52233" w:rsidP="006846F5">
            <w:pPr>
              <w:jc w:val="right"/>
              <w:rPr>
                <w:lang w:val="en-US"/>
              </w:rPr>
            </w:pPr>
            <w:bookmarkStart w:id="65" w:name="_Ref455034705"/>
            <w:bookmarkStart w:id="66" w:name="_Toc455046700"/>
            <w:r w:rsidRPr="00E52233">
              <w:rPr>
                <w:color w:val="FFFFFF" w:themeColor="background1"/>
              </w:rPr>
              <w:t xml:space="preserve">Persamaan </w:t>
            </w:r>
            <w:r w:rsidRPr="00E52233">
              <w:rPr>
                <w:lang w:val="en-US"/>
              </w:rPr>
              <w:t>(</w:t>
            </w:r>
            <w:r w:rsidR="006846F5">
              <w:rPr>
                <w:lang w:val="en-US"/>
              </w:rPr>
              <w:fldChar w:fldCharType="begin"/>
            </w:r>
            <w:r w:rsidR="006846F5">
              <w:rPr>
                <w:lang w:val="en-US"/>
              </w:rPr>
              <w:instrText xml:space="preserve"> STYLEREF 1 \s </w:instrText>
            </w:r>
            <w:r w:rsidR="006846F5">
              <w:rPr>
                <w:lang w:val="en-US"/>
              </w:rPr>
              <w:fldChar w:fldCharType="separate"/>
            </w:r>
            <w:r w:rsidR="006938E3">
              <w:rPr>
                <w:noProof/>
                <w:lang w:val="en-US"/>
              </w:rPr>
              <w:t>2</w:t>
            </w:r>
            <w:r w:rsidR="006846F5">
              <w:rPr>
                <w:lang w:val="en-US"/>
              </w:rPr>
              <w:fldChar w:fldCharType="end"/>
            </w:r>
            <w:r w:rsidR="006846F5">
              <w:rPr>
                <w:lang w:val="en-US"/>
              </w:rPr>
              <w:t>.</w:t>
            </w:r>
            <w:r w:rsidR="006846F5">
              <w:rPr>
                <w:lang w:val="en-US"/>
              </w:rPr>
              <w:fldChar w:fldCharType="begin"/>
            </w:r>
            <w:r w:rsidR="006846F5">
              <w:rPr>
                <w:lang w:val="en-US"/>
              </w:rPr>
              <w:instrText xml:space="preserve"> SEQ Persamaan \* ARABIC \s 1 </w:instrText>
            </w:r>
            <w:r w:rsidR="006846F5">
              <w:rPr>
                <w:lang w:val="en-US"/>
              </w:rPr>
              <w:fldChar w:fldCharType="separate"/>
            </w:r>
            <w:r w:rsidR="006938E3">
              <w:rPr>
                <w:noProof/>
                <w:lang w:val="en-US"/>
              </w:rPr>
              <w:t>1</w:t>
            </w:r>
            <w:r w:rsidR="006846F5">
              <w:rPr>
                <w:lang w:val="en-US"/>
              </w:rPr>
              <w:fldChar w:fldCharType="end"/>
            </w:r>
            <w:bookmarkEnd w:id="65"/>
            <w:r w:rsidRPr="00E52233">
              <w:rPr>
                <w:lang w:val="en-US"/>
              </w:rPr>
              <w:t>)</w:t>
            </w:r>
            <w:bookmarkEnd w:id="66"/>
          </w:p>
        </w:tc>
      </w:tr>
    </w:tbl>
    <w:p w:rsidR="00E52233" w:rsidRPr="00523F06" w:rsidRDefault="00E52233" w:rsidP="00E52233">
      <w:pPr>
        <w:rPr>
          <w:lang w:val="en-US"/>
        </w:rPr>
      </w:pPr>
    </w:p>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B20C4E"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B20C4E"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B20C4E"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7" w:name="_Ref453543737"/>
      <w:bookmarkStart w:id="68" w:name="_Toc453570849"/>
      <w:bookmarkStart w:id="69" w:name="_Toc455046687"/>
      <w:r>
        <w:t xml:space="preserve">Tabel </w:t>
      </w:r>
      <w:r w:rsidR="00F8245F">
        <w:fldChar w:fldCharType="begin"/>
      </w:r>
      <w:r w:rsidR="00F8245F">
        <w:instrText xml:space="preserve"> STYLEREF 1 \s </w:instrText>
      </w:r>
      <w:r w:rsidR="00F8245F">
        <w:fldChar w:fldCharType="separate"/>
      </w:r>
      <w:r w:rsidR="006938E3">
        <w:rPr>
          <w:noProof/>
        </w:rPr>
        <w:t>2</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1</w:t>
      </w:r>
      <w:r w:rsidR="00F8245F">
        <w:fldChar w:fldCharType="end"/>
      </w:r>
      <w:bookmarkEnd w:id="67"/>
      <w:r>
        <w:t xml:space="preserve"> Format data kasar didalam </w:t>
      </w:r>
      <w:r w:rsidRPr="006B2162">
        <w:rPr>
          <w:i/>
        </w:rPr>
        <w:t>Mahalanobis Distance</w:t>
      </w:r>
      <w:bookmarkEnd w:id="68"/>
      <w:bookmarkEnd w:id="69"/>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B20C4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B20C4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B20C4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B20C4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277"/>
        <w:gridCol w:w="2154"/>
      </w:tblGrid>
      <w:tr w:rsidR="006846F5" w:rsidTr="006846F5">
        <w:tc>
          <w:tcPr>
            <w:tcW w:w="350" w:type="pct"/>
          </w:tcPr>
          <w:p w:rsidR="006846F5" w:rsidRDefault="006846F5" w:rsidP="00E52233">
            <w:pPr>
              <w:rPr>
                <w:lang w:val="en-US"/>
              </w:rPr>
            </w:pPr>
          </w:p>
        </w:tc>
        <w:tc>
          <w:tcPr>
            <w:tcW w:w="2806" w:type="pct"/>
          </w:tcPr>
          <w:p w:rsidR="006846F5" w:rsidRPr="006846F5" w:rsidRDefault="00B20C4E" w:rsidP="00E52233">
            <w:pPr>
              <w:jc w:val="right"/>
              <w:rPr>
                <w:lang w:val="en-US"/>
              </w:rPr>
            </w:pPr>
            <m:oMathPara>
              <m:oMathParaPr>
                <m:jc m:val="right"/>
              </m:oMathPara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1844" w:type="pct"/>
            <w:vAlign w:val="center"/>
          </w:tcPr>
          <w:p w:rsidR="006846F5" w:rsidRPr="00E52233" w:rsidRDefault="006846F5" w:rsidP="006846F5">
            <w:pPr>
              <w:jc w:val="right"/>
              <w:rPr>
                <w:lang w:val="en-US"/>
              </w:rPr>
            </w:pPr>
            <w:bookmarkStart w:id="70" w:name="_Ref455034672"/>
            <w:bookmarkStart w:id="71" w:name="_Ref455034660"/>
            <w:bookmarkStart w:id="72" w:name="_Toc455046701"/>
            <w:r w:rsidRPr="00E52233">
              <w:rPr>
                <w:color w:val="FFFFFF" w:themeColor="background1"/>
              </w:rPr>
              <w:t xml:space="preserve">Persamaan </w:t>
            </w:r>
            <w:r w:rsidRPr="00E52233">
              <w:rPr>
                <w:lang w:val="en-US"/>
              </w:rPr>
              <w:t>(</w:t>
            </w:r>
            <w:r>
              <w:rPr>
                <w:lang w:val="en-US"/>
              </w:rPr>
              <w:fldChar w:fldCharType="begin"/>
            </w:r>
            <w:r>
              <w:rPr>
                <w:lang w:val="en-US"/>
              </w:rPr>
              <w:instrText xml:space="preserve"> STYLEREF 1 \s </w:instrText>
            </w:r>
            <w:r>
              <w:rPr>
                <w:lang w:val="en-US"/>
              </w:rPr>
              <w:fldChar w:fldCharType="separate"/>
            </w:r>
            <w:r w:rsidR="006938E3">
              <w:rPr>
                <w:noProof/>
                <w:lang w:val="en-US"/>
              </w:rPr>
              <w:t>2</w:t>
            </w:r>
            <w:r>
              <w:rPr>
                <w:lang w:val="en-US"/>
              </w:rPr>
              <w:fldChar w:fldCharType="end"/>
            </w:r>
            <w:r>
              <w:rPr>
                <w:lang w:val="en-US"/>
              </w:rPr>
              <w:t>.</w:t>
            </w:r>
            <w:r>
              <w:rPr>
                <w:lang w:val="en-US"/>
              </w:rPr>
              <w:fldChar w:fldCharType="begin"/>
            </w:r>
            <w:r>
              <w:rPr>
                <w:lang w:val="en-US"/>
              </w:rPr>
              <w:instrText xml:space="preserve"> SEQ Persamaan \* ARABIC \s 1 </w:instrText>
            </w:r>
            <w:r>
              <w:rPr>
                <w:lang w:val="en-US"/>
              </w:rPr>
              <w:fldChar w:fldCharType="separate"/>
            </w:r>
            <w:r w:rsidR="006938E3">
              <w:rPr>
                <w:noProof/>
                <w:lang w:val="en-US"/>
              </w:rPr>
              <w:t>2</w:t>
            </w:r>
            <w:r>
              <w:rPr>
                <w:lang w:val="en-US"/>
              </w:rPr>
              <w:fldChar w:fldCharType="end"/>
            </w:r>
            <w:bookmarkEnd w:id="70"/>
            <w:r w:rsidRPr="00E52233">
              <w:rPr>
                <w:lang w:val="en-US"/>
              </w:rPr>
              <w:t>)</w:t>
            </w:r>
            <w:bookmarkEnd w:id="71"/>
            <w:bookmarkEnd w:id="72"/>
          </w:p>
        </w:tc>
      </w:tr>
    </w:tbl>
    <w:p w:rsidR="006846F5" w:rsidRPr="00C7507C" w:rsidRDefault="006846F5" w:rsidP="00C7507C"/>
    <w:p w:rsidR="00112BF9" w:rsidRDefault="00E811CF" w:rsidP="00112BF9">
      <w:pPr>
        <w:rPr>
          <w:lang w:val="en-US"/>
        </w:rPr>
      </w:pPr>
      <w:r>
        <w:rPr>
          <w:lang w:val="en-US"/>
        </w:rPr>
        <w:t>d</w:t>
      </w:r>
      <w:r w:rsidR="00C7507C">
        <w:t>imana,</w:t>
      </w:r>
    </w:p>
    <w:p w:rsidR="00C7507C" w:rsidRPr="00E811CF" w:rsidRDefault="00B20C4E"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B20C4E"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560"/>
        <w:gridCol w:w="1871"/>
      </w:tblGrid>
      <w:tr w:rsidR="006846F5" w:rsidTr="006846F5">
        <w:tc>
          <w:tcPr>
            <w:tcW w:w="350" w:type="pct"/>
          </w:tcPr>
          <w:p w:rsidR="006846F5" w:rsidRDefault="006846F5" w:rsidP="00E52233">
            <w:pPr>
              <w:rPr>
                <w:lang w:val="en-US"/>
              </w:rPr>
            </w:pPr>
          </w:p>
        </w:tc>
        <w:tc>
          <w:tcPr>
            <w:tcW w:w="3048" w:type="pct"/>
          </w:tcPr>
          <w:p w:rsidR="006846F5" w:rsidRPr="006846F5" w:rsidRDefault="00B20C4E" w:rsidP="00E52233">
            <w:pPr>
              <w:jc w:val="right"/>
              <w:rPr>
                <w:lang w:val="en-US"/>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1602" w:type="pct"/>
            <w:vAlign w:val="center"/>
          </w:tcPr>
          <w:p w:rsidR="006846F5" w:rsidRPr="00E52233" w:rsidRDefault="006846F5" w:rsidP="006846F5">
            <w:pPr>
              <w:jc w:val="right"/>
              <w:rPr>
                <w:lang w:val="en-US"/>
              </w:rPr>
            </w:pPr>
            <w:bookmarkStart w:id="73" w:name="_Ref455034755"/>
            <w:bookmarkStart w:id="74" w:name="_Ref455034763"/>
            <w:bookmarkStart w:id="75" w:name="_Toc455046702"/>
            <w:r w:rsidRPr="00E52233">
              <w:rPr>
                <w:color w:val="FFFFFF" w:themeColor="background1"/>
              </w:rPr>
              <w:t xml:space="preserve">Persamaan </w:t>
            </w:r>
            <w:r w:rsidRPr="00E52233">
              <w:rPr>
                <w:lang w:val="en-US"/>
              </w:rPr>
              <w:t>(</w:t>
            </w:r>
            <w:r>
              <w:rPr>
                <w:lang w:val="en-US"/>
              </w:rPr>
              <w:fldChar w:fldCharType="begin"/>
            </w:r>
            <w:r>
              <w:rPr>
                <w:lang w:val="en-US"/>
              </w:rPr>
              <w:instrText xml:space="preserve"> STYLEREF 1 \s </w:instrText>
            </w:r>
            <w:r>
              <w:rPr>
                <w:lang w:val="en-US"/>
              </w:rPr>
              <w:fldChar w:fldCharType="separate"/>
            </w:r>
            <w:r w:rsidR="006938E3">
              <w:rPr>
                <w:noProof/>
                <w:lang w:val="en-US"/>
              </w:rPr>
              <w:t>2</w:t>
            </w:r>
            <w:r>
              <w:rPr>
                <w:lang w:val="en-US"/>
              </w:rPr>
              <w:fldChar w:fldCharType="end"/>
            </w:r>
            <w:r>
              <w:rPr>
                <w:lang w:val="en-US"/>
              </w:rPr>
              <w:t>.</w:t>
            </w:r>
            <w:r>
              <w:rPr>
                <w:lang w:val="en-US"/>
              </w:rPr>
              <w:fldChar w:fldCharType="begin"/>
            </w:r>
            <w:r>
              <w:rPr>
                <w:lang w:val="en-US"/>
              </w:rPr>
              <w:instrText xml:space="preserve"> SEQ Persamaan \* ARABIC \s 1 </w:instrText>
            </w:r>
            <w:r>
              <w:rPr>
                <w:lang w:val="en-US"/>
              </w:rPr>
              <w:fldChar w:fldCharType="separate"/>
            </w:r>
            <w:r w:rsidR="006938E3">
              <w:rPr>
                <w:noProof/>
                <w:lang w:val="en-US"/>
              </w:rPr>
              <w:t>3</w:t>
            </w:r>
            <w:r>
              <w:rPr>
                <w:lang w:val="en-US"/>
              </w:rPr>
              <w:fldChar w:fldCharType="end"/>
            </w:r>
            <w:bookmarkEnd w:id="73"/>
            <w:r w:rsidRPr="00E52233">
              <w:rPr>
                <w:lang w:val="en-US"/>
              </w:rPr>
              <w:t>)</w:t>
            </w:r>
            <w:bookmarkEnd w:id="74"/>
            <w:bookmarkEnd w:id="75"/>
          </w:p>
        </w:tc>
      </w:tr>
    </w:tbl>
    <w:p w:rsidR="006846F5" w:rsidRDefault="006846F5"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B20C4E"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B20C4E"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067167"/>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 xml:space="preserve">a </w:t>
      </w:r>
      <w:r w:rsidR="00856AD8">
        <w:rPr>
          <w:lang w:val="en-US"/>
        </w:rPr>
        <w:fldChar w:fldCharType="begin"/>
      </w:r>
      <w:r w:rsidR="00856AD8" w:rsidRPr="00A4381D">
        <w:rPr>
          <w:lang w:val="en-US"/>
        </w:rPr>
        <w:instrText xml:space="preserve"> REF _Ref455034672 \h </w:instrText>
      </w:r>
      <w:r w:rsidR="00856AD8">
        <w:rPr>
          <w:lang w:val="en-US"/>
        </w:rPr>
      </w:r>
      <w:r w:rsidR="00856AD8">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2</w:t>
      </w:r>
      <w:r w:rsidR="00856AD8">
        <w:rPr>
          <w:lang w:val="en-US"/>
        </w:rPr>
        <w:fldChar w:fldCharType="end"/>
      </w:r>
      <w:r w:rsidR="00856AD8">
        <w:rPr>
          <w:lang w:val="en-US"/>
        </w:rPr>
        <w:t>)</w:t>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End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xml:space="preserve">. Untuk menghitung nilai rata-rata yang baru dapat dilihat pada </w:t>
      </w:r>
      <w:r w:rsidR="00856AD8">
        <w:rPr>
          <w:lang w:val="en-US"/>
        </w:rPr>
        <w:fldChar w:fldCharType="begin"/>
      </w:r>
      <w:r w:rsidR="00856AD8" w:rsidRPr="00A4381D">
        <w:rPr>
          <w:lang w:val="en-US"/>
        </w:rPr>
        <w:instrText xml:space="preserve"> REF _Ref455034859 \h </w:instrText>
      </w:r>
      <w:r w:rsidR="00856AD8">
        <w:rPr>
          <w:lang w:val="en-US"/>
        </w:rPr>
      </w:r>
      <w:r w:rsidR="00856AD8">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4</w:t>
      </w:r>
      <w:r w:rsidR="00856AD8">
        <w:rPr>
          <w:lang w:val="en-US"/>
        </w:rPr>
        <w:fldChar w:fldCharType="end"/>
      </w:r>
      <w:r w:rsidR="00856AD8">
        <w:rPr>
          <w:lang w:val="en-US"/>
        </w:rPr>
        <w:t>)</w:t>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 </w:t>
      </w:r>
      <w:r w:rsidR="00856AD8">
        <w:rPr>
          <w:lang w:val="en-US"/>
        </w:rPr>
        <w:fldChar w:fldCharType="begin"/>
      </w:r>
      <w:r w:rsidR="00856AD8" w:rsidRPr="00A4381D">
        <w:rPr>
          <w:lang w:val="en-US"/>
        </w:rPr>
        <w:instrText xml:space="preserve"> REF _Ref455034899 \h </w:instrText>
      </w:r>
      <w:r w:rsidR="00856AD8">
        <w:rPr>
          <w:lang w:val="en-US"/>
        </w:rPr>
      </w:r>
      <w:r w:rsidR="00856AD8">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5</w:t>
      </w:r>
      <w:r w:rsidR="00856AD8">
        <w:rPr>
          <w:lang w:val="en-US"/>
        </w:rPr>
        <w:fldChar w:fldCharType="end"/>
      </w:r>
      <w:r w:rsidR="00A4381D">
        <w:rPr>
          <w:lang w:val="en-US"/>
        </w:rPr>
        <w:t>)</w:t>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844"/>
        <w:gridCol w:w="1587"/>
      </w:tblGrid>
      <w:tr w:rsidR="006846F5" w:rsidTr="00E52233">
        <w:tc>
          <w:tcPr>
            <w:tcW w:w="350" w:type="pct"/>
          </w:tcPr>
          <w:p w:rsidR="006846F5" w:rsidRDefault="006846F5" w:rsidP="00E52233">
            <w:pPr>
              <w:rPr>
                <w:lang w:val="en-US"/>
              </w:rPr>
            </w:pPr>
          </w:p>
        </w:tc>
        <w:tc>
          <w:tcPr>
            <w:tcW w:w="3291" w:type="pct"/>
          </w:tcPr>
          <w:p w:rsidR="006846F5" w:rsidRPr="006846F5" w:rsidRDefault="00B20C4E" w:rsidP="00E52233">
            <w:pPr>
              <w:jc w:val="right"/>
              <w:rPr>
                <w:lang w:val="en-US"/>
              </w:rPr>
            </w:pPr>
            <m:oMathPara>
              <m:oMathParaPr>
                <m:jc m:val="right"/>
              </m:oMathParaPr>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1359" w:type="pct"/>
            <w:vAlign w:val="center"/>
          </w:tcPr>
          <w:p w:rsidR="006846F5" w:rsidRPr="00E52233" w:rsidRDefault="006846F5" w:rsidP="006846F5">
            <w:pPr>
              <w:jc w:val="right"/>
              <w:rPr>
                <w:lang w:val="en-US"/>
              </w:rPr>
            </w:pPr>
            <w:bookmarkStart w:id="77" w:name="_Ref455034859"/>
            <w:bookmarkStart w:id="78" w:name="_Toc455046703"/>
            <w:r w:rsidRPr="00E52233">
              <w:rPr>
                <w:color w:val="FFFFFF" w:themeColor="background1"/>
              </w:rPr>
              <w:t xml:space="preserve">Persamaan </w:t>
            </w:r>
            <w:r w:rsidRPr="00E52233">
              <w:rPr>
                <w:lang w:val="en-US"/>
              </w:rPr>
              <w:t>(</w:t>
            </w:r>
            <w:r>
              <w:rPr>
                <w:lang w:val="en-US"/>
              </w:rPr>
              <w:fldChar w:fldCharType="begin"/>
            </w:r>
            <w:r>
              <w:rPr>
                <w:lang w:val="en-US"/>
              </w:rPr>
              <w:instrText xml:space="preserve"> STYLEREF 1 \s </w:instrText>
            </w:r>
            <w:r>
              <w:rPr>
                <w:lang w:val="en-US"/>
              </w:rPr>
              <w:fldChar w:fldCharType="separate"/>
            </w:r>
            <w:r w:rsidR="006938E3">
              <w:rPr>
                <w:noProof/>
                <w:lang w:val="en-US"/>
              </w:rPr>
              <w:t>2</w:t>
            </w:r>
            <w:r>
              <w:rPr>
                <w:lang w:val="en-US"/>
              </w:rPr>
              <w:fldChar w:fldCharType="end"/>
            </w:r>
            <w:r>
              <w:rPr>
                <w:lang w:val="en-US"/>
              </w:rPr>
              <w:t>.</w:t>
            </w:r>
            <w:r>
              <w:rPr>
                <w:lang w:val="en-US"/>
              </w:rPr>
              <w:fldChar w:fldCharType="begin"/>
            </w:r>
            <w:r>
              <w:rPr>
                <w:lang w:val="en-US"/>
              </w:rPr>
              <w:instrText xml:space="preserve"> SEQ Persamaan \* ARABIC \s 1 </w:instrText>
            </w:r>
            <w:r>
              <w:rPr>
                <w:lang w:val="en-US"/>
              </w:rPr>
              <w:fldChar w:fldCharType="separate"/>
            </w:r>
            <w:r w:rsidR="006938E3">
              <w:rPr>
                <w:noProof/>
                <w:lang w:val="en-US"/>
              </w:rPr>
              <w:t>4</w:t>
            </w:r>
            <w:r>
              <w:rPr>
                <w:lang w:val="en-US"/>
              </w:rPr>
              <w:fldChar w:fldCharType="end"/>
            </w:r>
            <w:bookmarkEnd w:id="77"/>
            <w:r w:rsidRPr="00E52233">
              <w:rPr>
                <w:lang w:val="en-US"/>
              </w:rPr>
              <w:t>)</w:t>
            </w:r>
            <w:bookmarkEnd w:id="78"/>
          </w:p>
        </w:tc>
      </w:tr>
    </w:tbl>
    <w:p w:rsidR="006846F5" w:rsidRPr="007C4D55" w:rsidRDefault="006846F5" w:rsidP="005A5013"/>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B20C4E"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B20C4E"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844"/>
        <w:gridCol w:w="1587"/>
      </w:tblGrid>
      <w:tr w:rsidR="006846F5" w:rsidTr="00E52233">
        <w:tc>
          <w:tcPr>
            <w:tcW w:w="350" w:type="pct"/>
          </w:tcPr>
          <w:p w:rsidR="006846F5" w:rsidRDefault="006846F5" w:rsidP="00E52233">
            <w:pPr>
              <w:rPr>
                <w:lang w:val="en-US"/>
              </w:rPr>
            </w:pPr>
          </w:p>
        </w:tc>
        <w:tc>
          <w:tcPr>
            <w:tcW w:w="3291" w:type="pct"/>
          </w:tcPr>
          <w:p w:rsidR="006846F5" w:rsidRPr="00E52233" w:rsidRDefault="006846F5" w:rsidP="00E52233">
            <w:pPr>
              <w:jc w:val="right"/>
              <w:rPr>
                <w:lang w:val="en-US"/>
              </w:rPr>
            </w:pPr>
            <m:oMathPara>
              <m:oMathParaPr>
                <m:jc m:val="right"/>
              </m:oMathParaPr>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1359" w:type="pct"/>
            <w:vAlign w:val="center"/>
          </w:tcPr>
          <w:p w:rsidR="006846F5" w:rsidRPr="00E52233" w:rsidRDefault="006846F5" w:rsidP="006846F5">
            <w:pPr>
              <w:jc w:val="right"/>
              <w:rPr>
                <w:lang w:val="en-US"/>
              </w:rPr>
            </w:pPr>
            <w:bookmarkStart w:id="79" w:name="_Ref455034899"/>
            <w:bookmarkStart w:id="80" w:name="_Toc455046704"/>
            <w:r w:rsidRPr="00E52233">
              <w:rPr>
                <w:color w:val="FFFFFF" w:themeColor="background1"/>
              </w:rPr>
              <w:t xml:space="preserve">Persamaan </w:t>
            </w:r>
            <w:r w:rsidRPr="00E52233">
              <w:rPr>
                <w:lang w:val="en-US"/>
              </w:rPr>
              <w:t>(</w:t>
            </w:r>
            <w:r>
              <w:rPr>
                <w:lang w:val="en-US"/>
              </w:rPr>
              <w:fldChar w:fldCharType="begin"/>
            </w:r>
            <w:r>
              <w:rPr>
                <w:lang w:val="en-US"/>
              </w:rPr>
              <w:instrText xml:space="preserve"> STYLEREF 1 \s </w:instrText>
            </w:r>
            <w:r>
              <w:rPr>
                <w:lang w:val="en-US"/>
              </w:rPr>
              <w:fldChar w:fldCharType="separate"/>
            </w:r>
            <w:r w:rsidR="006938E3">
              <w:rPr>
                <w:noProof/>
                <w:lang w:val="en-US"/>
              </w:rPr>
              <w:t>2</w:t>
            </w:r>
            <w:r>
              <w:rPr>
                <w:lang w:val="en-US"/>
              </w:rPr>
              <w:fldChar w:fldCharType="end"/>
            </w:r>
            <w:r>
              <w:rPr>
                <w:lang w:val="en-US"/>
              </w:rPr>
              <w:t>.</w:t>
            </w:r>
            <w:r>
              <w:rPr>
                <w:lang w:val="en-US"/>
              </w:rPr>
              <w:fldChar w:fldCharType="begin"/>
            </w:r>
            <w:r>
              <w:rPr>
                <w:lang w:val="en-US"/>
              </w:rPr>
              <w:instrText xml:space="preserve"> SEQ Persamaan \* ARABIC \s 1 </w:instrText>
            </w:r>
            <w:r>
              <w:rPr>
                <w:lang w:val="en-US"/>
              </w:rPr>
              <w:fldChar w:fldCharType="separate"/>
            </w:r>
            <w:r w:rsidR="006938E3">
              <w:rPr>
                <w:noProof/>
                <w:lang w:val="en-US"/>
              </w:rPr>
              <w:t>5</w:t>
            </w:r>
            <w:r>
              <w:rPr>
                <w:lang w:val="en-US"/>
              </w:rPr>
              <w:fldChar w:fldCharType="end"/>
            </w:r>
            <w:bookmarkEnd w:id="79"/>
            <w:r w:rsidRPr="00E52233">
              <w:rPr>
                <w:lang w:val="en-US"/>
              </w:rPr>
              <w:t>)</w:t>
            </w:r>
            <w:bookmarkEnd w:id="80"/>
          </w:p>
        </w:tc>
      </w:tr>
    </w:tbl>
    <w:p w:rsidR="006846F5" w:rsidRDefault="006846F5"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1" w:name="_Toc455067168"/>
      <w:r>
        <w:t>DARPA 1999</w:t>
      </w:r>
      <w:bookmarkEnd w:id="81"/>
    </w:p>
    <w:p w:rsidR="00112BF9" w:rsidRDefault="00112BF9" w:rsidP="00112BF9">
      <w:pPr>
        <w:ind w:firstLine="540"/>
      </w:pPr>
      <w:r>
        <w:t xml:space="preserve">Subbab ini akan menjelaskan </w:t>
      </w:r>
      <w:r>
        <w:rPr>
          <w:i/>
        </w:rPr>
        <w:t xml:space="preserve">dataset </w:t>
      </w:r>
      <w:r>
        <w:t xml:space="preserve">yang nantinya akan digunakan untuk </w:t>
      </w:r>
      <w:r w:rsidR="00971280">
        <w:rPr>
          <w:lang w:val="en-US"/>
        </w:rPr>
        <w:t xml:space="preserve">data training dan </w:t>
      </w:r>
      <w:r>
        <w:t xml:space="preserve">menguji aplikasi ini. </w:t>
      </w:r>
      <w:r>
        <w:rPr>
          <w:i/>
        </w:rPr>
        <w:t xml:space="preserve">Dataset </w:t>
      </w:r>
      <w:r>
        <w:t xml:space="preserve">yang digunakan adalah DARPA 1999 </w:t>
      </w:r>
      <w:sdt>
        <w:sdtPr>
          <w:id w:val="-49609118"/>
          <w:citation/>
        </w:sdtPr>
        <w:sdtEndPr/>
        <w:sdtContent>
          <w:r>
            <w:fldChar w:fldCharType="begin"/>
          </w:r>
          <w:r>
            <w:instrText xml:space="preserve">CITATION MIT16 \l 1033 </w:instrText>
          </w:r>
          <w:r>
            <w:fldChar w:fldCharType="separate"/>
          </w:r>
          <w:r w:rsidR="00D406A2">
            <w:rPr>
              <w:noProof/>
            </w:rPr>
            <w:t>[4]</w:t>
          </w:r>
          <w:r>
            <w:fldChar w:fldCharType="end"/>
          </w:r>
        </w:sdtContent>
      </w:sdt>
      <w:r>
        <w:t xml:space="preserve"> </w:t>
      </w:r>
      <w:r>
        <w:rPr>
          <w:i/>
        </w:rPr>
        <w:t xml:space="preserve">Dataset </w:t>
      </w:r>
      <w:r>
        <w:t xml:space="preserve">ini berisi paket-paket hasil tangkapan selama 24 jam dalam lima minggu. Penelitian akan </w:t>
      </w:r>
      <w:r>
        <w:rPr>
          <w:i/>
        </w:rPr>
        <w:t xml:space="preserve">dataset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Pr>
          <w:i/>
        </w:rPr>
        <w:t xml:space="preserve">Dataset </w:t>
      </w:r>
      <w:r>
        <w:t xml:space="preserve">ini merupakan dalah satu yang </w:t>
      </w:r>
      <w:r>
        <w:rPr>
          <w:i/>
        </w:rPr>
        <w:t xml:space="preserve">dump file </w:t>
      </w:r>
      <w:r>
        <w:t xml:space="preserve">dengan jenis serangan terlengkap sehingga </w:t>
      </w:r>
      <w:r>
        <w:rPr>
          <w:i/>
        </w:rPr>
        <w:t xml:space="preserve">dataset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Pr>
          <w:i/>
        </w:rPr>
        <w:t xml:space="preserve">dataset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112BF9">
        <w:rPr>
          <w:i/>
        </w:rPr>
        <w:t xml:space="preserve">dataset </w:t>
      </w:r>
      <w:r>
        <w:t>DARPA 1999</w:t>
      </w:r>
      <w:r w:rsidRPr="00DF4636">
        <w:t>.</w:t>
      </w:r>
    </w:p>
    <w:p w:rsidR="005D56E0" w:rsidRDefault="005D56E0" w:rsidP="00012955">
      <w:pPr>
        <w:pStyle w:val="Heading3"/>
      </w:pPr>
      <w:bookmarkStart w:id="82" w:name="_Toc455067169"/>
      <w:r>
        <w:t>Arsitektur Simulai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4557F80A" wp14:editId="5AD36149">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8">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046658"/>
      <w:r>
        <w:t xml:space="preserve">Gambar </w:t>
      </w:r>
      <w:r w:rsidR="00F94847">
        <w:fldChar w:fldCharType="begin"/>
      </w:r>
      <w:r w:rsidR="00F94847">
        <w:instrText xml:space="preserve"> STYLEREF 1 \s </w:instrText>
      </w:r>
      <w:r w:rsidR="00F94847">
        <w:fldChar w:fldCharType="separate"/>
      </w:r>
      <w:r w:rsidR="006938E3">
        <w:rPr>
          <w:noProof/>
        </w:rPr>
        <w:t>2</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4</w:t>
      </w:r>
      <w:r w:rsidR="00F94847">
        <w:fldChar w:fldCharType="end"/>
      </w:r>
      <w:r>
        <w:t xml:space="preserve"> Arsitektur DARPA 1999</w:t>
      </w:r>
      <w:bookmarkEnd w:id="83"/>
    </w:p>
    <w:p w:rsidR="005D56E0" w:rsidRDefault="005D56E0" w:rsidP="00937CB8">
      <w:pPr>
        <w:pStyle w:val="Heading3"/>
      </w:pPr>
      <w:bookmarkStart w:id="84" w:name="_Toc455067170"/>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9"/>
          <w:footerReference w:type="first" r:id="rId60"/>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067171"/>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6" w:name="_Toc420324283"/>
      <w:bookmarkStart w:id="117" w:name="_Toc420516702"/>
      <w:bookmarkStart w:id="118" w:name="_Toc421047101"/>
      <w:bookmarkStart w:id="119" w:name="_Toc421606529"/>
      <w:bookmarkStart w:id="120" w:name="_Toc421783099"/>
      <w:bookmarkStart w:id="121" w:name="_Toc422062060"/>
      <w:bookmarkStart w:id="122" w:name="_Toc423339498"/>
      <w:bookmarkStart w:id="123" w:name="_Toc439296563"/>
      <w:bookmarkStart w:id="124" w:name="_Toc439296765"/>
      <w:bookmarkStart w:id="125" w:name="_Toc439323225"/>
      <w:bookmarkStart w:id="126" w:name="_Toc439325608"/>
      <w:bookmarkStart w:id="127" w:name="_Toc439327283"/>
      <w:bookmarkStart w:id="128" w:name="_Toc440363207"/>
      <w:bookmarkStart w:id="129" w:name="_Toc440422537"/>
      <w:bookmarkStart w:id="130" w:name="_Toc440422970"/>
      <w:bookmarkStart w:id="131" w:name="_Toc440443942"/>
      <w:bookmarkStart w:id="132" w:name="_Toc440444149"/>
      <w:bookmarkStart w:id="133" w:name="_Toc440891043"/>
      <w:bookmarkStart w:id="134" w:name="_Toc440891164"/>
      <w:bookmarkStart w:id="135" w:name="_Toc440891232"/>
      <w:bookmarkStart w:id="136" w:name="_Toc441090838"/>
      <w:bookmarkStart w:id="137" w:name="_Toc441247758"/>
      <w:bookmarkStart w:id="138" w:name="_Toc453879083"/>
      <w:bookmarkStart w:id="139" w:name="_Toc453879495"/>
      <w:bookmarkStart w:id="140" w:name="_Toc454159729"/>
      <w:bookmarkStart w:id="141" w:name="_Toc454411683"/>
      <w:bookmarkStart w:id="142" w:name="_Toc454949226"/>
      <w:bookmarkStart w:id="143" w:name="_Toc455034957"/>
      <w:bookmarkStart w:id="144" w:name="_Toc455046615"/>
      <w:bookmarkStart w:id="145" w:name="_Toc455067173"/>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003B83" w:rsidRDefault="006F3376" w:rsidP="00346838">
      <w:pPr>
        <w:pStyle w:val="Heading2"/>
        <w:numPr>
          <w:ilvl w:val="1"/>
          <w:numId w:val="10"/>
        </w:numPr>
        <w:ind w:left="539" w:hanging="539"/>
        <w:rPr>
          <w:rFonts w:eastAsia="PMingLiU"/>
        </w:rPr>
      </w:pPr>
      <w:bookmarkStart w:id="146" w:name="_Toc455067174"/>
      <w:r>
        <w:rPr>
          <w:rFonts w:eastAsia="PMingLiU"/>
        </w:rPr>
        <w:t>Deskripsi Umum Sistem</w:t>
      </w:r>
      <w:bookmarkEnd w:id="146"/>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47" w:name="_Toc455067175"/>
      <w:r>
        <w:t>Perancangan</w:t>
      </w:r>
      <w:bookmarkEnd w:id="147"/>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48" w:name="_Toc455067176"/>
      <w:r>
        <w:rPr>
          <w:lang w:val="en-US"/>
        </w:rPr>
        <w:t>Alur Kerja Sistem Secara Umum</w:t>
      </w:r>
      <w:bookmarkEnd w:id="148"/>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6938E3">
        <w:t xml:space="preserve">Gambar </w:t>
      </w:r>
      <w:r w:rsidR="006938E3">
        <w:rPr>
          <w:noProof/>
        </w:rPr>
        <w:t>3</w:t>
      </w:r>
      <w:r w:rsidR="006938E3">
        <w:t>.</w:t>
      </w:r>
      <w:r w:rsidR="006938E3">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noProof/>
          <w:lang w:eastAsia="id-ID"/>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FF5E76" w:rsidRDefault="00FF5E76" w:rsidP="00FF5E76">
      <w:pPr>
        <w:jc w:val="center"/>
      </w:pPr>
      <w:r>
        <w:rPr>
          <w:noProof/>
          <w:lang w:eastAsia="id-ID"/>
        </w:rPr>
        <w:drawing>
          <wp:inline distT="0" distB="0" distL="0" distR="0" wp14:anchorId="7A481C8F" wp14:editId="3B7CA17F">
            <wp:extent cx="2110482" cy="294539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61">
                      <a:extLst>
                        <a:ext uri="{28A0092B-C50C-407E-A947-70E740481C1C}">
                          <a14:useLocalDpi xmlns:a14="http://schemas.microsoft.com/office/drawing/2010/main" val="0"/>
                        </a:ext>
                      </a:extLst>
                    </a:blip>
                    <a:stretch>
                      <a:fillRect/>
                    </a:stretch>
                  </pic:blipFill>
                  <pic:spPr>
                    <a:xfrm>
                      <a:off x="0" y="0"/>
                      <a:ext cx="2110482" cy="2945399"/>
                    </a:xfrm>
                    <a:prstGeom prst="rect">
                      <a:avLst/>
                    </a:prstGeom>
                  </pic:spPr>
                </pic:pic>
              </a:graphicData>
            </a:graphic>
          </wp:inline>
        </w:drawing>
      </w:r>
    </w:p>
    <w:p w:rsidR="00D13D4A" w:rsidRDefault="00245808" w:rsidP="00245808">
      <w:pPr>
        <w:pStyle w:val="Caption"/>
        <w:rPr>
          <w:lang w:val="en-US"/>
        </w:rPr>
      </w:pPr>
      <w:bookmarkStart w:id="149" w:name="_Ref454420657"/>
      <w:bookmarkStart w:id="150" w:name="_Toc455046659"/>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w:t>
      </w:r>
      <w:r w:rsidR="00F94847">
        <w:fldChar w:fldCharType="end"/>
      </w:r>
      <w:bookmarkEnd w:id="149"/>
      <w:r>
        <w:rPr>
          <w:lang w:val="en-US"/>
        </w:rPr>
        <w:t xml:space="preserve"> Diagram Alir kerja sistem secara umum</w:t>
      </w:r>
      <w:bookmarkEnd w:id="150"/>
    </w:p>
    <w:p w:rsidR="00890431" w:rsidRDefault="004E5A95" w:rsidP="00890431">
      <w:pPr>
        <w:pStyle w:val="Heading3"/>
      </w:pPr>
      <w:bookmarkStart w:id="151" w:name="_Toc455067177"/>
      <w:r>
        <w:rPr>
          <w:lang w:val="en-US"/>
        </w:rPr>
        <w:t xml:space="preserve">Perancangan </w:t>
      </w:r>
      <w:r w:rsidR="00890431">
        <w:t>Arsitektur Jaringan</w:t>
      </w:r>
      <w:bookmarkEnd w:id="151"/>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6938E3">
        <w:t xml:space="preserve">Gambar </w:t>
      </w:r>
      <w:r w:rsidR="006938E3">
        <w:rPr>
          <w:noProof/>
        </w:rPr>
        <w:t>3</w:t>
      </w:r>
      <w:r w:rsidR="006938E3">
        <w:t>.</w:t>
      </w:r>
      <w:r w:rsidR="006938E3">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w:t>
      </w:r>
      <w:r w:rsidR="0032271A">
        <w:rPr>
          <w:lang w:val="en-US"/>
        </w:rPr>
        <w:lastRenderedPageBreak/>
        <w:t xml:space="preserve">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374C4F3E" wp14:editId="0588C9A8">
            <wp:extent cx="3347488" cy="140971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62">
                      <a:extLst>
                        <a:ext uri="{28A0092B-C50C-407E-A947-70E740481C1C}">
                          <a14:useLocalDpi xmlns:a14="http://schemas.microsoft.com/office/drawing/2010/main" val="0"/>
                        </a:ext>
                      </a:extLst>
                    </a:blip>
                    <a:stretch>
                      <a:fillRect/>
                    </a:stretch>
                  </pic:blipFill>
                  <pic:spPr>
                    <a:xfrm>
                      <a:off x="0" y="0"/>
                      <a:ext cx="3347488" cy="1409716"/>
                    </a:xfrm>
                    <a:prstGeom prst="rect">
                      <a:avLst/>
                    </a:prstGeom>
                  </pic:spPr>
                </pic:pic>
              </a:graphicData>
            </a:graphic>
          </wp:inline>
        </w:drawing>
      </w:r>
    </w:p>
    <w:p w:rsidR="0094787F" w:rsidRPr="0094787F" w:rsidRDefault="007A16B3" w:rsidP="0094787F">
      <w:pPr>
        <w:pStyle w:val="Caption"/>
        <w:rPr>
          <w:lang w:val="en-US"/>
        </w:rPr>
      </w:pPr>
      <w:bookmarkStart w:id="152" w:name="_Ref454330677"/>
      <w:bookmarkStart w:id="153" w:name="_Toc455046660"/>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2</w:t>
      </w:r>
      <w:r w:rsidR="00F94847">
        <w:fldChar w:fldCharType="end"/>
      </w:r>
      <w:bookmarkEnd w:id="152"/>
      <w:r>
        <w:rPr>
          <w:lang w:val="en-US"/>
        </w:rPr>
        <w:t xml:space="preserve"> Topologi jaringan yang akan digunakan</w:t>
      </w:r>
      <w:bookmarkEnd w:id="153"/>
    </w:p>
    <w:p w:rsidR="00890431" w:rsidRDefault="004E5A95" w:rsidP="006A1BF5">
      <w:pPr>
        <w:pStyle w:val="Heading3"/>
        <w:rPr>
          <w:lang w:val="en-US"/>
        </w:rPr>
      </w:pPr>
      <w:bookmarkStart w:id="154" w:name="_Toc455067178"/>
      <w:r>
        <w:rPr>
          <w:lang w:val="en-US"/>
        </w:rPr>
        <w:t>Perancangan Proses Training Data Set</w:t>
      </w:r>
      <w:bookmarkEnd w:id="154"/>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Dataset yang digunakan merupakan dataset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6938E3">
        <w:t xml:space="preserve">Gambar </w:t>
      </w:r>
      <w:r w:rsidR="006938E3">
        <w:rPr>
          <w:noProof/>
        </w:rPr>
        <w:t>3</w:t>
      </w:r>
      <w:r w:rsidR="006938E3">
        <w:t>.</w:t>
      </w:r>
      <w:r w:rsidR="006938E3">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6BACD41F" wp14:editId="60529BE6">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63">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5" w:name="_Ref454963022"/>
      <w:bookmarkStart w:id="156" w:name="_Toc455046661"/>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3</w:t>
      </w:r>
      <w:r w:rsidR="00F94847">
        <w:fldChar w:fldCharType="end"/>
      </w:r>
      <w:bookmarkEnd w:id="155"/>
      <w:r>
        <w:rPr>
          <w:lang w:val="en-US"/>
        </w:rPr>
        <w:t xml:space="preserve"> Proses training data set</w:t>
      </w:r>
      <w:bookmarkEnd w:id="156"/>
    </w:p>
    <w:p w:rsidR="004E5A95" w:rsidRDefault="004E5A95">
      <w:pPr>
        <w:pStyle w:val="Heading3"/>
        <w:rPr>
          <w:lang w:val="en-US"/>
        </w:rPr>
      </w:pPr>
      <w:bookmarkStart w:id="157" w:name="_Toc455067179"/>
      <w:r>
        <w:rPr>
          <w:lang w:val="en-US"/>
        </w:rPr>
        <w:t>Perancangan Proses Sniffing</w:t>
      </w:r>
      <w:bookmarkEnd w:id="157"/>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5C33C375" wp14:editId="48DE57D7">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4">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58" w:name="_Toc455046662"/>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4</w:t>
      </w:r>
      <w:r w:rsidR="00F94847">
        <w:fldChar w:fldCharType="end"/>
      </w:r>
      <w:r>
        <w:rPr>
          <w:lang w:val="en-US"/>
        </w:rPr>
        <w:t xml:space="preserve"> Proses sniffing</w:t>
      </w:r>
      <w:bookmarkEnd w:id="158"/>
    </w:p>
    <w:p w:rsidR="00D5140D" w:rsidRPr="00D5140D" w:rsidRDefault="00D5140D" w:rsidP="00D5140D">
      <w:pPr>
        <w:rPr>
          <w:lang w:val="en-US"/>
        </w:rPr>
      </w:pPr>
    </w:p>
    <w:p w:rsidR="004E5A95" w:rsidRDefault="004E5A95">
      <w:pPr>
        <w:pStyle w:val="Heading3"/>
        <w:rPr>
          <w:lang w:val="en-US"/>
        </w:rPr>
      </w:pPr>
      <w:bookmarkStart w:id="159" w:name="_Toc455067180"/>
      <w:r>
        <w:rPr>
          <w:lang w:val="en-US"/>
        </w:rPr>
        <w:lastRenderedPageBreak/>
        <w:t>Perancangan Proses Identifikasi Serangan</w:t>
      </w:r>
      <w:bookmarkEnd w:id="159"/>
    </w:p>
    <w:p w:rsidR="004E5A95" w:rsidRDefault="00BC5A0A" w:rsidP="004E5A95">
      <w:pPr>
        <w:ind w:firstLine="578"/>
        <w:rPr>
          <w:lang w:val="en-US"/>
        </w:rPr>
      </w:pPr>
      <w:r>
        <w:rPr>
          <w:lang w:val="en-US"/>
        </w:rPr>
        <w:t xml:space="preserve">Pada bagian ini akan dijelaskan cara program melakukan deteksi serangan. Proses deteksi dilakukan setelah proses training dataset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14DCA202" wp14:editId="6F3FE477">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5">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0" w:name="_Ref454960218"/>
      <w:bookmarkStart w:id="161" w:name="_Toc455046663"/>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5</w:t>
      </w:r>
      <w:r w:rsidR="00F94847">
        <w:fldChar w:fldCharType="end"/>
      </w:r>
      <w:bookmarkEnd w:id="160"/>
      <w:r>
        <w:rPr>
          <w:lang w:val="en-US"/>
        </w:rPr>
        <w:t xml:space="preserve"> Proses Identifikasi Serangan</w:t>
      </w:r>
      <w:bookmarkEnd w:id="161"/>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6938E3">
        <w:t xml:space="preserve">Gambar </w:t>
      </w:r>
      <w:r w:rsidR="006938E3">
        <w:rPr>
          <w:noProof/>
        </w:rPr>
        <w:t>3</w:t>
      </w:r>
      <w:r w:rsidR="006938E3">
        <w:t>.</w:t>
      </w:r>
      <w:r w:rsidR="006938E3">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 xml:space="preserve">Lalu mengambil mean dan standar deviasi yang ada pada model sesuai dengan port </w:t>
      </w:r>
      <w:proofErr w:type="gramStart"/>
      <w:r w:rsidR="003B665A">
        <w:rPr>
          <w:lang w:val="en-US"/>
        </w:rPr>
        <w:t>paket.</w:t>
      </w:r>
      <w:r w:rsidR="00417AE6">
        <w:t>Proses</w:t>
      </w:r>
      <w:proofErr w:type="gramEnd"/>
      <w:r w:rsidR="00417AE6">
        <w:t xml:space="preserve">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 xml:space="preserve">dari paket dan dataset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2" w:name="_Toc455067181"/>
      <w:r>
        <w:rPr>
          <w:lang w:val="en-US"/>
        </w:rPr>
        <w:t>Rancangan Antarmuka</w:t>
      </w:r>
      <w:bookmarkEnd w:id="162"/>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6938E3">
        <w:t xml:space="preserve">Gambar </w:t>
      </w:r>
      <w:r w:rsidR="006938E3">
        <w:rPr>
          <w:noProof/>
        </w:rPr>
        <w:t>3</w:t>
      </w:r>
      <w:r w:rsidR="006938E3">
        <w:t>.</w:t>
      </w:r>
      <w:r w:rsidR="006938E3">
        <w:rPr>
          <w:noProof/>
        </w:rPr>
        <w:t>6</w:t>
      </w:r>
      <w:r w:rsidR="00EA0A4A">
        <w:rPr>
          <w:lang w:val="en-US"/>
        </w:rPr>
        <w:fldChar w:fldCharType="end"/>
      </w:r>
      <w:r w:rsidR="00EA0A4A">
        <w:rPr>
          <w:lang w:val="en-US"/>
        </w:rPr>
        <w:t xml:space="preserve"> </w:t>
      </w:r>
      <w:r>
        <w:rPr>
          <w:lang w:val="en-US"/>
        </w:rPr>
        <w:t>untuk konfigurasi umum yang biasanya akan dilakukan pengguna.</w:t>
      </w:r>
    </w:p>
    <w:p w:rsidR="00162175" w:rsidRDefault="00417AE6" w:rsidP="00162175">
      <w:pPr>
        <w:keepNext/>
        <w:jc w:val="center"/>
      </w:pPr>
      <w:r>
        <w:rPr>
          <w:noProof/>
          <w:lang w:eastAsia="id-ID"/>
        </w:rPr>
        <w:drawing>
          <wp:inline distT="0" distB="0" distL="0" distR="0" wp14:anchorId="012C9CD9" wp14:editId="2789EECD">
            <wp:extent cx="3708400" cy="836930"/>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836930"/>
                    </a:xfrm>
                    <a:prstGeom prst="rect">
                      <a:avLst/>
                    </a:prstGeom>
                  </pic:spPr>
                </pic:pic>
              </a:graphicData>
            </a:graphic>
          </wp:inline>
        </w:drawing>
      </w:r>
    </w:p>
    <w:p w:rsidR="00162175" w:rsidRPr="00162175" w:rsidRDefault="00162175" w:rsidP="00162175">
      <w:pPr>
        <w:pStyle w:val="Caption"/>
        <w:rPr>
          <w:lang w:val="en-US"/>
        </w:rPr>
      </w:pPr>
      <w:bookmarkStart w:id="163" w:name="_Ref454417438"/>
      <w:bookmarkStart w:id="164" w:name="_Toc455046664"/>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6</w:t>
      </w:r>
      <w:r w:rsidR="00F94847">
        <w:fldChar w:fldCharType="end"/>
      </w:r>
      <w:bookmarkEnd w:id="163"/>
      <w:r>
        <w:rPr>
          <w:lang w:val="en-US"/>
        </w:rPr>
        <w:t xml:space="preserve"> Contoh </w:t>
      </w:r>
      <w:r w:rsidRPr="00A748F3">
        <w:rPr>
          <w:i/>
          <w:lang w:val="en-US"/>
        </w:rPr>
        <w:t>file</w:t>
      </w:r>
      <w:r>
        <w:rPr>
          <w:lang w:val="en-US"/>
        </w:rPr>
        <w:t xml:space="preserve"> konfigurasi</w:t>
      </w:r>
      <w:bookmarkEnd w:id="164"/>
    </w:p>
    <w:p w:rsidR="00162175" w:rsidRDefault="00162175">
      <w:pPr>
        <w:pStyle w:val="Heading3"/>
        <w:rPr>
          <w:lang w:val="en-US"/>
        </w:rPr>
      </w:pPr>
      <w:bookmarkStart w:id="165" w:name="_Toc455067182"/>
      <w:r>
        <w:rPr>
          <w:lang w:val="en-US"/>
        </w:rPr>
        <w:t>Rancangan Luaran Sistem</w:t>
      </w:r>
      <w:bookmarkEnd w:id="165"/>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6938E3">
        <w:t xml:space="preserve">Gambar </w:t>
      </w:r>
      <w:r w:rsidR="006938E3">
        <w:rPr>
          <w:noProof/>
        </w:rPr>
        <w:t>3</w:t>
      </w:r>
      <w:r w:rsidR="006938E3">
        <w:t>.</w:t>
      </w:r>
      <w:r w:rsidR="006938E3">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CB7531" w:rsidRDefault="003B665A" w:rsidP="00CB7531">
      <w:pPr>
        <w:keepNext/>
        <w:jc w:val="center"/>
      </w:pPr>
      <w:r>
        <w:rPr>
          <w:noProof/>
          <w:lang w:eastAsia="id-ID"/>
        </w:rPr>
        <w:drawing>
          <wp:inline distT="0" distB="0" distL="0" distR="0" wp14:anchorId="719AEA44" wp14:editId="5F1A1618">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8"/>
          <w:headerReference w:type="default" r:id="rId69"/>
          <w:footerReference w:type="default" r:id="rId70"/>
          <w:headerReference w:type="first" r:id="rId71"/>
          <w:pgSz w:w="8392" w:h="11907" w:code="11"/>
          <w:pgMar w:top="1418" w:right="1134" w:bottom="1418" w:left="1418" w:header="720" w:footer="720" w:gutter="0"/>
          <w:cols w:space="720"/>
          <w:titlePg/>
          <w:docGrid w:linePitch="360"/>
        </w:sectPr>
      </w:pPr>
      <w:bookmarkStart w:id="166" w:name="_Ref454417667"/>
      <w:bookmarkStart w:id="167" w:name="_Toc455046665"/>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7</w:t>
      </w:r>
      <w:r w:rsidR="00F94847">
        <w:fldChar w:fldCharType="end"/>
      </w:r>
      <w:bookmarkEnd w:id="166"/>
      <w:r>
        <w:rPr>
          <w:lang w:val="en-US"/>
        </w:rPr>
        <w:t xml:space="preserve"> Contoh log hasil luaran sistem</w:t>
      </w:r>
      <w:bookmarkEnd w:id="167"/>
    </w:p>
    <w:p w:rsidR="00DE69A9" w:rsidRPr="00DE69A9" w:rsidRDefault="00076BC9" w:rsidP="00064277">
      <w:pPr>
        <w:pStyle w:val="Heading1"/>
      </w:pPr>
      <w:bookmarkStart w:id="168" w:name="_Toc455067183"/>
      <w:r>
        <w:lastRenderedPageBreak/>
        <w:t xml:space="preserve">BAB </w:t>
      </w:r>
      <w:r w:rsidR="00E07F80">
        <w:t>I</w:t>
      </w:r>
      <w:r>
        <w:t>V</w:t>
      </w:r>
      <w:r w:rsidR="000F04B3" w:rsidRPr="00326ED3">
        <w:br/>
      </w:r>
      <w:r w:rsidR="00F14D74">
        <w:t>IMPLEMENTASI</w:t>
      </w:r>
      <w:bookmarkStart w:id="169" w:name="_Toc268643001"/>
      <w:bookmarkStart w:id="170" w:name="_Toc282673491"/>
      <w:bookmarkStart w:id="171" w:name="_Toc283255337"/>
      <w:bookmarkStart w:id="172" w:name="_Toc283280560"/>
      <w:bookmarkStart w:id="173" w:name="_Toc283421867"/>
      <w:bookmarkEnd w:id="168"/>
    </w:p>
    <w:bookmarkEnd w:id="169"/>
    <w:bookmarkEnd w:id="170"/>
    <w:bookmarkEnd w:id="171"/>
    <w:bookmarkEnd w:id="172"/>
    <w:bookmarkEnd w:id="173"/>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4" w:name="_Toc420516717"/>
      <w:bookmarkStart w:id="175" w:name="_Toc421047116"/>
      <w:bookmarkStart w:id="176" w:name="_Toc421606543"/>
      <w:bookmarkStart w:id="177" w:name="_Toc421783113"/>
      <w:bookmarkStart w:id="178" w:name="_Toc422062074"/>
      <w:bookmarkStart w:id="179" w:name="_Toc423339512"/>
      <w:bookmarkStart w:id="180" w:name="_Toc439296576"/>
      <w:bookmarkStart w:id="181" w:name="_Toc439296778"/>
      <w:bookmarkStart w:id="182" w:name="_Toc439323238"/>
      <w:bookmarkStart w:id="183" w:name="_Toc439325621"/>
      <w:bookmarkStart w:id="184" w:name="_Toc439327296"/>
      <w:bookmarkStart w:id="185" w:name="_Toc440363221"/>
      <w:bookmarkStart w:id="186" w:name="_Toc440422550"/>
      <w:bookmarkStart w:id="187" w:name="_Toc440422983"/>
      <w:bookmarkStart w:id="188" w:name="_Toc440443955"/>
      <w:bookmarkStart w:id="189" w:name="_Toc440444162"/>
      <w:bookmarkStart w:id="190" w:name="_Toc440891056"/>
      <w:bookmarkStart w:id="191" w:name="_Toc440891177"/>
      <w:bookmarkStart w:id="192" w:name="_Toc440891245"/>
      <w:bookmarkStart w:id="193" w:name="_Toc441090851"/>
      <w:bookmarkStart w:id="194" w:name="_Toc441247771"/>
      <w:bookmarkStart w:id="195" w:name="_Toc453879096"/>
      <w:bookmarkStart w:id="196" w:name="_Toc453879508"/>
      <w:bookmarkStart w:id="197" w:name="_Toc454159736"/>
      <w:bookmarkStart w:id="198" w:name="_Toc454411698"/>
      <w:bookmarkStart w:id="199" w:name="_Toc454949237"/>
      <w:bookmarkStart w:id="200" w:name="_Toc455034968"/>
      <w:bookmarkStart w:id="201" w:name="_Toc455046626"/>
      <w:bookmarkStart w:id="202" w:name="_Toc45506718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EA65FB" w:rsidRDefault="00EA65FB" w:rsidP="00346838">
      <w:pPr>
        <w:pStyle w:val="Heading2"/>
        <w:numPr>
          <w:ilvl w:val="1"/>
          <w:numId w:val="9"/>
        </w:numPr>
        <w:spacing w:before="0"/>
        <w:ind w:left="540" w:hanging="540"/>
      </w:pPr>
      <w:bookmarkStart w:id="203" w:name="_Toc455067185"/>
      <w:r w:rsidRPr="002516BE">
        <w:t xml:space="preserve">Lingkungan </w:t>
      </w:r>
      <w:r w:rsidR="00F14D74" w:rsidRPr="002516BE">
        <w:t>Implementasi</w:t>
      </w:r>
      <w:bookmarkEnd w:id="203"/>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04" w:name="_Toc455067186"/>
      <w:r>
        <w:t>Perangkat Lunak</w:t>
      </w:r>
      <w:bookmarkEnd w:id="204"/>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05" w:name="_Toc455067187"/>
      <w:r>
        <w:t>Perangkat Keras</w:t>
      </w:r>
      <w:bookmarkEnd w:id="205"/>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06" w:name="_Toc455067188"/>
      <w:r>
        <w:t>Implementasi Proses</w:t>
      </w:r>
      <w:bookmarkEnd w:id="206"/>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serangan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07" w:name="_Toc455067189"/>
      <w:r>
        <w:rPr>
          <w:lang w:val="en-US"/>
        </w:rPr>
        <w:t>Dataset</w:t>
      </w:r>
      <w:bookmarkEnd w:id="207"/>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6938E3">
        <w:t xml:space="preserve">Tabel </w:t>
      </w:r>
      <w:r w:rsidR="006938E3">
        <w:rPr>
          <w:noProof/>
        </w:rPr>
        <w:t>4</w:t>
      </w:r>
      <w:r w:rsidR="006938E3">
        <w:t>.</w:t>
      </w:r>
      <w:r w:rsidR="006938E3">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08" w:name="_Ref454406526"/>
      <w:bookmarkStart w:id="209" w:name="_Toc455046688"/>
      <w:r>
        <w:lastRenderedPageBreak/>
        <w:t xml:space="preserve">Tabel </w:t>
      </w:r>
      <w:r w:rsidR="00F8245F">
        <w:fldChar w:fldCharType="begin"/>
      </w:r>
      <w:r w:rsidR="00F8245F">
        <w:instrText xml:space="preserve"> STYLEREF 1 \s </w:instrText>
      </w:r>
      <w:r w:rsidR="00F8245F">
        <w:fldChar w:fldCharType="separate"/>
      </w:r>
      <w:r w:rsidR="006938E3">
        <w:rPr>
          <w:noProof/>
        </w:rPr>
        <w:t>4</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1</w:t>
      </w:r>
      <w:r w:rsidR="00F8245F">
        <w:fldChar w:fldCharType="end"/>
      </w:r>
      <w:bookmarkEnd w:id="208"/>
      <w:r>
        <w:rPr>
          <w:noProof/>
        </w:rPr>
        <w:t xml:space="preserve"> </w:t>
      </w:r>
      <w:r w:rsidRPr="00ED71B0">
        <w:rPr>
          <w:noProof/>
        </w:rPr>
        <w:t>Dataset file Paket Data</w:t>
      </w:r>
      <w:bookmarkEnd w:id="209"/>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0" w:name="_Toc455067190"/>
      <w:r>
        <w:rPr>
          <w:lang w:val="en-US"/>
        </w:rPr>
        <w:t>Implementasi Proses Rekonstruksi Paket Data</w:t>
      </w:r>
      <w:bookmarkEnd w:id="210"/>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6938E3">
        <w:t xml:space="preserve">Tabel </w:t>
      </w:r>
      <w:r w:rsidR="006938E3">
        <w:rPr>
          <w:noProof/>
        </w:rPr>
        <w:t>4</w:t>
      </w:r>
      <w:r w:rsidR="006938E3">
        <w:t>.</w:t>
      </w:r>
      <w:r w:rsidR="006938E3">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6938E3">
        <w:t xml:space="preserve">Gambar </w:t>
      </w:r>
      <w:r w:rsidR="006938E3">
        <w:rPr>
          <w:noProof/>
        </w:rPr>
        <w:t>4</w:t>
      </w:r>
      <w:r w:rsidR="006938E3">
        <w:t>.</w:t>
      </w:r>
      <w:r w:rsidR="006938E3">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1" w:name="_Ref454407729"/>
      <w:bookmarkStart w:id="212" w:name="_Toc455046689"/>
      <w:r>
        <w:lastRenderedPageBreak/>
        <w:t xml:space="preserve">Tabel </w:t>
      </w:r>
      <w:r w:rsidR="00F8245F">
        <w:fldChar w:fldCharType="begin"/>
      </w:r>
      <w:r w:rsidR="00F8245F">
        <w:instrText xml:space="preserve"> STYLEREF 1 \s </w:instrText>
      </w:r>
      <w:r w:rsidR="00F8245F">
        <w:fldChar w:fldCharType="separate"/>
      </w:r>
      <w:r w:rsidR="006938E3">
        <w:rPr>
          <w:noProof/>
        </w:rPr>
        <w:t>4</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2</w:t>
      </w:r>
      <w:r w:rsidR="00F8245F">
        <w:fldChar w:fldCharType="end"/>
      </w:r>
      <w:bookmarkEnd w:id="211"/>
      <w:r>
        <w:rPr>
          <w:lang w:val="en-US"/>
        </w:rPr>
        <w:t xml:space="preserve"> Daftar bagian paket yang dibutuhkan program</w:t>
      </w:r>
      <w:bookmarkEnd w:id="212"/>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3" w:name="_Ref454413000"/>
      <w:bookmarkStart w:id="214" w:name="_Ref454412579"/>
      <w:bookmarkStart w:id="215" w:name="_Toc455046666"/>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w:t>
      </w:r>
      <w:r w:rsidR="00F94847">
        <w:fldChar w:fldCharType="end"/>
      </w:r>
      <w:bookmarkEnd w:id="213"/>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14"/>
      <w:bookmarkEnd w:id="215"/>
    </w:p>
    <w:p w:rsidR="007F1AC7" w:rsidRDefault="007F1AC7" w:rsidP="008D00F8">
      <w:pPr>
        <w:pStyle w:val="Heading3"/>
        <w:rPr>
          <w:i/>
        </w:rPr>
      </w:pPr>
      <w:bookmarkStart w:id="216" w:name="_Toc455067191"/>
      <w:r>
        <w:t xml:space="preserve">Implementasi Proses Penggunaan Metode </w:t>
      </w:r>
      <w:r w:rsidRPr="00940267">
        <w:rPr>
          <w:i/>
        </w:rPr>
        <w:t>N-Gram</w:t>
      </w:r>
      <w:bookmarkEnd w:id="216"/>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6938E3">
        <w:t xml:space="preserve">Gambar </w:t>
      </w:r>
      <w:r w:rsidR="006938E3">
        <w:rPr>
          <w:noProof/>
        </w:rPr>
        <w:t>4</w:t>
      </w:r>
      <w:r w:rsidR="006938E3">
        <w:t>.</w:t>
      </w:r>
      <w:r w:rsidR="006938E3">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17" w:name="_Ref455017638"/>
      <w:bookmarkStart w:id="218" w:name="_Toc455046667"/>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2</w:t>
      </w:r>
      <w:r w:rsidR="00F94847">
        <w:fldChar w:fldCharType="end"/>
      </w:r>
      <w:bookmarkEnd w:id="217"/>
      <w:r>
        <w:rPr>
          <w:lang w:val="en-US"/>
        </w:rPr>
        <w:t xml:space="preserve"> </w:t>
      </w:r>
      <w:r w:rsidRPr="007740D5">
        <w:rPr>
          <w:i/>
          <w:lang w:val="en-US"/>
        </w:rPr>
        <w:t>Pseudocode</w:t>
      </w:r>
      <w:r>
        <w:rPr>
          <w:lang w:val="en-US"/>
        </w:rPr>
        <w:t xml:space="preserve"> untuk menghitung N-Gram paket  data</w:t>
      </w:r>
      <w:bookmarkEnd w:id="218"/>
    </w:p>
    <w:p w:rsidR="006242BC" w:rsidRDefault="00940267" w:rsidP="006242BC">
      <w:pPr>
        <w:pStyle w:val="Heading3"/>
      </w:pPr>
      <w:bookmarkStart w:id="219" w:name="_Toc455067192"/>
      <w:r>
        <w:t>Implementasi Perancangan Model Data Training</w:t>
      </w:r>
      <w:bookmarkEnd w:id="219"/>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6938E3">
        <w:tab/>
        <w:t xml:space="preserve">Gambar </w:t>
      </w:r>
      <w:r w:rsidR="006938E3">
        <w:rPr>
          <w:noProof/>
        </w:rPr>
        <w:t>4</w:t>
      </w:r>
      <w:r w:rsidR="006938E3">
        <w:t>.</w:t>
      </w:r>
      <w:r w:rsidR="006938E3">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0" w:name="_Ref455017674"/>
      <w:r>
        <w:tab/>
      </w:r>
      <w:bookmarkStart w:id="221" w:name="_Toc455046668"/>
      <w:r w:rsidR="007740D5">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3</w:t>
      </w:r>
      <w:r w:rsidR="00F94847">
        <w:fldChar w:fldCharType="end"/>
      </w:r>
      <w:bookmarkEnd w:id="220"/>
      <w:r w:rsidR="007740D5">
        <w:rPr>
          <w:lang w:val="en-US"/>
        </w:rPr>
        <w:t xml:space="preserve"> </w:t>
      </w:r>
      <w:r w:rsidR="007740D5" w:rsidRPr="007740D5">
        <w:rPr>
          <w:i/>
          <w:lang w:val="en-US"/>
        </w:rPr>
        <w:t>Pseudocode</w:t>
      </w:r>
      <w:r w:rsidR="007740D5">
        <w:rPr>
          <w:lang w:val="en-US"/>
        </w:rPr>
        <w:t xml:space="preserve"> untuk membuat model data training</w:t>
      </w:r>
      <w:bookmarkEnd w:id="221"/>
    </w:p>
    <w:p w:rsidR="00940267" w:rsidRDefault="00940267" w:rsidP="00EE231E">
      <w:pPr>
        <w:pStyle w:val="Heading3"/>
        <w:spacing w:line="276" w:lineRule="auto"/>
        <w:jc w:val="left"/>
        <w:rPr>
          <w:i/>
        </w:rPr>
      </w:pPr>
      <w:bookmarkStart w:id="222" w:name="_Toc455067193"/>
      <w:r>
        <w:lastRenderedPageBreak/>
        <w:t xml:space="preserve">Implementasi </w:t>
      </w:r>
      <w:r w:rsidRPr="00940267">
        <w:rPr>
          <w:i/>
        </w:rPr>
        <w:t>Sniffer</w:t>
      </w:r>
      <w:bookmarkEnd w:id="222"/>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6938E3">
        <w:t xml:space="preserve">Gambar </w:t>
      </w:r>
      <w:r w:rsidR="006938E3">
        <w:rPr>
          <w:noProof/>
        </w:rPr>
        <w:t>4</w:t>
      </w:r>
      <w:r w:rsidR="006938E3">
        <w:t>.</w:t>
      </w:r>
      <w:r w:rsidR="006938E3">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3" w:name="_Ref455018785"/>
      <w:bookmarkStart w:id="224" w:name="_Toc455046669"/>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4</w:t>
      </w:r>
      <w:r w:rsidR="00F94847">
        <w:fldChar w:fldCharType="end"/>
      </w:r>
      <w:bookmarkEnd w:id="223"/>
      <w:r>
        <w:rPr>
          <w:lang w:val="en-US"/>
        </w:rPr>
        <w:t xml:space="preserve"> </w:t>
      </w:r>
      <w:r w:rsidRPr="0054081F">
        <w:rPr>
          <w:i/>
          <w:lang w:val="en-US"/>
        </w:rPr>
        <w:t>Pseudocode</w:t>
      </w:r>
      <w:r>
        <w:rPr>
          <w:lang w:val="en-US"/>
        </w:rPr>
        <w:t xml:space="preserve"> untuk sniffer</w:t>
      </w:r>
      <w:bookmarkEnd w:id="224"/>
    </w:p>
    <w:p w:rsidR="00940267" w:rsidRDefault="00940267" w:rsidP="00940267">
      <w:pPr>
        <w:pStyle w:val="Heading3"/>
        <w:jc w:val="left"/>
      </w:pPr>
      <w:bookmarkStart w:id="225" w:name="_Toc455067194"/>
      <w:r>
        <w:t>Implementasi Proses Penggunaan Metode Mahalanobis Distance</w:t>
      </w:r>
      <w:bookmarkEnd w:id="225"/>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6938E3">
        <w:t xml:space="preserve">Gambar </w:t>
      </w:r>
      <w:r w:rsidR="006938E3">
        <w:rPr>
          <w:noProof/>
        </w:rPr>
        <w:t>4</w:t>
      </w:r>
      <w:r w:rsidR="006938E3">
        <w:t>.</w:t>
      </w:r>
      <w:r w:rsidR="006938E3">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26" w:name="_Ref455021649"/>
      <w:bookmarkStart w:id="227" w:name="_Toc455046670"/>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5</w:t>
      </w:r>
      <w:r w:rsidR="00F94847">
        <w:fldChar w:fldCharType="end"/>
      </w:r>
      <w:bookmarkEnd w:id="226"/>
      <w:r>
        <w:rPr>
          <w:lang w:val="en-US"/>
        </w:rPr>
        <w:t xml:space="preserve"> </w:t>
      </w:r>
      <w:r w:rsidRPr="00917D22">
        <w:rPr>
          <w:i/>
          <w:lang w:val="en-US"/>
        </w:rPr>
        <w:t>Pseudocode</w:t>
      </w:r>
      <w:r>
        <w:rPr>
          <w:lang w:val="en-US"/>
        </w:rPr>
        <w:t xml:space="preserve"> penggunaan metode Mahalanobis Distance</w:t>
      </w:r>
      <w:bookmarkEnd w:id="227"/>
    </w:p>
    <w:p w:rsidR="00940267" w:rsidRDefault="00940267" w:rsidP="0029579F">
      <w:pPr>
        <w:pStyle w:val="Heading3"/>
      </w:pPr>
      <w:bookmarkStart w:id="228" w:name="_Toc455067195"/>
      <w:r>
        <w:t>Implementasi Pendeteksian Serangan</w:t>
      </w:r>
      <w:bookmarkEnd w:id="228"/>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6938E3">
        <w:t xml:space="preserve">Gambar </w:t>
      </w:r>
      <w:r w:rsidR="006938E3">
        <w:rPr>
          <w:noProof/>
        </w:rPr>
        <w:t>4</w:t>
      </w:r>
      <w:r w:rsidR="006938E3">
        <w:t>.</w:t>
      </w:r>
      <w:r w:rsidR="006938E3">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29" w:name="_Ref455022027"/>
      <w:bookmarkStart w:id="230" w:name="_Toc455046671"/>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6</w:t>
      </w:r>
      <w:r w:rsidR="00F94847">
        <w:fldChar w:fldCharType="end"/>
      </w:r>
      <w:bookmarkEnd w:id="229"/>
      <w:r>
        <w:rPr>
          <w:lang w:val="en-US"/>
        </w:rPr>
        <w:t xml:space="preserve"> </w:t>
      </w:r>
      <w:r w:rsidRPr="0076229F">
        <w:rPr>
          <w:i/>
          <w:lang w:val="en-US"/>
        </w:rPr>
        <w:t>Pseudocode</w:t>
      </w:r>
      <w:r>
        <w:rPr>
          <w:lang w:val="en-US"/>
        </w:rPr>
        <w:t xml:space="preserve"> untuk Pendeteksian Serangan</w:t>
      </w:r>
      <w:bookmarkEnd w:id="230"/>
    </w:p>
    <w:p w:rsidR="0029579F" w:rsidRDefault="0029579F">
      <w:pPr>
        <w:pStyle w:val="Heading3"/>
        <w:rPr>
          <w:lang w:val="en-US"/>
        </w:rPr>
      </w:pPr>
      <w:bookmarkStart w:id="231" w:name="_Toc455067196"/>
      <w:r>
        <w:rPr>
          <w:lang w:val="en-US"/>
        </w:rPr>
        <w:t xml:space="preserve">Implementasi Proses </w:t>
      </w:r>
      <w:r w:rsidRPr="0076229F">
        <w:rPr>
          <w:i/>
          <w:lang w:val="en-US"/>
        </w:rPr>
        <w:t>Incremental Learning</w:t>
      </w:r>
      <w:bookmarkEnd w:id="231"/>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6938E3">
        <w:t xml:space="preserve">Gambar </w:t>
      </w:r>
      <w:r w:rsidR="006938E3">
        <w:rPr>
          <w:noProof/>
        </w:rPr>
        <w:t>4</w:t>
      </w:r>
      <w:r w:rsidR="006938E3">
        <w:t>.</w:t>
      </w:r>
      <w:r w:rsidR="006938E3">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2" w:name="_Ref455022075"/>
      <w:bookmarkStart w:id="233" w:name="_Toc455046672"/>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7</w:t>
      </w:r>
      <w:r w:rsidR="00F94847">
        <w:fldChar w:fldCharType="end"/>
      </w:r>
      <w:bookmarkEnd w:id="232"/>
      <w:r>
        <w:rPr>
          <w:lang w:val="en-US"/>
        </w:rPr>
        <w:t xml:space="preserve"> </w:t>
      </w:r>
      <w:r w:rsidRPr="0076229F">
        <w:rPr>
          <w:i/>
          <w:lang w:val="en-US"/>
        </w:rPr>
        <w:t>Pseudocode</w:t>
      </w:r>
      <w:r>
        <w:rPr>
          <w:lang w:val="en-US"/>
        </w:rPr>
        <w:t xml:space="preserve"> untuk </w:t>
      </w:r>
      <w:r w:rsidRPr="0076229F">
        <w:rPr>
          <w:i/>
          <w:lang w:val="en-US"/>
        </w:rPr>
        <w:t>Incremental Learning</w:t>
      </w:r>
      <w:bookmarkEnd w:id="233"/>
    </w:p>
    <w:p w:rsidR="0094768C" w:rsidRDefault="00B92C5C" w:rsidP="00112BF9">
      <w:pPr>
        <w:pStyle w:val="Heading1"/>
      </w:pPr>
      <w:bookmarkStart w:id="234" w:name="_Toc455067197"/>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34"/>
    </w:p>
    <w:p w:rsidR="002A4AEA" w:rsidRPr="002A4AEA" w:rsidRDefault="00EC6FFE" w:rsidP="002A4AEA">
      <w:pPr>
        <w:ind w:firstLine="720"/>
        <w:rPr>
          <w:lang w:val="en-US"/>
        </w:rPr>
      </w:pPr>
      <w:r>
        <w:rPr>
          <w:lang w:val="en-US"/>
        </w:rPr>
        <w:t>Pada bab ini akan membahas uji coba dan evaluasi dari sistem yang dibuat. Sistem akan diuji coba fungsionalitas dan akurasi deteksi serangan 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35" w:name="_Toc379144543"/>
      <w:bookmarkStart w:id="236" w:name="_Toc407442703"/>
      <w:bookmarkStart w:id="237" w:name="_Toc408211602"/>
      <w:bookmarkStart w:id="238" w:name="_Toc408211667"/>
      <w:bookmarkStart w:id="239" w:name="_Toc408211732"/>
      <w:bookmarkStart w:id="240" w:name="_Toc408304543"/>
      <w:bookmarkStart w:id="241" w:name="_Toc409207811"/>
      <w:bookmarkStart w:id="242" w:name="_Toc409550568"/>
      <w:bookmarkStart w:id="243" w:name="_Toc409550642"/>
      <w:bookmarkStart w:id="244" w:name="_Toc420324308"/>
      <w:bookmarkStart w:id="245" w:name="_Toc420516726"/>
      <w:bookmarkStart w:id="246" w:name="_Toc421047125"/>
      <w:bookmarkStart w:id="247" w:name="_Toc421606552"/>
      <w:bookmarkStart w:id="248" w:name="_Toc421783122"/>
      <w:bookmarkStart w:id="249" w:name="_Toc422062083"/>
      <w:bookmarkStart w:id="250" w:name="_Toc423339521"/>
      <w:bookmarkStart w:id="251" w:name="_Toc439296586"/>
      <w:bookmarkStart w:id="252" w:name="_Toc439296788"/>
      <w:bookmarkStart w:id="253" w:name="_Toc439323247"/>
      <w:bookmarkStart w:id="254" w:name="_Toc439325630"/>
      <w:bookmarkStart w:id="255" w:name="_Toc439327305"/>
      <w:bookmarkStart w:id="256" w:name="_Toc440363230"/>
      <w:bookmarkStart w:id="257" w:name="_Toc440422559"/>
      <w:bookmarkStart w:id="258" w:name="_Toc440422992"/>
      <w:bookmarkStart w:id="259" w:name="_Toc440443964"/>
      <w:bookmarkStart w:id="260" w:name="_Toc440444171"/>
      <w:bookmarkStart w:id="261" w:name="_Toc440891066"/>
      <w:bookmarkStart w:id="262" w:name="_Toc440891187"/>
      <w:bookmarkStart w:id="263" w:name="_Toc440891255"/>
      <w:bookmarkStart w:id="264" w:name="_Toc441090861"/>
      <w:bookmarkStart w:id="265" w:name="_Toc441247781"/>
      <w:bookmarkStart w:id="266" w:name="_Toc453879106"/>
      <w:bookmarkStart w:id="267" w:name="_Toc453879518"/>
      <w:bookmarkStart w:id="268" w:name="_Toc454159747"/>
      <w:bookmarkStart w:id="269" w:name="_Toc454411712"/>
      <w:bookmarkStart w:id="270" w:name="_Toc454949251"/>
      <w:bookmarkStart w:id="271" w:name="_Toc455034982"/>
      <w:bookmarkStart w:id="272" w:name="_Toc455046640"/>
      <w:bookmarkStart w:id="273" w:name="_Toc455067198"/>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1665BB" w:rsidRDefault="001665BB" w:rsidP="002A4AEA">
      <w:pPr>
        <w:pStyle w:val="Heading2"/>
      </w:pPr>
      <w:bookmarkStart w:id="274" w:name="_Toc455067199"/>
      <w:r>
        <w:t>Lingkungan Uji Coba</w:t>
      </w:r>
      <w:bookmarkEnd w:id="274"/>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 satu buah komputer difungsi</w:t>
      </w:r>
      <w:r w:rsidR="007B6D08">
        <w:rPr>
          <w:lang w:val="en-US"/>
        </w:rPr>
        <w:t>kan sebagai router dan tempat dijalankan aplikasi yang dibuat dan satu buah komputer penyerang.</w:t>
      </w:r>
    </w:p>
    <w:p w:rsidR="00364A5D" w:rsidRDefault="00364A5D" w:rsidP="00EC6FFE">
      <w:pPr>
        <w:rPr>
          <w:lang w:val="en-US"/>
        </w:rPr>
      </w:pPr>
    </w:p>
    <w:p w:rsidR="00A4738C" w:rsidRDefault="00A4738C" w:rsidP="00A4738C">
      <w:pPr>
        <w:pStyle w:val="Caption"/>
        <w:keepNext/>
      </w:pPr>
      <w:bookmarkStart w:id="275" w:name="_Toc455046690"/>
      <w:r>
        <w:t xml:space="preserve">Tabel </w:t>
      </w:r>
      <w:r w:rsidR="00F8245F">
        <w:fldChar w:fldCharType="begin"/>
      </w:r>
      <w:r w:rsidR="00F8245F">
        <w:instrText xml:space="preserve"> STYLEREF 1 \s </w:instrText>
      </w:r>
      <w:r w:rsidR="00F8245F">
        <w:fldChar w:fldCharType="separate"/>
      </w:r>
      <w:r w:rsidR="006938E3">
        <w:rPr>
          <w:noProof/>
        </w:rPr>
        <w:t>5</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1</w:t>
      </w:r>
      <w:r w:rsidR="00F8245F">
        <w:fldChar w:fldCharType="end"/>
      </w:r>
      <w:r>
        <w:rPr>
          <w:lang w:val="en-US"/>
        </w:rPr>
        <w:t xml:space="preserve"> Spesifikasi perangkat PC01</w:t>
      </w:r>
      <w:bookmarkEnd w:id="275"/>
    </w:p>
    <w:tbl>
      <w:tblPr>
        <w:tblStyle w:val="TableGrid"/>
        <w:tblW w:w="0" w:type="auto"/>
        <w:jc w:val="center"/>
        <w:tblLook w:val="04A0" w:firstRow="1" w:lastRow="0" w:firstColumn="1" w:lastColumn="0" w:noHBand="0" w:noVBand="1"/>
      </w:tblPr>
      <w:tblGrid>
        <w:gridCol w:w="1563"/>
        <w:gridCol w:w="4267"/>
      </w:tblGrid>
      <w:tr w:rsidR="007B6D08" w:rsidTr="00364A5D">
        <w:trPr>
          <w:jc w:val="center"/>
        </w:trPr>
        <w:tc>
          <w:tcPr>
            <w:tcW w:w="1566" w:type="dxa"/>
          </w:tcPr>
          <w:p w:rsidR="007B6D08" w:rsidRPr="00364A5D" w:rsidRDefault="00364A5D" w:rsidP="00364A5D">
            <w:pPr>
              <w:jc w:val="center"/>
              <w:rPr>
                <w:b/>
                <w:lang w:val="en-US"/>
              </w:rPr>
            </w:pPr>
            <w:r w:rsidRPr="00364A5D">
              <w:rPr>
                <w:b/>
                <w:lang w:val="en-US"/>
              </w:rPr>
              <w:t>ID Perangkat</w:t>
            </w:r>
          </w:p>
        </w:tc>
        <w:tc>
          <w:tcPr>
            <w:tcW w:w="4286" w:type="dxa"/>
          </w:tcPr>
          <w:p w:rsidR="007B6D08" w:rsidRPr="00364A5D" w:rsidRDefault="00364A5D" w:rsidP="00364A5D">
            <w:pPr>
              <w:jc w:val="left"/>
              <w:rPr>
                <w:b/>
                <w:lang w:val="en-US"/>
              </w:rPr>
            </w:pPr>
            <w:r w:rsidRPr="00364A5D">
              <w:rPr>
                <w:b/>
                <w:lang w:val="en-US"/>
              </w:rPr>
              <w:t>PC01</w:t>
            </w:r>
          </w:p>
        </w:tc>
      </w:tr>
      <w:tr w:rsidR="007B6D08" w:rsidTr="00364A5D">
        <w:trPr>
          <w:jc w:val="center"/>
        </w:trPr>
        <w:tc>
          <w:tcPr>
            <w:tcW w:w="1566" w:type="dxa"/>
            <w:vAlign w:val="center"/>
          </w:tcPr>
          <w:p w:rsidR="007B6D08" w:rsidRDefault="00364A5D" w:rsidP="00364A5D">
            <w:pPr>
              <w:jc w:val="left"/>
              <w:rPr>
                <w:lang w:val="en-US"/>
              </w:rPr>
            </w:pPr>
            <w:r>
              <w:rPr>
                <w:lang w:val="en-US"/>
              </w:rPr>
              <w:t>Jenis Perangkat</w:t>
            </w:r>
          </w:p>
        </w:tc>
        <w:tc>
          <w:tcPr>
            <w:tcW w:w="4286" w:type="dxa"/>
          </w:tcPr>
          <w:p w:rsidR="007B6D08" w:rsidRDefault="00364A5D" w:rsidP="00364A5D">
            <w:pPr>
              <w:jc w:val="left"/>
              <w:rPr>
                <w:lang w:val="en-US"/>
              </w:rPr>
            </w:pPr>
            <w:r>
              <w:rPr>
                <w:lang w:val="en-US"/>
              </w:rPr>
              <w:t>Laptop</w:t>
            </w:r>
          </w:p>
        </w:tc>
      </w:tr>
      <w:tr w:rsidR="007B6D08" w:rsidTr="00364A5D">
        <w:trPr>
          <w:jc w:val="center"/>
        </w:trPr>
        <w:tc>
          <w:tcPr>
            <w:tcW w:w="1566" w:type="dxa"/>
            <w:vAlign w:val="center"/>
          </w:tcPr>
          <w:p w:rsidR="007B6D08" w:rsidRDefault="00364A5D" w:rsidP="00364A5D">
            <w:pPr>
              <w:jc w:val="left"/>
              <w:rPr>
                <w:lang w:val="en-US"/>
              </w:rPr>
            </w:pPr>
            <w:r>
              <w:rPr>
                <w:lang w:val="en-US"/>
              </w:rPr>
              <w:t>Processor</w:t>
            </w:r>
          </w:p>
        </w:tc>
        <w:tc>
          <w:tcPr>
            <w:tcW w:w="4286" w:type="dxa"/>
          </w:tcPr>
          <w:p w:rsidR="007B6D08" w:rsidRDefault="00364A5D" w:rsidP="00364A5D">
            <w:pPr>
              <w:jc w:val="left"/>
              <w:rPr>
                <w:lang w:val="en-US"/>
              </w:rPr>
            </w:pPr>
            <w:r>
              <w:t>Intel(R) Core(TM) i7-3630QM CPU @ 2.40GHz 2.40GHz</w:t>
            </w:r>
          </w:p>
        </w:tc>
      </w:tr>
      <w:tr w:rsidR="007B6D08" w:rsidTr="00364A5D">
        <w:trPr>
          <w:jc w:val="center"/>
        </w:trPr>
        <w:tc>
          <w:tcPr>
            <w:tcW w:w="1566" w:type="dxa"/>
            <w:vAlign w:val="center"/>
          </w:tcPr>
          <w:p w:rsidR="007B6D08" w:rsidRDefault="00364A5D" w:rsidP="00364A5D">
            <w:pPr>
              <w:jc w:val="left"/>
              <w:rPr>
                <w:lang w:val="en-US"/>
              </w:rPr>
            </w:pPr>
            <w:r>
              <w:rPr>
                <w:lang w:val="en-US"/>
              </w:rPr>
              <w:t>RAM</w:t>
            </w:r>
          </w:p>
        </w:tc>
        <w:tc>
          <w:tcPr>
            <w:tcW w:w="4286" w:type="dxa"/>
          </w:tcPr>
          <w:p w:rsidR="007B6D08" w:rsidRDefault="00364A5D" w:rsidP="00364A5D">
            <w:pPr>
              <w:jc w:val="left"/>
              <w:rPr>
                <w:lang w:val="en-US"/>
              </w:rPr>
            </w:pPr>
            <w:r>
              <w:rPr>
                <w:lang w:val="en-US"/>
              </w:rPr>
              <w:t>8 GB</w:t>
            </w:r>
          </w:p>
        </w:tc>
      </w:tr>
      <w:tr w:rsidR="00364A5D" w:rsidTr="00364A5D">
        <w:trPr>
          <w:jc w:val="center"/>
        </w:trPr>
        <w:tc>
          <w:tcPr>
            <w:tcW w:w="1566" w:type="dxa"/>
            <w:vAlign w:val="center"/>
          </w:tcPr>
          <w:p w:rsidR="00364A5D" w:rsidRDefault="00364A5D" w:rsidP="00364A5D">
            <w:pPr>
              <w:jc w:val="left"/>
              <w:rPr>
                <w:lang w:val="en-US"/>
              </w:rPr>
            </w:pPr>
            <w:r>
              <w:rPr>
                <w:lang w:val="en-US"/>
              </w:rPr>
              <w:t>Sistem Operasi</w:t>
            </w:r>
          </w:p>
        </w:tc>
        <w:tc>
          <w:tcPr>
            <w:tcW w:w="4286" w:type="dxa"/>
          </w:tcPr>
          <w:p w:rsidR="00364A5D" w:rsidRDefault="00364A5D" w:rsidP="00364A5D">
            <w:pPr>
              <w:jc w:val="left"/>
              <w:rPr>
                <w:lang w:val="en-US"/>
              </w:rPr>
            </w:pPr>
            <w:r>
              <w:t>Operasi Linux Ubuntu Desktop 16.04 LTS 64-bit</w:t>
            </w:r>
          </w:p>
        </w:tc>
      </w:tr>
      <w:tr w:rsidR="00364A5D" w:rsidTr="00364A5D">
        <w:trPr>
          <w:jc w:val="center"/>
        </w:trPr>
        <w:tc>
          <w:tcPr>
            <w:tcW w:w="1566" w:type="dxa"/>
            <w:vAlign w:val="center"/>
          </w:tcPr>
          <w:p w:rsidR="00364A5D" w:rsidRDefault="00364A5D" w:rsidP="00364A5D">
            <w:pPr>
              <w:jc w:val="left"/>
              <w:rPr>
                <w:lang w:val="en-US"/>
              </w:rPr>
            </w:pPr>
            <w:r>
              <w:rPr>
                <w:lang w:val="en-US"/>
              </w:rPr>
              <w:t>IDE</w:t>
            </w:r>
          </w:p>
        </w:tc>
        <w:tc>
          <w:tcPr>
            <w:tcW w:w="4286" w:type="dxa"/>
          </w:tcPr>
          <w:p w:rsidR="00364A5D" w:rsidRDefault="00364A5D" w:rsidP="00364A5D">
            <w:pPr>
              <w:jc w:val="left"/>
              <w:rPr>
                <w:lang w:val="en-US"/>
              </w:rPr>
            </w:pPr>
            <w:r>
              <w:t>Netbeans IDE 8.1</w:t>
            </w:r>
          </w:p>
        </w:tc>
      </w:tr>
      <w:tr w:rsidR="00364A5D" w:rsidTr="00364A5D">
        <w:trPr>
          <w:jc w:val="center"/>
        </w:trPr>
        <w:tc>
          <w:tcPr>
            <w:tcW w:w="1566" w:type="dxa"/>
            <w:vAlign w:val="center"/>
          </w:tcPr>
          <w:p w:rsidR="00364A5D" w:rsidRDefault="00364A5D" w:rsidP="00364A5D">
            <w:pPr>
              <w:jc w:val="left"/>
              <w:rPr>
                <w:lang w:val="en-US"/>
              </w:rPr>
            </w:pPr>
            <w:r>
              <w:rPr>
                <w:lang w:val="en-US"/>
              </w:rPr>
              <w:t>JDK</w:t>
            </w:r>
          </w:p>
        </w:tc>
        <w:tc>
          <w:tcPr>
            <w:tcW w:w="4286" w:type="dxa"/>
          </w:tcPr>
          <w:p w:rsidR="00364A5D" w:rsidRDefault="00364A5D" w:rsidP="00364A5D">
            <w:pPr>
              <w:jc w:val="left"/>
              <w:rPr>
                <w:lang w:val="en-US"/>
              </w:rPr>
            </w:pPr>
            <w:r>
              <w:t>Oracle Java Development Kit (JDK) 1.8 (64-bit)</w:t>
            </w:r>
          </w:p>
        </w:tc>
      </w:tr>
    </w:tbl>
    <w:p w:rsidR="007B6D08" w:rsidRDefault="007B6D08" w:rsidP="00EC6FFE">
      <w:pPr>
        <w:rPr>
          <w:lang w:val="en-US"/>
        </w:rPr>
      </w:pPr>
    </w:p>
    <w:p w:rsidR="00A4738C" w:rsidRDefault="00A4738C" w:rsidP="00A4738C">
      <w:pPr>
        <w:pStyle w:val="Caption"/>
        <w:keepNext/>
      </w:pPr>
      <w:bookmarkStart w:id="276" w:name="_Toc455046691"/>
      <w:r>
        <w:t xml:space="preserve">Tabel </w:t>
      </w:r>
      <w:r w:rsidR="00F8245F">
        <w:fldChar w:fldCharType="begin"/>
      </w:r>
      <w:r w:rsidR="00F8245F">
        <w:instrText xml:space="preserve"> STYLEREF 1 \s </w:instrText>
      </w:r>
      <w:r w:rsidR="00F8245F">
        <w:fldChar w:fldCharType="separate"/>
      </w:r>
      <w:r w:rsidR="006938E3">
        <w:rPr>
          <w:noProof/>
        </w:rPr>
        <w:t>5</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2</w:t>
      </w:r>
      <w:r w:rsidR="00F8245F">
        <w:fldChar w:fldCharType="end"/>
      </w:r>
      <w:r>
        <w:rPr>
          <w:lang w:val="en-US"/>
        </w:rPr>
        <w:t xml:space="preserve"> Spesifikasi perangkat PC02</w:t>
      </w:r>
      <w:bookmarkEnd w:id="276"/>
    </w:p>
    <w:tbl>
      <w:tblPr>
        <w:tblStyle w:val="TableGrid"/>
        <w:tblW w:w="0" w:type="auto"/>
        <w:jc w:val="center"/>
        <w:tblLook w:val="04A0" w:firstRow="1" w:lastRow="0" w:firstColumn="1" w:lastColumn="0" w:noHBand="0" w:noVBand="1"/>
      </w:tblPr>
      <w:tblGrid>
        <w:gridCol w:w="1563"/>
        <w:gridCol w:w="4267"/>
      </w:tblGrid>
      <w:tr w:rsidR="00364A5D" w:rsidTr="00896581">
        <w:trPr>
          <w:jc w:val="center"/>
        </w:trPr>
        <w:tc>
          <w:tcPr>
            <w:tcW w:w="1566" w:type="dxa"/>
          </w:tcPr>
          <w:p w:rsidR="00364A5D" w:rsidRPr="00364A5D" w:rsidRDefault="00364A5D" w:rsidP="00896581">
            <w:pPr>
              <w:jc w:val="center"/>
              <w:rPr>
                <w:b/>
                <w:lang w:val="en-US"/>
              </w:rPr>
            </w:pPr>
            <w:r w:rsidRPr="00364A5D">
              <w:rPr>
                <w:b/>
                <w:lang w:val="en-US"/>
              </w:rPr>
              <w:t>ID Perangkat</w:t>
            </w:r>
          </w:p>
        </w:tc>
        <w:tc>
          <w:tcPr>
            <w:tcW w:w="4286" w:type="dxa"/>
          </w:tcPr>
          <w:p w:rsidR="00364A5D" w:rsidRPr="00364A5D" w:rsidRDefault="00364A5D" w:rsidP="00896581">
            <w:pPr>
              <w:jc w:val="left"/>
              <w:rPr>
                <w:b/>
                <w:lang w:val="en-US"/>
              </w:rPr>
            </w:pPr>
            <w:r>
              <w:rPr>
                <w:b/>
                <w:lang w:val="en-US"/>
              </w:rPr>
              <w:t>PC02</w:t>
            </w:r>
          </w:p>
        </w:tc>
      </w:tr>
      <w:tr w:rsidR="00364A5D" w:rsidTr="00896581">
        <w:trPr>
          <w:jc w:val="center"/>
        </w:trPr>
        <w:tc>
          <w:tcPr>
            <w:tcW w:w="1566" w:type="dxa"/>
            <w:vAlign w:val="center"/>
          </w:tcPr>
          <w:p w:rsidR="00364A5D" w:rsidRDefault="00364A5D" w:rsidP="00896581">
            <w:pPr>
              <w:jc w:val="left"/>
              <w:rPr>
                <w:lang w:val="en-US"/>
              </w:rPr>
            </w:pPr>
            <w:r>
              <w:rPr>
                <w:lang w:val="en-US"/>
              </w:rPr>
              <w:t>Jenis Perangkat</w:t>
            </w:r>
          </w:p>
        </w:tc>
        <w:tc>
          <w:tcPr>
            <w:tcW w:w="4286" w:type="dxa"/>
          </w:tcPr>
          <w:p w:rsidR="00364A5D" w:rsidRDefault="00364A5D" w:rsidP="00896581">
            <w:pPr>
              <w:jc w:val="left"/>
              <w:rPr>
                <w:lang w:val="en-US"/>
              </w:rPr>
            </w:pPr>
            <w:r>
              <w:rPr>
                <w:lang w:val="en-US"/>
              </w:rPr>
              <w:t>Virtual Box</w:t>
            </w:r>
          </w:p>
        </w:tc>
      </w:tr>
      <w:tr w:rsidR="00364A5D" w:rsidTr="00896581">
        <w:trPr>
          <w:jc w:val="center"/>
        </w:trPr>
        <w:tc>
          <w:tcPr>
            <w:tcW w:w="1566" w:type="dxa"/>
            <w:vAlign w:val="center"/>
          </w:tcPr>
          <w:p w:rsidR="00364A5D" w:rsidRDefault="00364A5D" w:rsidP="00896581">
            <w:pPr>
              <w:jc w:val="left"/>
              <w:rPr>
                <w:lang w:val="en-US"/>
              </w:rPr>
            </w:pPr>
            <w:r>
              <w:rPr>
                <w:lang w:val="en-US"/>
              </w:rPr>
              <w:t>Processor</w:t>
            </w:r>
          </w:p>
        </w:tc>
        <w:tc>
          <w:tcPr>
            <w:tcW w:w="4286" w:type="dxa"/>
          </w:tcPr>
          <w:p w:rsidR="00364A5D" w:rsidRDefault="00364A5D" w:rsidP="00896581">
            <w:pPr>
              <w:jc w:val="left"/>
              <w:rPr>
                <w:lang w:val="en-US"/>
              </w:rPr>
            </w:pPr>
            <w:r>
              <w:t>Intel(R) Core(TM) i7-3630QM CPU @ 2.40GHz 2.40GHz</w:t>
            </w:r>
          </w:p>
        </w:tc>
      </w:tr>
      <w:tr w:rsidR="00364A5D" w:rsidTr="00896581">
        <w:trPr>
          <w:jc w:val="center"/>
        </w:trPr>
        <w:tc>
          <w:tcPr>
            <w:tcW w:w="1566" w:type="dxa"/>
            <w:vAlign w:val="center"/>
          </w:tcPr>
          <w:p w:rsidR="00364A5D" w:rsidRDefault="00364A5D" w:rsidP="00896581">
            <w:pPr>
              <w:jc w:val="left"/>
              <w:rPr>
                <w:lang w:val="en-US"/>
              </w:rPr>
            </w:pPr>
            <w:r>
              <w:rPr>
                <w:lang w:val="en-US"/>
              </w:rPr>
              <w:t>RAM</w:t>
            </w:r>
          </w:p>
        </w:tc>
        <w:tc>
          <w:tcPr>
            <w:tcW w:w="4286" w:type="dxa"/>
          </w:tcPr>
          <w:p w:rsidR="00364A5D" w:rsidRDefault="00364A5D" w:rsidP="00896581">
            <w:pPr>
              <w:jc w:val="left"/>
              <w:rPr>
                <w:lang w:val="en-US"/>
              </w:rPr>
            </w:pPr>
            <w:r>
              <w:rPr>
                <w:lang w:val="en-US"/>
              </w:rPr>
              <w:t>1 GB</w:t>
            </w:r>
          </w:p>
        </w:tc>
      </w:tr>
      <w:tr w:rsidR="00364A5D" w:rsidTr="00896581">
        <w:trPr>
          <w:jc w:val="center"/>
        </w:trPr>
        <w:tc>
          <w:tcPr>
            <w:tcW w:w="1566" w:type="dxa"/>
            <w:vAlign w:val="center"/>
          </w:tcPr>
          <w:p w:rsidR="00364A5D" w:rsidRDefault="00364A5D" w:rsidP="00896581">
            <w:pPr>
              <w:jc w:val="left"/>
              <w:rPr>
                <w:lang w:val="en-US"/>
              </w:rPr>
            </w:pPr>
            <w:r>
              <w:rPr>
                <w:lang w:val="en-US"/>
              </w:rPr>
              <w:t>Sistem Operasi</w:t>
            </w:r>
          </w:p>
        </w:tc>
        <w:tc>
          <w:tcPr>
            <w:tcW w:w="4286" w:type="dxa"/>
          </w:tcPr>
          <w:p w:rsidR="00364A5D" w:rsidRDefault="00364A5D" w:rsidP="00364A5D">
            <w:pPr>
              <w:jc w:val="left"/>
              <w:rPr>
                <w:lang w:val="en-US"/>
              </w:rPr>
            </w:pPr>
            <w:r>
              <w:t xml:space="preserve">Operasi Linux Ubuntu </w:t>
            </w:r>
            <w:r>
              <w:rPr>
                <w:lang w:val="en-US"/>
              </w:rPr>
              <w:t xml:space="preserve">Server </w:t>
            </w:r>
            <w:r>
              <w:t>14.04 LTS 64-bit</w:t>
            </w:r>
          </w:p>
        </w:tc>
      </w:tr>
    </w:tbl>
    <w:p w:rsidR="00364A5D" w:rsidRDefault="00364A5D" w:rsidP="00EC6FFE">
      <w:pPr>
        <w:rPr>
          <w:lang w:val="en-US"/>
        </w:rPr>
      </w:pPr>
    </w:p>
    <w:p w:rsidR="00A4738C" w:rsidRDefault="00A4738C" w:rsidP="00A4738C">
      <w:pPr>
        <w:pStyle w:val="Caption"/>
        <w:keepNext/>
      </w:pPr>
      <w:bookmarkStart w:id="277" w:name="_Toc455046692"/>
      <w:r>
        <w:lastRenderedPageBreak/>
        <w:t xml:space="preserve">Tabel </w:t>
      </w:r>
      <w:r w:rsidR="00F8245F">
        <w:fldChar w:fldCharType="begin"/>
      </w:r>
      <w:r w:rsidR="00F8245F">
        <w:instrText xml:space="preserve"> STYLEREF 1 \s </w:instrText>
      </w:r>
      <w:r w:rsidR="00F8245F">
        <w:fldChar w:fldCharType="separate"/>
      </w:r>
      <w:r w:rsidR="006938E3">
        <w:rPr>
          <w:noProof/>
        </w:rPr>
        <w:t>5</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3</w:t>
      </w:r>
      <w:r w:rsidR="00F8245F">
        <w:fldChar w:fldCharType="end"/>
      </w:r>
      <w:r>
        <w:rPr>
          <w:lang w:val="en-US"/>
        </w:rPr>
        <w:t xml:space="preserve"> Spesifikasi perangkat PC03</w:t>
      </w:r>
      <w:bookmarkEnd w:id="277"/>
    </w:p>
    <w:tbl>
      <w:tblPr>
        <w:tblStyle w:val="TableGrid"/>
        <w:tblW w:w="0" w:type="auto"/>
        <w:jc w:val="center"/>
        <w:tblLook w:val="04A0" w:firstRow="1" w:lastRow="0" w:firstColumn="1" w:lastColumn="0" w:noHBand="0" w:noVBand="1"/>
      </w:tblPr>
      <w:tblGrid>
        <w:gridCol w:w="1563"/>
        <w:gridCol w:w="4267"/>
      </w:tblGrid>
      <w:tr w:rsidR="00364A5D" w:rsidTr="00896581">
        <w:trPr>
          <w:jc w:val="center"/>
        </w:trPr>
        <w:tc>
          <w:tcPr>
            <w:tcW w:w="1566" w:type="dxa"/>
          </w:tcPr>
          <w:p w:rsidR="00364A5D" w:rsidRPr="00364A5D" w:rsidRDefault="00364A5D" w:rsidP="00896581">
            <w:pPr>
              <w:jc w:val="center"/>
              <w:rPr>
                <w:b/>
                <w:lang w:val="en-US"/>
              </w:rPr>
            </w:pPr>
            <w:r w:rsidRPr="00364A5D">
              <w:rPr>
                <w:b/>
                <w:lang w:val="en-US"/>
              </w:rPr>
              <w:t>ID Perangkat</w:t>
            </w:r>
          </w:p>
        </w:tc>
        <w:tc>
          <w:tcPr>
            <w:tcW w:w="4286" w:type="dxa"/>
          </w:tcPr>
          <w:p w:rsidR="00364A5D" w:rsidRPr="00364A5D" w:rsidRDefault="00364A5D" w:rsidP="00896581">
            <w:pPr>
              <w:jc w:val="left"/>
              <w:rPr>
                <w:b/>
                <w:lang w:val="en-US"/>
              </w:rPr>
            </w:pPr>
            <w:r>
              <w:rPr>
                <w:b/>
                <w:lang w:val="en-US"/>
              </w:rPr>
              <w:t>PC03</w:t>
            </w:r>
          </w:p>
        </w:tc>
      </w:tr>
      <w:tr w:rsidR="00364A5D" w:rsidTr="00896581">
        <w:trPr>
          <w:jc w:val="center"/>
        </w:trPr>
        <w:tc>
          <w:tcPr>
            <w:tcW w:w="1566" w:type="dxa"/>
            <w:vAlign w:val="center"/>
          </w:tcPr>
          <w:p w:rsidR="00364A5D" w:rsidRDefault="00364A5D" w:rsidP="00896581">
            <w:pPr>
              <w:jc w:val="left"/>
              <w:rPr>
                <w:lang w:val="en-US"/>
              </w:rPr>
            </w:pPr>
            <w:r>
              <w:rPr>
                <w:lang w:val="en-US"/>
              </w:rPr>
              <w:t>Jenis Perangkat</w:t>
            </w:r>
          </w:p>
        </w:tc>
        <w:tc>
          <w:tcPr>
            <w:tcW w:w="4286" w:type="dxa"/>
          </w:tcPr>
          <w:p w:rsidR="00364A5D" w:rsidRDefault="00364A5D" w:rsidP="00896581">
            <w:pPr>
              <w:jc w:val="left"/>
              <w:rPr>
                <w:lang w:val="en-US"/>
              </w:rPr>
            </w:pPr>
            <w:r>
              <w:rPr>
                <w:lang w:val="en-US"/>
              </w:rPr>
              <w:t>Virtual Box</w:t>
            </w:r>
          </w:p>
        </w:tc>
      </w:tr>
      <w:tr w:rsidR="00364A5D" w:rsidTr="00896581">
        <w:trPr>
          <w:jc w:val="center"/>
        </w:trPr>
        <w:tc>
          <w:tcPr>
            <w:tcW w:w="1566" w:type="dxa"/>
            <w:vAlign w:val="center"/>
          </w:tcPr>
          <w:p w:rsidR="00364A5D" w:rsidRDefault="00364A5D" w:rsidP="00896581">
            <w:pPr>
              <w:jc w:val="left"/>
              <w:rPr>
                <w:lang w:val="en-US"/>
              </w:rPr>
            </w:pPr>
            <w:r>
              <w:rPr>
                <w:lang w:val="en-US"/>
              </w:rPr>
              <w:t>Processor</w:t>
            </w:r>
          </w:p>
        </w:tc>
        <w:tc>
          <w:tcPr>
            <w:tcW w:w="4286" w:type="dxa"/>
          </w:tcPr>
          <w:p w:rsidR="00364A5D" w:rsidRDefault="00364A5D" w:rsidP="00896581">
            <w:pPr>
              <w:jc w:val="left"/>
              <w:rPr>
                <w:lang w:val="en-US"/>
              </w:rPr>
            </w:pPr>
            <w:r>
              <w:t>Intel(R) Core(TM) i7-3630QM CPU @ 2.40GHz 2.40GHz</w:t>
            </w:r>
          </w:p>
        </w:tc>
      </w:tr>
      <w:tr w:rsidR="00364A5D" w:rsidTr="00896581">
        <w:trPr>
          <w:jc w:val="center"/>
        </w:trPr>
        <w:tc>
          <w:tcPr>
            <w:tcW w:w="1566" w:type="dxa"/>
            <w:vAlign w:val="center"/>
          </w:tcPr>
          <w:p w:rsidR="00364A5D" w:rsidRDefault="00364A5D" w:rsidP="00896581">
            <w:pPr>
              <w:jc w:val="left"/>
              <w:rPr>
                <w:lang w:val="en-US"/>
              </w:rPr>
            </w:pPr>
            <w:r>
              <w:rPr>
                <w:lang w:val="en-US"/>
              </w:rPr>
              <w:t>RAM</w:t>
            </w:r>
          </w:p>
        </w:tc>
        <w:tc>
          <w:tcPr>
            <w:tcW w:w="4286" w:type="dxa"/>
          </w:tcPr>
          <w:p w:rsidR="00364A5D" w:rsidRDefault="00364A5D" w:rsidP="00896581">
            <w:pPr>
              <w:jc w:val="left"/>
              <w:rPr>
                <w:lang w:val="en-US"/>
              </w:rPr>
            </w:pPr>
            <w:r>
              <w:rPr>
                <w:lang w:val="en-US"/>
              </w:rPr>
              <w:t>1 GB</w:t>
            </w:r>
          </w:p>
        </w:tc>
      </w:tr>
      <w:tr w:rsidR="00364A5D" w:rsidTr="00896581">
        <w:trPr>
          <w:jc w:val="center"/>
        </w:trPr>
        <w:tc>
          <w:tcPr>
            <w:tcW w:w="1566" w:type="dxa"/>
            <w:vAlign w:val="center"/>
          </w:tcPr>
          <w:p w:rsidR="00364A5D" w:rsidRDefault="00364A5D" w:rsidP="00896581">
            <w:pPr>
              <w:jc w:val="left"/>
              <w:rPr>
                <w:lang w:val="en-US"/>
              </w:rPr>
            </w:pPr>
            <w:r>
              <w:rPr>
                <w:lang w:val="en-US"/>
              </w:rPr>
              <w:t>Sistem Operasi</w:t>
            </w:r>
          </w:p>
        </w:tc>
        <w:tc>
          <w:tcPr>
            <w:tcW w:w="4286" w:type="dxa"/>
          </w:tcPr>
          <w:p w:rsidR="00364A5D" w:rsidRDefault="00364A5D" w:rsidP="00364A5D">
            <w:pPr>
              <w:jc w:val="left"/>
              <w:rPr>
                <w:lang w:val="en-US"/>
              </w:rPr>
            </w:pPr>
            <w:r>
              <w:t>Operasi Linux Ubuntu</w:t>
            </w:r>
            <w:r>
              <w:rPr>
                <w:lang w:val="en-US"/>
              </w:rPr>
              <w:t xml:space="preserve"> Server</w:t>
            </w:r>
            <w:r>
              <w:t xml:space="preserve"> 14.04 LTS 64-bit</w:t>
            </w:r>
          </w:p>
        </w:tc>
      </w:tr>
    </w:tbl>
    <w:p w:rsidR="00364A5D" w:rsidRPr="00EC6FFE" w:rsidRDefault="00364A5D" w:rsidP="00EC6FFE">
      <w:pPr>
        <w:rPr>
          <w:lang w:val="en-US"/>
        </w:rPr>
      </w:pPr>
    </w:p>
    <w:p w:rsidR="001665BB" w:rsidRDefault="001665BB" w:rsidP="00266025">
      <w:pPr>
        <w:pStyle w:val="Heading2"/>
        <w:spacing w:before="0"/>
        <w:ind w:left="540" w:hanging="540"/>
      </w:pPr>
      <w:bookmarkStart w:id="278" w:name="_Toc455067200"/>
      <w:r>
        <w:t>Skenario Uji Coba</w:t>
      </w:r>
      <w:bookmarkEnd w:id="278"/>
    </w:p>
    <w:p w:rsidR="007534BB" w:rsidRDefault="00A6517E" w:rsidP="00A6517E">
      <w:pPr>
        <w:ind w:firstLine="540"/>
        <w:rPr>
          <w:lang w:val="en-US"/>
        </w:rPr>
      </w:pPr>
      <w:r>
        <w:rPr>
          <w:lang w:val="en-US"/>
        </w:rPr>
        <w:t>Pada bagian ini akan dijelaskan tentang skenario pengujian yang dilakukan. Bebrapa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 coba akurasi. Pada bagian ini aplikasi akan diukur berapa akurasi yang dihasilkan dalam mendeteksi paket data normal maupun paket data yang berupa intrusi.</w:t>
      </w:r>
    </w:p>
    <w:p w:rsidR="00FD3708" w:rsidRDefault="00FD3708" w:rsidP="00FD3708">
      <w:pPr>
        <w:pStyle w:val="Heading3"/>
      </w:pPr>
      <w:bookmarkStart w:id="279" w:name="_Toc455067201"/>
      <w:r>
        <w:t>Uji Fungsionalitas</w:t>
      </w:r>
      <w:bookmarkEnd w:id="279"/>
    </w:p>
    <w:p w:rsidR="006A3FD7" w:rsidRPr="007B6D08" w:rsidRDefault="007B6D08" w:rsidP="00FD3708">
      <w:pPr>
        <w:rPr>
          <w:lang w:val="en-US"/>
        </w:rPr>
      </w:pPr>
      <w:r>
        <w:rPr>
          <w:lang w:val="en-US"/>
        </w:rPr>
        <w:t>Uji coba fungsionalitas adalah pemeriksaan apakah rancangan dan implementasi yang sudah dijelaskan pada Bab III dan Bab IV sudah berjalan sesuai rencana. Pembagian subbab ini berdasarkan rancangan dan implementasi tersebut. Pada uji coba fungsionalitas ini perangkat yang digunakan adalah PC01</w:t>
      </w:r>
      <w:r w:rsidR="00A6517E">
        <w:rPr>
          <w:lang w:val="en-US"/>
        </w:rPr>
        <w:t>.</w:t>
      </w:r>
    </w:p>
    <w:p w:rsidR="000F69E8" w:rsidRDefault="000F69E8" w:rsidP="000F69E8">
      <w:pPr>
        <w:pStyle w:val="Heading4"/>
        <w:rPr>
          <w:lang w:val="en-US"/>
        </w:rPr>
      </w:pPr>
      <w:r>
        <w:rPr>
          <w:lang w:val="en-US"/>
        </w:rPr>
        <w:t xml:space="preserve">Uji Coba 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lastRenderedPageBreak/>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6938E3">
        <w:t xml:space="preserve">Tabel </w:t>
      </w:r>
      <w:r w:rsidR="006938E3">
        <w:rPr>
          <w:noProof/>
        </w:rPr>
        <w:t>5</w:t>
      </w:r>
      <w:r w:rsidR="006938E3">
        <w:t>.</w:t>
      </w:r>
      <w:r w:rsidR="006938E3">
        <w:rPr>
          <w:noProof/>
        </w:rPr>
        <w:t>4</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0" w:name="_Ref454790412"/>
      <w:bookmarkStart w:id="281" w:name="_Ref454790405"/>
      <w:bookmarkStart w:id="282" w:name="_Toc455046693"/>
      <w:r>
        <w:t xml:space="preserve">Tabel </w:t>
      </w:r>
      <w:r w:rsidR="00F8245F">
        <w:fldChar w:fldCharType="begin"/>
      </w:r>
      <w:r w:rsidR="00F8245F">
        <w:instrText xml:space="preserve"> STYLEREF 1 \s </w:instrText>
      </w:r>
      <w:r w:rsidR="00F8245F">
        <w:fldChar w:fldCharType="separate"/>
      </w:r>
      <w:r w:rsidR="006938E3">
        <w:rPr>
          <w:noProof/>
        </w:rPr>
        <w:t>5</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4</w:t>
      </w:r>
      <w:r w:rsidR="00F8245F">
        <w:fldChar w:fldCharType="end"/>
      </w:r>
      <w:bookmarkEnd w:id="280"/>
      <w:r>
        <w:rPr>
          <w:lang w:val="en-US"/>
        </w:rPr>
        <w:t xml:space="preserve"> Prosedur rekonstruksi paket data</w:t>
      </w:r>
      <w:bookmarkEnd w:id="281"/>
      <w:bookmarkEnd w:id="282"/>
    </w:p>
    <w:tbl>
      <w:tblPr>
        <w:tblStyle w:val="TableGrid"/>
        <w:tblW w:w="0" w:type="auto"/>
        <w:jc w:val="center"/>
        <w:tblLook w:val="04A0" w:firstRow="1" w:lastRow="0" w:firstColumn="1" w:lastColumn="0" w:noHBand="0" w:noVBand="1"/>
      </w:tblPr>
      <w:tblGrid>
        <w:gridCol w:w="1245"/>
        <w:gridCol w:w="4533"/>
      </w:tblGrid>
      <w:tr w:rsidR="00AA7A5E" w:rsidTr="00A6517E">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tcPr>
          <w:p w:rsidR="00AA7A5E" w:rsidRDefault="00AA7A5E" w:rsidP="00AA7A5E">
            <w:pPr>
              <w:jc w:val="left"/>
              <w:rPr>
                <w:lang w:val="en-US"/>
              </w:rPr>
            </w:pPr>
            <w:r>
              <w:rPr>
                <w:lang w:val="en-US"/>
              </w:rPr>
              <w:t>UJ-01</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tcPr>
          <w:p w:rsidR="00AA7A5E" w:rsidRDefault="00AA7A5E" w:rsidP="00AA7A5E">
            <w:pPr>
              <w:jc w:val="left"/>
              <w:rPr>
                <w:lang w:val="en-US"/>
              </w:rPr>
            </w:pPr>
            <w:r>
              <w:rPr>
                <w:lang w:val="en-US"/>
              </w:rPr>
              <w:t>Uji coba rekonstruksi paket data</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tcPr>
          <w:p w:rsidR="00AA7A5E" w:rsidRDefault="00AA7A5E" w:rsidP="00AA7A5E">
            <w:pPr>
              <w:jc w:val="left"/>
              <w:rPr>
                <w:lang w:val="en-US"/>
              </w:rPr>
            </w:pPr>
            <w:r>
              <w:rPr>
                <w:lang w:val="en-US"/>
              </w:rPr>
              <w:t>File paket data</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tcPr>
          <w:p w:rsidR="00AA7A5E" w:rsidRDefault="00AA7A5E" w:rsidP="00AA7A5E">
            <w:pPr>
              <w:jc w:val="left"/>
              <w:rPr>
                <w:lang w:val="en-US"/>
              </w:rPr>
            </w:pPr>
            <w:r>
              <w:rPr>
                <w:lang w:val="en-US"/>
              </w:rPr>
              <w:t>Paket data yang telah direkonstrusi</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6938E3">
        <w:t xml:space="preserve">Gambar </w:t>
      </w:r>
      <w:r w:rsidR="006938E3">
        <w:rPr>
          <w:noProof/>
        </w:rPr>
        <w:t>5</w:t>
      </w:r>
      <w:r w:rsidR="006938E3">
        <w:t>.</w:t>
      </w:r>
      <w:r w:rsidR="006938E3">
        <w:rPr>
          <w:noProof/>
        </w:rPr>
        <w:t>1</w:t>
      </w:r>
      <w:r>
        <w:rPr>
          <w:lang w:val="en-US"/>
        </w:rPr>
        <w:fldChar w:fldCharType="end"/>
      </w:r>
      <w:r>
        <w:rPr>
          <w:lang w:val="en-US"/>
        </w:rPr>
        <w:t xml:space="preserve"> ditunjukkan potongan hasil paket data yang belum diolah</w:t>
      </w:r>
      <w:r w:rsidR="00934192">
        <w:rPr>
          <w:lang w:val="en-US"/>
        </w:rPr>
        <w:t>, dimana setiap paket data memiliki ip header dan 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6938E3">
        <w:t xml:space="preserve">Gambar </w:t>
      </w:r>
      <w:r w:rsidR="006938E3">
        <w:rPr>
          <w:noProof/>
        </w:rPr>
        <w:t>5</w:t>
      </w:r>
      <w:r w:rsidR="006938E3">
        <w:t>.</w:t>
      </w:r>
      <w:r w:rsidR="006938E3">
        <w:rPr>
          <w:noProof/>
        </w:rPr>
        <w:t>2</w:t>
      </w:r>
      <w:r>
        <w:rPr>
          <w:lang w:val="en-US"/>
        </w:rPr>
        <w:fldChar w:fldCharType="end"/>
      </w:r>
      <w:r>
        <w:rPr>
          <w:lang w:val="en-US"/>
        </w:rPr>
        <w:t xml:space="preserve"> ditunjukkan potongan hasil paket data yang sudah direkonstruksi, </w:t>
      </w:r>
      <w:r w:rsidR="00934192">
        <w:rPr>
          <w:lang w:val="en-US"/>
        </w:rPr>
        <w:t>dimana setiap paket data baru memiliki ip header dan beberapa konten paket data. Supaya hasil rekonstruksi paket data dapat ditampilkan untuk memastikan ketepatannya atau tidak maka akan dilakukan modifikasi. Modifikasi yang dilakukan adalah menambahkan perintah cetak.</w:t>
      </w:r>
    </w:p>
    <w:p w:rsidR="00303078" w:rsidRDefault="0013574B" w:rsidP="00303078">
      <w:pPr>
        <w:keepNext/>
      </w:pPr>
      <w:r>
        <w:rPr>
          <w:noProof/>
          <w:lang w:eastAsia="id-ID"/>
        </w:rPr>
        <w:lastRenderedPageBreak/>
        <w:drawing>
          <wp:inline distT="0" distB="0" distL="0" distR="0" wp14:anchorId="06CE81CC" wp14:editId="3B5611E0">
            <wp:extent cx="3708400" cy="2346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08400" cy="2346325"/>
                    </a:xfrm>
                    <a:prstGeom prst="rect">
                      <a:avLst/>
                    </a:prstGeom>
                  </pic:spPr>
                </pic:pic>
              </a:graphicData>
            </a:graphic>
          </wp:inline>
        </w:drawing>
      </w:r>
    </w:p>
    <w:p w:rsidR="0013574B" w:rsidRDefault="00303078" w:rsidP="00303078">
      <w:pPr>
        <w:pStyle w:val="Caption"/>
        <w:rPr>
          <w:lang w:val="en-US"/>
        </w:rPr>
      </w:pPr>
      <w:bookmarkStart w:id="283" w:name="_Ref454934411"/>
      <w:bookmarkStart w:id="284" w:name="_Toc455046673"/>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w:t>
      </w:r>
      <w:r w:rsidR="00F94847">
        <w:fldChar w:fldCharType="end"/>
      </w:r>
      <w:bookmarkEnd w:id="283"/>
      <w:r>
        <w:rPr>
          <w:lang w:val="en-US"/>
        </w:rPr>
        <w:t xml:space="preserve"> Potongan hasil paket data tanpa rekonstruksi</w:t>
      </w:r>
      <w:bookmarkEnd w:id="284"/>
    </w:p>
    <w:p w:rsidR="0013574B" w:rsidRDefault="0013574B" w:rsidP="0013574B">
      <w:pPr>
        <w:rPr>
          <w:lang w:val="en-US"/>
        </w:rPr>
      </w:pPr>
    </w:p>
    <w:p w:rsidR="00303078" w:rsidRDefault="0013574B" w:rsidP="00303078">
      <w:pPr>
        <w:keepNext/>
      </w:pPr>
      <w:r>
        <w:rPr>
          <w:noProof/>
          <w:lang w:eastAsia="id-ID"/>
        </w:rPr>
        <w:drawing>
          <wp:inline distT="0" distB="0" distL="0" distR="0" wp14:anchorId="6FF8A300" wp14:editId="30923508">
            <wp:extent cx="3708400" cy="200469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08400" cy="2004695"/>
                    </a:xfrm>
                    <a:prstGeom prst="rect">
                      <a:avLst/>
                    </a:prstGeom>
                  </pic:spPr>
                </pic:pic>
              </a:graphicData>
            </a:graphic>
          </wp:inline>
        </w:drawing>
      </w:r>
    </w:p>
    <w:p w:rsidR="0013574B" w:rsidRPr="0013574B" w:rsidRDefault="00303078" w:rsidP="00934192">
      <w:pPr>
        <w:pStyle w:val="Caption"/>
        <w:rPr>
          <w:lang w:val="en-US"/>
        </w:rPr>
      </w:pPr>
      <w:bookmarkStart w:id="285" w:name="_Ref454934492"/>
      <w:bookmarkStart w:id="286" w:name="_Toc455046674"/>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2</w:t>
      </w:r>
      <w:r w:rsidR="00F94847">
        <w:fldChar w:fldCharType="end"/>
      </w:r>
      <w:bookmarkEnd w:id="285"/>
      <w:r>
        <w:rPr>
          <w:lang w:val="en-US"/>
        </w:rPr>
        <w:t xml:space="preserve"> Potongan hasil paket data setelah direkonstrutruksi</w:t>
      </w:r>
      <w:bookmarkEnd w:id="286"/>
    </w:p>
    <w:p w:rsidR="000F69E8" w:rsidRDefault="000F69E8">
      <w:pPr>
        <w:pStyle w:val="Heading4"/>
        <w:rPr>
          <w:lang w:val="en-US"/>
        </w:rPr>
      </w:pPr>
      <w:r>
        <w:rPr>
          <w:lang w:val="en-US"/>
        </w:rPr>
        <w:t xml:space="preserve">Uji </w:t>
      </w:r>
      <w:r w:rsidR="00FA7EBD">
        <w:rPr>
          <w:lang w:val="en-US"/>
        </w:rPr>
        <w:t>Coba 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w:t>
      </w:r>
      <w:r w:rsidR="005E1AA8">
        <w:rPr>
          <w:lang w:val="en-US"/>
        </w:rPr>
        <w:lastRenderedPageBreak/>
        <w:t xml:space="preserve">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6938E3">
        <w:t xml:space="preserve">Tabel </w:t>
      </w:r>
      <w:r w:rsidR="006938E3">
        <w:rPr>
          <w:noProof/>
        </w:rPr>
        <w:t>5</w:t>
      </w:r>
      <w:r w:rsidR="006938E3">
        <w:t>.</w:t>
      </w:r>
      <w:r w:rsidR="006938E3">
        <w:rPr>
          <w:noProof/>
        </w:rPr>
        <w:t>5</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87" w:name="_Ref454792231"/>
      <w:bookmarkStart w:id="288" w:name="_Toc455046694"/>
      <w:r>
        <w:t xml:space="preserve">Tabel </w:t>
      </w:r>
      <w:r w:rsidR="00F8245F">
        <w:fldChar w:fldCharType="begin"/>
      </w:r>
      <w:r w:rsidR="00F8245F">
        <w:instrText xml:space="preserve"> STYLEREF 1 \s </w:instrText>
      </w:r>
      <w:r w:rsidR="00F8245F">
        <w:fldChar w:fldCharType="separate"/>
      </w:r>
      <w:r w:rsidR="006938E3">
        <w:rPr>
          <w:noProof/>
        </w:rPr>
        <w:t>5</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5</w:t>
      </w:r>
      <w:r w:rsidR="00F8245F">
        <w:fldChar w:fldCharType="end"/>
      </w:r>
      <w:bookmarkEnd w:id="287"/>
      <w:r>
        <w:rPr>
          <w:lang w:val="en-US"/>
        </w:rPr>
        <w:t xml:space="preserve"> Prosedur menghitung N-Gram paket data</w:t>
      </w:r>
      <w:bookmarkEnd w:id="288"/>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86092D" w:rsidP="00896581">
            <w:pPr>
              <w:jc w:val="left"/>
              <w:rPr>
                <w:lang w:val="en-US"/>
              </w:rPr>
            </w:pPr>
            <w:r>
              <w:rPr>
                <w:lang w:val="en-US"/>
              </w:rPr>
              <w:t>UJ-02</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5E1AA8" w:rsidP="005E1AA8">
            <w:pPr>
              <w:jc w:val="left"/>
              <w:rPr>
                <w:lang w:val="en-US"/>
              </w:rPr>
            </w:pPr>
            <w:r>
              <w:rPr>
                <w:lang w:val="en-US"/>
              </w:rPr>
              <w:t>Aplikasi berjalan, paket data telah direkonstruksi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5E1AA8" w:rsidP="00896581">
            <w:pPr>
              <w:jc w:val="left"/>
              <w:rPr>
                <w:lang w:val="en-US"/>
              </w:rPr>
            </w:pPr>
            <w:r>
              <w:rPr>
                <w:lang w:val="en-US"/>
              </w:rPr>
              <w:t>Aplikasi menghitung jumlah setiap karakter yang ada pada konten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6938E3">
        <w:t xml:space="preserve">Gambar </w:t>
      </w:r>
      <w:r w:rsidR="006938E3">
        <w:rPr>
          <w:noProof/>
        </w:rPr>
        <w:t>5</w:t>
      </w:r>
      <w:r w:rsidR="006938E3">
        <w:t>.</w:t>
      </w:r>
      <w:r w:rsidR="006938E3">
        <w:rPr>
          <w:noProof/>
        </w:rPr>
        <w:t>3</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303078" w:rsidRDefault="0013574B" w:rsidP="00303078">
      <w:pPr>
        <w:keepNext/>
      </w:pPr>
      <w:r>
        <w:rPr>
          <w:noProof/>
          <w:lang w:eastAsia="id-ID"/>
        </w:rPr>
        <w:lastRenderedPageBreak/>
        <w:drawing>
          <wp:inline distT="0" distB="0" distL="0" distR="0" wp14:anchorId="74093B76" wp14:editId="213B099E">
            <wp:extent cx="3708400" cy="29984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08400" cy="2998470"/>
                    </a:xfrm>
                    <a:prstGeom prst="rect">
                      <a:avLst/>
                    </a:prstGeom>
                  </pic:spPr>
                </pic:pic>
              </a:graphicData>
            </a:graphic>
          </wp:inline>
        </w:drawing>
      </w:r>
    </w:p>
    <w:p w:rsidR="0013574B" w:rsidRDefault="00303078" w:rsidP="00303078">
      <w:pPr>
        <w:pStyle w:val="Caption"/>
        <w:rPr>
          <w:lang w:val="en-US"/>
        </w:rPr>
      </w:pPr>
      <w:bookmarkStart w:id="289" w:name="_Ref454935134"/>
      <w:bookmarkStart w:id="290" w:name="_Toc455046675"/>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3</w:t>
      </w:r>
      <w:r w:rsidR="00F94847">
        <w:fldChar w:fldCharType="end"/>
      </w:r>
      <w:bookmarkEnd w:id="289"/>
      <w:r>
        <w:rPr>
          <w:lang w:val="en-US"/>
        </w:rPr>
        <w:t xml:space="preserve"> Potongan hasil N-Gram paket data</w:t>
      </w:r>
      <w:bookmarkEnd w:id="290"/>
    </w:p>
    <w:p w:rsidR="000F69E8" w:rsidRDefault="000F69E8" w:rsidP="00896581">
      <w:pPr>
        <w:pStyle w:val="Heading4"/>
        <w:rPr>
          <w:lang w:val="en-US"/>
        </w:rPr>
      </w:pPr>
      <w:r w:rsidRPr="000F69E8">
        <w:rPr>
          <w:lang w:val="en-US"/>
        </w:rPr>
        <w:t>Uji Coba 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6938E3">
        <w:t xml:space="preserve">Tabel </w:t>
      </w:r>
      <w:r w:rsidR="006938E3">
        <w:rPr>
          <w:noProof/>
        </w:rPr>
        <w:t>5</w:t>
      </w:r>
      <w:r w:rsidR="006938E3">
        <w:t>.</w:t>
      </w:r>
      <w:r w:rsidR="006938E3">
        <w:rPr>
          <w:noProof/>
        </w:rPr>
        <w:t>6</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291" w:name="_Ref454793003"/>
      <w:bookmarkStart w:id="292" w:name="_Toc455046695"/>
      <w:r>
        <w:t xml:space="preserve">Tabel </w:t>
      </w:r>
      <w:r w:rsidR="00F8245F">
        <w:fldChar w:fldCharType="begin"/>
      </w:r>
      <w:r w:rsidR="00F8245F">
        <w:instrText xml:space="preserve"> STYLEREF 1 \s </w:instrText>
      </w:r>
      <w:r w:rsidR="00F8245F">
        <w:fldChar w:fldCharType="separate"/>
      </w:r>
      <w:r w:rsidR="006938E3">
        <w:rPr>
          <w:noProof/>
        </w:rPr>
        <w:t>5</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6</w:t>
      </w:r>
      <w:r w:rsidR="00F8245F">
        <w:fldChar w:fldCharType="end"/>
      </w:r>
      <w:bookmarkEnd w:id="291"/>
      <w:r>
        <w:rPr>
          <w:lang w:val="en-US"/>
        </w:rPr>
        <w:t xml:space="preserve"> </w:t>
      </w:r>
      <w:r w:rsidR="00A93C8D">
        <w:rPr>
          <w:lang w:val="en-US"/>
        </w:rPr>
        <w:t>Prosedur m</w:t>
      </w:r>
      <w:r>
        <w:rPr>
          <w:lang w:val="en-US"/>
        </w:rPr>
        <w:t>embuat model data training</w:t>
      </w:r>
      <w:bookmarkEnd w:id="292"/>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5E1AA8" w:rsidP="00896581">
            <w:pPr>
              <w:jc w:val="left"/>
              <w:rPr>
                <w:lang w:val="en-US"/>
              </w:rPr>
            </w:pPr>
            <w:r>
              <w:rPr>
                <w:lang w:val="en-US"/>
              </w:rPr>
              <w:t>UJ-03</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lastRenderedPageBreak/>
              <w:t>Kondisi Awal</w:t>
            </w:r>
          </w:p>
        </w:tc>
        <w:tc>
          <w:tcPr>
            <w:tcW w:w="4533" w:type="dxa"/>
          </w:tcPr>
          <w:p w:rsidR="00A6517E" w:rsidRDefault="005E1AA8" w:rsidP="005E1AA8">
            <w:pPr>
              <w:jc w:val="left"/>
              <w:rPr>
                <w:lang w:val="en-US"/>
              </w:rPr>
            </w:pPr>
            <w:r>
              <w:rPr>
                <w:lang w:val="en-US"/>
              </w:rPr>
              <w:t>Aplikasi berjalan</w:t>
            </w:r>
            <w:r w:rsidR="003A56FA">
              <w:rPr>
                <w:lang w:val="en-US"/>
              </w:rPr>
              <w:t>, n-gram dari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3A56FA" w:rsidP="003A56FA">
            <w:pPr>
              <w:jc w:val="left"/>
              <w:rPr>
                <w:lang w:val="en-US"/>
              </w:rPr>
            </w:pPr>
            <w:r>
              <w:rPr>
                <w:lang w:val="en-US"/>
              </w:rPr>
              <w:t>Port tujuan paket data dan n-gram dari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938E3">
        <w:t xml:space="preserve">Gambar </w:t>
      </w:r>
      <w:r w:rsidR="006938E3">
        <w:rPr>
          <w:noProof/>
        </w:rPr>
        <w:t>5</w:t>
      </w:r>
      <w:r w:rsidR="006938E3">
        <w:t>.</w:t>
      </w:r>
      <w:r w:rsidR="006938E3">
        <w:rPr>
          <w:noProof/>
        </w:rPr>
        <w:t>4</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303078">
      <w:pPr>
        <w:keepNext/>
      </w:pPr>
      <w:r>
        <w:rPr>
          <w:noProof/>
          <w:lang w:eastAsia="id-ID"/>
        </w:rPr>
        <w:drawing>
          <wp:inline distT="0" distB="0" distL="0" distR="0" wp14:anchorId="70ECADAA" wp14:editId="42CF4699">
            <wp:extent cx="3708400" cy="296354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08400" cy="2963545"/>
                    </a:xfrm>
                    <a:prstGeom prst="rect">
                      <a:avLst/>
                    </a:prstGeom>
                  </pic:spPr>
                </pic:pic>
              </a:graphicData>
            </a:graphic>
          </wp:inline>
        </w:drawing>
      </w:r>
    </w:p>
    <w:p w:rsidR="00CB3D40" w:rsidRPr="00CB3D40" w:rsidRDefault="00303078" w:rsidP="00303078">
      <w:pPr>
        <w:pStyle w:val="Caption"/>
        <w:rPr>
          <w:lang w:val="en-US"/>
        </w:rPr>
      </w:pPr>
      <w:bookmarkStart w:id="293" w:name="_Ref454935761"/>
      <w:bookmarkStart w:id="294" w:name="_Toc455046676"/>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4</w:t>
      </w:r>
      <w:r w:rsidR="00F94847">
        <w:fldChar w:fldCharType="end"/>
      </w:r>
      <w:bookmarkEnd w:id="293"/>
      <w:r>
        <w:rPr>
          <w:lang w:val="en-US"/>
        </w:rPr>
        <w:t xml:space="preserve"> Potongan hasil model data training</w:t>
      </w:r>
      <w:bookmarkEnd w:id="294"/>
    </w:p>
    <w:p w:rsidR="000F69E8" w:rsidRDefault="000F69E8">
      <w:pPr>
        <w:pStyle w:val="Heading4"/>
        <w:rPr>
          <w:lang w:val="en-US"/>
        </w:rPr>
      </w:pPr>
      <w:r>
        <w:rPr>
          <w:lang w:val="en-US"/>
        </w:rPr>
        <w:lastRenderedPageBreak/>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6938E3">
        <w:t xml:space="preserve">Tabel </w:t>
      </w:r>
      <w:r w:rsidR="006938E3">
        <w:rPr>
          <w:noProof/>
        </w:rPr>
        <w:t>5</w:t>
      </w:r>
      <w:r w:rsidR="006938E3">
        <w:t>.</w:t>
      </w:r>
      <w:r w:rsidR="006938E3">
        <w:rPr>
          <w:noProof/>
        </w:rPr>
        <w:t>7</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295" w:name="_Ref454793767"/>
      <w:bookmarkStart w:id="296" w:name="_Toc455046696"/>
      <w:r>
        <w:t xml:space="preserve">Tabel </w:t>
      </w:r>
      <w:r w:rsidR="00F8245F">
        <w:fldChar w:fldCharType="begin"/>
      </w:r>
      <w:r w:rsidR="00F8245F">
        <w:instrText xml:space="preserve"> STYLEREF 1 \s </w:instrText>
      </w:r>
      <w:r w:rsidR="00F8245F">
        <w:fldChar w:fldCharType="separate"/>
      </w:r>
      <w:r w:rsidR="006938E3">
        <w:rPr>
          <w:noProof/>
        </w:rPr>
        <w:t>5</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7</w:t>
      </w:r>
      <w:r w:rsidR="00F8245F">
        <w:fldChar w:fldCharType="end"/>
      </w:r>
      <w:bookmarkEnd w:id="295"/>
      <w:r>
        <w:rPr>
          <w:lang w:val="en-US"/>
        </w:rPr>
        <w:t xml:space="preserve"> Prosedur </w:t>
      </w:r>
      <w:r w:rsidRPr="00A93C8D">
        <w:rPr>
          <w:i/>
          <w:lang w:val="en-US"/>
        </w:rPr>
        <w:t>sniffing</w:t>
      </w:r>
      <w:bookmarkEnd w:id="296"/>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196CF7" w:rsidP="00896581">
            <w:pPr>
              <w:jc w:val="left"/>
              <w:rPr>
                <w:lang w:val="en-US"/>
              </w:rPr>
            </w:pPr>
            <w:r>
              <w:rPr>
                <w:lang w:val="en-US"/>
              </w:rPr>
              <w:t>UJ-04</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2A4AEA" w:rsidP="002A4AEA">
            <w:pPr>
              <w:jc w:val="left"/>
              <w:rPr>
                <w:lang w:val="en-US"/>
              </w:rPr>
            </w:pPr>
            <w:r>
              <w:rPr>
                <w:lang w:val="en-US"/>
              </w:rPr>
              <w:t>Paket data yang ada pada lalu lintas jaringan</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938E3">
        <w:t xml:space="preserve">Gambar </w:t>
      </w:r>
      <w:r w:rsidR="006938E3">
        <w:rPr>
          <w:noProof/>
        </w:rPr>
        <w:t>5</w:t>
      </w:r>
      <w:r w:rsidR="006938E3">
        <w:t>.</w:t>
      </w:r>
      <w:r w:rsidR="006938E3">
        <w:rPr>
          <w:noProof/>
        </w:rPr>
        <w:t>4</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92383B" w:rsidRDefault="0092383B" w:rsidP="0092383B">
      <w:pPr>
        <w:rPr>
          <w:lang w:val="en-US"/>
        </w:rPr>
      </w:pPr>
      <w:r>
        <w:rPr>
          <w:noProof/>
          <w:lang w:eastAsia="id-ID"/>
        </w:rPr>
        <w:lastRenderedPageBreak/>
        <w:drawing>
          <wp:inline distT="0" distB="0" distL="0" distR="0" wp14:anchorId="24D42E88" wp14:editId="7B09CDCD">
            <wp:extent cx="3708400" cy="171132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1711325"/>
                    </a:xfrm>
                    <a:prstGeom prst="rect">
                      <a:avLst/>
                    </a:prstGeom>
                  </pic:spPr>
                </pic:pic>
              </a:graphicData>
            </a:graphic>
          </wp:inline>
        </w:drawing>
      </w:r>
    </w:p>
    <w:p w:rsidR="000F69E8" w:rsidRDefault="000F69E8">
      <w:pPr>
        <w:pStyle w:val="Heading4"/>
        <w:rPr>
          <w:lang w:val="en-US"/>
        </w:rPr>
      </w:pPr>
      <w:r>
        <w:rPr>
          <w:lang w:val="en-US"/>
        </w:rPr>
        <w:t xml:space="preserve">Uji Coba 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6938E3">
        <w:t xml:space="preserve">Tabel </w:t>
      </w:r>
      <w:r w:rsidR="006938E3">
        <w:rPr>
          <w:noProof/>
        </w:rPr>
        <w:t>5</w:t>
      </w:r>
      <w:r w:rsidR="006938E3">
        <w:t>.</w:t>
      </w:r>
      <w:r w:rsidR="006938E3">
        <w:rPr>
          <w:noProof/>
        </w:rPr>
        <w:t>8</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297" w:name="_Ref454794727"/>
      <w:bookmarkStart w:id="298" w:name="_Toc455046697"/>
      <w:r>
        <w:t xml:space="preserve">Tabel </w:t>
      </w:r>
      <w:r w:rsidR="00F8245F">
        <w:fldChar w:fldCharType="begin"/>
      </w:r>
      <w:r w:rsidR="00F8245F">
        <w:instrText xml:space="preserve"> STYLEREF 1 \s </w:instrText>
      </w:r>
      <w:r w:rsidR="00F8245F">
        <w:fldChar w:fldCharType="separate"/>
      </w:r>
      <w:r w:rsidR="006938E3">
        <w:rPr>
          <w:noProof/>
        </w:rPr>
        <w:t>5</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8</w:t>
      </w:r>
      <w:r w:rsidR="00F8245F">
        <w:fldChar w:fldCharType="end"/>
      </w:r>
      <w:bookmarkEnd w:id="297"/>
      <w:r w:rsidR="003679A9">
        <w:rPr>
          <w:lang w:val="en-US"/>
        </w:rPr>
        <w:t xml:space="preserve"> Prosedur menghitung jarak mah</w:t>
      </w:r>
      <w:r>
        <w:rPr>
          <w:lang w:val="en-US"/>
        </w:rPr>
        <w:t>al</w:t>
      </w:r>
      <w:r w:rsidR="003679A9">
        <w:rPr>
          <w:lang w:val="en-US"/>
        </w:rPr>
        <w:t>a</w:t>
      </w:r>
      <w:r>
        <w:rPr>
          <w:lang w:val="en-US"/>
        </w:rPr>
        <w:t>nobis</w:t>
      </w:r>
      <w:bookmarkEnd w:id="298"/>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2A4AEA" w:rsidP="00896581">
            <w:pPr>
              <w:jc w:val="left"/>
              <w:rPr>
                <w:lang w:val="en-US"/>
              </w:rPr>
            </w:pPr>
            <w:r>
              <w:rPr>
                <w:lang w:val="en-US"/>
              </w:rPr>
              <w:t>UJ-05</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A93C8D" w:rsidP="00A93C8D">
            <w:pPr>
              <w:jc w:val="left"/>
              <w:rPr>
                <w:lang w:val="en-US"/>
              </w:rPr>
            </w:pPr>
            <w:r>
              <w:rPr>
                <w:lang w:val="en-US"/>
              </w:rPr>
              <w:t>Nilai jarak mahalnobis</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lastRenderedPageBreak/>
              <w:t>Hasil Uji Coba</w:t>
            </w:r>
          </w:p>
        </w:tc>
        <w:tc>
          <w:tcPr>
            <w:tcW w:w="4533" w:type="dxa"/>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_Ref454961377 \h </w:instrText>
      </w:r>
      <w:r w:rsidR="00A64A00">
        <w:rPr>
          <w:lang w:val="en-US"/>
        </w:rPr>
      </w:r>
      <w:r w:rsidR="00A64A00">
        <w:rPr>
          <w:lang w:val="en-US"/>
        </w:rPr>
        <w:fldChar w:fldCharType="separate"/>
      </w:r>
      <w:r w:rsidR="006938E3">
        <w:t xml:space="preserve">Gambar </w:t>
      </w:r>
      <w:r w:rsidR="006938E3">
        <w:rPr>
          <w:noProof/>
        </w:rPr>
        <w:t>5</w:t>
      </w:r>
      <w:r w:rsidR="006938E3">
        <w:t>.</w:t>
      </w:r>
      <w:r w:rsidR="006938E3">
        <w:rPr>
          <w:noProof/>
        </w:rPr>
        <w:t>5</w:t>
      </w:r>
      <w:r w:rsidR="00A64A00">
        <w:rPr>
          <w:lang w:val="en-US"/>
        </w:rPr>
        <w:fldChar w:fldCharType="end"/>
      </w:r>
      <w:r w:rsidR="00A64A00">
        <w:rPr>
          <w:lang w:val="en-US"/>
        </w:rPr>
        <w:t xml:space="preserve"> </w:t>
      </w:r>
      <w:r>
        <w:rPr>
          <w:lang w:val="en-US"/>
        </w:rPr>
        <w:t xml:space="preserve">ditunjukkan </w:t>
      </w:r>
      <w:r w:rsidR="00673ACC">
        <w:rPr>
          <w:lang w:val="en-US"/>
        </w:rPr>
        <w:t>potong</w:t>
      </w:r>
      <w:r>
        <w:rPr>
          <w:lang w:val="en-US"/>
        </w:rPr>
        <w:t xml:space="preserve">an hasil </w:t>
      </w:r>
      <w:r w:rsidR="00C457F7">
        <w:rPr>
          <w:lang w:val="en-US"/>
        </w:rPr>
        <w:t>perhitungan jarak mahalanobis setiap paket data</w:t>
      </w:r>
      <w:r>
        <w:rPr>
          <w:lang w:val="en-US"/>
        </w:rPr>
        <w:t xml:space="preserve">. Supaya hasil </w:t>
      </w:r>
      <w:r w:rsidR="00C457F7">
        <w:rPr>
          <w:lang w:val="en-US"/>
        </w:rPr>
        <w:t xml:space="preserve">perhitungan jarak mahlanobis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303078">
      <w:pPr>
        <w:keepNext/>
      </w:pPr>
      <w:r>
        <w:rPr>
          <w:noProof/>
          <w:lang w:eastAsia="id-ID"/>
        </w:rPr>
        <w:drawing>
          <wp:inline distT="0" distB="0" distL="0" distR="0" wp14:anchorId="42292CBB" wp14:editId="40A5D421">
            <wp:extent cx="3708400" cy="37896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3789680"/>
                    </a:xfrm>
                    <a:prstGeom prst="rect">
                      <a:avLst/>
                    </a:prstGeom>
                  </pic:spPr>
                </pic:pic>
              </a:graphicData>
            </a:graphic>
          </wp:inline>
        </w:drawing>
      </w:r>
    </w:p>
    <w:p w:rsidR="0013574B" w:rsidRPr="0013574B" w:rsidRDefault="00303078" w:rsidP="00303078">
      <w:pPr>
        <w:pStyle w:val="Caption"/>
        <w:rPr>
          <w:lang w:val="en-US"/>
        </w:rPr>
      </w:pPr>
      <w:bookmarkStart w:id="299" w:name="_Ref454961377"/>
      <w:bookmarkStart w:id="300" w:name="_Toc455046677"/>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5</w:t>
      </w:r>
      <w:r w:rsidR="00F94847">
        <w:fldChar w:fldCharType="end"/>
      </w:r>
      <w:bookmarkEnd w:id="299"/>
      <w:r>
        <w:rPr>
          <w:lang w:val="en-US"/>
        </w:rPr>
        <w:t xml:space="preserve"> Potongan hasil menghitung jarak mahalnobis</w:t>
      </w:r>
      <w:bookmarkEnd w:id="300"/>
    </w:p>
    <w:p w:rsidR="000F69E8" w:rsidRDefault="000F69E8" w:rsidP="00303078">
      <w:pPr>
        <w:pStyle w:val="Heading4"/>
        <w:rPr>
          <w:lang w:val="en-US"/>
        </w:rPr>
      </w:pPr>
      <w:r>
        <w:rPr>
          <w:lang w:val="en-US"/>
        </w:rPr>
        <w:lastRenderedPageBreak/>
        <w:t>Uji Coba Deteksi Paket Data Normal dan Paket Data yang Berupa Serangan</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6938E3">
        <w:t xml:space="preserve">Tabel </w:t>
      </w:r>
      <w:r w:rsidR="006938E3">
        <w:rPr>
          <w:noProof/>
        </w:rPr>
        <w:t>5</w:t>
      </w:r>
      <w:r w:rsidR="006938E3">
        <w:t>.</w:t>
      </w:r>
      <w:r w:rsidR="006938E3">
        <w:rPr>
          <w:noProof/>
        </w:rPr>
        <w:t>9</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01" w:name="_Ref454796409"/>
      <w:bookmarkStart w:id="302" w:name="_Toc455046698"/>
      <w:r>
        <w:t xml:space="preserve">Tabel </w:t>
      </w:r>
      <w:r w:rsidR="00F8245F">
        <w:fldChar w:fldCharType="begin"/>
      </w:r>
      <w:r w:rsidR="00F8245F">
        <w:instrText xml:space="preserve"> STYLEREF 1 \s </w:instrText>
      </w:r>
      <w:r w:rsidR="00F8245F">
        <w:fldChar w:fldCharType="separate"/>
      </w:r>
      <w:r w:rsidR="006938E3">
        <w:rPr>
          <w:noProof/>
        </w:rPr>
        <w:t>5</w:t>
      </w:r>
      <w:r w:rsidR="00F8245F">
        <w:fldChar w:fldCharType="end"/>
      </w:r>
      <w:r w:rsidR="00F8245F">
        <w:t>.</w:t>
      </w:r>
      <w:r w:rsidR="00F8245F">
        <w:fldChar w:fldCharType="begin"/>
      </w:r>
      <w:r w:rsidR="00F8245F">
        <w:instrText xml:space="preserve"> SEQ Tabel \* ARABIC \s 1 </w:instrText>
      </w:r>
      <w:r w:rsidR="00F8245F">
        <w:fldChar w:fldCharType="separate"/>
      </w:r>
      <w:r w:rsidR="006938E3">
        <w:rPr>
          <w:noProof/>
        </w:rPr>
        <w:t>9</w:t>
      </w:r>
      <w:r w:rsidR="00F8245F">
        <w:fldChar w:fldCharType="end"/>
      </w:r>
      <w:bookmarkEnd w:id="301"/>
      <w:r>
        <w:rPr>
          <w:lang w:val="en-US"/>
        </w:rPr>
        <w:t xml:space="preserve"> Prosedur deteksi paket data normal dan paket data </w:t>
      </w:r>
      <w:r w:rsidR="00303078">
        <w:rPr>
          <w:lang w:val="en-US"/>
        </w:rPr>
        <w:t xml:space="preserve">berupa </w:t>
      </w:r>
      <w:r>
        <w:rPr>
          <w:lang w:val="en-US"/>
        </w:rPr>
        <w:t>intrusi</w:t>
      </w:r>
      <w:bookmarkEnd w:id="302"/>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3679A9" w:rsidP="00896581">
            <w:pPr>
              <w:jc w:val="left"/>
              <w:rPr>
                <w:lang w:val="en-US"/>
              </w:rPr>
            </w:pPr>
            <w:r>
              <w:rPr>
                <w:lang w:val="en-US"/>
              </w:rPr>
              <w:t>UJ-06</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3679A9" w:rsidP="003679A9">
            <w:pPr>
              <w:jc w:val="left"/>
              <w:rPr>
                <w:lang w:val="en-US"/>
              </w:rPr>
            </w:pPr>
            <w:r>
              <w:rPr>
                <w:lang w:val="en-US"/>
              </w:rPr>
              <w:t>Aplikasi berjalan, membandingkan jarak mahalanobis dengan threshold dimulai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3679A9" w:rsidP="003679A9">
            <w:pPr>
              <w:jc w:val="left"/>
              <w:rPr>
                <w:lang w:val="en-US"/>
              </w:rPr>
            </w:pPr>
            <w:r>
              <w:rPr>
                <w:lang w:val="en-US"/>
              </w:rPr>
              <w:t>Nilai jarak mahalnobis paket data dan nilai threshold</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3679A9" w:rsidP="003679A9">
            <w:pPr>
              <w:jc w:val="left"/>
              <w:rPr>
                <w:lang w:val="en-US"/>
              </w:rPr>
            </w:pPr>
            <w:r>
              <w:rPr>
                <w:lang w:val="en-US"/>
              </w:rPr>
              <w:t>Paket data tersebut berupa intrusi atau paket data normal</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6938E3">
        <w:t xml:space="preserve">Gambar </w:t>
      </w:r>
      <w:r w:rsidR="006938E3">
        <w:rPr>
          <w:noProof/>
        </w:rPr>
        <w:t>5</w:t>
      </w:r>
      <w:r w:rsidR="006938E3">
        <w:t>.</w:t>
      </w:r>
      <w:r w:rsidR="006938E3">
        <w:rPr>
          <w:noProof/>
        </w:rPr>
        <w:t>6</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303078">
      <w:pPr>
        <w:keepNext/>
      </w:pPr>
      <w:r>
        <w:rPr>
          <w:noProof/>
          <w:lang w:eastAsia="id-ID"/>
        </w:rPr>
        <w:lastRenderedPageBreak/>
        <w:drawing>
          <wp:inline distT="0" distB="0" distL="0" distR="0" wp14:anchorId="34C7D9CB" wp14:editId="71FB187C">
            <wp:extent cx="3708400" cy="1642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1642745"/>
                    </a:xfrm>
                    <a:prstGeom prst="rect">
                      <a:avLst/>
                    </a:prstGeom>
                  </pic:spPr>
                </pic:pic>
              </a:graphicData>
            </a:graphic>
          </wp:inline>
        </w:drawing>
      </w:r>
    </w:p>
    <w:p w:rsidR="0013574B" w:rsidRPr="0013574B" w:rsidRDefault="00303078" w:rsidP="00303078">
      <w:pPr>
        <w:pStyle w:val="Caption"/>
        <w:rPr>
          <w:lang w:val="en-US"/>
        </w:rPr>
      </w:pPr>
      <w:bookmarkStart w:id="303" w:name="_Ref454961390"/>
      <w:bookmarkStart w:id="304" w:name="_Toc455046678"/>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6</w:t>
      </w:r>
      <w:r w:rsidR="00F94847">
        <w:fldChar w:fldCharType="end"/>
      </w:r>
      <w:bookmarkEnd w:id="303"/>
      <w:r>
        <w:rPr>
          <w:lang w:val="en-US"/>
        </w:rPr>
        <w:t xml:space="preserve"> Potongan hasil deteksi paket data normal dan paket data berupa intrusi</w:t>
      </w:r>
      <w:bookmarkEnd w:id="304"/>
    </w:p>
    <w:p w:rsidR="000F69E8" w:rsidRDefault="000F69E8">
      <w:pPr>
        <w:pStyle w:val="Heading4"/>
        <w:rPr>
          <w:lang w:val="en-US"/>
        </w:rPr>
      </w:pPr>
      <w:r>
        <w:rPr>
          <w:lang w:val="en-US"/>
        </w:rPr>
        <w:t>Uji Coba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6938E3">
        <w:t xml:space="preserve">Tabel </w:t>
      </w:r>
      <w:r w:rsidR="006938E3">
        <w:rPr>
          <w:noProof/>
        </w:rPr>
        <w:t>5</w:t>
      </w:r>
      <w:r w:rsidR="006938E3">
        <w:t>.</w:t>
      </w:r>
      <w:r w:rsidR="006938E3">
        <w:rPr>
          <w:noProof/>
        </w:rPr>
        <w:t>10</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05" w:name="_Ref454802972"/>
      <w:bookmarkStart w:id="306" w:name="_Toc455046699"/>
      <w:r>
        <w:t xml:space="preserve">Tabel </w:t>
      </w:r>
      <w:r>
        <w:fldChar w:fldCharType="begin"/>
      </w:r>
      <w:r>
        <w:instrText xml:space="preserve"> STYLEREF 1 \s </w:instrText>
      </w:r>
      <w:r>
        <w:fldChar w:fldCharType="separate"/>
      </w:r>
      <w:r w:rsidR="006938E3">
        <w:rPr>
          <w:noProof/>
        </w:rPr>
        <w:t>5</w:t>
      </w:r>
      <w:r>
        <w:fldChar w:fldCharType="end"/>
      </w:r>
      <w:r>
        <w:t>.</w:t>
      </w:r>
      <w:r>
        <w:fldChar w:fldCharType="begin"/>
      </w:r>
      <w:r>
        <w:instrText xml:space="preserve"> SEQ Tabel \* ARABIC \s 1 </w:instrText>
      </w:r>
      <w:r>
        <w:fldChar w:fldCharType="separate"/>
      </w:r>
      <w:r w:rsidR="006938E3">
        <w:rPr>
          <w:noProof/>
        </w:rPr>
        <w:t>10</w:t>
      </w:r>
      <w:r>
        <w:fldChar w:fldCharType="end"/>
      </w:r>
      <w:bookmarkEnd w:id="305"/>
      <w:r>
        <w:rPr>
          <w:lang w:val="en-US"/>
        </w:rPr>
        <w:t xml:space="preserve"> Prosedur proses incremental learning</w:t>
      </w:r>
      <w:bookmarkEnd w:id="306"/>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C7373A" w:rsidP="00896581">
            <w:pPr>
              <w:jc w:val="left"/>
              <w:rPr>
                <w:lang w:val="en-US"/>
              </w:rPr>
            </w:pPr>
            <w:r>
              <w:rPr>
                <w:lang w:val="en-US"/>
              </w:rPr>
              <w:t>UJ-10</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C7373A" w:rsidP="00C7373A">
            <w:pPr>
              <w:jc w:val="left"/>
              <w:rPr>
                <w:lang w:val="en-US"/>
              </w:rPr>
            </w:pPr>
            <w:r>
              <w:rPr>
                <w:lang w:val="en-US"/>
              </w:rPr>
              <w:t>Uji coba incremental learning</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C7373A" w:rsidP="00C7373A">
            <w:pPr>
              <w:jc w:val="left"/>
              <w:rPr>
                <w:lang w:val="en-US"/>
              </w:rPr>
            </w:pPr>
            <w:r>
              <w:rPr>
                <w:lang w:val="en-US"/>
              </w:rPr>
              <w:t>Aplikasi berjalan, fungsi incremental leraning dimulai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C7373A" w:rsidP="00C7373A">
            <w:pPr>
              <w:jc w:val="left"/>
              <w:rPr>
                <w:lang w:val="en-US"/>
              </w:rPr>
            </w:pPr>
            <w:r>
              <w:rPr>
                <w:lang w:val="en-US"/>
              </w:rPr>
              <w:t>Memberi masukan berupa paket data normal</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C7373A" w:rsidP="00C7373A">
            <w:pPr>
              <w:jc w:val="left"/>
              <w:rPr>
                <w:lang w:val="en-US"/>
              </w:rPr>
            </w:pPr>
            <w:r>
              <w:rPr>
                <w:lang w:val="en-US"/>
              </w:rPr>
              <w:t>N-gram paket data normal</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C7373A" w:rsidP="00C7373A">
            <w:pPr>
              <w:jc w:val="left"/>
              <w:rPr>
                <w:lang w:val="en-US"/>
              </w:rPr>
            </w:pPr>
            <w:r>
              <w:rPr>
                <w:lang w:val="en-US"/>
              </w:rPr>
              <w:t>Rata-rata dan standar deviasi model yang baru</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303078" w:rsidRDefault="00303078" w:rsidP="00303078"/>
    <w:p w:rsidR="00A64A00" w:rsidRDefault="00A64A00" w:rsidP="00A64A00">
      <w:pPr>
        <w:ind w:firstLine="720"/>
        <w:rPr>
          <w:lang w:val="en-US"/>
        </w:rPr>
      </w:pPr>
      <w:r>
        <w:rPr>
          <w:lang w:val="en-US"/>
        </w:rPr>
        <w:lastRenderedPageBreak/>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6938E3">
        <w:t xml:space="preserve">Gambar </w:t>
      </w:r>
      <w:r w:rsidR="006938E3">
        <w:rPr>
          <w:noProof/>
        </w:rPr>
        <w:t>5</w:t>
      </w:r>
      <w:r w:rsidR="006938E3">
        <w:t>.</w:t>
      </w:r>
      <w:r w:rsidR="006938E3">
        <w:rPr>
          <w:noProof/>
        </w:rPr>
        <w:t>7</w:t>
      </w:r>
      <w:r>
        <w:rPr>
          <w:lang w:val="en-US"/>
        </w:rPr>
        <w:fldChar w:fldCharType="end"/>
      </w:r>
      <w:r>
        <w:rPr>
          <w:lang w:val="en-US"/>
        </w:rPr>
        <w:t xml:space="preserve"> ditunjukkan potongan hasil </w:t>
      </w:r>
      <w:r w:rsidR="00C457F7">
        <w:rPr>
          <w:lang w:val="en-US"/>
        </w:rPr>
        <w:t xml:space="preserve">data sebelum proses incremental learning. Sedangkan pada </w:t>
      </w:r>
      <w:r w:rsidR="00C457F7">
        <w:rPr>
          <w:lang w:val="en-US"/>
        </w:rPr>
        <w:fldChar w:fldCharType="begin"/>
      </w:r>
      <w:r w:rsidR="00C457F7">
        <w:rPr>
          <w:lang w:val="en-US"/>
        </w:rPr>
        <w:instrText xml:space="preserve"> REF _Ref455023658 \h </w:instrText>
      </w:r>
      <w:r w:rsidR="00C457F7">
        <w:rPr>
          <w:lang w:val="en-US"/>
        </w:rPr>
      </w:r>
      <w:r w:rsidR="00C457F7">
        <w:rPr>
          <w:lang w:val="en-US"/>
        </w:rPr>
        <w:fldChar w:fldCharType="separate"/>
      </w:r>
      <w:r w:rsidR="006938E3">
        <w:t xml:space="preserve">Gambar </w:t>
      </w:r>
      <w:r w:rsidR="006938E3">
        <w:rPr>
          <w:noProof/>
        </w:rPr>
        <w:t>5</w:t>
      </w:r>
      <w:r w:rsidR="006938E3">
        <w:t>.</w:t>
      </w:r>
      <w:r w:rsidR="006938E3">
        <w:rPr>
          <w:noProof/>
        </w:rPr>
        <w:t>8</w:t>
      </w:r>
      <w:r w:rsidR="00C457F7">
        <w:rPr>
          <w:lang w:val="en-US"/>
        </w:rPr>
        <w:fldChar w:fldCharType="end"/>
      </w:r>
      <w:r w:rsidR="00C457F7">
        <w:rPr>
          <w:lang w:val="en-US"/>
        </w:rPr>
        <w:t xml:space="preserve"> merupakan potongan hasil data setelah porses incremental learning</w:t>
      </w:r>
      <w:r>
        <w:rPr>
          <w:lang w:val="en-US"/>
        </w:rPr>
        <w:t xml:space="preserve">. Supaya hasil </w:t>
      </w:r>
      <w:r w:rsidR="00C457F7">
        <w:rPr>
          <w:lang w:val="en-US"/>
        </w:rPr>
        <w:t>proses incremental leraning</w:t>
      </w:r>
      <w:r>
        <w:rPr>
          <w:lang w:val="en-US"/>
        </w:rPr>
        <w:t xml:space="preserve"> dapat ditampilkan untuk memastikan ketepatannya atau tidak maka akan dilakukan modifikasi. Modifikasi yang dilakukan adalah menambahkan perintah cetak.</w:t>
      </w:r>
    </w:p>
    <w:p w:rsidR="00A64A00" w:rsidRDefault="00A64A00" w:rsidP="00303078"/>
    <w:p w:rsidR="00303078" w:rsidRDefault="00303078" w:rsidP="00303078">
      <w:pPr>
        <w:keepNext/>
      </w:pPr>
      <w:r>
        <w:rPr>
          <w:noProof/>
          <w:lang w:eastAsia="id-ID"/>
        </w:rPr>
        <w:drawing>
          <wp:inline distT="0" distB="0" distL="0" distR="0" wp14:anchorId="48E741C9" wp14:editId="6AD395DB">
            <wp:extent cx="3708400" cy="9683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968375"/>
                    </a:xfrm>
                    <a:prstGeom prst="rect">
                      <a:avLst/>
                    </a:prstGeom>
                  </pic:spPr>
                </pic:pic>
              </a:graphicData>
            </a:graphic>
          </wp:inline>
        </w:drawing>
      </w:r>
    </w:p>
    <w:p w:rsidR="00303078" w:rsidRDefault="00303078" w:rsidP="00303078">
      <w:pPr>
        <w:pStyle w:val="Caption"/>
      </w:pPr>
      <w:bookmarkStart w:id="307" w:name="_Ref454961421"/>
      <w:bookmarkStart w:id="308" w:name="_Toc455046679"/>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7</w:t>
      </w:r>
      <w:r w:rsidR="00F94847">
        <w:fldChar w:fldCharType="end"/>
      </w:r>
      <w:bookmarkEnd w:id="307"/>
      <w:r>
        <w:rPr>
          <w:lang w:val="en-US"/>
        </w:rPr>
        <w:t xml:space="preserve"> Potongan hasil data sebelum proses incremental learning</w:t>
      </w:r>
      <w:bookmarkEnd w:id="308"/>
    </w:p>
    <w:p w:rsidR="00303078" w:rsidRDefault="00303078" w:rsidP="00303078">
      <w:pPr>
        <w:keepNext/>
      </w:pPr>
    </w:p>
    <w:p w:rsidR="00303078" w:rsidRDefault="00303078" w:rsidP="00303078">
      <w:pPr>
        <w:keepNext/>
      </w:pPr>
      <w:r>
        <w:rPr>
          <w:noProof/>
          <w:lang w:eastAsia="id-ID"/>
        </w:rPr>
        <w:drawing>
          <wp:inline distT="0" distB="0" distL="0" distR="0" wp14:anchorId="5228EA98" wp14:editId="06BCA2C3">
            <wp:extent cx="3708400" cy="971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971550"/>
                    </a:xfrm>
                    <a:prstGeom prst="rect">
                      <a:avLst/>
                    </a:prstGeom>
                  </pic:spPr>
                </pic:pic>
              </a:graphicData>
            </a:graphic>
          </wp:inline>
        </w:drawing>
      </w:r>
    </w:p>
    <w:p w:rsidR="00303078" w:rsidRDefault="00303078" w:rsidP="00707A32">
      <w:pPr>
        <w:pStyle w:val="Caption"/>
        <w:rPr>
          <w:lang w:val="en-US"/>
        </w:rPr>
      </w:pPr>
      <w:bookmarkStart w:id="309" w:name="_Ref455023658"/>
      <w:bookmarkStart w:id="310" w:name="_Toc455046680"/>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8</w:t>
      </w:r>
      <w:r w:rsidR="00F94847">
        <w:fldChar w:fldCharType="end"/>
      </w:r>
      <w:bookmarkEnd w:id="309"/>
      <w:r>
        <w:rPr>
          <w:lang w:val="en-US"/>
        </w:rPr>
        <w:t xml:space="preserve"> Potongan hasil data setelah proses incremental learning</w:t>
      </w:r>
      <w:bookmarkEnd w:id="310"/>
    </w:p>
    <w:p w:rsidR="003B665A" w:rsidRDefault="003B665A" w:rsidP="00AB143C">
      <w:pPr>
        <w:pStyle w:val="Heading3"/>
        <w:rPr>
          <w:lang w:val="en-US"/>
        </w:rPr>
      </w:pPr>
      <w:bookmarkStart w:id="311" w:name="_Toc455067202"/>
      <w:r>
        <w:rPr>
          <w:lang w:val="en-US"/>
        </w:rPr>
        <w:t xml:space="preserve">Uji Coba </w:t>
      </w:r>
      <w:r w:rsidR="00E254E4">
        <w:rPr>
          <w:lang w:val="en-US"/>
        </w:rPr>
        <w:t>Performa</w:t>
      </w:r>
      <w:bookmarkEnd w:id="311"/>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ketepatan dan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proofErr w:type="gramStart"/>
      <w:r w:rsidRPr="00E254E4">
        <w:rPr>
          <w:i/>
          <w:lang w:val="en-US"/>
        </w:rPr>
        <w:t>2 fold</w:t>
      </w:r>
      <w:proofErr w:type="gramEnd"/>
      <w:r w:rsidRPr="00E254E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C2B94">
      <w:pPr>
        <w:ind w:firstLine="357"/>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938E3">
        <w:t xml:space="preserve">Gambar </w:t>
      </w:r>
      <w:r w:rsidR="006938E3">
        <w:rPr>
          <w:noProof/>
        </w:rPr>
        <w:t>5</w:t>
      </w:r>
      <w:r w:rsidR="006938E3">
        <w:t>.</w:t>
      </w:r>
      <w:r w:rsidR="006938E3">
        <w:rPr>
          <w:noProof/>
        </w:rPr>
        <w:t>9</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938E3">
        <w:t xml:space="preserve">Gambar </w:t>
      </w:r>
      <w:r w:rsidR="006938E3">
        <w:rPr>
          <w:noProof/>
        </w:rPr>
        <w:t>5</w:t>
      </w:r>
      <w:r w:rsidR="006938E3">
        <w:t>.</w:t>
      </w:r>
      <w:r w:rsidR="006938E3">
        <w:rPr>
          <w:noProof/>
        </w:rPr>
        <w:t>11</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0DBCC8A4" wp14:editId="1E69FF17">
                <wp:simplePos x="0" y="0"/>
                <wp:positionH relativeFrom="column">
                  <wp:posOffset>58657</wp:posOffset>
                </wp:positionH>
                <wp:positionV relativeFrom="paragraph">
                  <wp:posOffset>92591</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32C7E" id="Rectangle 24" o:spid="_x0000_s1026" style="position:absolute;margin-left:4.6pt;margin-top:7.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" filled="f" strokecolor="red" strokeweight=".5pt"/>
            </w:pict>
          </mc:Fallback>
        </mc:AlternateContent>
      </w:r>
      <w:r w:rsidR="00162977">
        <w:rPr>
          <w:noProof/>
          <w:lang w:eastAsia="id-ID"/>
        </w:rPr>
        <w:drawing>
          <wp:inline distT="0" distB="0" distL="0" distR="0" wp14:anchorId="636BE215" wp14:editId="3CCD1978">
            <wp:extent cx="3708400" cy="7569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1">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162977" w:rsidP="00162977">
      <w:pPr>
        <w:pStyle w:val="Caption"/>
        <w:rPr>
          <w:lang w:val="en-US"/>
        </w:rPr>
      </w:pPr>
      <w:bookmarkStart w:id="312" w:name="_Ref455046257"/>
      <w:bookmarkStart w:id="313" w:name="_Toc455046681"/>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9</w:t>
      </w:r>
      <w:r w:rsidR="00F94847">
        <w:fldChar w:fldCharType="end"/>
      </w:r>
      <w:bookmarkEnd w:id="312"/>
      <w:r>
        <w:rPr>
          <w:lang w:val="en-US"/>
        </w:rPr>
        <w:t xml:space="preserve"> HTOP CPU ketika sistem belum berjalan</w:t>
      </w:r>
      <w:bookmarkEnd w:id="313"/>
    </w:p>
    <w:p w:rsidR="00162977" w:rsidRDefault="00162977" w:rsidP="00162977">
      <w:pPr>
        <w:rPr>
          <w:lang w:val="en-US"/>
        </w:rPr>
      </w:pPr>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2356E245" wp14:editId="57332417">
                <wp:simplePos x="0" y="0"/>
                <wp:positionH relativeFrom="column">
                  <wp:posOffset>69215</wp:posOffset>
                </wp:positionH>
                <wp:positionV relativeFrom="paragraph">
                  <wp:posOffset>78684</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E6DDA" id="Rectangle 25" o:spid="_x0000_s1026" style="position:absolute;margin-left:5.45pt;margin-top:6.2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" filled="f" strokecolor="red" strokeweight=".5pt"/>
            </w:pict>
          </mc:Fallback>
        </mc:AlternateContent>
      </w:r>
      <w:r w:rsidR="00162977">
        <w:rPr>
          <w:noProof/>
          <w:lang w:eastAsia="id-ID"/>
        </w:rPr>
        <w:drawing>
          <wp:inline distT="0" distB="0" distL="0" distR="0" wp14:anchorId="5FFC7AF1" wp14:editId="740561AA">
            <wp:extent cx="3708400" cy="72781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27816"/>
                    </a:xfrm>
                    <a:prstGeom prst="rect">
                      <a:avLst/>
                    </a:prstGeom>
                  </pic:spPr>
                </pic:pic>
              </a:graphicData>
            </a:graphic>
          </wp:inline>
        </w:drawing>
      </w:r>
    </w:p>
    <w:p w:rsidR="00162977" w:rsidRDefault="00162977" w:rsidP="00162977">
      <w:pPr>
        <w:pStyle w:val="Caption"/>
        <w:rPr>
          <w:lang w:val="en-US"/>
        </w:rPr>
      </w:pPr>
      <w:bookmarkStart w:id="314" w:name="_Toc455046682"/>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10</w:t>
      </w:r>
      <w:r w:rsidR="00F94847">
        <w:fldChar w:fldCharType="end"/>
      </w:r>
      <w:r>
        <w:rPr>
          <w:lang w:val="en-US"/>
        </w:rPr>
        <w:t xml:space="preserve"> HTOP CPU ketika training dataset berjalan</w:t>
      </w:r>
      <w:bookmarkEnd w:id="314"/>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0D80A91A" wp14:editId="1BE4051E">
                <wp:simplePos x="0" y="0"/>
                <wp:positionH relativeFrom="column">
                  <wp:posOffset>74295</wp:posOffset>
                </wp:positionH>
                <wp:positionV relativeFrom="paragraph">
                  <wp:posOffset>83876</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E62C6" id="Rectangle 26" o:spid="_x0000_s1026" style="position:absolute;margin-left:5.85pt;margin-top:6.6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" filled="f" strokecolor="red" strokeweight=".5pt"/>
            </w:pict>
          </mc:Fallback>
        </mc:AlternateContent>
      </w:r>
      <w:r w:rsidR="00162977">
        <w:rPr>
          <w:noProof/>
          <w:lang w:eastAsia="id-ID"/>
        </w:rPr>
        <w:drawing>
          <wp:inline distT="0" distB="0" distL="0" distR="0" wp14:anchorId="15A50BFE" wp14:editId="77C9DCAC">
            <wp:extent cx="3708400" cy="7277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Pr="00162977" w:rsidRDefault="00162977" w:rsidP="00162977">
      <w:pPr>
        <w:pStyle w:val="Caption"/>
        <w:rPr>
          <w:lang w:val="en-US"/>
        </w:rPr>
      </w:pPr>
      <w:bookmarkStart w:id="315" w:name="_Ref455046263"/>
      <w:bookmarkStart w:id="316" w:name="_Toc455046683"/>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11</w:t>
      </w:r>
      <w:r w:rsidR="00F94847">
        <w:fldChar w:fldCharType="end"/>
      </w:r>
      <w:bookmarkEnd w:id="315"/>
      <w:r>
        <w:rPr>
          <w:lang w:val="en-US"/>
        </w:rPr>
        <w:t xml:space="preserve"> HTOP CPU ketika identifikasi berjalan</w:t>
      </w:r>
      <w:bookmarkEnd w:id="316"/>
    </w:p>
    <w:p w:rsidR="00EC2B94" w:rsidRPr="00EC2B94" w:rsidRDefault="00EC2B94" w:rsidP="00EC2B94">
      <w:pPr>
        <w:ind w:firstLine="357"/>
        <w:rPr>
          <w:lang w:val="en-US"/>
        </w:rPr>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938E3">
        <w:t xml:space="preserve">Gambar </w:t>
      </w:r>
      <w:r w:rsidR="006938E3">
        <w:rPr>
          <w:noProof/>
        </w:rPr>
        <w:t>5</w:t>
      </w:r>
      <w:r w:rsidR="006938E3">
        <w:t>.</w:t>
      </w:r>
      <w:r w:rsidR="006938E3">
        <w:rPr>
          <w:noProof/>
        </w:rPr>
        <w:t>9</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938E3">
        <w:t xml:space="preserve">Gambar </w:t>
      </w:r>
      <w:r w:rsidR="006938E3">
        <w:rPr>
          <w:noProof/>
        </w:rPr>
        <w:t>5</w:t>
      </w:r>
      <w:r w:rsidR="006938E3">
        <w:t>.</w:t>
      </w:r>
      <w:r w:rsidR="006938E3">
        <w:rPr>
          <w:noProof/>
        </w:rPr>
        <w:t>11</w:t>
      </w:r>
      <w:r w:rsidR="00F94847">
        <w:rPr>
          <w:lang w:val="en-US"/>
        </w:rPr>
        <w:fldChar w:fldCharType="end"/>
      </w:r>
      <w:r>
        <w:rPr>
          <w:lang w:val="en-US"/>
        </w:rPr>
        <w:t xml:space="preserve">, terlihat bahwa terjadi </w:t>
      </w:r>
      <w:r w:rsidR="00F94847">
        <w:rPr>
          <w:lang w:val="en-US"/>
        </w:rPr>
        <w:t xml:space="preserve">peningkatan utilitas CPU ketika proses training dataset berjalan. </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205048">
      <w:pPr>
        <w:ind w:firstLine="357"/>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6938E3">
        <w:t xml:space="preserve">Gambar </w:t>
      </w:r>
      <w:r w:rsidR="006938E3">
        <w:rPr>
          <w:noProof/>
        </w:rPr>
        <w:t>5</w:t>
      </w:r>
      <w:r w:rsidR="006938E3">
        <w:t>.</w:t>
      </w:r>
      <w:r w:rsidR="006938E3">
        <w:rPr>
          <w:noProof/>
        </w:rPr>
        <w:t>12</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6938E3">
        <w:t xml:space="preserve">Gambar </w:t>
      </w:r>
      <w:r w:rsidR="006938E3">
        <w:rPr>
          <w:noProof/>
        </w:rPr>
        <w:t>5</w:t>
      </w:r>
      <w:r w:rsidR="006938E3">
        <w:t>.</w:t>
      </w:r>
      <w:r w:rsidR="006938E3">
        <w:rPr>
          <w:noProof/>
        </w:rPr>
        <w:t>13</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623A4AE" wp14:editId="707153CA">
                <wp:simplePos x="0" y="0"/>
                <wp:positionH relativeFrom="column">
                  <wp:posOffset>69215</wp:posOffset>
                </wp:positionH>
                <wp:positionV relativeFrom="paragraph">
                  <wp:posOffset>474324</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ED771" id="Rectangle 27" o:spid="_x0000_s1026" style="position:absolute;margin-left:5.45pt;margin-top:37.3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" filled="f" strokecolor="red" strokeweight=".5pt"/>
            </w:pict>
          </mc:Fallback>
        </mc:AlternateContent>
      </w:r>
      <w:r w:rsidR="00162977">
        <w:rPr>
          <w:noProof/>
          <w:lang w:eastAsia="id-ID"/>
        </w:rPr>
        <w:drawing>
          <wp:inline distT="0" distB="0" distL="0" distR="0" wp14:anchorId="46A86F82" wp14:editId="46CAA345">
            <wp:extent cx="3708400" cy="75692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1">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F94847" w:rsidP="00F94847">
      <w:pPr>
        <w:pStyle w:val="Caption"/>
        <w:rPr>
          <w:lang w:val="en-US"/>
        </w:rPr>
      </w:pPr>
      <w:bookmarkStart w:id="317" w:name="_Ref455046447"/>
      <w:bookmarkStart w:id="318" w:name="_Toc455046684"/>
      <w:r>
        <w:t xml:space="preserve">Gambar </w:t>
      </w:r>
      <w:r>
        <w:fldChar w:fldCharType="begin"/>
      </w:r>
      <w:r>
        <w:instrText xml:space="preserve"> STYLEREF 1 \s </w:instrText>
      </w:r>
      <w:r>
        <w:fldChar w:fldCharType="separate"/>
      </w:r>
      <w:r w:rsidR="006938E3">
        <w:rPr>
          <w:noProof/>
        </w:rPr>
        <w:t>5</w:t>
      </w:r>
      <w:r>
        <w:fldChar w:fldCharType="end"/>
      </w:r>
      <w:r>
        <w:t>.</w:t>
      </w:r>
      <w:r>
        <w:fldChar w:fldCharType="begin"/>
      </w:r>
      <w:r>
        <w:instrText xml:space="preserve"> SEQ Gambar \* ARABIC \s 1 </w:instrText>
      </w:r>
      <w:r>
        <w:fldChar w:fldCharType="separate"/>
      </w:r>
      <w:r w:rsidR="006938E3">
        <w:rPr>
          <w:noProof/>
        </w:rPr>
        <w:t>12</w:t>
      </w:r>
      <w:r>
        <w:fldChar w:fldCharType="end"/>
      </w:r>
      <w:bookmarkEnd w:id="317"/>
      <w:r>
        <w:rPr>
          <w:lang w:val="en-US"/>
        </w:rPr>
        <w:t xml:space="preserve"> HTOP RAM ketika sistem belum berjalan</w:t>
      </w:r>
      <w:bookmarkEnd w:id="318"/>
    </w:p>
    <w:p w:rsidR="00162977" w:rsidRDefault="00162977" w:rsidP="00162977">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66E66E1F" wp14:editId="311B9638">
                <wp:simplePos x="0" y="0"/>
                <wp:positionH relativeFrom="column">
                  <wp:posOffset>65461</wp:posOffset>
                </wp:positionH>
                <wp:positionV relativeFrom="paragraph">
                  <wp:posOffset>472440</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76BEB" id="Rectangle 28" o:spid="_x0000_s1026" style="position:absolute;margin-left:5.15pt;margin-top:37.2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" filled="f" strokecolor="red" strokeweight=".5pt"/>
            </w:pict>
          </mc:Fallback>
        </mc:AlternateContent>
      </w:r>
      <w:r w:rsidR="00162977">
        <w:rPr>
          <w:noProof/>
          <w:lang w:eastAsia="id-ID"/>
        </w:rPr>
        <w:drawing>
          <wp:inline distT="0" distB="0" distL="0" distR="0" wp14:anchorId="0A5EBEF5" wp14:editId="6FD083F5">
            <wp:extent cx="3708400" cy="7277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Default="00F94847" w:rsidP="00F94847">
      <w:pPr>
        <w:pStyle w:val="Caption"/>
        <w:rPr>
          <w:lang w:val="en-US"/>
        </w:rPr>
      </w:pPr>
      <w:bookmarkStart w:id="319" w:name="_Ref455046450"/>
      <w:bookmarkStart w:id="320" w:name="_Toc455046685"/>
      <w:r>
        <w:t xml:space="preserve">Gambar </w:t>
      </w:r>
      <w:r>
        <w:fldChar w:fldCharType="begin"/>
      </w:r>
      <w:r>
        <w:instrText xml:space="preserve"> STYLEREF 1 \s </w:instrText>
      </w:r>
      <w:r>
        <w:fldChar w:fldCharType="separate"/>
      </w:r>
      <w:r w:rsidR="006938E3">
        <w:rPr>
          <w:noProof/>
        </w:rPr>
        <w:t>5</w:t>
      </w:r>
      <w:r>
        <w:fldChar w:fldCharType="end"/>
      </w:r>
      <w:r>
        <w:t>.</w:t>
      </w:r>
      <w:r>
        <w:fldChar w:fldCharType="begin"/>
      </w:r>
      <w:r>
        <w:instrText xml:space="preserve"> SEQ Gambar \* ARABIC \s 1 </w:instrText>
      </w:r>
      <w:r>
        <w:fldChar w:fldCharType="separate"/>
      </w:r>
      <w:r w:rsidR="006938E3">
        <w:rPr>
          <w:noProof/>
        </w:rPr>
        <w:t>13</w:t>
      </w:r>
      <w:r>
        <w:fldChar w:fldCharType="end"/>
      </w:r>
      <w:bookmarkEnd w:id="319"/>
      <w:r>
        <w:rPr>
          <w:lang w:val="en-US"/>
        </w:rPr>
        <w:t xml:space="preserve"> HTOP RAM ketika training dataset berjalan</w:t>
      </w:r>
      <w:bookmarkEnd w:id="320"/>
    </w:p>
    <w:p w:rsidR="0046335E" w:rsidRPr="0046335E" w:rsidRDefault="0046335E" w:rsidP="0046335E">
      <w:pPr>
        <w:ind w:firstLine="357"/>
        <w:rPr>
          <w:lang w:val="en-US"/>
        </w:rPr>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6938E3">
        <w:t xml:space="preserve">Gambar </w:t>
      </w:r>
      <w:r w:rsidR="006938E3">
        <w:rPr>
          <w:noProof/>
        </w:rPr>
        <w:t>5</w:t>
      </w:r>
      <w:r w:rsidR="006938E3">
        <w:t>.</w:t>
      </w:r>
      <w:r w:rsidR="006938E3">
        <w:rPr>
          <w:noProof/>
        </w:rPr>
        <w:t>12</w:t>
      </w:r>
      <w:r>
        <w:rPr>
          <w:lang w:val="en-US"/>
        </w:rPr>
        <w:fldChar w:fldCharType="end"/>
      </w:r>
      <w:r>
        <w:rPr>
          <w:lang w:val="en-US"/>
        </w:rPr>
        <w:t xml:space="preserve"> hingga </w:t>
      </w:r>
      <w:r>
        <w:rPr>
          <w:lang w:val="en-US"/>
        </w:rPr>
        <w:fldChar w:fldCharType="begin"/>
      </w:r>
      <w:r>
        <w:rPr>
          <w:lang w:val="en-US"/>
        </w:rPr>
        <w:instrText xml:space="preserve"> REF _Ref455046450 \h </w:instrText>
      </w:r>
      <w:r>
        <w:rPr>
          <w:lang w:val="en-US"/>
        </w:rPr>
      </w:r>
      <w:r>
        <w:rPr>
          <w:lang w:val="en-US"/>
        </w:rPr>
        <w:fldChar w:fldCharType="separate"/>
      </w:r>
      <w:r w:rsidR="006938E3">
        <w:t xml:space="preserve">Gambar </w:t>
      </w:r>
      <w:r w:rsidR="006938E3">
        <w:rPr>
          <w:noProof/>
        </w:rPr>
        <w:t>5</w:t>
      </w:r>
      <w:r w:rsidR="006938E3">
        <w:t>.</w:t>
      </w:r>
      <w:r w:rsidR="006938E3">
        <w:rPr>
          <w:noProof/>
        </w:rPr>
        <w:t>13</w:t>
      </w:r>
      <w:r>
        <w:rPr>
          <w:lang w:val="en-US"/>
        </w:rPr>
        <w:fldChar w:fldCharType="end"/>
      </w:r>
      <w:r>
        <w:rPr>
          <w:lang w:val="en-US"/>
        </w:rPr>
        <w:t>, terlihat bahwa terjadi peningkatan utilitas RAM ketika proses training dataset berjalan.</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205048" w:rsidRDefault="0019150C" w:rsidP="002D6388">
      <w:pPr>
        <w:ind w:firstLine="357"/>
        <w:rPr>
          <w:lang w:val="en-US"/>
        </w:rPr>
      </w:pPr>
      <w:r>
        <w:rPr>
          <w:lang w:val="en-US"/>
        </w:rPr>
        <w:lastRenderedPageBreak/>
        <w:t xml:space="preserve">Uji coba performa layanan jaringan ini untuk mengetahui bagaimana kualitas jaringan ketika dakses oleh pengguna. Gambar merupakan tampilan halaman yang akan diuji untuk diakses oleh apache benchmark. Pengujian dilakukan dengan bantuan aplikasi apache benchmark yang akan mengakses halaman web yang ada pada server target dengan </w:t>
      </w:r>
      <w:r w:rsidRPr="002D6388">
        <w:rPr>
          <w:i/>
          <w:lang w:val="en-US"/>
        </w:rPr>
        <w:t>concurrency</w:t>
      </w:r>
      <w:r>
        <w:rPr>
          <w:lang w:val="en-US"/>
        </w:rPr>
        <w:t xml:space="preserve"> 10 dan 100 </w:t>
      </w:r>
      <w:r w:rsidRPr="002D6388">
        <w:rPr>
          <w:i/>
          <w:lang w:val="en-US"/>
        </w:rPr>
        <w:t>request</w:t>
      </w:r>
      <w:r>
        <w:rPr>
          <w:lang w:val="en-US"/>
        </w:rPr>
        <w:t xml:space="preserve">. </w:t>
      </w:r>
      <w:r w:rsidRPr="002D6388">
        <w:rPr>
          <w:i/>
          <w:lang w:val="en-US"/>
        </w:rPr>
        <w:t>Concurrency</w:t>
      </w:r>
      <w:r>
        <w:rPr>
          <w:lang w:val="en-US"/>
        </w:rPr>
        <w:t xml:space="preserve"> tersebut menjelaskan bahwa </w:t>
      </w:r>
      <w:r w:rsidR="002D6388">
        <w:rPr>
          <w:lang w:val="en-US"/>
        </w:rPr>
        <w:t xml:space="preserve">aka </w:t>
      </w:r>
      <w:r>
        <w:rPr>
          <w:lang w:val="en-US"/>
        </w:rPr>
        <w:t xml:space="preserve">ada 10 thread yang akan </w:t>
      </w:r>
      <w:r w:rsidR="002D6388">
        <w:rPr>
          <w:lang w:val="en-US"/>
        </w:rPr>
        <w:t>berjalan untuk mengakses. Terdapat beberapa skenario yang disiapkan. Skenario tersebut disiapkan disesuaikan dengan kondisi-kondisi yang paling mungkin ditemui dalam kegiatan ini. Akan dilakukan bebrapa skenario pengujian yaitu:</w:t>
      </w:r>
    </w:p>
    <w:p w:rsidR="002D6388" w:rsidRDefault="002D6388" w:rsidP="002D6388">
      <w:pPr>
        <w:pStyle w:val="ListParagraph"/>
        <w:numPr>
          <w:ilvl w:val="0"/>
          <w:numId w:val="25"/>
        </w:numPr>
        <w:rPr>
          <w:lang w:val="en-US"/>
        </w:rPr>
      </w:pPr>
      <w:r>
        <w:rPr>
          <w:lang w:val="en-US"/>
        </w:rPr>
        <w:t>Skenario 1: Apache benchmark dijalankan ketika kondisi jaringan normal dan sistem tidak dijalankan</w:t>
      </w:r>
    </w:p>
    <w:p w:rsidR="002D6388" w:rsidRDefault="002D6388" w:rsidP="002D6388">
      <w:pPr>
        <w:pStyle w:val="ListParagraph"/>
        <w:numPr>
          <w:ilvl w:val="0"/>
          <w:numId w:val="25"/>
        </w:numPr>
        <w:rPr>
          <w:lang w:val="en-US"/>
        </w:rPr>
      </w:pPr>
      <w:r>
        <w:rPr>
          <w:lang w:val="en-US"/>
        </w:rPr>
        <w:t>Skenario 2: Apache benchmark dijalakan ketika kondisi jaringan normal dan aplikasi pendeteksian dijalankan</w:t>
      </w:r>
    </w:p>
    <w:p w:rsidR="002D6388" w:rsidRPr="002D6388" w:rsidRDefault="002D6388" w:rsidP="002D6388">
      <w:pPr>
        <w:pStyle w:val="ListParagraph"/>
        <w:numPr>
          <w:ilvl w:val="0"/>
          <w:numId w:val="25"/>
        </w:numPr>
        <w:rPr>
          <w:lang w:val="en-US"/>
        </w:rPr>
      </w:pPr>
      <w:r>
        <w:rPr>
          <w:lang w:val="en-US"/>
        </w:rPr>
        <w:t>Skenario 3: Apache benchmark dijalankan ketika kondisi di atas normal dan aplikasi pendeteksian dijalankan</w:t>
      </w:r>
    </w:p>
    <w:p w:rsidR="00EC2B94" w:rsidRDefault="00EC2B94">
      <w:pPr>
        <w:pStyle w:val="Heading4"/>
        <w:rPr>
          <w:lang w:val="en-US"/>
        </w:rPr>
      </w:pPr>
      <w:r>
        <w:rPr>
          <w:lang w:val="en-US"/>
        </w:rPr>
        <w:t>Uji Coba Kecepatan dan Ketepatan Pendeteksian</w:t>
      </w:r>
    </w:p>
    <w:p w:rsidR="00EC2B94" w:rsidRDefault="002D6388" w:rsidP="002D6388">
      <w:pPr>
        <w:ind w:firstLine="720"/>
        <w:rPr>
          <w:lang w:val="en-US"/>
        </w:rPr>
      </w:pPr>
      <w:r>
        <w:rPr>
          <w:lang w:val="en-US"/>
        </w:rPr>
        <w:t>Uji coba performa kecepatan dan ketepatan pendeteksian dilakukan untuk mengetahui kemampuan dari sistem dalam menghadapi beebrapa kondisi yang berbeda.</w:t>
      </w:r>
    </w:p>
    <w:p w:rsidR="002D6388" w:rsidRPr="002D6388" w:rsidRDefault="002D6388" w:rsidP="002D6388">
      <w:pPr>
        <w:pStyle w:val="ListParagraph"/>
        <w:numPr>
          <w:ilvl w:val="0"/>
          <w:numId w:val="26"/>
        </w:numPr>
        <w:rPr>
          <w:b/>
          <w:lang w:val="en-US"/>
        </w:rPr>
      </w:pPr>
      <w:r w:rsidRPr="002D6388">
        <w:rPr>
          <w:b/>
          <w:lang w:val="en-US"/>
        </w:rPr>
        <w:t>Kecepatan Pendeteksian</w:t>
      </w:r>
    </w:p>
    <w:p w:rsidR="002D6388" w:rsidRPr="002D6388" w:rsidRDefault="002D6388" w:rsidP="002D6388">
      <w:pPr>
        <w:pStyle w:val="ListParagraph"/>
        <w:numPr>
          <w:ilvl w:val="0"/>
          <w:numId w:val="26"/>
        </w:numPr>
        <w:rPr>
          <w:b/>
          <w:lang w:val="en-US"/>
        </w:rPr>
      </w:pPr>
      <w:r w:rsidRPr="002D6388">
        <w:rPr>
          <w:b/>
          <w:lang w:val="en-US"/>
        </w:rPr>
        <w:t>Ketepatan Pende</w:t>
      </w:r>
      <w:r>
        <w:rPr>
          <w:b/>
          <w:lang w:val="en-US"/>
        </w:rPr>
        <w:t>t</w:t>
      </w:r>
      <w:r w:rsidRPr="002D6388">
        <w:rPr>
          <w:b/>
          <w:lang w:val="en-US"/>
        </w:rPr>
        <w:t>eksian</w:t>
      </w:r>
    </w:p>
    <w:p w:rsidR="00EC2B94" w:rsidRDefault="00EC2B94">
      <w:pPr>
        <w:pStyle w:val="Heading4"/>
      </w:pPr>
      <w:r>
        <w:rPr>
          <w:lang w:val="en-US"/>
        </w:rPr>
        <w:t>Uji Coba Akurasi</w:t>
      </w:r>
    </w:p>
    <w:p w:rsidR="006846F5" w:rsidRDefault="00896581" w:rsidP="00CE1698">
      <w:pPr>
        <w:spacing w:after="200"/>
        <w:ind w:firstLine="720"/>
        <w:rPr>
          <w:lang w:val="en-US"/>
        </w:rPr>
      </w:pPr>
      <w:r>
        <w:t xml:space="preserve">Uji </w:t>
      </w:r>
      <w:r>
        <w:rPr>
          <w:lang w:val="en-US"/>
        </w:rPr>
        <w:t xml:space="preserve">coba akurasi </w:t>
      </w:r>
      <w:r w:rsidR="00AB143C">
        <w:rPr>
          <w:lang w:val="en-US"/>
        </w:rPr>
        <w:t xml:space="preserve">dilakukan dengan pertama-tama menyiapkan data uji yang akan digunakan. Data uji yang nantinya akan diproses dengan metode 2 </w:t>
      </w:r>
      <w:r w:rsidR="00AB143C">
        <w:rPr>
          <w:i/>
          <w:lang w:val="en-US"/>
        </w:rPr>
        <w:t>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Berangkat dari hal ini, maka metode </w:t>
      </w:r>
      <w:proofErr w:type="gramStart"/>
      <w:r w:rsidR="00AB143C">
        <w:rPr>
          <w:lang w:val="en-US"/>
        </w:rPr>
        <w:t xml:space="preserve">2 </w:t>
      </w:r>
      <w:r w:rsidR="00AB143C">
        <w:rPr>
          <w:i/>
          <w:lang w:val="en-US"/>
        </w:rPr>
        <w:t>fold</w:t>
      </w:r>
      <w:proofErr w:type="gramEnd"/>
      <w:r w:rsidR="00AB143C">
        <w:rPr>
          <w:i/>
          <w:lang w:val="en-US"/>
        </w:rPr>
        <w:t xml:space="preserve"> cross validation</w:t>
      </w:r>
      <w:r w:rsidR="00AB143C">
        <w:rPr>
          <w:lang w:val="en-US"/>
        </w:rPr>
        <w:t xml:space="preserve"> dipilih sehingga kebutuhan untuk </w:t>
      </w:r>
      <w:r w:rsidR="00AB143C">
        <w:rPr>
          <w:lang w:val="en-US"/>
        </w:rPr>
        <w:lastRenderedPageBreak/>
        <w:t xml:space="preserve">mendapatkan </w:t>
      </w:r>
      <w:r w:rsidR="00AB143C">
        <w:rPr>
          <w:i/>
          <w:lang w:val="en-US"/>
        </w:rPr>
        <w:t>threshold</w:t>
      </w:r>
      <w:r w:rsidR="00AB143C">
        <w:rPr>
          <w:lang w:val="en-US"/>
        </w:rPr>
        <w:t xml:space="preserve"> dan data uji terpenuhi. Dengan metode </w:t>
      </w:r>
      <w:proofErr w:type="gramStart"/>
      <w:r w:rsidR="00AB143C">
        <w:rPr>
          <w:lang w:val="en-US"/>
        </w:rPr>
        <w:t xml:space="preserve">2 </w:t>
      </w:r>
      <w:r w:rsidR="00AB143C">
        <w:rPr>
          <w:i/>
          <w:lang w:val="en-US"/>
        </w:rPr>
        <w:t>fold</w:t>
      </w:r>
      <w:proofErr w:type="gramEnd"/>
      <w:r w:rsidR="00AB143C">
        <w:rPr>
          <w:i/>
          <w:lang w:val="en-US"/>
        </w:rPr>
        <w:t xml:space="preserve"> cross 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1582"/>
      </w:tblGrid>
      <w:tr w:rsidR="006846F5" w:rsidTr="008B70B0">
        <w:tc>
          <w:tcPr>
            <w:tcW w:w="4248" w:type="dxa"/>
            <w:vAlign w:val="center"/>
          </w:tcPr>
          <w:p w:rsidR="006846F5" w:rsidRDefault="006846F5" w:rsidP="00CE1698">
            <w:pPr>
              <w:rPr>
                <w:lang w:val="en-US"/>
              </w:rPr>
            </w:pPr>
            <m:oMathPara>
              <m:oMath>
                <m:r>
                  <w:rPr>
                    <w:rFonts w:ascii="Cambria Math" w:hAnsi="Cambria Math"/>
                    <w:sz w:val="16"/>
                  </w:rPr>
                  <m:t xml:space="preserve">Threshold= </m:t>
                </m:r>
                <m:f>
                  <m:fPr>
                    <m:ctrlPr>
                      <w:rPr>
                        <w:rFonts w:ascii="Cambria Math" w:hAnsi="Cambria Math"/>
                        <w:i/>
                        <w:sz w:val="16"/>
                      </w:rPr>
                    </m:ctrlPr>
                  </m:fPr>
                  <m:num>
                    <m:r>
                      <w:rPr>
                        <w:rFonts w:ascii="Cambria Math" w:hAnsi="Cambria Math"/>
                        <w:sz w:val="16"/>
                      </w:rPr>
                      <m:t>min jarak serangan+min jarak normal</m:t>
                    </m:r>
                  </m:num>
                  <m:den>
                    <m:r>
                      <w:rPr>
                        <w:rFonts w:ascii="Cambria Math" w:hAnsi="Cambria Math"/>
                        <w:sz w:val="16"/>
                      </w:rPr>
                      <m:t>2</m:t>
                    </m:r>
                  </m:den>
                </m:f>
              </m:oMath>
            </m:oMathPara>
          </w:p>
        </w:tc>
        <w:tc>
          <w:tcPr>
            <w:tcW w:w="1582" w:type="dxa"/>
            <w:vAlign w:val="center"/>
          </w:tcPr>
          <w:p w:rsidR="006846F5" w:rsidRPr="006846F5" w:rsidRDefault="006846F5" w:rsidP="00CE1698">
            <w:pPr>
              <w:jc w:val="right"/>
              <w:rPr>
                <w:lang w:val="en-US"/>
              </w:rPr>
            </w:pPr>
            <w:bookmarkStart w:id="321" w:name="_Toc455046705"/>
            <w:r w:rsidRPr="002C531D">
              <w:rPr>
                <w:color w:val="FFFFFF" w:themeColor="background1"/>
              </w:rPr>
              <w:t xml:space="preserve">Persamaan </w:t>
            </w:r>
            <w:r>
              <w:rPr>
                <w:lang w:val="en-US"/>
              </w:rPr>
              <w:t>(</w:t>
            </w:r>
            <w:r>
              <w:fldChar w:fldCharType="begin"/>
            </w:r>
            <w:r>
              <w:instrText xml:space="preserve"> STYLEREF 1 \s </w:instrText>
            </w:r>
            <w:r>
              <w:fldChar w:fldCharType="separate"/>
            </w:r>
            <w:r w:rsidR="006938E3">
              <w:rPr>
                <w:noProof/>
              </w:rPr>
              <w:t>5</w:t>
            </w:r>
            <w:r>
              <w:fldChar w:fldCharType="end"/>
            </w:r>
            <w:r>
              <w:t>.</w:t>
            </w:r>
            <w:r>
              <w:fldChar w:fldCharType="begin"/>
            </w:r>
            <w:r>
              <w:instrText xml:space="preserve"> SEQ Persamaan \* ARABIC \s 1 </w:instrText>
            </w:r>
            <w:r>
              <w:fldChar w:fldCharType="separate"/>
            </w:r>
            <w:r w:rsidR="006938E3">
              <w:rPr>
                <w:noProof/>
              </w:rPr>
              <w:t>1</w:t>
            </w:r>
            <w:r>
              <w:fldChar w:fldCharType="end"/>
            </w:r>
            <w:r>
              <w:rPr>
                <w:lang w:val="en-US"/>
              </w:rPr>
              <w:t>)</w:t>
            </w:r>
            <w:bookmarkEnd w:id="321"/>
          </w:p>
        </w:tc>
      </w:tr>
    </w:tbl>
    <w:p w:rsidR="006846F5" w:rsidRDefault="006846F5" w:rsidP="00CE1698">
      <w:pPr>
        <w:rPr>
          <w:lang w:val="en-US"/>
        </w:rPr>
      </w:pPr>
    </w:p>
    <w:p w:rsidR="00A64A00" w:rsidRDefault="00F701D1" w:rsidP="00CE1698">
      <w:pPr>
        <w:spacing w:after="200"/>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gan untuk prediksi salah. Untuk itu maka dibuat j</w:t>
      </w:r>
      <w:bookmarkStart w:id="322" w:name="_GoBack"/>
      <w:bookmarkEnd w:id="322"/>
      <w:r>
        <w:rPr>
          <w:lang w:val="en-US"/>
        </w:rPr>
        <w:t xml:space="preserve">uga data uji prediksi salah dimana tidak ada serangan dan hanya ada akses pengguna biasa. Data uji ini hanya digunakan ketika fase pengujian dan tidak digunakan </w:t>
      </w:r>
      <w:r w:rsidR="008C330E">
        <w:rPr>
          <w:lang w:val="en-US"/>
        </w:rPr>
        <w:t>ketika fase training hal 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6938E3">
        <w:t xml:space="preserve">Gambar </w:t>
      </w:r>
      <w:r w:rsidR="006938E3">
        <w:rPr>
          <w:noProof/>
        </w:rPr>
        <w:t>5</w:t>
      </w:r>
      <w:r w:rsidR="006938E3">
        <w:t>.</w:t>
      </w:r>
      <w:r w:rsidR="006938E3">
        <w:rPr>
          <w:noProof/>
        </w:rPr>
        <w:t>14</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CE1698" w:rsidRDefault="00CE1698" w:rsidP="00CE1698">
      <w:pPr>
        <w:spacing w:after="200"/>
        <w:ind w:firstLine="720"/>
        <w:rPr>
          <w:lang w:val="en-US"/>
        </w:rPr>
      </w:pPr>
    </w:p>
    <w:p w:rsidR="00CE1698" w:rsidRDefault="00CE1698" w:rsidP="00CE1698">
      <w:pPr>
        <w:spacing w:after="200"/>
        <w:ind w:firstLine="720"/>
        <w:rPr>
          <w:lang w:val="en-US"/>
        </w:rPr>
      </w:pPr>
    </w:p>
    <w:p w:rsidR="00CE1698" w:rsidRDefault="00CE1698" w:rsidP="00CE1698">
      <w:pPr>
        <w:spacing w:after="200"/>
        <w:ind w:firstLine="720"/>
        <w:rPr>
          <w:lang w:val="en-US"/>
        </w:rPr>
      </w:pPr>
    </w:p>
    <w:p w:rsidR="00CE1698" w:rsidRDefault="00CE1698" w:rsidP="00CE1698">
      <w:pPr>
        <w:spacing w:after="200"/>
        <w:ind w:firstLine="720"/>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CE1698">
            <w:pPr>
              <w:spacing w:after="200"/>
              <w:jc w:val="center"/>
              <w:rPr>
                <w:lang w:val="en-US"/>
              </w:rPr>
            </w:pPr>
          </w:p>
        </w:tc>
        <w:tc>
          <w:tcPr>
            <w:tcW w:w="850" w:type="dxa"/>
            <w:tcBorders>
              <w:top w:val="nil"/>
              <w:left w:val="nil"/>
              <w:bottom w:val="nil"/>
            </w:tcBorders>
            <w:vAlign w:val="center"/>
          </w:tcPr>
          <w:p w:rsidR="00F701D1" w:rsidRDefault="00F701D1" w:rsidP="00CE1698">
            <w:pPr>
              <w:spacing w:after="200"/>
              <w:rPr>
                <w:lang w:val="en-US"/>
              </w:rPr>
            </w:pPr>
          </w:p>
        </w:tc>
        <w:tc>
          <w:tcPr>
            <w:tcW w:w="1701" w:type="dxa"/>
            <w:gridSpan w:val="2"/>
            <w:vAlign w:val="center"/>
          </w:tcPr>
          <w:p w:rsidR="00F701D1" w:rsidRPr="00DD791F" w:rsidRDefault="00F701D1" w:rsidP="00CE1698">
            <w:pPr>
              <w:spacing w:after="200"/>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CE1698">
            <w:pPr>
              <w:spacing w:after="200"/>
              <w:jc w:val="center"/>
              <w:rPr>
                <w:lang w:val="en-US"/>
              </w:rPr>
            </w:pPr>
          </w:p>
        </w:tc>
        <w:tc>
          <w:tcPr>
            <w:tcW w:w="850" w:type="dxa"/>
            <w:tcBorders>
              <w:top w:val="nil"/>
              <w:left w:val="nil"/>
            </w:tcBorders>
            <w:vAlign w:val="center"/>
          </w:tcPr>
          <w:p w:rsidR="00F701D1" w:rsidRDefault="00F701D1" w:rsidP="00CE1698">
            <w:pPr>
              <w:spacing w:after="200"/>
              <w:rPr>
                <w:lang w:val="en-US"/>
              </w:rPr>
            </w:pPr>
          </w:p>
        </w:tc>
        <w:tc>
          <w:tcPr>
            <w:tcW w:w="851" w:type="dxa"/>
            <w:vAlign w:val="center"/>
          </w:tcPr>
          <w:p w:rsidR="00F701D1" w:rsidRDefault="00F701D1" w:rsidP="00CE1698">
            <w:pPr>
              <w:spacing w:after="200"/>
              <w:jc w:val="center"/>
              <w:rPr>
                <w:lang w:val="en-US"/>
              </w:rPr>
            </w:pPr>
            <w:r>
              <w:rPr>
                <w:lang w:val="en-US"/>
              </w:rPr>
              <w:t>FALSE</w:t>
            </w:r>
          </w:p>
        </w:tc>
        <w:tc>
          <w:tcPr>
            <w:tcW w:w="850" w:type="dxa"/>
            <w:vAlign w:val="center"/>
          </w:tcPr>
          <w:p w:rsidR="00F701D1" w:rsidRDefault="00F701D1" w:rsidP="00CE1698">
            <w:pPr>
              <w:spacing w:after="200"/>
              <w:jc w:val="center"/>
              <w:rPr>
                <w:lang w:val="en-US"/>
              </w:rPr>
            </w:pPr>
            <w:r>
              <w:rPr>
                <w:lang w:val="en-US"/>
              </w:rPr>
              <w:t>TRUE</w:t>
            </w:r>
          </w:p>
        </w:tc>
      </w:tr>
      <w:tr w:rsidR="00F701D1" w:rsidTr="00C02209">
        <w:trPr>
          <w:trHeight w:val="768"/>
          <w:jc w:val="center"/>
        </w:trPr>
        <w:tc>
          <w:tcPr>
            <w:tcW w:w="426" w:type="dxa"/>
            <w:vMerge w:val="restart"/>
            <w:textDirection w:val="tbRl"/>
            <w:vAlign w:val="center"/>
          </w:tcPr>
          <w:p w:rsidR="00F701D1" w:rsidRPr="00DD791F" w:rsidRDefault="00F701D1" w:rsidP="00CE1698">
            <w:pPr>
              <w:spacing w:after="200"/>
              <w:ind w:left="113" w:right="113"/>
              <w:jc w:val="center"/>
              <w:rPr>
                <w:b/>
                <w:lang w:val="en-US"/>
              </w:rPr>
            </w:pPr>
            <w:r w:rsidRPr="00DD791F">
              <w:rPr>
                <w:b/>
                <w:lang w:val="en-US"/>
              </w:rPr>
              <w:t>REALITAS</w:t>
            </w:r>
          </w:p>
        </w:tc>
        <w:tc>
          <w:tcPr>
            <w:tcW w:w="850" w:type="dxa"/>
            <w:vAlign w:val="center"/>
          </w:tcPr>
          <w:p w:rsidR="00F701D1" w:rsidRDefault="00F701D1" w:rsidP="00CE1698">
            <w:pPr>
              <w:spacing w:after="200"/>
              <w:jc w:val="center"/>
              <w:rPr>
                <w:lang w:val="en-US"/>
              </w:rPr>
            </w:pPr>
            <w:r>
              <w:rPr>
                <w:lang w:val="en-US"/>
              </w:rPr>
              <w:t>FALSE</w:t>
            </w:r>
          </w:p>
        </w:tc>
        <w:tc>
          <w:tcPr>
            <w:tcW w:w="851" w:type="dxa"/>
            <w:vAlign w:val="center"/>
          </w:tcPr>
          <w:p w:rsidR="00F701D1" w:rsidRDefault="00F701D1" w:rsidP="00CE1698">
            <w:pPr>
              <w:spacing w:after="200"/>
              <w:jc w:val="center"/>
              <w:rPr>
                <w:lang w:val="en-US"/>
              </w:rPr>
            </w:pPr>
            <w:r>
              <w:rPr>
                <w:lang w:val="en-US"/>
              </w:rPr>
              <w:t>A</w:t>
            </w:r>
          </w:p>
        </w:tc>
        <w:tc>
          <w:tcPr>
            <w:tcW w:w="850" w:type="dxa"/>
            <w:vAlign w:val="center"/>
          </w:tcPr>
          <w:p w:rsidR="00F701D1" w:rsidRDefault="00F701D1" w:rsidP="00CE1698">
            <w:pPr>
              <w:spacing w:after="200"/>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CE1698">
            <w:pPr>
              <w:spacing w:after="200"/>
              <w:rPr>
                <w:lang w:val="en-US"/>
              </w:rPr>
            </w:pPr>
          </w:p>
        </w:tc>
        <w:tc>
          <w:tcPr>
            <w:tcW w:w="850" w:type="dxa"/>
            <w:vAlign w:val="center"/>
          </w:tcPr>
          <w:p w:rsidR="00F701D1" w:rsidRDefault="00F701D1" w:rsidP="00CE1698">
            <w:pPr>
              <w:spacing w:after="200"/>
              <w:jc w:val="center"/>
              <w:rPr>
                <w:lang w:val="en-US"/>
              </w:rPr>
            </w:pPr>
            <w:r>
              <w:rPr>
                <w:lang w:val="en-US"/>
              </w:rPr>
              <w:t>TRUE</w:t>
            </w:r>
          </w:p>
        </w:tc>
        <w:tc>
          <w:tcPr>
            <w:tcW w:w="851" w:type="dxa"/>
            <w:vAlign w:val="center"/>
          </w:tcPr>
          <w:p w:rsidR="00F701D1" w:rsidRDefault="00F701D1" w:rsidP="00CE1698">
            <w:pPr>
              <w:spacing w:after="200"/>
              <w:jc w:val="center"/>
              <w:rPr>
                <w:lang w:val="en-US"/>
              </w:rPr>
            </w:pPr>
            <w:r>
              <w:rPr>
                <w:lang w:val="en-US"/>
              </w:rPr>
              <w:t>C</w:t>
            </w:r>
          </w:p>
        </w:tc>
        <w:tc>
          <w:tcPr>
            <w:tcW w:w="850" w:type="dxa"/>
            <w:vAlign w:val="center"/>
          </w:tcPr>
          <w:p w:rsidR="00F701D1" w:rsidRDefault="00F701D1" w:rsidP="00CE1698">
            <w:pPr>
              <w:keepNext/>
              <w:spacing w:after="200"/>
              <w:jc w:val="center"/>
              <w:rPr>
                <w:lang w:val="en-US"/>
              </w:rPr>
            </w:pPr>
            <w:r>
              <w:rPr>
                <w:lang w:val="en-US"/>
              </w:rPr>
              <w:t>D</w:t>
            </w:r>
          </w:p>
        </w:tc>
      </w:tr>
    </w:tbl>
    <w:p w:rsidR="00F701D1" w:rsidRDefault="008C330E" w:rsidP="00CE1698">
      <w:pPr>
        <w:pStyle w:val="Caption"/>
        <w:rPr>
          <w:lang w:val="en-US"/>
        </w:rPr>
      </w:pPr>
      <w:bookmarkStart w:id="323" w:name="_Ref454948011"/>
      <w:bookmarkStart w:id="324" w:name="_Toc455046686"/>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14</w:t>
      </w:r>
      <w:r w:rsidR="00F94847">
        <w:fldChar w:fldCharType="end"/>
      </w:r>
      <w:bookmarkEnd w:id="323"/>
      <w:r>
        <w:rPr>
          <w:lang w:val="en-US"/>
        </w:rPr>
        <w:t xml:space="preserve"> Model Confussion Matrix untuk pengujian</w:t>
      </w:r>
      <w:bookmarkEnd w:id="324"/>
    </w:p>
    <w:p w:rsidR="00F701D1" w:rsidRDefault="00F701D1" w:rsidP="00CE1698">
      <w:pPr>
        <w:spacing w:after="200"/>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8C330E" w:rsidRDefault="00F701D1" w:rsidP="00CE1698">
      <w:pPr>
        <w:pStyle w:val="ListParagraph"/>
        <w:numPr>
          <w:ilvl w:val="0"/>
          <w:numId w:val="21"/>
        </w:numPr>
        <w:spacing w:after="200"/>
        <w:rPr>
          <w:lang w:val="en-US"/>
        </w:rPr>
      </w:pPr>
      <w:r w:rsidRPr="008C330E">
        <w:rPr>
          <w:lang w:val="en-US"/>
        </w:rPr>
        <w:t>Kelas A: Kondisi ketika data prediksi sal</w:t>
      </w:r>
      <w:r w:rsidR="008C330E">
        <w:rPr>
          <w:lang w:val="en-US"/>
        </w:rPr>
        <w:t>ah, ketika diuji juga menghasil</w:t>
      </w:r>
      <w:r w:rsidRPr="008C330E">
        <w:rPr>
          <w:lang w:val="en-US"/>
        </w:rPr>
        <w:t>kan luaran yang salah</w:t>
      </w:r>
    </w:p>
    <w:p w:rsidR="008C330E" w:rsidRDefault="00F701D1" w:rsidP="00CE1698">
      <w:pPr>
        <w:pStyle w:val="ListParagraph"/>
        <w:numPr>
          <w:ilvl w:val="0"/>
          <w:numId w:val="21"/>
        </w:numPr>
        <w:spacing w:after="200"/>
        <w:rPr>
          <w:lang w:val="en-US"/>
        </w:rPr>
      </w:pPr>
      <w:r w:rsidRPr="008C330E">
        <w:rPr>
          <w:lang w:val="en-US"/>
        </w:rPr>
        <w:t>K</w:t>
      </w:r>
      <w:r w:rsidR="008C330E">
        <w:rPr>
          <w:lang w:val="en-US"/>
        </w:rPr>
        <w:t>elas B: Kondisi ketika data prediksi benar, ket</w:t>
      </w:r>
      <w:r w:rsidRPr="008C330E">
        <w:rPr>
          <w:lang w:val="en-US"/>
        </w:rPr>
        <w:t>ika diuji menghasilkan luaran salah</w:t>
      </w:r>
    </w:p>
    <w:p w:rsidR="008C330E" w:rsidRDefault="00F701D1" w:rsidP="00CE1698">
      <w:pPr>
        <w:pStyle w:val="ListParagraph"/>
        <w:numPr>
          <w:ilvl w:val="0"/>
          <w:numId w:val="21"/>
        </w:numPr>
        <w:spacing w:after="200"/>
        <w:rPr>
          <w:lang w:val="en-US"/>
        </w:rPr>
      </w:pPr>
      <w:r w:rsidRPr="008C330E">
        <w:rPr>
          <w:lang w:val="en-US"/>
        </w:rPr>
        <w:t>Kelas C: Kondisi ketika data prediksi salah, ketika diuji menghasilkan luaran benar</w:t>
      </w:r>
    </w:p>
    <w:p w:rsidR="00F701D1" w:rsidRDefault="00F701D1" w:rsidP="00CE1698">
      <w:pPr>
        <w:pStyle w:val="ListParagraph"/>
        <w:numPr>
          <w:ilvl w:val="0"/>
          <w:numId w:val="21"/>
        </w:numPr>
        <w:spacing w:after="200"/>
        <w:rPr>
          <w:lang w:val="en-US"/>
        </w:rPr>
      </w:pPr>
      <w:r w:rsidRPr="008C330E">
        <w:rPr>
          <w:lang w:val="en-US"/>
        </w:rPr>
        <w:t>Kelas D: Kondisi ketika data prediksi benar, ketika diuji juga menghasilkan luaran benar</w:t>
      </w:r>
    </w:p>
    <w:p w:rsidR="008C330E" w:rsidRDefault="008C330E" w:rsidP="00CE1698">
      <w:pPr>
        <w:spacing w:after="200"/>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CE1698">
      <w:pPr>
        <w:pStyle w:val="ListParagraph"/>
        <w:numPr>
          <w:ilvl w:val="0"/>
          <w:numId w:val="22"/>
        </w:numPr>
        <w:spacing w:after="20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9B74B3">
        <w:rPr>
          <w:lang w:val="en-US"/>
        </w:rPr>
        <w:t xml:space="preserve"> </w:t>
      </w:r>
      <w:r w:rsidR="007019A4">
        <w:rPr>
          <w:lang w:val="en-US"/>
        </w:rPr>
        <w:fldChar w:fldCharType="begin"/>
      </w:r>
      <w:r w:rsidR="007019A4" w:rsidRPr="00CE1698">
        <w:rPr>
          <w:lang w:val="en-US"/>
        </w:rPr>
        <w:instrText xml:space="preserve"> REF _Ref455035057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2</w:t>
      </w:r>
      <w:r w:rsidR="007019A4">
        <w:rPr>
          <w:lang w:val="en-US"/>
        </w:rPr>
        <w:fldChar w:fldCharType="end"/>
      </w:r>
      <w:r w:rsidR="007019A4">
        <w:rPr>
          <w:lang w:val="en-US"/>
        </w:rPr>
        <w:t>)</w:t>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
        <w:gridCol w:w="3420"/>
        <w:gridCol w:w="2012"/>
      </w:tblGrid>
      <w:tr w:rsidR="002C531D" w:rsidTr="002C531D">
        <w:tc>
          <w:tcPr>
            <w:tcW w:w="349" w:type="pct"/>
          </w:tcPr>
          <w:p w:rsidR="002C531D" w:rsidRDefault="002C531D" w:rsidP="00CE1698">
            <w:pPr>
              <w:rPr>
                <w:lang w:val="en-US"/>
              </w:rPr>
            </w:pPr>
          </w:p>
        </w:tc>
        <w:tc>
          <w:tcPr>
            <w:tcW w:w="2928" w:type="pct"/>
          </w:tcPr>
          <w:p w:rsidR="002C531D" w:rsidRPr="002C531D" w:rsidRDefault="002C531D" w:rsidP="00CE1698">
            <w:pPr>
              <w:jc w:val="right"/>
              <w:rPr>
                <w:lang w:val="en-US"/>
              </w:rPr>
            </w:pPr>
            <m:oMathPara>
              <m:oMathParaPr>
                <m:jc m:val="right"/>
              </m:oMathParaPr>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1723" w:type="pct"/>
            <w:vAlign w:val="center"/>
          </w:tcPr>
          <w:p w:rsidR="002C531D" w:rsidRPr="00E52233" w:rsidRDefault="002C531D" w:rsidP="00CE1698">
            <w:pPr>
              <w:jc w:val="right"/>
              <w:rPr>
                <w:lang w:val="en-US"/>
              </w:rPr>
            </w:pPr>
            <w:bookmarkStart w:id="325" w:name="_Ref455035057"/>
            <w:bookmarkStart w:id="326" w:name="_Toc455046706"/>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2</w:t>
            </w:r>
            <w:r w:rsidRPr="00E52233">
              <w:fldChar w:fldCharType="end"/>
            </w:r>
            <w:bookmarkEnd w:id="325"/>
            <w:r w:rsidRPr="00E52233">
              <w:rPr>
                <w:lang w:val="en-US"/>
              </w:rPr>
              <w:t>)</w:t>
            </w:r>
            <w:bookmarkEnd w:id="326"/>
          </w:p>
        </w:tc>
      </w:tr>
    </w:tbl>
    <w:p w:rsidR="009B74B3" w:rsidRDefault="009B74B3" w:rsidP="00CE1698">
      <w:pPr>
        <w:pStyle w:val="ListParagraph"/>
        <w:numPr>
          <w:ilvl w:val="0"/>
          <w:numId w:val="22"/>
        </w:numPr>
        <w:spacing w:before="200" w:after="200"/>
        <w:ind w:left="714" w:hanging="357"/>
        <w:rPr>
          <w:lang w:val="en-US"/>
        </w:rPr>
      </w:pPr>
      <w:r>
        <w:rPr>
          <w:i/>
          <w:lang w:val="en-US"/>
        </w:rPr>
        <w:t xml:space="preserve">True positive rate </w:t>
      </w:r>
      <w:r>
        <w:rPr>
          <w:lang w:val="en-US"/>
        </w:rPr>
        <w:t>(TP) adalah perhitungan proporsi dari kasus benar yang diidentifikasi dengan benar. Nilai akurasi bisa didapat dengan rumus pada</w:t>
      </w:r>
      <w:r w:rsidR="007019A4">
        <w:rPr>
          <w:lang w:val="en-US"/>
        </w:rPr>
        <w:t xml:space="preserve"> </w:t>
      </w:r>
      <w:r w:rsidR="007019A4">
        <w:rPr>
          <w:lang w:val="en-US"/>
        </w:rPr>
        <w:fldChar w:fldCharType="begin"/>
      </w:r>
      <w:r w:rsidR="007019A4" w:rsidRPr="00CE1698">
        <w:rPr>
          <w:lang w:val="en-US"/>
        </w:rPr>
        <w:instrText xml:space="preserve"> REF _Ref455035076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3</w:t>
      </w:r>
      <w:r w:rsidR="007019A4">
        <w:rPr>
          <w:lang w:val="en-US"/>
        </w:rPr>
        <w:fldChar w:fldCharType="end"/>
      </w:r>
      <w:r w:rsidR="007019A4">
        <w:rPr>
          <w:lang w:val="en-US"/>
        </w:rPr>
        <w:t>)</w:t>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TP=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1966" w:type="pct"/>
            <w:vAlign w:val="center"/>
          </w:tcPr>
          <w:p w:rsidR="002C531D" w:rsidRPr="00E52233" w:rsidRDefault="002C531D" w:rsidP="00CE1698">
            <w:pPr>
              <w:jc w:val="right"/>
              <w:rPr>
                <w:lang w:val="en-US"/>
              </w:rPr>
            </w:pPr>
            <w:bookmarkStart w:id="327" w:name="_Ref455035076"/>
            <w:bookmarkStart w:id="328" w:name="_Toc455046707"/>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3</w:t>
            </w:r>
            <w:r w:rsidRPr="00E52233">
              <w:fldChar w:fldCharType="end"/>
            </w:r>
            <w:bookmarkEnd w:id="327"/>
            <w:r w:rsidRPr="00E52233">
              <w:rPr>
                <w:lang w:val="en-US"/>
              </w:rPr>
              <w:t>)</w:t>
            </w:r>
            <w:bookmarkEnd w:id="328"/>
          </w:p>
        </w:tc>
      </w:tr>
    </w:tbl>
    <w:p w:rsidR="009B74B3" w:rsidRDefault="009B74B3" w:rsidP="00CE1698">
      <w:pPr>
        <w:pStyle w:val="ListParagraph"/>
        <w:numPr>
          <w:ilvl w:val="0"/>
          <w:numId w:val="22"/>
        </w:numPr>
        <w:spacing w:before="200" w:after="200"/>
        <w:ind w:left="714" w:hanging="357"/>
        <w:rPr>
          <w:lang w:val="en-US"/>
        </w:rPr>
      </w:pPr>
      <w:r>
        <w:rPr>
          <w:i/>
          <w:lang w:val="en-US"/>
        </w:rPr>
        <w:lastRenderedPageBreak/>
        <w:t xml:space="preserve">False positive rate </w:t>
      </w:r>
      <w:r>
        <w:rPr>
          <w:lang w:val="en-US"/>
        </w:rPr>
        <w:t xml:space="preserve">(FP) adalah proporsi dari kasus salah yang diidentifikasi sebagai data benar. Nilai akurasi bisa didapat dengan rumus pada </w:t>
      </w:r>
      <w:r w:rsidR="007019A4">
        <w:rPr>
          <w:lang w:val="en-US"/>
        </w:rPr>
        <w:fldChar w:fldCharType="begin"/>
      </w:r>
      <w:r w:rsidR="007019A4" w:rsidRPr="00CE1698">
        <w:rPr>
          <w:lang w:val="en-US"/>
        </w:rPr>
        <w:instrText xml:space="preserve"> REF _Ref455035102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4</w:t>
      </w:r>
      <w:r w:rsidR="007019A4">
        <w:rPr>
          <w:lang w:val="en-US"/>
        </w:rPr>
        <w:fldChar w:fldCharType="end"/>
      </w:r>
      <w:r w:rsidR="007019A4">
        <w:rPr>
          <w:lang w:val="en-US"/>
        </w:rPr>
        <w:t>)</w:t>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FP=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1966" w:type="pct"/>
            <w:vAlign w:val="center"/>
          </w:tcPr>
          <w:p w:rsidR="002C531D" w:rsidRPr="00E52233" w:rsidRDefault="002C531D" w:rsidP="00CE1698">
            <w:pPr>
              <w:jc w:val="right"/>
              <w:rPr>
                <w:lang w:val="en-US"/>
              </w:rPr>
            </w:pPr>
            <w:bookmarkStart w:id="329" w:name="_Ref455035102"/>
            <w:bookmarkStart w:id="330" w:name="_Toc455046708"/>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4</w:t>
            </w:r>
            <w:r w:rsidRPr="00E52233">
              <w:fldChar w:fldCharType="end"/>
            </w:r>
            <w:bookmarkEnd w:id="329"/>
            <w:r w:rsidRPr="00E52233">
              <w:rPr>
                <w:lang w:val="en-US"/>
              </w:rPr>
              <w:t>)</w:t>
            </w:r>
            <w:bookmarkEnd w:id="330"/>
          </w:p>
        </w:tc>
      </w:tr>
    </w:tbl>
    <w:p w:rsidR="009B74B3" w:rsidRDefault="009B74B3" w:rsidP="00CE1698">
      <w:pPr>
        <w:pStyle w:val="ListParagraph"/>
        <w:numPr>
          <w:ilvl w:val="0"/>
          <w:numId w:val="22"/>
        </w:numPr>
        <w:spacing w:before="200" w:after="200"/>
        <w:ind w:left="714" w:hanging="357"/>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7019A4">
        <w:rPr>
          <w:lang w:val="en-US"/>
        </w:rPr>
        <w:t xml:space="preserve"> </w:t>
      </w:r>
      <w:r w:rsidR="007019A4">
        <w:rPr>
          <w:lang w:val="en-US"/>
        </w:rPr>
        <w:fldChar w:fldCharType="begin"/>
      </w:r>
      <w:r w:rsidR="007019A4" w:rsidRPr="00CE1698">
        <w:rPr>
          <w:lang w:val="en-US"/>
        </w:rPr>
        <w:instrText xml:space="preserve"> REF _Ref455035120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5</w:t>
      </w:r>
      <w:r w:rsidR="007019A4">
        <w:rPr>
          <w:lang w:val="en-US"/>
        </w:rPr>
        <w:fldChar w:fldCharType="end"/>
      </w:r>
      <w:r w:rsidR="007019A4">
        <w:rPr>
          <w:lang w:val="en-US"/>
        </w:rPr>
        <w:t>)</w:t>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TN=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1966" w:type="pct"/>
            <w:vAlign w:val="center"/>
          </w:tcPr>
          <w:p w:rsidR="002C531D" w:rsidRPr="00E52233" w:rsidRDefault="002C531D" w:rsidP="00CE1698">
            <w:pPr>
              <w:jc w:val="right"/>
              <w:rPr>
                <w:lang w:val="en-US"/>
              </w:rPr>
            </w:pPr>
            <w:bookmarkStart w:id="331" w:name="_Ref455035120"/>
            <w:bookmarkStart w:id="332" w:name="_Toc455046709"/>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5</w:t>
            </w:r>
            <w:r w:rsidRPr="00E52233">
              <w:fldChar w:fldCharType="end"/>
            </w:r>
            <w:bookmarkEnd w:id="331"/>
            <w:r w:rsidRPr="00E52233">
              <w:rPr>
                <w:lang w:val="en-US"/>
              </w:rPr>
              <w:t>)</w:t>
            </w:r>
            <w:bookmarkEnd w:id="332"/>
          </w:p>
        </w:tc>
      </w:tr>
    </w:tbl>
    <w:p w:rsidR="009B74B3" w:rsidRDefault="009B74B3" w:rsidP="00CE1698">
      <w:pPr>
        <w:pStyle w:val="ListParagraph"/>
        <w:numPr>
          <w:ilvl w:val="0"/>
          <w:numId w:val="22"/>
        </w:numPr>
        <w:spacing w:before="200" w:after="200"/>
        <w:ind w:left="714" w:hanging="357"/>
        <w:rPr>
          <w:lang w:val="en-US"/>
        </w:rPr>
      </w:pPr>
      <w:r>
        <w:rPr>
          <w:i/>
          <w:lang w:val="en-US"/>
        </w:rPr>
        <w:t xml:space="preserve">False negative rate </w:t>
      </w:r>
      <w:r>
        <w:rPr>
          <w:lang w:val="en-US"/>
        </w:rPr>
        <w:t>(FN) adalah proporsi dari kasus benar yang diidentifikasi sebagai data salah. Nilai FN bisa didapat dengan rumus pada</w:t>
      </w:r>
      <w:r w:rsidR="007019A4">
        <w:rPr>
          <w:lang w:val="en-US"/>
        </w:rPr>
        <w:t xml:space="preserve"> </w:t>
      </w:r>
      <w:r w:rsidR="007019A4">
        <w:rPr>
          <w:lang w:val="en-US"/>
        </w:rPr>
        <w:fldChar w:fldCharType="begin"/>
      </w:r>
      <w:r w:rsidR="007019A4" w:rsidRPr="00CE1698">
        <w:rPr>
          <w:lang w:val="en-US"/>
        </w:rPr>
        <w:instrText xml:space="preserve"> REF _Ref455035138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6</w:t>
      </w:r>
      <w:r w:rsidR="007019A4">
        <w:rPr>
          <w:lang w:val="en-US"/>
        </w:rPr>
        <w:fldChar w:fldCharType="end"/>
      </w:r>
      <w:r w:rsidR="007019A4">
        <w:rPr>
          <w:lang w:val="en-US"/>
        </w:rPr>
        <w:t>)</w:t>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FN=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1966" w:type="pct"/>
            <w:vAlign w:val="center"/>
          </w:tcPr>
          <w:p w:rsidR="002C531D" w:rsidRPr="00E52233" w:rsidRDefault="002C531D" w:rsidP="00CE1698">
            <w:pPr>
              <w:jc w:val="right"/>
              <w:rPr>
                <w:lang w:val="en-US"/>
              </w:rPr>
            </w:pPr>
            <w:bookmarkStart w:id="333" w:name="_Ref455035138"/>
            <w:bookmarkStart w:id="334" w:name="_Toc455046710"/>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6</w:t>
            </w:r>
            <w:r w:rsidRPr="00E52233">
              <w:fldChar w:fldCharType="end"/>
            </w:r>
            <w:bookmarkEnd w:id="333"/>
            <w:r w:rsidRPr="00E52233">
              <w:rPr>
                <w:lang w:val="en-US"/>
              </w:rPr>
              <w:t>)</w:t>
            </w:r>
            <w:bookmarkEnd w:id="334"/>
          </w:p>
        </w:tc>
      </w:tr>
    </w:tbl>
    <w:p w:rsidR="008C330E" w:rsidRDefault="00614035" w:rsidP="00CE1698">
      <w:pPr>
        <w:pStyle w:val="ListParagraph"/>
        <w:numPr>
          <w:ilvl w:val="0"/>
          <w:numId w:val="22"/>
        </w:numPr>
        <w:spacing w:before="200" w:after="200"/>
        <w:ind w:left="714" w:hanging="357"/>
        <w:rPr>
          <w:lang w:val="en-US"/>
        </w:rPr>
      </w:pPr>
      <w:r>
        <w:rPr>
          <w:lang w:val="en-US"/>
        </w:rPr>
        <w:t>Presisi (P) adalah proporsi dari prediksi positif yang diidentifikasi dengan benar. Nilai dari P bisa didapat dengan rumus pada</w:t>
      </w:r>
      <w:r w:rsidR="007019A4">
        <w:rPr>
          <w:lang w:val="en-US"/>
        </w:rPr>
        <w:t xml:space="preserve"> </w:t>
      </w:r>
      <w:r w:rsidR="007019A4">
        <w:rPr>
          <w:lang w:val="en-US"/>
        </w:rPr>
        <w:fldChar w:fldCharType="begin"/>
      </w:r>
      <w:r w:rsidR="007019A4" w:rsidRPr="00CE1698">
        <w:rPr>
          <w:lang w:val="en-US"/>
        </w:rPr>
        <w:instrText xml:space="preserve"> REF _Ref455035156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7</w:t>
      </w:r>
      <w:r w:rsidR="007019A4">
        <w:rPr>
          <w:lang w:val="en-US"/>
        </w:rPr>
        <w:fldChar w:fldCharType="end"/>
      </w:r>
      <w:r w:rsidR="007019A4">
        <w:rPr>
          <w:lang w:val="en-US"/>
        </w:rPr>
        <w:t>)</w:t>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P= </m:t>
                </m:r>
                <m:f>
                  <m:fPr>
                    <m:ctrlPr>
                      <w:rPr>
                        <w:rFonts w:ascii="Cambria Math" w:hAnsi="Cambria Math"/>
                        <w:i/>
                      </w:rPr>
                    </m:ctrlPr>
                  </m:fPr>
                  <m:num>
                    <m:r>
                      <w:rPr>
                        <w:rFonts w:ascii="Cambria Math" w:hAnsi="Cambria Math"/>
                      </w:rPr>
                      <m:t>D</m:t>
                    </m:r>
                  </m:num>
                  <m:den>
                    <m:r>
                      <w:rPr>
                        <w:rFonts w:ascii="Cambria Math" w:hAnsi="Cambria Math"/>
                      </w:rPr>
                      <m:t>B+D</m:t>
                    </m:r>
                  </m:den>
                </m:f>
              </m:oMath>
            </m:oMathPara>
          </w:p>
        </w:tc>
        <w:tc>
          <w:tcPr>
            <w:tcW w:w="1966" w:type="pct"/>
            <w:vAlign w:val="center"/>
          </w:tcPr>
          <w:p w:rsidR="002C531D" w:rsidRPr="00E52233" w:rsidRDefault="002C531D" w:rsidP="00CE1698">
            <w:pPr>
              <w:jc w:val="right"/>
              <w:rPr>
                <w:lang w:val="en-US"/>
              </w:rPr>
            </w:pPr>
            <w:bookmarkStart w:id="335" w:name="_Ref455035156"/>
            <w:bookmarkStart w:id="336" w:name="_Toc455046711"/>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7</w:t>
            </w:r>
            <w:r w:rsidRPr="00E52233">
              <w:fldChar w:fldCharType="end"/>
            </w:r>
            <w:bookmarkEnd w:id="335"/>
            <w:r w:rsidRPr="00E52233">
              <w:rPr>
                <w:lang w:val="en-US"/>
              </w:rPr>
              <w:t>)</w:t>
            </w:r>
            <w:bookmarkEnd w:id="336"/>
          </w:p>
        </w:tc>
      </w:tr>
    </w:tbl>
    <w:p w:rsidR="00036322" w:rsidRDefault="00036322">
      <w:pPr>
        <w:spacing w:after="200" w:line="276" w:lineRule="auto"/>
        <w:jc w:val="left"/>
        <w:rPr>
          <w:rFonts w:eastAsia="PMingLiU" w:cs="Arial"/>
          <w:b/>
          <w:bCs/>
          <w:kern w:val="32"/>
          <w:sz w:val="24"/>
          <w:szCs w:val="32"/>
          <w:lang w:eastAsia="en-US"/>
        </w:rPr>
      </w:pPr>
    </w:p>
    <w:p w:rsidR="002C531D" w:rsidRDefault="002C531D">
      <w:pPr>
        <w:spacing w:after="200" w:line="276" w:lineRule="auto"/>
        <w:jc w:val="left"/>
        <w:rPr>
          <w:rFonts w:eastAsia="PMingLiU" w:cs="Arial"/>
          <w:b/>
          <w:bCs/>
          <w:kern w:val="32"/>
          <w:sz w:val="24"/>
          <w:szCs w:val="32"/>
          <w:lang w:eastAsia="en-US"/>
        </w:rPr>
      </w:pPr>
      <w:r>
        <w:br w:type="page"/>
      </w:r>
    </w:p>
    <w:p w:rsidR="00BF191B" w:rsidRDefault="008E630F" w:rsidP="008E630F">
      <w:pPr>
        <w:jc w:val="center"/>
        <w:rPr>
          <w:b/>
          <w:i/>
          <w:szCs w:val="24"/>
        </w:rPr>
        <w:sectPr w:rsidR="00BF191B"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37" w:name="_Toc455067203"/>
      <w:r w:rsidRPr="006D1EA4">
        <w:lastRenderedPageBreak/>
        <w:t>BAB VI</w:t>
      </w:r>
      <w:r w:rsidRPr="006D1EA4">
        <w:br/>
        <w:t xml:space="preserve">KESIMPULAN </w:t>
      </w:r>
      <w:r w:rsidR="00833EC5" w:rsidRPr="006D1EA4">
        <w:t>DAN</w:t>
      </w:r>
      <w:r w:rsidRPr="006D1EA4">
        <w:t xml:space="preserve"> SARAN</w:t>
      </w:r>
      <w:bookmarkEnd w:id="337"/>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38" w:name="_Toc454949258"/>
      <w:bookmarkStart w:id="339" w:name="_Toc455034988"/>
      <w:bookmarkStart w:id="340" w:name="_Toc455046646"/>
      <w:bookmarkStart w:id="341" w:name="_Toc455067204"/>
      <w:bookmarkEnd w:id="338"/>
      <w:bookmarkEnd w:id="339"/>
      <w:bookmarkEnd w:id="340"/>
      <w:bookmarkEnd w:id="341"/>
    </w:p>
    <w:p w:rsidR="008658BF" w:rsidRDefault="00893607" w:rsidP="00C47507">
      <w:pPr>
        <w:pStyle w:val="Heading2"/>
      </w:pPr>
      <w:bookmarkStart w:id="342" w:name="_Toc455067205"/>
      <w:r w:rsidRPr="00C47507">
        <w:t>Kesimpulan</w:t>
      </w:r>
      <w:bookmarkEnd w:id="342"/>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43" w:name="_Toc455067206"/>
      <w:r w:rsidRPr="008658BF">
        <w:t>Saran</w:t>
      </w:r>
      <w:bookmarkEnd w:id="343"/>
    </w:p>
    <w:p w:rsidR="007E2CAB" w:rsidRDefault="00905D9F" w:rsidP="00905D9F">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44" w:name="_Toc455067207"/>
      <w:r>
        <w:lastRenderedPageBreak/>
        <w:t>DAFTAR PUSTAKA</w:t>
      </w:r>
      <w:bookmarkEnd w:id="344"/>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1"/>
            <w:gridCol w:w="5589"/>
          </w:tblGrid>
          <w:tr w:rsidR="00764DDF">
            <w:trPr>
              <w:divId w:val="1869370005"/>
              <w:tblCellSpacing w:w="15" w:type="dxa"/>
            </w:trPr>
            <w:tc>
              <w:tcPr>
                <w:tcW w:w="50" w:type="pct"/>
                <w:hideMark/>
              </w:tcPr>
              <w:p w:rsidR="00764DDF" w:rsidRDefault="00764DDF">
                <w:pPr>
                  <w:pStyle w:val="Bibliography"/>
                  <w:rPr>
                    <w:noProof/>
                    <w:sz w:val="24"/>
                    <w:szCs w:val="24"/>
                  </w:rPr>
                </w:pPr>
                <w:r>
                  <w:rPr>
                    <w:noProof/>
                  </w:rPr>
                  <w:t xml:space="preserve">[1] </w:t>
                </w:r>
              </w:p>
            </w:tc>
            <w:tc>
              <w:tcPr>
                <w:tcW w:w="0" w:type="auto"/>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[2] </w:t>
                </w:r>
              </w:p>
            </w:tc>
            <w:tc>
              <w:tcPr>
                <w:tcW w:w="0" w:type="auto"/>
                <w:hideMark/>
              </w:tcPr>
              <w:p w:rsidR="00764DDF" w:rsidRDefault="00764DDF">
                <w:pPr>
                  <w:pStyle w:val="Bibliography"/>
                  <w:rPr>
                    <w:noProof/>
                  </w:rPr>
                </w:pPr>
                <w:r>
                  <w:rPr>
                    <w:noProof/>
                  </w:rPr>
                  <w:t>“Sistem deteksi intrusi,” [Online]. Available: https://id.wikipedia.org/wiki/Sistem_deteksi_intrusi. [Diakses 22 June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[3] </w:t>
                </w:r>
              </w:p>
            </w:tc>
            <w:tc>
              <w:tcPr>
                <w:tcW w:w="0" w:type="auto"/>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[4] </w:t>
                </w:r>
              </w:p>
            </w:tc>
            <w:tc>
              <w:tcPr>
                <w:tcW w:w="0" w:type="auto"/>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[5] </w:t>
                </w:r>
              </w:p>
            </w:tc>
            <w:tc>
              <w:tcPr>
                <w:tcW w:w="0" w:type="auto"/>
                <w:hideMark/>
              </w:tcPr>
              <w:p w:rsidR="00764DDF" w:rsidRDefault="00764DDF">
                <w:pPr>
                  <w:pStyle w:val="Bibliography"/>
                  <w:rPr>
                    <w:noProof/>
                  </w:rPr>
                </w:pPr>
                <w:r>
                  <w:rPr>
                    <w:noProof/>
                  </w:rPr>
                  <w:t>“Mahalanobis distance,” [Online]. Available: https://en.wikipedia.org/wiki/Mahalanobis_distance. [Diakses 22 June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[6] </w:t>
                </w:r>
              </w:p>
            </w:tc>
            <w:tc>
              <w:tcPr>
                <w:tcW w:w="0" w:type="auto"/>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[7] </w:t>
                </w:r>
              </w:p>
            </w:tc>
            <w:tc>
              <w:tcPr>
                <w:tcW w:w="0" w:type="auto"/>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[8] </w:t>
                </w:r>
              </w:p>
            </w:tc>
            <w:tc>
              <w:tcPr>
                <w:tcW w:w="0" w:type="auto"/>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[9] </w:t>
                </w:r>
              </w:p>
            </w:tc>
            <w:tc>
              <w:tcPr>
                <w:tcW w:w="0" w:type="auto"/>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45" w:name="_Toc203375468"/>
      <w:bookmarkStart w:id="346" w:name="_Toc266685512"/>
      <w:bookmarkStart w:id="347" w:name="_Toc283421884"/>
      <w:r>
        <w:rPr>
          <w:b/>
          <w:i/>
        </w:rPr>
        <w:lastRenderedPageBreak/>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48" w:name="_Toc455067208"/>
      <w:r w:rsidRPr="0092020A">
        <w:lastRenderedPageBreak/>
        <w:t>LAMPIRAN</w:t>
      </w:r>
      <w:bookmarkEnd w:id="348"/>
    </w:p>
    <w:p w:rsidR="00DD791F" w:rsidRDefault="001C635E" w:rsidP="00DD791F">
      <w:pPr>
        <w:ind w:firstLine="720"/>
      </w:pPr>
      <w:r w:rsidRPr="009822F7">
        <w:t xml:space="preserve">Bagian ini merupakan lapiran sebagai dokumen </w:t>
      </w:r>
      <w:r w:rsidR="00DD791F">
        <w:t>pelengkap dari buku Tugas Akhir, pada bagian ini diberikan informasi  mengenai kode sumber dari sistem yang dibuat.</w:t>
      </w:r>
    </w:p>
    <w:p w:rsidR="00561873" w:rsidRPr="00561873" w:rsidRDefault="00561873" w:rsidP="00561873">
      <w:pPr>
        <w:pStyle w:val="ListParagraph"/>
        <w:keepNext/>
        <w:keepLines/>
        <w:numPr>
          <w:ilvl w:val="0"/>
          <w:numId w:val="1"/>
        </w:numPr>
        <w:spacing w:before="200" w:after="200"/>
        <w:contextualSpacing w:val="0"/>
        <w:outlineLvl w:val="1"/>
        <w:rPr>
          <w:b/>
          <w:bCs/>
          <w:vanish/>
          <w:szCs w:val="26"/>
        </w:rPr>
      </w:pPr>
      <w:bookmarkStart w:id="349" w:name="_Toc455034993"/>
      <w:bookmarkStart w:id="350" w:name="_Toc455046651"/>
      <w:bookmarkStart w:id="351" w:name="_Toc455067209"/>
      <w:bookmarkEnd w:id="349"/>
      <w:bookmarkEnd w:id="350"/>
      <w:bookmarkEnd w:id="351"/>
    </w:p>
    <w:p w:rsidR="001B4539" w:rsidRPr="008E630F" w:rsidRDefault="00561873" w:rsidP="001B4539">
      <w:pPr>
        <w:pStyle w:val="Heading2"/>
        <w:numPr>
          <w:ilvl w:val="0"/>
          <w:numId w:val="30"/>
        </w:numPr>
        <w:spacing w:line="276" w:lineRule="auto"/>
        <w:jc w:val="left"/>
        <w:rPr>
          <w:lang w:val="en-US"/>
        </w:rPr>
      </w:pPr>
      <w:bookmarkStart w:id="352" w:name="_Toc455067210"/>
      <w:r w:rsidRPr="000B54B8">
        <w:rPr>
          <w:lang w:val="en-US"/>
        </w:rPr>
        <w:t>Kode Sumber</w:t>
      </w:r>
      <w:bookmarkEnd w:id="352"/>
    </w:p>
    <w:p w:rsidR="008E630F" w:rsidRDefault="008E630F">
      <w:pPr>
        <w:spacing w:after="200" w:line="276" w:lineRule="auto"/>
        <w:jc w:val="left"/>
        <w:rPr>
          <w:rFonts w:eastAsia="PMingLiU" w:cs="Arial"/>
          <w:b/>
          <w:bCs/>
          <w:kern w:val="32"/>
          <w:sz w:val="24"/>
          <w:szCs w:val="32"/>
          <w:lang w:eastAsia="en-US"/>
        </w:rPr>
      </w:pPr>
      <w: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8556FC" w:rsidRDefault="001F5A7E" w:rsidP="00C13326">
      <w:pPr>
        <w:pStyle w:val="Heading1"/>
        <w:numPr>
          <w:ilvl w:val="0"/>
          <w:numId w:val="0"/>
        </w:numPr>
        <w:spacing w:before="200" w:after="200"/>
        <w:ind w:left="6"/>
      </w:pPr>
      <w:bookmarkStart w:id="353" w:name="_Toc455067211"/>
      <w:r w:rsidRPr="00326ED3">
        <w:lastRenderedPageBreak/>
        <w:t>BIODATA PENULI</w:t>
      </w:r>
      <w:r>
        <w:t>S</w:t>
      </w:r>
      <w:bookmarkEnd w:id="345"/>
      <w:bookmarkEnd w:id="346"/>
      <w:bookmarkEnd w:id="347"/>
      <w:bookmarkEnd w:id="353"/>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p w:rsidR="00BE780A" w:rsidRPr="00BE780A" w:rsidRDefault="00BE780A" w:rsidP="00082E18">
      <w:pPr>
        <w:ind w:firstLine="576"/>
      </w:pPr>
    </w:p>
    <w:p w:rsidR="00E07DD7" w:rsidRPr="00E07DD7" w:rsidRDefault="00E07DD7" w:rsidP="00CD009B">
      <w:pPr>
        <w:ind w:firstLine="576"/>
      </w:pPr>
    </w:p>
    <w:p w:rsidR="0088748D" w:rsidRPr="00326ED3" w:rsidRDefault="0088748D" w:rsidP="0088748D">
      <w:pPr>
        <w:rPr>
          <w:lang w:eastAsia="en-US"/>
        </w:rPr>
      </w:pPr>
    </w:p>
    <w:p w:rsidR="004A7D65" w:rsidRPr="00326ED3" w:rsidRDefault="004A7D65">
      <w:pPr>
        <w:rPr>
          <w:lang w:eastAsia="en-US"/>
        </w:rPr>
      </w:pPr>
    </w:p>
    <w:sectPr w:rsidR="004A7D65" w:rsidRPr="00326ED3" w:rsidSect="0080023F">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C4E" w:rsidRDefault="00B20C4E" w:rsidP="00E774EF">
      <w:r>
        <w:separator/>
      </w:r>
    </w:p>
  </w:endnote>
  <w:endnote w:type="continuationSeparator" w:id="0">
    <w:p w:rsidR="00B20C4E" w:rsidRDefault="00B20C4E"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vi</w:t>
    </w:r>
    <w:r>
      <w:rPr>
        <w:noProof/>
      </w:rPr>
      <w:fldChar w:fldCharType="end"/>
    </w:r>
  </w:p>
  <w:p w:rsidR="006938E3" w:rsidRDefault="006938E3"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Pr>
        <w:noProof/>
      </w:rPr>
      <w:t>vii</w:t>
    </w:r>
    <w:r>
      <w:rPr>
        <w:noProof/>
      </w:rPr>
      <w:fldChar w:fldCharType="end"/>
    </w:r>
  </w:p>
  <w:p w:rsidR="006938E3" w:rsidRDefault="006938E3"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v</w:t>
    </w:r>
    <w:r>
      <w:rPr>
        <w:noProof/>
      </w:rPr>
      <w:fldChar w:fldCharType="end"/>
    </w:r>
  </w:p>
  <w:p w:rsidR="006938E3" w:rsidRDefault="006938E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xiv</w:t>
    </w:r>
    <w:r>
      <w:rPr>
        <w:noProof/>
      </w:rPr>
      <w:fldChar w:fldCharType="end"/>
    </w:r>
  </w:p>
  <w:p w:rsidR="006938E3" w:rsidRDefault="006938E3"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xiii</w:t>
    </w:r>
    <w:r>
      <w:rPr>
        <w:noProof/>
      </w:rPr>
      <w:fldChar w:fldCharType="end"/>
    </w:r>
  </w:p>
  <w:p w:rsidR="006938E3" w:rsidRDefault="006938E3"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xi</w:t>
    </w:r>
    <w:r>
      <w:rPr>
        <w:noProof/>
      </w:rPr>
      <w:fldChar w:fldCharType="end"/>
    </w:r>
  </w:p>
  <w:p w:rsidR="006938E3" w:rsidRDefault="006938E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xx</w:t>
    </w:r>
    <w:r>
      <w:rPr>
        <w:noProof/>
      </w:rPr>
      <w:fldChar w:fldCharType="end"/>
    </w:r>
  </w:p>
  <w:p w:rsidR="006938E3" w:rsidRDefault="006938E3"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Pr>
        <w:noProof/>
      </w:rPr>
      <w:t>xix</w:t>
    </w:r>
    <w:r>
      <w:rPr>
        <w:noProof/>
      </w:rPr>
      <w:fldChar w:fldCharType="end"/>
    </w:r>
  </w:p>
  <w:p w:rsidR="006938E3" w:rsidRDefault="006938E3"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xix</w:t>
    </w:r>
    <w:r>
      <w:rPr>
        <w:noProof/>
      </w:rPr>
      <w:fldChar w:fldCharType="end"/>
    </w:r>
  </w:p>
  <w:p w:rsidR="006938E3" w:rsidRDefault="006938E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p>
  <w:p w:rsidR="006938E3" w:rsidRDefault="006938E3"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6938E3" w:rsidRDefault="00B20C4E">
        <w:pPr>
          <w:pStyle w:val="Footer"/>
          <w:jc w:val="center"/>
        </w:pPr>
      </w:p>
    </w:sdtContent>
  </w:sdt>
  <w:p w:rsidR="006938E3" w:rsidRDefault="006938E3"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6938E3" w:rsidRPr="004D784D" w:rsidRDefault="006938E3">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764DDF">
          <w:rPr>
            <w:noProof/>
            <w:sz w:val="22"/>
            <w:szCs w:val="22"/>
          </w:rPr>
          <w:t>1</w:t>
        </w:r>
        <w:r w:rsidRPr="004D784D">
          <w:rPr>
            <w:noProof/>
            <w:sz w:val="22"/>
            <w:szCs w:val="22"/>
          </w:rPr>
          <w:fldChar w:fldCharType="end"/>
        </w:r>
      </w:p>
    </w:sdtContent>
  </w:sdt>
  <w:p w:rsidR="006938E3" w:rsidRPr="005C46C6" w:rsidRDefault="006938E3"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60945"/>
      <w:docPartObj>
        <w:docPartGallery w:val="Page Numbers (Bottom of Page)"/>
        <w:docPartUnique/>
      </w:docPartObj>
    </w:sdtPr>
    <w:sdtEndPr>
      <w:rPr>
        <w:noProof/>
      </w:rPr>
    </w:sdtEndPr>
    <w:sdtContent>
      <w:p w:rsidR="006938E3" w:rsidRDefault="00B20C4E">
        <w:pPr>
          <w:pStyle w:val="Footer"/>
          <w:jc w:val="center"/>
        </w:pPr>
      </w:p>
    </w:sdtContent>
  </w:sdt>
  <w:p w:rsidR="006938E3" w:rsidRDefault="006938E3" w:rsidP="002104C4">
    <w:pPr>
      <w:pStyle w:val="Footer"/>
      <w:ind w:right="36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p>
  <w:p w:rsidR="006938E3" w:rsidRPr="005C46C6" w:rsidRDefault="006938E3"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088116"/>
      <w:docPartObj>
        <w:docPartGallery w:val="Page Numbers (Bottom of Page)"/>
        <w:docPartUnique/>
      </w:docPartObj>
    </w:sdtPr>
    <w:sdtEndPr>
      <w:rPr>
        <w:noProof/>
      </w:rPr>
    </w:sdtEndPr>
    <w:sdtContent>
      <w:p w:rsidR="006938E3" w:rsidRDefault="006938E3">
        <w:pPr>
          <w:pStyle w:val="Footer"/>
          <w:jc w:val="center"/>
        </w:pPr>
        <w:r>
          <w:fldChar w:fldCharType="begin"/>
        </w:r>
        <w:r>
          <w:instrText xml:space="preserve"> PAGE   \* MERGEFORMAT </w:instrText>
        </w:r>
        <w:r>
          <w:fldChar w:fldCharType="separate"/>
        </w:r>
        <w:r w:rsidR="00764DDF">
          <w:rPr>
            <w:noProof/>
          </w:rPr>
          <w:t>60</w:t>
        </w:r>
        <w:r>
          <w:rPr>
            <w:noProof/>
          </w:rPr>
          <w:fldChar w:fldCharType="end"/>
        </w:r>
      </w:p>
    </w:sdtContent>
  </w:sdt>
  <w:p w:rsidR="006938E3" w:rsidRPr="005C46C6" w:rsidRDefault="006938E3"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Pr="003E7145" w:rsidRDefault="006938E3" w:rsidP="00551EA6">
    <w:pPr>
      <w:pStyle w:val="Footer"/>
      <w:jc w:val="center"/>
      <w:rPr>
        <w:sz w:val="22"/>
        <w:szCs w:val="22"/>
      </w:rPr>
    </w:pPr>
  </w:p>
  <w:p w:rsidR="006938E3" w:rsidRDefault="006938E3"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i</w:t>
    </w:r>
    <w:r>
      <w:rPr>
        <w:noProof/>
      </w:rPr>
      <w:fldChar w:fldCharType="end"/>
    </w:r>
  </w:p>
  <w:p w:rsidR="006938E3" w:rsidRDefault="006938E3"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ii</w:t>
    </w:r>
    <w:r>
      <w:rPr>
        <w:noProof/>
      </w:rPr>
      <w:fldChar w:fldCharType="end"/>
    </w:r>
  </w:p>
  <w:p w:rsidR="006938E3" w:rsidRDefault="006938E3"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Pr>
        <w:noProof/>
      </w:rPr>
      <w:t>ii</w:t>
    </w:r>
    <w:r>
      <w:rPr>
        <w:noProof/>
      </w:rPr>
      <w:fldChar w:fldCharType="end"/>
    </w:r>
  </w:p>
  <w:p w:rsidR="006938E3" w:rsidRDefault="006938E3"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i</w:t>
    </w:r>
    <w:r>
      <w:rPr>
        <w:noProof/>
      </w:rPr>
      <w:fldChar w:fldCharType="end"/>
    </w:r>
  </w:p>
  <w:p w:rsidR="006938E3" w:rsidRDefault="006938E3"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764DDF">
      <w:rPr>
        <w:noProof/>
      </w:rPr>
      <w:t>iv</w:t>
    </w:r>
    <w:r>
      <w:rPr>
        <w:noProof/>
      </w:rPr>
      <w:fldChar w:fldCharType="end"/>
    </w:r>
  </w:p>
  <w:p w:rsidR="006938E3" w:rsidRDefault="006938E3"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Pr>
        <w:noProof/>
      </w:rPr>
      <w:t>iii</w:t>
    </w:r>
    <w:r>
      <w:rPr>
        <w:noProof/>
      </w:rPr>
      <w:fldChar w:fldCharType="end"/>
    </w:r>
  </w:p>
  <w:p w:rsidR="006938E3" w:rsidRDefault="006938E3"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Footer"/>
      <w:tabs>
        <w:tab w:val="clear" w:pos="4320"/>
      </w:tabs>
      <w:jc w:val="center"/>
    </w:pPr>
    <w:r>
      <w:fldChar w:fldCharType="begin"/>
    </w:r>
    <w:r>
      <w:instrText xml:space="preserve"> PAGE   \* MERGEFORMAT </w:instrText>
    </w:r>
    <w:r>
      <w:fldChar w:fldCharType="separate"/>
    </w:r>
    <w:r w:rsidR="00764DDF">
      <w:rPr>
        <w:noProof/>
      </w:rPr>
      <w:t>iii</w:t>
    </w:r>
    <w:r>
      <w:rPr>
        <w:noProof/>
      </w:rPr>
      <w:fldChar w:fldCharType="end"/>
    </w:r>
  </w:p>
  <w:p w:rsidR="006938E3" w:rsidRDefault="006938E3"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C4E" w:rsidRDefault="00B20C4E" w:rsidP="00E774EF">
      <w:r>
        <w:separator/>
      </w:r>
    </w:p>
  </w:footnote>
  <w:footnote w:type="continuationSeparator" w:id="0">
    <w:p w:rsidR="00B20C4E" w:rsidRDefault="00B20C4E"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rPr>
        <w:rFonts w:eastAsia="Times New Roman"/>
        <w:lang w:eastAsia="ja-JP"/>
      </w:rPr>
    </w:pPr>
  </w:p>
  <w:p w:rsidR="006938E3" w:rsidRDefault="006938E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right="-4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right="-4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B20C4E">
    <w:pPr>
      <w:pStyle w:val="Header"/>
    </w:pPr>
    <w:sdt>
      <w:sdtPr>
        <w:id w:val="-2090687121"/>
        <w:docPartObj>
          <w:docPartGallery w:val="Page Numbers (Top of Page)"/>
          <w:docPartUnique/>
        </w:docPartObj>
      </w:sdtPr>
      <w:sdtEndPr>
        <w:rPr>
          <w:noProof/>
        </w:rPr>
      </w:sdtEndPr>
      <w:sdtContent>
        <w:r w:rsidR="006938E3">
          <w:fldChar w:fldCharType="begin"/>
        </w:r>
        <w:r w:rsidR="006938E3">
          <w:instrText xml:space="preserve"> PAGE   \* MERGEFORMAT </w:instrText>
        </w:r>
        <w:r w:rsidR="006938E3">
          <w:fldChar w:fldCharType="separate"/>
        </w:r>
        <w:r w:rsidR="00764DDF">
          <w:rPr>
            <w:noProof/>
          </w:rPr>
          <w:t>2</w:t>
        </w:r>
        <w:r w:rsidR="006938E3">
          <w:rPr>
            <w:noProof/>
          </w:rPr>
          <w:fldChar w:fldCharType="end"/>
        </w:r>
      </w:sdtContent>
    </w:sdt>
  </w:p>
  <w:p w:rsidR="006938E3" w:rsidRDefault="006938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B20C4E">
    <w:pPr>
      <w:pStyle w:val="Header"/>
      <w:jc w:val="right"/>
    </w:pPr>
    <w:sdt>
      <w:sdtPr>
        <w:id w:val="11186506"/>
        <w:docPartObj>
          <w:docPartGallery w:val="Page Numbers (Top of Page)"/>
          <w:docPartUnique/>
        </w:docPartObj>
      </w:sdtPr>
      <w:sdtEndPr>
        <w:rPr>
          <w:noProof/>
        </w:rPr>
      </w:sdtEndPr>
      <w:sdtContent>
        <w:r w:rsidR="006938E3">
          <w:fldChar w:fldCharType="begin"/>
        </w:r>
        <w:r w:rsidR="006938E3">
          <w:instrText xml:space="preserve"> PAGE   \* MERGEFORMAT </w:instrText>
        </w:r>
        <w:r w:rsidR="006938E3">
          <w:fldChar w:fldCharType="separate"/>
        </w:r>
        <w:r w:rsidR="00764DDF">
          <w:rPr>
            <w:noProof/>
          </w:rPr>
          <w:t>3</w:t>
        </w:r>
        <w:r w:rsidR="006938E3">
          <w:rPr>
            <w:noProof/>
          </w:rPr>
          <w:fldChar w:fldCharType="end"/>
        </w:r>
      </w:sdtContent>
    </w:sdt>
  </w:p>
  <w:p w:rsidR="006938E3" w:rsidRPr="001372C3" w:rsidRDefault="006938E3" w:rsidP="002104C4">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24091"/>
      <w:docPartObj>
        <w:docPartGallery w:val="Page Numbers (Top of Page)"/>
        <w:docPartUnique/>
      </w:docPartObj>
    </w:sdtPr>
    <w:sdtEndPr>
      <w:rPr>
        <w:noProof/>
      </w:rPr>
    </w:sdtEndPr>
    <w:sdtContent>
      <w:p w:rsidR="006938E3" w:rsidRDefault="006938E3">
        <w:pPr>
          <w:pStyle w:val="Header"/>
        </w:pPr>
        <w:r>
          <w:fldChar w:fldCharType="begin"/>
        </w:r>
        <w:r>
          <w:instrText xml:space="preserve"> PAGE   \* MERGEFORMAT </w:instrText>
        </w:r>
        <w:r>
          <w:fldChar w:fldCharType="separate"/>
        </w:r>
        <w:r w:rsidR="00764DDF">
          <w:rPr>
            <w:noProof/>
          </w:rPr>
          <w:t>18</w:t>
        </w:r>
        <w:r>
          <w:rPr>
            <w:noProof/>
          </w:rPr>
          <w:fldChar w:fldCharType="end"/>
        </w:r>
      </w:p>
    </w:sdtContent>
  </w:sdt>
  <w:p w:rsidR="006938E3" w:rsidRDefault="006938E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441610"/>
      <w:docPartObj>
        <w:docPartGallery w:val="Page Numbers (Top of Page)"/>
        <w:docPartUnique/>
      </w:docPartObj>
    </w:sdtPr>
    <w:sdtEndPr>
      <w:rPr>
        <w:noProof/>
      </w:rPr>
    </w:sdtEndPr>
    <w:sdtContent>
      <w:p w:rsidR="006938E3" w:rsidRDefault="006938E3">
        <w:pPr>
          <w:pStyle w:val="Header"/>
          <w:jc w:val="right"/>
        </w:pPr>
        <w:r>
          <w:fldChar w:fldCharType="begin"/>
        </w:r>
        <w:r>
          <w:instrText xml:space="preserve"> PAGE   \* MERGEFORMAT </w:instrText>
        </w:r>
        <w:r>
          <w:fldChar w:fldCharType="separate"/>
        </w:r>
        <w:r w:rsidR="00764DDF">
          <w:rPr>
            <w:noProof/>
          </w:rPr>
          <w:t>17</w:t>
        </w:r>
        <w:r>
          <w:rPr>
            <w:noProof/>
          </w:rPr>
          <w:fldChar w:fldCharType="end"/>
        </w:r>
      </w:p>
    </w:sdtContent>
  </w:sdt>
  <w:p w:rsidR="006938E3" w:rsidRDefault="006938E3">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028016"/>
      <w:docPartObj>
        <w:docPartGallery w:val="Page Numbers (Top of Page)"/>
        <w:docPartUnique/>
      </w:docPartObj>
    </w:sdtPr>
    <w:sdtEndPr>
      <w:rPr>
        <w:noProof/>
      </w:rPr>
    </w:sdtEndPr>
    <w:sdtContent>
      <w:p w:rsidR="006938E3" w:rsidRDefault="006938E3">
        <w:pPr>
          <w:pStyle w:val="Header"/>
        </w:pPr>
        <w:r>
          <w:fldChar w:fldCharType="begin"/>
        </w:r>
        <w:r>
          <w:instrText xml:space="preserve"> PAGE   \* MERGEFORMAT </w:instrText>
        </w:r>
        <w:r>
          <w:fldChar w:fldCharType="separate"/>
        </w:r>
        <w:r w:rsidR="00764DDF">
          <w:rPr>
            <w:noProof/>
          </w:rPr>
          <w:t>6</w:t>
        </w:r>
        <w:r>
          <w:rPr>
            <w:noProof/>
          </w:rPr>
          <w:fldChar w:fldCharType="end"/>
        </w:r>
      </w:p>
    </w:sdtContent>
  </w:sdt>
  <w:p w:rsidR="006938E3" w:rsidRDefault="006938E3"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pPr>
  </w:p>
  <w:p w:rsidR="006938E3" w:rsidRDefault="006938E3" w:rsidP="002104C4">
    <w:pPr>
      <w:pStyle w:val="Header"/>
      <w:tabs>
        <w:tab w:val="clear" w:pos="4320"/>
      </w:tabs>
      <w:ind w:right="28" w:firstLine="0"/>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6938E3" w:rsidRDefault="006938E3">
        <w:pPr>
          <w:pStyle w:val="Header"/>
        </w:pPr>
        <w:r>
          <w:fldChar w:fldCharType="begin"/>
        </w:r>
        <w:r>
          <w:instrText xml:space="preserve"> PAGE   \* MERGEFORMAT </w:instrText>
        </w:r>
        <w:r>
          <w:fldChar w:fldCharType="separate"/>
        </w:r>
        <w:r w:rsidR="00764DDF">
          <w:rPr>
            <w:noProof/>
          </w:rPr>
          <w:t>58</w:t>
        </w:r>
        <w:r>
          <w:rPr>
            <w:noProof/>
          </w:rPr>
          <w:fldChar w:fldCharType="end"/>
        </w:r>
      </w:p>
    </w:sdtContent>
  </w:sdt>
  <w:p w:rsidR="006938E3" w:rsidRDefault="006938E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6938E3" w:rsidRDefault="006938E3">
        <w:pPr>
          <w:pStyle w:val="Header"/>
          <w:jc w:val="right"/>
        </w:pPr>
        <w:r>
          <w:fldChar w:fldCharType="begin"/>
        </w:r>
        <w:r>
          <w:instrText xml:space="preserve"> PAGE   \* MERGEFORMAT </w:instrText>
        </w:r>
        <w:r>
          <w:fldChar w:fldCharType="separate"/>
        </w:r>
        <w:r w:rsidR="00764DDF">
          <w:rPr>
            <w:noProof/>
          </w:rPr>
          <w:t>59</w:t>
        </w:r>
        <w:r>
          <w:rPr>
            <w:noProof/>
          </w:rPr>
          <w:fldChar w:fldCharType="end"/>
        </w:r>
      </w:p>
    </w:sdtContent>
  </w:sdt>
  <w:p w:rsidR="006938E3" w:rsidRDefault="006938E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firstLine="0"/>
      <w:jc w:val="center"/>
    </w:pPr>
  </w:p>
  <w:p w:rsidR="006938E3" w:rsidRDefault="006938E3" w:rsidP="002104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firstLine="0"/>
      <w:jc w:val="center"/>
    </w:pPr>
  </w:p>
  <w:p w:rsidR="006938E3" w:rsidRDefault="006938E3"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6"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8"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2" w15:restartNumberingAfterBreak="0">
    <w:nsid w:val="54865E4B"/>
    <w:multiLevelType w:val="multilevel"/>
    <w:tmpl w:val="245AD8B4"/>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24"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B9F0FF5"/>
    <w:multiLevelType w:val="hybridMultilevel"/>
    <w:tmpl w:val="6D469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1"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28"/>
  </w:num>
  <w:num w:numId="3">
    <w:abstractNumId w:val="14"/>
  </w:num>
  <w:num w:numId="4">
    <w:abstractNumId w:val="30"/>
  </w:num>
  <w:num w:numId="5">
    <w:abstractNumId w:val="24"/>
  </w:num>
  <w:num w:numId="6">
    <w:abstractNumId w:val="17"/>
  </w:num>
  <w:num w:numId="7">
    <w:abstractNumId w:val="20"/>
  </w:num>
  <w:num w:numId="8">
    <w:abstractNumId w:val="11"/>
  </w:num>
  <w:num w:numId="9">
    <w:abstractNumId w:val="22"/>
    <w:lvlOverride w:ilvl="0">
      <w:startOverride w:val="4"/>
    </w:lvlOverride>
    <w:lvlOverride w:ilvl="1">
      <w:startOverride w:val="1"/>
    </w:lvlOverride>
  </w:num>
  <w:num w:numId="10">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5"/>
  </w:num>
  <w:num w:numId="13">
    <w:abstractNumId w:val="7"/>
  </w:num>
  <w:num w:numId="14">
    <w:abstractNumId w:val="21"/>
  </w:num>
  <w:num w:numId="15">
    <w:abstractNumId w:val="23"/>
  </w:num>
  <w:num w:numId="16">
    <w:abstractNumId w:val="26"/>
  </w:num>
  <w:num w:numId="17">
    <w:abstractNumId w:val="16"/>
  </w:num>
  <w:num w:numId="18">
    <w:abstractNumId w:val="8"/>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9"/>
  </w:num>
  <w:num w:numId="22">
    <w:abstractNumId w:val="27"/>
  </w:num>
  <w:num w:numId="23">
    <w:abstractNumId w:val="29"/>
  </w:num>
  <w:num w:numId="24">
    <w:abstractNumId w:val="12"/>
  </w:num>
  <w:num w:numId="25">
    <w:abstractNumId w:val="13"/>
  </w:num>
  <w:num w:numId="26">
    <w:abstractNumId w:val="10"/>
  </w:num>
  <w:num w:numId="27">
    <w:abstractNumId w:val="9"/>
  </w:num>
  <w:num w:numId="28">
    <w:abstractNumId w:val="15"/>
  </w:num>
  <w:num w:numId="29">
    <w:abstractNumId w:val="18"/>
  </w:num>
  <w:num w:numId="30">
    <w:abstractNumId w:val="4"/>
  </w:num>
  <w:num w:numId="31">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708"/>
    <w:rsid w:val="000C082F"/>
    <w:rsid w:val="000C0A08"/>
    <w:rsid w:val="000C14CA"/>
    <w:rsid w:val="000C16FE"/>
    <w:rsid w:val="000C1962"/>
    <w:rsid w:val="000C1D73"/>
    <w:rsid w:val="000C1ED3"/>
    <w:rsid w:val="000C213E"/>
    <w:rsid w:val="000C2242"/>
    <w:rsid w:val="000C248A"/>
    <w:rsid w:val="000C2AFA"/>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4406"/>
    <w:rsid w:val="00105329"/>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463"/>
    <w:rsid w:val="00115539"/>
    <w:rsid w:val="00115728"/>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776"/>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B87"/>
    <w:rsid w:val="00345DEE"/>
    <w:rsid w:val="00346431"/>
    <w:rsid w:val="0034653F"/>
    <w:rsid w:val="00346838"/>
    <w:rsid w:val="00346A28"/>
    <w:rsid w:val="00347914"/>
    <w:rsid w:val="00347B6E"/>
    <w:rsid w:val="003506F4"/>
    <w:rsid w:val="003508A3"/>
    <w:rsid w:val="00350B23"/>
    <w:rsid w:val="00350E0E"/>
    <w:rsid w:val="00350EB2"/>
    <w:rsid w:val="003511A2"/>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1686"/>
    <w:rsid w:val="003A2082"/>
    <w:rsid w:val="003A2111"/>
    <w:rsid w:val="003A2491"/>
    <w:rsid w:val="003A2516"/>
    <w:rsid w:val="003A2A13"/>
    <w:rsid w:val="003A2BCD"/>
    <w:rsid w:val="003A2DAC"/>
    <w:rsid w:val="003A3046"/>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FD4"/>
    <w:rsid w:val="00481FED"/>
    <w:rsid w:val="004823C5"/>
    <w:rsid w:val="00482E6B"/>
    <w:rsid w:val="00483227"/>
    <w:rsid w:val="0048328C"/>
    <w:rsid w:val="00483299"/>
    <w:rsid w:val="0048354C"/>
    <w:rsid w:val="00483A38"/>
    <w:rsid w:val="004846A6"/>
    <w:rsid w:val="00485745"/>
    <w:rsid w:val="00485A4B"/>
    <w:rsid w:val="00485BFF"/>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7418"/>
    <w:rsid w:val="004C7755"/>
    <w:rsid w:val="004D0922"/>
    <w:rsid w:val="004D09B9"/>
    <w:rsid w:val="004D0C49"/>
    <w:rsid w:val="004D0C6A"/>
    <w:rsid w:val="004D0E41"/>
    <w:rsid w:val="004D1364"/>
    <w:rsid w:val="004D13FA"/>
    <w:rsid w:val="004D16FB"/>
    <w:rsid w:val="004D1BE7"/>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559"/>
    <w:rsid w:val="004F1A07"/>
    <w:rsid w:val="004F20DC"/>
    <w:rsid w:val="004F24F5"/>
    <w:rsid w:val="004F2A76"/>
    <w:rsid w:val="004F2FF6"/>
    <w:rsid w:val="004F3372"/>
    <w:rsid w:val="004F3472"/>
    <w:rsid w:val="004F35EC"/>
    <w:rsid w:val="004F3D3D"/>
    <w:rsid w:val="004F3F85"/>
    <w:rsid w:val="004F3FE6"/>
    <w:rsid w:val="004F4839"/>
    <w:rsid w:val="004F4AA7"/>
    <w:rsid w:val="004F536B"/>
    <w:rsid w:val="004F5464"/>
    <w:rsid w:val="004F5519"/>
    <w:rsid w:val="004F559F"/>
    <w:rsid w:val="004F5674"/>
    <w:rsid w:val="004F5D99"/>
    <w:rsid w:val="004F63E7"/>
    <w:rsid w:val="004F6580"/>
    <w:rsid w:val="004F65F3"/>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CCE"/>
    <w:rsid w:val="00524E04"/>
    <w:rsid w:val="00525212"/>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947"/>
    <w:rsid w:val="005440C5"/>
    <w:rsid w:val="00544772"/>
    <w:rsid w:val="00544A9C"/>
    <w:rsid w:val="00544B2D"/>
    <w:rsid w:val="00544C7A"/>
    <w:rsid w:val="005450C9"/>
    <w:rsid w:val="00545135"/>
    <w:rsid w:val="005454DC"/>
    <w:rsid w:val="005456AE"/>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6FE"/>
    <w:rsid w:val="0056483E"/>
    <w:rsid w:val="00564B79"/>
    <w:rsid w:val="00564FEC"/>
    <w:rsid w:val="005650B3"/>
    <w:rsid w:val="00565629"/>
    <w:rsid w:val="00565740"/>
    <w:rsid w:val="00566772"/>
    <w:rsid w:val="00566886"/>
    <w:rsid w:val="00566BD8"/>
    <w:rsid w:val="005671D7"/>
    <w:rsid w:val="00567419"/>
    <w:rsid w:val="00567446"/>
    <w:rsid w:val="005677BE"/>
    <w:rsid w:val="00567D01"/>
    <w:rsid w:val="00567D12"/>
    <w:rsid w:val="00567E80"/>
    <w:rsid w:val="00567FEC"/>
    <w:rsid w:val="0057032A"/>
    <w:rsid w:val="005705D7"/>
    <w:rsid w:val="0057065D"/>
    <w:rsid w:val="00570739"/>
    <w:rsid w:val="00570768"/>
    <w:rsid w:val="0057163F"/>
    <w:rsid w:val="005719AE"/>
    <w:rsid w:val="00571DB6"/>
    <w:rsid w:val="005734A6"/>
    <w:rsid w:val="0057365D"/>
    <w:rsid w:val="00573BBC"/>
    <w:rsid w:val="00573E82"/>
    <w:rsid w:val="00574281"/>
    <w:rsid w:val="00574331"/>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CA0"/>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AE2"/>
    <w:rsid w:val="005E5DB7"/>
    <w:rsid w:val="005E6422"/>
    <w:rsid w:val="005E7584"/>
    <w:rsid w:val="005E7595"/>
    <w:rsid w:val="005E7A90"/>
    <w:rsid w:val="005E7F78"/>
    <w:rsid w:val="005F06AC"/>
    <w:rsid w:val="005F09E6"/>
    <w:rsid w:val="005F0B0A"/>
    <w:rsid w:val="005F1B7E"/>
    <w:rsid w:val="005F20F5"/>
    <w:rsid w:val="005F224D"/>
    <w:rsid w:val="005F2644"/>
    <w:rsid w:val="005F264A"/>
    <w:rsid w:val="005F27E0"/>
    <w:rsid w:val="005F2CC7"/>
    <w:rsid w:val="005F32E4"/>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38D"/>
    <w:rsid w:val="00640586"/>
    <w:rsid w:val="00640812"/>
    <w:rsid w:val="0064081A"/>
    <w:rsid w:val="00640A18"/>
    <w:rsid w:val="00640F72"/>
    <w:rsid w:val="00641176"/>
    <w:rsid w:val="0064138A"/>
    <w:rsid w:val="00641F32"/>
    <w:rsid w:val="00642653"/>
    <w:rsid w:val="0064297E"/>
    <w:rsid w:val="00642E1B"/>
    <w:rsid w:val="00643BD6"/>
    <w:rsid w:val="00643E98"/>
    <w:rsid w:val="00643EB1"/>
    <w:rsid w:val="00644033"/>
    <w:rsid w:val="006441DB"/>
    <w:rsid w:val="00644391"/>
    <w:rsid w:val="006444F3"/>
    <w:rsid w:val="006447A9"/>
    <w:rsid w:val="00644826"/>
    <w:rsid w:val="006448BC"/>
    <w:rsid w:val="00644C15"/>
    <w:rsid w:val="00644D1F"/>
    <w:rsid w:val="00644E85"/>
    <w:rsid w:val="00645181"/>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EDD"/>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85A"/>
    <w:rsid w:val="0069493A"/>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D1B"/>
    <w:rsid w:val="006B6055"/>
    <w:rsid w:val="006B60B6"/>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5D1"/>
    <w:rsid w:val="006D36EE"/>
    <w:rsid w:val="006D3A92"/>
    <w:rsid w:val="006D3C53"/>
    <w:rsid w:val="006D455B"/>
    <w:rsid w:val="006D5836"/>
    <w:rsid w:val="006D6100"/>
    <w:rsid w:val="006D6509"/>
    <w:rsid w:val="006D65DE"/>
    <w:rsid w:val="006D6648"/>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BF7"/>
    <w:rsid w:val="00786E64"/>
    <w:rsid w:val="007872D4"/>
    <w:rsid w:val="007874DE"/>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A41"/>
    <w:rsid w:val="00794D99"/>
    <w:rsid w:val="00795785"/>
    <w:rsid w:val="00795C16"/>
    <w:rsid w:val="00795CE6"/>
    <w:rsid w:val="00795F30"/>
    <w:rsid w:val="007968D6"/>
    <w:rsid w:val="00796C99"/>
    <w:rsid w:val="00796D74"/>
    <w:rsid w:val="00796E5B"/>
    <w:rsid w:val="007975D6"/>
    <w:rsid w:val="0079770F"/>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B72"/>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C44"/>
    <w:rsid w:val="007E7AB0"/>
    <w:rsid w:val="007E7AED"/>
    <w:rsid w:val="007E7B62"/>
    <w:rsid w:val="007E7CE1"/>
    <w:rsid w:val="007F0EB2"/>
    <w:rsid w:val="007F12A8"/>
    <w:rsid w:val="007F1367"/>
    <w:rsid w:val="007F17C3"/>
    <w:rsid w:val="007F18BA"/>
    <w:rsid w:val="007F1AC7"/>
    <w:rsid w:val="007F1B68"/>
    <w:rsid w:val="007F1C1B"/>
    <w:rsid w:val="007F2322"/>
    <w:rsid w:val="007F3399"/>
    <w:rsid w:val="007F3838"/>
    <w:rsid w:val="007F3BA9"/>
    <w:rsid w:val="007F3BAE"/>
    <w:rsid w:val="007F3BBC"/>
    <w:rsid w:val="007F3EBB"/>
    <w:rsid w:val="007F4703"/>
    <w:rsid w:val="007F477C"/>
    <w:rsid w:val="007F479E"/>
    <w:rsid w:val="007F4E78"/>
    <w:rsid w:val="007F53A0"/>
    <w:rsid w:val="007F5CEB"/>
    <w:rsid w:val="007F5D3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32EE"/>
    <w:rsid w:val="008035ED"/>
    <w:rsid w:val="00803944"/>
    <w:rsid w:val="008039A7"/>
    <w:rsid w:val="008047BA"/>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ACE"/>
    <w:rsid w:val="008105A9"/>
    <w:rsid w:val="00810BEC"/>
    <w:rsid w:val="0081108A"/>
    <w:rsid w:val="008115C9"/>
    <w:rsid w:val="0081197B"/>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39B"/>
    <w:rsid w:val="00890431"/>
    <w:rsid w:val="00890E9D"/>
    <w:rsid w:val="00891BF4"/>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20A"/>
    <w:rsid w:val="00920582"/>
    <w:rsid w:val="00920CB1"/>
    <w:rsid w:val="00920D68"/>
    <w:rsid w:val="0092144E"/>
    <w:rsid w:val="009218C6"/>
    <w:rsid w:val="00921E78"/>
    <w:rsid w:val="0092260F"/>
    <w:rsid w:val="0092282F"/>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1125"/>
    <w:rsid w:val="009611CF"/>
    <w:rsid w:val="00961BE4"/>
    <w:rsid w:val="00961CDC"/>
    <w:rsid w:val="00961D00"/>
    <w:rsid w:val="00961E3C"/>
    <w:rsid w:val="00961F11"/>
    <w:rsid w:val="009622E0"/>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E0A"/>
    <w:rsid w:val="00A733E5"/>
    <w:rsid w:val="00A73793"/>
    <w:rsid w:val="00A73849"/>
    <w:rsid w:val="00A73A9C"/>
    <w:rsid w:val="00A7471D"/>
    <w:rsid w:val="00A748F3"/>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139B"/>
    <w:rsid w:val="00B115E5"/>
    <w:rsid w:val="00B11604"/>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EF8"/>
    <w:rsid w:val="00B63F25"/>
    <w:rsid w:val="00B63F5C"/>
    <w:rsid w:val="00B6471C"/>
    <w:rsid w:val="00B6513E"/>
    <w:rsid w:val="00B658FB"/>
    <w:rsid w:val="00B65988"/>
    <w:rsid w:val="00B65E42"/>
    <w:rsid w:val="00B66250"/>
    <w:rsid w:val="00B66332"/>
    <w:rsid w:val="00B66358"/>
    <w:rsid w:val="00B6644E"/>
    <w:rsid w:val="00B66629"/>
    <w:rsid w:val="00B66677"/>
    <w:rsid w:val="00B6670B"/>
    <w:rsid w:val="00B67499"/>
    <w:rsid w:val="00B67633"/>
    <w:rsid w:val="00B67A80"/>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EB2"/>
    <w:rsid w:val="00B95660"/>
    <w:rsid w:val="00B9582D"/>
    <w:rsid w:val="00B959DC"/>
    <w:rsid w:val="00B95AF7"/>
    <w:rsid w:val="00B95B53"/>
    <w:rsid w:val="00B95F45"/>
    <w:rsid w:val="00B96ADC"/>
    <w:rsid w:val="00B96CD3"/>
    <w:rsid w:val="00B96E9E"/>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926"/>
    <w:rsid w:val="00CB5CC7"/>
    <w:rsid w:val="00CB683E"/>
    <w:rsid w:val="00CB6943"/>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9E0"/>
    <w:rsid w:val="00D37B25"/>
    <w:rsid w:val="00D37C6F"/>
    <w:rsid w:val="00D37FEE"/>
    <w:rsid w:val="00D40102"/>
    <w:rsid w:val="00D4010B"/>
    <w:rsid w:val="00D401F5"/>
    <w:rsid w:val="00D4024F"/>
    <w:rsid w:val="00D406A2"/>
    <w:rsid w:val="00D40A38"/>
    <w:rsid w:val="00D40C2F"/>
    <w:rsid w:val="00D40E70"/>
    <w:rsid w:val="00D40F28"/>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7226"/>
    <w:rsid w:val="00D4786A"/>
    <w:rsid w:val="00D47AB8"/>
    <w:rsid w:val="00D47DD2"/>
    <w:rsid w:val="00D47EF6"/>
    <w:rsid w:val="00D505B7"/>
    <w:rsid w:val="00D50704"/>
    <w:rsid w:val="00D509CC"/>
    <w:rsid w:val="00D5140D"/>
    <w:rsid w:val="00D51A4A"/>
    <w:rsid w:val="00D51C3A"/>
    <w:rsid w:val="00D52775"/>
    <w:rsid w:val="00D5286F"/>
    <w:rsid w:val="00D536D2"/>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D7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C28"/>
    <w:rsid w:val="00E85376"/>
    <w:rsid w:val="00E8545D"/>
    <w:rsid w:val="00E857B9"/>
    <w:rsid w:val="00E8585A"/>
    <w:rsid w:val="00E861B7"/>
    <w:rsid w:val="00E86638"/>
    <w:rsid w:val="00E8668E"/>
    <w:rsid w:val="00E866C4"/>
    <w:rsid w:val="00E86BB6"/>
    <w:rsid w:val="00E86E22"/>
    <w:rsid w:val="00E86E2F"/>
    <w:rsid w:val="00E87110"/>
    <w:rsid w:val="00E8718C"/>
    <w:rsid w:val="00E87380"/>
    <w:rsid w:val="00E874B0"/>
    <w:rsid w:val="00E876D0"/>
    <w:rsid w:val="00E87B62"/>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17D2"/>
    <w:rsid w:val="00EC19ED"/>
    <w:rsid w:val="00EC1BB3"/>
    <w:rsid w:val="00EC1D5B"/>
    <w:rsid w:val="00EC29F1"/>
    <w:rsid w:val="00EC2B94"/>
    <w:rsid w:val="00EC2D37"/>
    <w:rsid w:val="00EC2E2B"/>
    <w:rsid w:val="00EC3536"/>
    <w:rsid w:val="00EC3621"/>
    <w:rsid w:val="00EC3D0E"/>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39B"/>
    <w:rsid w:val="00FD4701"/>
    <w:rsid w:val="00FD4762"/>
    <w:rsid w:val="00FD521F"/>
    <w:rsid w:val="00FD56BE"/>
    <w:rsid w:val="00FD5A34"/>
    <w:rsid w:val="00FD5D6E"/>
    <w:rsid w:val="00FD66D0"/>
    <w:rsid w:val="00FD6D82"/>
    <w:rsid w:val="00FD758F"/>
    <w:rsid w:val="00FD7631"/>
    <w:rsid w:val="00FD7D0D"/>
    <w:rsid w:val="00FE0311"/>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C75"/>
    <w:rsid w:val="00FF1F51"/>
    <w:rsid w:val="00FF203E"/>
    <w:rsid w:val="00FF2694"/>
    <w:rsid w:val="00FF26E0"/>
    <w:rsid w:val="00FF3AE1"/>
    <w:rsid w:val="00FF3BD0"/>
    <w:rsid w:val="00FF3BF5"/>
    <w:rsid w:val="00FF3E22"/>
    <w:rsid w:val="00FF43C7"/>
    <w:rsid w:val="00FF48AB"/>
    <w:rsid w:val="00FF48C6"/>
    <w:rsid w:val="00FF5241"/>
    <w:rsid w:val="00FF58FB"/>
    <w:rsid w:val="00FF5E76"/>
    <w:rsid w:val="00FF5F28"/>
    <w:rsid w:val="00FF608C"/>
    <w:rsid w:val="00FF67F4"/>
    <w:rsid w:val="00FF6A29"/>
    <w:rsid w:val="00FF6C1C"/>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6EA0649F"/>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image" Target="media/image7.png"/><Relationship Id="rId68" Type="http://schemas.openxmlformats.org/officeDocument/2006/relationships/header" Target="header26.xml"/><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image" Target="media/image4.PNG"/><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48" Type="http://schemas.openxmlformats.org/officeDocument/2006/relationships/footer" Target="footer20.xml"/><Relationship Id="rId56" Type="http://schemas.openxmlformats.org/officeDocument/2006/relationships/image" Target="media/image2.jpg"/><Relationship Id="rId64" Type="http://schemas.openxmlformats.org/officeDocument/2006/relationships/image" Target="media/image8.png"/><Relationship Id="rId69" Type="http://schemas.openxmlformats.org/officeDocument/2006/relationships/header" Target="header27.xm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header" Target="header25.xml"/><Relationship Id="rId67" Type="http://schemas.openxmlformats.org/officeDocument/2006/relationships/image" Target="media/image11.png"/><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header" Target="header24.xml"/><Relationship Id="rId62" Type="http://schemas.openxmlformats.org/officeDocument/2006/relationships/image" Target="media/image6.png"/><Relationship Id="rId70" Type="http://schemas.openxmlformats.org/officeDocument/2006/relationships/footer" Target="footer25.xml"/><Relationship Id="rId75" Type="http://schemas.openxmlformats.org/officeDocument/2006/relationships/image" Target="media/image15.png"/><Relationship Id="rId83"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image" Target="media/image3.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4.xml"/><Relationship Id="rId65" Type="http://schemas.openxmlformats.org/officeDocument/2006/relationships/image" Target="media/image9.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image" Target="media/image10.png"/><Relationship Id="rId61" Type="http://schemas.openxmlformats.org/officeDocument/2006/relationships/image" Target="media/image5.png"/><Relationship Id="rId82" Type="http://schemas.openxmlformats.org/officeDocument/2006/relationships/image" Target="media/image2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4812684A-7252-4FA8-AF41-B43D23B85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84</Pages>
  <Words>12492</Words>
  <Characters>71207</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45</cp:revision>
  <cp:lastPrinted>2016-06-30T04:00:00Z</cp:lastPrinted>
  <dcterms:created xsi:type="dcterms:W3CDTF">2016-06-29T00:36:00Z</dcterms:created>
  <dcterms:modified xsi:type="dcterms:W3CDTF">2016-07-06T07:10:00Z</dcterms:modified>
</cp:coreProperties>
</file>