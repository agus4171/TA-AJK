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7668538"/>
      <w:r w:rsidRPr="009C031B">
        <w:rPr>
          <w:rStyle w:val="Heading1Char"/>
          <w:b/>
        </w:rPr>
        <w:lastRenderedPageBreak/>
        <w:t>LEMBAR PENGESAHAN</w:t>
      </w:r>
      <w:bookmarkEnd w:id="0"/>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 xml:space="preserve">Bidang Studi </w:t>
      </w:r>
      <w:r w:rsidR="00B05C1B">
        <w:rPr>
          <w:rFonts w:ascii="Times New Roman" w:hAnsi="Times New Roman"/>
        </w:rPr>
        <w:t>Arsitektur dan Jaringan Komputer</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7668539"/>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2" w:name="_Toc457668540"/>
      <w:r w:rsidRPr="00194278">
        <w:rPr>
          <w:noProof/>
          <w:sz w:val="22"/>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7668541"/>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7668542"/>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70FA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668538" w:history="1">
            <w:r w:rsidR="00A70FA2" w:rsidRPr="00565EBF">
              <w:rPr>
                <w:rStyle w:val="Hyperlink"/>
                <w:noProof/>
              </w:rPr>
              <w:t>LEMBAR PENGESAHAN</w:t>
            </w:r>
            <w:r w:rsidR="00A70FA2">
              <w:rPr>
                <w:noProof/>
                <w:webHidden/>
              </w:rPr>
              <w:tab/>
            </w:r>
            <w:r w:rsidR="00A70FA2">
              <w:rPr>
                <w:noProof/>
                <w:webHidden/>
              </w:rPr>
              <w:fldChar w:fldCharType="begin"/>
            </w:r>
            <w:r w:rsidR="00A70FA2">
              <w:rPr>
                <w:noProof/>
                <w:webHidden/>
              </w:rPr>
              <w:instrText xml:space="preserve"> PAGEREF _Toc457668538 \h </w:instrText>
            </w:r>
            <w:r w:rsidR="00A70FA2">
              <w:rPr>
                <w:noProof/>
                <w:webHidden/>
              </w:rPr>
            </w:r>
            <w:r w:rsidR="00A70FA2">
              <w:rPr>
                <w:noProof/>
                <w:webHidden/>
              </w:rPr>
              <w:fldChar w:fldCharType="separate"/>
            </w:r>
            <w:r w:rsidR="00290C51">
              <w:rPr>
                <w:noProof/>
                <w:webHidden/>
              </w:rPr>
              <w:t>v</w:t>
            </w:r>
            <w:r w:rsidR="00A70FA2">
              <w:rPr>
                <w:noProof/>
                <w:webHidden/>
              </w:rPr>
              <w:fldChar w:fldCharType="end"/>
            </w:r>
          </w:hyperlink>
        </w:p>
        <w:p w:rsidR="00A70FA2" w:rsidRDefault="00326EB5">
          <w:pPr>
            <w:pStyle w:val="TOC1"/>
            <w:rPr>
              <w:rFonts w:asciiTheme="minorHAnsi" w:eastAsiaTheme="minorEastAsia" w:hAnsiTheme="minorHAnsi" w:cstheme="minorBidi"/>
              <w:noProof/>
              <w:lang w:eastAsia="id-ID"/>
            </w:rPr>
          </w:pPr>
          <w:hyperlink w:anchor="_Toc457668539" w:history="1">
            <w:r w:rsidR="00A70FA2" w:rsidRPr="00565EBF">
              <w:rPr>
                <w:rStyle w:val="Hyperlink"/>
                <w:noProof/>
              </w:rPr>
              <w:t>Abstrak</w:t>
            </w:r>
            <w:r w:rsidR="00A70FA2">
              <w:rPr>
                <w:noProof/>
                <w:webHidden/>
              </w:rPr>
              <w:tab/>
            </w:r>
            <w:r w:rsidR="00A70FA2">
              <w:rPr>
                <w:noProof/>
                <w:webHidden/>
              </w:rPr>
              <w:fldChar w:fldCharType="begin"/>
            </w:r>
            <w:r w:rsidR="00A70FA2">
              <w:rPr>
                <w:noProof/>
                <w:webHidden/>
              </w:rPr>
              <w:instrText xml:space="preserve"> PAGEREF _Toc457668539 \h </w:instrText>
            </w:r>
            <w:r w:rsidR="00A70FA2">
              <w:rPr>
                <w:noProof/>
                <w:webHidden/>
              </w:rPr>
            </w:r>
            <w:r w:rsidR="00A70FA2">
              <w:rPr>
                <w:noProof/>
                <w:webHidden/>
              </w:rPr>
              <w:fldChar w:fldCharType="separate"/>
            </w:r>
            <w:r w:rsidR="00290C51">
              <w:rPr>
                <w:noProof/>
                <w:webHidden/>
              </w:rPr>
              <w:t>vii</w:t>
            </w:r>
            <w:r w:rsidR="00A70FA2">
              <w:rPr>
                <w:noProof/>
                <w:webHidden/>
              </w:rPr>
              <w:fldChar w:fldCharType="end"/>
            </w:r>
          </w:hyperlink>
        </w:p>
        <w:p w:rsidR="00A70FA2" w:rsidRDefault="00326EB5">
          <w:pPr>
            <w:pStyle w:val="TOC1"/>
            <w:rPr>
              <w:rFonts w:asciiTheme="minorHAnsi" w:eastAsiaTheme="minorEastAsia" w:hAnsiTheme="minorHAnsi" w:cstheme="minorBidi"/>
              <w:noProof/>
              <w:lang w:eastAsia="id-ID"/>
            </w:rPr>
          </w:pPr>
          <w:hyperlink w:anchor="_Toc457668540" w:history="1">
            <w:r w:rsidR="00A70FA2" w:rsidRPr="00565EBF">
              <w:rPr>
                <w:rStyle w:val="Hyperlink"/>
                <w:noProof/>
              </w:rPr>
              <w:t>Abstract</w:t>
            </w:r>
            <w:r w:rsidR="00A70FA2">
              <w:rPr>
                <w:noProof/>
                <w:webHidden/>
              </w:rPr>
              <w:tab/>
            </w:r>
            <w:r w:rsidR="00A70FA2">
              <w:rPr>
                <w:noProof/>
                <w:webHidden/>
              </w:rPr>
              <w:fldChar w:fldCharType="begin"/>
            </w:r>
            <w:r w:rsidR="00A70FA2">
              <w:rPr>
                <w:noProof/>
                <w:webHidden/>
              </w:rPr>
              <w:instrText xml:space="preserve"> PAGEREF _Toc457668540 \h </w:instrText>
            </w:r>
            <w:r w:rsidR="00A70FA2">
              <w:rPr>
                <w:noProof/>
                <w:webHidden/>
              </w:rPr>
            </w:r>
            <w:r w:rsidR="00A70FA2">
              <w:rPr>
                <w:noProof/>
                <w:webHidden/>
              </w:rPr>
              <w:fldChar w:fldCharType="separate"/>
            </w:r>
            <w:r w:rsidR="00290C51">
              <w:rPr>
                <w:noProof/>
                <w:webHidden/>
              </w:rPr>
              <w:t>ix</w:t>
            </w:r>
            <w:r w:rsidR="00A70FA2">
              <w:rPr>
                <w:noProof/>
                <w:webHidden/>
              </w:rPr>
              <w:fldChar w:fldCharType="end"/>
            </w:r>
          </w:hyperlink>
        </w:p>
        <w:p w:rsidR="00A70FA2" w:rsidRDefault="00326EB5">
          <w:pPr>
            <w:pStyle w:val="TOC1"/>
            <w:rPr>
              <w:rFonts w:asciiTheme="minorHAnsi" w:eastAsiaTheme="minorEastAsia" w:hAnsiTheme="minorHAnsi" w:cstheme="minorBidi"/>
              <w:noProof/>
              <w:lang w:eastAsia="id-ID"/>
            </w:rPr>
          </w:pPr>
          <w:hyperlink w:anchor="_Toc457668541" w:history="1">
            <w:r w:rsidR="00A70FA2" w:rsidRPr="00565EBF">
              <w:rPr>
                <w:rStyle w:val="Hyperlink"/>
                <w:noProof/>
              </w:rPr>
              <w:t>KATA PENGANTAR</w:t>
            </w:r>
            <w:r w:rsidR="00A70FA2">
              <w:rPr>
                <w:noProof/>
                <w:webHidden/>
              </w:rPr>
              <w:tab/>
            </w:r>
            <w:r w:rsidR="00A70FA2">
              <w:rPr>
                <w:noProof/>
                <w:webHidden/>
              </w:rPr>
              <w:fldChar w:fldCharType="begin"/>
            </w:r>
            <w:r w:rsidR="00A70FA2">
              <w:rPr>
                <w:noProof/>
                <w:webHidden/>
              </w:rPr>
              <w:instrText xml:space="preserve"> PAGEREF _Toc457668541 \h </w:instrText>
            </w:r>
            <w:r w:rsidR="00A70FA2">
              <w:rPr>
                <w:noProof/>
                <w:webHidden/>
              </w:rPr>
            </w:r>
            <w:r w:rsidR="00A70FA2">
              <w:rPr>
                <w:noProof/>
                <w:webHidden/>
              </w:rPr>
              <w:fldChar w:fldCharType="separate"/>
            </w:r>
            <w:r w:rsidR="00290C51">
              <w:rPr>
                <w:noProof/>
                <w:webHidden/>
              </w:rPr>
              <w:t>xi</w:t>
            </w:r>
            <w:r w:rsidR="00A70FA2">
              <w:rPr>
                <w:noProof/>
                <w:webHidden/>
              </w:rPr>
              <w:fldChar w:fldCharType="end"/>
            </w:r>
          </w:hyperlink>
        </w:p>
        <w:p w:rsidR="00A70FA2" w:rsidRDefault="00326EB5">
          <w:pPr>
            <w:pStyle w:val="TOC1"/>
            <w:rPr>
              <w:rFonts w:asciiTheme="minorHAnsi" w:eastAsiaTheme="minorEastAsia" w:hAnsiTheme="minorHAnsi" w:cstheme="minorBidi"/>
              <w:noProof/>
              <w:lang w:eastAsia="id-ID"/>
            </w:rPr>
          </w:pPr>
          <w:hyperlink w:anchor="_Toc457668542" w:history="1">
            <w:r w:rsidR="00A70FA2" w:rsidRPr="00565EBF">
              <w:rPr>
                <w:rStyle w:val="Hyperlink"/>
                <w:noProof/>
              </w:rPr>
              <w:t>DAFTAR ISI</w:t>
            </w:r>
            <w:r w:rsidR="00A70FA2">
              <w:rPr>
                <w:noProof/>
                <w:webHidden/>
              </w:rPr>
              <w:tab/>
            </w:r>
            <w:r w:rsidR="00A70FA2">
              <w:rPr>
                <w:noProof/>
                <w:webHidden/>
              </w:rPr>
              <w:fldChar w:fldCharType="begin"/>
            </w:r>
            <w:r w:rsidR="00A70FA2">
              <w:rPr>
                <w:noProof/>
                <w:webHidden/>
              </w:rPr>
              <w:instrText xml:space="preserve"> PAGEREF _Toc457668542 \h </w:instrText>
            </w:r>
            <w:r w:rsidR="00A70FA2">
              <w:rPr>
                <w:noProof/>
                <w:webHidden/>
              </w:rPr>
            </w:r>
            <w:r w:rsidR="00A70FA2">
              <w:rPr>
                <w:noProof/>
                <w:webHidden/>
              </w:rPr>
              <w:fldChar w:fldCharType="separate"/>
            </w:r>
            <w:r w:rsidR="00290C51">
              <w:rPr>
                <w:noProof/>
                <w:webHidden/>
              </w:rPr>
              <w:t>xiii</w:t>
            </w:r>
            <w:r w:rsidR="00A70FA2">
              <w:rPr>
                <w:noProof/>
                <w:webHidden/>
              </w:rPr>
              <w:fldChar w:fldCharType="end"/>
            </w:r>
          </w:hyperlink>
        </w:p>
        <w:p w:rsidR="00A70FA2" w:rsidRDefault="00326EB5">
          <w:pPr>
            <w:pStyle w:val="TOC1"/>
            <w:tabs>
              <w:tab w:val="left" w:pos="426"/>
            </w:tabs>
            <w:rPr>
              <w:rFonts w:asciiTheme="minorHAnsi" w:eastAsiaTheme="minorEastAsia" w:hAnsiTheme="minorHAnsi" w:cstheme="minorBidi"/>
              <w:noProof/>
              <w:lang w:eastAsia="id-ID"/>
            </w:rPr>
          </w:pPr>
          <w:hyperlink w:anchor="_Toc457668543" w:history="1">
            <w:r w:rsidR="00A70FA2" w:rsidRPr="00565EBF">
              <w:rPr>
                <w:rStyle w:val="Hyperlink"/>
                <w:noProof/>
              </w:rPr>
              <w:t>DAFTAR GAMBAR</w:t>
            </w:r>
            <w:r w:rsidR="00A70FA2">
              <w:rPr>
                <w:noProof/>
                <w:webHidden/>
              </w:rPr>
              <w:tab/>
            </w:r>
            <w:r w:rsidR="00A70FA2">
              <w:rPr>
                <w:noProof/>
                <w:webHidden/>
              </w:rPr>
              <w:fldChar w:fldCharType="begin"/>
            </w:r>
            <w:r w:rsidR="00A70FA2">
              <w:rPr>
                <w:noProof/>
                <w:webHidden/>
              </w:rPr>
              <w:instrText xml:space="preserve"> PAGEREF _Toc457668543 \h </w:instrText>
            </w:r>
            <w:r w:rsidR="00A70FA2">
              <w:rPr>
                <w:noProof/>
                <w:webHidden/>
              </w:rPr>
            </w:r>
            <w:r w:rsidR="00A70FA2">
              <w:rPr>
                <w:noProof/>
                <w:webHidden/>
              </w:rPr>
              <w:fldChar w:fldCharType="separate"/>
            </w:r>
            <w:r w:rsidR="00290C51">
              <w:rPr>
                <w:noProof/>
                <w:webHidden/>
              </w:rPr>
              <w:t>xvii</w:t>
            </w:r>
            <w:r w:rsidR="00A70FA2">
              <w:rPr>
                <w:noProof/>
                <w:webHidden/>
              </w:rPr>
              <w:fldChar w:fldCharType="end"/>
            </w:r>
          </w:hyperlink>
        </w:p>
        <w:p w:rsidR="00A70FA2" w:rsidRDefault="00326EB5">
          <w:pPr>
            <w:pStyle w:val="TOC1"/>
            <w:tabs>
              <w:tab w:val="left" w:pos="426"/>
            </w:tabs>
            <w:rPr>
              <w:rFonts w:asciiTheme="minorHAnsi" w:eastAsiaTheme="minorEastAsia" w:hAnsiTheme="minorHAnsi" w:cstheme="minorBidi"/>
              <w:noProof/>
              <w:lang w:eastAsia="id-ID"/>
            </w:rPr>
          </w:pPr>
          <w:hyperlink w:anchor="_Toc457668544" w:history="1">
            <w:r w:rsidR="00A70FA2" w:rsidRPr="00565EBF">
              <w:rPr>
                <w:rStyle w:val="Hyperlink"/>
                <w:noProof/>
              </w:rPr>
              <w:t>DAFTAR TABEL</w:t>
            </w:r>
            <w:r w:rsidR="00A70FA2">
              <w:rPr>
                <w:noProof/>
                <w:webHidden/>
              </w:rPr>
              <w:tab/>
            </w:r>
            <w:r w:rsidR="00A70FA2">
              <w:rPr>
                <w:noProof/>
                <w:webHidden/>
              </w:rPr>
              <w:fldChar w:fldCharType="begin"/>
            </w:r>
            <w:r w:rsidR="00A70FA2">
              <w:rPr>
                <w:noProof/>
                <w:webHidden/>
              </w:rPr>
              <w:instrText xml:space="preserve"> PAGEREF _Toc457668544 \h </w:instrText>
            </w:r>
            <w:r w:rsidR="00A70FA2">
              <w:rPr>
                <w:noProof/>
                <w:webHidden/>
              </w:rPr>
            </w:r>
            <w:r w:rsidR="00A70FA2">
              <w:rPr>
                <w:noProof/>
                <w:webHidden/>
              </w:rPr>
              <w:fldChar w:fldCharType="separate"/>
            </w:r>
            <w:r w:rsidR="00290C51">
              <w:rPr>
                <w:noProof/>
                <w:webHidden/>
              </w:rPr>
              <w:t>xix</w:t>
            </w:r>
            <w:r w:rsidR="00A70FA2">
              <w:rPr>
                <w:noProof/>
                <w:webHidden/>
              </w:rPr>
              <w:fldChar w:fldCharType="end"/>
            </w:r>
          </w:hyperlink>
        </w:p>
        <w:p w:rsidR="00A70FA2" w:rsidRDefault="00326EB5">
          <w:pPr>
            <w:pStyle w:val="TOC1"/>
            <w:tabs>
              <w:tab w:val="left" w:pos="426"/>
            </w:tabs>
            <w:rPr>
              <w:rFonts w:asciiTheme="minorHAnsi" w:eastAsiaTheme="minorEastAsia" w:hAnsiTheme="minorHAnsi" w:cstheme="minorBidi"/>
              <w:noProof/>
              <w:lang w:eastAsia="id-ID"/>
            </w:rPr>
          </w:pPr>
          <w:hyperlink w:anchor="_Toc457668545" w:history="1">
            <w:r w:rsidR="00A70FA2" w:rsidRPr="00565EBF">
              <w:rPr>
                <w:rStyle w:val="Hyperlink"/>
                <w:noProof/>
              </w:rPr>
              <w:t xml:space="preserve">DAFTAR </w:t>
            </w:r>
            <w:r w:rsidR="00A70FA2" w:rsidRPr="00565EBF">
              <w:rPr>
                <w:rStyle w:val="Hyperlink"/>
                <w:noProof/>
                <w:lang w:val="en-US"/>
              </w:rPr>
              <w:t>PERSAMAAN</w:t>
            </w:r>
            <w:r w:rsidR="00A70FA2">
              <w:rPr>
                <w:noProof/>
                <w:webHidden/>
              </w:rPr>
              <w:tab/>
            </w:r>
            <w:r w:rsidR="00A70FA2">
              <w:rPr>
                <w:noProof/>
                <w:webHidden/>
              </w:rPr>
              <w:fldChar w:fldCharType="begin"/>
            </w:r>
            <w:r w:rsidR="00A70FA2">
              <w:rPr>
                <w:noProof/>
                <w:webHidden/>
              </w:rPr>
              <w:instrText xml:space="preserve"> PAGEREF _Toc457668545 \h </w:instrText>
            </w:r>
            <w:r w:rsidR="00A70FA2">
              <w:rPr>
                <w:noProof/>
                <w:webHidden/>
              </w:rPr>
            </w:r>
            <w:r w:rsidR="00A70FA2">
              <w:rPr>
                <w:noProof/>
                <w:webHidden/>
              </w:rPr>
              <w:fldChar w:fldCharType="separate"/>
            </w:r>
            <w:r w:rsidR="00290C51">
              <w:rPr>
                <w:noProof/>
                <w:webHidden/>
              </w:rPr>
              <w:t>xxi</w:t>
            </w:r>
            <w:r w:rsidR="00A70FA2">
              <w:rPr>
                <w:noProof/>
                <w:webHidden/>
              </w:rPr>
              <w:fldChar w:fldCharType="end"/>
            </w:r>
          </w:hyperlink>
        </w:p>
        <w:p w:rsidR="00A70FA2" w:rsidRDefault="00326EB5">
          <w:pPr>
            <w:pStyle w:val="TOC1"/>
            <w:tabs>
              <w:tab w:val="left" w:pos="426"/>
            </w:tabs>
            <w:rPr>
              <w:rFonts w:asciiTheme="minorHAnsi" w:eastAsiaTheme="minorEastAsia" w:hAnsiTheme="minorHAnsi" w:cstheme="minorBidi"/>
              <w:noProof/>
              <w:lang w:eastAsia="id-ID"/>
            </w:rPr>
          </w:pPr>
          <w:hyperlink w:anchor="_Toc457668546" w:history="1">
            <w:r w:rsidR="00A70FA2" w:rsidRPr="00565EBF">
              <w:rPr>
                <w:rStyle w:val="Hyperlink"/>
                <w:noProof/>
              </w:rPr>
              <w:t>BAB I PENDAHULUAN</w:t>
            </w:r>
            <w:r w:rsidR="00A70FA2">
              <w:rPr>
                <w:noProof/>
                <w:webHidden/>
              </w:rPr>
              <w:tab/>
            </w:r>
            <w:r w:rsidR="00A70FA2">
              <w:rPr>
                <w:noProof/>
                <w:webHidden/>
              </w:rPr>
              <w:fldChar w:fldCharType="begin"/>
            </w:r>
            <w:r w:rsidR="00A70FA2">
              <w:rPr>
                <w:noProof/>
                <w:webHidden/>
              </w:rPr>
              <w:instrText xml:space="preserve"> PAGEREF _Toc457668546 \h </w:instrText>
            </w:r>
            <w:r w:rsidR="00A70FA2">
              <w:rPr>
                <w:noProof/>
                <w:webHidden/>
              </w:rPr>
            </w:r>
            <w:r w:rsidR="00A70FA2">
              <w:rPr>
                <w:noProof/>
                <w:webHidden/>
              </w:rPr>
              <w:fldChar w:fldCharType="separate"/>
            </w:r>
            <w:r w:rsidR="00290C51">
              <w:rPr>
                <w:noProof/>
                <w:webHidden/>
              </w:rPr>
              <w:t>1</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47" w:history="1">
            <w:r w:rsidR="00A70FA2" w:rsidRPr="00565EBF">
              <w:rPr>
                <w:rStyle w:val="Hyperlink"/>
                <w:noProof/>
                <w14:scene3d>
                  <w14:camera w14:prst="orthographicFront"/>
                  <w14:lightRig w14:rig="threePt" w14:dir="t">
                    <w14:rot w14:lat="0" w14:lon="0" w14:rev="0"/>
                  </w14:lightRig>
                </w14:scene3d>
              </w:rPr>
              <w:t>1.1</w:t>
            </w:r>
            <w:r w:rsidR="00A70FA2">
              <w:rPr>
                <w:rFonts w:asciiTheme="minorHAnsi" w:eastAsiaTheme="minorEastAsia" w:hAnsiTheme="minorHAnsi" w:cstheme="minorBidi"/>
                <w:noProof/>
                <w:lang w:eastAsia="id-ID"/>
              </w:rPr>
              <w:tab/>
            </w:r>
            <w:r w:rsidR="00A70FA2" w:rsidRPr="00565EBF">
              <w:rPr>
                <w:rStyle w:val="Hyperlink"/>
                <w:noProof/>
              </w:rPr>
              <w:t>Latar Belakang</w:t>
            </w:r>
            <w:r w:rsidR="00A70FA2">
              <w:rPr>
                <w:noProof/>
                <w:webHidden/>
              </w:rPr>
              <w:tab/>
            </w:r>
            <w:r w:rsidR="00A70FA2">
              <w:rPr>
                <w:noProof/>
                <w:webHidden/>
              </w:rPr>
              <w:fldChar w:fldCharType="begin"/>
            </w:r>
            <w:r w:rsidR="00A70FA2">
              <w:rPr>
                <w:noProof/>
                <w:webHidden/>
              </w:rPr>
              <w:instrText xml:space="preserve"> PAGEREF _Toc457668547 \h </w:instrText>
            </w:r>
            <w:r w:rsidR="00A70FA2">
              <w:rPr>
                <w:noProof/>
                <w:webHidden/>
              </w:rPr>
            </w:r>
            <w:r w:rsidR="00A70FA2">
              <w:rPr>
                <w:noProof/>
                <w:webHidden/>
              </w:rPr>
              <w:fldChar w:fldCharType="separate"/>
            </w:r>
            <w:r w:rsidR="00290C51">
              <w:rPr>
                <w:noProof/>
                <w:webHidden/>
              </w:rPr>
              <w:t>1</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48" w:history="1">
            <w:r w:rsidR="00A70FA2" w:rsidRPr="00565EBF">
              <w:rPr>
                <w:rStyle w:val="Hyperlink"/>
                <w:noProof/>
                <w14:scene3d>
                  <w14:camera w14:prst="orthographicFront"/>
                  <w14:lightRig w14:rig="threePt" w14:dir="t">
                    <w14:rot w14:lat="0" w14:lon="0" w14:rev="0"/>
                  </w14:lightRig>
                </w14:scene3d>
              </w:rPr>
              <w:t>1.2</w:t>
            </w:r>
            <w:r w:rsidR="00A70FA2">
              <w:rPr>
                <w:rFonts w:asciiTheme="minorHAnsi" w:eastAsiaTheme="minorEastAsia" w:hAnsiTheme="minorHAnsi" w:cstheme="minorBidi"/>
                <w:noProof/>
                <w:lang w:eastAsia="id-ID"/>
              </w:rPr>
              <w:tab/>
            </w:r>
            <w:r w:rsidR="00A70FA2" w:rsidRPr="00565EBF">
              <w:rPr>
                <w:rStyle w:val="Hyperlink"/>
                <w:noProof/>
              </w:rPr>
              <w:t>Rumusan Masalah</w:t>
            </w:r>
            <w:r w:rsidR="00A70FA2">
              <w:rPr>
                <w:noProof/>
                <w:webHidden/>
              </w:rPr>
              <w:tab/>
            </w:r>
            <w:r w:rsidR="00A70FA2">
              <w:rPr>
                <w:noProof/>
                <w:webHidden/>
              </w:rPr>
              <w:fldChar w:fldCharType="begin"/>
            </w:r>
            <w:r w:rsidR="00A70FA2">
              <w:rPr>
                <w:noProof/>
                <w:webHidden/>
              </w:rPr>
              <w:instrText xml:space="preserve"> PAGEREF _Toc457668548 \h </w:instrText>
            </w:r>
            <w:r w:rsidR="00A70FA2">
              <w:rPr>
                <w:noProof/>
                <w:webHidden/>
              </w:rPr>
            </w:r>
            <w:r w:rsidR="00A70FA2">
              <w:rPr>
                <w:noProof/>
                <w:webHidden/>
              </w:rPr>
              <w:fldChar w:fldCharType="separate"/>
            </w:r>
            <w:r w:rsidR="00290C51">
              <w:rPr>
                <w:noProof/>
                <w:webHidden/>
              </w:rPr>
              <w:t>2</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49" w:history="1">
            <w:r w:rsidR="00A70FA2" w:rsidRPr="00565EBF">
              <w:rPr>
                <w:rStyle w:val="Hyperlink"/>
                <w:noProof/>
                <w14:scene3d>
                  <w14:camera w14:prst="orthographicFront"/>
                  <w14:lightRig w14:rig="threePt" w14:dir="t">
                    <w14:rot w14:lat="0" w14:lon="0" w14:rev="0"/>
                  </w14:lightRig>
                </w14:scene3d>
              </w:rPr>
              <w:t>1.3</w:t>
            </w:r>
            <w:r w:rsidR="00A70FA2">
              <w:rPr>
                <w:rFonts w:asciiTheme="minorHAnsi" w:eastAsiaTheme="minorEastAsia" w:hAnsiTheme="minorHAnsi" w:cstheme="minorBidi"/>
                <w:noProof/>
                <w:lang w:eastAsia="id-ID"/>
              </w:rPr>
              <w:tab/>
            </w:r>
            <w:r w:rsidR="00A70FA2" w:rsidRPr="00565EBF">
              <w:rPr>
                <w:rStyle w:val="Hyperlink"/>
                <w:noProof/>
              </w:rPr>
              <w:t>Batasan Masalah</w:t>
            </w:r>
            <w:r w:rsidR="00A70FA2">
              <w:rPr>
                <w:noProof/>
                <w:webHidden/>
              </w:rPr>
              <w:tab/>
            </w:r>
            <w:r w:rsidR="00A70FA2">
              <w:rPr>
                <w:noProof/>
                <w:webHidden/>
              </w:rPr>
              <w:fldChar w:fldCharType="begin"/>
            </w:r>
            <w:r w:rsidR="00A70FA2">
              <w:rPr>
                <w:noProof/>
                <w:webHidden/>
              </w:rPr>
              <w:instrText xml:space="preserve"> PAGEREF _Toc457668549 \h </w:instrText>
            </w:r>
            <w:r w:rsidR="00A70FA2">
              <w:rPr>
                <w:noProof/>
                <w:webHidden/>
              </w:rPr>
            </w:r>
            <w:r w:rsidR="00A70FA2">
              <w:rPr>
                <w:noProof/>
                <w:webHidden/>
              </w:rPr>
              <w:fldChar w:fldCharType="separate"/>
            </w:r>
            <w:r w:rsidR="00290C51">
              <w:rPr>
                <w:noProof/>
                <w:webHidden/>
              </w:rPr>
              <w:t>3</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50" w:history="1">
            <w:r w:rsidR="00A70FA2" w:rsidRPr="00565EBF">
              <w:rPr>
                <w:rStyle w:val="Hyperlink"/>
                <w:noProof/>
                <w14:scene3d>
                  <w14:camera w14:prst="orthographicFront"/>
                  <w14:lightRig w14:rig="threePt" w14:dir="t">
                    <w14:rot w14:lat="0" w14:lon="0" w14:rev="0"/>
                  </w14:lightRig>
                </w14:scene3d>
              </w:rPr>
              <w:t>1.4</w:t>
            </w:r>
            <w:r w:rsidR="00A70FA2">
              <w:rPr>
                <w:rFonts w:asciiTheme="minorHAnsi" w:eastAsiaTheme="minorEastAsia" w:hAnsiTheme="minorHAnsi" w:cstheme="minorBidi"/>
                <w:noProof/>
                <w:lang w:eastAsia="id-ID"/>
              </w:rPr>
              <w:tab/>
            </w:r>
            <w:r w:rsidR="00A70FA2" w:rsidRPr="00565EBF">
              <w:rPr>
                <w:rStyle w:val="Hyperlink"/>
                <w:noProof/>
              </w:rPr>
              <w:t>Tujuan</w:t>
            </w:r>
            <w:r w:rsidR="00A70FA2">
              <w:rPr>
                <w:noProof/>
                <w:webHidden/>
              </w:rPr>
              <w:tab/>
            </w:r>
            <w:r w:rsidR="00A70FA2">
              <w:rPr>
                <w:noProof/>
                <w:webHidden/>
              </w:rPr>
              <w:fldChar w:fldCharType="begin"/>
            </w:r>
            <w:r w:rsidR="00A70FA2">
              <w:rPr>
                <w:noProof/>
                <w:webHidden/>
              </w:rPr>
              <w:instrText xml:space="preserve"> PAGEREF _Toc457668550 \h </w:instrText>
            </w:r>
            <w:r w:rsidR="00A70FA2">
              <w:rPr>
                <w:noProof/>
                <w:webHidden/>
              </w:rPr>
            </w:r>
            <w:r w:rsidR="00A70FA2">
              <w:rPr>
                <w:noProof/>
                <w:webHidden/>
              </w:rPr>
              <w:fldChar w:fldCharType="separate"/>
            </w:r>
            <w:r w:rsidR="00290C51">
              <w:rPr>
                <w:noProof/>
                <w:webHidden/>
              </w:rPr>
              <w:t>3</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51" w:history="1">
            <w:r w:rsidR="00A70FA2" w:rsidRPr="00565EBF">
              <w:rPr>
                <w:rStyle w:val="Hyperlink"/>
                <w:noProof/>
                <w14:scene3d>
                  <w14:camera w14:prst="orthographicFront"/>
                  <w14:lightRig w14:rig="threePt" w14:dir="t">
                    <w14:rot w14:lat="0" w14:lon="0" w14:rev="0"/>
                  </w14:lightRig>
                </w14:scene3d>
              </w:rPr>
              <w:t>1.5</w:t>
            </w:r>
            <w:r w:rsidR="00A70FA2">
              <w:rPr>
                <w:rFonts w:asciiTheme="minorHAnsi" w:eastAsiaTheme="minorEastAsia" w:hAnsiTheme="minorHAnsi" w:cstheme="minorBidi"/>
                <w:noProof/>
                <w:lang w:eastAsia="id-ID"/>
              </w:rPr>
              <w:tab/>
            </w:r>
            <w:r w:rsidR="00A70FA2" w:rsidRPr="00565EBF">
              <w:rPr>
                <w:rStyle w:val="Hyperlink"/>
                <w:noProof/>
              </w:rPr>
              <w:t>Manfaat</w:t>
            </w:r>
            <w:r w:rsidR="00A70FA2">
              <w:rPr>
                <w:noProof/>
                <w:webHidden/>
              </w:rPr>
              <w:tab/>
            </w:r>
            <w:r w:rsidR="00A70FA2">
              <w:rPr>
                <w:noProof/>
                <w:webHidden/>
              </w:rPr>
              <w:fldChar w:fldCharType="begin"/>
            </w:r>
            <w:r w:rsidR="00A70FA2">
              <w:rPr>
                <w:noProof/>
                <w:webHidden/>
              </w:rPr>
              <w:instrText xml:space="preserve"> PAGEREF _Toc457668551 \h </w:instrText>
            </w:r>
            <w:r w:rsidR="00A70FA2">
              <w:rPr>
                <w:noProof/>
                <w:webHidden/>
              </w:rPr>
            </w:r>
            <w:r w:rsidR="00A70FA2">
              <w:rPr>
                <w:noProof/>
                <w:webHidden/>
              </w:rPr>
              <w:fldChar w:fldCharType="separate"/>
            </w:r>
            <w:r w:rsidR="00290C51">
              <w:rPr>
                <w:noProof/>
                <w:webHidden/>
              </w:rPr>
              <w:t>3</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52" w:history="1">
            <w:r w:rsidR="00A70FA2" w:rsidRPr="00565EBF">
              <w:rPr>
                <w:rStyle w:val="Hyperlink"/>
                <w:noProof/>
                <w14:scene3d>
                  <w14:camera w14:prst="orthographicFront"/>
                  <w14:lightRig w14:rig="threePt" w14:dir="t">
                    <w14:rot w14:lat="0" w14:lon="0" w14:rev="0"/>
                  </w14:lightRig>
                </w14:scene3d>
              </w:rPr>
              <w:t>1.6</w:t>
            </w:r>
            <w:r w:rsidR="00A70FA2">
              <w:rPr>
                <w:rFonts w:asciiTheme="minorHAnsi" w:eastAsiaTheme="minorEastAsia" w:hAnsiTheme="minorHAnsi" w:cstheme="minorBidi"/>
                <w:noProof/>
                <w:lang w:eastAsia="id-ID"/>
              </w:rPr>
              <w:tab/>
            </w:r>
            <w:r w:rsidR="00A70FA2" w:rsidRPr="00565EBF">
              <w:rPr>
                <w:rStyle w:val="Hyperlink"/>
                <w:noProof/>
              </w:rPr>
              <w:t>Metodologi</w:t>
            </w:r>
            <w:r w:rsidR="00A70FA2">
              <w:rPr>
                <w:noProof/>
                <w:webHidden/>
              </w:rPr>
              <w:tab/>
            </w:r>
            <w:r w:rsidR="00A70FA2">
              <w:rPr>
                <w:noProof/>
                <w:webHidden/>
              </w:rPr>
              <w:fldChar w:fldCharType="begin"/>
            </w:r>
            <w:r w:rsidR="00A70FA2">
              <w:rPr>
                <w:noProof/>
                <w:webHidden/>
              </w:rPr>
              <w:instrText xml:space="preserve"> PAGEREF _Toc457668552 \h </w:instrText>
            </w:r>
            <w:r w:rsidR="00A70FA2">
              <w:rPr>
                <w:noProof/>
                <w:webHidden/>
              </w:rPr>
            </w:r>
            <w:r w:rsidR="00A70FA2">
              <w:rPr>
                <w:noProof/>
                <w:webHidden/>
              </w:rPr>
              <w:fldChar w:fldCharType="separate"/>
            </w:r>
            <w:r w:rsidR="00290C51">
              <w:rPr>
                <w:noProof/>
                <w:webHidden/>
              </w:rPr>
              <w:t>3</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53" w:history="1">
            <w:r w:rsidR="00A70FA2" w:rsidRPr="00565EBF">
              <w:rPr>
                <w:rStyle w:val="Hyperlink"/>
                <w:noProof/>
                <w14:scene3d>
                  <w14:camera w14:prst="orthographicFront"/>
                  <w14:lightRig w14:rig="threePt" w14:dir="t">
                    <w14:rot w14:lat="0" w14:lon="0" w14:rev="0"/>
                  </w14:lightRig>
                </w14:scene3d>
              </w:rPr>
              <w:t>1.7</w:t>
            </w:r>
            <w:r w:rsidR="00A70FA2">
              <w:rPr>
                <w:rFonts w:asciiTheme="minorHAnsi" w:eastAsiaTheme="minorEastAsia" w:hAnsiTheme="minorHAnsi" w:cstheme="minorBidi"/>
                <w:noProof/>
                <w:lang w:eastAsia="id-ID"/>
              </w:rPr>
              <w:tab/>
            </w:r>
            <w:r w:rsidR="00A70FA2" w:rsidRPr="00565EBF">
              <w:rPr>
                <w:rStyle w:val="Hyperlink"/>
                <w:noProof/>
              </w:rPr>
              <w:t>Sistematika Penulisan Laporan Tugas Akhir</w:t>
            </w:r>
            <w:r w:rsidR="00A70FA2">
              <w:rPr>
                <w:noProof/>
                <w:webHidden/>
              </w:rPr>
              <w:tab/>
            </w:r>
            <w:r w:rsidR="00A70FA2">
              <w:rPr>
                <w:noProof/>
                <w:webHidden/>
              </w:rPr>
              <w:fldChar w:fldCharType="begin"/>
            </w:r>
            <w:r w:rsidR="00A70FA2">
              <w:rPr>
                <w:noProof/>
                <w:webHidden/>
              </w:rPr>
              <w:instrText xml:space="preserve"> PAGEREF _Toc457668553 \h </w:instrText>
            </w:r>
            <w:r w:rsidR="00A70FA2">
              <w:rPr>
                <w:noProof/>
                <w:webHidden/>
              </w:rPr>
            </w:r>
            <w:r w:rsidR="00A70FA2">
              <w:rPr>
                <w:noProof/>
                <w:webHidden/>
              </w:rPr>
              <w:fldChar w:fldCharType="separate"/>
            </w:r>
            <w:r w:rsidR="00290C51">
              <w:rPr>
                <w:noProof/>
                <w:webHidden/>
              </w:rPr>
              <w:t>5</w:t>
            </w:r>
            <w:r w:rsidR="00A70FA2">
              <w:rPr>
                <w:noProof/>
                <w:webHidden/>
              </w:rPr>
              <w:fldChar w:fldCharType="end"/>
            </w:r>
          </w:hyperlink>
        </w:p>
        <w:p w:rsidR="00A70FA2" w:rsidRDefault="00326EB5">
          <w:pPr>
            <w:pStyle w:val="TOC1"/>
            <w:tabs>
              <w:tab w:val="left" w:pos="426"/>
            </w:tabs>
            <w:rPr>
              <w:rFonts w:asciiTheme="minorHAnsi" w:eastAsiaTheme="minorEastAsia" w:hAnsiTheme="minorHAnsi" w:cstheme="minorBidi"/>
              <w:noProof/>
              <w:lang w:eastAsia="id-ID"/>
            </w:rPr>
          </w:pPr>
          <w:hyperlink w:anchor="_Toc457668554" w:history="1">
            <w:r w:rsidR="00A70FA2" w:rsidRPr="00565EBF">
              <w:rPr>
                <w:rStyle w:val="Hyperlink"/>
                <w:noProof/>
              </w:rPr>
              <w:t>BAB II TINJAUAN PUSTAKA</w:t>
            </w:r>
            <w:r w:rsidR="00A70FA2">
              <w:rPr>
                <w:noProof/>
                <w:webHidden/>
              </w:rPr>
              <w:tab/>
            </w:r>
            <w:r w:rsidR="00A70FA2">
              <w:rPr>
                <w:noProof/>
                <w:webHidden/>
              </w:rPr>
              <w:fldChar w:fldCharType="begin"/>
            </w:r>
            <w:r w:rsidR="00A70FA2">
              <w:rPr>
                <w:noProof/>
                <w:webHidden/>
              </w:rPr>
              <w:instrText xml:space="preserve"> PAGEREF _Toc457668554 \h </w:instrText>
            </w:r>
            <w:r w:rsidR="00A70FA2">
              <w:rPr>
                <w:noProof/>
                <w:webHidden/>
              </w:rPr>
            </w:r>
            <w:r w:rsidR="00A70FA2">
              <w:rPr>
                <w:noProof/>
                <w:webHidden/>
              </w:rPr>
              <w:fldChar w:fldCharType="separate"/>
            </w:r>
            <w:r w:rsidR="00290C51">
              <w:rPr>
                <w:noProof/>
                <w:webHidden/>
              </w:rPr>
              <w:t>7</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56" w:history="1">
            <w:r w:rsidR="00A70FA2" w:rsidRPr="00565EBF">
              <w:rPr>
                <w:rStyle w:val="Hyperlink"/>
                <w:noProof/>
                <w14:scene3d>
                  <w14:camera w14:prst="orthographicFront"/>
                  <w14:lightRig w14:rig="threePt" w14:dir="t">
                    <w14:rot w14:lat="0" w14:lon="0" w14:rev="0"/>
                  </w14:lightRig>
                </w14:scene3d>
              </w:rPr>
              <w:t>2.1</w:t>
            </w:r>
            <w:r w:rsidR="00A70FA2">
              <w:rPr>
                <w:rFonts w:asciiTheme="minorHAnsi" w:eastAsiaTheme="minorEastAsia" w:hAnsiTheme="minorHAnsi" w:cstheme="minorBidi"/>
                <w:noProof/>
                <w:lang w:eastAsia="id-ID"/>
              </w:rPr>
              <w:tab/>
            </w:r>
            <w:r w:rsidR="00A70FA2" w:rsidRPr="00565EBF">
              <w:rPr>
                <w:rStyle w:val="Hyperlink"/>
                <w:noProof/>
              </w:rPr>
              <w:t>IDS</w:t>
            </w:r>
            <w:r w:rsidR="00A70FA2">
              <w:rPr>
                <w:noProof/>
                <w:webHidden/>
              </w:rPr>
              <w:tab/>
            </w:r>
            <w:r w:rsidR="00A70FA2">
              <w:rPr>
                <w:noProof/>
                <w:webHidden/>
              </w:rPr>
              <w:fldChar w:fldCharType="begin"/>
            </w:r>
            <w:r w:rsidR="00A70FA2">
              <w:rPr>
                <w:noProof/>
                <w:webHidden/>
              </w:rPr>
              <w:instrText xml:space="preserve"> PAGEREF _Toc457668556 \h </w:instrText>
            </w:r>
            <w:r w:rsidR="00A70FA2">
              <w:rPr>
                <w:noProof/>
                <w:webHidden/>
              </w:rPr>
            </w:r>
            <w:r w:rsidR="00A70FA2">
              <w:rPr>
                <w:noProof/>
                <w:webHidden/>
              </w:rPr>
              <w:fldChar w:fldCharType="separate"/>
            </w:r>
            <w:r w:rsidR="00290C51">
              <w:rPr>
                <w:noProof/>
                <w:webHidden/>
              </w:rPr>
              <w:t>7</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57" w:history="1">
            <w:r w:rsidR="00A70FA2" w:rsidRPr="00565EBF">
              <w:rPr>
                <w:rStyle w:val="Hyperlink"/>
                <w:noProof/>
                <w:lang w:val="en-US"/>
                <w14:scene3d>
                  <w14:camera w14:prst="orthographicFront"/>
                  <w14:lightRig w14:rig="threePt" w14:dir="t">
                    <w14:rot w14:lat="0" w14:lon="0" w14:rev="0"/>
                  </w14:lightRig>
                </w14:scene3d>
              </w:rPr>
              <w:t>2.2</w:t>
            </w:r>
            <w:r w:rsidR="00A70FA2">
              <w:rPr>
                <w:rFonts w:asciiTheme="minorHAnsi" w:eastAsiaTheme="minorEastAsia" w:hAnsiTheme="minorHAnsi" w:cstheme="minorBidi"/>
                <w:noProof/>
                <w:lang w:eastAsia="id-ID"/>
              </w:rPr>
              <w:tab/>
            </w:r>
            <w:r w:rsidR="00A70FA2" w:rsidRPr="00565EBF">
              <w:rPr>
                <w:rStyle w:val="Hyperlink"/>
                <w:noProof/>
                <w:lang w:val="en-US"/>
              </w:rPr>
              <w:t>IDS Berbasis Anomali</w:t>
            </w:r>
            <w:r w:rsidR="00A70FA2">
              <w:rPr>
                <w:noProof/>
                <w:webHidden/>
              </w:rPr>
              <w:tab/>
            </w:r>
            <w:r w:rsidR="00A70FA2">
              <w:rPr>
                <w:noProof/>
                <w:webHidden/>
              </w:rPr>
              <w:fldChar w:fldCharType="begin"/>
            </w:r>
            <w:r w:rsidR="00A70FA2">
              <w:rPr>
                <w:noProof/>
                <w:webHidden/>
              </w:rPr>
              <w:instrText xml:space="preserve"> PAGEREF _Toc457668557 \h </w:instrText>
            </w:r>
            <w:r w:rsidR="00A70FA2">
              <w:rPr>
                <w:noProof/>
                <w:webHidden/>
              </w:rPr>
            </w:r>
            <w:r w:rsidR="00A70FA2">
              <w:rPr>
                <w:noProof/>
                <w:webHidden/>
              </w:rPr>
              <w:fldChar w:fldCharType="separate"/>
            </w:r>
            <w:r w:rsidR="00290C51">
              <w:rPr>
                <w:noProof/>
                <w:webHidden/>
              </w:rPr>
              <w:t>8</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58" w:history="1">
            <w:r w:rsidR="00A70FA2" w:rsidRPr="00565EBF">
              <w:rPr>
                <w:rStyle w:val="Hyperlink"/>
                <w:noProof/>
                <w14:scene3d>
                  <w14:camera w14:prst="orthographicFront"/>
                  <w14:lightRig w14:rig="threePt" w14:dir="t">
                    <w14:rot w14:lat="0" w14:lon="0" w14:rev="0"/>
                  </w14:lightRig>
                </w14:scene3d>
              </w:rPr>
              <w:t>2.3</w:t>
            </w:r>
            <w:r w:rsidR="00A70FA2">
              <w:rPr>
                <w:rFonts w:asciiTheme="minorHAnsi" w:eastAsiaTheme="minorEastAsia" w:hAnsiTheme="minorHAnsi" w:cstheme="minorBidi"/>
                <w:noProof/>
                <w:lang w:eastAsia="id-ID"/>
              </w:rPr>
              <w:tab/>
            </w:r>
            <w:r w:rsidR="00A70FA2" w:rsidRPr="00565EBF">
              <w:rPr>
                <w:rStyle w:val="Hyperlink"/>
                <w:noProof/>
              </w:rPr>
              <w:t>Jpcap</w:t>
            </w:r>
            <w:r w:rsidR="00A70FA2">
              <w:rPr>
                <w:noProof/>
                <w:webHidden/>
              </w:rPr>
              <w:tab/>
            </w:r>
            <w:r w:rsidR="00A70FA2">
              <w:rPr>
                <w:noProof/>
                <w:webHidden/>
              </w:rPr>
              <w:fldChar w:fldCharType="begin"/>
            </w:r>
            <w:r w:rsidR="00A70FA2">
              <w:rPr>
                <w:noProof/>
                <w:webHidden/>
              </w:rPr>
              <w:instrText xml:space="preserve"> PAGEREF _Toc457668558 \h </w:instrText>
            </w:r>
            <w:r w:rsidR="00A70FA2">
              <w:rPr>
                <w:noProof/>
                <w:webHidden/>
              </w:rPr>
            </w:r>
            <w:r w:rsidR="00A70FA2">
              <w:rPr>
                <w:noProof/>
                <w:webHidden/>
              </w:rPr>
              <w:fldChar w:fldCharType="separate"/>
            </w:r>
            <w:r w:rsidR="00290C51">
              <w:rPr>
                <w:noProof/>
                <w:webHidden/>
              </w:rPr>
              <w:t>8</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59" w:history="1">
            <w:r w:rsidR="00A70FA2" w:rsidRPr="00565EBF">
              <w:rPr>
                <w:rStyle w:val="Hyperlink"/>
                <w:noProof/>
                <w14:scene3d>
                  <w14:camera w14:prst="orthographicFront"/>
                  <w14:lightRig w14:rig="threePt" w14:dir="t">
                    <w14:rot w14:lat="0" w14:lon="0" w14:rev="0"/>
                  </w14:lightRig>
                </w14:scene3d>
              </w:rPr>
              <w:t>2.4</w:t>
            </w:r>
            <w:r w:rsidR="00A70FA2">
              <w:rPr>
                <w:rFonts w:asciiTheme="minorHAnsi" w:eastAsiaTheme="minorEastAsia" w:hAnsiTheme="minorHAnsi" w:cstheme="minorBidi"/>
                <w:noProof/>
                <w:lang w:eastAsia="id-ID"/>
              </w:rPr>
              <w:tab/>
            </w:r>
            <w:r w:rsidR="00A70FA2" w:rsidRPr="00565EBF">
              <w:rPr>
                <w:rStyle w:val="Hyperlink"/>
                <w:noProof/>
              </w:rPr>
              <w:t>N-Gram</w:t>
            </w:r>
            <w:r w:rsidR="00A70FA2">
              <w:rPr>
                <w:noProof/>
                <w:webHidden/>
              </w:rPr>
              <w:tab/>
            </w:r>
            <w:r w:rsidR="00A70FA2">
              <w:rPr>
                <w:noProof/>
                <w:webHidden/>
              </w:rPr>
              <w:fldChar w:fldCharType="begin"/>
            </w:r>
            <w:r w:rsidR="00A70FA2">
              <w:rPr>
                <w:noProof/>
                <w:webHidden/>
              </w:rPr>
              <w:instrText xml:space="preserve"> PAGEREF _Toc457668559 \h </w:instrText>
            </w:r>
            <w:r w:rsidR="00A70FA2">
              <w:rPr>
                <w:noProof/>
                <w:webHidden/>
              </w:rPr>
            </w:r>
            <w:r w:rsidR="00A70FA2">
              <w:rPr>
                <w:noProof/>
                <w:webHidden/>
              </w:rPr>
              <w:fldChar w:fldCharType="separate"/>
            </w:r>
            <w:r w:rsidR="00290C51">
              <w:rPr>
                <w:noProof/>
                <w:webHidden/>
              </w:rPr>
              <w:t>10</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60" w:history="1">
            <w:r w:rsidR="00A70FA2" w:rsidRPr="00565EBF">
              <w:rPr>
                <w:rStyle w:val="Hyperlink"/>
                <w:noProof/>
                <w14:scene3d>
                  <w14:camera w14:prst="orthographicFront"/>
                  <w14:lightRig w14:rig="threePt" w14:dir="t">
                    <w14:rot w14:lat="0" w14:lon="0" w14:rev="0"/>
                  </w14:lightRig>
                </w14:scene3d>
              </w:rPr>
              <w:t>2.5</w:t>
            </w:r>
            <w:r w:rsidR="00A70FA2">
              <w:rPr>
                <w:rFonts w:asciiTheme="minorHAnsi" w:eastAsiaTheme="minorEastAsia" w:hAnsiTheme="minorHAnsi" w:cstheme="minorBidi"/>
                <w:noProof/>
                <w:lang w:eastAsia="id-ID"/>
              </w:rPr>
              <w:tab/>
            </w:r>
            <w:r w:rsidR="00A70FA2" w:rsidRPr="00565EBF">
              <w:rPr>
                <w:rStyle w:val="Hyperlink"/>
                <w:noProof/>
              </w:rPr>
              <w:t>Simplified Mahalanobis Distance</w:t>
            </w:r>
            <w:r w:rsidR="00A70FA2">
              <w:rPr>
                <w:noProof/>
                <w:webHidden/>
              </w:rPr>
              <w:tab/>
            </w:r>
            <w:r w:rsidR="00A70FA2">
              <w:rPr>
                <w:noProof/>
                <w:webHidden/>
              </w:rPr>
              <w:fldChar w:fldCharType="begin"/>
            </w:r>
            <w:r w:rsidR="00A70FA2">
              <w:rPr>
                <w:noProof/>
                <w:webHidden/>
              </w:rPr>
              <w:instrText xml:space="preserve"> PAGEREF _Toc457668560 \h </w:instrText>
            </w:r>
            <w:r w:rsidR="00A70FA2">
              <w:rPr>
                <w:noProof/>
                <w:webHidden/>
              </w:rPr>
            </w:r>
            <w:r w:rsidR="00A70FA2">
              <w:rPr>
                <w:noProof/>
                <w:webHidden/>
              </w:rPr>
              <w:fldChar w:fldCharType="separate"/>
            </w:r>
            <w:r w:rsidR="00290C51">
              <w:rPr>
                <w:noProof/>
                <w:webHidden/>
              </w:rPr>
              <w:t>11</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61" w:history="1">
            <w:r w:rsidR="00A70FA2" w:rsidRPr="00565EBF">
              <w:rPr>
                <w:rStyle w:val="Hyperlink"/>
                <w:noProof/>
                <w14:scene3d>
                  <w14:camera w14:prst="orthographicFront"/>
                  <w14:lightRig w14:rig="threePt" w14:dir="t">
                    <w14:rot w14:lat="0" w14:lon="0" w14:rev="0"/>
                  </w14:lightRig>
                </w14:scene3d>
              </w:rPr>
              <w:t>2.6</w:t>
            </w:r>
            <w:r w:rsidR="00A70FA2">
              <w:rPr>
                <w:rFonts w:asciiTheme="minorHAnsi" w:eastAsiaTheme="minorEastAsia" w:hAnsiTheme="minorHAnsi" w:cstheme="minorBidi"/>
                <w:noProof/>
                <w:lang w:eastAsia="id-ID"/>
              </w:rPr>
              <w:tab/>
            </w:r>
            <w:r w:rsidR="00A70FA2" w:rsidRPr="00565EBF">
              <w:rPr>
                <w:rStyle w:val="Hyperlink"/>
                <w:i/>
                <w:noProof/>
              </w:rPr>
              <w:t>Incremental Learning</w:t>
            </w:r>
            <w:r w:rsidR="00A70FA2">
              <w:rPr>
                <w:noProof/>
                <w:webHidden/>
              </w:rPr>
              <w:tab/>
            </w:r>
            <w:r w:rsidR="00A70FA2">
              <w:rPr>
                <w:noProof/>
                <w:webHidden/>
              </w:rPr>
              <w:fldChar w:fldCharType="begin"/>
            </w:r>
            <w:r w:rsidR="00A70FA2">
              <w:rPr>
                <w:noProof/>
                <w:webHidden/>
              </w:rPr>
              <w:instrText xml:space="preserve"> PAGEREF _Toc457668561 \h </w:instrText>
            </w:r>
            <w:r w:rsidR="00A70FA2">
              <w:rPr>
                <w:noProof/>
                <w:webHidden/>
              </w:rPr>
            </w:r>
            <w:r w:rsidR="00A70FA2">
              <w:rPr>
                <w:noProof/>
                <w:webHidden/>
              </w:rPr>
              <w:fldChar w:fldCharType="separate"/>
            </w:r>
            <w:r w:rsidR="00290C51">
              <w:rPr>
                <w:noProof/>
                <w:webHidden/>
              </w:rPr>
              <w:t>13</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62" w:history="1">
            <w:r w:rsidR="00A70FA2" w:rsidRPr="00565EBF">
              <w:rPr>
                <w:rStyle w:val="Hyperlink"/>
                <w:noProof/>
                <w14:scene3d>
                  <w14:camera w14:prst="orthographicFront"/>
                  <w14:lightRig w14:rig="threePt" w14:dir="t">
                    <w14:rot w14:lat="0" w14:lon="0" w14:rev="0"/>
                  </w14:lightRig>
                </w14:scene3d>
              </w:rPr>
              <w:t>2.7</w:t>
            </w:r>
            <w:r w:rsidR="00A70FA2">
              <w:rPr>
                <w:rFonts w:asciiTheme="minorHAnsi" w:eastAsiaTheme="minorEastAsia" w:hAnsiTheme="minorHAnsi" w:cstheme="minorBidi"/>
                <w:noProof/>
                <w:lang w:eastAsia="id-ID"/>
              </w:rPr>
              <w:tab/>
            </w:r>
            <w:r w:rsidR="00A70FA2" w:rsidRPr="00565EBF">
              <w:rPr>
                <w:rStyle w:val="Hyperlink"/>
                <w:noProof/>
              </w:rPr>
              <w:t>DARPA 1999</w:t>
            </w:r>
            <w:r w:rsidR="00A70FA2">
              <w:rPr>
                <w:noProof/>
                <w:webHidden/>
              </w:rPr>
              <w:tab/>
            </w:r>
            <w:r w:rsidR="00A70FA2">
              <w:rPr>
                <w:noProof/>
                <w:webHidden/>
              </w:rPr>
              <w:fldChar w:fldCharType="begin"/>
            </w:r>
            <w:r w:rsidR="00A70FA2">
              <w:rPr>
                <w:noProof/>
                <w:webHidden/>
              </w:rPr>
              <w:instrText xml:space="preserve"> PAGEREF _Toc457668562 \h </w:instrText>
            </w:r>
            <w:r w:rsidR="00A70FA2">
              <w:rPr>
                <w:noProof/>
                <w:webHidden/>
              </w:rPr>
            </w:r>
            <w:r w:rsidR="00A70FA2">
              <w:rPr>
                <w:noProof/>
                <w:webHidden/>
              </w:rPr>
              <w:fldChar w:fldCharType="separate"/>
            </w:r>
            <w:r w:rsidR="00290C51">
              <w:rPr>
                <w:noProof/>
                <w:webHidden/>
              </w:rPr>
              <w:t>14</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63" w:history="1">
            <w:r w:rsidR="00A70FA2" w:rsidRPr="00565EBF">
              <w:rPr>
                <w:rStyle w:val="Hyperlink"/>
                <w:noProof/>
                <w:snapToGrid w:val="0"/>
                <w:w w:val="0"/>
              </w:rPr>
              <w:t>2.7.1</w:t>
            </w:r>
            <w:r w:rsidR="00A70FA2">
              <w:rPr>
                <w:rFonts w:asciiTheme="minorHAnsi" w:eastAsiaTheme="minorEastAsia" w:hAnsiTheme="minorHAnsi" w:cstheme="minorBidi"/>
                <w:noProof/>
                <w:lang w:eastAsia="id-ID"/>
              </w:rPr>
              <w:tab/>
            </w:r>
            <w:r w:rsidR="00A70FA2" w:rsidRPr="00565EBF">
              <w:rPr>
                <w:rStyle w:val="Hyperlink"/>
                <w:noProof/>
              </w:rPr>
              <w:t>Arsitektur Simula</w:t>
            </w:r>
            <w:r w:rsidR="00A70FA2" w:rsidRPr="00565EBF">
              <w:rPr>
                <w:rStyle w:val="Hyperlink"/>
                <w:noProof/>
                <w:lang w:val="en-US"/>
              </w:rPr>
              <w:t>s</w:t>
            </w:r>
            <w:r w:rsidR="00A70FA2" w:rsidRPr="00565EBF">
              <w:rPr>
                <w:rStyle w:val="Hyperlink"/>
                <w:noProof/>
              </w:rPr>
              <w:t>i DARPA 1999</w:t>
            </w:r>
            <w:r w:rsidR="00A70FA2">
              <w:rPr>
                <w:noProof/>
                <w:webHidden/>
              </w:rPr>
              <w:tab/>
            </w:r>
            <w:r w:rsidR="00A70FA2">
              <w:rPr>
                <w:noProof/>
                <w:webHidden/>
              </w:rPr>
              <w:fldChar w:fldCharType="begin"/>
            </w:r>
            <w:r w:rsidR="00A70FA2">
              <w:rPr>
                <w:noProof/>
                <w:webHidden/>
              </w:rPr>
              <w:instrText xml:space="preserve"> PAGEREF _Toc457668563 \h </w:instrText>
            </w:r>
            <w:r w:rsidR="00A70FA2">
              <w:rPr>
                <w:noProof/>
                <w:webHidden/>
              </w:rPr>
            </w:r>
            <w:r w:rsidR="00A70FA2">
              <w:rPr>
                <w:noProof/>
                <w:webHidden/>
              </w:rPr>
              <w:fldChar w:fldCharType="separate"/>
            </w:r>
            <w:r w:rsidR="00290C51">
              <w:rPr>
                <w:noProof/>
                <w:webHidden/>
              </w:rPr>
              <w:t>15</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64" w:history="1">
            <w:r w:rsidR="00A70FA2" w:rsidRPr="00565EBF">
              <w:rPr>
                <w:rStyle w:val="Hyperlink"/>
                <w:noProof/>
                <w:snapToGrid w:val="0"/>
                <w:w w:val="0"/>
              </w:rPr>
              <w:t>2.7.2</w:t>
            </w:r>
            <w:r w:rsidR="00A70FA2">
              <w:rPr>
                <w:rFonts w:asciiTheme="minorHAnsi" w:eastAsiaTheme="minorEastAsia" w:hAnsiTheme="minorHAnsi" w:cstheme="minorBidi"/>
                <w:noProof/>
                <w:lang w:eastAsia="id-ID"/>
              </w:rPr>
              <w:tab/>
            </w:r>
            <w:r w:rsidR="00A70FA2" w:rsidRPr="00565EBF">
              <w:rPr>
                <w:rStyle w:val="Hyperlink"/>
                <w:noProof/>
              </w:rPr>
              <w:t>Jenis – jenis Serangan dari DARPA 1999</w:t>
            </w:r>
            <w:r w:rsidR="00A70FA2">
              <w:rPr>
                <w:noProof/>
                <w:webHidden/>
              </w:rPr>
              <w:tab/>
            </w:r>
            <w:r w:rsidR="00A70FA2">
              <w:rPr>
                <w:noProof/>
                <w:webHidden/>
              </w:rPr>
              <w:fldChar w:fldCharType="begin"/>
            </w:r>
            <w:r w:rsidR="00A70FA2">
              <w:rPr>
                <w:noProof/>
                <w:webHidden/>
              </w:rPr>
              <w:instrText xml:space="preserve"> PAGEREF _Toc457668564 \h </w:instrText>
            </w:r>
            <w:r w:rsidR="00A70FA2">
              <w:rPr>
                <w:noProof/>
                <w:webHidden/>
              </w:rPr>
            </w:r>
            <w:r w:rsidR="00A70FA2">
              <w:rPr>
                <w:noProof/>
                <w:webHidden/>
              </w:rPr>
              <w:fldChar w:fldCharType="separate"/>
            </w:r>
            <w:r w:rsidR="00290C51">
              <w:rPr>
                <w:noProof/>
                <w:webHidden/>
              </w:rPr>
              <w:t>16</w:t>
            </w:r>
            <w:r w:rsidR="00A70FA2">
              <w:rPr>
                <w:noProof/>
                <w:webHidden/>
              </w:rPr>
              <w:fldChar w:fldCharType="end"/>
            </w:r>
          </w:hyperlink>
        </w:p>
        <w:p w:rsidR="00A70FA2" w:rsidRDefault="00326EB5">
          <w:pPr>
            <w:pStyle w:val="TOC1"/>
            <w:tabs>
              <w:tab w:val="left" w:pos="426"/>
            </w:tabs>
            <w:rPr>
              <w:rFonts w:asciiTheme="minorHAnsi" w:eastAsiaTheme="minorEastAsia" w:hAnsiTheme="minorHAnsi" w:cstheme="minorBidi"/>
              <w:noProof/>
              <w:lang w:eastAsia="id-ID"/>
            </w:rPr>
          </w:pPr>
          <w:hyperlink w:anchor="_Toc457668565" w:history="1">
            <w:r w:rsidR="00A70FA2" w:rsidRPr="00565EBF">
              <w:rPr>
                <w:rStyle w:val="Hyperlink"/>
                <w:noProof/>
              </w:rPr>
              <w:t>BAB III DESAIN  DAN PERANCANGAN</w:t>
            </w:r>
            <w:r w:rsidR="00A70FA2">
              <w:rPr>
                <w:noProof/>
                <w:webHidden/>
              </w:rPr>
              <w:tab/>
            </w:r>
            <w:r w:rsidR="00A70FA2">
              <w:rPr>
                <w:noProof/>
                <w:webHidden/>
              </w:rPr>
              <w:fldChar w:fldCharType="begin"/>
            </w:r>
            <w:r w:rsidR="00A70FA2">
              <w:rPr>
                <w:noProof/>
                <w:webHidden/>
              </w:rPr>
              <w:instrText xml:space="preserve"> PAGEREF _Toc457668565 \h </w:instrText>
            </w:r>
            <w:r w:rsidR="00A70FA2">
              <w:rPr>
                <w:noProof/>
                <w:webHidden/>
              </w:rPr>
            </w:r>
            <w:r w:rsidR="00A70FA2">
              <w:rPr>
                <w:noProof/>
                <w:webHidden/>
              </w:rPr>
              <w:fldChar w:fldCharType="separate"/>
            </w:r>
            <w:r w:rsidR="00290C51">
              <w:rPr>
                <w:noProof/>
                <w:webHidden/>
              </w:rPr>
              <w:t>19</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68" w:history="1">
            <w:r w:rsidR="00A70FA2" w:rsidRPr="00565EBF">
              <w:rPr>
                <w:rStyle w:val="Hyperlink"/>
                <w:rFonts w:eastAsia="PMingLiU"/>
                <w:noProof/>
                <w14:scene3d>
                  <w14:camera w14:prst="orthographicFront"/>
                  <w14:lightRig w14:rig="threePt" w14:dir="t">
                    <w14:rot w14:lat="0" w14:lon="0" w14:rev="0"/>
                  </w14:lightRig>
                </w14:scene3d>
              </w:rPr>
              <w:t>3.1</w:t>
            </w:r>
            <w:r w:rsidR="00A70FA2">
              <w:rPr>
                <w:rFonts w:asciiTheme="minorHAnsi" w:eastAsiaTheme="minorEastAsia" w:hAnsiTheme="minorHAnsi" w:cstheme="minorBidi"/>
                <w:noProof/>
                <w:lang w:eastAsia="id-ID"/>
              </w:rPr>
              <w:tab/>
            </w:r>
            <w:r w:rsidR="00A70FA2" w:rsidRPr="00565EBF">
              <w:rPr>
                <w:rStyle w:val="Hyperlink"/>
                <w:rFonts w:eastAsia="PMingLiU"/>
                <w:noProof/>
              </w:rPr>
              <w:t>Deskripsi Umum Sistem</w:t>
            </w:r>
            <w:r w:rsidR="00A70FA2">
              <w:rPr>
                <w:noProof/>
                <w:webHidden/>
              </w:rPr>
              <w:tab/>
            </w:r>
            <w:r w:rsidR="00A70FA2">
              <w:rPr>
                <w:noProof/>
                <w:webHidden/>
              </w:rPr>
              <w:fldChar w:fldCharType="begin"/>
            </w:r>
            <w:r w:rsidR="00A70FA2">
              <w:rPr>
                <w:noProof/>
                <w:webHidden/>
              </w:rPr>
              <w:instrText xml:space="preserve"> PAGEREF _Toc457668568 \h </w:instrText>
            </w:r>
            <w:r w:rsidR="00A70FA2">
              <w:rPr>
                <w:noProof/>
                <w:webHidden/>
              </w:rPr>
            </w:r>
            <w:r w:rsidR="00A70FA2">
              <w:rPr>
                <w:noProof/>
                <w:webHidden/>
              </w:rPr>
              <w:fldChar w:fldCharType="separate"/>
            </w:r>
            <w:r w:rsidR="00290C51">
              <w:rPr>
                <w:noProof/>
                <w:webHidden/>
              </w:rPr>
              <w:t>19</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69" w:history="1">
            <w:r w:rsidR="00A70FA2" w:rsidRPr="00565EBF">
              <w:rPr>
                <w:rStyle w:val="Hyperlink"/>
                <w:noProof/>
                <w14:scene3d>
                  <w14:camera w14:prst="orthographicFront"/>
                  <w14:lightRig w14:rig="threePt" w14:dir="t">
                    <w14:rot w14:lat="0" w14:lon="0" w14:rev="0"/>
                  </w14:lightRig>
                </w14:scene3d>
              </w:rPr>
              <w:t>3.2</w:t>
            </w:r>
            <w:r w:rsidR="00A70FA2">
              <w:rPr>
                <w:rFonts w:asciiTheme="minorHAnsi" w:eastAsiaTheme="minorEastAsia" w:hAnsiTheme="minorHAnsi" w:cstheme="minorBidi"/>
                <w:noProof/>
                <w:lang w:eastAsia="id-ID"/>
              </w:rPr>
              <w:tab/>
            </w:r>
            <w:r w:rsidR="00A70FA2" w:rsidRPr="00565EBF">
              <w:rPr>
                <w:rStyle w:val="Hyperlink"/>
                <w:noProof/>
              </w:rPr>
              <w:t>Perancangan</w:t>
            </w:r>
            <w:r w:rsidR="00A70FA2">
              <w:rPr>
                <w:noProof/>
                <w:webHidden/>
              </w:rPr>
              <w:tab/>
            </w:r>
            <w:r w:rsidR="00A70FA2">
              <w:rPr>
                <w:noProof/>
                <w:webHidden/>
              </w:rPr>
              <w:fldChar w:fldCharType="begin"/>
            </w:r>
            <w:r w:rsidR="00A70FA2">
              <w:rPr>
                <w:noProof/>
                <w:webHidden/>
              </w:rPr>
              <w:instrText xml:space="preserve"> PAGEREF _Toc457668569 \h </w:instrText>
            </w:r>
            <w:r w:rsidR="00A70FA2">
              <w:rPr>
                <w:noProof/>
                <w:webHidden/>
              </w:rPr>
            </w:r>
            <w:r w:rsidR="00A70FA2">
              <w:rPr>
                <w:noProof/>
                <w:webHidden/>
              </w:rPr>
              <w:fldChar w:fldCharType="separate"/>
            </w:r>
            <w:r w:rsidR="00290C51">
              <w:rPr>
                <w:noProof/>
                <w:webHidden/>
              </w:rPr>
              <w:t>20</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70" w:history="1">
            <w:r w:rsidR="00A70FA2" w:rsidRPr="00565EBF">
              <w:rPr>
                <w:rStyle w:val="Hyperlink"/>
                <w:noProof/>
                <w:snapToGrid w:val="0"/>
                <w:w w:val="0"/>
                <w:lang w:val="en-US"/>
              </w:rPr>
              <w:t>3.2.1</w:t>
            </w:r>
            <w:r w:rsidR="00A70FA2">
              <w:rPr>
                <w:rFonts w:asciiTheme="minorHAnsi" w:eastAsiaTheme="minorEastAsia" w:hAnsiTheme="minorHAnsi" w:cstheme="minorBidi"/>
                <w:noProof/>
                <w:lang w:eastAsia="id-ID"/>
              </w:rPr>
              <w:tab/>
            </w:r>
            <w:r w:rsidR="00A70FA2" w:rsidRPr="00565EBF">
              <w:rPr>
                <w:rStyle w:val="Hyperlink"/>
                <w:noProof/>
                <w:lang w:val="en-US"/>
              </w:rPr>
              <w:t>Alur Kerja Sistem Secara Umum</w:t>
            </w:r>
            <w:r w:rsidR="00A70FA2">
              <w:rPr>
                <w:noProof/>
                <w:webHidden/>
              </w:rPr>
              <w:tab/>
            </w:r>
            <w:r w:rsidR="00A70FA2">
              <w:rPr>
                <w:noProof/>
                <w:webHidden/>
              </w:rPr>
              <w:fldChar w:fldCharType="begin"/>
            </w:r>
            <w:r w:rsidR="00A70FA2">
              <w:rPr>
                <w:noProof/>
                <w:webHidden/>
              </w:rPr>
              <w:instrText xml:space="preserve"> PAGEREF _Toc457668570 \h </w:instrText>
            </w:r>
            <w:r w:rsidR="00A70FA2">
              <w:rPr>
                <w:noProof/>
                <w:webHidden/>
              </w:rPr>
            </w:r>
            <w:r w:rsidR="00A70FA2">
              <w:rPr>
                <w:noProof/>
                <w:webHidden/>
              </w:rPr>
              <w:fldChar w:fldCharType="separate"/>
            </w:r>
            <w:r w:rsidR="00290C51">
              <w:rPr>
                <w:noProof/>
                <w:webHidden/>
              </w:rPr>
              <w:t>20</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71" w:history="1">
            <w:r w:rsidR="00A70FA2" w:rsidRPr="00565EBF">
              <w:rPr>
                <w:rStyle w:val="Hyperlink"/>
                <w:noProof/>
                <w:snapToGrid w:val="0"/>
                <w:w w:val="0"/>
              </w:rPr>
              <w:t>3.2.2</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w:t>
            </w:r>
            <w:r w:rsidR="00A70FA2" w:rsidRPr="00565EBF">
              <w:rPr>
                <w:rStyle w:val="Hyperlink"/>
                <w:noProof/>
              </w:rPr>
              <w:t>Arsitektur Jaringan</w:t>
            </w:r>
            <w:r w:rsidR="00A70FA2">
              <w:rPr>
                <w:noProof/>
                <w:webHidden/>
              </w:rPr>
              <w:tab/>
            </w:r>
            <w:r w:rsidR="00A70FA2">
              <w:rPr>
                <w:noProof/>
                <w:webHidden/>
              </w:rPr>
              <w:fldChar w:fldCharType="begin"/>
            </w:r>
            <w:r w:rsidR="00A70FA2">
              <w:rPr>
                <w:noProof/>
                <w:webHidden/>
              </w:rPr>
              <w:instrText xml:space="preserve"> PAGEREF _Toc457668571 \h </w:instrText>
            </w:r>
            <w:r w:rsidR="00A70FA2">
              <w:rPr>
                <w:noProof/>
                <w:webHidden/>
              </w:rPr>
            </w:r>
            <w:r w:rsidR="00A70FA2">
              <w:rPr>
                <w:noProof/>
                <w:webHidden/>
              </w:rPr>
              <w:fldChar w:fldCharType="separate"/>
            </w:r>
            <w:r w:rsidR="00290C51">
              <w:rPr>
                <w:noProof/>
                <w:webHidden/>
              </w:rPr>
              <w:t>22</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72" w:history="1">
            <w:r w:rsidR="00A70FA2" w:rsidRPr="00565EBF">
              <w:rPr>
                <w:rStyle w:val="Hyperlink"/>
                <w:noProof/>
                <w:snapToGrid w:val="0"/>
                <w:w w:val="0"/>
                <w:lang w:val="en-US"/>
              </w:rPr>
              <w:t>3.2.3</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Training</w:t>
            </w:r>
            <w:r w:rsidR="00A70FA2" w:rsidRPr="00565EBF">
              <w:rPr>
                <w:rStyle w:val="Hyperlink"/>
                <w:noProof/>
                <w:lang w:val="en-US"/>
              </w:rPr>
              <w:t xml:space="preserve"> Data Set</w:t>
            </w:r>
            <w:r w:rsidR="00A70FA2">
              <w:rPr>
                <w:noProof/>
                <w:webHidden/>
              </w:rPr>
              <w:tab/>
            </w:r>
            <w:r w:rsidR="00A70FA2">
              <w:rPr>
                <w:noProof/>
                <w:webHidden/>
              </w:rPr>
              <w:fldChar w:fldCharType="begin"/>
            </w:r>
            <w:r w:rsidR="00A70FA2">
              <w:rPr>
                <w:noProof/>
                <w:webHidden/>
              </w:rPr>
              <w:instrText xml:space="preserve"> PAGEREF _Toc457668572 \h </w:instrText>
            </w:r>
            <w:r w:rsidR="00A70FA2">
              <w:rPr>
                <w:noProof/>
                <w:webHidden/>
              </w:rPr>
            </w:r>
            <w:r w:rsidR="00A70FA2">
              <w:rPr>
                <w:noProof/>
                <w:webHidden/>
              </w:rPr>
              <w:fldChar w:fldCharType="separate"/>
            </w:r>
            <w:r w:rsidR="00290C51">
              <w:rPr>
                <w:noProof/>
                <w:webHidden/>
              </w:rPr>
              <w:t>22</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73" w:history="1">
            <w:r w:rsidR="00A70FA2" w:rsidRPr="00565EBF">
              <w:rPr>
                <w:rStyle w:val="Hyperlink"/>
                <w:noProof/>
                <w:snapToGrid w:val="0"/>
                <w:w w:val="0"/>
                <w:lang w:val="en-US"/>
              </w:rPr>
              <w:t>3.2.4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Sniffing</w:t>
            </w:r>
            <w:r w:rsidR="00A70FA2">
              <w:rPr>
                <w:noProof/>
                <w:webHidden/>
              </w:rPr>
              <w:tab/>
            </w:r>
            <w:r w:rsidR="00A70FA2">
              <w:rPr>
                <w:noProof/>
                <w:webHidden/>
              </w:rPr>
              <w:fldChar w:fldCharType="begin"/>
            </w:r>
            <w:r w:rsidR="00A70FA2">
              <w:rPr>
                <w:noProof/>
                <w:webHidden/>
              </w:rPr>
              <w:instrText xml:space="preserve"> PAGEREF _Toc457668573 \h </w:instrText>
            </w:r>
            <w:r w:rsidR="00A70FA2">
              <w:rPr>
                <w:noProof/>
                <w:webHidden/>
              </w:rPr>
            </w:r>
            <w:r w:rsidR="00A70FA2">
              <w:rPr>
                <w:noProof/>
                <w:webHidden/>
              </w:rPr>
              <w:fldChar w:fldCharType="separate"/>
            </w:r>
            <w:r w:rsidR="00290C51">
              <w:rPr>
                <w:noProof/>
                <w:webHidden/>
              </w:rPr>
              <w:t>23</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74" w:history="1">
            <w:r w:rsidR="00A70FA2" w:rsidRPr="00565EBF">
              <w:rPr>
                <w:rStyle w:val="Hyperlink"/>
                <w:noProof/>
                <w:snapToGrid w:val="0"/>
                <w:w w:val="0"/>
                <w:lang w:val="en-US"/>
              </w:rPr>
              <w:t>3.2.5</w:t>
            </w:r>
            <w:r w:rsidR="00A70FA2">
              <w:rPr>
                <w:rFonts w:asciiTheme="minorHAnsi" w:eastAsiaTheme="minorEastAsia" w:hAnsiTheme="minorHAnsi" w:cstheme="minorBidi"/>
                <w:noProof/>
                <w:lang w:eastAsia="id-ID"/>
              </w:rPr>
              <w:tab/>
            </w:r>
            <w:r w:rsidR="00A70FA2" w:rsidRPr="00565EBF">
              <w:rPr>
                <w:rStyle w:val="Hyperlink"/>
                <w:noProof/>
                <w:lang w:val="en-US"/>
              </w:rPr>
              <w:t>Perancangan Proses Identifikasi Intrusi</w:t>
            </w:r>
            <w:r w:rsidR="00A70FA2">
              <w:rPr>
                <w:noProof/>
                <w:webHidden/>
              </w:rPr>
              <w:tab/>
            </w:r>
            <w:r w:rsidR="00A70FA2">
              <w:rPr>
                <w:noProof/>
                <w:webHidden/>
              </w:rPr>
              <w:fldChar w:fldCharType="begin"/>
            </w:r>
            <w:r w:rsidR="00A70FA2">
              <w:rPr>
                <w:noProof/>
                <w:webHidden/>
              </w:rPr>
              <w:instrText xml:space="preserve"> PAGEREF _Toc457668574 \h </w:instrText>
            </w:r>
            <w:r w:rsidR="00A70FA2">
              <w:rPr>
                <w:noProof/>
                <w:webHidden/>
              </w:rPr>
            </w:r>
            <w:r w:rsidR="00A70FA2">
              <w:rPr>
                <w:noProof/>
                <w:webHidden/>
              </w:rPr>
              <w:fldChar w:fldCharType="separate"/>
            </w:r>
            <w:r w:rsidR="00290C51">
              <w:rPr>
                <w:noProof/>
                <w:webHidden/>
              </w:rPr>
              <w:t>25</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75" w:history="1">
            <w:r w:rsidR="00A70FA2" w:rsidRPr="00565EBF">
              <w:rPr>
                <w:rStyle w:val="Hyperlink"/>
                <w:noProof/>
                <w:snapToGrid w:val="0"/>
                <w:w w:val="0"/>
                <w:lang w:val="en-US"/>
              </w:rPr>
              <w:t>3.2.6</w:t>
            </w:r>
            <w:r w:rsidR="00A70FA2">
              <w:rPr>
                <w:rFonts w:asciiTheme="minorHAnsi" w:eastAsiaTheme="minorEastAsia" w:hAnsiTheme="minorHAnsi" w:cstheme="minorBidi"/>
                <w:noProof/>
                <w:lang w:eastAsia="id-ID"/>
              </w:rPr>
              <w:tab/>
            </w:r>
            <w:r w:rsidR="00A70FA2" w:rsidRPr="00565EBF">
              <w:rPr>
                <w:rStyle w:val="Hyperlink"/>
                <w:noProof/>
                <w:lang w:val="en-US"/>
              </w:rPr>
              <w:t>Rancangan Antarmuka</w:t>
            </w:r>
            <w:r w:rsidR="00A70FA2">
              <w:rPr>
                <w:noProof/>
                <w:webHidden/>
              </w:rPr>
              <w:tab/>
            </w:r>
            <w:r w:rsidR="00A70FA2">
              <w:rPr>
                <w:noProof/>
                <w:webHidden/>
              </w:rPr>
              <w:fldChar w:fldCharType="begin"/>
            </w:r>
            <w:r w:rsidR="00A70FA2">
              <w:rPr>
                <w:noProof/>
                <w:webHidden/>
              </w:rPr>
              <w:instrText xml:space="preserve"> PAGEREF _Toc457668575 \h </w:instrText>
            </w:r>
            <w:r w:rsidR="00A70FA2">
              <w:rPr>
                <w:noProof/>
                <w:webHidden/>
              </w:rPr>
            </w:r>
            <w:r w:rsidR="00A70FA2">
              <w:rPr>
                <w:noProof/>
                <w:webHidden/>
              </w:rPr>
              <w:fldChar w:fldCharType="separate"/>
            </w:r>
            <w:r w:rsidR="00290C51">
              <w:rPr>
                <w:noProof/>
                <w:webHidden/>
              </w:rPr>
              <w:t>26</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76" w:history="1">
            <w:r w:rsidR="00A70FA2" w:rsidRPr="00565EBF">
              <w:rPr>
                <w:rStyle w:val="Hyperlink"/>
                <w:noProof/>
                <w:snapToGrid w:val="0"/>
                <w:w w:val="0"/>
                <w:lang w:val="en-US"/>
              </w:rPr>
              <w:t>3.2.7</w:t>
            </w:r>
            <w:r w:rsidR="00A70FA2">
              <w:rPr>
                <w:rFonts w:asciiTheme="minorHAnsi" w:eastAsiaTheme="minorEastAsia" w:hAnsiTheme="minorHAnsi" w:cstheme="minorBidi"/>
                <w:noProof/>
                <w:lang w:eastAsia="id-ID"/>
              </w:rPr>
              <w:tab/>
            </w:r>
            <w:r w:rsidR="00A70FA2" w:rsidRPr="00565EBF">
              <w:rPr>
                <w:rStyle w:val="Hyperlink"/>
                <w:noProof/>
                <w:lang w:val="en-US"/>
              </w:rPr>
              <w:t>Rancangan Luaran Sistem</w:t>
            </w:r>
            <w:r w:rsidR="00A70FA2">
              <w:rPr>
                <w:noProof/>
                <w:webHidden/>
              </w:rPr>
              <w:tab/>
            </w:r>
            <w:r w:rsidR="00A70FA2">
              <w:rPr>
                <w:noProof/>
                <w:webHidden/>
              </w:rPr>
              <w:fldChar w:fldCharType="begin"/>
            </w:r>
            <w:r w:rsidR="00A70FA2">
              <w:rPr>
                <w:noProof/>
                <w:webHidden/>
              </w:rPr>
              <w:instrText xml:space="preserve"> PAGEREF _Toc457668576 \h </w:instrText>
            </w:r>
            <w:r w:rsidR="00A70FA2">
              <w:rPr>
                <w:noProof/>
                <w:webHidden/>
              </w:rPr>
            </w:r>
            <w:r w:rsidR="00A70FA2">
              <w:rPr>
                <w:noProof/>
                <w:webHidden/>
              </w:rPr>
              <w:fldChar w:fldCharType="separate"/>
            </w:r>
            <w:r w:rsidR="00290C51">
              <w:rPr>
                <w:noProof/>
                <w:webHidden/>
              </w:rPr>
              <w:t>26</w:t>
            </w:r>
            <w:r w:rsidR="00A70FA2">
              <w:rPr>
                <w:noProof/>
                <w:webHidden/>
              </w:rPr>
              <w:fldChar w:fldCharType="end"/>
            </w:r>
          </w:hyperlink>
        </w:p>
        <w:p w:rsidR="00A70FA2" w:rsidRDefault="00326EB5">
          <w:pPr>
            <w:pStyle w:val="TOC1"/>
            <w:tabs>
              <w:tab w:val="left" w:pos="426"/>
            </w:tabs>
            <w:rPr>
              <w:rFonts w:asciiTheme="minorHAnsi" w:eastAsiaTheme="minorEastAsia" w:hAnsiTheme="minorHAnsi" w:cstheme="minorBidi"/>
              <w:noProof/>
              <w:lang w:eastAsia="id-ID"/>
            </w:rPr>
          </w:pPr>
          <w:hyperlink w:anchor="_Toc457668577" w:history="1">
            <w:r w:rsidR="00A70FA2" w:rsidRPr="00565EBF">
              <w:rPr>
                <w:rStyle w:val="Hyperlink"/>
                <w:noProof/>
              </w:rPr>
              <w:t>BAB IV IMPLEMENTASI</w:t>
            </w:r>
            <w:r w:rsidR="00A70FA2">
              <w:rPr>
                <w:noProof/>
                <w:webHidden/>
              </w:rPr>
              <w:tab/>
            </w:r>
            <w:r w:rsidR="00A70FA2">
              <w:rPr>
                <w:noProof/>
                <w:webHidden/>
              </w:rPr>
              <w:fldChar w:fldCharType="begin"/>
            </w:r>
            <w:r w:rsidR="00A70FA2">
              <w:rPr>
                <w:noProof/>
                <w:webHidden/>
              </w:rPr>
              <w:instrText xml:space="preserve"> PAGEREF _Toc457668577 \h </w:instrText>
            </w:r>
            <w:r w:rsidR="00A70FA2">
              <w:rPr>
                <w:noProof/>
                <w:webHidden/>
              </w:rPr>
            </w:r>
            <w:r w:rsidR="00A70FA2">
              <w:rPr>
                <w:noProof/>
                <w:webHidden/>
              </w:rPr>
              <w:fldChar w:fldCharType="separate"/>
            </w:r>
            <w:r w:rsidR="00290C51">
              <w:rPr>
                <w:noProof/>
                <w:webHidden/>
              </w:rPr>
              <w:t>27</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79" w:history="1">
            <w:r w:rsidR="00A70FA2" w:rsidRPr="00565EBF">
              <w:rPr>
                <w:rStyle w:val="Hyperlink"/>
                <w:noProof/>
                <w14:scene3d>
                  <w14:camera w14:prst="orthographicFront"/>
                  <w14:lightRig w14:rig="threePt" w14:dir="t">
                    <w14:rot w14:lat="0" w14:lon="0" w14:rev="0"/>
                  </w14:lightRig>
                </w14:scene3d>
              </w:rPr>
              <w:t>4.1</w:t>
            </w:r>
            <w:r w:rsidR="00A70FA2">
              <w:rPr>
                <w:rFonts w:asciiTheme="minorHAnsi" w:eastAsiaTheme="minorEastAsia" w:hAnsiTheme="minorHAnsi" w:cstheme="minorBidi"/>
                <w:noProof/>
                <w:lang w:eastAsia="id-ID"/>
              </w:rPr>
              <w:tab/>
            </w:r>
            <w:r w:rsidR="00A70FA2" w:rsidRPr="00565EBF">
              <w:rPr>
                <w:rStyle w:val="Hyperlink"/>
                <w:noProof/>
              </w:rPr>
              <w:t>Lingkungan Implementasi</w:t>
            </w:r>
            <w:r w:rsidR="00A70FA2">
              <w:rPr>
                <w:noProof/>
                <w:webHidden/>
              </w:rPr>
              <w:tab/>
            </w:r>
            <w:r w:rsidR="00A70FA2">
              <w:rPr>
                <w:noProof/>
                <w:webHidden/>
              </w:rPr>
              <w:fldChar w:fldCharType="begin"/>
            </w:r>
            <w:r w:rsidR="00A70FA2">
              <w:rPr>
                <w:noProof/>
                <w:webHidden/>
              </w:rPr>
              <w:instrText xml:space="preserve"> PAGEREF _Toc457668579 \h </w:instrText>
            </w:r>
            <w:r w:rsidR="00A70FA2">
              <w:rPr>
                <w:noProof/>
                <w:webHidden/>
              </w:rPr>
            </w:r>
            <w:r w:rsidR="00A70FA2">
              <w:rPr>
                <w:noProof/>
                <w:webHidden/>
              </w:rPr>
              <w:fldChar w:fldCharType="separate"/>
            </w:r>
            <w:r w:rsidR="00290C51">
              <w:rPr>
                <w:noProof/>
                <w:webHidden/>
              </w:rPr>
              <w:t>27</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80" w:history="1">
            <w:r w:rsidR="00A70FA2" w:rsidRPr="00565EBF">
              <w:rPr>
                <w:rStyle w:val="Hyperlink"/>
                <w:noProof/>
                <w:snapToGrid w:val="0"/>
                <w:w w:val="0"/>
              </w:rPr>
              <w:t>4.1.1</w:t>
            </w:r>
            <w:r w:rsidR="00A70FA2">
              <w:rPr>
                <w:rFonts w:asciiTheme="minorHAnsi" w:eastAsiaTheme="minorEastAsia" w:hAnsiTheme="minorHAnsi" w:cstheme="minorBidi"/>
                <w:noProof/>
                <w:lang w:eastAsia="id-ID"/>
              </w:rPr>
              <w:tab/>
            </w:r>
            <w:r w:rsidR="00A70FA2" w:rsidRPr="00565EBF">
              <w:rPr>
                <w:rStyle w:val="Hyperlink"/>
                <w:noProof/>
              </w:rPr>
              <w:t>Perangkat Lunak</w:t>
            </w:r>
            <w:r w:rsidR="00A70FA2">
              <w:rPr>
                <w:noProof/>
                <w:webHidden/>
              </w:rPr>
              <w:tab/>
            </w:r>
            <w:r w:rsidR="00A70FA2">
              <w:rPr>
                <w:noProof/>
                <w:webHidden/>
              </w:rPr>
              <w:fldChar w:fldCharType="begin"/>
            </w:r>
            <w:r w:rsidR="00A70FA2">
              <w:rPr>
                <w:noProof/>
                <w:webHidden/>
              </w:rPr>
              <w:instrText xml:space="preserve"> PAGEREF _Toc457668580 \h </w:instrText>
            </w:r>
            <w:r w:rsidR="00A70FA2">
              <w:rPr>
                <w:noProof/>
                <w:webHidden/>
              </w:rPr>
            </w:r>
            <w:r w:rsidR="00A70FA2">
              <w:rPr>
                <w:noProof/>
                <w:webHidden/>
              </w:rPr>
              <w:fldChar w:fldCharType="separate"/>
            </w:r>
            <w:r w:rsidR="00290C51">
              <w:rPr>
                <w:noProof/>
                <w:webHidden/>
              </w:rPr>
              <w:t>27</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81" w:history="1">
            <w:r w:rsidR="00A70FA2" w:rsidRPr="00565EBF">
              <w:rPr>
                <w:rStyle w:val="Hyperlink"/>
                <w:noProof/>
                <w:snapToGrid w:val="0"/>
                <w:w w:val="0"/>
              </w:rPr>
              <w:t>4.1.2</w:t>
            </w:r>
            <w:r w:rsidR="00A70FA2">
              <w:rPr>
                <w:rFonts w:asciiTheme="minorHAnsi" w:eastAsiaTheme="minorEastAsia" w:hAnsiTheme="minorHAnsi" w:cstheme="minorBidi"/>
                <w:noProof/>
                <w:lang w:eastAsia="id-ID"/>
              </w:rPr>
              <w:tab/>
            </w:r>
            <w:r w:rsidR="00A70FA2" w:rsidRPr="00565EBF">
              <w:rPr>
                <w:rStyle w:val="Hyperlink"/>
                <w:noProof/>
              </w:rPr>
              <w:t>Perangkat Keras</w:t>
            </w:r>
            <w:r w:rsidR="00A70FA2">
              <w:rPr>
                <w:noProof/>
                <w:webHidden/>
              </w:rPr>
              <w:tab/>
            </w:r>
            <w:r w:rsidR="00A70FA2">
              <w:rPr>
                <w:noProof/>
                <w:webHidden/>
              </w:rPr>
              <w:fldChar w:fldCharType="begin"/>
            </w:r>
            <w:r w:rsidR="00A70FA2">
              <w:rPr>
                <w:noProof/>
                <w:webHidden/>
              </w:rPr>
              <w:instrText xml:space="preserve"> PAGEREF _Toc457668581 \h </w:instrText>
            </w:r>
            <w:r w:rsidR="00A70FA2">
              <w:rPr>
                <w:noProof/>
                <w:webHidden/>
              </w:rPr>
            </w:r>
            <w:r w:rsidR="00A70FA2">
              <w:rPr>
                <w:noProof/>
                <w:webHidden/>
              </w:rPr>
              <w:fldChar w:fldCharType="separate"/>
            </w:r>
            <w:r w:rsidR="00290C51">
              <w:rPr>
                <w:noProof/>
                <w:webHidden/>
              </w:rPr>
              <w:t>27</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82" w:history="1">
            <w:r w:rsidR="00A70FA2" w:rsidRPr="00565EBF">
              <w:rPr>
                <w:rStyle w:val="Hyperlink"/>
                <w:noProof/>
                <w14:scene3d>
                  <w14:camera w14:prst="orthographicFront"/>
                  <w14:lightRig w14:rig="threePt" w14:dir="t">
                    <w14:rot w14:lat="0" w14:lon="0" w14:rev="0"/>
                  </w14:lightRig>
                </w14:scene3d>
              </w:rPr>
              <w:t>4.2</w:t>
            </w:r>
            <w:r w:rsidR="00A70FA2">
              <w:rPr>
                <w:rFonts w:asciiTheme="minorHAnsi" w:eastAsiaTheme="minorEastAsia" w:hAnsiTheme="minorHAnsi" w:cstheme="minorBidi"/>
                <w:noProof/>
                <w:lang w:eastAsia="id-ID"/>
              </w:rPr>
              <w:tab/>
            </w:r>
            <w:r w:rsidR="00A70FA2" w:rsidRPr="00565EBF">
              <w:rPr>
                <w:rStyle w:val="Hyperlink"/>
                <w:noProof/>
              </w:rPr>
              <w:t>Implementasi Proses</w:t>
            </w:r>
            <w:r w:rsidR="00A70FA2">
              <w:rPr>
                <w:noProof/>
                <w:webHidden/>
              </w:rPr>
              <w:tab/>
            </w:r>
            <w:r w:rsidR="00A70FA2">
              <w:rPr>
                <w:noProof/>
                <w:webHidden/>
              </w:rPr>
              <w:fldChar w:fldCharType="begin"/>
            </w:r>
            <w:r w:rsidR="00A70FA2">
              <w:rPr>
                <w:noProof/>
                <w:webHidden/>
              </w:rPr>
              <w:instrText xml:space="preserve"> PAGEREF _Toc457668582 \h </w:instrText>
            </w:r>
            <w:r w:rsidR="00A70FA2">
              <w:rPr>
                <w:noProof/>
                <w:webHidden/>
              </w:rPr>
            </w:r>
            <w:r w:rsidR="00A70FA2">
              <w:rPr>
                <w:noProof/>
                <w:webHidden/>
              </w:rPr>
              <w:fldChar w:fldCharType="separate"/>
            </w:r>
            <w:r w:rsidR="00290C51">
              <w:rPr>
                <w:noProof/>
                <w:webHidden/>
              </w:rPr>
              <w:t>28</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83" w:history="1">
            <w:r w:rsidR="00A70FA2" w:rsidRPr="00565EBF">
              <w:rPr>
                <w:rStyle w:val="Hyperlink"/>
                <w:noProof/>
                <w:snapToGrid w:val="0"/>
                <w:w w:val="0"/>
                <w:lang w:val="en-US"/>
              </w:rPr>
              <w:t>4.2.1</w:t>
            </w:r>
            <w:r w:rsidR="00A70FA2">
              <w:rPr>
                <w:rFonts w:asciiTheme="minorHAnsi" w:eastAsiaTheme="minorEastAsia" w:hAnsiTheme="minorHAnsi" w:cstheme="minorBidi"/>
                <w:noProof/>
                <w:lang w:eastAsia="id-ID"/>
              </w:rPr>
              <w:tab/>
            </w:r>
            <w:r w:rsidR="00A70FA2" w:rsidRPr="00565EBF">
              <w:rPr>
                <w:rStyle w:val="Hyperlink"/>
                <w:noProof/>
                <w:lang w:val="en-US"/>
              </w:rPr>
              <w:t>Data</w:t>
            </w:r>
            <w:r w:rsidR="00A70FA2" w:rsidRPr="00565EBF">
              <w:rPr>
                <w:rStyle w:val="Hyperlink"/>
                <w:noProof/>
              </w:rPr>
              <w:t xml:space="preserve"> </w:t>
            </w:r>
            <w:r w:rsidR="00A70FA2" w:rsidRPr="00565EBF">
              <w:rPr>
                <w:rStyle w:val="Hyperlink"/>
                <w:noProof/>
                <w:lang w:val="en-US"/>
              </w:rPr>
              <w:t>set</w:t>
            </w:r>
            <w:r w:rsidR="00A70FA2">
              <w:rPr>
                <w:noProof/>
                <w:webHidden/>
              </w:rPr>
              <w:tab/>
            </w:r>
            <w:r w:rsidR="00A70FA2">
              <w:rPr>
                <w:noProof/>
                <w:webHidden/>
              </w:rPr>
              <w:fldChar w:fldCharType="begin"/>
            </w:r>
            <w:r w:rsidR="00A70FA2">
              <w:rPr>
                <w:noProof/>
                <w:webHidden/>
              </w:rPr>
              <w:instrText xml:space="preserve"> PAGEREF _Toc457668583 \h </w:instrText>
            </w:r>
            <w:r w:rsidR="00A70FA2">
              <w:rPr>
                <w:noProof/>
                <w:webHidden/>
              </w:rPr>
            </w:r>
            <w:r w:rsidR="00A70FA2">
              <w:rPr>
                <w:noProof/>
                <w:webHidden/>
              </w:rPr>
              <w:fldChar w:fldCharType="separate"/>
            </w:r>
            <w:r w:rsidR="00290C51">
              <w:rPr>
                <w:noProof/>
                <w:webHidden/>
              </w:rPr>
              <w:t>28</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84" w:history="1">
            <w:r w:rsidR="00A70FA2" w:rsidRPr="00565EBF">
              <w:rPr>
                <w:rStyle w:val="Hyperlink"/>
                <w:noProof/>
                <w:snapToGrid w:val="0"/>
                <w:w w:val="0"/>
                <w:lang w:val="en-US"/>
              </w:rPr>
              <w:t>4.2.2</w:t>
            </w:r>
            <w:r w:rsidR="00A70FA2">
              <w:rPr>
                <w:rFonts w:asciiTheme="minorHAnsi" w:eastAsiaTheme="minorEastAsia" w:hAnsiTheme="minorHAnsi" w:cstheme="minorBidi"/>
                <w:noProof/>
                <w:lang w:eastAsia="id-ID"/>
              </w:rPr>
              <w:tab/>
            </w:r>
            <w:r w:rsidR="00A70FA2" w:rsidRPr="00565EBF">
              <w:rPr>
                <w:rStyle w:val="Hyperlink"/>
                <w:noProof/>
                <w:lang w:val="en-US"/>
              </w:rPr>
              <w:t>Implementasi Proses Rekonstruksi Paket Data</w:t>
            </w:r>
            <w:r w:rsidR="00A70FA2">
              <w:rPr>
                <w:noProof/>
                <w:webHidden/>
              </w:rPr>
              <w:tab/>
            </w:r>
            <w:r w:rsidR="00A70FA2">
              <w:rPr>
                <w:noProof/>
                <w:webHidden/>
              </w:rPr>
              <w:fldChar w:fldCharType="begin"/>
            </w:r>
            <w:r w:rsidR="00A70FA2">
              <w:rPr>
                <w:noProof/>
                <w:webHidden/>
              </w:rPr>
              <w:instrText xml:space="preserve"> PAGEREF _Toc457668584 \h </w:instrText>
            </w:r>
            <w:r w:rsidR="00A70FA2">
              <w:rPr>
                <w:noProof/>
                <w:webHidden/>
              </w:rPr>
            </w:r>
            <w:r w:rsidR="00A70FA2">
              <w:rPr>
                <w:noProof/>
                <w:webHidden/>
              </w:rPr>
              <w:fldChar w:fldCharType="separate"/>
            </w:r>
            <w:r w:rsidR="00290C51">
              <w:rPr>
                <w:noProof/>
                <w:webHidden/>
              </w:rPr>
              <w:t>29</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85" w:history="1">
            <w:r w:rsidR="00A70FA2" w:rsidRPr="00565EBF">
              <w:rPr>
                <w:rStyle w:val="Hyperlink"/>
                <w:noProof/>
                <w:snapToGrid w:val="0"/>
                <w:w w:val="0"/>
              </w:rPr>
              <w:t>4.2.3</w:t>
            </w:r>
            <w:r w:rsidR="00A70FA2">
              <w:rPr>
                <w:rFonts w:asciiTheme="minorHAnsi" w:eastAsiaTheme="minorEastAsia" w:hAnsiTheme="minorHAnsi" w:cstheme="minorBidi"/>
                <w:noProof/>
                <w:lang w:eastAsia="id-ID"/>
              </w:rPr>
              <w:tab/>
            </w:r>
            <w:r w:rsidR="00A70FA2" w:rsidRPr="00565EBF">
              <w:rPr>
                <w:rStyle w:val="Hyperlink"/>
                <w:noProof/>
              </w:rPr>
              <w:t xml:space="preserve">Implementasi Proses Penggunaan Metode </w:t>
            </w:r>
            <w:r w:rsidR="00A70FA2" w:rsidRPr="00565EBF">
              <w:rPr>
                <w:rStyle w:val="Hyperlink"/>
                <w:i/>
                <w:noProof/>
              </w:rPr>
              <w:t>N-Gram</w:t>
            </w:r>
            <w:r w:rsidR="00A70FA2">
              <w:rPr>
                <w:noProof/>
                <w:webHidden/>
              </w:rPr>
              <w:tab/>
            </w:r>
            <w:r w:rsidR="00A70FA2">
              <w:rPr>
                <w:noProof/>
                <w:webHidden/>
              </w:rPr>
              <w:fldChar w:fldCharType="begin"/>
            </w:r>
            <w:r w:rsidR="00A70FA2">
              <w:rPr>
                <w:noProof/>
                <w:webHidden/>
              </w:rPr>
              <w:instrText xml:space="preserve"> PAGEREF _Toc457668585 \h </w:instrText>
            </w:r>
            <w:r w:rsidR="00A70FA2">
              <w:rPr>
                <w:noProof/>
                <w:webHidden/>
              </w:rPr>
            </w:r>
            <w:r w:rsidR="00A70FA2">
              <w:rPr>
                <w:noProof/>
                <w:webHidden/>
              </w:rPr>
              <w:fldChar w:fldCharType="separate"/>
            </w:r>
            <w:r w:rsidR="00290C51">
              <w:rPr>
                <w:noProof/>
                <w:webHidden/>
              </w:rPr>
              <w:t>30</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86" w:history="1">
            <w:r w:rsidR="00A70FA2" w:rsidRPr="00565EBF">
              <w:rPr>
                <w:rStyle w:val="Hyperlink"/>
                <w:noProof/>
                <w:snapToGrid w:val="0"/>
                <w:w w:val="0"/>
              </w:rPr>
              <w:t>4.2.4</w:t>
            </w:r>
            <w:r w:rsidR="00A70FA2">
              <w:rPr>
                <w:rFonts w:asciiTheme="minorHAnsi" w:eastAsiaTheme="minorEastAsia" w:hAnsiTheme="minorHAnsi" w:cstheme="minorBidi"/>
                <w:noProof/>
                <w:lang w:eastAsia="id-ID"/>
              </w:rPr>
              <w:tab/>
            </w:r>
            <w:r w:rsidR="00A70FA2" w:rsidRPr="00565EBF">
              <w:rPr>
                <w:rStyle w:val="Hyperlink"/>
                <w:noProof/>
              </w:rPr>
              <w:t xml:space="preserve">Implementasi Perancangan Model Data </w:t>
            </w:r>
            <w:r w:rsidR="00A70FA2" w:rsidRPr="00565EBF">
              <w:rPr>
                <w:rStyle w:val="Hyperlink"/>
                <w:i/>
                <w:noProof/>
              </w:rPr>
              <w:t>Training</w:t>
            </w:r>
            <w:r w:rsidR="00A70FA2">
              <w:rPr>
                <w:noProof/>
                <w:webHidden/>
              </w:rPr>
              <w:tab/>
            </w:r>
            <w:r w:rsidR="00A70FA2">
              <w:rPr>
                <w:noProof/>
                <w:webHidden/>
              </w:rPr>
              <w:fldChar w:fldCharType="begin"/>
            </w:r>
            <w:r w:rsidR="00A70FA2">
              <w:rPr>
                <w:noProof/>
                <w:webHidden/>
              </w:rPr>
              <w:instrText xml:space="preserve"> PAGEREF _Toc457668586 \h </w:instrText>
            </w:r>
            <w:r w:rsidR="00A70FA2">
              <w:rPr>
                <w:noProof/>
                <w:webHidden/>
              </w:rPr>
            </w:r>
            <w:r w:rsidR="00A70FA2">
              <w:rPr>
                <w:noProof/>
                <w:webHidden/>
              </w:rPr>
              <w:fldChar w:fldCharType="separate"/>
            </w:r>
            <w:r w:rsidR="00290C51">
              <w:rPr>
                <w:noProof/>
                <w:webHidden/>
              </w:rPr>
              <w:t>31</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87" w:history="1">
            <w:r w:rsidR="00A70FA2" w:rsidRPr="00565EBF">
              <w:rPr>
                <w:rStyle w:val="Hyperlink"/>
                <w:noProof/>
                <w:snapToGrid w:val="0"/>
                <w:w w:val="0"/>
              </w:rPr>
              <w:t>4.2.5</w:t>
            </w:r>
            <w:r w:rsidR="00A70FA2">
              <w:rPr>
                <w:rFonts w:asciiTheme="minorHAnsi" w:eastAsiaTheme="minorEastAsia" w:hAnsiTheme="minorHAnsi" w:cstheme="minorBidi"/>
                <w:noProof/>
                <w:lang w:eastAsia="id-ID"/>
              </w:rPr>
              <w:tab/>
            </w:r>
            <w:r w:rsidR="00A70FA2" w:rsidRPr="00565EBF">
              <w:rPr>
                <w:rStyle w:val="Hyperlink"/>
                <w:noProof/>
              </w:rPr>
              <w:t xml:space="preserve">Implementasi </w:t>
            </w:r>
            <w:r w:rsidR="00A70FA2" w:rsidRPr="00565EBF">
              <w:rPr>
                <w:rStyle w:val="Hyperlink"/>
                <w:i/>
                <w:noProof/>
              </w:rPr>
              <w:t>Sniffer</w:t>
            </w:r>
            <w:r w:rsidR="00A70FA2">
              <w:rPr>
                <w:noProof/>
                <w:webHidden/>
              </w:rPr>
              <w:tab/>
            </w:r>
            <w:r w:rsidR="00A70FA2">
              <w:rPr>
                <w:noProof/>
                <w:webHidden/>
              </w:rPr>
              <w:fldChar w:fldCharType="begin"/>
            </w:r>
            <w:r w:rsidR="00A70FA2">
              <w:rPr>
                <w:noProof/>
                <w:webHidden/>
              </w:rPr>
              <w:instrText xml:space="preserve"> PAGEREF _Toc457668587 \h </w:instrText>
            </w:r>
            <w:r w:rsidR="00A70FA2">
              <w:rPr>
                <w:noProof/>
                <w:webHidden/>
              </w:rPr>
            </w:r>
            <w:r w:rsidR="00A70FA2">
              <w:rPr>
                <w:noProof/>
                <w:webHidden/>
              </w:rPr>
              <w:fldChar w:fldCharType="separate"/>
            </w:r>
            <w:r w:rsidR="00290C51">
              <w:rPr>
                <w:noProof/>
                <w:webHidden/>
              </w:rPr>
              <w:t>32</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88" w:history="1">
            <w:r w:rsidR="00A70FA2" w:rsidRPr="00565EBF">
              <w:rPr>
                <w:rStyle w:val="Hyperlink"/>
                <w:noProof/>
                <w:snapToGrid w:val="0"/>
                <w:w w:val="0"/>
              </w:rPr>
              <w:t>4.2.6</w:t>
            </w:r>
            <w:r w:rsidR="00A70FA2">
              <w:rPr>
                <w:rFonts w:asciiTheme="minorHAnsi" w:eastAsiaTheme="minorEastAsia" w:hAnsiTheme="minorHAnsi" w:cstheme="minorBidi"/>
                <w:noProof/>
                <w:lang w:eastAsia="id-ID"/>
              </w:rPr>
              <w:tab/>
            </w:r>
            <w:r w:rsidR="00A70FA2" w:rsidRPr="00565EBF">
              <w:rPr>
                <w:rStyle w:val="Hyperlink"/>
                <w:noProof/>
              </w:rPr>
              <w:t>Implementasi Proses Penggunaan Metode Mahalanobis</w:t>
            </w:r>
            <w:r w:rsidR="00A70FA2" w:rsidRPr="00565EBF">
              <w:rPr>
                <w:rStyle w:val="Hyperlink"/>
                <w:i/>
                <w:noProof/>
              </w:rPr>
              <w:t xml:space="preserve"> Distance</w:t>
            </w:r>
            <w:r w:rsidR="00A70FA2">
              <w:rPr>
                <w:noProof/>
                <w:webHidden/>
              </w:rPr>
              <w:tab/>
            </w:r>
            <w:r w:rsidR="00A70FA2">
              <w:rPr>
                <w:noProof/>
                <w:webHidden/>
              </w:rPr>
              <w:fldChar w:fldCharType="begin"/>
            </w:r>
            <w:r w:rsidR="00A70FA2">
              <w:rPr>
                <w:noProof/>
                <w:webHidden/>
              </w:rPr>
              <w:instrText xml:space="preserve"> PAGEREF _Toc457668588 \h </w:instrText>
            </w:r>
            <w:r w:rsidR="00A70FA2">
              <w:rPr>
                <w:noProof/>
                <w:webHidden/>
              </w:rPr>
            </w:r>
            <w:r w:rsidR="00A70FA2">
              <w:rPr>
                <w:noProof/>
                <w:webHidden/>
              </w:rPr>
              <w:fldChar w:fldCharType="separate"/>
            </w:r>
            <w:r w:rsidR="00290C51">
              <w:rPr>
                <w:noProof/>
                <w:webHidden/>
              </w:rPr>
              <w:t>32</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89" w:history="1">
            <w:r w:rsidR="00A70FA2" w:rsidRPr="00565EBF">
              <w:rPr>
                <w:rStyle w:val="Hyperlink"/>
                <w:noProof/>
                <w:snapToGrid w:val="0"/>
                <w:w w:val="0"/>
              </w:rPr>
              <w:t>4.2.7</w:t>
            </w:r>
            <w:r w:rsidR="00A70FA2">
              <w:rPr>
                <w:rFonts w:asciiTheme="minorHAnsi" w:eastAsiaTheme="minorEastAsia" w:hAnsiTheme="minorHAnsi" w:cstheme="minorBidi"/>
                <w:noProof/>
                <w:lang w:eastAsia="id-ID"/>
              </w:rPr>
              <w:tab/>
            </w:r>
            <w:r w:rsidR="00A70FA2" w:rsidRPr="00565EBF">
              <w:rPr>
                <w:rStyle w:val="Hyperlink"/>
                <w:noProof/>
              </w:rPr>
              <w:t xml:space="preserve">Implementasi Pendeteksian </w:t>
            </w:r>
            <w:r w:rsidR="00A70FA2" w:rsidRPr="00565EBF">
              <w:rPr>
                <w:rStyle w:val="Hyperlink"/>
                <w:noProof/>
                <w:lang w:val="en-US"/>
              </w:rPr>
              <w:t>Intrusi</w:t>
            </w:r>
            <w:r w:rsidR="00A70FA2">
              <w:rPr>
                <w:noProof/>
                <w:webHidden/>
              </w:rPr>
              <w:tab/>
            </w:r>
            <w:r w:rsidR="00A70FA2">
              <w:rPr>
                <w:noProof/>
                <w:webHidden/>
              </w:rPr>
              <w:fldChar w:fldCharType="begin"/>
            </w:r>
            <w:r w:rsidR="00A70FA2">
              <w:rPr>
                <w:noProof/>
                <w:webHidden/>
              </w:rPr>
              <w:instrText xml:space="preserve"> PAGEREF _Toc457668589 \h </w:instrText>
            </w:r>
            <w:r w:rsidR="00A70FA2">
              <w:rPr>
                <w:noProof/>
                <w:webHidden/>
              </w:rPr>
            </w:r>
            <w:r w:rsidR="00A70FA2">
              <w:rPr>
                <w:noProof/>
                <w:webHidden/>
              </w:rPr>
              <w:fldChar w:fldCharType="separate"/>
            </w:r>
            <w:r w:rsidR="00290C51">
              <w:rPr>
                <w:noProof/>
                <w:webHidden/>
              </w:rPr>
              <w:t>33</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90" w:history="1">
            <w:r w:rsidR="00A70FA2" w:rsidRPr="00565EBF">
              <w:rPr>
                <w:rStyle w:val="Hyperlink"/>
                <w:noProof/>
                <w:snapToGrid w:val="0"/>
                <w:w w:val="0"/>
                <w:lang w:val="en-US"/>
              </w:rPr>
              <w:t>4.2.8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Implementasi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_Toc457668590 \h </w:instrText>
            </w:r>
            <w:r w:rsidR="00A70FA2">
              <w:rPr>
                <w:noProof/>
                <w:webHidden/>
              </w:rPr>
            </w:r>
            <w:r w:rsidR="00A70FA2">
              <w:rPr>
                <w:noProof/>
                <w:webHidden/>
              </w:rPr>
              <w:fldChar w:fldCharType="separate"/>
            </w:r>
            <w:r w:rsidR="00290C51">
              <w:rPr>
                <w:noProof/>
                <w:webHidden/>
              </w:rPr>
              <w:t>33</w:t>
            </w:r>
            <w:r w:rsidR="00A70FA2">
              <w:rPr>
                <w:noProof/>
                <w:webHidden/>
              </w:rPr>
              <w:fldChar w:fldCharType="end"/>
            </w:r>
          </w:hyperlink>
        </w:p>
        <w:p w:rsidR="00A70FA2" w:rsidRDefault="00326EB5">
          <w:pPr>
            <w:pStyle w:val="TOC1"/>
            <w:tabs>
              <w:tab w:val="left" w:pos="426"/>
            </w:tabs>
            <w:rPr>
              <w:rFonts w:asciiTheme="minorHAnsi" w:eastAsiaTheme="minorEastAsia" w:hAnsiTheme="minorHAnsi" w:cstheme="minorBidi"/>
              <w:noProof/>
              <w:lang w:eastAsia="id-ID"/>
            </w:rPr>
          </w:pPr>
          <w:hyperlink w:anchor="_Toc457668591" w:history="1">
            <w:r w:rsidR="00A70FA2" w:rsidRPr="00565EBF">
              <w:rPr>
                <w:rStyle w:val="Hyperlink"/>
                <w:noProof/>
              </w:rPr>
              <w:t>BAB V PENGUJIAN DAN EVALUASI</w:t>
            </w:r>
            <w:r w:rsidR="00A70FA2">
              <w:rPr>
                <w:noProof/>
                <w:webHidden/>
              </w:rPr>
              <w:tab/>
            </w:r>
            <w:r w:rsidR="00A70FA2">
              <w:rPr>
                <w:noProof/>
                <w:webHidden/>
              </w:rPr>
              <w:fldChar w:fldCharType="begin"/>
            </w:r>
            <w:r w:rsidR="00A70FA2">
              <w:rPr>
                <w:noProof/>
                <w:webHidden/>
              </w:rPr>
              <w:instrText xml:space="preserve"> PAGEREF _Toc457668591 \h </w:instrText>
            </w:r>
            <w:r w:rsidR="00A70FA2">
              <w:rPr>
                <w:noProof/>
                <w:webHidden/>
              </w:rPr>
            </w:r>
            <w:r w:rsidR="00A70FA2">
              <w:rPr>
                <w:noProof/>
                <w:webHidden/>
              </w:rPr>
              <w:fldChar w:fldCharType="separate"/>
            </w:r>
            <w:r w:rsidR="00290C51">
              <w:rPr>
                <w:noProof/>
                <w:webHidden/>
              </w:rPr>
              <w:t>35</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93" w:history="1">
            <w:r w:rsidR="00A70FA2" w:rsidRPr="00565EBF">
              <w:rPr>
                <w:rStyle w:val="Hyperlink"/>
                <w:noProof/>
                <w14:scene3d>
                  <w14:camera w14:prst="orthographicFront"/>
                  <w14:lightRig w14:rig="threePt" w14:dir="t">
                    <w14:rot w14:lat="0" w14:lon="0" w14:rev="0"/>
                  </w14:lightRig>
                </w14:scene3d>
              </w:rPr>
              <w:t>5.1</w:t>
            </w:r>
            <w:r w:rsidR="00A70FA2">
              <w:rPr>
                <w:rFonts w:asciiTheme="minorHAnsi" w:eastAsiaTheme="minorEastAsia" w:hAnsiTheme="minorHAnsi" w:cstheme="minorBidi"/>
                <w:noProof/>
                <w:lang w:eastAsia="id-ID"/>
              </w:rPr>
              <w:tab/>
            </w:r>
            <w:r w:rsidR="00A70FA2" w:rsidRPr="00565EBF">
              <w:rPr>
                <w:rStyle w:val="Hyperlink"/>
                <w:noProof/>
              </w:rPr>
              <w:t>Lingkungan Uji Coba</w:t>
            </w:r>
            <w:r w:rsidR="00A70FA2">
              <w:rPr>
                <w:noProof/>
                <w:webHidden/>
              </w:rPr>
              <w:tab/>
            </w:r>
            <w:r w:rsidR="00A70FA2">
              <w:rPr>
                <w:noProof/>
                <w:webHidden/>
              </w:rPr>
              <w:fldChar w:fldCharType="begin"/>
            </w:r>
            <w:r w:rsidR="00A70FA2">
              <w:rPr>
                <w:noProof/>
                <w:webHidden/>
              </w:rPr>
              <w:instrText xml:space="preserve"> PAGEREF _Toc457668593 \h </w:instrText>
            </w:r>
            <w:r w:rsidR="00A70FA2">
              <w:rPr>
                <w:noProof/>
                <w:webHidden/>
              </w:rPr>
            </w:r>
            <w:r w:rsidR="00A70FA2">
              <w:rPr>
                <w:noProof/>
                <w:webHidden/>
              </w:rPr>
              <w:fldChar w:fldCharType="separate"/>
            </w:r>
            <w:r w:rsidR="00290C51">
              <w:rPr>
                <w:noProof/>
                <w:webHidden/>
              </w:rPr>
              <w:t>35</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594" w:history="1">
            <w:r w:rsidR="00A70FA2" w:rsidRPr="00565EBF">
              <w:rPr>
                <w:rStyle w:val="Hyperlink"/>
                <w:noProof/>
                <w14:scene3d>
                  <w14:camera w14:prst="orthographicFront"/>
                  <w14:lightRig w14:rig="threePt" w14:dir="t">
                    <w14:rot w14:lat="0" w14:lon="0" w14:rev="0"/>
                  </w14:lightRig>
                </w14:scene3d>
              </w:rPr>
              <w:t>5.2</w:t>
            </w:r>
            <w:r w:rsidR="00A70FA2">
              <w:rPr>
                <w:rFonts w:asciiTheme="minorHAnsi" w:eastAsiaTheme="minorEastAsia" w:hAnsiTheme="minorHAnsi" w:cstheme="minorBidi"/>
                <w:noProof/>
                <w:lang w:eastAsia="id-ID"/>
              </w:rPr>
              <w:tab/>
            </w:r>
            <w:r w:rsidR="00A70FA2" w:rsidRPr="00565EBF">
              <w:rPr>
                <w:rStyle w:val="Hyperlink"/>
                <w:noProof/>
              </w:rPr>
              <w:t>Skenario Uji Coba</w:t>
            </w:r>
            <w:r w:rsidR="00A70FA2">
              <w:rPr>
                <w:noProof/>
                <w:webHidden/>
              </w:rPr>
              <w:tab/>
            </w:r>
            <w:r w:rsidR="00A70FA2">
              <w:rPr>
                <w:noProof/>
                <w:webHidden/>
              </w:rPr>
              <w:fldChar w:fldCharType="begin"/>
            </w:r>
            <w:r w:rsidR="00A70FA2">
              <w:rPr>
                <w:noProof/>
                <w:webHidden/>
              </w:rPr>
              <w:instrText xml:space="preserve"> PAGEREF _Toc457668594 \h </w:instrText>
            </w:r>
            <w:r w:rsidR="00A70FA2">
              <w:rPr>
                <w:noProof/>
                <w:webHidden/>
              </w:rPr>
            </w:r>
            <w:r w:rsidR="00A70FA2">
              <w:rPr>
                <w:noProof/>
                <w:webHidden/>
              </w:rPr>
              <w:fldChar w:fldCharType="separate"/>
            </w:r>
            <w:r w:rsidR="00290C51">
              <w:rPr>
                <w:noProof/>
                <w:webHidden/>
              </w:rPr>
              <w:t>37</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595" w:history="1">
            <w:r w:rsidR="00A70FA2" w:rsidRPr="00565EBF">
              <w:rPr>
                <w:rStyle w:val="Hyperlink"/>
                <w:noProof/>
                <w:snapToGrid w:val="0"/>
                <w:w w:val="0"/>
              </w:rPr>
              <w:t>5.2.1</w:t>
            </w:r>
            <w:r w:rsidR="00A70FA2">
              <w:rPr>
                <w:rFonts w:asciiTheme="minorHAnsi" w:eastAsiaTheme="minorEastAsia" w:hAnsiTheme="minorHAnsi" w:cstheme="minorBidi"/>
                <w:noProof/>
                <w:lang w:eastAsia="id-ID"/>
              </w:rPr>
              <w:tab/>
            </w:r>
            <w:r w:rsidR="00A70FA2" w:rsidRPr="00565EBF">
              <w:rPr>
                <w:rStyle w:val="Hyperlink"/>
                <w:noProof/>
              </w:rPr>
              <w:t>Uji Fungsionalitas</w:t>
            </w:r>
            <w:r w:rsidR="00A70FA2">
              <w:rPr>
                <w:noProof/>
                <w:webHidden/>
              </w:rPr>
              <w:tab/>
            </w:r>
            <w:r w:rsidR="00A70FA2">
              <w:rPr>
                <w:noProof/>
                <w:webHidden/>
              </w:rPr>
              <w:fldChar w:fldCharType="begin"/>
            </w:r>
            <w:r w:rsidR="00A70FA2">
              <w:rPr>
                <w:noProof/>
                <w:webHidden/>
              </w:rPr>
              <w:instrText xml:space="preserve"> PAGEREF _Toc457668595 \h </w:instrText>
            </w:r>
            <w:r w:rsidR="00A70FA2">
              <w:rPr>
                <w:noProof/>
                <w:webHidden/>
              </w:rPr>
            </w:r>
            <w:r w:rsidR="00A70FA2">
              <w:rPr>
                <w:noProof/>
                <w:webHidden/>
              </w:rPr>
              <w:fldChar w:fldCharType="separate"/>
            </w:r>
            <w:r w:rsidR="00290C51">
              <w:rPr>
                <w:noProof/>
                <w:webHidden/>
              </w:rPr>
              <w:t>37</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596" w:history="1">
            <w:r w:rsidR="00A70FA2" w:rsidRPr="00565EBF">
              <w:rPr>
                <w:rStyle w:val="Hyperlink"/>
                <w:noProof/>
                <w:snapToGrid w:val="0"/>
                <w:w w:val="0"/>
              </w:rPr>
              <w:t>5.2.1.1</w:t>
            </w:r>
            <w:r w:rsidR="00A70FA2">
              <w:rPr>
                <w:rFonts w:asciiTheme="minorHAnsi" w:eastAsiaTheme="minorEastAsia" w:hAnsiTheme="minorHAnsi" w:cstheme="minorBidi"/>
                <w:noProof/>
                <w:lang w:eastAsia="id-ID"/>
              </w:rPr>
              <w:tab/>
            </w:r>
            <w:r w:rsidR="00A70FA2" w:rsidRPr="00565EBF">
              <w:rPr>
                <w:rStyle w:val="Hyperlink"/>
                <w:noProof/>
              </w:rPr>
              <w:t xml:space="preserve">Uji Coba pengguna normal mengakses </w:t>
            </w:r>
            <w:r w:rsidR="00A70FA2" w:rsidRPr="00565EBF">
              <w:rPr>
                <w:rStyle w:val="Hyperlink"/>
                <w:i/>
                <w:noProof/>
              </w:rPr>
              <w:t>server</w:t>
            </w:r>
            <w:r w:rsidR="00A70FA2">
              <w:rPr>
                <w:noProof/>
                <w:webHidden/>
              </w:rPr>
              <w:tab/>
            </w:r>
            <w:r w:rsidR="00A70FA2">
              <w:rPr>
                <w:noProof/>
                <w:webHidden/>
              </w:rPr>
              <w:fldChar w:fldCharType="begin"/>
            </w:r>
            <w:r w:rsidR="00A70FA2">
              <w:rPr>
                <w:noProof/>
                <w:webHidden/>
              </w:rPr>
              <w:instrText xml:space="preserve"> PAGEREF _Toc457668596 \h </w:instrText>
            </w:r>
            <w:r w:rsidR="00A70FA2">
              <w:rPr>
                <w:noProof/>
                <w:webHidden/>
              </w:rPr>
            </w:r>
            <w:r w:rsidR="00A70FA2">
              <w:rPr>
                <w:noProof/>
                <w:webHidden/>
              </w:rPr>
              <w:fldChar w:fldCharType="separate"/>
            </w:r>
            <w:r w:rsidR="00290C51">
              <w:rPr>
                <w:noProof/>
                <w:webHidden/>
              </w:rPr>
              <w:t>38</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597" w:history="1">
            <w:r w:rsidR="00A70FA2" w:rsidRPr="00565EBF">
              <w:rPr>
                <w:rStyle w:val="Hyperlink"/>
                <w:noProof/>
                <w:snapToGrid w:val="0"/>
                <w:w w:val="0"/>
                <w:lang w:val="en-US"/>
              </w:rPr>
              <w:t>5.2.1.2</w:t>
            </w:r>
            <w:r w:rsidR="00A70FA2">
              <w:rPr>
                <w:rFonts w:asciiTheme="minorHAnsi" w:eastAsiaTheme="minorEastAsia" w:hAnsiTheme="minorHAnsi" w:cstheme="minorBidi"/>
                <w:noProof/>
                <w:lang w:eastAsia="id-ID"/>
              </w:rPr>
              <w:tab/>
            </w:r>
            <w:r w:rsidR="00A70FA2" w:rsidRPr="00565EBF">
              <w:rPr>
                <w:rStyle w:val="Hyperlink"/>
                <w:noProof/>
                <w:lang w:val="en-US"/>
              </w:rPr>
              <w:t>Uji Coba Proses Rekonstruksi Paket Data</w:t>
            </w:r>
            <w:r w:rsidR="00A70FA2">
              <w:rPr>
                <w:noProof/>
                <w:webHidden/>
              </w:rPr>
              <w:tab/>
            </w:r>
            <w:r w:rsidR="00A70FA2">
              <w:rPr>
                <w:noProof/>
                <w:webHidden/>
              </w:rPr>
              <w:fldChar w:fldCharType="begin"/>
            </w:r>
            <w:r w:rsidR="00A70FA2">
              <w:rPr>
                <w:noProof/>
                <w:webHidden/>
              </w:rPr>
              <w:instrText xml:space="preserve"> PAGEREF _Toc457668597 \h </w:instrText>
            </w:r>
            <w:r w:rsidR="00A70FA2">
              <w:rPr>
                <w:noProof/>
                <w:webHidden/>
              </w:rPr>
            </w:r>
            <w:r w:rsidR="00A70FA2">
              <w:rPr>
                <w:noProof/>
                <w:webHidden/>
              </w:rPr>
              <w:fldChar w:fldCharType="separate"/>
            </w:r>
            <w:r w:rsidR="00290C51">
              <w:rPr>
                <w:noProof/>
                <w:webHidden/>
              </w:rPr>
              <w:t>39</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598" w:history="1">
            <w:r w:rsidR="00A70FA2" w:rsidRPr="00565EBF">
              <w:rPr>
                <w:rStyle w:val="Hyperlink"/>
                <w:noProof/>
                <w:snapToGrid w:val="0"/>
                <w:w w:val="0"/>
                <w:lang w:val="en-US"/>
              </w:rPr>
              <w:t>5.2.1.3</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N-Gram Paket Data</w:t>
            </w:r>
            <w:r w:rsidR="00A70FA2">
              <w:rPr>
                <w:noProof/>
                <w:webHidden/>
              </w:rPr>
              <w:tab/>
            </w:r>
            <w:r w:rsidR="00A70FA2">
              <w:rPr>
                <w:noProof/>
                <w:webHidden/>
              </w:rPr>
              <w:fldChar w:fldCharType="begin"/>
            </w:r>
            <w:r w:rsidR="00A70FA2">
              <w:rPr>
                <w:noProof/>
                <w:webHidden/>
              </w:rPr>
              <w:instrText xml:space="preserve"> PAGEREF _Toc457668598 \h </w:instrText>
            </w:r>
            <w:r w:rsidR="00A70FA2">
              <w:rPr>
                <w:noProof/>
                <w:webHidden/>
              </w:rPr>
            </w:r>
            <w:r w:rsidR="00A70FA2">
              <w:rPr>
                <w:noProof/>
                <w:webHidden/>
              </w:rPr>
              <w:fldChar w:fldCharType="separate"/>
            </w:r>
            <w:r w:rsidR="00290C51">
              <w:rPr>
                <w:noProof/>
                <w:webHidden/>
              </w:rPr>
              <w:t>41</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599" w:history="1">
            <w:r w:rsidR="00A70FA2" w:rsidRPr="00565EBF">
              <w:rPr>
                <w:rStyle w:val="Hyperlink"/>
                <w:noProof/>
                <w:snapToGrid w:val="0"/>
                <w:w w:val="0"/>
                <w:lang w:val="en-US"/>
              </w:rPr>
              <w:t>5.2.1.4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Membuat Model  Data </w:t>
            </w:r>
            <w:r w:rsidR="00A70FA2" w:rsidRPr="00565EBF">
              <w:rPr>
                <w:rStyle w:val="Hyperlink"/>
                <w:i/>
                <w:noProof/>
                <w:lang w:val="en-US"/>
              </w:rPr>
              <w:t>Training</w:t>
            </w:r>
            <w:r w:rsidR="00A70FA2">
              <w:rPr>
                <w:noProof/>
                <w:webHidden/>
              </w:rPr>
              <w:tab/>
            </w:r>
            <w:r w:rsidR="00A70FA2">
              <w:rPr>
                <w:noProof/>
                <w:webHidden/>
              </w:rPr>
              <w:fldChar w:fldCharType="begin"/>
            </w:r>
            <w:r w:rsidR="00A70FA2">
              <w:rPr>
                <w:noProof/>
                <w:webHidden/>
              </w:rPr>
              <w:instrText xml:space="preserve"> PAGEREF _Toc457668599 \h </w:instrText>
            </w:r>
            <w:r w:rsidR="00A70FA2">
              <w:rPr>
                <w:noProof/>
                <w:webHidden/>
              </w:rPr>
            </w:r>
            <w:r w:rsidR="00A70FA2">
              <w:rPr>
                <w:noProof/>
                <w:webHidden/>
              </w:rPr>
              <w:fldChar w:fldCharType="separate"/>
            </w:r>
            <w:r w:rsidR="00290C51">
              <w:rPr>
                <w:noProof/>
                <w:webHidden/>
              </w:rPr>
              <w:t>43</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600" w:history="1">
            <w:r w:rsidR="00A70FA2" w:rsidRPr="00565EBF">
              <w:rPr>
                <w:rStyle w:val="Hyperlink"/>
                <w:noProof/>
                <w:snapToGrid w:val="0"/>
                <w:w w:val="0"/>
                <w:lang w:val="en-US"/>
              </w:rPr>
              <w:t>5.2.1.5</w:t>
            </w:r>
            <w:r w:rsidR="00A70FA2">
              <w:rPr>
                <w:rFonts w:asciiTheme="minorHAnsi" w:eastAsiaTheme="minorEastAsia" w:hAnsiTheme="minorHAnsi" w:cstheme="minorBidi"/>
                <w:noProof/>
                <w:lang w:eastAsia="id-ID"/>
              </w:rPr>
              <w:tab/>
            </w:r>
            <w:r w:rsidR="00A70FA2" w:rsidRPr="00565EBF">
              <w:rPr>
                <w:rStyle w:val="Hyperlink"/>
                <w:noProof/>
                <w:lang w:val="en-US"/>
              </w:rPr>
              <w:t>Uji Coba Sniffing</w:t>
            </w:r>
            <w:r w:rsidR="00A70FA2">
              <w:rPr>
                <w:noProof/>
                <w:webHidden/>
              </w:rPr>
              <w:tab/>
            </w:r>
            <w:r w:rsidR="00A70FA2">
              <w:rPr>
                <w:noProof/>
                <w:webHidden/>
              </w:rPr>
              <w:fldChar w:fldCharType="begin"/>
            </w:r>
            <w:r w:rsidR="00A70FA2">
              <w:rPr>
                <w:noProof/>
                <w:webHidden/>
              </w:rPr>
              <w:instrText xml:space="preserve"> PAGEREF _Toc457668600 \h </w:instrText>
            </w:r>
            <w:r w:rsidR="00A70FA2">
              <w:rPr>
                <w:noProof/>
                <w:webHidden/>
              </w:rPr>
            </w:r>
            <w:r w:rsidR="00A70FA2">
              <w:rPr>
                <w:noProof/>
                <w:webHidden/>
              </w:rPr>
              <w:fldChar w:fldCharType="separate"/>
            </w:r>
            <w:r w:rsidR="00290C51">
              <w:rPr>
                <w:noProof/>
                <w:webHidden/>
              </w:rPr>
              <w:t>44</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601" w:history="1">
            <w:r w:rsidR="00A70FA2" w:rsidRPr="00565EBF">
              <w:rPr>
                <w:rStyle w:val="Hyperlink"/>
                <w:noProof/>
                <w:snapToGrid w:val="0"/>
                <w:w w:val="0"/>
                <w:lang w:val="en-US"/>
              </w:rPr>
              <w:t>5.2.1.6</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Jarak Mahalanobis</w:t>
            </w:r>
            <w:r w:rsidR="00A70FA2">
              <w:rPr>
                <w:noProof/>
                <w:webHidden/>
              </w:rPr>
              <w:tab/>
            </w:r>
            <w:r w:rsidR="00A70FA2">
              <w:rPr>
                <w:noProof/>
                <w:webHidden/>
              </w:rPr>
              <w:fldChar w:fldCharType="begin"/>
            </w:r>
            <w:r w:rsidR="00A70FA2">
              <w:rPr>
                <w:noProof/>
                <w:webHidden/>
              </w:rPr>
              <w:instrText xml:space="preserve"> PAGEREF _Toc457668601 \h </w:instrText>
            </w:r>
            <w:r w:rsidR="00A70FA2">
              <w:rPr>
                <w:noProof/>
                <w:webHidden/>
              </w:rPr>
            </w:r>
            <w:r w:rsidR="00A70FA2">
              <w:rPr>
                <w:noProof/>
                <w:webHidden/>
              </w:rPr>
              <w:fldChar w:fldCharType="separate"/>
            </w:r>
            <w:r w:rsidR="00290C51">
              <w:rPr>
                <w:noProof/>
                <w:webHidden/>
              </w:rPr>
              <w:t>45</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602" w:history="1">
            <w:r w:rsidR="00A70FA2" w:rsidRPr="00565EBF">
              <w:rPr>
                <w:rStyle w:val="Hyperlink"/>
                <w:noProof/>
                <w:snapToGrid w:val="0"/>
                <w:w w:val="0"/>
                <w:lang w:val="en-US"/>
              </w:rPr>
              <w:t>5.2.1.7</w:t>
            </w:r>
            <w:r w:rsidR="00A70FA2">
              <w:rPr>
                <w:rFonts w:asciiTheme="minorHAnsi" w:eastAsiaTheme="minorEastAsia" w:hAnsiTheme="minorHAnsi" w:cstheme="minorBidi"/>
                <w:noProof/>
                <w:lang w:eastAsia="id-ID"/>
              </w:rPr>
              <w:tab/>
            </w:r>
            <w:r w:rsidR="00A70FA2" w:rsidRPr="00565EBF">
              <w:rPr>
                <w:rStyle w:val="Hyperlink"/>
                <w:noProof/>
                <w:lang w:val="en-US"/>
              </w:rPr>
              <w:t>Uji Coba Proses Deteksi Paket Data Normal dan Paket Data Intrusi</w:t>
            </w:r>
            <w:r w:rsidR="00A70FA2">
              <w:rPr>
                <w:noProof/>
                <w:webHidden/>
              </w:rPr>
              <w:tab/>
            </w:r>
            <w:r w:rsidR="00A70FA2">
              <w:rPr>
                <w:noProof/>
                <w:webHidden/>
              </w:rPr>
              <w:fldChar w:fldCharType="begin"/>
            </w:r>
            <w:r w:rsidR="00A70FA2">
              <w:rPr>
                <w:noProof/>
                <w:webHidden/>
              </w:rPr>
              <w:instrText xml:space="preserve"> PAGEREF _Toc457668602 \h </w:instrText>
            </w:r>
            <w:r w:rsidR="00A70FA2">
              <w:rPr>
                <w:noProof/>
                <w:webHidden/>
              </w:rPr>
            </w:r>
            <w:r w:rsidR="00A70FA2">
              <w:rPr>
                <w:noProof/>
                <w:webHidden/>
              </w:rPr>
              <w:fldChar w:fldCharType="separate"/>
            </w:r>
            <w:r w:rsidR="00290C51">
              <w:rPr>
                <w:noProof/>
                <w:webHidden/>
              </w:rPr>
              <w:t>47</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603" w:history="1">
            <w:r w:rsidR="00A70FA2" w:rsidRPr="00565EBF">
              <w:rPr>
                <w:rStyle w:val="Hyperlink"/>
                <w:noProof/>
                <w:snapToGrid w:val="0"/>
                <w:w w:val="0"/>
                <w:lang w:val="en-US"/>
              </w:rPr>
              <w:t>5.2.1.8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_Toc457668603 \h </w:instrText>
            </w:r>
            <w:r w:rsidR="00A70FA2">
              <w:rPr>
                <w:noProof/>
                <w:webHidden/>
              </w:rPr>
            </w:r>
            <w:r w:rsidR="00A70FA2">
              <w:rPr>
                <w:noProof/>
                <w:webHidden/>
              </w:rPr>
              <w:fldChar w:fldCharType="separate"/>
            </w:r>
            <w:r w:rsidR="00290C51">
              <w:rPr>
                <w:noProof/>
                <w:webHidden/>
              </w:rPr>
              <w:t>48</w:t>
            </w:r>
            <w:r w:rsidR="00A70FA2">
              <w:rPr>
                <w:noProof/>
                <w:webHidden/>
              </w:rPr>
              <w:fldChar w:fldCharType="end"/>
            </w:r>
          </w:hyperlink>
        </w:p>
        <w:p w:rsidR="00A70FA2" w:rsidRDefault="00326EB5">
          <w:pPr>
            <w:pStyle w:val="TOC3"/>
            <w:rPr>
              <w:rFonts w:asciiTheme="minorHAnsi" w:eastAsiaTheme="minorEastAsia" w:hAnsiTheme="minorHAnsi" w:cstheme="minorBidi"/>
              <w:noProof/>
              <w:lang w:eastAsia="id-ID"/>
            </w:rPr>
          </w:pPr>
          <w:hyperlink w:anchor="_Toc457668604" w:history="1">
            <w:r w:rsidR="00A70FA2" w:rsidRPr="00565EBF">
              <w:rPr>
                <w:rStyle w:val="Hyperlink"/>
                <w:noProof/>
                <w:snapToGrid w:val="0"/>
                <w:w w:val="0"/>
                <w:lang w:val="en-US"/>
              </w:rPr>
              <w:t>5.2.2</w:t>
            </w:r>
            <w:r w:rsidR="00A70FA2">
              <w:rPr>
                <w:rFonts w:asciiTheme="minorHAnsi" w:eastAsiaTheme="minorEastAsia" w:hAnsiTheme="minorHAnsi" w:cstheme="minorBidi"/>
                <w:noProof/>
                <w:lang w:eastAsia="id-ID"/>
              </w:rPr>
              <w:tab/>
            </w:r>
            <w:r w:rsidR="00A70FA2" w:rsidRPr="00565EBF">
              <w:rPr>
                <w:rStyle w:val="Hyperlink"/>
                <w:noProof/>
                <w:lang w:val="en-US"/>
              </w:rPr>
              <w:t>Uji Coba Performa</w:t>
            </w:r>
            <w:r w:rsidR="00A70FA2">
              <w:rPr>
                <w:noProof/>
                <w:webHidden/>
              </w:rPr>
              <w:tab/>
            </w:r>
            <w:r w:rsidR="00A70FA2">
              <w:rPr>
                <w:noProof/>
                <w:webHidden/>
              </w:rPr>
              <w:fldChar w:fldCharType="begin"/>
            </w:r>
            <w:r w:rsidR="00A70FA2">
              <w:rPr>
                <w:noProof/>
                <w:webHidden/>
              </w:rPr>
              <w:instrText xml:space="preserve"> PAGEREF _Toc457668604 \h </w:instrText>
            </w:r>
            <w:r w:rsidR="00A70FA2">
              <w:rPr>
                <w:noProof/>
                <w:webHidden/>
              </w:rPr>
            </w:r>
            <w:r w:rsidR="00A70FA2">
              <w:rPr>
                <w:noProof/>
                <w:webHidden/>
              </w:rPr>
              <w:fldChar w:fldCharType="separate"/>
            </w:r>
            <w:r w:rsidR="00290C51">
              <w:rPr>
                <w:noProof/>
                <w:webHidden/>
              </w:rPr>
              <w:t>50</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605" w:history="1">
            <w:r w:rsidR="00A70FA2" w:rsidRPr="00565EBF">
              <w:rPr>
                <w:rStyle w:val="Hyperlink"/>
                <w:noProof/>
                <w:snapToGrid w:val="0"/>
                <w:w w:val="0"/>
                <w:lang w:val="en-US"/>
              </w:rPr>
              <w:t>5.2.2.1</w:t>
            </w:r>
            <w:r w:rsidR="00A70FA2">
              <w:rPr>
                <w:rFonts w:asciiTheme="minorHAnsi" w:eastAsiaTheme="minorEastAsia" w:hAnsiTheme="minorHAnsi" w:cstheme="minorBidi"/>
                <w:noProof/>
                <w:lang w:eastAsia="id-ID"/>
              </w:rPr>
              <w:tab/>
            </w:r>
            <w:r w:rsidR="00A70FA2" w:rsidRPr="00565EBF">
              <w:rPr>
                <w:rStyle w:val="Hyperlink"/>
                <w:noProof/>
                <w:lang w:val="en-US"/>
              </w:rPr>
              <w:t>Uji Coba Performa Sistem</w:t>
            </w:r>
            <w:r w:rsidR="00A70FA2">
              <w:rPr>
                <w:noProof/>
                <w:webHidden/>
              </w:rPr>
              <w:tab/>
            </w:r>
            <w:r w:rsidR="00A70FA2">
              <w:rPr>
                <w:noProof/>
                <w:webHidden/>
              </w:rPr>
              <w:fldChar w:fldCharType="begin"/>
            </w:r>
            <w:r w:rsidR="00A70FA2">
              <w:rPr>
                <w:noProof/>
                <w:webHidden/>
              </w:rPr>
              <w:instrText xml:space="preserve"> PAGEREF _Toc457668605 \h </w:instrText>
            </w:r>
            <w:r w:rsidR="00A70FA2">
              <w:rPr>
                <w:noProof/>
                <w:webHidden/>
              </w:rPr>
            </w:r>
            <w:r w:rsidR="00A70FA2">
              <w:rPr>
                <w:noProof/>
                <w:webHidden/>
              </w:rPr>
              <w:fldChar w:fldCharType="separate"/>
            </w:r>
            <w:r w:rsidR="00290C51">
              <w:rPr>
                <w:noProof/>
                <w:webHidden/>
              </w:rPr>
              <w:t>51</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606" w:history="1">
            <w:r w:rsidR="00A70FA2" w:rsidRPr="00565EBF">
              <w:rPr>
                <w:rStyle w:val="Hyperlink"/>
                <w:noProof/>
                <w:snapToGrid w:val="0"/>
                <w:w w:val="0"/>
                <w:lang w:val="en-US"/>
              </w:rPr>
              <w:t>5.2.2.2</w:t>
            </w:r>
            <w:r w:rsidR="00A70FA2">
              <w:rPr>
                <w:rFonts w:asciiTheme="minorHAnsi" w:eastAsiaTheme="minorEastAsia" w:hAnsiTheme="minorHAnsi" w:cstheme="minorBidi"/>
                <w:noProof/>
                <w:lang w:eastAsia="id-ID"/>
              </w:rPr>
              <w:tab/>
            </w:r>
            <w:r w:rsidR="00A70FA2" w:rsidRPr="00565EBF">
              <w:rPr>
                <w:rStyle w:val="Hyperlink"/>
                <w:noProof/>
                <w:lang w:val="en-US"/>
              </w:rPr>
              <w:t>Uji Coba Kecepatan Pendeteksian</w:t>
            </w:r>
            <w:r w:rsidR="00A70FA2">
              <w:rPr>
                <w:noProof/>
                <w:webHidden/>
              </w:rPr>
              <w:tab/>
            </w:r>
            <w:r w:rsidR="00A70FA2">
              <w:rPr>
                <w:noProof/>
                <w:webHidden/>
              </w:rPr>
              <w:fldChar w:fldCharType="begin"/>
            </w:r>
            <w:r w:rsidR="00A70FA2">
              <w:rPr>
                <w:noProof/>
                <w:webHidden/>
              </w:rPr>
              <w:instrText xml:space="preserve"> PAGEREF _Toc457668606 \h </w:instrText>
            </w:r>
            <w:r w:rsidR="00A70FA2">
              <w:rPr>
                <w:noProof/>
                <w:webHidden/>
              </w:rPr>
            </w:r>
            <w:r w:rsidR="00A70FA2">
              <w:rPr>
                <w:noProof/>
                <w:webHidden/>
              </w:rPr>
              <w:fldChar w:fldCharType="separate"/>
            </w:r>
            <w:r w:rsidR="00290C51">
              <w:rPr>
                <w:noProof/>
                <w:webHidden/>
              </w:rPr>
              <w:t>59</w:t>
            </w:r>
            <w:r w:rsidR="00A70FA2">
              <w:rPr>
                <w:noProof/>
                <w:webHidden/>
              </w:rPr>
              <w:fldChar w:fldCharType="end"/>
            </w:r>
          </w:hyperlink>
        </w:p>
        <w:p w:rsidR="00A70FA2" w:rsidRDefault="00326EB5">
          <w:pPr>
            <w:pStyle w:val="TOC4"/>
            <w:rPr>
              <w:rFonts w:asciiTheme="minorHAnsi" w:eastAsiaTheme="minorEastAsia" w:hAnsiTheme="minorHAnsi" w:cstheme="minorBidi"/>
              <w:noProof/>
              <w:lang w:eastAsia="id-ID"/>
            </w:rPr>
          </w:pPr>
          <w:hyperlink w:anchor="_Toc457668607" w:history="1">
            <w:r w:rsidR="00A70FA2" w:rsidRPr="00565EBF">
              <w:rPr>
                <w:rStyle w:val="Hyperlink"/>
                <w:noProof/>
                <w:snapToGrid w:val="0"/>
                <w:w w:val="0"/>
              </w:rPr>
              <w:t>5.2.2.3</w:t>
            </w:r>
            <w:r w:rsidR="00A70FA2">
              <w:rPr>
                <w:rFonts w:asciiTheme="minorHAnsi" w:eastAsiaTheme="minorEastAsia" w:hAnsiTheme="minorHAnsi" w:cstheme="minorBidi"/>
                <w:noProof/>
                <w:lang w:eastAsia="id-ID"/>
              </w:rPr>
              <w:tab/>
            </w:r>
            <w:r w:rsidR="00A70FA2" w:rsidRPr="00565EBF">
              <w:rPr>
                <w:rStyle w:val="Hyperlink"/>
                <w:noProof/>
                <w:lang w:val="en-US"/>
              </w:rPr>
              <w:t>Uji Coba Akurasi</w:t>
            </w:r>
            <w:r w:rsidR="00A70FA2">
              <w:rPr>
                <w:noProof/>
                <w:webHidden/>
              </w:rPr>
              <w:tab/>
            </w:r>
            <w:r w:rsidR="00A70FA2">
              <w:rPr>
                <w:noProof/>
                <w:webHidden/>
              </w:rPr>
              <w:fldChar w:fldCharType="begin"/>
            </w:r>
            <w:r w:rsidR="00A70FA2">
              <w:rPr>
                <w:noProof/>
                <w:webHidden/>
              </w:rPr>
              <w:instrText xml:space="preserve"> PAGEREF _Toc457668607 \h </w:instrText>
            </w:r>
            <w:r w:rsidR="00A70FA2">
              <w:rPr>
                <w:noProof/>
                <w:webHidden/>
              </w:rPr>
            </w:r>
            <w:r w:rsidR="00A70FA2">
              <w:rPr>
                <w:noProof/>
                <w:webHidden/>
              </w:rPr>
              <w:fldChar w:fldCharType="separate"/>
            </w:r>
            <w:r w:rsidR="00290C51">
              <w:rPr>
                <w:noProof/>
                <w:webHidden/>
              </w:rPr>
              <w:t>60</w:t>
            </w:r>
            <w:r w:rsidR="00A70FA2">
              <w:rPr>
                <w:noProof/>
                <w:webHidden/>
              </w:rPr>
              <w:fldChar w:fldCharType="end"/>
            </w:r>
          </w:hyperlink>
        </w:p>
        <w:p w:rsidR="00A70FA2" w:rsidRDefault="00326EB5">
          <w:pPr>
            <w:pStyle w:val="TOC1"/>
            <w:tabs>
              <w:tab w:val="left" w:pos="426"/>
            </w:tabs>
            <w:rPr>
              <w:rFonts w:asciiTheme="minorHAnsi" w:eastAsiaTheme="minorEastAsia" w:hAnsiTheme="minorHAnsi" w:cstheme="minorBidi"/>
              <w:noProof/>
              <w:lang w:eastAsia="id-ID"/>
            </w:rPr>
          </w:pPr>
          <w:hyperlink w:anchor="_Toc457668608" w:history="1">
            <w:r w:rsidR="00A70FA2" w:rsidRPr="00565EBF">
              <w:rPr>
                <w:rStyle w:val="Hyperlink"/>
                <w:noProof/>
              </w:rPr>
              <w:t>BAB VI KESIMPULAN DAN SARAN</w:t>
            </w:r>
            <w:r w:rsidR="00A70FA2">
              <w:rPr>
                <w:noProof/>
                <w:webHidden/>
              </w:rPr>
              <w:tab/>
            </w:r>
            <w:r w:rsidR="00A70FA2">
              <w:rPr>
                <w:noProof/>
                <w:webHidden/>
              </w:rPr>
              <w:fldChar w:fldCharType="begin"/>
            </w:r>
            <w:r w:rsidR="00A70FA2">
              <w:rPr>
                <w:noProof/>
                <w:webHidden/>
              </w:rPr>
              <w:instrText xml:space="preserve"> PAGEREF _Toc457668608 \h </w:instrText>
            </w:r>
            <w:r w:rsidR="00A70FA2">
              <w:rPr>
                <w:noProof/>
                <w:webHidden/>
              </w:rPr>
            </w:r>
            <w:r w:rsidR="00A70FA2">
              <w:rPr>
                <w:noProof/>
                <w:webHidden/>
              </w:rPr>
              <w:fldChar w:fldCharType="separate"/>
            </w:r>
            <w:r w:rsidR="00290C51">
              <w:rPr>
                <w:noProof/>
                <w:webHidden/>
              </w:rPr>
              <w:t>71</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610" w:history="1">
            <w:r w:rsidR="00A70FA2" w:rsidRPr="00565EBF">
              <w:rPr>
                <w:rStyle w:val="Hyperlink"/>
                <w:noProof/>
                <w14:scene3d>
                  <w14:camera w14:prst="orthographicFront"/>
                  <w14:lightRig w14:rig="threePt" w14:dir="t">
                    <w14:rot w14:lat="0" w14:lon="0" w14:rev="0"/>
                  </w14:lightRig>
                </w14:scene3d>
              </w:rPr>
              <w:t>6.1</w:t>
            </w:r>
            <w:r w:rsidR="00A70FA2">
              <w:rPr>
                <w:rFonts w:asciiTheme="minorHAnsi" w:eastAsiaTheme="minorEastAsia" w:hAnsiTheme="minorHAnsi" w:cstheme="minorBidi"/>
                <w:noProof/>
                <w:lang w:eastAsia="id-ID"/>
              </w:rPr>
              <w:tab/>
            </w:r>
            <w:r w:rsidR="00A70FA2" w:rsidRPr="00565EBF">
              <w:rPr>
                <w:rStyle w:val="Hyperlink"/>
                <w:noProof/>
              </w:rPr>
              <w:t>Kesimpulan</w:t>
            </w:r>
            <w:r w:rsidR="00A70FA2">
              <w:rPr>
                <w:noProof/>
                <w:webHidden/>
              </w:rPr>
              <w:tab/>
            </w:r>
            <w:r w:rsidR="00A70FA2">
              <w:rPr>
                <w:noProof/>
                <w:webHidden/>
              </w:rPr>
              <w:fldChar w:fldCharType="begin"/>
            </w:r>
            <w:r w:rsidR="00A70FA2">
              <w:rPr>
                <w:noProof/>
                <w:webHidden/>
              </w:rPr>
              <w:instrText xml:space="preserve"> PAGEREF _Toc457668610 \h </w:instrText>
            </w:r>
            <w:r w:rsidR="00A70FA2">
              <w:rPr>
                <w:noProof/>
                <w:webHidden/>
              </w:rPr>
            </w:r>
            <w:r w:rsidR="00A70FA2">
              <w:rPr>
                <w:noProof/>
                <w:webHidden/>
              </w:rPr>
              <w:fldChar w:fldCharType="separate"/>
            </w:r>
            <w:r w:rsidR="00290C51">
              <w:rPr>
                <w:noProof/>
                <w:webHidden/>
              </w:rPr>
              <w:t>71</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611" w:history="1">
            <w:r w:rsidR="00A70FA2" w:rsidRPr="00565EBF">
              <w:rPr>
                <w:rStyle w:val="Hyperlink"/>
                <w:noProof/>
                <w14:scene3d>
                  <w14:camera w14:prst="orthographicFront"/>
                  <w14:lightRig w14:rig="threePt" w14:dir="t">
                    <w14:rot w14:lat="0" w14:lon="0" w14:rev="0"/>
                  </w14:lightRig>
                </w14:scene3d>
              </w:rPr>
              <w:t>6.2</w:t>
            </w:r>
            <w:r w:rsidR="00A70FA2">
              <w:rPr>
                <w:rFonts w:asciiTheme="minorHAnsi" w:eastAsiaTheme="minorEastAsia" w:hAnsiTheme="minorHAnsi" w:cstheme="minorBidi"/>
                <w:noProof/>
                <w:lang w:eastAsia="id-ID"/>
              </w:rPr>
              <w:tab/>
            </w:r>
            <w:r w:rsidR="00A70FA2" w:rsidRPr="00565EBF">
              <w:rPr>
                <w:rStyle w:val="Hyperlink"/>
                <w:noProof/>
              </w:rPr>
              <w:t>Saran</w:t>
            </w:r>
            <w:r w:rsidR="00A70FA2">
              <w:rPr>
                <w:noProof/>
                <w:webHidden/>
              </w:rPr>
              <w:tab/>
            </w:r>
            <w:r w:rsidR="00A70FA2">
              <w:rPr>
                <w:noProof/>
                <w:webHidden/>
              </w:rPr>
              <w:fldChar w:fldCharType="begin"/>
            </w:r>
            <w:r w:rsidR="00A70FA2">
              <w:rPr>
                <w:noProof/>
                <w:webHidden/>
              </w:rPr>
              <w:instrText xml:space="preserve"> PAGEREF _Toc457668611 \h </w:instrText>
            </w:r>
            <w:r w:rsidR="00A70FA2">
              <w:rPr>
                <w:noProof/>
                <w:webHidden/>
              </w:rPr>
            </w:r>
            <w:r w:rsidR="00A70FA2">
              <w:rPr>
                <w:noProof/>
                <w:webHidden/>
              </w:rPr>
              <w:fldChar w:fldCharType="separate"/>
            </w:r>
            <w:r w:rsidR="00290C51">
              <w:rPr>
                <w:noProof/>
                <w:webHidden/>
              </w:rPr>
              <w:t>71</w:t>
            </w:r>
            <w:r w:rsidR="00A70FA2">
              <w:rPr>
                <w:noProof/>
                <w:webHidden/>
              </w:rPr>
              <w:fldChar w:fldCharType="end"/>
            </w:r>
          </w:hyperlink>
        </w:p>
        <w:p w:rsidR="00A70FA2" w:rsidRDefault="00326EB5">
          <w:pPr>
            <w:pStyle w:val="TOC1"/>
            <w:rPr>
              <w:rFonts w:asciiTheme="minorHAnsi" w:eastAsiaTheme="minorEastAsia" w:hAnsiTheme="minorHAnsi" w:cstheme="minorBidi"/>
              <w:noProof/>
              <w:lang w:eastAsia="id-ID"/>
            </w:rPr>
          </w:pPr>
          <w:hyperlink w:anchor="_Toc457668612" w:history="1">
            <w:r w:rsidR="00A70FA2" w:rsidRPr="00565EBF">
              <w:rPr>
                <w:rStyle w:val="Hyperlink"/>
                <w:noProof/>
              </w:rPr>
              <w:t>DAFTAR PUSTAKA</w:t>
            </w:r>
            <w:r w:rsidR="00A70FA2">
              <w:rPr>
                <w:noProof/>
                <w:webHidden/>
              </w:rPr>
              <w:tab/>
            </w:r>
            <w:r w:rsidR="00A70FA2">
              <w:rPr>
                <w:noProof/>
                <w:webHidden/>
              </w:rPr>
              <w:fldChar w:fldCharType="begin"/>
            </w:r>
            <w:r w:rsidR="00A70FA2">
              <w:rPr>
                <w:noProof/>
                <w:webHidden/>
              </w:rPr>
              <w:instrText xml:space="preserve"> PAGEREF _Toc457668612 \h </w:instrText>
            </w:r>
            <w:r w:rsidR="00A70FA2">
              <w:rPr>
                <w:noProof/>
                <w:webHidden/>
              </w:rPr>
            </w:r>
            <w:r w:rsidR="00A70FA2">
              <w:rPr>
                <w:noProof/>
                <w:webHidden/>
              </w:rPr>
              <w:fldChar w:fldCharType="separate"/>
            </w:r>
            <w:r w:rsidR="00290C51">
              <w:rPr>
                <w:noProof/>
                <w:webHidden/>
              </w:rPr>
              <w:t>73</w:t>
            </w:r>
            <w:r w:rsidR="00A70FA2">
              <w:rPr>
                <w:noProof/>
                <w:webHidden/>
              </w:rPr>
              <w:fldChar w:fldCharType="end"/>
            </w:r>
          </w:hyperlink>
        </w:p>
        <w:p w:rsidR="00A70FA2" w:rsidRDefault="00326EB5">
          <w:pPr>
            <w:pStyle w:val="TOC1"/>
            <w:rPr>
              <w:rFonts w:asciiTheme="minorHAnsi" w:eastAsiaTheme="minorEastAsia" w:hAnsiTheme="minorHAnsi" w:cstheme="minorBidi"/>
              <w:noProof/>
              <w:lang w:eastAsia="id-ID"/>
            </w:rPr>
          </w:pPr>
          <w:hyperlink w:anchor="_Toc457668613" w:history="1">
            <w:r w:rsidR="00A70FA2" w:rsidRPr="00565EBF">
              <w:rPr>
                <w:rStyle w:val="Hyperlink"/>
                <w:noProof/>
              </w:rPr>
              <w:t>LAMPIRAN</w:t>
            </w:r>
            <w:r w:rsidR="00A70FA2">
              <w:rPr>
                <w:noProof/>
                <w:webHidden/>
              </w:rPr>
              <w:tab/>
            </w:r>
            <w:r w:rsidR="00A70FA2">
              <w:rPr>
                <w:noProof/>
                <w:webHidden/>
              </w:rPr>
              <w:fldChar w:fldCharType="begin"/>
            </w:r>
            <w:r w:rsidR="00A70FA2">
              <w:rPr>
                <w:noProof/>
                <w:webHidden/>
              </w:rPr>
              <w:instrText xml:space="preserve"> PAGEREF _Toc457668613 \h </w:instrText>
            </w:r>
            <w:r w:rsidR="00A70FA2">
              <w:rPr>
                <w:noProof/>
                <w:webHidden/>
              </w:rPr>
            </w:r>
            <w:r w:rsidR="00A70FA2">
              <w:rPr>
                <w:noProof/>
                <w:webHidden/>
              </w:rPr>
              <w:fldChar w:fldCharType="separate"/>
            </w:r>
            <w:r w:rsidR="00290C51">
              <w:rPr>
                <w:noProof/>
                <w:webHidden/>
              </w:rPr>
              <w:t>75</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614" w:history="1">
            <w:r w:rsidR="00A70FA2" w:rsidRPr="00565EBF">
              <w:rPr>
                <w:rStyle w:val="Hyperlink"/>
                <w:noProof/>
                <w:lang w:val="en-US"/>
              </w:rPr>
              <w:t>A.</w:t>
            </w:r>
            <w:r w:rsidR="00A70FA2">
              <w:rPr>
                <w:rFonts w:asciiTheme="minorHAnsi" w:eastAsiaTheme="minorEastAsia" w:hAnsiTheme="minorHAnsi" w:cstheme="minorBidi"/>
                <w:noProof/>
                <w:lang w:eastAsia="id-ID"/>
              </w:rPr>
              <w:tab/>
            </w:r>
            <w:r w:rsidR="00A70FA2" w:rsidRPr="00565EBF">
              <w:rPr>
                <w:rStyle w:val="Hyperlink"/>
                <w:noProof/>
                <w:lang w:val="en-US"/>
              </w:rPr>
              <w:t>Kode Sumber</w:t>
            </w:r>
            <w:r w:rsidR="00A70FA2">
              <w:rPr>
                <w:noProof/>
                <w:webHidden/>
              </w:rPr>
              <w:tab/>
            </w:r>
            <w:r w:rsidR="00A70FA2">
              <w:rPr>
                <w:noProof/>
                <w:webHidden/>
              </w:rPr>
              <w:fldChar w:fldCharType="begin"/>
            </w:r>
            <w:r w:rsidR="00A70FA2">
              <w:rPr>
                <w:noProof/>
                <w:webHidden/>
              </w:rPr>
              <w:instrText xml:space="preserve"> PAGEREF _Toc457668614 \h </w:instrText>
            </w:r>
            <w:r w:rsidR="00A70FA2">
              <w:rPr>
                <w:noProof/>
                <w:webHidden/>
              </w:rPr>
            </w:r>
            <w:r w:rsidR="00A70FA2">
              <w:rPr>
                <w:noProof/>
                <w:webHidden/>
              </w:rPr>
              <w:fldChar w:fldCharType="separate"/>
            </w:r>
            <w:r w:rsidR="00290C51">
              <w:rPr>
                <w:noProof/>
                <w:webHidden/>
              </w:rPr>
              <w:t>75</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615" w:history="1">
            <w:r w:rsidR="00A70FA2" w:rsidRPr="00565EBF">
              <w:rPr>
                <w:rStyle w:val="Hyperlink"/>
                <w:noProof/>
              </w:rPr>
              <w:t>A.1.</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Rekonstruksi Paket Data</w:t>
            </w:r>
            <w:r w:rsidR="00A70FA2">
              <w:rPr>
                <w:noProof/>
                <w:webHidden/>
              </w:rPr>
              <w:tab/>
            </w:r>
            <w:r w:rsidR="00A70FA2">
              <w:rPr>
                <w:noProof/>
                <w:webHidden/>
              </w:rPr>
              <w:fldChar w:fldCharType="begin"/>
            </w:r>
            <w:r w:rsidR="00A70FA2">
              <w:rPr>
                <w:noProof/>
                <w:webHidden/>
              </w:rPr>
              <w:instrText xml:space="preserve"> PAGEREF _Toc457668615 \h </w:instrText>
            </w:r>
            <w:r w:rsidR="00A70FA2">
              <w:rPr>
                <w:noProof/>
                <w:webHidden/>
              </w:rPr>
            </w:r>
            <w:r w:rsidR="00A70FA2">
              <w:rPr>
                <w:noProof/>
                <w:webHidden/>
              </w:rPr>
              <w:fldChar w:fldCharType="separate"/>
            </w:r>
            <w:r w:rsidR="00290C51">
              <w:rPr>
                <w:noProof/>
                <w:webHidden/>
              </w:rPr>
              <w:t>75</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616" w:history="1">
            <w:r w:rsidR="00A70FA2" w:rsidRPr="00565EBF">
              <w:rPr>
                <w:rStyle w:val="Hyperlink"/>
                <w:noProof/>
              </w:rPr>
              <w:t>A.2.</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Metodel N-Gram</w:t>
            </w:r>
            <w:r w:rsidR="00A70FA2">
              <w:rPr>
                <w:noProof/>
                <w:webHidden/>
              </w:rPr>
              <w:tab/>
            </w:r>
            <w:r w:rsidR="00A70FA2">
              <w:rPr>
                <w:noProof/>
                <w:webHidden/>
              </w:rPr>
              <w:fldChar w:fldCharType="begin"/>
            </w:r>
            <w:r w:rsidR="00A70FA2">
              <w:rPr>
                <w:noProof/>
                <w:webHidden/>
              </w:rPr>
              <w:instrText xml:space="preserve"> PAGEREF _Toc457668616 \h </w:instrText>
            </w:r>
            <w:r w:rsidR="00A70FA2">
              <w:rPr>
                <w:noProof/>
                <w:webHidden/>
              </w:rPr>
            </w:r>
            <w:r w:rsidR="00A70FA2">
              <w:rPr>
                <w:noProof/>
                <w:webHidden/>
              </w:rPr>
              <w:fldChar w:fldCharType="separate"/>
            </w:r>
            <w:r w:rsidR="00290C51">
              <w:rPr>
                <w:noProof/>
                <w:webHidden/>
              </w:rPr>
              <w:t>81</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617" w:history="1">
            <w:r w:rsidR="00A70FA2" w:rsidRPr="00565EBF">
              <w:rPr>
                <w:rStyle w:val="Hyperlink"/>
                <w:noProof/>
              </w:rPr>
              <w:t>A.3.</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Perancangan Model Data Training</w:t>
            </w:r>
            <w:r w:rsidR="00A70FA2">
              <w:rPr>
                <w:noProof/>
                <w:webHidden/>
              </w:rPr>
              <w:tab/>
            </w:r>
            <w:r w:rsidR="00A70FA2">
              <w:rPr>
                <w:noProof/>
                <w:webHidden/>
              </w:rPr>
              <w:fldChar w:fldCharType="begin"/>
            </w:r>
            <w:r w:rsidR="00A70FA2">
              <w:rPr>
                <w:noProof/>
                <w:webHidden/>
              </w:rPr>
              <w:instrText xml:space="preserve"> PAGEREF _Toc457668617 \h </w:instrText>
            </w:r>
            <w:r w:rsidR="00A70FA2">
              <w:rPr>
                <w:noProof/>
                <w:webHidden/>
              </w:rPr>
            </w:r>
            <w:r w:rsidR="00A70FA2">
              <w:rPr>
                <w:noProof/>
                <w:webHidden/>
              </w:rPr>
              <w:fldChar w:fldCharType="separate"/>
            </w:r>
            <w:r w:rsidR="00290C51">
              <w:rPr>
                <w:noProof/>
                <w:webHidden/>
              </w:rPr>
              <w:t>82</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618" w:history="1">
            <w:r w:rsidR="00A70FA2" w:rsidRPr="00565EBF">
              <w:rPr>
                <w:rStyle w:val="Hyperlink"/>
                <w:noProof/>
              </w:rPr>
              <w:t>A.4.</w:t>
            </w:r>
            <w:r w:rsidR="00A70FA2">
              <w:rPr>
                <w:rFonts w:asciiTheme="minorHAnsi" w:eastAsiaTheme="minorEastAsia" w:hAnsiTheme="minorHAnsi" w:cstheme="minorBidi"/>
                <w:noProof/>
                <w:lang w:eastAsia="id-ID"/>
              </w:rPr>
              <w:tab/>
            </w:r>
            <w:r w:rsidR="00A70FA2" w:rsidRPr="00565EBF">
              <w:rPr>
                <w:rStyle w:val="Hyperlink"/>
                <w:noProof/>
                <w:lang w:val="en-US"/>
              </w:rPr>
              <w:t>Kode Sumber Sniffing</w:t>
            </w:r>
            <w:r w:rsidR="00A70FA2">
              <w:rPr>
                <w:noProof/>
                <w:webHidden/>
              </w:rPr>
              <w:tab/>
            </w:r>
            <w:r w:rsidR="00A70FA2">
              <w:rPr>
                <w:noProof/>
                <w:webHidden/>
              </w:rPr>
              <w:fldChar w:fldCharType="begin"/>
            </w:r>
            <w:r w:rsidR="00A70FA2">
              <w:rPr>
                <w:noProof/>
                <w:webHidden/>
              </w:rPr>
              <w:instrText xml:space="preserve"> PAGEREF _Toc457668618 \h </w:instrText>
            </w:r>
            <w:r w:rsidR="00A70FA2">
              <w:rPr>
                <w:noProof/>
                <w:webHidden/>
              </w:rPr>
            </w:r>
            <w:r w:rsidR="00A70FA2">
              <w:rPr>
                <w:noProof/>
                <w:webHidden/>
              </w:rPr>
              <w:fldChar w:fldCharType="separate"/>
            </w:r>
            <w:r w:rsidR="00290C51">
              <w:rPr>
                <w:noProof/>
                <w:webHidden/>
              </w:rPr>
              <w:t>86</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619" w:history="1">
            <w:r w:rsidR="00A70FA2" w:rsidRPr="00565EBF">
              <w:rPr>
                <w:rStyle w:val="Hyperlink"/>
                <w:noProof/>
              </w:rPr>
              <w:t>A.5.</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 Mahalanobis Distance</w:t>
            </w:r>
            <w:r w:rsidR="00A70FA2">
              <w:rPr>
                <w:noProof/>
                <w:webHidden/>
              </w:rPr>
              <w:tab/>
            </w:r>
            <w:r w:rsidR="00A70FA2">
              <w:rPr>
                <w:noProof/>
                <w:webHidden/>
              </w:rPr>
              <w:fldChar w:fldCharType="begin"/>
            </w:r>
            <w:r w:rsidR="00A70FA2">
              <w:rPr>
                <w:noProof/>
                <w:webHidden/>
              </w:rPr>
              <w:instrText xml:space="preserve"> PAGEREF _Toc457668619 \h </w:instrText>
            </w:r>
            <w:r w:rsidR="00A70FA2">
              <w:rPr>
                <w:noProof/>
                <w:webHidden/>
              </w:rPr>
            </w:r>
            <w:r w:rsidR="00A70FA2">
              <w:rPr>
                <w:noProof/>
                <w:webHidden/>
              </w:rPr>
              <w:fldChar w:fldCharType="separate"/>
            </w:r>
            <w:r w:rsidR="00290C51">
              <w:rPr>
                <w:noProof/>
                <w:webHidden/>
              </w:rPr>
              <w:t>89</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620" w:history="1">
            <w:r w:rsidR="00A70FA2" w:rsidRPr="00565EBF">
              <w:rPr>
                <w:rStyle w:val="Hyperlink"/>
                <w:noProof/>
              </w:rPr>
              <w:t>A.6.</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Pendeteksian Serangan</w:t>
            </w:r>
            <w:r w:rsidR="00A70FA2">
              <w:rPr>
                <w:noProof/>
                <w:webHidden/>
              </w:rPr>
              <w:tab/>
            </w:r>
            <w:r w:rsidR="00A70FA2">
              <w:rPr>
                <w:noProof/>
                <w:webHidden/>
              </w:rPr>
              <w:fldChar w:fldCharType="begin"/>
            </w:r>
            <w:r w:rsidR="00A70FA2">
              <w:rPr>
                <w:noProof/>
                <w:webHidden/>
              </w:rPr>
              <w:instrText xml:space="preserve"> PAGEREF _Toc457668620 \h </w:instrText>
            </w:r>
            <w:r w:rsidR="00A70FA2">
              <w:rPr>
                <w:noProof/>
                <w:webHidden/>
              </w:rPr>
            </w:r>
            <w:r w:rsidR="00A70FA2">
              <w:rPr>
                <w:noProof/>
                <w:webHidden/>
              </w:rPr>
              <w:fldChar w:fldCharType="separate"/>
            </w:r>
            <w:r w:rsidR="00290C51">
              <w:rPr>
                <w:noProof/>
                <w:webHidden/>
              </w:rPr>
              <w:t>90</w:t>
            </w:r>
            <w:r w:rsidR="00A70FA2">
              <w:rPr>
                <w:noProof/>
                <w:webHidden/>
              </w:rPr>
              <w:fldChar w:fldCharType="end"/>
            </w:r>
          </w:hyperlink>
        </w:p>
        <w:p w:rsidR="00A70FA2" w:rsidRDefault="00326EB5">
          <w:pPr>
            <w:pStyle w:val="TOC2"/>
            <w:rPr>
              <w:rFonts w:asciiTheme="minorHAnsi" w:eastAsiaTheme="minorEastAsia" w:hAnsiTheme="minorHAnsi" w:cstheme="minorBidi"/>
              <w:noProof/>
              <w:lang w:eastAsia="id-ID"/>
            </w:rPr>
          </w:pPr>
          <w:hyperlink w:anchor="_Toc457668621" w:history="1">
            <w:r w:rsidR="00A70FA2" w:rsidRPr="00565EBF">
              <w:rPr>
                <w:rStyle w:val="Hyperlink"/>
                <w:rFonts w:eastAsia="PMingLiU" w:cs="Arial"/>
                <w:noProof/>
                <w:kern w:val="32"/>
                <w:lang w:eastAsia="en-US"/>
              </w:rPr>
              <w:t>A.7.</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Incremental Learning</w:t>
            </w:r>
            <w:r w:rsidR="00A70FA2">
              <w:rPr>
                <w:noProof/>
                <w:webHidden/>
              </w:rPr>
              <w:tab/>
            </w:r>
            <w:r w:rsidR="00A70FA2">
              <w:rPr>
                <w:noProof/>
                <w:webHidden/>
              </w:rPr>
              <w:fldChar w:fldCharType="begin"/>
            </w:r>
            <w:r w:rsidR="00A70FA2">
              <w:rPr>
                <w:noProof/>
                <w:webHidden/>
              </w:rPr>
              <w:instrText xml:space="preserve"> PAGEREF _Toc457668621 \h </w:instrText>
            </w:r>
            <w:r w:rsidR="00A70FA2">
              <w:rPr>
                <w:noProof/>
                <w:webHidden/>
              </w:rPr>
            </w:r>
            <w:r w:rsidR="00A70FA2">
              <w:rPr>
                <w:noProof/>
                <w:webHidden/>
              </w:rPr>
              <w:fldChar w:fldCharType="separate"/>
            </w:r>
            <w:r w:rsidR="00290C51">
              <w:rPr>
                <w:noProof/>
                <w:webHidden/>
              </w:rPr>
              <w:t>94</w:t>
            </w:r>
            <w:r w:rsidR="00A70FA2">
              <w:rPr>
                <w:noProof/>
                <w:webHidden/>
              </w:rPr>
              <w:fldChar w:fldCharType="end"/>
            </w:r>
          </w:hyperlink>
        </w:p>
        <w:p w:rsidR="00A70FA2" w:rsidRDefault="00326EB5">
          <w:pPr>
            <w:pStyle w:val="TOC1"/>
            <w:rPr>
              <w:rFonts w:asciiTheme="minorHAnsi" w:eastAsiaTheme="minorEastAsia" w:hAnsiTheme="minorHAnsi" w:cstheme="minorBidi"/>
              <w:noProof/>
              <w:lang w:eastAsia="id-ID"/>
            </w:rPr>
          </w:pPr>
          <w:hyperlink w:anchor="_Toc457668622" w:history="1">
            <w:r w:rsidR="00A70FA2" w:rsidRPr="00565EBF">
              <w:rPr>
                <w:rStyle w:val="Hyperlink"/>
                <w:noProof/>
              </w:rPr>
              <w:t>BIODATA PENULIS</w:t>
            </w:r>
            <w:r w:rsidR="00A70FA2">
              <w:rPr>
                <w:noProof/>
                <w:webHidden/>
              </w:rPr>
              <w:tab/>
            </w:r>
            <w:r w:rsidR="00A70FA2">
              <w:rPr>
                <w:noProof/>
                <w:webHidden/>
              </w:rPr>
              <w:fldChar w:fldCharType="begin"/>
            </w:r>
            <w:r w:rsidR="00A70FA2">
              <w:rPr>
                <w:noProof/>
                <w:webHidden/>
              </w:rPr>
              <w:instrText xml:space="preserve"> PAGEREF _Toc457668622 \h </w:instrText>
            </w:r>
            <w:r w:rsidR="00A70FA2">
              <w:rPr>
                <w:noProof/>
                <w:webHidden/>
              </w:rPr>
            </w:r>
            <w:r w:rsidR="00A70FA2">
              <w:rPr>
                <w:noProof/>
                <w:webHidden/>
              </w:rPr>
              <w:fldChar w:fldCharType="separate"/>
            </w:r>
            <w:r w:rsidR="00290C51">
              <w:rPr>
                <w:noProof/>
                <w:webHidden/>
              </w:rPr>
              <w:t>97</w:t>
            </w:r>
            <w:r w:rsidR="00A70FA2">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5" w:name="_Toc457668543"/>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290C51">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290C51">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290C51">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290C51">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290C51">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290C51">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290C51">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290C51">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290C51">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290C51">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290C51">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290C51">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290C51">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290C51">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290C51">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290C51">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290C51">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290C51">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290C51">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290C51">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290C51">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290C51">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290C51">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290C51">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290C51">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290C51">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290C51">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290C51">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290C51">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290C51">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290C51">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290C51">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290C51">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290C51">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290C51">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290C51">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290C51">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290C51">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290C51">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290C51">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290C51">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290C51">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290C51">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290C51">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9"/>
          <w:headerReference w:type="default" r:id="rId40"/>
          <w:footerReference w:type="even" r:id="rId41"/>
          <w:footerReference w:type="default" r:id="rId42"/>
          <w:headerReference w:type="first" r:id="rId43"/>
          <w:footerReference w:type="first" r:id="rId44"/>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7668544"/>
      <w:r w:rsidRPr="00326ED3">
        <w:rPr>
          <w:noProof/>
        </w:rPr>
        <w:lastRenderedPageBreak/>
        <w:t>DAFTAR TABEL</w:t>
      </w:r>
      <w:bookmarkEnd w:id="6"/>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290C51">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290C51">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290C51">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290C51">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290C51">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290C51">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290C51">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290C51">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290C51">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290C51">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290C51">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290C51">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290C51">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290C51">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290C51">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290C51">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290C51">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290C51">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290C51">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290C51">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290C51">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290C51">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290C51">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290C51">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290C51">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290C51">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290C51">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290C51">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290C51">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290C51">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290C51">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290C51">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290C51">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7" w:name="_Toc457668545"/>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290C51">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290C51">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290C51">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290C51">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290C51">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290C51">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290C51">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290C51">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290C51">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290C51">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290C51">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290C51">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7668546"/>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7668547"/>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7668548"/>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7668549"/>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7668550"/>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7668551"/>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7668552"/>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7668553"/>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5"/>
          <w:headerReference w:type="default" r:id="rId46"/>
          <w:footerReference w:type="even" r:id="rId47"/>
          <w:footerReference w:type="default" r:id="rId48"/>
          <w:headerReference w:type="first" r:id="rId49"/>
          <w:footerReference w:type="first" r:id="rId50"/>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7668554"/>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Start w:id="70" w:name="_Toc457284054"/>
      <w:bookmarkStart w:id="71" w:name="_Toc45766855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784682" w:rsidRDefault="00064277" w:rsidP="00937CB8">
      <w:pPr>
        <w:pStyle w:val="Heading2"/>
        <w:rPr>
          <w:noProof/>
        </w:rPr>
      </w:pPr>
      <w:bookmarkStart w:id="72" w:name="_Toc457668556"/>
      <w:r>
        <w:rPr>
          <w:noProof/>
        </w:rPr>
        <w:t>IDS</w:t>
      </w:r>
      <w:bookmarkEnd w:id="72"/>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3" w:name="_Toc457668557"/>
      <w:r>
        <w:rPr>
          <w:noProof/>
          <w:lang w:val="en-US"/>
        </w:rPr>
        <w:t>IDS Berbasis Anomali</w:t>
      </w:r>
      <w:bookmarkEnd w:id="73"/>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4" w:name="_Toc457668558"/>
      <w:r>
        <w:rPr>
          <w:noProof/>
        </w:rPr>
        <w:t>Jpcap</w:t>
      </w:r>
      <w:bookmarkEnd w:id="74"/>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2E2B3E26" wp14:editId="4BFBF3AC">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1">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5" w:name="_Ref455046244"/>
      <w:bookmarkStart w:id="76" w:name="_Toc457284122"/>
      <w:r>
        <w:t xml:space="preserve">Gambar </w:t>
      </w:r>
      <w:r w:rsidR="00EC0DC4">
        <w:fldChar w:fldCharType="begin"/>
      </w:r>
      <w:r w:rsidR="00EC0DC4">
        <w:instrText xml:space="preserve"> STYLEREF 1 \s </w:instrText>
      </w:r>
      <w:r w:rsidR="00EC0DC4">
        <w:fldChar w:fldCharType="separate"/>
      </w:r>
      <w:r w:rsidR="00290C51">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w:t>
      </w:r>
      <w:r w:rsidR="00EC0DC4">
        <w:fldChar w:fldCharType="end"/>
      </w:r>
      <w:bookmarkEnd w:id="75"/>
      <w:r>
        <w:t xml:space="preserve"> Contoh penggunaan Jpcap</w:t>
      </w:r>
      <w:bookmarkEnd w:id="76"/>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7" w:name="_Toc457284123"/>
      <w:r>
        <w:t xml:space="preserve">Gambar </w:t>
      </w:r>
      <w:r w:rsidR="00EC0DC4">
        <w:fldChar w:fldCharType="begin"/>
      </w:r>
      <w:r w:rsidR="00EC0DC4">
        <w:instrText xml:space="preserve"> STYLEREF 1 \s </w:instrText>
      </w:r>
      <w:r w:rsidR="00EC0DC4">
        <w:fldChar w:fldCharType="separate"/>
      </w:r>
      <w:r w:rsidR="00290C51">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w:t>
      </w:r>
      <w:r w:rsidR="00EC0DC4">
        <w:fldChar w:fldCharType="end"/>
      </w:r>
      <w:r w:rsidR="001A57FF">
        <w:t xml:space="preserve"> </w:t>
      </w:r>
      <w:r>
        <w:t xml:space="preserve">Kode sumber penggunaan Jpcap untuk </w:t>
      </w:r>
      <w:r>
        <w:rPr>
          <w:i/>
        </w:rPr>
        <w:t>offline capture</w:t>
      </w:r>
      <w:bookmarkEnd w:id="77"/>
    </w:p>
    <w:p w:rsidR="00112BF9" w:rsidRDefault="00112BF9" w:rsidP="00112BF9">
      <w:pPr>
        <w:keepNext/>
        <w:jc w:val="center"/>
      </w:pPr>
      <w:r w:rsidRPr="004A3B84">
        <w:rPr>
          <w:noProof/>
          <w:lang w:eastAsia="id-ID"/>
        </w:rPr>
        <w:lastRenderedPageBreak/>
        <w:drawing>
          <wp:inline distT="0" distB="0" distL="0" distR="0" wp14:anchorId="1BBFEC59" wp14:editId="2CDAC429">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2">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8" w:name="_Toc457284124"/>
      <w:r>
        <w:t xml:space="preserve">Gambar </w:t>
      </w:r>
      <w:r w:rsidR="00EC0DC4">
        <w:fldChar w:fldCharType="begin"/>
      </w:r>
      <w:r w:rsidR="00EC0DC4">
        <w:instrText xml:space="preserve"> STYLEREF 1 \s </w:instrText>
      </w:r>
      <w:r w:rsidR="00EC0DC4">
        <w:fldChar w:fldCharType="separate"/>
      </w:r>
      <w:r w:rsidR="00290C51">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3</w:t>
      </w:r>
      <w:r w:rsidR="00EC0DC4">
        <w:fldChar w:fldCharType="end"/>
      </w:r>
      <w:r>
        <w:t xml:space="preserve"> Contoh keluaran </w:t>
      </w:r>
      <w:r>
        <w:rPr>
          <w:i/>
        </w:rPr>
        <w:t>offline capture</w:t>
      </w:r>
      <w:bookmarkEnd w:id="78"/>
    </w:p>
    <w:p w:rsidR="006736FC" w:rsidRDefault="00D67354" w:rsidP="00012955">
      <w:pPr>
        <w:pStyle w:val="Heading2"/>
      </w:pPr>
      <w:bookmarkStart w:id="79" w:name="_Toc457668559"/>
      <w:r>
        <w:t>N-G</w:t>
      </w:r>
      <w:r w:rsidR="00112BF9">
        <w:t>ram</w:t>
      </w:r>
      <w:bookmarkEnd w:id="79"/>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0" w:name="_Toc457668560"/>
      <w:r>
        <w:rPr>
          <w:noProof/>
        </w:rPr>
        <w:t>Simplified Mahalanobis Distance</w:t>
      </w:r>
      <w:bookmarkEnd w:id="80"/>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290C51">
        <w:t>(</w:t>
      </w:r>
      <w:r w:rsidR="00290C51">
        <w:rPr>
          <w:noProof/>
        </w:rPr>
        <w:t>2</w:t>
      </w:r>
      <w:r w:rsidR="00290C51">
        <w:t>.</w:t>
      </w:r>
      <w:r w:rsidR="00290C51">
        <w:rPr>
          <w:noProof/>
        </w:rPr>
        <w:t>2</w:t>
      </w:r>
      <w:r w:rsidR="00290C51">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290C51">
        <w:t>(</w:t>
      </w:r>
      <w:r w:rsidR="00290C51">
        <w:rPr>
          <w:noProof/>
        </w:rPr>
        <w:t>2</w:t>
      </w:r>
      <w:r w:rsidR="00290C51">
        <w:t>.</w:t>
      </w:r>
      <w:r w:rsidR="00290C51">
        <w:rPr>
          <w:noProof/>
        </w:rPr>
        <w:t>4</w:t>
      </w:r>
      <w:r w:rsidR="00290C51">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290C51">
        <w:t>(</w:t>
      </w:r>
      <w:r w:rsidR="00290C51">
        <w:rPr>
          <w:noProof/>
        </w:rPr>
        <w:t>2</w:t>
      </w:r>
      <w:r w:rsidR="00290C51">
        <w:t>.</w:t>
      </w:r>
      <w:r w:rsidR="00290C51">
        <w:rPr>
          <w:noProof/>
        </w:rPr>
        <w:t>1</w:t>
      </w:r>
      <w:r w:rsidR="00290C51">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290C51">
        <w:t xml:space="preserve">Tabel </w:t>
      </w:r>
      <w:r w:rsidR="00290C51">
        <w:rPr>
          <w:noProof/>
        </w:rPr>
        <w:t>2</w:t>
      </w:r>
      <w:r w:rsidR="00290C51">
        <w:t>.</w:t>
      </w:r>
      <w:r w:rsidR="00290C51">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1" w:name="_Ref455758094"/>
            <w:bookmarkStart w:id="82" w:name="_Toc457284199"/>
            <w:r>
              <w:t>(</w:t>
            </w:r>
            <w:r>
              <w:fldChar w:fldCharType="begin"/>
            </w:r>
            <w:r>
              <w:instrText xml:space="preserve"> STYLEREF 1 \s </w:instrText>
            </w:r>
            <w:r>
              <w:fldChar w:fldCharType="separate"/>
            </w:r>
            <w:r w:rsidR="00290C51">
              <w:rPr>
                <w:noProof/>
              </w:rPr>
              <w:t>2</w:t>
            </w:r>
            <w:r>
              <w:rPr>
                <w:noProof/>
              </w:rPr>
              <w:fldChar w:fldCharType="end"/>
            </w:r>
            <w:r>
              <w:t>.</w:t>
            </w:r>
            <w:r>
              <w:fldChar w:fldCharType="begin"/>
            </w:r>
            <w:r>
              <w:instrText xml:space="preserve"> SEQ Persamaan \* ARABIC \s 1 </w:instrText>
            </w:r>
            <w:r>
              <w:fldChar w:fldCharType="separate"/>
            </w:r>
            <w:r w:rsidR="00290C51">
              <w:rPr>
                <w:noProof/>
              </w:rPr>
              <w:t>1</w:t>
            </w:r>
            <w:r>
              <w:rPr>
                <w:noProof/>
              </w:rPr>
              <w:fldChar w:fldCharType="end"/>
            </w:r>
            <w:r>
              <w:t>)</w:t>
            </w:r>
            <w:bookmarkEnd w:id="81"/>
            <w:bookmarkEnd w:id="82"/>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326EB5"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326EB5"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326EB5"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3" w:name="_Ref453543737"/>
      <w:bookmarkStart w:id="84" w:name="_Toc453570849"/>
      <w:bookmarkStart w:id="85" w:name="_Toc457284166"/>
      <w:r>
        <w:t xml:space="preserve">Tabel </w:t>
      </w:r>
      <w:r w:rsidR="009A36C3">
        <w:fldChar w:fldCharType="begin"/>
      </w:r>
      <w:r w:rsidR="009A36C3">
        <w:instrText xml:space="preserve"> STYLEREF 1 \s </w:instrText>
      </w:r>
      <w:r w:rsidR="009A36C3">
        <w:fldChar w:fldCharType="separate"/>
      </w:r>
      <w:r w:rsidR="00290C51">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w:t>
      </w:r>
      <w:r w:rsidR="009A36C3">
        <w:fldChar w:fldCharType="end"/>
      </w:r>
      <w:bookmarkEnd w:id="83"/>
      <w:r>
        <w:t xml:space="preserve"> Format data kasar didalam </w:t>
      </w:r>
      <w:r w:rsidRPr="00C415F7">
        <w:t>Mahalanobis</w:t>
      </w:r>
      <w:r w:rsidRPr="006B2162">
        <w:rPr>
          <w:i/>
        </w:rPr>
        <w:t xml:space="preserve"> Distance</w:t>
      </w:r>
      <w:bookmarkEnd w:id="84"/>
      <w:bookmarkEnd w:id="85"/>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326EB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326EB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326EB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326EB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326EB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326EB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26EB5"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6" w:name="_Ref455758462"/>
            <w:bookmarkStart w:id="87" w:name="_Toc457284200"/>
            <w:r>
              <w:t>(</w:t>
            </w:r>
            <w:r>
              <w:fldChar w:fldCharType="begin"/>
            </w:r>
            <w:r>
              <w:instrText xml:space="preserve"> STYLEREF 1 \s </w:instrText>
            </w:r>
            <w:r>
              <w:fldChar w:fldCharType="separate"/>
            </w:r>
            <w:r w:rsidR="00290C51">
              <w:rPr>
                <w:noProof/>
              </w:rPr>
              <w:t>2</w:t>
            </w:r>
            <w:r>
              <w:rPr>
                <w:noProof/>
              </w:rPr>
              <w:fldChar w:fldCharType="end"/>
            </w:r>
            <w:r>
              <w:t>.</w:t>
            </w:r>
            <w:r>
              <w:fldChar w:fldCharType="begin"/>
            </w:r>
            <w:r>
              <w:instrText xml:space="preserve"> SEQ Persamaan \* ARABIC \s 1 </w:instrText>
            </w:r>
            <w:r>
              <w:fldChar w:fldCharType="separate"/>
            </w:r>
            <w:r w:rsidR="00290C51">
              <w:rPr>
                <w:noProof/>
              </w:rPr>
              <w:t>2</w:t>
            </w:r>
            <w:r>
              <w:rPr>
                <w:noProof/>
              </w:rPr>
              <w:fldChar w:fldCharType="end"/>
            </w:r>
            <w:r>
              <w:t>)</w:t>
            </w:r>
            <w:bookmarkEnd w:id="86"/>
            <w:bookmarkEnd w:id="87"/>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326EB5"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326EB5"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26EB5"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8" w:name="_Ref455758366"/>
            <w:bookmarkStart w:id="89" w:name="_Toc457284201"/>
            <w:r>
              <w:t>(</w:t>
            </w:r>
            <w:r>
              <w:fldChar w:fldCharType="begin"/>
            </w:r>
            <w:r>
              <w:instrText xml:space="preserve"> STYLEREF 1 \s </w:instrText>
            </w:r>
            <w:r>
              <w:fldChar w:fldCharType="separate"/>
            </w:r>
            <w:r w:rsidR="00290C51">
              <w:rPr>
                <w:noProof/>
              </w:rPr>
              <w:t>2</w:t>
            </w:r>
            <w:r>
              <w:rPr>
                <w:noProof/>
              </w:rPr>
              <w:fldChar w:fldCharType="end"/>
            </w:r>
            <w:r>
              <w:t>.</w:t>
            </w:r>
            <w:r>
              <w:fldChar w:fldCharType="begin"/>
            </w:r>
            <w:r>
              <w:instrText xml:space="preserve"> SEQ Persamaan \* ARABIC \s 1 </w:instrText>
            </w:r>
            <w:r>
              <w:fldChar w:fldCharType="separate"/>
            </w:r>
            <w:r w:rsidR="00290C51">
              <w:rPr>
                <w:noProof/>
              </w:rPr>
              <w:t>3</w:t>
            </w:r>
            <w:r>
              <w:rPr>
                <w:noProof/>
              </w:rPr>
              <w:fldChar w:fldCharType="end"/>
            </w:r>
            <w:r>
              <w:t>)</w:t>
            </w:r>
            <w:bookmarkEnd w:id="88"/>
            <w:bookmarkEnd w:id="89"/>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326EB5"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326EB5"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0" w:name="_Toc457668561"/>
      <w:r w:rsidRPr="00C3386E">
        <w:rPr>
          <w:i/>
          <w:noProof/>
        </w:rPr>
        <w:t>Incremental Learning</w:t>
      </w:r>
      <w:bookmarkEnd w:id="90"/>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290C51">
        <w:t>(</w:t>
      </w:r>
      <w:r w:rsidR="00290C51">
        <w:rPr>
          <w:noProof/>
        </w:rPr>
        <w:t>2</w:t>
      </w:r>
      <w:r w:rsidR="00290C51">
        <w:t>.</w:t>
      </w:r>
      <w:r w:rsidR="00290C51">
        <w:rPr>
          <w:noProof/>
        </w:rPr>
        <w:t>3</w:t>
      </w:r>
      <w:r w:rsidR="00290C51">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290C51">
        <w:t>(</w:t>
      </w:r>
      <w:r w:rsidR="00290C51">
        <w:rPr>
          <w:noProof/>
        </w:rPr>
        <w:t>2</w:t>
      </w:r>
      <w:r w:rsidR="00290C51">
        <w:t>.</w:t>
      </w:r>
      <w:r w:rsidR="00290C51">
        <w:rPr>
          <w:noProof/>
        </w:rPr>
        <w:t>4</w:t>
      </w:r>
      <w:r w:rsidR="00290C51">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290C51">
        <w:t>(</w:t>
      </w:r>
      <w:r w:rsidR="00290C51">
        <w:rPr>
          <w:noProof/>
        </w:rPr>
        <w:t>2</w:t>
      </w:r>
      <w:r w:rsidR="00290C51">
        <w:t>.</w:t>
      </w:r>
      <w:r w:rsidR="00290C51">
        <w:rPr>
          <w:noProof/>
        </w:rPr>
        <w:t>5</w:t>
      </w:r>
      <w:r w:rsidR="00290C51">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26EB5"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1" w:name="_Ref455758348"/>
            <w:bookmarkStart w:id="92" w:name="_Toc457284202"/>
            <w:r>
              <w:t>(</w:t>
            </w:r>
            <w:r>
              <w:fldChar w:fldCharType="begin"/>
            </w:r>
            <w:r>
              <w:instrText xml:space="preserve"> STYLEREF 1 \s </w:instrText>
            </w:r>
            <w:r>
              <w:fldChar w:fldCharType="separate"/>
            </w:r>
            <w:r w:rsidR="00290C51">
              <w:rPr>
                <w:noProof/>
              </w:rPr>
              <w:t>2</w:t>
            </w:r>
            <w:r>
              <w:rPr>
                <w:noProof/>
              </w:rPr>
              <w:fldChar w:fldCharType="end"/>
            </w:r>
            <w:r>
              <w:t>.</w:t>
            </w:r>
            <w:r>
              <w:fldChar w:fldCharType="begin"/>
            </w:r>
            <w:r>
              <w:instrText xml:space="preserve"> SEQ Persamaan \* ARABIC \s 1 </w:instrText>
            </w:r>
            <w:r>
              <w:fldChar w:fldCharType="separate"/>
            </w:r>
            <w:r w:rsidR="00290C51">
              <w:rPr>
                <w:noProof/>
              </w:rPr>
              <w:t>4</w:t>
            </w:r>
            <w:r>
              <w:rPr>
                <w:noProof/>
              </w:rPr>
              <w:fldChar w:fldCharType="end"/>
            </w:r>
            <w:r>
              <w:t>)</w:t>
            </w:r>
            <w:bookmarkEnd w:id="91"/>
            <w:bookmarkEnd w:id="92"/>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326EB5"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326EB5"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26EB5"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3" w:name="_Ref455758381"/>
            <w:bookmarkStart w:id="94" w:name="_Toc457284203"/>
            <w:r>
              <w:t>(</w:t>
            </w:r>
            <w:r>
              <w:fldChar w:fldCharType="begin"/>
            </w:r>
            <w:r>
              <w:instrText xml:space="preserve"> STYLEREF 1 \s </w:instrText>
            </w:r>
            <w:r>
              <w:fldChar w:fldCharType="separate"/>
            </w:r>
            <w:r w:rsidR="00290C51">
              <w:rPr>
                <w:noProof/>
              </w:rPr>
              <w:t>2</w:t>
            </w:r>
            <w:r>
              <w:rPr>
                <w:noProof/>
              </w:rPr>
              <w:fldChar w:fldCharType="end"/>
            </w:r>
            <w:r>
              <w:t>.</w:t>
            </w:r>
            <w:r>
              <w:fldChar w:fldCharType="begin"/>
            </w:r>
            <w:r>
              <w:instrText xml:space="preserve"> SEQ Persamaan \* ARABIC \s 1 </w:instrText>
            </w:r>
            <w:r>
              <w:fldChar w:fldCharType="separate"/>
            </w:r>
            <w:r w:rsidR="00290C51">
              <w:rPr>
                <w:noProof/>
              </w:rPr>
              <w:t>5</w:t>
            </w:r>
            <w:r>
              <w:rPr>
                <w:noProof/>
              </w:rPr>
              <w:fldChar w:fldCharType="end"/>
            </w:r>
            <w:r>
              <w:t>)</w:t>
            </w:r>
            <w:bookmarkEnd w:id="93"/>
            <w:bookmarkEnd w:id="94"/>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326EB5"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326EB5"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5" w:name="_Toc457668562"/>
      <w:r>
        <w:t>DARPA 1999</w:t>
      </w:r>
      <w:bookmarkEnd w:id="95"/>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6" w:name="_Toc457668563"/>
      <w:r>
        <w:t>Arsitektur Simula</w:t>
      </w:r>
      <w:r w:rsidR="008C307D">
        <w:rPr>
          <w:lang w:val="en-US"/>
        </w:rPr>
        <w:t>s</w:t>
      </w:r>
      <w:r>
        <w:t>i DARPA 1999</w:t>
      </w:r>
      <w:bookmarkEnd w:id="96"/>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5FA42AB7" wp14:editId="380795CF">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3">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7" w:name="_Toc457284125"/>
      <w:r>
        <w:t xml:space="preserve">Gambar </w:t>
      </w:r>
      <w:r w:rsidR="00EC0DC4">
        <w:fldChar w:fldCharType="begin"/>
      </w:r>
      <w:r w:rsidR="00EC0DC4">
        <w:instrText xml:space="preserve"> STYLEREF 1 \s </w:instrText>
      </w:r>
      <w:r w:rsidR="00EC0DC4">
        <w:fldChar w:fldCharType="separate"/>
      </w:r>
      <w:r w:rsidR="00290C51">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4</w:t>
      </w:r>
      <w:r w:rsidR="00EC0DC4">
        <w:fldChar w:fldCharType="end"/>
      </w:r>
      <w:r>
        <w:t xml:space="preserve"> Arsitektur DARPA 1999</w:t>
      </w:r>
      <w:bookmarkEnd w:id="97"/>
    </w:p>
    <w:p w:rsidR="005D56E0" w:rsidRDefault="005D56E0" w:rsidP="00937CB8">
      <w:pPr>
        <w:pStyle w:val="Heading3"/>
      </w:pPr>
      <w:bookmarkStart w:id="98" w:name="_Toc457668564"/>
      <w:r>
        <w:t>Jenis – jenis Serangan dari DARPA 1999</w:t>
      </w:r>
      <w:bookmarkEnd w:id="98"/>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9" w:name="_Toc45766856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9"/>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0" w:name="_Toc420324282"/>
      <w:bookmarkStart w:id="101" w:name="_Toc420516701"/>
      <w:bookmarkStart w:id="102" w:name="_Toc421047100"/>
      <w:bookmarkStart w:id="103" w:name="_Toc421606528"/>
      <w:bookmarkStart w:id="104" w:name="_Toc421783098"/>
      <w:bookmarkStart w:id="105" w:name="_Toc422062059"/>
      <w:bookmarkStart w:id="106" w:name="_Toc423339497"/>
      <w:bookmarkStart w:id="107" w:name="_Toc439296562"/>
      <w:bookmarkStart w:id="108" w:name="_Toc439296764"/>
      <w:bookmarkStart w:id="109" w:name="_Toc439323224"/>
      <w:bookmarkStart w:id="110" w:name="_Toc439325607"/>
      <w:bookmarkStart w:id="111" w:name="_Toc439327282"/>
      <w:bookmarkStart w:id="112" w:name="_Toc440363206"/>
      <w:bookmarkStart w:id="113" w:name="_Toc440422536"/>
      <w:bookmarkStart w:id="114" w:name="_Toc440422969"/>
      <w:bookmarkStart w:id="115" w:name="_Toc440443941"/>
      <w:bookmarkStart w:id="116" w:name="_Toc440444148"/>
      <w:bookmarkStart w:id="117" w:name="_Toc440891042"/>
      <w:bookmarkStart w:id="118" w:name="_Toc440891163"/>
      <w:bookmarkStart w:id="119" w:name="_Toc440891231"/>
      <w:bookmarkStart w:id="120" w:name="_Toc441090837"/>
      <w:bookmarkStart w:id="121" w:name="_Toc441247757"/>
      <w:bookmarkStart w:id="122" w:name="_Toc453879082"/>
      <w:bookmarkStart w:id="123" w:name="_Toc453879494"/>
      <w:bookmarkStart w:id="124" w:name="_Toc454159728"/>
      <w:bookmarkStart w:id="125" w:name="_Toc454411682"/>
      <w:bookmarkStart w:id="126" w:name="_Toc454949225"/>
      <w:bookmarkStart w:id="127" w:name="_Toc455034956"/>
      <w:bookmarkStart w:id="128" w:name="_Toc455046614"/>
      <w:bookmarkStart w:id="129" w:name="_Toc455067172"/>
      <w:bookmarkStart w:id="130" w:name="_Toc455676599"/>
      <w:bookmarkStart w:id="131" w:name="_Toc455757678"/>
      <w:bookmarkStart w:id="132" w:name="_Toc456603874"/>
      <w:bookmarkStart w:id="133" w:name="_Toc456605262"/>
      <w:bookmarkStart w:id="134" w:name="_Toc456605348"/>
      <w:bookmarkStart w:id="135" w:name="_Toc456633462"/>
      <w:bookmarkStart w:id="136" w:name="_Toc456645979"/>
      <w:bookmarkStart w:id="137" w:name="_Toc456649486"/>
      <w:bookmarkStart w:id="138" w:name="_Toc456649571"/>
      <w:bookmarkStart w:id="139" w:name="_Toc456899500"/>
      <w:bookmarkStart w:id="140" w:name="_Toc456899585"/>
      <w:bookmarkStart w:id="141" w:name="_Toc456942126"/>
      <w:bookmarkStart w:id="142" w:name="_Toc456944753"/>
      <w:bookmarkStart w:id="143" w:name="_Toc456945876"/>
      <w:bookmarkStart w:id="144" w:name="_Toc457284065"/>
      <w:bookmarkStart w:id="145" w:name="_Toc45766856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6" w:name="_Toc420324283"/>
      <w:bookmarkStart w:id="147" w:name="_Toc420516702"/>
      <w:bookmarkStart w:id="148" w:name="_Toc421047101"/>
      <w:bookmarkStart w:id="149" w:name="_Toc421606529"/>
      <w:bookmarkStart w:id="150" w:name="_Toc421783099"/>
      <w:bookmarkStart w:id="151" w:name="_Toc422062060"/>
      <w:bookmarkStart w:id="152" w:name="_Toc423339498"/>
      <w:bookmarkStart w:id="153" w:name="_Toc439296563"/>
      <w:bookmarkStart w:id="154" w:name="_Toc439296765"/>
      <w:bookmarkStart w:id="155" w:name="_Toc439323225"/>
      <w:bookmarkStart w:id="156" w:name="_Toc439325608"/>
      <w:bookmarkStart w:id="157" w:name="_Toc439327283"/>
      <w:bookmarkStart w:id="158" w:name="_Toc440363207"/>
      <w:bookmarkStart w:id="159" w:name="_Toc440422537"/>
      <w:bookmarkStart w:id="160" w:name="_Toc440422970"/>
      <w:bookmarkStart w:id="161" w:name="_Toc440443942"/>
      <w:bookmarkStart w:id="162" w:name="_Toc440444149"/>
      <w:bookmarkStart w:id="163" w:name="_Toc440891043"/>
      <w:bookmarkStart w:id="164" w:name="_Toc440891164"/>
      <w:bookmarkStart w:id="165" w:name="_Toc440891232"/>
      <w:bookmarkStart w:id="166" w:name="_Toc441090838"/>
      <w:bookmarkStart w:id="167" w:name="_Toc441247758"/>
      <w:bookmarkStart w:id="168" w:name="_Toc453879083"/>
      <w:bookmarkStart w:id="169" w:name="_Toc453879495"/>
      <w:bookmarkStart w:id="170" w:name="_Toc454159729"/>
      <w:bookmarkStart w:id="171" w:name="_Toc454411683"/>
      <w:bookmarkStart w:id="172" w:name="_Toc454949226"/>
      <w:bookmarkStart w:id="173" w:name="_Toc455034957"/>
      <w:bookmarkStart w:id="174" w:name="_Toc455046615"/>
      <w:bookmarkStart w:id="175" w:name="_Toc455067173"/>
      <w:bookmarkStart w:id="176" w:name="_Toc455676600"/>
      <w:bookmarkStart w:id="177" w:name="_Toc455757679"/>
      <w:bookmarkStart w:id="178" w:name="_Toc456603875"/>
      <w:bookmarkStart w:id="179" w:name="_Toc456605263"/>
      <w:bookmarkStart w:id="180" w:name="_Toc456605349"/>
      <w:bookmarkStart w:id="181" w:name="_Toc456633463"/>
      <w:bookmarkStart w:id="182" w:name="_Toc456645980"/>
      <w:bookmarkStart w:id="183" w:name="_Toc456649487"/>
      <w:bookmarkStart w:id="184" w:name="_Toc456649572"/>
      <w:bookmarkStart w:id="185" w:name="_Toc456899501"/>
      <w:bookmarkStart w:id="186" w:name="_Toc456899586"/>
      <w:bookmarkStart w:id="187" w:name="_Toc456942127"/>
      <w:bookmarkStart w:id="188" w:name="_Toc456944754"/>
      <w:bookmarkStart w:id="189" w:name="_Toc456945877"/>
      <w:bookmarkStart w:id="190" w:name="_Toc457284066"/>
      <w:bookmarkStart w:id="191" w:name="_Toc45766856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003B83" w:rsidRDefault="006F3376" w:rsidP="00346838">
      <w:pPr>
        <w:pStyle w:val="Heading2"/>
        <w:numPr>
          <w:ilvl w:val="1"/>
          <w:numId w:val="10"/>
        </w:numPr>
        <w:ind w:left="539" w:hanging="539"/>
        <w:rPr>
          <w:rFonts w:eastAsia="PMingLiU"/>
        </w:rPr>
      </w:pPr>
      <w:bookmarkStart w:id="192" w:name="_Toc457668568"/>
      <w:r>
        <w:rPr>
          <w:rFonts w:eastAsia="PMingLiU"/>
        </w:rPr>
        <w:t>Deskripsi Umum Sistem</w:t>
      </w:r>
      <w:bookmarkEnd w:id="192"/>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3" w:name="_Toc457668569"/>
      <w:r>
        <w:t>Perancangan</w:t>
      </w:r>
      <w:bookmarkEnd w:id="193"/>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4" w:name="_Toc457668570"/>
      <w:r>
        <w:rPr>
          <w:lang w:val="en-US"/>
        </w:rPr>
        <w:t>Alur Kerja Sistem Secara Umum</w:t>
      </w:r>
      <w:bookmarkEnd w:id="194"/>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290C51">
        <w:t xml:space="preserve">Gambar </w:t>
      </w:r>
      <w:r w:rsidR="00290C51">
        <w:rPr>
          <w:noProof/>
        </w:rPr>
        <w:t>3</w:t>
      </w:r>
      <w:r w:rsidR="00290C51">
        <w:t>.</w:t>
      </w:r>
      <w:r w:rsidR="00290C51">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160AEC2F" wp14:editId="3C139394">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4">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5" w:name="_Ref454420657"/>
      <w:bookmarkStart w:id="196" w:name="_Toc457284126"/>
      <w:r>
        <w:t xml:space="preserve">Gambar </w:t>
      </w:r>
      <w:r w:rsidR="00EC0DC4">
        <w:fldChar w:fldCharType="begin"/>
      </w:r>
      <w:r w:rsidR="00EC0DC4">
        <w:instrText xml:space="preserve"> STYLEREF 1 \s </w:instrText>
      </w:r>
      <w:r w:rsidR="00EC0DC4">
        <w:fldChar w:fldCharType="separate"/>
      </w:r>
      <w:r w:rsidR="00290C5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w:t>
      </w:r>
      <w:r w:rsidR="00EC0DC4">
        <w:fldChar w:fldCharType="end"/>
      </w:r>
      <w:bookmarkEnd w:id="195"/>
      <w:r>
        <w:rPr>
          <w:lang w:val="en-US"/>
        </w:rPr>
        <w:t xml:space="preserve"> Diagram Alir kerja sistem secara umum</w:t>
      </w:r>
      <w:bookmarkEnd w:id="196"/>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7" w:name="_Toc457668571"/>
      <w:r>
        <w:rPr>
          <w:lang w:val="en-US"/>
        </w:rPr>
        <w:lastRenderedPageBreak/>
        <w:t xml:space="preserve">Perancangan </w:t>
      </w:r>
      <w:r w:rsidR="00890431">
        <w:t>Arsitektur Jaringan</w:t>
      </w:r>
      <w:bookmarkEnd w:id="197"/>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290C51">
        <w:t xml:space="preserve">Gambar </w:t>
      </w:r>
      <w:r w:rsidR="00290C51">
        <w:rPr>
          <w:noProof/>
        </w:rPr>
        <w:t>3</w:t>
      </w:r>
      <w:r w:rsidR="00290C51">
        <w:t>.</w:t>
      </w:r>
      <w:r w:rsidR="00290C51">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561159B3" wp14:editId="72AB060F">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5">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8" w:name="_Ref454330677"/>
      <w:bookmarkStart w:id="199" w:name="_Toc457284127"/>
      <w:r>
        <w:t xml:space="preserve">Gambar </w:t>
      </w:r>
      <w:r w:rsidR="00EC0DC4">
        <w:fldChar w:fldCharType="begin"/>
      </w:r>
      <w:r w:rsidR="00EC0DC4">
        <w:instrText xml:space="preserve"> STYLEREF 1 \s </w:instrText>
      </w:r>
      <w:r w:rsidR="00EC0DC4">
        <w:fldChar w:fldCharType="separate"/>
      </w:r>
      <w:r w:rsidR="00290C5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w:t>
      </w:r>
      <w:r w:rsidR="00EC0DC4">
        <w:fldChar w:fldCharType="end"/>
      </w:r>
      <w:bookmarkEnd w:id="198"/>
      <w:r>
        <w:rPr>
          <w:lang w:val="en-US"/>
        </w:rPr>
        <w:t xml:space="preserve"> Topologi jaringan yang akan digunakan</w:t>
      </w:r>
      <w:bookmarkEnd w:id="199"/>
    </w:p>
    <w:p w:rsidR="00890431" w:rsidRDefault="004E5A95" w:rsidP="006A1BF5">
      <w:pPr>
        <w:pStyle w:val="Heading3"/>
        <w:rPr>
          <w:lang w:val="en-US"/>
        </w:rPr>
      </w:pPr>
      <w:bookmarkStart w:id="200" w:name="_Toc457668572"/>
      <w:r>
        <w:rPr>
          <w:lang w:val="en-US"/>
        </w:rPr>
        <w:t xml:space="preserve">Perancangan Proses </w:t>
      </w:r>
      <w:r w:rsidRPr="00211570">
        <w:rPr>
          <w:i/>
          <w:lang w:val="en-US"/>
        </w:rPr>
        <w:t>Training</w:t>
      </w:r>
      <w:r>
        <w:rPr>
          <w:lang w:val="en-US"/>
        </w:rPr>
        <w:t xml:space="preserve"> Data Set</w:t>
      </w:r>
      <w:bookmarkEnd w:id="200"/>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290C51">
        <w:t xml:space="preserve">Gambar </w:t>
      </w:r>
      <w:r w:rsidR="00290C51">
        <w:rPr>
          <w:noProof/>
        </w:rPr>
        <w:t>3</w:t>
      </w:r>
      <w:r w:rsidR="00290C51">
        <w:t>.</w:t>
      </w:r>
      <w:r w:rsidR="00290C51">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26146C14" wp14:editId="78831434">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6">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201" w:name="_Ref454963022"/>
      <w:bookmarkStart w:id="202" w:name="_Toc457284128"/>
      <w:r>
        <w:t xml:space="preserve">Gambar </w:t>
      </w:r>
      <w:r w:rsidR="00EC0DC4">
        <w:fldChar w:fldCharType="begin"/>
      </w:r>
      <w:r w:rsidR="00EC0DC4">
        <w:instrText xml:space="preserve"> STYLEREF 1 \s </w:instrText>
      </w:r>
      <w:r w:rsidR="00EC0DC4">
        <w:fldChar w:fldCharType="separate"/>
      </w:r>
      <w:r w:rsidR="00290C5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3</w:t>
      </w:r>
      <w:r w:rsidR="00EC0DC4">
        <w:fldChar w:fldCharType="end"/>
      </w:r>
      <w:bookmarkEnd w:id="201"/>
      <w:r>
        <w:rPr>
          <w:lang w:val="en-US"/>
        </w:rPr>
        <w:t xml:space="preserve"> Proses training data set</w:t>
      </w:r>
      <w:bookmarkEnd w:id="202"/>
    </w:p>
    <w:p w:rsidR="004E5A95" w:rsidRDefault="004E5A95">
      <w:pPr>
        <w:pStyle w:val="Heading3"/>
        <w:rPr>
          <w:lang w:val="en-US"/>
        </w:rPr>
      </w:pPr>
      <w:bookmarkStart w:id="203" w:name="_Toc457668573"/>
      <w:r>
        <w:rPr>
          <w:lang w:val="en-US"/>
        </w:rPr>
        <w:t xml:space="preserve">Perancangan Proses </w:t>
      </w:r>
      <w:r w:rsidRPr="006756FE">
        <w:rPr>
          <w:i/>
          <w:lang w:val="en-US"/>
        </w:rPr>
        <w:t>Sniffing</w:t>
      </w:r>
      <w:bookmarkEnd w:id="203"/>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57AB0008" wp14:editId="562D1789">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7">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4" w:name="_Toc457284129"/>
      <w:r>
        <w:t xml:space="preserve">Gambar </w:t>
      </w:r>
      <w:r w:rsidR="00EC0DC4">
        <w:fldChar w:fldCharType="begin"/>
      </w:r>
      <w:r w:rsidR="00EC0DC4">
        <w:instrText xml:space="preserve"> STYLEREF 1 \s </w:instrText>
      </w:r>
      <w:r w:rsidR="00EC0DC4">
        <w:fldChar w:fldCharType="separate"/>
      </w:r>
      <w:r w:rsidR="00290C5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4</w:t>
      </w:r>
      <w:r w:rsidR="00EC0DC4">
        <w:fldChar w:fldCharType="end"/>
      </w:r>
      <w:r>
        <w:rPr>
          <w:lang w:val="en-US"/>
        </w:rPr>
        <w:t xml:space="preserve"> Proses </w:t>
      </w:r>
      <w:r w:rsidRPr="006756FE">
        <w:rPr>
          <w:i/>
          <w:lang w:val="en-US"/>
        </w:rPr>
        <w:t>sniffing</w:t>
      </w:r>
      <w:bookmarkEnd w:id="204"/>
    </w:p>
    <w:p w:rsidR="004E5A95" w:rsidRDefault="004E5A95">
      <w:pPr>
        <w:pStyle w:val="Heading3"/>
        <w:rPr>
          <w:lang w:val="en-US"/>
        </w:rPr>
      </w:pPr>
      <w:bookmarkStart w:id="205" w:name="_Toc457668574"/>
      <w:r>
        <w:rPr>
          <w:lang w:val="en-US"/>
        </w:rPr>
        <w:lastRenderedPageBreak/>
        <w:t xml:space="preserve">Perancangan Proses Identifikasi </w:t>
      </w:r>
      <w:r w:rsidR="008C7327">
        <w:rPr>
          <w:lang w:val="en-US"/>
        </w:rPr>
        <w:t>Intrusi</w:t>
      </w:r>
      <w:bookmarkEnd w:id="205"/>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1AECBA70" wp14:editId="06B92219">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8">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6" w:name="_Ref454960218"/>
      <w:bookmarkStart w:id="207" w:name="_Toc457284130"/>
      <w:r>
        <w:t xml:space="preserve">Gambar </w:t>
      </w:r>
      <w:r w:rsidR="00EC0DC4">
        <w:fldChar w:fldCharType="begin"/>
      </w:r>
      <w:r w:rsidR="00EC0DC4">
        <w:instrText xml:space="preserve"> STYLEREF 1 \s </w:instrText>
      </w:r>
      <w:r w:rsidR="00EC0DC4">
        <w:fldChar w:fldCharType="separate"/>
      </w:r>
      <w:r w:rsidR="00290C5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5</w:t>
      </w:r>
      <w:r w:rsidR="00EC0DC4">
        <w:fldChar w:fldCharType="end"/>
      </w:r>
      <w:bookmarkEnd w:id="206"/>
      <w:r>
        <w:rPr>
          <w:lang w:val="en-US"/>
        </w:rPr>
        <w:t xml:space="preserve"> Proses Identifikasi </w:t>
      </w:r>
      <w:r w:rsidR="008C7327">
        <w:rPr>
          <w:lang w:val="en-US"/>
        </w:rPr>
        <w:t>Intrusi</w:t>
      </w:r>
      <w:bookmarkEnd w:id="207"/>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290C51">
        <w:t xml:space="preserve">Gambar </w:t>
      </w:r>
      <w:r w:rsidR="00290C51">
        <w:rPr>
          <w:noProof/>
        </w:rPr>
        <w:t>3</w:t>
      </w:r>
      <w:r w:rsidR="00290C51">
        <w:t>.</w:t>
      </w:r>
      <w:r w:rsidR="00290C51">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8" w:name="_Toc457668575"/>
      <w:r>
        <w:rPr>
          <w:lang w:val="en-US"/>
        </w:rPr>
        <w:t>Rancangan Antarmuka</w:t>
      </w:r>
      <w:bookmarkEnd w:id="208"/>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290C51">
        <w:t xml:space="preserve">Gambar </w:t>
      </w:r>
      <w:r w:rsidR="00290C51">
        <w:rPr>
          <w:noProof/>
        </w:rPr>
        <w:t>3</w:t>
      </w:r>
      <w:r w:rsidR="00290C51">
        <w:t>.</w:t>
      </w:r>
      <w:r w:rsidR="00290C51">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075DD088" wp14:editId="3515B4C5">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9" w:name="_Ref454417438"/>
      <w:bookmarkStart w:id="210" w:name="_Toc457284131"/>
      <w:r>
        <w:t xml:space="preserve">Gambar </w:t>
      </w:r>
      <w:r w:rsidR="00EC0DC4">
        <w:fldChar w:fldCharType="begin"/>
      </w:r>
      <w:r w:rsidR="00EC0DC4">
        <w:instrText xml:space="preserve"> STYLEREF 1 \s </w:instrText>
      </w:r>
      <w:r w:rsidR="00EC0DC4">
        <w:fldChar w:fldCharType="separate"/>
      </w:r>
      <w:r w:rsidR="00290C5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6</w:t>
      </w:r>
      <w:r w:rsidR="00EC0DC4">
        <w:fldChar w:fldCharType="end"/>
      </w:r>
      <w:bookmarkEnd w:id="209"/>
      <w:r>
        <w:rPr>
          <w:lang w:val="en-US"/>
        </w:rPr>
        <w:t xml:space="preserve"> Contoh </w:t>
      </w:r>
      <w:r w:rsidRPr="00A748F3">
        <w:rPr>
          <w:i/>
          <w:lang w:val="en-US"/>
        </w:rPr>
        <w:t>file</w:t>
      </w:r>
      <w:r>
        <w:rPr>
          <w:lang w:val="en-US"/>
        </w:rPr>
        <w:t xml:space="preserve"> konfigurasi</w:t>
      </w:r>
      <w:bookmarkEnd w:id="210"/>
    </w:p>
    <w:p w:rsidR="00162175" w:rsidRDefault="00162175">
      <w:pPr>
        <w:pStyle w:val="Heading3"/>
        <w:rPr>
          <w:lang w:val="en-US"/>
        </w:rPr>
      </w:pPr>
      <w:bookmarkStart w:id="211" w:name="_Toc457668576"/>
      <w:r>
        <w:rPr>
          <w:lang w:val="en-US"/>
        </w:rPr>
        <w:t>Rancangan Luaran Sistem</w:t>
      </w:r>
      <w:bookmarkEnd w:id="211"/>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290C51">
        <w:t xml:space="preserve">Gambar </w:t>
      </w:r>
      <w:r w:rsidR="00290C51">
        <w:rPr>
          <w:noProof/>
        </w:rPr>
        <w:t>3</w:t>
      </w:r>
      <w:r w:rsidR="00290C51">
        <w:t>.</w:t>
      </w:r>
      <w:r w:rsidR="00290C51">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1CC4A85C" wp14:editId="3F7B8D24">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pgSz w:w="8392" w:h="11907" w:code="11"/>
          <w:pgMar w:top="1418" w:right="1134" w:bottom="1418" w:left="1418" w:header="720" w:footer="720" w:gutter="0"/>
          <w:cols w:space="720"/>
          <w:titlePg/>
          <w:docGrid w:linePitch="360"/>
        </w:sectPr>
      </w:pPr>
      <w:bookmarkStart w:id="212" w:name="_Ref454417667"/>
      <w:bookmarkStart w:id="213" w:name="_Toc457284132"/>
      <w:r>
        <w:t xml:space="preserve">Gambar </w:t>
      </w:r>
      <w:r w:rsidR="00EC0DC4">
        <w:fldChar w:fldCharType="begin"/>
      </w:r>
      <w:r w:rsidR="00EC0DC4">
        <w:instrText xml:space="preserve"> STYLEREF 1 \s </w:instrText>
      </w:r>
      <w:r w:rsidR="00EC0DC4">
        <w:fldChar w:fldCharType="separate"/>
      </w:r>
      <w:r w:rsidR="00290C51">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7</w:t>
      </w:r>
      <w:r w:rsidR="00EC0DC4">
        <w:fldChar w:fldCharType="end"/>
      </w:r>
      <w:bookmarkEnd w:id="212"/>
      <w:r>
        <w:rPr>
          <w:lang w:val="en-US"/>
        </w:rPr>
        <w:t xml:space="preserve"> Contoh log hasil luaran sistem</w:t>
      </w:r>
      <w:bookmarkEnd w:id="213"/>
    </w:p>
    <w:p w:rsidR="00DE69A9" w:rsidRPr="00DE69A9" w:rsidRDefault="00076BC9" w:rsidP="00064277">
      <w:pPr>
        <w:pStyle w:val="Heading1"/>
      </w:pPr>
      <w:bookmarkStart w:id="214" w:name="_Toc457668577"/>
      <w:r>
        <w:lastRenderedPageBreak/>
        <w:t xml:space="preserve">BAB </w:t>
      </w:r>
      <w:r w:rsidR="00E07F80">
        <w:t>I</w:t>
      </w:r>
      <w:r>
        <w:t>V</w:t>
      </w:r>
      <w:r w:rsidR="000F04B3" w:rsidRPr="00326ED3">
        <w:br/>
      </w:r>
      <w:r w:rsidR="00F14D74">
        <w:t>IMPLEMENTASI</w:t>
      </w:r>
      <w:bookmarkStart w:id="215" w:name="_Toc268643001"/>
      <w:bookmarkStart w:id="216" w:name="_Toc282673491"/>
      <w:bookmarkStart w:id="217" w:name="_Toc283255337"/>
      <w:bookmarkStart w:id="218" w:name="_Toc283280560"/>
      <w:bookmarkStart w:id="219" w:name="_Toc283421867"/>
      <w:bookmarkEnd w:id="214"/>
    </w:p>
    <w:bookmarkEnd w:id="215"/>
    <w:bookmarkEnd w:id="216"/>
    <w:bookmarkEnd w:id="217"/>
    <w:bookmarkEnd w:id="218"/>
    <w:bookmarkEnd w:id="219"/>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20" w:name="_Toc420516717"/>
      <w:bookmarkStart w:id="221" w:name="_Toc421047116"/>
      <w:bookmarkStart w:id="222" w:name="_Toc421606543"/>
      <w:bookmarkStart w:id="223" w:name="_Toc421783113"/>
      <w:bookmarkStart w:id="224" w:name="_Toc422062074"/>
      <w:bookmarkStart w:id="225" w:name="_Toc423339512"/>
      <w:bookmarkStart w:id="226" w:name="_Toc439296576"/>
      <w:bookmarkStart w:id="227" w:name="_Toc439296778"/>
      <w:bookmarkStart w:id="228" w:name="_Toc439323238"/>
      <w:bookmarkStart w:id="229" w:name="_Toc439325621"/>
      <w:bookmarkStart w:id="230" w:name="_Toc439327296"/>
      <w:bookmarkStart w:id="231" w:name="_Toc440363221"/>
      <w:bookmarkStart w:id="232" w:name="_Toc440422550"/>
      <w:bookmarkStart w:id="233" w:name="_Toc440422983"/>
      <w:bookmarkStart w:id="234" w:name="_Toc440443955"/>
      <w:bookmarkStart w:id="235" w:name="_Toc440444162"/>
      <w:bookmarkStart w:id="236" w:name="_Toc440891056"/>
      <w:bookmarkStart w:id="237" w:name="_Toc440891177"/>
      <w:bookmarkStart w:id="238" w:name="_Toc440891245"/>
      <w:bookmarkStart w:id="239" w:name="_Toc441090851"/>
      <w:bookmarkStart w:id="240" w:name="_Toc441247771"/>
      <w:bookmarkStart w:id="241" w:name="_Toc453879096"/>
      <w:bookmarkStart w:id="242" w:name="_Toc453879508"/>
      <w:bookmarkStart w:id="243" w:name="_Toc454159736"/>
      <w:bookmarkStart w:id="244" w:name="_Toc454411698"/>
      <w:bookmarkStart w:id="245" w:name="_Toc454949237"/>
      <w:bookmarkStart w:id="246" w:name="_Toc455034968"/>
      <w:bookmarkStart w:id="247" w:name="_Toc455046626"/>
      <w:bookmarkStart w:id="248" w:name="_Toc455067184"/>
      <w:bookmarkStart w:id="249" w:name="_Toc455676611"/>
      <w:bookmarkStart w:id="250" w:name="_Toc455757690"/>
      <w:bookmarkStart w:id="251" w:name="_Toc456603886"/>
      <w:bookmarkStart w:id="252" w:name="_Toc456605274"/>
      <w:bookmarkStart w:id="253" w:name="_Toc456605360"/>
      <w:bookmarkStart w:id="254" w:name="_Toc456633474"/>
      <w:bookmarkStart w:id="255" w:name="_Toc456645991"/>
      <w:bookmarkStart w:id="256" w:name="_Toc456649498"/>
      <w:bookmarkStart w:id="257" w:name="_Toc456649583"/>
      <w:bookmarkStart w:id="258" w:name="_Toc456899512"/>
      <w:bookmarkStart w:id="259" w:name="_Toc456899597"/>
      <w:bookmarkStart w:id="260" w:name="_Toc456942138"/>
      <w:bookmarkStart w:id="261" w:name="_Toc456944765"/>
      <w:bookmarkStart w:id="262" w:name="_Toc456945888"/>
      <w:bookmarkStart w:id="263" w:name="_Toc457284077"/>
      <w:bookmarkStart w:id="264" w:name="_Toc457668578"/>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EA65FB" w:rsidRDefault="00EA65FB" w:rsidP="00346838">
      <w:pPr>
        <w:pStyle w:val="Heading2"/>
        <w:numPr>
          <w:ilvl w:val="1"/>
          <w:numId w:val="9"/>
        </w:numPr>
        <w:spacing w:before="0"/>
        <w:ind w:left="540" w:hanging="540"/>
      </w:pPr>
      <w:bookmarkStart w:id="265" w:name="_Toc457668579"/>
      <w:r w:rsidRPr="002516BE">
        <w:t xml:space="preserve">Lingkungan </w:t>
      </w:r>
      <w:r w:rsidR="00F14D74" w:rsidRPr="002516BE">
        <w:t>Implementasi</w:t>
      </w:r>
      <w:bookmarkEnd w:id="265"/>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6" w:name="_Toc457668580"/>
      <w:r>
        <w:t>Perangkat Lunak</w:t>
      </w:r>
      <w:bookmarkEnd w:id="266"/>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7" w:name="_Toc457668581"/>
      <w:r>
        <w:t>Perangkat Keras</w:t>
      </w:r>
      <w:bookmarkEnd w:id="267"/>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8" w:name="_Toc457668582"/>
      <w:r>
        <w:t>Implementasi Proses</w:t>
      </w:r>
      <w:bookmarkEnd w:id="268"/>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9" w:name="_Toc457668583"/>
      <w:r>
        <w:rPr>
          <w:lang w:val="en-US"/>
        </w:rPr>
        <w:t>Data</w:t>
      </w:r>
      <w:r w:rsidR="009D280C">
        <w:t xml:space="preserve"> </w:t>
      </w:r>
      <w:r>
        <w:rPr>
          <w:lang w:val="en-US"/>
        </w:rPr>
        <w:t>set</w:t>
      </w:r>
      <w:bookmarkEnd w:id="269"/>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290C51">
        <w:t xml:space="preserve">Tabel </w:t>
      </w:r>
      <w:r w:rsidR="00290C51">
        <w:rPr>
          <w:noProof/>
        </w:rPr>
        <w:t>4</w:t>
      </w:r>
      <w:r w:rsidR="00290C51">
        <w:t>.</w:t>
      </w:r>
      <w:r w:rsidR="00290C51">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70" w:name="_Ref454406526"/>
      <w:bookmarkStart w:id="271" w:name="_Toc457284167"/>
      <w:r>
        <w:lastRenderedPageBreak/>
        <w:t xml:space="preserve">Tabel </w:t>
      </w:r>
      <w:r w:rsidR="009A36C3">
        <w:fldChar w:fldCharType="begin"/>
      </w:r>
      <w:r w:rsidR="009A36C3">
        <w:instrText xml:space="preserve"> STYLEREF 1 \s </w:instrText>
      </w:r>
      <w:r w:rsidR="009A36C3">
        <w:fldChar w:fldCharType="separate"/>
      </w:r>
      <w:r w:rsidR="00290C51">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w:t>
      </w:r>
      <w:r w:rsidR="009A36C3">
        <w:fldChar w:fldCharType="end"/>
      </w:r>
      <w:bookmarkEnd w:id="270"/>
      <w:r>
        <w:rPr>
          <w:noProof/>
        </w:rPr>
        <w:t xml:space="preserve"> </w:t>
      </w:r>
      <w:r w:rsidRPr="00ED71B0">
        <w:rPr>
          <w:noProof/>
        </w:rPr>
        <w:t>Data</w:t>
      </w:r>
      <w:r w:rsidR="009D280C">
        <w:rPr>
          <w:noProof/>
        </w:rPr>
        <w:t xml:space="preserve"> </w:t>
      </w:r>
      <w:r w:rsidRPr="00ED71B0">
        <w:rPr>
          <w:noProof/>
        </w:rPr>
        <w:t>set file Paket Data</w:t>
      </w:r>
      <w:bookmarkEnd w:id="271"/>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72" w:name="_Toc457668584"/>
      <w:r>
        <w:rPr>
          <w:lang w:val="en-US"/>
        </w:rPr>
        <w:t>Implementasi Proses Rekonstruksi Paket Data</w:t>
      </w:r>
      <w:bookmarkEnd w:id="272"/>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290C51">
        <w:t xml:space="preserve">Tabel </w:t>
      </w:r>
      <w:r w:rsidR="00290C51">
        <w:rPr>
          <w:noProof/>
        </w:rPr>
        <w:t>4</w:t>
      </w:r>
      <w:r w:rsidR="00290C51">
        <w:t>.</w:t>
      </w:r>
      <w:r w:rsidR="00290C51">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290C51">
        <w:t xml:space="preserve">Gambar </w:t>
      </w:r>
      <w:r w:rsidR="00290C51">
        <w:rPr>
          <w:noProof/>
        </w:rPr>
        <w:t>4</w:t>
      </w:r>
      <w:r w:rsidR="00290C51">
        <w:t>.</w:t>
      </w:r>
      <w:r w:rsidR="00290C51">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3" w:name="_Ref454407729"/>
      <w:bookmarkStart w:id="274" w:name="_Toc457284168"/>
      <w:r>
        <w:lastRenderedPageBreak/>
        <w:t xml:space="preserve">Tabel </w:t>
      </w:r>
      <w:r w:rsidR="009A36C3">
        <w:fldChar w:fldCharType="begin"/>
      </w:r>
      <w:r w:rsidR="009A36C3">
        <w:instrText xml:space="preserve"> STYLEREF 1 \s </w:instrText>
      </w:r>
      <w:r w:rsidR="009A36C3">
        <w:fldChar w:fldCharType="separate"/>
      </w:r>
      <w:r w:rsidR="00290C51">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w:t>
      </w:r>
      <w:r w:rsidR="009A36C3">
        <w:fldChar w:fldCharType="end"/>
      </w:r>
      <w:bookmarkEnd w:id="273"/>
      <w:r>
        <w:rPr>
          <w:lang w:val="en-US"/>
        </w:rPr>
        <w:t xml:space="preserve"> Daftar bagian paket yang dibutuhkan program</w:t>
      </w:r>
      <w:bookmarkEnd w:id="274"/>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5" w:name="_Ref454413000"/>
      <w:bookmarkStart w:id="276" w:name="_Ref454412579"/>
      <w:bookmarkStart w:id="277" w:name="_Toc457284133"/>
      <w:r>
        <w:t xml:space="preserve">Gambar </w:t>
      </w:r>
      <w:r w:rsidR="00EC0DC4">
        <w:fldChar w:fldCharType="begin"/>
      </w:r>
      <w:r w:rsidR="00EC0DC4">
        <w:instrText xml:space="preserve"> STYLEREF 1 \s </w:instrText>
      </w:r>
      <w:r w:rsidR="00EC0DC4">
        <w:fldChar w:fldCharType="separate"/>
      </w:r>
      <w:r w:rsidR="00290C5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w:t>
      </w:r>
      <w:r w:rsidR="00EC0DC4">
        <w:fldChar w:fldCharType="end"/>
      </w:r>
      <w:bookmarkEnd w:id="275"/>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6"/>
      <w:bookmarkEnd w:id="277"/>
    </w:p>
    <w:p w:rsidR="007F1AC7" w:rsidRDefault="007F1AC7" w:rsidP="008D00F8">
      <w:pPr>
        <w:pStyle w:val="Heading3"/>
        <w:rPr>
          <w:i/>
        </w:rPr>
      </w:pPr>
      <w:bookmarkStart w:id="278" w:name="_Toc457668585"/>
      <w:r>
        <w:t xml:space="preserve">Implementasi Proses Penggunaan Metode </w:t>
      </w:r>
      <w:r w:rsidRPr="00940267">
        <w:rPr>
          <w:i/>
        </w:rPr>
        <w:t>N-Gram</w:t>
      </w:r>
      <w:bookmarkEnd w:id="278"/>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290C51">
        <w:t xml:space="preserve">Gambar </w:t>
      </w:r>
      <w:r w:rsidR="00290C51">
        <w:rPr>
          <w:noProof/>
        </w:rPr>
        <w:t>4</w:t>
      </w:r>
      <w:r w:rsidR="00290C51">
        <w:t>.</w:t>
      </w:r>
      <w:r w:rsidR="00290C51">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9" w:name="_Ref455017638"/>
      <w:bookmarkStart w:id="280" w:name="_Toc457284134"/>
      <w:r>
        <w:t xml:space="preserve">Gambar </w:t>
      </w:r>
      <w:r w:rsidR="00EC0DC4">
        <w:fldChar w:fldCharType="begin"/>
      </w:r>
      <w:r w:rsidR="00EC0DC4">
        <w:instrText xml:space="preserve"> STYLEREF 1 \s </w:instrText>
      </w:r>
      <w:r w:rsidR="00EC0DC4">
        <w:fldChar w:fldCharType="separate"/>
      </w:r>
      <w:r w:rsidR="00290C5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w:t>
      </w:r>
      <w:r w:rsidR="00EC0DC4">
        <w:fldChar w:fldCharType="end"/>
      </w:r>
      <w:bookmarkEnd w:id="279"/>
      <w:r>
        <w:rPr>
          <w:lang w:val="en-US"/>
        </w:rPr>
        <w:t xml:space="preserve"> </w:t>
      </w:r>
      <w:r w:rsidRPr="007740D5">
        <w:rPr>
          <w:i/>
          <w:lang w:val="en-US"/>
        </w:rPr>
        <w:t>Pseudocode</w:t>
      </w:r>
      <w:r>
        <w:rPr>
          <w:lang w:val="en-US"/>
        </w:rPr>
        <w:t xml:space="preserve"> untuk menghitung N-Gram paket  data</w:t>
      </w:r>
      <w:bookmarkEnd w:id="280"/>
    </w:p>
    <w:p w:rsidR="006242BC" w:rsidRDefault="00940267" w:rsidP="006242BC">
      <w:pPr>
        <w:pStyle w:val="Heading3"/>
      </w:pPr>
      <w:bookmarkStart w:id="281" w:name="_Toc457668586"/>
      <w:r>
        <w:lastRenderedPageBreak/>
        <w:t xml:space="preserve">Implementasi Perancangan Model Data </w:t>
      </w:r>
      <w:r w:rsidRPr="00211570">
        <w:rPr>
          <w:i/>
        </w:rPr>
        <w:t>Training</w:t>
      </w:r>
      <w:bookmarkEnd w:id="281"/>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290C51">
        <w:tab/>
        <w:t xml:space="preserve">Gambar </w:t>
      </w:r>
      <w:r w:rsidR="00290C51">
        <w:rPr>
          <w:noProof/>
        </w:rPr>
        <w:t>4</w:t>
      </w:r>
      <w:r w:rsidR="00290C51">
        <w:t>.</w:t>
      </w:r>
      <w:r w:rsidR="00290C51">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82" w:name="_Ref455017674"/>
      <w:r>
        <w:tab/>
      </w:r>
      <w:bookmarkStart w:id="283" w:name="_Toc457284135"/>
      <w:r w:rsidR="007740D5">
        <w:t xml:space="preserve">Gambar </w:t>
      </w:r>
      <w:r w:rsidR="00EC0DC4">
        <w:fldChar w:fldCharType="begin"/>
      </w:r>
      <w:r w:rsidR="00EC0DC4">
        <w:instrText xml:space="preserve"> STYLEREF 1 \s </w:instrText>
      </w:r>
      <w:r w:rsidR="00EC0DC4">
        <w:fldChar w:fldCharType="separate"/>
      </w:r>
      <w:r w:rsidR="00290C5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3</w:t>
      </w:r>
      <w:r w:rsidR="00EC0DC4">
        <w:fldChar w:fldCharType="end"/>
      </w:r>
      <w:bookmarkEnd w:id="282"/>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3"/>
    </w:p>
    <w:p w:rsidR="0008080C" w:rsidRPr="0008080C" w:rsidRDefault="0008080C" w:rsidP="0008080C">
      <w:pPr>
        <w:rPr>
          <w:lang w:val="en-US"/>
        </w:rPr>
      </w:pPr>
    </w:p>
    <w:p w:rsidR="00940267" w:rsidRDefault="00940267" w:rsidP="00EE231E">
      <w:pPr>
        <w:pStyle w:val="Heading3"/>
        <w:spacing w:line="276" w:lineRule="auto"/>
        <w:jc w:val="left"/>
        <w:rPr>
          <w:i/>
        </w:rPr>
      </w:pPr>
      <w:bookmarkStart w:id="284" w:name="_Toc457668587"/>
      <w:r>
        <w:lastRenderedPageBreak/>
        <w:t xml:space="preserve">Implementasi </w:t>
      </w:r>
      <w:r w:rsidRPr="00940267">
        <w:rPr>
          <w:i/>
        </w:rPr>
        <w:t>Sniffer</w:t>
      </w:r>
      <w:bookmarkEnd w:id="284"/>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290C51">
        <w:t xml:space="preserve">Gambar </w:t>
      </w:r>
      <w:r w:rsidR="00290C51">
        <w:rPr>
          <w:noProof/>
        </w:rPr>
        <w:t>4</w:t>
      </w:r>
      <w:r w:rsidR="00290C51">
        <w:t>.</w:t>
      </w:r>
      <w:r w:rsidR="00290C51">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5" w:name="_Ref455018785"/>
      <w:bookmarkStart w:id="286" w:name="_Toc457284136"/>
      <w:r>
        <w:t xml:space="preserve">Gambar </w:t>
      </w:r>
      <w:r w:rsidR="00EC0DC4">
        <w:fldChar w:fldCharType="begin"/>
      </w:r>
      <w:r w:rsidR="00EC0DC4">
        <w:instrText xml:space="preserve"> STYLEREF 1 \s </w:instrText>
      </w:r>
      <w:r w:rsidR="00EC0DC4">
        <w:fldChar w:fldCharType="separate"/>
      </w:r>
      <w:r w:rsidR="00290C5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4</w:t>
      </w:r>
      <w:r w:rsidR="00EC0DC4">
        <w:fldChar w:fldCharType="end"/>
      </w:r>
      <w:bookmarkEnd w:id="285"/>
      <w:r>
        <w:rPr>
          <w:lang w:val="en-US"/>
        </w:rPr>
        <w:t xml:space="preserve"> </w:t>
      </w:r>
      <w:r w:rsidRPr="0054081F">
        <w:rPr>
          <w:i/>
          <w:lang w:val="en-US"/>
        </w:rPr>
        <w:t>Pseudocode</w:t>
      </w:r>
      <w:r>
        <w:rPr>
          <w:lang w:val="en-US"/>
        </w:rPr>
        <w:t xml:space="preserve"> untuk </w:t>
      </w:r>
      <w:r w:rsidRPr="00A86AE4">
        <w:rPr>
          <w:i/>
          <w:lang w:val="en-US"/>
        </w:rPr>
        <w:t>sniffer</w:t>
      </w:r>
      <w:bookmarkEnd w:id="286"/>
    </w:p>
    <w:p w:rsidR="00940267" w:rsidRDefault="00940267" w:rsidP="00940267">
      <w:pPr>
        <w:pStyle w:val="Heading3"/>
        <w:jc w:val="left"/>
      </w:pPr>
      <w:bookmarkStart w:id="287" w:name="_Toc457668588"/>
      <w:r>
        <w:t xml:space="preserve">Implementasi Proses Penggunaan Metode </w:t>
      </w:r>
      <w:r w:rsidRPr="00C415F7">
        <w:t>Mahalanobis</w:t>
      </w:r>
      <w:r w:rsidRPr="00B209EA">
        <w:rPr>
          <w:i/>
        </w:rPr>
        <w:t xml:space="preserve"> Distance</w:t>
      </w:r>
      <w:bookmarkEnd w:id="287"/>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290C51">
        <w:t xml:space="preserve">Gambar </w:t>
      </w:r>
      <w:r w:rsidR="00290C51">
        <w:rPr>
          <w:noProof/>
        </w:rPr>
        <w:t>4</w:t>
      </w:r>
      <w:r w:rsidR="00290C51">
        <w:t>.</w:t>
      </w:r>
      <w:r w:rsidR="00290C51">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8" w:name="_Ref455021649"/>
      <w:bookmarkStart w:id="289" w:name="_Toc457284137"/>
      <w:r>
        <w:t xml:space="preserve">Gambar </w:t>
      </w:r>
      <w:r w:rsidR="00EC0DC4">
        <w:fldChar w:fldCharType="begin"/>
      </w:r>
      <w:r w:rsidR="00EC0DC4">
        <w:instrText xml:space="preserve"> STYLEREF 1 \s </w:instrText>
      </w:r>
      <w:r w:rsidR="00EC0DC4">
        <w:fldChar w:fldCharType="separate"/>
      </w:r>
      <w:r w:rsidR="00290C5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5</w:t>
      </w:r>
      <w:r w:rsidR="00EC0DC4">
        <w:fldChar w:fldCharType="end"/>
      </w:r>
      <w:bookmarkEnd w:id="288"/>
      <w:r>
        <w:rPr>
          <w:lang w:val="en-US"/>
        </w:rPr>
        <w:t xml:space="preserve"> </w:t>
      </w:r>
      <w:r w:rsidRPr="00917D22">
        <w:rPr>
          <w:i/>
          <w:lang w:val="en-US"/>
        </w:rPr>
        <w:t>Pseudocode</w:t>
      </w:r>
      <w:r>
        <w:rPr>
          <w:lang w:val="en-US"/>
        </w:rPr>
        <w:t xml:space="preserve"> penggunaan metode Mahalanobis Distance</w:t>
      </w:r>
      <w:bookmarkEnd w:id="289"/>
    </w:p>
    <w:p w:rsidR="00940267" w:rsidRDefault="00940267" w:rsidP="0029579F">
      <w:pPr>
        <w:pStyle w:val="Heading3"/>
      </w:pPr>
      <w:bookmarkStart w:id="290" w:name="_Toc457668589"/>
      <w:r>
        <w:t xml:space="preserve">Implementasi Pendeteksian </w:t>
      </w:r>
      <w:r w:rsidR="00064CA3">
        <w:rPr>
          <w:lang w:val="en-US"/>
        </w:rPr>
        <w:t>Intrusi</w:t>
      </w:r>
      <w:bookmarkEnd w:id="290"/>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290C51">
        <w:t xml:space="preserve">Gambar </w:t>
      </w:r>
      <w:r w:rsidR="00290C51">
        <w:rPr>
          <w:noProof/>
        </w:rPr>
        <w:t>4</w:t>
      </w:r>
      <w:r w:rsidR="00290C51">
        <w:t>.</w:t>
      </w:r>
      <w:r w:rsidR="00290C51">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91" w:name="_Ref455022027"/>
      <w:bookmarkStart w:id="292" w:name="_Toc457284138"/>
      <w:r>
        <w:t xml:space="preserve">Gambar </w:t>
      </w:r>
      <w:r w:rsidR="00EC0DC4">
        <w:fldChar w:fldCharType="begin"/>
      </w:r>
      <w:r w:rsidR="00EC0DC4">
        <w:instrText xml:space="preserve"> STYLEREF 1 \s </w:instrText>
      </w:r>
      <w:r w:rsidR="00EC0DC4">
        <w:fldChar w:fldCharType="separate"/>
      </w:r>
      <w:r w:rsidR="00290C5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6</w:t>
      </w:r>
      <w:r w:rsidR="00EC0DC4">
        <w:fldChar w:fldCharType="end"/>
      </w:r>
      <w:bookmarkEnd w:id="291"/>
      <w:r>
        <w:rPr>
          <w:lang w:val="en-US"/>
        </w:rPr>
        <w:t xml:space="preserve"> </w:t>
      </w:r>
      <w:r w:rsidRPr="0076229F">
        <w:rPr>
          <w:i/>
          <w:lang w:val="en-US"/>
        </w:rPr>
        <w:t>Pseudocode</w:t>
      </w:r>
      <w:r>
        <w:rPr>
          <w:lang w:val="en-US"/>
        </w:rPr>
        <w:t xml:space="preserve"> untuk Pendeteksian </w:t>
      </w:r>
      <w:r w:rsidR="00064CA3">
        <w:rPr>
          <w:lang w:val="en-US"/>
        </w:rPr>
        <w:t>Intrusi</w:t>
      </w:r>
      <w:bookmarkEnd w:id="292"/>
    </w:p>
    <w:p w:rsidR="0029579F" w:rsidRDefault="0029579F">
      <w:pPr>
        <w:pStyle w:val="Heading3"/>
        <w:rPr>
          <w:lang w:val="en-US"/>
        </w:rPr>
      </w:pPr>
      <w:bookmarkStart w:id="293" w:name="_Toc457668590"/>
      <w:r>
        <w:rPr>
          <w:lang w:val="en-US"/>
        </w:rPr>
        <w:t xml:space="preserve">Implementasi Proses </w:t>
      </w:r>
      <w:r w:rsidRPr="0076229F">
        <w:rPr>
          <w:i/>
          <w:lang w:val="en-US"/>
        </w:rPr>
        <w:t>Incremental Learning</w:t>
      </w:r>
      <w:bookmarkEnd w:id="293"/>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290C51">
        <w:t xml:space="preserve">Gambar </w:t>
      </w:r>
      <w:r w:rsidR="00290C51">
        <w:rPr>
          <w:noProof/>
        </w:rPr>
        <w:t>4</w:t>
      </w:r>
      <w:r w:rsidR="00290C51">
        <w:t>.</w:t>
      </w:r>
      <w:r w:rsidR="00290C51">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94" w:name="_Ref455022075"/>
      <w:bookmarkStart w:id="295" w:name="_Toc457284139"/>
      <w:r>
        <w:t xml:space="preserve">Gambar </w:t>
      </w:r>
      <w:r w:rsidR="00EC0DC4">
        <w:fldChar w:fldCharType="begin"/>
      </w:r>
      <w:r w:rsidR="00EC0DC4">
        <w:instrText xml:space="preserve"> STYLEREF 1 \s </w:instrText>
      </w:r>
      <w:r w:rsidR="00EC0DC4">
        <w:fldChar w:fldCharType="separate"/>
      </w:r>
      <w:r w:rsidR="00290C51">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7</w:t>
      </w:r>
      <w:r w:rsidR="00EC0DC4">
        <w:fldChar w:fldCharType="end"/>
      </w:r>
      <w:bookmarkEnd w:id="294"/>
      <w:r>
        <w:rPr>
          <w:lang w:val="en-US"/>
        </w:rPr>
        <w:t xml:space="preserve"> </w:t>
      </w:r>
      <w:r w:rsidRPr="0076229F">
        <w:rPr>
          <w:i/>
          <w:lang w:val="en-US"/>
        </w:rPr>
        <w:t>Pseudocode</w:t>
      </w:r>
      <w:r>
        <w:rPr>
          <w:lang w:val="en-US"/>
        </w:rPr>
        <w:t xml:space="preserve"> untuk </w:t>
      </w:r>
      <w:r w:rsidRPr="0076229F">
        <w:rPr>
          <w:i/>
          <w:lang w:val="en-US"/>
        </w:rPr>
        <w:t>Incremental Learning</w:t>
      </w:r>
      <w:bookmarkEnd w:id="295"/>
    </w:p>
    <w:p w:rsidR="0094768C" w:rsidRDefault="00B92C5C" w:rsidP="00112BF9">
      <w:pPr>
        <w:pStyle w:val="Heading1"/>
      </w:pPr>
      <w:bookmarkStart w:id="296" w:name="_Toc457668591"/>
      <w:r w:rsidRPr="00064277">
        <w:lastRenderedPageBreak/>
        <w:t>BAB V</w:t>
      </w:r>
      <w:r w:rsidRPr="00064277">
        <w:br/>
      </w:r>
      <w:r w:rsidR="00A70FA2">
        <w:t>PENGUJIAN</w:t>
      </w:r>
      <w:r w:rsidR="00F14D74" w:rsidRPr="00064277">
        <w:t xml:space="preserve"> </w:t>
      </w:r>
      <w:r w:rsidR="000B71F2" w:rsidRPr="006E25BA">
        <w:t>DAN</w:t>
      </w:r>
      <w:r w:rsidR="00F14D74" w:rsidRPr="00064277">
        <w:t xml:space="preserve"> EVALUASI</w:t>
      </w:r>
      <w:bookmarkEnd w:id="296"/>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7" w:name="_Toc379144543"/>
      <w:bookmarkStart w:id="298" w:name="_Toc407442703"/>
      <w:bookmarkStart w:id="299" w:name="_Toc408211602"/>
      <w:bookmarkStart w:id="300" w:name="_Toc408211667"/>
      <w:bookmarkStart w:id="301" w:name="_Toc408211732"/>
      <w:bookmarkStart w:id="302" w:name="_Toc408304543"/>
      <w:bookmarkStart w:id="303" w:name="_Toc409207811"/>
      <w:bookmarkStart w:id="304" w:name="_Toc409550568"/>
      <w:bookmarkStart w:id="305" w:name="_Toc409550642"/>
      <w:bookmarkStart w:id="306" w:name="_Toc420324308"/>
      <w:bookmarkStart w:id="307" w:name="_Toc420516726"/>
      <w:bookmarkStart w:id="308" w:name="_Toc421047125"/>
      <w:bookmarkStart w:id="309" w:name="_Toc421606552"/>
      <w:bookmarkStart w:id="310" w:name="_Toc421783122"/>
      <w:bookmarkStart w:id="311" w:name="_Toc422062083"/>
      <w:bookmarkStart w:id="312" w:name="_Toc423339521"/>
      <w:bookmarkStart w:id="313" w:name="_Toc439296586"/>
      <w:bookmarkStart w:id="314" w:name="_Toc439296788"/>
      <w:bookmarkStart w:id="315" w:name="_Toc439323247"/>
      <w:bookmarkStart w:id="316" w:name="_Toc439325630"/>
      <w:bookmarkStart w:id="317" w:name="_Toc439327305"/>
      <w:bookmarkStart w:id="318" w:name="_Toc440363230"/>
      <w:bookmarkStart w:id="319" w:name="_Toc440422559"/>
      <w:bookmarkStart w:id="320" w:name="_Toc440422992"/>
      <w:bookmarkStart w:id="321" w:name="_Toc440443964"/>
      <w:bookmarkStart w:id="322" w:name="_Toc440444171"/>
      <w:bookmarkStart w:id="323" w:name="_Toc440891066"/>
      <w:bookmarkStart w:id="324" w:name="_Toc440891187"/>
      <w:bookmarkStart w:id="325" w:name="_Toc440891255"/>
      <w:bookmarkStart w:id="326" w:name="_Toc441090861"/>
      <w:bookmarkStart w:id="327" w:name="_Toc441247781"/>
      <w:bookmarkStart w:id="328" w:name="_Toc453879106"/>
      <w:bookmarkStart w:id="329" w:name="_Toc453879518"/>
      <w:bookmarkStart w:id="330" w:name="_Toc454159747"/>
      <w:bookmarkStart w:id="331" w:name="_Toc454411712"/>
      <w:bookmarkStart w:id="332" w:name="_Toc454949251"/>
      <w:bookmarkStart w:id="333" w:name="_Toc455034982"/>
      <w:bookmarkStart w:id="334" w:name="_Toc455046640"/>
      <w:bookmarkStart w:id="335" w:name="_Toc455067198"/>
      <w:bookmarkStart w:id="336" w:name="_Toc455676625"/>
      <w:bookmarkStart w:id="337" w:name="_Toc455757704"/>
      <w:bookmarkStart w:id="338" w:name="_Toc456603900"/>
      <w:bookmarkStart w:id="339" w:name="_Toc456605288"/>
      <w:bookmarkStart w:id="340" w:name="_Toc456605374"/>
      <w:bookmarkStart w:id="341" w:name="_Toc456633488"/>
      <w:bookmarkStart w:id="342" w:name="_Toc456646005"/>
      <w:bookmarkStart w:id="343" w:name="_Toc456649512"/>
      <w:bookmarkStart w:id="344" w:name="_Toc456649597"/>
      <w:bookmarkStart w:id="345" w:name="_Toc456899526"/>
      <w:bookmarkStart w:id="346" w:name="_Toc456899611"/>
      <w:bookmarkStart w:id="347" w:name="_Toc456942152"/>
      <w:bookmarkStart w:id="348" w:name="_Toc456944779"/>
      <w:bookmarkStart w:id="349" w:name="_Toc456945902"/>
      <w:bookmarkStart w:id="350" w:name="_Toc457284091"/>
      <w:bookmarkStart w:id="351" w:name="_Toc457668592"/>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1665BB" w:rsidRDefault="001665BB" w:rsidP="002A4AEA">
      <w:pPr>
        <w:pStyle w:val="Heading2"/>
      </w:pPr>
      <w:bookmarkStart w:id="352" w:name="_Toc457668593"/>
      <w:r>
        <w:t>Lingkungan Uji Coba</w:t>
      </w:r>
      <w:bookmarkEnd w:id="35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53" w:name="_Toc457668594"/>
      <w:r>
        <w:t>Skenario Uji Coba</w:t>
      </w:r>
      <w:bookmarkEnd w:id="35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4" w:name="_Toc457668595"/>
      <w:r>
        <w:t>Uji Fungsionalitas</w:t>
      </w:r>
      <w:bookmarkEnd w:id="35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5" w:name="_Toc457668596"/>
      <w:r>
        <w:lastRenderedPageBreak/>
        <w:t xml:space="preserve">Uji Coba pengguna normal mengakses </w:t>
      </w:r>
      <w:r w:rsidRPr="00EB335C">
        <w:rPr>
          <w:i/>
        </w:rPr>
        <w:t>server</w:t>
      </w:r>
      <w:bookmarkEnd w:id="355"/>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290C51">
        <w:t xml:space="preserve">Tabel </w:t>
      </w:r>
      <w:r w:rsidR="00290C51">
        <w:rPr>
          <w:noProof/>
        </w:rPr>
        <w:t>5</w:t>
      </w:r>
      <w:r w:rsidR="00290C51">
        <w:t>.</w:t>
      </w:r>
      <w:r w:rsidR="00290C51">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6" w:name="_Ref455755833"/>
      <w:bookmarkStart w:id="357" w:name="_Toc457284169"/>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w:t>
      </w:r>
      <w:r w:rsidR="009A36C3">
        <w:fldChar w:fldCharType="end"/>
      </w:r>
      <w:bookmarkEnd w:id="356"/>
      <w:r>
        <w:t xml:space="preserve"> Prosedur pengguna normal mengakses </w:t>
      </w:r>
      <w:r w:rsidRPr="00EB335C">
        <w:rPr>
          <w:i/>
        </w:rPr>
        <w:t>server</w:t>
      </w:r>
      <w:bookmarkEnd w:id="357"/>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01E26F01" wp14:editId="66C9336E">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1">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8" w:name="_Ref455832014"/>
      <w:bookmarkStart w:id="359" w:name="_Toc457284140"/>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w:t>
      </w:r>
      <w:r w:rsidR="00EC0DC4">
        <w:fldChar w:fldCharType="end"/>
      </w:r>
      <w:bookmarkEnd w:id="358"/>
      <w:r>
        <w:rPr>
          <w:lang w:val="en-US"/>
        </w:rPr>
        <w:t xml:space="preserve"> Luaran yang dihasilkan oleh komputer</w:t>
      </w:r>
      <w:r w:rsidR="00073D12">
        <w:rPr>
          <w:lang w:val="en-US"/>
        </w:rPr>
        <w:t xml:space="preserve"> pengkases normal</w:t>
      </w:r>
      <w:r>
        <w:rPr>
          <w:lang w:val="en-US"/>
        </w:rPr>
        <w:t xml:space="preserve"> dengan IP:192.168.57.2</w:t>
      </w:r>
      <w:bookmarkEnd w:id="359"/>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290C51">
        <w:t xml:space="preserve">Gambar </w:t>
      </w:r>
      <w:r w:rsidR="00290C51">
        <w:rPr>
          <w:noProof/>
        </w:rPr>
        <w:t>5</w:t>
      </w:r>
      <w:r w:rsidR="00290C51">
        <w:t>.</w:t>
      </w:r>
      <w:r w:rsidR="00290C51">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290C51">
        <w:t xml:space="preserve">Gambar </w:t>
      </w:r>
      <w:r w:rsidR="00290C51">
        <w:rPr>
          <w:noProof/>
        </w:rPr>
        <w:t>5</w:t>
      </w:r>
      <w:r w:rsidR="00290C51">
        <w:t>.</w:t>
      </w:r>
      <w:r w:rsidR="00290C51">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4FC6FA66" wp14:editId="1F80FA11">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2">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60" w:name="_Ref455832017"/>
      <w:bookmarkStart w:id="361" w:name="_Toc457284141"/>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w:t>
      </w:r>
      <w:r w:rsidR="00EC0DC4">
        <w:fldChar w:fldCharType="end"/>
      </w:r>
      <w:bookmarkEnd w:id="360"/>
      <w:r>
        <w:rPr>
          <w:lang w:val="en-US"/>
        </w:rPr>
        <w:t xml:space="preserve"> Luaran yang dihasilkan oleh komputer penyerang dengan IP:192.168.57.3</w:t>
      </w:r>
      <w:bookmarkEnd w:id="361"/>
    </w:p>
    <w:p w:rsidR="000F69E8" w:rsidRDefault="000F69E8" w:rsidP="000F69E8">
      <w:pPr>
        <w:pStyle w:val="Heading4"/>
        <w:rPr>
          <w:lang w:val="en-US"/>
        </w:rPr>
      </w:pPr>
      <w:bookmarkStart w:id="362" w:name="_Toc45766859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62"/>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290C51">
        <w:t xml:space="preserve">Tabel </w:t>
      </w:r>
      <w:r w:rsidR="00290C51">
        <w:rPr>
          <w:noProof/>
        </w:rPr>
        <w:t>5</w:t>
      </w:r>
      <w:r w:rsidR="00290C51">
        <w:t>.</w:t>
      </w:r>
      <w:r w:rsidR="00290C51">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63" w:name="_Ref454790412"/>
      <w:bookmarkStart w:id="364" w:name="_Ref454790405"/>
      <w:bookmarkStart w:id="365" w:name="_Toc457284170"/>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w:t>
      </w:r>
      <w:r w:rsidR="009A36C3">
        <w:fldChar w:fldCharType="end"/>
      </w:r>
      <w:bookmarkEnd w:id="363"/>
      <w:r>
        <w:rPr>
          <w:lang w:val="en-US"/>
        </w:rPr>
        <w:t xml:space="preserve"> Prosedur rekonstruksi paket data</w:t>
      </w:r>
      <w:bookmarkEnd w:id="364"/>
      <w:bookmarkEnd w:id="365"/>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290C51">
        <w:t xml:space="preserve">Gambar </w:t>
      </w:r>
      <w:r w:rsidR="00290C51">
        <w:rPr>
          <w:noProof/>
        </w:rPr>
        <w:t>5</w:t>
      </w:r>
      <w:r w:rsidR="00290C51">
        <w:t>.</w:t>
      </w:r>
      <w:r w:rsidR="00290C51">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290C51">
        <w:t xml:space="preserve">Gambar </w:t>
      </w:r>
      <w:r w:rsidR="00290C51">
        <w:rPr>
          <w:noProof/>
        </w:rPr>
        <w:t>5</w:t>
      </w:r>
      <w:r w:rsidR="00290C51">
        <w:t>.</w:t>
      </w:r>
      <w:r w:rsidR="00290C51">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32061DF1" wp14:editId="2FB77022">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2B558A11" wp14:editId="0B9E6D1E">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57CCE18D" wp14:editId="69F5CD44">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15D08AE3" wp14:editId="7C6CF07E">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7A52FD4B" wp14:editId="5CCC1942">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1CF1F24A" wp14:editId="08E8B749">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62CC1A0C" wp14:editId="4B1036D8">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6" w:name="_Ref454934411"/>
      <w:bookmarkStart w:id="367" w:name="_Toc457284142"/>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3</w:t>
      </w:r>
      <w:r w:rsidR="00EC0DC4">
        <w:fldChar w:fldCharType="end"/>
      </w:r>
      <w:bookmarkEnd w:id="366"/>
      <w:r>
        <w:rPr>
          <w:lang w:val="en-US"/>
        </w:rPr>
        <w:t xml:space="preserve"> Potongan hasil paket data tanpa rekonstruksi</w:t>
      </w:r>
      <w:bookmarkEnd w:id="367"/>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4814D94E" wp14:editId="62E16132">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7B5AAF86" wp14:editId="610CAB41">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3E12B4F4" wp14:editId="6EB4D465">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8" w:name="_Ref454934492"/>
      <w:bookmarkStart w:id="369" w:name="_Toc457284143"/>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4</w:t>
      </w:r>
      <w:r w:rsidR="00EC0DC4">
        <w:fldChar w:fldCharType="end"/>
      </w:r>
      <w:bookmarkEnd w:id="368"/>
      <w:r>
        <w:rPr>
          <w:lang w:val="en-US"/>
        </w:rPr>
        <w:t xml:space="preserve"> Potongan hasil paket data setelah direkonstrutruksi</w:t>
      </w:r>
      <w:bookmarkEnd w:id="369"/>
    </w:p>
    <w:p w:rsidR="000F69E8" w:rsidRDefault="000F69E8">
      <w:pPr>
        <w:pStyle w:val="Heading4"/>
        <w:rPr>
          <w:lang w:val="en-US"/>
        </w:rPr>
      </w:pPr>
      <w:bookmarkStart w:id="370" w:name="_Toc45766859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70"/>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290C51">
        <w:t xml:space="preserve">Tabel </w:t>
      </w:r>
      <w:r w:rsidR="00290C51">
        <w:rPr>
          <w:noProof/>
        </w:rPr>
        <w:t>5</w:t>
      </w:r>
      <w:r w:rsidR="00290C51">
        <w:t>.</w:t>
      </w:r>
      <w:r w:rsidR="00290C51">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71" w:name="_Ref454792231"/>
      <w:bookmarkStart w:id="372" w:name="_Toc457284171"/>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3</w:t>
      </w:r>
      <w:r w:rsidR="009A36C3">
        <w:fldChar w:fldCharType="end"/>
      </w:r>
      <w:bookmarkEnd w:id="371"/>
      <w:r>
        <w:rPr>
          <w:lang w:val="en-US"/>
        </w:rPr>
        <w:t xml:space="preserve"> Prosedur menghitung N-Gram paket data</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290C51">
        <w:t xml:space="preserve">Gambar </w:t>
      </w:r>
      <w:r w:rsidR="00290C51">
        <w:rPr>
          <w:noProof/>
        </w:rPr>
        <w:t>5</w:t>
      </w:r>
      <w:r w:rsidR="00290C51">
        <w:t>.</w:t>
      </w:r>
      <w:r w:rsidR="00290C51">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2A452C24" wp14:editId="3ABB27E3">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38F5FBE4" wp14:editId="4FCD3E28">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0FD666B1" wp14:editId="2F2E45D4">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1D39B254" wp14:editId="497B11F6">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116CF538" wp14:editId="1C081992">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7DC9C0AA" wp14:editId="3FF136AA">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23CAE9CE" wp14:editId="3A7859B4">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73" w:name="_Ref454935134"/>
      <w:bookmarkStart w:id="374" w:name="_Toc457284144"/>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5</w:t>
      </w:r>
      <w:r w:rsidR="00EC0DC4">
        <w:fldChar w:fldCharType="end"/>
      </w:r>
      <w:bookmarkEnd w:id="373"/>
      <w:r>
        <w:rPr>
          <w:lang w:val="en-US"/>
        </w:rPr>
        <w:t xml:space="preserve"> Potongan hasil N-Gram paket data</w:t>
      </w:r>
      <w:bookmarkEnd w:id="374"/>
    </w:p>
    <w:p w:rsidR="000F69E8" w:rsidRDefault="000F69E8" w:rsidP="00896581">
      <w:pPr>
        <w:pStyle w:val="Heading4"/>
        <w:rPr>
          <w:lang w:val="en-US"/>
        </w:rPr>
      </w:pPr>
      <w:bookmarkStart w:id="375" w:name="_Toc45766859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5"/>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290C51">
        <w:t xml:space="preserve">Tabel </w:t>
      </w:r>
      <w:r w:rsidR="00290C51">
        <w:rPr>
          <w:noProof/>
        </w:rPr>
        <w:t>5</w:t>
      </w:r>
      <w:r w:rsidR="00290C51">
        <w:t>.</w:t>
      </w:r>
      <w:r w:rsidR="00290C51">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6" w:name="_Ref454793003"/>
      <w:bookmarkStart w:id="377" w:name="_Toc457284172"/>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4</w:t>
      </w:r>
      <w:r w:rsidR="009A36C3">
        <w:fldChar w:fldCharType="end"/>
      </w:r>
      <w:bookmarkEnd w:id="376"/>
      <w:r>
        <w:rPr>
          <w:lang w:val="en-US"/>
        </w:rPr>
        <w:t xml:space="preserve"> </w:t>
      </w:r>
      <w:r w:rsidR="00A93C8D">
        <w:rPr>
          <w:lang w:val="en-US"/>
        </w:rPr>
        <w:t>Prosedur m</w:t>
      </w:r>
      <w:r>
        <w:rPr>
          <w:lang w:val="en-US"/>
        </w:rPr>
        <w:t xml:space="preserve">embuat model data </w:t>
      </w:r>
      <w:r w:rsidRPr="00211570">
        <w:rPr>
          <w:i/>
          <w:lang w:val="en-US"/>
        </w:rPr>
        <w:t>training</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290C51">
        <w:t xml:space="preserve">Gambar </w:t>
      </w:r>
      <w:r w:rsidR="00290C51">
        <w:rPr>
          <w:noProof/>
        </w:rPr>
        <w:t>5</w:t>
      </w:r>
      <w:r w:rsidR="00290C51">
        <w:t>.</w:t>
      </w:r>
      <w:r w:rsidR="00290C51">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36162E60" wp14:editId="0BFDE681">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26809D3C" wp14:editId="2F1CCD61">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7EFFE01F" wp14:editId="3945F5F4">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4BF972AC" wp14:editId="3BB112F1">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133074F4" wp14:editId="45038078">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8" w:name="_Ref454935761"/>
      <w:bookmarkStart w:id="379" w:name="_Toc457284145"/>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6</w:t>
      </w:r>
      <w:r w:rsidR="00EC0DC4">
        <w:fldChar w:fldCharType="end"/>
      </w:r>
      <w:bookmarkEnd w:id="378"/>
      <w:r>
        <w:rPr>
          <w:lang w:val="en-US"/>
        </w:rPr>
        <w:t xml:space="preserve"> Potongan hasil model data </w:t>
      </w:r>
      <w:r w:rsidRPr="00211570">
        <w:rPr>
          <w:i/>
          <w:lang w:val="en-US"/>
        </w:rPr>
        <w:t>training</w:t>
      </w:r>
      <w:bookmarkEnd w:id="379"/>
    </w:p>
    <w:p w:rsidR="000F69E8" w:rsidRDefault="000F69E8">
      <w:pPr>
        <w:pStyle w:val="Heading4"/>
        <w:rPr>
          <w:lang w:val="en-US"/>
        </w:rPr>
      </w:pPr>
      <w:bookmarkStart w:id="380" w:name="_Toc457668600"/>
      <w:r>
        <w:rPr>
          <w:lang w:val="en-US"/>
        </w:rPr>
        <w:t xml:space="preserve">Uji </w:t>
      </w:r>
      <w:r w:rsidR="00BF2CB9">
        <w:rPr>
          <w:lang w:val="en-US"/>
        </w:rPr>
        <w:t>Coba Sniffing</w:t>
      </w:r>
      <w:bookmarkEnd w:id="380"/>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290C51">
        <w:t xml:space="preserve">Tabel </w:t>
      </w:r>
      <w:r w:rsidR="00290C51">
        <w:rPr>
          <w:noProof/>
        </w:rPr>
        <w:t>5</w:t>
      </w:r>
      <w:r w:rsidR="00290C51">
        <w:t>.</w:t>
      </w:r>
      <w:r w:rsidR="00290C51">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81" w:name="_Ref454793767"/>
      <w:bookmarkStart w:id="382" w:name="_Toc457284173"/>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5</w:t>
      </w:r>
      <w:r w:rsidR="009A36C3">
        <w:fldChar w:fldCharType="end"/>
      </w:r>
      <w:bookmarkEnd w:id="381"/>
      <w:r>
        <w:rPr>
          <w:lang w:val="en-US"/>
        </w:rPr>
        <w:t xml:space="preserve"> Prosedur </w:t>
      </w:r>
      <w:r w:rsidRPr="00A93C8D">
        <w:rPr>
          <w:i/>
          <w:lang w:val="en-US"/>
        </w:rPr>
        <w:t>sniffing</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290C51">
        <w:t xml:space="preserve">Gambar </w:t>
      </w:r>
      <w:r w:rsidR="00290C51">
        <w:rPr>
          <w:noProof/>
        </w:rPr>
        <w:t>5</w:t>
      </w:r>
      <w:r w:rsidR="00290C51">
        <w:t>.</w:t>
      </w:r>
      <w:r w:rsidR="00290C51">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32644E8A" wp14:editId="4D25E0E5">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41318616" wp14:editId="23F1CC1E">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0E305160" wp14:editId="6EAE855F">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383F81E0" wp14:editId="77664BA8">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2A7171B4" wp14:editId="5D23E207">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44A30600" wp14:editId="3D2A1793">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12D7399F" wp14:editId="65CA4CB8">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83" w:name="_Ref456646435"/>
      <w:bookmarkStart w:id="384" w:name="_Toc457284146"/>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7</w:t>
      </w:r>
      <w:r w:rsidR="00EC0DC4">
        <w:fldChar w:fldCharType="end"/>
      </w:r>
      <w:bookmarkEnd w:id="383"/>
      <w:r>
        <w:rPr>
          <w:lang w:val="en-US"/>
        </w:rPr>
        <w:t xml:space="preserve"> Potongan hasil </w:t>
      </w:r>
      <w:r>
        <w:rPr>
          <w:i/>
          <w:lang w:val="en-US"/>
        </w:rPr>
        <w:t>s</w:t>
      </w:r>
      <w:r w:rsidRPr="005D62DB">
        <w:rPr>
          <w:i/>
          <w:lang w:val="en-US"/>
        </w:rPr>
        <w:t>niffing</w:t>
      </w:r>
      <w:bookmarkEnd w:id="384"/>
    </w:p>
    <w:p w:rsidR="000F69E8" w:rsidRDefault="000F69E8">
      <w:pPr>
        <w:pStyle w:val="Heading4"/>
        <w:rPr>
          <w:lang w:val="en-US"/>
        </w:rPr>
      </w:pPr>
      <w:bookmarkStart w:id="385" w:name="_Toc45766860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5"/>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290C51">
        <w:t xml:space="preserve">Tabel </w:t>
      </w:r>
      <w:r w:rsidR="00290C51">
        <w:rPr>
          <w:noProof/>
        </w:rPr>
        <w:t>5</w:t>
      </w:r>
      <w:r w:rsidR="00290C51">
        <w:t>.</w:t>
      </w:r>
      <w:r w:rsidR="00290C51">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6" w:name="_Ref454794727"/>
      <w:bookmarkStart w:id="387" w:name="_Toc457284174"/>
      <w:r>
        <w:lastRenderedPageBreak/>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6</w:t>
      </w:r>
      <w:r w:rsidR="009A36C3">
        <w:fldChar w:fldCharType="end"/>
      </w:r>
      <w:bookmarkEnd w:id="386"/>
      <w:r w:rsidR="003679A9">
        <w:rPr>
          <w:lang w:val="en-US"/>
        </w:rPr>
        <w:t xml:space="preserve"> Prosedur menghitung jarak mah</w:t>
      </w:r>
      <w:r>
        <w:rPr>
          <w:lang w:val="en-US"/>
        </w:rPr>
        <w:t>al</w:t>
      </w:r>
      <w:r w:rsidR="003679A9">
        <w:rPr>
          <w:lang w:val="en-US"/>
        </w:rPr>
        <w:t>a</w:t>
      </w:r>
      <w:r>
        <w:rPr>
          <w:lang w:val="en-US"/>
        </w:rPr>
        <w:t>nobis</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1CEE2562" wp14:editId="771CE1B6">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8" w:name="_Ref454961377"/>
      <w:bookmarkStart w:id="389" w:name="_Toc457284147"/>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8</w:t>
      </w:r>
      <w:r w:rsidR="00EC0DC4">
        <w:fldChar w:fldCharType="end"/>
      </w:r>
      <w:bookmarkEnd w:id="388"/>
      <w:r>
        <w:rPr>
          <w:lang w:val="en-US"/>
        </w:rPr>
        <w:t xml:space="preserve"> Potongan hasil menghitung jarak mahal</w:t>
      </w:r>
      <w:r w:rsidR="00C415F7">
        <w:rPr>
          <w:lang w:val="en-US"/>
        </w:rPr>
        <w:t>a</w:t>
      </w:r>
      <w:r>
        <w:rPr>
          <w:lang w:val="en-US"/>
        </w:rPr>
        <w:t>nobis</w:t>
      </w:r>
      <w:bookmarkEnd w:id="389"/>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290C51">
        <w:t xml:space="preserve">Gambar </w:t>
      </w:r>
      <w:r w:rsidR="00290C51">
        <w:rPr>
          <w:noProof/>
        </w:rPr>
        <w:t>5</w:t>
      </w:r>
      <w:r w:rsidR="00290C51">
        <w:t>.</w:t>
      </w:r>
      <w:r w:rsidR="00290C51">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90" w:name="_Toc45766860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90"/>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290C51">
        <w:t xml:space="preserve">Tabel </w:t>
      </w:r>
      <w:r w:rsidR="00290C51">
        <w:rPr>
          <w:noProof/>
        </w:rPr>
        <w:t>5</w:t>
      </w:r>
      <w:r w:rsidR="00290C51">
        <w:t>.</w:t>
      </w:r>
      <w:r w:rsidR="00290C51">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91" w:name="_Ref454796409"/>
      <w:bookmarkStart w:id="392" w:name="_Toc457284175"/>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7</w:t>
      </w:r>
      <w:r w:rsidR="009A36C3">
        <w:fldChar w:fldCharType="end"/>
      </w:r>
      <w:bookmarkEnd w:id="391"/>
      <w:r>
        <w:rPr>
          <w:lang w:val="en-US"/>
        </w:rPr>
        <w:t xml:space="preserve"> Prosedur deteksi paket data normal dan paket data </w:t>
      </w:r>
      <w:r w:rsidR="00303078">
        <w:rPr>
          <w:lang w:val="en-US"/>
        </w:rPr>
        <w:t xml:space="preserve">berupa </w:t>
      </w:r>
      <w:r>
        <w:rPr>
          <w:lang w:val="en-US"/>
        </w:rPr>
        <w:t>intrusi</w:t>
      </w:r>
      <w:bookmarkEnd w:id="39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290C51">
        <w:t xml:space="preserve">Gambar </w:t>
      </w:r>
      <w:r w:rsidR="00290C51">
        <w:rPr>
          <w:noProof/>
        </w:rPr>
        <w:t>5</w:t>
      </w:r>
      <w:r w:rsidR="00290C51">
        <w:t>.</w:t>
      </w:r>
      <w:r w:rsidR="00290C51">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2A0BFD67" wp14:editId="29051CAE">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93" w:name="_Ref454961390"/>
      <w:bookmarkStart w:id="394" w:name="_Toc457284148"/>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9</w:t>
      </w:r>
      <w:r w:rsidR="00EC0DC4">
        <w:fldChar w:fldCharType="end"/>
      </w:r>
      <w:bookmarkEnd w:id="393"/>
      <w:r>
        <w:rPr>
          <w:lang w:val="en-US"/>
        </w:rPr>
        <w:t xml:space="preserve"> Potongan hasil deteksi paket data normal dan paket data berupa intrusi</w:t>
      </w:r>
      <w:bookmarkEnd w:id="394"/>
    </w:p>
    <w:p w:rsidR="000F69E8" w:rsidRDefault="000F69E8">
      <w:pPr>
        <w:pStyle w:val="Heading4"/>
        <w:rPr>
          <w:lang w:val="en-US"/>
        </w:rPr>
      </w:pPr>
      <w:bookmarkStart w:id="395" w:name="_Toc457668603"/>
      <w:r>
        <w:rPr>
          <w:lang w:val="en-US"/>
        </w:rPr>
        <w:t>Uji Coba</w:t>
      </w:r>
      <w:r w:rsidR="005459D5">
        <w:rPr>
          <w:lang w:val="en-US"/>
        </w:rPr>
        <w:t xml:space="preserve"> Proses</w:t>
      </w:r>
      <w:r>
        <w:rPr>
          <w:lang w:val="en-US"/>
        </w:rPr>
        <w:t xml:space="preserve"> </w:t>
      </w:r>
      <w:r w:rsidRPr="00EB335C">
        <w:rPr>
          <w:i/>
          <w:lang w:val="en-US"/>
        </w:rPr>
        <w:t>Incremental Learning</w:t>
      </w:r>
      <w:bookmarkEnd w:id="395"/>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290C51">
        <w:t xml:space="preserve">Tabel </w:t>
      </w:r>
      <w:r w:rsidR="00290C51">
        <w:rPr>
          <w:noProof/>
        </w:rPr>
        <w:t>5</w:t>
      </w:r>
      <w:r w:rsidR="00290C51">
        <w:t>.</w:t>
      </w:r>
      <w:r w:rsidR="00290C51">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6" w:name="_Ref454802972"/>
      <w:bookmarkStart w:id="397" w:name="_Toc457284176"/>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8</w:t>
      </w:r>
      <w:r w:rsidR="009A36C3">
        <w:fldChar w:fldCharType="end"/>
      </w:r>
      <w:bookmarkEnd w:id="396"/>
      <w:r>
        <w:rPr>
          <w:lang w:val="en-US"/>
        </w:rPr>
        <w:t xml:space="preserve"> Prosedur proses </w:t>
      </w:r>
      <w:r w:rsidRPr="00EB335C">
        <w:rPr>
          <w:i/>
          <w:lang w:val="en-US"/>
        </w:rPr>
        <w:t>incremental learning</w:t>
      </w:r>
      <w:bookmarkEnd w:id="3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442A04E5" wp14:editId="1B0A9C30">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01168C7F" wp14:editId="59189A4F">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1FE4AF0E" wp14:editId="231C6FAC">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14F4ED2F" wp14:editId="133BD36F">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792AF501" wp14:editId="00062399">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8" w:name="_Ref454961421"/>
      <w:bookmarkStart w:id="399" w:name="_Toc457284149"/>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10</w:t>
      </w:r>
      <w:r w:rsidR="00EC0DC4">
        <w:fldChar w:fldCharType="end"/>
      </w:r>
      <w:bookmarkEnd w:id="398"/>
      <w:r>
        <w:rPr>
          <w:lang w:val="en-US"/>
        </w:rPr>
        <w:t xml:space="preserve"> Potongan hasil data sebelum proses </w:t>
      </w:r>
      <w:r w:rsidRPr="00EB335C">
        <w:rPr>
          <w:i/>
          <w:lang w:val="en-US"/>
        </w:rPr>
        <w:t>incremental learning</w:t>
      </w:r>
      <w:bookmarkEnd w:id="399"/>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290C51">
        <w:t xml:space="preserve">Gambar </w:t>
      </w:r>
      <w:r w:rsidR="00290C51">
        <w:rPr>
          <w:noProof/>
        </w:rPr>
        <w:t>5</w:t>
      </w:r>
      <w:r w:rsidR="00290C51">
        <w:t>.</w:t>
      </w:r>
      <w:r w:rsidR="00290C51">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290C51">
        <w:t xml:space="preserve">Gambar </w:t>
      </w:r>
      <w:r w:rsidR="00290C51">
        <w:rPr>
          <w:noProof/>
        </w:rPr>
        <w:t>5</w:t>
      </w:r>
      <w:r w:rsidR="00290C51">
        <w:t>.</w:t>
      </w:r>
      <w:r w:rsidR="00290C51">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06905E5B" wp14:editId="6B807E42">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3B789020" wp14:editId="1B3DDD7D">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2F66D14A" wp14:editId="1677C54C">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0BD8BE0B" wp14:editId="14FF5FC6">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2409F61D" wp14:editId="2D337F71">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400" w:name="_Ref455023658"/>
      <w:bookmarkStart w:id="401" w:name="_Toc457284150"/>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11</w:t>
      </w:r>
      <w:r w:rsidR="00EC0DC4">
        <w:fldChar w:fldCharType="end"/>
      </w:r>
      <w:bookmarkEnd w:id="400"/>
      <w:r>
        <w:rPr>
          <w:lang w:val="en-US"/>
        </w:rPr>
        <w:t xml:space="preserve"> Potongan hasil data setelah proses </w:t>
      </w:r>
      <w:r w:rsidRPr="00EB335C">
        <w:rPr>
          <w:i/>
          <w:lang w:val="en-US"/>
        </w:rPr>
        <w:t>incremental learning</w:t>
      </w:r>
      <w:bookmarkEnd w:id="401"/>
    </w:p>
    <w:p w:rsidR="003B665A" w:rsidRDefault="003B665A" w:rsidP="00AB143C">
      <w:pPr>
        <w:pStyle w:val="Heading3"/>
        <w:rPr>
          <w:lang w:val="en-US"/>
        </w:rPr>
      </w:pPr>
      <w:bookmarkStart w:id="402" w:name="_Toc457668604"/>
      <w:r>
        <w:rPr>
          <w:lang w:val="en-US"/>
        </w:rPr>
        <w:t xml:space="preserve">Uji Coba </w:t>
      </w:r>
      <w:r w:rsidR="00E254E4">
        <w:rPr>
          <w:lang w:val="en-US"/>
        </w:rPr>
        <w:t>Performa</w:t>
      </w:r>
      <w:bookmarkEnd w:id="402"/>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403" w:name="_Toc457668605"/>
      <w:r>
        <w:rPr>
          <w:lang w:val="en-US"/>
        </w:rPr>
        <w:t>Uji Coba Performa Sistem</w:t>
      </w:r>
      <w:bookmarkEnd w:id="403"/>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290C51">
        <w:t xml:space="preserve">Gambar </w:t>
      </w:r>
      <w:r w:rsidR="00290C51">
        <w:rPr>
          <w:noProof/>
        </w:rPr>
        <w:t>5</w:t>
      </w:r>
      <w:r w:rsidR="00290C51">
        <w:t>.</w:t>
      </w:r>
      <w:r w:rsidR="00290C51">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290C51">
        <w:t xml:space="preserve">Gambar </w:t>
      </w:r>
      <w:r w:rsidR="00290C51">
        <w:rPr>
          <w:noProof/>
        </w:rPr>
        <w:t>5</w:t>
      </w:r>
      <w:r w:rsidR="00290C51">
        <w:t>.</w:t>
      </w:r>
      <w:r w:rsidR="00290C51">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2BACE1C7" wp14:editId="225E4CF6">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16BB3FA7" wp14:editId="2885ABAE">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4" w:name="_Ref455046257"/>
      <w:bookmarkStart w:id="405" w:name="_Toc457284151"/>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12</w:t>
      </w:r>
      <w:r w:rsidR="00EC0DC4">
        <w:fldChar w:fldCharType="end"/>
      </w:r>
      <w:bookmarkEnd w:id="404"/>
      <w:r>
        <w:rPr>
          <w:lang w:val="en-US"/>
        </w:rPr>
        <w:t xml:space="preserve"> HTOP CPU ketika sistem belum berjalan</w:t>
      </w:r>
      <w:bookmarkEnd w:id="405"/>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2B180D07" wp14:editId="54B87EB6">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44E1FCA9" wp14:editId="2CA6B27E">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6" w:name="_Toc457284152"/>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6"/>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121A501C" wp14:editId="16800ED4">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49C58786" wp14:editId="39ECF579">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7" w:name="_Ref455046263"/>
      <w:bookmarkStart w:id="408" w:name="_Toc457284153"/>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14</w:t>
      </w:r>
      <w:r w:rsidR="00EC0DC4">
        <w:fldChar w:fldCharType="end"/>
      </w:r>
      <w:bookmarkEnd w:id="407"/>
      <w:r>
        <w:rPr>
          <w:lang w:val="en-US"/>
        </w:rPr>
        <w:t xml:space="preserve"> HTOP CPU ketika identifikasi berjalan</w:t>
      </w:r>
      <w:bookmarkEnd w:id="408"/>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290C51">
        <w:t xml:space="preserve">Gambar </w:t>
      </w:r>
      <w:r w:rsidR="00290C51">
        <w:rPr>
          <w:noProof/>
        </w:rPr>
        <w:t>5</w:t>
      </w:r>
      <w:r w:rsidR="00290C51">
        <w:t>.</w:t>
      </w:r>
      <w:r w:rsidR="00290C51">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290C51">
        <w:t xml:space="preserve">Gambar </w:t>
      </w:r>
      <w:r w:rsidR="00290C51">
        <w:rPr>
          <w:noProof/>
        </w:rPr>
        <w:t>5</w:t>
      </w:r>
      <w:r w:rsidR="00290C51">
        <w:t>.</w:t>
      </w:r>
      <w:r w:rsidR="00290C51">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290C51">
        <w:t xml:space="preserve">Gambar </w:t>
      </w:r>
      <w:r w:rsidR="00290C51">
        <w:rPr>
          <w:noProof/>
        </w:rPr>
        <w:t>5</w:t>
      </w:r>
      <w:r w:rsidR="00290C51">
        <w:t>.</w:t>
      </w:r>
      <w:r w:rsidR="00290C51">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5291FBF9" wp14:editId="457C5134">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4D44183F" wp14:editId="4863195B">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1CD08430" wp14:editId="066BEDE6">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75923677" wp14:editId="05406FFD">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14150106" wp14:editId="04D4FAEE">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E90108" w:rsidRDefault="00E90108" w:rsidP="00E90108">
      <w:pPr>
        <w:pStyle w:val="Caption"/>
      </w:pPr>
      <w:bookmarkStart w:id="409" w:name="_Ref455756712"/>
      <w:bookmarkStart w:id="410" w:name="_Toc457284154"/>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15</w:t>
      </w:r>
      <w:r w:rsidR="00EC0DC4">
        <w:fldChar w:fldCharType="end"/>
      </w:r>
      <w:bookmarkEnd w:id="409"/>
      <w:r w:rsidR="00B46FFD">
        <w:t xml:space="preserve"> Grafik persentase utili</w:t>
      </w:r>
      <w:r>
        <w:t>s</w:t>
      </w:r>
      <w:r w:rsidR="00B46FFD">
        <w:rPr>
          <w:lang w:val="en-US"/>
        </w:rPr>
        <w:t>asi</w:t>
      </w:r>
      <w:r>
        <w:t xml:space="preserve"> CPU</w:t>
      </w:r>
      <w:bookmarkEnd w:id="410"/>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290C51">
        <w:t xml:space="preserve">Gambar </w:t>
      </w:r>
      <w:r w:rsidR="00290C51">
        <w:rPr>
          <w:noProof/>
        </w:rPr>
        <w:t>5</w:t>
      </w:r>
      <w:r w:rsidR="00290C51">
        <w:t>.</w:t>
      </w:r>
      <w:r w:rsidR="00290C51">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290C51">
        <w:t xml:space="preserve">Gambar </w:t>
      </w:r>
      <w:r w:rsidR="00290C51">
        <w:rPr>
          <w:noProof/>
        </w:rPr>
        <w:t>5</w:t>
      </w:r>
      <w:r w:rsidR="00290C51">
        <w:t>.</w:t>
      </w:r>
      <w:r w:rsidR="00290C51">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290C51">
        <w:t xml:space="preserve">Gambar </w:t>
      </w:r>
      <w:r w:rsidR="00290C51">
        <w:rPr>
          <w:noProof/>
        </w:rPr>
        <w:t>5</w:t>
      </w:r>
      <w:r w:rsidR="00290C51">
        <w:t>.</w:t>
      </w:r>
      <w:r w:rsidR="00290C51">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79AB3554" wp14:editId="3829D28C">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377F2897" wp14:editId="2444F9A1">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11" w:name="_Ref455046447"/>
      <w:bookmarkStart w:id="412" w:name="_Toc457284155"/>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16</w:t>
      </w:r>
      <w:r w:rsidR="00EC0DC4">
        <w:fldChar w:fldCharType="end"/>
      </w:r>
      <w:bookmarkEnd w:id="411"/>
      <w:r>
        <w:rPr>
          <w:lang w:val="en-US"/>
        </w:rPr>
        <w:t xml:space="preserve"> HTOP RAM ketika sistem belum berjalan</w:t>
      </w:r>
      <w:bookmarkEnd w:id="412"/>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052967FD" wp14:editId="208707DD">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7745708A" wp14:editId="3DFB545F">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13" w:name="_Toc457284156"/>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13"/>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6DE08C43" wp14:editId="5A71D8AE">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5C926C3E" wp14:editId="784F68FA">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4" w:name="_Ref455046450"/>
      <w:bookmarkStart w:id="415" w:name="_Toc457284157"/>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18</w:t>
      </w:r>
      <w:r w:rsidR="00EC0DC4">
        <w:fldChar w:fldCharType="end"/>
      </w:r>
      <w:bookmarkEnd w:id="414"/>
      <w:r>
        <w:rPr>
          <w:lang w:val="en-US"/>
        </w:rPr>
        <w:t xml:space="preserve"> HTOP RAM ketika </w:t>
      </w:r>
      <w:r w:rsidR="00496770">
        <w:rPr>
          <w:lang w:val="en-US"/>
        </w:rPr>
        <w:t>identifikasi</w:t>
      </w:r>
      <w:r>
        <w:rPr>
          <w:lang w:val="en-US"/>
        </w:rPr>
        <w:t xml:space="preserve"> berjalan</w:t>
      </w:r>
      <w:bookmarkEnd w:id="415"/>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290C51">
        <w:t xml:space="preserve">Gambar </w:t>
      </w:r>
      <w:r w:rsidR="00290C51">
        <w:rPr>
          <w:noProof/>
        </w:rPr>
        <w:t>5</w:t>
      </w:r>
      <w:r w:rsidR="00290C51">
        <w:t>.</w:t>
      </w:r>
      <w:r w:rsidR="00290C51">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290C51">
        <w:t xml:space="preserve">Gambar </w:t>
      </w:r>
      <w:r w:rsidR="00290C51">
        <w:rPr>
          <w:noProof/>
        </w:rPr>
        <w:t>5</w:t>
      </w:r>
      <w:r w:rsidR="00290C51">
        <w:t>.</w:t>
      </w:r>
      <w:r w:rsidR="00290C51">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290C51">
        <w:t xml:space="preserve">Gambar </w:t>
      </w:r>
      <w:r w:rsidR="00290C51">
        <w:rPr>
          <w:noProof/>
        </w:rPr>
        <w:t>5</w:t>
      </w:r>
      <w:r w:rsidR="00290C51">
        <w:t>.</w:t>
      </w:r>
      <w:r w:rsidR="00290C51">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197B3296" wp14:editId="26507065">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76F4AC9A" wp14:editId="238E8EF3">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2F0ED59F" wp14:editId="67260A54">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396722FD" wp14:editId="44B62205">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22295D" w:rsidRDefault="009D280C" w:rsidP="009D280C">
      <w:pPr>
        <w:pStyle w:val="Caption"/>
      </w:pPr>
      <w:bookmarkStart w:id="416" w:name="_Ref455757181"/>
      <w:bookmarkStart w:id="417" w:name="_Toc457284158"/>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19</w:t>
      </w:r>
      <w:r w:rsidR="00EC0DC4">
        <w:fldChar w:fldCharType="end"/>
      </w:r>
      <w:bookmarkEnd w:id="416"/>
      <w:r>
        <w:t xml:space="preserve"> Grafik persentase </w:t>
      </w:r>
      <w:r w:rsidR="00B46FFD">
        <w:t>utilisasi</w:t>
      </w:r>
      <w:r>
        <w:t xml:space="preserve"> RAM</w:t>
      </w:r>
      <w:bookmarkEnd w:id="417"/>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290C51">
        <w:t xml:space="preserve">Gambar </w:t>
      </w:r>
      <w:r w:rsidR="00290C51">
        <w:rPr>
          <w:noProof/>
        </w:rPr>
        <w:t>5</w:t>
      </w:r>
      <w:r w:rsidR="00290C51">
        <w:t>.</w:t>
      </w:r>
      <w:r w:rsidR="00290C51">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290C51">
        <w:t xml:space="preserve">Gambar </w:t>
      </w:r>
      <w:r w:rsidR="00290C51">
        <w:rPr>
          <w:noProof/>
        </w:rPr>
        <w:t>5</w:t>
      </w:r>
      <w:r w:rsidR="00290C51">
        <w:t>.</w:t>
      </w:r>
      <w:r w:rsidR="00290C51">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1A43F90E" wp14:editId="3CB63C64">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6"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8" w:name="_Ref456046695"/>
      <w:bookmarkStart w:id="419" w:name="_Toc457284159"/>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20</w:t>
      </w:r>
      <w:r w:rsidR="00EC0DC4">
        <w:fldChar w:fldCharType="end"/>
      </w:r>
      <w:bookmarkEnd w:id="418"/>
      <w:r>
        <w:rPr>
          <w:lang w:val="en-US"/>
        </w:rPr>
        <w:t xml:space="preserve"> Tampilan halaman web yang akan diakses</w:t>
      </w:r>
      <w:bookmarkEnd w:id="419"/>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290C51">
        <w:t xml:space="preserve">Gambar </w:t>
      </w:r>
      <w:r w:rsidR="00290C51">
        <w:rPr>
          <w:noProof/>
        </w:rPr>
        <w:t>5</w:t>
      </w:r>
      <w:r w:rsidR="00290C51">
        <w:t>.</w:t>
      </w:r>
      <w:r w:rsidR="00290C51">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290C51">
        <w:t xml:space="preserve">Gambar </w:t>
      </w:r>
      <w:r w:rsidR="00290C51">
        <w:rPr>
          <w:noProof/>
        </w:rPr>
        <w:t>5</w:t>
      </w:r>
      <w:r w:rsidR="00290C51">
        <w:t>.</w:t>
      </w:r>
      <w:r w:rsidR="00290C51">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3637ABE9" wp14:editId="10CACC7C">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4F13656C" wp14:editId="3626B8CD">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068C5EC7" wp14:editId="521CA4A6">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7">
                      <a:extLst>
                        <a:ext uri="{BEBA8EAE-BF5A-486C-A8C5-ECC9F3942E4B}">
                          <a14:imgProps xmlns:a14="http://schemas.microsoft.com/office/drawing/2010/main">
                            <a14:imgLayer r:embed="rId78">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0" w:name="_Ref456046940"/>
      <w:bookmarkStart w:id="421" w:name="_Toc457284160"/>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21</w:t>
      </w:r>
      <w:r w:rsidR="00EC0DC4">
        <w:fldChar w:fldCharType="end"/>
      </w:r>
      <w:bookmarkEnd w:id="420"/>
      <w:r>
        <w:rPr>
          <w:lang w:val="en-US"/>
        </w:rPr>
        <w:t xml:space="preserve"> Luaran Apache</w:t>
      </w:r>
      <w:r w:rsidR="000254A5">
        <w:rPr>
          <w:lang w:val="en-US"/>
        </w:rPr>
        <w:t>Bench</w:t>
      </w:r>
      <w:r>
        <w:rPr>
          <w:lang w:val="en-US"/>
        </w:rPr>
        <w:t xml:space="preserve"> untuk skenario 1</w:t>
      </w:r>
      <w:bookmarkEnd w:id="421"/>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290C51">
        <w:t xml:space="preserve">Gambar </w:t>
      </w:r>
      <w:r w:rsidR="00290C51">
        <w:rPr>
          <w:noProof/>
        </w:rPr>
        <w:t>5</w:t>
      </w:r>
      <w:r w:rsidR="00290C51">
        <w:t>.</w:t>
      </w:r>
      <w:r w:rsidR="00290C51">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2FE56287" wp14:editId="0E018FF1">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6CFBBB2F" wp14:editId="1048E17A">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56FED245" wp14:editId="08D58FD0">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2" w:name="_Ref456047276"/>
      <w:bookmarkStart w:id="423" w:name="_Toc457284161"/>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22</w:t>
      </w:r>
      <w:r w:rsidR="00EC0DC4">
        <w:fldChar w:fldCharType="end"/>
      </w:r>
      <w:bookmarkEnd w:id="422"/>
      <w:r>
        <w:rPr>
          <w:lang w:val="en-US"/>
        </w:rPr>
        <w:t xml:space="preserve"> Luaran Apache</w:t>
      </w:r>
      <w:r w:rsidR="000254A5">
        <w:rPr>
          <w:lang w:val="en-US"/>
        </w:rPr>
        <w:t>Becnh</w:t>
      </w:r>
      <w:r>
        <w:rPr>
          <w:lang w:val="en-US"/>
        </w:rPr>
        <w:t xml:space="preserve"> untuk skenario 2</w:t>
      </w:r>
      <w:bookmarkEnd w:id="423"/>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290C51">
        <w:t xml:space="preserve">Gambar </w:t>
      </w:r>
      <w:r w:rsidR="00290C51">
        <w:rPr>
          <w:noProof/>
        </w:rPr>
        <w:t>5</w:t>
      </w:r>
      <w:r w:rsidR="00290C51">
        <w:t>.</w:t>
      </w:r>
      <w:r w:rsidR="00290C51">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03FAE3E0" wp14:editId="4B04BC86">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0FC14AB5" wp14:editId="055BB60F">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2A6408AF" wp14:editId="5AADF3FE">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4" w:name="_Ref456046944"/>
      <w:bookmarkStart w:id="425" w:name="_Toc457284162"/>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23</w:t>
      </w:r>
      <w:r w:rsidR="00EC0DC4">
        <w:fldChar w:fldCharType="end"/>
      </w:r>
      <w:bookmarkEnd w:id="424"/>
      <w:r>
        <w:rPr>
          <w:lang w:val="en-US"/>
        </w:rPr>
        <w:t xml:space="preserve"> Luaran Apache</w:t>
      </w:r>
      <w:r w:rsidR="000254A5">
        <w:rPr>
          <w:lang w:val="en-US"/>
        </w:rPr>
        <w:t>Bench</w:t>
      </w:r>
      <w:r>
        <w:rPr>
          <w:lang w:val="en-US"/>
        </w:rPr>
        <w:t xml:space="preserve"> untuk skenario 3</w:t>
      </w:r>
      <w:bookmarkEnd w:id="425"/>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290C51">
        <w:t xml:space="preserve">Gambar </w:t>
      </w:r>
      <w:r w:rsidR="00290C51">
        <w:rPr>
          <w:noProof/>
        </w:rPr>
        <w:t>5</w:t>
      </w:r>
      <w:r w:rsidR="00290C51">
        <w:t>.</w:t>
      </w:r>
      <w:r w:rsidR="00290C51">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290C51">
        <w:t xml:space="preserve">Gambar </w:t>
      </w:r>
      <w:r w:rsidR="00290C51">
        <w:rPr>
          <w:noProof/>
        </w:rPr>
        <w:t>5</w:t>
      </w:r>
      <w:r w:rsidR="00290C51">
        <w:t>.</w:t>
      </w:r>
      <w:r w:rsidR="00290C51">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5E764FFB" wp14:editId="7BE741EC">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143FFB" w:rsidRPr="00EC1C8C" w:rsidRDefault="001E22B5" w:rsidP="001E22B5">
      <w:pPr>
        <w:pStyle w:val="Caption"/>
        <w:rPr>
          <w:lang w:val="en-US"/>
        </w:rPr>
      </w:pPr>
      <w:bookmarkStart w:id="426" w:name="_Ref456052869"/>
      <w:bookmarkStart w:id="427" w:name="_Toc457284163"/>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24</w:t>
      </w:r>
      <w:r w:rsidR="00EC0DC4">
        <w:fldChar w:fldCharType="end"/>
      </w:r>
      <w:bookmarkEnd w:id="426"/>
      <w:r>
        <w:rPr>
          <w:lang w:val="en-US"/>
        </w:rPr>
        <w:t xml:space="preserve"> Grafik waktu akses web</w:t>
      </w:r>
      <w:bookmarkEnd w:id="427"/>
    </w:p>
    <w:p w:rsidR="002D6388" w:rsidRPr="0092051D" w:rsidRDefault="00EC2B94" w:rsidP="0092051D">
      <w:pPr>
        <w:pStyle w:val="Heading4"/>
        <w:rPr>
          <w:lang w:val="en-US"/>
        </w:rPr>
      </w:pPr>
      <w:bookmarkStart w:id="428" w:name="_Toc457668606"/>
      <w:r>
        <w:rPr>
          <w:lang w:val="en-US"/>
        </w:rPr>
        <w:t>Uji Coba Kecepatan Pendeteksian</w:t>
      </w:r>
      <w:bookmarkEnd w:id="428"/>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290C51">
        <w:t xml:space="preserve">Tabel </w:t>
      </w:r>
      <w:r w:rsidR="00290C51">
        <w:rPr>
          <w:noProof/>
        </w:rPr>
        <w:t>5</w:t>
      </w:r>
      <w:r w:rsidR="00290C51">
        <w:t>.</w:t>
      </w:r>
      <w:r w:rsidR="00290C51">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290C51">
        <w:t xml:space="preserve">Gambar </w:t>
      </w:r>
      <w:r w:rsidR="00290C51">
        <w:rPr>
          <w:noProof/>
        </w:rPr>
        <w:t>5</w:t>
      </w:r>
      <w:r w:rsidR="00290C51">
        <w:t>.</w:t>
      </w:r>
      <w:r w:rsidR="00290C51">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9" w:name="_Ref455997855"/>
      <w:bookmarkStart w:id="430" w:name="_Ref455997851"/>
      <w:bookmarkStart w:id="431" w:name="_Toc457284177"/>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9</w:t>
      </w:r>
      <w:r w:rsidR="009A36C3">
        <w:fldChar w:fldCharType="end"/>
      </w:r>
      <w:bookmarkEnd w:id="429"/>
      <w:r>
        <w:rPr>
          <w:lang w:val="en-US"/>
        </w:rPr>
        <w:t xml:space="preserve"> Metode akses komputer</w:t>
      </w:r>
      <w:bookmarkEnd w:id="430"/>
      <w:r w:rsidR="009201AC">
        <w:rPr>
          <w:lang w:val="en-US"/>
        </w:rPr>
        <w:t xml:space="preserve"> penyerang</w:t>
      </w:r>
      <w:bookmarkEnd w:id="431"/>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71D8F098" wp14:editId="2A92ECC8">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A86161" w:rsidRPr="00A765A8" w:rsidRDefault="00B94F3D" w:rsidP="00B94F3D">
      <w:pPr>
        <w:pStyle w:val="Caption"/>
        <w:rPr>
          <w:lang w:val="en-US"/>
        </w:rPr>
      </w:pPr>
      <w:bookmarkStart w:id="432" w:name="_Ref456591043"/>
      <w:bookmarkStart w:id="433" w:name="_Toc457284164"/>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25</w:t>
      </w:r>
      <w:r w:rsidR="00EC0DC4">
        <w:fldChar w:fldCharType="end"/>
      </w:r>
      <w:bookmarkEnd w:id="432"/>
      <w:r>
        <w:rPr>
          <w:lang w:val="en-US"/>
        </w:rPr>
        <w:t xml:space="preserve"> Grafik durasi waktu pendeteksian </w:t>
      </w:r>
      <w:r w:rsidR="00064CA3">
        <w:rPr>
          <w:lang w:val="en-US"/>
        </w:rPr>
        <w:t>intrusi</w:t>
      </w:r>
      <w:bookmarkEnd w:id="433"/>
    </w:p>
    <w:p w:rsidR="00EC2B94" w:rsidRDefault="00EC2B94">
      <w:pPr>
        <w:pStyle w:val="Heading4"/>
      </w:pPr>
      <w:bookmarkStart w:id="434" w:name="_Toc457668607"/>
      <w:r>
        <w:rPr>
          <w:lang w:val="en-US"/>
        </w:rPr>
        <w:t>Uji Coba Akurasi</w:t>
      </w:r>
      <w:bookmarkEnd w:id="434"/>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290C51">
        <w:t xml:space="preserve">Tabel </w:t>
      </w:r>
      <w:r w:rsidR="00290C51">
        <w:rPr>
          <w:noProof/>
        </w:rPr>
        <w:t>5</w:t>
      </w:r>
      <w:r w:rsidR="00290C51">
        <w:t>.</w:t>
      </w:r>
      <w:r w:rsidR="00290C51">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290C51">
        <w:t>(</w:t>
      </w:r>
      <w:r w:rsidR="00290C51">
        <w:rPr>
          <w:noProof/>
        </w:rPr>
        <w:t>5</w:t>
      </w:r>
      <w:r w:rsidR="00290C51">
        <w:t>.</w:t>
      </w:r>
      <w:r w:rsidR="00290C51">
        <w:rPr>
          <w:noProof/>
        </w:rPr>
        <w:t>1</w:t>
      </w:r>
      <w:r w:rsidR="00290C51">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5" w:name="_Ref456055019"/>
            <w:bookmarkStart w:id="436" w:name="_Ref456176766"/>
            <w:bookmarkStart w:id="437" w:name="_Toc457284204"/>
            <w:r>
              <w:t>(</w:t>
            </w:r>
            <w:r>
              <w:fldChar w:fldCharType="begin"/>
            </w:r>
            <w:r>
              <w:instrText xml:space="preserve"> STYLEREF 1 \s </w:instrText>
            </w:r>
            <w:r>
              <w:fldChar w:fldCharType="separate"/>
            </w:r>
            <w:r w:rsidR="00290C51">
              <w:rPr>
                <w:noProof/>
              </w:rPr>
              <w:t>5</w:t>
            </w:r>
            <w:r>
              <w:rPr>
                <w:noProof/>
              </w:rPr>
              <w:fldChar w:fldCharType="end"/>
            </w:r>
            <w:r>
              <w:t>.</w:t>
            </w:r>
            <w:r>
              <w:fldChar w:fldCharType="begin"/>
            </w:r>
            <w:r>
              <w:instrText xml:space="preserve"> SEQ Persamaan \* ARABIC \s 1 </w:instrText>
            </w:r>
            <w:r>
              <w:fldChar w:fldCharType="separate"/>
            </w:r>
            <w:r w:rsidR="00290C51">
              <w:rPr>
                <w:noProof/>
              </w:rPr>
              <w:t>1</w:t>
            </w:r>
            <w:r>
              <w:rPr>
                <w:noProof/>
              </w:rPr>
              <w:fldChar w:fldCharType="end"/>
            </w:r>
            <w:r>
              <w:t>)</w:t>
            </w:r>
            <w:bookmarkEnd w:id="435"/>
            <w:bookmarkEnd w:id="436"/>
            <w:bookmarkEnd w:id="437"/>
          </w:p>
        </w:tc>
      </w:tr>
    </w:tbl>
    <w:p w:rsidR="00002E91" w:rsidRDefault="00002E91" w:rsidP="00002E91">
      <w:pPr>
        <w:pStyle w:val="Caption"/>
        <w:keepNext/>
      </w:pPr>
      <w:bookmarkStart w:id="438" w:name="_Ref456000863"/>
      <w:bookmarkStart w:id="439" w:name="_Toc457284178"/>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10</w:t>
      </w:r>
      <w:r w:rsidR="009A36C3">
        <w:fldChar w:fldCharType="end"/>
      </w:r>
      <w:bookmarkEnd w:id="438"/>
      <w:r w:rsidR="004F6C7D">
        <w:rPr>
          <w:lang w:val="en-US"/>
        </w:rPr>
        <w:t xml:space="preserve"> Data uji</w:t>
      </w:r>
      <w:bookmarkEnd w:id="439"/>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290C51">
        <w:t xml:space="preserve">Gambar </w:t>
      </w:r>
      <w:r w:rsidR="00290C51">
        <w:rPr>
          <w:noProof/>
        </w:rPr>
        <w:t>5</w:t>
      </w:r>
      <w:r w:rsidR="00290C51">
        <w:t>.</w:t>
      </w:r>
      <w:r w:rsidR="00290C51">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1134"/>
        <w:gridCol w:w="1105"/>
        <w:gridCol w:w="1134"/>
        <w:gridCol w:w="8"/>
      </w:tblGrid>
      <w:tr w:rsidR="00F701D1" w:rsidTr="00CF5AAB">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1134" w:type="dxa"/>
            <w:tcBorders>
              <w:top w:val="nil"/>
              <w:left w:val="nil"/>
              <w:bottom w:val="nil"/>
            </w:tcBorders>
            <w:vAlign w:val="center"/>
          </w:tcPr>
          <w:p w:rsidR="00F701D1" w:rsidRDefault="00F701D1" w:rsidP="003D7919">
            <w:pPr>
              <w:rPr>
                <w:lang w:val="en-US"/>
              </w:rPr>
            </w:pPr>
          </w:p>
        </w:tc>
        <w:tc>
          <w:tcPr>
            <w:tcW w:w="2247" w:type="dxa"/>
            <w:gridSpan w:val="3"/>
            <w:vAlign w:val="center"/>
          </w:tcPr>
          <w:p w:rsidR="00F701D1" w:rsidRPr="00DD791F" w:rsidRDefault="00F701D1" w:rsidP="003D7919">
            <w:pPr>
              <w:jc w:val="center"/>
              <w:rPr>
                <w:b/>
                <w:lang w:val="en-US"/>
              </w:rPr>
            </w:pPr>
            <w:r w:rsidRPr="00DD791F">
              <w:rPr>
                <w:b/>
                <w:lang w:val="en-US"/>
              </w:rPr>
              <w:t>PREDIKSI</w:t>
            </w:r>
          </w:p>
        </w:tc>
      </w:tr>
      <w:tr w:rsidR="00F701D1" w:rsidTr="00CF5AAB">
        <w:trPr>
          <w:gridAfter w:val="1"/>
          <w:wAfter w:w="8" w:type="dxa"/>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1134" w:type="dxa"/>
            <w:tcBorders>
              <w:top w:val="nil"/>
              <w:left w:val="nil"/>
            </w:tcBorders>
            <w:vAlign w:val="center"/>
          </w:tcPr>
          <w:p w:rsidR="00F701D1" w:rsidRDefault="00F701D1" w:rsidP="003D7919">
            <w:pPr>
              <w:rPr>
                <w:lang w:val="en-US"/>
              </w:rPr>
            </w:pPr>
          </w:p>
        </w:tc>
        <w:tc>
          <w:tcPr>
            <w:tcW w:w="1105" w:type="dxa"/>
            <w:vAlign w:val="center"/>
          </w:tcPr>
          <w:p w:rsidR="00F701D1" w:rsidRDefault="00CF5AAB" w:rsidP="003D7919">
            <w:pPr>
              <w:jc w:val="center"/>
              <w:rPr>
                <w:lang w:val="en-US"/>
              </w:rPr>
            </w:pPr>
            <w:r>
              <w:rPr>
                <w:lang w:val="en-US"/>
              </w:rPr>
              <w:t>INTRUSI</w:t>
            </w:r>
          </w:p>
        </w:tc>
        <w:tc>
          <w:tcPr>
            <w:tcW w:w="1134" w:type="dxa"/>
            <w:vAlign w:val="center"/>
          </w:tcPr>
          <w:p w:rsidR="00F701D1" w:rsidRDefault="00CF5AAB" w:rsidP="003D7919">
            <w:pPr>
              <w:jc w:val="center"/>
              <w:rPr>
                <w:lang w:val="en-US"/>
              </w:rPr>
            </w:pPr>
            <w:r>
              <w:rPr>
                <w:lang w:val="en-US"/>
              </w:rPr>
              <w:t>NORMAL</w:t>
            </w:r>
          </w:p>
        </w:tc>
      </w:tr>
      <w:tr w:rsidR="00F701D1" w:rsidTr="00CF5AAB">
        <w:trPr>
          <w:gridAfter w:val="1"/>
          <w:wAfter w:w="8" w:type="dxa"/>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1134" w:type="dxa"/>
            <w:vAlign w:val="center"/>
          </w:tcPr>
          <w:p w:rsidR="00F701D1" w:rsidRDefault="00CF5AAB" w:rsidP="003D7919">
            <w:pPr>
              <w:jc w:val="center"/>
              <w:rPr>
                <w:lang w:val="en-US"/>
              </w:rPr>
            </w:pPr>
            <w:r>
              <w:rPr>
                <w:lang w:val="en-US"/>
              </w:rPr>
              <w:t>INTRUSI</w:t>
            </w:r>
          </w:p>
        </w:tc>
        <w:tc>
          <w:tcPr>
            <w:tcW w:w="1105" w:type="dxa"/>
            <w:vAlign w:val="center"/>
          </w:tcPr>
          <w:p w:rsidR="00F701D1" w:rsidRDefault="00F701D1" w:rsidP="003D7919">
            <w:pPr>
              <w:jc w:val="center"/>
              <w:rPr>
                <w:lang w:val="en-US"/>
              </w:rPr>
            </w:pPr>
            <w:r>
              <w:rPr>
                <w:lang w:val="en-US"/>
              </w:rPr>
              <w:t>A</w:t>
            </w:r>
          </w:p>
        </w:tc>
        <w:tc>
          <w:tcPr>
            <w:tcW w:w="1134" w:type="dxa"/>
            <w:vAlign w:val="center"/>
          </w:tcPr>
          <w:p w:rsidR="00F701D1" w:rsidRDefault="00F701D1" w:rsidP="003D7919">
            <w:pPr>
              <w:jc w:val="center"/>
              <w:rPr>
                <w:lang w:val="en-US"/>
              </w:rPr>
            </w:pPr>
            <w:r>
              <w:rPr>
                <w:lang w:val="en-US"/>
              </w:rPr>
              <w:t>B</w:t>
            </w:r>
          </w:p>
        </w:tc>
      </w:tr>
      <w:tr w:rsidR="00F701D1" w:rsidTr="00CF5AAB">
        <w:trPr>
          <w:gridAfter w:val="1"/>
          <w:wAfter w:w="8" w:type="dxa"/>
          <w:trHeight w:val="692"/>
          <w:jc w:val="center"/>
        </w:trPr>
        <w:tc>
          <w:tcPr>
            <w:tcW w:w="426" w:type="dxa"/>
            <w:vMerge/>
            <w:vAlign w:val="center"/>
          </w:tcPr>
          <w:p w:rsidR="00F701D1" w:rsidRDefault="00F701D1" w:rsidP="003D7919">
            <w:pPr>
              <w:rPr>
                <w:lang w:val="en-US"/>
              </w:rPr>
            </w:pPr>
          </w:p>
        </w:tc>
        <w:tc>
          <w:tcPr>
            <w:tcW w:w="1134" w:type="dxa"/>
            <w:vAlign w:val="center"/>
          </w:tcPr>
          <w:p w:rsidR="00F701D1" w:rsidRDefault="00CF5AAB" w:rsidP="003D7919">
            <w:pPr>
              <w:jc w:val="center"/>
              <w:rPr>
                <w:lang w:val="en-US"/>
              </w:rPr>
            </w:pPr>
            <w:r>
              <w:rPr>
                <w:lang w:val="en-US"/>
              </w:rPr>
              <w:t>NORMAL</w:t>
            </w:r>
          </w:p>
        </w:tc>
        <w:tc>
          <w:tcPr>
            <w:tcW w:w="1105" w:type="dxa"/>
            <w:vAlign w:val="center"/>
          </w:tcPr>
          <w:p w:rsidR="00F701D1" w:rsidRDefault="00F701D1" w:rsidP="003D7919">
            <w:pPr>
              <w:jc w:val="center"/>
              <w:rPr>
                <w:lang w:val="en-US"/>
              </w:rPr>
            </w:pPr>
            <w:r>
              <w:rPr>
                <w:lang w:val="en-US"/>
              </w:rPr>
              <w:t>C</w:t>
            </w:r>
          </w:p>
        </w:tc>
        <w:tc>
          <w:tcPr>
            <w:tcW w:w="1134"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40" w:name="_Ref454948011"/>
      <w:bookmarkStart w:id="441" w:name="_Toc457284165"/>
      <w:r>
        <w:t xml:space="preserve">Gambar </w:t>
      </w:r>
      <w:r w:rsidR="00EC0DC4">
        <w:fldChar w:fldCharType="begin"/>
      </w:r>
      <w:r w:rsidR="00EC0DC4">
        <w:instrText xml:space="preserve"> STYLEREF 1 \s </w:instrText>
      </w:r>
      <w:r w:rsidR="00EC0DC4">
        <w:fldChar w:fldCharType="separate"/>
      </w:r>
      <w:r w:rsidR="00290C51">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290C51">
        <w:rPr>
          <w:noProof/>
        </w:rPr>
        <w:t>26</w:t>
      </w:r>
      <w:r w:rsidR="00EC0DC4">
        <w:fldChar w:fldCharType="end"/>
      </w:r>
      <w:bookmarkEnd w:id="440"/>
      <w:r>
        <w:rPr>
          <w:lang w:val="en-US"/>
        </w:rPr>
        <w:t xml:space="preserve"> Model Confussion Matrix untuk pengujian</w:t>
      </w:r>
      <w:bookmarkEnd w:id="441"/>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A85CCC">
        <w:rPr>
          <w:lang w:val="en-US"/>
        </w:rPr>
        <w:t xml:space="preserve"> intrusi</w:t>
      </w:r>
      <w:r w:rsidR="008C330E">
        <w:rPr>
          <w:lang w:val="en-US"/>
        </w:rPr>
        <w:t>, ketika diuji juga menghasil</w:t>
      </w:r>
      <w:r w:rsidRPr="008C330E">
        <w:rPr>
          <w:lang w:val="en-US"/>
        </w:rPr>
        <w:t xml:space="preserve">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A85CCC">
        <w:rPr>
          <w:lang w:val="en-US"/>
        </w:rPr>
        <w:t xml:space="preserve"> intrusi</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290C51">
        <w:t>(</w:t>
      </w:r>
      <w:r w:rsidR="00290C51">
        <w:rPr>
          <w:noProof/>
        </w:rPr>
        <w:t>5</w:t>
      </w:r>
      <w:r w:rsidR="00290C51">
        <w:t>.</w:t>
      </w:r>
      <w:r w:rsidR="00290C51">
        <w:rPr>
          <w:noProof/>
        </w:rPr>
        <w:t>2</w:t>
      </w:r>
      <w:r w:rsidR="00290C51">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42" w:name="_Ref455758871"/>
            <w:bookmarkStart w:id="443" w:name="_Toc457284205"/>
            <w:r>
              <w:t>(</w:t>
            </w:r>
            <w:r>
              <w:fldChar w:fldCharType="begin"/>
            </w:r>
            <w:r>
              <w:instrText xml:space="preserve"> STYLEREF 1 \s </w:instrText>
            </w:r>
            <w:r>
              <w:fldChar w:fldCharType="separate"/>
            </w:r>
            <w:r w:rsidR="00290C51">
              <w:rPr>
                <w:noProof/>
              </w:rPr>
              <w:t>5</w:t>
            </w:r>
            <w:r>
              <w:rPr>
                <w:noProof/>
              </w:rPr>
              <w:fldChar w:fldCharType="end"/>
            </w:r>
            <w:r>
              <w:t>.</w:t>
            </w:r>
            <w:r>
              <w:fldChar w:fldCharType="begin"/>
            </w:r>
            <w:r>
              <w:instrText xml:space="preserve"> SEQ Persamaan \* ARABIC \s 1 </w:instrText>
            </w:r>
            <w:r>
              <w:fldChar w:fldCharType="separate"/>
            </w:r>
            <w:r w:rsidR="00290C51">
              <w:rPr>
                <w:noProof/>
              </w:rPr>
              <w:t>2</w:t>
            </w:r>
            <w:r>
              <w:rPr>
                <w:noProof/>
              </w:rPr>
              <w:fldChar w:fldCharType="end"/>
            </w:r>
            <w:r>
              <w:t>)</w:t>
            </w:r>
            <w:bookmarkEnd w:id="442"/>
            <w:bookmarkEnd w:id="44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w:t>
      </w:r>
      <w:r w:rsidR="00FA17D4">
        <w:rPr>
          <w:lang w:val="en-US"/>
        </w:rPr>
        <w:t xml:space="preserve"> paket intrusi</w:t>
      </w:r>
      <w:r>
        <w:rPr>
          <w:lang w:val="en-US"/>
        </w:rPr>
        <w:t xml:space="preserve"> yang diidentifikasi</w:t>
      </w:r>
      <w:r w:rsidR="00FA17D4">
        <w:rPr>
          <w:lang w:val="en-US"/>
        </w:rPr>
        <w:t xml:space="preserve"> sebagai paket intrusi</w:t>
      </w:r>
      <w:r>
        <w:rPr>
          <w:lang w:val="en-US"/>
        </w:rPr>
        <w:t>.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290C51">
        <w:t>(</w:t>
      </w:r>
      <w:r w:rsidR="00290C51">
        <w:rPr>
          <w:noProof/>
        </w:rPr>
        <w:t>5</w:t>
      </w:r>
      <w:r w:rsidR="00290C51">
        <w:t>.</w:t>
      </w:r>
      <w:r w:rsidR="00290C51">
        <w:rPr>
          <w:noProof/>
        </w:rPr>
        <w:t>3</w:t>
      </w:r>
      <w:r w:rsidR="00290C51">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4" w:name="_Ref455758888"/>
            <w:bookmarkStart w:id="445" w:name="_Toc457284206"/>
            <w:r>
              <w:t>(</w:t>
            </w:r>
            <w:r>
              <w:fldChar w:fldCharType="begin"/>
            </w:r>
            <w:r>
              <w:instrText xml:space="preserve"> STYLEREF 1 \s </w:instrText>
            </w:r>
            <w:r>
              <w:fldChar w:fldCharType="separate"/>
            </w:r>
            <w:r w:rsidR="00290C51">
              <w:rPr>
                <w:noProof/>
              </w:rPr>
              <w:t>5</w:t>
            </w:r>
            <w:r>
              <w:rPr>
                <w:noProof/>
              </w:rPr>
              <w:fldChar w:fldCharType="end"/>
            </w:r>
            <w:r>
              <w:t>.</w:t>
            </w:r>
            <w:r>
              <w:fldChar w:fldCharType="begin"/>
            </w:r>
            <w:r>
              <w:instrText xml:space="preserve"> SEQ Persamaan \* ARABIC \s 1 </w:instrText>
            </w:r>
            <w:r>
              <w:fldChar w:fldCharType="separate"/>
            </w:r>
            <w:r w:rsidR="00290C51">
              <w:rPr>
                <w:noProof/>
              </w:rPr>
              <w:t>3</w:t>
            </w:r>
            <w:r>
              <w:rPr>
                <w:noProof/>
              </w:rPr>
              <w:fldChar w:fldCharType="end"/>
            </w:r>
            <w:r>
              <w:t>)</w:t>
            </w:r>
            <w:bookmarkEnd w:id="444"/>
            <w:bookmarkEnd w:id="44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w:t>
      </w:r>
      <w:r w:rsidR="007313ED">
        <w:rPr>
          <w:lang w:val="en-US"/>
        </w:rPr>
        <w:t xml:space="preserve"> paket normal</w:t>
      </w:r>
      <w:r>
        <w:rPr>
          <w:lang w:val="en-US"/>
        </w:rPr>
        <w:t xml:space="preserve"> yang diidentifikasi sebagai</w:t>
      </w:r>
      <w:r w:rsidR="007313ED">
        <w:rPr>
          <w:lang w:val="en-US"/>
        </w:rPr>
        <w:t xml:space="preserve"> paket intrusi</w:t>
      </w:r>
      <w:r>
        <w:rPr>
          <w:lang w:val="en-US"/>
        </w:rPr>
        <w:t>.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290C51">
        <w:t>(</w:t>
      </w:r>
      <w:r w:rsidR="00290C51">
        <w:rPr>
          <w:noProof/>
        </w:rPr>
        <w:t>5</w:t>
      </w:r>
      <w:r w:rsidR="00290C51">
        <w:t>.</w:t>
      </w:r>
      <w:r w:rsidR="00290C51">
        <w:rPr>
          <w:noProof/>
        </w:rPr>
        <w:t>4</w:t>
      </w:r>
      <w:r w:rsidR="00290C51">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6" w:name="_Ref455758900"/>
            <w:bookmarkStart w:id="447" w:name="_Toc457284207"/>
            <w:r>
              <w:t>(</w:t>
            </w:r>
            <w:r>
              <w:fldChar w:fldCharType="begin"/>
            </w:r>
            <w:r>
              <w:instrText xml:space="preserve"> STYLEREF 1 \s </w:instrText>
            </w:r>
            <w:r>
              <w:fldChar w:fldCharType="separate"/>
            </w:r>
            <w:r w:rsidR="00290C51">
              <w:rPr>
                <w:noProof/>
              </w:rPr>
              <w:t>5</w:t>
            </w:r>
            <w:r>
              <w:rPr>
                <w:noProof/>
              </w:rPr>
              <w:fldChar w:fldCharType="end"/>
            </w:r>
            <w:r>
              <w:t>.</w:t>
            </w:r>
            <w:r>
              <w:fldChar w:fldCharType="begin"/>
            </w:r>
            <w:r>
              <w:instrText xml:space="preserve"> SEQ Persamaan \* ARABIC \s 1 </w:instrText>
            </w:r>
            <w:r>
              <w:fldChar w:fldCharType="separate"/>
            </w:r>
            <w:r w:rsidR="00290C51">
              <w:rPr>
                <w:noProof/>
              </w:rPr>
              <w:t>4</w:t>
            </w:r>
            <w:r>
              <w:rPr>
                <w:noProof/>
              </w:rPr>
              <w:fldChar w:fldCharType="end"/>
            </w:r>
            <w:r>
              <w:t>)</w:t>
            </w:r>
            <w:bookmarkEnd w:id="446"/>
            <w:bookmarkEnd w:id="447"/>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 xml:space="preserve">(TN) adalah proporsi dari </w:t>
      </w:r>
      <w:r w:rsidR="007313ED">
        <w:rPr>
          <w:lang w:val="en-US"/>
        </w:rPr>
        <w:t xml:space="preserve">paket normal </w:t>
      </w:r>
      <w:r>
        <w:rPr>
          <w:lang w:val="en-US"/>
        </w:rPr>
        <w:t>yang diidentifikasi dengan benar sebagai</w:t>
      </w:r>
      <w:r w:rsidR="007313ED">
        <w:rPr>
          <w:lang w:val="en-US"/>
        </w:rPr>
        <w:t xml:space="preserve"> paket normal</w:t>
      </w:r>
      <w:r>
        <w:rPr>
          <w:lang w:val="en-US"/>
        </w:rPr>
        <w:t>.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290C51">
        <w:t>(</w:t>
      </w:r>
      <w:r w:rsidR="00290C51">
        <w:rPr>
          <w:noProof/>
        </w:rPr>
        <w:t>5</w:t>
      </w:r>
      <w:r w:rsidR="00290C51">
        <w:t>.</w:t>
      </w:r>
      <w:r w:rsidR="00290C51">
        <w:rPr>
          <w:noProof/>
        </w:rPr>
        <w:t>5</w:t>
      </w:r>
      <w:r w:rsidR="00290C51">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8" w:name="_Ref455758912"/>
            <w:bookmarkStart w:id="449" w:name="_Toc457284208"/>
            <w:r>
              <w:t>(</w:t>
            </w:r>
            <w:r>
              <w:fldChar w:fldCharType="begin"/>
            </w:r>
            <w:r>
              <w:instrText xml:space="preserve"> STYLEREF 1 \s </w:instrText>
            </w:r>
            <w:r>
              <w:fldChar w:fldCharType="separate"/>
            </w:r>
            <w:r w:rsidR="00290C51">
              <w:rPr>
                <w:noProof/>
              </w:rPr>
              <w:t>5</w:t>
            </w:r>
            <w:r>
              <w:rPr>
                <w:noProof/>
              </w:rPr>
              <w:fldChar w:fldCharType="end"/>
            </w:r>
            <w:r>
              <w:t>.</w:t>
            </w:r>
            <w:r>
              <w:fldChar w:fldCharType="begin"/>
            </w:r>
            <w:r>
              <w:instrText xml:space="preserve"> SEQ Persamaan \* ARABIC \s 1 </w:instrText>
            </w:r>
            <w:r>
              <w:fldChar w:fldCharType="separate"/>
            </w:r>
            <w:r w:rsidR="00290C51">
              <w:rPr>
                <w:noProof/>
              </w:rPr>
              <w:t>5</w:t>
            </w:r>
            <w:r>
              <w:rPr>
                <w:noProof/>
              </w:rPr>
              <w:fldChar w:fldCharType="end"/>
            </w:r>
            <w:r>
              <w:t>)</w:t>
            </w:r>
            <w:bookmarkEnd w:id="448"/>
            <w:bookmarkEnd w:id="4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w:t>
      </w:r>
      <w:r w:rsidR="007313ED">
        <w:rPr>
          <w:lang w:val="en-US"/>
        </w:rPr>
        <w:t xml:space="preserve"> paket intrusi</w:t>
      </w:r>
      <w:r>
        <w:rPr>
          <w:lang w:val="en-US"/>
        </w:rPr>
        <w:t xml:space="preserve"> yang diidentifikasi sebagai</w:t>
      </w:r>
      <w:r w:rsidR="007313ED">
        <w:rPr>
          <w:lang w:val="en-US"/>
        </w:rPr>
        <w:t xml:space="preserve"> paket normal</w:t>
      </w:r>
      <w:r>
        <w:rPr>
          <w:lang w:val="en-US"/>
        </w:rPr>
        <w:t>.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290C51">
        <w:t>(</w:t>
      </w:r>
      <w:r w:rsidR="00290C51">
        <w:rPr>
          <w:noProof/>
        </w:rPr>
        <w:t>5</w:t>
      </w:r>
      <w:r w:rsidR="00290C51">
        <w:t>.</w:t>
      </w:r>
      <w:r w:rsidR="00290C51">
        <w:rPr>
          <w:noProof/>
        </w:rPr>
        <w:t>6</w:t>
      </w:r>
      <w:r w:rsidR="00290C51">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50" w:name="_Ref455758919"/>
            <w:bookmarkStart w:id="451" w:name="_Toc457284209"/>
            <w:r>
              <w:t>(</w:t>
            </w:r>
            <w:r>
              <w:fldChar w:fldCharType="begin"/>
            </w:r>
            <w:r>
              <w:instrText xml:space="preserve"> STYLEREF 1 \s </w:instrText>
            </w:r>
            <w:r>
              <w:fldChar w:fldCharType="separate"/>
            </w:r>
            <w:r w:rsidR="00290C51">
              <w:rPr>
                <w:noProof/>
              </w:rPr>
              <w:t>5</w:t>
            </w:r>
            <w:r>
              <w:rPr>
                <w:noProof/>
              </w:rPr>
              <w:fldChar w:fldCharType="end"/>
            </w:r>
            <w:r>
              <w:t>.</w:t>
            </w:r>
            <w:r>
              <w:fldChar w:fldCharType="begin"/>
            </w:r>
            <w:r>
              <w:instrText xml:space="preserve"> SEQ Persamaan \* ARABIC \s 1 </w:instrText>
            </w:r>
            <w:r>
              <w:fldChar w:fldCharType="separate"/>
            </w:r>
            <w:r w:rsidR="00290C51">
              <w:rPr>
                <w:noProof/>
              </w:rPr>
              <w:t>6</w:t>
            </w:r>
            <w:r>
              <w:rPr>
                <w:noProof/>
              </w:rPr>
              <w:fldChar w:fldCharType="end"/>
            </w:r>
            <w:r>
              <w:t>)</w:t>
            </w:r>
            <w:bookmarkEnd w:id="450"/>
            <w:bookmarkEnd w:id="451"/>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w:t>
      </w:r>
      <w:r w:rsidR="00EA2C88">
        <w:rPr>
          <w:lang w:val="en-US"/>
        </w:rPr>
        <w:t xml:space="preserve"> paket intrusi</w:t>
      </w:r>
      <w:r>
        <w:rPr>
          <w:lang w:val="en-US"/>
        </w:rPr>
        <w:t xml:space="preserve"> yang diidentifikasi</w:t>
      </w:r>
      <w:r w:rsidR="00EA2C88">
        <w:rPr>
          <w:lang w:val="en-US"/>
        </w:rPr>
        <w:t xml:space="preserve"> sebagai paket intrusi</w:t>
      </w:r>
      <w:r>
        <w:rPr>
          <w:lang w:val="en-US"/>
        </w:rPr>
        <w:t>.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290C51">
        <w:t>(</w:t>
      </w:r>
      <w:r w:rsidR="00290C51">
        <w:rPr>
          <w:noProof/>
        </w:rPr>
        <w:t>5</w:t>
      </w:r>
      <w:r w:rsidR="00290C51">
        <w:t>.</w:t>
      </w:r>
      <w:r w:rsidR="00290C51">
        <w:rPr>
          <w:noProof/>
        </w:rPr>
        <w:t>7</w:t>
      </w:r>
      <w:r w:rsidR="00290C51">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52" w:name="_Ref455758928"/>
            <w:bookmarkStart w:id="453" w:name="_Toc457284210"/>
            <w:r>
              <w:t>(</w:t>
            </w:r>
            <w:r>
              <w:fldChar w:fldCharType="begin"/>
            </w:r>
            <w:r>
              <w:instrText xml:space="preserve"> STYLEREF 1 \s </w:instrText>
            </w:r>
            <w:r>
              <w:fldChar w:fldCharType="separate"/>
            </w:r>
            <w:r w:rsidR="00290C51">
              <w:rPr>
                <w:noProof/>
              </w:rPr>
              <w:t>5</w:t>
            </w:r>
            <w:r>
              <w:rPr>
                <w:noProof/>
              </w:rPr>
              <w:fldChar w:fldCharType="end"/>
            </w:r>
            <w:r>
              <w:t>.</w:t>
            </w:r>
            <w:r>
              <w:fldChar w:fldCharType="begin"/>
            </w:r>
            <w:r>
              <w:instrText xml:space="preserve"> SEQ Persamaan \* ARABIC \s 1 </w:instrText>
            </w:r>
            <w:r>
              <w:fldChar w:fldCharType="separate"/>
            </w:r>
            <w:r w:rsidR="00290C51">
              <w:rPr>
                <w:noProof/>
              </w:rPr>
              <w:t>7</w:t>
            </w:r>
            <w:r>
              <w:rPr>
                <w:noProof/>
              </w:rPr>
              <w:fldChar w:fldCharType="end"/>
            </w:r>
            <w:r>
              <w:t>)</w:t>
            </w:r>
            <w:bookmarkEnd w:id="452"/>
            <w:bookmarkEnd w:id="453"/>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290C51">
        <w:t xml:space="preserve">Tabel </w:t>
      </w:r>
      <w:r w:rsidR="00290C51">
        <w:rPr>
          <w:noProof/>
        </w:rPr>
        <w:t>5</w:t>
      </w:r>
      <w:r w:rsidR="00290C51">
        <w:t>.</w:t>
      </w:r>
      <w:r w:rsidR="00290C51">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290C51">
        <w:t xml:space="preserve">Tabel </w:t>
      </w:r>
      <w:r w:rsidR="00290C51">
        <w:rPr>
          <w:noProof/>
        </w:rPr>
        <w:t>5</w:t>
      </w:r>
      <w:r w:rsidR="00290C51">
        <w:t>.</w:t>
      </w:r>
      <w:r w:rsidR="00290C51">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4" w:name="_Ref456173241"/>
      <w:bookmarkStart w:id="455" w:name="_Toc457284179"/>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11</w:t>
      </w:r>
      <w:r w:rsidR="009A36C3">
        <w:fldChar w:fldCharType="end"/>
      </w:r>
      <w:bookmarkEnd w:id="454"/>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5"/>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6" w:name="_Ref456173171"/>
      <w:bookmarkStart w:id="457" w:name="_Toc457284180"/>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12</w:t>
      </w:r>
      <w:r w:rsidR="009A36C3">
        <w:fldChar w:fldCharType="end"/>
      </w:r>
      <w:bookmarkEnd w:id="456"/>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7"/>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290C51">
        <w:t xml:space="preserve">Tabel </w:t>
      </w:r>
      <w:r w:rsidR="00290C51">
        <w:rPr>
          <w:noProof/>
        </w:rPr>
        <w:t>5</w:t>
      </w:r>
      <w:r w:rsidR="00290C51">
        <w:t>.</w:t>
      </w:r>
      <w:r w:rsidR="00290C51">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290C51">
        <w:t xml:space="preserve">Tabel </w:t>
      </w:r>
      <w:r w:rsidR="00290C51">
        <w:rPr>
          <w:noProof/>
        </w:rPr>
        <w:t>5</w:t>
      </w:r>
      <w:r w:rsidR="00290C51">
        <w:t>.</w:t>
      </w:r>
      <w:r w:rsidR="00290C51">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290C51">
        <w:t>(</w:t>
      </w:r>
      <w:r w:rsidR="00290C51">
        <w:rPr>
          <w:noProof/>
        </w:rPr>
        <w:t>5</w:t>
      </w:r>
      <w:r w:rsidR="00290C51">
        <w:t>.</w:t>
      </w:r>
      <w:r w:rsidR="00290C51">
        <w:rPr>
          <w:noProof/>
        </w:rPr>
        <w:t>1</w:t>
      </w:r>
      <w:r w:rsidR="00290C51">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290C51">
        <w:t xml:space="preserve">Tabel </w:t>
      </w:r>
      <w:r w:rsidR="00290C51">
        <w:rPr>
          <w:noProof/>
        </w:rPr>
        <w:t>5</w:t>
      </w:r>
      <w:r w:rsidR="00290C51">
        <w:t>.</w:t>
      </w:r>
      <w:r w:rsidR="00290C51">
        <w:rPr>
          <w:noProof/>
        </w:rPr>
        <w:t>13</w:t>
      </w:r>
      <w:r w:rsidR="002B29E9">
        <w:rPr>
          <w:lang w:val="en-US"/>
        </w:rPr>
        <w:fldChar w:fldCharType="end"/>
      </w:r>
      <w:r w:rsidR="002B29E9">
        <w:rPr>
          <w:lang w:val="en-US"/>
        </w:rPr>
        <w:t>.</w:t>
      </w:r>
    </w:p>
    <w:p w:rsidR="002B29E9" w:rsidRDefault="002B29E9" w:rsidP="002B29E9">
      <w:pPr>
        <w:pStyle w:val="Caption"/>
        <w:keepNext/>
      </w:pPr>
      <w:bookmarkStart w:id="458" w:name="_Ref456176857"/>
      <w:bookmarkStart w:id="459" w:name="_Ref456176846"/>
      <w:bookmarkStart w:id="460" w:name="_Toc457284181"/>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13</w:t>
      </w:r>
      <w:r w:rsidR="009A36C3">
        <w:fldChar w:fldCharType="end"/>
      </w:r>
      <w:bookmarkEnd w:id="458"/>
      <w:r>
        <w:rPr>
          <w:lang w:val="en-US"/>
        </w:rPr>
        <w:t xml:space="preserve"> Threshold untuk masing-masing port</w:t>
      </w:r>
      <w:bookmarkEnd w:id="459"/>
      <w:bookmarkEnd w:id="460"/>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290C51">
        <w:t xml:space="preserve">Tabel </w:t>
      </w:r>
      <w:r w:rsidR="00290C51">
        <w:rPr>
          <w:noProof/>
        </w:rPr>
        <w:t>5</w:t>
      </w:r>
      <w:r w:rsidR="00290C51">
        <w:t>.</w:t>
      </w:r>
      <w:r w:rsidR="00290C51">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61" w:name="_Ref456318468"/>
      <w:bookmarkStart w:id="462" w:name="_Ref456318463"/>
      <w:bookmarkStart w:id="463" w:name="_Toc457284182"/>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14</w:t>
      </w:r>
      <w:r w:rsidR="009A36C3">
        <w:fldChar w:fldCharType="end"/>
      </w:r>
      <w:bookmarkEnd w:id="461"/>
      <w:r>
        <w:rPr>
          <w:lang w:val="en-US"/>
        </w:rPr>
        <w:t xml:space="preserve"> Hasil Uji Data </w:t>
      </w:r>
      <w:r w:rsidRPr="00F51B4A">
        <w:rPr>
          <w:i/>
          <w:lang w:val="en-US"/>
        </w:rPr>
        <w:t>Testing</w:t>
      </w:r>
      <w:bookmarkEnd w:id="462"/>
      <w:r w:rsidR="000E5F02">
        <w:rPr>
          <w:lang w:val="en-US"/>
        </w:rPr>
        <w:t xml:space="preserve"> minggu ke-5</w:t>
      </w:r>
      <w:r w:rsidR="00D16144">
        <w:rPr>
          <w:lang w:val="en-US"/>
        </w:rPr>
        <w:t xml:space="preserve"> tanpa proses </w:t>
      </w:r>
      <w:r w:rsidR="00D16144">
        <w:rPr>
          <w:i/>
          <w:lang w:val="en-US"/>
        </w:rPr>
        <w:t>incremental learning</w:t>
      </w:r>
      <w:bookmarkEnd w:id="463"/>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290C51">
        <w:t xml:space="preserve">Tabel </w:t>
      </w:r>
      <w:r w:rsidR="00290C51">
        <w:rPr>
          <w:noProof/>
        </w:rPr>
        <w:t>5</w:t>
      </w:r>
      <w:r w:rsidR="00290C51">
        <w:t>.</w:t>
      </w:r>
      <w:r w:rsidR="00290C51">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4" w:name="_Ref456569853"/>
      <w:bookmarkStart w:id="465" w:name="_Toc457284183"/>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15</w:t>
      </w:r>
      <w:r w:rsidR="009A36C3">
        <w:fldChar w:fldCharType="end"/>
      </w:r>
      <w:bookmarkEnd w:id="464"/>
      <w:r>
        <w:rPr>
          <w:lang w:val="en-US"/>
        </w:rPr>
        <w:t xml:space="preserve"> </w:t>
      </w:r>
      <w:r w:rsidRPr="001668AE">
        <w:rPr>
          <w:i/>
          <w:lang w:val="en-US"/>
        </w:rPr>
        <w:t>Confussion matrix</w:t>
      </w:r>
      <w:r w:rsidR="000016C6">
        <w:rPr>
          <w:lang w:val="en-US"/>
        </w:rPr>
        <w:t xml:space="preserve"> </w:t>
      </w:r>
      <w:r w:rsidR="00D46F28">
        <w:rPr>
          <w:lang w:val="en-US"/>
        </w:rPr>
        <w:t>uji coba 1a</w:t>
      </w:r>
      <w:bookmarkEnd w:id="465"/>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290C51">
        <w:t xml:space="preserve">Tabel </w:t>
      </w:r>
      <w:r w:rsidR="00290C51">
        <w:rPr>
          <w:noProof/>
        </w:rPr>
        <w:t>5</w:t>
      </w:r>
      <w:r w:rsidR="00290C51">
        <w:t>.</w:t>
      </w:r>
      <w:r w:rsidR="00290C51">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290C51">
        <w:t xml:space="preserve">Tabel </w:t>
      </w:r>
      <w:r w:rsidR="00290C51">
        <w:rPr>
          <w:noProof/>
        </w:rPr>
        <w:t>5</w:t>
      </w:r>
      <w:r w:rsidR="00290C51">
        <w:t>.</w:t>
      </w:r>
      <w:r w:rsidR="00290C51">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6" w:name="_Ref456183757"/>
      <w:bookmarkStart w:id="467" w:name="_Toc457284184"/>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16</w:t>
      </w:r>
      <w:r w:rsidR="009A36C3">
        <w:fldChar w:fldCharType="end"/>
      </w:r>
      <w:bookmarkEnd w:id="466"/>
      <w:r>
        <w:rPr>
          <w:lang w:val="en-US"/>
        </w:rPr>
        <w:t xml:space="preserve"> Hasil penilaian percobaan</w:t>
      </w:r>
      <w:r w:rsidR="002F4D77">
        <w:rPr>
          <w:lang w:val="en-US"/>
        </w:rPr>
        <w:t xml:space="preserve"> 1a</w:t>
      </w:r>
      <w:r w:rsidR="00F550F4">
        <w:rPr>
          <w:lang w:val="en-US"/>
        </w:rPr>
        <w:t xml:space="preserve"> dengan ukuran window 10000</w:t>
      </w:r>
      <w:bookmarkEnd w:id="467"/>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8" w:name="_Ref456648915"/>
      <w:bookmarkStart w:id="469" w:name="_Toc457284185"/>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17</w:t>
      </w:r>
      <w:r w:rsidR="009A36C3">
        <w:fldChar w:fldCharType="end"/>
      </w:r>
      <w:bookmarkEnd w:id="468"/>
      <w:r w:rsidR="00F550F4">
        <w:rPr>
          <w:lang w:val="en-US"/>
        </w:rPr>
        <w:t xml:space="preserve"> hasil penilaian percobaan </w:t>
      </w:r>
      <w:r w:rsidR="002F4D77">
        <w:rPr>
          <w:lang w:val="en-US"/>
        </w:rPr>
        <w:t xml:space="preserve">1a </w:t>
      </w:r>
      <w:r w:rsidR="00F550F4">
        <w:rPr>
          <w:lang w:val="en-US"/>
        </w:rPr>
        <w:t>dengan ukuran window 20000</w:t>
      </w:r>
      <w:bookmarkEnd w:id="469"/>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290C51">
        <w:t xml:space="preserve">Tabel </w:t>
      </w:r>
      <w:r w:rsidR="00290C51">
        <w:rPr>
          <w:noProof/>
        </w:rPr>
        <w:t>5</w:t>
      </w:r>
      <w:r w:rsidR="00290C51">
        <w:t>.</w:t>
      </w:r>
      <w:r w:rsidR="00290C51">
        <w:rPr>
          <w:noProof/>
        </w:rPr>
        <w:t>18</w:t>
      </w:r>
      <w:r w:rsidR="00CB4552">
        <w:rPr>
          <w:lang w:val="en-US"/>
        </w:rPr>
        <w:fldChar w:fldCharType="end"/>
      </w:r>
    </w:p>
    <w:p w:rsidR="00F550F4" w:rsidRPr="00D16144" w:rsidRDefault="00F550F4" w:rsidP="00F550F4">
      <w:pPr>
        <w:pStyle w:val="Caption"/>
        <w:keepNext/>
        <w:rPr>
          <w:i/>
          <w:lang w:val="en-US"/>
        </w:rPr>
      </w:pPr>
      <w:bookmarkStart w:id="470" w:name="_Ref456648949"/>
      <w:bookmarkStart w:id="471" w:name="_Toc457284186"/>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18</w:t>
      </w:r>
      <w:r w:rsidR="009A36C3">
        <w:fldChar w:fldCharType="end"/>
      </w:r>
      <w:bookmarkEnd w:id="470"/>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7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290C51">
        <w:t xml:space="preserve">Tabel </w:t>
      </w:r>
      <w:r w:rsidR="00290C51">
        <w:rPr>
          <w:noProof/>
        </w:rPr>
        <w:t>5</w:t>
      </w:r>
      <w:r w:rsidR="00290C51">
        <w:t>.</w:t>
      </w:r>
      <w:r w:rsidR="00290C51">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72" w:name="_Ref456648969"/>
      <w:bookmarkStart w:id="473" w:name="_Toc457284187"/>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19</w:t>
      </w:r>
      <w:r w:rsidR="009A36C3">
        <w:fldChar w:fldCharType="end"/>
      </w:r>
      <w:bookmarkEnd w:id="472"/>
      <w:r>
        <w:rPr>
          <w:lang w:val="en-US"/>
        </w:rPr>
        <w:t xml:space="preserve"> </w:t>
      </w:r>
      <w:r w:rsidRPr="001668AE">
        <w:rPr>
          <w:i/>
          <w:lang w:val="en-US"/>
        </w:rPr>
        <w:t>Confussion matrix</w:t>
      </w:r>
      <w:r w:rsidR="000016C6">
        <w:rPr>
          <w:lang w:val="en-US"/>
        </w:rPr>
        <w:t xml:space="preserve"> </w:t>
      </w:r>
      <w:r w:rsidR="00D46F28">
        <w:rPr>
          <w:lang w:val="en-US"/>
        </w:rPr>
        <w:t>uji coba 1b</w:t>
      </w:r>
      <w:bookmarkEnd w:id="473"/>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290C51">
        <w:t xml:space="preserve">Tabel </w:t>
      </w:r>
      <w:r w:rsidR="00290C51">
        <w:rPr>
          <w:noProof/>
        </w:rPr>
        <w:t>5</w:t>
      </w:r>
      <w:r w:rsidR="00290C51">
        <w:t>.</w:t>
      </w:r>
      <w:r w:rsidR="00290C51">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290C51">
        <w:t xml:space="preserve">Tabel </w:t>
      </w:r>
      <w:r w:rsidR="00290C51">
        <w:rPr>
          <w:noProof/>
        </w:rPr>
        <w:t>5</w:t>
      </w:r>
      <w:r w:rsidR="00290C51">
        <w:t>.</w:t>
      </w:r>
      <w:r w:rsidR="00290C51">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4" w:name="_Ref456648873"/>
      <w:bookmarkStart w:id="475" w:name="_Toc457284188"/>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20</w:t>
      </w:r>
      <w:r w:rsidR="009A36C3">
        <w:fldChar w:fldCharType="end"/>
      </w:r>
      <w:bookmarkEnd w:id="474"/>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5"/>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6" w:name="_Ref456648874"/>
      <w:bookmarkStart w:id="477" w:name="_Toc457284189"/>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21</w:t>
      </w:r>
      <w:r w:rsidR="009A36C3">
        <w:fldChar w:fldCharType="end"/>
      </w:r>
      <w:bookmarkEnd w:id="476"/>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7"/>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290C51">
        <w:t xml:space="preserve">Tabel </w:t>
      </w:r>
      <w:r w:rsidR="00290C51">
        <w:rPr>
          <w:noProof/>
        </w:rPr>
        <w:t>5</w:t>
      </w:r>
      <w:r w:rsidR="00290C51">
        <w:t>.</w:t>
      </w:r>
      <w:r w:rsidR="00290C51">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290C51">
        <w:t xml:space="preserve">Tabel </w:t>
      </w:r>
      <w:r w:rsidR="00290C51">
        <w:rPr>
          <w:noProof/>
        </w:rPr>
        <w:t>5</w:t>
      </w:r>
      <w:r w:rsidR="00290C51">
        <w:t>.</w:t>
      </w:r>
      <w:r w:rsidR="00290C51">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8" w:name="_Ref456601336"/>
      <w:bookmarkStart w:id="479" w:name="_Toc457284190"/>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22</w:t>
      </w:r>
      <w:r w:rsidR="009A36C3">
        <w:fldChar w:fldCharType="end"/>
      </w:r>
      <w:bookmarkEnd w:id="478"/>
      <w:r>
        <w:rPr>
          <w:lang w:val="en-US"/>
        </w:rPr>
        <w:t xml:space="preserve"> Skenario serangan</w:t>
      </w:r>
      <w:bookmarkEnd w:id="479"/>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80" w:name="_Ref456601358"/>
      <w:bookmarkStart w:id="481" w:name="_Toc457284191"/>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23</w:t>
      </w:r>
      <w:r w:rsidR="009A36C3">
        <w:fldChar w:fldCharType="end"/>
      </w:r>
      <w:bookmarkEnd w:id="480"/>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8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82" w:name="_Toc457284192"/>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82"/>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290C51">
        <w:t xml:space="preserve">Tabel </w:t>
      </w:r>
      <w:r w:rsidR="00290C51">
        <w:rPr>
          <w:noProof/>
        </w:rPr>
        <w:t>5</w:t>
      </w:r>
      <w:r w:rsidR="00290C51">
        <w:t>.</w:t>
      </w:r>
      <w:r w:rsidR="00290C51">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290C51">
        <w:t xml:space="preserve">Tabel </w:t>
      </w:r>
      <w:r w:rsidR="00290C51">
        <w:rPr>
          <w:noProof/>
        </w:rPr>
        <w:t>5</w:t>
      </w:r>
      <w:r w:rsidR="00290C51">
        <w:t>.</w:t>
      </w:r>
      <w:r w:rsidR="00290C51">
        <w:rPr>
          <w:noProof/>
        </w:rPr>
        <w:t>26</w:t>
      </w:r>
      <w:r w:rsidR="009A36C3">
        <w:rPr>
          <w:lang w:val="en-US"/>
        </w:rPr>
        <w:fldChar w:fldCharType="end"/>
      </w:r>
      <w:r w:rsidR="009A36C3">
        <w:rPr>
          <w:lang w:val="en-US"/>
        </w:rPr>
        <w:t>.</w:t>
      </w:r>
    </w:p>
    <w:p w:rsidR="008B1DA0" w:rsidRDefault="008B1DA0" w:rsidP="008B1DA0">
      <w:pPr>
        <w:pStyle w:val="Caption"/>
        <w:keepNext/>
      </w:pPr>
      <w:bookmarkStart w:id="483" w:name="_Ref456649122"/>
      <w:bookmarkStart w:id="484" w:name="_Toc457284193"/>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25</w:t>
      </w:r>
      <w:r w:rsidR="009A36C3">
        <w:fldChar w:fldCharType="end"/>
      </w:r>
      <w:bookmarkEnd w:id="483"/>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4"/>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5" w:name="_Ref456649124"/>
      <w:bookmarkStart w:id="486" w:name="_Toc457284194"/>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26</w:t>
      </w:r>
      <w:r w:rsidR="009A36C3">
        <w:fldChar w:fldCharType="end"/>
      </w:r>
      <w:bookmarkEnd w:id="485"/>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290C51">
        <w:t xml:space="preserve">Tabel </w:t>
      </w:r>
      <w:r w:rsidR="00290C51">
        <w:rPr>
          <w:noProof/>
        </w:rPr>
        <w:t>5</w:t>
      </w:r>
      <w:r w:rsidR="00290C51">
        <w:t>.</w:t>
      </w:r>
      <w:r w:rsidR="00290C51">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290C51">
        <w:t xml:space="preserve">Tabel </w:t>
      </w:r>
      <w:r w:rsidR="00290C51">
        <w:rPr>
          <w:noProof/>
        </w:rPr>
        <w:t>5</w:t>
      </w:r>
      <w:r w:rsidR="00290C51">
        <w:t>.</w:t>
      </w:r>
      <w:r w:rsidR="00290C51">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7" w:name="_Ref456943903"/>
      <w:bookmarkStart w:id="488" w:name="_Toc457284195"/>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27</w:t>
      </w:r>
      <w:r w:rsidR="009A36C3">
        <w:fldChar w:fldCharType="end"/>
      </w:r>
      <w:bookmarkEnd w:id="487"/>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8"/>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89" w:name="_Toc457284196"/>
      <w:r>
        <w:t xml:space="preserve">Tabel </w:t>
      </w:r>
      <w:r>
        <w:fldChar w:fldCharType="begin"/>
      </w:r>
      <w:r>
        <w:instrText xml:space="preserve"> STYLEREF 1 \s </w:instrText>
      </w:r>
      <w:r>
        <w:fldChar w:fldCharType="separate"/>
      </w:r>
      <w:r w:rsidR="00290C51">
        <w:rPr>
          <w:noProof/>
        </w:rPr>
        <w:t>5</w:t>
      </w:r>
      <w:r>
        <w:fldChar w:fldCharType="end"/>
      </w:r>
      <w:r>
        <w:t>.</w:t>
      </w:r>
      <w:r>
        <w:fldChar w:fldCharType="begin"/>
      </w:r>
      <w:r>
        <w:instrText xml:space="preserve"> SEQ Tabel \* ARABIC \s 1 </w:instrText>
      </w:r>
      <w:r>
        <w:fldChar w:fldCharType="separate"/>
      </w:r>
      <w:r w:rsidR="00290C51">
        <w:rPr>
          <w:noProof/>
        </w:rPr>
        <w:t>28</w:t>
      </w:r>
      <w:r>
        <w:fldChar w:fldCharType="end"/>
      </w:r>
      <w:r>
        <w:rPr>
          <w:lang w:val="en-US"/>
        </w:rPr>
        <w:t xml:space="preserve"> </w:t>
      </w:r>
      <w:r w:rsidRPr="009A36C3">
        <w:rPr>
          <w:i/>
          <w:lang w:val="en-US"/>
        </w:rPr>
        <w:t>Confussion matrix</w:t>
      </w:r>
      <w:r>
        <w:rPr>
          <w:lang w:val="en-US"/>
        </w:rPr>
        <w:t xml:space="preserve"> uji coba 2b</w:t>
      </w:r>
      <w:bookmarkEnd w:id="489"/>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290C51" w:rsidRPr="00290C51">
        <w:rPr>
          <w:b w:val="0"/>
          <w:sz w:val="22"/>
        </w:rPr>
        <w:t xml:space="preserve">Tabel </w:t>
      </w:r>
      <w:r w:rsidR="00290C51" w:rsidRPr="00290C51">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290C51" w:rsidRPr="00290C51">
        <w:rPr>
          <w:b w:val="0"/>
          <w:sz w:val="22"/>
          <w:szCs w:val="22"/>
        </w:rPr>
        <w:t xml:space="preserve">Tabel </w:t>
      </w:r>
      <w:r w:rsidR="00290C51" w:rsidRPr="00290C51">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90" w:name="_Ref456649205"/>
      <w:bookmarkStart w:id="491" w:name="_Toc457284197"/>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29</w:t>
      </w:r>
      <w:r w:rsidR="009A36C3">
        <w:fldChar w:fldCharType="end"/>
      </w:r>
      <w:bookmarkEnd w:id="490"/>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91"/>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92" w:name="_Ref456649207"/>
      <w:bookmarkStart w:id="493" w:name="_Ref456650151"/>
    </w:p>
    <w:p w:rsidR="009D56F0" w:rsidRDefault="009D56F0" w:rsidP="009D56F0">
      <w:pPr>
        <w:pStyle w:val="Caption"/>
        <w:keepNext/>
      </w:pPr>
      <w:bookmarkStart w:id="494" w:name="_Ref456947448"/>
      <w:bookmarkStart w:id="495" w:name="_Toc457284198"/>
      <w:r>
        <w:t xml:space="preserve">Tabel </w:t>
      </w:r>
      <w:r w:rsidR="009A36C3">
        <w:fldChar w:fldCharType="begin"/>
      </w:r>
      <w:r w:rsidR="009A36C3">
        <w:instrText xml:space="preserve"> STYLEREF 1 \s </w:instrText>
      </w:r>
      <w:r w:rsidR="009A36C3">
        <w:fldChar w:fldCharType="separate"/>
      </w:r>
      <w:r w:rsidR="00290C51">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290C51">
        <w:rPr>
          <w:noProof/>
        </w:rPr>
        <w:t>30</w:t>
      </w:r>
      <w:r w:rsidR="009A36C3">
        <w:fldChar w:fldCharType="end"/>
      </w:r>
      <w:bookmarkEnd w:id="492"/>
      <w:bookmarkEnd w:id="493"/>
      <w:bookmarkEnd w:id="494"/>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5"/>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6" w:name="_Toc457668608"/>
      <w:r w:rsidRPr="006D1EA4">
        <w:lastRenderedPageBreak/>
        <w:t>BAB VI</w:t>
      </w:r>
      <w:r w:rsidRPr="006D1EA4">
        <w:br/>
        <w:t xml:space="preserve">KESIMPULAN </w:t>
      </w:r>
      <w:r w:rsidR="00833EC5" w:rsidRPr="006D1EA4">
        <w:t>DAN</w:t>
      </w:r>
      <w:r w:rsidRPr="006D1EA4">
        <w:t xml:space="preserve"> SARAN</w:t>
      </w:r>
      <w:bookmarkEnd w:id="496"/>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7" w:name="_Toc454949258"/>
      <w:bookmarkStart w:id="498" w:name="_Toc455034988"/>
      <w:bookmarkStart w:id="499" w:name="_Toc455046646"/>
      <w:bookmarkStart w:id="500" w:name="_Toc455067204"/>
      <w:bookmarkStart w:id="501" w:name="_Toc455676631"/>
      <w:bookmarkStart w:id="502" w:name="_Toc455757710"/>
      <w:bookmarkStart w:id="503" w:name="_Toc456603906"/>
      <w:bookmarkStart w:id="504" w:name="_Toc456605294"/>
      <w:bookmarkStart w:id="505" w:name="_Toc456605391"/>
      <w:bookmarkStart w:id="506" w:name="_Toc456633506"/>
      <w:bookmarkStart w:id="507" w:name="_Toc456646023"/>
      <w:bookmarkStart w:id="508" w:name="_Toc456649529"/>
      <w:bookmarkStart w:id="509" w:name="_Toc456649614"/>
      <w:bookmarkStart w:id="510" w:name="_Toc456899543"/>
      <w:bookmarkStart w:id="511" w:name="_Toc456899628"/>
      <w:bookmarkStart w:id="512" w:name="_Toc456942169"/>
      <w:bookmarkStart w:id="513" w:name="_Toc456944796"/>
      <w:bookmarkStart w:id="514" w:name="_Toc456945919"/>
      <w:bookmarkStart w:id="515" w:name="_Toc457284108"/>
      <w:bookmarkStart w:id="516" w:name="_Toc457668609"/>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rsidR="008658BF" w:rsidRDefault="00893607" w:rsidP="00C47507">
      <w:pPr>
        <w:pStyle w:val="Heading2"/>
      </w:pPr>
      <w:bookmarkStart w:id="517" w:name="_Toc457668610"/>
      <w:r w:rsidRPr="00C47507">
        <w:t>Kesimpulan</w:t>
      </w:r>
      <w:bookmarkEnd w:id="517"/>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w:t>
      </w:r>
      <w:r w:rsidR="00382B69">
        <w:rPr>
          <w:lang w:val="en-US"/>
        </w:rPr>
        <w:t xml:space="preserve">tidak </w:t>
      </w:r>
      <w:r>
        <w:rPr>
          <w:lang w:val="en-US"/>
        </w:rPr>
        <w:t xml:space="preserve">dapat </w:t>
      </w:r>
      <w:r w:rsidR="00AD475C">
        <w:rPr>
          <w:lang w:val="en-US"/>
        </w:rPr>
        <w:t xml:space="preserve">digunakan untuk </w:t>
      </w:r>
      <w:r>
        <w:rPr>
          <w:lang w:val="en-US"/>
        </w:rPr>
        <w:t>mengklasifikasikan antara paket data normal dan paket data yang berupa intrusi</w:t>
      </w:r>
      <w:r w:rsidR="001D673D">
        <w:rPr>
          <w:lang w:val="en-US"/>
        </w:rPr>
        <w:t xml:space="preserve"> </w:t>
      </w:r>
      <w:r w:rsidR="003F54AD">
        <w:rPr>
          <w:lang w:val="en-US"/>
        </w:rPr>
        <w:t>untuk</w:t>
      </w:r>
      <w:r w:rsidR="001D673D">
        <w:rPr>
          <w:lang w:val="en-US"/>
        </w:rPr>
        <w:t xml:space="preserve"> protokol</w:t>
      </w:r>
      <w:r w:rsidR="003F54AD">
        <w:rPr>
          <w:lang w:val="en-US"/>
        </w:rPr>
        <w:t xml:space="preserve"> HTTP</w:t>
      </w:r>
      <w:r w:rsidR="00327570">
        <w:rPr>
          <w:lang w:val="en-US"/>
        </w:rPr>
        <w:t>.</w:t>
      </w:r>
      <w:r w:rsidR="00886DE5">
        <w:rPr>
          <w:lang w:val="en-US"/>
        </w:rPr>
        <w:t xml:space="preserve"> J</w:t>
      </w:r>
      <w:r w:rsidR="00327570">
        <w:rPr>
          <w:lang w:val="en-US"/>
        </w:rPr>
        <w:t xml:space="preserve">arak yang dihasilkan pada saat </w:t>
      </w:r>
      <w:r w:rsidR="00327570" w:rsidRPr="00327570">
        <w:rPr>
          <w:i/>
          <w:lang w:val="en-US"/>
        </w:rPr>
        <w:t>training</w:t>
      </w:r>
      <w:r w:rsidR="004945DE">
        <w:rPr>
          <w:lang w:val="en-US"/>
        </w:rPr>
        <w:t xml:space="preserve"> menggunakan</w:t>
      </w:r>
      <w:r w:rsidR="00327570">
        <w:rPr>
          <w:lang w:val="en-US"/>
        </w:rPr>
        <w:t xml:space="preserve"> paket data normal maupun paket data yang berupa intrusi yaitu</w:t>
      </w:r>
      <w:r w:rsidR="00877256">
        <w:rPr>
          <w:lang w:val="en-US"/>
        </w:rPr>
        <w:t xml:space="preserve"> bernilai</w:t>
      </w:r>
      <w:r w:rsidR="00327570">
        <w:rPr>
          <w:lang w:val="en-US"/>
        </w:rPr>
        <w:t xml:space="preserve"> 0.</w:t>
      </w:r>
      <w:r w:rsidR="00F20BA1">
        <w:rPr>
          <w:lang w:val="en-US"/>
        </w:rPr>
        <w:t xml:space="preserve"> Sehingga paket data normal maupun paket data intrusi tidak dapat dibedakan.</w:t>
      </w:r>
      <w:r w:rsidR="00327570">
        <w:rPr>
          <w:lang w:val="en-US"/>
        </w:rPr>
        <w:t xml:space="preserve"> </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8" w:name="_Toc457668611"/>
      <w:r w:rsidRPr="008658BF">
        <w:t>Saran</w:t>
      </w:r>
      <w:bookmarkEnd w:id="518"/>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19" w:name="_Toc457668612"/>
      <w:r>
        <w:lastRenderedPageBreak/>
        <w:t>DAFTAR PUSTAKA</w:t>
      </w:r>
      <w:bookmarkEnd w:id="519"/>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bookmarkStart w:id="520" w:name="_Toc203375468"/>
      <w:bookmarkStart w:id="521" w:name="_Toc266685512"/>
      <w:bookmarkStart w:id="522" w:name="_Toc283421884"/>
      <w:bookmarkStart w:id="523" w:name="_GoBack"/>
      <w:bookmarkEnd w:id="523"/>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24" w:name="_Toc457668613"/>
      <w:r w:rsidRPr="0092020A">
        <w:lastRenderedPageBreak/>
        <w:t>LAMPIRAN</w:t>
      </w:r>
      <w:bookmarkEnd w:id="524"/>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25" w:name="_Toc455034993"/>
      <w:bookmarkStart w:id="526" w:name="_Toc455046651"/>
      <w:bookmarkStart w:id="527" w:name="_Toc455067209"/>
      <w:bookmarkStart w:id="528" w:name="_Toc455676636"/>
      <w:bookmarkStart w:id="529" w:name="_Toc455757715"/>
      <w:bookmarkEnd w:id="525"/>
      <w:bookmarkEnd w:id="526"/>
      <w:bookmarkEnd w:id="527"/>
      <w:bookmarkEnd w:id="528"/>
      <w:bookmarkEnd w:id="529"/>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30" w:name="_Toc457668614"/>
      <w:r w:rsidRPr="000B54B8">
        <w:rPr>
          <w:lang w:val="en-US"/>
        </w:rPr>
        <w:t>Kode Sumber</w:t>
      </w:r>
      <w:bookmarkEnd w:id="530"/>
    </w:p>
    <w:p w:rsidR="00080C3E" w:rsidRPr="00080C3E" w:rsidRDefault="00EC3EEF" w:rsidP="00080C3E">
      <w:pPr>
        <w:pStyle w:val="Style8"/>
        <w:numPr>
          <w:ilvl w:val="1"/>
          <w:numId w:val="41"/>
        </w:numPr>
        <w:ind w:left="788" w:hanging="431"/>
        <w:jc w:val="left"/>
      </w:pPr>
      <w:bookmarkStart w:id="531" w:name="_Toc457668615"/>
      <w:r w:rsidRPr="00080C3E">
        <w:rPr>
          <w:lang w:val="en-US"/>
        </w:rPr>
        <w:t>Kode Sumber Proses Rekonstruksi Paket Data</w:t>
      </w:r>
      <w:bookmarkEnd w:id="531"/>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2" w:name="_Toc457668616"/>
      <w:r>
        <w:rPr>
          <w:lang w:val="en-US"/>
        </w:rPr>
        <w:lastRenderedPageBreak/>
        <w:t>Kode Sumber Proses Penggunaan Metodel N-Gram</w:t>
      </w:r>
      <w:bookmarkEnd w:id="53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33" w:name="_Toc457668617"/>
      <w:r w:rsidRPr="00080C3E">
        <w:rPr>
          <w:lang w:val="en-US"/>
        </w:rPr>
        <w:lastRenderedPageBreak/>
        <w:t>Kode Sumber Proses Perancangan Model Data Training</w:t>
      </w:r>
      <w:bookmarkEnd w:id="533"/>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4" w:name="_Toc457668618"/>
      <w:r>
        <w:rPr>
          <w:lang w:val="en-US"/>
        </w:rPr>
        <w:lastRenderedPageBreak/>
        <w:t>Kode Sumber Sniffing</w:t>
      </w:r>
      <w:bookmarkEnd w:id="534"/>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35" w:name="_Toc457668619"/>
      <w:r w:rsidRPr="00080C3E">
        <w:rPr>
          <w:lang w:val="en-US"/>
        </w:rPr>
        <w:lastRenderedPageBreak/>
        <w:t>Kode Sumber Proses Penggunaan Metode Mahalanobis Distance</w:t>
      </w:r>
      <w:bookmarkEnd w:id="53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6" w:name="_Toc457668620"/>
      <w:r>
        <w:rPr>
          <w:lang w:val="en-US"/>
        </w:rPr>
        <w:lastRenderedPageBreak/>
        <w:t>Kode Sumber Proses Pendeteksian Serangan</w:t>
      </w:r>
      <w:bookmarkEnd w:id="536"/>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7" w:name="_Toc457668621"/>
      <w:r w:rsidRPr="00080C3E">
        <w:rPr>
          <w:lang w:val="en-US"/>
        </w:rPr>
        <w:lastRenderedPageBreak/>
        <w:t>Kode Sumber Proses Incremental Learning</w:t>
      </w:r>
      <w:bookmarkEnd w:id="537"/>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5"/>
          <w:headerReference w:type="default" r:id="rId86"/>
          <w:footerReference w:type="even" r:id="rId87"/>
          <w:footerReference w:type="default" r:id="rId88"/>
          <w:headerReference w:type="first" r:id="rId89"/>
          <w:footerReference w:type="first" r:id="rId90"/>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8" w:name="_Toc457668622"/>
      <w:r w:rsidRPr="00326ED3">
        <w:lastRenderedPageBreak/>
        <w:t>BIODATA PENULI</w:t>
      </w:r>
      <w:r>
        <w:t>S</w:t>
      </w:r>
      <w:bookmarkEnd w:id="520"/>
      <w:bookmarkEnd w:id="521"/>
      <w:bookmarkEnd w:id="522"/>
      <w:bookmarkEnd w:id="538"/>
    </w:p>
    <w:p w:rsidR="00ED7BD5" w:rsidRDefault="00C30E83" w:rsidP="00ED7BD5">
      <w:r>
        <w:rPr>
          <w:noProof/>
          <w:lang w:eastAsia="id-ID"/>
        </w:rPr>
        <w:drawing>
          <wp:anchor distT="0" distB="0" distL="114300" distR="114300" simplePos="0" relativeHeight="251662336" behindDoc="1" locked="0" layoutInCell="1" allowOverlap="1" wp14:anchorId="2F473213" wp14:editId="5958D3D3">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2"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headerReference w:type="even" r:id="rId93"/>
      <w:headerReference w:type="default" r:id="rId94"/>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6EB5" w:rsidRDefault="00326EB5" w:rsidP="00E774EF">
      <w:r>
        <w:separator/>
      </w:r>
    </w:p>
  </w:endnote>
  <w:endnote w:type="continuationSeparator" w:id="0">
    <w:p w:rsidR="00326EB5" w:rsidRDefault="00326EB5"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vi</w:t>
    </w:r>
    <w:r>
      <w:rPr>
        <w:noProof/>
      </w:rPr>
      <w:fldChar w:fldCharType="end"/>
    </w:r>
  </w:p>
  <w:p w:rsidR="00F51B1E" w:rsidRDefault="00F51B1E"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vii</w:t>
    </w:r>
    <w:r>
      <w:rPr>
        <w:noProof/>
      </w:rPr>
      <w:fldChar w:fldCharType="end"/>
    </w:r>
  </w:p>
  <w:p w:rsidR="00F51B1E" w:rsidRDefault="00F51B1E"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v</w:t>
    </w:r>
    <w:r>
      <w:rPr>
        <w:noProof/>
      </w:rPr>
      <w:fldChar w:fldCharType="end"/>
    </w:r>
  </w:p>
  <w:p w:rsidR="00F51B1E" w:rsidRDefault="00F51B1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xiv</w:t>
    </w:r>
    <w:r>
      <w:rPr>
        <w:noProof/>
      </w:rPr>
      <w:fldChar w:fldCharType="end"/>
    </w:r>
  </w:p>
  <w:p w:rsidR="00F51B1E" w:rsidRDefault="00F51B1E"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xv</w:t>
    </w:r>
    <w:r>
      <w:rPr>
        <w:noProof/>
      </w:rPr>
      <w:fldChar w:fldCharType="end"/>
    </w:r>
  </w:p>
  <w:p w:rsidR="00F51B1E" w:rsidRDefault="00F51B1E"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xi</w:t>
    </w:r>
    <w:r>
      <w:rPr>
        <w:noProof/>
      </w:rPr>
      <w:fldChar w:fldCharType="end"/>
    </w:r>
  </w:p>
  <w:p w:rsidR="00F51B1E" w:rsidRDefault="00F51B1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xxii</w:t>
    </w:r>
    <w:r>
      <w:rPr>
        <w:noProof/>
      </w:rPr>
      <w:fldChar w:fldCharType="end"/>
    </w:r>
  </w:p>
  <w:p w:rsidR="00F51B1E" w:rsidRDefault="00F51B1E"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xvii</w:t>
    </w:r>
    <w:r>
      <w:rPr>
        <w:noProof/>
      </w:rPr>
      <w:fldChar w:fldCharType="end"/>
    </w:r>
  </w:p>
  <w:p w:rsidR="00F51B1E" w:rsidRDefault="00F51B1E"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xxi</w:t>
    </w:r>
    <w:r>
      <w:rPr>
        <w:noProof/>
      </w:rPr>
      <w:fldChar w:fldCharType="end"/>
    </w:r>
  </w:p>
  <w:p w:rsidR="00F51B1E" w:rsidRDefault="00F51B1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Pr="00B00037" w:rsidRDefault="00F51B1E"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73</w:t>
    </w:r>
    <w:r>
      <w:rPr>
        <w:noProof/>
      </w:rPr>
      <w:fldChar w:fldCharType="end"/>
    </w:r>
  </w:p>
  <w:p w:rsidR="00F51B1E" w:rsidRDefault="00F51B1E">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Pr="005C46C6" w:rsidRDefault="00F51B1E"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i</w:t>
    </w:r>
    <w:r>
      <w:rPr>
        <w:noProof/>
      </w:rPr>
      <w:fldChar w:fldCharType="end"/>
    </w:r>
  </w:p>
  <w:p w:rsidR="00F51B1E" w:rsidRDefault="00F51B1E"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ii</w:t>
    </w:r>
    <w:r>
      <w:rPr>
        <w:noProof/>
      </w:rPr>
      <w:fldChar w:fldCharType="end"/>
    </w:r>
  </w:p>
  <w:p w:rsidR="00F51B1E" w:rsidRDefault="00F51B1E"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w:t>
    </w:r>
    <w:r>
      <w:rPr>
        <w:noProof/>
      </w:rPr>
      <w:fldChar w:fldCharType="end"/>
    </w:r>
  </w:p>
  <w:p w:rsidR="00F51B1E" w:rsidRDefault="00F51B1E"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i</w:t>
    </w:r>
    <w:r>
      <w:rPr>
        <w:noProof/>
      </w:rPr>
      <w:fldChar w:fldCharType="end"/>
    </w:r>
  </w:p>
  <w:p w:rsidR="00F51B1E" w:rsidRDefault="00F51B1E"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290C51">
      <w:rPr>
        <w:noProof/>
      </w:rPr>
      <w:t>iv</w:t>
    </w:r>
    <w:r>
      <w:rPr>
        <w:noProof/>
      </w:rPr>
      <w:fldChar w:fldCharType="end"/>
    </w:r>
  </w:p>
  <w:p w:rsidR="00F51B1E" w:rsidRDefault="00F51B1E"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iii</w:t>
    </w:r>
    <w:r>
      <w:rPr>
        <w:noProof/>
      </w:rPr>
      <w:fldChar w:fldCharType="end"/>
    </w:r>
  </w:p>
  <w:p w:rsidR="00F51B1E" w:rsidRDefault="00F51B1E"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tabs>
        <w:tab w:val="clear" w:pos="4320"/>
      </w:tabs>
      <w:jc w:val="center"/>
    </w:pPr>
    <w:r>
      <w:fldChar w:fldCharType="begin"/>
    </w:r>
    <w:r>
      <w:instrText xml:space="preserve"> PAGE   \* MERGEFORMAT </w:instrText>
    </w:r>
    <w:r>
      <w:fldChar w:fldCharType="separate"/>
    </w:r>
    <w:r w:rsidR="00290C51">
      <w:rPr>
        <w:noProof/>
      </w:rPr>
      <w:t>iii</w:t>
    </w:r>
    <w:r>
      <w:rPr>
        <w:noProof/>
      </w:rPr>
      <w:fldChar w:fldCharType="end"/>
    </w:r>
  </w:p>
  <w:p w:rsidR="00F51B1E" w:rsidRDefault="00F51B1E"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6EB5" w:rsidRDefault="00326EB5" w:rsidP="00E774EF">
      <w:r>
        <w:separator/>
      </w:r>
    </w:p>
  </w:footnote>
  <w:footnote w:type="continuationSeparator" w:id="0">
    <w:p w:rsidR="00326EB5" w:rsidRDefault="00326EB5"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F74" w:rsidRDefault="00C74F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82" o:spid="_x0000_s2050" type="#_x0000_t136" style="position:absolute;left:0;text-align:left;margin-left:0;margin-top:0;width:274.45pt;height:137.2pt;rotation:315;z-index:-25165516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rsidP="002104C4">
    <w:pPr>
      <w:pStyle w:val="Header"/>
      <w:ind w:right="-4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91" o:spid="_x0000_s2059" type="#_x0000_t136" style="position:absolute;left:0;text-align:left;margin-left:0;margin-top:0;width:274.45pt;height:137.2pt;rotation:315;z-index:-25163673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92" o:spid="_x0000_s2060" type="#_x0000_t136" style="position:absolute;left:0;text-align:left;margin-left:0;margin-top:0;width:274.45pt;height:137.2pt;rotation:315;z-index:-251634688;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rsidP="002104C4">
    <w:pPr>
      <w:pStyle w:val="Header"/>
      <w:tabs>
        <w:tab w:val="clear" w:pos="4320"/>
      </w:tabs>
      <w:ind w:right="28" w:firstLine="0"/>
      <w:jc w:val="cen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90" o:spid="_x0000_s2058" type="#_x0000_t136" style="position:absolute;left:0;text-align:left;margin-left:0;margin-top:0;width:274.45pt;height:137.2pt;rotation:315;z-index:-251638784;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rsidP="002104C4">
    <w:pPr>
      <w:pStyle w:val="Header"/>
      <w:ind w:right="-4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94" o:spid="_x0000_s2062" type="#_x0000_t136" style="position:absolute;left:0;text-align:left;margin-left:0;margin-top:0;width:274.45pt;height:137.2pt;rotation:315;z-index:-25163059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95" o:spid="_x0000_s2063" type="#_x0000_t136" style="position:absolute;left:0;text-align:left;margin-left:0;margin-top:0;width:274.45pt;height:137.2pt;rotation:315;z-index:-251628544;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rsidP="002104C4">
    <w:pPr>
      <w:pStyle w:val="Header"/>
      <w:tabs>
        <w:tab w:val="clear" w:pos="4320"/>
      </w:tabs>
      <w:ind w:right="28" w:firstLine="0"/>
      <w:jc w:val="cen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93" o:spid="_x0000_s2061" type="#_x0000_t136" style="position:absolute;left:0;text-align:left;margin-left:0;margin-top:0;width:274.45pt;height:137.2pt;rotation:315;z-index:-251632640;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97" o:spid="_x0000_s2065" type="#_x0000_t136" style="position:absolute;left:0;text-align:left;margin-left:0;margin-top:0;width:274.45pt;height:137.2pt;rotation:315;z-index:-251624448;mso-position-horizontal:center;mso-position-horizontal-relative:margin;mso-position-vertical:center;mso-position-vertical-relative:margin" o:allowincell="f" fillcolor="silver" stroked="f">
          <v:fill opacity=".5"/>
          <v:textpath style="font-family:&quot;Times New Roman&quot;;font-size:1pt" string="RBTC"/>
        </v:shape>
      </w:pict>
    </w:r>
  </w:p>
  <w:sdt>
    <w:sdtPr>
      <w:id w:val="-485787905"/>
      <w:docPartObj>
        <w:docPartGallery w:val="Page Numbers (Top of Page)"/>
        <w:docPartUnique/>
      </w:docPartObj>
    </w:sdtPr>
    <w:sdtEndPr>
      <w:rPr>
        <w:noProof/>
      </w:rPr>
    </w:sdtEndPr>
    <w:sdtContent>
      <w:p w:rsidR="00F51B1E" w:rsidRDefault="00326EB5">
        <w:pPr>
          <w:pStyle w:val="Header"/>
          <w:jc w:val="right"/>
        </w:pPr>
      </w:p>
    </w:sdtContent>
  </w:sdt>
  <w:p w:rsidR="00F51B1E" w:rsidRDefault="00F51B1E"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F74" w:rsidRDefault="00C74F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98" o:spid="_x0000_s2066" type="#_x0000_t136" style="position:absolute;left:0;text-align:left;margin-left:0;margin-top:0;width:274.45pt;height:137.2pt;rotation:315;z-index:-25162240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rsidP="002104C4">
    <w:pPr>
      <w:pStyle w:val="Header"/>
      <w:tabs>
        <w:tab w:val="clear" w:pos="4320"/>
      </w:tabs>
      <w:ind w:right="28" w:firstLine="0"/>
      <w:jc w:val="cen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96" o:spid="_x0000_s2064" type="#_x0000_t136" style="position:absolute;left:0;text-align:left;margin-left:0;margin-top:0;width:274.45pt;height:137.2pt;rotation:315;z-index:-251626496;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800" o:spid="_x0000_s2068" type="#_x0000_t136" style="position:absolute;left:0;text-align:left;margin-left:0;margin-top:0;width:274.45pt;height:137.2pt;rotation:315;z-index:-251618304;mso-position-horizontal:center;mso-position-horizontal-relative:margin;mso-position-vertical:center;mso-position-vertical-relative:margin" o:allowincell="f" fillcolor="silver" stroked="f">
          <v:fill opacity=".5"/>
          <v:textpath style="font-family:&quot;Times New Roman&quot;;font-size:1pt" string="RBTC"/>
        </v:shape>
      </w:pict>
    </w:r>
    <w:sdt>
      <w:sdtPr>
        <w:id w:val="-1850245148"/>
        <w:docPartObj>
          <w:docPartGallery w:val="Page Numbers (Top of Page)"/>
          <w:docPartUnique/>
        </w:docPartObj>
      </w:sdtPr>
      <w:sdtEndPr>
        <w:rPr>
          <w:noProof/>
        </w:rPr>
      </w:sdtEndPr>
      <w:sdtContent>
        <w:r w:rsidR="00F51B1E">
          <w:fldChar w:fldCharType="begin"/>
        </w:r>
        <w:r w:rsidR="00F51B1E">
          <w:instrText xml:space="preserve"> PAGE   \* MERGEFORMAT </w:instrText>
        </w:r>
        <w:r w:rsidR="00F51B1E">
          <w:fldChar w:fldCharType="separate"/>
        </w:r>
        <w:r w:rsidR="00290C51">
          <w:rPr>
            <w:noProof/>
          </w:rPr>
          <w:t>74</w:t>
        </w:r>
        <w:r w:rsidR="00F51B1E">
          <w:rPr>
            <w:noProof/>
          </w:rPr>
          <w:fldChar w:fldCharType="end"/>
        </w:r>
      </w:sdtContent>
    </w:sdt>
  </w:p>
  <w:p w:rsidR="00F51B1E" w:rsidRDefault="00F51B1E" w:rsidP="002104C4">
    <w:pPr>
      <w:pStyle w:val="Header"/>
      <w:ind w:right="-4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83" o:spid="_x0000_s2051" type="#_x0000_t136" style="position:absolute;left:0;text-align:left;margin-left:0;margin-top:0;width:274.45pt;height:137.2pt;rotation:315;z-index:-251653120;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801" o:spid="_x0000_s2069" type="#_x0000_t136" style="position:absolute;left:0;text-align:left;margin-left:0;margin-top:0;width:274.45pt;height:137.2pt;rotation:315;z-index:-251616256;mso-position-horizontal:center;mso-position-horizontal-relative:margin;mso-position-vertical:center;mso-position-vertical-relative:margin" o:allowincell="f" fillcolor="silver" stroked="f">
          <v:fill opacity=".5"/>
          <v:textpath style="font-family:&quot;Times New Roman&quot;;font-size:1pt" string="RBTC"/>
        </v:shape>
      </w:pict>
    </w:r>
    <w:sdt>
      <w:sdtPr>
        <w:id w:val="1823994798"/>
        <w:docPartObj>
          <w:docPartGallery w:val="Page Numbers (Top of Page)"/>
          <w:docPartUnique/>
        </w:docPartObj>
      </w:sdtPr>
      <w:sdtEndPr>
        <w:rPr>
          <w:noProof/>
        </w:rPr>
      </w:sdtEndPr>
      <w:sdtContent>
        <w:r w:rsidR="00F51B1E">
          <w:fldChar w:fldCharType="begin"/>
        </w:r>
        <w:r w:rsidR="00F51B1E">
          <w:instrText xml:space="preserve"> PAGE   \* MERGEFORMAT </w:instrText>
        </w:r>
        <w:r w:rsidR="00F51B1E">
          <w:fldChar w:fldCharType="separate"/>
        </w:r>
        <w:r w:rsidR="00290C51">
          <w:rPr>
            <w:noProof/>
          </w:rPr>
          <w:t>69</w:t>
        </w:r>
        <w:r w:rsidR="00F51B1E">
          <w:rPr>
            <w:noProof/>
          </w:rPr>
          <w:fldChar w:fldCharType="end"/>
        </w:r>
      </w:sdtContent>
    </w:sdt>
  </w:p>
  <w:p w:rsidR="00F51B1E" w:rsidRDefault="00F51B1E">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99" o:spid="_x0000_s2067" type="#_x0000_t136" style="position:absolute;left:0;text-align:left;margin-left:0;margin-top:0;width:274.45pt;height:137.2pt;rotation:315;z-index:-251620352;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803" o:spid="_x0000_s2071" type="#_x0000_t136" style="position:absolute;left:0;text-align:left;margin-left:0;margin-top:0;width:274.45pt;height:137.2pt;rotation:315;z-index:-251612160;mso-position-horizontal:center;mso-position-horizontal-relative:margin;mso-position-vertical:center;mso-position-vertical-relative:margin" o:allowincell="f" fillcolor="silver" stroked="f">
          <v:fill opacity=".5"/>
          <v:textpath style="font-family:&quot;Times New Roman&quot;;font-size:1pt" string="RBTC"/>
        </v:shape>
      </w:pict>
    </w:r>
    <w:sdt>
      <w:sdtPr>
        <w:id w:val="1278681034"/>
        <w:docPartObj>
          <w:docPartGallery w:val="Page Numbers (Top of Page)"/>
          <w:docPartUnique/>
        </w:docPartObj>
      </w:sdtPr>
      <w:sdtEndPr>
        <w:rPr>
          <w:noProof/>
        </w:rPr>
      </w:sdtEndPr>
      <w:sdtContent>
        <w:r w:rsidR="00F51B1E">
          <w:fldChar w:fldCharType="begin"/>
        </w:r>
        <w:r w:rsidR="00F51B1E">
          <w:instrText xml:space="preserve"> PAGE   \* MERGEFORMAT </w:instrText>
        </w:r>
        <w:r w:rsidR="00F51B1E">
          <w:fldChar w:fldCharType="separate"/>
        </w:r>
        <w:r w:rsidR="00290C51">
          <w:rPr>
            <w:noProof/>
          </w:rPr>
          <w:t>78</w:t>
        </w:r>
        <w:r w:rsidR="00F51B1E">
          <w:rPr>
            <w:noProof/>
          </w:rPr>
          <w:fldChar w:fldCharType="end"/>
        </w:r>
      </w:sdtContent>
    </w:sdt>
  </w:p>
  <w:p w:rsidR="00F51B1E" w:rsidRDefault="00F51B1E" w:rsidP="002104C4">
    <w:pPr>
      <w:pStyle w:val="Header"/>
      <w:ind w:right="-47"/>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003364"/>
      <w:docPartObj>
        <w:docPartGallery w:val="Page Numbers (Top of Page)"/>
        <w:docPartUnique/>
      </w:docPartObj>
    </w:sdtPr>
    <w:sdtEndPr>
      <w:rPr>
        <w:noProof/>
      </w:rPr>
    </w:sdtEndPr>
    <w:sdtContent>
      <w:p w:rsidR="00830F09" w:rsidRDefault="00830F09">
        <w:pPr>
          <w:pStyle w:val="Header"/>
          <w:jc w:val="right"/>
        </w:pPr>
        <w:r>
          <w:fldChar w:fldCharType="begin"/>
        </w:r>
        <w:r>
          <w:instrText xml:space="preserve"> PAGE   \* MERGEFORMAT </w:instrText>
        </w:r>
        <w:r>
          <w:fldChar w:fldCharType="separate"/>
        </w:r>
        <w:r w:rsidR="00290C51">
          <w:rPr>
            <w:noProof/>
          </w:rPr>
          <w:t>79</w:t>
        </w:r>
        <w:r>
          <w:rPr>
            <w:noProof/>
          </w:rPr>
          <w:fldChar w:fldCharType="end"/>
        </w:r>
      </w:p>
    </w:sdtContent>
  </w:sdt>
  <w:p w:rsidR="00C74F74" w:rsidRDefault="00C74F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804" o:spid="_x0000_s2072" type="#_x0000_t136" style="position:absolute;left:0;text-align:left;margin-left:0;margin-top:0;width:274.45pt;height:137.2pt;rotation:315;z-index:-25161011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802" o:spid="_x0000_s2070" type="#_x0000_t136" style="position:absolute;left:0;text-align:left;margin-left:0;margin-top:0;width:274.45pt;height:137.2pt;rotation:315;z-index:-251614208;mso-position-horizontal:center;mso-position-horizontal-relative:margin;mso-position-vertical:center;mso-position-vertical-relative:margin" o:allowincell="f" fillcolor="silver" stroked="f">
          <v:fill opacity=".5"/>
          <v:textpath style="font-family:&quot;Times New Roman&quot;;font-size:1pt" string="RBTC"/>
        </v:shape>
      </w:pict>
    </w:r>
    <w:sdt>
      <w:sdtPr>
        <w:id w:val="-917713812"/>
        <w:docPartObj>
          <w:docPartGallery w:val="Page Numbers (Top of Page)"/>
          <w:docPartUnique/>
        </w:docPartObj>
      </w:sdtPr>
      <w:sdtEndPr>
        <w:rPr>
          <w:noProof/>
        </w:rPr>
      </w:sdtEndPr>
      <w:sdtContent>
        <w:r w:rsidR="00F51B1E">
          <w:fldChar w:fldCharType="begin"/>
        </w:r>
        <w:r w:rsidR="00F51B1E">
          <w:instrText xml:space="preserve"> PAGE   \* MERGEFORMAT </w:instrText>
        </w:r>
        <w:r w:rsidR="00F51B1E">
          <w:fldChar w:fldCharType="separate"/>
        </w:r>
        <w:r w:rsidR="00290C51">
          <w:rPr>
            <w:noProof/>
          </w:rPr>
          <w:t>97</w:t>
        </w:r>
        <w:r w:rsidR="00F51B1E">
          <w:rPr>
            <w:noProof/>
          </w:rPr>
          <w:fldChar w:fldCharType="end"/>
        </w:r>
      </w:sdtContent>
    </w:sdt>
  </w:p>
  <w:p w:rsidR="00F51B1E" w:rsidRDefault="00F51B1E">
    <w:pPr>
      <w:pStyle w:val="Header"/>
      <w:jc w:val="right"/>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F74" w:rsidRDefault="00C74F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806" o:spid="_x0000_s2074" type="#_x0000_t136" style="position:absolute;left:0;text-align:left;margin-left:0;margin-top:0;width:274.45pt;height:137.2pt;rotation:315;z-index:-25160601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F74" w:rsidRDefault="00C74F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807" o:spid="_x0000_s2075" type="#_x0000_t136" style="position:absolute;left:0;text-align:left;margin-left:0;margin-top:0;width:274.45pt;height:137.2pt;rotation:315;z-index:-25160396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F74" w:rsidRDefault="00C74F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81" o:spid="_x0000_s2049" type="#_x0000_t136" style="position:absolute;left:0;text-align:left;margin-left:0;margin-top:0;width:274.45pt;height:137.2pt;rotation:315;z-index:-25165721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85" o:spid="_x0000_s2053" type="#_x0000_t136" style="position:absolute;left:0;text-align:left;margin-left:0;margin-top:0;width:274.45pt;height:137.2pt;rotation:315;z-index:-251649024;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86" o:spid="_x0000_s2054" type="#_x0000_t136" style="position:absolute;left:0;text-align:left;margin-left:0;margin-top:0;width:274.45pt;height:137.2pt;rotation:315;z-index:-251646976;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rsidP="002104C4">
    <w:pPr>
      <w:pStyle w:val="Header"/>
      <w:ind w:firstLine="0"/>
      <w:jc w:val="cen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84" o:spid="_x0000_s2052" type="#_x0000_t136" style="position:absolute;left:0;text-align:left;margin-left:0;margin-top:0;width:274.45pt;height:137.2pt;rotation:315;z-index:-251651072;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rsidP="002104C4">
    <w:pPr>
      <w:pStyle w:val="Header"/>
      <w:tabs>
        <w:tab w:val="clear" w:pos="4320"/>
      </w:tabs>
      <w:ind w:right="28" w:firstLine="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88" o:spid="_x0000_s2056" type="#_x0000_t136" style="position:absolute;margin-left:0;margin-top:0;width:274.45pt;height:137.2pt;rotation:315;z-index:-25164288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89" o:spid="_x0000_s2057" type="#_x0000_t136" style="position:absolute;left:0;text-align:left;margin-left:0;margin-top:0;width:274.45pt;height:137.2pt;rotation:315;z-index:-251640832;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C74F74" w:rsidP="002104C4">
    <w:pPr>
      <w:pStyle w:val="Header"/>
      <w:tabs>
        <w:tab w:val="clear" w:pos="4320"/>
      </w:tabs>
      <w:ind w:right="28" w:firstLine="0"/>
      <w:jc w:val="cen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163787" o:spid="_x0000_s2055" type="#_x0000_t136" style="position:absolute;left:0;text-align:left;margin-left:0;margin-top:0;width:274.45pt;height:137.2pt;rotation:315;z-index:-251644928;mso-position-horizontal:center;mso-position-horizontal-relative:margin;mso-position-vertical:center;mso-position-vertical-relative:margin" o:allowincell="f" fillcolor="silver" stroked="f">
          <v:fill opacity=".5"/>
          <v:textpath style="font-family:&quot;Times New Roman&quot;;font-size:1pt" string="RBTC"/>
        </v:shape>
      </w:pict>
    </w:r>
  </w:p>
  <w:p w:rsidR="00F51B1E" w:rsidRDefault="00F51B1E"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76"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51"/>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B5"/>
    <w:rsid w:val="00326ED3"/>
    <w:rsid w:val="00327482"/>
    <w:rsid w:val="00327570"/>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B16"/>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B69"/>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6DB"/>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4D"/>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05A"/>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583"/>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38D"/>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5DE"/>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06F0"/>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345"/>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5ED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83D"/>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70"/>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3ED"/>
    <w:rsid w:val="00731759"/>
    <w:rsid w:val="007322E1"/>
    <w:rsid w:val="007322E7"/>
    <w:rsid w:val="007328A0"/>
    <w:rsid w:val="00732B1B"/>
    <w:rsid w:val="0073335C"/>
    <w:rsid w:val="00733EB1"/>
    <w:rsid w:val="00734216"/>
    <w:rsid w:val="0073488F"/>
    <w:rsid w:val="00734A4B"/>
    <w:rsid w:val="00734AB2"/>
    <w:rsid w:val="00734BA4"/>
    <w:rsid w:val="00734EEF"/>
    <w:rsid w:val="00734EFA"/>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09"/>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13D"/>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256"/>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6DE5"/>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61B"/>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0FED"/>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6F8"/>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08"/>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0FA2"/>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5CCC"/>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5C1B"/>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4F74"/>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5AAB"/>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78B"/>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33F"/>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8"/>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BA1"/>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1E"/>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17D4"/>
    <w:rsid w:val="00FA1CAD"/>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30F"/>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fill="f" fillcolor="white" stroke="f">
      <v:fill color="white" on="f"/>
      <v:stroke on="f"/>
      <o:colormru v:ext="edit" colors="#eae128"/>
    </o:shapedefaults>
    <o:shapelayout v:ext="edit">
      <o:idmap v:ext="edit" data="1"/>
    </o:shapelayout>
  </w:shapeDefaults>
  <w:decimalSymbol w:val="."/>
  <w:listSeparator w:val=";"/>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chart" Target="charts/chart4.xml"/><Relationship Id="rId89" Type="http://schemas.openxmlformats.org/officeDocument/2006/relationships/header" Target="header24.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chart" Target="charts/chart1.xml"/><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fontTable" Target="fontTable.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image" Target="media/image15.png"/><Relationship Id="rId69"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2.jpg"/><Relationship Id="rId72" Type="http://schemas.openxmlformats.org/officeDocument/2006/relationships/image" Target="media/image23.png"/><Relationship Id="rId80" Type="http://schemas.microsoft.com/office/2007/relationships/hdphoto" Target="media/hdphoto2.wdp"/><Relationship Id="rId85" Type="http://schemas.openxmlformats.org/officeDocument/2006/relationships/header" Target="header22.xml"/><Relationship Id="rId93" Type="http://schemas.openxmlformats.org/officeDocument/2006/relationships/header" Target="header2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chart" Target="charts/chart2.xml"/><Relationship Id="rId83" Type="http://schemas.openxmlformats.org/officeDocument/2006/relationships/chart" Target="charts/chart3.xml"/><Relationship Id="rId88" Type="http://schemas.openxmlformats.org/officeDocument/2006/relationships/footer" Target="footer23.xml"/><Relationship Id="rId91" Type="http://schemas.openxmlformats.org/officeDocument/2006/relationships/image" Target="media/image29.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image" Target="media/image8.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microsoft.com/office/2007/relationships/hdphoto" Target="media/hdphoto1.wdp"/><Relationship Id="rId81" Type="http://schemas.openxmlformats.org/officeDocument/2006/relationships/image" Target="media/image28.png"/><Relationship Id="rId86" Type="http://schemas.openxmlformats.org/officeDocument/2006/relationships/header" Target="header23.xml"/><Relationship Id="rId94"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image" Target="media/image6.png"/><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yperlink" Target="mailto:imadeagus.04@gmail.com" TargetMode="Externa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image" Target="media/image17.png"/><Relationship Id="rId87" Type="http://schemas.openxmlformats.org/officeDocument/2006/relationships/footer" Target="footer22.xml"/><Relationship Id="rId61" Type="http://schemas.openxmlformats.org/officeDocument/2006/relationships/image" Target="media/image12.png"/><Relationship Id="rId82" Type="http://schemas.microsoft.com/office/2007/relationships/hdphoto" Target="media/hdphoto3.wdp"/><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image" Target="media/image7.png"/><Relationship Id="rId77"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03A3360A-5A2C-45E3-A7F6-736F16B41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7196</TotalTime>
  <Pages>1</Pages>
  <Words>19193</Words>
  <Characters>109405</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403</cp:revision>
  <cp:lastPrinted>2016-08-03T18:19:00Z</cp:lastPrinted>
  <dcterms:created xsi:type="dcterms:W3CDTF">2016-06-29T00:36:00Z</dcterms:created>
  <dcterms:modified xsi:type="dcterms:W3CDTF">2016-08-03T18:20:00Z</dcterms:modified>
</cp:coreProperties>
</file>