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A83" w:rsidRPr="003B19CA" w:rsidRDefault="00B03A8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B03A83" w:rsidRPr="0064297E" w:rsidRDefault="00B03A83" w:rsidP="000D256C">
                            <w:pPr>
                              <w:rPr>
                                <w:rFonts w:ascii="Trebuchet MS" w:hAnsi="Trebuchet MS"/>
                                <w:b/>
                                <w:color w:val="FFFFFF"/>
                                <w:sz w:val="20"/>
                                <w:szCs w:val="20"/>
                              </w:rPr>
                            </w:pPr>
                          </w:p>
                          <w:p w:rsidR="00B03A83" w:rsidRPr="0090047A" w:rsidRDefault="00B03A83"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B03A83" w:rsidRPr="00B0729D" w:rsidRDefault="00B03A83" w:rsidP="00D453C2">
                            <w:pPr>
                              <w:contextualSpacing/>
                              <w:rPr>
                                <w:rFonts w:ascii="Trebuchet MS" w:hAnsi="Trebuchet MS"/>
                                <w:b/>
                                <w:color w:val="FFFFFF"/>
                                <w:sz w:val="32"/>
                                <w:szCs w:val="28"/>
                              </w:rPr>
                            </w:pPr>
                          </w:p>
                          <w:p w:rsidR="00B03A83" w:rsidRPr="0020126B" w:rsidRDefault="00B03A83" w:rsidP="00D453C2">
                            <w:pPr>
                              <w:rPr>
                                <w:rFonts w:ascii="Trebuchet MS" w:hAnsi="Trebuchet MS"/>
                                <w:b/>
                                <w:color w:val="FFFFFF"/>
                                <w:sz w:val="20"/>
                                <w:szCs w:val="20"/>
                              </w:rPr>
                            </w:pPr>
                            <w:r>
                              <w:rPr>
                                <w:rFonts w:ascii="Trebuchet MS" w:hAnsi="Trebuchet MS"/>
                                <w:b/>
                                <w:color w:val="FFFFFF"/>
                                <w:sz w:val="20"/>
                                <w:szCs w:val="20"/>
                              </w:rPr>
                              <w:t>I MADE AGUS ADI WIRAWAN</w:t>
                            </w:r>
                          </w:p>
                          <w:p w:rsidR="00B03A83" w:rsidRDefault="00B03A8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B03A83" w:rsidRPr="00E2492C" w:rsidRDefault="00B03A8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B03A83" w:rsidRPr="00E2492C" w:rsidRDefault="00B03A8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B03A83" w:rsidRPr="000545FF" w:rsidRDefault="00B03A83" w:rsidP="00D453C2">
                            <w:pPr>
                              <w:contextualSpacing/>
                              <w:rPr>
                                <w:rFonts w:ascii="Trebuchet MS" w:hAnsi="Trebuchet MS"/>
                                <w:b/>
                                <w:color w:val="FFFFFF"/>
                                <w:sz w:val="20"/>
                                <w:szCs w:val="20"/>
                                <w:lang w:val="sv-SE"/>
                              </w:rPr>
                            </w:pP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B03A83" w:rsidRPr="00572FA3" w:rsidRDefault="00B03A8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B03A83" w:rsidRPr="00C824D2" w:rsidRDefault="00B03A8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B03A83" w:rsidRPr="003B19CA" w:rsidRDefault="00B03A8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B03A83" w:rsidRPr="0064297E" w:rsidRDefault="00B03A83" w:rsidP="000D256C">
                      <w:pPr>
                        <w:rPr>
                          <w:rFonts w:ascii="Trebuchet MS" w:hAnsi="Trebuchet MS"/>
                          <w:b/>
                          <w:color w:val="FFFFFF"/>
                          <w:sz w:val="20"/>
                          <w:szCs w:val="20"/>
                        </w:rPr>
                      </w:pPr>
                    </w:p>
                    <w:p w:rsidR="00B03A83" w:rsidRPr="0090047A" w:rsidRDefault="00B03A83"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B03A83" w:rsidRPr="00B0729D" w:rsidRDefault="00B03A83" w:rsidP="00D453C2">
                      <w:pPr>
                        <w:contextualSpacing/>
                        <w:rPr>
                          <w:rFonts w:ascii="Trebuchet MS" w:hAnsi="Trebuchet MS"/>
                          <w:b/>
                          <w:color w:val="FFFFFF"/>
                          <w:sz w:val="32"/>
                          <w:szCs w:val="28"/>
                        </w:rPr>
                      </w:pPr>
                    </w:p>
                    <w:p w:rsidR="00B03A83" w:rsidRPr="0020126B" w:rsidRDefault="00B03A83" w:rsidP="00D453C2">
                      <w:pPr>
                        <w:rPr>
                          <w:rFonts w:ascii="Trebuchet MS" w:hAnsi="Trebuchet MS"/>
                          <w:b/>
                          <w:color w:val="FFFFFF"/>
                          <w:sz w:val="20"/>
                          <w:szCs w:val="20"/>
                        </w:rPr>
                      </w:pPr>
                      <w:r>
                        <w:rPr>
                          <w:rFonts w:ascii="Trebuchet MS" w:hAnsi="Trebuchet MS"/>
                          <w:b/>
                          <w:color w:val="FFFFFF"/>
                          <w:sz w:val="20"/>
                          <w:szCs w:val="20"/>
                        </w:rPr>
                        <w:t>I MADE AGUS ADI WIRAWAN</w:t>
                      </w:r>
                    </w:p>
                    <w:p w:rsidR="00B03A83" w:rsidRDefault="00B03A8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B03A83" w:rsidRPr="00E2492C" w:rsidRDefault="00B03A8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B03A83" w:rsidRPr="00E2492C" w:rsidRDefault="00B03A8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B03A83" w:rsidRPr="000545FF" w:rsidRDefault="00B03A83" w:rsidP="00D453C2">
                      <w:pPr>
                        <w:contextualSpacing/>
                        <w:rPr>
                          <w:rFonts w:ascii="Trebuchet MS" w:hAnsi="Trebuchet MS"/>
                          <w:b/>
                          <w:color w:val="FFFFFF"/>
                          <w:sz w:val="20"/>
                          <w:szCs w:val="20"/>
                          <w:lang w:val="sv-SE"/>
                        </w:rPr>
                      </w:pP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B03A83" w:rsidRPr="00572FA3" w:rsidRDefault="00B03A8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B03A83" w:rsidRPr="00C824D2" w:rsidRDefault="00B03A83"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A83" w:rsidRPr="00652FC5" w:rsidRDefault="00B03A8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B03A83" w:rsidRPr="00652FC5" w:rsidRDefault="00B03A83" w:rsidP="00652FC5">
                            <w:pPr>
                              <w:rPr>
                                <w:rFonts w:ascii="Trebuchet MS" w:hAnsi="Trebuchet MS"/>
                                <w:b/>
                                <w:sz w:val="20"/>
                                <w:szCs w:val="20"/>
                              </w:rPr>
                            </w:pPr>
                          </w:p>
                          <w:p w:rsidR="00B03A83" w:rsidRPr="0090047A" w:rsidRDefault="00B03A83"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B03A83" w:rsidRPr="00652FC5" w:rsidRDefault="00B03A83" w:rsidP="00652FC5">
                            <w:pPr>
                              <w:contextualSpacing/>
                              <w:rPr>
                                <w:rFonts w:ascii="Trebuchet MS" w:hAnsi="Trebuchet MS"/>
                                <w:b/>
                                <w:sz w:val="32"/>
                                <w:szCs w:val="28"/>
                              </w:rPr>
                            </w:pPr>
                          </w:p>
                          <w:p w:rsidR="00B03A83" w:rsidRPr="00652FC5" w:rsidRDefault="00B03A83" w:rsidP="00652FC5">
                            <w:pPr>
                              <w:rPr>
                                <w:rFonts w:ascii="Trebuchet MS" w:hAnsi="Trebuchet MS"/>
                                <w:b/>
                                <w:sz w:val="20"/>
                                <w:szCs w:val="20"/>
                              </w:rPr>
                            </w:pPr>
                            <w:r>
                              <w:rPr>
                                <w:rFonts w:ascii="Trebuchet MS" w:hAnsi="Trebuchet MS"/>
                                <w:b/>
                                <w:sz w:val="20"/>
                                <w:szCs w:val="20"/>
                              </w:rPr>
                              <w:t>I MADE AGUS ADI WIRAWAN</w:t>
                            </w:r>
                          </w:p>
                          <w:p w:rsidR="00B03A83" w:rsidRPr="00652FC5" w:rsidRDefault="00B03A8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w:t>
                            </w:r>
                          </w:p>
                          <w:p w:rsidR="00B03A83" w:rsidRPr="00E2492C" w:rsidRDefault="00B03A8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652FC5" w:rsidRDefault="00B03A83" w:rsidP="00652FC5">
                            <w:pPr>
                              <w:contextualSpacing/>
                              <w:rPr>
                                <w:rFonts w:ascii="Trebuchet MS" w:hAnsi="Trebuchet MS"/>
                                <w:b/>
                                <w:sz w:val="20"/>
                                <w:szCs w:val="20"/>
                                <w:lang w:val="sv-SE"/>
                              </w:rPr>
                            </w:pP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B03A83" w:rsidRPr="00652FC5" w:rsidRDefault="00B03A83" w:rsidP="00652FC5">
                            <w:pPr>
                              <w:contextualSpacing/>
                              <w:rPr>
                                <w:rFonts w:ascii="Trebuchet MS" w:hAnsi="Trebuchet MS"/>
                                <w:b/>
                                <w:sz w:val="20"/>
                                <w:szCs w:val="20"/>
                              </w:rPr>
                            </w:pPr>
                            <w:r>
                              <w:rPr>
                                <w:rFonts w:ascii="Trebuchet MS" w:hAnsi="Trebuchet MS"/>
                                <w:b/>
                                <w:sz w:val="20"/>
                                <w:szCs w:val="20"/>
                              </w:rPr>
                              <w:t>Surabaya 2016</w:t>
                            </w:r>
                          </w:p>
                          <w:p w:rsidR="00B03A83" w:rsidRPr="00652FC5" w:rsidRDefault="00B03A83" w:rsidP="00652FC5">
                            <w:pPr>
                              <w:ind w:left="-567"/>
                              <w:rPr>
                                <w:rFonts w:ascii="Trebuchet MS" w:hAnsi="Trebuchet MS"/>
                                <w:sz w:val="20"/>
                              </w:rPr>
                            </w:pPr>
                          </w:p>
                          <w:p w:rsidR="00B03A83" w:rsidRPr="00652FC5" w:rsidRDefault="00B03A8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B03A83" w:rsidRPr="00652FC5" w:rsidRDefault="00B03A8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B03A83" w:rsidRPr="00652FC5" w:rsidRDefault="00B03A83" w:rsidP="00652FC5">
                      <w:pPr>
                        <w:rPr>
                          <w:rFonts w:ascii="Trebuchet MS" w:hAnsi="Trebuchet MS"/>
                          <w:b/>
                          <w:sz w:val="20"/>
                          <w:szCs w:val="20"/>
                        </w:rPr>
                      </w:pPr>
                    </w:p>
                    <w:p w:rsidR="00B03A83" w:rsidRPr="0090047A" w:rsidRDefault="00B03A83"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B03A83" w:rsidRPr="00652FC5" w:rsidRDefault="00B03A83" w:rsidP="00652FC5">
                      <w:pPr>
                        <w:contextualSpacing/>
                        <w:rPr>
                          <w:rFonts w:ascii="Trebuchet MS" w:hAnsi="Trebuchet MS"/>
                          <w:b/>
                          <w:sz w:val="32"/>
                          <w:szCs w:val="28"/>
                        </w:rPr>
                      </w:pPr>
                    </w:p>
                    <w:p w:rsidR="00B03A83" w:rsidRPr="00652FC5" w:rsidRDefault="00B03A83" w:rsidP="00652FC5">
                      <w:pPr>
                        <w:rPr>
                          <w:rFonts w:ascii="Trebuchet MS" w:hAnsi="Trebuchet MS"/>
                          <w:b/>
                          <w:sz w:val="20"/>
                          <w:szCs w:val="20"/>
                        </w:rPr>
                      </w:pPr>
                      <w:r>
                        <w:rPr>
                          <w:rFonts w:ascii="Trebuchet MS" w:hAnsi="Trebuchet MS"/>
                          <w:b/>
                          <w:sz w:val="20"/>
                          <w:szCs w:val="20"/>
                        </w:rPr>
                        <w:t>I MADE AGUS ADI WIRAWAN</w:t>
                      </w:r>
                    </w:p>
                    <w:p w:rsidR="00B03A83" w:rsidRPr="00652FC5" w:rsidRDefault="00B03A8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w:t>
                      </w:r>
                    </w:p>
                    <w:p w:rsidR="00B03A83" w:rsidRPr="00E2492C" w:rsidRDefault="00B03A8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652FC5" w:rsidRDefault="00B03A83" w:rsidP="00652FC5">
                      <w:pPr>
                        <w:contextualSpacing/>
                        <w:rPr>
                          <w:rFonts w:ascii="Trebuchet MS" w:hAnsi="Trebuchet MS"/>
                          <w:b/>
                          <w:sz w:val="20"/>
                          <w:szCs w:val="20"/>
                          <w:lang w:val="sv-SE"/>
                        </w:rPr>
                      </w:pP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B03A83" w:rsidRPr="00652FC5" w:rsidRDefault="00B03A83" w:rsidP="00652FC5">
                      <w:pPr>
                        <w:contextualSpacing/>
                        <w:rPr>
                          <w:rFonts w:ascii="Trebuchet MS" w:hAnsi="Trebuchet MS"/>
                          <w:b/>
                          <w:sz w:val="20"/>
                          <w:szCs w:val="20"/>
                        </w:rPr>
                      </w:pPr>
                      <w:r>
                        <w:rPr>
                          <w:rFonts w:ascii="Trebuchet MS" w:hAnsi="Trebuchet MS"/>
                          <w:b/>
                          <w:sz w:val="20"/>
                          <w:szCs w:val="20"/>
                        </w:rPr>
                        <w:t>Surabaya 2016</w:t>
                      </w:r>
                    </w:p>
                    <w:p w:rsidR="00B03A83" w:rsidRPr="00652FC5" w:rsidRDefault="00B03A83" w:rsidP="00652FC5">
                      <w:pPr>
                        <w:ind w:left="-567"/>
                        <w:rPr>
                          <w:rFonts w:ascii="Trebuchet MS" w:hAnsi="Trebuchet MS"/>
                          <w:sz w:val="20"/>
                        </w:rPr>
                      </w:pPr>
                    </w:p>
                    <w:p w:rsidR="00B03A83" w:rsidRPr="00652FC5" w:rsidRDefault="00B03A83"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A83" w:rsidRPr="003B19CA" w:rsidRDefault="00B03A8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B03A83" w:rsidRPr="00291B21" w:rsidRDefault="00B03A83" w:rsidP="008A394D">
                            <w:pPr>
                              <w:rPr>
                                <w:rFonts w:ascii="Trebuchet MS" w:hAnsi="Trebuchet MS"/>
                                <w:b/>
                                <w:sz w:val="20"/>
                                <w:szCs w:val="20"/>
                              </w:rPr>
                            </w:pPr>
                          </w:p>
                          <w:p w:rsidR="00B03A83" w:rsidRPr="00291B21" w:rsidRDefault="00B03A83" w:rsidP="008A394D">
                            <w:pPr>
                              <w:rPr>
                                <w:rFonts w:ascii="Trebuchet MS" w:hAnsi="Trebuchet MS"/>
                                <w:b/>
                                <w:sz w:val="20"/>
                                <w:szCs w:val="20"/>
                              </w:rPr>
                            </w:pPr>
                          </w:p>
                          <w:p w:rsidR="00B03A83" w:rsidRPr="0090047A" w:rsidRDefault="00B03A83"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B03A83" w:rsidRPr="00291B21" w:rsidRDefault="00B03A83" w:rsidP="00D453C2">
                            <w:pPr>
                              <w:contextualSpacing/>
                              <w:rPr>
                                <w:rFonts w:ascii="Trebuchet MS" w:hAnsi="Trebuchet MS"/>
                                <w:b/>
                                <w:sz w:val="26"/>
                                <w:szCs w:val="26"/>
                              </w:rPr>
                            </w:pPr>
                          </w:p>
                          <w:p w:rsidR="00B03A83" w:rsidRPr="0090047A" w:rsidRDefault="00B03A83" w:rsidP="00291B21">
                            <w:pPr>
                              <w:rPr>
                                <w:rFonts w:ascii="Trebuchet MS" w:hAnsi="Trebuchet MS"/>
                                <w:b/>
                                <w:sz w:val="20"/>
                                <w:szCs w:val="20"/>
                              </w:rPr>
                            </w:pPr>
                            <w:r>
                              <w:rPr>
                                <w:rFonts w:ascii="Trebuchet MS" w:hAnsi="Trebuchet MS"/>
                                <w:b/>
                                <w:sz w:val="20"/>
                                <w:szCs w:val="20"/>
                              </w:rPr>
                              <w:t>I MADE AGUS ADI WIRAWAN</w:t>
                            </w:r>
                          </w:p>
                          <w:p w:rsidR="00B03A83" w:rsidRPr="00291B21" w:rsidRDefault="00B03A83" w:rsidP="00291B21">
                            <w:pPr>
                              <w:rPr>
                                <w:i/>
                              </w:rPr>
                            </w:pPr>
                            <w:r>
                              <w:rPr>
                                <w:rFonts w:ascii="Trebuchet MS" w:hAnsi="Trebuchet MS"/>
                                <w:b/>
                                <w:sz w:val="20"/>
                                <w:szCs w:val="20"/>
                              </w:rPr>
                              <w:t>NRP 5112 100 036</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w:t>
                            </w:r>
                          </w:p>
                          <w:p w:rsidR="00B03A83" w:rsidRPr="00E2492C" w:rsidRDefault="00B03A83"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291B21" w:rsidRDefault="00B03A83" w:rsidP="00291B21">
                            <w:pPr>
                              <w:contextualSpacing/>
                              <w:rPr>
                                <w:rFonts w:ascii="Trebuchet MS" w:hAnsi="Trebuchet MS"/>
                                <w:b/>
                                <w:sz w:val="20"/>
                                <w:szCs w:val="20"/>
                                <w:lang w:val="sv-SE"/>
                              </w:rPr>
                            </w:pPr>
                          </w:p>
                          <w:p w:rsidR="00B03A83" w:rsidRPr="00291B21" w:rsidRDefault="00B03A83" w:rsidP="00D453C2">
                            <w:pPr>
                              <w:rPr>
                                <w:rFonts w:ascii="Trebuchet MS" w:hAnsi="Trebuchet MS"/>
                                <w:b/>
                                <w:sz w:val="20"/>
                                <w:szCs w:val="20"/>
                              </w:rPr>
                            </w:pPr>
                            <w:r w:rsidRPr="00291B21">
                              <w:rPr>
                                <w:rFonts w:ascii="Trebuchet MS" w:hAnsi="Trebuchet MS"/>
                                <w:b/>
                                <w:sz w:val="20"/>
                                <w:szCs w:val="20"/>
                              </w:rPr>
                              <w:t>DEPARTMENT OF INFORMATICS</w:t>
                            </w:r>
                          </w:p>
                          <w:p w:rsidR="00B03A83" w:rsidRPr="00291B21" w:rsidRDefault="00B03A83" w:rsidP="00D453C2">
                            <w:pPr>
                              <w:rPr>
                                <w:rFonts w:ascii="Trebuchet MS" w:hAnsi="Trebuchet MS"/>
                                <w:b/>
                                <w:sz w:val="20"/>
                                <w:szCs w:val="20"/>
                              </w:rPr>
                            </w:pPr>
                            <w:r w:rsidRPr="00291B21">
                              <w:rPr>
                                <w:rFonts w:ascii="Trebuchet MS" w:hAnsi="Trebuchet MS"/>
                                <w:b/>
                                <w:sz w:val="20"/>
                                <w:szCs w:val="20"/>
                              </w:rPr>
                              <w:t>FACULTY OF INFORMATION TECHNOLOGY</w:t>
                            </w:r>
                          </w:p>
                          <w:p w:rsidR="00B03A83" w:rsidRPr="00291B21" w:rsidRDefault="00B03A83" w:rsidP="00D453C2">
                            <w:pPr>
                              <w:rPr>
                                <w:rFonts w:ascii="Trebuchet MS" w:hAnsi="Trebuchet MS"/>
                                <w:b/>
                                <w:sz w:val="20"/>
                                <w:szCs w:val="20"/>
                              </w:rPr>
                            </w:pPr>
                            <w:r w:rsidRPr="00291B21">
                              <w:rPr>
                                <w:rFonts w:ascii="Trebuchet MS" w:hAnsi="Trebuchet MS"/>
                                <w:b/>
                                <w:sz w:val="20"/>
                                <w:szCs w:val="20"/>
                              </w:rPr>
                              <w:t>INSTITUT TEKNOLOGI SEPULUH NOPEMBER</w:t>
                            </w:r>
                          </w:p>
                          <w:p w:rsidR="00B03A83" w:rsidRPr="00291B21" w:rsidRDefault="00B03A8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B03A83" w:rsidRPr="00E10B39" w:rsidRDefault="00B03A83" w:rsidP="008A394D">
                            <w:pPr>
                              <w:rPr>
                                <w:rFonts w:ascii="Trebuchet MS" w:hAnsi="Trebuchet MS"/>
                                <w:color w:val="000000" w:themeColor="text1"/>
                                <w:sz w:val="20"/>
                              </w:rPr>
                            </w:pPr>
                          </w:p>
                          <w:p w:rsidR="00B03A83" w:rsidRPr="00E10B39" w:rsidRDefault="00B03A8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B03A83" w:rsidRPr="003B19CA" w:rsidRDefault="00B03A8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B03A83" w:rsidRPr="00291B21" w:rsidRDefault="00B03A83" w:rsidP="008A394D">
                      <w:pPr>
                        <w:rPr>
                          <w:rFonts w:ascii="Trebuchet MS" w:hAnsi="Trebuchet MS"/>
                          <w:b/>
                          <w:sz w:val="20"/>
                          <w:szCs w:val="20"/>
                        </w:rPr>
                      </w:pPr>
                    </w:p>
                    <w:p w:rsidR="00B03A83" w:rsidRPr="00291B21" w:rsidRDefault="00B03A83" w:rsidP="008A394D">
                      <w:pPr>
                        <w:rPr>
                          <w:rFonts w:ascii="Trebuchet MS" w:hAnsi="Trebuchet MS"/>
                          <w:b/>
                          <w:sz w:val="20"/>
                          <w:szCs w:val="20"/>
                        </w:rPr>
                      </w:pPr>
                    </w:p>
                    <w:p w:rsidR="00B03A83" w:rsidRPr="0090047A" w:rsidRDefault="00B03A83"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B03A83" w:rsidRPr="00291B21" w:rsidRDefault="00B03A83" w:rsidP="00D453C2">
                      <w:pPr>
                        <w:contextualSpacing/>
                        <w:rPr>
                          <w:rFonts w:ascii="Trebuchet MS" w:hAnsi="Trebuchet MS"/>
                          <w:b/>
                          <w:sz w:val="26"/>
                          <w:szCs w:val="26"/>
                        </w:rPr>
                      </w:pPr>
                    </w:p>
                    <w:p w:rsidR="00B03A83" w:rsidRPr="0090047A" w:rsidRDefault="00B03A83" w:rsidP="00291B21">
                      <w:pPr>
                        <w:rPr>
                          <w:rFonts w:ascii="Trebuchet MS" w:hAnsi="Trebuchet MS"/>
                          <w:b/>
                          <w:sz w:val="20"/>
                          <w:szCs w:val="20"/>
                        </w:rPr>
                      </w:pPr>
                      <w:r>
                        <w:rPr>
                          <w:rFonts w:ascii="Trebuchet MS" w:hAnsi="Trebuchet MS"/>
                          <w:b/>
                          <w:sz w:val="20"/>
                          <w:szCs w:val="20"/>
                        </w:rPr>
                        <w:t>I MADE AGUS ADI WIRAWAN</w:t>
                      </w:r>
                    </w:p>
                    <w:p w:rsidR="00B03A83" w:rsidRPr="00291B21" w:rsidRDefault="00B03A83" w:rsidP="00291B21">
                      <w:pPr>
                        <w:rPr>
                          <w:i/>
                        </w:rPr>
                      </w:pPr>
                      <w:r>
                        <w:rPr>
                          <w:rFonts w:ascii="Trebuchet MS" w:hAnsi="Trebuchet MS"/>
                          <w:b/>
                          <w:sz w:val="20"/>
                          <w:szCs w:val="20"/>
                        </w:rPr>
                        <w:t>NRP 5112 100 036</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w:t>
                      </w:r>
                    </w:p>
                    <w:p w:rsidR="00B03A83" w:rsidRPr="00E2492C" w:rsidRDefault="00B03A83"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291B21" w:rsidRDefault="00B03A83" w:rsidP="00291B21">
                      <w:pPr>
                        <w:contextualSpacing/>
                        <w:rPr>
                          <w:rFonts w:ascii="Trebuchet MS" w:hAnsi="Trebuchet MS"/>
                          <w:b/>
                          <w:sz w:val="20"/>
                          <w:szCs w:val="20"/>
                          <w:lang w:val="sv-SE"/>
                        </w:rPr>
                      </w:pPr>
                    </w:p>
                    <w:p w:rsidR="00B03A83" w:rsidRPr="00291B21" w:rsidRDefault="00B03A83" w:rsidP="00D453C2">
                      <w:pPr>
                        <w:rPr>
                          <w:rFonts w:ascii="Trebuchet MS" w:hAnsi="Trebuchet MS"/>
                          <w:b/>
                          <w:sz w:val="20"/>
                          <w:szCs w:val="20"/>
                        </w:rPr>
                      </w:pPr>
                      <w:r w:rsidRPr="00291B21">
                        <w:rPr>
                          <w:rFonts w:ascii="Trebuchet MS" w:hAnsi="Trebuchet MS"/>
                          <w:b/>
                          <w:sz w:val="20"/>
                          <w:szCs w:val="20"/>
                        </w:rPr>
                        <w:t>DEPARTMENT OF INFORMATICS</w:t>
                      </w:r>
                    </w:p>
                    <w:p w:rsidR="00B03A83" w:rsidRPr="00291B21" w:rsidRDefault="00B03A83" w:rsidP="00D453C2">
                      <w:pPr>
                        <w:rPr>
                          <w:rFonts w:ascii="Trebuchet MS" w:hAnsi="Trebuchet MS"/>
                          <w:b/>
                          <w:sz w:val="20"/>
                          <w:szCs w:val="20"/>
                        </w:rPr>
                      </w:pPr>
                      <w:r w:rsidRPr="00291B21">
                        <w:rPr>
                          <w:rFonts w:ascii="Trebuchet MS" w:hAnsi="Trebuchet MS"/>
                          <w:b/>
                          <w:sz w:val="20"/>
                          <w:szCs w:val="20"/>
                        </w:rPr>
                        <w:t>FACULTY OF INFORMATION TECHNOLOGY</w:t>
                      </w:r>
                    </w:p>
                    <w:p w:rsidR="00B03A83" w:rsidRPr="00291B21" w:rsidRDefault="00B03A83" w:rsidP="00D453C2">
                      <w:pPr>
                        <w:rPr>
                          <w:rFonts w:ascii="Trebuchet MS" w:hAnsi="Trebuchet MS"/>
                          <w:b/>
                          <w:sz w:val="20"/>
                          <w:szCs w:val="20"/>
                        </w:rPr>
                      </w:pPr>
                      <w:r w:rsidRPr="00291B21">
                        <w:rPr>
                          <w:rFonts w:ascii="Trebuchet MS" w:hAnsi="Trebuchet MS"/>
                          <w:b/>
                          <w:sz w:val="20"/>
                          <w:szCs w:val="20"/>
                        </w:rPr>
                        <w:t>INSTITUT TEKNOLOGI SEPULUH NOPEMBER</w:t>
                      </w:r>
                    </w:p>
                    <w:p w:rsidR="00B03A83" w:rsidRPr="00291B21" w:rsidRDefault="00B03A8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B03A83" w:rsidRPr="00E10B39" w:rsidRDefault="00B03A83" w:rsidP="008A394D">
                      <w:pPr>
                        <w:rPr>
                          <w:rFonts w:ascii="Trebuchet MS" w:hAnsi="Trebuchet MS"/>
                          <w:color w:val="000000" w:themeColor="text1"/>
                          <w:sz w:val="20"/>
                        </w:rPr>
                      </w:pPr>
                    </w:p>
                    <w:p w:rsidR="00B03A83" w:rsidRPr="00E10B39" w:rsidRDefault="00B03A83"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284037"/>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284038"/>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284039"/>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284040"/>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284041"/>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17AD"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284037" w:history="1">
            <w:r w:rsidR="002217AD" w:rsidRPr="00B160EE">
              <w:rPr>
                <w:rStyle w:val="Hyperlink"/>
                <w:noProof/>
              </w:rPr>
              <w:t>LEMBAR PENGESAHAN</w:t>
            </w:r>
            <w:r w:rsidR="002217AD">
              <w:rPr>
                <w:noProof/>
                <w:webHidden/>
              </w:rPr>
              <w:tab/>
            </w:r>
            <w:r w:rsidR="002217AD">
              <w:rPr>
                <w:noProof/>
                <w:webHidden/>
              </w:rPr>
              <w:fldChar w:fldCharType="begin"/>
            </w:r>
            <w:r w:rsidR="002217AD">
              <w:rPr>
                <w:noProof/>
                <w:webHidden/>
              </w:rPr>
              <w:instrText xml:space="preserve"> PAGEREF _Toc457284037 \h </w:instrText>
            </w:r>
            <w:r w:rsidR="002217AD">
              <w:rPr>
                <w:noProof/>
                <w:webHidden/>
              </w:rPr>
            </w:r>
            <w:r w:rsidR="002217AD">
              <w:rPr>
                <w:noProof/>
                <w:webHidden/>
              </w:rPr>
              <w:fldChar w:fldCharType="separate"/>
            </w:r>
            <w:r w:rsidR="00626866">
              <w:rPr>
                <w:noProof/>
                <w:webHidden/>
              </w:rPr>
              <w:t>v</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038" w:history="1">
            <w:r w:rsidR="002217AD" w:rsidRPr="00B160EE">
              <w:rPr>
                <w:rStyle w:val="Hyperlink"/>
                <w:noProof/>
              </w:rPr>
              <w:t>Abstrak</w:t>
            </w:r>
            <w:r w:rsidR="002217AD">
              <w:rPr>
                <w:noProof/>
                <w:webHidden/>
              </w:rPr>
              <w:tab/>
            </w:r>
            <w:r w:rsidR="002217AD">
              <w:rPr>
                <w:noProof/>
                <w:webHidden/>
              </w:rPr>
              <w:fldChar w:fldCharType="begin"/>
            </w:r>
            <w:r w:rsidR="002217AD">
              <w:rPr>
                <w:noProof/>
                <w:webHidden/>
              </w:rPr>
              <w:instrText xml:space="preserve"> PAGEREF _Toc457284038 \h </w:instrText>
            </w:r>
            <w:r w:rsidR="002217AD">
              <w:rPr>
                <w:noProof/>
                <w:webHidden/>
              </w:rPr>
            </w:r>
            <w:r w:rsidR="002217AD">
              <w:rPr>
                <w:noProof/>
                <w:webHidden/>
              </w:rPr>
              <w:fldChar w:fldCharType="separate"/>
            </w:r>
            <w:r w:rsidR="00626866">
              <w:rPr>
                <w:noProof/>
                <w:webHidden/>
              </w:rPr>
              <w:t>vii</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039" w:history="1">
            <w:r w:rsidR="002217AD" w:rsidRPr="00B160EE">
              <w:rPr>
                <w:rStyle w:val="Hyperlink"/>
                <w:noProof/>
              </w:rPr>
              <w:t>Abstract</w:t>
            </w:r>
            <w:r w:rsidR="002217AD">
              <w:rPr>
                <w:noProof/>
                <w:webHidden/>
              </w:rPr>
              <w:tab/>
            </w:r>
            <w:r w:rsidR="002217AD">
              <w:rPr>
                <w:noProof/>
                <w:webHidden/>
              </w:rPr>
              <w:fldChar w:fldCharType="begin"/>
            </w:r>
            <w:r w:rsidR="002217AD">
              <w:rPr>
                <w:noProof/>
                <w:webHidden/>
              </w:rPr>
              <w:instrText xml:space="preserve"> PAGEREF _Toc457284039 \h </w:instrText>
            </w:r>
            <w:r w:rsidR="002217AD">
              <w:rPr>
                <w:noProof/>
                <w:webHidden/>
              </w:rPr>
            </w:r>
            <w:r w:rsidR="002217AD">
              <w:rPr>
                <w:noProof/>
                <w:webHidden/>
              </w:rPr>
              <w:fldChar w:fldCharType="separate"/>
            </w:r>
            <w:r w:rsidR="00626866">
              <w:rPr>
                <w:noProof/>
                <w:webHidden/>
              </w:rPr>
              <w:t>ix</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040" w:history="1">
            <w:r w:rsidR="002217AD" w:rsidRPr="00B160EE">
              <w:rPr>
                <w:rStyle w:val="Hyperlink"/>
                <w:noProof/>
              </w:rPr>
              <w:t>KATA PENGANTAR</w:t>
            </w:r>
            <w:r w:rsidR="002217AD">
              <w:rPr>
                <w:noProof/>
                <w:webHidden/>
              </w:rPr>
              <w:tab/>
            </w:r>
            <w:r w:rsidR="002217AD">
              <w:rPr>
                <w:noProof/>
                <w:webHidden/>
              </w:rPr>
              <w:fldChar w:fldCharType="begin"/>
            </w:r>
            <w:r w:rsidR="002217AD">
              <w:rPr>
                <w:noProof/>
                <w:webHidden/>
              </w:rPr>
              <w:instrText xml:space="preserve"> PAGEREF _Toc457284040 \h </w:instrText>
            </w:r>
            <w:r w:rsidR="002217AD">
              <w:rPr>
                <w:noProof/>
                <w:webHidden/>
              </w:rPr>
            </w:r>
            <w:r w:rsidR="002217AD">
              <w:rPr>
                <w:noProof/>
                <w:webHidden/>
              </w:rPr>
              <w:fldChar w:fldCharType="separate"/>
            </w:r>
            <w:r w:rsidR="00626866">
              <w:rPr>
                <w:noProof/>
                <w:webHidden/>
              </w:rPr>
              <w:t>xi</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041" w:history="1">
            <w:r w:rsidR="002217AD" w:rsidRPr="00B160EE">
              <w:rPr>
                <w:rStyle w:val="Hyperlink"/>
                <w:noProof/>
              </w:rPr>
              <w:t>DAFTAR ISI</w:t>
            </w:r>
            <w:r w:rsidR="002217AD">
              <w:rPr>
                <w:noProof/>
                <w:webHidden/>
              </w:rPr>
              <w:tab/>
            </w:r>
            <w:r w:rsidR="002217AD">
              <w:rPr>
                <w:noProof/>
                <w:webHidden/>
              </w:rPr>
              <w:fldChar w:fldCharType="begin"/>
            </w:r>
            <w:r w:rsidR="002217AD">
              <w:rPr>
                <w:noProof/>
                <w:webHidden/>
              </w:rPr>
              <w:instrText xml:space="preserve"> PAGEREF _Toc457284041 \h </w:instrText>
            </w:r>
            <w:r w:rsidR="002217AD">
              <w:rPr>
                <w:noProof/>
                <w:webHidden/>
              </w:rPr>
            </w:r>
            <w:r w:rsidR="002217AD">
              <w:rPr>
                <w:noProof/>
                <w:webHidden/>
              </w:rPr>
              <w:fldChar w:fldCharType="separate"/>
            </w:r>
            <w:r w:rsidR="00626866">
              <w:rPr>
                <w:noProof/>
                <w:webHidden/>
              </w:rPr>
              <w:t>xiii</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42" w:history="1">
            <w:r w:rsidR="002217AD" w:rsidRPr="00B160EE">
              <w:rPr>
                <w:rStyle w:val="Hyperlink"/>
                <w:noProof/>
              </w:rPr>
              <w:t>DAFTAR GAMBAR</w:t>
            </w:r>
            <w:r w:rsidR="002217AD">
              <w:rPr>
                <w:noProof/>
                <w:webHidden/>
              </w:rPr>
              <w:tab/>
            </w:r>
            <w:r w:rsidR="002217AD">
              <w:rPr>
                <w:noProof/>
                <w:webHidden/>
              </w:rPr>
              <w:fldChar w:fldCharType="begin"/>
            </w:r>
            <w:r w:rsidR="002217AD">
              <w:rPr>
                <w:noProof/>
                <w:webHidden/>
              </w:rPr>
              <w:instrText xml:space="preserve"> PAGEREF _Toc457284042 \h </w:instrText>
            </w:r>
            <w:r w:rsidR="002217AD">
              <w:rPr>
                <w:noProof/>
                <w:webHidden/>
              </w:rPr>
            </w:r>
            <w:r w:rsidR="002217AD">
              <w:rPr>
                <w:noProof/>
                <w:webHidden/>
              </w:rPr>
              <w:fldChar w:fldCharType="separate"/>
            </w:r>
            <w:r w:rsidR="00626866">
              <w:rPr>
                <w:noProof/>
                <w:webHidden/>
              </w:rPr>
              <w:t>xvii</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43" w:history="1">
            <w:r w:rsidR="002217AD" w:rsidRPr="00B160EE">
              <w:rPr>
                <w:rStyle w:val="Hyperlink"/>
                <w:noProof/>
              </w:rPr>
              <w:t>DAFTAR TABEL</w:t>
            </w:r>
            <w:r w:rsidR="002217AD">
              <w:rPr>
                <w:noProof/>
                <w:webHidden/>
              </w:rPr>
              <w:tab/>
            </w:r>
            <w:r w:rsidR="002217AD">
              <w:rPr>
                <w:noProof/>
                <w:webHidden/>
              </w:rPr>
              <w:fldChar w:fldCharType="begin"/>
            </w:r>
            <w:r w:rsidR="002217AD">
              <w:rPr>
                <w:noProof/>
                <w:webHidden/>
              </w:rPr>
              <w:instrText xml:space="preserve"> PAGEREF _Toc457284043 \h </w:instrText>
            </w:r>
            <w:r w:rsidR="002217AD">
              <w:rPr>
                <w:noProof/>
                <w:webHidden/>
              </w:rPr>
            </w:r>
            <w:r w:rsidR="002217AD">
              <w:rPr>
                <w:noProof/>
                <w:webHidden/>
              </w:rPr>
              <w:fldChar w:fldCharType="separate"/>
            </w:r>
            <w:r w:rsidR="00626866">
              <w:rPr>
                <w:noProof/>
                <w:webHidden/>
              </w:rPr>
              <w:t>xix</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44" w:history="1">
            <w:r w:rsidR="002217AD" w:rsidRPr="00B160EE">
              <w:rPr>
                <w:rStyle w:val="Hyperlink"/>
                <w:noProof/>
              </w:rPr>
              <w:t xml:space="preserve">DAFTAR </w:t>
            </w:r>
            <w:r w:rsidR="002217AD" w:rsidRPr="00B160EE">
              <w:rPr>
                <w:rStyle w:val="Hyperlink"/>
                <w:noProof/>
                <w:lang w:val="en-US"/>
              </w:rPr>
              <w:t>PERSAMAAN</w:t>
            </w:r>
            <w:r w:rsidR="002217AD">
              <w:rPr>
                <w:noProof/>
                <w:webHidden/>
              </w:rPr>
              <w:tab/>
            </w:r>
            <w:r w:rsidR="002217AD">
              <w:rPr>
                <w:noProof/>
                <w:webHidden/>
              </w:rPr>
              <w:fldChar w:fldCharType="begin"/>
            </w:r>
            <w:r w:rsidR="002217AD">
              <w:rPr>
                <w:noProof/>
                <w:webHidden/>
              </w:rPr>
              <w:instrText xml:space="preserve"> PAGEREF _Toc457284044 \h </w:instrText>
            </w:r>
            <w:r w:rsidR="002217AD">
              <w:rPr>
                <w:noProof/>
                <w:webHidden/>
              </w:rPr>
            </w:r>
            <w:r w:rsidR="002217AD">
              <w:rPr>
                <w:noProof/>
                <w:webHidden/>
              </w:rPr>
              <w:fldChar w:fldCharType="separate"/>
            </w:r>
            <w:r w:rsidR="00626866">
              <w:rPr>
                <w:noProof/>
                <w:webHidden/>
              </w:rPr>
              <w:t>xxi</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45" w:history="1">
            <w:r w:rsidR="002217AD" w:rsidRPr="00B160EE">
              <w:rPr>
                <w:rStyle w:val="Hyperlink"/>
                <w:noProof/>
              </w:rPr>
              <w:t>BAB I PENDAHULUAN</w:t>
            </w:r>
            <w:r w:rsidR="002217AD">
              <w:rPr>
                <w:noProof/>
                <w:webHidden/>
              </w:rPr>
              <w:tab/>
            </w:r>
            <w:r w:rsidR="002217AD">
              <w:rPr>
                <w:noProof/>
                <w:webHidden/>
              </w:rPr>
              <w:fldChar w:fldCharType="begin"/>
            </w:r>
            <w:r w:rsidR="002217AD">
              <w:rPr>
                <w:noProof/>
                <w:webHidden/>
              </w:rPr>
              <w:instrText xml:space="preserve"> PAGEREF _Toc457284045 \h </w:instrText>
            </w:r>
            <w:r w:rsidR="002217AD">
              <w:rPr>
                <w:noProof/>
                <w:webHidden/>
              </w:rPr>
            </w:r>
            <w:r w:rsidR="002217AD">
              <w:rPr>
                <w:noProof/>
                <w:webHidden/>
              </w:rPr>
              <w:fldChar w:fldCharType="separate"/>
            </w:r>
            <w:r w:rsidR="00626866">
              <w:rPr>
                <w:noProof/>
                <w:webHidden/>
              </w:rPr>
              <w:t>1</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46" w:history="1">
            <w:r w:rsidR="002217AD" w:rsidRPr="00B160EE">
              <w:rPr>
                <w:rStyle w:val="Hyperlink"/>
                <w:noProof/>
                <w14:scene3d>
                  <w14:camera w14:prst="orthographicFront"/>
                  <w14:lightRig w14:rig="threePt" w14:dir="t">
                    <w14:rot w14:lat="0" w14:lon="0" w14:rev="0"/>
                  </w14:lightRig>
                </w14:scene3d>
              </w:rPr>
              <w:t>1.1</w:t>
            </w:r>
            <w:r w:rsidR="002217AD">
              <w:rPr>
                <w:rFonts w:asciiTheme="minorHAnsi" w:eastAsiaTheme="minorEastAsia" w:hAnsiTheme="minorHAnsi" w:cstheme="minorBidi"/>
                <w:noProof/>
                <w:lang w:eastAsia="id-ID"/>
              </w:rPr>
              <w:tab/>
            </w:r>
            <w:r w:rsidR="002217AD" w:rsidRPr="00B160EE">
              <w:rPr>
                <w:rStyle w:val="Hyperlink"/>
                <w:noProof/>
              </w:rPr>
              <w:t>Latar Belakang</w:t>
            </w:r>
            <w:r w:rsidR="002217AD">
              <w:rPr>
                <w:noProof/>
                <w:webHidden/>
              </w:rPr>
              <w:tab/>
            </w:r>
            <w:r w:rsidR="002217AD">
              <w:rPr>
                <w:noProof/>
                <w:webHidden/>
              </w:rPr>
              <w:fldChar w:fldCharType="begin"/>
            </w:r>
            <w:r w:rsidR="002217AD">
              <w:rPr>
                <w:noProof/>
                <w:webHidden/>
              </w:rPr>
              <w:instrText xml:space="preserve"> PAGEREF _Toc457284046 \h </w:instrText>
            </w:r>
            <w:r w:rsidR="002217AD">
              <w:rPr>
                <w:noProof/>
                <w:webHidden/>
              </w:rPr>
            </w:r>
            <w:r w:rsidR="002217AD">
              <w:rPr>
                <w:noProof/>
                <w:webHidden/>
              </w:rPr>
              <w:fldChar w:fldCharType="separate"/>
            </w:r>
            <w:r w:rsidR="00626866">
              <w:rPr>
                <w:noProof/>
                <w:webHidden/>
              </w:rPr>
              <w:t>1</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47" w:history="1">
            <w:r w:rsidR="002217AD" w:rsidRPr="00B160EE">
              <w:rPr>
                <w:rStyle w:val="Hyperlink"/>
                <w:noProof/>
                <w14:scene3d>
                  <w14:camera w14:prst="orthographicFront"/>
                  <w14:lightRig w14:rig="threePt" w14:dir="t">
                    <w14:rot w14:lat="0" w14:lon="0" w14:rev="0"/>
                  </w14:lightRig>
                </w14:scene3d>
              </w:rPr>
              <w:t>1.2</w:t>
            </w:r>
            <w:r w:rsidR="002217AD">
              <w:rPr>
                <w:rFonts w:asciiTheme="minorHAnsi" w:eastAsiaTheme="minorEastAsia" w:hAnsiTheme="minorHAnsi" w:cstheme="minorBidi"/>
                <w:noProof/>
                <w:lang w:eastAsia="id-ID"/>
              </w:rPr>
              <w:tab/>
            </w:r>
            <w:r w:rsidR="002217AD" w:rsidRPr="00B160EE">
              <w:rPr>
                <w:rStyle w:val="Hyperlink"/>
                <w:noProof/>
              </w:rPr>
              <w:t>Rumusan Masalah</w:t>
            </w:r>
            <w:r w:rsidR="002217AD">
              <w:rPr>
                <w:noProof/>
                <w:webHidden/>
              </w:rPr>
              <w:tab/>
            </w:r>
            <w:r w:rsidR="002217AD">
              <w:rPr>
                <w:noProof/>
                <w:webHidden/>
              </w:rPr>
              <w:fldChar w:fldCharType="begin"/>
            </w:r>
            <w:r w:rsidR="002217AD">
              <w:rPr>
                <w:noProof/>
                <w:webHidden/>
              </w:rPr>
              <w:instrText xml:space="preserve"> PAGEREF _Toc457284047 \h </w:instrText>
            </w:r>
            <w:r w:rsidR="002217AD">
              <w:rPr>
                <w:noProof/>
                <w:webHidden/>
              </w:rPr>
            </w:r>
            <w:r w:rsidR="002217AD">
              <w:rPr>
                <w:noProof/>
                <w:webHidden/>
              </w:rPr>
              <w:fldChar w:fldCharType="separate"/>
            </w:r>
            <w:r w:rsidR="00626866">
              <w:rPr>
                <w:noProof/>
                <w:webHidden/>
              </w:rPr>
              <w:t>2</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48" w:history="1">
            <w:r w:rsidR="002217AD" w:rsidRPr="00B160EE">
              <w:rPr>
                <w:rStyle w:val="Hyperlink"/>
                <w:noProof/>
                <w14:scene3d>
                  <w14:camera w14:prst="orthographicFront"/>
                  <w14:lightRig w14:rig="threePt" w14:dir="t">
                    <w14:rot w14:lat="0" w14:lon="0" w14:rev="0"/>
                  </w14:lightRig>
                </w14:scene3d>
              </w:rPr>
              <w:t>1.3</w:t>
            </w:r>
            <w:r w:rsidR="002217AD">
              <w:rPr>
                <w:rFonts w:asciiTheme="minorHAnsi" w:eastAsiaTheme="minorEastAsia" w:hAnsiTheme="minorHAnsi" w:cstheme="minorBidi"/>
                <w:noProof/>
                <w:lang w:eastAsia="id-ID"/>
              </w:rPr>
              <w:tab/>
            </w:r>
            <w:r w:rsidR="002217AD" w:rsidRPr="00B160EE">
              <w:rPr>
                <w:rStyle w:val="Hyperlink"/>
                <w:noProof/>
              </w:rPr>
              <w:t>Batasan Masalah</w:t>
            </w:r>
            <w:r w:rsidR="002217AD">
              <w:rPr>
                <w:noProof/>
                <w:webHidden/>
              </w:rPr>
              <w:tab/>
            </w:r>
            <w:r w:rsidR="002217AD">
              <w:rPr>
                <w:noProof/>
                <w:webHidden/>
              </w:rPr>
              <w:fldChar w:fldCharType="begin"/>
            </w:r>
            <w:r w:rsidR="002217AD">
              <w:rPr>
                <w:noProof/>
                <w:webHidden/>
              </w:rPr>
              <w:instrText xml:space="preserve"> PAGEREF _Toc457284048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49" w:history="1">
            <w:r w:rsidR="002217AD" w:rsidRPr="00B160EE">
              <w:rPr>
                <w:rStyle w:val="Hyperlink"/>
                <w:noProof/>
                <w14:scene3d>
                  <w14:camera w14:prst="orthographicFront"/>
                  <w14:lightRig w14:rig="threePt" w14:dir="t">
                    <w14:rot w14:lat="0" w14:lon="0" w14:rev="0"/>
                  </w14:lightRig>
                </w14:scene3d>
              </w:rPr>
              <w:t>1.4</w:t>
            </w:r>
            <w:r w:rsidR="002217AD">
              <w:rPr>
                <w:rFonts w:asciiTheme="minorHAnsi" w:eastAsiaTheme="minorEastAsia" w:hAnsiTheme="minorHAnsi" w:cstheme="minorBidi"/>
                <w:noProof/>
                <w:lang w:eastAsia="id-ID"/>
              </w:rPr>
              <w:tab/>
            </w:r>
            <w:r w:rsidR="002217AD" w:rsidRPr="00B160EE">
              <w:rPr>
                <w:rStyle w:val="Hyperlink"/>
                <w:noProof/>
              </w:rPr>
              <w:t>Tujuan</w:t>
            </w:r>
            <w:r w:rsidR="002217AD">
              <w:rPr>
                <w:noProof/>
                <w:webHidden/>
              </w:rPr>
              <w:tab/>
            </w:r>
            <w:r w:rsidR="002217AD">
              <w:rPr>
                <w:noProof/>
                <w:webHidden/>
              </w:rPr>
              <w:fldChar w:fldCharType="begin"/>
            </w:r>
            <w:r w:rsidR="002217AD">
              <w:rPr>
                <w:noProof/>
                <w:webHidden/>
              </w:rPr>
              <w:instrText xml:space="preserve"> PAGEREF _Toc457284049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0" w:history="1">
            <w:r w:rsidR="002217AD" w:rsidRPr="00B160EE">
              <w:rPr>
                <w:rStyle w:val="Hyperlink"/>
                <w:noProof/>
                <w14:scene3d>
                  <w14:camera w14:prst="orthographicFront"/>
                  <w14:lightRig w14:rig="threePt" w14:dir="t">
                    <w14:rot w14:lat="0" w14:lon="0" w14:rev="0"/>
                  </w14:lightRig>
                </w14:scene3d>
              </w:rPr>
              <w:t>1.5</w:t>
            </w:r>
            <w:r w:rsidR="002217AD">
              <w:rPr>
                <w:rFonts w:asciiTheme="minorHAnsi" w:eastAsiaTheme="minorEastAsia" w:hAnsiTheme="minorHAnsi" w:cstheme="minorBidi"/>
                <w:noProof/>
                <w:lang w:eastAsia="id-ID"/>
              </w:rPr>
              <w:tab/>
            </w:r>
            <w:r w:rsidR="002217AD" w:rsidRPr="00B160EE">
              <w:rPr>
                <w:rStyle w:val="Hyperlink"/>
                <w:noProof/>
              </w:rPr>
              <w:t>Manfaat</w:t>
            </w:r>
            <w:r w:rsidR="002217AD">
              <w:rPr>
                <w:noProof/>
                <w:webHidden/>
              </w:rPr>
              <w:tab/>
            </w:r>
            <w:r w:rsidR="002217AD">
              <w:rPr>
                <w:noProof/>
                <w:webHidden/>
              </w:rPr>
              <w:fldChar w:fldCharType="begin"/>
            </w:r>
            <w:r w:rsidR="002217AD">
              <w:rPr>
                <w:noProof/>
                <w:webHidden/>
              </w:rPr>
              <w:instrText xml:space="preserve"> PAGEREF _Toc457284050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1" w:history="1">
            <w:r w:rsidR="002217AD" w:rsidRPr="00B160EE">
              <w:rPr>
                <w:rStyle w:val="Hyperlink"/>
                <w:noProof/>
                <w14:scene3d>
                  <w14:camera w14:prst="orthographicFront"/>
                  <w14:lightRig w14:rig="threePt" w14:dir="t">
                    <w14:rot w14:lat="0" w14:lon="0" w14:rev="0"/>
                  </w14:lightRig>
                </w14:scene3d>
              </w:rPr>
              <w:t>1.6</w:t>
            </w:r>
            <w:r w:rsidR="002217AD">
              <w:rPr>
                <w:rFonts w:asciiTheme="minorHAnsi" w:eastAsiaTheme="minorEastAsia" w:hAnsiTheme="minorHAnsi" w:cstheme="minorBidi"/>
                <w:noProof/>
                <w:lang w:eastAsia="id-ID"/>
              </w:rPr>
              <w:tab/>
            </w:r>
            <w:r w:rsidR="002217AD" w:rsidRPr="00B160EE">
              <w:rPr>
                <w:rStyle w:val="Hyperlink"/>
                <w:noProof/>
              </w:rPr>
              <w:t>Metodologi</w:t>
            </w:r>
            <w:r w:rsidR="002217AD">
              <w:rPr>
                <w:noProof/>
                <w:webHidden/>
              </w:rPr>
              <w:tab/>
            </w:r>
            <w:r w:rsidR="002217AD">
              <w:rPr>
                <w:noProof/>
                <w:webHidden/>
              </w:rPr>
              <w:fldChar w:fldCharType="begin"/>
            </w:r>
            <w:r w:rsidR="002217AD">
              <w:rPr>
                <w:noProof/>
                <w:webHidden/>
              </w:rPr>
              <w:instrText xml:space="preserve"> PAGEREF _Toc457284051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2" w:history="1">
            <w:r w:rsidR="002217AD" w:rsidRPr="00B160EE">
              <w:rPr>
                <w:rStyle w:val="Hyperlink"/>
                <w:noProof/>
                <w14:scene3d>
                  <w14:camera w14:prst="orthographicFront"/>
                  <w14:lightRig w14:rig="threePt" w14:dir="t">
                    <w14:rot w14:lat="0" w14:lon="0" w14:rev="0"/>
                  </w14:lightRig>
                </w14:scene3d>
              </w:rPr>
              <w:t>1.7</w:t>
            </w:r>
            <w:r w:rsidR="002217AD">
              <w:rPr>
                <w:rFonts w:asciiTheme="minorHAnsi" w:eastAsiaTheme="minorEastAsia" w:hAnsiTheme="minorHAnsi" w:cstheme="minorBidi"/>
                <w:noProof/>
                <w:lang w:eastAsia="id-ID"/>
              </w:rPr>
              <w:tab/>
            </w:r>
            <w:r w:rsidR="002217AD" w:rsidRPr="00B160EE">
              <w:rPr>
                <w:rStyle w:val="Hyperlink"/>
                <w:noProof/>
              </w:rPr>
              <w:t>Sistematika Penulisan Laporan Tugas Akhir</w:t>
            </w:r>
            <w:r w:rsidR="002217AD">
              <w:rPr>
                <w:noProof/>
                <w:webHidden/>
              </w:rPr>
              <w:tab/>
            </w:r>
            <w:r w:rsidR="002217AD">
              <w:rPr>
                <w:noProof/>
                <w:webHidden/>
              </w:rPr>
              <w:fldChar w:fldCharType="begin"/>
            </w:r>
            <w:r w:rsidR="002217AD">
              <w:rPr>
                <w:noProof/>
                <w:webHidden/>
              </w:rPr>
              <w:instrText xml:space="preserve"> PAGEREF _Toc457284052 \h </w:instrText>
            </w:r>
            <w:r w:rsidR="002217AD">
              <w:rPr>
                <w:noProof/>
                <w:webHidden/>
              </w:rPr>
            </w:r>
            <w:r w:rsidR="002217AD">
              <w:rPr>
                <w:noProof/>
                <w:webHidden/>
              </w:rPr>
              <w:fldChar w:fldCharType="separate"/>
            </w:r>
            <w:r w:rsidR="00626866">
              <w:rPr>
                <w:noProof/>
                <w:webHidden/>
              </w:rPr>
              <w:t>5</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53" w:history="1">
            <w:r w:rsidR="002217AD" w:rsidRPr="00B160EE">
              <w:rPr>
                <w:rStyle w:val="Hyperlink"/>
                <w:noProof/>
              </w:rPr>
              <w:t>BAB II TINJAUAN PUSTAKA</w:t>
            </w:r>
            <w:r w:rsidR="002217AD">
              <w:rPr>
                <w:noProof/>
                <w:webHidden/>
              </w:rPr>
              <w:tab/>
            </w:r>
            <w:r w:rsidR="002217AD">
              <w:rPr>
                <w:noProof/>
                <w:webHidden/>
              </w:rPr>
              <w:fldChar w:fldCharType="begin"/>
            </w:r>
            <w:r w:rsidR="002217AD">
              <w:rPr>
                <w:noProof/>
                <w:webHidden/>
              </w:rPr>
              <w:instrText xml:space="preserve"> PAGEREF _Toc457284053 \h </w:instrText>
            </w:r>
            <w:r w:rsidR="002217AD">
              <w:rPr>
                <w:noProof/>
                <w:webHidden/>
              </w:rPr>
            </w:r>
            <w:r w:rsidR="002217AD">
              <w:rPr>
                <w:noProof/>
                <w:webHidden/>
              </w:rPr>
              <w:fldChar w:fldCharType="separate"/>
            </w:r>
            <w:r w:rsidR="00626866">
              <w:rPr>
                <w:noProof/>
                <w:webHidden/>
              </w:rPr>
              <w:t>7</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5" w:history="1">
            <w:r w:rsidR="002217AD" w:rsidRPr="00B160EE">
              <w:rPr>
                <w:rStyle w:val="Hyperlink"/>
                <w:noProof/>
                <w14:scene3d>
                  <w14:camera w14:prst="orthographicFront"/>
                  <w14:lightRig w14:rig="threePt" w14:dir="t">
                    <w14:rot w14:lat="0" w14:lon="0" w14:rev="0"/>
                  </w14:lightRig>
                </w14:scene3d>
              </w:rPr>
              <w:t>2.1</w:t>
            </w:r>
            <w:r w:rsidR="002217AD">
              <w:rPr>
                <w:rFonts w:asciiTheme="minorHAnsi" w:eastAsiaTheme="minorEastAsia" w:hAnsiTheme="minorHAnsi" w:cstheme="minorBidi"/>
                <w:noProof/>
                <w:lang w:eastAsia="id-ID"/>
              </w:rPr>
              <w:tab/>
            </w:r>
            <w:r w:rsidR="002217AD" w:rsidRPr="00B160EE">
              <w:rPr>
                <w:rStyle w:val="Hyperlink"/>
                <w:noProof/>
              </w:rPr>
              <w:t>IDS</w:t>
            </w:r>
            <w:r w:rsidR="002217AD">
              <w:rPr>
                <w:noProof/>
                <w:webHidden/>
              </w:rPr>
              <w:tab/>
            </w:r>
            <w:r w:rsidR="002217AD">
              <w:rPr>
                <w:noProof/>
                <w:webHidden/>
              </w:rPr>
              <w:fldChar w:fldCharType="begin"/>
            </w:r>
            <w:r w:rsidR="002217AD">
              <w:rPr>
                <w:noProof/>
                <w:webHidden/>
              </w:rPr>
              <w:instrText xml:space="preserve"> PAGEREF _Toc457284055 \h </w:instrText>
            </w:r>
            <w:r w:rsidR="002217AD">
              <w:rPr>
                <w:noProof/>
                <w:webHidden/>
              </w:rPr>
            </w:r>
            <w:r w:rsidR="002217AD">
              <w:rPr>
                <w:noProof/>
                <w:webHidden/>
              </w:rPr>
              <w:fldChar w:fldCharType="separate"/>
            </w:r>
            <w:r w:rsidR="00626866">
              <w:rPr>
                <w:noProof/>
                <w:webHidden/>
              </w:rPr>
              <w:t>7</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6" w:history="1">
            <w:r w:rsidR="002217AD" w:rsidRPr="00B160EE">
              <w:rPr>
                <w:rStyle w:val="Hyperlink"/>
                <w:noProof/>
                <w:lang w:val="en-US"/>
                <w14:scene3d>
                  <w14:camera w14:prst="orthographicFront"/>
                  <w14:lightRig w14:rig="threePt" w14:dir="t">
                    <w14:rot w14:lat="0" w14:lon="0" w14:rev="0"/>
                  </w14:lightRig>
                </w14:scene3d>
              </w:rPr>
              <w:t>2.2</w:t>
            </w:r>
            <w:r w:rsidR="002217AD">
              <w:rPr>
                <w:rFonts w:asciiTheme="minorHAnsi" w:eastAsiaTheme="minorEastAsia" w:hAnsiTheme="minorHAnsi" w:cstheme="minorBidi"/>
                <w:noProof/>
                <w:lang w:eastAsia="id-ID"/>
              </w:rPr>
              <w:tab/>
            </w:r>
            <w:r w:rsidR="002217AD" w:rsidRPr="00B160EE">
              <w:rPr>
                <w:rStyle w:val="Hyperlink"/>
                <w:noProof/>
                <w:lang w:val="en-US"/>
              </w:rPr>
              <w:t>IDS Berbasis Anomali</w:t>
            </w:r>
            <w:r w:rsidR="002217AD">
              <w:rPr>
                <w:noProof/>
                <w:webHidden/>
              </w:rPr>
              <w:tab/>
            </w:r>
            <w:r w:rsidR="002217AD">
              <w:rPr>
                <w:noProof/>
                <w:webHidden/>
              </w:rPr>
              <w:fldChar w:fldCharType="begin"/>
            </w:r>
            <w:r w:rsidR="002217AD">
              <w:rPr>
                <w:noProof/>
                <w:webHidden/>
              </w:rPr>
              <w:instrText xml:space="preserve"> PAGEREF _Toc457284056 \h </w:instrText>
            </w:r>
            <w:r w:rsidR="002217AD">
              <w:rPr>
                <w:noProof/>
                <w:webHidden/>
              </w:rPr>
            </w:r>
            <w:r w:rsidR="002217AD">
              <w:rPr>
                <w:noProof/>
                <w:webHidden/>
              </w:rPr>
              <w:fldChar w:fldCharType="separate"/>
            </w:r>
            <w:r w:rsidR="00626866">
              <w:rPr>
                <w:noProof/>
                <w:webHidden/>
              </w:rPr>
              <w:t>8</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7" w:history="1">
            <w:r w:rsidR="002217AD" w:rsidRPr="00B160EE">
              <w:rPr>
                <w:rStyle w:val="Hyperlink"/>
                <w:noProof/>
                <w14:scene3d>
                  <w14:camera w14:prst="orthographicFront"/>
                  <w14:lightRig w14:rig="threePt" w14:dir="t">
                    <w14:rot w14:lat="0" w14:lon="0" w14:rev="0"/>
                  </w14:lightRig>
                </w14:scene3d>
              </w:rPr>
              <w:t>2.3</w:t>
            </w:r>
            <w:r w:rsidR="002217AD">
              <w:rPr>
                <w:rFonts w:asciiTheme="minorHAnsi" w:eastAsiaTheme="minorEastAsia" w:hAnsiTheme="minorHAnsi" w:cstheme="minorBidi"/>
                <w:noProof/>
                <w:lang w:eastAsia="id-ID"/>
              </w:rPr>
              <w:tab/>
            </w:r>
            <w:r w:rsidR="002217AD" w:rsidRPr="00B160EE">
              <w:rPr>
                <w:rStyle w:val="Hyperlink"/>
                <w:noProof/>
              </w:rPr>
              <w:t>Jpcap</w:t>
            </w:r>
            <w:r w:rsidR="002217AD">
              <w:rPr>
                <w:noProof/>
                <w:webHidden/>
              </w:rPr>
              <w:tab/>
            </w:r>
            <w:r w:rsidR="002217AD">
              <w:rPr>
                <w:noProof/>
                <w:webHidden/>
              </w:rPr>
              <w:fldChar w:fldCharType="begin"/>
            </w:r>
            <w:r w:rsidR="002217AD">
              <w:rPr>
                <w:noProof/>
                <w:webHidden/>
              </w:rPr>
              <w:instrText xml:space="preserve"> PAGEREF _Toc457284057 \h </w:instrText>
            </w:r>
            <w:r w:rsidR="002217AD">
              <w:rPr>
                <w:noProof/>
                <w:webHidden/>
              </w:rPr>
            </w:r>
            <w:r w:rsidR="002217AD">
              <w:rPr>
                <w:noProof/>
                <w:webHidden/>
              </w:rPr>
              <w:fldChar w:fldCharType="separate"/>
            </w:r>
            <w:r w:rsidR="00626866">
              <w:rPr>
                <w:noProof/>
                <w:webHidden/>
              </w:rPr>
              <w:t>8</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8" w:history="1">
            <w:r w:rsidR="002217AD" w:rsidRPr="00B160EE">
              <w:rPr>
                <w:rStyle w:val="Hyperlink"/>
                <w:noProof/>
                <w14:scene3d>
                  <w14:camera w14:prst="orthographicFront"/>
                  <w14:lightRig w14:rig="threePt" w14:dir="t">
                    <w14:rot w14:lat="0" w14:lon="0" w14:rev="0"/>
                  </w14:lightRig>
                </w14:scene3d>
              </w:rPr>
              <w:t>2.4</w:t>
            </w:r>
            <w:r w:rsidR="002217AD">
              <w:rPr>
                <w:rFonts w:asciiTheme="minorHAnsi" w:eastAsiaTheme="minorEastAsia" w:hAnsiTheme="minorHAnsi" w:cstheme="minorBidi"/>
                <w:noProof/>
                <w:lang w:eastAsia="id-ID"/>
              </w:rPr>
              <w:tab/>
            </w:r>
            <w:r w:rsidR="002217AD" w:rsidRPr="00B160EE">
              <w:rPr>
                <w:rStyle w:val="Hyperlink"/>
                <w:noProof/>
              </w:rPr>
              <w:t>N-Gram</w:t>
            </w:r>
            <w:r w:rsidR="002217AD">
              <w:rPr>
                <w:noProof/>
                <w:webHidden/>
              </w:rPr>
              <w:tab/>
            </w:r>
            <w:r w:rsidR="002217AD">
              <w:rPr>
                <w:noProof/>
                <w:webHidden/>
              </w:rPr>
              <w:fldChar w:fldCharType="begin"/>
            </w:r>
            <w:r w:rsidR="002217AD">
              <w:rPr>
                <w:noProof/>
                <w:webHidden/>
              </w:rPr>
              <w:instrText xml:space="preserve"> PAGEREF _Toc457284058 \h </w:instrText>
            </w:r>
            <w:r w:rsidR="002217AD">
              <w:rPr>
                <w:noProof/>
                <w:webHidden/>
              </w:rPr>
            </w:r>
            <w:r w:rsidR="002217AD">
              <w:rPr>
                <w:noProof/>
                <w:webHidden/>
              </w:rPr>
              <w:fldChar w:fldCharType="separate"/>
            </w:r>
            <w:r w:rsidR="00626866">
              <w:rPr>
                <w:noProof/>
                <w:webHidden/>
              </w:rPr>
              <w:t>10</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59" w:history="1">
            <w:r w:rsidR="002217AD" w:rsidRPr="00B160EE">
              <w:rPr>
                <w:rStyle w:val="Hyperlink"/>
                <w:noProof/>
                <w14:scene3d>
                  <w14:camera w14:prst="orthographicFront"/>
                  <w14:lightRig w14:rig="threePt" w14:dir="t">
                    <w14:rot w14:lat="0" w14:lon="0" w14:rev="0"/>
                  </w14:lightRig>
                </w14:scene3d>
              </w:rPr>
              <w:t>2.5</w:t>
            </w:r>
            <w:r w:rsidR="002217AD">
              <w:rPr>
                <w:rFonts w:asciiTheme="minorHAnsi" w:eastAsiaTheme="minorEastAsia" w:hAnsiTheme="minorHAnsi" w:cstheme="minorBidi"/>
                <w:noProof/>
                <w:lang w:eastAsia="id-ID"/>
              </w:rPr>
              <w:tab/>
            </w:r>
            <w:r w:rsidR="002217AD" w:rsidRPr="00B160EE">
              <w:rPr>
                <w:rStyle w:val="Hyperlink"/>
                <w:noProof/>
              </w:rPr>
              <w:t>Simplified Mahalanobis Distance</w:t>
            </w:r>
            <w:r w:rsidR="002217AD">
              <w:rPr>
                <w:noProof/>
                <w:webHidden/>
              </w:rPr>
              <w:tab/>
            </w:r>
            <w:r w:rsidR="002217AD">
              <w:rPr>
                <w:noProof/>
                <w:webHidden/>
              </w:rPr>
              <w:fldChar w:fldCharType="begin"/>
            </w:r>
            <w:r w:rsidR="002217AD">
              <w:rPr>
                <w:noProof/>
                <w:webHidden/>
              </w:rPr>
              <w:instrText xml:space="preserve"> PAGEREF _Toc457284059 \h </w:instrText>
            </w:r>
            <w:r w:rsidR="002217AD">
              <w:rPr>
                <w:noProof/>
                <w:webHidden/>
              </w:rPr>
            </w:r>
            <w:r w:rsidR="002217AD">
              <w:rPr>
                <w:noProof/>
                <w:webHidden/>
              </w:rPr>
              <w:fldChar w:fldCharType="separate"/>
            </w:r>
            <w:r w:rsidR="00626866">
              <w:rPr>
                <w:noProof/>
                <w:webHidden/>
              </w:rPr>
              <w:t>11</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60" w:history="1">
            <w:r w:rsidR="002217AD" w:rsidRPr="00B160EE">
              <w:rPr>
                <w:rStyle w:val="Hyperlink"/>
                <w:noProof/>
                <w14:scene3d>
                  <w14:camera w14:prst="orthographicFront"/>
                  <w14:lightRig w14:rig="threePt" w14:dir="t">
                    <w14:rot w14:lat="0" w14:lon="0" w14:rev="0"/>
                  </w14:lightRig>
                </w14:scene3d>
              </w:rPr>
              <w:t>2.6</w:t>
            </w:r>
            <w:r w:rsidR="002217AD">
              <w:rPr>
                <w:rFonts w:asciiTheme="minorHAnsi" w:eastAsiaTheme="minorEastAsia" w:hAnsiTheme="minorHAnsi" w:cstheme="minorBidi"/>
                <w:noProof/>
                <w:lang w:eastAsia="id-ID"/>
              </w:rPr>
              <w:tab/>
            </w:r>
            <w:r w:rsidR="002217AD" w:rsidRPr="00B160EE">
              <w:rPr>
                <w:rStyle w:val="Hyperlink"/>
                <w:i/>
                <w:noProof/>
              </w:rPr>
              <w:t>Incremental Learning</w:t>
            </w:r>
            <w:r w:rsidR="002217AD">
              <w:rPr>
                <w:noProof/>
                <w:webHidden/>
              </w:rPr>
              <w:tab/>
            </w:r>
            <w:r w:rsidR="002217AD">
              <w:rPr>
                <w:noProof/>
                <w:webHidden/>
              </w:rPr>
              <w:fldChar w:fldCharType="begin"/>
            </w:r>
            <w:r w:rsidR="002217AD">
              <w:rPr>
                <w:noProof/>
                <w:webHidden/>
              </w:rPr>
              <w:instrText xml:space="preserve"> PAGEREF _Toc457284060 \h </w:instrText>
            </w:r>
            <w:r w:rsidR="002217AD">
              <w:rPr>
                <w:noProof/>
                <w:webHidden/>
              </w:rPr>
            </w:r>
            <w:r w:rsidR="002217AD">
              <w:rPr>
                <w:noProof/>
                <w:webHidden/>
              </w:rPr>
              <w:fldChar w:fldCharType="separate"/>
            </w:r>
            <w:r w:rsidR="00626866">
              <w:rPr>
                <w:noProof/>
                <w:webHidden/>
              </w:rPr>
              <w:t>13</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61" w:history="1">
            <w:r w:rsidR="002217AD" w:rsidRPr="00B160EE">
              <w:rPr>
                <w:rStyle w:val="Hyperlink"/>
                <w:noProof/>
                <w14:scene3d>
                  <w14:camera w14:prst="orthographicFront"/>
                  <w14:lightRig w14:rig="threePt" w14:dir="t">
                    <w14:rot w14:lat="0" w14:lon="0" w14:rev="0"/>
                  </w14:lightRig>
                </w14:scene3d>
              </w:rPr>
              <w:t>2.7</w:t>
            </w:r>
            <w:r w:rsidR="002217AD">
              <w:rPr>
                <w:rFonts w:asciiTheme="minorHAnsi" w:eastAsiaTheme="minorEastAsia" w:hAnsiTheme="minorHAnsi" w:cstheme="minorBidi"/>
                <w:noProof/>
                <w:lang w:eastAsia="id-ID"/>
              </w:rPr>
              <w:tab/>
            </w:r>
            <w:r w:rsidR="002217AD" w:rsidRPr="00B160EE">
              <w:rPr>
                <w:rStyle w:val="Hyperlink"/>
                <w:noProof/>
              </w:rPr>
              <w:t>DARPA 1999</w:t>
            </w:r>
            <w:r w:rsidR="002217AD">
              <w:rPr>
                <w:noProof/>
                <w:webHidden/>
              </w:rPr>
              <w:tab/>
            </w:r>
            <w:r w:rsidR="002217AD">
              <w:rPr>
                <w:noProof/>
                <w:webHidden/>
              </w:rPr>
              <w:fldChar w:fldCharType="begin"/>
            </w:r>
            <w:r w:rsidR="002217AD">
              <w:rPr>
                <w:noProof/>
                <w:webHidden/>
              </w:rPr>
              <w:instrText xml:space="preserve"> PAGEREF _Toc457284061 \h </w:instrText>
            </w:r>
            <w:r w:rsidR="002217AD">
              <w:rPr>
                <w:noProof/>
                <w:webHidden/>
              </w:rPr>
            </w:r>
            <w:r w:rsidR="002217AD">
              <w:rPr>
                <w:noProof/>
                <w:webHidden/>
              </w:rPr>
              <w:fldChar w:fldCharType="separate"/>
            </w:r>
            <w:r w:rsidR="00626866">
              <w:rPr>
                <w:noProof/>
                <w:webHidden/>
              </w:rPr>
              <w:t>14</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62" w:history="1">
            <w:r w:rsidR="002217AD" w:rsidRPr="00B160EE">
              <w:rPr>
                <w:rStyle w:val="Hyperlink"/>
                <w:noProof/>
                <w:snapToGrid w:val="0"/>
                <w:w w:val="0"/>
              </w:rPr>
              <w:t>2.7.1</w:t>
            </w:r>
            <w:r w:rsidR="002217AD">
              <w:rPr>
                <w:rFonts w:asciiTheme="minorHAnsi" w:eastAsiaTheme="minorEastAsia" w:hAnsiTheme="minorHAnsi" w:cstheme="minorBidi"/>
                <w:noProof/>
                <w:lang w:eastAsia="id-ID"/>
              </w:rPr>
              <w:tab/>
            </w:r>
            <w:r w:rsidR="002217AD" w:rsidRPr="00B160EE">
              <w:rPr>
                <w:rStyle w:val="Hyperlink"/>
                <w:noProof/>
              </w:rPr>
              <w:t>Arsitektur Simula</w:t>
            </w:r>
            <w:r w:rsidR="002217AD" w:rsidRPr="00B160EE">
              <w:rPr>
                <w:rStyle w:val="Hyperlink"/>
                <w:noProof/>
                <w:lang w:val="en-US"/>
              </w:rPr>
              <w:t>s</w:t>
            </w:r>
            <w:r w:rsidR="002217AD" w:rsidRPr="00B160EE">
              <w:rPr>
                <w:rStyle w:val="Hyperlink"/>
                <w:noProof/>
              </w:rPr>
              <w:t>i DARPA 1999</w:t>
            </w:r>
            <w:r w:rsidR="002217AD">
              <w:rPr>
                <w:noProof/>
                <w:webHidden/>
              </w:rPr>
              <w:tab/>
            </w:r>
            <w:r w:rsidR="002217AD">
              <w:rPr>
                <w:noProof/>
                <w:webHidden/>
              </w:rPr>
              <w:fldChar w:fldCharType="begin"/>
            </w:r>
            <w:r w:rsidR="002217AD">
              <w:rPr>
                <w:noProof/>
                <w:webHidden/>
              </w:rPr>
              <w:instrText xml:space="preserve"> PAGEREF _Toc457284062 \h </w:instrText>
            </w:r>
            <w:r w:rsidR="002217AD">
              <w:rPr>
                <w:noProof/>
                <w:webHidden/>
              </w:rPr>
            </w:r>
            <w:r w:rsidR="002217AD">
              <w:rPr>
                <w:noProof/>
                <w:webHidden/>
              </w:rPr>
              <w:fldChar w:fldCharType="separate"/>
            </w:r>
            <w:r w:rsidR="00626866">
              <w:rPr>
                <w:noProof/>
                <w:webHidden/>
              </w:rPr>
              <w:t>15</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63" w:history="1">
            <w:r w:rsidR="002217AD" w:rsidRPr="00B160EE">
              <w:rPr>
                <w:rStyle w:val="Hyperlink"/>
                <w:noProof/>
                <w:snapToGrid w:val="0"/>
                <w:w w:val="0"/>
              </w:rPr>
              <w:t>2.7.2</w:t>
            </w:r>
            <w:r w:rsidR="002217AD">
              <w:rPr>
                <w:rFonts w:asciiTheme="minorHAnsi" w:eastAsiaTheme="minorEastAsia" w:hAnsiTheme="minorHAnsi" w:cstheme="minorBidi"/>
                <w:noProof/>
                <w:lang w:eastAsia="id-ID"/>
              </w:rPr>
              <w:tab/>
            </w:r>
            <w:r w:rsidR="002217AD" w:rsidRPr="00B160EE">
              <w:rPr>
                <w:rStyle w:val="Hyperlink"/>
                <w:noProof/>
              </w:rPr>
              <w:t>Jenis – jenis Serangan dari DARPA 1999</w:t>
            </w:r>
            <w:r w:rsidR="002217AD">
              <w:rPr>
                <w:noProof/>
                <w:webHidden/>
              </w:rPr>
              <w:tab/>
            </w:r>
            <w:r w:rsidR="002217AD">
              <w:rPr>
                <w:noProof/>
                <w:webHidden/>
              </w:rPr>
              <w:fldChar w:fldCharType="begin"/>
            </w:r>
            <w:r w:rsidR="002217AD">
              <w:rPr>
                <w:noProof/>
                <w:webHidden/>
              </w:rPr>
              <w:instrText xml:space="preserve"> PAGEREF _Toc457284063 \h </w:instrText>
            </w:r>
            <w:r w:rsidR="002217AD">
              <w:rPr>
                <w:noProof/>
                <w:webHidden/>
              </w:rPr>
            </w:r>
            <w:r w:rsidR="002217AD">
              <w:rPr>
                <w:noProof/>
                <w:webHidden/>
              </w:rPr>
              <w:fldChar w:fldCharType="separate"/>
            </w:r>
            <w:r w:rsidR="00626866">
              <w:rPr>
                <w:noProof/>
                <w:webHidden/>
              </w:rPr>
              <w:t>16</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64" w:history="1">
            <w:r w:rsidR="002217AD" w:rsidRPr="00B160EE">
              <w:rPr>
                <w:rStyle w:val="Hyperlink"/>
                <w:noProof/>
              </w:rPr>
              <w:t>BAB III DESAIN  DAN PERANCANGAN</w:t>
            </w:r>
            <w:r w:rsidR="002217AD">
              <w:rPr>
                <w:noProof/>
                <w:webHidden/>
              </w:rPr>
              <w:tab/>
            </w:r>
            <w:r w:rsidR="002217AD">
              <w:rPr>
                <w:noProof/>
                <w:webHidden/>
              </w:rPr>
              <w:fldChar w:fldCharType="begin"/>
            </w:r>
            <w:r w:rsidR="002217AD">
              <w:rPr>
                <w:noProof/>
                <w:webHidden/>
              </w:rPr>
              <w:instrText xml:space="preserve"> PAGEREF _Toc457284064 \h </w:instrText>
            </w:r>
            <w:r w:rsidR="002217AD">
              <w:rPr>
                <w:noProof/>
                <w:webHidden/>
              </w:rPr>
            </w:r>
            <w:r w:rsidR="002217AD">
              <w:rPr>
                <w:noProof/>
                <w:webHidden/>
              </w:rPr>
              <w:fldChar w:fldCharType="separate"/>
            </w:r>
            <w:r w:rsidR="00626866">
              <w:rPr>
                <w:noProof/>
                <w:webHidden/>
              </w:rPr>
              <w:t>19</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67" w:history="1">
            <w:r w:rsidR="002217AD" w:rsidRPr="00B160EE">
              <w:rPr>
                <w:rStyle w:val="Hyperlink"/>
                <w:rFonts w:eastAsia="PMingLiU"/>
                <w:noProof/>
                <w14:scene3d>
                  <w14:camera w14:prst="orthographicFront"/>
                  <w14:lightRig w14:rig="threePt" w14:dir="t">
                    <w14:rot w14:lat="0" w14:lon="0" w14:rev="0"/>
                  </w14:lightRig>
                </w14:scene3d>
              </w:rPr>
              <w:t>3.1</w:t>
            </w:r>
            <w:r w:rsidR="002217AD">
              <w:rPr>
                <w:rFonts w:asciiTheme="minorHAnsi" w:eastAsiaTheme="minorEastAsia" w:hAnsiTheme="minorHAnsi" w:cstheme="minorBidi"/>
                <w:noProof/>
                <w:lang w:eastAsia="id-ID"/>
              </w:rPr>
              <w:tab/>
            </w:r>
            <w:r w:rsidR="002217AD" w:rsidRPr="00B160EE">
              <w:rPr>
                <w:rStyle w:val="Hyperlink"/>
                <w:rFonts w:eastAsia="PMingLiU"/>
                <w:noProof/>
              </w:rPr>
              <w:t>Deskripsi Umum Sistem</w:t>
            </w:r>
            <w:r w:rsidR="002217AD">
              <w:rPr>
                <w:noProof/>
                <w:webHidden/>
              </w:rPr>
              <w:tab/>
            </w:r>
            <w:r w:rsidR="002217AD">
              <w:rPr>
                <w:noProof/>
                <w:webHidden/>
              </w:rPr>
              <w:fldChar w:fldCharType="begin"/>
            </w:r>
            <w:r w:rsidR="002217AD">
              <w:rPr>
                <w:noProof/>
                <w:webHidden/>
              </w:rPr>
              <w:instrText xml:space="preserve"> PAGEREF _Toc457284067 \h </w:instrText>
            </w:r>
            <w:r w:rsidR="002217AD">
              <w:rPr>
                <w:noProof/>
                <w:webHidden/>
              </w:rPr>
            </w:r>
            <w:r w:rsidR="002217AD">
              <w:rPr>
                <w:noProof/>
                <w:webHidden/>
              </w:rPr>
              <w:fldChar w:fldCharType="separate"/>
            </w:r>
            <w:r w:rsidR="00626866">
              <w:rPr>
                <w:noProof/>
                <w:webHidden/>
              </w:rPr>
              <w:t>19</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68" w:history="1">
            <w:r w:rsidR="002217AD" w:rsidRPr="00B160EE">
              <w:rPr>
                <w:rStyle w:val="Hyperlink"/>
                <w:noProof/>
                <w14:scene3d>
                  <w14:camera w14:prst="orthographicFront"/>
                  <w14:lightRig w14:rig="threePt" w14:dir="t">
                    <w14:rot w14:lat="0" w14:lon="0" w14:rev="0"/>
                  </w14:lightRig>
                </w14:scene3d>
              </w:rPr>
              <w:t>3.2</w:t>
            </w:r>
            <w:r w:rsidR="002217AD">
              <w:rPr>
                <w:rFonts w:asciiTheme="minorHAnsi" w:eastAsiaTheme="minorEastAsia" w:hAnsiTheme="minorHAnsi" w:cstheme="minorBidi"/>
                <w:noProof/>
                <w:lang w:eastAsia="id-ID"/>
              </w:rPr>
              <w:tab/>
            </w:r>
            <w:r w:rsidR="002217AD" w:rsidRPr="00B160EE">
              <w:rPr>
                <w:rStyle w:val="Hyperlink"/>
                <w:noProof/>
              </w:rPr>
              <w:t>Perancangan</w:t>
            </w:r>
            <w:r w:rsidR="002217AD">
              <w:rPr>
                <w:noProof/>
                <w:webHidden/>
              </w:rPr>
              <w:tab/>
            </w:r>
            <w:r w:rsidR="002217AD">
              <w:rPr>
                <w:noProof/>
                <w:webHidden/>
              </w:rPr>
              <w:fldChar w:fldCharType="begin"/>
            </w:r>
            <w:r w:rsidR="002217AD">
              <w:rPr>
                <w:noProof/>
                <w:webHidden/>
              </w:rPr>
              <w:instrText xml:space="preserve"> PAGEREF _Toc457284068 \h </w:instrText>
            </w:r>
            <w:r w:rsidR="002217AD">
              <w:rPr>
                <w:noProof/>
                <w:webHidden/>
              </w:rPr>
            </w:r>
            <w:r w:rsidR="002217AD">
              <w:rPr>
                <w:noProof/>
                <w:webHidden/>
              </w:rPr>
              <w:fldChar w:fldCharType="separate"/>
            </w:r>
            <w:r w:rsidR="00626866">
              <w:rPr>
                <w:noProof/>
                <w:webHidden/>
              </w:rPr>
              <w:t>20</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69" w:history="1">
            <w:r w:rsidR="002217AD" w:rsidRPr="00B160EE">
              <w:rPr>
                <w:rStyle w:val="Hyperlink"/>
                <w:noProof/>
                <w:snapToGrid w:val="0"/>
                <w:w w:val="0"/>
                <w:lang w:val="en-US"/>
              </w:rPr>
              <w:t>3.2.1</w:t>
            </w:r>
            <w:r w:rsidR="002217AD">
              <w:rPr>
                <w:rFonts w:asciiTheme="minorHAnsi" w:eastAsiaTheme="minorEastAsia" w:hAnsiTheme="minorHAnsi" w:cstheme="minorBidi"/>
                <w:noProof/>
                <w:lang w:eastAsia="id-ID"/>
              </w:rPr>
              <w:tab/>
            </w:r>
            <w:r w:rsidR="002217AD" w:rsidRPr="00B160EE">
              <w:rPr>
                <w:rStyle w:val="Hyperlink"/>
                <w:noProof/>
                <w:lang w:val="en-US"/>
              </w:rPr>
              <w:t>Alur Kerja Sistem Secara Umum</w:t>
            </w:r>
            <w:r w:rsidR="002217AD">
              <w:rPr>
                <w:noProof/>
                <w:webHidden/>
              </w:rPr>
              <w:tab/>
            </w:r>
            <w:r w:rsidR="002217AD">
              <w:rPr>
                <w:noProof/>
                <w:webHidden/>
              </w:rPr>
              <w:fldChar w:fldCharType="begin"/>
            </w:r>
            <w:r w:rsidR="002217AD">
              <w:rPr>
                <w:noProof/>
                <w:webHidden/>
              </w:rPr>
              <w:instrText xml:space="preserve"> PAGEREF _Toc457284069 \h </w:instrText>
            </w:r>
            <w:r w:rsidR="002217AD">
              <w:rPr>
                <w:noProof/>
                <w:webHidden/>
              </w:rPr>
            </w:r>
            <w:r w:rsidR="002217AD">
              <w:rPr>
                <w:noProof/>
                <w:webHidden/>
              </w:rPr>
              <w:fldChar w:fldCharType="separate"/>
            </w:r>
            <w:r w:rsidR="00626866">
              <w:rPr>
                <w:noProof/>
                <w:webHidden/>
              </w:rPr>
              <w:t>20</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0" w:history="1">
            <w:r w:rsidR="002217AD" w:rsidRPr="00B160EE">
              <w:rPr>
                <w:rStyle w:val="Hyperlink"/>
                <w:noProof/>
                <w:snapToGrid w:val="0"/>
                <w:w w:val="0"/>
              </w:rPr>
              <w:t>3.2.2</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w:t>
            </w:r>
            <w:r w:rsidR="002217AD" w:rsidRPr="00B160EE">
              <w:rPr>
                <w:rStyle w:val="Hyperlink"/>
                <w:noProof/>
              </w:rPr>
              <w:t>Arsitektur Jaringan</w:t>
            </w:r>
            <w:r w:rsidR="002217AD">
              <w:rPr>
                <w:noProof/>
                <w:webHidden/>
              </w:rPr>
              <w:tab/>
            </w:r>
            <w:r w:rsidR="002217AD">
              <w:rPr>
                <w:noProof/>
                <w:webHidden/>
              </w:rPr>
              <w:fldChar w:fldCharType="begin"/>
            </w:r>
            <w:r w:rsidR="002217AD">
              <w:rPr>
                <w:noProof/>
                <w:webHidden/>
              </w:rPr>
              <w:instrText xml:space="preserve"> PAGEREF _Toc457284070 \h </w:instrText>
            </w:r>
            <w:r w:rsidR="002217AD">
              <w:rPr>
                <w:noProof/>
                <w:webHidden/>
              </w:rPr>
            </w:r>
            <w:r w:rsidR="002217AD">
              <w:rPr>
                <w:noProof/>
                <w:webHidden/>
              </w:rPr>
              <w:fldChar w:fldCharType="separate"/>
            </w:r>
            <w:r w:rsidR="00626866">
              <w:rPr>
                <w:noProof/>
                <w:webHidden/>
              </w:rPr>
              <w:t>22</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1" w:history="1">
            <w:r w:rsidR="002217AD" w:rsidRPr="00B160EE">
              <w:rPr>
                <w:rStyle w:val="Hyperlink"/>
                <w:noProof/>
                <w:snapToGrid w:val="0"/>
                <w:w w:val="0"/>
                <w:lang w:val="en-US"/>
              </w:rPr>
              <w:t>3.2.3</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Training</w:t>
            </w:r>
            <w:r w:rsidR="002217AD" w:rsidRPr="00B160EE">
              <w:rPr>
                <w:rStyle w:val="Hyperlink"/>
                <w:noProof/>
                <w:lang w:val="en-US"/>
              </w:rPr>
              <w:t xml:space="preserve"> Data Set</w:t>
            </w:r>
            <w:r w:rsidR="002217AD">
              <w:rPr>
                <w:noProof/>
                <w:webHidden/>
              </w:rPr>
              <w:tab/>
            </w:r>
            <w:r w:rsidR="002217AD">
              <w:rPr>
                <w:noProof/>
                <w:webHidden/>
              </w:rPr>
              <w:fldChar w:fldCharType="begin"/>
            </w:r>
            <w:r w:rsidR="002217AD">
              <w:rPr>
                <w:noProof/>
                <w:webHidden/>
              </w:rPr>
              <w:instrText xml:space="preserve"> PAGEREF _Toc457284071 \h </w:instrText>
            </w:r>
            <w:r w:rsidR="002217AD">
              <w:rPr>
                <w:noProof/>
                <w:webHidden/>
              </w:rPr>
            </w:r>
            <w:r w:rsidR="002217AD">
              <w:rPr>
                <w:noProof/>
                <w:webHidden/>
              </w:rPr>
              <w:fldChar w:fldCharType="separate"/>
            </w:r>
            <w:r w:rsidR="00626866">
              <w:rPr>
                <w:noProof/>
                <w:webHidden/>
              </w:rPr>
              <w:t>22</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2" w:history="1">
            <w:r w:rsidR="002217AD" w:rsidRPr="00B160EE">
              <w:rPr>
                <w:rStyle w:val="Hyperlink"/>
                <w:noProof/>
                <w:snapToGrid w:val="0"/>
                <w:w w:val="0"/>
                <w:lang w:val="en-US"/>
              </w:rPr>
              <w:t>3.2.4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Sniffing</w:t>
            </w:r>
            <w:r w:rsidR="002217AD">
              <w:rPr>
                <w:noProof/>
                <w:webHidden/>
              </w:rPr>
              <w:tab/>
            </w:r>
            <w:r w:rsidR="002217AD">
              <w:rPr>
                <w:noProof/>
                <w:webHidden/>
              </w:rPr>
              <w:fldChar w:fldCharType="begin"/>
            </w:r>
            <w:r w:rsidR="002217AD">
              <w:rPr>
                <w:noProof/>
                <w:webHidden/>
              </w:rPr>
              <w:instrText xml:space="preserve"> PAGEREF _Toc457284072 \h </w:instrText>
            </w:r>
            <w:r w:rsidR="002217AD">
              <w:rPr>
                <w:noProof/>
                <w:webHidden/>
              </w:rPr>
            </w:r>
            <w:r w:rsidR="002217AD">
              <w:rPr>
                <w:noProof/>
                <w:webHidden/>
              </w:rPr>
              <w:fldChar w:fldCharType="separate"/>
            </w:r>
            <w:r w:rsidR="00626866">
              <w:rPr>
                <w:noProof/>
                <w:webHidden/>
              </w:rPr>
              <w:t>23</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3" w:history="1">
            <w:r w:rsidR="002217AD" w:rsidRPr="00B160EE">
              <w:rPr>
                <w:rStyle w:val="Hyperlink"/>
                <w:noProof/>
                <w:snapToGrid w:val="0"/>
                <w:w w:val="0"/>
                <w:lang w:val="en-US"/>
              </w:rPr>
              <w:t>3.2.5</w:t>
            </w:r>
            <w:r w:rsidR="002217AD">
              <w:rPr>
                <w:rFonts w:asciiTheme="minorHAnsi" w:eastAsiaTheme="minorEastAsia" w:hAnsiTheme="minorHAnsi" w:cstheme="minorBidi"/>
                <w:noProof/>
                <w:lang w:eastAsia="id-ID"/>
              </w:rPr>
              <w:tab/>
            </w:r>
            <w:r w:rsidR="002217AD" w:rsidRPr="00B160EE">
              <w:rPr>
                <w:rStyle w:val="Hyperlink"/>
                <w:noProof/>
                <w:lang w:val="en-US"/>
              </w:rPr>
              <w:t>Perancangan Proses Identifikasi Intrusi</w:t>
            </w:r>
            <w:r w:rsidR="002217AD">
              <w:rPr>
                <w:noProof/>
                <w:webHidden/>
              </w:rPr>
              <w:tab/>
            </w:r>
            <w:r w:rsidR="002217AD">
              <w:rPr>
                <w:noProof/>
                <w:webHidden/>
              </w:rPr>
              <w:fldChar w:fldCharType="begin"/>
            </w:r>
            <w:r w:rsidR="002217AD">
              <w:rPr>
                <w:noProof/>
                <w:webHidden/>
              </w:rPr>
              <w:instrText xml:space="preserve"> PAGEREF _Toc457284073 \h </w:instrText>
            </w:r>
            <w:r w:rsidR="002217AD">
              <w:rPr>
                <w:noProof/>
                <w:webHidden/>
              </w:rPr>
            </w:r>
            <w:r w:rsidR="002217AD">
              <w:rPr>
                <w:noProof/>
                <w:webHidden/>
              </w:rPr>
              <w:fldChar w:fldCharType="separate"/>
            </w:r>
            <w:r w:rsidR="00626866">
              <w:rPr>
                <w:noProof/>
                <w:webHidden/>
              </w:rPr>
              <w:t>25</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4" w:history="1">
            <w:r w:rsidR="002217AD" w:rsidRPr="00B160EE">
              <w:rPr>
                <w:rStyle w:val="Hyperlink"/>
                <w:noProof/>
                <w:snapToGrid w:val="0"/>
                <w:w w:val="0"/>
                <w:lang w:val="en-US"/>
              </w:rPr>
              <w:t>3.2.6</w:t>
            </w:r>
            <w:r w:rsidR="002217AD">
              <w:rPr>
                <w:rFonts w:asciiTheme="minorHAnsi" w:eastAsiaTheme="minorEastAsia" w:hAnsiTheme="minorHAnsi" w:cstheme="minorBidi"/>
                <w:noProof/>
                <w:lang w:eastAsia="id-ID"/>
              </w:rPr>
              <w:tab/>
            </w:r>
            <w:r w:rsidR="002217AD" w:rsidRPr="00B160EE">
              <w:rPr>
                <w:rStyle w:val="Hyperlink"/>
                <w:noProof/>
                <w:lang w:val="en-US"/>
              </w:rPr>
              <w:t>Rancangan Antarmuka</w:t>
            </w:r>
            <w:r w:rsidR="002217AD">
              <w:rPr>
                <w:noProof/>
                <w:webHidden/>
              </w:rPr>
              <w:tab/>
            </w:r>
            <w:r w:rsidR="002217AD">
              <w:rPr>
                <w:noProof/>
                <w:webHidden/>
              </w:rPr>
              <w:fldChar w:fldCharType="begin"/>
            </w:r>
            <w:r w:rsidR="002217AD">
              <w:rPr>
                <w:noProof/>
                <w:webHidden/>
              </w:rPr>
              <w:instrText xml:space="preserve"> PAGEREF _Toc457284074 \h </w:instrText>
            </w:r>
            <w:r w:rsidR="002217AD">
              <w:rPr>
                <w:noProof/>
                <w:webHidden/>
              </w:rPr>
            </w:r>
            <w:r w:rsidR="002217AD">
              <w:rPr>
                <w:noProof/>
                <w:webHidden/>
              </w:rPr>
              <w:fldChar w:fldCharType="separate"/>
            </w:r>
            <w:r w:rsidR="00626866">
              <w:rPr>
                <w:noProof/>
                <w:webHidden/>
              </w:rPr>
              <w:t>26</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5" w:history="1">
            <w:r w:rsidR="002217AD" w:rsidRPr="00B160EE">
              <w:rPr>
                <w:rStyle w:val="Hyperlink"/>
                <w:noProof/>
                <w:snapToGrid w:val="0"/>
                <w:w w:val="0"/>
                <w:lang w:val="en-US"/>
              </w:rPr>
              <w:t>3.2.7</w:t>
            </w:r>
            <w:r w:rsidR="002217AD">
              <w:rPr>
                <w:rFonts w:asciiTheme="minorHAnsi" w:eastAsiaTheme="minorEastAsia" w:hAnsiTheme="minorHAnsi" w:cstheme="minorBidi"/>
                <w:noProof/>
                <w:lang w:eastAsia="id-ID"/>
              </w:rPr>
              <w:tab/>
            </w:r>
            <w:r w:rsidR="002217AD" w:rsidRPr="00B160EE">
              <w:rPr>
                <w:rStyle w:val="Hyperlink"/>
                <w:noProof/>
                <w:lang w:val="en-US"/>
              </w:rPr>
              <w:t>Rancangan Luaran Sistem</w:t>
            </w:r>
            <w:r w:rsidR="002217AD">
              <w:rPr>
                <w:noProof/>
                <w:webHidden/>
              </w:rPr>
              <w:tab/>
            </w:r>
            <w:r w:rsidR="002217AD">
              <w:rPr>
                <w:noProof/>
                <w:webHidden/>
              </w:rPr>
              <w:fldChar w:fldCharType="begin"/>
            </w:r>
            <w:r w:rsidR="002217AD">
              <w:rPr>
                <w:noProof/>
                <w:webHidden/>
              </w:rPr>
              <w:instrText xml:space="preserve"> PAGEREF _Toc457284075 \h </w:instrText>
            </w:r>
            <w:r w:rsidR="002217AD">
              <w:rPr>
                <w:noProof/>
                <w:webHidden/>
              </w:rPr>
            </w:r>
            <w:r w:rsidR="002217AD">
              <w:rPr>
                <w:noProof/>
                <w:webHidden/>
              </w:rPr>
              <w:fldChar w:fldCharType="separate"/>
            </w:r>
            <w:r w:rsidR="00626866">
              <w:rPr>
                <w:noProof/>
                <w:webHidden/>
              </w:rPr>
              <w:t>26</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76" w:history="1">
            <w:r w:rsidR="002217AD" w:rsidRPr="00B160EE">
              <w:rPr>
                <w:rStyle w:val="Hyperlink"/>
                <w:noProof/>
              </w:rPr>
              <w:t>BAB IV IMPLEMENTASI</w:t>
            </w:r>
            <w:r w:rsidR="002217AD">
              <w:rPr>
                <w:noProof/>
                <w:webHidden/>
              </w:rPr>
              <w:tab/>
            </w:r>
            <w:r w:rsidR="002217AD">
              <w:rPr>
                <w:noProof/>
                <w:webHidden/>
              </w:rPr>
              <w:fldChar w:fldCharType="begin"/>
            </w:r>
            <w:r w:rsidR="002217AD">
              <w:rPr>
                <w:noProof/>
                <w:webHidden/>
              </w:rPr>
              <w:instrText xml:space="preserve"> PAGEREF _Toc457284076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78" w:history="1">
            <w:r w:rsidR="002217AD" w:rsidRPr="00B160EE">
              <w:rPr>
                <w:rStyle w:val="Hyperlink"/>
                <w:noProof/>
                <w14:scene3d>
                  <w14:camera w14:prst="orthographicFront"/>
                  <w14:lightRig w14:rig="threePt" w14:dir="t">
                    <w14:rot w14:lat="0" w14:lon="0" w14:rev="0"/>
                  </w14:lightRig>
                </w14:scene3d>
              </w:rPr>
              <w:t>4.1</w:t>
            </w:r>
            <w:r w:rsidR="002217AD">
              <w:rPr>
                <w:rFonts w:asciiTheme="minorHAnsi" w:eastAsiaTheme="minorEastAsia" w:hAnsiTheme="minorHAnsi" w:cstheme="minorBidi"/>
                <w:noProof/>
                <w:lang w:eastAsia="id-ID"/>
              </w:rPr>
              <w:tab/>
            </w:r>
            <w:r w:rsidR="002217AD" w:rsidRPr="00B160EE">
              <w:rPr>
                <w:rStyle w:val="Hyperlink"/>
                <w:noProof/>
              </w:rPr>
              <w:t>Lingkungan Implementasi</w:t>
            </w:r>
            <w:r w:rsidR="002217AD">
              <w:rPr>
                <w:noProof/>
                <w:webHidden/>
              </w:rPr>
              <w:tab/>
            </w:r>
            <w:r w:rsidR="002217AD">
              <w:rPr>
                <w:noProof/>
                <w:webHidden/>
              </w:rPr>
              <w:fldChar w:fldCharType="begin"/>
            </w:r>
            <w:r w:rsidR="002217AD">
              <w:rPr>
                <w:noProof/>
                <w:webHidden/>
              </w:rPr>
              <w:instrText xml:space="preserve"> PAGEREF _Toc457284078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79" w:history="1">
            <w:r w:rsidR="002217AD" w:rsidRPr="00B160EE">
              <w:rPr>
                <w:rStyle w:val="Hyperlink"/>
                <w:noProof/>
                <w:snapToGrid w:val="0"/>
                <w:w w:val="0"/>
              </w:rPr>
              <w:t>4.1.1</w:t>
            </w:r>
            <w:r w:rsidR="002217AD">
              <w:rPr>
                <w:rFonts w:asciiTheme="minorHAnsi" w:eastAsiaTheme="minorEastAsia" w:hAnsiTheme="minorHAnsi" w:cstheme="minorBidi"/>
                <w:noProof/>
                <w:lang w:eastAsia="id-ID"/>
              </w:rPr>
              <w:tab/>
            </w:r>
            <w:r w:rsidR="002217AD" w:rsidRPr="00B160EE">
              <w:rPr>
                <w:rStyle w:val="Hyperlink"/>
                <w:noProof/>
              </w:rPr>
              <w:t>Perangkat Lunak</w:t>
            </w:r>
            <w:r w:rsidR="002217AD">
              <w:rPr>
                <w:noProof/>
                <w:webHidden/>
              </w:rPr>
              <w:tab/>
            </w:r>
            <w:r w:rsidR="002217AD">
              <w:rPr>
                <w:noProof/>
                <w:webHidden/>
              </w:rPr>
              <w:fldChar w:fldCharType="begin"/>
            </w:r>
            <w:r w:rsidR="002217AD">
              <w:rPr>
                <w:noProof/>
                <w:webHidden/>
              </w:rPr>
              <w:instrText xml:space="preserve"> PAGEREF _Toc457284079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0" w:history="1">
            <w:r w:rsidR="002217AD" w:rsidRPr="00B160EE">
              <w:rPr>
                <w:rStyle w:val="Hyperlink"/>
                <w:noProof/>
                <w:snapToGrid w:val="0"/>
                <w:w w:val="0"/>
              </w:rPr>
              <w:t>4.1.2</w:t>
            </w:r>
            <w:r w:rsidR="002217AD">
              <w:rPr>
                <w:rFonts w:asciiTheme="minorHAnsi" w:eastAsiaTheme="minorEastAsia" w:hAnsiTheme="minorHAnsi" w:cstheme="minorBidi"/>
                <w:noProof/>
                <w:lang w:eastAsia="id-ID"/>
              </w:rPr>
              <w:tab/>
            </w:r>
            <w:r w:rsidR="002217AD" w:rsidRPr="00B160EE">
              <w:rPr>
                <w:rStyle w:val="Hyperlink"/>
                <w:noProof/>
              </w:rPr>
              <w:t>Perangkat Keras</w:t>
            </w:r>
            <w:r w:rsidR="002217AD">
              <w:rPr>
                <w:noProof/>
                <w:webHidden/>
              </w:rPr>
              <w:tab/>
            </w:r>
            <w:r w:rsidR="002217AD">
              <w:rPr>
                <w:noProof/>
                <w:webHidden/>
              </w:rPr>
              <w:fldChar w:fldCharType="begin"/>
            </w:r>
            <w:r w:rsidR="002217AD">
              <w:rPr>
                <w:noProof/>
                <w:webHidden/>
              </w:rPr>
              <w:instrText xml:space="preserve"> PAGEREF _Toc457284080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81" w:history="1">
            <w:r w:rsidR="002217AD" w:rsidRPr="00B160EE">
              <w:rPr>
                <w:rStyle w:val="Hyperlink"/>
                <w:noProof/>
                <w14:scene3d>
                  <w14:camera w14:prst="orthographicFront"/>
                  <w14:lightRig w14:rig="threePt" w14:dir="t">
                    <w14:rot w14:lat="0" w14:lon="0" w14:rev="0"/>
                  </w14:lightRig>
                </w14:scene3d>
              </w:rPr>
              <w:t>4.2</w:t>
            </w:r>
            <w:r w:rsidR="002217AD">
              <w:rPr>
                <w:rFonts w:asciiTheme="minorHAnsi" w:eastAsiaTheme="minorEastAsia" w:hAnsiTheme="minorHAnsi" w:cstheme="minorBidi"/>
                <w:noProof/>
                <w:lang w:eastAsia="id-ID"/>
              </w:rPr>
              <w:tab/>
            </w:r>
            <w:r w:rsidR="002217AD" w:rsidRPr="00B160EE">
              <w:rPr>
                <w:rStyle w:val="Hyperlink"/>
                <w:noProof/>
              </w:rPr>
              <w:t>Implementasi Proses</w:t>
            </w:r>
            <w:r w:rsidR="002217AD">
              <w:rPr>
                <w:noProof/>
                <w:webHidden/>
              </w:rPr>
              <w:tab/>
            </w:r>
            <w:r w:rsidR="002217AD">
              <w:rPr>
                <w:noProof/>
                <w:webHidden/>
              </w:rPr>
              <w:fldChar w:fldCharType="begin"/>
            </w:r>
            <w:r w:rsidR="002217AD">
              <w:rPr>
                <w:noProof/>
                <w:webHidden/>
              </w:rPr>
              <w:instrText xml:space="preserve"> PAGEREF _Toc457284081 \h </w:instrText>
            </w:r>
            <w:r w:rsidR="002217AD">
              <w:rPr>
                <w:noProof/>
                <w:webHidden/>
              </w:rPr>
            </w:r>
            <w:r w:rsidR="002217AD">
              <w:rPr>
                <w:noProof/>
                <w:webHidden/>
              </w:rPr>
              <w:fldChar w:fldCharType="separate"/>
            </w:r>
            <w:r w:rsidR="00626866">
              <w:rPr>
                <w:noProof/>
                <w:webHidden/>
              </w:rPr>
              <w:t>28</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2" w:history="1">
            <w:r w:rsidR="002217AD" w:rsidRPr="00B160EE">
              <w:rPr>
                <w:rStyle w:val="Hyperlink"/>
                <w:noProof/>
                <w:snapToGrid w:val="0"/>
                <w:w w:val="0"/>
                <w:lang w:val="en-US"/>
              </w:rPr>
              <w:t>4.2.1</w:t>
            </w:r>
            <w:r w:rsidR="002217AD">
              <w:rPr>
                <w:rFonts w:asciiTheme="minorHAnsi" w:eastAsiaTheme="minorEastAsia" w:hAnsiTheme="minorHAnsi" w:cstheme="minorBidi"/>
                <w:noProof/>
                <w:lang w:eastAsia="id-ID"/>
              </w:rPr>
              <w:tab/>
            </w:r>
            <w:r w:rsidR="002217AD" w:rsidRPr="00B160EE">
              <w:rPr>
                <w:rStyle w:val="Hyperlink"/>
                <w:noProof/>
                <w:lang w:val="en-US"/>
              </w:rPr>
              <w:t>Data</w:t>
            </w:r>
            <w:r w:rsidR="002217AD" w:rsidRPr="00B160EE">
              <w:rPr>
                <w:rStyle w:val="Hyperlink"/>
                <w:noProof/>
              </w:rPr>
              <w:t xml:space="preserve"> </w:t>
            </w:r>
            <w:r w:rsidR="002217AD" w:rsidRPr="00B160EE">
              <w:rPr>
                <w:rStyle w:val="Hyperlink"/>
                <w:noProof/>
                <w:lang w:val="en-US"/>
              </w:rPr>
              <w:t>set</w:t>
            </w:r>
            <w:r w:rsidR="002217AD">
              <w:rPr>
                <w:noProof/>
                <w:webHidden/>
              </w:rPr>
              <w:tab/>
            </w:r>
            <w:r w:rsidR="002217AD">
              <w:rPr>
                <w:noProof/>
                <w:webHidden/>
              </w:rPr>
              <w:fldChar w:fldCharType="begin"/>
            </w:r>
            <w:r w:rsidR="002217AD">
              <w:rPr>
                <w:noProof/>
                <w:webHidden/>
              </w:rPr>
              <w:instrText xml:space="preserve"> PAGEREF _Toc457284082 \h </w:instrText>
            </w:r>
            <w:r w:rsidR="002217AD">
              <w:rPr>
                <w:noProof/>
                <w:webHidden/>
              </w:rPr>
            </w:r>
            <w:r w:rsidR="002217AD">
              <w:rPr>
                <w:noProof/>
                <w:webHidden/>
              </w:rPr>
              <w:fldChar w:fldCharType="separate"/>
            </w:r>
            <w:r w:rsidR="00626866">
              <w:rPr>
                <w:noProof/>
                <w:webHidden/>
              </w:rPr>
              <w:t>28</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3" w:history="1">
            <w:r w:rsidR="002217AD" w:rsidRPr="00B160EE">
              <w:rPr>
                <w:rStyle w:val="Hyperlink"/>
                <w:noProof/>
                <w:snapToGrid w:val="0"/>
                <w:w w:val="0"/>
                <w:lang w:val="en-US"/>
              </w:rPr>
              <w:t>4.2.2</w:t>
            </w:r>
            <w:r w:rsidR="002217AD">
              <w:rPr>
                <w:rFonts w:asciiTheme="minorHAnsi" w:eastAsiaTheme="minorEastAsia" w:hAnsiTheme="minorHAnsi" w:cstheme="minorBidi"/>
                <w:noProof/>
                <w:lang w:eastAsia="id-ID"/>
              </w:rPr>
              <w:tab/>
            </w:r>
            <w:r w:rsidR="002217AD" w:rsidRPr="00B160EE">
              <w:rPr>
                <w:rStyle w:val="Hyperlink"/>
                <w:noProof/>
                <w:lang w:val="en-US"/>
              </w:rPr>
              <w:t>Implementasi Proses Rekonstruksi Paket Data</w:t>
            </w:r>
            <w:r w:rsidR="002217AD">
              <w:rPr>
                <w:noProof/>
                <w:webHidden/>
              </w:rPr>
              <w:tab/>
            </w:r>
            <w:r w:rsidR="002217AD">
              <w:rPr>
                <w:noProof/>
                <w:webHidden/>
              </w:rPr>
              <w:fldChar w:fldCharType="begin"/>
            </w:r>
            <w:r w:rsidR="002217AD">
              <w:rPr>
                <w:noProof/>
                <w:webHidden/>
              </w:rPr>
              <w:instrText xml:space="preserve"> PAGEREF _Toc457284083 \h </w:instrText>
            </w:r>
            <w:r w:rsidR="002217AD">
              <w:rPr>
                <w:noProof/>
                <w:webHidden/>
              </w:rPr>
            </w:r>
            <w:r w:rsidR="002217AD">
              <w:rPr>
                <w:noProof/>
                <w:webHidden/>
              </w:rPr>
              <w:fldChar w:fldCharType="separate"/>
            </w:r>
            <w:r w:rsidR="00626866">
              <w:rPr>
                <w:noProof/>
                <w:webHidden/>
              </w:rPr>
              <w:t>29</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4" w:history="1">
            <w:r w:rsidR="002217AD" w:rsidRPr="00B160EE">
              <w:rPr>
                <w:rStyle w:val="Hyperlink"/>
                <w:noProof/>
                <w:snapToGrid w:val="0"/>
                <w:w w:val="0"/>
              </w:rPr>
              <w:t>4.2.3</w:t>
            </w:r>
            <w:r w:rsidR="002217AD">
              <w:rPr>
                <w:rFonts w:asciiTheme="minorHAnsi" w:eastAsiaTheme="minorEastAsia" w:hAnsiTheme="minorHAnsi" w:cstheme="minorBidi"/>
                <w:noProof/>
                <w:lang w:eastAsia="id-ID"/>
              </w:rPr>
              <w:tab/>
            </w:r>
            <w:r w:rsidR="002217AD" w:rsidRPr="00B160EE">
              <w:rPr>
                <w:rStyle w:val="Hyperlink"/>
                <w:noProof/>
              </w:rPr>
              <w:t xml:space="preserve">Implementasi Proses Penggunaan Metode </w:t>
            </w:r>
            <w:r w:rsidR="002217AD" w:rsidRPr="00B160EE">
              <w:rPr>
                <w:rStyle w:val="Hyperlink"/>
                <w:i/>
                <w:noProof/>
              </w:rPr>
              <w:t>N-Gram</w:t>
            </w:r>
            <w:r w:rsidR="002217AD">
              <w:rPr>
                <w:noProof/>
                <w:webHidden/>
              </w:rPr>
              <w:tab/>
            </w:r>
            <w:r w:rsidR="002217AD">
              <w:rPr>
                <w:noProof/>
                <w:webHidden/>
              </w:rPr>
              <w:fldChar w:fldCharType="begin"/>
            </w:r>
            <w:r w:rsidR="002217AD">
              <w:rPr>
                <w:noProof/>
                <w:webHidden/>
              </w:rPr>
              <w:instrText xml:space="preserve"> PAGEREF _Toc457284084 \h </w:instrText>
            </w:r>
            <w:r w:rsidR="002217AD">
              <w:rPr>
                <w:noProof/>
                <w:webHidden/>
              </w:rPr>
            </w:r>
            <w:r w:rsidR="002217AD">
              <w:rPr>
                <w:noProof/>
                <w:webHidden/>
              </w:rPr>
              <w:fldChar w:fldCharType="separate"/>
            </w:r>
            <w:r w:rsidR="00626866">
              <w:rPr>
                <w:noProof/>
                <w:webHidden/>
              </w:rPr>
              <w:t>30</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5" w:history="1">
            <w:r w:rsidR="002217AD" w:rsidRPr="00B160EE">
              <w:rPr>
                <w:rStyle w:val="Hyperlink"/>
                <w:noProof/>
                <w:snapToGrid w:val="0"/>
                <w:w w:val="0"/>
              </w:rPr>
              <w:t>4.2.4</w:t>
            </w:r>
            <w:r w:rsidR="002217AD">
              <w:rPr>
                <w:rFonts w:asciiTheme="minorHAnsi" w:eastAsiaTheme="minorEastAsia" w:hAnsiTheme="minorHAnsi" w:cstheme="minorBidi"/>
                <w:noProof/>
                <w:lang w:eastAsia="id-ID"/>
              </w:rPr>
              <w:tab/>
            </w:r>
            <w:r w:rsidR="002217AD" w:rsidRPr="00B160EE">
              <w:rPr>
                <w:rStyle w:val="Hyperlink"/>
                <w:noProof/>
              </w:rPr>
              <w:t xml:space="preserve">Implementasi Perancangan Model Data </w:t>
            </w:r>
            <w:r w:rsidR="002217AD" w:rsidRPr="00B160EE">
              <w:rPr>
                <w:rStyle w:val="Hyperlink"/>
                <w:i/>
                <w:noProof/>
              </w:rPr>
              <w:t>Training</w:t>
            </w:r>
            <w:r w:rsidR="002217AD">
              <w:rPr>
                <w:noProof/>
                <w:webHidden/>
              </w:rPr>
              <w:tab/>
            </w:r>
            <w:r w:rsidR="002217AD">
              <w:rPr>
                <w:noProof/>
                <w:webHidden/>
              </w:rPr>
              <w:fldChar w:fldCharType="begin"/>
            </w:r>
            <w:r w:rsidR="002217AD">
              <w:rPr>
                <w:noProof/>
                <w:webHidden/>
              </w:rPr>
              <w:instrText xml:space="preserve"> PAGEREF _Toc457284085 \h </w:instrText>
            </w:r>
            <w:r w:rsidR="002217AD">
              <w:rPr>
                <w:noProof/>
                <w:webHidden/>
              </w:rPr>
            </w:r>
            <w:r w:rsidR="002217AD">
              <w:rPr>
                <w:noProof/>
                <w:webHidden/>
              </w:rPr>
              <w:fldChar w:fldCharType="separate"/>
            </w:r>
            <w:r w:rsidR="00626866">
              <w:rPr>
                <w:noProof/>
                <w:webHidden/>
              </w:rPr>
              <w:t>31</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6" w:history="1">
            <w:r w:rsidR="002217AD" w:rsidRPr="00B160EE">
              <w:rPr>
                <w:rStyle w:val="Hyperlink"/>
                <w:noProof/>
                <w:snapToGrid w:val="0"/>
                <w:w w:val="0"/>
              </w:rPr>
              <w:t>4.2.5</w:t>
            </w:r>
            <w:r w:rsidR="002217AD">
              <w:rPr>
                <w:rFonts w:asciiTheme="minorHAnsi" w:eastAsiaTheme="minorEastAsia" w:hAnsiTheme="minorHAnsi" w:cstheme="minorBidi"/>
                <w:noProof/>
                <w:lang w:eastAsia="id-ID"/>
              </w:rPr>
              <w:tab/>
            </w:r>
            <w:r w:rsidR="002217AD" w:rsidRPr="00B160EE">
              <w:rPr>
                <w:rStyle w:val="Hyperlink"/>
                <w:noProof/>
              </w:rPr>
              <w:t xml:space="preserve">Implementasi </w:t>
            </w:r>
            <w:r w:rsidR="002217AD" w:rsidRPr="00B160EE">
              <w:rPr>
                <w:rStyle w:val="Hyperlink"/>
                <w:i/>
                <w:noProof/>
              </w:rPr>
              <w:t>Sniffer</w:t>
            </w:r>
            <w:r w:rsidR="002217AD">
              <w:rPr>
                <w:noProof/>
                <w:webHidden/>
              </w:rPr>
              <w:tab/>
            </w:r>
            <w:r w:rsidR="002217AD">
              <w:rPr>
                <w:noProof/>
                <w:webHidden/>
              </w:rPr>
              <w:fldChar w:fldCharType="begin"/>
            </w:r>
            <w:r w:rsidR="002217AD">
              <w:rPr>
                <w:noProof/>
                <w:webHidden/>
              </w:rPr>
              <w:instrText xml:space="preserve"> PAGEREF _Toc457284086 \h </w:instrText>
            </w:r>
            <w:r w:rsidR="002217AD">
              <w:rPr>
                <w:noProof/>
                <w:webHidden/>
              </w:rPr>
            </w:r>
            <w:r w:rsidR="002217AD">
              <w:rPr>
                <w:noProof/>
                <w:webHidden/>
              </w:rPr>
              <w:fldChar w:fldCharType="separate"/>
            </w:r>
            <w:r w:rsidR="00626866">
              <w:rPr>
                <w:noProof/>
                <w:webHidden/>
              </w:rPr>
              <w:t>32</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7" w:history="1">
            <w:r w:rsidR="002217AD" w:rsidRPr="00B160EE">
              <w:rPr>
                <w:rStyle w:val="Hyperlink"/>
                <w:noProof/>
                <w:snapToGrid w:val="0"/>
                <w:w w:val="0"/>
              </w:rPr>
              <w:t>4.2.6</w:t>
            </w:r>
            <w:r w:rsidR="002217AD">
              <w:rPr>
                <w:rFonts w:asciiTheme="minorHAnsi" w:eastAsiaTheme="minorEastAsia" w:hAnsiTheme="minorHAnsi" w:cstheme="minorBidi"/>
                <w:noProof/>
                <w:lang w:eastAsia="id-ID"/>
              </w:rPr>
              <w:tab/>
            </w:r>
            <w:r w:rsidR="002217AD" w:rsidRPr="00B160EE">
              <w:rPr>
                <w:rStyle w:val="Hyperlink"/>
                <w:noProof/>
              </w:rPr>
              <w:t>Implementasi Proses Penggunaan Metode Mahalanobis</w:t>
            </w:r>
            <w:r w:rsidR="002217AD" w:rsidRPr="00B160EE">
              <w:rPr>
                <w:rStyle w:val="Hyperlink"/>
                <w:i/>
                <w:noProof/>
              </w:rPr>
              <w:t xml:space="preserve"> Distance</w:t>
            </w:r>
            <w:r w:rsidR="002217AD">
              <w:rPr>
                <w:noProof/>
                <w:webHidden/>
              </w:rPr>
              <w:tab/>
            </w:r>
            <w:r w:rsidR="002217AD">
              <w:rPr>
                <w:noProof/>
                <w:webHidden/>
              </w:rPr>
              <w:fldChar w:fldCharType="begin"/>
            </w:r>
            <w:r w:rsidR="002217AD">
              <w:rPr>
                <w:noProof/>
                <w:webHidden/>
              </w:rPr>
              <w:instrText xml:space="preserve"> PAGEREF _Toc457284087 \h </w:instrText>
            </w:r>
            <w:r w:rsidR="002217AD">
              <w:rPr>
                <w:noProof/>
                <w:webHidden/>
              </w:rPr>
            </w:r>
            <w:r w:rsidR="002217AD">
              <w:rPr>
                <w:noProof/>
                <w:webHidden/>
              </w:rPr>
              <w:fldChar w:fldCharType="separate"/>
            </w:r>
            <w:r w:rsidR="00626866">
              <w:rPr>
                <w:noProof/>
                <w:webHidden/>
              </w:rPr>
              <w:t>32</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8" w:history="1">
            <w:r w:rsidR="002217AD" w:rsidRPr="00B160EE">
              <w:rPr>
                <w:rStyle w:val="Hyperlink"/>
                <w:noProof/>
                <w:snapToGrid w:val="0"/>
                <w:w w:val="0"/>
              </w:rPr>
              <w:t>4.2.7</w:t>
            </w:r>
            <w:r w:rsidR="002217AD">
              <w:rPr>
                <w:rFonts w:asciiTheme="minorHAnsi" w:eastAsiaTheme="minorEastAsia" w:hAnsiTheme="minorHAnsi" w:cstheme="minorBidi"/>
                <w:noProof/>
                <w:lang w:eastAsia="id-ID"/>
              </w:rPr>
              <w:tab/>
            </w:r>
            <w:r w:rsidR="002217AD" w:rsidRPr="00B160EE">
              <w:rPr>
                <w:rStyle w:val="Hyperlink"/>
                <w:noProof/>
              </w:rPr>
              <w:t xml:space="preserve">Implementasi Pendeteksian </w:t>
            </w:r>
            <w:r w:rsidR="002217AD" w:rsidRPr="00B160EE">
              <w:rPr>
                <w:rStyle w:val="Hyperlink"/>
                <w:noProof/>
                <w:lang w:val="en-US"/>
              </w:rPr>
              <w:t>Intrusi</w:t>
            </w:r>
            <w:r w:rsidR="002217AD">
              <w:rPr>
                <w:noProof/>
                <w:webHidden/>
              </w:rPr>
              <w:tab/>
            </w:r>
            <w:r w:rsidR="002217AD">
              <w:rPr>
                <w:noProof/>
                <w:webHidden/>
              </w:rPr>
              <w:fldChar w:fldCharType="begin"/>
            </w:r>
            <w:r w:rsidR="002217AD">
              <w:rPr>
                <w:noProof/>
                <w:webHidden/>
              </w:rPr>
              <w:instrText xml:space="preserve"> PAGEREF _Toc457284088 \h </w:instrText>
            </w:r>
            <w:r w:rsidR="002217AD">
              <w:rPr>
                <w:noProof/>
                <w:webHidden/>
              </w:rPr>
            </w:r>
            <w:r w:rsidR="002217AD">
              <w:rPr>
                <w:noProof/>
                <w:webHidden/>
              </w:rPr>
              <w:fldChar w:fldCharType="separate"/>
            </w:r>
            <w:r w:rsidR="00626866">
              <w:rPr>
                <w:noProof/>
                <w:webHidden/>
              </w:rPr>
              <w:t>33</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89" w:history="1">
            <w:r w:rsidR="002217AD" w:rsidRPr="00B160EE">
              <w:rPr>
                <w:rStyle w:val="Hyperlink"/>
                <w:noProof/>
                <w:snapToGrid w:val="0"/>
                <w:w w:val="0"/>
                <w:lang w:val="en-US"/>
              </w:rPr>
              <w:t>4.2.8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Implementasi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_Toc457284089 \h </w:instrText>
            </w:r>
            <w:r w:rsidR="002217AD">
              <w:rPr>
                <w:noProof/>
                <w:webHidden/>
              </w:rPr>
            </w:r>
            <w:r w:rsidR="002217AD">
              <w:rPr>
                <w:noProof/>
                <w:webHidden/>
              </w:rPr>
              <w:fldChar w:fldCharType="separate"/>
            </w:r>
            <w:r w:rsidR="00626866">
              <w:rPr>
                <w:noProof/>
                <w:webHidden/>
              </w:rPr>
              <w:t>33</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090" w:history="1">
            <w:r w:rsidR="002217AD" w:rsidRPr="00B160EE">
              <w:rPr>
                <w:rStyle w:val="Hyperlink"/>
                <w:noProof/>
              </w:rPr>
              <w:t>BAB V UJI COBA DAN EVALUASI</w:t>
            </w:r>
            <w:r w:rsidR="002217AD">
              <w:rPr>
                <w:noProof/>
                <w:webHidden/>
              </w:rPr>
              <w:tab/>
            </w:r>
            <w:r w:rsidR="002217AD">
              <w:rPr>
                <w:noProof/>
                <w:webHidden/>
              </w:rPr>
              <w:fldChar w:fldCharType="begin"/>
            </w:r>
            <w:r w:rsidR="002217AD">
              <w:rPr>
                <w:noProof/>
                <w:webHidden/>
              </w:rPr>
              <w:instrText xml:space="preserve"> PAGEREF _Toc457284090 \h </w:instrText>
            </w:r>
            <w:r w:rsidR="002217AD">
              <w:rPr>
                <w:noProof/>
                <w:webHidden/>
              </w:rPr>
            </w:r>
            <w:r w:rsidR="002217AD">
              <w:rPr>
                <w:noProof/>
                <w:webHidden/>
              </w:rPr>
              <w:fldChar w:fldCharType="separate"/>
            </w:r>
            <w:r w:rsidR="00626866">
              <w:rPr>
                <w:noProof/>
                <w:webHidden/>
              </w:rPr>
              <w:t>35</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92" w:history="1">
            <w:r w:rsidR="002217AD" w:rsidRPr="00B160EE">
              <w:rPr>
                <w:rStyle w:val="Hyperlink"/>
                <w:noProof/>
                <w14:scene3d>
                  <w14:camera w14:prst="orthographicFront"/>
                  <w14:lightRig w14:rig="threePt" w14:dir="t">
                    <w14:rot w14:lat="0" w14:lon="0" w14:rev="0"/>
                  </w14:lightRig>
                </w14:scene3d>
              </w:rPr>
              <w:t>5.1</w:t>
            </w:r>
            <w:r w:rsidR="002217AD">
              <w:rPr>
                <w:rFonts w:asciiTheme="minorHAnsi" w:eastAsiaTheme="minorEastAsia" w:hAnsiTheme="minorHAnsi" w:cstheme="minorBidi"/>
                <w:noProof/>
                <w:lang w:eastAsia="id-ID"/>
              </w:rPr>
              <w:tab/>
            </w:r>
            <w:r w:rsidR="002217AD" w:rsidRPr="00B160EE">
              <w:rPr>
                <w:rStyle w:val="Hyperlink"/>
                <w:noProof/>
              </w:rPr>
              <w:t>Lingkungan Uji Coba</w:t>
            </w:r>
            <w:r w:rsidR="002217AD">
              <w:rPr>
                <w:noProof/>
                <w:webHidden/>
              </w:rPr>
              <w:tab/>
            </w:r>
            <w:r w:rsidR="002217AD">
              <w:rPr>
                <w:noProof/>
                <w:webHidden/>
              </w:rPr>
              <w:fldChar w:fldCharType="begin"/>
            </w:r>
            <w:r w:rsidR="002217AD">
              <w:rPr>
                <w:noProof/>
                <w:webHidden/>
              </w:rPr>
              <w:instrText xml:space="preserve"> PAGEREF _Toc457284092 \h </w:instrText>
            </w:r>
            <w:r w:rsidR="002217AD">
              <w:rPr>
                <w:noProof/>
                <w:webHidden/>
              </w:rPr>
            </w:r>
            <w:r w:rsidR="002217AD">
              <w:rPr>
                <w:noProof/>
                <w:webHidden/>
              </w:rPr>
              <w:fldChar w:fldCharType="separate"/>
            </w:r>
            <w:r w:rsidR="00626866">
              <w:rPr>
                <w:noProof/>
                <w:webHidden/>
              </w:rPr>
              <w:t>35</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093" w:history="1">
            <w:r w:rsidR="002217AD" w:rsidRPr="00B160EE">
              <w:rPr>
                <w:rStyle w:val="Hyperlink"/>
                <w:noProof/>
                <w14:scene3d>
                  <w14:camera w14:prst="orthographicFront"/>
                  <w14:lightRig w14:rig="threePt" w14:dir="t">
                    <w14:rot w14:lat="0" w14:lon="0" w14:rev="0"/>
                  </w14:lightRig>
                </w14:scene3d>
              </w:rPr>
              <w:t>5.2</w:t>
            </w:r>
            <w:r w:rsidR="002217AD">
              <w:rPr>
                <w:rFonts w:asciiTheme="minorHAnsi" w:eastAsiaTheme="minorEastAsia" w:hAnsiTheme="minorHAnsi" w:cstheme="minorBidi"/>
                <w:noProof/>
                <w:lang w:eastAsia="id-ID"/>
              </w:rPr>
              <w:tab/>
            </w:r>
            <w:r w:rsidR="002217AD" w:rsidRPr="00B160EE">
              <w:rPr>
                <w:rStyle w:val="Hyperlink"/>
                <w:noProof/>
              </w:rPr>
              <w:t>Skenario Uji Coba</w:t>
            </w:r>
            <w:r w:rsidR="002217AD">
              <w:rPr>
                <w:noProof/>
                <w:webHidden/>
              </w:rPr>
              <w:tab/>
            </w:r>
            <w:r w:rsidR="002217AD">
              <w:rPr>
                <w:noProof/>
                <w:webHidden/>
              </w:rPr>
              <w:fldChar w:fldCharType="begin"/>
            </w:r>
            <w:r w:rsidR="002217AD">
              <w:rPr>
                <w:noProof/>
                <w:webHidden/>
              </w:rPr>
              <w:instrText xml:space="preserve"> PAGEREF _Toc457284093 \h </w:instrText>
            </w:r>
            <w:r w:rsidR="002217AD">
              <w:rPr>
                <w:noProof/>
                <w:webHidden/>
              </w:rPr>
            </w:r>
            <w:r w:rsidR="002217AD">
              <w:rPr>
                <w:noProof/>
                <w:webHidden/>
              </w:rPr>
              <w:fldChar w:fldCharType="separate"/>
            </w:r>
            <w:r w:rsidR="00626866">
              <w:rPr>
                <w:noProof/>
                <w:webHidden/>
              </w:rPr>
              <w:t>37</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094" w:history="1">
            <w:r w:rsidR="002217AD" w:rsidRPr="00B160EE">
              <w:rPr>
                <w:rStyle w:val="Hyperlink"/>
                <w:noProof/>
                <w:snapToGrid w:val="0"/>
                <w:w w:val="0"/>
              </w:rPr>
              <w:t>5.2.1</w:t>
            </w:r>
            <w:r w:rsidR="002217AD">
              <w:rPr>
                <w:rFonts w:asciiTheme="minorHAnsi" w:eastAsiaTheme="minorEastAsia" w:hAnsiTheme="minorHAnsi" w:cstheme="minorBidi"/>
                <w:noProof/>
                <w:lang w:eastAsia="id-ID"/>
              </w:rPr>
              <w:tab/>
            </w:r>
            <w:r w:rsidR="002217AD" w:rsidRPr="00B160EE">
              <w:rPr>
                <w:rStyle w:val="Hyperlink"/>
                <w:noProof/>
              </w:rPr>
              <w:t>Uji Fungsionalitas</w:t>
            </w:r>
            <w:r w:rsidR="002217AD">
              <w:rPr>
                <w:noProof/>
                <w:webHidden/>
              </w:rPr>
              <w:tab/>
            </w:r>
            <w:r w:rsidR="002217AD">
              <w:rPr>
                <w:noProof/>
                <w:webHidden/>
              </w:rPr>
              <w:fldChar w:fldCharType="begin"/>
            </w:r>
            <w:r w:rsidR="002217AD">
              <w:rPr>
                <w:noProof/>
                <w:webHidden/>
              </w:rPr>
              <w:instrText xml:space="preserve"> PAGEREF _Toc457284094 \h </w:instrText>
            </w:r>
            <w:r w:rsidR="002217AD">
              <w:rPr>
                <w:noProof/>
                <w:webHidden/>
              </w:rPr>
            </w:r>
            <w:r w:rsidR="002217AD">
              <w:rPr>
                <w:noProof/>
                <w:webHidden/>
              </w:rPr>
              <w:fldChar w:fldCharType="separate"/>
            </w:r>
            <w:r w:rsidR="00626866">
              <w:rPr>
                <w:noProof/>
                <w:webHidden/>
              </w:rPr>
              <w:t>37</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095" w:history="1">
            <w:r w:rsidR="002217AD" w:rsidRPr="00B160EE">
              <w:rPr>
                <w:rStyle w:val="Hyperlink"/>
                <w:noProof/>
                <w:snapToGrid w:val="0"/>
                <w:w w:val="0"/>
              </w:rPr>
              <w:t>5.2.1.1</w:t>
            </w:r>
            <w:r w:rsidR="002217AD">
              <w:rPr>
                <w:rFonts w:asciiTheme="minorHAnsi" w:eastAsiaTheme="minorEastAsia" w:hAnsiTheme="minorHAnsi" w:cstheme="minorBidi"/>
                <w:noProof/>
                <w:lang w:eastAsia="id-ID"/>
              </w:rPr>
              <w:tab/>
            </w:r>
            <w:r w:rsidR="002217AD" w:rsidRPr="00B160EE">
              <w:rPr>
                <w:rStyle w:val="Hyperlink"/>
                <w:noProof/>
              </w:rPr>
              <w:t xml:space="preserve">Uji Coba pengguna normal mengakses </w:t>
            </w:r>
            <w:r w:rsidR="002217AD" w:rsidRPr="00B160EE">
              <w:rPr>
                <w:rStyle w:val="Hyperlink"/>
                <w:i/>
                <w:noProof/>
              </w:rPr>
              <w:t>server</w:t>
            </w:r>
            <w:r w:rsidR="002217AD">
              <w:rPr>
                <w:noProof/>
                <w:webHidden/>
              </w:rPr>
              <w:tab/>
            </w:r>
            <w:r w:rsidR="002217AD">
              <w:rPr>
                <w:noProof/>
                <w:webHidden/>
              </w:rPr>
              <w:fldChar w:fldCharType="begin"/>
            </w:r>
            <w:r w:rsidR="002217AD">
              <w:rPr>
                <w:noProof/>
                <w:webHidden/>
              </w:rPr>
              <w:instrText xml:space="preserve"> PAGEREF _Toc457284095 \h </w:instrText>
            </w:r>
            <w:r w:rsidR="002217AD">
              <w:rPr>
                <w:noProof/>
                <w:webHidden/>
              </w:rPr>
            </w:r>
            <w:r w:rsidR="002217AD">
              <w:rPr>
                <w:noProof/>
                <w:webHidden/>
              </w:rPr>
              <w:fldChar w:fldCharType="separate"/>
            </w:r>
            <w:r w:rsidR="00626866">
              <w:rPr>
                <w:noProof/>
                <w:webHidden/>
              </w:rPr>
              <w:t>38</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096" w:history="1">
            <w:r w:rsidR="002217AD" w:rsidRPr="00B160EE">
              <w:rPr>
                <w:rStyle w:val="Hyperlink"/>
                <w:noProof/>
                <w:snapToGrid w:val="0"/>
                <w:w w:val="0"/>
                <w:lang w:val="en-US"/>
              </w:rPr>
              <w:t>5.2.1.2</w:t>
            </w:r>
            <w:r w:rsidR="002217AD">
              <w:rPr>
                <w:rFonts w:asciiTheme="minorHAnsi" w:eastAsiaTheme="minorEastAsia" w:hAnsiTheme="minorHAnsi" w:cstheme="minorBidi"/>
                <w:noProof/>
                <w:lang w:eastAsia="id-ID"/>
              </w:rPr>
              <w:tab/>
            </w:r>
            <w:r w:rsidR="002217AD" w:rsidRPr="00B160EE">
              <w:rPr>
                <w:rStyle w:val="Hyperlink"/>
                <w:noProof/>
                <w:lang w:val="en-US"/>
              </w:rPr>
              <w:t>Uji Coba Proses Rekonstruksi Paket Data</w:t>
            </w:r>
            <w:r w:rsidR="002217AD">
              <w:rPr>
                <w:noProof/>
                <w:webHidden/>
              </w:rPr>
              <w:tab/>
            </w:r>
            <w:r w:rsidR="002217AD">
              <w:rPr>
                <w:noProof/>
                <w:webHidden/>
              </w:rPr>
              <w:fldChar w:fldCharType="begin"/>
            </w:r>
            <w:r w:rsidR="002217AD">
              <w:rPr>
                <w:noProof/>
                <w:webHidden/>
              </w:rPr>
              <w:instrText xml:space="preserve"> PAGEREF _Toc457284096 \h </w:instrText>
            </w:r>
            <w:r w:rsidR="002217AD">
              <w:rPr>
                <w:noProof/>
                <w:webHidden/>
              </w:rPr>
            </w:r>
            <w:r w:rsidR="002217AD">
              <w:rPr>
                <w:noProof/>
                <w:webHidden/>
              </w:rPr>
              <w:fldChar w:fldCharType="separate"/>
            </w:r>
            <w:r w:rsidR="00626866">
              <w:rPr>
                <w:noProof/>
                <w:webHidden/>
              </w:rPr>
              <w:t>39</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097" w:history="1">
            <w:r w:rsidR="002217AD" w:rsidRPr="00B160EE">
              <w:rPr>
                <w:rStyle w:val="Hyperlink"/>
                <w:noProof/>
                <w:snapToGrid w:val="0"/>
                <w:w w:val="0"/>
                <w:lang w:val="en-US"/>
              </w:rPr>
              <w:t>5.2.1.3</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N-Gram Paket Data</w:t>
            </w:r>
            <w:r w:rsidR="002217AD">
              <w:rPr>
                <w:noProof/>
                <w:webHidden/>
              </w:rPr>
              <w:tab/>
            </w:r>
            <w:r w:rsidR="002217AD">
              <w:rPr>
                <w:noProof/>
                <w:webHidden/>
              </w:rPr>
              <w:fldChar w:fldCharType="begin"/>
            </w:r>
            <w:r w:rsidR="002217AD">
              <w:rPr>
                <w:noProof/>
                <w:webHidden/>
              </w:rPr>
              <w:instrText xml:space="preserve"> PAGEREF _Toc457284097 \h </w:instrText>
            </w:r>
            <w:r w:rsidR="002217AD">
              <w:rPr>
                <w:noProof/>
                <w:webHidden/>
              </w:rPr>
            </w:r>
            <w:r w:rsidR="002217AD">
              <w:rPr>
                <w:noProof/>
                <w:webHidden/>
              </w:rPr>
              <w:fldChar w:fldCharType="separate"/>
            </w:r>
            <w:r w:rsidR="00626866">
              <w:rPr>
                <w:noProof/>
                <w:webHidden/>
              </w:rPr>
              <w:t>41</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098" w:history="1">
            <w:r w:rsidR="002217AD" w:rsidRPr="00B160EE">
              <w:rPr>
                <w:rStyle w:val="Hyperlink"/>
                <w:noProof/>
                <w:snapToGrid w:val="0"/>
                <w:w w:val="0"/>
                <w:lang w:val="en-US"/>
              </w:rPr>
              <w:t>5.2.1.4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Membuat Model  Data </w:t>
            </w:r>
            <w:r w:rsidR="002217AD" w:rsidRPr="00B160EE">
              <w:rPr>
                <w:rStyle w:val="Hyperlink"/>
                <w:i/>
                <w:noProof/>
                <w:lang w:val="en-US"/>
              </w:rPr>
              <w:t>Training</w:t>
            </w:r>
            <w:r w:rsidR="002217AD">
              <w:rPr>
                <w:noProof/>
                <w:webHidden/>
              </w:rPr>
              <w:tab/>
            </w:r>
            <w:r w:rsidR="002217AD">
              <w:rPr>
                <w:noProof/>
                <w:webHidden/>
              </w:rPr>
              <w:fldChar w:fldCharType="begin"/>
            </w:r>
            <w:r w:rsidR="002217AD">
              <w:rPr>
                <w:noProof/>
                <w:webHidden/>
              </w:rPr>
              <w:instrText xml:space="preserve"> PAGEREF _Toc457284098 \h </w:instrText>
            </w:r>
            <w:r w:rsidR="002217AD">
              <w:rPr>
                <w:noProof/>
                <w:webHidden/>
              </w:rPr>
            </w:r>
            <w:r w:rsidR="002217AD">
              <w:rPr>
                <w:noProof/>
                <w:webHidden/>
              </w:rPr>
              <w:fldChar w:fldCharType="separate"/>
            </w:r>
            <w:r w:rsidR="00626866">
              <w:rPr>
                <w:noProof/>
                <w:webHidden/>
              </w:rPr>
              <w:t>43</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099" w:history="1">
            <w:r w:rsidR="002217AD" w:rsidRPr="00B160EE">
              <w:rPr>
                <w:rStyle w:val="Hyperlink"/>
                <w:noProof/>
                <w:snapToGrid w:val="0"/>
                <w:w w:val="0"/>
                <w:lang w:val="en-US"/>
              </w:rPr>
              <w:t>5.2.1.5</w:t>
            </w:r>
            <w:r w:rsidR="002217AD">
              <w:rPr>
                <w:rFonts w:asciiTheme="minorHAnsi" w:eastAsiaTheme="minorEastAsia" w:hAnsiTheme="minorHAnsi" w:cstheme="minorBidi"/>
                <w:noProof/>
                <w:lang w:eastAsia="id-ID"/>
              </w:rPr>
              <w:tab/>
            </w:r>
            <w:r w:rsidR="002217AD" w:rsidRPr="00B160EE">
              <w:rPr>
                <w:rStyle w:val="Hyperlink"/>
                <w:noProof/>
                <w:lang w:val="en-US"/>
              </w:rPr>
              <w:t>Uji Coba Sniffing</w:t>
            </w:r>
            <w:r w:rsidR="002217AD">
              <w:rPr>
                <w:noProof/>
                <w:webHidden/>
              </w:rPr>
              <w:tab/>
            </w:r>
            <w:r w:rsidR="002217AD">
              <w:rPr>
                <w:noProof/>
                <w:webHidden/>
              </w:rPr>
              <w:fldChar w:fldCharType="begin"/>
            </w:r>
            <w:r w:rsidR="002217AD">
              <w:rPr>
                <w:noProof/>
                <w:webHidden/>
              </w:rPr>
              <w:instrText xml:space="preserve"> PAGEREF _Toc457284099 \h </w:instrText>
            </w:r>
            <w:r w:rsidR="002217AD">
              <w:rPr>
                <w:noProof/>
                <w:webHidden/>
              </w:rPr>
            </w:r>
            <w:r w:rsidR="002217AD">
              <w:rPr>
                <w:noProof/>
                <w:webHidden/>
              </w:rPr>
              <w:fldChar w:fldCharType="separate"/>
            </w:r>
            <w:r w:rsidR="00626866">
              <w:rPr>
                <w:noProof/>
                <w:webHidden/>
              </w:rPr>
              <w:t>44</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100" w:history="1">
            <w:r w:rsidR="002217AD" w:rsidRPr="00B160EE">
              <w:rPr>
                <w:rStyle w:val="Hyperlink"/>
                <w:noProof/>
                <w:snapToGrid w:val="0"/>
                <w:w w:val="0"/>
                <w:lang w:val="en-US"/>
              </w:rPr>
              <w:t>5.2.1.6</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Jarak Mahalanobis</w:t>
            </w:r>
            <w:r w:rsidR="002217AD">
              <w:rPr>
                <w:noProof/>
                <w:webHidden/>
              </w:rPr>
              <w:tab/>
            </w:r>
            <w:r w:rsidR="002217AD">
              <w:rPr>
                <w:noProof/>
                <w:webHidden/>
              </w:rPr>
              <w:fldChar w:fldCharType="begin"/>
            </w:r>
            <w:r w:rsidR="002217AD">
              <w:rPr>
                <w:noProof/>
                <w:webHidden/>
              </w:rPr>
              <w:instrText xml:space="preserve"> PAGEREF _Toc457284100 \h </w:instrText>
            </w:r>
            <w:r w:rsidR="002217AD">
              <w:rPr>
                <w:noProof/>
                <w:webHidden/>
              </w:rPr>
            </w:r>
            <w:r w:rsidR="002217AD">
              <w:rPr>
                <w:noProof/>
                <w:webHidden/>
              </w:rPr>
              <w:fldChar w:fldCharType="separate"/>
            </w:r>
            <w:r w:rsidR="00626866">
              <w:rPr>
                <w:noProof/>
                <w:webHidden/>
              </w:rPr>
              <w:t>45</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101" w:history="1">
            <w:r w:rsidR="002217AD" w:rsidRPr="00B160EE">
              <w:rPr>
                <w:rStyle w:val="Hyperlink"/>
                <w:noProof/>
                <w:snapToGrid w:val="0"/>
                <w:w w:val="0"/>
                <w:lang w:val="en-US"/>
              </w:rPr>
              <w:t>5.2.1.7</w:t>
            </w:r>
            <w:r w:rsidR="002217AD">
              <w:rPr>
                <w:rFonts w:asciiTheme="minorHAnsi" w:eastAsiaTheme="minorEastAsia" w:hAnsiTheme="minorHAnsi" w:cstheme="minorBidi"/>
                <w:noProof/>
                <w:lang w:eastAsia="id-ID"/>
              </w:rPr>
              <w:tab/>
            </w:r>
            <w:r w:rsidR="002217AD" w:rsidRPr="00B160EE">
              <w:rPr>
                <w:rStyle w:val="Hyperlink"/>
                <w:noProof/>
                <w:lang w:val="en-US"/>
              </w:rPr>
              <w:t>Uji Coba Proses Deteksi Paket Data Normal dan Paket Data Intrusi</w:t>
            </w:r>
            <w:r w:rsidR="002217AD">
              <w:rPr>
                <w:noProof/>
                <w:webHidden/>
              </w:rPr>
              <w:tab/>
            </w:r>
            <w:r w:rsidR="002217AD">
              <w:rPr>
                <w:noProof/>
                <w:webHidden/>
              </w:rPr>
              <w:fldChar w:fldCharType="begin"/>
            </w:r>
            <w:r w:rsidR="002217AD">
              <w:rPr>
                <w:noProof/>
                <w:webHidden/>
              </w:rPr>
              <w:instrText xml:space="preserve"> PAGEREF _Toc457284101 \h </w:instrText>
            </w:r>
            <w:r w:rsidR="002217AD">
              <w:rPr>
                <w:noProof/>
                <w:webHidden/>
              </w:rPr>
            </w:r>
            <w:r w:rsidR="002217AD">
              <w:rPr>
                <w:noProof/>
                <w:webHidden/>
              </w:rPr>
              <w:fldChar w:fldCharType="separate"/>
            </w:r>
            <w:r w:rsidR="00626866">
              <w:rPr>
                <w:noProof/>
                <w:webHidden/>
              </w:rPr>
              <w:t>47</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102" w:history="1">
            <w:r w:rsidR="002217AD" w:rsidRPr="00B160EE">
              <w:rPr>
                <w:rStyle w:val="Hyperlink"/>
                <w:noProof/>
                <w:snapToGrid w:val="0"/>
                <w:w w:val="0"/>
                <w:lang w:val="en-US"/>
              </w:rPr>
              <w:t>5.2.1.8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_Toc457284102 \h </w:instrText>
            </w:r>
            <w:r w:rsidR="002217AD">
              <w:rPr>
                <w:noProof/>
                <w:webHidden/>
              </w:rPr>
            </w:r>
            <w:r w:rsidR="002217AD">
              <w:rPr>
                <w:noProof/>
                <w:webHidden/>
              </w:rPr>
              <w:fldChar w:fldCharType="separate"/>
            </w:r>
            <w:r w:rsidR="00626866">
              <w:rPr>
                <w:noProof/>
                <w:webHidden/>
              </w:rPr>
              <w:t>48</w:t>
            </w:r>
            <w:r w:rsidR="002217AD">
              <w:rPr>
                <w:noProof/>
                <w:webHidden/>
              </w:rPr>
              <w:fldChar w:fldCharType="end"/>
            </w:r>
          </w:hyperlink>
        </w:p>
        <w:p w:rsidR="002217AD" w:rsidRDefault="00837163">
          <w:pPr>
            <w:pStyle w:val="TOC3"/>
            <w:rPr>
              <w:rFonts w:asciiTheme="minorHAnsi" w:eastAsiaTheme="minorEastAsia" w:hAnsiTheme="minorHAnsi" w:cstheme="minorBidi"/>
              <w:noProof/>
              <w:lang w:eastAsia="id-ID"/>
            </w:rPr>
          </w:pPr>
          <w:hyperlink w:anchor="_Toc457284103" w:history="1">
            <w:r w:rsidR="002217AD" w:rsidRPr="00B160EE">
              <w:rPr>
                <w:rStyle w:val="Hyperlink"/>
                <w:noProof/>
                <w:snapToGrid w:val="0"/>
                <w:w w:val="0"/>
                <w:lang w:val="en-US"/>
              </w:rPr>
              <w:t>5.2.2</w:t>
            </w:r>
            <w:r w:rsidR="002217AD">
              <w:rPr>
                <w:rFonts w:asciiTheme="minorHAnsi" w:eastAsiaTheme="minorEastAsia" w:hAnsiTheme="minorHAnsi" w:cstheme="minorBidi"/>
                <w:noProof/>
                <w:lang w:eastAsia="id-ID"/>
              </w:rPr>
              <w:tab/>
            </w:r>
            <w:r w:rsidR="002217AD" w:rsidRPr="00B160EE">
              <w:rPr>
                <w:rStyle w:val="Hyperlink"/>
                <w:noProof/>
                <w:lang w:val="en-US"/>
              </w:rPr>
              <w:t>Uji Coba Performa</w:t>
            </w:r>
            <w:r w:rsidR="002217AD">
              <w:rPr>
                <w:noProof/>
                <w:webHidden/>
              </w:rPr>
              <w:tab/>
            </w:r>
            <w:r w:rsidR="002217AD">
              <w:rPr>
                <w:noProof/>
                <w:webHidden/>
              </w:rPr>
              <w:fldChar w:fldCharType="begin"/>
            </w:r>
            <w:r w:rsidR="002217AD">
              <w:rPr>
                <w:noProof/>
                <w:webHidden/>
              </w:rPr>
              <w:instrText xml:space="preserve"> PAGEREF _Toc457284103 \h </w:instrText>
            </w:r>
            <w:r w:rsidR="002217AD">
              <w:rPr>
                <w:noProof/>
                <w:webHidden/>
              </w:rPr>
            </w:r>
            <w:r w:rsidR="002217AD">
              <w:rPr>
                <w:noProof/>
                <w:webHidden/>
              </w:rPr>
              <w:fldChar w:fldCharType="separate"/>
            </w:r>
            <w:r w:rsidR="00626866">
              <w:rPr>
                <w:noProof/>
                <w:webHidden/>
              </w:rPr>
              <w:t>50</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104" w:history="1">
            <w:r w:rsidR="002217AD" w:rsidRPr="00B160EE">
              <w:rPr>
                <w:rStyle w:val="Hyperlink"/>
                <w:noProof/>
                <w:snapToGrid w:val="0"/>
                <w:w w:val="0"/>
                <w:lang w:val="en-US"/>
              </w:rPr>
              <w:t>5.2.2.1</w:t>
            </w:r>
            <w:r w:rsidR="002217AD">
              <w:rPr>
                <w:rFonts w:asciiTheme="minorHAnsi" w:eastAsiaTheme="minorEastAsia" w:hAnsiTheme="minorHAnsi" w:cstheme="minorBidi"/>
                <w:noProof/>
                <w:lang w:eastAsia="id-ID"/>
              </w:rPr>
              <w:tab/>
            </w:r>
            <w:r w:rsidR="002217AD" w:rsidRPr="00B160EE">
              <w:rPr>
                <w:rStyle w:val="Hyperlink"/>
                <w:noProof/>
                <w:lang w:val="en-US"/>
              </w:rPr>
              <w:t>Uji Coba Performa Sistem</w:t>
            </w:r>
            <w:r w:rsidR="002217AD">
              <w:rPr>
                <w:noProof/>
                <w:webHidden/>
              </w:rPr>
              <w:tab/>
            </w:r>
            <w:r w:rsidR="002217AD">
              <w:rPr>
                <w:noProof/>
                <w:webHidden/>
              </w:rPr>
              <w:fldChar w:fldCharType="begin"/>
            </w:r>
            <w:r w:rsidR="002217AD">
              <w:rPr>
                <w:noProof/>
                <w:webHidden/>
              </w:rPr>
              <w:instrText xml:space="preserve"> PAGEREF _Toc457284104 \h </w:instrText>
            </w:r>
            <w:r w:rsidR="002217AD">
              <w:rPr>
                <w:noProof/>
                <w:webHidden/>
              </w:rPr>
            </w:r>
            <w:r w:rsidR="002217AD">
              <w:rPr>
                <w:noProof/>
                <w:webHidden/>
              </w:rPr>
              <w:fldChar w:fldCharType="separate"/>
            </w:r>
            <w:r w:rsidR="00626866">
              <w:rPr>
                <w:noProof/>
                <w:webHidden/>
              </w:rPr>
              <w:t>51</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105" w:history="1">
            <w:r w:rsidR="002217AD" w:rsidRPr="00B160EE">
              <w:rPr>
                <w:rStyle w:val="Hyperlink"/>
                <w:noProof/>
                <w:snapToGrid w:val="0"/>
                <w:w w:val="0"/>
                <w:lang w:val="en-US"/>
              </w:rPr>
              <w:t>5.2.2.2</w:t>
            </w:r>
            <w:r w:rsidR="002217AD">
              <w:rPr>
                <w:rFonts w:asciiTheme="minorHAnsi" w:eastAsiaTheme="minorEastAsia" w:hAnsiTheme="minorHAnsi" w:cstheme="minorBidi"/>
                <w:noProof/>
                <w:lang w:eastAsia="id-ID"/>
              </w:rPr>
              <w:tab/>
            </w:r>
            <w:r w:rsidR="002217AD" w:rsidRPr="00B160EE">
              <w:rPr>
                <w:rStyle w:val="Hyperlink"/>
                <w:noProof/>
                <w:lang w:val="en-US"/>
              </w:rPr>
              <w:t>Uji Coba Kecepatan Pendeteksian</w:t>
            </w:r>
            <w:r w:rsidR="002217AD">
              <w:rPr>
                <w:noProof/>
                <w:webHidden/>
              </w:rPr>
              <w:tab/>
            </w:r>
            <w:r w:rsidR="002217AD">
              <w:rPr>
                <w:noProof/>
                <w:webHidden/>
              </w:rPr>
              <w:fldChar w:fldCharType="begin"/>
            </w:r>
            <w:r w:rsidR="002217AD">
              <w:rPr>
                <w:noProof/>
                <w:webHidden/>
              </w:rPr>
              <w:instrText xml:space="preserve"> PAGEREF _Toc457284105 \h </w:instrText>
            </w:r>
            <w:r w:rsidR="002217AD">
              <w:rPr>
                <w:noProof/>
                <w:webHidden/>
              </w:rPr>
            </w:r>
            <w:r w:rsidR="002217AD">
              <w:rPr>
                <w:noProof/>
                <w:webHidden/>
              </w:rPr>
              <w:fldChar w:fldCharType="separate"/>
            </w:r>
            <w:r w:rsidR="00626866">
              <w:rPr>
                <w:noProof/>
                <w:webHidden/>
              </w:rPr>
              <w:t>59</w:t>
            </w:r>
            <w:r w:rsidR="002217AD">
              <w:rPr>
                <w:noProof/>
                <w:webHidden/>
              </w:rPr>
              <w:fldChar w:fldCharType="end"/>
            </w:r>
          </w:hyperlink>
        </w:p>
        <w:p w:rsidR="002217AD" w:rsidRDefault="00837163">
          <w:pPr>
            <w:pStyle w:val="TOC4"/>
            <w:rPr>
              <w:rFonts w:asciiTheme="minorHAnsi" w:eastAsiaTheme="minorEastAsia" w:hAnsiTheme="minorHAnsi" w:cstheme="minorBidi"/>
              <w:noProof/>
              <w:lang w:eastAsia="id-ID"/>
            </w:rPr>
          </w:pPr>
          <w:hyperlink w:anchor="_Toc457284106" w:history="1">
            <w:r w:rsidR="002217AD" w:rsidRPr="00B160EE">
              <w:rPr>
                <w:rStyle w:val="Hyperlink"/>
                <w:noProof/>
                <w:snapToGrid w:val="0"/>
                <w:w w:val="0"/>
              </w:rPr>
              <w:t>5.2.2.3</w:t>
            </w:r>
            <w:r w:rsidR="002217AD">
              <w:rPr>
                <w:rFonts w:asciiTheme="minorHAnsi" w:eastAsiaTheme="minorEastAsia" w:hAnsiTheme="minorHAnsi" w:cstheme="minorBidi"/>
                <w:noProof/>
                <w:lang w:eastAsia="id-ID"/>
              </w:rPr>
              <w:tab/>
            </w:r>
            <w:r w:rsidR="002217AD" w:rsidRPr="00B160EE">
              <w:rPr>
                <w:rStyle w:val="Hyperlink"/>
                <w:noProof/>
                <w:lang w:val="en-US"/>
              </w:rPr>
              <w:t>Uji Coba Akurasi</w:t>
            </w:r>
            <w:r w:rsidR="002217AD">
              <w:rPr>
                <w:noProof/>
                <w:webHidden/>
              </w:rPr>
              <w:tab/>
            </w:r>
            <w:r w:rsidR="002217AD">
              <w:rPr>
                <w:noProof/>
                <w:webHidden/>
              </w:rPr>
              <w:fldChar w:fldCharType="begin"/>
            </w:r>
            <w:r w:rsidR="002217AD">
              <w:rPr>
                <w:noProof/>
                <w:webHidden/>
              </w:rPr>
              <w:instrText xml:space="preserve"> PAGEREF _Toc457284106 \h </w:instrText>
            </w:r>
            <w:r w:rsidR="002217AD">
              <w:rPr>
                <w:noProof/>
                <w:webHidden/>
              </w:rPr>
            </w:r>
            <w:r w:rsidR="002217AD">
              <w:rPr>
                <w:noProof/>
                <w:webHidden/>
              </w:rPr>
              <w:fldChar w:fldCharType="separate"/>
            </w:r>
            <w:r w:rsidR="00626866">
              <w:rPr>
                <w:noProof/>
                <w:webHidden/>
              </w:rPr>
              <w:t>60</w:t>
            </w:r>
            <w:r w:rsidR="002217AD">
              <w:rPr>
                <w:noProof/>
                <w:webHidden/>
              </w:rPr>
              <w:fldChar w:fldCharType="end"/>
            </w:r>
          </w:hyperlink>
        </w:p>
        <w:p w:rsidR="002217AD" w:rsidRDefault="00837163">
          <w:pPr>
            <w:pStyle w:val="TOC1"/>
            <w:tabs>
              <w:tab w:val="left" w:pos="426"/>
            </w:tabs>
            <w:rPr>
              <w:rFonts w:asciiTheme="minorHAnsi" w:eastAsiaTheme="minorEastAsia" w:hAnsiTheme="minorHAnsi" w:cstheme="minorBidi"/>
              <w:noProof/>
              <w:lang w:eastAsia="id-ID"/>
            </w:rPr>
          </w:pPr>
          <w:hyperlink w:anchor="_Toc457284107" w:history="1">
            <w:r w:rsidR="002217AD" w:rsidRPr="00B160EE">
              <w:rPr>
                <w:rStyle w:val="Hyperlink"/>
                <w:noProof/>
              </w:rPr>
              <w:t>BAB VI KESIMPULAN DAN SARAN</w:t>
            </w:r>
            <w:r w:rsidR="002217AD">
              <w:rPr>
                <w:noProof/>
                <w:webHidden/>
              </w:rPr>
              <w:tab/>
            </w:r>
            <w:r w:rsidR="002217AD">
              <w:rPr>
                <w:noProof/>
                <w:webHidden/>
              </w:rPr>
              <w:fldChar w:fldCharType="begin"/>
            </w:r>
            <w:r w:rsidR="002217AD">
              <w:rPr>
                <w:noProof/>
                <w:webHidden/>
              </w:rPr>
              <w:instrText xml:space="preserve"> PAGEREF _Toc457284107 \h </w:instrText>
            </w:r>
            <w:r w:rsidR="002217AD">
              <w:rPr>
                <w:noProof/>
                <w:webHidden/>
              </w:rPr>
            </w:r>
            <w:r w:rsidR="002217AD">
              <w:rPr>
                <w:noProof/>
                <w:webHidden/>
              </w:rPr>
              <w:fldChar w:fldCharType="separate"/>
            </w:r>
            <w:r w:rsidR="00626866">
              <w:rPr>
                <w:noProof/>
                <w:webHidden/>
              </w:rPr>
              <w:t>71</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09" w:history="1">
            <w:r w:rsidR="002217AD" w:rsidRPr="00B160EE">
              <w:rPr>
                <w:rStyle w:val="Hyperlink"/>
                <w:noProof/>
                <w14:scene3d>
                  <w14:camera w14:prst="orthographicFront"/>
                  <w14:lightRig w14:rig="threePt" w14:dir="t">
                    <w14:rot w14:lat="0" w14:lon="0" w14:rev="0"/>
                  </w14:lightRig>
                </w14:scene3d>
              </w:rPr>
              <w:t>6.1</w:t>
            </w:r>
            <w:r w:rsidR="002217AD">
              <w:rPr>
                <w:rFonts w:asciiTheme="minorHAnsi" w:eastAsiaTheme="minorEastAsia" w:hAnsiTheme="minorHAnsi" w:cstheme="minorBidi"/>
                <w:noProof/>
                <w:lang w:eastAsia="id-ID"/>
              </w:rPr>
              <w:tab/>
            </w:r>
            <w:r w:rsidR="002217AD" w:rsidRPr="00B160EE">
              <w:rPr>
                <w:rStyle w:val="Hyperlink"/>
                <w:noProof/>
              </w:rPr>
              <w:t>Kesimpulan</w:t>
            </w:r>
            <w:r w:rsidR="002217AD">
              <w:rPr>
                <w:noProof/>
                <w:webHidden/>
              </w:rPr>
              <w:tab/>
            </w:r>
            <w:r w:rsidR="002217AD">
              <w:rPr>
                <w:noProof/>
                <w:webHidden/>
              </w:rPr>
              <w:fldChar w:fldCharType="begin"/>
            </w:r>
            <w:r w:rsidR="002217AD">
              <w:rPr>
                <w:noProof/>
                <w:webHidden/>
              </w:rPr>
              <w:instrText xml:space="preserve"> PAGEREF _Toc457284109 \h </w:instrText>
            </w:r>
            <w:r w:rsidR="002217AD">
              <w:rPr>
                <w:noProof/>
                <w:webHidden/>
              </w:rPr>
            </w:r>
            <w:r w:rsidR="002217AD">
              <w:rPr>
                <w:noProof/>
                <w:webHidden/>
              </w:rPr>
              <w:fldChar w:fldCharType="separate"/>
            </w:r>
            <w:r w:rsidR="00626866">
              <w:rPr>
                <w:noProof/>
                <w:webHidden/>
              </w:rPr>
              <w:t>71</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0" w:history="1">
            <w:r w:rsidR="002217AD" w:rsidRPr="00B160EE">
              <w:rPr>
                <w:rStyle w:val="Hyperlink"/>
                <w:noProof/>
                <w14:scene3d>
                  <w14:camera w14:prst="orthographicFront"/>
                  <w14:lightRig w14:rig="threePt" w14:dir="t">
                    <w14:rot w14:lat="0" w14:lon="0" w14:rev="0"/>
                  </w14:lightRig>
                </w14:scene3d>
              </w:rPr>
              <w:t>6.2</w:t>
            </w:r>
            <w:r w:rsidR="002217AD">
              <w:rPr>
                <w:rFonts w:asciiTheme="minorHAnsi" w:eastAsiaTheme="minorEastAsia" w:hAnsiTheme="minorHAnsi" w:cstheme="minorBidi"/>
                <w:noProof/>
                <w:lang w:eastAsia="id-ID"/>
              </w:rPr>
              <w:tab/>
            </w:r>
            <w:r w:rsidR="002217AD" w:rsidRPr="00B160EE">
              <w:rPr>
                <w:rStyle w:val="Hyperlink"/>
                <w:noProof/>
              </w:rPr>
              <w:t>Saran</w:t>
            </w:r>
            <w:r w:rsidR="002217AD">
              <w:rPr>
                <w:noProof/>
                <w:webHidden/>
              </w:rPr>
              <w:tab/>
            </w:r>
            <w:r w:rsidR="002217AD">
              <w:rPr>
                <w:noProof/>
                <w:webHidden/>
              </w:rPr>
              <w:fldChar w:fldCharType="begin"/>
            </w:r>
            <w:r w:rsidR="002217AD">
              <w:rPr>
                <w:noProof/>
                <w:webHidden/>
              </w:rPr>
              <w:instrText xml:space="preserve"> PAGEREF _Toc457284110 \h </w:instrText>
            </w:r>
            <w:r w:rsidR="002217AD">
              <w:rPr>
                <w:noProof/>
                <w:webHidden/>
              </w:rPr>
            </w:r>
            <w:r w:rsidR="002217AD">
              <w:rPr>
                <w:noProof/>
                <w:webHidden/>
              </w:rPr>
              <w:fldChar w:fldCharType="separate"/>
            </w:r>
            <w:r w:rsidR="00626866">
              <w:rPr>
                <w:noProof/>
                <w:webHidden/>
              </w:rPr>
              <w:t>71</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111" w:history="1">
            <w:r w:rsidR="002217AD" w:rsidRPr="00B160EE">
              <w:rPr>
                <w:rStyle w:val="Hyperlink"/>
                <w:noProof/>
              </w:rPr>
              <w:t>DAFTAR PUSTAKA</w:t>
            </w:r>
            <w:r w:rsidR="002217AD">
              <w:rPr>
                <w:noProof/>
                <w:webHidden/>
              </w:rPr>
              <w:tab/>
            </w:r>
            <w:r w:rsidR="002217AD">
              <w:rPr>
                <w:noProof/>
                <w:webHidden/>
              </w:rPr>
              <w:fldChar w:fldCharType="begin"/>
            </w:r>
            <w:r w:rsidR="002217AD">
              <w:rPr>
                <w:noProof/>
                <w:webHidden/>
              </w:rPr>
              <w:instrText xml:space="preserve"> PAGEREF _Toc457284111 \h </w:instrText>
            </w:r>
            <w:r w:rsidR="002217AD">
              <w:rPr>
                <w:noProof/>
                <w:webHidden/>
              </w:rPr>
            </w:r>
            <w:r w:rsidR="002217AD">
              <w:rPr>
                <w:noProof/>
                <w:webHidden/>
              </w:rPr>
              <w:fldChar w:fldCharType="separate"/>
            </w:r>
            <w:r w:rsidR="00626866">
              <w:rPr>
                <w:noProof/>
                <w:webHidden/>
              </w:rPr>
              <w:t>73</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112" w:history="1">
            <w:r w:rsidR="002217AD" w:rsidRPr="00B160EE">
              <w:rPr>
                <w:rStyle w:val="Hyperlink"/>
                <w:noProof/>
              </w:rPr>
              <w:t>LAMPIRAN</w:t>
            </w:r>
            <w:r w:rsidR="002217AD">
              <w:rPr>
                <w:noProof/>
                <w:webHidden/>
              </w:rPr>
              <w:tab/>
            </w:r>
            <w:r w:rsidR="002217AD">
              <w:rPr>
                <w:noProof/>
                <w:webHidden/>
              </w:rPr>
              <w:fldChar w:fldCharType="begin"/>
            </w:r>
            <w:r w:rsidR="002217AD">
              <w:rPr>
                <w:noProof/>
                <w:webHidden/>
              </w:rPr>
              <w:instrText xml:space="preserve"> PAGEREF _Toc457284112 \h </w:instrText>
            </w:r>
            <w:r w:rsidR="002217AD">
              <w:rPr>
                <w:noProof/>
                <w:webHidden/>
              </w:rPr>
            </w:r>
            <w:r w:rsidR="002217AD">
              <w:rPr>
                <w:noProof/>
                <w:webHidden/>
              </w:rPr>
              <w:fldChar w:fldCharType="separate"/>
            </w:r>
            <w:r w:rsidR="00626866">
              <w:rPr>
                <w:noProof/>
                <w:webHidden/>
              </w:rPr>
              <w:t>75</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3" w:history="1">
            <w:r w:rsidR="002217AD" w:rsidRPr="00B160EE">
              <w:rPr>
                <w:rStyle w:val="Hyperlink"/>
                <w:noProof/>
                <w:lang w:val="en-US"/>
              </w:rPr>
              <w:t>A.</w:t>
            </w:r>
            <w:r w:rsidR="002217AD">
              <w:rPr>
                <w:rFonts w:asciiTheme="minorHAnsi" w:eastAsiaTheme="minorEastAsia" w:hAnsiTheme="minorHAnsi" w:cstheme="minorBidi"/>
                <w:noProof/>
                <w:lang w:eastAsia="id-ID"/>
              </w:rPr>
              <w:tab/>
            </w:r>
            <w:r w:rsidR="002217AD" w:rsidRPr="00B160EE">
              <w:rPr>
                <w:rStyle w:val="Hyperlink"/>
                <w:noProof/>
                <w:lang w:val="en-US"/>
              </w:rPr>
              <w:t>Kode Sumber</w:t>
            </w:r>
            <w:r w:rsidR="002217AD">
              <w:rPr>
                <w:noProof/>
                <w:webHidden/>
              </w:rPr>
              <w:tab/>
            </w:r>
            <w:r w:rsidR="002217AD">
              <w:rPr>
                <w:noProof/>
                <w:webHidden/>
              </w:rPr>
              <w:fldChar w:fldCharType="begin"/>
            </w:r>
            <w:r w:rsidR="002217AD">
              <w:rPr>
                <w:noProof/>
                <w:webHidden/>
              </w:rPr>
              <w:instrText xml:space="preserve"> PAGEREF _Toc457284113 \h </w:instrText>
            </w:r>
            <w:r w:rsidR="002217AD">
              <w:rPr>
                <w:noProof/>
                <w:webHidden/>
              </w:rPr>
            </w:r>
            <w:r w:rsidR="002217AD">
              <w:rPr>
                <w:noProof/>
                <w:webHidden/>
              </w:rPr>
              <w:fldChar w:fldCharType="separate"/>
            </w:r>
            <w:r w:rsidR="00626866">
              <w:rPr>
                <w:noProof/>
                <w:webHidden/>
              </w:rPr>
              <w:t>75</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4" w:history="1">
            <w:r w:rsidR="002217AD" w:rsidRPr="00B160EE">
              <w:rPr>
                <w:rStyle w:val="Hyperlink"/>
                <w:noProof/>
              </w:rPr>
              <w:t>A.1.</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Rekonstruksi Paket Data</w:t>
            </w:r>
            <w:r w:rsidR="002217AD">
              <w:rPr>
                <w:noProof/>
                <w:webHidden/>
              </w:rPr>
              <w:tab/>
            </w:r>
            <w:r w:rsidR="002217AD">
              <w:rPr>
                <w:noProof/>
                <w:webHidden/>
              </w:rPr>
              <w:fldChar w:fldCharType="begin"/>
            </w:r>
            <w:r w:rsidR="002217AD">
              <w:rPr>
                <w:noProof/>
                <w:webHidden/>
              </w:rPr>
              <w:instrText xml:space="preserve"> PAGEREF _Toc457284114 \h </w:instrText>
            </w:r>
            <w:r w:rsidR="002217AD">
              <w:rPr>
                <w:noProof/>
                <w:webHidden/>
              </w:rPr>
            </w:r>
            <w:r w:rsidR="002217AD">
              <w:rPr>
                <w:noProof/>
                <w:webHidden/>
              </w:rPr>
              <w:fldChar w:fldCharType="separate"/>
            </w:r>
            <w:r w:rsidR="00626866">
              <w:rPr>
                <w:noProof/>
                <w:webHidden/>
              </w:rPr>
              <w:t>75</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5" w:history="1">
            <w:r w:rsidR="002217AD" w:rsidRPr="00B160EE">
              <w:rPr>
                <w:rStyle w:val="Hyperlink"/>
                <w:noProof/>
              </w:rPr>
              <w:t>A.2.</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Metodel N-Gram</w:t>
            </w:r>
            <w:r w:rsidR="002217AD">
              <w:rPr>
                <w:noProof/>
                <w:webHidden/>
              </w:rPr>
              <w:tab/>
            </w:r>
            <w:r w:rsidR="002217AD">
              <w:rPr>
                <w:noProof/>
                <w:webHidden/>
              </w:rPr>
              <w:fldChar w:fldCharType="begin"/>
            </w:r>
            <w:r w:rsidR="002217AD">
              <w:rPr>
                <w:noProof/>
                <w:webHidden/>
              </w:rPr>
              <w:instrText xml:space="preserve"> PAGEREF _Toc457284115 \h </w:instrText>
            </w:r>
            <w:r w:rsidR="002217AD">
              <w:rPr>
                <w:noProof/>
                <w:webHidden/>
              </w:rPr>
            </w:r>
            <w:r w:rsidR="002217AD">
              <w:rPr>
                <w:noProof/>
                <w:webHidden/>
              </w:rPr>
              <w:fldChar w:fldCharType="separate"/>
            </w:r>
            <w:r w:rsidR="00626866">
              <w:rPr>
                <w:noProof/>
                <w:webHidden/>
              </w:rPr>
              <w:t>81</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6" w:history="1">
            <w:r w:rsidR="002217AD" w:rsidRPr="00B160EE">
              <w:rPr>
                <w:rStyle w:val="Hyperlink"/>
                <w:noProof/>
              </w:rPr>
              <w:t>A.3.</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Perancangan Model Data Training</w:t>
            </w:r>
            <w:r w:rsidR="002217AD">
              <w:rPr>
                <w:noProof/>
                <w:webHidden/>
              </w:rPr>
              <w:tab/>
            </w:r>
            <w:r w:rsidR="002217AD">
              <w:rPr>
                <w:noProof/>
                <w:webHidden/>
              </w:rPr>
              <w:fldChar w:fldCharType="begin"/>
            </w:r>
            <w:r w:rsidR="002217AD">
              <w:rPr>
                <w:noProof/>
                <w:webHidden/>
              </w:rPr>
              <w:instrText xml:space="preserve"> PAGEREF _Toc457284116 \h </w:instrText>
            </w:r>
            <w:r w:rsidR="002217AD">
              <w:rPr>
                <w:noProof/>
                <w:webHidden/>
              </w:rPr>
            </w:r>
            <w:r w:rsidR="002217AD">
              <w:rPr>
                <w:noProof/>
                <w:webHidden/>
              </w:rPr>
              <w:fldChar w:fldCharType="separate"/>
            </w:r>
            <w:r w:rsidR="00626866">
              <w:rPr>
                <w:noProof/>
                <w:webHidden/>
              </w:rPr>
              <w:t>82</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7" w:history="1">
            <w:r w:rsidR="002217AD" w:rsidRPr="00B160EE">
              <w:rPr>
                <w:rStyle w:val="Hyperlink"/>
                <w:noProof/>
              </w:rPr>
              <w:t>A.4.</w:t>
            </w:r>
            <w:r w:rsidR="002217AD">
              <w:rPr>
                <w:rFonts w:asciiTheme="minorHAnsi" w:eastAsiaTheme="minorEastAsia" w:hAnsiTheme="minorHAnsi" w:cstheme="minorBidi"/>
                <w:noProof/>
                <w:lang w:eastAsia="id-ID"/>
              </w:rPr>
              <w:tab/>
            </w:r>
            <w:r w:rsidR="002217AD" w:rsidRPr="00B160EE">
              <w:rPr>
                <w:rStyle w:val="Hyperlink"/>
                <w:noProof/>
                <w:lang w:val="en-US"/>
              </w:rPr>
              <w:t>Kode Sumber Sniffing</w:t>
            </w:r>
            <w:r w:rsidR="002217AD">
              <w:rPr>
                <w:noProof/>
                <w:webHidden/>
              </w:rPr>
              <w:tab/>
            </w:r>
            <w:r w:rsidR="002217AD">
              <w:rPr>
                <w:noProof/>
                <w:webHidden/>
              </w:rPr>
              <w:fldChar w:fldCharType="begin"/>
            </w:r>
            <w:r w:rsidR="002217AD">
              <w:rPr>
                <w:noProof/>
                <w:webHidden/>
              </w:rPr>
              <w:instrText xml:space="preserve"> PAGEREF _Toc457284117 \h </w:instrText>
            </w:r>
            <w:r w:rsidR="002217AD">
              <w:rPr>
                <w:noProof/>
                <w:webHidden/>
              </w:rPr>
            </w:r>
            <w:r w:rsidR="002217AD">
              <w:rPr>
                <w:noProof/>
                <w:webHidden/>
              </w:rPr>
              <w:fldChar w:fldCharType="separate"/>
            </w:r>
            <w:r w:rsidR="00626866">
              <w:rPr>
                <w:noProof/>
                <w:webHidden/>
              </w:rPr>
              <w:t>86</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8" w:history="1">
            <w:r w:rsidR="002217AD" w:rsidRPr="00B160EE">
              <w:rPr>
                <w:rStyle w:val="Hyperlink"/>
                <w:noProof/>
              </w:rPr>
              <w:t>A.5.</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 Mahalanobis Distance</w:t>
            </w:r>
            <w:r w:rsidR="002217AD">
              <w:rPr>
                <w:noProof/>
                <w:webHidden/>
              </w:rPr>
              <w:tab/>
            </w:r>
            <w:r w:rsidR="002217AD">
              <w:rPr>
                <w:noProof/>
                <w:webHidden/>
              </w:rPr>
              <w:fldChar w:fldCharType="begin"/>
            </w:r>
            <w:r w:rsidR="002217AD">
              <w:rPr>
                <w:noProof/>
                <w:webHidden/>
              </w:rPr>
              <w:instrText xml:space="preserve"> PAGEREF _Toc457284118 \h </w:instrText>
            </w:r>
            <w:r w:rsidR="002217AD">
              <w:rPr>
                <w:noProof/>
                <w:webHidden/>
              </w:rPr>
            </w:r>
            <w:r w:rsidR="002217AD">
              <w:rPr>
                <w:noProof/>
                <w:webHidden/>
              </w:rPr>
              <w:fldChar w:fldCharType="separate"/>
            </w:r>
            <w:r w:rsidR="00626866">
              <w:rPr>
                <w:noProof/>
                <w:webHidden/>
              </w:rPr>
              <w:t>89</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19" w:history="1">
            <w:r w:rsidR="002217AD" w:rsidRPr="00B160EE">
              <w:rPr>
                <w:rStyle w:val="Hyperlink"/>
                <w:noProof/>
              </w:rPr>
              <w:t>A.6.</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Pendeteksian Serangan</w:t>
            </w:r>
            <w:r w:rsidR="002217AD">
              <w:rPr>
                <w:noProof/>
                <w:webHidden/>
              </w:rPr>
              <w:tab/>
            </w:r>
            <w:r w:rsidR="002217AD">
              <w:rPr>
                <w:noProof/>
                <w:webHidden/>
              </w:rPr>
              <w:fldChar w:fldCharType="begin"/>
            </w:r>
            <w:r w:rsidR="002217AD">
              <w:rPr>
                <w:noProof/>
                <w:webHidden/>
              </w:rPr>
              <w:instrText xml:space="preserve"> PAGEREF _Toc457284119 \h </w:instrText>
            </w:r>
            <w:r w:rsidR="002217AD">
              <w:rPr>
                <w:noProof/>
                <w:webHidden/>
              </w:rPr>
            </w:r>
            <w:r w:rsidR="002217AD">
              <w:rPr>
                <w:noProof/>
                <w:webHidden/>
              </w:rPr>
              <w:fldChar w:fldCharType="separate"/>
            </w:r>
            <w:r w:rsidR="00626866">
              <w:rPr>
                <w:noProof/>
                <w:webHidden/>
              </w:rPr>
              <w:t>90</w:t>
            </w:r>
            <w:r w:rsidR="002217AD">
              <w:rPr>
                <w:noProof/>
                <w:webHidden/>
              </w:rPr>
              <w:fldChar w:fldCharType="end"/>
            </w:r>
          </w:hyperlink>
        </w:p>
        <w:p w:rsidR="002217AD" w:rsidRDefault="00837163">
          <w:pPr>
            <w:pStyle w:val="TOC2"/>
            <w:rPr>
              <w:rFonts w:asciiTheme="minorHAnsi" w:eastAsiaTheme="minorEastAsia" w:hAnsiTheme="minorHAnsi" w:cstheme="minorBidi"/>
              <w:noProof/>
              <w:lang w:eastAsia="id-ID"/>
            </w:rPr>
          </w:pPr>
          <w:hyperlink w:anchor="_Toc457284120" w:history="1">
            <w:r w:rsidR="002217AD" w:rsidRPr="00B160EE">
              <w:rPr>
                <w:rStyle w:val="Hyperlink"/>
                <w:rFonts w:eastAsia="PMingLiU" w:cs="Arial"/>
                <w:noProof/>
                <w:kern w:val="32"/>
                <w:lang w:eastAsia="en-US"/>
              </w:rPr>
              <w:t>A.7.</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Incremental Learning</w:t>
            </w:r>
            <w:r w:rsidR="002217AD">
              <w:rPr>
                <w:noProof/>
                <w:webHidden/>
              </w:rPr>
              <w:tab/>
            </w:r>
            <w:r w:rsidR="002217AD">
              <w:rPr>
                <w:noProof/>
                <w:webHidden/>
              </w:rPr>
              <w:fldChar w:fldCharType="begin"/>
            </w:r>
            <w:r w:rsidR="002217AD">
              <w:rPr>
                <w:noProof/>
                <w:webHidden/>
              </w:rPr>
              <w:instrText xml:space="preserve"> PAGEREF _Toc457284120 \h </w:instrText>
            </w:r>
            <w:r w:rsidR="002217AD">
              <w:rPr>
                <w:noProof/>
                <w:webHidden/>
              </w:rPr>
            </w:r>
            <w:r w:rsidR="002217AD">
              <w:rPr>
                <w:noProof/>
                <w:webHidden/>
              </w:rPr>
              <w:fldChar w:fldCharType="separate"/>
            </w:r>
            <w:r w:rsidR="00626866">
              <w:rPr>
                <w:noProof/>
                <w:webHidden/>
              </w:rPr>
              <w:t>94</w:t>
            </w:r>
            <w:r w:rsidR="002217AD">
              <w:rPr>
                <w:noProof/>
                <w:webHidden/>
              </w:rPr>
              <w:fldChar w:fldCharType="end"/>
            </w:r>
          </w:hyperlink>
        </w:p>
        <w:p w:rsidR="002217AD" w:rsidRDefault="00837163">
          <w:pPr>
            <w:pStyle w:val="TOC1"/>
            <w:rPr>
              <w:rFonts w:asciiTheme="minorHAnsi" w:eastAsiaTheme="minorEastAsia" w:hAnsiTheme="minorHAnsi" w:cstheme="minorBidi"/>
              <w:noProof/>
              <w:lang w:eastAsia="id-ID"/>
            </w:rPr>
          </w:pPr>
          <w:hyperlink w:anchor="_Toc457284121" w:history="1">
            <w:r w:rsidR="002217AD" w:rsidRPr="00B160EE">
              <w:rPr>
                <w:rStyle w:val="Hyperlink"/>
                <w:noProof/>
              </w:rPr>
              <w:t>BIODATA PENULIS</w:t>
            </w:r>
            <w:r w:rsidR="002217AD">
              <w:rPr>
                <w:noProof/>
                <w:webHidden/>
              </w:rPr>
              <w:tab/>
            </w:r>
            <w:r w:rsidR="002217AD">
              <w:rPr>
                <w:noProof/>
                <w:webHidden/>
              </w:rPr>
              <w:fldChar w:fldCharType="begin"/>
            </w:r>
            <w:r w:rsidR="002217AD">
              <w:rPr>
                <w:noProof/>
                <w:webHidden/>
              </w:rPr>
              <w:instrText xml:space="preserve"> PAGEREF _Toc457284121 \h </w:instrText>
            </w:r>
            <w:r w:rsidR="002217AD">
              <w:rPr>
                <w:noProof/>
                <w:webHidden/>
              </w:rPr>
            </w:r>
            <w:r w:rsidR="002217AD">
              <w:rPr>
                <w:noProof/>
                <w:webHidden/>
              </w:rPr>
              <w:fldChar w:fldCharType="separate"/>
            </w:r>
            <w:r w:rsidR="00626866">
              <w:rPr>
                <w:noProof/>
                <w:webHidden/>
              </w:rPr>
              <w:t>97</w:t>
            </w:r>
            <w:r w:rsidR="002217AD">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284042"/>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626866">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626866">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626866">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626866">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626866">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626866">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626866">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626866">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626866">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626866">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626866">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626866">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626866">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626866">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626866">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626866">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626866">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626866">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626866">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626866">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626866">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626866">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626866">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626866">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626866">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626866">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626866">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626866">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626866">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626866">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626866">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626866">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626866">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626866">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626866">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626866">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626866">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626866">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626866">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626866">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626866">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626866">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626866">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626866">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284043"/>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626866">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626866">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626866">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626866">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626866">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626866">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626866">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626866">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626866">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626866">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626866">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626866">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626866">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626866">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626866">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626866">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626866">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626866">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626866">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626866">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626866">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626866">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626866">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626866">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626866">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626866">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626866">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626866">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626866">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626866">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626866">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626866">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626866">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284044"/>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626866">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626866">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626866">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626866">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626866">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626866">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626866">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284045"/>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284046"/>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284047"/>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284048"/>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284049"/>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284050"/>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284051"/>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284052"/>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284053"/>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784682" w:rsidRDefault="00064277" w:rsidP="00937CB8">
      <w:pPr>
        <w:pStyle w:val="Heading2"/>
        <w:rPr>
          <w:noProof/>
        </w:rPr>
      </w:pPr>
      <w:bookmarkStart w:id="71" w:name="_Toc457284055"/>
      <w:r>
        <w:rPr>
          <w:noProof/>
        </w:rPr>
        <w:t>IDS</w:t>
      </w:r>
      <w:bookmarkEnd w:id="71"/>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2" w:name="_Toc457284056"/>
      <w:r>
        <w:rPr>
          <w:noProof/>
          <w:lang w:val="en-US"/>
        </w:rPr>
        <w:t>IDS Berbasis Anomali</w:t>
      </w:r>
      <w:bookmarkEnd w:id="72"/>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3" w:name="_Toc457284057"/>
      <w:r>
        <w:rPr>
          <w:noProof/>
        </w:rPr>
        <w:t>Jpcap</w:t>
      </w:r>
      <w:bookmarkEnd w:id="73"/>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697852A1" wp14:editId="4806CCDE">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4" w:name="_Ref455046244"/>
      <w:bookmarkStart w:id="75" w:name="_Toc457284122"/>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74"/>
      <w:r>
        <w:t xml:space="preserve"> Contoh penggunaan Jpcap</w:t>
      </w:r>
      <w:bookmarkEnd w:id="75"/>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6" w:name="_Toc457284123"/>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r w:rsidR="001A57FF">
        <w:t xml:space="preserve"> </w:t>
      </w:r>
      <w:r>
        <w:t xml:space="preserve">Kode sumber penggunaan Jpcap untuk </w:t>
      </w:r>
      <w:r>
        <w:rPr>
          <w:i/>
        </w:rPr>
        <w:t>offline capture</w:t>
      </w:r>
      <w:bookmarkEnd w:id="76"/>
    </w:p>
    <w:p w:rsidR="00112BF9" w:rsidRDefault="00112BF9" w:rsidP="00112BF9">
      <w:pPr>
        <w:keepNext/>
        <w:jc w:val="center"/>
      </w:pPr>
      <w:r w:rsidRPr="004A3B84">
        <w:rPr>
          <w:noProof/>
          <w:lang w:eastAsia="id-ID"/>
        </w:rPr>
        <w:lastRenderedPageBreak/>
        <w:drawing>
          <wp:inline distT="0" distB="0" distL="0" distR="0" wp14:anchorId="47EE4D72" wp14:editId="1C1DDE5D">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7" w:name="_Toc457284124"/>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r>
        <w:t xml:space="preserve"> Contoh keluaran </w:t>
      </w:r>
      <w:r>
        <w:rPr>
          <w:i/>
        </w:rPr>
        <w:t>offline capture</w:t>
      </w:r>
      <w:bookmarkEnd w:id="77"/>
    </w:p>
    <w:p w:rsidR="006736FC" w:rsidRDefault="00D67354" w:rsidP="00012955">
      <w:pPr>
        <w:pStyle w:val="Heading2"/>
      </w:pPr>
      <w:bookmarkStart w:id="78" w:name="_Toc457284058"/>
      <w:r>
        <w:t>N-G</w:t>
      </w:r>
      <w:r w:rsidR="00112BF9">
        <w:t>ram</w:t>
      </w:r>
      <w:bookmarkEnd w:id="78"/>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9" w:name="_Toc457284059"/>
      <w:r>
        <w:rPr>
          <w:noProof/>
        </w:rPr>
        <w:t>Simplified Mahalanobis Distance</w:t>
      </w:r>
      <w:bookmarkEnd w:id="79"/>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626866">
        <w:t>(</w:t>
      </w:r>
      <w:r w:rsidR="00626866">
        <w:rPr>
          <w:noProof/>
        </w:rPr>
        <w:t>2</w:t>
      </w:r>
      <w:r w:rsidR="00626866">
        <w:t>.</w:t>
      </w:r>
      <w:r w:rsidR="00626866">
        <w:rPr>
          <w:noProof/>
        </w:rPr>
        <w:t>2</w:t>
      </w:r>
      <w:r w:rsidR="00626866">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626866">
        <w:t>(</w:t>
      </w:r>
      <w:r w:rsidR="00626866">
        <w:rPr>
          <w:noProof/>
        </w:rPr>
        <w:t>2</w:t>
      </w:r>
      <w:r w:rsidR="00626866">
        <w:t>.</w:t>
      </w:r>
      <w:r w:rsidR="00626866">
        <w:rPr>
          <w:noProof/>
        </w:rPr>
        <w:t>4</w:t>
      </w:r>
      <w:r w:rsidR="00626866">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626866">
        <w:t>(</w:t>
      </w:r>
      <w:r w:rsidR="00626866">
        <w:rPr>
          <w:noProof/>
        </w:rPr>
        <w:t>2</w:t>
      </w:r>
      <w:r w:rsidR="00626866">
        <w:t>.</w:t>
      </w:r>
      <w:r w:rsidR="00626866">
        <w:rPr>
          <w:noProof/>
        </w:rPr>
        <w:t>1</w:t>
      </w:r>
      <w:r w:rsidR="00626866">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626866">
        <w:t xml:space="preserve">Tabel </w:t>
      </w:r>
      <w:r w:rsidR="00626866">
        <w:rPr>
          <w:noProof/>
        </w:rPr>
        <w:t>2</w:t>
      </w:r>
      <w:r w:rsidR="00626866">
        <w:t>.</w:t>
      </w:r>
      <w:r w:rsidR="00626866">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0" w:name="_Ref455758094"/>
            <w:bookmarkStart w:id="81" w:name="_Toc457284199"/>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1</w:t>
            </w:r>
            <w:r>
              <w:rPr>
                <w:noProof/>
              </w:rPr>
              <w:fldChar w:fldCharType="end"/>
            </w:r>
            <w:r>
              <w:t>)</w:t>
            </w:r>
            <w:bookmarkEnd w:id="80"/>
            <w:bookmarkEnd w:id="81"/>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837163"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837163"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837163"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2" w:name="_Ref453543737"/>
      <w:bookmarkStart w:id="83" w:name="_Toc453570849"/>
      <w:bookmarkStart w:id="84" w:name="_Toc457284166"/>
      <w:r>
        <w:t xml:space="preserve">Tabel </w:t>
      </w:r>
      <w:r w:rsidR="009A36C3">
        <w:fldChar w:fldCharType="begin"/>
      </w:r>
      <w:r w:rsidR="009A36C3">
        <w:instrText xml:space="preserve"> STYLEREF 1 \s </w:instrText>
      </w:r>
      <w:r w:rsidR="009A36C3">
        <w:fldChar w:fldCharType="separate"/>
      </w:r>
      <w:r w:rsidR="00626866">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w:t>
      </w:r>
      <w:r w:rsidR="009A36C3">
        <w:fldChar w:fldCharType="end"/>
      </w:r>
      <w:bookmarkEnd w:id="82"/>
      <w:r>
        <w:t xml:space="preserve"> Format data kasar didalam </w:t>
      </w:r>
      <w:r w:rsidRPr="00C415F7">
        <w:t>Mahalanobis</w:t>
      </w:r>
      <w:r w:rsidRPr="006B2162">
        <w:rPr>
          <w:i/>
        </w:rPr>
        <w:t xml:space="preserve"> Distance</w:t>
      </w:r>
      <w:bookmarkEnd w:id="83"/>
      <w:bookmarkEnd w:id="84"/>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83716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83716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83716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83716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37163"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5" w:name="_Ref455758462"/>
            <w:bookmarkStart w:id="86" w:name="_Toc457284200"/>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2</w:t>
            </w:r>
            <w:r>
              <w:rPr>
                <w:noProof/>
              </w:rPr>
              <w:fldChar w:fldCharType="end"/>
            </w:r>
            <w:r>
              <w:t>)</w:t>
            </w:r>
            <w:bookmarkEnd w:id="85"/>
            <w:bookmarkEnd w:id="86"/>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837163"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837163"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37163"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7" w:name="_Ref455758366"/>
            <w:bookmarkStart w:id="88" w:name="_Toc457284201"/>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3</w:t>
            </w:r>
            <w:r>
              <w:rPr>
                <w:noProof/>
              </w:rPr>
              <w:fldChar w:fldCharType="end"/>
            </w:r>
            <w:r>
              <w:t>)</w:t>
            </w:r>
            <w:bookmarkEnd w:id="87"/>
            <w:bookmarkEnd w:id="88"/>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83716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83716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9" w:name="_Toc457284060"/>
      <w:r w:rsidRPr="00C3386E">
        <w:rPr>
          <w:i/>
          <w:noProof/>
        </w:rPr>
        <w:t>Incremental Learning</w:t>
      </w:r>
      <w:bookmarkEnd w:id="89"/>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626866">
        <w:t>(</w:t>
      </w:r>
      <w:r w:rsidR="00626866">
        <w:rPr>
          <w:noProof/>
        </w:rPr>
        <w:t>2</w:t>
      </w:r>
      <w:r w:rsidR="00626866">
        <w:t>.</w:t>
      </w:r>
      <w:r w:rsidR="00626866">
        <w:rPr>
          <w:noProof/>
        </w:rPr>
        <w:t>3</w:t>
      </w:r>
      <w:r w:rsidR="00626866">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626866">
        <w:t>(</w:t>
      </w:r>
      <w:r w:rsidR="00626866">
        <w:rPr>
          <w:noProof/>
        </w:rPr>
        <w:t>2</w:t>
      </w:r>
      <w:r w:rsidR="00626866">
        <w:t>.</w:t>
      </w:r>
      <w:r w:rsidR="00626866">
        <w:rPr>
          <w:noProof/>
        </w:rPr>
        <w:t>4</w:t>
      </w:r>
      <w:r w:rsidR="00626866">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626866">
        <w:t>(</w:t>
      </w:r>
      <w:r w:rsidR="00626866">
        <w:rPr>
          <w:noProof/>
        </w:rPr>
        <w:t>2</w:t>
      </w:r>
      <w:r w:rsidR="00626866">
        <w:t>.</w:t>
      </w:r>
      <w:r w:rsidR="00626866">
        <w:rPr>
          <w:noProof/>
        </w:rPr>
        <w:t>5</w:t>
      </w:r>
      <w:r w:rsidR="00626866">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37163"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0" w:name="_Ref455758348"/>
            <w:bookmarkStart w:id="91" w:name="_Toc457284202"/>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4</w:t>
            </w:r>
            <w:r>
              <w:rPr>
                <w:noProof/>
              </w:rPr>
              <w:fldChar w:fldCharType="end"/>
            </w:r>
            <w:r>
              <w:t>)</w:t>
            </w:r>
            <w:bookmarkEnd w:id="90"/>
            <w:bookmarkEnd w:id="91"/>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837163"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837163"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37163"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2" w:name="_Ref455758381"/>
            <w:bookmarkStart w:id="93" w:name="_Toc457284203"/>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5</w:t>
            </w:r>
            <w:r>
              <w:rPr>
                <w:noProof/>
              </w:rPr>
              <w:fldChar w:fldCharType="end"/>
            </w:r>
            <w:r>
              <w:t>)</w:t>
            </w:r>
            <w:bookmarkEnd w:id="92"/>
            <w:bookmarkEnd w:id="93"/>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83716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83716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4" w:name="_Toc457284061"/>
      <w:r>
        <w:t>DARPA 1999</w:t>
      </w:r>
      <w:bookmarkEnd w:id="94"/>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5" w:name="_Toc457284062"/>
      <w:r>
        <w:t>Arsitektur Simula</w:t>
      </w:r>
      <w:r w:rsidR="008C307D">
        <w:rPr>
          <w:lang w:val="en-US"/>
        </w:rPr>
        <w:t>s</w:t>
      </w:r>
      <w:r>
        <w:t>i DARPA 1999</w:t>
      </w:r>
      <w:bookmarkEnd w:id="95"/>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40E8685B" wp14:editId="2EF84B58">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6" w:name="_Toc457284125"/>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r>
        <w:t xml:space="preserve"> Arsitektur DARPA 1999</w:t>
      </w:r>
      <w:bookmarkEnd w:id="96"/>
    </w:p>
    <w:p w:rsidR="005D56E0" w:rsidRDefault="005D56E0" w:rsidP="00937CB8">
      <w:pPr>
        <w:pStyle w:val="Heading3"/>
      </w:pPr>
      <w:bookmarkStart w:id="97" w:name="_Toc457284063"/>
      <w:r>
        <w:t>Jenis – jenis Serangan dari DARPA 1999</w:t>
      </w:r>
      <w:bookmarkEnd w:id="97"/>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8" w:name="_Toc45728406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8"/>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9" w:name="_Toc420324282"/>
      <w:bookmarkStart w:id="100" w:name="_Toc420516701"/>
      <w:bookmarkStart w:id="101" w:name="_Toc421047100"/>
      <w:bookmarkStart w:id="102" w:name="_Toc421606528"/>
      <w:bookmarkStart w:id="103" w:name="_Toc421783098"/>
      <w:bookmarkStart w:id="104" w:name="_Toc422062059"/>
      <w:bookmarkStart w:id="105" w:name="_Toc423339497"/>
      <w:bookmarkStart w:id="106" w:name="_Toc439296562"/>
      <w:bookmarkStart w:id="107" w:name="_Toc439296764"/>
      <w:bookmarkStart w:id="108" w:name="_Toc439323224"/>
      <w:bookmarkStart w:id="109" w:name="_Toc439325607"/>
      <w:bookmarkStart w:id="110" w:name="_Toc439327282"/>
      <w:bookmarkStart w:id="111" w:name="_Toc440363206"/>
      <w:bookmarkStart w:id="112" w:name="_Toc440422536"/>
      <w:bookmarkStart w:id="113" w:name="_Toc440422969"/>
      <w:bookmarkStart w:id="114" w:name="_Toc440443941"/>
      <w:bookmarkStart w:id="115" w:name="_Toc440444148"/>
      <w:bookmarkStart w:id="116" w:name="_Toc440891042"/>
      <w:bookmarkStart w:id="117" w:name="_Toc440891163"/>
      <w:bookmarkStart w:id="118" w:name="_Toc440891231"/>
      <w:bookmarkStart w:id="119" w:name="_Toc441090837"/>
      <w:bookmarkStart w:id="120" w:name="_Toc441247757"/>
      <w:bookmarkStart w:id="121" w:name="_Toc453879082"/>
      <w:bookmarkStart w:id="122" w:name="_Toc453879494"/>
      <w:bookmarkStart w:id="123" w:name="_Toc454159728"/>
      <w:bookmarkStart w:id="124" w:name="_Toc454411682"/>
      <w:bookmarkStart w:id="125" w:name="_Toc454949225"/>
      <w:bookmarkStart w:id="126" w:name="_Toc455034956"/>
      <w:bookmarkStart w:id="127" w:name="_Toc455046614"/>
      <w:bookmarkStart w:id="128" w:name="_Toc455067172"/>
      <w:bookmarkStart w:id="129" w:name="_Toc455676599"/>
      <w:bookmarkStart w:id="130" w:name="_Toc455757678"/>
      <w:bookmarkStart w:id="131" w:name="_Toc456603874"/>
      <w:bookmarkStart w:id="132" w:name="_Toc456605262"/>
      <w:bookmarkStart w:id="133" w:name="_Toc456605348"/>
      <w:bookmarkStart w:id="134" w:name="_Toc456633462"/>
      <w:bookmarkStart w:id="135" w:name="_Toc456645979"/>
      <w:bookmarkStart w:id="136" w:name="_Toc456649486"/>
      <w:bookmarkStart w:id="137" w:name="_Toc456649571"/>
      <w:bookmarkStart w:id="138" w:name="_Toc456899500"/>
      <w:bookmarkStart w:id="139" w:name="_Toc456899585"/>
      <w:bookmarkStart w:id="140" w:name="_Toc456942126"/>
      <w:bookmarkStart w:id="141" w:name="_Toc456944753"/>
      <w:bookmarkStart w:id="142" w:name="_Toc456945876"/>
      <w:bookmarkStart w:id="143" w:name="_Toc457284065"/>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4" w:name="_Toc420324283"/>
      <w:bookmarkStart w:id="145" w:name="_Toc420516702"/>
      <w:bookmarkStart w:id="146" w:name="_Toc421047101"/>
      <w:bookmarkStart w:id="147" w:name="_Toc421606529"/>
      <w:bookmarkStart w:id="148" w:name="_Toc421783099"/>
      <w:bookmarkStart w:id="149" w:name="_Toc422062060"/>
      <w:bookmarkStart w:id="150" w:name="_Toc423339498"/>
      <w:bookmarkStart w:id="151" w:name="_Toc439296563"/>
      <w:bookmarkStart w:id="152" w:name="_Toc439296765"/>
      <w:bookmarkStart w:id="153" w:name="_Toc439323225"/>
      <w:bookmarkStart w:id="154" w:name="_Toc439325608"/>
      <w:bookmarkStart w:id="155" w:name="_Toc439327283"/>
      <w:bookmarkStart w:id="156" w:name="_Toc440363207"/>
      <w:bookmarkStart w:id="157" w:name="_Toc440422537"/>
      <w:bookmarkStart w:id="158" w:name="_Toc440422970"/>
      <w:bookmarkStart w:id="159" w:name="_Toc440443942"/>
      <w:bookmarkStart w:id="160" w:name="_Toc440444149"/>
      <w:bookmarkStart w:id="161" w:name="_Toc440891043"/>
      <w:bookmarkStart w:id="162" w:name="_Toc440891164"/>
      <w:bookmarkStart w:id="163" w:name="_Toc440891232"/>
      <w:bookmarkStart w:id="164" w:name="_Toc441090838"/>
      <w:bookmarkStart w:id="165" w:name="_Toc441247758"/>
      <w:bookmarkStart w:id="166" w:name="_Toc453879083"/>
      <w:bookmarkStart w:id="167" w:name="_Toc453879495"/>
      <w:bookmarkStart w:id="168" w:name="_Toc454159729"/>
      <w:bookmarkStart w:id="169" w:name="_Toc454411683"/>
      <w:bookmarkStart w:id="170" w:name="_Toc454949226"/>
      <w:bookmarkStart w:id="171" w:name="_Toc455034957"/>
      <w:bookmarkStart w:id="172" w:name="_Toc455046615"/>
      <w:bookmarkStart w:id="173" w:name="_Toc455067173"/>
      <w:bookmarkStart w:id="174" w:name="_Toc455676600"/>
      <w:bookmarkStart w:id="175" w:name="_Toc455757679"/>
      <w:bookmarkStart w:id="176" w:name="_Toc456603875"/>
      <w:bookmarkStart w:id="177" w:name="_Toc456605263"/>
      <w:bookmarkStart w:id="178" w:name="_Toc456605349"/>
      <w:bookmarkStart w:id="179" w:name="_Toc456633463"/>
      <w:bookmarkStart w:id="180" w:name="_Toc456645980"/>
      <w:bookmarkStart w:id="181" w:name="_Toc456649487"/>
      <w:bookmarkStart w:id="182" w:name="_Toc456649572"/>
      <w:bookmarkStart w:id="183" w:name="_Toc456899501"/>
      <w:bookmarkStart w:id="184" w:name="_Toc456899586"/>
      <w:bookmarkStart w:id="185" w:name="_Toc456942127"/>
      <w:bookmarkStart w:id="186" w:name="_Toc456944754"/>
      <w:bookmarkStart w:id="187" w:name="_Toc456945877"/>
      <w:bookmarkStart w:id="188" w:name="_Toc45728406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003B83" w:rsidRDefault="006F3376" w:rsidP="00346838">
      <w:pPr>
        <w:pStyle w:val="Heading2"/>
        <w:numPr>
          <w:ilvl w:val="1"/>
          <w:numId w:val="10"/>
        </w:numPr>
        <w:ind w:left="539" w:hanging="539"/>
        <w:rPr>
          <w:rFonts w:eastAsia="PMingLiU"/>
        </w:rPr>
      </w:pPr>
      <w:bookmarkStart w:id="189" w:name="_Toc457284067"/>
      <w:r>
        <w:rPr>
          <w:rFonts w:eastAsia="PMingLiU"/>
        </w:rPr>
        <w:t>Deskripsi Umum Sistem</w:t>
      </w:r>
      <w:bookmarkEnd w:id="189"/>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0" w:name="_Toc457284068"/>
      <w:r>
        <w:t>Perancangan</w:t>
      </w:r>
      <w:bookmarkEnd w:id="190"/>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1" w:name="_Toc457284069"/>
      <w:r>
        <w:rPr>
          <w:lang w:val="en-US"/>
        </w:rPr>
        <w:t>Alur Kerja Sistem Secara Umum</w:t>
      </w:r>
      <w:bookmarkEnd w:id="191"/>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626866">
        <w:t xml:space="preserve">Gambar </w:t>
      </w:r>
      <w:r w:rsidR="00626866">
        <w:rPr>
          <w:noProof/>
        </w:rPr>
        <w:t>3</w:t>
      </w:r>
      <w:r w:rsidR="00626866">
        <w:t>.</w:t>
      </w:r>
      <w:r w:rsidR="00626866">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066F321C" wp14:editId="72E2060E">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2" w:name="_Ref454420657"/>
      <w:bookmarkStart w:id="193" w:name="_Toc457284126"/>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192"/>
      <w:r>
        <w:rPr>
          <w:lang w:val="en-US"/>
        </w:rPr>
        <w:t xml:space="preserve"> Diagram Alir kerja sistem secara umum</w:t>
      </w:r>
      <w:bookmarkEnd w:id="193"/>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4" w:name="_Toc457284070"/>
      <w:r>
        <w:rPr>
          <w:lang w:val="en-US"/>
        </w:rPr>
        <w:lastRenderedPageBreak/>
        <w:t xml:space="preserve">Perancangan </w:t>
      </w:r>
      <w:r w:rsidR="00890431">
        <w:t>Arsitektur Jaringan</w:t>
      </w:r>
      <w:bookmarkEnd w:id="194"/>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626866">
        <w:t xml:space="preserve">Gambar </w:t>
      </w:r>
      <w:r w:rsidR="00626866">
        <w:rPr>
          <w:noProof/>
        </w:rPr>
        <w:t>3</w:t>
      </w:r>
      <w:r w:rsidR="00626866">
        <w:t>.</w:t>
      </w:r>
      <w:r w:rsidR="00626866">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640F3587" wp14:editId="3685725B">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5" w:name="_Ref454330677"/>
      <w:bookmarkStart w:id="196" w:name="_Toc457284127"/>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bookmarkEnd w:id="195"/>
      <w:r>
        <w:rPr>
          <w:lang w:val="en-US"/>
        </w:rPr>
        <w:t xml:space="preserve"> Topologi jaringan yang akan digunakan</w:t>
      </w:r>
      <w:bookmarkEnd w:id="196"/>
    </w:p>
    <w:p w:rsidR="00890431" w:rsidRDefault="004E5A95" w:rsidP="006A1BF5">
      <w:pPr>
        <w:pStyle w:val="Heading3"/>
        <w:rPr>
          <w:lang w:val="en-US"/>
        </w:rPr>
      </w:pPr>
      <w:bookmarkStart w:id="197" w:name="_Toc457284071"/>
      <w:r>
        <w:rPr>
          <w:lang w:val="en-US"/>
        </w:rPr>
        <w:t xml:space="preserve">Perancangan Proses </w:t>
      </w:r>
      <w:r w:rsidRPr="00211570">
        <w:rPr>
          <w:i/>
          <w:lang w:val="en-US"/>
        </w:rPr>
        <w:t>Training</w:t>
      </w:r>
      <w:r>
        <w:rPr>
          <w:lang w:val="en-US"/>
        </w:rPr>
        <w:t xml:space="preserve"> Data Set</w:t>
      </w:r>
      <w:bookmarkEnd w:id="197"/>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626866">
        <w:t xml:space="preserve">Gambar </w:t>
      </w:r>
      <w:r w:rsidR="00626866">
        <w:rPr>
          <w:noProof/>
        </w:rPr>
        <w:t>3</w:t>
      </w:r>
      <w:r w:rsidR="00626866">
        <w:t>.</w:t>
      </w:r>
      <w:r w:rsidR="00626866">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3880DFA1" wp14:editId="431003C5">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8" w:name="_Ref454963022"/>
      <w:bookmarkStart w:id="199" w:name="_Toc457284128"/>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bookmarkEnd w:id="198"/>
      <w:r>
        <w:rPr>
          <w:lang w:val="en-US"/>
        </w:rPr>
        <w:t xml:space="preserve"> Proses training data set</w:t>
      </w:r>
      <w:bookmarkEnd w:id="199"/>
    </w:p>
    <w:p w:rsidR="004E5A95" w:rsidRDefault="004E5A95">
      <w:pPr>
        <w:pStyle w:val="Heading3"/>
        <w:rPr>
          <w:lang w:val="en-US"/>
        </w:rPr>
      </w:pPr>
      <w:bookmarkStart w:id="200" w:name="_Toc457284072"/>
      <w:r>
        <w:rPr>
          <w:lang w:val="en-US"/>
        </w:rPr>
        <w:t xml:space="preserve">Perancangan Proses </w:t>
      </w:r>
      <w:r w:rsidRPr="006756FE">
        <w:rPr>
          <w:i/>
          <w:lang w:val="en-US"/>
        </w:rPr>
        <w:t>Sniffing</w:t>
      </w:r>
      <w:bookmarkEnd w:id="200"/>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586D8610" wp14:editId="7CBD0A6C">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1" w:name="_Toc457284129"/>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r>
        <w:rPr>
          <w:lang w:val="en-US"/>
        </w:rPr>
        <w:t xml:space="preserve"> Proses </w:t>
      </w:r>
      <w:r w:rsidRPr="006756FE">
        <w:rPr>
          <w:i/>
          <w:lang w:val="en-US"/>
        </w:rPr>
        <w:t>sniffing</w:t>
      </w:r>
      <w:bookmarkEnd w:id="201"/>
    </w:p>
    <w:p w:rsidR="004E5A95" w:rsidRDefault="004E5A95">
      <w:pPr>
        <w:pStyle w:val="Heading3"/>
        <w:rPr>
          <w:lang w:val="en-US"/>
        </w:rPr>
      </w:pPr>
      <w:bookmarkStart w:id="202" w:name="_Toc457284073"/>
      <w:r>
        <w:rPr>
          <w:lang w:val="en-US"/>
        </w:rPr>
        <w:lastRenderedPageBreak/>
        <w:t xml:space="preserve">Perancangan Proses Identifikasi </w:t>
      </w:r>
      <w:r w:rsidR="008C7327">
        <w:rPr>
          <w:lang w:val="en-US"/>
        </w:rPr>
        <w:t>Intrusi</w:t>
      </w:r>
      <w:bookmarkEnd w:id="202"/>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7B45BFAD" wp14:editId="3DD74629">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3" w:name="_Ref454960218"/>
      <w:bookmarkStart w:id="204" w:name="_Toc457284130"/>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5</w:t>
      </w:r>
      <w:r w:rsidR="00EC0DC4">
        <w:fldChar w:fldCharType="end"/>
      </w:r>
      <w:bookmarkEnd w:id="203"/>
      <w:r>
        <w:rPr>
          <w:lang w:val="en-US"/>
        </w:rPr>
        <w:t xml:space="preserve"> Proses Identifikasi </w:t>
      </w:r>
      <w:r w:rsidR="008C7327">
        <w:rPr>
          <w:lang w:val="en-US"/>
        </w:rPr>
        <w:t>Intrusi</w:t>
      </w:r>
      <w:bookmarkEnd w:id="204"/>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626866">
        <w:t xml:space="preserve">Gambar </w:t>
      </w:r>
      <w:r w:rsidR="00626866">
        <w:rPr>
          <w:noProof/>
        </w:rPr>
        <w:t>3</w:t>
      </w:r>
      <w:r w:rsidR="00626866">
        <w:t>.</w:t>
      </w:r>
      <w:r w:rsidR="00626866">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5" w:name="_Toc457284074"/>
      <w:r>
        <w:rPr>
          <w:lang w:val="en-US"/>
        </w:rPr>
        <w:t>Rancangan Antarmuka</w:t>
      </w:r>
      <w:bookmarkEnd w:id="205"/>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626866">
        <w:t xml:space="preserve">Gambar </w:t>
      </w:r>
      <w:r w:rsidR="00626866">
        <w:rPr>
          <w:noProof/>
        </w:rPr>
        <w:t>3</w:t>
      </w:r>
      <w:r w:rsidR="00626866">
        <w:t>.</w:t>
      </w:r>
      <w:r w:rsidR="00626866">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06AB658B" wp14:editId="78634662">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6" w:name="_Ref454417438"/>
      <w:bookmarkStart w:id="207" w:name="_Toc457284131"/>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6</w:t>
      </w:r>
      <w:r w:rsidR="00EC0DC4">
        <w:fldChar w:fldCharType="end"/>
      </w:r>
      <w:bookmarkEnd w:id="206"/>
      <w:r>
        <w:rPr>
          <w:lang w:val="en-US"/>
        </w:rPr>
        <w:t xml:space="preserve"> Contoh </w:t>
      </w:r>
      <w:r w:rsidRPr="00A748F3">
        <w:rPr>
          <w:i/>
          <w:lang w:val="en-US"/>
        </w:rPr>
        <w:t>file</w:t>
      </w:r>
      <w:r>
        <w:rPr>
          <w:lang w:val="en-US"/>
        </w:rPr>
        <w:t xml:space="preserve"> konfigurasi</w:t>
      </w:r>
      <w:bookmarkEnd w:id="207"/>
    </w:p>
    <w:p w:rsidR="00162175" w:rsidRDefault="00162175">
      <w:pPr>
        <w:pStyle w:val="Heading3"/>
        <w:rPr>
          <w:lang w:val="en-US"/>
        </w:rPr>
      </w:pPr>
      <w:bookmarkStart w:id="208" w:name="_Toc457284075"/>
      <w:r>
        <w:rPr>
          <w:lang w:val="en-US"/>
        </w:rPr>
        <w:t>Rancangan Luaran Sistem</w:t>
      </w:r>
      <w:bookmarkEnd w:id="208"/>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626866">
        <w:t xml:space="preserve">Gambar </w:t>
      </w:r>
      <w:r w:rsidR="00626866">
        <w:rPr>
          <w:noProof/>
        </w:rPr>
        <w:t>3</w:t>
      </w:r>
      <w:r w:rsidR="00626866">
        <w:t>.</w:t>
      </w:r>
      <w:r w:rsidR="00626866">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139002FC" wp14:editId="16CF27E2">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09" w:name="_Ref454417667"/>
      <w:bookmarkStart w:id="210" w:name="_Toc457284132"/>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7</w:t>
      </w:r>
      <w:r w:rsidR="00EC0DC4">
        <w:fldChar w:fldCharType="end"/>
      </w:r>
      <w:bookmarkEnd w:id="209"/>
      <w:r>
        <w:rPr>
          <w:lang w:val="en-US"/>
        </w:rPr>
        <w:t xml:space="preserve"> Contoh log hasil luaran sistem</w:t>
      </w:r>
      <w:bookmarkEnd w:id="210"/>
    </w:p>
    <w:p w:rsidR="00DE69A9" w:rsidRPr="00DE69A9" w:rsidRDefault="00076BC9" w:rsidP="00064277">
      <w:pPr>
        <w:pStyle w:val="Heading1"/>
      </w:pPr>
      <w:bookmarkStart w:id="211" w:name="_Toc457284076"/>
      <w:r>
        <w:lastRenderedPageBreak/>
        <w:t xml:space="preserve">BAB </w:t>
      </w:r>
      <w:r w:rsidR="00E07F80">
        <w:t>I</w:t>
      </w:r>
      <w:r>
        <w:t>V</w:t>
      </w:r>
      <w:r w:rsidR="000F04B3" w:rsidRPr="00326ED3">
        <w:br/>
      </w:r>
      <w:r w:rsidR="00F14D74">
        <w:t>IMPLEMENTASI</w:t>
      </w:r>
      <w:bookmarkStart w:id="212" w:name="_Toc268643001"/>
      <w:bookmarkStart w:id="213" w:name="_Toc282673491"/>
      <w:bookmarkStart w:id="214" w:name="_Toc283255337"/>
      <w:bookmarkStart w:id="215" w:name="_Toc283280560"/>
      <w:bookmarkStart w:id="216" w:name="_Toc283421867"/>
      <w:bookmarkEnd w:id="211"/>
    </w:p>
    <w:bookmarkEnd w:id="212"/>
    <w:bookmarkEnd w:id="213"/>
    <w:bookmarkEnd w:id="214"/>
    <w:bookmarkEnd w:id="215"/>
    <w:bookmarkEnd w:id="216"/>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7" w:name="_Toc420516717"/>
      <w:bookmarkStart w:id="218" w:name="_Toc421047116"/>
      <w:bookmarkStart w:id="219" w:name="_Toc421606543"/>
      <w:bookmarkStart w:id="220" w:name="_Toc421783113"/>
      <w:bookmarkStart w:id="221" w:name="_Toc422062074"/>
      <w:bookmarkStart w:id="222" w:name="_Toc423339512"/>
      <w:bookmarkStart w:id="223" w:name="_Toc439296576"/>
      <w:bookmarkStart w:id="224" w:name="_Toc439296778"/>
      <w:bookmarkStart w:id="225" w:name="_Toc439323238"/>
      <w:bookmarkStart w:id="226" w:name="_Toc439325621"/>
      <w:bookmarkStart w:id="227" w:name="_Toc439327296"/>
      <w:bookmarkStart w:id="228" w:name="_Toc440363221"/>
      <w:bookmarkStart w:id="229" w:name="_Toc440422550"/>
      <w:bookmarkStart w:id="230" w:name="_Toc440422983"/>
      <w:bookmarkStart w:id="231" w:name="_Toc440443955"/>
      <w:bookmarkStart w:id="232" w:name="_Toc440444162"/>
      <w:bookmarkStart w:id="233" w:name="_Toc440891056"/>
      <w:bookmarkStart w:id="234" w:name="_Toc440891177"/>
      <w:bookmarkStart w:id="235" w:name="_Toc440891245"/>
      <w:bookmarkStart w:id="236" w:name="_Toc441090851"/>
      <w:bookmarkStart w:id="237" w:name="_Toc441247771"/>
      <w:bookmarkStart w:id="238" w:name="_Toc453879096"/>
      <w:bookmarkStart w:id="239" w:name="_Toc453879508"/>
      <w:bookmarkStart w:id="240" w:name="_Toc454159736"/>
      <w:bookmarkStart w:id="241" w:name="_Toc454411698"/>
      <w:bookmarkStart w:id="242" w:name="_Toc454949237"/>
      <w:bookmarkStart w:id="243" w:name="_Toc455034968"/>
      <w:bookmarkStart w:id="244" w:name="_Toc455046626"/>
      <w:bookmarkStart w:id="245" w:name="_Toc455067184"/>
      <w:bookmarkStart w:id="246" w:name="_Toc455676611"/>
      <w:bookmarkStart w:id="247" w:name="_Toc455757690"/>
      <w:bookmarkStart w:id="248" w:name="_Toc456603886"/>
      <w:bookmarkStart w:id="249" w:name="_Toc456605274"/>
      <w:bookmarkStart w:id="250" w:name="_Toc456605360"/>
      <w:bookmarkStart w:id="251" w:name="_Toc456633474"/>
      <w:bookmarkStart w:id="252" w:name="_Toc456645991"/>
      <w:bookmarkStart w:id="253" w:name="_Toc456649498"/>
      <w:bookmarkStart w:id="254" w:name="_Toc456649583"/>
      <w:bookmarkStart w:id="255" w:name="_Toc456899512"/>
      <w:bookmarkStart w:id="256" w:name="_Toc456899597"/>
      <w:bookmarkStart w:id="257" w:name="_Toc456942138"/>
      <w:bookmarkStart w:id="258" w:name="_Toc456944765"/>
      <w:bookmarkStart w:id="259" w:name="_Toc456945888"/>
      <w:bookmarkStart w:id="260" w:name="_Toc457284077"/>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EA65FB" w:rsidRDefault="00EA65FB" w:rsidP="00346838">
      <w:pPr>
        <w:pStyle w:val="Heading2"/>
        <w:numPr>
          <w:ilvl w:val="1"/>
          <w:numId w:val="9"/>
        </w:numPr>
        <w:spacing w:before="0"/>
        <w:ind w:left="540" w:hanging="540"/>
      </w:pPr>
      <w:bookmarkStart w:id="261" w:name="_Toc457284078"/>
      <w:r w:rsidRPr="002516BE">
        <w:t xml:space="preserve">Lingkungan </w:t>
      </w:r>
      <w:r w:rsidR="00F14D74" w:rsidRPr="002516BE">
        <w:t>Implementasi</w:t>
      </w:r>
      <w:bookmarkEnd w:id="261"/>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2" w:name="_Toc457284079"/>
      <w:r>
        <w:t>Perangkat Lunak</w:t>
      </w:r>
      <w:bookmarkEnd w:id="262"/>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3" w:name="_Toc457284080"/>
      <w:r>
        <w:t>Perangkat Keras</w:t>
      </w:r>
      <w:bookmarkEnd w:id="263"/>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4" w:name="_Toc457284081"/>
      <w:r>
        <w:t>Implementasi Proses</w:t>
      </w:r>
      <w:bookmarkEnd w:id="264"/>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5" w:name="_Toc457284082"/>
      <w:r>
        <w:rPr>
          <w:lang w:val="en-US"/>
        </w:rPr>
        <w:t>Data</w:t>
      </w:r>
      <w:r w:rsidR="009D280C">
        <w:t xml:space="preserve"> </w:t>
      </w:r>
      <w:r>
        <w:rPr>
          <w:lang w:val="en-US"/>
        </w:rPr>
        <w:t>set</w:t>
      </w:r>
      <w:bookmarkEnd w:id="265"/>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626866">
        <w:t xml:space="preserve">Tabel </w:t>
      </w:r>
      <w:r w:rsidR="00626866">
        <w:rPr>
          <w:noProof/>
        </w:rPr>
        <w:t>4</w:t>
      </w:r>
      <w:r w:rsidR="00626866">
        <w:t>.</w:t>
      </w:r>
      <w:r w:rsidR="00626866">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6" w:name="_Ref454406526"/>
      <w:bookmarkStart w:id="267" w:name="_Toc457284167"/>
      <w:r>
        <w:lastRenderedPageBreak/>
        <w:t xml:space="preserve">Tabel </w:t>
      </w:r>
      <w:r w:rsidR="009A36C3">
        <w:fldChar w:fldCharType="begin"/>
      </w:r>
      <w:r w:rsidR="009A36C3">
        <w:instrText xml:space="preserve"> STYLEREF 1 \s </w:instrText>
      </w:r>
      <w:r w:rsidR="009A36C3">
        <w:fldChar w:fldCharType="separate"/>
      </w:r>
      <w:r w:rsidR="00626866">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w:t>
      </w:r>
      <w:r w:rsidR="009A36C3">
        <w:fldChar w:fldCharType="end"/>
      </w:r>
      <w:bookmarkEnd w:id="266"/>
      <w:r>
        <w:rPr>
          <w:noProof/>
        </w:rPr>
        <w:t xml:space="preserve"> </w:t>
      </w:r>
      <w:r w:rsidRPr="00ED71B0">
        <w:rPr>
          <w:noProof/>
        </w:rPr>
        <w:t>Data</w:t>
      </w:r>
      <w:r w:rsidR="009D280C">
        <w:rPr>
          <w:noProof/>
        </w:rPr>
        <w:t xml:space="preserve"> </w:t>
      </w:r>
      <w:r w:rsidRPr="00ED71B0">
        <w:rPr>
          <w:noProof/>
        </w:rPr>
        <w:t>set file Paket Data</w:t>
      </w:r>
      <w:bookmarkEnd w:id="267"/>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8" w:name="_Toc457284083"/>
      <w:r>
        <w:rPr>
          <w:lang w:val="en-US"/>
        </w:rPr>
        <w:t>Implementasi Proses Rekonstruksi Paket Data</w:t>
      </w:r>
      <w:bookmarkEnd w:id="268"/>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626866">
        <w:t xml:space="preserve">Tabel </w:t>
      </w:r>
      <w:r w:rsidR="00626866">
        <w:rPr>
          <w:noProof/>
        </w:rPr>
        <w:t>4</w:t>
      </w:r>
      <w:r w:rsidR="00626866">
        <w:t>.</w:t>
      </w:r>
      <w:r w:rsidR="00626866">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626866">
        <w:t xml:space="preserve">Gambar </w:t>
      </w:r>
      <w:r w:rsidR="00626866">
        <w:rPr>
          <w:noProof/>
        </w:rPr>
        <w:t>4</w:t>
      </w:r>
      <w:r w:rsidR="00626866">
        <w:t>.</w:t>
      </w:r>
      <w:r w:rsidR="00626866">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69" w:name="_Ref454407729"/>
      <w:bookmarkStart w:id="270" w:name="_Toc457284168"/>
      <w:r>
        <w:lastRenderedPageBreak/>
        <w:t xml:space="preserve">Tabel </w:t>
      </w:r>
      <w:r w:rsidR="009A36C3">
        <w:fldChar w:fldCharType="begin"/>
      </w:r>
      <w:r w:rsidR="009A36C3">
        <w:instrText xml:space="preserve"> STYLEREF 1 \s </w:instrText>
      </w:r>
      <w:r w:rsidR="009A36C3">
        <w:fldChar w:fldCharType="separate"/>
      </w:r>
      <w:r w:rsidR="00626866">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w:t>
      </w:r>
      <w:r w:rsidR="009A36C3">
        <w:fldChar w:fldCharType="end"/>
      </w:r>
      <w:bookmarkEnd w:id="269"/>
      <w:r>
        <w:rPr>
          <w:lang w:val="en-US"/>
        </w:rPr>
        <w:t xml:space="preserve"> Daftar bagian paket yang dibutuhkan program</w:t>
      </w:r>
      <w:bookmarkEnd w:id="270"/>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1" w:name="_Ref454413000"/>
      <w:bookmarkStart w:id="272" w:name="_Ref454412579"/>
      <w:bookmarkStart w:id="273" w:name="_Toc457284133"/>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271"/>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2"/>
      <w:bookmarkEnd w:id="273"/>
    </w:p>
    <w:p w:rsidR="007F1AC7" w:rsidRDefault="007F1AC7" w:rsidP="008D00F8">
      <w:pPr>
        <w:pStyle w:val="Heading3"/>
        <w:rPr>
          <w:i/>
        </w:rPr>
      </w:pPr>
      <w:bookmarkStart w:id="274" w:name="_Toc457284084"/>
      <w:r>
        <w:t xml:space="preserve">Implementasi Proses Penggunaan Metode </w:t>
      </w:r>
      <w:r w:rsidRPr="00940267">
        <w:rPr>
          <w:i/>
        </w:rPr>
        <w:t>N-Gram</w:t>
      </w:r>
      <w:bookmarkEnd w:id="274"/>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626866">
        <w:t xml:space="preserve">Gambar </w:t>
      </w:r>
      <w:r w:rsidR="00626866">
        <w:rPr>
          <w:noProof/>
        </w:rPr>
        <w:t>4</w:t>
      </w:r>
      <w:r w:rsidR="00626866">
        <w:t>.</w:t>
      </w:r>
      <w:r w:rsidR="00626866">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5" w:name="_Ref455017638"/>
      <w:bookmarkStart w:id="276" w:name="_Toc457284134"/>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bookmarkEnd w:id="275"/>
      <w:r>
        <w:rPr>
          <w:lang w:val="en-US"/>
        </w:rPr>
        <w:t xml:space="preserve"> </w:t>
      </w:r>
      <w:r w:rsidRPr="007740D5">
        <w:rPr>
          <w:i/>
          <w:lang w:val="en-US"/>
        </w:rPr>
        <w:t>Pseudocode</w:t>
      </w:r>
      <w:r>
        <w:rPr>
          <w:lang w:val="en-US"/>
        </w:rPr>
        <w:t xml:space="preserve"> untuk menghitung N-Gram paket  data</w:t>
      </w:r>
      <w:bookmarkEnd w:id="276"/>
    </w:p>
    <w:p w:rsidR="006242BC" w:rsidRDefault="00940267" w:rsidP="006242BC">
      <w:pPr>
        <w:pStyle w:val="Heading3"/>
      </w:pPr>
      <w:bookmarkStart w:id="277" w:name="_Toc457284085"/>
      <w:r>
        <w:lastRenderedPageBreak/>
        <w:t xml:space="preserve">Implementasi Perancangan Model Data </w:t>
      </w:r>
      <w:r w:rsidRPr="00211570">
        <w:rPr>
          <w:i/>
        </w:rPr>
        <w:t>Training</w:t>
      </w:r>
      <w:bookmarkEnd w:id="277"/>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626866">
        <w:tab/>
        <w:t xml:space="preserve">Gambar </w:t>
      </w:r>
      <w:r w:rsidR="00626866">
        <w:rPr>
          <w:noProof/>
        </w:rPr>
        <w:t>4</w:t>
      </w:r>
      <w:r w:rsidR="00626866">
        <w:t>.</w:t>
      </w:r>
      <w:r w:rsidR="00626866">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8" w:name="_Ref455017674"/>
      <w:r>
        <w:tab/>
      </w:r>
      <w:bookmarkStart w:id="279" w:name="_Toc457284135"/>
      <w:r w:rsidR="007740D5">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bookmarkEnd w:id="278"/>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79"/>
    </w:p>
    <w:p w:rsidR="0008080C" w:rsidRPr="0008080C" w:rsidRDefault="0008080C" w:rsidP="0008080C">
      <w:pPr>
        <w:rPr>
          <w:lang w:val="en-US"/>
        </w:rPr>
      </w:pPr>
    </w:p>
    <w:p w:rsidR="00940267" w:rsidRDefault="00940267" w:rsidP="00EE231E">
      <w:pPr>
        <w:pStyle w:val="Heading3"/>
        <w:spacing w:line="276" w:lineRule="auto"/>
        <w:jc w:val="left"/>
        <w:rPr>
          <w:i/>
        </w:rPr>
      </w:pPr>
      <w:bookmarkStart w:id="280" w:name="_Toc457284086"/>
      <w:r>
        <w:lastRenderedPageBreak/>
        <w:t xml:space="preserve">Implementasi </w:t>
      </w:r>
      <w:r w:rsidRPr="00940267">
        <w:rPr>
          <w:i/>
        </w:rPr>
        <w:t>Sniffer</w:t>
      </w:r>
      <w:bookmarkEnd w:id="280"/>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626866">
        <w:t xml:space="preserve">Gambar </w:t>
      </w:r>
      <w:r w:rsidR="00626866">
        <w:rPr>
          <w:noProof/>
        </w:rPr>
        <w:t>4</w:t>
      </w:r>
      <w:r w:rsidR="00626866">
        <w:t>.</w:t>
      </w:r>
      <w:r w:rsidR="00626866">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1" w:name="_Ref455018785"/>
      <w:bookmarkStart w:id="282" w:name="_Toc457284136"/>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bookmarkEnd w:id="281"/>
      <w:r>
        <w:rPr>
          <w:lang w:val="en-US"/>
        </w:rPr>
        <w:t xml:space="preserve"> </w:t>
      </w:r>
      <w:r w:rsidRPr="0054081F">
        <w:rPr>
          <w:i/>
          <w:lang w:val="en-US"/>
        </w:rPr>
        <w:t>Pseudocode</w:t>
      </w:r>
      <w:r>
        <w:rPr>
          <w:lang w:val="en-US"/>
        </w:rPr>
        <w:t xml:space="preserve"> untuk </w:t>
      </w:r>
      <w:r w:rsidRPr="00A86AE4">
        <w:rPr>
          <w:i/>
          <w:lang w:val="en-US"/>
        </w:rPr>
        <w:t>sniffer</w:t>
      </w:r>
      <w:bookmarkEnd w:id="282"/>
    </w:p>
    <w:p w:rsidR="00940267" w:rsidRDefault="00940267" w:rsidP="00940267">
      <w:pPr>
        <w:pStyle w:val="Heading3"/>
        <w:jc w:val="left"/>
      </w:pPr>
      <w:bookmarkStart w:id="283" w:name="_Toc457284087"/>
      <w:r>
        <w:t xml:space="preserve">Implementasi Proses Penggunaan Metode </w:t>
      </w:r>
      <w:r w:rsidRPr="00C415F7">
        <w:t>Mahalanobis</w:t>
      </w:r>
      <w:r w:rsidRPr="00B209EA">
        <w:rPr>
          <w:i/>
        </w:rPr>
        <w:t xml:space="preserve"> Distance</w:t>
      </w:r>
      <w:bookmarkEnd w:id="283"/>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626866">
        <w:t xml:space="preserve">Gambar </w:t>
      </w:r>
      <w:r w:rsidR="00626866">
        <w:rPr>
          <w:noProof/>
        </w:rPr>
        <w:t>4</w:t>
      </w:r>
      <w:r w:rsidR="00626866">
        <w:t>.</w:t>
      </w:r>
      <w:r w:rsidR="00626866">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4" w:name="_Ref455021649"/>
      <w:bookmarkStart w:id="285" w:name="_Toc457284137"/>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5</w:t>
      </w:r>
      <w:r w:rsidR="00EC0DC4">
        <w:fldChar w:fldCharType="end"/>
      </w:r>
      <w:bookmarkEnd w:id="284"/>
      <w:r>
        <w:rPr>
          <w:lang w:val="en-US"/>
        </w:rPr>
        <w:t xml:space="preserve"> </w:t>
      </w:r>
      <w:r w:rsidRPr="00917D22">
        <w:rPr>
          <w:i/>
          <w:lang w:val="en-US"/>
        </w:rPr>
        <w:t>Pseudocode</w:t>
      </w:r>
      <w:r>
        <w:rPr>
          <w:lang w:val="en-US"/>
        </w:rPr>
        <w:t xml:space="preserve"> penggunaan metode Mahalanobis Distance</w:t>
      </w:r>
      <w:bookmarkEnd w:id="285"/>
    </w:p>
    <w:p w:rsidR="00940267" w:rsidRDefault="00940267" w:rsidP="0029579F">
      <w:pPr>
        <w:pStyle w:val="Heading3"/>
      </w:pPr>
      <w:bookmarkStart w:id="286" w:name="_Toc457284088"/>
      <w:r>
        <w:t xml:space="preserve">Implementasi Pendeteksian </w:t>
      </w:r>
      <w:r w:rsidR="00064CA3">
        <w:rPr>
          <w:lang w:val="en-US"/>
        </w:rPr>
        <w:t>Intrusi</w:t>
      </w:r>
      <w:bookmarkEnd w:id="286"/>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626866">
        <w:t xml:space="preserve">Gambar </w:t>
      </w:r>
      <w:r w:rsidR="00626866">
        <w:rPr>
          <w:noProof/>
        </w:rPr>
        <w:t>4</w:t>
      </w:r>
      <w:r w:rsidR="00626866">
        <w:t>.</w:t>
      </w:r>
      <w:r w:rsidR="00626866">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7" w:name="_Ref455022027"/>
      <w:bookmarkStart w:id="288" w:name="_Toc457284138"/>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6</w:t>
      </w:r>
      <w:r w:rsidR="00EC0DC4">
        <w:fldChar w:fldCharType="end"/>
      </w:r>
      <w:bookmarkEnd w:id="287"/>
      <w:r>
        <w:rPr>
          <w:lang w:val="en-US"/>
        </w:rPr>
        <w:t xml:space="preserve"> </w:t>
      </w:r>
      <w:r w:rsidRPr="0076229F">
        <w:rPr>
          <w:i/>
          <w:lang w:val="en-US"/>
        </w:rPr>
        <w:t>Pseudocode</w:t>
      </w:r>
      <w:r>
        <w:rPr>
          <w:lang w:val="en-US"/>
        </w:rPr>
        <w:t xml:space="preserve"> untuk Pendeteksian </w:t>
      </w:r>
      <w:r w:rsidR="00064CA3">
        <w:rPr>
          <w:lang w:val="en-US"/>
        </w:rPr>
        <w:t>Intrusi</w:t>
      </w:r>
      <w:bookmarkEnd w:id="288"/>
    </w:p>
    <w:p w:rsidR="0029579F" w:rsidRDefault="0029579F">
      <w:pPr>
        <w:pStyle w:val="Heading3"/>
        <w:rPr>
          <w:lang w:val="en-US"/>
        </w:rPr>
      </w:pPr>
      <w:bookmarkStart w:id="289" w:name="_Toc457284089"/>
      <w:r>
        <w:rPr>
          <w:lang w:val="en-US"/>
        </w:rPr>
        <w:t xml:space="preserve">Implementasi Proses </w:t>
      </w:r>
      <w:r w:rsidRPr="0076229F">
        <w:rPr>
          <w:i/>
          <w:lang w:val="en-US"/>
        </w:rPr>
        <w:t>Incremental Learning</w:t>
      </w:r>
      <w:bookmarkEnd w:id="289"/>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626866">
        <w:t xml:space="preserve">Gambar </w:t>
      </w:r>
      <w:r w:rsidR="00626866">
        <w:rPr>
          <w:noProof/>
        </w:rPr>
        <w:t>4</w:t>
      </w:r>
      <w:r w:rsidR="00626866">
        <w:t>.</w:t>
      </w:r>
      <w:r w:rsidR="00626866">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0" w:name="_Ref455022075"/>
      <w:bookmarkStart w:id="291" w:name="_Toc457284139"/>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7</w:t>
      </w:r>
      <w:r w:rsidR="00EC0DC4">
        <w:fldChar w:fldCharType="end"/>
      </w:r>
      <w:bookmarkEnd w:id="290"/>
      <w:r>
        <w:rPr>
          <w:lang w:val="en-US"/>
        </w:rPr>
        <w:t xml:space="preserve"> </w:t>
      </w:r>
      <w:r w:rsidRPr="0076229F">
        <w:rPr>
          <w:i/>
          <w:lang w:val="en-US"/>
        </w:rPr>
        <w:t>Pseudocode</w:t>
      </w:r>
      <w:r>
        <w:rPr>
          <w:lang w:val="en-US"/>
        </w:rPr>
        <w:t xml:space="preserve"> untuk </w:t>
      </w:r>
      <w:r w:rsidRPr="0076229F">
        <w:rPr>
          <w:i/>
          <w:lang w:val="en-US"/>
        </w:rPr>
        <w:t>Incremental Learning</w:t>
      </w:r>
      <w:bookmarkEnd w:id="291"/>
    </w:p>
    <w:p w:rsidR="0094768C" w:rsidRDefault="00B92C5C" w:rsidP="00112BF9">
      <w:pPr>
        <w:pStyle w:val="Heading1"/>
      </w:pPr>
      <w:bookmarkStart w:id="292" w:name="_Toc45728409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92"/>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3" w:name="_Toc379144543"/>
      <w:bookmarkStart w:id="294" w:name="_Toc407442703"/>
      <w:bookmarkStart w:id="295" w:name="_Toc408211602"/>
      <w:bookmarkStart w:id="296" w:name="_Toc408211667"/>
      <w:bookmarkStart w:id="297" w:name="_Toc408211732"/>
      <w:bookmarkStart w:id="298" w:name="_Toc408304543"/>
      <w:bookmarkStart w:id="299" w:name="_Toc409207811"/>
      <w:bookmarkStart w:id="300" w:name="_Toc409550568"/>
      <w:bookmarkStart w:id="301" w:name="_Toc409550642"/>
      <w:bookmarkStart w:id="302" w:name="_Toc420324308"/>
      <w:bookmarkStart w:id="303" w:name="_Toc420516726"/>
      <w:bookmarkStart w:id="304" w:name="_Toc421047125"/>
      <w:bookmarkStart w:id="305" w:name="_Toc421606552"/>
      <w:bookmarkStart w:id="306" w:name="_Toc421783122"/>
      <w:bookmarkStart w:id="307" w:name="_Toc422062083"/>
      <w:bookmarkStart w:id="308" w:name="_Toc423339521"/>
      <w:bookmarkStart w:id="309" w:name="_Toc439296586"/>
      <w:bookmarkStart w:id="310" w:name="_Toc439296788"/>
      <w:bookmarkStart w:id="311" w:name="_Toc439323247"/>
      <w:bookmarkStart w:id="312" w:name="_Toc439325630"/>
      <w:bookmarkStart w:id="313" w:name="_Toc439327305"/>
      <w:bookmarkStart w:id="314" w:name="_Toc440363230"/>
      <w:bookmarkStart w:id="315" w:name="_Toc440422559"/>
      <w:bookmarkStart w:id="316" w:name="_Toc440422992"/>
      <w:bookmarkStart w:id="317" w:name="_Toc440443964"/>
      <w:bookmarkStart w:id="318" w:name="_Toc440444171"/>
      <w:bookmarkStart w:id="319" w:name="_Toc440891066"/>
      <w:bookmarkStart w:id="320" w:name="_Toc440891187"/>
      <w:bookmarkStart w:id="321" w:name="_Toc440891255"/>
      <w:bookmarkStart w:id="322" w:name="_Toc441090861"/>
      <w:bookmarkStart w:id="323" w:name="_Toc441247781"/>
      <w:bookmarkStart w:id="324" w:name="_Toc453879106"/>
      <w:bookmarkStart w:id="325" w:name="_Toc453879518"/>
      <w:bookmarkStart w:id="326" w:name="_Toc454159747"/>
      <w:bookmarkStart w:id="327" w:name="_Toc454411712"/>
      <w:bookmarkStart w:id="328" w:name="_Toc454949251"/>
      <w:bookmarkStart w:id="329" w:name="_Toc455034982"/>
      <w:bookmarkStart w:id="330" w:name="_Toc455046640"/>
      <w:bookmarkStart w:id="331" w:name="_Toc455067198"/>
      <w:bookmarkStart w:id="332" w:name="_Toc455676625"/>
      <w:bookmarkStart w:id="333" w:name="_Toc455757704"/>
      <w:bookmarkStart w:id="334" w:name="_Toc456603900"/>
      <w:bookmarkStart w:id="335" w:name="_Toc456605288"/>
      <w:bookmarkStart w:id="336" w:name="_Toc456605374"/>
      <w:bookmarkStart w:id="337" w:name="_Toc456633488"/>
      <w:bookmarkStart w:id="338" w:name="_Toc456646005"/>
      <w:bookmarkStart w:id="339" w:name="_Toc456649512"/>
      <w:bookmarkStart w:id="340" w:name="_Toc456649597"/>
      <w:bookmarkStart w:id="341" w:name="_Toc456899526"/>
      <w:bookmarkStart w:id="342" w:name="_Toc456899611"/>
      <w:bookmarkStart w:id="343" w:name="_Toc456942152"/>
      <w:bookmarkStart w:id="344" w:name="_Toc456944779"/>
      <w:bookmarkStart w:id="345" w:name="_Toc456945902"/>
      <w:bookmarkStart w:id="346" w:name="_Toc457284091"/>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1665BB" w:rsidRDefault="001665BB" w:rsidP="002A4AEA">
      <w:pPr>
        <w:pStyle w:val="Heading2"/>
      </w:pPr>
      <w:bookmarkStart w:id="347" w:name="_Toc457284092"/>
      <w:r>
        <w:t>Lingkungan Uji Coba</w:t>
      </w:r>
      <w:bookmarkEnd w:id="347"/>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8" w:name="_Toc457284093"/>
      <w:r>
        <w:t>Skenario Uji Coba</w:t>
      </w:r>
      <w:bookmarkEnd w:id="348"/>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49" w:name="_Toc457284094"/>
      <w:r>
        <w:t>Uji Fungsionalitas</w:t>
      </w:r>
      <w:bookmarkEnd w:id="349"/>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0" w:name="_Toc457284095"/>
      <w:r>
        <w:lastRenderedPageBreak/>
        <w:t xml:space="preserve">Uji Coba pengguna normal mengakses </w:t>
      </w:r>
      <w:r w:rsidRPr="00EB335C">
        <w:rPr>
          <w:i/>
        </w:rPr>
        <w:t>server</w:t>
      </w:r>
      <w:bookmarkEnd w:id="350"/>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626866">
        <w:t xml:space="preserve">Tabel </w:t>
      </w:r>
      <w:r w:rsidR="00626866">
        <w:rPr>
          <w:noProof/>
        </w:rPr>
        <w:t>5</w:t>
      </w:r>
      <w:r w:rsidR="00626866">
        <w:t>.</w:t>
      </w:r>
      <w:r w:rsidR="00626866">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1" w:name="_Ref455755833"/>
      <w:bookmarkStart w:id="352" w:name="_Toc457284169"/>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w:t>
      </w:r>
      <w:r w:rsidR="009A36C3">
        <w:fldChar w:fldCharType="end"/>
      </w:r>
      <w:bookmarkEnd w:id="351"/>
      <w:r>
        <w:t xml:space="preserve"> Prosedur pengguna normal mengakses </w:t>
      </w:r>
      <w:r w:rsidRPr="00EB335C">
        <w:rPr>
          <w:i/>
        </w:rPr>
        <w:t>server</w:t>
      </w:r>
      <w:bookmarkEnd w:id="352"/>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2439D4A2" wp14:editId="599F01EC">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3" w:name="_Ref455832014"/>
      <w:bookmarkStart w:id="354" w:name="_Toc457284140"/>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353"/>
      <w:r>
        <w:rPr>
          <w:lang w:val="en-US"/>
        </w:rPr>
        <w:t xml:space="preserve"> Luaran yang dihasilkan oleh komputer</w:t>
      </w:r>
      <w:r w:rsidR="00073D12">
        <w:rPr>
          <w:lang w:val="en-US"/>
        </w:rPr>
        <w:t xml:space="preserve"> pengkases normal</w:t>
      </w:r>
      <w:r>
        <w:rPr>
          <w:lang w:val="en-US"/>
        </w:rPr>
        <w:t xml:space="preserve"> dengan IP:192.168.57.2</w:t>
      </w:r>
      <w:bookmarkEnd w:id="354"/>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626866">
        <w:t xml:space="preserve">Gambar </w:t>
      </w:r>
      <w:r w:rsidR="00626866">
        <w:rPr>
          <w:noProof/>
        </w:rPr>
        <w:t>5</w:t>
      </w:r>
      <w:r w:rsidR="00626866">
        <w:t>.</w:t>
      </w:r>
      <w:r w:rsidR="00626866">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626866">
        <w:t xml:space="preserve">Gambar </w:t>
      </w:r>
      <w:r w:rsidR="00626866">
        <w:rPr>
          <w:noProof/>
        </w:rPr>
        <w:t>5</w:t>
      </w:r>
      <w:r w:rsidR="00626866">
        <w:t>.</w:t>
      </w:r>
      <w:r w:rsidR="00626866">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4419A7FB" wp14:editId="274E1B95">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5" w:name="_Ref455832017"/>
      <w:bookmarkStart w:id="356" w:name="_Toc457284141"/>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bookmarkEnd w:id="355"/>
      <w:r>
        <w:rPr>
          <w:lang w:val="en-US"/>
        </w:rPr>
        <w:t xml:space="preserve"> Luaran yang dihasilkan oleh komputer penyerang dengan IP:192.168.57.3</w:t>
      </w:r>
      <w:bookmarkEnd w:id="356"/>
    </w:p>
    <w:p w:rsidR="000F69E8" w:rsidRDefault="000F69E8" w:rsidP="000F69E8">
      <w:pPr>
        <w:pStyle w:val="Heading4"/>
        <w:rPr>
          <w:lang w:val="en-US"/>
        </w:rPr>
      </w:pPr>
      <w:bookmarkStart w:id="357" w:name="_Toc45728409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7"/>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626866">
        <w:t xml:space="preserve">Tabel </w:t>
      </w:r>
      <w:r w:rsidR="00626866">
        <w:rPr>
          <w:noProof/>
        </w:rPr>
        <w:t>5</w:t>
      </w:r>
      <w:r w:rsidR="00626866">
        <w:t>.</w:t>
      </w:r>
      <w:r w:rsidR="00626866">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8" w:name="_Ref454790412"/>
      <w:bookmarkStart w:id="359" w:name="_Ref454790405"/>
      <w:bookmarkStart w:id="360" w:name="_Toc457284170"/>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w:t>
      </w:r>
      <w:r w:rsidR="009A36C3">
        <w:fldChar w:fldCharType="end"/>
      </w:r>
      <w:bookmarkEnd w:id="358"/>
      <w:r>
        <w:rPr>
          <w:lang w:val="en-US"/>
        </w:rPr>
        <w:t xml:space="preserve"> Prosedur rekonstruksi paket data</w:t>
      </w:r>
      <w:bookmarkEnd w:id="359"/>
      <w:bookmarkEnd w:id="360"/>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626866">
        <w:t xml:space="preserve">Gambar </w:t>
      </w:r>
      <w:r w:rsidR="00626866">
        <w:rPr>
          <w:noProof/>
        </w:rPr>
        <w:t>5</w:t>
      </w:r>
      <w:r w:rsidR="00626866">
        <w:t>.</w:t>
      </w:r>
      <w:r w:rsidR="00626866">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626866">
        <w:t xml:space="preserve">Gambar </w:t>
      </w:r>
      <w:r w:rsidR="00626866">
        <w:rPr>
          <w:noProof/>
        </w:rPr>
        <w:t>5</w:t>
      </w:r>
      <w:r w:rsidR="00626866">
        <w:t>.</w:t>
      </w:r>
      <w:r w:rsidR="00626866">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7A84DCF8" wp14:editId="561E1EFD">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5C97A45A" wp14:editId="408905BC">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63ADCC7F" wp14:editId="1D8AFDC1">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83591E1" wp14:editId="3A2A4A7E">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03789107" wp14:editId="4360776F">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66D2B883" wp14:editId="3CFD559A">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5DC9D0E1" wp14:editId="225F4313">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1" w:name="_Ref454934411"/>
      <w:bookmarkStart w:id="362" w:name="_Toc457284142"/>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bookmarkEnd w:id="361"/>
      <w:r>
        <w:rPr>
          <w:lang w:val="en-US"/>
        </w:rPr>
        <w:t xml:space="preserve"> Potongan hasil paket data tanpa rekonstruksi</w:t>
      </w:r>
      <w:bookmarkEnd w:id="362"/>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3B9CE2A1" wp14:editId="0CAF1335">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33808E21" wp14:editId="65D95277">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5D3D8E33" wp14:editId="1D8514B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3" w:name="_Ref454934492"/>
      <w:bookmarkStart w:id="364" w:name="_Toc457284143"/>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bookmarkEnd w:id="363"/>
      <w:r>
        <w:rPr>
          <w:lang w:val="en-US"/>
        </w:rPr>
        <w:t xml:space="preserve"> Potongan hasil paket data setelah direkonstrutruksi</w:t>
      </w:r>
      <w:bookmarkEnd w:id="364"/>
    </w:p>
    <w:p w:rsidR="000F69E8" w:rsidRDefault="000F69E8">
      <w:pPr>
        <w:pStyle w:val="Heading4"/>
        <w:rPr>
          <w:lang w:val="en-US"/>
        </w:rPr>
      </w:pPr>
      <w:bookmarkStart w:id="365" w:name="_Toc45728409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5"/>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626866">
        <w:t xml:space="preserve">Tabel </w:t>
      </w:r>
      <w:r w:rsidR="00626866">
        <w:rPr>
          <w:noProof/>
        </w:rPr>
        <w:t>5</w:t>
      </w:r>
      <w:r w:rsidR="00626866">
        <w:t>.</w:t>
      </w:r>
      <w:r w:rsidR="00626866">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6" w:name="_Ref454792231"/>
      <w:bookmarkStart w:id="367" w:name="_Toc457284171"/>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3</w:t>
      </w:r>
      <w:r w:rsidR="009A36C3">
        <w:fldChar w:fldCharType="end"/>
      </w:r>
      <w:bookmarkEnd w:id="366"/>
      <w:r>
        <w:rPr>
          <w:lang w:val="en-US"/>
        </w:rPr>
        <w:t xml:space="preserve"> Prosedur menghitung N-Gram paket data</w:t>
      </w:r>
      <w:bookmarkEnd w:id="36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626866">
        <w:t xml:space="preserve">Gambar </w:t>
      </w:r>
      <w:r w:rsidR="00626866">
        <w:rPr>
          <w:noProof/>
        </w:rPr>
        <w:t>5</w:t>
      </w:r>
      <w:r w:rsidR="00626866">
        <w:t>.</w:t>
      </w:r>
      <w:r w:rsidR="00626866">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15798B2D" wp14:editId="72DD0221">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23A7A274" wp14:editId="710FF65B">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0C6B066F" wp14:editId="00E29018">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0EBE8BF0" wp14:editId="3F0B37E7">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2C6C635C" wp14:editId="552C98B0">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2AEA70BB" wp14:editId="7EF372C6">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5C8702A6" wp14:editId="427D89B9">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8" w:name="_Ref454935134"/>
      <w:bookmarkStart w:id="369" w:name="_Toc457284144"/>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5</w:t>
      </w:r>
      <w:r w:rsidR="00EC0DC4">
        <w:fldChar w:fldCharType="end"/>
      </w:r>
      <w:bookmarkEnd w:id="368"/>
      <w:r>
        <w:rPr>
          <w:lang w:val="en-US"/>
        </w:rPr>
        <w:t xml:space="preserve"> Potongan hasil N-Gram paket data</w:t>
      </w:r>
      <w:bookmarkEnd w:id="369"/>
    </w:p>
    <w:p w:rsidR="000F69E8" w:rsidRDefault="000F69E8" w:rsidP="00896581">
      <w:pPr>
        <w:pStyle w:val="Heading4"/>
        <w:rPr>
          <w:lang w:val="en-US"/>
        </w:rPr>
      </w:pPr>
      <w:bookmarkStart w:id="370" w:name="_Toc45728409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70"/>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626866">
        <w:t xml:space="preserve">Tabel </w:t>
      </w:r>
      <w:r w:rsidR="00626866">
        <w:rPr>
          <w:noProof/>
        </w:rPr>
        <w:t>5</w:t>
      </w:r>
      <w:r w:rsidR="00626866">
        <w:t>.</w:t>
      </w:r>
      <w:r w:rsidR="00626866">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1" w:name="_Ref454793003"/>
      <w:bookmarkStart w:id="372" w:name="_Toc457284172"/>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4</w:t>
      </w:r>
      <w:r w:rsidR="009A36C3">
        <w:fldChar w:fldCharType="end"/>
      </w:r>
      <w:bookmarkEnd w:id="371"/>
      <w:r>
        <w:rPr>
          <w:lang w:val="en-US"/>
        </w:rPr>
        <w:t xml:space="preserve"> </w:t>
      </w:r>
      <w:r w:rsidR="00A93C8D">
        <w:rPr>
          <w:lang w:val="en-US"/>
        </w:rPr>
        <w:t>Prosedur m</w:t>
      </w:r>
      <w:r>
        <w:rPr>
          <w:lang w:val="en-US"/>
        </w:rPr>
        <w:t xml:space="preserve">embuat model data </w:t>
      </w:r>
      <w:r w:rsidRPr="00211570">
        <w:rPr>
          <w:i/>
          <w:lang w:val="en-US"/>
        </w:rPr>
        <w:t>training</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26866">
        <w:t xml:space="preserve">Gambar </w:t>
      </w:r>
      <w:r w:rsidR="00626866">
        <w:rPr>
          <w:noProof/>
        </w:rPr>
        <w:t>5</w:t>
      </w:r>
      <w:r w:rsidR="00626866">
        <w:t>.</w:t>
      </w:r>
      <w:r w:rsidR="00626866">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65195BDE" wp14:editId="18E62F70">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51B6A2B8" wp14:editId="668D4E2C">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55FCEC50" wp14:editId="63029C57">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7634A94B" wp14:editId="5D4F8D78">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FF30BBC" wp14:editId="3A160EA7">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3" w:name="_Ref454935761"/>
      <w:bookmarkStart w:id="374" w:name="_Toc457284145"/>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6</w:t>
      </w:r>
      <w:r w:rsidR="00EC0DC4">
        <w:fldChar w:fldCharType="end"/>
      </w:r>
      <w:bookmarkEnd w:id="373"/>
      <w:r>
        <w:rPr>
          <w:lang w:val="en-US"/>
        </w:rPr>
        <w:t xml:space="preserve"> Potongan hasil model data </w:t>
      </w:r>
      <w:r w:rsidRPr="00211570">
        <w:rPr>
          <w:i/>
          <w:lang w:val="en-US"/>
        </w:rPr>
        <w:t>training</w:t>
      </w:r>
      <w:bookmarkEnd w:id="374"/>
    </w:p>
    <w:p w:rsidR="000F69E8" w:rsidRDefault="000F69E8">
      <w:pPr>
        <w:pStyle w:val="Heading4"/>
        <w:rPr>
          <w:lang w:val="en-US"/>
        </w:rPr>
      </w:pPr>
      <w:bookmarkStart w:id="375" w:name="_Toc457284099"/>
      <w:r>
        <w:rPr>
          <w:lang w:val="en-US"/>
        </w:rPr>
        <w:t xml:space="preserve">Uji </w:t>
      </w:r>
      <w:r w:rsidR="00BF2CB9">
        <w:rPr>
          <w:lang w:val="en-US"/>
        </w:rPr>
        <w:t>Coba Sniffing</w:t>
      </w:r>
      <w:bookmarkEnd w:id="375"/>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626866">
        <w:t xml:space="preserve">Tabel </w:t>
      </w:r>
      <w:r w:rsidR="00626866">
        <w:rPr>
          <w:noProof/>
        </w:rPr>
        <w:t>5</w:t>
      </w:r>
      <w:r w:rsidR="00626866">
        <w:t>.</w:t>
      </w:r>
      <w:r w:rsidR="00626866">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6" w:name="_Ref454793767"/>
      <w:bookmarkStart w:id="377" w:name="_Toc457284173"/>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5</w:t>
      </w:r>
      <w:r w:rsidR="009A36C3">
        <w:fldChar w:fldCharType="end"/>
      </w:r>
      <w:bookmarkEnd w:id="376"/>
      <w:r>
        <w:rPr>
          <w:lang w:val="en-US"/>
        </w:rPr>
        <w:t xml:space="preserve"> Prosedur </w:t>
      </w:r>
      <w:r w:rsidRPr="00A93C8D">
        <w:rPr>
          <w:i/>
          <w:lang w:val="en-US"/>
        </w:rPr>
        <w:t>sniffing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626866">
        <w:t xml:space="preserve">Gambar </w:t>
      </w:r>
      <w:r w:rsidR="00626866">
        <w:rPr>
          <w:noProof/>
        </w:rPr>
        <w:t>5</w:t>
      </w:r>
      <w:r w:rsidR="00626866">
        <w:t>.</w:t>
      </w:r>
      <w:r w:rsidR="00626866">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7B3CF0F6" wp14:editId="6BF4F477">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2F537709" wp14:editId="300A6D36">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1B0C7B66" wp14:editId="48E6B62C">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55E77FB6" wp14:editId="2D1B5F21">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0E1D520D" wp14:editId="15E18721">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809BEA1" wp14:editId="78E2DE75">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327D22A5" wp14:editId="05A6DC67">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8" w:name="_Ref456646435"/>
      <w:bookmarkStart w:id="379" w:name="_Toc457284146"/>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7</w:t>
      </w:r>
      <w:r w:rsidR="00EC0DC4">
        <w:fldChar w:fldCharType="end"/>
      </w:r>
      <w:bookmarkEnd w:id="378"/>
      <w:r>
        <w:rPr>
          <w:lang w:val="en-US"/>
        </w:rPr>
        <w:t xml:space="preserve"> Potongan hasil </w:t>
      </w:r>
      <w:r>
        <w:rPr>
          <w:i/>
          <w:lang w:val="en-US"/>
        </w:rPr>
        <w:t>s</w:t>
      </w:r>
      <w:r w:rsidRPr="005D62DB">
        <w:rPr>
          <w:i/>
          <w:lang w:val="en-US"/>
        </w:rPr>
        <w:t>niffing</w:t>
      </w:r>
      <w:bookmarkEnd w:id="379"/>
    </w:p>
    <w:p w:rsidR="000F69E8" w:rsidRDefault="000F69E8">
      <w:pPr>
        <w:pStyle w:val="Heading4"/>
        <w:rPr>
          <w:lang w:val="en-US"/>
        </w:rPr>
      </w:pPr>
      <w:bookmarkStart w:id="380" w:name="_Toc45728410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0"/>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626866">
        <w:t xml:space="preserve">Tabel </w:t>
      </w:r>
      <w:r w:rsidR="00626866">
        <w:rPr>
          <w:noProof/>
        </w:rPr>
        <w:t>5</w:t>
      </w:r>
      <w:r w:rsidR="00626866">
        <w:t>.</w:t>
      </w:r>
      <w:r w:rsidR="00626866">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1" w:name="_Ref454794727"/>
      <w:bookmarkStart w:id="382" w:name="_Toc457284174"/>
      <w:r>
        <w:lastRenderedPageBreak/>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6</w:t>
      </w:r>
      <w:r w:rsidR="009A36C3">
        <w:fldChar w:fldCharType="end"/>
      </w:r>
      <w:bookmarkEnd w:id="381"/>
      <w:r w:rsidR="003679A9">
        <w:rPr>
          <w:lang w:val="en-US"/>
        </w:rPr>
        <w:t xml:space="preserve"> Prosedur menghitung jarak mah</w:t>
      </w:r>
      <w:r>
        <w:rPr>
          <w:lang w:val="en-US"/>
        </w:rPr>
        <w:t>al</w:t>
      </w:r>
      <w:r w:rsidR="003679A9">
        <w:rPr>
          <w:lang w:val="en-US"/>
        </w:rPr>
        <w:t>a</w:t>
      </w:r>
      <w:r>
        <w:rPr>
          <w:lang w:val="en-US"/>
        </w:rPr>
        <w:t>nobis</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6D620154" wp14:editId="63D9F045">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3" w:name="_Ref454961377"/>
      <w:bookmarkStart w:id="384" w:name="_Toc457284147"/>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8</w:t>
      </w:r>
      <w:r w:rsidR="00EC0DC4">
        <w:fldChar w:fldCharType="end"/>
      </w:r>
      <w:bookmarkEnd w:id="383"/>
      <w:r>
        <w:rPr>
          <w:lang w:val="en-US"/>
        </w:rPr>
        <w:t xml:space="preserve"> Potongan hasil menghitung jarak mahal</w:t>
      </w:r>
      <w:r w:rsidR="00C415F7">
        <w:rPr>
          <w:lang w:val="en-US"/>
        </w:rPr>
        <w:t>a</w:t>
      </w:r>
      <w:r>
        <w:rPr>
          <w:lang w:val="en-US"/>
        </w:rPr>
        <w:t>nobis</w:t>
      </w:r>
      <w:bookmarkEnd w:id="384"/>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626866">
        <w:t xml:space="preserve">Gambar </w:t>
      </w:r>
      <w:r w:rsidR="00626866">
        <w:rPr>
          <w:noProof/>
        </w:rPr>
        <w:t>5</w:t>
      </w:r>
      <w:r w:rsidR="00626866">
        <w:t>.</w:t>
      </w:r>
      <w:r w:rsidR="00626866">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5" w:name="_Toc45728410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5"/>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626866">
        <w:t xml:space="preserve">Tabel </w:t>
      </w:r>
      <w:r w:rsidR="00626866">
        <w:rPr>
          <w:noProof/>
        </w:rPr>
        <w:t>5</w:t>
      </w:r>
      <w:r w:rsidR="00626866">
        <w:t>.</w:t>
      </w:r>
      <w:r w:rsidR="00626866">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6" w:name="_Ref454796409"/>
      <w:bookmarkStart w:id="387" w:name="_Toc457284175"/>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7</w:t>
      </w:r>
      <w:r w:rsidR="009A36C3">
        <w:fldChar w:fldCharType="end"/>
      </w:r>
      <w:bookmarkEnd w:id="386"/>
      <w:r>
        <w:rPr>
          <w:lang w:val="en-US"/>
        </w:rPr>
        <w:t xml:space="preserve"> Prosedur deteksi paket data normal dan paket data </w:t>
      </w:r>
      <w:r w:rsidR="00303078">
        <w:rPr>
          <w:lang w:val="en-US"/>
        </w:rPr>
        <w:t xml:space="preserve">berupa </w:t>
      </w:r>
      <w:r>
        <w:rPr>
          <w:lang w:val="en-US"/>
        </w:rPr>
        <w:t>intrusi</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626866">
        <w:t xml:space="preserve">Gambar </w:t>
      </w:r>
      <w:r w:rsidR="00626866">
        <w:rPr>
          <w:noProof/>
        </w:rPr>
        <w:t>5</w:t>
      </w:r>
      <w:r w:rsidR="00626866">
        <w:t>.</w:t>
      </w:r>
      <w:r w:rsidR="00626866">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3AE3718A" wp14:editId="4287993E">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8" w:name="_Ref454961390"/>
      <w:bookmarkStart w:id="389" w:name="_Toc457284148"/>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9</w:t>
      </w:r>
      <w:r w:rsidR="00EC0DC4">
        <w:fldChar w:fldCharType="end"/>
      </w:r>
      <w:bookmarkEnd w:id="388"/>
      <w:r>
        <w:rPr>
          <w:lang w:val="en-US"/>
        </w:rPr>
        <w:t xml:space="preserve"> Potongan hasil deteksi paket data normal dan paket data berupa intrusi</w:t>
      </w:r>
      <w:bookmarkEnd w:id="389"/>
    </w:p>
    <w:p w:rsidR="000F69E8" w:rsidRDefault="000F69E8">
      <w:pPr>
        <w:pStyle w:val="Heading4"/>
        <w:rPr>
          <w:lang w:val="en-US"/>
        </w:rPr>
      </w:pPr>
      <w:bookmarkStart w:id="390" w:name="_Toc457284102"/>
      <w:r>
        <w:rPr>
          <w:lang w:val="en-US"/>
        </w:rPr>
        <w:t>Uji Coba</w:t>
      </w:r>
      <w:r w:rsidR="005459D5">
        <w:rPr>
          <w:lang w:val="en-US"/>
        </w:rPr>
        <w:t xml:space="preserve"> Proses</w:t>
      </w:r>
      <w:r>
        <w:rPr>
          <w:lang w:val="en-US"/>
        </w:rPr>
        <w:t xml:space="preserve"> </w:t>
      </w:r>
      <w:r w:rsidRPr="00EB335C">
        <w:rPr>
          <w:i/>
          <w:lang w:val="en-US"/>
        </w:rPr>
        <w:t>Incremental Learning</w:t>
      </w:r>
      <w:bookmarkEnd w:id="390"/>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626866">
        <w:t xml:space="preserve">Tabel </w:t>
      </w:r>
      <w:r w:rsidR="00626866">
        <w:rPr>
          <w:noProof/>
        </w:rPr>
        <w:t>5</w:t>
      </w:r>
      <w:r w:rsidR="00626866">
        <w:t>.</w:t>
      </w:r>
      <w:r w:rsidR="00626866">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1" w:name="_Ref454802972"/>
      <w:bookmarkStart w:id="392" w:name="_Toc457284176"/>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8</w:t>
      </w:r>
      <w:r w:rsidR="009A36C3">
        <w:fldChar w:fldCharType="end"/>
      </w:r>
      <w:bookmarkEnd w:id="391"/>
      <w:r>
        <w:rPr>
          <w:lang w:val="en-US"/>
        </w:rPr>
        <w:t xml:space="preserve"> Prosedur proses </w:t>
      </w:r>
      <w:r w:rsidRPr="00EB335C">
        <w:rPr>
          <w:i/>
          <w:lang w:val="en-US"/>
        </w:rPr>
        <w:t>incremental learning</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70EBEC1" wp14:editId="3BB8ED25">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406E8805" wp14:editId="6B651103">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1F4AA132" wp14:editId="0D16AD72">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3A089D52" wp14:editId="77882163">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3C75C18F" wp14:editId="0C8F68B0">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3" w:name="_Ref454961421"/>
      <w:bookmarkStart w:id="394" w:name="_Toc457284149"/>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10</w:t>
      </w:r>
      <w:r w:rsidR="00EC0DC4">
        <w:fldChar w:fldCharType="end"/>
      </w:r>
      <w:bookmarkEnd w:id="393"/>
      <w:r>
        <w:rPr>
          <w:lang w:val="en-US"/>
        </w:rPr>
        <w:t xml:space="preserve"> Potongan hasil data sebelum proses </w:t>
      </w:r>
      <w:r w:rsidRPr="00EB335C">
        <w:rPr>
          <w:i/>
          <w:lang w:val="en-US"/>
        </w:rPr>
        <w:t>incremental learning</w:t>
      </w:r>
      <w:bookmarkEnd w:id="394"/>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626866">
        <w:t xml:space="preserve">Gambar </w:t>
      </w:r>
      <w:r w:rsidR="00626866">
        <w:rPr>
          <w:noProof/>
        </w:rPr>
        <w:t>5</w:t>
      </w:r>
      <w:r w:rsidR="00626866">
        <w:t>.</w:t>
      </w:r>
      <w:r w:rsidR="00626866">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626866">
        <w:t xml:space="preserve">Gambar </w:t>
      </w:r>
      <w:r w:rsidR="00626866">
        <w:rPr>
          <w:noProof/>
        </w:rPr>
        <w:t>5</w:t>
      </w:r>
      <w:r w:rsidR="00626866">
        <w:t>.</w:t>
      </w:r>
      <w:r w:rsidR="00626866">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74AFE454" wp14:editId="1AD753CB">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51B64E2A" wp14:editId="59E17CAB">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3A789D0A" wp14:editId="402D5835">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269DBF59" wp14:editId="0CC287DC">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1DE2C430" wp14:editId="1F8D20EF">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5" w:name="_Ref455023658"/>
      <w:bookmarkStart w:id="396" w:name="_Toc457284150"/>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11</w:t>
      </w:r>
      <w:r w:rsidR="00EC0DC4">
        <w:fldChar w:fldCharType="end"/>
      </w:r>
      <w:bookmarkEnd w:id="395"/>
      <w:r>
        <w:rPr>
          <w:lang w:val="en-US"/>
        </w:rPr>
        <w:t xml:space="preserve"> Potongan hasil data setelah proses </w:t>
      </w:r>
      <w:r w:rsidRPr="00EB335C">
        <w:rPr>
          <w:i/>
          <w:lang w:val="en-US"/>
        </w:rPr>
        <w:t>incremental learning</w:t>
      </w:r>
      <w:bookmarkEnd w:id="396"/>
    </w:p>
    <w:p w:rsidR="003B665A" w:rsidRDefault="003B665A" w:rsidP="00AB143C">
      <w:pPr>
        <w:pStyle w:val="Heading3"/>
        <w:rPr>
          <w:lang w:val="en-US"/>
        </w:rPr>
      </w:pPr>
      <w:bookmarkStart w:id="397" w:name="_Toc457284103"/>
      <w:r>
        <w:rPr>
          <w:lang w:val="en-US"/>
        </w:rPr>
        <w:t xml:space="preserve">Uji Coba </w:t>
      </w:r>
      <w:r w:rsidR="00E254E4">
        <w:rPr>
          <w:lang w:val="en-US"/>
        </w:rPr>
        <w:t>Performa</w:t>
      </w:r>
      <w:bookmarkEnd w:id="397"/>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8" w:name="_Toc457284104"/>
      <w:r>
        <w:rPr>
          <w:lang w:val="en-US"/>
        </w:rPr>
        <w:t>Uji Coba Performa Sistem</w:t>
      </w:r>
      <w:bookmarkEnd w:id="398"/>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4352CD9" wp14:editId="070620E8">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11290DDF" wp14:editId="6F05D038">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99" w:name="_Ref455046257"/>
      <w:bookmarkStart w:id="400" w:name="_Toc457284151"/>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12</w:t>
      </w:r>
      <w:r w:rsidR="00EC0DC4">
        <w:fldChar w:fldCharType="end"/>
      </w:r>
      <w:bookmarkEnd w:id="399"/>
      <w:r>
        <w:rPr>
          <w:lang w:val="en-US"/>
        </w:rPr>
        <w:t xml:space="preserve"> HTOP CPU ketika sistem belum berjalan</w:t>
      </w:r>
      <w:bookmarkEnd w:id="400"/>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D11D4A0" wp14:editId="4016E7B3">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49C3953E" wp14:editId="6F4155D8">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1" w:name="_Toc457284152"/>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1"/>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8873602" wp14:editId="362FABFD">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5DE5EAC4" wp14:editId="586C4395">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2" w:name="_Ref455046263"/>
      <w:bookmarkStart w:id="403" w:name="_Toc457284153"/>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14</w:t>
      </w:r>
      <w:r w:rsidR="00EC0DC4">
        <w:fldChar w:fldCharType="end"/>
      </w:r>
      <w:bookmarkEnd w:id="402"/>
      <w:r>
        <w:rPr>
          <w:lang w:val="en-US"/>
        </w:rPr>
        <w:t xml:space="preserve"> HTOP CPU ketika identifikasi berjalan</w:t>
      </w:r>
      <w:bookmarkEnd w:id="403"/>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626866">
        <w:t xml:space="preserve">Gambar </w:t>
      </w:r>
      <w:r w:rsidR="00626866">
        <w:rPr>
          <w:noProof/>
        </w:rPr>
        <w:t>5</w:t>
      </w:r>
      <w:r w:rsidR="00626866">
        <w:t>.</w:t>
      </w:r>
      <w:r w:rsidR="00626866">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4C6997ED" wp14:editId="09F62F0D">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4477B1EE" wp14:editId="3EF1D7BF">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5EEE7D85" wp14:editId="7E524DED">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36846B8B" wp14:editId="111E8373">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AA57EFC" wp14:editId="1A0569D5">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4" w:name="_Ref455756712"/>
      <w:bookmarkStart w:id="405" w:name="_Toc457284154"/>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15</w:t>
      </w:r>
      <w:r w:rsidR="00EC0DC4">
        <w:fldChar w:fldCharType="end"/>
      </w:r>
      <w:bookmarkEnd w:id="404"/>
      <w:r w:rsidR="00B46FFD">
        <w:t xml:space="preserve"> Grafik persentase utili</w:t>
      </w:r>
      <w:r>
        <w:t>s</w:t>
      </w:r>
      <w:r w:rsidR="00B46FFD">
        <w:rPr>
          <w:lang w:val="en-US"/>
        </w:rPr>
        <w:t>asi</w:t>
      </w:r>
      <w:r>
        <w:t xml:space="preserve"> CPU</w:t>
      </w:r>
      <w:bookmarkEnd w:id="405"/>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626866">
        <w:t xml:space="preserve">Gambar </w:t>
      </w:r>
      <w:r w:rsidR="00626866">
        <w:rPr>
          <w:noProof/>
        </w:rPr>
        <w:t>5</w:t>
      </w:r>
      <w:r w:rsidR="00626866">
        <w:t>.</w:t>
      </w:r>
      <w:r w:rsidR="00626866">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626866">
        <w:t xml:space="preserve">Gambar </w:t>
      </w:r>
      <w:r w:rsidR="00626866">
        <w:rPr>
          <w:noProof/>
        </w:rPr>
        <w:t>5</w:t>
      </w:r>
      <w:r w:rsidR="00626866">
        <w:t>.</w:t>
      </w:r>
      <w:r w:rsidR="00626866">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626866">
        <w:t xml:space="preserve">Gambar </w:t>
      </w:r>
      <w:r w:rsidR="00626866">
        <w:rPr>
          <w:noProof/>
        </w:rPr>
        <w:t>5</w:t>
      </w:r>
      <w:r w:rsidR="00626866">
        <w:t>.</w:t>
      </w:r>
      <w:r w:rsidR="00626866">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5CB9D383" wp14:editId="5FF43F33">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382975F9" wp14:editId="299FA142">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6" w:name="_Ref455046447"/>
      <w:bookmarkStart w:id="407" w:name="_Toc457284155"/>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16</w:t>
      </w:r>
      <w:r w:rsidR="00EC0DC4">
        <w:fldChar w:fldCharType="end"/>
      </w:r>
      <w:bookmarkEnd w:id="406"/>
      <w:r>
        <w:rPr>
          <w:lang w:val="en-US"/>
        </w:rPr>
        <w:t xml:space="preserve"> HTOP RAM ketika sistem belum berjalan</w:t>
      </w:r>
      <w:bookmarkEnd w:id="407"/>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6BFA259C" wp14:editId="7681BA32">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69D0F8FD" wp14:editId="10ECE040">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8" w:name="_Toc457284156"/>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8"/>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6A639EA9" wp14:editId="0ACAA811">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1B9E5285" wp14:editId="23D07097">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09" w:name="_Ref455046450"/>
      <w:bookmarkStart w:id="410" w:name="_Toc457284157"/>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18</w:t>
      </w:r>
      <w:r w:rsidR="00EC0DC4">
        <w:fldChar w:fldCharType="end"/>
      </w:r>
      <w:bookmarkEnd w:id="409"/>
      <w:r>
        <w:rPr>
          <w:lang w:val="en-US"/>
        </w:rPr>
        <w:t xml:space="preserve"> HTOP RAM ketika </w:t>
      </w:r>
      <w:r w:rsidR="00496770">
        <w:rPr>
          <w:lang w:val="en-US"/>
        </w:rPr>
        <w:t>identifikasi</w:t>
      </w:r>
      <w:r>
        <w:rPr>
          <w:lang w:val="en-US"/>
        </w:rPr>
        <w:t xml:space="preserve"> berjalan</w:t>
      </w:r>
      <w:bookmarkEnd w:id="410"/>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626866">
        <w:t xml:space="preserve">Gambar </w:t>
      </w:r>
      <w:r w:rsidR="00626866">
        <w:rPr>
          <w:noProof/>
        </w:rPr>
        <w:t>5</w:t>
      </w:r>
      <w:r w:rsidR="00626866">
        <w:t>.</w:t>
      </w:r>
      <w:r w:rsidR="00626866">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626866">
        <w:t xml:space="preserve">Gambar </w:t>
      </w:r>
      <w:r w:rsidR="00626866">
        <w:rPr>
          <w:noProof/>
        </w:rPr>
        <w:t>5</w:t>
      </w:r>
      <w:r w:rsidR="00626866">
        <w:t>.</w:t>
      </w:r>
      <w:r w:rsidR="00626866">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626866">
        <w:t xml:space="preserve">Gambar </w:t>
      </w:r>
      <w:r w:rsidR="00626866">
        <w:rPr>
          <w:noProof/>
        </w:rPr>
        <w:t>5</w:t>
      </w:r>
      <w:r w:rsidR="00626866">
        <w:t>.</w:t>
      </w:r>
      <w:r w:rsidR="00626866">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E7C1425" wp14:editId="491D8743">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0CDAFB8C" wp14:editId="47F0D40B">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7D038DF2" wp14:editId="0C6988F5">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47B7E536" wp14:editId="74E12A05">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1" w:name="_Ref455757181"/>
      <w:bookmarkStart w:id="412" w:name="_Toc457284158"/>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19</w:t>
      </w:r>
      <w:r w:rsidR="00EC0DC4">
        <w:fldChar w:fldCharType="end"/>
      </w:r>
      <w:bookmarkEnd w:id="411"/>
      <w:r>
        <w:t xml:space="preserve"> Grafik persentase </w:t>
      </w:r>
      <w:r w:rsidR="00B46FFD">
        <w:t>utilisasi</w:t>
      </w:r>
      <w:r>
        <w:t xml:space="preserve"> RAM</w:t>
      </w:r>
      <w:bookmarkEnd w:id="412"/>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626866">
        <w:t xml:space="preserve">Gambar </w:t>
      </w:r>
      <w:r w:rsidR="00626866">
        <w:rPr>
          <w:noProof/>
        </w:rPr>
        <w:t>5</w:t>
      </w:r>
      <w:r w:rsidR="00626866">
        <w:t>.</w:t>
      </w:r>
      <w:r w:rsidR="00626866">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626866">
        <w:t xml:space="preserve">Gambar </w:t>
      </w:r>
      <w:r w:rsidR="00626866">
        <w:rPr>
          <w:noProof/>
        </w:rPr>
        <w:t>5</w:t>
      </w:r>
      <w:r w:rsidR="00626866">
        <w:t>.</w:t>
      </w:r>
      <w:r w:rsidR="00626866">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7D16071C" wp14:editId="511BC2C5">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3" w:name="_Ref456046695"/>
      <w:bookmarkStart w:id="414" w:name="_Toc457284159"/>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20</w:t>
      </w:r>
      <w:r w:rsidR="00EC0DC4">
        <w:fldChar w:fldCharType="end"/>
      </w:r>
      <w:bookmarkEnd w:id="413"/>
      <w:r>
        <w:rPr>
          <w:lang w:val="en-US"/>
        </w:rPr>
        <w:t xml:space="preserve"> Tampilan halaman web yang akan diakses</w:t>
      </w:r>
      <w:bookmarkEnd w:id="414"/>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626866">
        <w:t xml:space="preserve">Gambar </w:t>
      </w:r>
      <w:r w:rsidR="00626866">
        <w:rPr>
          <w:noProof/>
        </w:rPr>
        <w:t>5</w:t>
      </w:r>
      <w:r w:rsidR="00626866">
        <w:t>.</w:t>
      </w:r>
      <w:r w:rsidR="00626866">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626866">
        <w:t xml:space="preserve">Gambar </w:t>
      </w:r>
      <w:r w:rsidR="00626866">
        <w:rPr>
          <w:noProof/>
        </w:rPr>
        <w:t>5</w:t>
      </w:r>
      <w:r w:rsidR="00626866">
        <w:t>.</w:t>
      </w:r>
      <w:r w:rsidR="00626866">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310BD450" wp14:editId="2DDCC540">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0987E6F8" wp14:editId="3DB46CD8">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4DC06F83" wp14:editId="6A82D4A5">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5" w:name="_Ref456046940"/>
      <w:bookmarkStart w:id="416" w:name="_Toc457284160"/>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21</w:t>
      </w:r>
      <w:r w:rsidR="00EC0DC4">
        <w:fldChar w:fldCharType="end"/>
      </w:r>
      <w:bookmarkEnd w:id="415"/>
      <w:r>
        <w:rPr>
          <w:lang w:val="en-US"/>
        </w:rPr>
        <w:t xml:space="preserve"> Luaran Apache</w:t>
      </w:r>
      <w:r w:rsidR="000254A5">
        <w:rPr>
          <w:lang w:val="en-US"/>
        </w:rPr>
        <w:t>Bench</w:t>
      </w:r>
      <w:r>
        <w:rPr>
          <w:lang w:val="en-US"/>
        </w:rPr>
        <w:t xml:space="preserve"> untuk skenario 1</w:t>
      </w:r>
      <w:bookmarkEnd w:id="416"/>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626866">
        <w:t xml:space="preserve">Gambar </w:t>
      </w:r>
      <w:r w:rsidR="00626866">
        <w:rPr>
          <w:noProof/>
        </w:rPr>
        <w:t>5</w:t>
      </w:r>
      <w:r w:rsidR="00626866">
        <w:t>.</w:t>
      </w:r>
      <w:r w:rsidR="00626866">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3824B8E6" wp14:editId="73D62C2A">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7A693493" wp14:editId="3112EC35">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3DFC6A05" wp14:editId="177C2792">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7" w:name="_Ref456047276"/>
      <w:bookmarkStart w:id="418" w:name="_Toc457284161"/>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22</w:t>
      </w:r>
      <w:r w:rsidR="00EC0DC4">
        <w:fldChar w:fldCharType="end"/>
      </w:r>
      <w:bookmarkEnd w:id="417"/>
      <w:r>
        <w:rPr>
          <w:lang w:val="en-US"/>
        </w:rPr>
        <w:t xml:space="preserve"> Luaran Apache</w:t>
      </w:r>
      <w:r w:rsidR="000254A5">
        <w:rPr>
          <w:lang w:val="en-US"/>
        </w:rPr>
        <w:t>Becnh</w:t>
      </w:r>
      <w:r>
        <w:rPr>
          <w:lang w:val="en-US"/>
        </w:rPr>
        <w:t xml:space="preserve"> untuk skenario 2</w:t>
      </w:r>
      <w:bookmarkEnd w:id="418"/>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626866">
        <w:t xml:space="preserve">Gambar </w:t>
      </w:r>
      <w:r w:rsidR="00626866">
        <w:rPr>
          <w:noProof/>
        </w:rPr>
        <w:t>5</w:t>
      </w:r>
      <w:r w:rsidR="00626866">
        <w:t>.</w:t>
      </w:r>
      <w:r w:rsidR="00626866">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1106D925" wp14:editId="4EC51065">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7912D61E" wp14:editId="62AD3E86">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B447DD0" wp14:editId="7D9B53F3">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9" w:name="_Ref456046944"/>
      <w:bookmarkStart w:id="420" w:name="_Toc457284162"/>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23</w:t>
      </w:r>
      <w:r w:rsidR="00EC0DC4">
        <w:fldChar w:fldCharType="end"/>
      </w:r>
      <w:bookmarkEnd w:id="419"/>
      <w:r>
        <w:rPr>
          <w:lang w:val="en-US"/>
        </w:rPr>
        <w:t xml:space="preserve"> Luaran Apache</w:t>
      </w:r>
      <w:r w:rsidR="000254A5">
        <w:rPr>
          <w:lang w:val="en-US"/>
        </w:rPr>
        <w:t>Bench</w:t>
      </w:r>
      <w:r>
        <w:rPr>
          <w:lang w:val="en-US"/>
        </w:rPr>
        <w:t xml:space="preserve"> untuk skenario 3</w:t>
      </w:r>
      <w:bookmarkEnd w:id="420"/>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626866">
        <w:t xml:space="preserve">Gambar </w:t>
      </w:r>
      <w:r w:rsidR="00626866">
        <w:rPr>
          <w:noProof/>
        </w:rPr>
        <w:t>5</w:t>
      </w:r>
      <w:r w:rsidR="00626866">
        <w:t>.</w:t>
      </w:r>
      <w:r w:rsidR="00626866">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626866">
        <w:t xml:space="preserve">Gambar </w:t>
      </w:r>
      <w:r w:rsidR="00626866">
        <w:rPr>
          <w:noProof/>
        </w:rPr>
        <w:t>5</w:t>
      </w:r>
      <w:r w:rsidR="00626866">
        <w:t>.</w:t>
      </w:r>
      <w:r w:rsidR="00626866">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4AF084BE" wp14:editId="0821436B">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1" w:name="_Ref456052869"/>
      <w:bookmarkStart w:id="422" w:name="_Toc457284163"/>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24</w:t>
      </w:r>
      <w:r w:rsidR="00EC0DC4">
        <w:fldChar w:fldCharType="end"/>
      </w:r>
      <w:bookmarkEnd w:id="421"/>
      <w:r>
        <w:rPr>
          <w:lang w:val="en-US"/>
        </w:rPr>
        <w:t xml:space="preserve"> Grafik waktu akses web</w:t>
      </w:r>
      <w:bookmarkEnd w:id="422"/>
    </w:p>
    <w:p w:rsidR="002D6388" w:rsidRPr="0092051D" w:rsidRDefault="00EC2B94" w:rsidP="0092051D">
      <w:pPr>
        <w:pStyle w:val="Heading4"/>
        <w:rPr>
          <w:lang w:val="en-US"/>
        </w:rPr>
      </w:pPr>
      <w:bookmarkStart w:id="423" w:name="_Toc457284105"/>
      <w:r>
        <w:rPr>
          <w:lang w:val="en-US"/>
        </w:rPr>
        <w:t>Uji Coba Kecepatan Pendeteksian</w:t>
      </w:r>
      <w:bookmarkEnd w:id="423"/>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626866">
        <w:t xml:space="preserve">Tabel </w:t>
      </w:r>
      <w:r w:rsidR="00626866">
        <w:rPr>
          <w:noProof/>
        </w:rPr>
        <w:t>5</w:t>
      </w:r>
      <w:r w:rsidR="00626866">
        <w:t>.</w:t>
      </w:r>
      <w:r w:rsidR="00626866">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626866">
        <w:t xml:space="preserve">Gambar </w:t>
      </w:r>
      <w:r w:rsidR="00626866">
        <w:rPr>
          <w:noProof/>
        </w:rPr>
        <w:t>5</w:t>
      </w:r>
      <w:r w:rsidR="00626866">
        <w:t>.</w:t>
      </w:r>
      <w:r w:rsidR="00626866">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4" w:name="_Ref455997855"/>
      <w:bookmarkStart w:id="425" w:name="_Ref455997851"/>
      <w:bookmarkStart w:id="426" w:name="_Toc457284177"/>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9</w:t>
      </w:r>
      <w:r w:rsidR="009A36C3">
        <w:fldChar w:fldCharType="end"/>
      </w:r>
      <w:bookmarkEnd w:id="424"/>
      <w:r>
        <w:rPr>
          <w:lang w:val="en-US"/>
        </w:rPr>
        <w:t xml:space="preserve"> Metode akses komputer</w:t>
      </w:r>
      <w:bookmarkEnd w:id="425"/>
      <w:r w:rsidR="009201AC">
        <w:rPr>
          <w:lang w:val="en-US"/>
        </w:rPr>
        <w:t xml:space="preserve"> penyerang</w:t>
      </w:r>
      <w:bookmarkEnd w:id="426"/>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7F2423E7" wp14:editId="2882526D">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7" w:name="_Ref456591043"/>
      <w:bookmarkStart w:id="428" w:name="_Toc457284164"/>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25</w:t>
      </w:r>
      <w:r w:rsidR="00EC0DC4">
        <w:fldChar w:fldCharType="end"/>
      </w:r>
      <w:bookmarkEnd w:id="427"/>
      <w:r>
        <w:rPr>
          <w:lang w:val="en-US"/>
        </w:rPr>
        <w:t xml:space="preserve"> Grafik durasi waktu pendeteksian </w:t>
      </w:r>
      <w:r w:rsidR="00064CA3">
        <w:rPr>
          <w:lang w:val="en-US"/>
        </w:rPr>
        <w:t>intrusi</w:t>
      </w:r>
      <w:bookmarkEnd w:id="428"/>
    </w:p>
    <w:p w:rsidR="00EC2B94" w:rsidRDefault="00EC2B94">
      <w:pPr>
        <w:pStyle w:val="Heading4"/>
      </w:pPr>
      <w:bookmarkStart w:id="429" w:name="_Toc457284106"/>
      <w:r>
        <w:rPr>
          <w:lang w:val="en-US"/>
        </w:rPr>
        <w:t>Uji Coba Akurasi</w:t>
      </w:r>
      <w:bookmarkEnd w:id="429"/>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626866">
        <w:t xml:space="preserve">Tabel </w:t>
      </w:r>
      <w:r w:rsidR="00626866">
        <w:rPr>
          <w:noProof/>
        </w:rPr>
        <w:t>5</w:t>
      </w:r>
      <w:r w:rsidR="00626866">
        <w:t>.</w:t>
      </w:r>
      <w:r w:rsidR="00626866">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626866">
        <w:t>(</w:t>
      </w:r>
      <w:r w:rsidR="00626866">
        <w:rPr>
          <w:noProof/>
        </w:rPr>
        <w:t>5</w:t>
      </w:r>
      <w:r w:rsidR="00626866">
        <w:t>.</w:t>
      </w:r>
      <w:r w:rsidR="00626866">
        <w:rPr>
          <w:noProof/>
        </w:rPr>
        <w:t>1</w:t>
      </w:r>
      <w:r w:rsidR="00626866">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0" w:name="_Ref456055019"/>
            <w:bookmarkStart w:id="431" w:name="_Ref456176766"/>
            <w:bookmarkStart w:id="432" w:name="_Toc457284204"/>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1</w:t>
            </w:r>
            <w:r>
              <w:rPr>
                <w:noProof/>
              </w:rPr>
              <w:fldChar w:fldCharType="end"/>
            </w:r>
            <w:r>
              <w:t>)</w:t>
            </w:r>
            <w:bookmarkEnd w:id="430"/>
            <w:bookmarkEnd w:id="431"/>
            <w:bookmarkEnd w:id="432"/>
          </w:p>
        </w:tc>
      </w:tr>
    </w:tbl>
    <w:p w:rsidR="00002E91" w:rsidRDefault="00002E91" w:rsidP="00002E91">
      <w:pPr>
        <w:pStyle w:val="Caption"/>
        <w:keepNext/>
      </w:pPr>
      <w:bookmarkStart w:id="433" w:name="_Ref456000863"/>
      <w:bookmarkStart w:id="434" w:name="_Toc457284178"/>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10</w:t>
      </w:r>
      <w:r w:rsidR="009A36C3">
        <w:fldChar w:fldCharType="end"/>
      </w:r>
      <w:bookmarkEnd w:id="433"/>
      <w:r w:rsidR="004F6C7D">
        <w:rPr>
          <w:lang w:val="en-US"/>
        </w:rPr>
        <w:t xml:space="preserve"> Data uji</w:t>
      </w:r>
      <w:bookmarkEnd w:id="434"/>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626866">
        <w:t xml:space="preserve">Gambar </w:t>
      </w:r>
      <w:r w:rsidR="00626866">
        <w:rPr>
          <w:noProof/>
        </w:rPr>
        <w:t>5</w:t>
      </w:r>
      <w:r w:rsidR="00626866">
        <w:t>.</w:t>
      </w:r>
      <w:r w:rsidR="00626866">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5" w:name="_Ref454948011"/>
      <w:bookmarkStart w:id="436" w:name="_Toc457284165"/>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26</w:t>
      </w:r>
      <w:r w:rsidR="00EC0DC4">
        <w:fldChar w:fldCharType="end"/>
      </w:r>
      <w:bookmarkEnd w:id="435"/>
      <w:r>
        <w:rPr>
          <w:lang w:val="en-US"/>
        </w:rPr>
        <w:t xml:space="preserve"> Model Confussion Matrix untuk pengujian</w:t>
      </w:r>
      <w:bookmarkEnd w:id="436"/>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626866">
        <w:t>(</w:t>
      </w:r>
      <w:r w:rsidR="00626866">
        <w:rPr>
          <w:noProof/>
        </w:rPr>
        <w:t>5</w:t>
      </w:r>
      <w:r w:rsidR="00626866">
        <w:t>.</w:t>
      </w:r>
      <w:r w:rsidR="00626866">
        <w:rPr>
          <w:noProof/>
        </w:rPr>
        <w:t>2</w:t>
      </w:r>
      <w:r w:rsidR="00626866">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7" w:name="_Ref455758871"/>
            <w:bookmarkStart w:id="438" w:name="_Toc457284205"/>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2</w:t>
            </w:r>
            <w:r>
              <w:rPr>
                <w:noProof/>
              </w:rPr>
              <w:fldChar w:fldCharType="end"/>
            </w:r>
            <w:r>
              <w:t>)</w:t>
            </w:r>
            <w:bookmarkEnd w:id="437"/>
            <w:bookmarkEnd w:id="43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626866">
        <w:t>(</w:t>
      </w:r>
      <w:r w:rsidR="00626866">
        <w:rPr>
          <w:noProof/>
        </w:rPr>
        <w:t>5</w:t>
      </w:r>
      <w:r w:rsidR="00626866">
        <w:t>.</w:t>
      </w:r>
      <w:r w:rsidR="00626866">
        <w:rPr>
          <w:noProof/>
        </w:rPr>
        <w:t>3</w:t>
      </w:r>
      <w:r w:rsidR="00626866">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39" w:name="_Ref455758888"/>
            <w:bookmarkStart w:id="440" w:name="_Toc457284206"/>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3</w:t>
            </w:r>
            <w:r>
              <w:rPr>
                <w:noProof/>
              </w:rPr>
              <w:fldChar w:fldCharType="end"/>
            </w:r>
            <w:r>
              <w:t>)</w:t>
            </w:r>
            <w:bookmarkEnd w:id="439"/>
            <w:bookmarkEnd w:id="44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626866">
        <w:t>(</w:t>
      </w:r>
      <w:r w:rsidR="00626866">
        <w:rPr>
          <w:noProof/>
        </w:rPr>
        <w:t>5</w:t>
      </w:r>
      <w:r w:rsidR="00626866">
        <w:t>.</w:t>
      </w:r>
      <w:r w:rsidR="00626866">
        <w:rPr>
          <w:noProof/>
        </w:rPr>
        <w:t>4</w:t>
      </w:r>
      <w:r w:rsidR="0062686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1" w:name="_Ref455758900"/>
            <w:bookmarkStart w:id="442" w:name="_Toc457284207"/>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4</w:t>
            </w:r>
            <w:r>
              <w:rPr>
                <w:noProof/>
              </w:rPr>
              <w:fldChar w:fldCharType="end"/>
            </w:r>
            <w:r>
              <w:t>)</w:t>
            </w:r>
            <w:bookmarkEnd w:id="441"/>
            <w:bookmarkEnd w:id="44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626866">
        <w:t>(</w:t>
      </w:r>
      <w:r w:rsidR="00626866">
        <w:rPr>
          <w:noProof/>
        </w:rPr>
        <w:t>5</w:t>
      </w:r>
      <w:r w:rsidR="00626866">
        <w:t>.</w:t>
      </w:r>
      <w:r w:rsidR="00626866">
        <w:rPr>
          <w:noProof/>
        </w:rPr>
        <w:t>5</w:t>
      </w:r>
      <w:r w:rsidR="0062686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3" w:name="_Ref455758912"/>
            <w:bookmarkStart w:id="444" w:name="_Toc457284208"/>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5</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626866">
        <w:t>(</w:t>
      </w:r>
      <w:r w:rsidR="00626866">
        <w:rPr>
          <w:noProof/>
        </w:rPr>
        <w:t>5</w:t>
      </w:r>
      <w:r w:rsidR="00626866">
        <w:t>.</w:t>
      </w:r>
      <w:r w:rsidR="00626866">
        <w:rPr>
          <w:noProof/>
        </w:rPr>
        <w:t>6</w:t>
      </w:r>
      <w:r w:rsidR="0062686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919"/>
            <w:bookmarkStart w:id="446" w:name="_Toc457284209"/>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6</w:t>
            </w:r>
            <w:r>
              <w:rPr>
                <w:noProof/>
              </w:rPr>
              <w:fldChar w:fldCharType="end"/>
            </w:r>
            <w:r>
              <w:t>)</w:t>
            </w:r>
            <w:bookmarkEnd w:id="445"/>
            <w:bookmarkEnd w:id="446"/>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626866">
        <w:t>(</w:t>
      </w:r>
      <w:r w:rsidR="00626866">
        <w:rPr>
          <w:noProof/>
        </w:rPr>
        <w:t>5</w:t>
      </w:r>
      <w:r w:rsidR="00626866">
        <w:t>.</w:t>
      </w:r>
      <w:r w:rsidR="00626866">
        <w:rPr>
          <w:noProof/>
        </w:rPr>
        <w:t>7</w:t>
      </w:r>
      <w:r w:rsidR="00626866">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7" w:name="_Ref455758928"/>
            <w:bookmarkStart w:id="448" w:name="_Toc457284210"/>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7</w:t>
            </w:r>
            <w:r>
              <w:rPr>
                <w:noProof/>
              </w:rPr>
              <w:fldChar w:fldCharType="end"/>
            </w:r>
            <w:r>
              <w:t>)</w:t>
            </w:r>
            <w:bookmarkEnd w:id="447"/>
            <w:bookmarkEnd w:id="448"/>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626866">
        <w:t xml:space="preserve">Tabel </w:t>
      </w:r>
      <w:r w:rsidR="00626866">
        <w:rPr>
          <w:noProof/>
        </w:rPr>
        <w:t>5</w:t>
      </w:r>
      <w:r w:rsidR="00626866">
        <w:t>.</w:t>
      </w:r>
      <w:r w:rsidR="00626866">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626866">
        <w:t xml:space="preserve">Tabel </w:t>
      </w:r>
      <w:r w:rsidR="00626866">
        <w:rPr>
          <w:noProof/>
        </w:rPr>
        <w:t>5</w:t>
      </w:r>
      <w:r w:rsidR="00626866">
        <w:t>.</w:t>
      </w:r>
      <w:r w:rsidR="00626866">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49" w:name="_Ref456173241"/>
      <w:bookmarkStart w:id="450" w:name="_Toc457284179"/>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11</w:t>
      </w:r>
      <w:r w:rsidR="009A36C3">
        <w:fldChar w:fldCharType="end"/>
      </w:r>
      <w:bookmarkEnd w:id="449"/>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0"/>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1" w:name="_Ref456173171"/>
      <w:bookmarkStart w:id="452" w:name="_Toc457284180"/>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12</w:t>
      </w:r>
      <w:r w:rsidR="009A36C3">
        <w:fldChar w:fldCharType="end"/>
      </w:r>
      <w:bookmarkEnd w:id="45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2"/>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626866">
        <w:t xml:space="preserve">Tabel </w:t>
      </w:r>
      <w:r w:rsidR="00626866">
        <w:rPr>
          <w:noProof/>
        </w:rPr>
        <w:t>5</w:t>
      </w:r>
      <w:r w:rsidR="00626866">
        <w:t>.</w:t>
      </w:r>
      <w:r w:rsidR="00626866">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626866">
        <w:t xml:space="preserve">Tabel </w:t>
      </w:r>
      <w:r w:rsidR="00626866">
        <w:rPr>
          <w:noProof/>
        </w:rPr>
        <w:t>5</w:t>
      </w:r>
      <w:r w:rsidR="00626866">
        <w:t>.</w:t>
      </w:r>
      <w:r w:rsidR="00626866">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626866">
        <w:t>(</w:t>
      </w:r>
      <w:r w:rsidR="00626866">
        <w:rPr>
          <w:noProof/>
        </w:rPr>
        <w:t>5</w:t>
      </w:r>
      <w:r w:rsidR="00626866">
        <w:t>.</w:t>
      </w:r>
      <w:r w:rsidR="00626866">
        <w:rPr>
          <w:noProof/>
        </w:rPr>
        <w:t>1</w:t>
      </w:r>
      <w:r w:rsidR="00626866">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626866">
        <w:t xml:space="preserve">Tabel </w:t>
      </w:r>
      <w:r w:rsidR="00626866">
        <w:rPr>
          <w:noProof/>
        </w:rPr>
        <w:t>5</w:t>
      </w:r>
      <w:r w:rsidR="00626866">
        <w:t>.</w:t>
      </w:r>
      <w:r w:rsidR="00626866">
        <w:rPr>
          <w:noProof/>
        </w:rPr>
        <w:t>13</w:t>
      </w:r>
      <w:r w:rsidR="002B29E9">
        <w:rPr>
          <w:lang w:val="en-US"/>
        </w:rPr>
        <w:fldChar w:fldCharType="end"/>
      </w:r>
      <w:r w:rsidR="002B29E9">
        <w:rPr>
          <w:lang w:val="en-US"/>
        </w:rPr>
        <w:t>.</w:t>
      </w:r>
    </w:p>
    <w:p w:rsidR="002B29E9" w:rsidRDefault="002B29E9" w:rsidP="002B29E9">
      <w:pPr>
        <w:pStyle w:val="Caption"/>
        <w:keepNext/>
      </w:pPr>
      <w:bookmarkStart w:id="453" w:name="_Ref456176857"/>
      <w:bookmarkStart w:id="454" w:name="_Ref456176846"/>
      <w:bookmarkStart w:id="455" w:name="_Toc457284181"/>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13</w:t>
      </w:r>
      <w:r w:rsidR="009A36C3">
        <w:fldChar w:fldCharType="end"/>
      </w:r>
      <w:bookmarkEnd w:id="453"/>
      <w:r>
        <w:rPr>
          <w:lang w:val="en-US"/>
        </w:rPr>
        <w:t xml:space="preserve"> Threshold untuk masing-masing port</w:t>
      </w:r>
      <w:bookmarkEnd w:id="454"/>
      <w:bookmarkEnd w:id="455"/>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626866">
        <w:t xml:space="preserve">Tabel </w:t>
      </w:r>
      <w:r w:rsidR="00626866">
        <w:rPr>
          <w:noProof/>
        </w:rPr>
        <w:t>5</w:t>
      </w:r>
      <w:r w:rsidR="00626866">
        <w:t>.</w:t>
      </w:r>
      <w:r w:rsidR="00626866">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6" w:name="_Ref456318468"/>
      <w:bookmarkStart w:id="457" w:name="_Ref456318463"/>
      <w:bookmarkStart w:id="458" w:name="_Toc457284182"/>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14</w:t>
      </w:r>
      <w:r w:rsidR="009A36C3">
        <w:fldChar w:fldCharType="end"/>
      </w:r>
      <w:bookmarkEnd w:id="456"/>
      <w:r>
        <w:rPr>
          <w:lang w:val="en-US"/>
        </w:rPr>
        <w:t xml:space="preserve"> Hasil Uji Data </w:t>
      </w:r>
      <w:r w:rsidRPr="00F51B4A">
        <w:rPr>
          <w:i/>
          <w:lang w:val="en-US"/>
        </w:rPr>
        <w:t>Testing</w:t>
      </w:r>
      <w:bookmarkEnd w:id="457"/>
      <w:r w:rsidR="000E5F02">
        <w:rPr>
          <w:lang w:val="en-US"/>
        </w:rPr>
        <w:t xml:space="preserve"> minggu ke-5</w:t>
      </w:r>
      <w:r w:rsidR="00D16144">
        <w:rPr>
          <w:lang w:val="en-US"/>
        </w:rPr>
        <w:t xml:space="preserve"> tanpa proses </w:t>
      </w:r>
      <w:r w:rsidR="00D16144">
        <w:rPr>
          <w:i/>
          <w:lang w:val="en-US"/>
        </w:rPr>
        <w:t>incremental learning</w:t>
      </w:r>
      <w:bookmarkEnd w:id="458"/>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626866">
        <w:t xml:space="preserve">Tabel </w:t>
      </w:r>
      <w:r w:rsidR="00626866">
        <w:rPr>
          <w:noProof/>
        </w:rPr>
        <w:t>5</w:t>
      </w:r>
      <w:r w:rsidR="00626866">
        <w:t>.</w:t>
      </w:r>
      <w:r w:rsidR="00626866">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59" w:name="_Ref456569853"/>
      <w:bookmarkStart w:id="460" w:name="_Toc457284183"/>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15</w:t>
      </w:r>
      <w:r w:rsidR="009A36C3">
        <w:fldChar w:fldCharType="end"/>
      </w:r>
      <w:bookmarkEnd w:id="459"/>
      <w:r>
        <w:rPr>
          <w:lang w:val="en-US"/>
        </w:rPr>
        <w:t xml:space="preserve"> </w:t>
      </w:r>
      <w:r w:rsidRPr="001668AE">
        <w:rPr>
          <w:i/>
          <w:lang w:val="en-US"/>
        </w:rPr>
        <w:t>Confussion matrix</w:t>
      </w:r>
      <w:r w:rsidR="000016C6">
        <w:rPr>
          <w:lang w:val="en-US"/>
        </w:rPr>
        <w:t xml:space="preserve"> </w:t>
      </w:r>
      <w:r w:rsidR="00D46F28">
        <w:rPr>
          <w:lang w:val="en-US"/>
        </w:rPr>
        <w:t>uji coba 1a</w:t>
      </w:r>
      <w:bookmarkEnd w:id="460"/>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626866">
        <w:t xml:space="preserve">Tabel </w:t>
      </w:r>
      <w:r w:rsidR="00626866">
        <w:rPr>
          <w:noProof/>
        </w:rPr>
        <w:t>5</w:t>
      </w:r>
      <w:r w:rsidR="00626866">
        <w:t>.</w:t>
      </w:r>
      <w:r w:rsidR="00626866">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626866">
        <w:t xml:space="preserve">Tabel </w:t>
      </w:r>
      <w:r w:rsidR="00626866">
        <w:rPr>
          <w:noProof/>
        </w:rPr>
        <w:t>5</w:t>
      </w:r>
      <w:r w:rsidR="00626866">
        <w:t>.</w:t>
      </w:r>
      <w:r w:rsidR="00626866">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1" w:name="_Ref456183757"/>
      <w:bookmarkStart w:id="462" w:name="_Toc457284184"/>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16</w:t>
      </w:r>
      <w:r w:rsidR="009A36C3">
        <w:fldChar w:fldCharType="end"/>
      </w:r>
      <w:bookmarkEnd w:id="461"/>
      <w:r>
        <w:rPr>
          <w:lang w:val="en-US"/>
        </w:rPr>
        <w:t xml:space="preserve"> Hasil penilaian percobaan</w:t>
      </w:r>
      <w:r w:rsidR="002F4D77">
        <w:rPr>
          <w:lang w:val="en-US"/>
        </w:rPr>
        <w:t xml:space="preserve"> 1a</w:t>
      </w:r>
      <w:r w:rsidR="00F550F4">
        <w:rPr>
          <w:lang w:val="en-US"/>
        </w:rPr>
        <w:t xml:space="preserve"> dengan ukuran window 10000</w:t>
      </w:r>
      <w:bookmarkEnd w:id="462"/>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3" w:name="_Ref456648915"/>
      <w:bookmarkStart w:id="464" w:name="_Toc457284185"/>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17</w:t>
      </w:r>
      <w:r w:rsidR="009A36C3">
        <w:fldChar w:fldCharType="end"/>
      </w:r>
      <w:bookmarkEnd w:id="463"/>
      <w:r w:rsidR="00F550F4">
        <w:rPr>
          <w:lang w:val="en-US"/>
        </w:rPr>
        <w:t xml:space="preserve"> hasil penilaian percobaan </w:t>
      </w:r>
      <w:r w:rsidR="002F4D77">
        <w:rPr>
          <w:lang w:val="en-US"/>
        </w:rPr>
        <w:t xml:space="preserve">1a </w:t>
      </w:r>
      <w:r w:rsidR="00F550F4">
        <w:rPr>
          <w:lang w:val="en-US"/>
        </w:rPr>
        <w:t>dengan ukuran window 20000</w:t>
      </w:r>
      <w:bookmarkEnd w:id="464"/>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626866">
        <w:t xml:space="preserve">Tabel </w:t>
      </w:r>
      <w:r w:rsidR="00626866">
        <w:rPr>
          <w:noProof/>
        </w:rPr>
        <w:t>5</w:t>
      </w:r>
      <w:r w:rsidR="00626866">
        <w:t>.</w:t>
      </w:r>
      <w:r w:rsidR="00626866">
        <w:rPr>
          <w:noProof/>
        </w:rPr>
        <w:t>18</w:t>
      </w:r>
      <w:r w:rsidR="00CB4552">
        <w:rPr>
          <w:lang w:val="en-US"/>
        </w:rPr>
        <w:fldChar w:fldCharType="end"/>
      </w:r>
    </w:p>
    <w:p w:rsidR="00F550F4" w:rsidRPr="00D16144" w:rsidRDefault="00F550F4" w:rsidP="00F550F4">
      <w:pPr>
        <w:pStyle w:val="Caption"/>
        <w:keepNext/>
        <w:rPr>
          <w:i/>
          <w:lang w:val="en-US"/>
        </w:rPr>
      </w:pPr>
      <w:bookmarkStart w:id="465" w:name="_Ref456648949"/>
      <w:bookmarkStart w:id="466" w:name="_Toc457284186"/>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18</w:t>
      </w:r>
      <w:r w:rsidR="009A36C3">
        <w:fldChar w:fldCharType="end"/>
      </w:r>
      <w:bookmarkEnd w:id="465"/>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6"/>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626866">
        <w:t xml:space="preserve">Tabel </w:t>
      </w:r>
      <w:r w:rsidR="00626866">
        <w:rPr>
          <w:noProof/>
        </w:rPr>
        <w:t>5</w:t>
      </w:r>
      <w:r w:rsidR="00626866">
        <w:t>.</w:t>
      </w:r>
      <w:r w:rsidR="00626866">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7" w:name="_Ref456648969"/>
      <w:bookmarkStart w:id="468" w:name="_Toc457284187"/>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19</w:t>
      </w:r>
      <w:r w:rsidR="009A36C3">
        <w:fldChar w:fldCharType="end"/>
      </w:r>
      <w:bookmarkEnd w:id="467"/>
      <w:r>
        <w:rPr>
          <w:lang w:val="en-US"/>
        </w:rPr>
        <w:t xml:space="preserve"> </w:t>
      </w:r>
      <w:r w:rsidRPr="001668AE">
        <w:rPr>
          <w:i/>
          <w:lang w:val="en-US"/>
        </w:rPr>
        <w:t>Confussion matrix</w:t>
      </w:r>
      <w:r w:rsidR="000016C6">
        <w:rPr>
          <w:lang w:val="en-US"/>
        </w:rPr>
        <w:t xml:space="preserve"> </w:t>
      </w:r>
      <w:r w:rsidR="00D46F28">
        <w:rPr>
          <w:lang w:val="en-US"/>
        </w:rPr>
        <w:t>uji coba 1b</w:t>
      </w:r>
      <w:bookmarkEnd w:id="468"/>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626866">
        <w:t xml:space="preserve">Tabel </w:t>
      </w:r>
      <w:r w:rsidR="00626866">
        <w:rPr>
          <w:noProof/>
        </w:rPr>
        <w:t>5</w:t>
      </w:r>
      <w:r w:rsidR="00626866">
        <w:t>.</w:t>
      </w:r>
      <w:r w:rsidR="00626866">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626866">
        <w:t xml:space="preserve">Tabel </w:t>
      </w:r>
      <w:r w:rsidR="00626866">
        <w:rPr>
          <w:noProof/>
        </w:rPr>
        <w:t>5</w:t>
      </w:r>
      <w:r w:rsidR="00626866">
        <w:t>.</w:t>
      </w:r>
      <w:r w:rsidR="00626866">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69" w:name="_Ref456648873"/>
      <w:bookmarkStart w:id="470" w:name="_Toc457284188"/>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20</w:t>
      </w:r>
      <w:r w:rsidR="009A36C3">
        <w:fldChar w:fldCharType="end"/>
      </w:r>
      <w:bookmarkEnd w:id="469"/>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1" w:name="_Ref456648874"/>
      <w:bookmarkStart w:id="472" w:name="_Toc457284189"/>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21</w:t>
      </w:r>
      <w:r w:rsidR="009A36C3">
        <w:fldChar w:fldCharType="end"/>
      </w:r>
      <w:bookmarkEnd w:id="471"/>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2"/>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626866">
        <w:t xml:space="preserve">Tabel </w:t>
      </w:r>
      <w:r w:rsidR="00626866">
        <w:rPr>
          <w:noProof/>
        </w:rPr>
        <w:t>5</w:t>
      </w:r>
      <w:r w:rsidR="00626866">
        <w:t>.</w:t>
      </w:r>
      <w:r w:rsidR="00626866">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626866">
        <w:t xml:space="preserve">Tabel </w:t>
      </w:r>
      <w:r w:rsidR="00626866">
        <w:rPr>
          <w:noProof/>
        </w:rPr>
        <w:t>5</w:t>
      </w:r>
      <w:r w:rsidR="00626866">
        <w:t>.</w:t>
      </w:r>
      <w:r w:rsidR="00626866">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3" w:name="_Ref456601336"/>
      <w:bookmarkStart w:id="474" w:name="_Toc457284190"/>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22</w:t>
      </w:r>
      <w:r w:rsidR="009A36C3">
        <w:fldChar w:fldCharType="end"/>
      </w:r>
      <w:bookmarkEnd w:id="473"/>
      <w:r>
        <w:rPr>
          <w:lang w:val="en-US"/>
        </w:rPr>
        <w:t xml:space="preserve"> Skenario serangan</w:t>
      </w:r>
      <w:bookmarkEnd w:id="474"/>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5" w:name="_Ref456601358"/>
      <w:bookmarkStart w:id="476" w:name="_Toc457284191"/>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23</w:t>
      </w:r>
      <w:r w:rsidR="009A36C3">
        <w:fldChar w:fldCharType="end"/>
      </w:r>
      <w:bookmarkEnd w:id="475"/>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6"/>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7" w:name="_Toc457284192"/>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7"/>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626866">
        <w:t xml:space="preserve">Tabel </w:t>
      </w:r>
      <w:r w:rsidR="00626866">
        <w:rPr>
          <w:noProof/>
        </w:rPr>
        <w:t>5</w:t>
      </w:r>
      <w:r w:rsidR="00626866">
        <w:t>.</w:t>
      </w:r>
      <w:r w:rsidR="00626866">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626866">
        <w:t xml:space="preserve">Tabel </w:t>
      </w:r>
      <w:r w:rsidR="00626866">
        <w:rPr>
          <w:noProof/>
        </w:rPr>
        <w:t>5</w:t>
      </w:r>
      <w:r w:rsidR="00626866">
        <w:t>.</w:t>
      </w:r>
      <w:r w:rsidR="00626866">
        <w:rPr>
          <w:noProof/>
        </w:rPr>
        <w:t>26</w:t>
      </w:r>
      <w:r w:rsidR="009A36C3">
        <w:rPr>
          <w:lang w:val="en-US"/>
        </w:rPr>
        <w:fldChar w:fldCharType="end"/>
      </w:r>
      <w:r w:rsidR="009A36C3">
        <w:rPr>
          <w:lang w:val="en-US"/>
        </w:rPr>
        <w:t>.</w:t>
      </w:r>
    </w:p>
    <w:p w:rsidR="008B1DA0" w:rsidRDefault="008B1DA0" w:rsidP="008B1DA0">
      <w:pPr>
        <w:pStyle w:val="Caption"/>
        <w:keepNext/>
      </w:pPr>
      <w:bookmarkStart w:id="478" w:name="_Ref456649122"/>
      <w:bookmarkStart w:id="479" w:name="_Toc457284193"/>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25</w:t>
      </w:r>
      <w:r w:rsidR="009A36C3">
        <w:fldChar w:fldCharType="end"/>
      </w:r>
      <w:bookmarkEnd w:id="478"/>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79"/>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0" w:name="_Ref456649124"/>
      <w:bookmarkStart w:id="481" w:name="_Toc457284194"/>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26</w:t>
      </w:r>
      <w:r w:rsidR="009A36C3">
        <w:fldChar w:fldCharType="end"/>
      </w:r>
      <w:bookmarkEnd w:id="480"/>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1"/>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626866">
        <w:t xml:space="preserve">Tabel </w:t>
      </w:r>
      <w:r w:rsidR="00626866">
        <w:rPr>
          <w:noProof/>
        </w:rPr>
        <w:t>5</w:t>
      </w:r>
      <w:r w:rsidR="00626866">
        <w:t>.</w:t>
      </w:r>
      <w:r w:rsidR="00626866">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626866">
        <w:t xml:space="preserve">Tabel </w:t>
      </w:r>
      <w:r w:rsidR="00626866">
        <w:rPr>
          <w:noProof/>
        </w:rPr>
        <w:t>5</w:t>
      </w:r>
      <w:r w:rsidR="00626866">
        <w:t>.</w:t>
      </w:r>
      <w:r w:rsidR="00626866">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2" w:name="_Ref456943903"/>
      <w:bookmarkStart w:id="483" w:name="_Toc457284195"/>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27</w:t>
      </w:r>
      <w:r w:rsidR="009A36C3">
        <w:fldChar w:fldCharType="end"/>
      </w:r>
      <w:bookmarkEnd w:id="482"/>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3"/>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4" w:name="_Toc457284196"/>
      <w:r>
        <w:t xml:space="preserve">Tabel </w:t>
      </w:r>
      <w:r>
        <w:fldChar w:fldCharType="begin"/>
      </w:r>
      <w:r>
        <w:instrText xml:space="preserve"> STYLEREF 1 \s </w:instrText>
      </w:r>
      <w:r>
        <w:fldChar w:fldCharType="separate"/>
      </w:r>
      <w:r w:rsidR="00626866">
        <w:rPr>
          <w:noProof/>
        </w:rPr>
        <w:t>5</w:t>
      </w:r>
      <w:r>
        <w:fldChar w:fldCharType="end"/>
      </w:r>
      <w:r>
        <w:t>.</w:t>
      </w:r>
      <w:r>
        <w:fldChar w:fldCharType="begin"/>
      </w:r>
      <w:r>
        <w:instrText xml:space="preserve"> SEQ Tabel \* ARABIC \s 1 </w:instrText>
      </w:r>
      <w:r>
        <w:fldChar w:fldCharType="separate"/>
      </w:r>
      <w:r w:rsidR="00626866">
        <w:rPr>
          <w:noProof/>
        </w:rPr>
        <w:t>28</w:t>
      </w:r>
      <w:r>
        <w:fldChar w:fldCharType="end"/>
      </w:r>
      <w:r>
        <w:rPr>
          <w:lang w:val="en-US"/>
        </w:rPr>
        <w:t xml:space="preserve"> </w:t>
      </w:r>
      <w:r w:rsidRPr="009A36C3">
        <w:rPr>
          <w:i/>
          <w:lang w:val="en-US"/>
        </w:rPr>
        <w:t>Confussion matrix</w:t>
      </w:r>
      <w:r>
        <w:rPr>
          <w:lang w:val="en-US"/>
        </w:rPr>
        <w:t xml:space="preserve"> uji coba 2b</w:t>
      </w:r>
      <w:bookmarkEnd w:id="484"/>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626866" w:rsidRPr="00626866">
        <w:rPr>
          <w:b w:val="0"/>
          <w:sz w:val="22"/>
        </w:rPr>
        <w:t xml:space="preserve">Tabel </w:t>
      </w:r>
      <w:r w:rsidR="00626866" w:rsidRPr="00626866">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626866" w:rsidRPr="00626866">
        <w:rPr>
          <w:b w:val="0"/>
          <w:sz w:val="22"/>
          <w:szCs w:val="22"/>
        </w:rPr>
        <w:t xml:space="preserve">Tabel </w:t>
      </w:r>
      <w:r w:rsidR="00626866" w:rsidRPr="00626866">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5" w:name="_Ref456649205"/>
      <w:bookmarkStart w:id="486" w:name="_Toc457284197"/>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29</w:t>
      </w:r>
      <w:r w:rsidR="009A36C3">
        <w:fldChar w:fldCharType="end"/>
      </w:r>
      <w:bookmarkEnd w:id="485"/>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7" w:name="_Ref456649207"/>
      <w:bookmarkStart w:id="488" w:name="_Ref456650151"/>
    </w:p>
    <w:p w:rsidR="009D56F0" w:rsidRDefault="009D56F0" w:rsidP="009D56F0">
      <w:pPr>
        <w:pStyle w:val="Caption"/>
        <w:keepNext/>
      </w:pPr>
      <w:bookmarkStart w:id="489" w:name="_Ref456947448"/>
      <w:bookmarkStart w:id="490" w:name="_Toc457284198"/>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30</w:t>
      </w:r>
      <w:r w:rsidR="009A36C3">
        <w:fldChar w:fldCharType="end"/>
      </w:r>
      <w:bookmarkEnd w:id="487"/>
      <w:bookmarkEnd w:id="488"/>
      <w:bookmarkEnd w:id="489"/>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0"/>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1" w:name="_Toc457284107"/>
      <w:r w:rsidRPr="006D1EA4">
        <w:lastRenderedPageBreak/>
        <w:t>BAB VI</w:t>
      </w:r>
      <w:r w:rsidRPr="006D1EA4">
        <w:br/>
        <w:t xml:space="preserve">KESIMPULAN </w:t>
      </w:r>
      <w:r w:rsidR="00833EC5" w:rsidRPr="006D1EA4">
        <w:t>DAN</w:t>
      </w:r>
      <w:r w:rsidRPr="006D1EA4">
        <w:t xml:space="preserve"> SARAN</w:t>
      </w:r>
      <w:bookmarkEnd w:id="49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2" w:name="_Toc454949258"/>
      <w:bookmarkStart w:id="493" w:name="_Toc455034988"/>
      <w:bookmarkStart w:id="494" w:name="_Toc455046646"/>
      <w:bookmarkStart w:id="495" w:name="_Toc455067204"/>
      <w:bookmarkStart w:id="496" w:name="_Toc455676631"/>
      <w:bookmarkStart w:id="497" w:name="_Toc455757710"/>
      <w:bookmarkStart w:id="498" w:name="_Toc456603906"/>
      <w:bookmarkStart w:id="499" w:name="_Toc456605294"/>
      <w:bookmarkStart w:id="500" w:name="_Toc456605391"/>
      <w:bookmarkStart w:id="501" w:name="_Toc456633506"/>
      <w:bookmarkStart w:id="502" w:name="_Toc456646023"/>
      <w:bookmarkStart w:id="503" w:name="_Toc456649529"/>
      <w:bookmarkStart w:id="504" w:name="_Toc456649614"/>
      <w:bookmarkStart w:id="505" w:name="_Toc456899543"/>
      <w:bookmarkStart w:id="506" w:name="_Toc456899628"/>
      <w:bookmarkStart w:id="507" w:name="_Toc456942169"/>
      <w:bookmarkStart w:id="508" w:name="_Toc456944796"/>
      <w:bookmarkStart w:id="509" w:name="_Toc456945919"/>
      <w:bookmarkStart w:id="510" w:name="_Toc457284108"/>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8658BF" w:rsidRDefault="00893607" w:rsidP="00C47507">
      <w:pPr>
        <w:pStyle w:val="Heading2"/>
      </w:pPr>
      <w:bookmarkStart w:id="511" w:name="_Toc457284109"/>
      <w:r w:rsidRPr="00C47507">
        <w:t>Kesimpulan</w:t>
      </w:r>
      <w:bookmarkEnd w:id="511"/>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w:t>
      </w:r>
      <w:r w:rsidR="00AD475C">
        <w:rPr>
          <w:lang w:val="en-US"/>
        </w:rPr>
        <w:t xml:space="preserve">digunakan untuk </w:t>
      </w:r>
      <w:r>
        <w:rPr>
          <w:lang w:val="en-US"/>
        </w:rPr>
        <w:t>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2" w:name="_Toc457284110"/>
      <w:r w:rsidRPr="008658BF">
        <w:t>Saran</w:t>
      </w:r>
      <w:bookmarkEnd w:id="512"/>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w:t>
      </w:r>
      <w:r w:rsidR="00FA2A35">
        <w:rPr>
          <w:lang w:val="en-US"/>
        </w:rPr>
        <w:lastRenderedPageBreak/>
        <w:t>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3" w:name="_Toc457284111"/>
      <w:r>
        <w:lastRenderedPageBreak/>
        <w:t>DAFTAR PUSTAKA</w:t>
      </w:r>
      <w:bookmarkEnd w:id="513"/>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14" w:name="_Toc203375468"/>
      <w:bookmarkStart w:id="515" w:name="_Toc266685512"/>
      <w:bookmarkStart w:id="516"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17" w:name="_Toc457284112"/>
      <w:r w:rsidRPr="0092020A">
        <w:lastRenderedPageBreak/>
        <w:t>LAMPIRAN</w:t>
      </w:r>
      <w:bookmarkEnd w:id="517"/>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8" w:name="_Toc455034993"/>
      <w:bookmarkStart w:id="519" w:name="_Toc455046651"/>
      <w:bookmarkStart w:id="520" w:name="_Toc455067209"/>
      <w:bookmarkStart w:id="521" w:name="_Toc455676636"/>
      <w:bookmarkStart w:id="522" w:name="_Toc455757715"/>
      <w:bookmarkEnd w:id="518"/>
      <w:bookmarkEnd w:id="519"/>
      <w:bookmarkEnd w:id="520"/>
      <w:bookmarkEnd w:id="521"/>
      <w:bookmarkEnd w:id="522"/>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3" w:name="_Toc457284113"/>
      <w:r w:rsidRPr="000B54B8">
        <w:rPr>
          <w:lang w:val="en-US"/>
        </w:rPr>
        <w:t>Kode Sumber</w:t>
      </w:r>
      <w:bookmarkEnd w:id="523"/>
    </w:p>
    <w:p w:rsidR="00080C3E" w:rsidRPr="00080C3E" w:rsidRDefault="00EC3EEF" w:rsidP="00080C3E">
      <w:pPr>
        <w:pStyle w:val="Style8"/>
        <w:numPr>
          <w:ilvl w:val="1"/>
          <w:numId w:val="41"/>
        </w:numPr>
        <w:ind w:left="788" w:hanging="431"/>
        <w:jc w:val="left"/>
      </w:pPr>
      <w:bookmarkStart w:id="524" w:name="_Toc457284114"/>
      <w:r w:rsidRPr="00080C3E">
        <w:rPr>
          <w:lang w:val="en-US"/>
        </w:rPr>
        <w:t>Kode Sumber Proses Rekonstruksi Paket Data</w:t>
      </w:r>
      <w:bookmarkEnd w:id="524"/>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5" w:name="_Toc457284115"/>
      <w:r>
        <w:rPr>
          <w:lang w:val="en-US"/>
        </w:rPr>
        <w:lastRenderedPageBreak/>
        <w:t>Kode Sumber Proses Penggunaan Metodel N-Gram</w:t>
      </w:r>
      <w:bookmarkEnd w:id="525"/>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6" w:name="_Toc457284116"/>
      <w:r w:rsidRPr="00080C3E">
        <w:rPr>
          <w:lang w:val="en-US"/>
        </w:rPr>
        <w:lastRenderedPageBreak/>
        <w:t>Kode Sumber Proses Perancangan Model Data Training</w:t>
      </w:r>
      <w:bookmarkEnd w:id="526"/>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7" w:name="_Toc457284117"/>
      <w:r>
        <w:rPr>
          <w:lang w:val="en-US"/>
        </w:rPr>
        <w:lastRenderedPageBreak/>
        <w:t>Kode Sumber Sniffing</w:t>
      </w:r>
      <w:bookmarkEnd w:id="527"/>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8" w:name="_Toc457284118"/>
      <w:r w:rsidRPr="00080C3E">
        <w:rPr>
          <w:lang w:val="en-US"/>
        </w:rPr>
        <w:lastRenderedPageBreak/>
        <w:t>Kode Sumber Proses Penggunaan Metode Mahalanobis Distance</w:t>
      </w:r>
      <w:bookmarkEnd w:id="528"/>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29" w:name="_Toc457284119"/>
      <w:r>
        <w:rPr>
          <w:lang w:val="en-US"/>
        </w:rPr>
        <w:lastRenderedPageBreak/>
        <w:t>Kode Sumber Proses Pendeteksian Serangan</w:t>
      </w:r>
      <w:bookmarkEnd w:id="529"/>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0" w:name="_Toc457284120"/>
      <w:r w:rsidRPr="00080C3E">
        <w:rPr>
          <w:lang w:val="en-US"/>
        </w:rPr>
        <w:lastRenderedPageBreak/>
        <w:t>Kode Sumber Proses Incremental Learning</w:t>
      </w:r>
      <w:bookmarkEnd w:id="530"/>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1" w:name="_Toc457284121"/>
      <w:r w:rsidRPr="00326ED3">
        <w:lastRenderedPageBreak/>
        <w:t>BIODATA PENULI</w:t>
      </w:r>
      <w:r>
        <w:t>S</w:t>
      </w:r>
      <w:bookmarkEnd w:id="514"/>
      <w:bookmarkEnd w:id="515"/>
      <w:bookmarkEnd w:id="516"/>
      <w:bookmarkEnd w:id="531"/>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163" w:rsidRDefault="00837163" w:rsidP="00E774EF">
      <w:r>
        <w:separator/>
      </w:r>
    </w:p>
  </w:endnote>
  <w:endnote w:type="continuationSeparator" w:id="0">
    <w:p w:rsidR="00837163" w:rsidRDefault="00837163"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vi</w:t>
    </w:r>
    <w:r>
      <w:rPr>
        <w:noProof/>
      </w:rPr>
      <w:fldChar w:fldCharType="end"/>
    </w:r>
  </w:p>
  <w:p w:rsidR="00B03A83" w:rsidRDefault="00B03A83"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Pr>
        <w:noProof/>
      </w:rPr>
      <w:t>vii</w:t>
    </w:r>
    <w:r>
      <w:rPr>
        <w:noProof/>
      </w:rPr>
      <w:fldChar w:fldCharType="end"/>
    </w:r>
  </w:p>
  <w:p w:rsidR="00B03A83" w:rsidRDefault="00B03A83"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v</w:t>
    </w:r>
    <w:r>
      <w:rPr>
        <w:noProof/>
      </w:rPr>
      <w:fldChar w:fldCharType="end"/>
    </w:r>
  </w:p>
  <w:p w:rsidR="00B03A83" w:rsidRDefault="00B03A8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xiv</w:t>
    </w:r>
    <w:r>
      <w:rPr>
        <w:noProof/>
      </w:rPr>
      <w:fldChar w:fldCharType="end"/>
    </w:r>
  </w:p>
  <w:p w:rsidR="00B03A83" w:rsidRDefault="00B03A83"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xv</w:t>
    </w:r>
    <w:r>
      <w:rPr>
        <w:noProof/>
      </w:rPr>
      <w:fldChar w:fldCharType="end"/>
    </w:r>
  </w:p>
  <w:p w:rsidR="00B03A83" w:rsidRDefault="00B03A83"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xi</w:t>
    </w:r>
    <w:r>
      <w:rPr>
        <w:noProof/>
      </w:rPr>
      <w:fldChar w:fldCharType="end"/>
    </w:r>
  </w:p>
  <w:p w:rsidR="00B03A83" w:rsidRDefault="00B03A8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xx</w:t>
    </w:r>
    <w:r>
      <w:rPr>
        <w:noProof/>
      </w:rPr>
      <w:fldChar w:fldCharType="end"/>
    </w:r>
  </w:p>
  <w:p w:rsidR="00B03A83" w:rsidRDefault="00B03A8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xvii</w:t>
    </w:r>
    <w:r>
      <w:rPr>
        <w:noProof/>
      </w:rPr>
      <w:fldChar w:fldCharType="end"/>
    </w:r>
  </w:p>
  <w:p w:rsidR="00B03A83" w:rsidRDefault="00B03A8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xxi</w:t>
    </w:r>
    <w:r>
      <w:rPr>
        <w:noProof/>
      </w:rPr>
      <w:fldChar w:fldCharType="end"/>
    </w:r>
  </w:p>
  <w:p w:rsidR="00B03A83" w:rsidRDefault="00B03A8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Pr="00B00037" w:rsidRDefault="00B03A83"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1</w:t>
    </w:r>
    <w:r>
      <w:rPr>
        <w:noProof/>
      </w:rPr>
      <w:fldChar w:fldCharType="end"/>
    </w:r>
  </w:p>
  <w:p w:rsidR="00B03A83" w:rsidRDefault="00B03A83">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B03A83" w:rsidRDefault="00B03A83">
        <w:pPr>
          <w:pStyle w:val="Footer"/>
          <w:jc w:val="center"/>
        </w:pPr>
        <w:r>
          <w:fldChar w:fldCharType="begin"/>
        </w:r>
        <w:r>
          <w:instrText xml:space="preserve"> PAGE   \* MERGEFORMAT </w:instrText>
        </w:r>
        <w:r>
          <w:fldChar w:fldCharType="separate"/>
        </w:r>
        <w:r w:rsidR="00626866">
          <w:rPr>
            <w:noProof/>
          </w:rPr>
          <w:t>7</w:t>
        </w:r>
        <w:r>
          <w:rPr>
            <w:noProof/>
          </w:rPr>
          <w:fldChar w:fldCharType="end"/>
        </w:r>
      </w:p>
    </w:sdtContent>
  </w:sdt>
  <w:p w:rsidR="00B03A83" w:rsidRDefault="00B03A8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B03A83" w:rsidRDefault="00B03A83">
        <w:pPr>
          <w:pStyle w:val="Footer"/>
          <w:jc w:val="center"/>
        </w:pPr>
        <w:r>
          <w:fldChar w:fldCharType="begin"/>
        </w:r>
        <w:r>
          <w:instrText xml:space="preserve"> PAGE   \* MERGEFORMAT </w:instrText>
        </w:r>
        <w:r>
          <w:fldChar w:fldCharType="separate"/>
        </w:r>
        <w:r w:rsidR="00626866">
          <w:rPr>
            <w:noProof/>
          </w:rPr>
          <w:t>73</w:t>
        </w:r>
        <w:r>
          <w:rPr>
            <w:noProof/>
          </w:rPr>
          <w:fldChar w:fldCharType="end"/>
        </w:r>
      </w:p>
    </w:sdtContent>
  </w:sdt>
  <w:p w:rsidR="00B03A83" w:rsidRPr="005C46C6" w:rsidRDefault="00B03A83"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Pr="005C46C6" w:rsidRDefault="00B03A83"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337AAA">
    <w:pPr>
      <w:pStyle w:val="Footer"/>
    </w:pPr>
  </w:p>
  <w:p w:rsidR="00B03A83" w:rsidRPr="005C46C6" w:rsidRDefault="00B03A83"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i</w:t>
    </w:r>
    <w:r>
      <w:rPr>
        <w:noProof/>
      </w:rPr>
      <w:fldChar w:fldCharType="end"/>
    </w:r>
  </w:p>
  <w:p w:rsidR="00B03A83" w:rsidRDefault="00B03A83"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ii</w:t>
    </w:r>
    <w:r>
      <w:rPr>
        <w:noProof/>
      </w:rPr>
      <w:fldChar w:fldCharType="end"/>
    </w:r>
  </w:p>
  <w:p w:rsidR="00B03A83" w:rsidRDefault="00B03A83"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Pr>
        <w:noProof/>
      </w:rPr>
      <w:t>ii</w:t>
    </w:r>
    <w:r>
      <w:rPr>
        <w:noProof/>
      </w:rPr>
      <w:fldChar w:fldCharType="end"/>
    </w:r>
  </w:p>
  <w:p w:rsidR="00B03A83" w:rsidRDefault="00B03A83"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i</w:t>
    </w:r>
    <w:r>
      <w:rPr>
        <w:noProof/>
      </w:rPr>
      <w:fldChar w:fldCharType="end"/>
    </w:r>
  </w:p>
  <w:p w:rsidR="00B03A83" w:rsidRDefault="00B03A83"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626866">
      <w:rPr>
        <w:noProof/>
      </w:rPr>
      <w:t>iv</w:t>
    </w:r>
    <w:r>
      <w:rPr>
        <w:noProof/>
      </w:rPr>
      <w:fldChar w:fldCharType="end"/>
    </w:r>
  </w:p>
  <w:p w:rsidR="00B03A83" w:rsidRDefault="00B03A83"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Pr>
        <w:noProof/>
      </w:rPr>
      <w:t>iii</w:t>
    </w:r>
    <w:r>
      <w:rPr>
        <w:noProof/>
      </w:rPr>
      <w:fldChar w:fldCharType="end"/>
    </w:r>
  </w:p>
  <w:p w:rsidR="00B03A83" w:rsidRDefault="00B03A83"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Footer"/>
      <w:tabs>
        <w:tab w:val="clear" w:pos="4320"/>
      </w:tabs>
      <w:jc w:val="center"/>
    </w:pPr>
    <w:r>
      <w:fldChar w:fldCharType="begin"/>
    </w:r>
    <w:r>
      <w:instrText xml:space="preserve"> PAGE   \* MERGEFORMAT </w:instrText>
    </w:r>
    <w:r>
      <w:fldChar w:fldCharType="separate"/>
    </w:r>
    <w:r w:rsidR="00626866">
      <w:rPr>
        <w:noProof/>
      </w:rPr>
      <w:t>iii</w:t>
    </w:r>
    <w:r>
      <w:rPr>
        <w:noProof/>
      </w:rPr>
      <w:fldChar w:fldCharType="end"/>
    </w:r>
  </w:p>
  <w:p w:rsidR="00B03A83" w:rsidRDefault="00B03A83"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163" w:rsidRDefault="00837163" w:rsidP="00E774EF">
      <w:r>
        <w:separator/>
      </w:r>
    </w:p>
  </w:footnote>
  <w:footnote w:type="continuationSeparator" w:id="0">
    <w:p w:rsidR="00837163" w:rsidRDefault="00837163"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B03A83" w:rsidRDefault="00837163">
        <w:pPr>
          <w:pStyle w:val="Header"/>
          <w:jc w:val="right"/>
        </w:pPr>
      </w:p>
    </w:sdtContent>
  </w:sdt>
  <w:p w:rsidR="00B03A83" w:rsidRDefault="00B03A83"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B03A83" w:rsidRDefault="00B03A83">
        <w:pPr>
          <w:pStyle w:val="Header"/>
        </w:pPr>
        <w:r>
          <w:fldChar w:fldCharType="begin"/>
        </w:r>
        <w:r>
          <w:instrText xml:space="preserve"> PAGE   \* MERGEFORMAT </w:instrText>
        </w:r>
        <w:r>
          <w:fldChar w:fldCharType="separate"/>
        </w:r>
        <w:r w:rsidR="00626866">
          <w:rPr>
            <w:noProof/>
          </w:rPr>
          <w:t>70</w:t>
        </w:r>
        <w:r>
          <w:rPr>
            <w:noProof/>
          </w:rPr>
          <w:fldChar w:fldCharType="end"/>
        </w:r>
      </w:p>
    </w:sdtContent>
  </w:sdt>
  <w:p w:rsidR="00B03A83" w:rsidRDefault="00B03A83"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626866">
          <w:rPr>
            <w:noProof/>
          </w:rPr>
          <w:t>69</w:t>
        </w:r>
        <w:r>
          <w:rPr>
            <w:noProof/>
          </w:rPr>
          <w:fldChar w:fldCharType="end"/>
        </w:r>
      </w:p>
    </w:sdtContent>
  </w:sdt>
  <w:p w:rsidR="00B03A83" w:rsidRDefault="00B03A8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pPr>
  </w:p>
  <w:p w:rsidR="00B03A83" w:rsidRDefault="00B03A83"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B03A83" w:rsidRDefault="00837163">
        <w:pPr>
          <w:pStyle w:val="Header"/>
          <w:jc w:val="right"/>
        </w:pPr>
      </w:p>
    </w:sdtContent>
  </w:sdt>
  <w:p w:rsidR="00B03A83" w:rsidRDefault="00B03A83">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B03A83" w:rsidRDefault="00837163">
        <w:pPr>
          <w:pStyle w:val="Header"/>
          <w:jc w:val="right"/>
        </w:pPr>
      </w:p>
    </w:sdtContent>
  </w:sdt>
  <w:p w:rsidR="00B03A83" w:rsidRDefault="00B03A83">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B03A83" w:rsidRDefault="00837163">
        <w:pPr>
          <w:pStyle w:val="Header"/>
          <w:jc w:val="right"/>
        </w:pPr>
      </w:p>
    </w:sdtContent>
  </w:sdt>
  <w:p w:rsidR="00B03A83" w:rsidRDefault="00B03A83">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626866">
          <w:rPr>
            <w:noProof/>
          </w:rPr>
          <w:t>96</w:t>
        </w:r>
        <w:r>
          <w:rPr>
            <w:noProof/>
          </w:rPr>
          <w:fldChar w:fldCharType="end"/>
        </w:r>
      </w:p>
    </w:sdtContent>
  </w:sdt>
  <w:p w:rsidR="00B03A83" w:rsidRDefault="00B03A83"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626866">
          <w:rPr>
            <w:noProof/>
          </w:rPr>
          <w:t>97</w:t>
        </w:r>
        <w:r>
          <w:rPr>
            <w:noProof/>
          </w:rPr>
          <w:fldChar w:fldCharType="end"/>
        </w:r>
      </w:p>
    </w:sdtContent>
  </w:sdt>
  <w:p w:rsidR="00B03A83" w:rsidRDefault="00B03A8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ind w:firstLine="0"/>
      <w:jc w:val="center"/>
    </w:pPr>
  </w:p>
  <w:p w:rsidR="00B03A83" w:rsidRDefault="00B03A83"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4E39B748-EDB3-4493-BDC6-3E3B0E2A8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7142</TotalTime>
  <Pages>121</Pages>
  <Words>19159</Words>
  <Characters>109207</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371</cp:revision>
  <cp:lastPrinted>2016-07-29T02:54:00Z</cp:lastPrinted>
  <dcterms:created xsi:type="dcterms:W3CDTF">2016-06-29T00:36:00Z</dcterms:created>
  <dcterms:modified xsi:type="dcterms:W3CDTF">2016-07-29T03:06:00Z</dcterms:modified>
</cp:coreProperties>
</file>