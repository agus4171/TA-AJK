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472" w:rsidRPr="003B19CA" w:rsidRDefault="00220472"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220472" w:rsidRPr="0064297E" w:rsidRDefault="00220472" w:rsidP="000D256C">
                            <w:pPr>
                              <w:rPr>
                                <w:rFonts w:ascii="Trebuchet MS" w:hAnsi="Trebuchet MS"/>
                                <w:b/>
                                <w:color w:val="FFFFFF"/>
                                <w:sz w:val="20"/>
                                <w:szCs w:val="20"/>
                              </w:rPr>
                            </w:pPr>
                          </w:p>
                          <w:p w:rsidR="00220472" w:rsidRPr="0090047A" w:rsidRDefault="00220472"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220472" w:rsidRPr="00B0729D" w:rsidRDefault="00220472" w:rsidP="00D453C2">
                            <w:pPr>
                              <w:contextualSpacing/>
                              <w:rPr>
                                <w:rFonts w:ascii="Trebuchet MS" w:hAnsi="Trebuchet MS"/>
                                <w:b/>
                                <w:color w:val="FFFFFF"/>
                                <w:sz w:val="32"/>
                                <w:szCs w:val="28"/>
                              </w:rPr>
                            </w:pPr>
                          </w:p>
                          <w:p w:rsidR="00220472" w:rsidRPr="0020126B" w:rsidRDefault="00220472" w:rsidP="00D453C2">
                            <w:pPr>
                              <w:rPr>
                                <w:rFonts w:ascii="Trebuchet MS" w:hAnsi="Trebuchet MS"/>
                                <w:b/>
                                <w:color w:val="FFFFFF"/>
                                <w:sz w:val="20"/>
                                <w:szCs w:val="20"/>
                              </w:rPr>
                            </w:pPr>
                            <w:r>
                              <w:rPr>
                                <w:rFonts w:ascii="Trebuchet MS" w:hAnsi="Trebuchet MS"/>
                                <w:b/>
                                <w:color w:val="FFFFFF"/>
                                <w:sz w:val="20"/>
                                <w:szCs w:val="20"/>
                              </w:rPr>
                              <w:t>I MADE AGUS ADI WIRAWAN</w:t>
                            </w:r>
                          </w:p>
                          <w:p w:rsidR="00220472" w:rsidRDefault="00220472"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220472" w:rsidRPr="000545FF" w:rsidRDefault="00220472" w:rsidP="00D453C2">
                            <w:pPr>
                              <w:contextualSpacing/>
                              <w:rPr>
                                <w:rFonts w:ascii="Trebuchet MS" w:hAnsi="Trebuchet MS"/>
                                <w:b/>
                                <w:color w:val="FFFFFF"/>
                                <w:sz w:val="20"/>
                                <w:szCs w:val="20"/>
                              </w:rPr>
                            </w:pPr>
                          </w:p>
                          <w:p w:rsidR="00220472" w:rsidRPr="000545FF" w:rsidRDefault="00220472"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220472" w:rsidRPr="00DD6EBB" w:rsidRDefault="00220472"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220472" w:rsidRPr="000545FF" w:rsidRDefault="00220472" w:rsidP="00D453C2">
                            <w:pPr>
                              <w:contextualSpacing/>
                              <w:rPr>
                                <w:rFonts w:ascii="Trebuchet MS" w:hAnsi="Trebuchet MS"/>
                                <w:b/>
                                <w:color w:val="FFFFFF"/>
                                <w:sz w:val="20"/>
                                <w:szCs w:val="20"/>
                              </w:rPr>
                            </w:pPr>
                          </w:p>
                          <w:p w:rsidR="00220472" w:rsidRPr="000545FF" w:rsidRDefault="00220472"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220472" w:rsidRPr="00DD6EBB" w:rsidRDefault="00220472"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220472" w:rsidRPr="000545FF" w:rsidRDefault="00220472" w:rsidP="00D453C2">
                            <w:pPr>
                              <w:contextualSpacing/>
                              <w:rPr>
                                <w:rFonts w:ascii="Trebuchet MS" w:hAnsi="Trebuchet MS"/>
                                <w:b/>
                                <w:color w:val="FFFFFF"/>
                                <w:sz w:val="20"/>
                                <w:szCs w:val="20"/>
                                <w:lang w:val="sv-SE"/>
                              </w:rPr>
                            </w:pPr>
                          </w:p>
                          <w:p w:rsidR="00220472" w:rsidRPr="000545FF" w:rsidRDefault="00220472"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220472" w:rsidRPr="000545FF" w:rsidRDefault="00220472"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220472" w:rsidRPr="000545FF" w:rsidRDefault="00220472"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220472" w:rsidRPr="00572FA3" w:rsidRDefault="00220472"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220472" w:rsidRPr="00C824D2" w:rsidRDefault="00220472"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220472" w:rsidRPr="003B19CA" w:rsidRDefault="00220472"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220472" w:rsidRPr="0064297E" w:rsidRDefault="00220472" w:rsidP="000D256C">
                      <w:pPr>
                        <w:rPr>
                          <w:rFonts w:ascii="Trebuchet MS" w:hAnsi="Trebuchet MS"/>
                          <w:b/>
                          <w:color w:val="FFFFFF"/>
                          <w:sz w:val="20"/>
                          <w:szCs w:val="20"/>
                        </w:rPr>
                      </w:pPr>
                    </w:p>
                    <w:p w:rsidR="00220472" w:rsidRPr="0090047A" w:rsidRDefault="00220472"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220472" w:rsidRPr="00B0729D" w:rsidRDefault="00220472" w:rsidP="00D453C2">
                      <w:pPr>
                        <w:contextualSpacing/>
                        <w:rPr>
                          <w:rFonts w:ascii="Trebuchet MS" w:hAnsi="Trebuchet MS"/>
                          <w:b/>
                          <w:color w:val="FFFFFF"/>
                          <w:sz w:val="32"/>
                          <w:szCs w:val="28"/>
                        </w:rPr>
                      </w:pPr>
                    </w:p>
                    <w:p w:rsidR="00220472" w:rsidRPr="0020126B" w:rsidRDefault="00220472" w:rsidP="00D453C2">
                      <w:pPr>
                        <w:rPr>
                          <w:rFonts w:ascii="Trebuchet MS" w:hAnsi="Trebuchet MS"/>
                          <w:b/>
                          <w:color w:val="FFFFFF"/>
                          <w:sz w:val="20"/>
                          <w:szCs w:val="20"/>
                        </w:rPr>
                      </w:pPr>
                      <w:r>
                        <w:rPr>
                          <w:rFonts w:ascii="Trebuchet MS" w:hAnsi="Trebuchet MS"/>
                          <w:b/>
                          <w:color w:val="FFFFFF"/>
                          <w:sz w:val="20"/>
                          <w:szCs w:val="20"/>
                        </w:rPr>
                        <w:t>I MADE AGUS ADI WIRAWAN</w:t>
                      </w:r>
                    </w:p>
                    <w:p w:rsidR="00220472" w:rsidRDefault="00220472"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220472" w:rsidRPr="000545FF" w:rsidRDefault="00220472" w:rsidP="00D453C2">
                      <w:pPr>
                        <w:contextualSpacing/>
                        <w:rPr>
                          <w:rFonts w:ascii="Trebuchet MS" w:hAnsi="Trebuchet MS"/>
                          <w:b/>
                          <w:color w:val="FFFFFF"/>
                          <w:sz w:val="20"/>
                          <w:szCs w:val="20"/>
                        </w:rPr>
                      </w:pPr>
                    </w:p>
                    <w:p w:rsidR="00220472" w:rsidRPr="000545FF" w:rsidRDefault="00220472"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220472" w:rsidRPr="00DD6EBB" w:rsidRDefault="00220472"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220472" w:rsidRPr="000545FF" w:rsidRDefault="00220472" w:rsidP="00D453C2">
                      <w:pPr>
                        <w:contextualSpacing/>
                        <w:rPr>
                          <w:rFonts w:ascii="Trebuchet MS" w:hAnsi="Trebuchet MS"/>
                          <w:b/>
                          <w:color w:val="FFFFFF"/>
                          <w:sz w:val="20"/>
                          <w:szCs w:val="20"/>
                        </w:rPr>
                      </w:pPr>
                    </w:p>
                    <w:p w:rsidR="00220472" w:rsidRPr="000545FF" w:rsidRDefault="00220472"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220472" w:rsidRPr="00DD6EBB" w:rsidRDefault="00220472"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220472" w:rsidRPr="000545FF" w:rsidRDefault="00220472" w:rsidP="00D453C2">
                      <w:pPr>
                        <w:contextualSpacing/>
                        <w:rPr>
                          <w:rFonts w:ascii="Trebuchet MS" w:hAnsi="Trebuchet MS"/>
                          <w:b/>
                          <w:color w:val="FFFFFF"/>
                          <w:sz w:val="20"/>
                          <w:szCs w:val="20"/>
                          <w:lang w:val="sv-SE"/>
                        </w:rPr>
                      </w:pPr>
                    </w:p>
                    <w:p w:rsidR="00220472" w:rsidRPr="000545FF" w:rsidRDefault="00220472"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220472" w:rsidRPr="000545FF" w:rsidRDefault="00220472"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220472" w:rsidRPr="000545FF" w:rsidRDefault="00220472"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220472" w:rsidRPr="00572FA3" w:rsidRDefault="00220472"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220472" w:rsidRPr="00C824D2" w:rsidRDefault="00220472"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472" w:rsidRPr="00652FC5" w:rsidRDefault="00220472"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220472" w:rsidRPr="00652FC5" w:rsidRDefault="00220472" w:rsidP="00652FC5">
                            <w:pPr>
                              <w:rPr>
                                <w:rFonts w:ascii="Trebuchet MS" w:hAnsi="Trebuchet MS"/>
                                <w:b/>
                                <w:sz w:val="20"/>
                                <w:szCs w:val="20"/>
                              </w:rPr>
                            </w:pPr>
                          </w:p>
                          <w:p w:rsidR="00220472" w:rsidRPr="0090047A" w:rsidRDefault="00220472"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220472" w:rsidRPr="00652FC5" w:rsidRDefault="00220472" w:rsidP="00652FC5">
                            <w:pPr>
                              <w:contextualSpacing/>
                              <w:rPr>
                                <w:rFonts w:ascii="Trebuchet MS" w:hAnsi="Trebuchet MS"/>
                                <w:b/>
                                <w:sz w:val="32"/>
                                <w:szCs w:val="28"/>
                              </w:rPr>
                            </w:pPr>
                          </w:p>
                          <w:p w:rsidR="00220472" w:rsidRPr="00652FC5" w:rsidRDefault="00220472" w:rsidP="00652FC5">
                            <w:pPr>
                              <w:rPr>
                                <w:rFonts w:ascii="Trebuchet MS" w:hAnsi="Trebuchet MS"/>
                                <w:b/>
                                <w:sz w:val="20"/>
                                <w:szCs w:val="20"/>
                              </w:rPr>
                            </w:pPr>
                            <w:r>
                              <w:rPr>
                                <w:rFonts w:ascii="Trebuchet MS" w:hAnsi="Trebuchet MS"/>
                                <w:b/>
                                <w:sz w:val="20"/>
                                <w:szCs w:val="20"/>
                              </w:rPr>
                              <w:t>I MADE AGUS ADI WIRAWAN</w:t>
                            </w:r>
                          </w:p>
                          <w:p w:rsidR="00220472" w:rsidRPr="00652FC5" w:rsidRDefault="00220472"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220472" w:rsidRPr="00652FC5" w:rsidRDefault="00220472" w:rsidP="00652FC5">
                            <w:pPr>
                              <w:contextualSpacing/>
                              <w:rPr>
                                <w:rFonts w:ascii="Trebuchet MS" w:hAnsi="Trebuchet MS"/>
                                <w:b/>
                                <w:sz w:val="20"/>
                                <w:szCs w:val="20"/>
                              </w:rPr>
                            </w:pPr>
                          </w:p>
                          <w:p w:rsidR="00220472" w:rsidRPr="00652FC5" w:rsidRDefault="00220472" w:rsidP="00652FC5">
                            <w:pPr>
                              <w:contextualSpacing/>
                              <w:rPr>
                                <w:rFonts w:ascii="Trebuchet MS" w:hAnsi="Trebuchet MS"/>
                                <w:b/>
                                <w:sz w:val="20"/>
                                <w:szCs w:val="20"/>
                              </w:rPr>
                            </w:pPr>
                            <w:r w:rsidRPr="00652FC5">
                              <w:rPr>
                                <w:rFonts w:ascii="Trebuchet MS" w:hAnsi="Trebuchet MS"/>
                                <w:b/>
                                <w:sz w:val="20"/>
                                <w:szCs w:val="20"/>
                              </w:rPr>
                              <w:t>Dosen Pembimbing I</w:t>
                            </w:r>
                          </w:p>
                          <w:p w:rsidR="00220472" w:rsidRPr="00DD6EBB" w:rsidRDefault="00220472"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220472" w:rsidRPr="00652FC5" w:rsidRDefault="00220472" w:rsidP="00652FC5">
                            <w:pPr>
                              <w:contextualSpacing/>
                              <w:rPr>
                                <w:rFonts w:ascii="Trebuchet MS" w:hAnsi="Trebuchet MS"/>
                                <w:b/>
                                <w:sz w:val="20"/>
                                <w:szCs w:val="20"/>
                              </w:rPr>
                            </w:pPr>
                          </w:p>
                          <w:p w:rsidR="00220472" w:rsidRPr="00652FC5" w:rsidRDefault="00220472" w:rsidP="00652FC5">
                            <w:pPr>
                              <w:contextualSpacing/>
                              <w:rPr>
                                <w:rFonts w:ascii="Trebuchet MS" w:hAnsi="Trebuchet MS"/>
                                <w:b/>
                                <w:sz w:val="20"/>
                                <w:szCs w:val="20"/>
                              </w:rPr>
                            </w:pPr>
                            <w:r w:rsidRPr="00652FC5">
                              <w:rPr>
                                <w:rFonts w:ascii="Trebuchet MS" w:hAnsi="Trebuchet MS"/>
                                <w:b/>
                                <w:sz w:val="20"/>
                                <w:szCs w:val="20"/>
                              </w:rPr>
                              <w:t>Dosen Pembimbing II</w:t>
                            </w:r>
                          </w:p>
                          <w:p w:rsidR="00220472" w:rsidRPr="00DD6EBB" w:rsidRDefault="00220472"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220472" w:rsidRPr="00652FC5" w:rsidRDefault="00220472" w:rsidP="00652FC5">
                            <w:pPr>
                              <w:contextualSpacing/>
                              <w:rPr>
                                <w:rFonts w:ascii="Trebuchet MS" w:hAnsi="Trebuchet MS"/>
                                <w:b/>
                                <w:sz w:val="20"/>
                                <w:szCs w:val="20"/>
                                <w:lang w:val="sv-SE"/>
                              </w:rPr>
                            </w:pPr>
                          </w:p>
                          <w:p w:rsidR="00220472" w:rsidRPr="00652FC5" w:rsidRDefault="00220472"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220472" w:rsidRPr="00652FC5" w:rsidRDefault="00220472"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220472" w:rsidRPr="00652FC5" w:rsidRDefault="00220472"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220472" w:rsidRPr="00652FC5" w:rsidRDefault="00220472" w:rsidP="00652FC5">
                            <w:pPr>
                              <w:contextualSpacing/>
                              <w:rPr>
                                <w:rFonts w:ascii="Trebuchet MS" w:hAnsi="Trebuchet MS"/>
                                <w:b/>
                                <w:sz w:val="20"/>
                                <w:szCs w:val="20"/>
                              </w:rPr>
                            </w:pPr>
                            <w:r>
                              <w:rPr>
                                <w:rFonts w:ascii="Trebuchet MS" w:hAnsi="Trebuchet MS"/>
                                <w:b/>
                                <w:sz w:val="20"/>
                                <w:szCs w:val="20"/>
                              </w:rPr>
                              <w:t>Surabaya 2016</w:t>
                            </w:r>
                          </w:p>
                          <w:p w:rsidR="00220472" w:rsidRPr="00652FC5" w:rsidRDefault="00220472" w:rsidP="00652FC5">
                            <w:pPr>
                              <w:ind w:left="-567"/>
                              <w:rPr>
                                <w:rFonts w:ascii="Trebuchet MS" w:hAnsi="Trebuchet MS"/>
                                <w:sz w:val="20"/>
                              </w:rPr>
                            </w:pPr>
                          </w:p>
                          <w:p w:rsidR="00220472" w:rsidRPr="00652FC5" w:rsidRDefault="00220472"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220472" w:rsidRPr="00652FC5" w:rsidRDefault="00220472"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220472" w:rsidRPr="00652FC5" w:rsidRDefault="00220472" w:rsidP="00652FC5">
                      <w:pPr>
                        <w:rPr>
                          <w:rFonts w:ascii="Trebuchet MS" w:hAnsi="Trebuchet MS"/>
                          <w:b/>
                          <w:sz w:val="20"/>
                          <w:szCs w:val="20"/>
                        </w:rPr>
                      </w:pPr>
                    </w:p>
                    <w:p w:rsidR="00220472" w:rsidRPr="0090047A" w:rsidRDefault="00220472"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220472" w:rsidRPr="00652FC5" w:rsidRDefault="00220472" w:rsidP="00652FC5">
                      <w:pPr>
                        <w:contextualSpacing/>
                        <w:rPr>
                          <w:rFonts w:ascii="Trebuchet MS" w:hAnsi="Trebuchet MS"/>
                          <w:b/>
                          <w:sz w:val="32"/>
                          <w:szCs w:val="28"/>
                        </w:rPr>
                      </w:pPr>
                    </w:p>
                    <w:p w:rsidR="00220472" w:rsidRPr="00652FC5" w:rsidRDefault="00220472" w:rsidP="00652FC5">
                      <w:pPr>
                        <w:rPr>
                          <w:rFonts w:ascii="Trebuchet MS" w:hAnsi="Trebuchet MS"/>
                          <w:b/>
                          <w:sz w:val="20"/>
                          <w:szCs w:val="20"/>
                        </w:rPr>
                      </w:pPr>
                      <w:r>
                        <w:rPr>
                          <w:rFonts w:ascii="Trebuchet MS" w:hAnsi="Trebuchet MS"/>
                          <w:b/>
                          <w:sz w:val="20"/>
                          <w:szCs w:val="20"/>
                        </w:rPr>
                        <w:t>I MADE AGUS ADI WIRAWAN</w:t>
                      </w:r>
                    </w:p>
                    <w:p w:rsidR="00220472" w:rsidRPr="00652FC5" w:rsidRDefault="00220472"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220472" w:rsidRPr="00652FC5" w:rsidRDefault="00220472" w:rsidP="00652FC5">
                      <w:pPr>
                        <w:contextualSpacing/>
                        <w:rPr>
                          <w:rFonts w:ascii="Trebuchet MS" w:hAnsi="Trebuchet MS"/>
                          <w:b/>
                          <w:sz w:val="20"/>
                          <w:szCs w:val="20"/>
                        </w:rPr>
                      </w:pPr>
                    </w:p>
                    <w:p w:rsidR="00220472" w:rsidRPr="00652FC5" w:rsidRDefault="00220472" w:rsidP="00652FC5">
                      <w:pPr>
                        <w:contextualSpacing/>
                        <w:rPr>
                          <w:rFonts w:ascii="Trebuchet MS" w:hAnsi="Trebuchet MS"/>
                          <w:b/>
                          <w:sz w:val="20"/>
                          <w:szCs w:val="20"/>
                        </w:rPr>
                      </w:pPr>
                      <w:r w:rsidRPr="00652FC5">
                        <w:rPr>
                          <w:rFonts w:ascii="Trebuchet MS" w:hAnsi="Trebuchet MS"/>
                          <w:b/>
                          <w:sz w:val="20"/>
                          <w:szCs w:val="20"/>
                        </w:rPr>
                        <w:t>Dosen Pembimbing I</w:t>
                      </w:r>
                    </w:p>
                    <w:p w:rsidR="00220472" w:rsidRPr="00DD6EBB" w:rsidRDefault="00220472"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220472" w:rsidRPr="00652FC5" w:rsidRDefault="00220472" w:rsidP="00652FC5">
                      <w:pPr>
                        <w:contextualSpacing/>
                        <w:rPr>
                          <w:rFonts w:ascii="Trebuchet MS" w:hAnsi="Trebuchet MS"/>
                          <w:b/>
                          <w:sz w:val="20"/>
                          <w:szCs w:val="20"/>
                        </w:rPr>
                      </w:pPr>
                    </w:p>
                    <w:p w:rsidR="00220472" w:rsidRPr="00652FC5" w:rsidRDefault="00220472" w:rsidP="00652FC5">
                      <w:pPr>
                        <w:contextualSpacing/>
                        <w:rPr>
                          <w:rFonts w:ascii="Trebuchet MS" w:hAnsi="Trebuchet MS"/>
                          <w:b/>
                          <w:sz w:val="20"/>
                          <w:szCs w:val="20"/>
                        </w:rPr>
                      </w:pPr>
                      <w:r w:rsidRPr="00652FC5">
                        <w:rPr>
                          <w:rFonts w:ascii="Trebuchet MS" w:hAnsi="Trebuchet MS"/>
                          <w:b/>
                          <w:sz w:val="20"/>
                          <w:szCs w:val="20"/>
                        </w:rPr>
                        <w:t>Dosen Pembimbing II</w:t>
                      </w:r>
                    </w:p>
                    <w:p w:rsidR="00220472" w:rsidRPr="00DD6EBB" w:rsidRDefault="00220472"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220472" w:rsidRPr="00652FC5" w:rsidRDefault="00220472" w:rsidP="00652FC5">
                      <w:pPr>
                        <w:contextualSpacing/>
                        <w:rPr>
                          <w:rFonts w:ascii="Trebuchet MS" w:hAnsi="Trebuchet MS"/>
                          <w:b/>
                          <w:sz w:val="20"/>
                          <w:szCs w:val="20"/>
                          <w:lang w:val="sv-SE"/>
                        </w:rPr>
                      </w:pPr>
                    </w:p>
                    <w:p w:rsidR="00220472" w:rsidRPr="00652FC5" w:rsidRDefault="00220472"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220472" w:rsidRPr="00652FC5" w:rsidRDefault="00220472"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220472" w:rsidRPr="00652FC5" w:rsidRDefault="00220472"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220472" w:rsidRPr="00652FC5" w:rsidRDefault="00220472" w:rsidP="00652FC5">
                      <w:pPr>
                        <w:contextualSpacing/>
                        <w:rPr>
                          <w:rFonts w:ascii="Trebuchet MS" w:hAnsi="Trebuchet MS"/>
                          <w:b/>
                          <w:sz w:val="20"/>
                          <w:szCs w:val="20"/>
                        </w:rPr>
                      </w:pPr>
                      <w:r>
                        <w:rPr>
                          <w:rFonts w:ascii="Trebuchet MS" w:hAnsi="Trebuchet MS"/>
                          <w:b/>
                          <w:sz w:val="20"/>
                          <w:szCs w:val="20"/>
                        </w:rPr>
                        <w:t>Surabaya 2016</w:t>
                      </w:r>
                    </w:p>
                    <w:p w:rsidR="00220472" w:rsidRPr="00652FC5" w:rsidRDefault="00220472" w:rsidP="00652FC5">
                      <w:pPr>
                        <w:ind w:left="-567"/>
                        <w:rPr>
                          <w:rFonts w:ascii="Trebuchet MS" w:hAnsi="Trebuchet MS"/>
                          <w:sz w:val="20"/>
                        </w:rPr>
                      </w:pPr>
                    </w:p>
                    <w:p w:rsidR="00220472" w:rsidRPr="00652FC5" w:rsidRDefault="00220472"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0472" w:rsidRPr="003B19CA" w:rsidRDefault="00220472"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220472" w:rsidRPr="00291B21" w:rsidRDefault="00220472" w:rsidP="008A394D">
                            <w:pPr>
                              <w:rPr>
                                <w:rFonts w:ascii="Trebuchet MS" w:hAnsi="Trebuchet MS"/>
                                <w:b/>
                                <w:sz w:val="20"/>
                                <w:szCs w:val="20"/>
                              </w:rPr>
                            </w:pPr>
                          </w:p>
                          <w:p w:rsidR="00220472" w:rsidRPr="00291B21" w:rsidRDefault="00220472" w:rsidP="008A394D">
                            <w:pPr>
                              <w:rPr>
                                <w:rFonts w:ascii="Trebuchet MS" w:hAnsi="Trebuchet MS"/>
                                <w:b/>
                                <w:sz w:val="20"/>
                                <w:szCs w:val="20"/>
                              </w:rPr>
                            </w:pPr>
                          </w:p>
                          <w:p w:rsidR="00220472" w:rsidRPr="0090047A" w:rsidRDefault="00220472"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220472" w:rsidRPr="00291B21" w:rsidRDefault="00220472" w:rsidP="00D453C2">
                            <w:pPr>
                              <w:contextualSpacing/>
                              <w:rPr>
                                <w:rFonts w:ascii="Trebuchet MS" w:hAnsi="Trebuchet MS"/>
                                <w:b/>
                                <w:sz w:val="26"/>
                                <w:szCs w:val="26"/>
                              </w:rPr>
                            </w:pPr>
                          </w:p>
                          <w:p w:rsidR="00220472" w:rsidRPr="0090047A" w:rsidRDefault="00220472" w:rsidP="00291B21">
                            <w:pPr>
                              <w:rPr>
                                <w:rFonts w:ascii="Trebuchet MS" w:hAnsi="Trebuchet MS"/>
                                <w:b/>
                                <w:sz w:val="20"/>
                                <w:szCs w:val="20"/>
                              </w:rPr>
                            </w:pPr>
                            <w:r>
                              <w:rPr>
                                <w:rFonts w:ascii="Trebuchet MS" w:hAnsi="Trebuchet MS"/>
                                <w:b/>
                                <w:sz w:val="20"/>
                                <w:szCs w:val="20"/>
                              </w:rPr>
                              <w:t>I MADE AGUS ADI WIRAWAN</w:t>
                            </w:r>
                          </w:p>
                          <w:p w:rsidR="00220472" w:rsidRPr="00291B21" w:rsidRDefault="00220472" w:rsidP="00291B21">
                            <w:pPr>
                              <w:rPr>
                                <w:i/>
                              </w:rPr>
                            </w:pPr>
                            <w:r>
                              <w:rPr>
                                <w:rFonts w:ascii="Trebuchet MS" w:hAnsi="Trebuchet MS"/>
                                <w:b/>
                                <w:sz w:val="20"/>
                                <w:szCs w:val="20"/>
                              </w:rPr>
                              <w:t>NRP 5112 100 036</w:t>
                            </w:r>
                          </w:p>
                          <w:p w:rsidR="00220472" w:rsidRPr="00291B21" w:rsidRDefault="00220472" w:rsidP="00291B21">
                            <w:pPr>
                              <w:contextualSpacing/>
                              <w:rPr>
                                <w:rFonts w:ascii="Trebuchet MS" w:hAnsi="Trebuchet MS"/>
                                <w:b/>
                                <w:sz w:val="20"/>
                                <w:szCs w:val="20"/>
                              </w:rPr>
                            </w:pPr>
                          </w:p>
                          <w:p w:rsidR="00220472" w:rsidRPr="00291B21" w:rsidRDefault="00220472" w:rsidP="00291B21">
                            <w:pPr>
                              <w:contextualSpacing/>
                              <w:rPr>
                                <w:rFonts w:ascii="Trebuchet MS" w:hAnsi="Trebuchet MS"/>
                                <w:b/>
                                <w:sz w:val="20"/>
                                <w:szCs w:val="20"/>
                              </w:rPr>
                            </w:pPr>
                            <w:r w:rsidRPr="00291B21">
                              <w:rPr>
                                <w:rFonts w:ascii="Trebuchet MS" w:hAnsi="Trebuchet MS"/>
                                <w:b/>
                                <w:sz w:val="20"/>
                                <w:szCs w:val="20"/>
                              </w:rPr>
                              <w:t>Supervisor I</w:t>
                            </w:r>
                          </w:p>
                          <w:p w:rsidR="00220472" w:rsidRPr="00255CE5" w:rsidRDefault="00220472"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220472" w:rsidRPr="00291B21" w:rsidRDefault="00220472" w:rsidP="00291B21">
                            <w:pPr>
                              <w:contextualSpacing/>
                              <w:rPr>
                                <w:rFonts w:ascii="Trebuchet MS" w:hAnsi="Trebuchet MS"/>
                                <w:b/>
                                <w:sz w:val="20"/>
                                <w:szCs w:val="20"/>
                              </w:rPr>
                            </w:pPr>
                          </w:p>
                          <w:p w:rsidR="00220472" w:rsidRPr="00291B21" w:rsidRDefault="00220472" w:rsidP="00291B21">
                            <w:pPr>
                              <w:contextualSpacing/>
                              <w:rPr>
                                <w:rFonts w:ascii="Trebuchet MS" w:hAnsi="Trebuchet MS"/>
                                <w:b/>
                                <w:sz w:val="20"/>
                                <w:szCs w:val="20"/>
                              </w:rPr>
                            </w:pPr>
                            <w:r w:rsidRPr="00291B21">
                              <w:rPr>
                                <w:rFonts w:ascii="Trebuchet MS" w:hAnsi="Trebuchet MS"/>
                                <w:b/>
                                <w:sz w:val="20"/>
                                <w:szCs w:val="20"/>
                              </w:rPr>
                              <w:t>Supervisor II</w:t>
                            </w:r>
                          </w:p>
                          <w:p w:rsidR="00220472" w:rsidRPr="00652FC5" w:rsidRDefault="00220472"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220472" w:rsidRPr="00291B21" w:rsidRDefault="00220472" w:rsidP="00291B21">
                            <w:pPr>
                              <w:contextualSpacing/>
                              <w:rPr>
                                <w:rFonts w:ascii="Trebuchet MS" w:hAnsi="Trebuchet MS"/>
                                <w:b/>
                                <w:sz w:val="20"/>
                                <w:szCs w:val="20"/>
                                <w:lang w:val="sv-SE"/>
                              </w:rPr>
                            </w:pPr>
                          </w:p>
                          <w:p w:rsidR="00220472" w:rsidRPr="00291B21" w:rsidRDefault="00220472" w:rsidP="00D453C2">
                            <w:pPr>
                              <w:rPr>
                                <w:rFonts w:ascii="Trebuchet MS" w:hAnsi="Trebuchet MS"/>
                                <w:b/>
                                <w:sz w:val="20"/>
                                <w:szCs w:val="20"/>
                              </w:rPr>
                            </w:pPr>
                            <w:r w:rsidRPr="00291B21">
                              <w:rPr>
                                <w:rFonts w:ascii="Trebuchet MS" w:hAnsi="Trebuchet MS"/>
                                <w:b/>
                                <w:sz w:val="20"/>
                                <w:szCs w:val="20"/>
                              </w:rPr>
                              <w:t>DEPARTMENT OF INFORMATICS</w:t>
                            </w:r>
                          </w:p>
                          <w:p w:rsidR="00220472" w:rsidRPr="00291B21" w:rsidRDefault="00220472" w:rsidP="00D453C2">
                            <w:pPr>
                              <w:rPr>
                                <w:rFonts w:ascii="Trebuchet MS" w:hAnsi="Trebuchet MS"/>
                                <w:b/>
                                <w:sz w:val="20"/>
                                <w:szCs w:val="20"/>
                              </w:rPr>
                            </w:pPr>
                            <w:r w:rsidRPr="00291B21">
                              <w:rPr>
                                <w:rFonts w:ascii="Trebuchet MS" w:hAnsi="Trebuchet MS"/>
                                <w:b/>
                                <w:sz w:val="20"/>
                                <w:szCs w:val="20"/>
                              </w:rPr>
                              <w:t>FACULTY OF INFORMATION TECHNOLOGY</w:t>
                            </w:r>
                          </w:p>
                          <w:p w:rsidR="00220472" w:rsidRPr="00291B21" w:rsidRDefault="00220472" w:rsidP="00D453C2">
                            <w:pPr>
                              <w:rPr>
                                <w:rFonts w:ascii="Trebuchet MS" w:hAnsi="Trebuchet MS"/>
                                <w:b/>
                                <w:sz w:val="20"/>
                                <w:szCs w:val="20"/>
                              </w:rPr>
                            </w:pPr>
                            <w:r w:rsidRPr="00291B21">
                              <w:rPr>
                                <w:rFonts w:ascii="Trebuchet MS" w:hAnsi="Trebuchet MS"/>
                                <w:b/>
                                <w:sz w:val="20"/>
                                <w:szCs w:val="20"/>
                              </w:rPr>
                              <w:t>INSTITUT TEKNOLOGI SEPULUH NOPEMBER</w:t>
                            </w:r>
                          </w:p>
                          <w:p w:rsidR="00220472" w:rsidRPr="00291B21" w:rsidRDefault="00220472"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220472" w:rsidRPr="00E10B39" w:rsidRDefault="00220472" w:rsidP="008A394D">
                            <w:pPr>
                              <w:rPr>
                                <w:rFonts w:ascii="Trebuchet MS" w:hAnsi="Trebuchet MS"/>
                                <w:color w:val="000000" w:themeColor="text1"/>
                                <w:sz w:val="20"/>
                              </w:rPr>
                            </w:pPr>
                          </w:p>
                          <w:p w:rsidR="00220472" w:rsidRPr="00E10B39" w:rsidRDefault="00220472"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220472" w:rsidRPr="003B19CA" w:rsidRDefault="00220472"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220472" w:rsidRPr="00291B21" w:rsidRDefault="00220472" w:rsidP="008A394D">
                      <w:pPr>
                        <w:rPr>
                          <w:rFonts w:ascii="Trebuchet MS" w:hAnsi="Trebuchet MS"/>
                          <w:b/>
                          <w:sz w:val="20"/>
                          <w:szCs w:val="20"/>
                        </w:rPr>
                      </w:pPr>
                    </w:p>
                    <w:p w:rsidR="00220472" w:rsidRPr="00291B21" w:rsidRDefault="00220472" w:rsidP="008A394D">
                      <w:pPr>
                        <w:rPr>
                          <w:rFonts w:ascii="Trebuchet MS" w:hAnsi="Trebuchet MS"/>
                          <w:b/>
                          <w:sz w:val="20"/>
                          <w:szCs w:val="20"/>
                        </w:rPr>
                      </w:pPr>
                    </w:p>
                    <w:p w:rsidR="00220472" w:rsidRPr="0090047A" w:rsidRDefault="00220472"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220472" w:rsidRPr="00291B21" w:rsidRDefault="00220472" w:rsidP="00D453C2">
                      <w:pPr>
                        <w:contextualSpacing/>
                        <w:rPr>
                          <w:rFonts w:ascii="Trebuchet MS" w:hAnsi="Trebuchet MS"/>
                          <w:b/>
                          <w:sz w:val="26"/>
                          <w:szCs w:val="26"/>
                        </w:rPr>
                      </w:pPr>
                    </w:p>
                    <w:p w:rsidR="00220472" w:rsidRPr="0090047A" w:rsidRDefault="00220472" w:rsidP="00291B21">
                      <w:pPr>
                        <w:rPr>
                          <w:rFonts w:ascii="Trebuchet MS" w:hAnsi="Trebuchet MS"/>
                          <w:b/>
                          <w:sz w:val="20"/>
                          <w:szCs w:val="20"/>
                        </w:rPr>
                      </w:pPr>
                      <w:r>
                        <w:rPr>
                          <w:rFonts w:ascii="Trebuchet MS" w:hAnsi="Trebuchet MS"/>
                          <w:b/>
                          <w:sz w:val="20"/>
                          <w:szCs w:val="20"/>
                        </w:rPr>
                        <w:t>I MADE AGUS ADI WIRAWAN</w:t>
                      </w:r>
                    </w:p>
                    <w:p w:rsidR="00220472" w:rsidRPr="00291B21" w:rsidRDefault="00220472" w:rsidP="00291B21">
                      <w:pPr>
                        <w:rPr>
                          <w:i/>
                        </w:rPr>
                      </w:pPr>
                      <w:r>
                        <w:rPr>
                          <w:rFonts w:ascii="Trebuchet MS" w:hAnsi="Trebuchet MS"/>
                          <w:b/>
                          <w:sz w:val="20"/>
                          <w:szCs w:val="20"/>
                        </w:rPr>
                        <w:t>NRP 5112 100 036</w:t>
                      </w:r>
                    </w:p>
                    <w:p w:rsidR="00220472" w:rsidRPr="00291B21" w:rsidRDefault="00220472" w:rsidP="00291B21">
                      <w:pPr>
                        <w:contextualSpacing/>
                        <w:rPr>
                          <w:rFonts w:ascii="Trebuchet MS" w:hAnsi="Trebuchet MS"/>
                          <w:b/>
                          <w:sz w:val="20"/>
                          <w:szCs w:val="20"/>
                        </w:rPr>
                      </w:pPr>
                    </w:p>
                    <w:p w:rsidR="00220472" w:rsidRPr="00291B21" w:rsidRDefault="00220472" w:rsidP="00291B21">
                      <w:pPr>
                        <w:contextualSpacing/>
                        <w:rPr>
                          <w:rFonts w:ascii="Trebuchet MS" w:hAnsi="Trebuchet MS"/>
                          <w:b/>
                          <w:sz w:val="20"/>
                          <w:szCs w:val="20"/>
                        </w:rPr>
                      </w:pPr>
                      <w:r w:rsidRPr="00291B21">
                        <w:rPr>
                          <w:rFonts w:ascii="Trebuchet MS" w:hAnsi="Trebuchet MS"/>
                          <w:b/>
                          <w:sz w:val="20"/>
                          <w:szCs w:val="20"/>
                        </w:rPr>
                        <w:t>Supervisor I</w:t>
                      </w:r>
                    </w:p>
                    <w:p w:rsidR="00220472" w:rsidRPr="00255CE5" w:rsidRDefault="00220472"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220472" w:rsidRPr="00291B21" w:rsidRDefault="00220472" w:rsidP="00291B21">
                      <w:pPr>
                        <w:contextualSpacing/>
                        <w:rPr>
                          <w:rFonts w:ascii="Trebuchet MS" w:hAnsi="Trebuchet MS"/>
                          <w:b/>
                          <w:sz w:val="20"/>
                          <w:szCs w:val="20"/>
                        </w:rPr>
                      </w:pPr>
                    </w:p>
                    <w:p w:rsidR="00220472" w:rsidRPr="00291B21" w:rsidRDefault="00220472" w:rsidP="00291B21">
                      <w:pPr>
                        <w:contextualSpacing/>
                        <w:rPr>
                          <w:rFonts w:ascii="Trebuchet MS" w:hAnsi="Trebuchet MS"/>
                          <w:b/>
                          <w:sz w:val="20"/>
                          <w:szCs w:val="20"/>
                        </w:rPr>
                      </w:pPr>
                      <w:r w:rsidRPr="00291B21">
                        <w:rPr>
                          <w:rFonts w:ascii="Trebuchet MS" w:hAnsi="Trebuchet MS"/>
                          <w:b/>
                          <w:sz w:val="20"/>
                          <w:szCs w:val="20"/>
                        </w:rPr>
                        <w:t>Supervisor II</w:t>
                      </w:r>
                    </w:p>
                    <w:p w:rsidR="00220472" w:rsidRPr="00652FC5" w:rsidRDefault="00220472"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220472" w:rsidRPr="00291B21" w:rsidRDefault="00220472" w:rsidP="00291B21">
                      <w:pPr>
                        <w:contextualSpacing/>
                        <w:rPr>
                          <w:rFonts w:ascii="Trebuchet MS" w:hAnsi="Trebuchet MS"/>
                          <w:b/>
                          <w:sz w:val="20"/>
                          <w:szCs w:val="20"/>
                          <w:lang w:val="sv-SE"/>
                        </w:rPr>
                      </w:pPr>
                    </w:p>
                    <w:p w:rsidR="00220472" w:rsidRPr="00291B21" w:rsidRDefault="00220472" w:rsidP="00D453C2">
                      <w:pPr>
                        <w:rPr>
                          <w:rFonts w:ascii="Trebuchet MS" w:hAnsi="Trebuchet MS"/>
                          <w:b/>
                          <w:sz w:val="20"/>
                          <w:szCs w:val="20"/>
                        </w:rPr>
                      </w:pPr>
                      <w:r w:rsidRPr="00291B21">
                        <w:rPr>
                          <w:rFonts w:ascii="Trebuchet MS" w:hAnsi="Trebuchet MS"/>
                          <w:b/>
                          <w:sz w:val="20"/>
                          <w:szCs w:val="20"/>
                        </w:rPr>
                        <w:t>DEPARTMENT OF INFORMATICS</w:t>
                      </w:r>
                    </w:p>
                    <w:p w:rsidR="00220472" w:rsidRPr="00291B21" w:rsidRDefault="00220472" w:rsidP="00D453C2">
                      <w:pPr>
                        <w:rPr>
                          <w:rFonts w:ascii="Trebuchet MS" w:hAnsi="Trebuchet MS"/>
                          <w:b/>
                          <w:sz w:val="20"/>
                          <w:szCs w:val="20"/>
                        </w:rPr>
                      </w:pPr>
                      <w:r w:rsidRPr="00291B21">
                        <w:rPr>
                          <w:rFonts w:ascii="Trebuchet MS" w:hAnsi="Trebuchet MS"/>
                          <w:b/>
                          <w:sz w:val="20"/>
                          <w:szCs w:val="20"/>
                        </w:rPr>
                        <w:t>FACULTY OF INFORMATION TECHNOLOGY</w:t>
                      </w:r>
                    </w:p>
                    <w:p w:rsidR="00220472" w:rsidRPr="00291B21" w:rsidRDefault="00220472" w:rsidP="00D453C2">
                      <w:pPr>
                        <w:rPr>
                          <w:rFonts w:ascii="Trebuchet MS" w:hAnsi="Trebuchet MS"/>
                          <w:b/>
                          <w:sz w:val="20"/>
                          <w:szCs w:val="20"/>
                        </w:rPr>
                      </w:pPr>
                      <w:r w:rsidRPr="00291B21">
                        <w:rPr>
                          <w:rFonts w:ascii="Trebuchet MS" w:hAnsi="Trebuchet MS"/>
                          <w:b/>
                          <w:sz w:val="20"/>
                          <w:szCs w:val="20"/>
                        </w:rPr>
                        <w:t>INSTITUT TEKNOLOGI SEPULUH NOPEMBER</w:t>
                      </w:r>
                    </w:p>
                    <w:p w:rsidR="00220472" w:rsidRPr="00291B21" w:rsidRDefault="00220472"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220472" w:rsidRPr="00E10B39" w:rsidRDefault="00220472" w:rsidP="008A394D">
                      <w:pPr>
                        <w:rPr>
                          <w:rFonts w:ascii="Trebuchet MS" w:hAnsi="Trebuchet MS"/>
                          <w:color w:val="000000" w:themeColor="text1"/>
                          <w:sz w:val="20"/>
                        </w:rPr>
                      </w:pPr>
                    </w:p>
                    <w:p w:rsidR="00220472" w:rsidRPr="00E10B39" w:rsidRDefault="00220472"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6899557"/>
      <w:r w:rsidRPr="009C031B">
        <w:rPr>
          <w:rStyle w:val="Heading1Char"/>
          <w:b/>
        </w:rPr>
        <w:lastRenderedPageBreak/>
        <w:t>LEMBAR PENGESAHAN</w:t>
      </w:r>
      <w:bookmarkEnd w:id="0"/>
    </w:p>
    <w:p w:rsidR="009C031B" w:rsidRPr="009C031B" w:rsidRDefault="000549DE" w:rsidP="009C031B">
      <w:pPr>
        <w:jc w:val="center"/>
        <w:rPr>
          <w:b/>
          <w:lang w:val="en-US"/>
        </w:rPr>
      </w:pPr>
      <w:r>
        <w:rPr>
          <w:b/>
          <w:lang w:val="en-US"/>
        </w:rPr>
        <w:t xml:space="preserve">Evaluasi </w:t>
      </w:r>
      <w:r w:rsidR="009C031B">
        <w:rPr>
          <w:b/>
          <w:lang w:val="en-US"/>
        </w:rPr>
        <w:t xml:space="preserve">Sistem Pendeteksi </w:t>
      </w:r>
      <w:r>
        <w:rPr>
          <w:b/>
          <w:lang w:val="en-US"/>
        </w:rPr>
        <w:t>Intrusi</w:t>
      </w:r>
      <w:r w:rsidR="009C031B">
        <w:rPr>
          <w:b/>
          <w:lang w:val="en-US"/>
        </w:rPr>
        <w:t xml:space="preserve"> Berbasis Anomali dengan </w:t>
      </w:r>
      <w:r w:rsidR="006514C6">
        <w:rPr>
          <w:b/>
          <w:lang w:val="en-US"/>
        </w:rPr>
        <w:t>N-G</w:t>
      </w:r>
      <w:r w:rsidR="009C031B">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w:t>
      </w:r>
      <w:r w:rsidR="001B5BF9">
        <w:rPr>
          <w:b/>
          <w:color w:val="000000"/>
          <w:lang w:val="en-US"/>
        </w:rPr>
        <w:t xml:space="preserve"> INTRUSI</w:t>
      </w:r>
      <w:r w:rsidR="006514C6">
        <w:rPr>
          <w:b/>
          <w:color w:val="000000"/>
        </w:rPr>
        <w:t xml:space="preserve">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6899558"/>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6899559"/>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6899560"/>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6899561"/>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220472"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6899557" w:history="1">
            <w:r w:rsidR="00220472" w:rsidRPr="004C2891">
              <w:rPr>
                <w:rStyle w:val="Hyperlink"/>
                <w:noProof/>
              </w:rPr>
              <w:t>LEMBAR PENGESAHAN</w:t>
            </w:r>
            <w:r w:rsidR="00220472">
              <w:rPr>
                <w:noProof/>
                <w:webHidden/>
              </w:rPr>
              <w:tab/>
            </w:r>
            <w:r w:rsidR="00220472">
              <w:rPr>
                <w:noProof/>
                <w:webHidden/>
              </w:rPr>
              <w:fldChar w:fldCharType="begin"/>
            </w:r>
            <w:r w:rsidR="00220472">
              <w:rPr>
                <w:noProof/>
                <w:webHidden/>
              </w:rPr>
              <w:instrText xml:space="preserve"> PAGEREF _Toc456899557 \h </w:instrText>
            </w:r>
            <w:r w:rsidR="00220472">
              <w:rPr>
                <w:noProof/>
                <w:webHidden/>
              </w:rPr>
            </w:r>
            <w:r w:rsidR="00220472">
              <w:rPr>
                <w:noProof/>
                <w:webHidden/>
              </w:rPr>
              <w:fldChar w:fldCharType="separate"/>
            </w:r>
            <w:r w:rsidR="00220472">
              <w:rPr>
                <w:noProof/>
                <w:webHidden/>
              </w:rPr>
              <w:t>v</w:t>
            </w:r>
            <w:r w:rsidR="00220472">
              <w:rPr>
                <w:noProof/>
                <w:webHidden/>
              </w:rPr>
              <w:fldChar w:fldCharType="end"/>
            </w:r>
          </w:hyperlink>
        </w:p>
        <w:p w:rsidR="00220472" w:rsidRDefault="00220472">
          <w:pPr>
            <w:pStyle w:val="TOC1"/>
            <w:rPr>
              <w:rFonts w:asciiTheme="minorHAnsi" w:eastAsiaTheme="minorEastAsia" w:hAnsiTheme="minorHAnsi" w:cstheme="minorBidi"/>
              <w:noProof/>
              <w:lang w:eastAsia="id-ID"/>
            </w:rPr>
          </w:pPr>
          <w:hyperlink w:anchor="_Toc456899558" w:history="1">
            <w:r w:rsidRPr="004C2891">
              <w:rPr>
                <w:rStyle w:val="Hyperlink"/>
                <w:noProof/>
              </w:rPr>
              <w:t>Abstrak</w:t>
            </w:r>
            <w:r>
              <w:rPr>
                <w:noProof/>
                <w:webHidden/>
              </w:rPr>
              <w:tab/>
            </w:r>
            <w:r>
              <w:rPr>
                <w:noProof/>
                <w:webHidden/>
              </w:rPr>
              <w:fldChar w:fldCharType="begin"/>
            </w:r>
            <w:r>
              <w:rPr>
                <w:noProof/>
                <w:webHidden/>
              </w:rPr>
              <w:instrText xml:space="preserve"> PAGEREF _Toc456899558 \h </w:instrText>
            </w:r>
            <w:r>
              <w:rPr>
                <w:noProof/>
                <w:webHidden/>
              </w:rPr>
            </w:r>
            <w:r>
              <w:rPr>
                <w:noProof/>
                <w:webHidden/>
              </w:rPr>
              <w:fldChar w:fldCharType="separate"/>
            </w:r>
            <w:r>
              <w:rPr>
                <w:noProof/>
                <w:webHidden/>
              </w:rPr>
              <w:t>vii</w:t>
            </w:r>
            <w:r>
              <w:rPr>
                <w:noProof/>
                <w:webHidden/>
              </w:rPr>
              <w:fldChar w:fldCharType="end"/>
            </w:r>
          </w:hyperlink>
        </w:p>
        <w:p w:rsidR="00220472" w:rsidRDefault="00220472">
          <w:pPr>
            <w:pStyle w:val="TOC1"/>
            <w:rPr>
              <w:rFonts w:asciiTheme="minorHAnsi" w:eastAsiaTheme="minorEastAsia" w:hAnsiTheme="minorHAnsi" w:cstheme="minorBidi"/>
              <w:noProof/>
              <w:lang w:eastAsia="id-ID"/>
            </w:rPr>
          </w:pPr>
          <w:hyperlink w:anchor="_Toc456899559" w:history="1">
            <w:r w:rsidRPr="004C2891">
              <w:rPr>
                <w:rStyle w:val="Hyperlink"/>
                <w:noProof/>
              </w:rPr>
              <w:t>Abstract</w:t>
            </w:r>
            <w:r>
              <w:rPr>
                <w:noProof/>
                <w:webHidden/>
              </w:rPr>
              <w:tab/>
            </w:r>
            <w:r>
              <w:rPr>
                <w:noProof/>
                <w:webHidden/>
              </w:rPr>
              <w:fldChar w:fldCharType="begin"/>
            </w:r>
            <w:r>
              <w:rPr>
                <w:noProof/>
                <w:webHidden/>
              </w:rPr>
              <w:instrText xml:space="preserve"> PAGEREF _Toc456899559 \h </w:instrText>
            </w:r>
            <w:r>
              <w:rPr>
                <w:noProof/>
                <w:webHidden/>
              </w:rPr>
            </w:r>
            <w:r>
              <w:rPr>
                <w:noProof/>
                <w:webHidden/>
              </w:rPr>
              <w:fldChar w:fldCharType="separate"/>
            </w:r>
            <w:r>
              <w:rPr>
                <w:noProof/>
                <w:webHidden/>
              </w:rPr>
              <w:t>ix</w:t>
            </w:r>
            <w:r>
              <w:rPr>
                <w:noProof/>
                <w:webHidden/>
              </w:rPr>
              <w:fldChar w:fldCharType="end"/>
            </w:r>
          </w:hyperlink>
        </w:p>
        <w:p w:rsidR="00220472" w:rsidRDefault="00220472">
          <w:pPr>
            <w:pStyle w:val="TOC1"/>
            <w:rPr>
              <w:rFonts w:asciiTheme="minorHAnsi" w:eastAsiaTheme="minorEastAsia" w:hAnsiTheme="minorHAnsi" w:cstheme="minorBidi"/>
              <w:noProof/>
              <w:lang w:eastAsia="id-ID"/>
            </w:rPr>
          </w:pPr>
          <w:hyperlink w:anchor="_Toc456899560" w:history="1">
            <w:r w:rsidRPr="004C2891">
              <w:rPr>
                <w:rStyle w:val="Hyperlink"/>
                <w:noProof/>
              </w:rPr>
              <w:t>KATA PENGANTAR</w:t>
            </w:r>
            <w:r>
              <w:rPr>
                <w:noProof/>
                <w:webHidden/>
              </w:rPr>
              <w:tab/>
            </w:r>
            <w:r>
              <w:rPr>
                <w:noProof/>
                <w:webHidden/>
              </w:rPr>
              <w:fldChar w:fldCharType="begin"/>
            </w:r>
            <w:r>
              <w:rPr>
                <w:noProof/>
                <w:webHidden/>
              </w:rPr>
              <w:instrText xml:space="preserve"> PAGEREF _Toc456899560 \h </w:instrText>
            </w:r>
            <w:r>
              <w:rPr>
                <w:noProof/>
                <w:webHidden/>
              </w:rPr>
            </w:r>
            <w:r>
              <w:rPr>
                <w:noProof/>
                <w:webHidden/>
              </w:rPr>
              <w:fldChar w:fldCharType="separate"/>
            </w:r>
            <w:r>
              <w:rPr>
                <w:noProof/>
                <w:webHidden/>
              </w:rPr>
              <w:t>xi</w:t>
            </w:r>
            <w:r>
              <w:rPr>
                <w:noProof/>
                <w:webHidden/>
              </w:rPr>
              <w:fldChar w:fldCharType="end"/>
            </w:r>
          </w:hyperlink>
        </w:p>
        <w:p w:rsidR="00220472" w:rsidRDefault="00220472">
          <w:pPr>
            <w:pStyle w:val="TOC1"/>
            <w:rPr>
              <w:rFonts w:asciiTheme="minorHAnsi" w:eastAsiaTheme="minorEastAsia" w:hAnsiTheme="minorHAnsi" w:cstheme="minorBidi"/>
              <w:noProof/>
              <w:lang w:eastAsia="id-ID"/>
            </w:rPr>
          </w:pPr>
          <w:hyperlink w:anchor="_Toc456899561" w:history="1">
            <w:r w:rsidRPr="004C2891">
              <w:rPr>
                <w:rStyle w:val="Hyperlink"/>
                <w:noProof/>
              </w:rPr>
              <w:t>DAFTAR ISI</w:t>
            </w:r>
            <w:r>
              <w:rPr>
                <w:noProof/>
                <w:webHidden/>
              </w:rPr>
              <w:tab/>
            </w:r>
            <w:r>
              <w:rPr>
                <w:noProof/>
                <w:webHidden/>
              </w:rPr>
              <w:fldChar w:fldCharType="begin"/>
            </w:r>
            <w:r>
              <w:rPr>
                <w:noProof/>
                <w:webHidden/>
              </w:rPr>
              <w:instrText xml:space="preserve"> PAGEREF _Toc456899561 \h </w:instrText>
            </w:r>
            <w:r>
              <w:rPr>
                <w:noProof/>
                <w:webHidden/>
              </w:rPr>
            </w:r>
            <w:r>
              <w:rPr>
                <w:noProof/>
                <w:webHidden/>
              </w:rPr>
              <w:fldChar w:fldCharType="separate"/>
            </w:r>
            <w:r>
              <w:rPr>
                <w:noProof/>
                <w:webHidden/>
              </w:rPr>
              <w:t>xiii</w:t>
            </w:r>
            <w:r>
              <w:rPr>
                <w:noProof/>
                <w:webHidden/>
              </w:rPr>
              <w:fldChar w:fldCharType="end"/>
            </w:r>
          </w:hyperlink>
        </w:p>
        <w:p w:rsidR="00220472" w:rsidRDefault="00220472">
          <w:pPr>
            <w:pStyle w:val="TOC1"/>
            <w:tabs>
              <w:tab w:val="left" w:pos="426"/>
            </w:tabs>
            <w:rPr>
              <w:rFonts w:asciiTheme="minorHAnsi" w:eastAsiaTheme="minorEastAsia" w:hAnsiTheme="minorHAnsi" w:cstheme="minorBidi"/>
              <w:noProof/>
              <w:lang w:eastAsia="id-ID"/>
            </w:rPr>
          </w:pPr>
          <w:hyperlink w:anchor="_Toc456899562" w:history="1">
            <w:r w:rsidRPr="004C2891">
              <w:rPr>
                <w:rStyle w:val="Hyperlink"/>
                <w:noProof/>
              </w:rPr>
              <w:t>3.</w:t>
            </w:r>
            <w:r>
              <w:rPr>
                <w:rFonts w:asciiTheme="minorHAnsi" w:eastAsiaTheme="minorEastAsia" w:hAnsiTheme="minorHAnsi" w:cstheme="minorBidi"/>
                <w:noProof/>
                <w:lang w:eastAsia="id-ID"/>
              </w:rPr>
              <w:tab/>
            </w:r>
            <w:r w:rsidRPr="004C2891">
              <w:rPr>
                <w:rStyle w:val="Hyperlink"/>
                <w:noProof/>
              </w:rPr>
              <w:t>DAFTAR GAMBAR</w:t>
            </w:r>
            <w:r>
              <w:rPr>
                <w:noProof/>
                <w:webHidden/>
              </w:rPr>
              <w:tab/>
            </w:r>
            <w:r>
              <w:rPr>
                <w:noProof/>
                <w:webHidden/>
              </w:rPr>
              <w:fldChar w:fldCharType="begin"/>
            </w:r>
            <w:r>
              <w:rPr>
                <w:noProof/>
                <w:webHidden/>
              </w:rPr>
              <w:instrText xml:space="preserve"> PAGEREF _Toc456899562 \h </w:instrText>
            </w:r>
            <w:r>
              <w:rPr>
                <w:noProof/>
                <w:webHidden/>
              </w:rPr>
            </w:r>
            <w:r>
              <w:rPr>
                <w:noProof/>
                <w:webHidden/>
              </w:rPr>
              <w:fldChar w:fldCharType="separate"/>
            </w:r>
            <w:r>
              <w:rPr>
                <w:noProof/>
                <w:webHidden/>
              </w:rPr>
              <w:t>xvii</w:t>
            </w:r>
            <w:r>
              <w:rPr>
                <w:noProof/>
                <w:webHidden/>
              </w:rPr>
              <w:fldChar w:fldCharType="end"/>
            </w:r>
          </w:hyperlink>
        </w:p>
        <w:p w:rsidR="00220472" w:rsidRDefault="00220472">
          <w:pPr>
            <w:pStyle w:val="TOC1"/>
            <w:tabs>
              <w:tab w:val="left" w:pos="426"/>
            </w:tabs>
            <w:rPr>
              <w:rFonts w:asciiTheme="minorHAnsi" w:eastAsiaTheme="minorEastAsia" w:hAnsiTheme="minorHAnsi" w:cstheme="minorBidi"/>
              <w:noProof/>
              <w:lang w:eastAsia="id-ID"/>
            </w:rPr>
          </w:pPr>
          <w:hyperlink w:anchor="_Toc456899563" w:history="1">
            <w:r w:rsidRPr="004C2891">
              <w:rPr>
                <w:rStyle w:val="Hyperlink"/>
                <w:noProof/>
              </w:rPr>
              <w:t>4.</w:t>
            </w:r>
            <w:r>
              <w:rPr>
                <w:rFonts w:asciiTheme="minorHAnsi" w:eastAsiaTheme="minorEastAsia" w:hAnsiTheme="minorHAnsi" w:cstheme="minorBidi"/>
                <w:noProof/>
                <w:lang w:eastAsia="id-ID"/>
              </w:rPr>
              <w:tab/>
            </w:r>
            <w:r w:rsidRPr="004C2891">
              <w:rPr>
                <w:rStyle w:val="Hyperlink"/>
                <w:noProof/>
              </w:rPr>
              <w:t>DAFTAR TABEL</w:t>
            </w:r>
            <w:r>
              <w:rPr>
                <w:noProof/>
                <w:webHidden/>
              </w:rPr>
              <w:tab/>
            </w:r>
            <w:r>
              <w:rPr>
                <w:noProof/>
                <w:webHidden/>
              </w:rPr>
              <w:fldChar w:fldCharType="begin"/>
            </w:r>
            <w:r>
              <w:rPr>
                <w:noProof/>
                <w:webHidden/>
              </w:rPr>
              <w:instrText xml:space="preserve"> PAGEREF _Toc456899563 \h </w:instrText>
            </w:r>
            <w:r>
              <w:rPr>
                <w:noProof/>
                <w:webHidden/>
              </w:rPr>
            </w:r>
            <w:r>
              <w:rPr>
                <w:noProof/>
                <w:webHidden/>
              </w:rPr>
              <w:fldChar w:fldCharType="separate"/>
            </w:r>
            <w:r>
              <w:rPr>
                <w:noProof/>
                <w:webHidden/>
              </w:rPr>
              <w:t>xix</w:t>
            </w:r>
            <w:r>
              <w:rPr>
                <w:noProof/>
                <w:webHidden/>
              </w:rPr>
              <w:fldChar w:fldCharType="end"/>
            </w:r>
          </w:hyperlink>
        </w:p>
        <w:p w:rsidR="00220472" w:rsidRDefault="00220472">
          <w:pPr>
            <w:pStyle w:val="TOC1"/>
            <w:tabs>
              <w:tab w:val="left" w:pos="426"/>
            </w:tabs>
            <w:rPr>
              <w:rFonts w:asciiTheme="minorHAnsi" w:eastAsiaTheme="minorEastAsia" w:hAnsiTheme="minorHAnsi" w:cstheme="minorBidi"/>
              <w:noProof/>
              <w:lang w:eastAsia="id-ID"/>
            </w:rPr>
          </w:pPr>
          <w:hyperlink w:anchor="_Toc456899564" w:history="1">
            <w:r w:rsidRPr="004C2891">
              <w:rPr>
                <w:rStyle w:val="Hyperlink"/>
                <w:noProof/>
              </w:rPr>
              <w:t>5.</w:t>
            </w:r>
            <w:r>
              <w:rPr>
                <w:rFonts w:asciiTheme="minorHAnsi" w:eastAsiaTheme="minorEastAsia" w:hAnsiTheme="minorHAnsi" w:cstheme="minorBidi"/>
                <w:noProof/>
                <w:lang w:eastAsia="id-ID"/>
              </w:rPr>
              <w:tab/>
            </w:r>
            <w:r w:rsidRPr="004C2891">
              <w:rPr>
                <w:rStyle w:val="Hyperlink"/>
                <w:noProof/>
              </w:rPr>
              <w:t xml:space="preserve">DAFTAR </w:t>
            </w:r>
            <w:r w:rsidRPr="004C2891">
              <w:rPr>
                <w:rStyle w:val="Hyperlink"/>
                <w:noProof/>
                <w:lang w:val="en-US"/>
              </w:rPr>
              <w:t>PERSAMAAN</w:t>
            </w:r>
            <w:r>
              <w:rPr>
                <w:noProof/>
                <w:webHidden/>
              </w:rPr>
              <w:tab/>
            </w:r>
            <w:r>
              <w:rPr>
                <w:noProof/>
                <w:webHidden/>
              </w:rPr>
              <w:fldChar w:fldCharType="begin"/>
            </w:r>
            <w:r>
              <w:rPr>
                <w:noProof/>
                <w:webHidden/>
              </w:rPr>
              <w:instrText xml:space="preserve"> PAGEREF _Toc456899564 \h </w:instrText>
            </w:r>
            <w:r>
              <w:rPr>
                <w:noProof/>
                <w:webHidden/>
              </w:rPr>
            </w:r>
            <w:r>
              <w:rPr>
                <w:noProof/>
                <w:webHidden/>
              </w:rPr>
              <w:fldChar w:fldCharType="separate"/>
            </w:r>
            <w:r>
              <w:rPr>
                <w:noProof/>
                <w:webHidden/>
              </w:rPr>
              <w:t>xxi</w:t>
            </w:r>
            <w:r>
              <w:rPr>
                <w:noProof/>
                <w:webHidden/>
              </w:rPr>
              <w:fldChar w:fldCharType="end"/>
            </w:r>
          </w:hyperlink>
        </w:p>
        <w:p w:rsidR="00220472" w:rsidRDefault="00220472">
          <w:pPr>
            <w:pStyle w:val="TOC1"/>
            <w:tabs>
              <w:tab w:val="left" w:pos="426"/>
            </w:tabs>
            <w:rPr>
              <w:rFonts w:asciiTheme="minorHAnsi" w:eastAsiaTheme="minorEastAsia" w:hAnsiTheme="minorHAnsi" w:cstheme="minorBidi"/>
              <w:noProof/>
              <w:lang w:eastAsia="id-ID"/>
            </w:rPr>
          </w:pPr>
          <w:hyperlink w:anchor="_Toc456899565" w:history="1">
            <w:r w:rsidRPr="004C2891">
              <w:rPr>
                <w:rStyle w:val="Hyperlink"/>
                <w:noProof/>
              </w:rPr>
              <w:t>1.</w:t>
            </w:r>
            <w:r>
              <w:rPr>
                <w:rFonts w:asciiTheme="minorHAnsi" w:eastAsiaTheme="minorEastAsia" w:hAnsiTheme="minorHAnsi" w:cstheme="minorBidi"/>
                <w:noProof/>
                <w:lang w:eastAsia="id-ID"/>
              </w:rPr>
              <w:tab/>
            </w:r>
            <w:r w:rsidRPr="004C2891">
              <w:rPr>
                <w:rStyle w:val="Hyperlink"/>
                <w:noProof/>
              </w:rPr>
              <w:t>BAB I PENDAHULUAN</w:t>
            </w:r>
            <w:r>
              <w:rPr>
                <w:noProof/>
                <w:webHidden/>
              </w:rPr>
              <w:tab/>
            </w:r>
            <w:r>
              <w:rPr>
                <w:noProof/>
                <w:webHidden/>
              </w:rPr>
              <w:fldChar w:fldCharType="begin"/>
            </w:r>
            <w:r>
              <w:rPr>
                <w:noProof/>
                <w:webHidden/>
              </w:rPr>
              <w:instrText xml:space="preserve"> PAGEREF _Toc456899565 \h </w:instrText>
            </w:r>
            <w:r>
              <w:rPr>
                <w:noProof/>
                <w:webHidden/>
              </w:rPr>
            </w:r>
            <w:r>
              <w:rPr>
                <w:noProof/>
                <w:webHidden/>
              </w:rPr>
              <w:fldChar w:fldCharType="separate"/>
            </w:r>
            <w:r>
              <w:rPr>
                <w:noProof/>
                <w:webHidden/>
              </w:rPr>
              <w:t>1</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66" w:history="1">
            <w:r w:rsidRPr="004C2891">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id-ID"/>
              </w:rPr>
              <w:tab/>
            </w:r>
            <w:r w:rsidRPr="004C2891">
              <w:rPr>
                <w:rStyle w:val="Hyperlink"/>
                <w:noProof/>
              </w:rPr>
              <w:t>Latar Belakang</w:t>
            </w:r>
            <w:r>
              <w:rPr>
                <w:noProof/>
                <w:webHidden/>
              </w:rPr>
              <w:tab/>
            </w:r>
            <w:r>
              <w:rPr>
                <w:noProof/>
                <w:webHidden/>
              </w:rPr>
              <w:fldChar w:fldCharType="begin"/>
            </w:r>
            <w:r>
              <w:rPr>
                <w:noProof/>
                <w:webHidden/>
              </w:rPr>
              <w:instrText xml:space="preserve"> PAGEREF _Toc456899566 \h </w:instrText>
            </w:r>
            <w:r>
              <w:rPr>
                <w:noProof/>
                <w:webHidden/>
              </w:rPr>
            </w:r>
            <w:r>
              <w:rPr>
                <w:noProof/>
                <w:webHidden/>
              </w:rPr>
              <w:fldChar w:fldCharType="separate"/>
            </w:r>
            <w:r>
              <w:rPr>
                <w:noProof/>
                <w:webHidden/>
              </w:rPr>
              <w:t>1</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67" w:history="1">
            <w:r w:rsidRPr="004C2891">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id-ID"/>
              </w:rPr>
              <w:tab/>
            </w:r>
            <w:r w:rsidRPr="004C2891">
              <w:rPr>
                <w:rStyle w:val="Hyperlink"/>
                <w:noProof/>
              </w:rPr>
              <w:t>Rumusan Masalah</w:t>
            </w:r>
            <w:r>
              <w:rPr>
                <w:noProof/>
                <w:webHidden/>
              </w:rPr>
              <w:tab/>
            </w:r>
            <w:r>
              <w:rPr>
                <w:noProof/>
                <w:webHidden/>
              </w:rPr>
              <w:fldChar w:fldCharType="begin"/>
            </w:r>
            <w:r>
              <w:rPr>
                <w:noProof/>
                <w:webHidden/>
              </w:rPr>
              <w:instrText xml:space="preserve"> PAGEREF _Toc456899567 \h </w:instrText>
            </w:r>
            <w:r>
              <w:rPr>
                <w:noProof/>
                <w:webHidden/>
              </w:rPr>
            </w:r>
            <w:r>
              <w:rPr>
                <w:noProof/>
                <w:webHidden/>
              </w:rPr>
              <w:fldChar w:fldCharType="separate"/>
            </w:r>
            <w:r>
              <w:rPr>
                <w:noProof/>
                <w:webHidden/>
              </w:rPr>
              <w:t>2</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68" w:history="1">
            <w:r w:rsidRPr="004C2891">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id-ID"/>
              </w:rPr>
              <w:tab/>
            </w:r>
            <w:r w:rsidRPr="004C2891">
              <w:rPr>
                <w:rStyle w:val="Hyperlink"/>
                <w:noProof/>
              </w:rPr>
              <w:t>Batasan Masalah</w:t>
            </w:r>
            <w:r>
              <w:rPr>
                <w:noProof/>
                <w:webHidden/>
              </w:rPr>
              <w:tab/>
            </w:r>
            <w:r>
              <w:rPr>
                <w:noProof/>
                <w:webHidden/>
              </w:rPr>
              <w:fldChar w:fldCharType="begin"/>
            </w:r>
            <w:r>
              <w:rPr>
                <w:noProof/>
                <w:webHidden/>
              </w:rPr>
              <w:instrText xml:space="preserve"> PAGEREF _Toc456899568 \h </w:instrText>
            </w:r>
            <w:r>
              <w:rPr>
                <w:noProof/>
                <w:webHidden/>
              </w:rPr>
            </w:r>
            <w:r>
              <w:rPr>
                <w:noProof/>
                <w:webHidden/>
              </w:rPr>
              <w:fldChar w:fldCharType="separate"/>
            </w:r>
            <w:r>
              <w:rPr>
                <w:noProof/>
                <w:webHidden/>
              </w:rPr>
              <w:t>3</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69" w:history="1">
            <w:r w:rsidRPr="004C2891">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id-ID"/>
              </w:rPr>
              <w:tab/>
            </w:r>
            <w:r w:rsidRPr="004C2891">
              <w:rPr>
                <w:rStyle w:val="Hyperlink"/>
                <w:noProof/>
              </w:rPr>
              <w:t>Tujuan</w:t>
            </w:r>
            <w:r>
              <w:rPr>
                <w:noProof/>
                <w:webHidden/>
              </w:rPr>
              <w:tab/>
            </w:r>
            <w:r>
              <w:rPr>
                <w:noProof/>
                <w:webHidden/>
              </w:rPr>
              <w:fldChar w:fldCharType="begin"/>
            </w:r>
            <w:r>
              <w:rPr>
                <w:noProof/>
                <w:webHidden/>
              </w:rPr>
              <w:instrText xml:space="preserve"> PAGEREF _Toc456899569 \h </w:instrText>
            </w:r>
            <w:r>
              <w:rPr>
                <w:noProof/>
                <w:webHidden/>
              </w:rPr>
            </w:r>
            <w:r>
              <w:rPr>
                <w:noProof/>
                <w:webHidden/>
              </w:rPr>
              <w:fldChar w:fldCharType="separate"/>
            </w:r>
            <w:r>
              <w:rPr>
                <w:noProof/>
                <w:webHidden/>
              </w:rPr>
              <w:t>3</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70" w:history="1">
            <w:r w:rsidRPr="004C2891">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id-ID"/>
              </w:rPr>
              <w:tab/>
            </w:r>
            <w:r w:rsidRPr="004C2891">
              <w:rPr>
                <w:rStyle w:val="Hyperlink"/>
                <w:noProof/>
              </w:rPr>
              <w:t>Manfaat</w:t>
            </w:r>
            <w:r>
              <w:rPr>
                <w:noProof/>
                <w:webHidden/>
              </w:rPr>
              <w:tab/>
            </w:r>
            <w:r>
              <w:rPr>
                <w:noProof/>
                <w:webHidden/>
              </w:rPr>
              <w:fldChar w:fldCharType="begin"/>
            </w:r>
            <w:r>
              <w:rPr>
                <w:noProof/>
                <w:webHidden/>
              </w:rPr>
              <w:instrText xml:space="preserve"> PAGEREF _Toc456899570 \h </w:instrText>
            </w:r>
            <w:r>
              <w:rPr>
                <w:noProof/>
                <w:webHidden/>
              </w:rPr>
            </w:r>
            <w:r>
              <w:rPr>
                <w:noProof/>
                <w:webHidden/>
              </w:rPr>
              <w:fldChar w:fldCharType="separate"/>
            </w:r>
            <w:r>
              <w:rPr>
                <w:noProof/>
                <w:webHidden/>
              </w:rPr>
              <w:t>3</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71" w:history="1">
            <w:r w:rsidRPr="004C2891">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lang w:eastAsia="id-ID"/>
              </w:rPr>
              <w:tab/>
            </w:r>
            <w:r w:rsidRPr="004C2891">
              <w:rPr>
                <w:rStyle w:val="Hyperlink"/>
                <w:noProof/>
              </w:rPr>
              <w:t>Metodologi</w:t>
            </w:r>
            <w:r>
              <w:rPr>
                <w:noProof/>
                <w:webHidden/>
              </w:rPr>
              <w:tab/>
            </w:r>
            <w:r>
              <w:rPr>
                <w:noProof/>
                <w:webHidden/>
              </w:rPr>
              <w:fldChar w:fldCharType="begin"/>
            </w:r>
            <w:r>
              <w:rPr>
                <w:noProof/>
                <w:webHidden/>
              </w:rPr>
              <w:instrText xml:space="preserve"> PAGEREF _Toc456899571 \h </w:instrText>
            </w:r>
            <w:r>
              <w:rPr>
                <w:noProof/>
                <w:webHidden/>
              </w:rPr>
            </w:r>
            <w:r>
              <w:rPr>
                <w:noProof/>
                <w:webHidden/>
              </w:rPr>
              <w:fldChar w:fldCharType="separate"/>
            </w:r>
            <w:r>
              <w:rPr>
                <w:noProof/>
                <w:webHidden/>
              </w:rPr>
              <w:t>3</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72" w:history="1">
            <w:r w:rsidRPr="004C2891">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noProof/>
                <w:lang w:eastAsia="id-ID"/>
              </w:rPr>
              <w:tab/>
            </w:r>
            <w:r w:rsidRPr="004C2891">
              <w:rPr>
                <w:rStyle w:val="Hyperlink"/>
                <w:noProof/>
              </w:rPr>
              <w:t>Sistematika Penulisan Laporan Tugas Akhir</w:t>
            </w:r>
            <w:r>
              <w:rPr>
                <w:noProof/>
                <w:webHidden/>
              </w:rPr>
              <w:tab/>
            </w:r>
            <w:r>
              <w:rPr>
                <w:noProof/>
                <w:webHidden/>
              </w:rPr>
              <w:fldChar w:fldCharType="begin"/>
            </w:r>
            <w:r>
              <w:rPr>
                <w:noProof/>
                <w:webHidden/>
              </w:rPr>
              <w:instrText xml:space="preserve"> PAGEREF _Toc456899572 \h </w:instrText>
            </w:r>
            <w:r>
              <w:rPr>
                <w:noProof/>
                <w:webHidden/>
              </w:rPr>
            </w:r>
            <w:r>
              <w:rPr>
                <w:noProof/>
                <w:webHidden/>
              </w:rPr>
              <w:fldChar w:fldCharType="separate"/>
            </w:r>
            <w:r>
              <w:rPr>
                <w:noProof/>
                <w:webHidden/>
              </w:rPr>
              <w:t>5</w:t>
            </w:r>
            <w:r>
              <w:rPr>
                <w:noProof/>
                <w:webHidden/>
              </w:rPr>
              <w:fldChar w:fldCharType="end"/>
            </w:r>
          </w:hyperlink>
        </w:p>
        <w:p w:rsidR="00220472" w:rsidRDefault="00220472">
          <w:pPr>
            <w:pStyle w:val="TOC1"/>
            <w:tabs>
              <w:tab w:val="left" w:pos="426"/>
            </w:tabs>
            <w:rPr>
              <w:rFonts w:asciiTheme="minorHAnsi" w:eastAsiaTheme="minorEastAsia" w:hAnsiTheme="minorHAnsi" w:cstheme="minorBidi"/>
              <w:noProof/>
              <w:lang w:eastAsia="id-ID"/>
            </w:rPr>
          </w:pPr>
          <w:hyperlink w:anchor="_Toc456899573" w:history="1">
            <w:r w:rsidRPr="004C2891">
              <w:rPr>
                <w:rStyle w:val="Hyperlink"/>
                <w:noProof/>
              </w:rPr>
              <w:t>2.</w:t>
            </w:r>
            <w:r>
              <w:rPr>
                <w:rFonts w:asciiTheme="minorHAnsi" w:eastAsiaTheme="minorEastAsia" w:hAnsiTheme="minorHAnsi" w:cstheme="minorBidi"/>
                <w:noProof/>
                <w:lang w:eastAsia="id-ID"/>
              </w:rPr>
              <w:tab/>
            </w:r>
            <w:r w:rsidRPr="004C2891">
              <w:rPr>
                <w:rStyle w:val="Hyperlink"/>
                <w:noProof/>
              </w:rPr>
              <w:t>BAB II TINJAUAN PUSTAKA</w:t>
            </w:r>
            <w:r>
              <w:rPr>
                <w:noProof/>
                <w:webHidden/>
              </w:rPr>
              <w:tab/>
            </w:r>
            <w:r>
              <w:rPr>
                <w:noProof/>
                <w:webHidden/>
              </w:rPr>
              <w:fldChar w:fldCharType="begin"/>
            </w:r>
            <w:r>
              <w:rPr>
                <w:noProof/>
                <w:webHidden/>
              </w:rPr>
              <w:instrText xml:space="preserve"> PAGEREF _Toc456899573 \h </w:instrText>
            </w:r>
            <w:r>
              <w:rPr>
                <w:noProof/>
                <w:webHidden/>
              </w:rPr>
            </w:r>
            <w:r>
              <w:rPr>
                <w:noProof/>
                <w:webHidden/>
              </w:rPr>
              <w:fldChar w:fldCharType="separate"/>
            </w:r>
            <w:r>
              <w:rPr>
                <w:noProof/>
                <w:webHidden/>
              </w:rPr>
              <w:t>7</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75" w:history="1">
            <w:r w:rsidRPr="004C289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id-ID"/>
              </w:rPr>
              <w:tab/>
            </w:r>
            <w:r w:rsidRPr="004C2891">
              <w:rPr>
                <w:rStyle w:val="Hyperlink"/>
                <w:noProof/>
              </w:rPr>
              <w:t>IDS</w:t>
            </w:r>
            <w:r>
              <w:rPr>
                <w:noProof/>
                <w:webHidden/>
              </w:rPr>
              <w:tab/>
            </w:r>
            <w:r>
              <w:rPr>
                <w:noProof/>
                <w:webHidden/>
              </w:rPr>
              <w:fldChar w:fldCharType="begin"/>
            </w:r>
            <w:r>
              <w:rPr>
                <w:noProof/>
                <w:webHidden/>
              </w:rPr>
              <w:instrText xml:space="preserve"> PAGEREF _Toc456899575 \h </w:instrText>
            </w:r>
            <w:r>
              <w:rPr>
                <w:noProof/>
                <w:webHidden/>
              </w:rPr>
            </w:r>
            <w:r>
              <w:rPr>
                <w:noProof/>
                <w:webHidden/>
              </w:rPr>
              <w:fldChar w:fldCharType="separate"/>
            </w:r>
            <w:r>
              <w:rPr>
                <w:noProof/>
                <w:webHidden/>
              </w:rPr>
              <w:t>7</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76" w:history="1">
            <w:r w:rsidRPr="004C2891">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id-ID"/>
              </w:rPr>
              <w:tab/>
            </w:r>
            <w:r w:rsidRPr="004C2891">
              <w:rPr>
                <w:rStyle w:val="Hyperlink"/>
                <w:noProof/>
                <w:lang w:val="en-US"/>
              </w:rPr>
              <w:t>IDS Berbasis Anomali</w:t>
            </w:r>
            <w:r>
              <w:rPr>
                <w:noProof/>
                <w:webHidden/>
              </w:rPr>
              <w:tab/>
            </w:r>
            <w:r>
              <w:rPr>
                <w:noProof/>
                <w:webHidden/>
              </w:rPr>
              <w:fldChar w:fldCharType="begin"/>
            </w:r>
            <w:r>
              <w:rPr>
                <w:noProof/>
                <w:webHidden/>
              </w:rPr>
              <w:instrText xml:space="preserve"> PAGEREF _Toc456899576 \h </w:instrText>
            </w:r>
            <w:r>
              <w:rPr>
                <w:noProof/>
                <w:webHidden/>
              </w:rPr>
            </w:r>
            <w:r>
              <w:rPr>
                <w:noProof/>
                <w:webHidden/>
              </w:rPr>
              <w:fldChar w:fldCharType="separate"/>
            </w:r>
            <w:r>
              <w:rPr>
                <w:noProof/>
                <w:webHidden/>
              </w:rPr>
              <w:t>8</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77" w:history="1">
            <w:r w:rsidRPr="004C2891">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id-ID"/>
              </w:rPr>
              <w:tab/>
            </w:r>
            <w:r w:rsidRPr="004C2891">
              <w:rPr>
                <w:rStyle w:val="Hyperlink"/>
                <w:noProof/>
              </w:rPr>
              <w:t>Jpcap</w:t>
            </w:r>
            <w:r>
              <w:rPr>
                <w:noProof/>
                <w:webHidden/>
              </w:rPr>
              <w:tab/>
            </w:r>
            <w:r>
              <w:rPr>
                <w:noProof/>
                <w:webHidden/>
              </w:rPr>
              <w:fldChar w:fldCharType="begin"/>
            </w:r>
            <w:r>
              <w:rPr>
                <w:noProof/>
                <w:webHidden/>
              </w:rPr>
              <w:instrText xml:space="preserve"> PAGEREF _Toc456899577 \h </w:instrText>
            </w:r>
            <w:r>
              <w:rPr>
                <w:noProof/>
                <w:webHidden/>
              </w:rPr>
            </w:r>
            <w:r>
              <w:rPr>
                <w:noProof/>
                <w:webHidden/>
              </w:rPr>
              <w:fldChar w:fldCharType="separate"/>
            </w:r>
            <w:r>
              <w:rPr>
                <w:noProof/>
                <w:webHidden/>
              </w:rPr>
              <w:t>8</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78" w:history="1">
            <w:r w:rsidRPr="004C2891">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id-ID"/>
              </w:rPr>
              <w:tab/>
            </w:r>
            <w:r w:rsidRPr="004C2891">
              <w:rPr>
                <w:rStyle w:val="Hyperlink"/>
                <w:noProof/>
              </w:rPr>
              <w:t>N-Gram</w:t>
            </w:r>
            <w:r>
              <w:rPr>
                <w:noProof/>
                <w:webHidden/>
              </w:rPr>
              <w:tab/>
            </w:r>
            <w:r>
              <w:rPr>
                <w:noProof/>
                <w:webHidden/>
              </w:rPr>
              <w:fldChar w:fldCharType="begin"/>
            </w:r>
            <w:r>
              <w:rPr>
                <w:noProof/>
                <w:webHidden/>
              </w:rPr>
              <w:instrText xml:space="preserve"> PAGEREF _Toc456899578 \h </w:instrText>
            </w:r>
            <w:r>
              <w:rPr>
                <w:noProof/>
                <w:webHidden/>
              </w:rPr>
            </w:r>
            <w:r>
              <w:rPr>
                <w:noProof/>
                <w:webHidden/>
              </w:rPr>
              <w:fldChar w:fldCharType="separate"/>
            </w:r>
            <w:r>
              <w:rPr>
                <w:noProof/>
                <w:webHidden/>
              </w:rPr>
              <w:t>10</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79" w:history="1">
            <w:r w:rsidRPr="004C2891">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id-ID"/>
              </w:rPr>
              <w:tab/>
            </w:r>
            <w:r w:rsidRPr="004C2891">
              <w:rPr>
                <w:rStyle w:val="Hyperlink"/>
                <w:noProof/>
              </w:rPr>
              <w:t>Simplified Mahalanobis Distance</w:t>
            </w:r>
            <w:r>
              <w:rPr>
                <w:noProof/>
                <w:webHidden/>
              </w:rPr>
              <w:tab/>
            </w:r>
            <w:r>
              <w:rPr>
                <w:noProof/>
                <w:webHidden/>
              </w:rPr>
              <w:fldChar w:fldCharType="begin"/>
            </w:r>
            <w:r>
              <w:rPr>
                <w:noProof/>
                <w:webHidden/>
              </w:rPr>
              <w:instrText xml:space="preserve"> PAGEREF _Toc456899579 \h </w:instrText>
            </w:r>
            <w:r>
              <w:rPr>
                <w:noProof/>
                <w:webHidden/>
              </w:rPr>
            </w:r>
            <w:r>
              <w:rPr>
                <w:noProof/>
                <w:webHidden/>
              </w:rPr>
              <w:fldChar w:fldCharType="separate"/>
            </w:r>
            <w:r>
              <w:rPr>
                <w:noProof/>
                <w:webHidden/>
              </w:rPr>
              <w:t>11</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80" w:history="1">
            <w:r w:rsidRPr="004C2891">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id-ID"/>
              </w:rPr>
              <w:tab/>
            </w:r>
            <w:r w:rsidRPr="004C2891">
              <w:rPr>
                <w:rStyle w:val="Hyperlink"/>
                <w:i/>
                <w:noProof/>
              </w:rPr>
              <w:t>Incremental Learning</w:t>
            </w:r>
            <w:r>
              <w:rPr>
                <w:noProof/>
                <w:webHidden/>
              </w:rPr>
              <w:tab/>
            </w:r>
            <w:r>
              <w:rPr>
                <w:noProof/>
                <w:webHidden/>
              </w:rPr>
              <w:fldChar w:fldCharType="begin"/>
            </w:r>
            <w:r>
              <w:rPr>
                <w:noProof/>
                <w:webHidden/>
              </w:rPr>
              <w:instrText xml:space="preserve"> PAGEREF _Toc456899580 \h </w:instrText>
            </w:r>
            <w:r>
              <w:rPr>
                <w:noProof/>
                <w:webHidden/>
              </w:rPr>
            </w:r>
            <w:r>
              <w:rPr>
                <w:noProof/>
                <w:webHidden/>
              </w:rPr>
              <w:fldChar w:fldCharType="separate"/>
            </w:r>
            <w:r>
              <w:rPr>
                <w:noProof/>
                <w:webHidden/>
              </w:rPr>
              <w:t>13</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81" w:history="1">
            <w:r w:rsidRPr="004C2891">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id-ID"/>
              </w:rPr>
              <w:tab/>
            </w:r>
            <w:r w:rsidRPr="004C2891">
              <w:rPr>
                <w:rStyle w:val="Hyperlink"/>
                <w:noProof/>
              </w:rPr>
              <w:t>DARPA 1999</w:t>
            </w:r>
            <w:r>
              <w:rPr>
                <w:noProof/>
                <w:webHidden/>
              </w:rPr>
              <w:tab/>
            </w:r>
            <w:r>
              <w:rPr>
                <w:noProof/>
                <w:webHidden/>
              </w:rPr>
              <w:fldChar w:fldCharType="begin"/>
            </w:r>
            <w:r>
              <w:rPr>
                <w:noProof/>
                <w:webHidden/>
              </w:rPr>
              <w:instrText xml:space="preserve"> PAGEREF _Toc456899581 \h </w:instrText>
            </w:r>
            <w:r>
              <w:rPr>
                <w:noProof/>
                <w:webHidden/>
              </w:rPr>
            </w:r>
            <w:r>
              <w:rPr>
                <w:noProof/>
                <w:webHidden/>
              </w:rPr>
              <w:fldChar w:fldCharType="separate"/>
            </w:r>
            <w:r>
              <w:rPr>
                <w:noProof/>
                <w:webHidden/>
              </w:rPr>
              <w:t>14</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582" w:history="1">
            <w:r w:rsidRPr="004C2891">
              <w:rPr>
                <w:rStyle w:val="Hyperlink"/>
                <w:noProof/>
                <w:snapToGrid w:val="0"/>
                <w:w w:val="0"/>
              </w:rPr>
              <w:t>2.7.1</w:t>
            </w:r>
            <w:r>
              <w:rPr>
                <w:rFonts w:asciiTheme="minorHAnsi" w:eastAsiaTheme="minorEastAsia" w:hAnsiTheme="minorHAnsi" w:cstheme="minorBidi"/>
                <w:noProof/>
                <w:lang w:eastAsia="id-ID"/>
              </w:rPr>
              <w:tab/>
            </w:r>
            <w:r w:rsidRPr="004C2891">
              <w:rPr>
                <w:rStyle w:val="Hyperlink"/>
                <w:noProof/>
              </w:rPr>
              <w:t>Arsitektur Simula</w:t>
            </w:r>
            <w:r w:rsidRPr="004C2891">
              <w:rPr>
                <w:rStyle w:val="Hyperlink"/>
                <w:noProof/>
                <w:lang w:val="en-US"/>
              </w:rPr>
              <w:t>s</w:t>
            </w:r>
            <w:r w:rsidRPr="004C2891">
              <w:rPr>
                <w:rStyle w:val="Hyperlink"/>
                <w:noProof/>
              </w:rPr>
              <w:t>i DARPA 1999</w:t>
            </w:r>
            <w:r>
              <w:rPr>
                <w:noProof/>
                <w:webHidden/>
              </w:rPr>
              <w:tab/>
            </w:r>
            <w:r>
              <w:rPr>
                <w:noProof/>
                <w:webHidden/>
              </w:rPr>
              <w:fldChar w:fldCharType="begin"/>
            </w:r>
            <w:r>
              <w:rPr>
                <w:noProof/>
                <w:webHidden/>
              </w:rPr>
              <w:instrText xml:space="preserve"> PAGEREF _Toc456899582 \h </w:instrText>
            </w:r>
            <w:r>
              <w:rPr>
                <w:noProof/>
                <w:webHidden/>
              </w:rPr>
            </w:r>
            <w:r>
              <w:rPr>
                <w:noProof/>
                <w:webHidden/>
              </w:rPr>
              <w:fldChar w:fldCharType="separate"/>
            </w:r>
            <w:r>
              <w:rPr>
                <w:noProof/>
                <w:webHidden/>
              </w:rPr>
              <w:t>15</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583" w:history="1">
            <w:r w:rsidRPr="004C2891">
              <w:rPr>
                <w:rStyle w:val="Hyperlink"/>
                <w:noProof/>
                <w:snapToGrid w:val="0"/>
                <w:w w:val="0"/>
              </w:rPr>
              <w:t>2.7.2</w:t>
            </w:r>
            <w:r>
              <w:rPr>
                <w:rFonts w:asciiTheme="minorHAnsi" w:eastAsiaTheme="minorEastAsia" w:hAnsiTheme="minorHAnsi" w:cstheme="minorBidi"/>
                <w:noProof/>
                <w:lang w:eastAsia="id-ID"/>
              </w:rPr>
              <w:tab/>
            </w:r>
            <w:r w:rsidRPr="004C2891">
              <w:rPr>
                <w:rStyle w:val="Hyperlink"/>
                <w:noProof/>
              </w:rPr>
              <w:t>Jenis – jenis Serangan dari DARPA 1999</w:t>
            </w:r>
            <w:r>
              <w:rPr>
                <w:noProof/>
                <w:webHidden/>
              </w:rPr>
              <w:tab/>
            </w:r>
            <w:r>
              <w:rPr>
                <w:noProof/>
                <w:webHidden/>
              </w:rPr>
              <w:fldChar w:fldCharType="begin"/>
            </w:r>
            <w:r>
              <w:rPr>
                <w:noProof/>
                <w:webHidden/>
              </w:rPr>
              <w:instrText xml:space="preserve"> PAGEREF _Toc456899583 \h </w:instrText>
            </w:r>
            <w:r>
              <w:rPr>
                <w:noProof/>
                <w:webHidden/>
              </w:rPr>
            </w:r>
            <w:r>
              <w:rPr>
                <w:noProof/>
                <w:webHidden/>
              </w:rPr>
              <w:fldChar w:fldCharType="separate"/>
            </w:r>
            <w:r>
              <w:rPr>
                <w:noProof/>
                <w:webHidden/>
              </w:rPr>
              <w:t>16</w:t>
            </w:r>
            <w:r>
              <w:rPr>
                <w:noProof/>
                <w:webHidden/>
              </w:rPr>
              <w:fldChar w:fldCharType="end"/>
            </w:r>
          </w:hyperlink>
        </w:p>
        <w:p w:rsidR="00220472" w:rsidRDefault="00220472">
          <w:pPr>
            <w:pStyle w:val="TOC1"/>
            <w:tabs>
              <w:tab w:val="left" w:pos="426"/>
            </w:tabs>
            <w:rPr>
              <w:rFonts w:asciiTheme="minorHAnsi" w:eastAsiaTheme="minorEastAsia" w:hAnsiTheme="minorHAnsi" w:cstheme="minorBidi"/>
              <w:noProof/>
              <w:lang w:eastAsia="id-ID"/>
            </w:rPr>
          </w:pPr>
          <w:hyperlink w:anchor="_Toc456899584" w:history="1">
            <w:r w:rsidRPr="004C2891">
              <w:rPr>
                <w:rStyle w:val="Hyperlink"/>
                <w:noProof/>
              </w:rPr>
              <w:t>3.</w:t>
            </w:r>
            <w:r>
              <w:rPr>
                <w:rFonts w:asciiTheme="minorHAnsi" w:eastAsiaTheme="minorEastAsia" w:hAnsiTheme="minorHAnsi" w:cstheme="minorBidi"/>
                <w:noProof/>
                <w:lang w:eastAsia="id-ID"/>
              </w:rPr>
              <w:tab/>
            </w:r>
            <w:r w:rsidRPr="004C2891">
              <w:rPr>
                <w:rStyle w:val="Hyperlink"/>
                <w:noProof/>
              </w:rPr>
              <w:t>BAB III DESAIN  DAN PERANCANGAN</w:t>
            </w:r>
            <w:r>
              <w:rPr>
                <w:noProof/>
                <w:webHidden/>
              </w:rPr>
              <w:tab/>
            </w:r>
            <w:r>
              <w:rPr>
                <w:noProof/>
                <w:webHidden/>
              </w:rPr>
              <w:fldChar w:fldCharType="begin"/>
            </w:r>
            <w:r>
              <w:rPr>
                <w:noProof/>
                <w:webHidden/>
              </w:rPr>
              <w:instrText xml:space="preserve"> PAGEREF _Toc456899584 \h </w:instrText>
            </w:r>
            <w:r>
              <w:rPr>
                <w:noProof/>
                <w:webHidden/>
              </w:rPr>
            </w:r>
            <w:r>
              <w:rPr>
                <w:noProof/>
                <w:webHidden/>
              </w:rPr>
              <w:fldChar w:fldCharType="separate"/>
            </w:r>
            <w:r>
              <w:rPr>
                <w:noProof/>
                <w:webHidden/>
              </w:rPr>
              <w:t>19</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87" w:history="1">
            <w:r w:rsidRPr="004C2891">
              <w:rPr>
                <w:rStyle w:val="Hyperlink"/>
                <w:rFonts w:eastAsia="PMingLiU"/>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id-ID"/>
              </w:rPr>
              <w:tab/>
            </w:r>
            <w:r w:rsidRPr="004C2891">
              <w:rPr>
                <w:rStyle w:val="Hyperlink"/>
                <w:rFonts w:eastAsia="PMingLiU"/>
                <w:noProof/>
              </w:rPr>
              <w:t>Deskripsi Umum Sistem</w:t>
            </w:r>
            <w:r>
              <w:rPr>
                <w:noProof/>
                <w:webHidden/>
              </w:rPr>
              <w:tab/>
            </w:r>
            <w:r>
              <w:rPr>
                <w:noProof/>
                <w:webHidden/>
              </w:rPr>
              <w:fldChar w:fldCharType="begin"/>
            </w:r>
            <w:r>
              <w:rPr>
                <w:noProof/>
                <w:webHidden/>
              </w:rPr>
              <w:instrText xml:space="preserve"> PAGEREF _Toc456899587 \h </w:instrText>
            </w:r>
            <w:r>
              <w:rPr>
                <w:noProof/>
                <w:webHidden/>
              </w:rPr>
            </w:r>
            <w:r>
              <w:rPr>
                <w:noProof/>
                <w:webHidden/>
              </w:rPr>
              <w:fldChar w:fldCharType="separate"/>
            </w:r>
            <w:r>
              <w:rPr>
                <w:noProof/>
                <w:webHidden/>
              </w:rPr>
              <w:t>19</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88" w:history="1">
            <w:r w:rsidRPr="004C2891">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id-ID"/>
              </w:rPr>
              <w:tab/>
            </w:r>
            <w:r w:rsidRPr="004C2891">
              <w:rPr>
                <w:rStyle w:val="Hyperlink"/>
                <w:noProof/>
              </w:rPr>
              <w:t>Perancangan</w:t>
            </w:r>
            <w:r>
              <w:rPr>
                <w:noProof/>
                <w:webHidden/>
              </w:rPr>
              <w:tab/>
            </w:r>
            <w:r>
              <w:rPr>
                <w:noProof/>
                <w:webHidden/>
              </w:rPr>
              <w:fldChar w:fldCharType="begin"/>
            </w:r>
            <w:r>
              <w:rPr>
                <w:noProof/>
                <w:webHidden/>
              </w:rPr>
              <w:instrText xml:space="preserve"> PAGEREF _Toc456899588 \h </w:instrText>
            </w:r>
            <w:r>
              <w:rPr>
                <w:noProof/>
                <w:webHidden/>
              </w:rPr>
            </w:r>
            <w:r>
              <w:rPr>
                <w:noProof/>
                <w:webHidden/>
              </w:rPr>
              <w:fldChar w:fldCharType="separate"/>
            </w:r>
            <w:r>
              <w:rPr>
                <w:noProof/>
                <w:webHidden/>
              </w:rPr>
              <w:t>20</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589" w:history="1">
            <w:r w:rsidRPr="004C2891">
              <w:rPr>
                <w:rStyle w:val="Hyperlink"/>
                <w:noProof/>
                <w:snapToGrid w:val="0"/>
                <w:w w:val="0"/>
                <w:lang w:val="en-US"/>
              </w:rPr>
              <w:t>3.2.1</w:t>
            </w:r>
            <w:r>
              <w:rPr>
                <w:rFonts w:asciiTheme="minorHAnsi" w:eastAsiaTheme="minorEastAsia" w:hAnsiTheme="minorHAnsi" w:cstheme="minorBidi"/>
                <w:noProof/>
                <w:lang w:eastAsia="id-ID"/>
              </w:rPr>
              <w:tab/>
            </w:r>
            <w:r w:rsidRPr="004C2891">
              <w:rPr>
                <w:rStyle w:val="Hyperlink"/>
                <w:noProof/>
                <w:lang w:val="en-US"/>
              </w:rPr>
              <w:t>Alur Kerja Sistem Secara Umum</w:t>
            </w:r>
            <w:r>
              <w:rPr>
                <w:noProof/>
                <w:webHidden/>
              </w:rPr>
              <w:tab/>
            </w:r>
            <w:r>
              <w:rPr>
                <w:noProof/>
                <w:webHidden/>
              </w:rPr>
              <w:fldChar w:fldCharType="begin"/>
            </w:r>
            <w:r>
              <w:rPr>
                <w:noProof/>
                <w:webHidden/>
              </w:rPr>
              <w:instrText xml:space="preserve"> PAGEREF _Toc456899589 \h </w:instrText>
            </w:r>
            <w:r>
              <w:rPr>
                <w:noProof/>
                <w:webHidden/>
              </w:rPr>
            </w:r>
            <w:r>
              <w:rPr>
                <w:noProof/>
                <w:webHidden/>
              </w:rPr>
              <w:fldChar w:fldCharType="separate"/>
            </w:r>
            <w:r>
              <w:rPr>
                <w:noProof/>
                <w:webHidden/>
              </w:rPr>
              <w:t>20</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590" w:history="1">
            <w:r w:rsidRPr="004C2891">
              <w:rPr>
                <w:rStyle w:val="Hyperlink"/>
                <w:noProof/>
                <w:snapToGrid w:val="0"/>
                <w:w w:val="0"/>
              </w:rPr>
              <w:t>3.2.2</w:t>
            </w:r>
            <w:r>
              <w:rPr>
                <w:rFonts w:asciiTheme="minorHAnsi" w:eastAsiaTheme="minorEastAsia" w:hAnsiTheme="minorHAnsi" w:cstheme="minorBidi"/>
                <w:noProof/>
                <w:lang w:eastAsia="id-ID"/>
              </w:rPr>
              <w:tab/>
            </w:r>
            <w:r w:rsidRPr="004C2891">
              <w:rPr>
                <w:rStyle w:val="Hyperlink"/>
                <w:noProof/>
                <w:lang w:val="en-US"/>
              </w:rPr>
              <w:t xml:space="preserve">Perancangan </w:t>
            </w:r>
            <w:r w:rsidRPr="004C2891">
              <w:rPr>
                <w:rStyle w:val="Hyperlink"/>
                <w:noProof/>
              </w:rPr>
              <w:t>Arsitektur Jaringan</w:t>
            </w:r>
            <w:r>
              <w:rPr>
                <w:noProof/>
                <w:webHidden/>
              </w:rPr>
              <w:tab/>
            </w:r>
            <w:r>
              <w:rPr>
                <w:noProof/>
                <w:webHidden/>
              </w:rPr>
              <w:fldChar w:fldCharType="begin"/>
            </w:r>
            <w:r>
              <w:rPr>
                <w:noProof/>
                <w:webHidden/>
              </w:rPr>
              <w:instrText xml:space="preserve"> PAGEREF _Toc456899590 \h </w:instrText>
            </w:r>
            <w:r>
              <w:rPr>
                <w:noProof/>
                <w:webHidden/>
              </w:rPr>
            </w:r>
            <w:r>
              <w:rPr>
                <w:noProof/>
                <w:webHidden/>
              </w:rPr>
              <w:fldChar w:fldCharType="separate"/>
            </w:r>
            <w:r>
              <w:rPr>
                <w:noProof/>
                <w:webHidden/>
              </w:rPr>
              <w:t>22</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591" w:history="1">
            <w:r w:rsidRPr="004C2891">
              <w:rPr>
                <w:rStyle w:val="Hyperlink"/>
                <w:noProof/>
                <w:snapToGrid w:val="0"/>
                <w:w w:val="0"/>
                <w:lang w:val="en-US"/>
              </w:rPr>
              <w:t>3.2.3</w:t>
            </w:r>
            <w:r>
              <w:rPr>
                <w:rFonts w:asciiTheme="minorHAnsi" w:eastAsiaTheme="minorEastAsia" w:hAnsiTheme="minorHAnsi" w:cstheme="minorBidi"/>
                <w:noProof/>
                <w:lang w:eastAsia="id-ID"/>
              </w:rPr>
              <w:tab/>
            </w:r>
            <w:r w:rsidRPr="004C2891">
              <w:rPr>
                <w:rStyle w:val="Hyperlink"/>
                <w:noProof/>
                <w:lang w:val="en-US"/>
              </w:rPr>
              <w:t xml:space="preserve">Perancangan Proses </w:t>
            </w:r>
            <w:r w:rsidRPr="004C2891">
              <w:rPr>
                <w:rStyle w:val="Hyperlink"/>
                <w:i/>
                <w:noProof/>
                <w:lang w:val="en-US"/>
              </w:rPr>
              <w:t>Training</w:t>
            </w:r>
            <w:r w:rsidRPr="004C2891">
              <w:rPr>
                <w:rStyle w:val="Hyperlink"/>
                <w:noProof/>
                <w:lang w:val="en-US"/>
              </w:rPr>
              <w:t xml:space="preserve"> Data Set</w:t>
            </w:r>
            <w:r>
              <w:rPr>
                <w:noProof/>
                <w:webHidden/>
              </w:rPr>
              <w:tab/>
            </w:r>
            <w:r>
              <w:rPr>
                <w:noProof/>
                <w:webHidden/>
              </w:rPr>
              <w:fldChar w:fldCharType="begin"/>
            </w:r>
            <w:r>
              <w:rPr>
                <w:noProof/>
                <w:webHidden/>
              </w:rPr>
              <w:instrText xml:space="preserve"> PAGEREF _Toc456899591 \h </w:instrText>
            </w:r>
            <w:r>
              <w:rPr>
                <w:noProof/>
                <w:webHidden/>
              </w:rPr>
            </w:r>
            <w:r>
              <w:rPr>
                <w:noProof/>
                <w:webHidden/>
              </w:rPr>
              <w:fldChar w:fldCharType="separate"/>
            </w:r>
            <w:r>
              <w:rPr>
                <w:noProof/>
                <w:webHidden/>
              </w:rPr>
              <w:t>22</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592" w:history="1">
            <w:r w:rsidRPr="004C2891">
              <w:rPr>
                <w:rStyle w:val="Hyperlink"/>
                <w:noProof/>
                <w:snapToGrid w:val="0"/>
                <w:w w:val="0"/>
                <w:lang w:val="en-US"/>
              </w:rPr>
              <w:t>3.2.4</w:t>
            </w:r>
            <w:r>
              <w:rPr>
                <w:rFonts w:asciiTheme="minorHAnsi" w:eastAsiaTheme="minorEastAsia" w:hAnsiTheme="minorHAnsi" w:cstheme="minorBidi"/>
                <w:noProof/>
                <w:lang w:eastAsia="id-ID"/>
              </w:rPr>
              <w:tab/>
            </w:r>
            <w:r w:rsidRPr="004C2891">
              <w:rPr>
                <w:rStyle w:val="Hyperlink"/>
                <w:noProof/>
                <w:lang w:val="en-US"/>
              </w:rPr>
              <w:t xml:space="preserve">Perancangan Proses </w:t>
            </w:r>
            <w:r w:rsidRPr="004C2891">
              <w:rPr>
                <w:rStyle w:val="Hyperlink"/>
                <w:i/>
                <w:noProof/>
                <w:lang w:val="en-US"/>
              </w:rPr>
              <w:t>Sniffing</w:t>
            </w:r>
            <w:r>
              <w:rPr>
                <w:noProof/>
                <w:webHidden/>
              </w:rPr>
              <w:tab/>
            </w:r>
            <w:r>
              <w:rPr>
                <w:noProof/>
                <w:webHidden/>
              </w:rPr>
              <w:fldChar w:fldCharType="begin"/>
            </w:r>
            <w:r>
              <w:rPr>
                <w:noProof/>
                <w:webHidden/>
              </w:rPr>
              <w:instrText xml:space="preserve"> PAGEREF _Toc456899592 \h </w:instrText>
            </w:r>
            <w:r>
              <w:rPr>
                <w:noProof/>
                <w:webHidden/>
              </w:rPr>
            </w:r>
            <w:r>
              <w:rPr>
                <w:noProof/>
                <w:webHidden/>
              </w:rPr>
              <w:fldChar w:fldCharType="separate"/>
            </w:r>
            <w:r>
              <w:rPr>
                <w:noProof/>
                <w:webHidden/>
              </w:rPr>
              <w:t>23</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593" w:history="1">
            <w:r w:rsidRPr="004C2891">
              <w:rPr>
                <w:rStyle w:val="Hyperlink"/>
                <w:noProof/>
                <w:snapToGrid w:val="0"/>
                <w:w w:val="0"/>
                <w:lang w:val="en-US"/>
              </w:rPr>
              <w:t>3.2.5</w:t>
            </w:r>
            <w:r>
              <w:rPr>
                <w:rFonts w:asciiTheme="minorHAnsi" w:eastAsiaTheme="minorEastAsia" w:hAnsiTheme="minorHAnsi" w:cstheme="minorBidi"/>
                <w:noProof/>
                <w:lang w:eastAsia="id-ID"/>
              </w:rPr>
              <w:tab/>
            </w:r>
            <w:r w:rsidRPr="004C2891">
              <w:rPr>
                <w:rStyle w:val="Hyperlink"/>
                <w:noProof/>
                <w:lang w:val="en-US"/>
              </w:rPr>
              <w:t>Perancangan Proses Identifikasi Intrusi</w:t>
            </w:r>
            <w:r>
              <w:rPr>
                <w:noProof/>
                <w:webHidden/>
              </w:rPr>
              <w:tab/>
            </w:r>
            <w:r>
              <w:rPr>
                <w:noProof/>
                <w:webHidden/>
              </w:rPr>
              <w:fldChar w:fldCharType="begin"/>
            </w:r>
            <w:r>
              <w:rPr>
                <w:noProof/>
                <w:webHidden/>
              </w:rPr>
              <w:instrText xml:space="preserve"> PAGEREF _Toc456899593 \h </w:instrText>
            </w:r>
            <w:r>
              <w:rPr>
                <w:noProof/>
                <w:webHidden/>
              </w:rPr>
            </w:r>
            <w:r>
              <w:rPr>
                <w:noProof/>
                <w:webHidden/>
              </w:rPr>
              <w:fldChar w:fldCharType="separate"/>
            </w:r>
            <w:r>
              <w:rPr>
                <w:noProof/>
                <w:webHidden/>
              </w:rPr>
              <w:t>25</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594" w:history="1">
            <w:r w:rsidRPr="004C2891">
              <w:rPr>
                <w:rStyle w:val="Hyperlink"/>
                <w:noProof/>
                <w:snapToGrid w:val="0"/>
                <w:w w:val="0"/>
                <w:lang w:val="en-US"/>
              </w:rPr>
              <w:t>3.2.6</w:t>
            </w:r>
            <w:r>
              <w:rPr>
                <w:rFonts w:asciiTheme="minorHAnsi" w:eastAsiaTheme="minorEastAsia" w:hAnsiTheme="minorHAnsi" w:cstheme="minorBidi"/>
                <w:noProof/>
                <w:lang w:eastAsia="id-ID"/>
              </w:rPr>
              <w:tab/>
            </w:r>
            <w:r w:rsidRPr="004C2891">
              <w:rPr>
                <w:rStyle w:val="Hyperlink"/>
                <w:noProof/>
                <w:lang w:val="en-US"/>
              </w:rPr>
              <w:t>Rancangan Antarmuka</w:t>
            </w:r>
            <w:r>
              <w:rPr>
                <w:noProof/>
                <w:webHidden/>
              </w:rPr>
              <w:tab/>
            </w:r>
            <w:r>
              <w:rPr>
                <w:noProof/>
                <w:webHidden/>
              </w:rPr>
              <w:fldChar w:fldCharType="begin"/>
            </w:r>
            <w:r>
              <w:rPr>
                <w:noProof/>
                <w:webHidden/>
              </w:rPr>
              <w:instrText xml:space="preserve"> PAGEREF _Toc456899594 \h </w:instrText>
            </w:r>
            <w:r>
              <w:rPr>
                <w:noProof/>
                <w:webHidden/>
              </w:rPr>
            </w:r>
            <w:r>
              <w:rPr>
                <w:noProof/>
                <w:webHidden/>
              </w:rPr>
              <w:fldChar w:fldCharType="separate"/>
            </w:r>
            <w:r>
              <w:rPr>
                <w:noProof/>
                <w:webHidden/>
              </w:rPr>
              <w:t>26</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595" w:history="1">
            <w:r w:rsidRPr="004C2891">
              <w:rPr>
                <w:rStyle w:val="Hyperlink"/>
                <w:noProof/>
                <w:snapToGrid w:val="0"/>
                <w:w w:val="0"/>
                <w:lang w:val="en-US"/>
              </w:rPr>
              <w:t>3.2.7</w:t>
            </w:r>
            <w:r>
              <w:rPr>
                <w:rFonts w:asciiTheme="minorHAnsi" w:eastAsiaTheme="minorEastAsia" w:hAnsiTheme="minorHAnsi" w:cstheme="minorBidi"/>
                <w:noProof/>
                <w:lang w:eastAsia="id-ID"/>
              </w:rPr>
              <w:tab/>
            </w:r>
            <w:r w:rsidRPr="004C2891">
              <w:rPr>
                <w:rStyle w:val="Hyperlink"/>
                <w:noProof/>
                <w:lang w:val="en-US"/>
              </w:rPr>
              <w:t>Rancangan Luaran Sistem</w:t>
            </w:r>
            <w:r>
              <w:rPr>
                <w:noProof/>
                <w:webHidden/>
              </w:rPr>
              <w:tab/>
            </w:r>
            <w:r>
              <w:rPr>
                <w:noProof/>
                <w:webHidden/>
              </w:rPr>
              <w:fldChar w:fldCharType="begin"/>
            </w:r>
            <w:r>
              <w:rPr>
                <w:noProof/>
                <w:webHidden/>
              </w:rPr>
              <w:instrText xml:space="preserve"> PAGEREF _Toc456899595 \h </w:instrText>
            </w:r>
            <w:r>
              <w:rPr>
                <w:noProof/>
                <w:webHidden/>
              </w:rPr>
            </w:r>
            <w:r>
              <w:rPr>
                <w:noProof/>
                <w:webHidden/>
              </w:rPr>
              <w:fldChar w:fldCharType="separate"/>
            </w:r>
            <w:r>
              <w:rPr>
                <w:noProof/>
                <w:webHidden/>
              </w:rPr>
              <w:t>26</w:t>
            </w:r>
            <w:r>
              <w:rPr>
                <w:noProof/>
                <w:webHidden/>
              </w:rPr>
              <w:fldChar w:fldCharType="end"/>
            </w:r>
          </w:hyperlink>
        </w:p>
        <w:p w:rsidR="00220472" w:rsidRDefault="00220472">
          <w:pPr>
            <w:pStyle w:val="TOC1"/>
            <w:tabs>
              <w:tab w:val="left" w:pos="426"/>
            </w:tabs>
            <w:rPr>
              <w:rFonts w:asciiTheme="minorHAnsi" w:eastAsiaTheme="minorEastAsia" w:hAnsiTheme="minorHAnsi" w:cstheme="minorBidi"/>
              <w:noProof/>
              <w:lang w:eastAsia="id-ID"/>
            </w:rPr>
          </w:pPr>
          <w:hyperlink w:anchor="_Toc456899596" w:history="1">
            <w:r w:rsidRPr="004C2891">
              <w:rPr>
                <w:rStyle w:val="Hyperlink"/>
                <w:noProof/>
              </w:rPr>
              <w:t>4.</w:t>
            </w:r>
            <w:r>
              <w:rPr>
                <w:rFonts w:asciiTheme="minorHAnsi" w:eastAsiaTheme="minorEastAsia" w:hAnsiTheme="minorHAnsi" w:cstheme="minorBidi"/>
                <w:noProof/>
                <w:lang w:eastAsia="id-ID"/>
              </w:rPr>
              <w:tab/>
            </w:r>
            <w:r w:rsidRPr="004C2891">
              <w:rPr>
                <w:rStyle w:val="Hyperlink"/>
                <w:noProof/>
              </w:rPr>
              <w:t>BAB IV IMPLEMENTASI</w:t>
            </w:r>
            <w:r>
              <w:rPr>
                <w:noProof/>
                <w:webHidden/>
              </w:rPr>
              <w:tab/>
            </w:r>
            <w:r>
              <w:rPr>
                <w:noProof/>
                <w:webHidden/>
              </w:rPr>
              <w:fldChar w:fldCharType="begin"/>
            </w:r>
            <w:r>
              <w:rPr>
                <w:noProof/>
                <w:webHidden/>
              </w:rPr>
              <w:instrText xml:space="preserve"> PAGEREF _Toc456899596 \h </w:instrText>
            </w:r>
            <w:r>
              <w:rPr>
                <w:noProof/>
                <w:webHidden/>
              </w:rPr>
            </w:r>
            <w:r>
              <w:rPr>
                <w:noProof/>
                <w:webHidden/>
              </w:rPr>
              <w:fldChar w:fldCharType="separate"/>
            </w:r>
            <w:r>
              <w:rPr>
                <w:noProof/>
                <w:webHidden/>
              </w:rPr>
              <w:t>27</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598" w:history="1">
            <w:r w:rsidRPr="004C2891">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id-ID"/>
              </w:rPr>
              <w:tab/>
            </w:r>
            <w:r w:rsidRPr="004C2891">
              <w:rPr>
                <w:rStyle w:val="Hyperlink"/>
                <w:noProof/>
              </w:rPr>
              <w:t>Lingkungan Implementasi</w:t>
            </w:r>
            <w:r>
              <w:rPr>
                <w:noProof/>
                <w:webHidden/>
              </w:rPr>
              <w:tab/>
            </w:r>
            <w:r>
              <w:rPr>
                <w:noProof/>
                <w:webHidden/>
              </w:rPr>
              <w:fldChar w:fldCharType="begin"/>
            </w:r>
            <w:r>
              <w:rPr>
                <w:noProof/>
                <w:webHidden/>
              </w:rPr>
              <w:instrText xml:space="preserve"> PAGEREF _Toc456899598 \h </w:instrText>
            </w:r>
            <w:r>
              <w:rPr>
                <w:noProof/>
                <w:webHidden/>
              </w:rPr>
            </w:r>
            <w:r>
              <w:rPr>
                <w:noProof/>
                <w:webHidden/>
              </w:rPr>
              <w:fldChar w:fldCharType="separate"/>
            </w:r>
            <w:r>
              <w:rPr>
                <w:noProof/>
                <w:webHidden/>
              </w:rPr>
              <w:t>27</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599" w:history="1">
            <w:r w:rsidRPr="004C2891">
              <w:rPr>
                <w:rStyle w:val="Hyperlink"/>
                <w:noProof/>
                <w:snapToGrid w:val="0"/>
                <w:w w:val="0"/>
              </w:rPr>
              <w:t>4.1.1</w:t>
            </w:r>
            <w:r>
              <w:rPr>
                <w:rFonts w:asciiTheme="minorHAnsi" w:eastAsiaTheme="minorEastAsia" w:hAnsiTheme="minorHAnsi" w:cstheme="minorBidi"/>
                <w:noProof/>
                <w:lang w:eastAsia="id-ID"/>
              </w:rPr>
              <w:tab/>
            </w:r>
            <w:r w:rsidRPr="004C2891">
              <w:rPr>
                <w:rStyle w:val="Hyperlink"/>
                <w:noProof/>
              </w:rPr>
              <w:t>Perangkat Lunak</w:t>
            </w:r>
            <w:r>
              <w:rPr>
                <w:noProof/>
                <w:webHidden/>
              </w:rPr>
              <w:tab/>
            </w:r>
            <w:r>
              <w:rPr>
                <w:noProof/>
                <w:webHidden/>
              </w:rPr>
              <w:fldChar w:fldCharType="begin"/>
            </w:r>
            <w:r>
              <w:rPr>
                <w:noProof/>
                <w:webHidden/>
              </w:rPr>
              <w:instrText xml:space="preserve"> PAGEREF _Toc456899599 \h </w:instrText>
            </w:r>
            <w:r>
              <w:rPr>
                <w:noProof/>
                <w:webHidden/>
              </w:rPr>
            </w:r>
            <w:r>
              <w:rPr>
                <w:noProof/>
                <w:webHidden/>
              </w:rPr>
              <w:fldChar w:fldCharType="separate"/>
            </w:r>
            <w:r>
              <w:rPr>
                <w:noProof/>
                <w:webHidden/>
              </w:rPr>
              <w:t>27</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600" w:history="1">
            <w:r w:rsidRPr="004C2891">
              <w:rPr>
                <w:rStyle w:val="Hyperlink"/>
                <w:noProof/>
                <w:snapToGrid w:val="0"/>
                <w:w w:val="0"/>
              </w:rPr>
              <w:t>4.1.2</w:t>
            </w:r>
            <w:r>
              <w:rPr>
                <w:rFonts w:asciiTheme="minorHAnsi" w:eastAsiaTheme="minorEastAsia" w:hAnsiTheme="minorHAnsi" w:cstheme="minorBidi"/>
                <w:noProof/>
                <w:lang w:eastAsia="id-ID"/>
              </w:rPr>
              <w:tab/>
            </w:r>
            <w:r w:rsidRPr="004C2891">
              <w:rPr>
                <w:rStyle w:val="Hyperlink"/>
                <w:noProof/>
              </w:rPr>
              <w:t>Perangkat Keras</w:t>
            </w:r>
            <w:r>
              <w:rPr>
                <w:noProof/>
                <w:webHidden/>
              </w:rPr>
              <w:tab/>
            </w:r>
            <w:r>
              <w:rPr>
                <w:noProof/>
                <w:webHidden/>
              </w:rPr>
              <w:fldChar w:fldCharType="begin"/>
            </w:r>
            <w:r>
              <w:rPr>
                <w:noProof/>
                <w:webHidden/>
              </w:rPr>
              <w:instrText xml:space="preserve"> PAGEREF _Toc456899600 \h </w:instrText>
            </w:r>
            <w:r>
              <w:rPr>
                <w:noProof/>
                <w:webHidden/>
              </w:rPr>
            </w:r>
            <w:r>
              <w:rPr>
                <w:noProof/>
                <w:webHidden/>
              </w:rPr>
              <w:fldChar w:fldCharType="separate"/>
            </w:r>
            <w:r>
              <w:rPr>
                <w:noProof/>
                <w:webHidden/>
              </w:rPr>
              <w:t>27</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601" w:history="1">
            <w:r w:rsidRPr="004C2891">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id-ID"/>
              </w:rPr>
              <w:tab/>
            </w:r>
            <w:r w:rsidRPr="004C2891">
              <w:rPr>
                <w:rStyle w:val="Hyperlink"/>
                <w:noProof/>
              </w:rPr>
              <w:t>Implementasi Proses</w:t>
            </w:r>
            <w:r>
              <w:rPr>
                <w:noProof/>
                <w:webHidden/>
              </w:rPr>
              <w:tab/>
            </w:r>
            <w:r>
              <w:rPr>
                <w:noProof/>
                <w:webHidden/>
              </w:rPr>
              <w:fldChar w:fldCharType="begin"/>
            </w:r>
            <w:r>
              <w:rPr>
                <w:noProof/>
                <w:webHidden/>
              </w:rPr>
              <w:instrText xml:space="preserve"> PAGEREF _Toc456899601 \h </w:instrText>
            </w:r>
            <w:r>
              <w:rPr>
                <w:noProof/>
                <w:webHidden/>
              </w:rPr>
            </w:r>
            <w:r>
              <w:rPr>
                <w:noProof/>
                <w:webHidden/>
              </w:rPr>
              <w:fldChar w:fldCharType="separate"/>
            </w:r>
            <w:r>
              <w:rPr>
                <w:noProof/>
                <w:webHidden/>
              </w:rPr>
              <w:t>28</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602" w:history="1">
            <w:r w:rsidRPr="004C2891">
              <w:rPr>
                <w:rStyle w:val="Hyperlink"/>
                <w:noProof/>
                <w:snapToGrid w:val="0"/>
                <w:w w:val="0"/>
                <w:lang w:val="en-US"/>
              </w:rPr>
              <w:t>4.2.1</w:t>
            </w:r>
            <w:r>
              <w:rPr>
                <w:rFonts w:asciiTheme="minorHAnsi" w:eastAsiaTheme="minorEastAsia" w:hAnsiTheme="minorHAnsi" w:cstheme="minorBidi"/>
                <w:noProof/>
                <w:lang w:eastAsia="id-ID"/>
              </w:rPr>
              <w:tab/>
            </w:r>
            <w:r w:rsidRPr="004C2891">
              <w:rPr>
                <w:rStyle w:val="Hyperlink"/>
                <w:noProof/>
                <w:lang w:val="en-US"/>
              </w:rPr>
              <w:t>Data</w:t>
            </w:r>
            <w:r w:rsidRPr="004C2891">
              <w:rPr>
                <w:rStyle w:val="Hyperlink"/>
                <w:noProof/>
              </w:rPr>
              <w:t xml:space="preserve"> </w:t>
            </w:r>
            <w:r w:rsidRPr="004C2891">
              <w:rPr>
                <w:rStyle w:val="Hyperlink"/>
                <w:noProof/>
                <w:lang w:val="en-US"/>
              </w:rPr>
              <w:t>set</w:t>
            </w:r>
            <w:r>
              <w:rPr>
                <w:noProof/>
                <w:webHidden/>
              </w:rPr>
              <w:tab/>
            </w:r>
            <w:r>
              <w:rPr>
                <w:noProof/>
                <w:webHidden/>
              </w:rPr>
              <w:fldChar w:fldCharType="begin"/>
            </w:r>
            <w:r>
              <w:rPr>
                <w:noProof/>
                <w:webHidden/>
              </w:rPr>
              <w:instrText xml:space="preserve"> PAGEREF _Toc456899602 \h </w:instrText>
            </w:r>
            <w:r>
              <w:rPr>
                <w:noProof/>
                <w:webHidden/>
              </w:rPr>
            </w:r>
            <w:r>
              <w:rPr>
                <w:noProof/>
                <w:webHidden/>
              </w:rPr>
              <w:fldChar w:fldCharType="separate"/>
            </w:r>
            <w:r>
              <w:rPr>
                <w:noProof/>
                <w:webHidden/>
              </w:rPr>
              <w:t>28</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603" w:history="1">
            <w:r w:rsidRPr="004C2891">
              <w:rPr>
                <w:rStyle w:val="Hyperlink"/>
                <w:noProof/>
                <w:snapToGrid w:val="0"/>
                <w:w w:val="0"/>
                <w:lang w:val="en-US"/>
              </w:rPr>
              <w:t>4.2.2</w:t>
            </w:r>
            <w:r>
              <w:rPr>
                <w:rFonts w:asciiTheme="minorHAnsi" w:eastAsiaTheme="minorEastAsia" w:hAnsiTheme="minorHAnsi" w:cstheme="minorBidi"/>
                <w:noProof/>
                <w:lang w:eastAsia="id-ID"/>
              </w:rPr>
              <w:tab/>
            </w:r>
            <w:r w:rsidRPr="004C2891">
              <w:rPr>
                <w:rStyle w:val="Hyperlink"/>
                <w:noProof/>
                <w:lang w:val="en-US"/>
              </w:rPr>
              <w:t>Implementasi Proses Rekonstruksi Paket Data</w:t>
            </w:r>
            <w:r>
              <w:rPr>
                <w:noProof/>
                <w:webHidden/>
              </w:rPr>
              <w:tab/>
            </w:r>
            <w:r>
              <w:rPr>
                <w:noProof/>
                <w:webHidden/>
              </w:rPr>
              <w:fldChar w:fldCharType="begin"/>
            </w:r>
            <w:r>
              <w:rPr>
                <w:noProof/>
                <w:webHidden/>
              </w:rPr>
              <w:instrText xml:space="preserve"> PAGEREF _Toc456899603 \h </w:instrText>
            </w:r>
            <w:r>
              <w:rPr>
                <w:noProof/>
                <w:webHidden/>
              </w:rPr>
            </w:r>
            <w:r>
              <w:rPr>
                <w:noProof/>
                <w:webHidden/>
              </w:rPr>
              <w:fldChar w:fldCharType="separate"/>
            </w:r>
            <w:r>
              <w:rPr>
                <w:noProof/>
                <w:webHidden/>
              </w:rPr>
              <w:t>29</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604" w:history="1">
            <w:r w:rsidRPr="004C2891">
              <w:rPr>
                <w:rStyle w:val="Hyperlink"/>
                <w:noProof/>
                <w:snapToGrid w:val="0"/>
                <w:w w:val="0"/>
              </w:rPr>
              <w:t>4.2.3</w:t>
            </w:r>
            <w:r>
              <w:rPr>
                <w:rFonts w:asciiTheme="minorHAnsi" w:eastAsiaTheme="minorEastAsia" w:hAnsiTheme="minorHAnsi" w:cstheme="minorBidi"/>
                <w:noProof/>
                <w:lang w:eastAsia="id-ID"/>
              </w:rPr>
              <w:tab/>
            </w:r>
            <w:r w:rsidRPr="004C2891">
              <w:rPr>
                <w:rStyle w:val="Hyperlink"/>
                <w:noProof/>
              </w:rPr>
              <w:t xml:space="preserve">Implementasi Proses Penggunaan Metode </w:t>
            </w:r>
            <w:r w:rsidRPr="004C2891">
              <w:rPr>
                <w:rStyle w:val="Hyperlink"/>
                <w:i/>
                <w:noProof/>
              </w:rPr>
              <w:t>N-Gram</w:t>
            </w:r>
            <w:r>
              <w:rPr>
                <w:noProof/>
                <w:webHidden/>
              </w:rPr>
              <w:tab/>
            </w:r>
            <w:r>
              <w:rPr>
                <w:noProof/>
                <w:webHidden/>
              </w:rPr>
              <w:fldChar w:fldCharType="begin"/>
            </w:r>
            <w:r>
              <w:rPr>
                <w:noProof/>
                <w:webHidden/>
              </w:rPr>
              <w:instrText xml:space="preserve"> PAGEREF _Toc456899604 \h </w:instrText>
            </w:r>
            <w:r>
              <w:rPr>
                <w:noProof/>
                <w:webHidden/>
              </w:rPr>
            </w:r>
            <w:r>
              <w:rPr>
                <w:noProof/>
                <w:webHidden/>
              </w:rPr>
              <w:fldChar w:fldCharType="separate"/>
            </w:r>
            <w:r>
              <w:rPr>
                <w:noProof/>
                <w:webHidden/>
              </w:rPr>
              <w:t>30</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605" w:history="1">
            <w:r w:rsidRPr="004C2891">
              <w:rPr>
                <w:rStyle w:val="Hyperlink"/>
                <w:noProof/>
                <w:snapToGrid w:val="0"/>
                <w:w w:val="0"/>
              </w:rPr>
              <w:t>4.2.4</w:t>
            </w:r>
            <w:r>
              <w:rPr>
                <w:rFonts w:asciiTheme="minorHAnsi" w:eastAsiaTheme="minorEastAsia" w:hAnsiTheme="minorHAnsi" w:cstheme="minorBidi"/>
                <w:noProof/>
                <w:lang w:eastAsia="id-ID"/>
              </w:rPr>
              <w:tab/>
            </w:r>
            <w:r w:rsidRPr="004C2891">
              <w:rPr>
                <w:rStyle w:val="Hyperlink"/>
                <w:noProof/>
              </w:rPr>
              <w:t xml:space="preserve">Implementasi Perancangan Model Data </w:t>
            </w:r>
            <w:r w:rsidRPr="004C2891">
              <w:rPr>
                <w:rStyle w:val="Hyperlink"/>
                <w:i/>
                <w:noProof/>
              </w:rPr>
              <w:t>Training</w:t>
            </w:r>
            <w:r>
              <w:rPr>
                <w:noProof/>
                <w:webHidden/>
              </w:rPr>
              <w:tab/>
            </w:r>
            <w:r>
              <w:rPr>
                <w:noProof/>
                <w:webHidden/>
              </w:rPr>
              <w:fldChar w:fldCharType="begin"/>
            </w:r>
            <w:r>
              <w:rPr>
                <w:noProof/>
                <w:webHidden/>
              </w:rPr>
              <w:instrText xml:space="preserve"> PAGEREF _Toc456899605 \h </w:instrText>
            </w:r>
            <w:r>
              <w:rPr>
                <w:noProof/>
                <w:webHidden/>
              </w:rPr>
            </w:r>
            <w:r>
              <w:rPr>
                <w:noProof/>
                <w:webHidden/>
              </w:rPr>
              <w:fldChar w:fldCharType="separate"/>
            </w:r>
            <w:r>
              <w:rPr>
                <w:noProof/>
                <w:webHidden/>
              </w:rPr>
              <w:t>31</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606" w:history="1">
            <w:r w:rsidRPr="004C2891">
              <w:rPr>
                <w:rStyle w:val="Hyperlink"/>
                <w:noProof/>
                <w:snapToGrid w:val="0"/>
                <w:w w:val="0"/>
              </w:rPr>
              <w:t>4.2.5</w:t>
            </w:r>
            <w:r>
              <w:rPr>
                <w:rFonts w:asciiTheme="minorHAnsi" w:eastAsiaTheme="minorEastAsia" w:hAnsiTheme="minorHAnsi" w:cstheme="minorBidi"/>
                <w:noProof/>
                <w:lang w:eastAsia="id-ID"/>
              </w:rPr>
              <w:tab/>
            </w:r>
            <w:r w:rsidRPr="004C2891">
              <w:rPr>
                <w:rStyle w:val="Hyperlink"/>
                <w:noProof/>
              </w:rPr>
              <w:t xml:space="preserve">Implementasi </w:t>
            </w:r>
            <w:r w:rsidRPr="004C2891">
              <w:rPr>
                <w:rStyle w:val="Hyperlink"/>
                <w:i/>
                <w:noProof/>
              </w:rPr>
              <w:t>Sniffer</w:t>
            </w:r>
            <w:r>
              <w:rPr>
                <w:noProof/>
                <w:webHidden/>
              </w:rPr>
              <w:tab/>
            </w:r>
            <w:r>
              <w:rPr>
                <w:noProof/>
                <w:webHidden/>
              </w:rPr>
              <w:fldChar w:fldCharType="begin"/>
            </w:r>
            <w:r>
              <w:rPr>
                <w:noProof/>
                <w:webHidden/>
              </w:rPr>
              <w:instrText xml:space="preserve"> PAGEREF _Toc456899606 \h </w:instrText>
            </w:r>
            <w:r>
              <w:rPr>
                <w:noProof/>
                <w:webHidden/>
              </w:rPr>
            </w:r>
            <w:r>
              <w:rPr>
                <w:noProof/>
                <w:webHidden/>
              </w:rPr>
              <w:fldChar w:fldCharType="separate"/>
            </w:r>
            <w:r>
              <w:rPr>
                <w:noProof/>
                <w:webHidden/>
              </w:rPr>
              <w:t>32</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607" w:history="1">
            <w:r w:rsidRPr="004C2891">
              <w:rPr>
                <w:rStyle w:val="Hyperlink"/>
                <w:noProof/>
                <w:snapToGrid w:val="0"/>
                <w:w w:val="0"/>
              </w:rPr>
              <w:t>4.2.6</w:t>
            </w:r>
            <w:r>
              <w:rPr>
                <w:rFonts w:asciiTheme="minorHAnsi" w:eastAsiaTheme="minorEastAsia" w:hAnsiTheme="minorHAnsi" w:cstheme="minorBidi"/>
                <w:noProof/>
                <w:lang w:eastAsia="id-ID"/>
              </w:rPr>
              <w:tab/>
            </w:r>
            <w:r w:rsidRPr="004C2891">
              <w:rPr>
                <w:rStyle w:val="Hyperlink"/>
                <w:noProof/>
              </w:rPr>
              <w:t>Implementasi Proses Penggunaan Metode Mahalanobis</w:t>
            </w:r>
            <w:r w:rsidRPr="004C2891">
              <w:rPr>
                <w:rStyle w:val="Hyperlink"/>
                <w:i/>
                <w:noProof/>
              </w:rPr>
              <w:t xml:space="preserve"> Distance</w:t>
            </w:r>
            <w:r>
              <w:rPr>
                <w:noProof/>
                <w:webHidden/>
              </w:rPr>
              <w:tab/>
            </w:r>
            <w:r>
              <w:rPr>
                <w:noProof/>
                <w:webHidden/>
              </w:rPr>
              <w:fldChar w:fldCharType="begin"/>
            </w:r>
            <w:r>
              <w:rPr>
                <w:noProof/>
                <w:webHidden/>
              </w:rPr>
              <w:instrText xml:space="preserve"> PAGEREF _Toc456899607 \h </w:instrText>
            </w:r>
            <w:r>
              <w:rPr>
                <w:noProof/>
                <w:webHidden/>
              </w:rPr>
            </w:r>
            <w:r>
              <w:rPr>
                <w:noProof/>
                <w:webHidden/>
              </w:rPr>
              <w:fldChar w:fldCharType="separate"/>
            </w:r>
            <w:r>
              <w:rPr>
                <w:noProof/>
                <w:webHidden/>
              </w:rPr>
              <w:t>32</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608" w:history="1">
            <w:r w:rsidRPr="004C2891">
              <w:rPr>
                <w:rStyle w:val="Hyperlink"/>
                <w:noProof/>
                <w:snapToGrid w:val="0"/>
                <w:w w:val="0"/>
              </w:rPr>
              <w:t>4.2.7</w:t>
            </w:r>
            <w:r>
              <w:rPr>
                <w:rFonts w:asciiTheme="minorHAnsi" w:eastAsiaTheme="minorEastAsia" w:hAnsiTheme="minorHAnsi" w:cstheme="minorBidi"/>
                <w:noProof/>
                <w:lang w:eastAsia="id-ID"/>
              </w:rPr>
              <w:tab/>
            </w:r>
            <w:r w:rsidRPr="004C2891">
              <w:rPr>
                <w:rStyle w:val="Hyperlink"/>
                <w:noProof/>
              </w:rPr>
              <w:t xml:space="preserve">Implementasi Pendeteksian </w:t>
            </w:r>
            <w:r w:rsidRPr="004C2891">
              <w:rPr>
                <w:rStyle w:val="Hyperlink"/>
                <w:noProof/>
                <w:lang w:val="en-US"/>
              </w:rPr>
              <w:t>Intrusi</w:t>
            </w:r>
            <w:r>
              <w:rPr>
                <w:noProof/>
                <w:webHidden/>
              </w:rPr>
              <w:tab/>
            </w:r>
            <w:r>
              <w:rPr>
                <w:noProof/>
                <w:webHidden/>
              </w:rPr>
              <w:fldChar w:fldCharType="begin"/>
            </w:r>
            <w:r>
              <w:rPr>
                <w:noProof/>
                <w:webHidden/>
              </w:rPr>
              <w:instrText xml:space="preserve"> PAGEREF _Toc456899608 \h </w:instrText>
            </w:r>
            <w:r>
              <w:rPr>
                <w:noProof/>
                <w:webHidden/>
              </w:rPr>
            </w:r>
            <w:r>
              <w:rPr>
                <w:noProof/>
                <w:webHidden/>
              </w:rPr>
              <w:fldChar w:fldCharType="separate"/>
            </w:r>
            <w:r>
              <w:rPr>
                <w:noProof/>
                <w:webHidden/>
              </w:rPr>
              <w:t>33</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609" w:history="1">
            <w:r w:rsidRPr="004C2891">
              <w:rPr>
                <w:rStyle w:val="Hyperlink"/>
                <w:noProof/>
                <w:snapToGrid w:val="0"/>
                <w:w w:val="0"/>
                <w:lang w:val="en-US"/>
              </w:rPr>
              <w:t>4.2.8</w:t>
            </w:r>
            <w:r>
              <w:rPr>
                <w:rFonts w:asciiTheme="minorHAnsi" w:eastAsiaTheme="minorEastAsia" w:hAnsiTheme="minorHAnsi" w:cstheme="minorBidi"/>
                <w:noProof/>
                <w:lang w:eastAsia="id-ID"/>
              </w:rPr>
              <w:tab/>
            </w:r>
            <w:r w:rsidRPr="004C2891">
              <w:rPr>
                <w:rStyle w:val="Hyperlink"/>
                <w:noProof/>
                <w:lang w:val="en-US"/>
              </w:rPr>
              <w:t xml:space="preserve">Implementasi Proses </w:t>
            </w:r>
            <w:r w:rsidRPr="004C2891">
              <w:rPr>
                <w:rStyle w:val="Hyperlink"/>
                <w:i/>
                <w:noProof/>
                <w:lang w:val="en-US"/>
              </w:rPr>
              <w:t>Incremental Learning</w:t>
            </w:r>
            <w:r>
              <w:rPr>
                <w:noProof/>
                <w:webHidden/>
              </w:rPr>
              <w:tab/>
            </w:r>
            <w:r>
              <w:rPr>
                <w:noProof/>
                <w:webHidden/>
              </w:rPr>
              <w:fldChar w:fldCharType="begin"/>
            </w:r>
            <w:r>
              <w:rPr>
                <w:noProof/>
                <w:webHidden/>
              </w:rPr>
              <w:instrText xml:space="preserve"> PAGEREF _Toc456899609 \h </w:instrText>
            </w:r>
            <w:r>
              <w:rPr>
                <w:noProof/>
                <w:webHidden/>
              </w:rPr>
            </w:r>
            <w:r>
              <w:rPr>
                <w:noProof/>
                <w:webHidden/>
              </w:rPr>
              <w:fldChar w:fldCharType="separate"/>
            </w:r>
            <w:r>
              <w:rPr>
                <w:noProof/>
                <w:webHidden/>
              </w:rPr>
              <w:t>33</w:t>
            </w:r>
            <w:r>
              <w:rPr>
                <w:noProof/>
                <w:webHidden/>
              </w:rPr>
              <w:fldChar w:fldCharType="end"/>
            </w:r>
          </w:hyperlink>
        </w:p>
        <w:p w:rsidR="00220472" w:rsidRDefault="00220472">
          <w:pPr>
            <w:pStyle w:val="TOC1"/>
            <w:tabs>
              <w:tab w:val="left" w:pos="426"/>
            </w:tabs>
            <w:rPr>
              <w:rFonts w:asciiTheme="minorHAnsi" w:eastAsiaTheme="minorEastAsia" w:hAnsiTheme="minorHAnsi" w:cstheme="minorBidi"/>
              <w:noProof/>
              <w:lang w:eastAsia="id-ID"/>
            </w:rPr>
          </w:pPr>
          <w:hyperlink w:anchor="_Toc456899610" w:history="1">
            <w:r w:rsidRPr="004C2891">
              <w:rPr>
                <w:rStyle w:val="Hyperlink"/>
                <w:noProof/>
              </w:rPr>
              <w:t>5.</w:t>
            </w:r>
            <w:r>
              <w:rPr>
                <w:rFonts w:asciiTheme="minorHAnsi" w:eastAsiaTheme="minorEastAsia" w:hAnsiTheme="minorHAnsi" w:cstheme="minorBidi"/>
                <w:noProof/>
                <w:lang w:eastAsia="id-ID"/>
              </w:rPr>
              <w:tab/>
            </w:r>
            <w:r w:rsidRPr="004C2891">
              <w:rPr>
                <w:rStyle w:val="Hyperlink"/>
                <w:noProof/>
              </w:rPr>
              <w:t>BAB V UJI COBA DAN EVALUASI</w:t>
            </w:r>
            <w:r>
              <w:rPr>
                <w:noProof/>
                <w:webHidden/>
              </w:rPr>
              <w:tab/>
            </w:r>
            <w:r>
              <w:rPr>
                <w:noProof/>
                <w:webHidden/>
              </w:rPr>
              <w:fldChar w:fldCharType="begin"/>
            </w:r>
            <w:r>
              <w:rPr>
                <w:noProof/>
                <w:webHidden/>
              </w:rPr>
              <w:instrText xml:space="preserve"> PAGEREF _Toc456899610 \h </w:instrText>
            </w:r>
            <w:r>
              <w:rPr>
                <w:noProof/>
                <w:webHidden/>
              </w:rPr>
            </w:r>
            <w:r>
              <w:rPr>
                <w:noProof/>
                <w:webHidden/>
              </w:rPr>
              <w:fldChar w:fldCharType="separate"/>
            </w:r>
            <w:r>
              <w:rPr>
                <w:noProof/>
                <w:webHidden/>
              </w:rPr>
              <w:t>35</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612" w:history="1">
            <w:r w:rsidRPr="004C2891">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id-ID"/>
              </w:rPr>
              <w:tab/>
            </w:r>
            <w:r w:rsidRPr="004C2891">
              <w:rPr>
                <w:rStyle w:val="Hyperlink"/>
                <w:noProof/>
              </w:rPr>
              <w:t>Lingkungan Uji Coba</w:t>
            </w:r>
            <w:r>
              <w:rPr>
                <w:noProof/>
                <w:webHidden/>
              </w:rPr>
              <w:tab/>
            </w:r>
            <w:r>
              <w:rPr>
                <w:noProof/>
                <w:webHidden/>
              </w:rPr>
              <w:fldChar w:fldCharType="begin"/>
            </w:r>
            <w:r>
              <w:rPr>
                <w:noProof/>
                <w:webHidden/>
              </w:rPr>
              <w:instrText xml:space="preserve"> PAGEREF _Toc456899612 \h </w:instrText>
            </w:r>
            <w:r>
              <w:rPr>
                <w:noProof/>
                <w:webHidden/>
              </w:rPr>
            </w:r>
            <w:r>
              <w:rPr>
                <w:noProof/>
                <w:webHidden/>
              </w:rPr>
              <w:fldChar w:fldCharType="separate"/>
            </w:r>
            <w:r>
              <w:rPr>
                <w:noProof/>
                <w:webHidden/>
              </w:rPr>
              <w:t>35</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613" w:history="1">
            <w:r w:rsidRPr="004C2891">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lang w:eastAsia="id-ID"/>
              </w:rPr>
              <w:tab/>
            </w:r>
            <w:r w:rsidRPr="004C2891">
              <w:rPr>
                <w:rStyle w:val="Hyperlink"/>
                <w:noProof/>
              </w:rPr>
              <w:t>Skenario Uji Coba</w:t>
            </w:r>
            <w:r>
              <w:rPr>
                <w:noProof/>
                <w:webHidden/>
              </w:rPr>
              <w:tab/>
            </w:r>
            <w:r>
              <w:rPr>
                <w:noProof/>
                <w:webHidden/>
              </w:rPr>
              <w:fldChar w:fldCharType="begin"/>
            </w:r>
            <w:r>
              <w:rPr>
                <w:noProof/>
                <w:webHidden/>
              </w:rPr>
              <w:instrText xml:space="preserve"> PAGEREF _Toc456899613 \h </w:instrText>
            </w:r>
            <w:r>
              <w:rPr>
                <w:noProof/>
                <w:webHidden/>
              </w:rPr>
            </w:r>
            <w:r>
              <w:rPr>
                <w:noProof/>
                <w:webHidden/>
              </w:rPr>
              <w:fldChar w:fldCharType="separate"/>
            </w:r>
            <w:r>
              <w:rPr>
                <w:noProof/>
                <w:webHidden/>
              </w:rPr>
              <w:t>37</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614" w:history="1">
            <w:r w:rsidRPr="004C2891">
              <w:rPr>
                <w:rStyle w:val="Hyperlink"/>
                <w:noProof/>
                <w:snapToGrid w:val="0"/>
                <w:w w:val="0"/>
              </w:rPr>
              <w:t>5.2.1</w:t>
            </w:r>
            <w:r>
              <w:rPr>
                <w:rFonts w:asciiTheme="minorHAnsi" w:eastAsiaTheme="minorEastAsia" w:hAnsiTheme="minorHAnsi" w:cstheme="minorBidi"/>
                <w:noProof/>
                <w:lang w:eastAsia="id-ID"/>
              </w:rPr>
              <w:tab/>
            </w:r>
            <w:r w:rsidRPr="004C2891">
              <w:rPr>
                <w:rStyle w:val="Hyperlink"/>
                <w:noProof/>
              </w:rPr>
              <w:t>Uji Fungsionalitas</w:t>
            </w:r>
            <w:r>
              <w:rPr>
                <w:noProof/>
                <w:webHidden/>
              </w:rPr>
              <w:tab/>
            </w:r>
            <w:r>
              <w:rPr>
                <w:noProof/>
                <w:webHidden/>
              </w:rPr>
              <w:fldChar w:fldCharType="begin"/>
            </w:r>
            <w:r>
              <w:rPr>
                <w:noProof/>
                <w:webHidden/>
              </w:rPr>
              <w:instrText xml:space="preserve"> PAGEREF _Toc456899614 \h </w:instrText>
            </w:r>
            <w:r>
              <w:rPr>
                <w:noProof/>
                <w:webHidden/>
              </w:rPr>
            </w:r>
            <w:r>
              <w:rPr>
                <w:noProof/>
                <w:webHidden/>
              </w:rPr>
              <w:fldChar w:fldCharType="separate"/>
            </w:r>
            <w:r>
              <w:rPr>
                <w:noProof/>
                <w:webHidden/>
              </w:rPr>
              <w:t>37</w:t>
            </w:r>
            <w:r>
              <w:rPr>
                <w:noProof/>
                <w:webHidden/>
              </w:rPr>
              <w:fldChar w:fldCharType="end"/>
            </w:r>
          </w:hyperlink>
        </w:p>
        <w:p w:rsidR="00220472" w:rsidRDefault="00220472">
          <w:pPr>
            <w:pStyle w:val="TOC4"/>
            <w:rPr>
              <w:rFonts w:asciiTheme="minorHAnsi" w:eastAsiaTheme="minorEastAsia" w:hAnsiTheme="minorHAnsi" w:cstheme="minorBidi"/>
              <w:noProof/>
              <w:lang w:eastAsia="id-ID"/>
            </w:rPr>
          </w:pPr>
          <w:hyperlink w:anchor="_Toc456899615" w:history="1">
            <w:r w:rsidRPr="004C2891">
              <w:rPr>
                <w:rStyle w:val="Hyperlink"/>
                <w:noProof/>
                <w:snapToGrid w:val="0"/>
                <w:w w:val="0"/>
              </w:rPr>
              <w:t>5.2.1.1</w:t>
            </w:r>
            <w:r>
              <w:rPr>
                <w:rFonts w:asciiTheme="minorHAnsi" w:eastAsiaTheme="minorEastAsia" w:hAnsiTheme="minorHAnsi" w:cstheme="minorBidi"/>
                <w:noProof/>
                <w:lang w:eastAsia="id-ID"/>
              </w:rPr>
              <w:tab/>
            </w:r>
            <w:r w:rsidRPr="004C2891">
              <w:rPr>
                <w:rStyle w:val="Hyperlink"/>
                <w:noProof/>
              </w:rPr>
              <w:t>Uji Coba pengguna normal mengakses server</w:t>
            </w:r>
            <w:r>
              <w:rPr>
                <w:noProof/>
                <w:webHidden/>
              </w:rPr>
              <w:tab/>
            </w:r>
            <w:r>
              <w:rPr>
                <w:noProof/>
                <w:webHidden/>
              </w:rPr>
              <w:fldChar w:fldCharType="begin"/>
            </w:r>
            <w:r>
              <w:rPr>
                <w:noProof/>
                <w:webHidden/>
              </w:rPr>
              <w:instrText xml:space="preserve"> PAGEREF _Toc456899615 \h </w:instrText>
            </w:r>
            <w:r>
              <w:rPr>
                <w:noProof/>
                <w:webHidden/>
              </w:rPr>
            </w:r>
            <w:r>
              <w:rPr>
                <w:noProof/>
                <w:webHidden/>
              </w:rPr>
              <w:fldChar w:fldCharType="separate"/>
            </w:r>
            <w:r>
              <w:rPr>
                <w:noProof/>
                <w:webHidden/>
              </w:rPr>
              <w:t>38</w:t>
            </w:r>
            <w:r>
              <w:rPr>
                <w:noProof/>
                <w:webHidden/>
              </w:rPr>
              <w:fldChar w:fldCharType="end"/>
            </w:r>
          </w:hyperlink>
        </w:p>
        <w:p w:rsidR="00220472" w:rsidRDefault="00220472">
          <w:pPr>
            <w:pStyle w:val="TOC4"/>
            <w:rPr>
              <w:rFonts w:asciiTheme="minorHAnsi" w:eastAsiaTheme="minorEastAsia" w:hAnsiTheme="minorHAnsi" w:cstheme="minorBidi"/>
              <w:noProof/>
              <w:lang w:eastAsia="id-ID"/>
            </w:rPr>
          </w:pPr>
          <w:hyperlink w:anchor="_Toc456899616" w:history="1">
            <w:r w:rsidRPr="004C2891">
              <w:rPr>
                <w:rStyle w:val="Hyperlink"/>
                <w:noProof/>
                <w:snapToGrid w:val="0"/>
                <w:w w:val="0"/>
                <w:lang w:val="en-US"/>
              </w:rPr>
              <w:t>5.2.1.2</w:t>
            </w:r>
            <w:r>
              <w:rPr>
                <w:rFonts w:asciiTheme="minorHAnsi" w:eastAsiaTheme="minorEastAsia" w:hAnsiTheme="minorHAnsi" w:cstheme="minorBidi"/>
                <w:noProof/>
                <w:lang w:eastAsia="id-ID"/>
              </w:rPr>
              <w:tab/>
            </w:r>
            <w:r w:rsidRPr="004C2891">
              <w:rPr>
                <w:rStyle w:val="Hyperlink"/>
                <w:noProof/>
                <w:lang w:val="en-US"/>
              </w:rPr>
              <w:t>Uji Coba Proses Rekonstruksi Paket Data</w:t>
            </w:r>
            <w:r>
              <w:rPr>
                <w:noProof/>
                <w:webHidden/>
              </w:rPr>
              <w:tab/>
            </w:r>
            <w:r>
              <w:rPr>
                <w:noProof/>
                <w:webHidden/>
              </w:rPr>
              <w:fldChar w:fldCharType="begin"/>
            </w:r>
            <w:r>
              <w:rPr>
                <w:noProof/>
                <w:webHidden/>
              </w:rPr>
              <w:instrText xml:space="preserve"> PAGEREF _Toc456899616 \h </w:instrText>
            </w:r>
            <w:r>
              <w:rPr>
                <w:noProof/>
                <w:webHidden/>
              </w:rPr>
            </w:r>
            <w:r>
              <w:rPr>
                <w:noProof/>
                <w:webHidden/>
              </w:rPr>
              <w:fldChar w:fldCharType="separate"/>
            </w:r>
            <w:r>
              <w:rPr>
                <w:noProof/>
                <w:webHidden/>
              </w:rPr>
              <w:t>39</w:t>
            </w:r>
            <w:r>
              <w:rPr>
                <w:noProof/>
                <w:webHidden/>
              </w:rPr>
              <w:fldChar w:fldCharType="end"/>
            </w:r>
          </w:hyperlink>
        </w:p>
        <w:p w:rsidR="00220472" w:rsidRDefault="00220472">
          <w:pPr>
            <w:pStyle w:val="TOC4"/>
            <w:rPr>
              <w:rFonts w:asciiTheme="minorHAnsi" w:eastAsiaTheme="minorEastAsia" w:hAnsiTheme="minorHAnsi" w:cstheme="minorBidi"/>
              <w:noProof/>
              <w:lang w:eastAsia="id-ID"/>
            </w:rPr>
          </w:pPr>
          <w:hyperlink w:anchor="_Toc456899617" w:history="1">
            <w:r w:rsidRPr="004C2891">
              <w:rPr>
                <w:rStyle w:val="Hyperlink"/>
                <w:noProof/>
                <w:snapToGrid w:val="0"/>
                <w:w w:val="0"/>
                <w:lang w:val="en-US"/>
              </w:rPr>
              <w:t>5.2.1.3</w:t>
            </w:r>
            <w:r>
              <w:rPr>
                <w:rFonts w:asciiTheme="minorHAnsi" w:eastAsiaTheme="minorEastAsia" w:hAnsiTheme="minorHAnsi" w:cstheme="minorBidi"/>
                <w:noProof/>
                <w:lang w:eastAsia="id-ID"/>
              </w:rPr>
              <w:tab/>
            </w:r>
            <w:r w:rsidRPr="004C2891">
              <w:rPr>
                <w:rStyle w:val="Hyperlink"/>
                <w:noProof/>
                <w:lang w:val="en-US"/>
              </w:rPr>
              <w:t>Uji Coba Proses Menghitung N-Gram Paket Data</w:t>
            </w:r>
            <w:r>
              <w:rPr>
                <w:noProof/>
                <w:webHidden/>
              </w:rPr>
              <w:tab/>
            </w:r>
            <w:r>
              <w:rPr>
                <w:noProof/>
                <w:webHidden/>
              </w:rPr>
              <w:fldChar w:fldCharType="begin"/>
            </w:r>
            <w:r>
              <w:rPr>
                <w:noProof/>
                <w:webHidden/>
              </w:rPr>
              <w:instrText xml:space="preserve"> PAGEREF _Toc456899617 \h </w:instrText>
            </w:r>
            <w:r>
              <w:rPr>
                <w:noProof/>
                <w:webHidden/>
              </w:rPr>
            </w:r>
            <w:r>
              <w:rPr>
                <w:noProof/>
                <w:webHidden/>
              </w:rPr>
              <w:fldChar w:fldCharType="separate"/>
            </w:r>
            <w:r>
              <w:rPr>
                <w:noProof/>
                <w:webHidden/>
              </w:rPr>
              <w:t>41</w:t>
            </w:r>
            <w:r>
              <w:rPr>
                <w:noProof/>
                <w:webHidden/>
              </w:rPr>
              <w:fldChar w:fldCharType="end"/>
            </w:r>
          </w:hyperlink>
        </w:p>
        <w:p w:rsidR="00220472" w:rsidRDefault="00220472">
          <w:pPr>
            <w:pStyle w:val="TOC4"/>
            <w:rPr>
              <w:rFonts w:asciiTheme="minorHAnsi" w:eastAsiaTheme="minorEastAsia" w:hAnsiTheme="minorHAnsi" w:cstheme="minorBidi"/>
              <w:noProof/>
              <w:lang w:eastAsia="id-ID"/>
            </w:rPr>
          </w:pPr>
          <w:hyperlink w:anchor="_Toc456899618" w:history="1">
            <w:r w:rsidRPr="004C2891">
              <w:rPr>
                <w:rStyle w:val="Hyperlink"/>
                <w:noProof/>
                <w:snapToGrid w:val="0"/>
                <w:w w:val="0"/>
                <w:lang w:val="en-US"/>
              </w:rPr>
              <w:t>5.2.1.4</w:t>
            </w:r>
            <w:r>
              <w:rPr>
                <w:rFonts w:asciiTheme="minorHAnsi" w:eastAsiaTheme="minorEastAsia" w:hAnsiTheme="minorHAnsi" w:cstheme="minorBidi"/>
                <w:noProof/>
                <w:lang w:eastAsia="id-ID"/>
              </w:rPr>
              <w:tab/>
            </w:r>
            <w:r w:rsidRPr="004C2891">
              <w:rPr>
                <w:rStyle w:val="Hyperlink"/>
                <w:noProof/>
                <w:lang w:val="en-US"/>
              </w:rPr>
              <w:t xml:space="preserve">Uji Coba Proses Membuat Model  Data </w:t>
            </w:r>
            <w:r w:rsidRPr="004C2891">
              <w:rPr>
                <w:rStyle w:val="Hyperlink"/>
                <w:i/>
                <w:noProof/>
                <w:lang w:val="en-US"/>
              </w:rPr>
              <w:t>Training</w:t>
            </w:r>
            <w:r>
              <w:rPr>
                <w:noProof/>
                <w:webHidden/>
              </w:rPr>
              <w:tab/>
            </w:r>
            <w:r>
              <w:rPr>
                <w:noProof/>
                <w:webHidden/>
              </w:rPr>
              <w:fldChar w:fldCharType="begin"/>
            </w:r>
            <w:r>
              <w:rPr>
                <w:noProof/>
                <w:webHidden/>
              </w:rPr>
              <w:instrText xml:space="preserve"> PAGEREF _Toc456899618 \h </w:instrText>
            </w:r>
            <w:r>
              <w:rPr>
                <w:noProof/>
                <w:webHidden/>
              </w:rPr>
            </w:r>
            <w:r>
              <w:rPr>
                <w:noProof/>
                <w:webHidden/>
              </w:rPr>
              <w:fldChar w:fldCharType="separate"/>
            </w:r>
            <w:r>
              <w:rPr>
                <w:noProof/>
                <w:webHidden/>
              </w:rPr>
              <w:t>43</w:t>
            </w:r>
            <w:r>
              <w:rPr>
                <w:noProof/>
                <w:webHidden/>
              </w:rPr>
              <w:fldChar w:fldCharType="end"/>
            </w:r>
          </w:hyperlink>
        </w:p>
        <w:p w:rsidR="00220472" w:rsidRDefault="00220472">
          <w:pPr>
            <w:pStyle w:val="TOC4"/>
            <w:rPr>
              <w:rFonts w:asciiTheme="minorHAnsi" w:eastAsiaTheme="minorEastAsia" w:hAnsiTheme="minorHAnsi" w:cstheme="minorBidi"/>
              <w:noProof/>
              <w:lang w:eastAsia="id-ID"/>
            </w:rPr>
          </w:pPr>
          <w:hyperlink w:anchor="_Toc456899619" w:history="1">
            <w:r w:rsidRPr="004C2891">
              <w:rPr>
                <w:rStyle w:val="Hyperlink"/>
                <w:noProof/>
                <w:snapToGrid w:val="0"/>
                <w:w w:val="0"/>
                <w:lang w:val="en-US"/>
              </w:rPr>
              <w:t>5.2.1.5</w:t>
            </w:r>
            <w:r>
              <w:rPr>
                <w:rFonts w:asciiTheme="minorHAnsi" w:eastAsiaTheme="minorEastAsia" w:hAnsiTheme="minorHAnsi" w:cstheme="minorBidi"/>
                <w:noProof/>
                <w:lang w:eastAsia="id-ID"/>
              </w:rPr>
              <w:tab/>
            </w:r>
            <w:r w:rsidRPr="004C2891">
              <w:rPr>
                <w:rStyle w:val="Hyperlink"/>
                <w:noProof/>
                <w:lang w:val="en-US"/>
              </w:rPr>
              <w:t>Uji Coba Sniffing</w:t>
            </w:r>
            <w:r>
              <w:rPr>
                <w:noProof/>
                <w:webHidden/>
              </w:rPr>
              <w:tab/>
            </w:r>
            <w:r>
              <w:rPr>
                <w:noProof/>
                <w:webHidden/>
              </w:rPr>
              <w:fldChar w:fldCharType="begin"/>
            </w:r>
            <w:r>
              <w:rPr>
                <w:noProof/>
                <w:webHidden/>
              </w:rPr>
              <w:instrText xml:space="preserve"> PAGEREF _Toc456899619 \h </w:instrText>
            </w:r>
            <w:r>
              <w:rPr>
                <w:noProof/>
                <w:webHidden/>
              </w:rPr>
            </w:r>
            <w:r>
              <w:rPr>
                <w:noProof/>
                <w:webHidden/>
              </w:rPr>
              <w:fldChar w:fldCharType="separate"/>
            </w:r>
            <w:r>
              <w:rPr>
                <w:noProof/>
                <w:webHidden/>
              </w:rPr>
              <w:t>44</w:t>
            </w:r>
            <w:r>
              <w:rPr>
                <w:noProof/>
                <w:webHidden/>
              </w:rPr>
              <w:fldChar w:fldCharType="end"/>
            </w:r>
          </w:hyperlink>
        </w:p>
        <w:p w:rsidR="00220472" w:rsidRDefault="00220472">
          <w:pPr>
            <w:pStyle w:val="TOC4"/>
            <w:rPr>
              <w:rFonts w:asciiTheme="minorHAnsi" w:eastAsiaTheme="minorEastAsia" w:hAnsiTheme="minorHAnsi" w:cstheme="minorBidi"/>
              <w:noProof/>
              <w:lang w:eastAsia="id-ID"/>
            </w:rPr>
          </w:pPr>
          <w:hyperlink w:anchor="_Toc456899620" w:history="1">
            <w:r w:rsidRPr="004C2891">
              <w:rPr>
                <w:rStyle w:val="Hyperlink"/>
                <w:noProof/>
                <w:snapToGrid w:val="0"/>
                <w:w w:val="0"/>
                <w:lang w:val="en-US"/>
              </w:rPr>
              <w:t>5.2.1.6</w:t>
            </w:r>
            <w:r>
              <w:rPr>
                <w:rFonts w:asciiTheme="minorHAnsi" w:eastAsiaTheme="minorEastAsia" w:hAnsiTheme="minorHAnsi" w:cstheme="minorBidi"/>
                <w:noProof/>
                <w:lang w:eastAsia="id-ID"/>
              </w:rPr>
              <w:tab/>
            </w:r>
            <w:r w:rsidRPr="004C2891">
              <w:rPr>
                <w:rStyle w:val="Hyperlink"/>
                <w:noProof/>
                <w:lang w:val="en-US"/>
              </w:rPr>
              <w:t>Uji Coba Proses Menghitung Jarak Mahalanobis</w:t>
            </w:r>
            <w:r>
              <w:rPr>
                <w:noProof/>
                <w:webHidden/>
              </w:rPr>
              <w:tab/>
            </w:r>
            <w:r>
              <w:rPr>
                <w:noProof/>
                <w:webHidden/>
              </w:rPr>
              <w:fldChar w:fldCharType="begin"/>
            </w:r>
            <w:r>
              <w:rPr>
                <w:noProof/>
                <w:webHidden/>
              </w:rPr>
              <w:instrText xml:space="preserve"> PAGEREF _Toc456899620 \h </w:instrText>
            </w:r>
            <w:r>
              <w:rPr>
                <w:noProof/>
                <w:webHidden/>
              </w:rPr>
            </w:r>
            <w:r>
              <w:rPr>
                <w:noProof/>
                <w:webHidden/>
              </w:rPr>
              <w:fldChar w:fldCharType="separate"/>
            </w:r>
            <w:r>
              <w:rPr>
                <w:noProof/>
                <w:webHidden/>
              </w:rPr>
              <w:t>45</w:t>
            </w:r>
            <w:r>
              <w:rPr>
                <w:noProof/>
                <w:webHidden/>
              </w:rPr>
              <w:fldChar w:fldCharType="end"/>
            </w:r>
          </w:hyperlink>
        </w:p>
        <w:p w:rsidR="00220472" w:rsidRDefault="00220472">
          <w:pPr>
            <w:pStyle w:val="TOC4"/>
            <w:rPr>
              <w:rFonts w:asciiTheme="minorHAnsi" w:eastAsiaTheme="minorEastAsia" w:hAnsiTheme="minorHAnsi" w:cstheme="minorBidi"/>
              <w:noProof/>
              <w:lang w:eastAsia="id-ID"/>
            </w:rPr>
          </w:pPr>
          <w:hyperlink w:anchor="_Toc456899621" w:history="1">
            <w:r w:rsidRPr="004C2891">
              <w:rPr>
                <w:rStyle w:val="Hyperlink"/>
                <w:noProof/>
                <w:snapToGrid w:val="0"/>
                <w:w w:val="0"/>
                <w:lang w:val="en-US"/>
              </w:rPr>
              <w:t>5.2.1.7</w:t>
            </w:r>
            <w:r>
              <w:rPr>
                <w:rFonts w:asciiTheme="minorHAnsi" w:eastAsiaTheme="minorEastAsia" w:hAnsiTheme="minorHAnsi" w:cstheme="minorBidi"/>
                <w:noProof/>
                <w:lang w:eastAsia="id-ID"/>
              </w:rPr>
              <w:tab/>
            </w:r>
            <w:r w:rsidRPr="004C2891">
              <w:rPr>
                <w:rStyle w:val="Hyperlink"/>
                <w:noProof/>
                <w:lang w:val="en-US"/>
              </w:rPr>
              <w:t>Uji Coba Proses Deteksi Paket Data Normal dan Paket Data Intrusi</w:t>
            </w:r>
            <w:r>
              <w:rPr>
                <w:noProof/>
                <w:webHidden/>
              </w:rPr>
              <w:tab/>
            </w:r>
            <w:r>
              <w:rPr>
                <w:noProof/>
                <w:webHidden/>
              </w:rPr>
              <w:fldChar w:fldCharType="begin"/>
            </w:r>
            <w:r>
              <w:rPr>
                <w:noProof/>
                <w:webHidden/>
              </w:rPr>
              <w:instrText xml:space="preserve"> PAGEREF _Toc456899621 \h </w:instrText>
            </w:r>
            <w:r>
              <w:rPr>
                <w:noProof/>
                <w:webHidden/>
              </w:rPr>
            </w:r>
            <w:r>
              <w:rPr>
                <w:noProof/>
                <w:webHidden/>
              </w:rPr>
              <w:fldChar w:fldCharType="separate"/>
            </w:r>
            <w:r>
              <w:rPr>
                <w:noProof/>
                <w:webHidden/>
              </w:rPr>
              <w:t>47</w:t>
            </w:r>
            <w:r>
              <w:rPr>
                <w:noProof/>
                <w:webHidden/>
              </w:rPr>
              <w:fldChar w:fldCharType="end"/>
            </w:r>
          </w:hyperlink>
        </w:p>
        <w:p w:rsidR="00220472" w:rsidRDefault="00220472">
          <w:pPr>
            <w:pStyle w:val="TOC4"/>
            <w:rPr>
              <w:rFonts w:asciiTheme="minorHAnsi" w:eastAsiaTheme="minorEastAsia" w:hAnsiTheme="minorHAnsi" w:cstheme="minorBidi"/>
              <w:noProof/>
              <w:lang w:eastAsia="id-ID"/>
            </w:rPr>
          </w:pPr>
          <w:hyperlink w:anchor="_Toc456899622" w:history="1">
            <w:r w:rsidRPr="004C2891">
              <w:rPr>
                <w:rStyle w:val="Hyperlink"/>
                <w:noProof/>
                <w:snapToGrid w:val="0"/>
                <w:w w:val="0"/>
                <w:lang w:val="en-US"/>
              </w:rPr>
              <w:t>5.2.1.8</w:t>
            </w:r>
            <w:r>
              <w:rPr>
                <w:rFonts w:asciiTheme="minorHAnsi" w:eastAsiaTheme="minorEastAsia" w:hAnsiTheme="minorHAnsi" w:cstheme="minorBidi"/>
                <w:noProof/>
                <w:lang w:eastAsia="id-ID"/>
              </w:rPr>
              <w:tab/>
            </w:r>
            <w:r w:rsidRPr="004C2891">
              <w:rPr>
                <w:rStyle w:val="Hyperlink"/>
                <w:noProof/>
                <w:lang w:val="en-US"/>
              </w:rPr>
              <w:t>Uji Coba Proses Incremental Learning</w:t>
            </w:r>
            <w:r>
              <w:rPr>
                <w:noProof/>
                <w:webHidden/>
              </w:rPr>
              <w:tab/>
            </w:r>
            <w:r>
              <w:rPr>
                <w:noProof/>
                <w:webHidden/>
              </w:rPr>
              <w:fldChar w:fldCharType="begin"/>
            </w:r>
            <w:r>
              <w:rPr>
                <w:noProof/>
                <w:webHidden/>
              </w:rPr>
              <w:instrText xml:space="preserve"> PAGEREF _Toc456899622 \h </w:instrText>
            </w:r>
            <w:r>
              <w:rPr>
                <w:noProof/>
                <w:webHidden/>
              </w:rPr>
            </w:r>
            <w:r>
              <w:rPr>
                <w:noProof/>
                <w:webHidden/>
              </w:rPr>
              <w:fldChar w:fldCharType="separate"/>
            </w:r>
            <w:r>
              <w:rPr>
                <w:noProof/>
                <w:webHidden/>
              </w:rPr>
              <w:t>48</w:t>
            </w:r>
            <w:r>
              <w:rPr>
                <w:noProof/>
                <w:webHidden/>
              </w:rPr>
              <w:fldChar w:fldCharType="end"/>
            </w:r>
          </w:hyperlink>
        </w:p>
        <w:p w:rsidR="00220472" w:rsidRDefault="00220472">
          <w:pPr>
            <w:pStyle w:val="TOC3"/>
            <w:rPr>
              <w:rFonts w:asciiTheme="minorHAnsi" w:eastAsiaTheme="minorEastAsia" w:hAnsiTheme="minorHAnsi" w:cstheme="minorBidi"/>
              <w:noProof/>
              <w:lang w:eastAsia="id-ID"/>
            </w:rPr>
          </w:pPr>
          <w:hyperlink w:anchor="_Toc456899623" w:history="1">
            <w:r w:rsidRPr="004C2891">
              <w:rPr>
                <w:rStyle w:val="Hyperlink"/>
                <w:noProof/>
                <w:snapToGrid w:val="0"/>
                <w:w w:val="0"/>
                <w:lang w:val="en-US"/>
              </w:rPr>
              <w:t>5.2.2</w:t>
            </w:r>
            <w:r>
              <w:rPr>
                <w:rFonts w:asciiTheme="minorHAnsi" w:eastAsiaTheme="minorEastAsia" w:hAnsiTheme="minorHAnsi" w:cstheme="minorBidi"/>
                <w:noProof/>
                <w:lang w:eastAsia="id-ID"/>
              </w:rPr>
              <w:tab/>
            </w:r>
            <w:r w:rsidRPr="004C2891">
              <w:rPr>
                <w:rStyle w:val="Hyperlink"/>
                <w:noProof/>
                <w:lang w:val="en-US"/>
              </w:rPr>
              <w:t>Uji Coba Performa</w:t>
            </w:r>
            <w:r>
              <w:rPr>
                <w:noProof/>
                <w:webHidden/>
              </w:rPr>
              <w:tab/>
            </w:r>
            <w:r>
              <w:rPr>
                <w:noProof/>
                <w:webHidden/>
              </w:rPr>
              <w:fldChar w:fldCharType="begin"/>
            </w:r>
            <w:r>
              <w:rPr>
                <w:noProof/>
                <w:webHidden/>
              </w:rPr>
              <w:instrText xml:space="preserve"> PAGEREF _Toc456899623 \h </w:instrText>
            </w:r>
            <w:r>
              <w:rPr>
                <w:noProof/>
                <w:webHidden/>
              </w:rPr>
            </w:r>
            <w:r>
              <w:rPr>
                <w:noProof/>
                <w:webHidden/>
              </w:rPr>
              <w:fldChar w:fldCharType="separate"/>
            </w:r>
            <w:r>
              <w:rPr>
                <w:noProof/>
                <w:webHidden/>
              </w:rPr>
              <w:t>50</w:t>
            </w:r>
            <w:r>
              <w:rPr>
                <w:noProof/>
                <w:webHidden/>
              </w:rPr>
              <w:fldChar w:fldCharType="end"/>
            </w:r>
          </w:hyperlink>
        </w:p>
        <w:p w:rsidR="00220472" w:rsidRDefault="00220472">
          <w:pPr>
            <w:pStyle w:val="TOC4"/>
            <w:rPr>
              <w:rFonts w:asciiTheme="minorHAnsi" w:eastAsiaTheme="minorEastAsia" w:hAnsiTheme="minorHAnsi" w:cstheme="minorBidi"/>
              <w:noProof/>
              <w:lang w:eastAsia="id-ID"/>
            </w:rPr>
          </w:pPr>
          <w:hyperlink w:anchor="_Toc456899624" w:history="1">
            <w:r w:rsidRPr="004C2891">
              <w:rPr>
                <w:rStyle w:val="Hyperlink"/>
                <w:noProof/>
                <w:snapToGrid w:val="0"/>
                <w:w w:val="0"/>
                <w:lang w:val="en-US"/>
              </w:rPr>
              <w:t>5.2.2.1</w:t>
            </w:r>
            <w:r>
              <w:rPr>
                <w:rFonts w:asciiTheme="minorHAnsi" w:eastAsiaTheme="minorEastAsia" w:hAnsiTheme="minorHAnsi" w:cstheme="minorBidi"/>
                <w:noProof/>
                <w:lang w:eastAsia="id-ID"/>
              </w:rPr>
              <w:tab/>
            </w:r>
            <w:r w:rsidRPr="004C2891">
              <w:rPr>
                <w:rStyle w:val="Hyperlink"/>
                <w:noProof/>
                <w:lang w:val="en-US"/>
              </w:rPr>
              <w:t>Uji Coba Performa Sistem</w:t>
            </w:r>
            <w:r>
              <w:rPr>
                <w:noProof/>
                <w:webHidden/>
              </w:rPr>
              <w:tab/>
            </w:r>
            <w:r>
              <w:rPr>
                <w:noProof/>
                <w:webHidden/>
              </w:rPr>
              <w:fldChar w:fldCharType="begin"/>
            </w:r>
            <w:r>
              <w:rPr>
                <w:noProof/>
                <w:webHidden/>
              </w:rPr>
              <w:instrText xml:space="preserve"> PAGEREF _Toc456899624 \h </w:instrText>
            </w:r>
            <w:r>
              <w:rPr>
                <w:noProof/>
                <w:webHidden/>
              </w:rPr>
            </w:r>
            <w:r>
              <w:rPr>
                <w:noProof/>
                <w:webHidden/>
              </w:rPr>
              <w:fldChar w:fldCharType="separate"/>
            </w:r>
            <w:r>
              <w:rPr>
                <w:noProof/>
                <w:webHidden/>
              </w:rPr>
              <w:t>51</w:t>
            </w:r>
            <w:r>
              <w:rPr>
                <w:noProof/>
                <w:webHidden/>
              </w:rPr>
              <w:fldChar w:fldCharType="end"/>
            </w:r>
          </w:hyperlink>
        </w:p>
        <w:p w:rsidR="00220472" w:rsidRDefault="00220472">
          <w:pPr>
            <w:pStyle w:val="TOC4"/>
            <w:rPr>
              <w:rFonts w:asciiTheme="minorHAnsi" w:eastAsiaTheme="minorEastAsia" w:hAnsiTheme="minorHAnsi" w:cstheme="minorBidi"/>
              <w:noProof/>
              <w:lang w:eastAsia="id-ID"/>
            </w:rPr>
          </w:pPr>
          <w:hyperlink w:anchor="_Toc456899625" w:history="1">
            <w:r w:rsidRPr="004C2891">
              <w:rPr>
                <w:rStyle w:val="Hyperlink"/>
                <w:noProof/>
                <w:snapToGrid w:val="0"/>
                <w:w w:val="0"/>
                <w:lang w:val="en-US"/>
              </w:rPr>
              <w:t>5.2.2.2</w:t>
            </w:r>
            <w:r>
              <w:rPr>
                <w:rFonts w:asciiTheme="minorHAnsi" w:eastAsiaTheme="minorEastAsia" w:hAnsiTheme="minorHAnsi" w:cstheme="minorBidi"/>
                <w:noProof/>
                <w:lang w:eastAsia="id-ID"/>
              </w:rPr>
              <w:tab/>
            </w:r>
            <w:r w:rsidRPr="004C2891">
              <w:rPr>
                <w:rStyle w:val="Hyperlink"/>
                <w:noProof/>
                <w:lang w:val="en-US"/>
              </w:rPr>
              <w:t>Uji Coba Kecepatan Pendeteksian</w:t>
            </w:r>
            <w:r>
              <w:rPr>
                <w:noProof/>
                <w:webHidden/>
              </w:rPr>
              <w:tab/>
            </w:r>
            <w:r>
              <w:rPr>
                <w:noProof/>
                <w:webHidden/>
              </w:rPr>
              <w:fldChar w:fldCharType="begin"/>
            </w:r>
            <w:r>
              <w:rPr>
                <w:noProof/>
                <w:webHidden/>
              </w:rPr>
              <w:instrText xml:space="preserve"> PAGEREF _Toc456899625 \h </w:instrText>
            </w:r>
            <w:r>
              <w:rPr>
                <w:noProof/>
                <w:webHidden/>
              </w:rPr>
            </w:r>
            <w:r>
              <w:rPr>
                <w:noProof/>
                <w:webHidden/>
              </w:rPr>
              <w:fldChar w:fldCharType="separate"/>
            </w:r>
            <w:r>
              <w:rPr>
                <w:noProof/>
                <w:webHidden/>
              </w:rPr>
              <w:t>59</w:t>
            </w:r>
            <w:r>
              <w:rPr>
                <w:noProof/>
                <w:webHidden/>
              </w:rPr>
              <w:fldChar w:fldCharType="end"/>
            </w:r>
          </w:hyperlink>
        </w:p>
        <w:p w:rsidR="00220472" w:rsidRDefault="00220472">
          <w:pPr>
            <w:pStyle w:val="TOC4"/>
            <w:rPr>
              <w:rFonts w:asciiTheme="minorHAnsi" w:eastAsiaTheme="minorEastAsia" w:hAnsiTheme="minorHAnsi" w:cstheme="minorBidi"/>
              <w:noProof/>
              <w:lang w:eastAsia="id-ID"/>
            </w:rPr>
          </w:pPr>
          <w:hyperlink w:anchor="_Toc456899626" w:history="1">
            <w:r w:rsidRPr="004C2891">
              <w:rPr>
                <w:rStyle w:val="Hyperlink"/>
                <w:noProof/>
                <w:snapToGrid w:val="0"/>
                <w:w w:val="0"/>
              </w:rPr>
              <w:t>5.2.2.3</w:t>
            </w:r>
            <w:r>
              <w:rPr>
                <w:rFonts w:asciiTheme="minorHAnsi" w:eastAsiaTheme="minorEastAsia" w:hAnsiTheme="minorHAnsi" w:cstheme="minorBidi"/>
                <w:noProof/>
                <w:lang w:eastAsia="id-ID"/>
              </w:rPr>
              <w:tab/>
            </w:r>
            <w:r w:rsidRPr="004C2891">
              <w:rPr>
                <w:rStyle w:val="Hyperlink"/>
                <w:noProof/>
                <w:lang w:val="en-US"/>
              </w:rPr>
              <w:t>Uji Coba Akurasi</w:t>
            </w:r>
            <w:r>
              <w:rPr>
                <w:noProof/>
                <w:webHidden/>
              </w:rPr>
              <w:tab/>
            </w:r>
            <w:r>
              <w:rPr>
                <w:noProof/>
                <w:webHidden/>
              </w:rPr>
              <w:fldChar w:fldCharType="begin"/>
            </w:r>
            <w:r>
              <w:rPr>
                <w:noProof/>
                <w:webHidden/>
              </w:rPr>
              <w:instrText xml:space="preserve"> PAGEREF _Toc456899626 \h </w:instrText>
            </w:r>
            <w:r>
              <w:rPr>
                <w:noProof/>
                <w:webHidden/>
              </w:rPr>
            </w:r>
            <w:r>
              <w:rPr>
                <w:noProof/>
                <w:webHidden/>
              </w:rPr>
              <w:fldChar w:fldCharType="separate"/>
            </w:r>
            <w:r>
              <w:rPr>
                <w:noProof/>
                <w:webHidden/>
              </w:rPr>
              <w:t>60</w:t>
            </w:r>
            <w:r>
              <w:rPr>
                <w:noProof/>
                <w:webHidden/>
              </w:rPr>
              <w:fldChar w:fldCharType="end"/>
            </w:r>
          </w:hyperlink>
        </w:p>
        <w:p w:rsidR="00220472" w:rsidRDefault="00220472">
          <w:pPr>
            <w:pStyle w:val="TOC1"/>
            <w:tabs>
              <w:tab w:val="left" w:pos="426"/>
            </w:tabs>
            <w:rPr>
              <w:rFonts w:asciiTheme="minorHAnsi" w:eastAsiaTheme="minorEastAsia" w:hAnsiTheme="minorHAnsi" w:cstheme="minorBidi"/>
              <w:noProof/>
              <w:lang w:eastAsia="id-ID"/>
            </w:rPr>
          </w:pPr>
          <w:hyperlink w:anchor="_Toc456899627" w:history="1">
            <w:r w:rsidRPr="004C2891">
              <w:rPr>
                <w:rStyle w:val="Hyperlink"/>
                <w:noProof/>
              </w:rPr>
              <w:t>6.</w:t>
            </w:r>
            <w:r>
              <w:rPr>
                <w:rFonts w:asciiTheme="minorHAnsi" w:eastAsiaTheme="minorEastAsia" w:hAnsiTheme="minorHAnsi" w:cstheme="minorBidi"/>
                <w:noProof/>
                <w:lang w:eastAsia="id-ID"/>
              </w:rPr>
              <w:tab/>
            </w:r>
            <w:r w:rsidRPr="004C2891">
              <w:rPr>
                <w:rStyle w:val="Hyperlink"/>
                <w:noProof/>
              </w:rPr>
              <w:t>BAB VI KESIMPULAN DAN SARAN</w:t>
            </w:r>
            <w:r>
              <w:rPr>
                <w:noProof/>
                <w:webHidden/>
              </w:rPr>
              <w:tab/>
            </w:r>
            <w:r>
              <w:rPr>
                <w:noProof/>
                <w:webHidden/>
              </w:rPr>
              <w:fldChar w:fldCharType="begin"/>
            </w:r>
            <w:r>
              <w:rPr>
                <w:noProof/>
                <w:webHidden/>
              </w:rPr>
              <w:instrText xml:space="preserve"> PAGEREF _Toc456899627 \h </w:instrText>
            </w:r>
            <w:r>
              <w:rPr>
                <w:noProof/>
                <w:webHidden/>
              </w:rPr>
            </w:r>
            <w:r>
              <w:rPr>
                <w:noProof/>
                <w:webHidden/>
              </w:rPr>
              <w:fldChar w:fldCharType="separate"/>
            </w:r>
            <w:r>
              <w:rPr>
                <w:noProof/>
                <w:webHidden/>
              </w:rPr>
              <w:t>73</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629" w:history="1">
            <w:r w:rsidRPr="004C2891">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id-ID"/>
              </w:rPr>
              <w:tab/>
            </w:r>
            <w:r w:rsidRPr="004C2891">
              <w:rPr>
                <w:rStyle w:val="Hyperlink"/>
                <w:noProof/>
              </w:rPr>
              <w:t>Kesimpulan</w:t>
            </w:r>
            <w:r>
              <w:rPr>
                <w:noProof/>
                <w:webHidden/>
              </w:rPr>
              <w:tab/>
            </w:r>
            <w:r>
              <w:rPr>
                <w:noProof/>
                <w:webHidden/>
              </w:rPr>
              <w:fldChar w:fldCharType="begin"/>
            </w:r>
            <w:r>
              <w:rPr>
                <w:noProof/>
                <w:webHidden/>
              </w:rPr>
              <w:instrText xml:space="preserve"> PAGEREF _Toc456899629 \h </w:instrText>
            </w:r>
            <w:r>
              <w:rPr>
                <w:noProof/>
                <w:webHidden/>
              </w:rPr>
            </w:r>
            <w:r>
              <w:rPr>
                <w:noProof/>
                <w:webHidden/>
              </w:rPr>
              <w:fldChar w:fldCharType="separate"/>
            </w:r>
            <w:r>
              <w:rPr>
                <w:noProof/>
                <w:webHidden/>
              </w:rPr>
              <w:t>73</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630" w:history="1">
            <w:r w:rsidRPr="004C2891">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id-ID"/>
              </w:rPr>
              <w:tab/>
            </w:r>
            <w:r w:rsidRPr="004C2891">
              <w:rPr>
                <w:rStyle w:val="Hyperlink"/>
                <w:noProof/>
              </w:rPr>
              <w:t>Saran</w:t>
            </w:r>
            <w:r>
              <w:rPr>
                <w:noProof/>
                <w:webHidden/>
              </w:rPr>
              <w:tab/>
            </w:r>
            <w:r>
              <w:rPr>
                <w:noProof/>
                <w:webHidden/>
              </w:rPr>
              <w:fldChar w:fldCharType="begin"/>
            </w:r>
            <w:r>
              <w:rPr>
                <w:noProof/>
                <w:webHidden/>
              </w:rPr>
              <w:instrText xml:space="preserve"> PAGEREF _Toc456899630 \h </w:instrText>
            </w:r>
            <w:r>
              <w:rPr>
                <w:noProof/>
                <w:webHidden/>
              </w:rPr>
            </w:r>
            <w:r>
              <w:rPr>
                <w:noProof/>
                <w:webHidden/>
              </w:rPr>
              <w:fldChar w:fldCharType="separate"/>
            </w:r>
            <w:r>
              <w:rPr>
                <w:noProof/>
                <w:webHidden/>
              </w:rPr>
              <w:t>73</w:t>
            </w:r>
            <w:r>
              <w:rPr>
                <w:noProof/>
                <w:webHidden/>
              </w:rPr>
              <w:fldChar w:fldCharType="end"/>
            </w:r>
          </w:hyperlink>
        </w:p>
        <w:p w:rsidR="00220472" w:rsidRDefault="00220472">
          <w:pPr>
            <w:pStyle w:val="TOC1"/>
            <w:rPr>
              <w:rFonts w:asciiTheme="minorHAnsi" w:eastAsiaTheme="minorEastAsia" w:hAnsiTheme="minorHAnsi" w:cstheme="minorBidi"/>
              <w:noProof/>
              <w:lang w:eastAsia="id-ID"/>
            </w:rPr>
          </w:pPr>
          <w:hyperlink w:anchor="_Toc456899631" w:history="1">
            <w:r w:rsidRPr="004C2891">
              <w:rPr>
                <w:rStyle w:val="Hyperlink"/>
                <w:noProof/>
              </w:rPr>
              <w:t>DAFTAR PUSTAKA</w:t>
            </w:r>
            <w:r>
              <w:rPr>
                <w:noProof/>
                <w:webHidden/>
              </w:rPr>
              <w:tab/>
            </w:r>
            <w:r>
              <w:rPr>
                <w:noProof/>
                <w:webHidden/>
              </w:rPr>
              <w:fldChar w:fldCharType="begin"/>
            </w:r>
            <w:r>
              <w:rPr>
                <w:noProof/>
                <w:webHidden/>
              </w:rPr>
              <w:instrText xml:space="preserve"> PAGEREF _Toc456899631 \h </w:instrText>
            </w:r>
            <w:r>
              <w:rPr>
                <w:noProof/>
                <w:webHidden/>
              </w:rPr>
            </w:r>
            <w:r>
              <w:rPr>
                <w:noProof/>
                <w:webHidden/>
              </w:rPr>
              <w:fldChar w:fldCharType="separate"/>
            </w:r>
            <w:r>
              <w:rPr>
                <w:noProof/>
                <w:webHidden/>
              </w:rPr>
              <w:t>75</w:t>
            </w:r>
            <w:r>
              <w:rPr>
                <w:noProof/>
                <w:webHidden/>
              </w:rPr>
              <w:fldChar w:fldCharType="end"/>
            </w:r>
          </w:hyperlink>
        </w:p>
        <w:p w:rsidR="00220472" w:rsidRDefault="00220472">
          <w:pPr>
            <w:pStyle w:val="TOC1"/>
            <w:rPr>
              <w:rFonts w:asciiTheme="minorHAnsi" w:eastAsiaTheme="minorEastAsia" w:hAnsiTheme="minorHAnsi" w:cstheme="minorBidi"/>
              <w:noProof/>
              <w:lang w:eastAsia="id-ID"/>
            </w:rPr>
          </w:pPr>
          <w:hyperlink w:anchor="_Toc456899632" w:history="1">
            <w:r w:rsidRPr="004C2891">
              <w:rPr>
                <w:rStyle w:val="Hyperlink"/>
                <w:noProof/>
              </w:rPr>
              <w:t>LAMPIRAN</w:t>
            </w:r>
            <w:r>
              <w:rPr>
                <w:noProof/>
                <w:webHidden/>
              </w:rPr>
              <w:tab/>
            </w:r>
            <w:r>
              <w:rPr>
                <w:noProof/>
                <w:webHidden/>
              </w:rPr>
              <w:fldChar w:fldCharType="begin"/>
            </w:r>
            <w:r>
              <w:rPr>
                <w:noProof/>
                <w:webHidden/>
              </w:rPr>
              <w:instrText xml:space="preserve"> PAGEREF _Toc456899632 \h </w:instrText>
            </w:r>
            <w:r>
              <w:rPr>
                <w:noProof/>
                <w:webHidden/>
              </w:rPr>
            </w:r>
            <w:r>
              <w:rPr>
                <w:noProof/>
                <w:webHidden/>
              </w:rPr>
              <w:fldChar w:fldCharType="separate"/>
            </w:r>
            <w:r>
              <w:rPr>
                <w:noProof/>
                <w:webHidden/>
              </w:rPr>
              <w:t>77</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633" w:history="1">
            <w:r w:rsidRPr="004C2891">
              <w:rPr>
                <w:rStyle w:val="Hyperlink"/>
                <w:noProof/>
                <w:lang w:val="en-US"/>
              </w:rPr>
              <w:t>A.</w:t>
            </w:r>
            <w:r>
              <w:rPr>
                <w:rFonts w:asciiTheme="minorHAnsi" w:eastAsiaTheme="minorEastAsia" w:hAnsiTheme="minorHAnsi" w:cstheme="minorBidi"/>
                <w:noProof/>
                <w:lang w:eastAsia="id-ID"/>
              </w:rPr>
              <w:tab/>
            </w:r>
            <w:r w:rsidRPr="004C2891">
              <w:rPr>
                <w:rStyle w:val="Hyperlink"/>
                <w:noProof/>
                <w:lang w:val="en-US"/>
              </w:rPr>
              <w:t>Kode Sumber</w:t>
            </w:r>
            <w:r>
              <w:rPr>
                <w:noProof/>
                <w:webHidden/>
              </w:rPr>
              <w:tab/>
            </w:r>
            <w:r>
              <w:rPr>
                <w:noProof/>
                <w:webHidden/>
              </w:rPr>
              <w:fldChar w:fldCharType="begin"/>
            </w:r>
            <w:r>
              <w:rPr>
                <w:noProof/>
                <w:webHidden/>
              </w:rPr>
              <w:instrText xml:space="preserve"> PAGEREF _Toc456899633 \h </w:instrText>
            </w:r>
            <w:r>
              <w:rPr>
                <w:noProof/>
                <w:webHidden/>
              </w:rPr>
            </w:r>
            <w:r>
              <w:rPr>
                <w:noProof/>
                <w:webHidden/>
              </w:rPr>
              <w:fldChar w:fldCharType="separate"/>
            </w:r>
            <w:r>
              <w:rPr>
                <w:noProof/>
                <w:webHidden/>
              </w:rPr>
              <w:t>77</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634" w:history="1">
            <w:r w:rsidRPr="004C2891">
              <w:rPr>
                <w:rStyle w:val="Hyperlink"/>
                <w:noProof/>
              </w:rPr>
              <w:t>A.1.</w:t>
            </w:r>
            <w:r>
              <w:rPr>
                <w:rFonts w:asciiTheme="minorHAnsi" w:eastAsiaTheme="minorEastAsia" w:hAnsiTheme="minorHAnsi" w:cstheme="minorBidi"/>
                <w:noProof/>
                <w:lang w:eastAsia="id-ID"/>
              </w:rPr>
              <w:tab/>
            </w:r>
            <w:r w:rsidRPr="004C2891">
              <w:rPr>
                <w:rStyle w:val="Hyperlink"/>
                <w:noProof/>
                <w:lang w:val="en-US"/>
              </w:rPr>
              <w:t>Kode Sumber Proses Rekonstruksi Paket Data</w:t>
            </w:r>
            <w:r>
              <w:rPr>
                <w:noProof/>
                <w:webHidden/>
              </w:rPr>
              <w:tab/>
            </w:r>
            <w:r>
              <w:rPr>
                <w:noProof/>
                <w:webHidden/>
              </w:rPr>
              <w:fldChar w:fldCharType="begin"/>
            </w:r>
            <w:r>
              <w:rPr>
                <w:noProof/>
                <w:webHidden/>
              </w:rPr>
              <w:instrText xml:space="preserve"> PAGEREF _Toc456899634 \h </w:instrText>
            </w:r>
            <w:r>
              <w:rPr>
                <w:noProof/>
                <w:webHidden/>
              </w:rPr>
            </w:r>
            <w:r>
              <w:rPr>
                <w:noProof/>
                <w:webHidden/>
              </w:rPr>
              <w:fldChar w:fldCharType="separate"/>
            </w:r>
            <w:r>
              <w:rPr>
                <w:noProof/>
                <w:webHidden/>
              </w:rPr>
              <w:t>77</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635" w:history="1">
            <w:r w:rsidRPr="004C2891">
              <w:rPr>
                <w:rStyle w:val="Hyperlink"/>
                <w:noProof/>
              </w:rPr>
              <w:t>A.2.</w:t>
            </w:r>
            <w:r>
              <w:rPr>
                <w:rFonts w:asciiTheme="minorHAnsi" w:eastAsiaTheme="minorEastAsia" w:hAnsiTheme="minorHAnsi" w:cstheme="minorBidi"/>
                <w:noProof/>
                <w:lang w:eastAsia="id-ID"/>
              </w:rPr>
              <w:tab/>
            </w:r>
            <w:r w:rsidRPr="004C2891">
              <w:rPr>
                <w:rStyle w:val="Hyperlink"/>
                <w:noProof/>
                <w:lang w:val="en-US"/>
              </w:rPr>
              <w:t>Kode Sumber Proses Penggunaan Metodel N-Gram</w:t>
            </w:r>
            <w:r>
              <w:rPr>
                <w:noProof/>
                <w:webHidden/>
              </w:rPr>
              <w:tab/>
            </w:r>
            <w:r>
              <w:rPr>
                <w:noProof/>
                <w:webHidden/>
              </w:rPr>
              <w:fldChar w:fldCharType="begin"/>
            </w:r>
            <w:r>
              <w:rPr>
                <w:noProof/>
                <w:webHidden/>
              </w:rPr>
              <w:instrText xml:space="preserve"> PAGEREF _Toc456899635 \h </w:instrText>
            </w:r>
            <w:r>
              <w:rPr>
                <w:noProof/>
                <w:webHidden/>
              </w:rPr>
            </w:r>
            <w:r>
              <w:rPr>
                <w:noProof/>
                <w:webHidden/>
              </w:rPr>
              <w:fldChar w:fldCharType="separate"/>
            </w:r>
            <w:r>
              <w:rPr>
                <w:noProof/>
                <w:webHidden/>
              </w:rPr>
              <w:t>83</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636" w:history="1">
            <w:r w:rsidRPr="004C2891">
              <w:rPr>
                <w:rStyle w:val="Hyperlink"/>
                <w:noProof/>
              </w:rPr>
              <w:t>A.3.</w:t>
            </w:r>
            <w:r>
              <w:rPr>
                <w:rFonts w:asciiTheme="minorHAnsi" w:eastAsiaTheme="minorEastAsia" w:hAnsiTheme="minorHAnsi" w:cstheme="minorBidi"/>
                <w:noProof/>
                <w:lang w:eastAsia="id-ID"/>
              </w:rPr>
              <w:tab/>
            </w:r>
            <w:r w:rsidRPr="004C2891">
              <w:rPr>
                <w:rStyle w:val="Hyperlink"/>
                <w:noProof/>
                <w:lang w:val="en-US"/>
              </w:rPr>
              <w:t>Kode Sumber Proses Perancangan Model Data Training</w:t>
            </w:r>
            <w:r>
              <w:rPr>
                <w:noProof/>
                <w:webHidden/>
              </w:rPr>
              <w:tab/>
            </w:r>
            <w:r>
              <w:rPr>
                <w:noProof/>
                <w:webHidden/>
              </w:rPr>
              <w:fldChar w:fldCharType="begin"/>
            </w:r>
            <w:r>
              <w:rPr>
                <w:noProof/>
                <w:webHidden/>
              </w:rPr>
              <w:instrText xml:space="preserve"> PAGEREF _Toc456899636 \h </w:instrText>
            </w:r>
            <w:r>
              <w:rPr>
                <w:noProof/>
                <w:webHidden/>
              </w:rPr>
            </w:r>
            <w:r>
              <w:rPr>
                <w:noProof/>
                <w:webHidden/>
              </w:rPr>
              <w:fldChar w:fldCharType="separate"/>
            </w:r>
            <w:r>
              <w:rPr>
                <w:noProof/>
                <w:webHidden/>
              </w:rPr>
              <w:t>84</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637" w:history="1">
            <w:r w:rsidRPr="004C2891">
              <w:rPr>
                <w:rStyle w:val="Hyperlink"/>
                <w:noProof/>
              </w:rPr>
              <w:t>A.4.</w:t>
            </w:r>
            <w:r>
              <w:rPr>
                <w:rFonts w:asciiTheme="minorHAnsi" w:eastAsiaTheme="minorEastAsia" w:hAnsiTheme="minorHAnsi" w:cstheme="minorBidi"/>
                <w:noProof/>
                <w:lang w:eastAsia="id-ID"/>
              </w:rPr>
              <w:tab/>
            </w:r>
            <w:r w:rsidRPr="004C2891">
              <w:rPr>
                <w:rStyle w:val="Hyperlink"/>
                <w:noProof/>
                <w:lang w:val="en-US"/>
              </w:rPr>
              <w:t>Kode Sumber Sniffing</w:t>
            </w:r>
            <w:r>
              <w:rPr>
                <w:noProof/>
                <w:webHidden/>
              </w:rPr>
              <w:tab/>
            </w:r>
            <w:r>
              <w:rPr>
                <w:noProof/>
                <w:webHidden/>
              </w:rPr>
              <w:fldChar w:fldCharType="begin"/>
            </w:r>
            <w:r>
              <w:rPr>
                <w:noProof/>
                <w:webHidden/>
              </w:rPr>
              <w:instrText xml:space="preserve"> PAGEREF _Toc456899637 \h </w:instrText>
            </w:r>
            <w:r>
              <w:rPr>
                <w:noProof/>
                <w:webHidden/>
              </w:rPr>
            </w:r>
            <w:r>
              <w:rPr>
                <w:noProof/>
                <w:webHidden/>
              </w:rPr>
              <w:fldChar w:fldCharType="separate"/>
            </w:r>
            <w:r>
              <w:rPr>
                <w:noProof/>
                <w:webHidden/>
              </w:rPr>
              <w:t>88</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638" w:history="1">
            <w:r w:rsidRPr="004C2891">
              <w:rPr>
                <w:rStyle w:val="Hyperlink"/>
                <w:noProof/>
              </w:rPr>
              <w:t>A.5.</w:t>
            </w:r>
            <w:r>
              <w:rPr>
                <w:rFonts w:asciiTheme="minorHAnsi" w:eastAsiaTheme="minorEastAsia" w:hAnsiTheme="minorHAnsi" w:cstheme="minorBidi"/>
                <w:noProof/>
                <w:lang w:eastAsia="id-ID"/>
              </w:rPr>
              <w:tab/>
            </w:r>
            <w:r w:rsidRPr="004C2891">
              <w:rPr>
                <w:rStyle w:val="Hyperlink"/>
                <w:noProof/>
                <w:lang w:val="en-US"/>
              </w:rPr>
              <w:t>Kode Sumber Proses Penggunaan Metode Mahalanobis Distance</w:t>
            </w:r>
            <w:r>
              <w:rPr>
                <w:noProof/>
                <w:webHidden/>
              </w:rPr>
              <w:tab/>
            </w:r>
            <w:r>
              <w:rPr>
                <w:noProof/>
                <w:webHidden/>
              </w:rPr>
              <w:fldChar w:fldCharType="begin"/>
            </w:r>
            <w:r>
              <w:rPr>
                <w:noProof/>
                <w:webHidden/>
              </w:rPr>
              <w:instrText xml:space="preserve"> PAGEREF _Toc456899638 \h </w:instrText>
            </w:r>
            <w:r>
              <w:rPr>
                <w:noProof/>
                <w:webHidden/>
              </w:rPr>
            </w:r>
            <w:r>
              <w:rPr>
                <w:noProof/>
                <w:webHidden/>
              </w:rPr>
              <w:fldChar w:fldCharType="separate"/>
            </w:r>
            <w:r>
              <w:rPr>
                <w:noProof/>
                <w:webHidden/>
              </w:rPr>
              <w:t>91</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639" w:history="1">
            <w:r w:rsidRPr="004C2891">
              <w:rPr>
                <w:rStyle w:val="Hyperlink"/>
                <w:noProof/>
              </w:rPr>
              <w:t>A.6.</w:t>
            </w:r>
            <w:r>
              <w:rPr>
                <w:rFonts w:asciiTheme="minorHAnsi" w:eastAsiaTheme="minorEastAsia" w:hAnsiTheme="minorHAnsi" w:cstheme="minorBidi"/>
                <w:noProof/>
                <w:lang w:eastAsia="id-ID"/>
              </w:rPr>
              <w:tab/>
            </w:r>
            <w:r w:rsidRPr="004C2891">
              <w:rPr>
                <w:rStyle w:val="Hyperlink"/>
                <w:noProof/>
                <w:lang w:val="en-US"/>
              </w:rPr>
              <w:t>Kode Sumber Proses Pendeteksian Serangan</w:t>
            </w:r>
            <w:r>
              <w:rPr>
                <w:noProof/>
                <w:webHidden/>
              </w:rPr>
              <w:tab/>
            </w:r>
            <w:r>
              <w:rPr>
                <w:noProof/>
                <w:webHidden/>
              </w:rPr>
              <w:fldChar w:fldCharType="begin"/>
            </w:r>
            <w:r>
              <w:rPr>
                <w:noProof/>
                <w:webHidden/>
              </w:rPr>
              <w:instrText xml:space="preserve"> PAGEREF _Toc456899639 \h </w:instrText>
            </w:r>
            <w:r>
              <w:rPr>
                <w:noProof/>
                <w:webHidden/>
              </w:rPr>
            </w:r>
            <w:r>
              <w:rPr>
                <w:noProof/>
                <w:webHidden/>
              </w:rPr>
              <w:fldChar w:fldCharType="separate"/>
            </w:r>
            <w:r>
              <w:rPr>
                <w:noProof/>
                <w:webHidden/>
              </w:rPr>
              <w:t>92</w:t>
            </w:r>
            <w:r>
              <w:rPr>
                <w:noProof/>
                <w:webHidden/>
              </w:rPr>
              <w:fldChar w:fldCharType="end"/>
            </w:r>
          </w:hyperlink>
        </w:p>
        <w:p w:rsidR="00220472" w:rsidRDefault="00220472">
          <w:pPr>
            <w:pStyle w:val="TOC2"/>
            <w:rPr>
              <w:rFonts w:asciiTheme="minorHAnsi" w:eastAsiaTheme="minorEastAsia" w:hAnsiTheme="minorHAnsi" w:cstheme="minorBidi"/>
              <w:noProof/>
              <w:lang w:eastAsia="id-ID"/>
            </w:rPr>
          </w:pPr>
          <w:hyperlink w:anchor="_Toc456899640" w:history="1">
            <w:r w:rsidRPr="004C2891">
              <w:rPr>
                <w:rStyle w:val="Hyperlink"/>
                <w:rFonts w:eastAsia="PMingLiU" w:cs="Arial"/>
                <w:noProof/>
                <w:kern w:val="32"/>
                <w:lang w:eastAsia="en-US"/>
              </w:rPr>
              <w:t>A.7.</w:t>
            </w:r>
            <w:r>
              <w:rPr>
                <w:rFonts w:asciiTheme="minorHAnsi" w:eastAsiaTheme="minorEastAsia" w:hAnsiTheme="minorHAnsi" w:cstheme="minorBidi"/>
                <w:noProof/>
                <w:lang w:eastAsia="id-ID"/>
              </w:rPr>
              <w:tab/>
            </w:r>
            <w:r w:rsidRPr="004C2891">
              <w:rPr>
                <w:rStyle w:val="Hyperlink"/>
                <w:noProof/>
                <w:lang w:val="en-US"/>
              </w:rPr>
              <w:t>Kode Sumber Proses Incremental Learning</w:t>
            </w:r>
            <w:r>
              <w:rPr>
                <w:noProof/>
                <w:webHidden/>
              </w:rPr>
              <w:tab/>
            </w:r>
            <w:r>
              <w:rPr>
                <w:noProof/>
                <w:webHidden/>
              </w:rPr>
              <w:fldChar w:fldCharType="begin"/>
            </w:r>
            <w:r>
              <w:rPr>
                <w:noProof/>
                <w:webHidden/>
              </w:rPr>
              <w:instrText xml:space="preserve"> PAGEREF _Toc456899640 \h </w:instrText>
            </w:r>
            <w:r>
              <w:rPr>
                <w:noProof/>
                <w:webHidden/>
              </w:rPr>
            </w:r>
            <w:r>
              <w:rPr>
                <w:noProof/>
                <w:webHidden/>
              </w:rPr>
              <w:fldChar w:fldCharType="separate"/>
            </w:r>
            <w:r>
              <w:rPr>
                <w:noProof/>
                <w:webHidden/>
              </w:rPr>
              <w:t>96</w:t>
            </w:r>
            <w:r>
              <w:rPr>
                <w:noProof/>
                <w:webHidden/>
              </w:rPr>
              <w:fldChar w:fldCharType="end"/>
            </w:r>
          </w:hyperlink>
        </w:p>
        <w:p w:rsidR="00220472" w:rsidRDefault="00220472">
          <w:pPr>
            <w:pStyle w:val="TOC1"/>
            <w:rPr>
              <w:rFonts w:asciiTheme="minorHAnsi" w:eastAsiaTheme="minorEastAsia" w:hAnsiTheme="minorHAnsi" w:cstheme="minorBidi"/>
              <w:noProof/>
              <w:lang w:eastAsia="id-ID"/>
            </w:rPr>
          </w:pPr>
          <w:hyperlink w:anchor="_Toc456899641" w:history="1">
            <w:r w:rsidRPr="004C2891">
              <w:rPr>
                <w:rStyle w:val="Hyperlink"/>
                <w:noProof/>
              </w:rPr>
              <w:t>BIODATA PENULIS</w:t>
            </w:r>
            <w:r>
              <w:rPr>
                <w:noProof/>
                <w:webHidden/>
              </w:rPr>
              <w:tab/>
            </w:r>
            <w:r>
              <w:rPr>
                <w:noProof/>
                <w:webHidden/>
              </w:rPr>
              <w:fldChar w:fldCharType="begin"/>
            </w:r>
            <w:r>
              <w:rPr>
                <w:noProof/>
                <w:webHidden/>
              </w:rPr>
              <w:instrText xml:space="preserve"> PAGEREF _Toc456899641 \h </w:instrText>
            </w:r>
            <w:r>
              <w:rPr>
                <w:noProof/>
                <w:webHidden/>
              </w:rPr>
            </w:r>
            <w:r>
              <w:rPr>
                <w:noProof/>
                <w:webHidden/>
              </w:rPr>
              <w:fldChar w:fldCharType="separate"/>
            </w:r>
            <w:r>
              <w:rPr>
                <w:noProof/>
                <w:webHidden/>
              </w:rPr>
              <w:t>99</w:t>
            </w:r>
            <w:r>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0472" w:rsidRDefault="002160A6" w:rsidP="0069493A">
      <w:pPr>
        <w:pStyle w:val="Heading1"/>
        <w:rPr>
          <w:noProof/>
        </w:rPr>
      </w:pPr>
      <w:bookmarkStart w:id="5" w:name="_Toc456899562"/>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_Toc456899642 \h </w:instrText>
      </w:r>
      <w:r>
        <w:rPr>
          <w:noProof/>
        </w:rPr>
      </w:r>
      <w:r>
        <w:rPr>
          <w:noProof/>
        </w:rPr>
        <w:fldChar w:fldCharType="separate"/>
      </w:r>
      <w:r>
        <w:rPr>
          <w:noProof/>
        </w:rPr>
        <w:t>9</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792B05">
        <w:rPr>
          <w:i/>
          <w:noProof/>
        </w:rPr>
        <w:t>offline capture</w:t>
      </w:r>
      <w:r>
        <w:rPr>
          <w:noProof/>
        </w:rPr>
        <w:tab/>
      </w:r>
      <w:r>
        <w:rPr>
          <w:noProof/>
        </w:rPr>
        <w:fldChar w:fldCharType="begin"/>
      </w:r>
      <w:r>
        <w:rPr>
          <w:noProof/>
        </w:rPr>
        <w:instrText xml:space="preserve"> PAGEREF _Toc456899643 \h </w:instrText>
      </w:r>
      <w:r>
        <w:rPr>
          <w:noProof/>
        </w:rPr>
      </w:r>
      <w:r>
        <w:rPr>
          <w:noProof/>
        </w:rPr>
        <w:fldChar w:fldCharType="separate"/>
      </w:r>
      <w:r>
        <w:rPr>
          <w:noProof/>
        </w:rPr>
        <w:t>9</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792B05">
        <w:rPr>
          <w:i/>
          <w:noProof/>
        </w:rPr>
        <w:t>offline capture</w:t>
      </w:r>
      <w:r>
        <w:rPr>
          <w:noProof/>
        </w:rPr>
        <w:tab/>
      </w:r>
      <w:r>
        <w:rPr>
          <w:noProof/>
        </w:rPr>
        <w:fldChar w:fldCharType="begin"/>
      </w:r>
      <w:r>
        <w:rPr>
          <w:noProof/>
        </w:rPr>
        <w:instrText xml:space="preserve"> PAGEREF _Toc456899644 \h </w:instrText>
      </w:r>
      <w:r>
        <w:rPr>
          <w:noProof/>
        </w:rPr>
      </w:r>
      <w:r>
        <w:rPr>
          <w:noProof/>
        </w:rPr>
        <w:fldChar w:fldCharType="separate"/>
      </w:r>
      <w:r>
        <w:rPr>
          <w:noProof/>
        </w:rPr>
        <w:t>10</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_Toc456899645 \h </w:instrText>
      </w:r>
      <w:r>
        <w:rPr>
          <w:noProof/>
        </w:rPr>
      </w:r>
      <w:r>
        <w:rPr>
          <w:noProof/>
        </w:rPr>
        <w:fldChar w:fldCharType="separate"/>
      </w:r>
      <w:r>
        <w:rPr>
          <w:noProof/>
        </w:rPr>
        <w:t>16</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3.1</w:t>
      </w:r>
      <w:r w:rsidRPr="00792B05">
        <w:rPr>
          <w:noProof/>
          <w:lang w:val="en-US"/>
        </w:rPr>
        <w:t xml:space="preserve"> Diagram Alir kerja sistem secara umum</w:t>
      </w:r>
      <w:r>
        <w:rPr>
          <w:noProof/>
        </w:rPr>
        <w:tab/>
      </w:r>
      <w:r>
        <w:rPr>
          <w:noProof/>
        </w:rPr>
        <w:fldChar w:fldCharType="begin"/>
      </w:r>
      <w:r>
        <w:rPr>
          <w:noProof/>
        </w:rPr>
        <w:instrText xml:space="preserve"> PAGEREF _Toc456899646 \h </w:instrText>
      </w:r>
      <w:r>
        <w:rPr>
          <w:noProof/>
        </w:rPr>
      </w:r>
      <w:r>
        <w:rPr>
          <w:noProof/>
        </w:rPr>
        <w:fldChar w:fldCharType="separate"/>
      </w:r>
      <w:r>
        <w:rPr>
          <w:noProof/>
        </w:rPr>
        <w:t>21</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3.2</w:t>
      </w:r>
      <w:r w:rsidRPr="00792B05">
        <w:rPr>
          <w:noProof/>
          <w:lang w:val="en-US"/>
        </w:rPr>
        <w:t xml:space="preserve"> Topologi jaringan yang akan digunakan</w:t>
      </w:r>
      <w:r>
        <w:rPr>
          <w:noProof/>
        </w:rPr>
        <w:tab/>
      </w:r>
      <w:r>
        <w:rPr>
          <w:noProof/>
        </w:rPr>
        <w:fldChar w:fldCharType="begin"/>
      </w:r>
      <w:r>
        <w:rPr>
          <w:noProof/>
        </w:rPr>
        <w:instrText xml:space="preserve"> PAGEREF _Toc456899647 \h </w:instrText>
      </w:r>
      <w:r>
        <w:rPr>
          <w:noProof/>
        </w:rPr>
      </w:r>
      <w:r>
        <w:rPr>
          <w:noProof/>
        </w:rPr>
        <w:fldChar w:fldCharType="separate"/>
      </w:r>
      <w:r>
        <w:rPr>
          <w:noProof/>
        </w:rPr>
        <w:t>22</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3.3</w:t>
      </w:r>
      <w:r w:rsidRPr="00792B05">
        <w:rPr>
          <w:noProof/>
          <w:lang w:val="en-US"/>
        </w:rPr>
        <w:t xml:space="preserve"> Proses training data set</w:t>
      </w:r>
      <w:r>
        <w:rPr>
          <w:noProof/>
        </w:rPr>
        <w:tab/>
      </w:r>
      <w:r>
        <w:rPr>
          <w:noProof/>
        </w:rPr>
        <w:fldChar w:fldCharType="begin"/>
      </w:r>
      <w:r>
        <w:rPr>
          <w:noProof/>
        </w:rPr>
        <w:instrText xml:space="preserve"> PAGEREF _Toc456899648 \h </w:instrText>
      </w:r>
      <w:r>
        <w:rPr>
          <w:noProof/>
        </w:rPr>
      </w:r>
      <w:r>
        <w:rPr>
          <w:noProof/>
        </w:rPr>
        <w:fldChar w:fldCharType="separate"/>
      </w:r>
      <w:r>
        <w:rPr>
          <w:noProof/>
        </w:rPr>
        <w:t>23</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3.4</w:t>
      </w:r>
      <w:r w:rsidRPr="00792B05">
        <w:rPr>
          <w:noProof/>
          <w:lang w:val="en-US"/>
        </w:rPr>
        <w:t xml:space="preserve"> Proses </w:t>
      </w:r>
      <w:r w:rsidRPr="00792B05">
        <w:rPr>
          <w:i/>
          <w:noProof/>
          <w:lang w:val="en-US"/>
        </w:rPr>
        <w:t>sniffing</w:t>
      </w:r>
      <w:r>
        <w:rPr>
          <w:noProof/>
        </w:rPr>
        <w:tab/>
      </w:r>
      <w:r>
        <w:rPr>
          <w:noProof/>
        </w:rPr>
        <w:fldChar w:fldCharType="begin"/>
      </w:r>
      <w:r>
        <w:rPr>
          <w:noProof/>
        </w:rPr>
        <w:instrText xml:space="preserve"> PAGEREF _Toc456899649 \h </w:instrText>
      </w:r>
      <w:r>
        <w:rPr>
          <w:noProof/>
        </w:rPr>
      </w:r>
      <w:r>
        <w:rPr>
          <w:noProof/>
        </w:rPr>
        <w:fldChar w:fldCharType="separate"/>
      </w:r>
      <w:r>
        <w:rPr>
          <w:noProof/>
        </w:rPr>
        <w:t>24</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3.5</w:t>
      </w:r>
      <w:r w:rsidRPr="00792B05">
        <w:rPr>
          <w:noProof/>
          <w:lang w:val="en-US"/>
        </w:rPr>
        <w:t xml:space="preserve"> Proses Identifikasi Intrusi</w:t>
      </w:r>
      <w:r>
        <w:rPr>
          <w:noProof/>
        </w:rPr>
        <w:tab/>
      </w:r>
      <w:r>
        <w:rPr>
          <w:noProof/>
        </w:rPr>
        <w:fldChar w:fldCharType="begin"/>
      </w:r>
      <w:r>
        <w:rPr>
          <w:noProof/>
        </w:rPr>
        <w:instrText xml:space="preserve"> PAGEREF _Toc456899650 \h </w:instrText>
      </w:r>
      <w:r>
        <w:rPr>
          <w:noProof/>
        </w:rPr>
      </w:r>
      <w:r>
        <w:rPr>
          <w:noProof/>
        </w:rPr>
        <w:fldChar w:fldCharType="separate"/>
      </w:r>
      <w:r>
        <w:rPr>
          <w:noProof/>
        </w:rPr>
        <w:t>25</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3.6</w:t>
      </w:r>
      <w:r w:rsidRPr="00792B05">
        <w:rPr>
          <w:noProof/>
          <w:lang w:val="en-US"/>
        </w:rPr>
        <w:t xml:space="preserve"> Contoh </w:t>
      </w:r>
      <w:r w:rsidRPr="00792B05">
        <w:rPr>
          <w:i/>
          <w:noProof/>
          <w:lang w:val="en-US"/>
        </w:rPr>
        <w:t>file</w:t>
      </w:r>
      <w:r w:rsidRPr="00792B05">
        <w:rPr>
          <w:noProof/>
          <w:lang w:val="en-US"/>
        </w:rPr>
        <w:t xml:space="preserve"> konfigurasi</w:t>
      </w:r>
      <w:r>
        <w:rPr>
          <w:noProof/>
        </w:rPr>
        <w:tab/>
      </w:r>
      <w:r>
        <w:rPr>
          <w:noProof/>
        </w:rPr>
        <w:fldChar w:fldCharType="begin"/>
      </w:r>
      <w:r>
        <w:rPr>
          <w:noProof/>
        </w:rPr>
        <w:instrText xml:space="preserve"> PAGEREF _Toc456899651 \h </w:instrText>
      </w:r>
      <w:r>
        <w:rPr>
          <w:noProof/>
        </w:rPr>
      </w:r>
      <w:r>
        <w:rPr>
          <w:noProof/>
        </w:rPr>
        <w:fldChar w:fldCharType="separate"/>
      </w:r>
      <w:r>
        <w:rPr>
          <w:noProof/>
        </w:rPr>
        <w:t>26</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3.7</w:t>
      </w:r>
      <w:r w:rsidRPr="00792B05">
        <w:rPr>
          <w:noProof/>
          <w:lang w:val="en-US"/>
        </w:rPr>
        <w:t xml:space="preserve"> Contoh log hasil luaran sistem</w:t>
      </w:r>
      <w:r>
        <w:rPr>
          <w:noProof/>
        </w:rPr>
        <w:tab/>
      </w:r>
      <w:r>
        <w:rPr>
          <w:noProof/>
        </w:rPr>
        <w:fldChar w:fldCharType="begin"/>
      </w:r>
      <w:r>
        <w:rPr>
          <w:noProof/>
        </w:rPr>
        <w:instrText xml:space="preserve"> PAGEREF _Toc456899652 \h </w:instrText>
      </w:r>
      <w:r>
        <w:rPr>
          <w:noProof/>
        </w:rPr>
      </w:r>
      <w:r>
        <w:rPr>
          <w:noProof/>
        </w:rPr>
        <w:fldChar w:fldCharType="separate"/>
      </w:r>
      <w:r>
        <w:rPr>
          <w:noProof/>
        </w:rPr>
        <w:t>26</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4.1</w:t>
      </w:r>
      <w:r w:rsidRPr="00792B05">
        <w:rPr>
          <w:noProof/>
          <w:lang w:val="en-US"/>
        </w:rPr>
        <w:t xml:space="preserve"> </w:t>
      </w:r>
      <w:r w:rsidRPr="00792B05">
        <w:rPr>
          <w:i/>
          <w:noProof/>
          <w:lang w:val="en-US"/>
        </w:rPr>
        <w:t>Pseudocode</w:t>
      </w:r>
      <w:r w:rsidRPr="00792B05">
        <w:rPr>
          <w:noProof/>
          <w:lang w:val="en-US"/>
        </w:rPr>
        <w:t xml:space="preserve"> untuk Rekonstruksi paket data</w:t>
      </w:r>
      <w:r>
        <w:rPr>
          <w:noProof/>
        </w:rPr>
        <w:tab/>
      </w:r>
      <w:r>
        <w:rPr>
          <w:noProof/>
        </w:rPr>
        <w:fldChar w:fldCharType="begin"/>
      </w:r>
      <w:r>
        <w:rPr>
          <w:noProof/>
        </w:rPr>
        <w:instrText xml:space="preserve"> PAGEREF _Toc456899653 \h </w:instrText>
      </w:r>
      <w:r>
        <w:rPr>
          <w:noProof/>
        </w:rPr>
      </w:r>
      <w:r>
        <w:rPr>
          <w:noProof/>
        </w:rPr>
        <w:fldChar w:fldCharType="separate"/>
      </w:r>
      <w:r>
        <w:rPr>
          <w:noProof/>
        </w:rPr>
        <w:t>30</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4.2</w:t>
      </w:r>
      <w:r w:rsidRPr="00792B05">
        <w:rPr>
          <w:noProof/>
          <w:lang w:val="en-US"/>
        </w:rPr>
        <w:t xml:space="preserve"> </w:t>
      </w:r>
      <w:r w:rsidRPr="00792B05">
        <w:rPr>
          <w:i/>
          <w:noProof/>
          <w:lang w:val="en-US"/>
        </w:rPr>
        <w:t>Pseudocode</w:t>
      </w:r>
      <w:r w:rsidRPr="00792B05">
        <w:rPr>
          <w:noProof/>
          <w:lang w:val="en-US"/>
        </w:rPr>
        <w:t xml:space="preserve"> untuk menghitung N-Gram paket  data</w:t>
      </w:r>
      <w:r>
        <w:rPr>
          <w:noProof/>
        </w:rPr>
        <w:tab/>
      </w:r>
      <w:r>
        <w:rPr>
          <w:noProof/>
        </w:rPr>
        <w:fldChar w:fldCharType="begin"/>
      </w:r>
      <w:r>
        <w:rPr>
          <w:noProof/>
        </w:rPr>
        <w:instrText xml:space="preserve"> PAGEREF _Toc456899654 \h </w:instrText>
      </w:r>
      <w:r>
        <w:rPr>
          <w:noProof/>
        </w:rPr>
      </w:r>
      <w:r>
        <w:rPr>
          <w:noProof/>
        </w:rPr>
        <w:fldChar w:fldCharType="separate"/>
      </w:r>
      <w:r>
        <w:rPr>
          <w:noProof/>
        </w:rPr>
        <w:t>31</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4.3</w:t>
      </w:r>
      <w:r w:rsidRPr="00792B05">
        <w:rPr>
          <w:noProof/>
          <w:lang w:val="en-US"/>
        </w:rPr>
        <w:t xml:space="preserve"> </w:t>
      </w:r>
      <w:r w:rsidRPr="00792B05">
        <w:rPr>
          <w:i/>
          <w:noProof/>
          <w:lang w:val="en-US"/>
        </w:rPr>
        <w:t>Pseudocode</w:t>
      </w:r>
      <w:r w:rsidRPr="00792B05">
        <w:rPr>
          <w:noProof/>
          <w:lang w:val="en-US"/>
        </w:rPr>
        <w:t xml:space="preserve"> untuk membuat model data </w:t>
      </w:r>
      <w:r w:rsidRPr="00792B05">
        <w:rPr>
          <w:i/>
          <w:noProof/>
          <w:lang w:val="en-US"/>
        </w:rPr>
        <w:t>training</w:t>
      </w:r>
      <w:r>
        <w:rPr>
          <w:noProof/>
        </w:rPr>
        <w:tab/>
      </w:r>
      <w:r>
        <w:rPr>
          <w:noProof/>
        </w:rPr>
        <w:fldChar w:fldCharType="begin"/>
      </w:r>
      <w:r>
        <w:rPr>
          <w:noProof/>
        </w:rPr>
        <w:instrText xml:space="preserve"> PAGEREF _Toc456899655 \h </w:instrText>
      </w:r>
      <w:r>
        <w:rPr>
          <w:noProof/>
        </w:rPr>
      </w:r>
      <w:r>
        <w:rPr>
          <w:noProof/>
        </w:rPr>
        <w:fldChar w:fldCharType="separate"/>
      </w:r>
      <w:r>
        <w:rPr>
          <w:noProof/>
        </w:rPr>
        <w:t>31</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4.4</w:t>
      </w:r>
      <w:r w:rsidRPr="00792B05">
        <w:rPr>
          <w:noProof/>
          <w:lang w:val="en-US"/>
        </w:rPr>
        <w:t xml:space="preserve"> </w:t>
      </w:r>
      <w:r w:rsidRPr="00792B05">
        <w:rPr>
          <w:i/>
          <w:noProof/>
          <w:lang w:val="en-US"/>
        </w:rPr>
        <w:t>Pseudocode</w:t>
      </w:r>
      <w:r w:rsidRPr="00792B05">
        <w:rPr>
          <w:noProof/>
          <w:lang w:val="en-US"/>
        </w:rPr>
        <w:t xml:space="preserve"> untuk </w:t>
      </w:r>
      <w:r w:rsidRPr="00792B05">
        <w:rPr>
          <w:i/>
          <w:noProof/>
          <w:lang w:val="en-US"/>
        </w:rPr>
        <w:t>sniffer</w:t>
      </w:r>
      <w:r>
        <w:rPr>
          <w:noProof/>
        </w:rPr>
        <w:tab/>
      </w:r>
      <w:r>
        <w:rPr>
          <w:noProof/>
        </w:rPr>
        <w:fldChar w:fldCharType="begin"/>
      </w:r>
      <w:r>
        <w:rPr>
          <w:noProof/>
        </w:rPr>
        <w:instrText xml:space="preserve"> PAGEREF _Toc456899656 \h </w:instrText>
      </w:r>
      <w:r>
        <w:rPr>
          <w:noProof/>
        </w:rPr>
      </w:r>
      <w:r>
        <w:rPr>
          <w:noProof/>
        </w:rPr>
        <w:fldChar w:fldCharType="separate"/>
      </w:r>
      <w:r>
        <w:rPr>
          <w:noProof/>
        </w:rPr>
        <w:t>32</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4.5</w:t>
      </w:r>
      <w:r w:rsidRPr="00792B05">
        <w:rPr>
          <w:noProof/>
          <w:lang w:val="en-US"/>
        </w:rPr>
        <w:t xml:space="preserve"> </w:t>
      </w:r>
      <w:r w:rsidRPr="00792B05">
        <w:rPr>
          <w:i/>
          <w:noProof/>
          <w:lang w:val="en-US"/>
        </w:rPr>
        <w:t>Pseudocode</w:t>
      </w:r>
      <w:r w:rsidRPr="00792B05">
        <w:rPr>
          <w:noProof/>
          <w:lang w:val="en-US"/>
        </w:rPr>
        <w:t xml:space="preserve"> penggunaan metode Mahalanobis Distance</w:t>
      </w:r>
      <w:r>
        <w:rPr>
          <w:noProof/>
        </w:rPr>
        <w:tab/>
      </w:r>
      <w:r>
        <w:rPr>
          <w:noProof/>
        </w:rPr>
        <w:fldChar w:fldCharType="begin"/>
      </w:r>
      <w:r>
        <w:rPr>
          <w:noProof/>
        </w:rPr>
        <w:instrText xml:space="preserve"> PAGEREF _Toc456899657 \h </w:instrText>
      </w:r>
      <w:r>
        <w:rPr>
          <w:noProof/>
        </w:rPr>
      </w:r>
      <w:r>
        <w:rPr>
          <w:noProof/>
        </w:rPr>
        <w:fldChar w:fldCharType="separate"/>
      </w:r>
      <w:r>
        <w:rPr>
          <w:noProof/>
        </w:rPr>
        <w:t>33</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4.6</w:t>
      </w:r>
      <w:r w:rsidRPr="00792B05">
        <w:rPr>
          <w:noProof/>
          <w:lang w:val="en-US"/>
        </w:rPr>
        <w:t xml:space="preserve"> </w:t>
      </w:r>
      <w:r w:rsidRPr="00792B05">
        <w:rPr>
          <w:i/>
          <w:noProof/>
          <w:lang w:val="en-US"/>
        </w:rPr>
        <w:t>Pseudocode</w:t>
      </w:r>
      <w:r w:rsidRPr="00792B05">
        <w:rPr>
          <w:noProof/>
          <w:lang w:val="en-US"/>
        </w:rPr>
        <w:t xml:space="preserve"> untuk Pendeteksian Intrusi</w:t>
      </w:r>
      <w:r>
        <w:rPr>
          <w:noProof/>
        </w:rPr>
        <w:tab/>
      </w:r>
      <w:r>
        <w:rPr>
          <w:noProof/>
        </w:rPr>
        <w:fldChar w:fldCharType="begin"/>
      </w:r>
      <w:r>
        <w:rPr>
          <w:noProof/>
        </w:rPr>
        <w:instrText xml:space="preserve"> PAGEREF _Toc456899658 \h </w:instrText>
      </w:r>
      <w:r>
        <w:rPr>
          <w:noProof/>
        </w:rPr>
      </w:r>
      <w:r>
        <w:rPr>
          <w:noProof/>
        </w:rPr>
        <w:fldChar w:fldCharType="separate"/>
      </w:r>
      <w:r>
        <w:rPr>
          <w:noProof/>
        </w:rPr>
        <w:t>33</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4.7</w:t>
      </w:r>
      <w:r w:rsidRPr="00792B05">
        <w:rPr>
          <w:noProof/>
          <w:lang w:val="en-US"/>
        </w:rPr>
        <w:t xml:space="preserve"> </w:t>
      </w:r>
      <w:r w:rsidRPr="00792B05">
        <w:rPr>
          <w:i/>
          <w:noProof/>
          <w:lang w:val="en-US"/>
        </w:rPr>
        <w:t>Pseudocode</w:t>
      </w:r>
      <w:r w:rsidRPr="00792B05">
        <w:rPr>
          <w:noProof/>
          <w:lang w:val="en-US"/>
        </w:rPr>
        <w:t xml:space="preserve"> untuk </w:t>
      </w:r>
      <w:r w:rsidRPr="00792B05">
        <w:rPr>
          <w:i/>
          <w:noProof/>
          <w:lang w:val="en-US"/>
        </w:rPr>
        <w:t>Incremental Learning</w:t>
      </w:r>
      <w:r>
        <w:rPr>
          <w:noProof/>
        </w:rPr>
        <w:tab/>
      </w:r>
      <w:r>
        <w:rPr>
          <w:noProof/>
        </w:rPr>
        <w:fldChar w:fldCharType="begin"/>
      </w:r>
      <w:r>
        <w:rPr>
          <w:noProof/>
        </w:rPr>
        <w:instrText xml:space="preserve"> PAGEREF _Toc456899659 \h </w:instrText>
      </w:r>
      <w:r>
        <w:rPr>
          <w:noProof/>
        </w:rPr>
      </w:r>
      <w:r>
        <w:rPr>
          <w:noProof/>
        </w:rPr>
        <w:fldChar w:fldCharType="separate"/>
      </w:r>
      <w:r>
        <w:rPr>
          <w:noProof/>
        </w:rPr>
        <w:t>34</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5.1</w:t>
      </w:r>
      <w:r w:rsidRPr="00792B05">
        <w:rPr>
          <w:noProof/>
          <w:lang w:val="en-US"/>
        </w:rPr>
        <w:t xml:space="preserve"> Luaran yang dihasilkan oleh komputer pengkases normal dengan IP:192.168.57.2</w:t>
      </w:r>
      <w:r>
        <w:rPr>
          <w:noProof/>
        </w:rPr>
        <w:tab/>
      </w:r>
      <w:r>
        <w:rPr>
          <w:noProof/>
        </w:rPr>
        <w:fldChar w:fldCharType="begin"/>
      </w:r>
      <w:r>
        <w:rPr>
          <w:noProof/>
        </w:rPr>
        <w:instrText xml:space="preserve"> PAGEREF _Toc456899660 \h </w:instrText>
      </w:r>
      <w:r>
        <w:rPr>
          <w:noProof/>
        </w:rPr>
      </w:r>
      <w:r>
        <w:rPr>
          <w:noProof/>
        </w:rPr>
        <w:fldChar w:fldCharType="separate"/>
      </w:r>
      <w:r>
        <w:rPr>
          <w:noProof/>
        </w:rPr>
        <w:t>38</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5.2</w:t>
      </w:r>
      <w:r w:rsidRPr="00792B05">
        <w:rPr>
          <w:noProof/>
          <w:lang w:val="en-US"/>
        </w:rPr>
        <w:t xml:space="preserve"> Luaran yang dihasilkan oleh komputer penyerang dengan IP:192.168.57.3</w:t>
      </w:r>
      <w:r>
        <w:rPr>
          <w:noProof/>
        </w:rPr>
        <w:tab/>
      </w:r>
      <w:r>
        <w:rPr>
          <w:noProof/>
        </w:rPr>
        <w:fldChar w:fldCharType="begin"/>
      </w:r>
      <w:r>
        <w:rPr>
          <w:noProof/>
        </w:rPr>
        <w:instrText xml:space="preserve"> PAGEREF _Toc456899661 \h </w:instrText>
      </w:r>
      <w:r>
        <w:rPr>
          <w:noProof/>
        </w:rPr>
      </w:r>
      <w:r>
        <w:rPr>
          <w:noProof/>
        </w:rPr>
        <w:fldChar w:fldCharType="separate"/>
      </w:r>
      <w:r>
        <w:rPr>
          <w:noProof/>
        </w:rPr>
        <w:t>39</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5.3</w:t>
      </w:r>
      <w:r w:rsidRPr="00792B05">
        <w:rPr>
          <w:noProof/>
          <w:lang w:val="en-US"/>
        </w:rPr>
        <w:t xml:space="preserve"> Potongan hasil paket data tanpa rekonstruksi</w:t>
      </w:r>
      <w:r>
        <w:rPr>
          <w:noProof/>
        </w:rPr>
        <w:tab/>
      </w:r>
      <w:r>
        <w:rPr>
          <w:noProof/>
        </w:rPr>
        <w:fldChar w:fldCharType="begin"/>
      </w:r>
      <w:r>
        <w:rPr>
          <w:noProof/>
        </w:rPr>
        <w:instrText xml:space="preserve"> PAGEREF _Toc456899662 \h </w:instrText>
      </w:r>
      <w:r>
        <w:rPr>
          <w:noProof/>
        </w:rPr>
      </w:r>
      <w:r>
        <w:rPr>
          <w:noProof/>
        </w:rPr>
        <w:fldChar w:fldCharType="separate"/>
      </w:r>
      <w:r>
        <w:rPr>
          <w:noProof/>
        </w:rPr>
        <w:t>40</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5.4</w:t>
      </w:r>
      <w:r w:rsidRPr="00792B05">
        <w:rPr>
          <w:noProof/>
          <w:lang w:val="en-US"/>
        </w:rPr>
        <w:t xml:space="preserve"> Potongan hasil paket data setelah direkonstrutruksi</w:t>
      </w:r>
      <w:r>
        <w:rPr>
          <w:noProof/>
        </w:rPr>
        <w:tab/>
      </w:r>
      <w:r>
        <w:rPr>
          <w:noProof/>
        </w:rPr>
        <w:fldChar w:fldCharType="begin"/>
      </w:r>
      <w:r>
        <w:rPr>
          <w:noProof/>
        </w:rPr>
        <w:instrText xml:space="preserve"> PAGEREF _Toc456899663 \h </w:instrText>
      </w:r>
      <w:r>
        <w:rPr>
          <w:noProof/>
        </w:rPr>
      </w:r>
      <w:r>
        <w:rPr>
          <w:noProof/>
        </w:rPr>
        <w:fldChar w:fldCharType="separate"/>
      </w:r>
      <w:r>
        <w:rPr>
          <w:noProof/>
        </w:rPr>
        <w:t>41</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5.5</w:t>
      </w:r>
      <w:r w:rsidRPr="00792B05">
        <w:rPr>
          <w:noProof/>
          <w:lang w:val="en-US"/>
        </w:rPr>
        <w:t xml:space="preserve"> Potongan hasil N-Gram paket data</w:t>
      </w:r>
      <w:r>
        <w:rPr>
          <w:noProof/>
        </w:rPr>
        <w:tab/>
      </w:r>
      <w:r>
        <w:rPr>
          <w:noProof/>
        </w:rPr>
        <w:fldChar w:fldCharType="begin"/>
      </w:r>
      <w:r>
        <w:rPr>
          <w:noProof/>
        </w:rPr>
        <w:instrText xml:space="preserve"> PAGEREF _Toc456899664 \h </w:instrText>
      </w:r>
      <w:r>
        <w:rPr>
          <w:noProof/>
        </w:rPr>
      </w:r>
      <w:r>
        <w:rPr>
          <w:noProof/>
        </w:rPr>
        <w:fldChar w:fldCharType="separate"/>
      </w:r>
      <w:r>
        <w:rPr>
          <w:noProof/>
        </w:rPr>
        <w:t>42</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5.6</w:t>
      </w:r>
      <w:r w:rsidRPr="00792B05">
        <w:rPr>
          <w:noProof/>
          <w:lang w:val="en-US"/>
        </w:rPr>
        <w:t xml:space="preserve"> Potongan hasil model data </w:t>
      </w:r>
      <w:r w:rsidRPr="00792B05">
        <w:rPr>
          <w:i/>
          <w:noProof/>
          <w:lang w:val="en-US"/>
        </w:rPr>
        <w:t>training</w:t>
      </w:r>
      <w:r>
        <w:rPr>
          <w:noProof/>
        </w:rPr>
        <w:tab/>
      </w:r>
      <w:r>
        <w:rPr>
          <w:noProof/>
        </w:rPr>
        <w:fldChar w:fldCharType="begin"/>
      </w:r>
      <w:r>
        <w:rPr>
          <w:noProof/>
        </w:rPr>
        <w:instrText xml:space="preserve"> PAGEREF _Toc456899665 \h </w:instrText>
      </w:r>
      <w:r>
        <w:rPr>
          <w:noProof/>
        </w:rPr>
      </w:r>
      <w:r>
        <w:rPr>
          <w:noProof/>
        </w:rPr>
        <w:fldChar w:fldCharType="separate"/>
      </w:r>
      <w:r>
        <w:rPr>
          <w:noProof/>
        </w:rPr>
        <w:t>44</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5.7</w:t>
      </w:r>
      <w:r w:rsidRPr="00792B05">
        <w:rPr>
          <w:noProof/>
          <w:lang w:val="en-US"/>
        </w:rPr>
        <w:t xml:space="preserve"> Potongan hasil </w:t>
      </w:r>
      <w:r w:rsidRPr="00792B05">
        <w:rPr>
          <w:i/>
          <w:noProof/>
          <w:lang w:val="en-US"/>
        </w:rPr>
        <w:t>sniffing</w:t>
      </w:r>
      <w:r>
        <w:rPr>
          <w:noProof/>
        </w:rPr>
        <w:tab/>
      </w:r>
      <w:r>
        <w:rPr>
          <w:noProof/>
        </w:rPr>
        <w:fldChar w:fldCharType="begin"/>
      </w:r>
      <w:r>
        <w:rPr>
          <w:noProof/>
        </w:rPr>
        <w:instrText xml:space="preserve"> PAGEREF _Toc456899666 \h </w:instrText>
      </w:r>
      <w:r>
        <w:rPr>
          <w:noProof/>
        </w:rPr>
      </w:r>
      <w:r>
        <w:rPr>
          <w:noProof/>
        </w:rPr>
        <w:fldChar w:fldCharType="separate"/>
      </w:r>
      <w:r>
        <w:rPr>
          <w:noProof/>
        </w:rPr>
        <w:t>45</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5.8</w:t>
      </w:r>
      <w:r w:rsidRPr="00792B05">
        <w:rPr>
          <w:noProof/>
          <w:lang w:val="en-US"/>
        </w:rPr>
        <w:t xml:space="preserve"> Potongan hasil menghitung jarak mahalanobis</w:t>
      </w:r>
      <w:r>
        <w:rPr>
          <w:noProof/>
        </w:rPr>
        <w:tab/>
      </w:r>
      <w:r>
        <w:rPr>
          <w:noProof/>
        </w:rPr>
        <w:fldChar w:fldCharType="begin"/>
      </w:r>
      <w:r>
        <w:rPr>
          <w:noProof/>
        </w:rPr>
        <w:instrText xml:space="preserve"> PAGEREF _Toc456899667 \h </w:instrText>
      </w:r>
      <w:r>
        <w:rPr>
          <w:noProof/>
        </w:rPr>
      </w:r>
      <w:r>
        <w:rPr>
          <w:noProof/>
        </w:rPr>
        <w:fldChar w:fldCharType="separate"/>
      </w:r>
      <w:r>
        <w:rPr>
          <w:noProof/>
        </w:rPr>
        <w:t>46</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5.9</w:t>
      </w:r>
      <w:r w:rsidRPr="00792B05">
        <w:rPr>
          <w:noProof/>
          <w:lang w:val="en-US"/>
        </w:rPr>
        <w:t xml:space="preserve"> Potongan hasil deteksi paket data normal dan paket data berupa intrusi</w:t>
      </w:r>
      <w:r>
        <w:rPr>
          <w:noProof/>
        </w:rPr>
        <w:tab/>
      </w:r>
      <w:r>
        <w:rPr>
          <w:noProof/>
        </w:rPr>
        <w:fldChar w:fldCharType="begin"/>
      </w:r>
      <w:r>
        <w:rPr>
          <w:noProof/>
        </w:rPr>
        <w:instrText xml:space="preserve"> PAGEREF _Toc456899668 \h </w:instrText>
      </w:r>
      <w:r>
        <w:rPr>
          <w:noProof/>
        </w:rPr>
      </w:r>
      <w:r>
        <w:rPr>
          <w:noProof/>
        </w:rPr>
        <w:fldChar w:fldCharType="separate"/>
      </w:r>
      <w:r>
        <w:rPr>
          <w:noProof/>
        </w:rPr>
        <w:t>48</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792B05">
        <w:rPr>
          <w:noProof/>
          <w:lang w:val="en-US"/>
        </w:rPr>
        <w:t xml:space="preserve"> Potongan hasil data sebelum proses incremental learning</w:t>
      </w:r>
      <w:r>
        <w:rPr>
          <w:noProof/>
        </w:rPr>
        <w:tab/>
      </w:r>
      <w:r>
        <w:rPr>
          <w:noProof/>
        </w:rPr>
        <w:fldChar w:fldCharType="begin"/>
      </w:r>
      <w:r>
        <w:rPr>
          <w:noProof/>
        </w:rPr>
        <w:instrText xml:space="preserve"> PAGEREF _Toc456899669 \h </w:instrText>
      </w:r>
      <w:r>
        <w:rPr>
          <w:noProof/>
        </w:rPr>
      </w:r>
      <w:r>
        <w:rPr>
          <w:noProof/>
        </w:rPr>
        <w:fldChar w:fldCharType="separate"/>
      </w:r>
      <w:r>
        <w:rPr>
          <w:noProof/>
        </w:rPr>
        <w:t>49</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5.11</w:t>
      </w:r>
      <w:r w:rsidRPr="00792B05">
        <w:rPr>
          <w:noProof/>
          <w:lang w:val="en-US"/>
        </w:rPr>
        <w:t xml:space="preserve"> Potongan hasil data setelah proses incremental learning</w:t>
      </w:r>
      <w:r>
        <w:rPr>
          <w:noProof/>
        </w:rPr>
        <w:tab/>
      </w:r>
      <w:r>
        <w:rPr>
          <w:noProof/>
        </w:rPr>
        <w:fldChar w:fldCharType="begin"/>
      </w:r>
      <w:r>
        <w:rPr>
          <w:noProof/>
        </w:rPr>
        <w:instrText xml:space="preserve"> PAGEREF _Toc456899670 \h </w:instrText>
      </w:r>
      <w:r>
        <w:rPr>
          <w:noProof/>
        </w:rPr>
      </w:r>
      <w:r>
        <w:rPr>
          <w:noProof/>
        </w:rPr>
        <w:fldChar w:fldCharType="separate"/>
      </w:r>
      <w:r>
        <w:rPr>
          <w:noProof/>
        </w:rPr>
        <w:t>50</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5.12</w:t>
      </w:r>
      <w:r w:rsidRPr="00792B05">
        <w:rPr>
          <w:noProof/>
          <w:lang w:val="en-US"/>
        </w:rPr>
        <w:t xml:space="preserve"> HTOP CPU ketika sistem belum berjalan</w:t>
      </w:r>
      <w:r>
        <w:rPr>
          <w:noProof/>
        </w:rPr>
        <w:tab/>
      </w:r>
      <w:r>
        <w:rPr>
          <w:noProof/>
        </w:rPr>
        <w:fldChar w:fldCharType="begin"/>
      </w:r>
      <w:r>
        <w:rPr>
          <w:noProof/>
        </w:rPr>
        <w:instrText xml:space="preserve"> PAGEREF _Toc456899671 \h </w:instrText>
      </w:r>
      <w:r>
        <w:rPr>
          <w:noProof/>
        </w:rPr>
      </w:r>
      <w:r>
        <w:rPr>
          <w:noProof/>
        </w:rPr>
        <w:fldChar w:fldCharType="separate"/>
      </w:r>
      <w:r>
        <w:rPr>
          <w:noProof/>
        </w:rPr>
        <w:t>51</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5.13</w:t>
      </w:r>
      <w:r w:rsidRPr="00792B05">
        <w:rPr>
          <w:noProof/>
          <w:lang w:val="en-US"/>
        </w:rPr>
        <w:t xml:space="preserve"> HTOP CPU ketika </w:t>
      </w:r>
      <w:r w:rsidRPr="00792B05">
        <w:rPr>
          <w:i/>
          <w:noProof/>
          <w:lang w:val="en-US"/>
        </w:rPr>
        <w:t>training</w:t>
      </w:r>
      <w:r w:rsidRPr="00792B05">
        <w:rPr>
          <w:noProof/>
          <w:lang w:val="en-US"/>
        </w:rPr>
        <w:t xml:space="preserve"> data</w:t>
      </w:r>
      <w:r>
        <w:rPr>
          <w:noProof/>
        </w:rPr>
        <w:t xml:space="preserve"> </w:t>
      </w:r>
      <w:r w:rsidRPr="00792B05">
        <w:rPr>
          <w:noProof/>
          <w:lang w:val="en-US"/>
        </w:rPr>
        <w:t>set berjalan</w:t>
      </w:r>
      <w:r>
        <w:rPr>
          <w:noProof/>
        </w:rPr>
        <w:tab/>
      </w:r>
      <w:r>
        <w:rPr>
          <w:noProof/>
        </w:rPr>
        <w:fldChar w:fldCharType="begin"/>
      </w:r>
      <w:r>
        <w:rPr>
          <w:noProof/>
        </w:rPr>
        <w:instrText xml:space="preserve"> PAGEREF _Toc456899672 \h </w:instrText>
      </w:r>
      <w:r>
        <w:rPr>
          <w:noProof/>
        </w:rPr>
      </w:r>
      <w:r>
        <w:rPr>
          <w:noProof/>
        </w:rPr>
        <w:fldChar w:fldCharType="separate"/>
      </w:r>
      <w:r>
        <w:rPr>
          <w:noProof/>
        </w:rPr>
        <w:t>51</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5.14</w:t>
      </w:r>
      <w:r w:rsidRPr="00792B05">
        <w:rPr>
          <w:noProof/>
          <w:lang w:val="en-US"/>
        </w:rPr>
        <w:t xml:space="preserve"> HTOP CPU ketika identifikasi berjalan</w:t>
      </w:r>
      <w:r>
        <w:rPr>
          <w:noProof/>
        </w:rPr>
        <w:tab/>
      </w:r>
      <w:r>
        <w:rPr>
          <w:noProof/>
        </w:rPr>
        <w:fldChar w:fldCharType="begin"/>
      </w:r>
      <w:r>
        <w:rPr>
          <w:noProof/>
        </w:rPr>
        <w:instrText xml:space="preserve"> PAGEREF _Toc456899673 \h </w:instrText>
      </w:r>
      <w:r>
        <w:rPr>
          <w:noProof/>
        </w:rPr>
      </w:r>
      <w:r>
        <w:rPr>
          <w:noProof/>
        </w:rPr>
        <w:fldChar w:fldCharType="separate"/>
      </w:r>
      <w:r>
        <w:rPr>
          <w:noProof/>
        </w:rPr>
        <w:t>52</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792B05">
        <w:rPr>
          <w:noProof/>
          <w:lang w:val="en-US"/>
        </w:rPr>
        <w:t>asi</w:t>
      </w:r>
      <w:r>
        <w:rPr>
          <w:noProof/>
        </w:rPr>
        <w:t xml:space="preserve"> CPU</w:t>
      </w:r>
      <w:r>
        <w:rPr>
          <w:noProof/>
        </w:rPr>
        <w:tab/>
      </w:r>
      <w:r>
        <w:rPr>
          <w:noProof/>
        </w:rPr>
        <w:fldChar w:fldCharType="begin"/>
      </w:r>
      <w:r>
        <w:rPr>
          <w:noProof/>
        </w:rPr>
        <w:instrText xml:space="preserve"> PAGEREF _Toc456899674 \h </w:instrText>
      </w:r>
      <w:r>
        <w:rPr>
          <w:noProof/>
        </w:rPr>
      </w:r>
      <w:r>
        <w:rPr>
          <w:noProof/>
        </w:rPr>
        <w:fldChar w:fldCharType="separate"/>
      </w:r>
      <w:r>
        <w:rPr>
          <w:noProof/>
        </w:rPr>
        <w:t>52</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5.16</w:t>
      </w:r>
      <w:r w:rsidRPr="00792B05">
        <w:rPr>
          <w:noProof/>
          <w:lang w:val="en-US"/>
        </w:rPr>
        <w:t xml:space="preserve"> HTOP RAM ketika sistem belum berjalan</w:t>
      </w:r>
      <w:r>
        <w:rPr>
          <w:noProof/>
        </w:rPr>
        <w:tab/>
      </w:r>
      <w:r>
        <w:rPr>
          <w:noProof/>
        </w:rPr>
        <w:fldChar w:fldCharType="begin"/>
      </w:r>
      <w:r>
        <w:rPr>
          <w:noProof/>
        </w:rPr>
        <w:instrText xml:space="preserve"> PAGEREF _Toc456899675 \h </w:instrText>
      </w:r>
      <w:r>
        <w:rPr>
          <w:noProof/>
        </w:rPr>
      </w:r>
      <w:r>
        <w:rPr>
          <w:noProof/>
        </w:rPr>
        <w:fldChar w:fldCharType="separate"/>
      </w:r>
      <w:r>
        <w:rPr>
          <w:noProof/>
        </w:rPr>
        <w:t>53</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5.17</w:t>
      </w:r>
      <w:r w:rsidRPr="00792B05">
        <w:rPr>
          <w:noProof/>
          <w:lang w:val="en-US"/>
        </w:rPr>
        <w:t xml:space="preserve"> HTOP RAM ketika </w:t>
      </w:r>
      <w:r w:rsidRPr="00792B05">
        <w:rPr>
          <w:i/>
          <w:noProof/>
          <w:lang w:val="en-US"/>
        </w:rPr>
        <w:t>training</w:t>
      </w:r>
      <w:r w:rsidRPr="00792B05">
        <w:rPr>
          <w:noProof/>
          <w:lang w:val="en-US"/>
        </w:rPr>
        <w:t xml:space="preserve"> data set berjalan</w:t>
      </w:r>
      <w:r>
        <w:rPr>
          <w:noProof/>
        </w:rPr>
        <w:tab/>
      </w:r>
      <w:r>
        <w:rPr>
          <w:noProof/>
        </w:rPr>
        <w:fldChar w:fldCharType="begin"/>
      </w:r>
      <w:r>
        <w:rPr>
          <w:noProof/>
        </w:rPr>
        <w:instrText xml:space="preserve"> PAGEREF _Toc456899676 \h </w:instrText>
      </w:r>
      <w:r>
        <w:rPr>
          <w:noProof/>
        </w:rPr>
      </w:r>
      <w:r>
        <w:rPr>
          <w:noProof/>
        </w:rPr>
        <w:fldChar w:fldCharType="separate"/>
      </w:r>
      <w:r>
        <w:rPr>
          <w:noProof/>
        </w:rPr>
        <w:t>53</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5.18</w:t>
      </w:r>
      <w:r w:rsidRPr="00792B05">
        <w:rPr>
          <w:noProof/>
          <w:lang w:val="en-US"/>
        </w:rPr>
        <w:t xml:space="preserve"> HTOP RAM ketika identifikasi berjalan</w:t>
      </w:r>
      <w:r>
        <w:rPr>
          <w:noProof/>
        </w:rPr>
        <w:tab/>
      </w:r>
      <w:r>
        <w:rPr>
          <w:noProof/>
        </w:rPr>
        <w:fldChar w:fldCharType="begin"/>
      </w:r>
      <w:r>
        <w:rPr>
          <w:noProof/>
        </w:rPr>
        <w:instrText xml:space="preserve"> PAGEREF _Toc456899677 \h </w:instrText>
      </w:r>
      <w:r>
        <w:rPr>
          <w:noProof/>
        </w:rPr>
      </w:r>
      <w:r>
        <w:rPr>
          <w:noProof/>
        </w:rPr>
        <w:fldChar w:fldCharType="separate"/>
      </w:r>
      <w:r>
        <w:rPr>
          <w:noProof/>
        </w:rPr>
        <w:t>53</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_Toc456899678 \h </w:instrText>
      </w:r>
      <w:r>
        <w:rPr>
          <w:noProof/>
        </w:rPr>
      </w:r>
      <w:r>
        <w:rPr>
          <w:noProof/>
        </w:rPr>
        <w:fldChar w:fldCharType="separate"/>
      </w:r>
      <w:r>
        <w:rPr>
          <w:noProof/>
        </w:rPr>
        <w:t>54</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5.20</w:t>
      </w:r>
      <w:r w:rsidRPr="00792B05">
        <w:rPr>
          <w:noProof/>
          <w:lang w:val="en-US"/>
        </w:rPr>
        <w:t xml:space="preserve"> Tampilan halaman web yang akan diakses</w:t>
      </w:r>
      <w:r>
        <w:rPr>
          <w:noProof/>
        </w:rPr>
        <w:tab/>
      </w:r>
      <w:r>
        <w:rPr>
          <w:noProof/>
        </w:rPr>
        <w:fldChar w:fldCharType="begin"/>
      </w:r>
      <w:r>
        <w:rPr>
          <w:noProof/>
        </w:rPr>
        <w:instrText xml:space="preserve"> PAGEREF _Toc456899679 \h </w:instrText>
      </w:r>
      <w:r>
        <w:rPr>
          <w:noProof/>
        </w:rPr>
      </w:r>
      <w:r>
        <w:rPr>
          <w:noProof/>
        </w:rPr>
        <w:fldChar w:fldCharType="separate"/>
      </w:r>
      <w:r>
        <w:rPr>
          <w:noProof/>
        </w:rPr>
        <w:t>55</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5.21</w:t>
      </w:r>
      <w:r w:rsidRPr="00792B05">
        <w:rPr>
          <w:noProof/>
          <w:lang w:val="en-US"/>
        </w:rPr>
        <w:t xml:space="preserve"> Luaran ApacheBench untuk skenario 1</w:t>
      </w:r>
      <w:r>
        <w:rPr>
          <w:noProof/>
        </w:rPr>
        <w:tab/>
      </w:r>
      <w:r>
        <w:rPr>
          <w:noProof/>
        </w:rPr>
        <w:fldChar w:fldCharType="begin"/>
      </w:r>
      <w:r>
        <w:rPr>
          <w:noProof/>
        </w:rPr>
        <w:instrText xml:space="preserve"> PAGEREF _Toc456899680 \h </w:instrText>
      </w:r>
      <w:r>
        <w:rPr>
          <w:noProof/>
        </w:rPr>
      </w:r>
      <w:r>
        <w:rPr>
          <w:noProof/>
        </w:rPr>
        <w:fldChar w:fldCharType="separate"/>
      </w:r>
      <w:r>
        <w:rPr>
          <w:noProof/>
        </w:rPr>
        <w:t>56</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5.22</w:t>
      </w:r>
      <w:r w:rsidRPr="00792B05">
        <w:rPr>
          <w:noProof/>
          <w:lang w:val="en-US"/>
        </w:rPr>
        <w:t xml:space="preserve"> Luaran ApacheBecnh untuk skenario 2</w:t>
      </w:r>
      <w:r>
        <w:rPr>
          <w:noProof/>
        </w:rPr>
        <w:tab/>
      </w:r>
      <w:r>
        <w:rPr>
          <w:noProof/>
        </w:rPr>
        <w:fldChar w:fldCharType="begin"/>
      </w:r>
      <w:r>
        <w:rPr>
          <w:noProof/>
        </w:rPr>
        <w:instrText xml:space="preserve"> PAGEREF _Toc456899681 \h </w:instrText>
      </w:r>
      <w:r>
        <w:rPr>
          <w:noProof/>
        </w:rPr>
      </w:r>
      <w:r>
        <w:rPr>
          <w:noProof/>
        </w:rPr>
        <w:fldChar w:fldCharType="separate"/>
      </w:r>
      <w:r>
        <w:rPr>
          <w:noProof/>
        </w:rPr>
        <w:t>57</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5.23</w:t>
      </w:r>
      <w:r w:rsidRPr="00792B05">
        <w:rPr>
          <w:noProof/>
          <w:lang w:val="en-US"/>
        </w:rPr>
        <w:t xml:space="preserve"> Luaran ApacheBench untuk skenario 3</w:t>
      </w:r>
      <w:r>
        <w:rPr>
          <w:noProof/>
        </w:rPr>
        <w:tab/>
      </w:r>
      <w:r>
        <w:rPr>
          <w:noProof/>
        </w:rPr>
        <w:fldChar w:fldCharType="begin"/>
      </w:r>
      <w:r>
        <w:rPr>
          <w:noProof/>
        </w:rPr>
        <w:instrText xml:space="preserve"> PAGEREF _Toc456899682 \h </w:instrText>
      </w:r>
      <w:r>
        <w:rPr>
          <w:noProof/>
        </w:rPr>
      </w:r>
      <w:r>
        <w:rPr>
          <w:noProof/>
        </w:rPr>
        <w:fldChar w:fldCharType="separate"/>
      </w:r>
      <w:r>
        <w:rPr>
          <w:noProof/>
        </w:rPr>
        <w:t>58</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5.24</w:t>
      </w:r>
      <w:r w:rsidRPr="00792B05">
        <w:rPr>
          <w:noProof/>
          <w:lang w:val="en-US"/>
        </w:rPr>
        <w:t xml:space="preserve"> Grafik waktu akses web</w:t>
      </w:r>
      <w:r>
        <w:rPr>
          <w:noProof/>
        </w:rPr>
        <w:tab/>
      </w:r>
      <w:r>
        <w:rPr>
          <w:noProof/>
        </w:rPr>
        <w:fldChar w:fldCharType="begin"/>
      </w:r>
      <w:r>
        <w:rPr>
          <w:noProof/>
        </w:rPr>
        <w:instrText xml:space="preserve"> PAGEREF _Toc456899683 \h </w:instrText>
      </w:r>
      <w:r>
        <w:rPr>
          <w:noProof/>
        </w:rPr>
      </w:r>
      <w:r>
        <w:rPr>
          <w:noProof/>
        </w:rPr>
        <w:fldChar w:fldCharType="separate"/>
      </w:r>
      <w:r>
        <w:rPr>
          <w:noProof/>
        </w:rPr>
        <w:t>59</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5.25</w:t>
      </w:r>
      <w:r w:rsidRPr="00792B05">
        <w:rPr>
          <w:noProof/>
          <w:lang w:val="en-US"/>
        </w:rPr>
        <w:t xml:space="preserve"> Grafik durasi waktu pendeteksian intrusi</w:t>
      </w:r>
      <w:r>
        <w:rPr>
          <w:noProof/>
        </w:rPr>
        <w:tab/>
      </w:r>
      <w:r>
        <w:rPr>
          <w:noProof/>
        </w:rPr>
        <w:fldChar w:fldCharType="begin"/>
      </w:r>
      <w:r>
        <w:rPr>
          <w:noProof/>
        </w:rPr>
        <w:instrText xml:space="preserve"> PAGEREF _Toc456899684 \h </w:instrText>
      </w:r>
      <w:r>
        <w:rPr>
          <w:noProof/>
        </w:rPr>
      </w:r>
      <w:r>
        <w:rPr>
          <w:noProof/>
        </w:rPr>
        <w:fldChar w:fldCharType="separate"/>
      </w:r>
      <w:r>
        <w:rPr>
          <w:noProof/>
        </w:rPr>
        <w:t>60</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Gambar 5.26</w:t>
      </w:r>
      <w:r w:rsidRPr="00792B05">
        <w:rPr>
          <w:noProof/>
          <w:lang w:val="en-US"/>
        </w:rPr>
        <w:t xml:space="preserve"> Model Confussion Matrix untuk pengujian</w:t>
      </w:r>
      <w:r>
        <w:rPr>
          <w:noProof/>
        </w:rPr>
        <w:tab/>
      </w:r>
      <w:r>
        <w:rPr>
          <w:noProof/>
        </w:rPr>
        <w:fldChar w:fldCharType="begin"/>
      </w:r>
      <w:r>
        <w:rPr>
          <w:noProof/>
        </w:rPr>
        <w:instrText xml:space="preserve"> PAGEREF _Toc456899685 \h </w:instrText>
      </w:r>
      <w:r>
        <w:rPr>
          <w:noProof/>
        </w:rPr>
      </w:r>
      <w:r>
        <w:rPr>
          <w:noProof/>
        </w:rPr>
        <w:fldChar w:fldCharType="separate"/>
      </w:r>
      <w:r>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6899563"/>
      <w:r w:rsidRPr="00326ED3">
        <w:rPr>
          <w:noProof/>
        </w:rPr>
        <w:lastRenderedPageBreak/>
        <w:t>DAFTAR TABEL</w:t>
      </w:r>
      <w:bookmarkEnd w:id="6"/>
    </w:p>
    <w:p w:rsidR="00220472"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0472">
        <w:rPr>
          <w:noProof/>
        </w:rPr>
        <w:t>Tabel 2.1 Format data kasar didalam Mahalanobis</w:t>
      </w:r>
      <w:r w:rsidR="00220472" w:rsidRPr="00E633E0">
        <w:rPr>
          <w:i/>
          <w:noProof/>
        </w:rPr>
        <w:t xml:space="preserve"> Distance</w:t>
      </w:r>
      <w:r w:rsidR="00220472">
        <w:rPr>
          <w:noProof/>
        </w:rPr>
        <w:tab/>
      </w:r>
      <w:r w:rsidR="00220472">
        <w:rPr>
          <w:noProof/>
        </w:rPr>
        <w:fldChar w:fldCharType="begin"/>
      </w:r>
      <w:r w:rsidR="00220472">
        <w:rPr>
          <w:noProof/>
        </w:rPr>
        <w:instrText xml:space="preserve"> PAGEREF _Toc456899686 \h </w:instrText>
      </w:r>
      <w:r w:rsidR="00220472">
        <w:rPr>
          <w:noProof/>
        </w:rPr>
      </w:r>
      <w:r w:rsidR="00220472">
        <w:rPr>
          <w:noProof/>
        </w:rPr>
        <w:fldChar w:fldCharType="separate"/>
      </w:r>
      <w:r w:rsidR="00220472">
        <w:rPr>
          <w:noProof/>
        </w:rPr>
        <w:t>12</w:t>
      </w:r>
      <w:r w:rsidR="00220472">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_Toc456899687 \h </w:instrText>
      </w:r>
      <w:r>
        <w:rPr>
          <w:noProof/>
        </w:rPr>
      </w:r>
      <w:r>
        <w:rPr>
          <w:noProof/>
        </w:rPr>
        <w:fldChar w:fldCharType="separate"/>
      </w:r>
      <w:r>
        <w:rPr>
          <w:noProof/>
        </w:rPr>
        <w:t>29</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4.2</w:t>
      </w:r>
      <w:r w:rsidRPr="00E633E0">
        <w:rPr>
          <w:noProof/>
          <w:lang w:val="en-US"/>
        </w:rPr>
        <w:t xml:space="preserve"> Daftar bagian paket yang dibutuhkan program</w:t>
      </w:r>
      <w:r>
        <w:rPr>
          <w:noProof/>
        </w:rPr>
        <w:tab/>
      </w:r>
      <w:r>
        <w:rPr>
          <w:noProof/>
        </w:rPr>
        <w:fldChar w:fldCharType="begin"/>
      </w:r>
      <w:r>
        <w:rPr>
          <w:noProof/>
        </w:rPr>
        <w:instrText xml:space="preserve"> PAGEREF _Toc456899688 \h </w:instrText>
      </w:r>
      <w:r>
        <w:rPr>
          <w:noProof/>
        </w:rPr>
      </w:r>
      <w:r>
        <w:rPr>
          <w:noProof/>
        </w:rPr>
        <w:fldChar w:fldCharType="separate"/>
      </w:r>
      <w:r>
        <w:rPr>
          <w:noProof/>
        </w:rPr>
        <w:t>30</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_Toc456899689 \h </w:instrText>
      </w:r>
      <w:r>
        <w:rPr>
          <w:noProof/>
        </w:rPr>
      </w:r>
      <w:r>
        <w:rPr>
          <w:noProof/>
        </w:rPr>
        <w:fldChar w:fldCharType="separate"/>
      </w:r>
      <w:r>
        <w:rPr>
          <w:noProof/>
        </w:rPr>
        <w:t>38</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5.2</w:t>
      </w:r>
      <w:r w:rsidRPr="00E633E0">
        <w:rPr>
          <w:noProof/>
          <w:lang w:val="en-US"/>
        </w:rPr>
        <w:t xml:space="preserve"> Prosedur rekonstruksi paket data</w:t>
      </w:r>
      <w:r>
        <w:rPr>
          <w:noProof/>
        </w:rPr>
        <w:tab/>
      </w:r>
      <w:r>
        <w:rPr>
          <w:noProof/>
        </w:rPr>
        <w:fldChar w:fldCharType="begin"/>
      </w:r>
      <w:r>
        <w:rPr>
          <w:noProof/>
        </w:rPr>
        <w:instrText xml:space="preserve"> PAGEREF _Toc456899690 \h </w:instrText>
      </w:r>
      <w:r>
        <w:rPr>
          <w:noProof/>
        </w:rPr>
      </w:r>
      <w:r>
        <w:rPr>
          <w:noProof/>
        </w:rPr>
        <w:fldChar w:fldCharType="separate"/>
      </w:r>
      <w:r>
        <w:rPr>
          <w:noProof/>
        </w:rPr>
        <w:t>39</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5.3</w:t>
      </w:r>
      <w:r w:rsidRPr="00E633E0">
        <w:rPr>
          <w:noProof/>
          <w:lang w:val="en-US"/>
        </w:rPr>
        <w:t xml:space="preserve"> Prosedur menghitung N-Gram paket data</w:t>
      </w:r>
      <w:r>
        <w:rPr>
          <w:noProof/>
        </w:rPr>
        <w:tab/>
      </w:r>
      <w:r>
        <w:rPr>
          <w:noProof/>
        </w:rPr>
        <w:fldChar w:fldCharType="begin"/>
      </w:r>
      <w:r>
        <w:rPr>
          <w:noProof/>
        </w:rPr>
        <w:instrText xml:space="preserve"> PAGEREF _Toc456899691 \h </w:instrText>
      </w:r>
      <w:r>
        <w:rPr>
          <w:noProof/>
        </w:rPr>
      </w:r>
      <w:r>
        <w:rPr>
          <w:noProof/>
        </w:rPr>
        <w:fldChar w:fldCharType="separate"/>
      </w:r>
      <w:r>
        <w:rPr>
          <w:noProof/>
        </w:rPr>
        <w:t>41</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5.4</w:t>
      </w:r>
      <w:r w:rsidRPr="00E633E0">
        <w:rPr>
          <w:noProof/>
          <w:lang w:val="en-US"/>
        </w:rPr>
        <w:t xml:space="preserve"> Prosedur membuat model data </w:t>
      </w:r>
      <w:r w:rsidRPr="00E633E0">
        <w:rPr>
          <w:i/>
          <w:noProof/>
          <w:lang w:val="en-US"/>
        </w:rPr>
        <w:t>training</w:t>
      </w:r>
      <w:r>
        <w:rPr>
          <w:noProof/>
        </w:rPr>
        <w:tab/>
      </w:r>
      <w:r>
        <w:rPr>
          <w:noProof/>
        </w:rPr>
        <w:fldChar w:fldCharType="begin"/>
      </w:r>
      <w:r>
        <w:rPr>
          <w:noProof/>
        </w:rPr>
        <w:instrText xml:space="preserve"> PAGEREF _Toc456899692 \h </w:instrText>
      </w:r>
      <w:r>
        <w:rPr>
          <w:noProof/>
        </w:rPr>
      </w:r>
      <w:r>
        <w:rPr>
          <w:noProof/>
        </w:rPr>
        <w:fldChar w:fldCharType="separate"/>
      </w:r>
      <w:r>
        <w:rPr>
          <w:noProof/>
        </w:rPr>
        <w:t>43</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5.5</w:t>
      </w:r>
      <w:r w:rsidRPr="00E633E0">
        <w:rPr>
          <w:noProof/>
          <w:lang w:val="en-US"/>
        </w:rPr>
        <w:t xml:space="preserve"> Prosedur </w:t>
      </w:r>
      <w:r w:rsidRPr="00E633E0">
        <w:rPr>
          <w:i/>
          <w:noProof/>
          <w:lang w:val="en-US"/>
        </w:rPr>
        <w:t>sniffing</w:t>
      </w:r>
      <w:r>
        <w:rPr>
          <w:noProof/>
        </w:rPr>
        <w:tab/>
      </w:r>
      <w:r>
        <w:rPr>
          <w:noProof/>
        </w:rPr>
        <w:fldChar w:fldCharType="begin"/>
      </w:r>
      <w:r>
        <w:rPr>
          <w:noProof/>
        </w:rPr>
        <w:instrText xml:space="preserve"> PAGEREF _Toc456899693 \h </w:instrText>
      </w:r>
      <w:r>
        <w:rPr>
          <w:noProof/>
        </w:rPr>
      </w:r>
      <w:r>
        <w:rPr>
          <w:noProof/>
        </w:rPr>
        <w:fldChar w:fldCharType="separate"/>
      </w:r>
      <w:r>
        <w:rPr>
          <w:noProof/>
        </w:rPr>
        <w:t>44</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5.6</w:t>
      </w:r>
      <w:r w:rsidRPr="00E633E0">
        <w:rPr>
          <w:noProof/>
          <w:lang w:val="en-US"/>
        </w:rPr>
        <w:t xml:space="preserve"> Prosedur menghitung jarak mahalanobis</w:t>
      </w:r>
      <w:r>
        <w:rPr>
          <w:noProof/>
        </w:rPr>
        <w:tab/>
      </w:r>
      <w:r>
        <w:rPr>
          <w:noProof/>
        </w:rPr>
        <w:fldChar w:fldCharType="begin"/>
      </w:r>
      <w:r>
        <w:rPr>
          <w:noProof/>
        </w:rPr>
        <w:instrText xml:space="preserve"> PAGEREF _Toc456899694 \h </w:instrText>
      </w:r>
      <w:r>
        <w:rPr>
          <w:noProof/>
        </w:rPr>
      </w:r>
      <w:r>
        <w:rPr>
          <w:noProof/>
        </w:rPr>
        <w:fldChar w:fldCharType="separate"/>
      </w:r>
      <w:r>
        <w:rPr>
          <w:noProof/>
        </w:rPr>
        <w:t>46</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5.7</w:t>
      </w:r>
      <w:r w:rsidRPr="00E633E0">
        <w:rPr>
          <w:noProof/>
          <w:lang w:val="en-US"/>
        </w:rPr>
        <w:t xml:space="preserve"> Prosedur deteksi paket data normal dan paket data berupa intrusi</w:t>
      </w:r>
      <w:r>
        <w:rPr>
          <w:noProof/>
        </w:rPr>
        <w:tab/>
      </w:r>
      <w:r>
        <w:rPr>
          <w:noProof/>
        </w:rPr>
        <w:fldChar w:fldCharType="begin"/>
      </w:r>
      <w:r>
        <w:rPr>
          <w:noProof/>
        </w:rPr>
        <w:instrText xml:space="preserve"> PAGEREF _Toc456899695 \h </w:instrText>
      </w:r>
      <w:r>
        <w:rPr>
          <w:noProof/>
        </w:rPr>
      </w:r>
      <w:r>
        <w:rPr>
          <w:noProof/>
        </w:rPr>
        <w:fldChar w:fldCharType="separate"/>
      </w:r>
      <w:r>
        <w:rPr>
          <w:noProof/>
        </w:rPr>
        <w:t>47</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5.8</w:t>
      </w:r>
      <w:r w:rsidRPr="00E633E0">
        <w:rPr>
          <w:noProof/>
          <w:lang w:val="en-US"/>
        </w:rPr>
        <w:t xml:space="preserve"> Prosedur proses incremental learning</w:t>
      </w:r>
      <w:r>
        <w:rPr>
          <w:noProof/>
        </w:rPr>
        <w:tab/>
      </w:r>
      <w:r>
        <w:rPr>
          <w:noProof/>
        </w:rPr>
        <w:fldChar w:fldCharType="begin"/>
      </w:r>
      <w:r>
        <w:rPr>
          <w:noProof/>
        </w:rPr>
        <w:instrText xml:space="preserve"> PAGEREF _Toc456899696 \h </w:instrText>
      </w:r>
      <w:r>
        <w:rPr>
          <w:noProof/>
        </w:rPr>
      </w:r>
      <w:r>
        <w:rPr>
          <w:noProof/>
        </w:rPr>
        <w:fldChar w:fldCharType="separate"/>
      </w:r>
      <w:r>
        <w:rPr>
          <w:noProof/>
        </w:rPr>
        <w:t>49</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5.9</w:t>
      </w:r>
      <w:r w:rsidRPr="00E633E0">
        <w:rPr>
          <w:noProof/>
          <w:lang w:val="en-US"/>
        </w:rPr>
        <w:t xml:space="preserve"> Metode akses komputer penyerang</w:t>
      </w:r>
      <w:r>
        <w:rPr>
          <w:noProof/>
        </w:rPr>
        <w:tab/>
      </w:r>
      <w:r>
        <w:rPr>
          <w:noProof/>
        </w:rPr>
        <w:fldChar w:fldCharType="begin"/>
      </w:r>
      <w:r>
        <w:rPr>
          <w:noProof/>
        </w:rPr>
        <w:instrText xml:space="preserve"> PAGEREF _Toc456899697 \h </w:instrText>
      </w:r>
      <w:r>
        <w:rPr>
          <w:noProof/>
        </w:rPr>
      </w:r>
      <w:r>
        <w:rPr>
          <w:noProof/>
        </w:rPr>
        <w:fldChar w:fldCharType="separate"/>
      </w:r>
      <w:r>
        <w:rPr>
          <w:noProof/>
        </w:rPr>
        <w:t>60</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5.10</w:t>
      </w:r>
      <w:r w:rsidRPr="00E633E0">
        <w:rPr>
          <w:noProof/>
          <w:lang w:val="en-US"/>
        </w:rPr>
        <w:t xml:space="preserve"> Data uji</w:t>
      </w:r>
      <w:r>
        <w:rPr>
          <w:noProof/>
        </w:rPr>
        <w:tab/>
      </w:r>
      <w:r>
        <w:rPr>
          <w:noProof/>
        </w:rPr>
        <w:fldChar w:fldCharType="begin"/>
      </w:r>
      <w:r>
        <w:rPr>
          <w:noProof/>
        </w:rPr>
        <w:instrText xml:space="preserve"> PAGEREF _Toc456899698 \h </w:instrText>
      </w:r>
      <w:r>
        <w:rPr>
          <w:noProof/>
        </w:rPr>
      </w:r>
      <w:r>
        <w:rPr>
          <w:noProof/>
        </w:rPr>
        <w:fldChar w:fldCharType="separate"/>
      </w:r>
      <w:r>
        <w:rPr>
          <w:noProof/>
        </w:rPr>
        <w:t>61</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5.11</w:t>
      </w:r>
      <w:r w:rsidRPr="00E633E0">
        <w:rPr>
          <w:noProof/>
          <w:lang w:val="en-US"/>
        </w:rPr>
        <w:t xml:space="preserve"> Hasil Uji Data </w:t>
      </w:r>
      <w:r w:rsidRPr="00E633E0">
        <w:rPr>
          <w:i/>
          <w:noProof/>
          <w:lang w:val="en-US"/>
        </w:rPr>
        <w:t>Training</w:t>
      </w:r>
      <w:r w:rsidRPr="00E633E0">
        <w:rPr>
          <w:noProof/>
          <w:lang w:val="en-US"/>
        </w:rPr>
        <w:t xml:space="preserve"> minimum jarak paket data intrusi</w:t>
      </w:r>
      <w:r>
        <w:rPr>
          <w:noProof/>
        </w:rPr>
        <w:tab/>
      </w:r>
      <w:r>
        <w:rPr>
          <w:noProof/>
        </w:rPr>
        <w:fldChar w:fldCharType="begin"/>
      </w:r>
      <w:r>
        <w:rPr>
          <w:noProof/>
        </w:rPr>
        <w:instrText xml:space="preserve"> PAGEREF _Toc456899699 \h </w:instrText>
      </w:r>
      <w:r>
        <w:rPr>
          <w:noProof/>
        </w:rPr>
      </w:r>
      <w:r>
        <w:rPr>
          <w:noProof/>
        </w:rPr>
        <w:fldChar w:fldCharType="separate"/>
      </w:r>
      <w:r>
        <w:rPr>
          <w:noProof/>
        </w:rPr>
        <w:t>64</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5.12</w:t>
      </w:r>
      <w:r w:rsidRPr="00E633E0">
        <w:rPr>
          <w:noProof/>
          <w:lang w:val="en-US"/>
        </w:rPr>
        <w:t xml:space="preserve"> Hasil Uji Data </w:t>
      </w:r>
      <w:r w:rsidRPr="00E633E0">
        <w:rPr>
          <w:i/>
          <w:noProof/>
          <w:lang w:val="en-US"/>
        </w:rPr>
        <w:t>Training</w:t>
      </w:r>
      <w:r w:rsidRPr="00E633E0">
        <w:rPr>
          <w:noProof/>
          <w:lang w:val="en-US"/>
        </w:rPr>
        <w:t xml:space="preserve"> maksimum jarak paket data normal</w:t>
      </w:r>
      <w:r>
        <w:rPr>
          <w:noProof/>
        </w:rPr>
        <w:tab/>
      </w:r>
      <w:r>
        <w:rPr>
          <w:noProof/>
        </w:rPr>
        <w:fldChar w:fldCharType="begin"/>
      </w:r>
      <w:r>
        <w:rPr>
          <w:noProof/>
        </w:rPr>
        <w:instrText xml:space="preserve"> PAGEREF _Toc456899700 \h </w:instrText>
      </w:r>
      <w:r>
        <w:rPr>
          <w:noProof/>
        </w:rPr>
      </w:r>
      <w:r>
        <w:rPr>
          <w:noProof/>
        </w:rPr>
        <w:fldChar w:fldCharType="separate"/>
      </w:r>
      <w:r>
        <w:rPr>
          <w:noProof/>
        </w:rPr>
        <w:t>64</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5.13</w:t>
      </w:r>
      <w:r w:rsidRPr="00E633E0">
        <w:rPr>
          <w:noProof/>
          <w:lang w:val="en-US"/>
        </w:rPr>
        <w:t xml:space="preserve"> Threshold untuk masing-masing port</w:t>
      </w:r>
      <w:r>
        <w:rPr>
          <w:noProof/>
        </w:rPr>
        <w:tab/>
      </w:r>
      <w:r>
        <w:rPr>
          <w:noProof/>
        </w:rPr>
        <w:fldChar w:fldCharType="begin"/>
      </w:r>
      <w:r>
        <w:rPr>
          <w:noProof/>
        </w:rPr>
        <w:instrText xml:space="preserve"> PAGEREF _Toc456899701 \h </w:instrText>
      </w:r>
      <w:r>
        <w:rPr>
          <w:noProof/>
        </w:rPr>
      </w:r>
      <w:r>
        <w:rPr>
          <w:noProof/>
        </w:rPr>
        <w:fldChar w:fldCharType="separate"/>
      </w:r>
      <w:r>
        <w:rPr>
          <w:noProof/>
        </w:rPr>
        <w:t>65</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5.14</w:t>
      </w:r>
      <w:r w:rsidRPr="00E633E0">
        <w:rPr>
          <w:noProof/>
          <w:lang w:val="en-US"/>
        </w:rPr>
        <w:t xml:space="preserve"> Hasil Uji Data </w:t>
      </w:r>
      <w:r w:rsidRPr="00E633E0">
        <w:rPr>
          <w:i/>
          <w:noProof/>
          <w:lang w:val="en-US"/>
        </w:rPr>
        <w:t>Testing</w:t>
      </w:r>
      <w:r w:rsidRPr="00E633E0">
        <w:rPr>
          <w:noProof/>
          <w:lang w:val="en-US"/>
        </w:rPr>
        <w:t xml:space="preserve"> minggu ke-5 tanpa proses </w:t>
      </w:r>
      <w:r w:rsidRPr="00E633E0">
        <w:rPr>
          <w:i/>
          <w:noProof/>
          <w:lang w:val="en-US"/>
        </w:rPr>
        <w:t>incremental learning</w:t>
      </w:r>
      <w:r>
        <w:rPr>
          <w:noProof/>
        </w:rPr>
        <w:tab/>
      </w:r>
      <w:r>
        <w:rPr>
          <w:noProof/>
        </w:rPr>
        <w:fldChar w:fldCharType="begin"/>
      </w:r>
      <w:r>
        <w:rPr>
          <w:noProof/>
        </w:rPr>
        <w:instrText xml:space="preserve"> PAGEREF _Toc456899702 \h </w:instrText>
      </w:r>
      <w:r>
        <w:rPr>
          <w:noProof/>
        </w:rPr>
      </w:r>
      <w:r>
        <w:rPr>
          <w:noProof/>
        </w:rPr>
        <w:fldChar w:fldCharType="separate"/>
      </w:r>
      <w:r>
        <w:rPr>
          <w:noProof/>
        </w:rPr>
        <w:t>65</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5.15</w:t>
      </w:r>
      <w:r w:rsidRPr="00E633E0">
        <w:rPr>
          <w:noProof/>
          <w:lang w:val="en-US"/>
        </w:rPr>
        <w:t xml:space="preserve"> </w:t>
      </w:r>
      <w:r w:rsidRPr="00E633E0">
        <w:rPr>
          <w:i/>
          <w:noProof/>
          <w:lang w:val="en-US"/>
        </w:rPr>
        <w:t>Confussion matrix</w:t>
      </w:r>
      <w:r w:rsidRPr="00E633E0">
        <w:rPr>
          <w:noProof/>
          <w:lang w:val="en-US"/>
        </w:rPr>
        <w:t xml:space="preserve"> uji coba 1a</w:t>
      </w:r>
      <w:r>
        <w:rPr>
          <w:noProof/>
        </w:rPr>
        <w:tab/>
      </w:r>
      <w:r>
        <w:rPr>
          <w:noProof/>
        </w:rPr>
        <w:fldChar w:fldCharType="begin"/>
      </w:r>
      <w:r>
        <w:rPr>
          <w:noProof/>
        </w:rPr>
        <w:instrText xml:space="preserve"> PAGEREF _Toc456899703 \h </w:instrText>
      </w:r>
      <w:r>
        <w:rPr>
          <w:noProof/>
        </w:rPr>
      </w:r>
      <w:r>
        <w:rPr>
          <w:noProof/>
        </w:rPr>
        <w:fldChar w:fldCharType="separate"/>
      </w:r>
      <w:r>
        <w:rPr>
          <w:noProof/>
        </w:rPr>
        <w:t>65</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5.16</w:t>
      </w:r>
      <w:r w:rsidRPr="00E633E0">
        <w:rPr>
          <w:noProof/>
          <w:lang w:val="en-US"/>
        </w:rPr>
        <w:t xml:space="preserve"> Hasil penilaian percobaan dengan ukuran window 10000</w:t>
      </w:r>
      <w:r>
        <w:rPr>
          <w:noProof/>
        </w:rPr>
        <w:tab/>
      </w:r>
      <w:r>
        <w:rPr>
          <w:noProof/>
        </w:rPr>
        <w:fldChar w:fldCharType="begin"/>
      </w:r>
      <w:r>
        <w:rPr>
          <w:noProof/>
        </w:rPr>
        <w:instrText xml:space="preserve"> PAGEREF _Toc456899704 \h </w:instrText>
      </w:r>
      <w:r>
        <w:rPr>
          <w:noProof/>
        </w:rPr>
      </w:r>
      <w:r>
        <w:rPr>
          <w:noProof/>
        </w:rPr>
        <w:fldChar w:fldCharType="separate"/>
      </w:r>
      <w:r>
        <w:rPr>
          <w:noProof/>
        </w:rPr>
        <w:t>66</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5.17</w:t>
      </w:r>
      <w:r w:rsidRPr="00E633E0">
        <w:rPr>
          <w:noProof/>
          <w:lang w:val="en-US"/>
        </w:rPr>
        <w:t xml:space="preserve"> hasil penilaian percobaan dengan ukuran window 20000</w:t>
      </w:r>
      <w:r>
        <w:rPr>
          <w:noProof/>
        </w:rPr>
        <w:tab/>
      </w:r>
      <w:r>
        <w:rPr>
          <w:noProof/>
        </w:rPr>
        <w:fldChar w:fldCharType="begin"/>
      </w:r>
      <w:r>
        <w:rPr>
          <w:noProof/>
        </w:rPr>
        <w:instrText xml:space="preserve"> PAGEREF _Toc456899705 \h </w:instrText>
      </w:r>
      <w:r>
        <w:rPr>
          <w:noProof/>
        </w:rPr>
      </w:r>
      <w:r>
        <w:rPr>
          <w:noProof/>
        </w:rPr>
        <w:fldChar w:fldCharType="separate"/>
      </w:r>
      <w:r>
        <w:rPr>
          <w:noProof/>
        </w:rPr>
        <w:t>66</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5.18</w:t>
      </w:r>
      <w:r w:rsidRPr="00E633E0">
        <w:rPr>
          <w:noProof/>
          <w:lang w:val="en-US"/>
        </w:rPr>
        <w:t xml:space="preserve"> Hasil Uji Data </w:t>
      </w:r>
      <w:r w:rsidRPr="00E633E0">
        <w:rPr>
          <w:i/>
          <w:noProof/>
          <w:lang w:val="en-US"/>
        </w:rPr>
        <w:t>Testing</w:t>
      </w:r>
      <w:r w:rsidRPr="00E633E0">
        <w:rPr>
          <w:noProof/>
          <w:lang w:val="en-US"/>
        </w:rPr>
        <w:t xml:space="preserve"> minggu ke-5 dengan proses </w:t>
      </w:r>
      <w:r w:rsidRPr="00E633E0">
        <w:rPr>
          <w:i/>
          <w:noProof/>
          <w:lang w:val="en-US"/>
        </w:rPr>
        <w:t>incremental laeraning</w:t>
      </w:r>
      <w:r>
        <w:rPr>
          <w:noProof/>
        </w:rPr>
        <w:tab/>
      </w:r>
      <w:r>
        <w:rPr>
          <w:noProof/>
        </w:rPr>
        <w:fldChar w:fldCharType="begin"/>
      </w:r>
      <w:r>
        <w:rPr>
          <w:noProof/>
        </w:rPr>
        <w:instrText xml:space="preserve"> PAGEREF _Toc456899706 \h </w:instrText>
      </w:r>
      <w:r>
        <w:rPr>
          <w:noProof/>
        </w:rPr>
      </w:r>
      <w:r>
        <w:rPr>
          <w:noProof/>
        </w:rPr>
        <w:fldChar w:fldCharType="separate"/>
      </w:r>
      <w:r>
        <w:rPr>
          <w:noProof/>
        </w:rPr>
        <w:t>66</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5.19</w:t>
      </w:r>
      <w:r w:rsidRPr="00E633E0">
        <w:rPr>
          <w:noProof/>
          <w:lang w:val="en-US"/>
        </w:rPr>
        <w:t xml:space="preserve"> </w:t>
      </w:r>
      <w:r w:rsidRPr="00E633E0">
        <w:rPr>
          <w:i/>
          <w:noProof/>
          <w:lang w:val="en-US"/>
        </w:rPr>
        <w:t>Confussion matrix</w:t>
      </w:r>
      <w:r w:rsidRPr="00E633E0">
        <w:rPr>
          <w:noProof/>
          <w:lang w:val="en-US"/>
        </w:rPr>
        <w:t xml:space="preserve"> uji coba 1b</w:t>
      </w:r>
      <w:r>
        <w:rPr>
          <w:noProof/>
        </w:rPr>
        <w:tab/>
      </w:r>
      <w:r>
        <w:rPr>
          <w:noProof/>
        </w:rPr>
        <w:fldChar w:fldCharType="begin"/>
      </w:r>
      <w:r>
        <w:rPr>
          <w:noProof/>
        </w:rPr>
        <w:instrText xml:space="preserve"> PAGEREF _Toc456899707 \h </w:instrText>
      </w:r>
      <w:r>
        <w:rPr>
          <w:noProof/>
        </w:rPr>
      </w:r>
      <w:r>
        <w:rPr>
          <w:noProof/>
        </w:rPr>
        <w:fldChar w:fldCharType="separate"/>
      </w:r>
      <w:r>
        <w:rPr>
          <w:noProof/>
        </w:rPr>
        <w:t>67</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5.20</w:t>
      </w:r>
      <w:r w:rsidRPr="00E633E0">
        <w:rPr>
          <w:noProof/>
          <w:lang w:val="en-US"/>
        </w:rPr>
        <w:t xml:space="preserve"> Hasil penilaian percobaan dengan ukuran window 10000</w:t>
      </w:r>
      <w:r>
        <w:rPr>
          <w:noProof/>
        </w:rPr>
        <w:tab/>
      </w:r>
      <w:r>
        <w:rPr>
          <w:noProof/>
        </w:rPr>
        <w:fldChar w:fldCharType="begin"/>
      </w:r>
      <w:r>
        <w:rPr>
          <w:noProof/>
        </w:rPr>
        <w:instrText xml:space="preserve"> PAGEREF _Toc456899708 \h </w:instrText>
      </w:r>
      <w:r>
        <w:rPr>
          <w:noProof/>
        </w:rPr>
      </w:r>
      <w:r>
        <w:rPr>
          <w:noProof/>
        </w:rPr>
        <w:fldChar w:fldCharType="separate"/>
      </w:r>
      <w:r>
        <w:rPr>
          <w:noProof/>
        </w:rPr>
        <w:t>67</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5.21</w:t>
      </w:r>
      <w:r w:rsidRPr="00E633E0">
        <w:rPr>
          <w:noProof/>
          <w:lang w:val="en-US"/>
        </w:rPr>
        <w:t xml:space="preserve"> hasil penilaian percobaan dengan ukuran window 20000</w:t>
      </w:r>
      <w:r>
        <w:rPr>
          <w:noProof/>
        </w:rPr>
        <w:tab/>
      </w:r>
      <w:r>
        <w:rPr>
          <w:noProof/>
        </w:rPr>
        <w:fldChar w:fldCharType="begin"/>
      </w:r>
      <w:r>
        <w:rPr>
          <w:noProof/>
        </w:rPr>
        <w:instrText xml:space="preserve"> PAGEREF _Toc456899709 \h </w:instrText>
      </w:r>
      <w:r>
        <w:rPr>
          <w:noProof/>
        </w:rPr>
      </w:r>
      <w:r>
        <w:rPr>
          <w:noProof/>
        </w:rPr>
        <w:fldChar w:fldCharType="separate"/>
      </w:r>
      <w:r>
        <w:rPr>
          <w:noProof/>
        </w:rPr>
        <w:t>67</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E633E0">
        <w:rPr>
          <w:noProof/>
          <w:lang w:val="en-US"/>
        </w:rPr>
        <w:t xml:space="preserve"> Skenario serangan</w:t>
      </w:r>
      <w:r>
        <w:rPr>
          <w:noProof/>
        </w:rPr>
        <w:tab/>
      </w:r>
      <w:r>
        <w:rPr>
          <w:noProof/>
        </w:rPr>
        <w:fldChar w:fldCharType="begin"/>
      </w:r>
      <w:r>
        <w:rPr>
          <w:noProof/>
        </w:rPr>
        <w:instrText xml:space="preserve"> PAGEREF _Toc456899710 \h </w:instrText>
      </w:r>
      <w:r>
        <w:rPr>
          <w:noProof/>
        </w:rPr>
      </w:r>
      <w:r>
        <w:rPr>
          <w:noProof/>
        </w:rPr>
        <w:fldChar w:fldCharType="separate"/>
      </w:r>
      <w:r>
        <w:rPr>
          <w:noProof/>
        </w:rPr>
        <w:t>68</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5.23</w:t>
      </w:r>
      <w:r w:rsidRPr="00E633E0">
        <w:rPr>
          <w:noProof/>
          <w:lang w:val="en-US"/>
        </w:rPr>
        <w:t xml:space="preserve"> Hasil Uji Data </w:t>
      </w:r>
      <w:r w:rsidRPr="00E633E0">
        <w:rPr>
          <w:i/>
          <w:noProof/>
          <w:lang w:val="en-US"/>
        </w:rPr>
        <w:t>Testing</w:t>
      </w:r>
      <w:r w:rsidRPr="00E633E0">
        <w:rPr>
          <w:noProof/>
          <w:lang w:val="en-US"/>
        </w:rPr>
        <w:t xml:space="preserve"> secara </w:t>
      </w:r>
      <w:r w:rsidRPr="00E633E0">
        <w:rPr>
          <w:i/>
          <w:noProof/>
          <w:lang w:val="en-US"/>
        </w:rPr>
        <w:t>real-time</w:t>
      </w:r>
      <w:r>
        <w:rPr>
          <w:noProof/>
        </w:rPr>
        <w:tab/>
      </w:r>
      <w:r>
        <w:rPr>
          <w:noProof/>
        </w:rPr>
        <w:fldChar w:fldCharType="begin"/>
      </w:r>
      <w:r>
        <w:rPr>
          <w:noProof/>
        </w:rPr>
        <w:instrText xml:space="preserve"> PAGEREF _Toc456899711 \h </w:instrText>
      </w:r>
      <w:r>
        <w:rPr>
          <w:noProof/>
        </w:rPr>
      </w:r>
      <w:r>
        <w:rPr>
          <w:noProof/>
        </w:rPr>
        <w:fldChar w:fldCharType="separate"/>
      </w:r>
      <w:r>
        <w:rPr>
          <w:noProof/>
        </w:rPr>
        <w:t>68</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5.24</w:t>
      </w:r>
      <w:r w:rsidRPr="00E633E0">
        <w:rPr>
          <w:noProof/>
          <w:lang w:val="en-US"/>
        </w:rPr>
        <w:t xml:space="preserve"> </w:t>
      </w:r>
      <w:r w:rsidRPr="00E633E0">
        <w:rPr>
          <w:i/>
          <w:noProof/>
          <w:lang w:val="en-US"/>
        </w:rPr>
        <w:t>Confussion matrix</w:t>
      </w:r>
      <w:r w:rsidRPr="00E633E0">
        <w:rPr>
          <w:noProof/>
          <w:lang w:val="en-US"/>
        </w:rPr>
        <w:t xml:space="preserve"> uji coba 2a</w:t>
      </w:r>
      <w:r>
        <w:rPr>
          <w:noProof/>
        </w:rPr>
        <w:tab/>
      </w:r>
      <w:r>
        <w:rPr>
          <w:noProof/>
        </w:rPr>
        <w:fldChar w:fldCharType="begin"/>
      </w:r>
      <w:r>
        <w:rPr>
          <w:noProof/>
        </w:rPr>
        <w:instrText xml:space="preserve"> PAGEREF _Toc456899712 \h </w:instrText>
      </w:r>
      <w:r>
        <w:rPr>
          <w:noProof/>
        </w:rPr>
      </w:r>
      <w:r>
        <w:rPr>
          <w:noProof/>
        </w:rPr>
        <w:fldChar w:fldCharType="separate"/>
      </w:r>
      <w:r>
        <w:rPr>
          <w:noProof/>
        </w:rPr>
        <w:t>68</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5.25</w:t>
      </w:r>
      <w:r w:rsidRPr="00E633E0">
        <w:rPr>
          <w:noProof/>
          <w:lang w:val="en-US"/>
        </w:rPr>
        <w:t xml:space="preserve"> Hasil penilaian percobaan FTP </w:t>
      </w:r>
      <w:r w:rsidRPr="00E633E0">
        <w:rPr>
          <w:i/>
          <w:noProof/>
          <w:lang w:val="en-US"/>
        </w:rPr>
        <w:t>brute force</w:t>
      </w:r>
      <w:r>
        <w:rPr>
          <w:noProof/>
        </w:rPr>
        <w:tab/>
      </w:r>
      <w:r>
        <w:rPr>
          <w:noProof/>
        </w:rPr>
        <w:fldChar w:fldCharType="begin"/>
      </w:r>
      <w:r>
        <w:rPr>
          <w:noProof/>
        </w:rPr>
        <w:instrText xml:space="preserve"> PAGEREF _Toc456899713 \h </w:instrText>
      </w:r>
      <w:r>
        <w:rPr>
          <w:noProof/>
        </w:rPr>
      </w:r>
      <w:r>
        <w:rPr>
          <w:noProof/>
        </w:rPr>
        <w:fldChar w:fldCharType="separate"/>
      </w:r>
      <w:r>
        <w:rPr>
          <w:noProof/>
        </w:rPr>
        <w:t>69</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5.26</w:t>
      </w:r>
      <w:r w:rsidRPr="00E633E0">
        <w:rPr>
          <w:noProof/>
          <w:lang w:val="en-US"/>
        </w:rPr>
        <w:t xml:space="preserve"> Hasil penilaian percobaan Telnet </w:t>
      </w:r>
      <w:r w:rsidRPr="00E633E0">
        <w:rPr>
          <w:i/>
          <w:noProof/>
          <w:lang w:val="en-US"/>
        </w:rPr>
        <w:t>brute force</w:t>
      </w:r>
      <w:r>
        <w:rPr>
          <w:noProof/>
        </w:rPr>
        <w:tab/>
      </w:r>
      <w:r>
        <w:rPr>
          <w:noProof/>
        </w:rPr>
        <w:fldChar w:fldCharType="begin"/>
      </w:r>
      <w:r>
        <w:rPr>
          <w:noProof/>
        </w:rPr>
        <w:instrText xml:space="preserve"> PAGEREF _Toc456899714 \h </w:instrText>
      </w:r>
      <w:r>
        <w:rPr>
          <w:noProof/>
        </w:rPr>
      </w:r>
      <w:r>
        <w:rPr>
          <w:noProof/>
        </w:rPr>
        <w:fldChar w:fldCharType="separate"/>
      </w:r>
      <w:r>
        <w:rPr>
          <w:noProof/>
        </w:rPr>
        <w:t>69</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5.27</w:t>
      </w:r>
      <w:r w:rsidRPr="00E633E0">
        <w:rPr>
          <w:noProof/>
          <w:lang w:val="en-US"/>
        </w:rPr>
        <w:t xml:space="preserve"> Skenario serangan</w:t>
      </w:r>
      <w:r>
        <w:rPr>
          <w:noProof/>
        </w:rPr>
        <w:tab/>
      </w:r>
      <w:r>
        <w:rPr>
          <w:noProof/>
        </w:rPr>
        <w:fldChar w:fldCharType="begin"/>
      </w:r>
      <w:r>
        <w:rPr>
          <w:noProof/>
        </w:rPr>
        <w:instrText xml:space="preserve"> PAGEREF _Toc456899715 \h </w:instrText>
      </w:r>
      <w:r>
        <w:rPr>
          <w:noProof/>
        </w:rPr>
      </w:r>
      <w:r>
        <w:rPr>
          <w:noProof/>
        </w:rPr>
        <w:fldChar w:fldCharType="separate"/>
      </w:r>
      <w:r>
        <w:rPr>
          <w:noProof/>
        </w:rPr>
        <w:t>69</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5.28</w:t>
      </w:r>
      <w:r w:rsidRPr="00E633E0">
        <w:rPr>
          <w:noProof/>
          <w:lang w:val="en-US"/>
        </w:rPr>
        <w:t xml:space="preserve"> Hasil Uji Data </w:t>
      </w:r>
      <w:r w:rsidRPr="00E633E0">
        <w:rPr>
          <w:i/>
          <w:noProof/>
          <w:lang w:val="en-US"/>
        </w:rPr>
        <w:t>Testing</w:t>
      </w:r>
      <w:r w:rsidRPr="00E633E0">
        <w:rPr>
          <w:noProof/>
          <w:lang w:val="en-US"/>
        </w:rPr>
        <w:t xml:space="preserve"> secara </w:t>
      </w:r>
      <w:r w:rsidRPr="00E633E0">
        <w:rPr>
          <w:i/>
          <w:noProof/>
          <w:lang w:val="en-US"/>
        </w:rPr>
        <w:t>real-time</w:t>
      </w:r>
      <w:r>
        <w:rPr>
          <w:noProof/>
        </w:rPr>
        <w:tab/>
      </w:r>
      <w:r>
        <w:rPr>
          <w:noProof/>
        </w:rPr>
        <w:fldChar w:fldCharType="begin"/>
      </w:r>
      <w:r>
        <w:rPr>
          <w:noProof/>
        </w:rPr>
        <w:instrText xml:space="preserve"> PAGEREF _Toc456899716 \h </w:instrText>
      </w:r>
      <w:r>
        <w:rPr>
          <w:noProof/>
        </w:rPr>
      </w:r>
      <w:r>
        <w:rPr>
          <w:noProof/>
        </w:rPr>
        <w:fldChar w:fldCharType="separate"/>
      </w:r>
      <w:r>
        <w:rPr>
          <w:noProof/>
        </w:rPr>
        <w:t>70</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5.29</w:t>
      </w:r>
      <w:r w:rsidRPr="00E633E0">
        <w:rPr>
          <w:noProof/>
          <w:lang w:val="en-US"/>
        </w:rPr>
        <w:t xml:space="preserve"> </w:t>
      </w:r>
      <w:r w:rsidRPr="00E633E0">
        <w:rPr>
          <w:i/>
          <w:noProof/>
          <w:lang w:val="en-US"/>
        </w:rPr>
        <w:t>Confussion matrix</w:t>
      </w:r>
      <w:r w:rsidRPr="00E633E0">
        <w:rPr>
          <w:noProof/>
          <w:lang w:val="en-US"/>
        </w:rPr>
        <w:t xml:space="preserve"> uji coba 2b</w:t>
      </w:r>
      <w:r>
        <w:rPr>
          <w:noProof/>
        </w:rPr>
        <w:tab/>
      </w:r>
      <w:r>
        <w:rPr>
          <w:noProof/>
        </w:rPr>
        <w:fldChar w:fldCharType="begin"/>
      </w:r>
      <w:r>
        <w:rPr>
          <w:noProof/>
        </w:rPr>
        <w:instrText xml:space="preserve"> PAGEREF _Toc456899717 \h </w:instrText>
      </w:r>
      <w:r>
        <w:rPr>
          <w:noProof/>
        </w:rPr>
      </w:r>
      <w:r>
        <w:rPr>
          <w:noProof/>
        </w:rPr>
        <w:fldChar w:fldCharType="separate"/>
      </w:r>
      <w:r>
        <w:rPr>
          <w:noProof/>
        </w:rPr>
        <w:t>70</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5.30</w:t>
      </w:r>
      <w:r w:rsidRPr="00E633E0">
        <w:rPr>
          <w:noProof/>
          <w:lang w:val="en-US"/>
        </w:rPr>
        <w:t xml:space="preserve"> Hasil penilaian percobaan FTP </w:t>
      </w:r>
      <w:r w:rsidRPr="00E633E0">
        <w:rPr>
          <w:i/>
          <w:noProof/>
          <w:lang w:val="en-US"/>
        </w:rPr>
        <w:t>brute force</w:t>
      </w:r>
      <w:r>
        <w:rPr>
          <w:noProof/>
        </w:rPr>
        <w:tab/>
      </w:r>
      <w:r>
        <w:rPr>
          <w:noProof/>
        </w:rPr>
        <w:fldChar w:fldCharType="begin"/>
      </w:r>
      <w:r>
        <w:rPr>
          <w:noProof/>
        </w:rPr>
        <w:instrText xml:space="preserve"> PAGEREF _Toc456899718 \h </w:instrText>
      </w:r>
      <w:r>
        <w:rPr>
          <w:noProof/>
        </w:rPr>
      </w:r>
      <w:r>
        <w:rPr>
          <w:noProof/>
        </w:rPr>
        <w:fldChar w:fldCharType="separate"/>
      </w:r>
      <w:r>
        <w:rPr>
          <w:noProof/>
        </w:rPr>
        <w:t>70</w:t>
      </w:r>
      <w:r>
        <w:rPr>
          <w:noProof/>
        </w:rPr>
        <w:fldChar w:fldCharType="end"/>
      </w:r>
    </w:p>
    <w:p w:rsidR="00220472" w:rsidRDefault="00220472">
      <w:pPr>
        <w:pStyle w:val="TableofFigures"/>
        <w:tabs>
          <w:tab w:val="right" w:leader="dot" w:pos="5830"/>
        </w:tabs>
        <w:rPr>
          <w:rFonts w:asciiTheme="minorHAnsi" w:eastAsiaTheme="minorEastAsia" w:hAnsiTheme="minorHAnsi" w:cstheme="minorBidi"/>
          <w:noProof/>
          <w:lang w:eastAsia="id-ID"/>
        </w:rPr>
      </w:pPr>
      <w:r>
        <w:rPr>
          <w:noProof/>
        </w:rPr>
        <w:t>Tabel 5.31</w:t>
      </w:r>
      <w:r w:rsidRPr="00E633E0">
        <w:rPr>
          <w:noProof/>
          <w:lang w:val="en-US"/>
        </w:rPr>
        <w:t xml:space="preserve"> Hasil penilaian percobaan Telnet </w:t>
      </w:r>
      <w:r w:rsidRPr="00E633E0">
        <w:rPr>
          <w:i/>
          <w:noProof/>
          <w:lang w:val="en-US"/>
        </w:rPr>
        <w:t>brute force</w:t>
      </w:r>
      <w:r>
        <w:rPr>
          <w:noProof/>
        </w:rPr>
        <w:tab/>
      </w:r>
      <w:r>
        <w:rPr>
          <w:noProof/>
        </w:rPr>
        <w:fldChar w:fldCharType="begin"/>
      </w:r>
      <w:r>
        <w:rPr>
          <w:noProof/>
        </w:rPr>
        <w:instrText xml:space="preserve"> PAGEREF _Toc456899719 \h </w:instrText>
      </w:r>
      <w:r>
        <w:rPr>
          <w:noProof/>
        </w:rPr>
      </w:r>
      <w:r>
        <w:rPr>
          <w:noProof/>
        </w:rPr>
        <w:fldChar w:fldCharType="separate"/>
      </w:r>
      <w:r>
        <w:rPr>
          <w:noProof/>
        </w:rPr>
        <w:t>71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0472" w:rsidRDefault="009B3A4D" w:rsidP="00696661">
      <w:pPr>
        <w:pStyle w:val="Heading1"/>
        <w:rPr>
          <w:noProof/>
        </w:rPr>
      </w:pPr>
      <w:bookmarkStart w:id="7" w:name="_Toc456899564"/>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0472" w:rsidRDefault="00220472">
      <w:pPr>
        <w:pStyle w:val="TableofFigures"/>
        <w:tabs>
          <w:tab w:val="right" w:leader="dot" w:pos="5830"/>
        </w:tabs>
        <w:rPr>
          <w:rFonts w:asciiTheme="minorHAnsi" w:eastAsiaTheme="minorEastAsia" w:hAnsiTheme="minorHAnsi" w:cstheme="minorBidi"/>
          <w:noProof/>
          <w:lang w:eastAsia="id-ID"/>
        </w:rPr>
      </w:pPr>
      <w:hyperlink w:anchor="_Toc456899720" w:history="1">
        <w:r w:rsidRPr="00C160C3">
          <w:rPr>
            <w:rStyle w:val="Hyperlink"/>
            <w:noProof/>
          </w:rPr>
          <w:t>(2.1)</w:t>
        </w:r>
        <w:r>
          <w:rPr>
            <w:noProof/>
            <w:webHidden/>
          </w:rPr>
          <w:tab/>
        </w:r>
        <w:r>
          <w:rPr>
            <w:noProof/>
            <w:webHidden/>
          </w:rPr>
          <w:fldChar w:fldCharType="begin"/>
        </w:r>
        <w:r>
          <w:rPr>
            <w:noProof/>
            <w:webHidden/>
          </w:rPr>
          <w:instrText xml:space="preserve"> PAGEREF _Toc456899720 \h </w:instrText>
        </w:r>
        <w:r>
          <w:rPr>
            <w:noProof/>
            <w:webHidden/>
          </w:rPr>
        </w:r>
        <w:r>
          <w:rPr>
            <w:noProof/>
            <w:webHidden/>
          </w:rPr>
          <w:fldChar w:fldCharType="separate"/>
        </w:r>
        <w:r>
          <w:rPr>
            <w:noProof/>
            <w:webHidden/>
          </w:rPr>
          <w:t>12</w:t>
        </w:r>
        <w:r>
          <w:rPr>
            <w:noProof/>
            <w:webHidden/>
          </w:rPr>
          <w:fldChar w:fldCharType="end"/>
        </w:r>
      </w:hyperlink>
    </w:p>
    <w:p w:rsidR="00220472" w:rsidRDefault="00220472">
      <w:pPr>
        <w:pStyle w:val="TableofFigures"/>
        <w:tabs>
          <w:tab w:val="right" w:leader="dot" w:pos="5830"/>
        </w:tabs>
        <w:rPr>
          <w:rFonts w:asciiTheme="minorHAnsi" w:eastAsiaTheme="minorEastAsia" w:hAnsiTheme="minorHAnsi" w:cstheme="minorBidi"/>
          <w:noProof/>
          <w:lang w:eastAsia="id-ID"/>
        </w:rPr>
      </w:pPr>
      <w:hyperlink w:anchor="_Toc456899721" w:history="1">
        <w:r w:rsidRPr="00C160C3">
          <w:rPr>
            <w:rStyle w:val="Hyperlink"/>
            <w:noProof/>
          </w:rPr>
          <w:t>(2.2)</w:t>
        </w:r>
        <w:r>
          <w:rPr>
            <w:noProof/>
            <w:webHidden/>
          </w:rPr>
          <w:tab/>
        </w:r>
        <w:r>
          <w:rPr>
            <w:noProof/>
            <w:webHidden/>
          </w:rPr>
          <w:fldChar w:fldCharType="begin"/>
        </w:r>
        <w:r>
          <w:rPr>
            <w:noProof/>
            <w:webHidden/>
          </w:rPr>
          <w:instrText xml:space="preserve"> PAGEREF _Toc456899721 \h </w:instrText>
        </w:r>
        <w:r>
          <w:rPr>
            <w:noProof/>
            <w:webHidden/>
          </w:rPr>
        </w:r>
        <w:r>
          <w:rPr>
            <w:noProof/>
            <w:webHidden/>
          </w:rPr>
          <w:fldChar w:fldCharType="separate"/>
        </w:r>
        <w:r>
          <w:rPr>
            <w:noProof/>
            <w:webHidden/>
          </w:rPr>
          <w:t>13</w:t>
        </w:r>
        <w:r>
          <w:rPr>
            <w:noProof/>
            <w:webHidden/>
          </w:rPr>
          <w:fldChar w:fldCharType="end"/>
        </w:r>
      </w:hyperlink>
    </w:p>
    <w:p w:rsidR="00220472" w:rsidRDefault="00220472">
      <w:pPr>
        <w:pStyle w:val="TableofFigures"/>
        <w:tabs>
          <w:tab w:val="right" w:leader="dot" w:pos="5830"/>
        </w:tabs>
        <w:rPr>
          <w:rFonts w:asciiTheme="minorHAnsi" w:eastAsiaTheme="minorEastAsia" w:hAnsiTheme="minorHAnsi" w:cstheme="minorBidi"/>
          <w:noProof/>
          <w:lang w:eastAsia="id-ID"/>
        </w:rPr>
      </w:pPr>
      <w:hyperlink w:anchor="_Toc456899722" w:history="1">
        <w:r w:rsidRPr="00C160C3">
          <w:rPr>
            <w:rStyle w:val="Hyperlink"/>
            <w:noProof/>
          </w:rPr>
          <w:t>(2.3)</w:t>
        </w:r>
        <w:r>
          <w:rPr>
            <w:noProof/>
            <w:webHidden/>
          </w:rPr>
          <w:tab/>
        </w:r>
        <w:r>
          <w:rPr>
            <w:noProof/>
            <w:webHidden/>
          </w:rPr>
          <w:fldChar w:fldCharType="begin"/>
        </w:r>
        <w:r>
          <w:rPr>
            <w:noProof/>
            <w:webHidden/>
          </w:rPr>
          <w:instrText xml:space="preserve"> PAGEREF _Toc456899722 \h </w:instrText>
        </w:r>
        <w:r>
          <w:rPr>
            <w:noProof/>
            <w:webHidden/>
          </w:rPr>
        </w:r>
        <w:r>
          <w:rPr>
            <w:noProof/>
            <w:webHidden/>
          </w:rPr>
          <w:fldChar w:fldCharType="separate"/>
        </w:r>
        <w:r>
          <w:rPr>
            <w:noProof/>
            <w:webHidden/>
          </w:rPr>
          <w:t>13</w:t>
        </w:r>
        <w:r>
          <w:rPr>
            <w:noProof/>
            <w:webHidden/>
          </w:rPr>
          <w:fldChar w:fldCharType="end"/>
        </w:r>
      </w:hyperlink>
    </w:p>
    <w:p w:rsidR="00220472" w:rsidRDefault="00220472">
      <w:pPr>
        <w:pStyle w:val="TableofFigures"/>
        <w:tabs>
          <w:tab w:val="right" w:leader="dot" w:pos="5830"/>
        </w:tabs>
        <w:rPr>
          <w:rFonts w:asciiTheme="minorHAnsi" w:eastAsiaTheme="minorEastAsia" w:hAnsiTheme="minorHAnsi" w:cstheme="minorBidi"/>
          <w:noProof/>
          <w:lang w:eastAsia="id-ID"/>
        </w:rPr>
      </w:pPr>
      <w:hyperlink w:anchor="_Toc456899723" w:history="1">
        <w:r w:rsidRPr="00C160C3">
          <w:rPr>
            <w:rStyle w:val="Hyperlink"/>
            <w:noProof/>
          </w:rPr>
          <w:t>(2.4)</w:t>
        </w:r>
        <w:r>
          <w:rPr>
            <w:noProof/>
            <w:webHidden/>
          </w:rPr>
          <w:tab/>
        </w:r>
        <w:r>
          <w:rPr>
            <w:noProof/>
            <w:webHidden/>
          </w:rPr>
          <w:fldChar w:fldCharType="begin"/>
        </w:r>
        <w:r>
          <w:rPr>
            <w:noProof/>
            <w:webHidden/>
          </w:rPr>
          <w:instrText xml:space="preserve"> PAGEREF _Toc456899723 \h </w:instrText>
        </w:r>
        <w:r>
          <w:rPr>
            <w:noProof/>
            <w:webHidden/>
          </w:rPr>
        </w:r>
        <w:r>
          <w:rPr>
            <w:noProof/>
            <w:webHidden/>
          </w:rPr>
          <w:fldChar w:fldCharType="separate"/>
        </w:r>
        <w:r>
          <w:rPr>
            <w:noProof/>
            <w:webHidden/>
          </w:rPr>
          <w:t>14</w:t>
        </w:r>
        <w:r>
          <w:rPr>
            <w:noProof/>
            <w:webHidden/>
          </w:rPr>
          <w:fldChar w:fldCharType="end"/>
        </w:r>
      </w:hyperlink>
    </w:p>
    <w:p w:rsidR="00220472" w:rsidRDefault="00220472">
      <w:pPr>
        <w:pStyle w:val="TableofFigures"/>
        <w:tabs>
          <w:tab w:val="right" w:leader="dot" w:pos="5830"/>
        </w:tabs>
        <w:rPr>
          <w:rFonts w:asciiTheme="minorHAnsi" w:eastAsiaTheme="minorEastAsia" w:hAnsiTheme="minorHAnsi" w:cstheme="minorBidi"/>
          <w:noProof/>
          <w:lang w:eastAsia="id-ID"/>
        </w:rPr>
      </w:pPr>
      <w:hyperlink w:anchor="_Toc456899724" w:history="1">
        <w:r w:rsidRPr="00C160C3">
          <w:rPr>
            <w:rStyle w:val="Hyperlink"/>
            <w:noProof/>
          </w:rPr>
          <w:t>(2.5)</w:t>
        </w:r>
        <w:r>
          <w:rPr>
            <w:noProof/>
            <w:webHidden/>
          </w:rPr>
          <w:tab/>
        </w:r>
        <w:r>
          <w:rPr>
            <w:noProof/>
            <w:webHidden/>
          </w:rPr>
          <w:fldChar w:fldCharType="begin"/>
        </w:r>
        <w:r>
          <w:rPr>
            <w:noProof/>
            <w:webHidden/>
          </w:rPr>
          <w:instrText xml:space="preserve"> PAGEREF _Toc456899724 \h </w:instrText>
        </w:r>
        <w:r>
          <w:rPr>
            <w:noProof/>
            <w:webHidden/>
          </w:rPr>
        </w:r>
        <w:r>
          <w:rPr>
            <w:noProof/>
            <w:webHidden/>
          </w:rPr>
          <w:fldChar w:fldCharType="separate"/>
        </w:r>
        <w:r>
          <w:rPr>
            <w:noProof/>
            <w:webHidden/>
          </w:rPr>
          <w:t>14</w:t>
        </w:r>
        <w:r>
          <w:rPr>
            <w:noProof/>
            <w:webHidden/>
          </w:rPr>
          <w:fldChar w:fldCharType="end"/>
        </w:r>
      </w:hyperlink>
    </w:p>
    <w:p w:rsidR="00220472" w:rsidRDefault="00220472">
      <w:pPr>
        <w:pStyle w:val="TableofFigures"/>
        <w:tabs>
          <w:tab w:val="right" w:leader="dot" w:pos="5830"/>
        </w:tabs>
        <w:rPr>
          <w:rFonts w:asciiTheme="minorHAnsi" w:eastAsiaTheme="minorEastAsia" w:hAnsiTheme="minorHAnsi" w:cstheme="minorBidi"/>
          <w:noProof/>
          <w:lang w:eastAsia="id-ID"/>
        </w:rPr>
      </w:pPr>
      <w:hyperlink w:anchor="_Toc456899725" w:history="1">
        <w:r w:rsidRPr="00C160C3">
          <w:rPr>
            <w:rStyle w:val="Hyperlink"/>
            <w:noProof/>
          </w:rPr>
          <w:t>(5.1)</w:t>
        </w:r>
        <w:r>
          <w:rPr>
            <w:noProof/>
            <w:webHidden/>
          </w:rPr>
          <w:tab/>
        </w:r>
        <w:r>
          <w:rPr>
            <w:noProof/>
            <w:webHidden/>
          </w:rPr>
          <w:fldChar w:fldCharType="begin"/>
        </w:r>
        <w:r>
          <w:rPr>
            <w:noProof/>
            <w:webHidden/>
          </w:rPr>
          <w:instrText xml:space="preserve"> PAGEREF _Toc456899725 \h </w:instrText>
        </w:r>
        <w:r>
          <w:rPr>
            <w:noProof/>
            <w:webHidden/>
          </w:rPr>
        </w:r>
        <w:r>
          <w:rPr>
            <w:noProof/>
            <w:webHidden/>
          </w:rPr>
          <w:fldChar w:fldCharType="separate"/>
        </w:r>
        <w:r>
          <w:rPr>
            <w:noProof/>
            <w:webHidden/>
          </w:rPr>
          <w:t>61</w:t>
        </w:r>
        <w:r>
          <w:rPr>
            <w:noProof/>
            <w:webHidden/>
          </w:rPr>
          <w:fldChar w:fldCharType="end"/>
        </w:r>
      </w:hyperlink>
    </w:p>
    <w:p w:rsidR="00220472" w:rsidRDefault="00220472">
      <w:pPr>
        <w:pStyle w:val="TableofFigures"/>
        <w:tabs>
          <w:tab w:val="right" w:leader="dot" w:pos="5830"/>
        </w:tabs>
        <w:rPr>
          <w:rFonts w:asciiTheme="minorHAnsi" w:eastAsiaTheme="minorEastAsia" w:hAnsiTheme="minorHAnsi" w:cstheme="minorBidi"/>
          <w:noProof/>
          <w:lang w:eastAsia="id-ID"/>
        </w:rPr>
      </w:pPr>
      <w:hyperlink w:anchor="_Toc456899726" w:history="1">
        <w:r w:rsidRPr="00C160C3">
          <w:rPr>
            <w:rStyle w:val="Hyperlink"/>
            <w:noProof/>
          </w:rPr>
          <w:t>(5.2)</w:t>
        </w:r>
        <w:r>
          <w:rPr>
            <w:noProof/>
            <w:webHidden/>
          </w:rPr>
          <w:tab/>
        </w:r>
        <w:r>
          <w:rPr>
            <w:noProof/>
            <w:webHidden/>
          </w:rPr>
          <w:fldChar w:fldCharType="begin"/>
        </w:r>
        <w:r>
          <w:rPr>
            <w:noProof/>
            <w:webHidden/>
          </w:rPr>
          <w:instrText xml:space="preserve"> PAGEREF _Toc456899726 \h </w:instrText>
        </w:r>
        <w:r>
          <w:rPr>
            <w:noProof/>
            <w:webHidden/>
          </w:rPr>
        </w:r>
        <w:r>
          <w:rPr>
            <w:noProof/>
            <w:webHidden/>
          </w:rPr>
          <w:fldChar w:fldCharType="separate"/>
        </w:r>
        <w:r>
          <w:rPr>
            <w:noProof/>
            <w:webHidden/>
          </w:rPr>
          <w:t>63</w:t>
        </w:r>
        <w:r>
          <w:rPr>
            <w:noProof/>
            <w:webHidden/>
          </w:rPr>
          <w:fldChar w:fldCharType="end"/>
        </w:r>
      </w:hyperlink>
    </w:p>
    <w:p w:rsidR="00220472" w:rsidRDefault="00220472">
      <w:pPr>
        <w:pStyle w:val="TableofFigures"/>
        <w:tabs>
          <w:tab w:val="right" w:leader="dot" w:pos="5830"/>
        </w:tabs>
        <w:rPr>
          <w:rFonts w:asciiTheme="minorHAnsi" w:eastAsiaTheme="minorEastAsia" w:hAnsiTheme="minorHAnsi" w:cstheme="minorBidi"/>
          <w:noProof/>
          <w:lang w:eastAsia="id-ID"/>
        </w:rPr>
      </w:pPr>
      <w:hyperlink w:anchor="_Toc456899727" w:history="1">
        <w:r w:rsidRPr="00C160C3">
          <w:rPr>
            <w:rStyle w:val="Hyperlink"/>
            <w:noProof/>
          </w:rPr>
          <w:t>(5.3)</w:t>
        </w:r>
        <w:r>
          <w:rPr>
            <w:noProof/>
            <w:webHidden/>
          </w:rPr>
          <w:tab/>
        </w:r>
        <w:r>
          <w:rPr>
            <w:noProof/>
            <w:webHidden/>
          </w:rPr>
          <w:fldChar w:fldCharType="begin"/>
        </w:r>
        <w:r>
          <w:rPr>
            <w:noProof/>
            <w:webHidden/>
          </w:rPr>
          <w:instrText xml:space="preserve"> PAGEREF _Toc456899727 \h </w:instrText>
        </w:r>
        <w:r>
          <w:rPr>
            <w:noProof/>
            <w:webHidden/>
          </w:rPr>
        </w:r>
        <w:r>
          <w:rPr>
            <w:noProof/>
            <w:webHidden/>
          </w:rPr>
          <w:fldChar w:fldCharType="separate"/>
        </w:r>
        <w:r>
          <w:rPr>
            <w:noProof/>
            <w:webHidden/>
          </w:rPr>
          <w:t>63</w:t>
        </w:r>
        <w:r>
          <w:rPr>
            <w:noProof/>
            <w:webHidden/>
          </w:rPr>
          <w:fldChar w:fldCharType="end"/>
        </w:r>
      </w:hyperlink>
    </w:p>
    <w:p w:rsidR="00220472" w:rsidRDefault="00220472">
      <w:pPr>
        <w:pStyle w:val="TableofFigures"/>
        <w:tabs>
          <w:tab w:val="right" w:leader="dot" w:pos="5830"/>
        </w:tabs>
        <w:rPr>
          <w:rFonts w:asciiTheme="minorHAnsi" w:eastAsiaTheme="minorEastAsia" w:hAnsiTheme="minorHAnsi" w:cstheme="minorBidi"/>
          <w:noProof/>
          <w:lang w:eastAsia="id-ID"/>
        </w:rPr>
      </w:pPr>
      <w:hyperlink w:anchor="_Toc456899728" w:history="1">
        <w:r w:rsidRPr="00C160C3">
          <w:rPr>
            <w:rStyle w:val="Hyperlink"/>
            <w:noProof/>
          </w:rPr>
          <w:t>(5.4)</w:t>
        </w:r>
        <w:r>
          <w:rPr>
            <w:noProof/>
            <w:webHidden/>
          </w:rPr>
          <w:tab/>
        </w:r>
        <w:r>
          <w:rPr>
            <w:noProof/>
            <w:webHidden/>
          </w:rPr>
          <w:fldChar w:fldCharType="begin"/>
        </w:r>
        <w:r>
          <w:rPr>
            <w:noProof/>
            <w:webHidden/>
          </w:rPr>
          <w:instrText xml:space="preserve"> PAGEREF _Toc456899728 \h </w:instrText>
        </w:r>
        <w:r>
          <w:rPr>
            <w:noProof/>
            <w:webHidden/>
          </w:rPr>
        </w:r>
        <w:r>
          <w:rPr>
            <w:noProof/>
            <w:webHidden/>
          </w:rPr>
          <w:fldChar w:fldCharType="separate"/>
        </w:r>
        <w:r>
          <w:rPr>
            <w:noProof/>
            <w:webHidden/>
          </w:rPr>
          <w:t>63</w:t>
        </w:r>
        <w:r>
          <w:rPr>
            <w:noProof/>
            <w:webHidden/>
          </w:rPr>
          <w:fldChar w:fldCharType="end"/>
        </w:r>
      </w:hyperlink>
    </w:p>
    <w:p w:rsidR="00220472" w:rsidRDefault="00220472">
      <w:pPr>
        <w:pStyle w:val="TableofFigures"/>
        <w:tabs>
          <w:tab w:val="right" w:leader="dot" w:pos="5830"/>
        </w:tabs>
        <w:rPr>
          <w:rFonts w:asciiTheme="minorHAnsi" w:eastAsiaTheme="minorEastAsia" w:hAnsiTheme="minorHAnsi" w:cstheme="minorBidi"/>
          <w:noProof/>
          <w:lang w:eastAsia="id-ID"/>
        </w:rPr>
      </w:pPr>
      <w:hyperlink w:anchor="_Toc456899729" w:history="1">
        <w:r w:rsidRPr="00C160C3">
          <w:rPr>
            <w:rStyle w:val="Hyperlink"/>
            <w:noProof/>
          </w:rPr>
          <w:t>(5.5)</w:t>
        </w:r>
        <w:r>
          <w:rPr>
            <w:noProof/>
            <w:webHidden/>
          </w:rPr>
          <w:tab/>
        </w:r>
        <w:r>
          <w:rPr>
            <w:noProof/>
            <w:webHidden/>
          </w:rPr>
          <w:fldChar w:fldCharType="begin"/>
        </w:r>
        <w:r>
          <w:rPr>
            <w:noProof/>
            <w:webHidden/>
          </w:rPr>
          <w:instrText xml:space="preserve"> PAGEREF _Toc456899729 \h </w:instrText>
        </w:r>
        <w:r>
          <w:rPr>
            <w:noProof/>
            <w:webHidden/>
          </w:rPr>
        </w:r>
        <w:r>
          <w:rPr>
            <w:noProof/>
            <w:webHidden/>
          </w:rPr>
          <w:fldChar w:fldCharType="separate"/>
        </w:r>
        <w:r>
          <w:rPr>
            <w:noProof/>
            <w:webHidden/>
          </w:rPr>
          <w:t>63</w:t>
        </w:r>
        <w:r>
          <w:rPr>
            <w:noProof/>
            <w:webHidden/>
          </w:rPr>
          <w:fldChar w:fldCharType="end"/>
        </w:r>
      </w:hyperlink>
    </w:p>
    <w:p w:rsidR="00220472" w:rsidRDefault="00220472">
      <w:pPr>
        <w:pStyle w:val="TableofFigures"/>
        <w:tabs>
          <w:tab w:val="right" w:leader="dot" w:pos="5830"/>
        </w:tabs>
        <w:rPr>
          <w:rFonts w:asciiTheme="minorHAnsi" w:eastAsiaTheme="minorEastAsia" w:hAnsiTheme="minorHAnsi" w:cstheme="minorBidi"/>
          <w:noProof/>
          <w:lang w:eastAsia="id-ID"/>
        </w:rPr>
      </w:pPr>
      <w:hyperlink w:anchor="_Toc456899730" w:history="1">
        <w:r w:rsidRPr="00C160C3">
          <w:rPr>
            <w:rStyle w:val="Hyperlink"/>
            <w:noProof/>
          </w:rPr>
          <w:t>(5.6)</w:t>
        </w:r>
        <w:r>
          <w:rPr>
            <w:noProof/>
            <w:webHidden/>
          </w:rPr>
          <w:tab/>
        </w:r>
        <w:r>
          <w:rPr>
            <w:noProof/>
            <w:webHidden/>
          </w:rPr>
          <w:fldChar w:fldCharType="begin"/>
        </w:r>
        <w:r>
          <w:rPr>
            <w:noProof/>
            <w:webHidden/>
          </w:rPr>
          <w:instrText xml:space="preserve"> PAGEREF _Toc456899730 \h </w:instrText>
        </w:r>
        <w:r>
          <w:rPr>
            <w:noProof/>
            <w:webHidden/>
          </w:rPr>
        </w:r>
        <w:r>
          <w:rPr>
            <w:noProof/>
            <w:webHidden/>
          </w:rPr>
          <w:fldChar w:fldCharType="separate"/>
        </w:r>
        <w:r>
          <w:rPr>
            <w:noProof/>
            <w:webHidden/>
          </w:rPr>
          <w:t>63</w:t>
        </w:r>
        <w:r>
          <w:rPr>
            <w:noProof/>
            <w:webHidden/>
          </w:rPr>
          <w:fldChar w:fldCharType="end"/>
        </w:r>
      </w:hyperlink>
    </w:p>
    <w:p w:rsidR="00220472" w:rsidRDefault="00220472">
      <w:pPr>
        <w:pStyle w:val="TableofFigures"/>
        <w:tabs>
          <w:tab w:val="right" w:leader="dot" w:pos="5830"/>
        </w:tabs>
        <w:rPr>
          <w:rFonts w:asciiTheme="minorHAnsi" w:eastAsiaTheme="minorEastAsia" w:hAnsiTheme="minorHAnsi" w:cstheme="minorBidi"/>
          <w:noProof/>
          <w:lang w:eastAsia="id-ID"/>
        </w:rPr>
      </w:pPr>
      <w:hyperlink w:anchor="_Toc456899731" w:history="1">
        <w:r w:rsidRPr="00C160C3">
          <w:rPr>
            <w:rStyle w:val="Hyperlink"/>
            <w:noProof/>
          </w:rPr>
          <w:t>(5.7)</w:t>
        </w:r>
        <w:r>
          <w:rPr>
            <w:noProof/>
            <w:webHidden/>
          </w:rPr>
          <w:tab/>
        </w:r>
        <w:r>
          <w:rPr>
            <w:noProof/>
            <w:webHidden/>
          </w:rPr>
          <w:fldChar w:fldCharType="begin"/>
        </w:r>
        <w:r>
          <w:rPr>
            <w:noProof/>
            <w:webHidden/>
          </w:rPr>
          <w:instrText xml:space="preserve"> PAGEREF _Toc456899731 \h </w:instrText>
        </w:r>
        <w:r>
          <w:rPr>
            <w:noProof/>
            <w:webHidden/>
          </w:rPr>
        </w:r>
        <w:r>
          <w:rPr>
            <w:noProof/>
            <w:webHidden/>
          </w:rPr>
          <w:fldChar w:fldCharType="separate"/>
        </w:r>
        <w:r>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6899565"/>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6899566"/>
      <w:r w:rsidRPr="00326ED3">
        <w:rPr>
          <w:noProof/>
        </w:rPr>
        <w:t>Latar Belakang</w:t>
      </w:r>
      <w:bookmarkEnd w:id="10"/>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w:t>
      </w:r>
      <w:bookmarkStart w:id="11" w:name="_GoBack"/>
      <w:bookmarkEnd w:id="11"/>
      <w:r>
        <w:t>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metode n-gram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2" w:name="_Toc456899567"/>
      <w:r w:rsidRPr="00326ED3">
        <w:rPr>
          <w:noProof/>
        </w:rPr>
        <w:t>Rumusan Masalah</w:t>
      </w:r>
      <w:bookmarkEnd w:id="12"/>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3" w:name="_Toc456899568"/>
      <w:r w:rsidRPr="00326ED3">
        <w:rPr>
          <w:noProof/>
        </w:rPr>
        <w:t>Batasan Masalah</w:t>
      </w:r>
      <w:bookmarkEnd w:id="13"/>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4" w:name="_Toc456899569"/>
      <w:r w:rsidRPr="00326ED3">
        <w:rPr>
          <w:noProof/>
        </w:rPr>
        <w:t>Tujuan</w:t>
      </w:r>
      <w:bookmarkEnd w:id="14"/>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5" w:name="_Toc456899570"/>
      <w:r>
        <w:rPr>
          <w:noProof/>
        </w:rPr>
        <w:t>Manfaat</w:t>
      </w:r>
      <w:bookmarkEnd w:id="15"/>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6" w:name="_Toc456899571"/>
      <w:r w:rsidRPr="00326ED3">
        <w:rPr>
          <w:noProof/>
        </w:rPr>
        <w:t>Metodologi</w:t>
      </w:r>
      <w:bookmarkEnd w:id="16"/>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7" w:name="_Toc456899572"/>
      <w:r>
        <w:t>Sistematika Penulisan Laporan Tugas Akhir</w:t>
      </w:r>
      <w:bookmarkEnd w:id="17"/>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8" w:name="_Toc456899573"/>
      <w:r w:rsidRPr="00064277">
        <w:rPr>
          <w:noProof/>
        </w:rPr>
        <w:lastRenderedPageBreak/>
        <w:t>BAB II</w:t>
      </w:r>
      <w:r w:rsidR="000D256C" w:rsidRPr="00064277">
        <w:rPr>
          <w:noProof/>
        </w:rPr>
        <w:br/>
      </w:r>
      <w:r w:rsidR="00424C56" w:rsidRPr="00064277">
        <w:rPr>
          <w:noProof/>
        </w:rPr>
        <w:t>TINJAUAN PUSTAKA</w:t>
      </w:r>
      <w:bookmarkEnd w:id="18"/>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9" w:name="_Toc407442669"/>
      <w:bookmarkStart w:id="20" w:name="_Toc408211569"/>
      <w:bookmarkStart w:id="21" w:name="_Toc408211634"/>
      <w:bookmarkStart w:id="22" w:name="_Toc408211699"/>
      <w:bookmarkStart w:id="23" w:name="_Toc408304510"/>
      <w:bookmarkStart w:id="24" w:name="_Toc409207768"/>
      <w:bookmarkStart w:id="25" w:name="_Toc409550525"/>
      <w:bookmarkStart w:id="26" w:name="_Toc409550599"/>
      <w:bookmarkStart w:id="27" w:name="_Toc420324271"/>
      <w:bookmarkStart w:id="28" w:name="_Toc420516690"/>
      <w:bookmarkStart w:id="29" w:name="_Toc421047089"/>
      <w:bookmarkStart w:id="30" w:name="_Toc421606517"/>
      <w:bookmarkStart w:id="31" w:name="_Toc421783087"/>
      <w:bookmarkStart w:id="32" w:name="_Toc422062049"/>
      <w:bookmarkStart w:id="33" w:name="_Toc423339487"/>
      <w:bookmarkStart w:id="34" w:name="_Toc439296554"/>
      <w:bookmarkStart w:id="35" w:name="_Toc439296756"/>
      <w:bookmarkStart w:id="36" w:name="_Toc439323216"/>
      <w:bookmarkStart w:id="37" w:name="_Toc439325599"/>
      <w:bookmarkStart w:id="38" w:name="_Toc439327274"/>
      <w:bookmarkStart w:id="39" w:name="_Toc440363197"/>
      <w:bookmarkStart w:id="40" w:name="_Toc440422528"/>
      <w:bookmarkStart w:id="41" w:name="_Toc440422961"/>
      <w:bookmarkStart w:id="42" w:name="_Toc440443933"/>
      <w:bookmarkStart w:id="43" w:name="_Toc440444140"/>
      <w:bookmarkStart w:id="44" w:name="_Toc440891034"/>
      <w:bookmarkStart w:id="45" w:name="_Toc440891155"/>
      <w:bookmarkStart w:id="46" w:name="_Toc440891223"/>
      <w:bookmarkStart w:id="47" w:name="_Toc441090829"/>
      <w:bookmarkStart w:id="48" w:name="_Toc441247749"/>
      <w:bookmarkStart w:id="49" w:name="_Toc453879072"/>
      <w:bookmarkStart w:id="50" w:name="_Toc453879484"/>
      <w:bookmarkStart w:id="51" w:name="_Toc454159718"/>
      <w:bookmarkStart w:id="52" w:name="_Toc454411671"/>
      <w:bookmarkStart w:id="53" w:name="_Toc45494921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4" w:name="_Toc455034945"/>
      <w:bookmarkStart w:id="55" w:name="_Toc455046603"/>
      <w:bookmarkStart w:id="56" w:name="_Toc455067161"/>
      <w:bookmarkStart w:id="57" w:name="_Toc455676588"/>
      <w:bookmarkStart w:id="58" w:name="_Toc455757667"/>
      <w:bookmarkStart w:id="59" w:name="_Toc456603863"/>
      <w:bookmarkStart w:id="60" w:name="_Toc456605251"/>
      <w:bookmarkStart w:id="61" w:name="_Toc456605337"/>
      <w:bookmarkStart w:id="62" w:name="_Toc456633451"/>
      <w:bookmarkStart w:id="63" w:name="_Toc456645968"/>
      <w:bookmarkStart w:id="64" w:name="_Toc456649475"/>
      <w:bookmarkStart w:id="65" w:name="_Toc456649560"/>
      <w:bookmarkStart w:id="66" w:name="_Toc456899489"/>
      <w:bookmarkStart w:id="67" w:name="_Toc456899574"/>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784682" w:rsidRDefault="00064277" w:rsidP="00937CB8">
      <w:pPr>
        <w:pStyle w:val="Heading2"/>
        <w:rPr>
          <w:noProof/>
        </w:rPr>
      </w:pPr>
      <w:bookmarkStart w:id="68" w:name="_Toc456899575"/>
      <w:r>
        <w:rPr>
          <w:noProof/>
        </w:rPr>
        <w:t>IDS</w:t>
      </w:r>
      <w:bookmarkEnd w:id="68"/>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69" w:name="_Toc456899576"/>
      <w:r>
        <w:rPr>
          <w:noProof/>
          <w:lang w:val="en-US"/>
        </w:rPr>
        <w:t>IDS Berbasis Anomali</w:t>
      </w:r>
      <w:bookmarkEnd w:id="69"/>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0" w:name="_Toc456899577"/>
      <w:r>
        <w:rPr>
          <w:noProof/>
        </w:rPr>
        <w:t>Jpcap</w:t>
      </w:r>
      <w:bookmarkEnd w:id="70"/>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28AC44D7" wp14:editId="73D9C63E">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1" w:name="_Ref455046244"/>
      <w:bookmarkStart w:id="72" w:name="_Toc456899642"/>
      <w:r>
        <w:t xml:space="preserve">Gambar </w:t>
      </w:r>
      <w:r w:rsidR="00EC0DC4">
        <w:fldChar w:fldCharType="begin"/>
      </w:r>
      <w:r w:rsidR="00EC0DC4">
        <w:instrText xml:space="preserve"> STYLEREF 1 \s </w:instrText>
      </w:r>
      <w:r w:rsidR="00EC0DC4">
        <w:fldChar w:fldCharType="separate"/>
      </w:r>
      <w:r w:rsidR="00B76A0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w:t>
      </w:r>
      <w:r w:rsidR="00EC0DC4">
        <w:fldChar w:fldCharType="end"/>
      </w:r>
      <w:bookmarkEnd w:id="71"/>
      <w:r>
        <w:t xml:space="preserve"> Contoh penggunaan Jpcap</w:t>
      </w:r>
      <w:bookmarkEnd w:id="72"/>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3" w:name="_Toc456899643"/>
      <w:r>
        <w:t xml:space="preserve">Gambar </w:t>
      </w:r>
      <w:r w:rsidR="00EC0DC4">
        <w:fldChar w:fldCharType="begin"/>
      </w:r>
      <w:r w:rsidR="00EC0DC4">
        <w:instrText xml:space="preserve"> STYLEREF 1 \s </w:instrText>
      </w:r>
      <w:r w:rsidR="00EC0DC4">
        <w:fldChar w:fldCharType="separate"/>
      </w:r>
      <w:r w:rsidR="00B76A0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w:t>
      </w:r>
      <w:r w:rsidR="00EC0DC4">
        <w:fldChar w:fldCharType="end"/>
      </w:r>
      <w:r w:rsidR="001A57FF">
        <w:t xml:space="preserve"> </w:t>
      </w:r>
      <w:r>
        <w:t xml:space="preserve">Kode sumber penggunaan Jpcap untuk </w:t>
      </w:r>
      <w:r>
        <w:rPr>
          <w:i/>
        </w:rPr>
        <w:t>offline capture</w:t>
      </w:r>
      <w:bookmarkEnd w:id="73"/>
    </w:p>
    <w:p w:rsidR="00112BF9" w:rsidRDefault="00112BF9" w:rsidP="00112BF9">
      <w:pPr>
        <w:keepNext/>
        <w:jc w:val="center"/>
      </w:pPr>
      <w:r w:rsidRPr="004A3B84">
        <w:rPr>
          <w:noProof/>
          <w:lang w:eastAsia="id-ID"/>
        </w:rPr>
        <w:lastRenderedPageBreak/>
        <w:drawing>
          <wp:inline distT="0" distB="0" distL="0" distR="0" wp14:anchorId="04972613" wp14:editId="359C4998">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4" w:name="_Toc456899644"/>
      <w:r>
        <w:t xml:space="preserve">Gambar </w:t>
      </w:r>
      <w:r w:rsidR="00EC0DC4">
        <w:fldChar w:fldCharType="begin"/>
      </w:r>
      <w:r w:rsidR="00EC0DC4">
        <w:instrText xml:space="preserve"> STYLEREF 1 \s </w:instrText>
      </w:r>
      <w:r w:rsidR="00EC0DC4">
        <w:fldChar w:fldCharType="separate"/>
      </w:r>
      <w:r w:rsidR="00B76A0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3</w:t>
      </w:r>
      <w:r w:rsidR="00EC0DC4">
        <w:fldChar w:fldCharType="end"/>
      </w:r>
      <w:r>
        <w:t xml:space="preserve"> Contoh keluaran </w:t>
      </w:r>
      <w:r>
        <w:rPr>
          <w:i/>
        </w:rPr>
        <w:t>offline capture</w:t>
      </w:r>
      <w:bookmarkEnd w:id="74"/>
    </w:p>
    <w:p w:rsidR="006736FC" w:rsidRDefault="00D67354" w:rsidP="00012955">
      <w:pPr>
        <w:pStyle w:val="Heading2"/>
      </w:pPr>
      <w:bookmarkStart w:id="75" w:name="_Toc456899578"/>
      <w:r>
        <w:t>N-G</w:t>
      </w:r>
      <w:r w:rsidR="00112BF9">
        <w:t>ram</w:t>
      </w:r>
      <w:bookmarkEnd w:id="75"/>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76" w:name="_Toc456899579"/>
      <w:r>
        <w:rPr>
          <w:noProof/>
        </w:rPr>
        <w:t>Simplified Mahalanobis Distance</w:t>
      </w:r>
      <w:bookmarkEnd w:id="76"/>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B76A0B">
        <w:t>(</w:t>
      </w:r>
      <w:r w:rsidR="00B76A0B">
        <w:rPr>
          <w:noProof/>
        </w:rPr>
        <w:t>2</w:t>
      </w:r>
      <w:r w:rsidR="00B76A0B">
        <w:t>.</w:t>
      </w:r>
      <w:r w:rsidR="00B76A0B">
        <w:rPr>
          <w:noProof/>
        </w:rPr>
        <w:t>2</w:t>
      </w:r>
      <w:r w:rsidR="00B76A0B">
        <w:t>)</w:t>
      </w:r>
      <w:r w:rsidR="00696661">
        <w:fldChar w:fldCharType="end"/>
      </w:r>
      <w:r>
        <w:rPr>
          <w:lang w:val="en-US"/>
        </w:rPr>
        <w:t xml:space="preserve">. Sedangkan untuk menghitung standar deviasi dari model yang ada pada data </w:t>
      </w:r>
      <w:r w:rsidRPr="00211570">
        <w:rPr>
          <w:i/>
          <w:lang w:val="en-US"/>
        </w:rPr>
        <w:lastRenderedPageBreak/>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B76A0B">
        <w:t>(</w:t>
      </w:r>
      <w:r w:rsidR="00B76A0B">
        <w:rPr>
          <w:noProof/>
        </w:rPr>
        <w:t>2</w:t>
      </w:r>
      <w:r w:rsidR="00B76A0B">
        <w:t>.</w:t>
      </w:r>
      <w:r w:rsidR="00B76A0B">
        <w:rPr>
          <w:noProof/>
        </w:rPr>
        <w:t>4</w:t>
      </w:r>
      <w:r w:rsidR="00B76A0B">
        <w:t>)</w:t>
      </w:r>
      <w:r w:rsidR="001315E6">
        <w:fldChar w:fldCharType="end"/>
      </w:r>
      <w:r>
        <w:rPr>
          <w:lang w:val="en-US"/>
        </w:rPr>
        <w:t xml:space="preserve">. Setelah selesai 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B76A0B">
        <w:t>(</w:t>
      </w:r>
      <w:r w:rsidR="00B76A0B">
        <w:rPr>
          <w:noProof/>
        </w:rPr>
        <w:t>2</w:t>
      </w:r>
      <w:r w:rsidR="00B76A0B">
        <w:t>.</w:t>
      </w:r>
      <w:r w:rsidR="00B76A0B">
        <w:rPr>
          <w:noProof/>
        </w:rPr>
        <w:t>1</w:t>
      </w:r>
      <w:r w:rsidR="00B76A0B">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B76A0B">
        <w:t xml:space="preserve">Tabel </w:t>
      </w:r>
      <w:r w:rsidR="00B76A0B">
        <w:rPr>
          <w:noProof/>
        </w:rPr>
        <w:t>2</w:t>
      </w:r>
      <w:r w:rsidR="00B76A0B">
        <w:t>.</w:t>
      </w:r>
      <w:r w:rsidR="00B76A0B">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77" w:name="_Ref455758094"/>
            <w:bookmarkStart w:id="78" w:name="_Toc456899720"/>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1</w:t>
            </w:r>
            <w:r>
              <w:rPr>
                <w:noProof/>
              </w:rPr>
              <w:fldChar w:fldCharType="end"/>
            </w:r>
            <w:r>
              <w:t>)</w:t>
            </w:r>
            <w:bookmarkEnd w:id="77"/>
            <w:bookmarkEnd w:id="78"/>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220472"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220472"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220472"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79" w:name="_Ref453543737"/>
      <w:bookmarkStart w:id="80" w:name="_Toc453570849"/>
      <w:bookmarkStart w:id="81" w:name="_Toc456899686"/>
      <w:r>
        <w:t xml:space="preserve">Tabel </w:t>
      </w:r>
      <w:r w:rsidR="009A36C3">
        <w:fldChar w:fldCharType="begin"/>
      </w:r>
      <w:r w:rsidR="009A36C3">
        <w:instrText xml:space="preserve"> STYLEREF 1 \s </w:instrText>
      </w:r>
      <w:r w:rsidR="009A36C3">
        <w:fldChar w:fldCharType="separate"/>
      </w:r>
      <w:r w:rsidR="00B76A0B">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w:t>
      </w:r>
      <w:r w:rsidR="009A36C3">
        <w:fldChar w:fldCharType="end"/>
      </w:r>
      <w:bookmarkEnd w:id="79"/>
      <w:r>
        <w:t xml:space="preserve"> Format data kasar didalam </w:t>
      </w:r>
      <w:r w:rsidRPr="00C415F7">
        <w:t>Mahalanobis</w:t>
      </w:r>
      <w:r w:rsidRPr="006B2162">
        <w:rPr>
          <w:i/>
        </w:rPr>
        <w:t xml:space="preserve"> Distance</w:t>
      </w:r>
      <w:bookmarkEnd w:id="80"/>
      <w:bookmarkEnd w:id="81"/>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220472"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220472"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220472"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220472"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220472"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22047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220472"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2" w:name="_Ref455758462"/>
            <w:bookmarkStart w:id="83" w:name="_Toc456899721"/>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2</w:t>
            </w:r>
            <w:r>
              <w:rPr>
                <w:noProof/>
              </w:rPr>
              <w:fldChar w:fldCharType="end"/>
            </w:r>
            <w:r>
              <w:t>)</w:t>
            </w:r>
            <w:bookmarkEnd w:id="82"/>
            <w:bookmarkEnd w:id="83"/>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220472"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220472"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220472"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4" w:name="_Ref455758366"/>
            <w:bookmarkStart w:id="85" w:name="_Toc456899722"/>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3</w:t>
            </w:r>
            <w:r>
              <w:rPr>
                <w:noProof/>
              </w:rPr>
              <w:fldChar w:fldCharType="end"/>
            </w:r>
            <w:r>
              <w:t>)</w:t>
            </w:r>
            <w:bookmarkEnd w:id="84"/>
            <w:bookmarkEnd w:id="85"/>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220472"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220472"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86" w:name="_Toc456899580"/>
      <w:r w:rsidRPr="00C3386E">
        <w:rPr>
          <w:i/>
          <w:noProof/>
        </w:rPr>
        <w:t>Incremental Learning</w:t>
      </w:r>
      <w:bookmarkEnd w:id="86"/>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B76A0B">
        <w:t>(</w:t>
      </w:r>
      <w:r w:rsidR="00B76A0B">
        <w:rPr>
          <w:noProof/>
        </w:rPr>
        <w:t>2</w:t>
      </w:r>
      <w:r w:rsidR="00B76A0B">
        <w:t>.</w:t>
      </w:r>
      <w:r w:rsidR="00B76A0B">
        <w:rPr>
          <w:noProof/>
        </w:rPr>
        <w:t>3</w:t>
      </w:r>
      <w:r w:rsidR="00B76A0B">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B76A0B">
        <w:t>(</w:t>
      </w:r>
      <w:r w:rsidR="00B76A0B">
        <w:rPr>
          <w:noProof/>
        </w:rPr>
        <w:t>2</w:t>
      </w:r>
      <w:r w:rsidR="00B76A0B">
        <w:t>.</w:t>
      </w:r>
      <w:r w:rsidR="00B76A0B">
        <w:rPr>
          <w:noProof/>
        </w:rPr>
        <w:t>4</w:t>
      </w:r>
      <w:r w:rsidR="00B76A0B">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B76A0B">
        <w:t>(</w:t>
      </w:r>
      <w:r w:rsidR="00B76A0B">
        <w:rPr>
          <w:noProof/>
        </w:rPr>
        <w:t>2</w:t>
      </w:r>
      <w:r w:rsidR="00B76A0B">
        <w:t>.</w:t>
      </w:r>
      <w:r w:rsidR="00B76A0B">
        <w:rPr>
          <w:noProof/>
        </w:rPr>
        <w:t>5</w:t>
      </w:r>
      <w:r w:rsidR="00B76A0B">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220472"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87" w:name="_Ref455758348"/>
            <w:bookmarkStart w:id="88" w:name="_Toc456899723"/>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4</w:t>
            </w:r>
            <w:r>
              <w:rPr>
                <w:noProof/>
              </w:rPr>
              <w:fldChar w:fldCharType="end"/>
            </w:r>
            <w:r>
              <w:t>)</w:t>
            </w:r>
            <w:bookmarkEnd w:id="87"/>
            <w:bookmarkEnd w:id="88"/>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220472"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220472"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220472"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89" w:name="_Ref455758381"/>
            <w:bookmarkStart w:id="90" w:name="_Toc456899724"/>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5</w:t>
            </w:r>
            <w:r>
              <w:rPr>
                <w:noProof/>
              </w:rPr>
              <w:fldChar w:fldCharType="end"/>
            </w:r>
            <w:r>
              <w:t>)</w:t>
            </w:r>
            <w:bookmarkEnd w:id="89"/>
            <w:bookmarkEnd w:id="90"/>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220472"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220472"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1" w:name="_Toc456899581"/>
      <w:r>
        <w:t>DARPA 1999</w:t>
      </w:r>
      <w:bookmarkEnd w:id="91"/>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2" w:name="_Toc456899582"/>
      <w:r>
        <w:t>Arsitektur Simula</w:t>
      </w:r>
      <w:r w:rsidR="008C307D">
        <w:rPr>
          <w:lang w:val="en-US"/>
        </w:rPr>
        <w:t>s</w:t>
      </w:r>
      <w:r>
        <w:t>i DARPA 1999</w:t>
      </w:r>
      <w:bookmarkEnd w:id="92"/>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47C029E1" wp14:editId="32137887">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3" w:name="_Toc456899645"/>
      <w:r>
        <w:t xml:space="preserve">Gambar </w:t>
      </w:r>
      <w:r w:rsidR="00EC0DC4">
        <w:fldChar w:fldCharType="begin"/>
      </w:r>
      <w:r w:rsidR="00EC0DC4">
        <w:instrText xml:space="preserve"> STYLEREF 1 \s </w:instrText>
      </w:r>
      <w:r w:rsidR="00EC0DC4">
        <w:fldChar w:fldCharType="separate"/>
      </w:r>
      <w:r w:rsidR="00B76A0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4</w:t>
      </w:r>
      <w:r w:rsidR="00EC0DC4">
        <w:fldChar w:fldCharType="end"/>
      </w:r>
      <w:r>
        <w:t xml:space="preserve"> Arsitektur DARPA 1999</w:t>
      </w:r>
      <w:bookmarkEnd w:id="93"/>
    </w:p>
    <w:p w:rsidR="005D56E0" w:rsidRDefault="005D56E0" w:rsidP="00937CB8">
      <w:pPr>
        <w:pStyle w:val="Heading3"/>
      </w:pPr>
      <w:bookmarkStart w:id="94" w:name="_Toc456899583"/>
      <w:r>
        <w:t>Jenis – jenis Serangan dari DARPA 1999</w:t>
      </w:r>
      <w:bookmarkEnd w:id="94"/>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w:t>
      </w:r>
      <w:r>
        <w:lastRenderedPageBreak/>
        <w:t xml:space="preserve">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5" w:name="_Toc456899584"/>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5"/>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96" w:name="_Toc420324282"/>
      <w:bookmarkStart w:id="97" w:name="_Toc420516701"/>
      <w:bookmarkStart w:id="98" w:name="_Toc421047100"/>
      <w:bookmarkStart w:id="99" w:name="_Toc421606528"/>
      <w:bookmarkStart w:id="100" w:name="_Toc421783098"/>
      <w:bookmarkStart w:id="101" w:name="_Toc422062059"/>
      <w:bookmarkStart w:id="102" w:name="_Toc423339497"/>
      <w:bookmarkStart w:id="103" w:name="_Toc439296562"/>
      <w:bookmarkStart w:id="104" w:name="_Toc439296764"/>
      <w:bookmarkStart w:id="105" w:name="_Toc439323224"/>
      <w:bookmarkStart w:id="106" w:name="_Toc439325607"/>
      <w:bookmarkStart w:id="107" w:name="_Toc439327282"/>
      <w:bookmarkStart w:id="108" w:name="_Toc440363206"/>
      <w:bookmarkStart w:id="109" w:name="_Toc440422536"/>
      <w:bookmarkStart w:id="110" w:name="_Toc440422969"/>
      <w:bookmarkStart w:id="111" w:name="_Toc440443941"/>
      <w:bookmarkStart w:id="112" w:name="_Toc440444148"/>
      <w:bookmarkStart w:id="113" w:name="_Toc440891042"/>
      <w:bookmarkStart w:id="114" w:name="_Toc440891163"/>
      <w:bookmarkStart w:id="115" w:name="_Toc440891231"/>
      <w:bookmarkStart w:id="116" w:name="_Toc441090837"/>
      <w:bookmarkStart w:id="117" w:name="_Toc441247757"/>
      <w:bookmarkStart w:id="118" w:name="_Toc453879082"/>
      <w:bookmarkStart w:id="119" w:name="_Toc453879494"/>
      <w:bookmarkStart w:id="120" w:name="_Toc454159728"/>
      <w:bookmarkStart w:id="121" w:name="_Toc454411682"/>
      <w:bookmarkStart w:id="122" w:name="_Toc454949225"/>
      <w:bookmarkStart w:id="123" w:name="_Toc455034956"/>
      <w:bookmarkStart w:id="124" w:name="_Toc455046614"/>
      <w:bookmarkStart w:id="125" w:name="_Toc455067172"/>
      <w:bookmarkStart w:id="126" w:name="_Toc455676599"/>
      <w:bookmarkStart w:id="127" w:name="_Toc455757678"/>
      <w:bookmarkStart w:id="128" w:name="_Toc456603874"/>
      <w:bookmarkStart w:id="129" w:name="_Toc456605262"/>
      <w:bookmarkStart w:id="130" w:name="_Toc456605348"/>
      <w:bookmarkStart w:id="131" w:name="_Toc456633462"/>
      <w:bookmarkStart w:id="132" w:name="_Toc456645979"/>
      <w:bookmarkStart w:id="133" w:name="_Toc456649486"/>
      <w:bookmarkStart w:id="134" w:name="_Toc456649571"/>
      <w:bookmarkStart w:id="135" w:name="_Toc456899500"/>
      <w:bookmarkStart w:id="136" w:name="_Toc45689958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37" w:name="_Toc420324283"/>
      <w:bookmarkStart w:id="138" w:name="_Toc420516702"/>
      <w:bookmarkStart w:id="139" w:name="_Toc421047101"/>
      <w:bookmarkStart w:id="140" w:name="_Toc421606529"/>
      <w:bookmarkStart w:id="141" w:name="_Toc421783099"/>
      <w:bookmarkStart w:id="142" w:name="_Toc422062060"/>
      <w:bookmarkStart w:id="143" w:name="_Toc423339498"/>
      <w:bookmarkStart w:id="144" w:name="_Toc439296563"/>
      <w:bookmarkStart w:id="145" w:name="_Toc439296765"/>
      <w:bookmarkStart w:id="146" w:name="_Toc439323225"/>
      <w:bookmarkStart w:id="147" w:name="_Toc439325608"/>
      <w:bookmarkStart w:id="148" w:name="_Toc439327283"/>
      <w:bookmarkStart w:id="149" w:name="_Toc440363207"/>
      <w:bookmarkStart w:id="150" w:name="_Toc440422537"/>
      <w:bookmarkStart w:id="151" w:name="_Toc440422970"/>
      <w:bookmarkStart w:id="152" w:name="_Toc440443942"/>
      <w:bookmarkStart w:id="153" w:name="_Toc440444149"/>
      <w:bookmarkStart w:id="154" w:name="_Toc440891043"/>
      <w:bookmarkStart w:id="155" w:name="_Toc440891164"/>
      <w:bookmarkStart w:id="156" w:name="_Toc440891232"/>
      <w:bookmarkStart w:id="157" w:name="_Toc441090838"/>
      <w:bookmarkStart w:id="158" w:name="_Toc441247758"/>
      <w:bookmarkStart w:id="159" w:name="_Toc453879083"/>
      <w:bookmarkStart w:id="160" w:name="_Toc453879495"/>
      <w:bookmarkStart w:id="161" w:name="_Toc454159729"/>
      <w:bookmarkStart w:id="162" w:name="_Toc454411683"/>
      <w:bookmarkStart w:id="163" w:name="_Toc454949226"/>
      <w:bookmarkStart w:id="164" w:name="_Toc455034957"/>
      <w:bookmarkStart w:id="165" w:name="_Toc455046615"/>
      <w:bookmarkStart w:id="166" w:name="_Toc455067173"/>
      <w:bookmarkStart w:id="167" w:name="_Toc455676600"/>
      <w:bookmarkStart w:id="168" w:name="_Toc455757679"/>
      <w:bookmarkStart w:id="169" w:name="_Toc456603875"/>
      <w:bookmarkStart w:id="170" w:name="_Toc456605263"/>
      <w:bookmarkStart w:id="171" w:name="_Toc456605349"/>
      <w:bookmarkStart w:id="172" w:name="_Toc456633463"/>
      <w:bookmarkStart w:id="173" w:name="_Toc456645980"/>
      <w:bookmarkStart w:id="174" w:name="_Toc456649487"/>
      <w:bookmarkStart w:id="175" w:name="_Toc456649572"/>
      <w:bookmarkStart w:id="176" w:name="_Toc456899501"/>
      <w:bookmarkStart w:id="177" w:name="_Toc45689958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rsidR="00003B83" w:rsidRDefault="006F3376" w:rsidP="00346838">
      <w:pPr>
        <w:pStyle w:val="Heading2"/>
        <w:numPr>
          <w:ilvl w:val="1"/>
          <w:numId w:val="10"/>
        </w:numPr>
        <w:ind w:left="539" w:hanging="539"/>
        <w:rPr>
          <w:rFonts w:eastAsia="PMingLiU"/>
        </w:rPr>
      </w:pPr>
      <w:bookmarkStart w:id="178" w:name="_Toc456899587"/>
      <w:r>
        <w:rPr>
          <w:rFonts w:eastAsia="PMingLiU"/>
        </w:rPr>
        <w:t>Deskripsi Umum Sistem</w:t>
      </w:r>
      <w:bookmarkEnd w:id="178"/>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79" w:name="_Toc456899588"/>
      <w:r>
        <w:t>Perancangan</w:t>
      </w:r>
      <w:bookmarkEnd w:id="179"/>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80" w:name="_Toc456899589"/>
      <w:r>
        <w:rPr>
          <w:lang w:val="en-US"/>
        </w:rPr>
        <w:t>Alur Kerja Sistem Secara Umum</w:t>
      </w:r>
      <w:bookmarkEnd w:id="180"/>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B76A0B">
        <w:t xml:space="preserve">Gambar </w:t>
      </w:r>
      <w:r w:rsidR="00B76A0B">
        <w:rPr>
          <w:noProof/>
        </w:rPr>
        <w:t>3</w:t>
      </w:r>
      <w:r w:rsidR="00B76A0B">
        <w:t>.</w:t>
      </w:r>
      <w:r w:rsidR="00B76A0B">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30039A14" wp14:editId="153AAC3D">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81" w:name="_Ref454420657"/>
      <w:bookmarkStart w:id="182" w:name="_Toc456899646"/>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w:t>
      </w:r>
      <w:r w:rsidR="00EC0DC4">
        <w:fldChar w:fldCharType="end"/>
      </w:r>
      <w:bookmarkEnd w:id="181"/>
      <w:r>
        <w:rPr>
          <w:lang w:val="en-US"/>
        </w:rPr>
        <w:t xml:space="preserve"> Diagram Alir kerja sistem secara umum</w:t>
      </w:r>
      <w:bookmarkEnd w:id="182"/>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83" w:name="_Toc456899590"/>
      <w:r>
        <w:rPr>
          <w:lang w:val="en-US"/>
        </w:rPr>
        <w:lastRenderedPageBreak/>
        <w:t xml:space="preserve">Perancangan </w:t>
      </w:r>
      <w:r w:rsidR="00890431">
        <w:t>Arsitektur Jaringan</w:t>
      </w:r>
      <w:bookmarkEnd w:id="183"/>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B76A0B">
        <w:t xml:space="preserve">Gambar </w:t>
      </w:r>
      <w:r w:rsidR="00B76A0B">
        <w:rPr>
          <w:noProof/>
        </w:rPr>
        <w:t>3</w:t>
      </w:r>
      <w:r w:rsidR="00B76A0B">
        <w:t>.</w:t>
      </w:r>
      <w:r w:rsidR="00B76A0B">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06EE51C4" wp14:editId="7FC3891E">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84" w:name="_Ref454330677"/>
      <w:bookmarkStart w:id="185" w:name="_Toc456899647"/>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w:t>
      </w:r>
      <w:r w:rsidR="00EC0DC4">
        <w:fldChar w:fldCharType="end"/>
      </w:r>
      <w:bookmarkEnd w:id="184"/>
      <w:r>
        <w:rPr>
          <w:lang w:val="en-US"/>
        </w:rPr>
        <w:t xml:space="preserve"> Topologi jaringan yang akan digunakan</w:t>
      </w:r>
      <w:bookmarkEnd w:id="185"/>
    </w:p>
    <w:p w:rsidR="00890431" w:rsidRDefault="004E5A95" w:rsidP="006A1BF5">
      <w:pPr>
        <w:pStyle w:val="Heading3"/>
        <w:rPr>
          <w:lang w:val="en-US"/>
        </w:rPr>
      </w:pPr>
      <w:bookmarkStart w:id="186" w:name="_Toc456899591"/>
      <w:r>
        <w:rPr>
          <w:lang w:val="en-US"/>
        </w:rPr>
        <w:t xml:space="preserve">Perancangan Proses </w:t>
      </w:r>
      <w:r w:rsidRPr="00211570">
        <w:rPr>
          <w:i/>
          <w:lang w:val="en-US"/>
        </w:rPr>
        <w:t>Training</w:t>
      </w:r>
      <w:r>
        <w:rPr>
          <w:lang w:val="en-US"/>
        </w:rPr>
        <w:t xml:space="preserve"> Data Set</w:t>
      </w:r>
      <w:bookmarkEnd w:id="186"/>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B76A0B">
        <w:t xml:space="preserve">Gambar </w:t>
      </w:r>
      <w:r w:rsidR="00B76A0B">
        <w:rPr>
          <w:noProof/>
        </w:rPr>
        <w:t>3</w:t>
      </w:r>
      <w:r w:rsidR="00B76A0B">
        <w:t>.</w:t>
      </w:r>
      <w:r w:rsidR="00B76A0B">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0B703797" wp14:editId="6B1160B6">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87" w:name="_Ref454963022"/>
      <w:bookmarkStart w:id="188" w:name="_Toc456899648"/>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3</w:t>
      </w:r>
      <w:r w:rsidR="00EC0DC4">
        <w:fldChar w:fldCharType="end"/>
      </w:r>
      <w:bookmarkEnd w:id="187"/>
      <w:r>
        <w:rPr>
          <w:lang w:val="en-US"/>
        </w:rPr>
        <w:t xml:space="preserve"> Proses training data set</w:t>
      </w:r>
      <w:bookmarkEnd w:id="188"/>
    </w:p>
    <w:p w:rsidR="004E5A95" w:rsidRDefault="004E5A95">
      <w:pPr>
        <w:pStyle w:val="Heading3"/>
        <w:rPr>
          <w:lang w:val="en-US"/>
        </w:rPr>
      </w:pPr>
      <w:bookmarkStart w:id="189" w:name="_Toc456899592"/>
      <w:r>
        <w:rPr>
          <w:lang w:val="en-US"/>
        </w:rPr>
        <w:t xml:space="preserve">Perancangan Proses </w:t>
      </w:r>
      <w:r w:rsidRPr="006756FE">
        <w:rPr>
          <w:i/>
          <w:lang w:val="en-US"/>
        </w:rPr>
        <w:t>Sniffing</w:t>
      </w:r>
      <w:bookmarkEnd w:id="189"/>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14B8238D" wp14:editId="77388E65">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190" w:name="_Toc456899649"/>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4</w:t>
      </w:r>
      <w:r w:rsidR="00EC0DC4">
        <w:fldChar w:fldCharType="end"/>
      </w:r>
      <w:r>
        <w:rPr>
          <w:lang w:val="en-US"/>
        </w:rPr>
        <w:t xml:space="preserve"> Proses </w:t>
      </w:r>
      <w:r w:rsidRPr="006756FE">
        <w:rPr>
          <w:i/>
          <w:lang w:val="en-US"/>
        </w:rPr>
        <w:t>sniffing</w:t>
      </w:r>
      <w:bookmarkEnd w:id="190"/>
    </w:p>
    <w:p w:rsidR="004E5A95" w:rsidRDefault="004E5A95">
      <w:pPr>
        <w:pStyle w:val="Heading3"/>
        <w:rPr>
          <w:lang w:val="en-US"/>
        </w:rPr>
      </w:pPr>
      <w:bookmarkStart w:id="191" w:name="_Toc456899593"/>
      <w:r>
        <w:rPr>
          <w:lang w:val="en-US"/>
        </w:rPr>
        <w:lastRenderedPageBreak/>
        <w:t xml:space="preserve">Perancangan Proses Identifikasi </w:t>
      </w:r>
      <w:r w:rsidR="008C7327">
        <w:rPr>
          <w:lang w:val="en-US"/>
        </w:rPr>
        <w:t>Intrusi</w:t>
      </w:r>
      <w:bookmarkEnd w:id="191"/>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4FBB9F0B" wp14:editId="6BD147A1">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192" w:name="_Ref454960218"/>
      <w:bookmarkStart w:id="193" w:name="_Toc456899650"/>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5</w:t>
      </w:r>
      <w:r w:rsidR="00EC0DC4">
        <w:fldChar w:fldCharType="end"/>
      </w:r>
      <w:bookmarkEnd w:id="192"/>
      <w:r>
        <w:rPr>
          <w:lang w:val="en-US"/>
        </w:rPr>
        <w:t xml:space="preserve"> Proses Identifikasi </w:t>
      </w:r>
      <w:r w:rsidR="008C7327">
        <w:rPr>
          <w:lang w:val="en-US"/>
        </w:rPr>
        <w:t>Intrusi</w:t>
      </w:r>
      <w:bookmarkEnd w:id="193"/>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B76A0B">
        <w:t xml:space="preserve">Gambar </w:t>
      </w:r>
      <w:r w:rsidR="00B76A0B">
        <w:rPr>
          <w:noProof/>
        </w:rPr>
        <w:t>3</w:t>
      </w:r>
      <w:r w:rsidR="00B76A0B">
        <w:t>.</w:t>
      </w:r>
      <w:r w:rsidR="00B76A0B">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194" w:name="_Toc456899594"/>
      <w:r>
        <w:rPr>
          <w:lang w:val="en-US"/>
        </w:rPr>
        <w:t>Rancangan Antarmuka</w:t>
      </w:r>
      <w:bookmarkEnd w:id="194"/>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B76A0B">
        <w:t xml:space="preserve">Gambar </w:t>
      </w:r>
      <w:r w:rsidR="00B76A0B">
        <w:rPr>
          <w:noProof/>
        </w:rPr>
        <w:t>3</w:t>
      </w:r>
      <w:r w:rsidR="00B76A0B">
        <w:t>.</w:t>
      </w:r>
      <w:r w:rsidR="00B76A0B">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56B5D523" wp14:editId="18BE7E0D">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195" w:name="_Ref454417438"/>
      <w:bookmarkStart w:id="196" w:name="_Toc456899651"/>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6</w:t>
      </w:r>
      <w:r w:rsidR="00EC0DC4">
        <w:fldChar w:fldCharType="end"/>
      </w:r>
      <w:bookmarkEnd w:id="195"/>
      <w:r>
        <w:rPr>
          <w:lang w:val="en-US"/>
        </w:rPr>
        <w:t xml:space="preserve"> Contoh </w:t>
      </w:r>
      <w:r w:rsidRPr="00A748F3">
        <w:rPr>
          <w:i/>
          <w:lang w:val="en-US"/>
        </w:rPr>
        <w:t>file</w:t>
      </w:r>
      <w:r>
        <w:rPr>
          <w:lang w:val="en-US"/>
        </w:rPr>
        <w:t xml:space="preserve"> konfigurasi</w:t>
      </w:r>
      <w:bookmarkEnd w:id="196"/>
    </w:p>
    <w:p w:rsidR="00162175" w:rsidRDefault="00162175">
      <w:pPr>
        <w:pStyle w:val="Heading3"/>
        <w:rPr>
          <w:lang w:val="en-US"/>
        </w:rPr>
      </w:pPr>
      <w:bookmarkStart w:id="197" w:name="_Toc456899595"/>
      <w:r>
        <w:rPr>
          <w:lang w:val="en-US"/>
        </w:rPr>
        <w:t>Rancangan Luaran Sistem</w:t>
      </w:r>
      <w:bookmarkEnd w:id="197"/>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B76A0B">
        <w:t xml:space="preserve">Gambar </w:t>
      </w:r>
      <w:r w:rsidR="00B76A0B">
        <w:rPr>
          <w:noProof/>
        </w:rPr>
        <w:t>3</w:t>
      </w:r>
      <w:r w:rsidR="00B76A0B">
        <w:t>.</w:t>
      </w:r>
      <w:r w:rsidR="00B76A0B">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5EF6867F" wp14:editId="3292A4CF">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198" w:name="_Ref454417667"/>
      <w:bookmarkStart w:id="199" w:name="_Toc456899652"/>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7</w:t>
      </w:r>
      <w:r w:rsidR="00EC0DC4">
        <w:fldChar w:fldCharType="end"/>
      </w:r>
      <w:bookmarkEnd w:id="198"/>
      <w:r>
        <w:rPr>
          <w:lang w:val="en-US"/>
        </w:rPr>
        <w:t xml:space="preserve"> Contoh log hasil luaran sistem</w:t>
      </w:r>
      <w:bookmarkEnd w:id="199"/>
    </w:p>
    <w:p w:rsidR="00DE69A9" w:rsidRPr="00DE69A9" w:rsidRDefault="00076BC9" w:rsidP="00064277">
      <w:pPr>
        <w:pStyle w:val="Heading1"/>
      </w:pPr>
      <w:bookmarkStart w:id="200" w:name="_Toc456899596"/>
      <w:r>
        <w:lastRenderedPageBreak/>
        <w:t xml:space="preserve">BAB </w:t>
      </w:r>
      <w:r w:rsidR="00E07F80">
        <w:t>I</w:t>
      </w:r>
      <w:r>
        <w:t>V</w:t>
      </w:r>
      <w:r w:rsidR="000F04B3" w:rsidRPr="00326ED3">
        <w:br/>
      </w:r>
      <w:r w:rsidR="00F14D74">
        <w:t>IMPLEMENTASI</w:t>
      </w:r>
      <w:bookmarkStart w:id="201" w:name="_Toc268643001"/>
      <w:bookmarkStart w:id="202" w:name="_Toc282673491"/>
      <w:bookmarkStart w:id="203" w:name="_Toc283255337"/>
      <w:bookmarkStart w:id="204" w:name="_Toc283280560"/>
      <w:bookmarkStart w:id="205" w:name="_Toc283421867"/>
      <w:bookmarkEnd w:id="200"/>
    </w:p>
    <w:bookmarkEnd w:id="201"/>
    <w:bookmarkEnd w:id="202"/>
    <w:bookmarkEnd w:id="203"/>
    <w:bookmarkEnd w:id="204"/>
    <w:bookmarkEnd w:id="205"/>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06" w:name="_Toc420516717"/>
      <w:bookmarkStart w:id="207" w:name="_Toc421047116"/>
      <w:bookmarkStart w:id="208" w:name="_Toc421606543"/>
      <w:bookmarkStart w:id="209" w:name="_Toc421783113"/>
      <w:bookmarkStart w:id="210" w:name="_Toc422062074"/>
      <w:bookmarkStart w:id="211" w:name="_Toc423339512"/>
      <w:bookmarkStart w:id="212" w:name="_Toc439296576"/>
      <w:bookmarkStart w:id="213" w:name="_Toc439296778"/>
      <w:bookmarkStart w:id="214" w:name="_Toc439323238"/>
      <w:bookmarkStart w:id="215" w:name="_Toc439325621"/>
      <w:bookmarkStart w:id="216" w:name="_Toc439327296"/>
      <w:bookmarkStart w:id="217" w:name="_Toc440363221"/>
      <w:bookmarkStart w:id="218" w:name="_Toc440422550"/>
      <w:bookmarkStart w:id="219" w:name="_Toc440422983"/>
      <w:bookmarkStart w:id="220" w:name="_Toc440443955"/>
      <w:bookmarkStart w:id="221" w:name="_Toc440444162"/>
      <w:bookmarkStart w:id="222" w:name="_Toc440891056"/>
      <w:bookmarkStart w:id="223" w:name="_Toc440891177"/>
      <w:bookmarkStart w:id="224" w:name="_Toc440891245"/>
      <w:bookmarkStart w:id="225" w:name="_Toc441090851"/>
      <w:bookmarkStart w:id="226" w:name="_Toc441247771"/>
      <w:bookmarkStart w:id="227" w:name="_Toc453879096"/>
      <w:bookmarkStart w:id="228" w:name="_Toc453879508"/>
      <w:bookmarkStart w:id="229" w:name="_Toc454159736"/>
      <w:bookmarkStart w:id="230" w:name="_Toc454411698"/>
      <w:bookmarkStart w:id="231" w:name="_Toc454949237"/>
      <w:bookmarkStart w:id="232" w:name="_Toc455034968"/>
      <w:bookmarkStart w:id="233" w:name="_Toc455046626"/>
      <w:bookmarkStart w:id="234" w:name="_Toc455067184"/>
      <w:bookmarkStart w:id="235" w:name="_Toc455676611"/>
      <w:bookmarkStart w:id="236" w:name="_Toc455757690"/>
      <w:bookmarkStart w:id="237" w:name="_Toc456603886"/>
      <w:bookmarkStart w:id="238" w:name="_Toc456605274"/>
      <w:bookmarkStart w:id="239" w:name="_Toc456605360"/>
      <w:bookmarkStart w:id="240" w:name="_Toc456633474"/>
      <w:bookmarkStart w:id="241" w:name="_Toc456645991"/>
      <w:bookmarkStart w:id="242" w:name="_Toc456649498"/>
      <w:bookmarkStart w:id="243" w:name="_Toc456649583"/>
      <w:bookmarkStart w:id="244" w:name="_Toc456899512"/>
      <w:bookmarkStart w:id="245" w:name="_Toc456899597"/>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EA65FB" w:rsidRDefault="00EA65FB" w:rsidP="00346838">
      <w:pPr>
        <w:pStyle w:val="Heading2"/>
        <w:numPr>
          <w:ilvl w:val="1"/>
          <w:numId w:val="9"/>
        </w:numPr>
        <w:spacing w:before="0"/>
        <w:ind w:left="540" w:hanging="540"/>
      </w:pPr>
      <w:bookmarkStart w:id="246" w:name="_Toc456899598"/>
      <w:r w:rsidRPr="002516BE">
        <w:t xml:space="preserve">Lingkungan </w:t>
      </w:r>
      <w:r w:rsidR="00F14D74" w:rsidRPr="002516BE">
        <w:t>Implementasi</w:t>
      </w:r>
      <w:bookmarkEnd w:id="246"/>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47" w:name="_Toc456899599"/>
      <w:r>
        <w:t>Perangkat Lunak</w:t>
      </w:r>
      <w:bookmarkEnd w:id="247"/>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48" w:name="_Toc456899600"/>
      <w:r>
        <w:t>Perangkat Keras</w:t>
      </w:r>
      <w:bookmarkEnd w:id="248"/>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49" w:name="_Toc456899601"/>
      <w:r>
        <w:t>Implementasi Proses</w:t>
      </w:r>
      <w:bookmarkEnd w:id="249"/>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50" w:name="_Toc456899602"/>
      <w:r>
        <w:rPr>
          <w:lang w:val="en-US"/>
        </w:rPr>
        <w:t>Data</w:t>
      </w:r>
      <w:r w:rsidR="009D280C">
        <w:t xml:space="preserve"> </w:t>
      </w:r>
      <w:r>
        <w:rPr>
          <w:lang w:val="en-US"/>
        </w:rPr>
        <w:t>set</w:t>
      </w:r>
      <w:bookmarkEnd w:id="250"/>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B76A0B">
        <w:t xml:space="preserve">Tabel </w:t>
      </w:r>
      <w:r w:rsidR="00B76A0B">
        <w:rPr>
          <w:noProof/>
        </w:rPr>
        <w:t>4</w:t>
      </w:r>
      <w:r w:rsidR="00B76A0B">
        <w:t>.</w:t>
      </w:r>
      <w:r w:rsidR="00B76A0B">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51" w:name="_Ref454406526"/>
      <w:bookmarkStart w:id="252" w:name="_Toc456899687"/>
      <w:r>
        <w:lastRenderedPageBreak/>
        <w:t xml:space="preserve">Tabel </w:t>
      </w:r>
      <w:r w:rsidR="009A36C3">
        <w:fldChar w:fldCharType="begin"/>
      </w:r>
      <w:r w:rsidR="009A36C3">
        <w:instrText xml:space="preserve"> STYLEREF 1 \s </w:instrText>
      </w:r>
      <w:r w:rsidR="009A36C3">
        <w:fldChar w:fldCharType="separate"/>
      </w:r>
      <w:r w:rsidR="00B76A0B">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w:t>
      </w:r>
      <w:r w:rsidR="009A36C3">
        <w:fldChar w:fldCharType="end"/>
      </w:r>
      <w:bookmarkEnd w:id="251"/>
      <w:r>
        <w:rPr>
          <w:noProof/>
        </w:rPr>
        <w:t xml:space="preserve"> </w:t>
      </w:r>
      <w:r w:rsidRPr="00ED71B0">
        <w:rPr>
          <w:noProof/>
        </w:rPr>
        <w:t>Data</w:t>
      </w:r>
      <w:r w:rsidR="009D280C">
        <w:rPr>
          <w:noProof/>
        </w:rPr>
        <w:t xml:space="preserve"> </w:t>
      </w:r>
      <w:r w:rsidRPr="00ED71B0">
        <w:rPr>
          <w:noProof/>
        </w:rPr>
        <w:t>set file Paket Data</w:t>
      </w:r>
      <w:bookmarkEnd w:id="252"/>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53" w:name="_Toc456899603"/>
      <w:r>
        <w:rPr>
          <w:lang w:val="en-US"/>
        </w:rPr>
        <w:t>Implementasi Proses Rekonstruksi Paket Data</w:t>
      </w:r>
      <w:bookmarkEnd w:id="253"/>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B76A0B">
        <w:t xml:space="preserve">Tabel </w:t>
      </w:r>
      <w:r w:rsidR="00B76A0B">
        <w:rPr>
          <w:noProof/>
        </w:rPr>
        <w:t>4</w:t>
      </w:r>
      <w:r w:rsidR="00B76A0B">
        <w:t>.</w:t>
      </w:r>
      <w:r w:rsidR="00B76A0B">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B76A0B">
        <w:t xml:space="preserve">Gambar </w:t>
      </w:r>
      <w:r w:rsidR="00B76A0B">
        <w:rPr>
          <w:noProof/>
        </w:rPr>
        <w:t>4</w:t>
      </w:r>
      <w:r w:rsidR="00B76A0B">
        <w:t>.</w:t>
      </w:r>
      <w:r w:rsidR="00B76A0B">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54" w:name="_Ref454407729"/>
      <w:bookmarkStart w:id="255" w:name="_Toc456899688"/>
      <w:r>
        <w:lastRenderedPageBreak/>
        <w:t xml:space="preserve">Tabel </w:t>
      </w:r>
      <w:r w:rsidR="009A36C3">
        <w:fldChar w:fldCharType="begin"/>
      </w:r>
      <w:r w:rsidR="009A36C3">
        <w:instrText xml:space="preserve"> STYLEREF 1 \s </w:instrText>
      </w:r>
      <w:r w:rsidR="009A36C3">
        <w:fldChar w:fldCharType="separate"/>
      </w:r>
      <w:r w:rsidR="00B76A0B">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w:t>
      </w:r>
      <w:r w:rsidR="009A36C3">
        <w:fldChar w:fldCharType="end"/>
      </w:r>
      <w:bookmarkEnd w:id="254"/>
      <w:r>
        <w:rPr>
          <w:lang w:val="en-US"/>
        </w:rPr>
        <w:t xml:space="preserve"> Daftar bagian paket yang dibutuhkan program</w:t>
      </w:r>
      <w:bookmarkEnd w:id="255"/>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56" w:name="_Ref454413000"/>
      <w:bookmarkStart w:id="257" w:name="_Ref454412579"/>
      <w:bookmarkStart w:id="258" w:name="_Toc456899653"/>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w:t>
      </w:r>
      <w:r w:rsidR="00EC0DC4">
        <w:fldChar w:fldCharType="end"/>
      </w:r>
      <w:bookmarkEnd w:id="256"/>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57"/>
      <w:bookmarkEnd w:id="258"/>
    </w:p>
    <w:p w:rsidR="007F1AC7" w:rsidRDefault="007F1AC7" w:rsidP="008D00F8">
      <w:pPr>
        <w:pStyle w:val="Heading3"/>
        <w:rPr>
          <w:i/>
        </w:rPr>
      </w:pPr>
      <w:bookmarkStart w:id="259" w:name="_Toc456899604"/>
      <w:r>
        <w:t xml:space="preserve">Implementasi Proses Penggunaan Metode </w:t>
      </w:r>
      <w:r w:rsidRPr="00940267">
        <w:rPr>
          <w:i/>
        </w:rPr>
        <w:t>N-Gram</w:t>
      </w:r>
      <w:bookmarkEnd w:id="259"/>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B76A0B">
        <w:t xml:space="preserve">Gambar </w:t>
      </w:r>
      <w:r w:rsidR="00B76A0B">
        <w:rPr>
          <w:noProof/>
        </w:rPr>
        <w:t>4</w:t>
      </w:r>
      <w:r w:rsidR="00B76A0B">
        <w:t>.</w:t>
      </w:r>
      <w:r w:rsidR="00B76A0B">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60" w:name="_Ref455017638"/>
      <w:bookmarkStart w:id="261" w:name="_Toc456899654"/>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w:t>
      </w:r>
      <w:r w:rsidR="00EC0DC4">
        <w:fldChar w:fldCharType="end"/>
      </w:r>
      <w:bookmarkEnd w:id="260"/>
      <w:r>
        <w:rPr>
          <w:lang w:val="en-US"/>
        </w:rPr>
        <w:t xml:space="preserve"> </w:t>
      </w:r>
      <w:r w:rsidRPr="007740D5">
        <w:rPr>
          <w:i/>
          <w:lang w:val="en-US"/>
        </w:rPr>
        <w:t>Pseudocode</w:t>
      </w:r>
      <w:r>
        <w:rPr>
          <w:lang w:val="en-US"/>
        </w:rPr>
        <w:t xml:space="preserve"> untuk menghitung N-Gram paket  data</w:t>
      </w:r>
      <w:bookmarkEnd w:id="261"/>
    </w:p>
    <w:p w:rsidR="006242BC" w:rsidRDefault="00940267" w:rsidP="006242BC">
      <w:pPr>
        <w:pStyle w:val="Heading3"/>
      </w:pPr>
      <w:bookmarkStart w:id="262" w:name="_Toc456899605"/>
      <w:r>
        <w:t xml:space="preserve">Implementasi Perancangan Model Data </w:t>
      </w:r>
      <w:r w:rsidRPr="00211570">
        <w:rPr>
          <w:i/>
        </w:rPr>
        <w:t>Training</w:t>
      </w:r>
      <w:bookmarkEnd w:id="262"/>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C46DA">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B76A0B">
        <w:tab/>
        <w:t xml:space="preserve">Gambar </w:t>
      </w:r>
      <w:r w:rsidR="00B76A0B">
        <w:rPr>
          <w:noProof/>
        </w:rPr>
        <w:t>4</w:t>
      </w:r>
      <w:r w:rsidR="00B76A0B">
        <w:t>.</w:t>
      </w:r>
      <w:r w:rsidR="00B76A0B">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63" w:name="_Ref455017674"/>
      <w:r>
        <w:tab/>
      </w:r>
      <w:bookmarkStart w:id="264" w:name="_Toc456899655"/>
      <w:r w:rsidR="007740D5">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3</w:t>
      </w:r>
      <w:r w:rsidR="00EC0DC4">
        <w:fldChar w:fldCharType="end"/>
      </w:r>
      <w:bookmarkEnd w:id="263"/>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64"/>
    </w:p>
    <w:p w:rsidR="00940267" w:rsidRDefault="00940267" w:rsidP="00EE231E">
      <w:pPr>
        <w:pStyle w:val="Heading3"/>
        <w:spacing w:line="276" w:lineRule="auto"/>
        <w:jc w:val="left"/>
        <w:rPr>
          <w:i/>
        </w:rPr>
      </w:pPr>
      <w:bookmarkStart w:id="265" w:name="_Toc456899606"/>
      <w:r>
        <w:lastRenderedPageBreak/>
        <w:t xml:space="preserve">Implementasi </w:t>
      </w:r>
      <w:r w:rsidRPr="00940267">
        <w:rPr>
          <w:i/>
        </w:rPr>
        <w:t>Sniffer</w:t>
      </w:r>
      <w:bookmarkEnd w:id="265"/>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B76A0B">
        <w:t xml:space="preserve">Gambar </w:t>
      </w:r>
      <w:r w:rsidR="00B76A0B">
        <w:rPr>
          <w:noProof/>
        </w:rPr>
        <w:t>4</w:t>
      </w:r>
      <w:r w:rsidR="00B76A0B">
        <w:t>.</w:t>
      </w:r>
      <w:r w:rsidR="00B76A0B">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66" w:name="_Ref455018785"/>
      <w:bookmarkStart w:id="267" w:name="_Toc456899656"/>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4</w:t>
      </w:r>
      <w:r w:rsidR="00EC0DC4">
        <w:fldChar w:fldCharType="end"/>
      </w:r>
      <w:bookmarkEnd w:id="266"/>
      <w:r>
        <w:rPr>
          <w:lang w:val="en-US"/>
        </w:rPr>
        <w:t xml:space="preserve"> </w:t>
      </w:r>
      <w:r w:rsidRPr="0054081F">
        <w:rPr>
          <w:i/>
          <w:lang w:val="en-US"/>
        </w:rPr>
        <w:t>Pseudocode</w:t>
      </w:r>
      <w:r>
        <w:rPr>
          <w:lang w:val="en-US"/>
        </w:rPr>
        <w:t xml:space="preserve"> untuk </w:t>
      </w:r>
      <w:r w:rsidRPr="00A86AE4">
        <w:rPr>
          <w:i/>
          <w:lang w:val="en-US"/>
        </w:rPr>
        <w:t>sniffer</w:t>
      </w:r>
      <w:bookmarkEnd w:id="267"/>
    </w:p>
    <w:p w:rsidR="00940267" w:rsidRDefault="00940267" w:rsidP="00940267">
      <w:pPr>
        <w:pStyle w:val="Heading3"/>
        <w:jc w:val="left"/>
      </w:pPr>
      <w:bookmarkStart w:id="268" w:name="_Toc456899607"/>
      <w:r>
        <w:t xml:space="preserve">Implementasi Proses Penggunaan Metode </w:t>
      </w:r>
      <w:r w:rsidRPr="00C415F7">
        <w:t>Mahalanobis</w:t>
      </w:r>
      <w:r w:rsidRPr="00B209EA">
        <w:rPr>
          <w:i/>
        </w:rPr>
        <w:t xml:space="preserve"> Distance</w:t>
      </w:r>
      <w:bookmarkEnd w:id="268"/>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B76A0B">
        <w:t xml:space="preserve">Gambar </w:t>
      </w:r>
      <w:r w:rsidR="00B76A0B">
        <w:rPr>
          <w:noProof/>
        </w:rPr>
        <w:t>4</w:t>
      </w:r>
      <w:r w:rsidR="00B76A0B">
        <w:t>.</w:t>
      </w:r>
      <w:r w:rsidR="00B76A0B">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69" w:name="_Ref455021649"/>
      <w:bookmarkStart w:id="270" w:name="_Toc456899657"/>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5</w:t>
      </w:r>
      <w:r w:rsidR="00EC0DC4">
        <w:fldChar w:fldCharType="end"/>
      </w:r>
      <w:bookmarkEnd w:id="269"/>
      <w:r>
        <w:rPr>
          <w:lang w:val="en-US"/>
        </w:rPr>
        <w:t xml:space="preserve"> </w:t>
      </w:r>
      <w:r w:rsidRPr="00917D22">
        <w:rPr>
          <w:i/>
          <w:lang w:val="en-US"/>
        </w:rPr>
        <w:t>Pseudocode</w:t>
      </w:r>
      <w:r>
        <w:rPr>
          <w:lang w:val="en-US"/>
        </w:rPr>
        <w:t xml:space="preserve"> penggunaan metode Mahalanobis Distance</w:t>
      </w:r>
      <w:bookmarkEnd w:id="270"/>
    </w:p>
    <w:p w:rsidR="00940267" w:rsidRDefault="00940267" w:rsidP="0029579F">
      <w:pPr>
        <w:pStyle w:val="Heading3"/>
      </w:pPr>
      <w:bookmarkStart w:id="271" w:name="_Toc456899608"/>
      <w:r>
        <w:t xml:space="preserve">Implementasi Pendeteksian </w:t>
      </w:r>
      <w:r w:rsidR="00064CA3">
        <w:rPr>
          <w:lang w:val="en-US"/>
        </w:rPr>
        <w:t>Intrusi</w:t>
      </w:r>
      <w:bookmarkEnd w:id="271"/>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B76A0B">
        <w:t xml:space="preserve">Gambar </w:t>
      </w:r>
      <w:r w:rsidR="00B76A0B">
        <w:rPr>
          <w:noProof/>
        </w:rPr>
        <w:t>4</w:t>
      </w:r>
      <w:r w:rsidR="00B76A0B">
        <w:t>.</w:t>
      </w:r>
      <w:r w:rsidR="00B76A0B">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72" w:name="_Ref455022027"/>
      <w:bookmarkStart w:id="273" w:name="_Toc456899658"/>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6</w:t>
      </w:r>
      <w:r w:rsidR="00EC0DC4">
        <w:fldChar w:fldCharType="end"/>
      </w:r>
      <w:bookmarkEnd w:id="272"/>
      <w:r>
        <w:rPr>
          <w:lang w:val="en-US"/>
        </w:rPr>
        <w:t xml:space="preserve"> </w:t>
      </w:r>
      <w:r w:rsidRPr="0076229F">
        <w:rPr>
          <w:i/>
          <w:lang w:val="en-US"/>
        </w:rPr>
        <w:t>Pseudocode</w:t>
      </w:r>
      <w:r>
        <w:rPr>
          <w:lang w:val="en-US"/>
        </w:rPr>
        <w:t xml:space="preserve"> untuk Pendeteksian </w:t>
      </w:r>
      <w:r w:rsidR="00064CA3">
        <w:rPr>
          <w:lang w:val="en-US"/>
        </w:rPr>
        <w:t>Intrusi</w:t>
      </w:r>
      <w:bookmarkEnd w:id="273"/>
    </w:p>
    <w:p w:rsidR="0029579F" w:rsidRDefault="0029579F">
      <w:pPr>
        <w:pStyle w:val="Heading3"/>
        <w:rPr>
          <w:lang w:val="en-US"/>
        </w:rPr>
      </w:pPr>
      <w:bookmarkStart w:id="274" w:name="_Toc456899609"/>
      <w:r>
        <w:rPr>
          <w:lang w:val="en-US"/>
        </w:rPr>
        <w:t xml:space="preserve">Implementasi Proses </w:t>
      </w:r>
      <w:r w:rsidRPr="0076229F">
        <w:rPr>
          <w:i/>
          <w:lang w:val="en-US"/>
        </w:rPr>
        <w:t>Incremental Learning</w:t>
      </w:r>
      <w:bookmarkEnd w:id="274"/>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B76A0B">
        <w:t xml:space="preserve">Gambar </w:t>
      </w:r>
      <w:r w:rsidR="00B76A0B">
        <w:rPr>
          <w:noProof/>
        </w:rPr>
        <w:t>4</w:t>
      </w:r>
      <w:r w:rsidR="00B76A0B">
        <w:t>.</w:t>
      </w:r>
      <w:r w:rsidR="00B76A0B">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75" w:name="_Ref455022075"/>
      <w:bookmarkStart w:id="276" w:name="_Toc456899659"/>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7</w:t>
      </w:r>
      <w:r w:rsidR="00EC0DC4">
        <w:fldChar w:fldCharType="end"/>
      </w:r>
      <w:bookmarkEnd w:id="275"/>
      <w:r>
        <w:rPr>
          <w:lang w:val="en-US"/>
        </w:rPr>
        <w:t xml:space="preserve"> </w:t>
      </w:r>
      <w:r w:rsidRPr="0076229F">
        <w:rPr>
          <w:i/>
          <w:lang w:val="en-US"/>
        </w:rPr>
        <w:t>Pseudocode</w:t>
      </w:r>
      <w:r>
        <w:rPr>
          <w:lang w:val="en-US"/>
        </w:rPr>
        <w:t xml:space="preserve"> untuk </w:t>
      </w:r>
      <w:r w:rsidRPr="0076229F">
        <w:rPr>
          <w:i/>
          <w:lang w:val="en-US"/>
        </w:rPr>
        <w:t>Incremental Learning</w:t>
      </w:r>
      <w:bookmarkEnd w:id="276"/>
    </w:p>
    <w:p w:rsidR="0094768C" w:rsidRDefault="00B92C5C" w:rsidP="00112BF9">
      <w:pPr>
        <w:pStyle w:val="Heading1"/>
      </w:pPr>
      <w:bookmarkStart w:id="277" w:name="_Toc456899610"/>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77"/>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78" w:name="_Toc379144543"/>
      <w:bookmarkStart w:id="279" w:name="_Toc407442703"/>
      <w:bookmarkStart w:id="280" w:name="_Toc408211602"/>
      <w:bookmarkStart w:id="281" w:name="_Toc408211667"/>
      <w:bookmarkStart w:id="282" w:name="_Toc408211732"/>
      <w:bookmarkStart w:id="283" w:name="_Toc408304543"/>
      <w:bookmarkStart w:id="284" w:name="_Toc409207811"/>
      <w:bookmarkStart w:id="285" w:name="_Toc409550568"/>
      <w:bookmarkStart w:id="286" w:name="_Toc409550642"/>
      <w:bookmarkStart w:id="287" w:name="_Toc420324308"/>
      <w:bookmarkStart w:id="288" w:name="_Toc420516726"/>
      <w:bookmarkStart w:id="289" w:name="_Toc421047125"/>
      <w:bookmarkStart w:id="290" w:name="_Toc421606552"/>
      <w:bookmarkStart w:id="291" w:name="_Toc421783122"/>
      <w:bookmarkStart w:id="292" w:name="_Toc422062083"/>
      <w:bookmarkStart w:id="293" w:name="_Toc423339521"/>
      <w:bookmarkStart w:id="294" w:name="_Toc439296586"/>
      <w:bookmarkStart w:id="295" w:name="_Toc439296788"/>
      <w:bookmarkStart w:id="296" w:name="_Toc439323247"/>
      <w:bookmarkStart w:id="297" w:name="_Toc439325630"/>
      <w:bookmarkStart w:id="298" w:name="_Toc439327305"/>
      <w:bookmarkStart w:id="299" w:name="_Toc440363230"/>
      <w:bookmarkStart w:id="300" w:name="_Toc440422559"/>
      <w:bookmarkStart w:id="301" w:name="_Toc440422992"/>
      <w:bookmarkStart w:id="302" w:name="_Toc440443964"/>
      <w:bookmarkStart w:id="303" w:name="_Toc440444171"/>
      <w:bookmarkStart w:id="304" w:name="_Toc440891066"/>
      <w:bookmarkStart w:id="305" w:name="_Toc440891187"/>
      <w:bookmarkStart w:id="306" w:name="_Toc440891255"/>
      <w:bookmarkStart w:id="307" w:name="_Toc441090861"/>
      <w:bookmarkStart w:id="308" w:name="_Toc441247781"/>
      <w:bookmarkStart w:id="309" w:name="_Toc453879106"/>
      <w:bookmarkStart w:id="310" w:name="_Toc453879518"/>
      <w:bookmarkStart w:id="311" w:name="_Toc454159747"/>
      <w:bookmarkStart w:id="312" w:name="_Toc454411712"/>
      <w:bookmarkStart w:id="313" w:name="_Toc454949251"/>
      <w:bookmarkStart w:id="314" w:name="_Toc455034982"/>
      <w:bookmarkStart w:id="315" w:name="_Toc455046640"/>
      <w:bookmarkStart w:id="316" w:name="_Toc455067198"/>
      <w:bookmarkStart w:id="317" w:name="_Toc455676625"/>
      <w:bookmarkStart w:id="318" w:name="_Toc455757704"/>
      <w:bookmarkStart w:id="319" w:name="_Toc456603900"/>
      <w:bookmarkStart w:id="320" w:name="_Toc456605288"/>
      <w:bookmarkStart w:id="321" w:name="_Toc456605374"/>
      <w:bookmarkStart w:id="322" w:name="_Toc456633488"/>
      <w:bookmarkStart w:id="323" w:name="_Toc456646005"/>
      <w:bookmarkStart w:id="324" w:name="_Toc456649512"/>
      <w:bookmarkStart w:id="325" w:name="_Toc456649597"/>
      <w:bookmarkStart w:id="326" w:name="_Toc456899526"/>
      <w:bookmarkStart w:id="327" w:name="_Toc456899611"/>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rsidR="001665BB" w:rsidRDefault="001665BB" w:rsidP="002A4AEA">
      <w:pPr>
        <w:pStyle w:val="Heading2"/>
      </w:pPr>
      <w:bookmarkStart w:id="328" w:name="_Toc456899612"/>
      <w:r>
        <w:t>Lingkungan Uji Coba</w:t>
      </w:r>
      <w:bookmarkEnd w:id="328"/>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7F2A04" w:rsidRDefault="00D410D2" w:rsidP="00AA3541">
      <w:pPr>
        <w:pStyle w:val="ListParagraph"/>
        <w:numPr>
          <w:ilvl w:val="0"/>
          <w:numId w:val="38"/>
        </w:numPr>
        <w:jc w:val="left"/>
        <w:rPr>
          <w:lang w:val="en-US"/>
        </w:rPr>
      </w:pPr>
      <w:r>
        <w:t>MySQL server</w:t>
      </w:r>
    </w:p>
    <w:p w:rsidR="007F2A04" w:rsidRDefault="007F2A04" w:rsidP="00AA3541">
      <w:pPr>
        <w:pStyle w:val="ListParagraph"/>
        <w:numPr>
          <w:ilvl w:val="0"/>
          <w:numId w:val="38"/>
        </w:numPr>
        <w:jc w:val="left"/>
        <w:rPr>
          <w:lang w:val="en-US"/>
        </w:rPr>
      </w:pPr>
      <w:r>
        <w:rPr>
          <w:lang w:val="en-US"/>
        </w:rPr>
        <w:t>SMPTP server</w:t>
      </w:r>
    </w:p>
    <w:p w:rsidR="00451E18" w:rsidRPr="00AA3541" w:rsidRDefault="00FF29C8" w:rsidP="00AA3541">
      <w:pPr>
        <w:pStyle w:val="ListParagraph"/>
        <w:numPr>
          <w:ilvl w:val="0"/>
          <w:numId w:val="38"/>
        </w:numPr>
        <w:jc w:val="left"/>
        <w:rPr>
          <w:lang w:val="en-US"/>
        </w:rPr>
      </w:pPr>
      <w:r>
        <w:rPr>
          <w:lang w:val="en-US"/>
        </w:rPr>
        <w:t>DNS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29" w:name="_Toc456899613"/>
      <w:r>
        <w:t>Skenario Uji Coba</w:t>
      </w:r>
      <w:bookmarkEnd w:id="329"/>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30" w:name="_Toc456899614"/>
      <w:r>
        <w:t>Uji Fungsionalitas</w:t>
      </w:r>
      <w:bookmarkEnd w:id="330"/>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31" w:name="_Toc456899615"/>
      <w:r>
        <w:lastRenderedPageBreak/>
        <w:t xml:space="preserve">Uji Coba pengguna normal mengakses </w:t>
      </w:r>
      <w:r w:rsidRPr="00D410D2">
        <w:t>server</w:t>
      </w:r>
      <w:bookmarkEnd w:id="331"/>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B76A0B">
        <w:t xml:space="preserve">Tabel </w:t>
      </w:r>
      <w:r w:rsidR="00B76A0B">
        <w:rPr>
          <w:noProof/>
        </w:rPr>
        <w:t>5</w:t>
      </w:r>
      <w:r w:rsidR="00B76A0B">
        <w:t>.</w:t>
      </w:r>
      <w:r w:rsidR="00B76A0B">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32" w:name="_Ref455755833"/>
      <w:bookmarkStart w:id="333" w:name="_Toc456899689"/>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w:t>
      </w:r>
      <w:r w:rsidR="009A36C3">
        <w:fldChar w:fldCharType="end"/>
      </w:r>
      <w:bookmarkEnd w:id="332"/>
      <w:r>
        <w:t xml:space="preserve"> Prosedur pengguna normal mengakses server</w:t>
      </w:r>
      <w:bookmarkEnd w:id="333"/>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3EC9578A" wp14:editId="4D3027C4">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34" w:name="_Ref455832014"/>
      <w:bookmarkStart w:id="335" w:name="_Toc456899660"/>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w:t>
      </w:r>
      <w:r w:rsidR="00EC0DC4">
        <w:fldChar w:fldCharType="end"/>
      </w:r>
      <w:bookmarkEnd w:id="334"/>
      <w:r>
        <w:rPr>
          <w:lang w:val="en-US"/>
        </w:rPr>
        <w:t xml:space="preserve"> Luaran yang dihasilkan oleh komputer</w:t>
      </w:r>
      <w:r w:rsidR="00073D12">
        <w:rPr>
          <w:lang w:val="en-US"/>
        </w:rPr>
        <w:t xml:space="preserve"> pengkases normal</w:t>
      </w:r>
      <w:r>
        <w:rPr>
          <w:lang w:val="en-US"/>
        </w:rPr>
        <w:t xml:space="preserve"> dengan IP:192.168.57.2</w:t>
      </w:r>
      <w:bookmarkEnd w:id="335"/>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B76A0B">
        <w:t xml:space="preserve">Gambar </w:t>
      </w:r>
      <w:r w:rsidR="00B76A0B">
        <w:rPr>
          <w:noProof/>
        </w:rPr>
        <w:t>5</w:t>
      </w:r>
      <w:r w:rsidR="00B76A0B">
        <w:t>.</w:t>
      </w:r>
      <w:r w:rsidR="00B76A0B">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B76A0B">
        <w:t xml:space="preserve">Gambar </w:t>
      </w:r>
      <w:r w:rsidR="00B76A0B">
        <w:rPr>
          <w:noProof/>
        </w:rPr>
        <w:t>5</w:t>
      </w:r>
      <w:r w:rsidR="00B76A0B">
        <w:t>.</w:t>
      </w:r>
      <w:r w:rsidR="00B76A0B">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4B7273DA" wp14:editId="00D35062">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36" w:name="_Ref455832017"/>
      <w:bookmarkStart w:id="337" w:name="_Toc456899661"/>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w:t>
      </w:r>
      <w:r w:rsidR="00EC0DC4">
        <w:fldChar w:fldCharType="end"/>
      </w:r>
      <w:bookmarkEnd w:id="336"/>
      <w:r>
        <w:rPr>
          <w:lang w:val="en-US"/>
        </w:rPr>
        <w:t xml:space="preserve"> Luaran yang dihasilkan oleh komputer penyerang dengan IP:192.168.57.3</w:t>
      </w:r>
      <w:bookmarkEnd w:id="337"/>
    </w:p>
    <w:p w:rsidR="000F69E8" w:rsidRDefault="000F69E8" w:rsidP="000F69E8">
      <w:pPr>
        <w:pStyle w:val="Heading4"/>
        <w:rPr>
          <w:lang w:val="en-US"/>
        </w:rPr>
      </w:pPr>
      <w:bookmarkStart w:id="338" w:name="_Toc456899616"/>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38"/>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B76A0B">
        <w:t xml:space="preserve">Tabel </w:t>
      </w:r>
      <w:r w:rsidR="00B76A0B">
        <w:rPr>
          <w:noProof/>
        </w:rPr>
        <w:t>5</w:t>
      </w:r>
      <w:r w:rsidR="00B76A0B">
        <w:t>.</w:t>
      </w:r>
      <w:r w:rsidR="00B76A0B">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39" w:name="_Ref454790412"/>
      <w:bookmarkStart w:id="340" w:name="_Ref454790405"/>
      <w:bookmarkStart w:id="341" w:name="_Toc456899690"/>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w:t>
      </w:r>
      <w:r w:rsidR="009A36C3">
        <w:fldChar w:fldCharType="end"/>
      </w:r>
      <w:bookmarkEnd w:id="339"/>
      <w:r>
        <w:rPr>
          <w:lang w:val="en-US"/>
        </w:rPr>
        <w:t xml:space="preserve"> Prosedur rekonstruksi paket data</w:t>
      </w:r>
      <w:bookmarkEnd w:id="340"/>
      <w:bookmarkEnd w:id="341"/>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B76A0B">
        <w:t xml:space="preserve">Gambar </w:t>
      </w:r>
      <w:r w:rsidR="00B76A0B">
        <w:rPr>
          <w:noProof/>
        </w:rPr>
        <w:t>5</w:t>
      </w:r>
      <w:r w:rsidR="00B76A0B">
        <w:t>.</w:t>
      </w:r>
      <w:r w:rsidR="00B76A0B">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B76A0B">
        <w:t xml:space="preserve">Gambar </w:t>
      </w:r>
      <w:r w:rsidR="00B76A0B">
        <w:rPr>
          <w:noProof/>
        </w:rPr>
        <w:t>5</w:t>
      </w:r>
      <w:r w:rsidR="00B76A0B">
        <w:t>.</w:t>
      </w:r>
      <w:r w:rsidR="00B76A0B">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45BF7F71" wp14:editId="5E88E299">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4469F700" wp14:editId="303598A9">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132E672F" wp14:editId="76393D1A">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0CEA1625" wp14:editId="0B603B1F">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05C8D827" wp14:editId="0518F303">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292F7F53" wp14:editId="1E3466B3">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5B54A8CF" wp14:editId="59DCE77D">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42" w:name="_Ref454934411"/>
      <w:bookmarkStart w:id="343" w:name="_Toc456899662"/>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3</w:t>
      </w:r>
      <w:r w:rsidR="00EC0DC4">
        <w:fldChar w:fldCharType="end"/>
      </w:r>
      <w:bookmarkEnd w:id="342"/>
      <w:r>
        <w:rPr>
          <w:lang w:val="en-US"/>
        </w:rPr>
        <w:t xml:space="preserve"> Potongan hasil paket data tanpa rekonstruksi</w:t>
      </w:r>
      <w:bookmarkEnd w:id="343"/>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0AA97B88" wp14:editId="22F4D112">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25057004" wp14:editId="5CA70013">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0DBAC2B4" wp14:editId="50CC3926">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44" w:name="_Ref454934492"/>
      <w:bookmarkStart w:id="345" w:name="_Toc456899663"/>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4</w:t>
      </w:r>
      <w:r w:rsidR="00EC0DC4">
        <w:fldChar w:fldCharType="end"/>
      </w:r>
      <w:bookmarkEnd w:id="344"/>
      <w:r>
        <w:rPr>
          <w:lang w:val="en-US"/>
        </w:rPr>
        <w:t xml:space="preserve"> Potongan hasil paket data setelah direkonstrutruksi</w:t>
      </w:r>
      <w:bookmarkEnd w:id="345"/>
    </w:p>
    <w:p w:rsidR="000F69E8" w:rsidRDefault="000F69E8">
      <w:pPr>
        <w:pStyle w:val="Heading4"/>
        <w:rPr>
          <w:lang w:val="en-US"/>
        </w:rPr>
      </w:pPr>
      <w:bookmarkStart w:id="346" w:name="_Toc456899617"/>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46"/>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B76A0B">
        <w:t xml:space="preserve">Tabel </w:t>
      </w:r>
      <w:r w:rsidR="00B76A0B">
        <w:rPr>
          <w:noProof/>
        </w:rPr>
        <w:t>5</w:t>
      </w:r>
      <w:r w:rsidR="00B76A0B">
        <w:t>.</w:t>
      </w:r>
      <w:r w:rsidR="00B76A0B">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47" w:name="_Ref454792231"/>
      <w:bookmarkStart w:id="348" w:name="_Toc456899691"/>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3</w:t>
      </w:r>
      <w:r w:rsidR="009A36C3">
        <w:fldChar w:fldCharType="end"/>
      </w:r>
      <w:bookmarkEnd w:id="347"/>
      <w:r>
        <w:rPr>
          <w:lang w:val="en-US"/>
        </w:rPr>
        <w:t xml:space="preserve"> Prosedur menghitung N-Gram paket data</w:t>
      </w:r>
      <w:bookmarkEnd w:id="34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B76A0B">
        <w:t xml:space="preserve">Gambar </w:t>
      </w:r>
      <w:r w:rsidR="00B76A0B">
        <w:rPr>
          <w:noProof/>
        </w:rPr>
        <w:t>5</w:t>
      </w:r>
      <w:r w:rsidR="00B76A0B">
        <w:t>.</w:t>
      </w:r>
      <w:r w:rsidR="00B76A0B">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w:t>
      </w:r>
      <w:proofErr w:type="gramStart"/>
      <w:r w:rsidR="004714ED">
        <w:rPr>
          <w:lang w:val="en-US"/>
        </w:rPr>
        <w:t xml:space="preserve">gram </w:t>
      </w:r>
      <w:r w:rsidR="00DF697B">
        <w:rPr>
          <w:lang w:val="en-US"/>
        </w:rPr>
        <w:t xml:space="preserve"> </w:t>
      </w:r>
      <w:r w:rsidR="004714ED">
        <w:rPr>
          <w:lang w:val="en-US"/>
        </w:rPr>
        <w:t>sama</w:t>
      </w:r>
      <w:proofErr w:type="gramEnd"/>
      <w:r w:rsidR="004714ED">
        <w:rPr>
          <w:lang w:val="en-US"/>
        </w:rPr>
        <w:t xml:space="preserve">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45B944C4" wp14:editId="6F8FE47F">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7E3DDF68" wp14:editId="26B0A1FA">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6142BDC6" wp14:editId="5877397B">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70E51ABE" wp14:editId="203FDCEB">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4D0ADA71" wp14:editId="346B0E4C">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0A104D02" wp14:editId="2E66FF93">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40676692" wp14:editId="59D6C368">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49" w:name="_Ref454935134"/>
      <w:bookmarkStart w:id="350" w:name="_Toc456899664"/>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5</w:t>
      </w:r>
      <w:r w:rsidR="00EC0DC4">
        <w:fldChar w:fldCharType="end"/>
      </w:r>
      <w:bookmarkEnd w:id="349"/>
      <w:r>
        <w:rPr>
          <w:lang w:val="en-US"/>
        </w:rPr>
        <w:t xml:space="preserve"> Potongan hasil N-Gram paket data</w:t>
      </w:r>
      <w:bookmarkEnd w:id="350"/>
    </w:p>
    <w:p w:rsidR="000F69E8" w:rsidRDefault="000F69E8" w:rsidP="00896581">
      <w:pPr>
        <w:pStyle w:val="Heading4"/>
        <w:rPr>
          <w:lang w:val="en-US"/>
        </w:rPr>
      </w:pPr>
      <w:bookmarkStart w:id="351" w:name="_Toc456899618"/>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w:t>
      </w:r>
      <w:r w:rsidRPr="00211570">
        <w:rPr>
          <w:i/>
          <w:lang w:val="en-US"/>
        </w:rPr>
        <w:t>Training</w:t>
      </w:r>
      <w:bookmarkEnd w:id="351"/>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B76A0B">
        <w:t xml:space="preserve">Tabel </w:t>
      </w:r>
      <w:r w:rsidR="00B76A0B">
        <w:rPr>
          <w:noProof/>
        </w:rPr>
        <w:t>5</w:t>
      </w:r>
      <w:r w:rsidR="00B76A0B">
        <w:t>.</w:t>
      </w:r>
      <w:r w:rsidR="00B76A0B">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52" w:name="_Ref454793003"/>
      <w:bookmarkStart w:id="353" w:name="_Toc456899692"/>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4</w:t>
      </w:r>
      <w:r w:rsidR="009A36C3">
        <w:fldChar w:fldCharType="end"/>
      </w:r>
      <w:bookmarkEnd w:id="352"/>
      <w:r>
        <w:rPr>
          <w:lang w:val="en-US"/>
        </w:rPr>
        <w:t xml:space="preserve"> </w:t>
      </w:r>
      <w:r w:rsidR="00A93C8D">
        <w:rPr>
          <w:lang w:val="en-US"/>
        </w:rPr>
        <w:t>Prosedur m</w:t>
      </w:r>
      <w:r>
        <w:rPr>
          <w:lang w:val="en-US"/>
        </w:rPr>
        <w:t xml:space="preserve">embuat model data </w:t>
      </w:r>
      <w:r w:rsidRPr="00211570">
        <w:rPr>
          <w:i/>
          <w:lang w:val="en-US"/>
        </w:rPr>
        <w:t>training</w:t>
      </w:r>
      <w:bookmarkEnd w:id="35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B76A0B">
        <w:t xml:space="preserve">Gambar </w:t>
      </w:r>
      <w:r w:rsidR="00B76A0B">
        <w:rPr>
          <w:noProof/>
        </w:rPr>
        <w:t>5</w:t>
      </w:r>
      <w:r w:rsidR="00B76A0B">
        <w:t>.</w:t>
      </w:r>
      <w:r w:rsidR="00B76A0B">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1F135ADA" wp14:editId="44913084">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10FF1132" wp14:editId="24436B74">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497E1523" wp14:editId="04FDAAF2">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1293C77B" wp14:editId="4A586AB0">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3D01B3D6" wp14:editId="055CE0AD">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54" w:name="_Ref454935761"/>
      <w:bookmarkStart w:id="355" w:name="_Toc456899665"/>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6</w:t>
      </w:r>
      <w:r w:rsidR="00EC0DC4">
        <w:fldChar w:fldCharType="end"/>
      </w:r>
      <w:bookmarkEnd w:id="354"/>
      <w:r>
        <w:rPr>
          <w:lang w:val="en-US"/>
        </w:rPr>
        <w:t xml:space="preserve"> Potongan hasil model data </w:t>
      </w:r>
      <w:r w:rsidRPr="00211570">
        <w:rPr>
          <w:i/>
          <w:lang w:val="en-US"/>
        </w:rPr>
        <w:t>training</w:t>
      </w:r>
      <w:bookmarkEnd w:id="355"/>
    </w:p>
    <w:p w:rsidR="000F69E8" w:rsidRDefault="000F69E8">
      <w:pPr>
        <w:pStyle w:val="Heading4"/>
        <w:rPr>
          <w:lang w:val="en-US"/>
        </w:rPr>
      </w:pPr>
      <w:bookmarkStart w:id="356" w:name="_Toc456899619"/>
      <w:r>
        <w:rPr>
          <w:lang w:val="en-US"/>
        </w:rPr>
        <w:t xml:space="preserve">Uji </w:t>
      </w:r>
      <w:r w:rsidR="00BF2CB9">
        <w:rPr>
          <w:lang w:val="en-US"/>
        </w:rPr>
        <w:t>Coba Sniffing</w:t>
      </w:r>
      <w:bookmarkEnd w:id="356"/>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B76A0B">
        <w:t xml:space="preserve">Tabel </w:t>
      </w:r>
      <w:r w:rsidR="00B76A0B">
        <w:rPr>
          <w:noProof/>
        </w:rPr>
        <w:t>5</w:t>
      </w:r>
      <w:r w:rsidR="00B76A0B">
        <w:t>.</w:t>
      </w:r>
      <w:r w:rsidR="00B76A0B">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57" w:name="_Ref454793767"/>
      <w:bookmarkStart w:id="358" w:name="_Toc456899693"/>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5</w:t>
      </w:r>
      <w:r w:rsidR="009A36C3">
        <w:fldChar w:fldCharType="end"/>
      </w:r>
      <w:bookmarkEnd w:id="357"/>
      <w:r>
        <w:rPr>
          <w:lang w:val="en-US"/>
        </w:rPr>
        <w:t xml:space="preserve"> Prosedur </w:t>
      </w:r>
      <w:r w:rsidRPr="00A93C8D">
        <w:rPr>
          <w:i/>
          <w:lang w:val="en-US"/>
        </w:rPr>
        <w:t>sniffing</w:t>
      </w:r>
      <w:bookmarkEnd w:id="35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B76A0B">
        <w:t xml:space="preserve">Gambar </w:t>
      </w:r>
      <w:r w:rsidR="00B76A0B">
        <w:rPr>
          <w:noProof/>
        </w:rPr>
        <w:t>5</w:t>
      </w:r>
      <w:r w:rsidR="00B76A0B">
        <w:t>.</w:t>
      </w:r>
      <w:r w:rsidR="00B76A0B">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57240EB5" wp14:editId="1D5528FF">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6712800C" wp14:editId="4BC73C27">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355B7E4F" wp14:editId="120963E2">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0D499E03" wp14:editId="5C3F8273">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0B7C59CF" wp14:editId="3C8E207C">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3380F70F" wp14:editId="7592D542">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1D0C4AE0" wp14:editId="7BA13DA0">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59" w:name="_Ref456646435"/>
      <w:bookmarkStart w:id="360" w:name="_Toc456899666"/>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7</w:t>
      </w:r>
      <w:r w:rsidR="00EC0DC4">
        <w:fldChar w:fldCharType="end"/>
      </w:r>
      <w:bookmarkEnd w:id="359"/>
      <w:r>
        <w:rPr>
          <w:lang w:val="en-US"/>
        </w:rPr>
        <w:t xml:space="preserve"> Potongan hasil </w:t>
      </w:r>
      <w:r>
        <w:rPr>
          <w:i/>
          <w:lang w:val="en-US"/>
        </w:rPr>
        <w:t>s</w:t>
      </w:r>
      <w:r w:rsidRPr="005D62DB">
        <w:rPr>
          <w:i/>
          <w:lang w:val="en-US"/>
        </w:rPr>
        <w:t>niffing</w:t>
      </w:r>
      <w:bookmarkEnd w:id="360"/>
    </w:p>
    <w:p w:rsidR="000F69E8" w:rsidRDefault="000F69E8">
      <w:pPr>
        <w:pStyle w:val="Heading4"/>
        <w:rPr>
          <w:lang w:val="en-US"/>
        </w:rPr>
      </w:pPr>
      <w:bookmarkStart w:id="361" w:name="_Toc456899620"/>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61"/>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B76A0B">
        <w:t xml:space="preserve">Tabel </w:t>
      </w:r>
      <w:r w:rsidR="00B76A0B">
        <w:rPr>
          <w:noProof/>
        </w:rPr>
        <w:t>5</w:t>
      </w:r>
      <w:r w:rsidR="00B76A0B">
        <w:t>.</w:t>
      </w:r>
      <w:r w:rsidR="00B76A0B">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62" w:name="_Ref454794727"/>
      <w:bookmarkStart w:id="363" w:name="_Toc456899694"/>
      <w:r>
        <w:lastRenderedPageBreak/>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6</w:t>
      </w:r>
      <w:r w:rsidR="009A36C3">
        <w:fldChar w:fldCharType="end"/>
      </w:r>
      <w:bookmarkEnd w:id="362"/>
      <w:r w:rsidR="003679A9">
        <w:rPr>
          <w:lang w:val="en-US"/>
        </w:rPr>
        <w:t xml:space="preserve"> Prosedur menghitung jarak mah</w:t>
      </w:r>
      <w:r>
        <w:rPr>
          <w:lang w:val="en-US"/>
        </w:rPr>
        <w:t>al</w:t>
      </w:r>
      <w:r w:rsidR="003679A9">
        <w:rPr>
          <w:lang w:val="en-US"/>
        </w:rPr>
        <w:t>a</w:t>
      </w:r>
      <w:r>
        <w:rPr>
          <w:lang w:val="en-US"/>
        </w:rPr>
        <w:t>nobis</w:t>
      </w:r>
      <w:bookmarkEnd w:id="36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73C6238D" wp14:editId="134EBEF4">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64" w:name="_Ref454961377"/>
      <w:bookmarkStart w:id="365" w:name="_Toc456899667"/>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8</w:t>
      </w:r>
      <w:r w:rsidR="00EC0DC4">
        <w:fldChar w:fldCharType="end"/>
      </w:r>
      <w:bookmarkEnd w:id="364"/>
      <w:r>
        <w:rPr>
          <w:lang w:val="en-US"/>
        </w:rPr>
        <w:t xml:space="preserve"> Potongan hasil menghitung jarak mahal</w:t>
      </w:r>
      <w:r w:rsidR="00C415F7">
        <w:rPr>
          <w:lang w:val="en-US"/>
        </w:rPr>
        <w:t>a</w:t>
      </w:r>
      <w:r>
        <w:rPr>
          <w:lang w:val="en-US"/>
        </w:rPr>
        <w:t>nobis</w:t>
      </w:r>
      <w:bookmarkEnd w:id="365"/>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B76A0B">
        <w:t xml:space="preserve">Gambar </w:t>
      </w:r>
      <w:r w:rsidR="00B76A0B">
        <w:rPr>
          <w:noProof/>
        </w:rPr>
        <w:t>5</w:t>
      </w:r>
      <w:r w:rsidR="00B76A0B">
        <w:t>.</w:t>
      </w:r>
      <w:r w:rsidR="00B76A0B">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66" w:name="_Toc456899621"/>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66"/>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B76A0B">
        <w:t xml:space="preserve">Tabel </w:t>
      </w:r>
      <w:r w:rsidR="00B76A0B">
        <w:rPr>
          <w:noProof/>
        </w:rPr>
        <w:t>5</w:t>
      </w:r>
      <w:r w:rsidR="00B76A0B">
        <w:t>.</w:t>
      </w:r>
      <w:r w:rsidR="00B76A0B">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67" w:name="_Ref454796409"/>
      <w:bookmarkStart w:id="368" w:name="_Toc456899695"/>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7</w:t>
      </w:r>
      <w:r w:rsidR="009A36C3">
        <w:fldChar w:fldCharType="end"/>
      </w:r>
      <w:bookmarkEnd w:id="367"/>
      <w:r>
        <w:rPr>
          <w:lang w:val="en-US"/>
        </w:rPr>
        <w:t xml:space="preserve"> Prosedur deteksi paket data normal dan paket data </w:t>
      </w:r>
      <w:r w:rsidR="00303078">
        <w:rPr>
          <w:lang w:val="en-US"/>
        </w:rPr>
        <w:t xml:space="preserve">berupa </w:t>
      </w:r>
      <w:r>
        <w:rPr>
          <w:lang w:val="en-US"/>
        </w:rPr>
        <w:t>intrusi</w:t>
      </w:r>
      <w:bookmarkEnd w:id="36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B76A0B">
        <w:t xml:space="preserve">Gambar </w:t>
      </w:r>
      <w:r w:rsidR="00B76A0B">
        <w:rPr>
          <w:noProof/>
        </w:rPr>
        <w:t>5</w:t>
      </w:r>
      <w:r w:rsidR="00B76A0B">
        <w:t>.</w:t>
      </w:r>
      <w:r w:rsidR="00B76A0B">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4F004B51" wp14:editId="59563080">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69" w:name="_Ref454961390"/>
      <w:bookmarkStart w:id="370" w:name="_Toc456899668"/>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9</w:t>
      </w:r>
      <w:r w:rsidR="00EC0DC4">
        <w:fldChar w:fldCharType="end"/>
      </w:r>
      <w:bookmarkEnd w:id="369"/>
      <w:r>
        <w:rPr>
          <w:lang w:val="en-US"/>
        </w:rPr>
        <w:t xml:space="preserve"> Potongan hasil deteksi paket data normal dan paket data berupa intrusi</w:t>
      </w:r>
      <w:bookmarkEnd w:id="370"/>
    </w:p>
    <w:p w:rsidR="000F69E8" w:rsidRDefault="000F69E8">
      <w:pPr>
        <w:pStyle w:val="Heading4"/>
        <w:rPr>
          <w:lang w:val="en-US"/>
        </w:rPr>
      </w:pPr>
      <w:bookmarkStart w:id="371" w:name="_Toc456899622"/>
      <w:r>
        <w:rPr>
          <w:lang w:val="en-US"/>
        </w:rPr>
        <w:t>Uji Coba</w:t>
      </w:r>
      <w:r w:rsidR="005459D5">
        <w:rPr>
          <w:lang w:val="en-US"/>
        </w:rPr>
        <w:t xml:space="preserve"> Proses</w:t>
      </w:r>
      <w:r>
        <w:rPr>
          <w:lang w:val="en-US"/>
        </w:rPr>
        <w:t xml:space="preserve"> Incremental Learning</w:t>
      </w:r>
      <w:bookmarkEnd w:id="371"/>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B76A0B">
        <w:t xml:space="preserve">Tabel </w:t>
      </w:r>
      <w:r w:rsidR="00B76A0B">
        <w:rPr>
          <w:noProof/>
        </w:rPr>
        <w:t>5</w:t>
      </w:r>
      <w:r w:rsidR="00B76A0B">
        <w:t>.</w:t>
      </w:r>
      <w:r w:rsidR="00B76A0B">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72" w:name="_Ref454802972"/>
      <w:bookmarkStart w:id="373" w:name="_Toc456899696"/>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8</w:t>
      </w:r>
      <w:r w:rsidR="009A36C3">
        <w:fldChar w:fldCharType="end"/>
      </w:r>
      <w:bookmarkEnd w:id="372"/>
      <w:r>
        <w:rPr>
          <w:lang w:val="en-US"/>
        </w:rPr>
        <w:t xml:space="preserve"> Prosedur proses incremental learning</w:t>
      </w:r>
      <w:bookmarkEnd w:id="37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5A8F82AE" wp14:editId="4E95216E">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4A305918" wp14:editId="3BD6C948">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39F4A7A6" wp14:editId="79D052A2">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47FF0E0E" wp14:editId="1ECB1D02">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71249B1C" wp14:editId="245F62A8">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74" w:name="_Ref454961421"/>
      <w:bookmarkStart w:id="375" w:name="_Toc456899669"/>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10</w:t>
      </w:r>
      <w:r w:rsidR="00EC0DC4">
        <w:fldChar w:fldCharType="end"/>
      </w:r>
      <w:bookmarkEnd w:id="374"/>
      <w:r>
        <w:rPr>
          <w:lang w:val="en-US"/>
        </w:rPr>
        <w:t xml:space="preserve"> Potongan hasil data sebelum proses incremental learning</w:t>
      </w:r>
      <w:bookmarkEnd w:id="375"/>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B76A0B">
        <w:t xml:space="preserve">Gambar </w:t>
      </w:r>
      <w:r w:rsidR="00B76A0B">
        <w:rPr>
          <w:noProof/>
        </w:rPr>
        <w:t>5</w:t>
      </w:r>
      <w:r w:rsidR="00B76A0B">
        <w:t>.</w:t>
      </w:r>
      <w:r w:rsidR="00B76A0B">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B76A0B">
        <w:t xml:space="preserve">Gambar </w:t>
      </w:r>
      <w:r w:rsidR="00B76A0B">
        <w:rPr>
          <w:noProof/>
        </w:rPr>
        <w:t>5</w:t>
      </w:r>
      <w:r w:rsidR="00B76A0B">
        <w:t>.</w:t>
      </w:r>
      <w:r w:rsidR="00B76A0B">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w:t>
      </w:r>
      <w:proofErr w:type="gramStart"/>
      <w:r w:rsidR="00EF5F63">
        <w:rPr>
          <w:lang w:val="en-US"/>
        </w:rPr>
        <w:t>hijau,  dan</w:t>
      </w:r>
      <w:proofErr w:type="gramEnd"/>
      <w:r w:rsidR="00EF5F63">
        <w:rPr>
          <w:lang w:val="en-US"/>
        </w:rPr>
        <w:t xml:space="preserve">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7A5886A4" wp14:editId="313249F3">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714BB93B" wp14:editId="010DF0FE">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0EE2EAC3" wp14:editId="3254EDF1">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7F39173E" wp14:editId="4C3DA22B">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7383186B" wp14:editId="074CC80C">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76" w:name="_Ref455023658"/>
      <w:bookmarkStart w:id="377" w:name="_Toc456899670"/>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11</w:t>
      </w:r>
      <w:r w:rsidR="00EC0DC4">
        <w:fldChar w:fldCharType="end"/>
      </w:r>
      <w:bookmarkEnd w:id="376"/>
      <w:r>
        <w:rPr>
          <w:lang w:val="en-US"/>
        </w:rPr>
        <w:t xml:space="preserve"> Potongan hasil data setelah proses incremental learning</w:t>
      </w:r>
      <w:bookmarkEnd w:id="377"/>
    </w:p>
    <w:p w:rsidR="003B665A" w:rsidRDefault="003B665A" w:rsidP="00AB143C">
      <w:pPr>
        <w:pStyle w:val="Heading3"/>
        <w:rPr>
          <w:lang w:val="en-US"/>
        </w:rPr>
      </w:pPr>
      <w:bookmarkStart w:id="378" w:name="_Toc456899623"/>
      <w:r>
        <w:rPr>
          <w:lang w:val="en-US"/>
        </w:rPr>
        <w:t xml:space="preserve">Uji Coba </w:t>
      </w:r>
      <w:r w:rsidR="00E254E4">
        <w:rPr>
          <w:lang w:val="en-US"/>
        </w:rPr>
        <w:t>Performa</w:t>
      </w:r>
      <w:bookmarkEnd w:id="378"/>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proofErr w:type="gramStart"/>
      <w:r w:rsidR="00BE2F94" w:rsidRPr="00BE2F94">
        <w:rPr>
          <w:i/>
          <w:lang w:val="en-US"/>
        </w:rPr>
        <w:t>two</w:t>
      </w:r>
      <w:r w:rsidRPr="00BE2F94">
        <w:rPr>
          <w:i/>
          <w:lang w:val="en-US"/>
        </w:rPr>
        <w:t xml:space="preserve"> fold</w:t>
      </w:r>
      <w:proofErr w:type="gramEnd"/>
      <w:r w:rsidRPr="00BE2F9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379" w:name="_Toc456899624"/>
      <w:r>
        <w:rPr>
          <w:lang w:val="en-US"/>
        </w:rPr>
        <w:t>Uji Coba Performa Sistem</w:t>
      </w:r>
      <w:bookmarkEnd w:id="379"/>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B76A0B">
        <w:t xml:space="preserve">Gambar </w:t>
      </w:r>
      <w:r w:rsidR="00B76A0B">
        <w:rPr>
          <w:noProof/>
        </w:rPr>
        <w:t>5</w:t>
      </w:r>
      <w:r w:rsidR="00B76A0B">
        <w:t>.</w:t>
      </w:r>
      <w:r w:rsidR="00B76A0B">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B76A0B">
        <w:t xml:space="preserve">Gambar </w:t>
      </w:r>
      <w:r w:rsidR="00B76A0B">
        <w:rPr>
          <w:noProof/>
        </w:rPr>
        <w:t>5</w:t>
      </w:r>
      <w:r w:rsidR="00B76A0B">
        <w:t>.</w:t>
      </w:r>
      <w:r w:rsidR="00B76A0B">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27A31B8C" wp14:editId="3764A3A0">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2AE5FBD5" wp14:editId="53FAD186">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80" w:name="_Ref455046257"/>
      <w:bookmarkStart w:id="381" w:name="_Toc456899671"/>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12</w:t>
      </w:r>
      <w:r w:rsidR="00EC0DC4">
        <w:fldChar w:fldCharType="end"/>
      </w:r>
      <w:bookmarkEnd w:id="380"/>
      <w:r>
        <w:rPr>
          <w:lang w:val="en-US"/>
        </w:rPr>
        <w:t xml:space="preserve"> HTOP CPU ketika sistem belum berjalan</w:t>
      </w:r>
      <w:bookmarkEnd w:id="381"/>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5844F5E4" wp14:editId="689A2177">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7C02B2CF" wp14:editId="0E92B493">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82" w:name="_Toc456899672"/>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382"/>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2D262B2B" wp14:editId="2C52DA34">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0189BE9B" wp14:editId="1C61FF40">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83" w:name="_Ref455046263"/>
      <w:bookmarkStart w:id="384" w:name="_Toc456899673"/>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14</w:t>
      </w:r>
      <w:r w:rsidR="00EC0DC4">
        <w:fldChar w:fldCharType="end"/>
      </w:r>
      <w:bookmarkEnd w:id="383"/>
      <w:r>
        <w:rPr>
          <w:lang w:val="en-US"/>
        </w:rPr>
        <w:t xml:space="preserve"> HTOP CPU ketika identifikasi berjalan</w:t>
      </w:r>
      <w:bookmarkEnd w:id="384"/>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B76A0B">
        <w:t xml:space="preserve">Gambar </w:t>
      </w:r>
      <w:r w:rsidR="00B76A0B">
        <w:rPr>
          <w:noProof/>
        </w:rPr>
        <w:t>5</w:t>
      </w:r>
      <w:r w:rsidR="00B76A0B">
        <w:t>.</w:t>
      </w:r>
      <w:r w:rsidR="00B76A0B">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B76A0B">
        <w:t xml:space="preserve">Gambar </w:t>
      </w:r>
      <w:r w:rsidR="00B76A0B">
        <w:rPr>
          <w:noProof/>
        </w:rPr>
        <w:t>5</w:t>
      </w:r>
      <w:r w:rsidR="00B76A0B">
        <w:t>.</w:t>
      </w:r>
      <w:r w:rsidR="00B76A0B">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B76A0B">
        <w:t xml:space="preserve">Gambar </w:t>
      </w:r>
      <w:r w:rsidR="00B76A0B">
        <w:rPr>
          <w:noProof/>
        </w:rPr>
        <w:t>5</w:t>
      </w:r>
      <w:r w:rsidR="00B76A0B">
        <w:t>.</w:t>
      </w:r>
      <w:r w:rsidR="00B76A0B">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768A03E7" wp14:editId="27C4AF77">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3F8C31BC" wp14:editId="005CDA68">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05338AD9" wp14:editId="256249C1">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46B42553" wp14:editId="0808BB42">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52048388" wp14:editId="1236C6DC">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385" w:name="_Ref455756712"/>
      <w:bookmarkStart w:id="386" w:name="_Toc456899674"/>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15</w:t>
      </w:r>
      <w:r w:rsidR="00EC0DC4">
        <w:fldChar w:fldCharType="end"/>
      </w:r>
      <w:bookmarkEnd w:id="385"/>
      <w:r w:rsidR="00B46FFD">
        <w:t xml:space="preserve"> Grafik persentase utili</w:t>
      </w:r>
      <w:r>
        <w:t>s</w:t>
      </w:r>
      <w:r w:rsidR="00B46FFD">
        <w:rPr>
          <w:lang w:val="en-US"/>
        </w:rPr>
        <w:t>asi</w:t>
      </w:r>
      <w:r>
        <w:t xml:space="preserve"> CPU</w:t>
      </w:r>
      <w:bookmarkEnd w:id="386"/>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B76A0B">
        <w:t xml:space="preserve">Gambar </w:t>
      </w:r>
      <w:r w:rsidR="00B76A0B">
        <w:rPr>
          <w:noProof/>
        </w:rPr>
        <w:t>5</w:t>
      </w:r>
      <w:r w:rsidR="00B76A0B">
        <w:t>.</w:t>
      </w:r>
      <w:r w:rsidR="00B76A0B">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B76A0B">
        <w:t xml:space="preserve">Gambar </w:t>
      </w:r>
      <w:r w:rsidR="00B76A0B">
        <w:rPr>
          <w:noProof/>
        </w:rPr>
        <w:t>5</w:t>
      </w:r>
      <w:r w:rsidR="00B76A0B">
        <w:t>.</w:t>
      </w:r>
      <w:r w:rsidR="00B76A0B">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B76A0B">
        <w:t xml:space="preserve">Gambar </w:t>
      </w:r>
      <w:r w:rsidR="00B76A0B">
        <w:rPr>
          <w:noProof/>
        </w:rPr>
        <w:t>5</w:t>
      </w:r>
      <w:r w:rsidR="00B76A0B">
        <w:t>.</w:t>
      </w:r>
      <w:r w:rsidR="00B76A0B">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5A77A037" wp14:editId="3A4A43F5">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4E1DF002" wp14:editId="6D8D6D0B">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387" w:name="_Ref455046447"/>
      <w:bookmarkStart w:id="388" w:name="_Toc456899675"/>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16</w:t>
      </w:r>
      <w:r w:rsidR="00EC0DC4">
        <w:fldChar w:fldCharType="end"/>
      </w:r>
      <w:bookmarkEnd w:id="387"/>
      <w:r>
        <w:rPr>
          <w:lang w:val="en-US"/>
        </w:rPr>
        <w:t xml:space="preserve"> HTOP RAM ketika sistem belum berjalan</w:t>
      </w:r>
      <w:bookmarkEnd w:id="388"/>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659D238C" wp14:editId="5869A912">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6887F100" wp14:editId="4235888F">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389" w:name="_Toc456899676"/>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389"/>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1AC49D95" wp14:editId="03DE297C">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7CEA310A" wp14:editId="3F685946">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390" w:name="_Ref455046450"/>
      <w:bookmarkStart w:id="391" w:name="_Toc456899677"/>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18</w:t>
      </w:r>
      <w:r w:rsidR="00EC0DC4">
        <w:fldChar w:fldCharType="end"/>
      </w:r>
      <w:bookmarkEnd w:id="390"/>
      <w:r>
        <w:rPr>
          <w:lang w:val="en-US"/>
        </w:rPr>
        <w:t xml:space="preserve"> HTOP RAM ketika </w:t>
      </w:r>
      <w:r w:rsidR="00496770">
        <w:rPr>
          <w:lang w:val="en-US"/>
        </w:rPr>
        <w:t>identifikasi</w:t>
      </w:r>
      <w:r>
        <w:rPr>
          <w:lang w:val="en-US"/>
        </w:rPr>
        <w:t xml:space="preserve"> berjalan</w:t>
      </w:r>
      <w:bookmarkEnd w:id="391"/>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B76A0B">
        <w:t xml:space="preserve">Gambar </w:t>
      </w:r>
      <w:r w:rsidR="00B76A0B">
        <w:rPr>
          <w:noProof/>
        </w:rPr>
        <w:t>5</w:t>
      </w:r>
      <w:r w:rsidR="00B76A0B">
        <w:t>.</w:t>
      </w:r>
      <w:r w:rsidR="00B76A0B">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B76A0B">
        <w:t xml:space="preserve">Gambar </w:t>
      </w:r>
      <w:r w:rsidR="00B76A0B">
        <w:rPr>
          <w:noProof/>
        </w:rPr>
        <w:t>5</w:t>
      </w:r>
      <w:r w:rsidR="00B76A0B">
        <w:t>.</w:t>
      </w:r>
      <w:r w:rsidR="00B76A0B">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B76A0B">
        <w:t xml:space="preserve">Gambar </w:t>
      </w:r>
      <w:r w:rsidR="00B76A0B">
        <w:rPr>
          <w:noProof/>
        </w:rPr>
        <w:t>5</w:t>
      </w:r>
      <w:r w:rsidR="00B76A0B">
        <w:t>.</w:t>
      </w:r>
      <w:r w:rsidR="00B76A0B">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2135AA06" wp14:editId="22C8689F">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7D625754" wp14:editId="40BD1ADD">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31BC791C" wp14:editId="267F056F">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72003A21" wp14:editId="0DC2F6C8">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392" w:name="_Ref455757181"/>
      <w:bookmarkStart w:id="393" w:name="_Toc456899678"/>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19</w:t>
      </w:r>
      <w:r w:rsidR="00EC0DC4">
        <w:fldChar w:fldCharType="end"/>
      </w:r>
      <w:bookmarkEnd w:id="392"/>
      <w:r>
        <w:t xml:space="preserve"> Grafik persentase </w:t>
      </w:r>
      <w:r w:rsidR="00B46FFD">
        <w:t>utilisasi</w:t>
      </w:r>
      <w:r>
        <w:t xml:space="preserve"> RAM</w:t>
      </w:r>
      <w:bookmarkEnd w:id="393"/>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B76A0B">
        <w:t xml:space="preserve">Gambar </w:t>
      </w:r>
      <w:r w:rsidR="00B76A0B">
        <w:rPr>
          <w:noProof/>
        </w:rPr>
        <w:t>5</w:t>
      </w:r>
      <w:r w:rsidR="00B76A0B">
        <w:t>.</w:t>
      </w:r>
      <w:r w:rsidR="00B76A0B">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B76A0B">
        <w:t xml:space="preserve">Gambar </w:t>
      </w:r>
      <w:r w:rsidR="00B76A0B">
        <w:rPr>
          <w:noProof/>
        </w:rPr>
        <w:t>5</w:t>
      </w:r>
      <w:r w:rsidR="00B76A0B">
        <w:t>.</w:t>
      </w:r>
      <w:r w:rsidR="00B76A0B">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web server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0B8214A0" wp14:editId="185DF9EC">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394" w:name="_Ref456046695"/>
      <w:bookmarkStart w:id="395" w:name="_Toc456899679"/>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20</w:t>
      </w:r>
      <w:r w:rsidR="00EC0DC4">
        <w:fldChar w:fldCharType="end"/>
      </w:r>
      <w:bookmarkEnd w:id="394"/>
      <w:r>
        <w:rPr>
          <w:lang w:val="en-US"/>
        </w:rPr>
        <w:t xml:space="preserve"> Tampilan halaman web yang akan diakses</w:t>
      </w:r>
      <w:bookmarkEnd w:id="395"/>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B76A0B">
        <w:t xml:space="preserve">Gambar </w:t>
      </w:r>
      <w:r w:rsidR="00B76A0B">
        <w:rPr>
          <w:noProof/>
        </w:rPr>
        <w:t>5</w:t>
      </w:r>
      <w:r w:rsidR="00B76A0B">
        <w:t>.</w:t>
      </w:r>
      <w:r w:rsidR="00B76A0B">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B76A0B">
        <w:t xml:space="preserve">Gambar </w:t>
      </w:r>
      <w:r w:rsidR="00B76A0B">
        <w:rPr>
          <w:noProof/>
        </w:rPr>
        <w:t>5</w:t>
      </w:r>
      <w:r w:rsidR="00B76A0B">
        <w:t>.</w:t>
      </w:r>
      <w:r w:rsidR="00B76A0B">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2D5C24" w:rsidP="009508B3">
      <w:pPr>
        <w:keepNext/>
        <w:jc w:val="center"/>
      </w:pPr>
      <w:r>
        <w:rPr>
          <w:noProof/>
          <w:lang w:eastAsia="id-ID"/>
        </w:rPr>
        <w:lastRenderedPageBreak/>
        <mc:AlternateContent>
          <mc:Choice Requires="wps">
            <w:drawing>
              <wp:anchor distT="0" distB="0" distL="114300" distR="114300" simplePos="0" relativeHeight="251674624" behindDoc="0" locked="0" layoutInCell="1" allowOverlap="1" wp14:anchorId="68498443" wp14:editId="6763DAA6">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574A2B"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Pr>
          <w:noProof/>
          <w:lang w:eastAsia="id-ID"/>
        </w:rPr>
        <mc:AlternateContent>
          <mc:Choice Requires="wps">
            <w:drawing>
              <wp:anchor distT="0" distB="0" distL="114300" distR="114300" simplePos="0" relativeHeight="251676672" behindDoc="0" locked="0" layoutInCell="1" allowOverlap="1" wp14:anchorId="7CC80A1D" wp14:editId="2138E563">
                <wp:simplePos x="0" y="0"/>
                <wp:positionH relativeFrom="column">
                  <wp:posOffset>71120</wp:posOffset>
                </wp:positionH>
                <wp:positionV relativeFrom="paragraph">
                  <wp:posOffset>2844800</wp:posOffset>
                </wp:positionV>
                <wp:extent cx="1964690" cy="138430"/>
                <wp:effectExtent l="0" t="0" r="16510" b="13970"/>
                <wp:wrapNone/>
                <wp:docPr id="44" name="Rectangle 44"/>
                <wp:cNvGraphicFramePr/>
                <a:graphic xmlns:a="http://schemas.openxmlformats.org/drawingml/2006/main">
                  <a:graphicData uri="http://schemas.microsoft.com/office/word/2010/wordprocessingShape">
                    <wps:wsp>
                      <wps:cNvSpPr/>
                      <wps:spPr>
                        <a:xfrm>
                          <a:off x="0" y="0"/>
                          <a:ext cx="1964690"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C8B8E" id="Rectangle 44" o:spid="_x0000_s1026" style="position:absolute;margin-left:5.6pt;margin-top:224pt;width:154.7pt;height:1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1EC4BB58" wp14:editId="7C53D12B">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396" w:name="_Ref456046940"/>
      <w:bookmarkStart w:id="397" w:name="_Toc456899680"/>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21</w:t>
      </w:r>
      <w:r w:rsidR="00EC0DC4">
        <w:fldChar w:fldCharType="end"/>
      </w:r>
      <w:bookmarkEnd w:id="396"/>
      <w:r>
        <w:rPr>
          <w:lang w:val="en-US"/>
        </w:rPr>
        <w:t xml:space="preserve"> Luaran Apache</w:t>
      </w:r>
      <w:r w:rsidR="000254A5">
        <w:rPr>
          <w:lang w:val="en-US"/>
        </w:rPr>
        <w:t>Bench</w:t>
      </w:r>
      <w:r>
        <w:rPr>
          <w:lang w:val="en-US"/>
        </w:rPr>
        <w:t xml:space="preserve"> untuk skenario 1</w:t>
      </w:r>
      <w:bookmarkEnd w:id="397"/>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B76A0B">
        <w:t xml:space="preserve">Gambar </w:t>
      </w:r>
      <w:r w:rsidR="00B76A0B">
        <w:rPr>
          <w:noProof/>
        </w:rPr>
        <w:t>5</w:t>
      </w:r>
      <w:r w:rsidR="00B76A0B">
        <w:t>.</w:t>
      </w:r>
      <w:r w:rsidR="00B76A0B">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untuk menyelesaikan pengujian dengan rata-rata </w:t>
      </w:r>
      <w:r w:rsidR="002D5C24">
        <w:rPr>
          <w:lang w:val="en-US"/>
        </w:rPr>
        <w:t>34.51</w:t>
      </w:r>
      <w:r>
        <w:rPr>
          <w:lang w:val="en-US"/>
        </w:rPr>
        <w:t xml:space="preserve"> milidetik untuk menyelesaikan 1 </w:t>
      </w:r>
      <w:r>
        <w:rPr>
          <w:i/>
          <w:lang w:val="en-US"/>
        </w:rPr>
        <w:t>request</w:t>
      </w:r>
      <w:r>
        <w:rPr>
          <w:lang w:val="en-US"/>
        </w:rPr>
        <w:t>.</w:t>
      </w:r>
    </w:p>
    <w:p w:rsidR="004426B1" w:rsidRPr="00EC1C8C" w:rsidRDefault="004426B1" w:rsidP="004426B1">
      <w:pPr>
        <w:rPr>
          <w:lang w:val="en-US"/>
        </w:rPr>
      </w:pPr>
    </w:p>
    <w:p w:rsidR="00EC1C8C" w:rsidRDefault="00F95405" w:rsidP="004F695C">
      <w:pPr>
        <w:keepNext/>
        <w:jc w:val="center"/>
      </w:pPr>
      <w:r w:rsidRPr="00F95405">
        <w:rPr>
          <w:noProof/>
          <w:lang w:eastAsia="id-ID"/>
        </w:rPr>
        <mc:AlternateContent>
          <mc:Choice Requires="wps">
            <w:drawing>
              <wp:anchor distT="0" distB="0" distL="114300" distR="114300" simplePos="0" relativeHeight="251679744" behindDoc="0" locked="0" layoutInCell="1" allowOverlap="1" wp14:anchorId="368C5349" wp14:editId="4063EA51">
                <wp:simplePos x="0" y="0"/>
                <wp:positionH relativeFrom="column">
                  <wp:posOffset>108973</wp:posOffset>
                </wp:positionH>
                <wp:positionV relativeFrom="paragraph">
                  <wp:posOffset>2774645</wp:posOffset>
                </wp:positionV>
                <wp:extent cx="1929740" cy="138430"/>
                <wp:effectExtent l="0" t="0" r="13970" b="13970"/>
                <wp:wrapNone/>
                <wp:docPr id="47" name="Rectangle 47"/>
                <wp:cNvGraphicFramePr/>
                <a:graphic xmlns:a="http://schemas.openxmlformats.org/drawingml/2006/main">
                  <a:graphicData uri="http://schemas.microsoft.com/office/word/2010/wordprocessingShape">
                    <wps:wsp>
                      <wps:cNvSpPr/>
                      <wps:spPr>
                        <a:xfrm>
                          <a:off x="0" y="0"/>
                          <a:ext cx="1929740"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CBBB" id="Rectangle 47" o:spid="_x0000_s1026" style="position:absolute;margin-left:8.6pt;margin-top:218.5pt;width:151.95pt;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" filled="f" strokecolor="#007e39" strokeweight="1pt"/>
            </w:pict>
          </mc:Fallback>
        </mc:AlternateContent>
      </w:r>
      <w:r w:rsidRPr="00F95405">
        <w:rPr>
          <w:noProof/>
          <w:lang w:eastAsia="id-ID"/>
        </w:rPr>
        <mc:AlternateContent>
          <mc:Choice Requires="wps">
            <w:drawing>
              <wp:anchor distT="0" distB="0" distL="114300" distR="114300" simplePos="0" relativeHeight="251678720" behindDoc="0" locked="0" layoutInCell="1" allowOverlap="1" wp14:anchorId="5420F440" wp14:editId="0F471864">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6154EF"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357F5F57" wp14:editId="72794A1E">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398" w:name="_Ref456047276"/>
      <w:bookmarkStart w:id="399" w:name="_Toc456899681"/>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22</w:t>
      </w:r>
      <w:r w:rsidR="00EC0DC4">
        <w:fldChar w:fldCharType="end"/>
      </w:r>
      <w:bookmarkEnd w:id="398"/>
      <w:r>
        <w:rPr>
          <w:lang w:val="en-US"/>
        </w:rPr>
        <w:t xml:space="preserve"> Luaran Apache</w:t>
      </w:r>
      <w:r w:rsidR="000254A5">
        <w:rPr>
          <w:lang w:val="en-US"/>
        </w:rPr>
        <w:t>Becnh</w:t>
      </w:r>
      <w:r>
        <w:rPr>
          <w:lang w:val="en-US"/>
        </w:rPr>
        <w:t xml:space="preserve"> untuk skenario 2</w:t>
      </w:r>
      <w:bookmarkEnd w:id="399"/>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B76A0B">
        <w:t xml:space="preserve">Gambar </w:t>
      </w:r>
      <w:r w:rsidR="00B76A0B">
        <w:rPr>
          <w:noProof/>
        </w:rPr>
        <w:t>5</w:t>
      </w:r>
      <w:r w:rsidR="00B76A0B">
        <w:t>.</w:t>
      </w:r>
      <w:r w:rsidR="00B76A0B">
        <w:rPr>
          <w:noProof/>
        </w:rPr>
        <w:t>22</w:t>
      </w:r>
      <w:r>
        <w:rPr>
          <w:lang w:val="en-US"/>
        </w:rPr>
        <w:fldChar w:fldCharType="end"/>
      </w:r>
      <w:r>
        <w:rPr>
          <w:lang w:val="en-US"/>
        </w:rPr>
        <w:t xml:space="preserve">, untuk skenario 1, diperlukan </w:t>
      </w:r>
      <w:r w:rsidR="002D5C24">
        <w:rPr>
          <w:lang w:val="en-US"/>
        </w:rPr>
        <w:t>28.779</w:t>
      </w:r>
      <w:r>
        <w:rPr>
          <w:lang w:val="en-US"/>
        </w:rPr>
        <w:t xml:space="preserve"> detik untuk menyelesaikan pengujian dengan rata-rata </w:t>
      </w:r>
      <w:r w:rsidR="002D5C24">
        <w:rPr>
          <w:lang w:val="en-US"/>
        </w:rPr>
        <w:t>34.75</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7B7354" w:rsidP="00BB5BCC">
      <w:pPr>
        <w:keepNext/>
        <w:jc w:val="center"/>
      </w:pPr>
      <w:r w:rsidRPr="00F95405">
        <w:rPr>
          <w:noProof/>
          <w:lang w:eastAsia="id-ID"/>
        </w:rPr>
        <mc:AlternateContent>
          <mc:Choice Requires="wps">
            <w:drawing>
              <wp:anchor distT="0" distB="0" distL="114300" distR="114300" simplePos="0" relativeHeight="251682816" behindDoc="0" locked="0" layoutInCell="1" allowOverlap="1" wp14:anchorId="321D65F9" wp14:editId="2CDDCBB6">
                <wp:simplePos x="0" y="0"/>
                <wp:positionH relativeFrom="column">
                  <wp:posOffset>93345</wp:posOffset>
                </wp:positionH>
                <wp:positionV relativeFrom="paragraph">
                  <wp:posOffset>2791872</wp:posOffset>
                </wp:positionV>
                <wp:extent cx="1941615" cy="138430"/>
                <wp:effectExtent l="0" t="0" r="20955" b="13970"/>
                <wp:wrapNone/>
                <wp:docPr id="49" name="Rectangle 49"/>
                <wp:cNvGraphicFramePr/>
                <a:graphic xmlns:a="http://schemas.openxmlformats.org/drawingml/2006/main">
                  <a:graphicData uri="http://schemas.microsoft.com/office/word/2010/wordprocessingShape">
                    <wps:wsp>
                      <wps:cNvSpPr/>
                      <wps:spPr>
                        <a:xfrm>
                          <a:off x="0" y="0"/>
                          <a:ext cx="1941615"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5010C" id="Rectangle 49" o:spid="_x0000_s1026" style="position:absolute;margin-left:7.35pt;margin-top:219.85pt;width:152.9pt;height:10.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" filled="f" strokecolor="#007e39" strokeweight="1pt"/>
            </w:pict>
          </mc:Fallback>
        </mc:AlternateContent>
      </w:r>
      <w:r w:rsidRPr="00F95405">
        <w:rPr>
          <w:noProof/>
          <w:lang w:eastAsia="id-ID"/>
        </w:rPr>
        <mc:AlternateContent>
          <mc:Choice Requires="wps">
            <w:drawing>
              <wp:anchor distT="0" distB="0" distL="114300" distR="114300" simplePos="0" relativeHeight="251681792" behindDoc="0" locked="0" layoutInCell="1" allowOverlap="1" wp14:anchorId="53DCDF2E" wp14:editId="5B6ACE49">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94085E"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2B78B9E9" wp14:editId="5180EEFE">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00" w:name="_Ref456046944"/>
      <w:bookmarkStart w:id="401" w:name="_Toc456899682"/>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23</w:t>
      </w:r>
      <w:r w:rsidR="00EC0DC4">
        <w:fldChar w:fldCharType="end"/>
      </w:r>
      <w:bookmarkEnd w:id="400"/>
      <w:r>
        <w:rPr>
          <w:lang w:val="en-US"/>
        </w:rPr>
        <w:t xml:space="preserve"> Luaran Apache</w:t>
      </w:r>
      <w:r w:rsidR="000254A5">
        <w:rPr>
          <w:lang w:val="en-US"/>
        </w:rPr>
        <w:t>Bench</w:t>
      </w:r>
      <w:r>
        <w:rPr>
          <w:lang w:val="en-US"/>
        </w:rPr>
        <w:t xml:space="preserve"> untuk skenario 3</w:t>
      </w:r>
      <w:bookmarkEnd w:id="401"/>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B76A0B">
        <w:t xml:space="preserve">Gambar </w:t>
      </w:r>
      <w:r w:rsidR="00B76A0B">
        <w:rPr>
          <w:noProof/>
        </w:rPr>
        <w:t>5</w:t>
      </w:r>
      <w:r w:rsidR="00B76A0B">
        <w:t>.</w:t>
      </w:r>
      <w:r w:rsidR="00B76A0B">
        <w:rPr>
          <w:noProof/>
        </w:rPr>
        <w:t>23</w:t>
      </w:r>
      <w:r>
        <w:rPr>
          <w:lang w:val="en-US"/>
        </w:rPr>
        <w:fldChar w:fldCharType="end"/>
      </w:r>
      <w:r>
        <w:rPr>
          <w:lang w:val="en-US"/>
        </w:rPr>
        <w:t>, unt</w:t>
      </w:r>
      <w:r w:rsidR="002D5C24">
        <w:rPr>
          <w:lang w:val="en-US"/>
        </w:rPr>
        <w:t>uk skenario 1, diperlukan 28.662</w:t>
      </w:r>
      <w:r>
        <w:rPr>
          <w:lang w:val="en-US"/>
        </w:rPr>
        <w:t xml:space="preserve"> detik untuk menyelesaikan </w:t>
      </w:r>
      <w:r w:rsidR="002D5C24">
        <w:rPr>
          <w:lang w:val="en-US"/>
        </w:rPr>
        <w:t>pengujian dengan rata-rata 34.89</w:t>
      </w:r>
      <w:r>
        <w:rPr>
          <w:lang w:val="en-US"/>
        </w:rPr>
        <w:t xml:space="preserve"> milidetik untuk menyelesaikan 1 </w:t>
      </w:r>
      <w:r>
        <w:rPr>
          <w:i/>
          <w:lang w:val="en-US"/>
        </w:rPr>
        <w:t>request</w:t>
      </w:r>
      <w:r>
        <w:rPr>
          <w:lang w:val="en-US"/>
        </w:rPr>
        <w:t>.</w:t>
      </w:r>
      <w:r w:rsidR="001E22B5">
        <w:rPr>
          <w:lang w:val="en-US"/>
        </w:rPr>
        <w:t xml:space="preserve"> Setelah </w:t>
      </w:r>
      <w:r w:rsidR="001E22B5">
        <w:rPr>
          <w:lang w:val="en-US"/>
        </w:rPr>
        <w:lastRenderedPageBreak/>
        <w:t xml:space="preserve">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B76A0B">
        <w:t xml:space="preserve">Gambar </w:t>
      </w:r>
      <w:r w:rsidR="00B76A0B">
        <w:rPr>
          <w:noProof/>
        </w:rPr>
        <w:t>5</w:t>
      </w:r>
      <w:r w:rsidR="00B76A0B">
        <w:t>.</w:t>
      </w:r>
      <w:r w:rsidR="00B76A0B">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5A5D6DD3" wp14:editId="4D4B128A">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02" w:name="_Ref456052869"/>
      <w:bookmarkStart w:id="403" w:name="_Toc456899683"/>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24</w:t>
      </w:r>
      <w:r w:rsidR="00EC0DC4">
        <w:fldChar w:fldCharType="end"/>
      </w:r>
      <w:bookmarkEnd w:id="402"/>
      <w:r>
        <w:rPr>
          <w:lang w:val="en-US"/>
        </w:rPr>
        <w:t xml:space="preserve"> Grafik waktu akses web</w:t>
      </w:r>
      <w:bookmarkEnd w:id="403"/>
    </w:p>
    <w:p w:rsidR="002D6388" w:rsidRPr="0092051D" w:rsidRDefault="00EC2B94" w:rsidP="0092051D">
      <w:pPr>
        <w:pStyle w:val="Heading4"/>
        <w:rPr>
          <w:lang w:val="en-US"/>
        </w:rPr>
      </w:pPr>
      <w:bookmarkStart w:id="404" w:name="_Toc456899625"/>
      <w:r>
        <w:rPr>
          <w:lang w:val="en-US"/>
        </w:rPr>
        <w:t>Uji Coba Kecepatan Pendeteksian</w:t>
      </w:r>
      <w:bookmarkEnd w:id="404"/>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tab/>
        <w:t>Setelah mencoba melakukan u</w:t>
      </w:r>
      <w:r w:rsidR="00D37086">
        <w:rPr>
          <w:lang w:val="en-US"/>
        </w:rPr>
        <w:t>ji coba dengan tiga skenario di</w:t>
      </w:r>
      <w:r>
        <w:rPr>
          <w:lang w:val="en-US"/>
        </w:rPr>
        <w:t xml:space="preserve">atas, didapatkan data durasi waktu yang diperlukan untuk </w:t>
      </w:r>
      <w:r>
        <w:rPr>
          <w:lang w:val="en-US"/>
        </w:rPr>
        <w:lastRenderedPageBreak/>
        <w:t xml:space="preserve">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B76A0B">
        <w:t xml:space="preserve">Tabel </w:t>
      </w:r>
      <w:r w:rsidR="00B76A0B">
        <w:rPr>
          <w:noProof/>
        </w:rPr>
        <w:t>5</w:t>
      </w:r>
      <w:r w:rsidR="00B76A0B">
        <w:t>.</w:t>
      </w:r>
      <w:r w:rsidR="00B76A0B">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B76A0B">
        <w:t xml:space="preserve">Gambar </w:t>
      </w:r>
      <w:r w:rsidR="00B76A0B">
        <w:rPr>
          <w:noProof/>
        </w:rPr>
        <w:t>5</w:t>
      </w:r>
      <w:r w:rsidR="00B76A0B">
        <w:t>.</w:t>
      </w:r>
      <w:r w:rsidR="00B76A0B">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05" w:name="_Ref455997855"/>
      <w:bookmarkStart w:id="406" w:name="_Ref455997851"/>
      <w:bookmarkStart w:id="407" w:name="_Toc456899697"/>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9</w:t>
      </w:r>
      <w:r w:rsidR="009A36C3">
        <w:fldChar w:fldCharType="end"/>
      </w:r>
      <w:bookmarkEnd w:id="405"/>
      <w:r>
        <w:rPr>
          <w:lang w:val="en-US"/>
        </w:rPr>
        <w:t xml:space="preserve"> Metode akses komputer</w:t>
      </w:r>
      <w:bookmarkEnd w:id="406"/>
      <w:r w:rsidR="009201AC">
        <w:rPr>
          <w:lang w:val="en-US"/>
        </w:rPr>
        <w:t xml:space="preserve"> penyerang</w:t>
      </w:r>
      <w:bookmarkEnd w:id="407"/>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1</w:t>
            </w:r>
          </w:p>
        </w:tc>
        <w:tc>
          <w:tcPr>
            <w:tcW w:w="1166" w:type="dxa"/>
          </w:tcPr>
          <w:p w:rsidR="00A765A8" w:rsidRPr="00073D12" w:rsidRDefault="00A765A8" w:rsidP="00B414B3">
            <w:pPr>
              <w:rPr>
                <w:b/>
                <w:lang w:val="en-US"/>
              </w:rPr>
            </w:pPr>
            <w:r w:rsidRPr="00073D12">
              <w:rPr>
                <w:b/>
                <w:lang w:val="en-US"/>
              </w:rPr>
              <w:t>Skenario 1</w:t>
            </w:r>
          </w:p>
        </w:tc>
        <w:tc>
          <w:tcPr>
            <w:tcW w:w="1166" w:type="dxa"/>
          </w:tcPr>
          <w:p w:rsidR="00A765A8" w:rsidRPr="00073D12" w:rsidRDefault="00600086" w:rsidP="00A86161">
            <w:pPr>
              <w:jc w:val="center"/>
              <w:rPr>
                <w:b/>
                <w:lang w:val="en-US"/>
              </w:rPr>
            </w:pPr>
            <w:r>
              <w:rPr>
                <w:b/>
                <w:lang w:val="en-US"/>
              </w:rPr>
              <w:t>28:1</w:t>
            </w:r>
            <w:r w:rsidR="00A86161">
              <w:rPr>
                <w:b/>
                <w:lang w:val="en-US"/>
              </w:rPr>
              <w:t>0</w:t>
            </w:r>
          </w:p>
        </w:tc>
        <w:tc>
          <w:tcPr>
            <w:tcW w:w="1166" w:type="dxa"/>
          </w:tcPr>
          <w:p w:rsidR="00A765A8" w:rsidRPr="00073D12" w:rsidRDefault="00600086" w:rsidP="00A86161">
            <w:pPr>
              <w:jc w:val="center"/>
              <w:rPr>
                <w:b/>
                <w:lang w:val="en-US"/>
              </w:rPr>
            </w:pPr>
            <w:r>
              <w:rPr>
                <w:b/>
                <w:lang w:val="en-US"/>
              </w:rPr>
              <w:t>28:44</w:t>
            </w:r>
          </w:p>
        </w:tc>
        <w:tc>
          <w:tcPr>
            <w:tcW w:w="1166" w:type="dxa"/>
          </w:tcPr>
          <w:p w:rsidR="00A765A8" w:rsidRPr="00073D12" w:rsidRDefault="00600086" w:rsidP="00A86161">
            <w:pPr>
              <w:jc w:val="center"/>
              <w:rPr>
                <w:b/>
                <w:lang w:val="en-US"/>
              </w:rPr>
            </w:pPr>
            <w:r>
              <w:rPr>
                <w:b/>
                <w:lang w:val="en-US"/>
              </w:rPr>
              <w:t>34</w:t>
            </w:r>
            <w:r w:rsidR="00A86161">
              <w:rPr>
                <w:b/>
                <w:lang w:val="en-US"/>
              </w:rPr>
              <w:t xml:space="preserve"> detik</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2</w:t>
            </w:r>
          </w:p>
        </w:tc>
        <w:tc>
          <w:tcPr>
            <w:tcW w:w="1166" w:type="dxa"/>
          </w:tcPr>
          <w:p w:rsidR="00A765A8" w:rsidRPr="00073D12" w:rsidRDefault="00A765A8" w:rsidP="00B414B3">
            <w:pPr>
              <w:rPr>
                <w:b/>
                <w:lang w:val="en-US"/>
              </w:rPr>
            </w:pPr>
            <w:r w:rsidRPr="00073D12">
              <w:rPr>
                <w:b/>
                <w:lang w:val="en-US"/>
              </w:rPr>
              <w:t>Skenario 2</w:t>
            </w:r>
          </w:p>
        </w:tc>
        <w:tc>
          <w:tcPr>
            <w:tcW w:w="1166" w:type="dxa"/>
          </w:tcPr>
          <w:p w:rsidR="00A765A8" w:rsidRPr="00073D12" w:rsidRDefault="00600086" w:rsidP="00A86161">
            <w:pPr>
              <w:jc w:val="center"/>
              <w:rPr>
                <w:b/>
                <w:lang w:val="en-US"/>
              </w:rPr>
            </w:pPr>
            <w:r>
              <w:rPr>
                <w:b/>
                <w:lang w:val="en-US"/>
              </w:rPr>
              <w:t>30:12</w:t>
            </w:r>
          </w:p>
        </w:tc>
        <w:tc>
          <w:tcPr>
            <w:tcW w:w="1166" w:type="dxa"/>
          </w:tcPr>
          <w:p w:rsidR="00A765A8" w:rsidRPr="00073D12" w:rsidRDefault="00600086" w:rsidP="00A86161">
            <w:pPr>
              <w:jc w:val="center"/>
              <w:rPr>
                <w:b/>
                <w:lang w:val="en-US"/>
              </w:rPr>
            </w:pPr>
            <w:r>
              <w:rPr>
                <w:b/>
                <w:lang w:val="en-US"/>
              </w:rPr>
              <w:t>30:57</w:t>
            </w:r>
          </w:p>
        </w:tc>
        <w:tc>
          <w:tcPr>
            <w:tcW w:w="1166" w:type="dxa"/>
          </w:tcPr>
          <w:p w:rsidR="00A765A8" w:rsidRPr="00073D12" w:rsidRDefault="004D0B54" w:rsidP="00A86161">
            <w:pPr>
              <w:jc w:val="center"/>
              <w:rPr>
                <w:b/>
                <w:lang w:val="en-US"/>
              </w:rPr>
            </w:pPr>
            <w:r>
              <w:rPr>
                <w:b/>
                <w:lang w:val="en-US"/>
              </w:rPr>
              <w:t>45</w:t>
            </w:r>
            <w:r w:rsidR="00A86161">
              <w:rPr>
                <w:b/>
                <w:lang w:val="en-US"/>
              </w:rPr>
              <w:t xml:space="preserve"> detik</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3</w:t>
            </w:r>
          </w:p>
        </w:tc>
        <w:tc>
          <w:tcPr>
            <w:tcW w:w="1166" w:type="dxa"/>
          </w:tcPr>
          <w:p w:rsidR="00A765A8" w:rsidRPr="00073D12" w:rsidRDefault="00A765A8" w:rsidP="00B414B3">
            <w:pPr>
              <w:rPr>
                <w:b/>
                <w:lang w:val="en-US"/>
              </w:rPr>
            </w:pPr>
            <w:r w:rsidRPr="00073D12">
              <w:rPr>
                <w:b/>
                <w:lang w:val="en-US"/>
              </w:rPr>
              <w:t>Skenario 3</w:t>
            </w:r>
          </w:p>
        </w:tc>
        <w:tc>
          <w:tcPr>
            <w:tcW w:w="1166" w:type="dxa"/>
          </w:tcPr>
          <w:p w:rsidR="00A765A8" w:rsidRPr="00073D12" w:rsidRDefault="00600086" w:rsidP="00A86161">
            <w:pPr>
              <w:jc w:val="center"/>
              <w:rPr>
                <w:b/>
                <w:lang w:val="en-US"/>
              </w:rPr>
            </w:pPr>
            <w:r>
              <w:rPr>
                <w:b/>
                <w:lang w:val="en-US"/>
              </w:rPr>
              <w:t>32:08</w:t>
            </w:r>
          </w:p>
        </w:tc>
        <w:tc>
          <w:tcPr>
            <w:tcW w:w="1166" w:type="dxa"/>
          </w:tcPr>
          <w:p w:rsidR="00A765A8" w:rsidRPr="00073D12" w:rsidRDefault="00600086" w:rsidP="00A86161">
            <w:pPr>
              <w:jc w:val="center"/>
              <w:rPr>
                <w:b/>
                <w:lang w:val="en-US"/>
              </w:rPr>
            </w:pPr>
            <w:r>
              <w:rPr>
                <w:b/>
                <w:lang w:val="en-US"/>
              </w:rPr>
              <w:t>33:10</w:t>
            </w:r>
          </w:p>
        </w:tc>
        <w:tc>
          <w:tcPr>
            <w:tcW w:w="1166" w:type="dxa"/>
          </w:tcPr>
          <w:p w:rsidR="00A765A8" w:rsidRPr="00073D12" w:rsidRDefault="00600086" w:rsidP="00600086">
            <w:pPr>
              <w:jc w:val="center"/>
              <w:rPr>
                <w:b/>
                <w:lang w:val="en-US"/>
              </w:rPr>
            </w:pPr>
            <w:r>
              <w:rPr>
                <w:b/>
                <w:lang w:val="en-US"/>
              </w:rPr>
              <w:t>62</w:t>
            </w:r>
            <w:r w:rsidR="00A86161">
              <w:rPr>
                <w:b/>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54131EA2" wp14:editId="7C8B1945">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08" w:name="_Ref456591043"/>
      <w:bookmarkStart w:id="409" w:name="_Toc456899684"/>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25</w:t>
      </w:r>
      <w:r w:rsidR="00EC0DC4">
        <w:fldChar w:fldCharType="end"/>
      </w:r>
      <w:bookmarkEnd w:id="408"/>
      <w:r>
        <w:rPr>
          <w:lang w:val="en-US"/>
        </w:rPr>
        <w:t xml:space="preserve"> Grafik durasi waktu pendeteksian </w:t>
      </w:r>
      <w:r w:rsidR="00064CA3">
        <w:rPr>
          <w:lang w:val="en-US"/>
        </w:rPr>
        <w:t>intrusi</w:t>
      </w:r>
      <w:bookmarkEnd w:id="409"/>
    </w:p>
    <w:p w:rsidR="00EC2B94" w:rsidRDefault="00EC2B94">
      <w:pPr>
        <w:pStyle w:val="Heading4"/>
      </w:pPr>
      <w:bookmarkStart w:id="410" w:name="_Toc456899626"/>
      <w:r>
        <w:rPr>
          <w:lang w:val="en-US"/>
        </w:rPr>
        <w:t>Uji Coba Akurasi</w:t>
      </w:r>
      <w:bookmarkEnd w:id="410"/>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w:t>
      </w:r>
      <w:r w:rsidR="00AB143C">
        <w:rPr>
          <w:lang w:val="en-US"/>
        </w:rPr>
        <w:lastRenderedPageBreak/>
        <w:t xml:space="preserve">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B76A0B">
        <w:t xml:space="preserve">Tabel </w:t>
      </w:r>
      <w:r w:rsidR="00B76A0B">
        <w:rPr>
          <w:noProof/>
        </w:rPr>
        <w:t>5</w:t>
      </w:r>
      <w:r w:rsidR="00B76A0B">
        <w:t>.</w:t>
      </w:r>
      <w:r w:rsidR="00B76A0B">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B76A0B">
        <w:t>(</w:t>
      </w:r>
      <w:r w:rsidR="00B76A0B">
        <w:rPr>
          <w:noProof/>
        </w:rPr>
        <w:t>5</w:t>
      </w:r>
      <w:r w:rsidR="00B76A0B">
        <w:t>.</w:t>
      </w:r>
      <w:r w:rsidR="00B76A0B">
        <w:rPr>
          <w:noProof/>
        </w:rPr>
        <w:t>1</w:t>
      </w:r>
      <w:r w:rsidR="00B76A0B">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11" w:name="_Ref456055019"/>
            <w:bookmarkStart w:id="412" w:name="_Ref456176766"/>
            <w:bookmarkStart w:id="413" w:name="_Toc456899725"/>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1</w:t>
            </w:r>
            <w:r>
              <w:rPr>
                <w:noProof/>
              </w:rPr>
              <w:fldChar w:fldCharType="end"/>
            </w:r>
            <w:r>
              <w:t>)</w:t>
            </w:r>
            <w:bookmarkEnd w:id="411"/>
            <w:bookmarkEnd w:id="412"/>
            <w:bookmarkEnd w:id="413"/>
          </w:p>
        </w:tc>
      </w:tr>
    </w:tbl>
    <w:p w:rsidR="00002E91" w:rsidRDefault="00002E91" w:rsidP="00002E91">
      <w:pPr>
        <w:pStyle w:val="Caption"/>
        <w:keepNext/>
      </w:pPr>
      <w:bookmarkStart w:id="414" w:name="_Ref456000863"/>
      <w:bookmarkStart w:id="415" w:name="_Toc456899698"/>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10</w:t>
      </w:r>
      <w:r w:rsidR="009A36C3">
        <w:fldChar w:fldCharType="end"/>
      </w:r>
      <w:bookmarkEnd w:id="414"/>
      <w:r w:rsidR="004F6C7D">
        <w:rPr>
          <w:lang w:val="en-US"/>
        </w:rPr>
        <w:t xml:space="preserve"> Data uji</w:t>
      </w:r>
      <w:bookmarkEnd w:id="415"/>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 xml:space="preserve">rgolong </w:t>
      </w:r>
      <w:r>
        <w:rPr>
          <w:lang w:val="en-US"/>
        </w:rPr>
        <w:lastRenderedPageBreak/>
        <w:t>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B76A0B">
        <w:t xml:space="preserve">Gambar </w:t>
      </w:r>
      <w:r w:rsidR="00B76A0B">
        <w:rPr>
          <w:noProof/>
        </w:rPr>
        <w:t>5</w:t>
      </w:r>
      <w:r w:rsidR="00B76A0B">
        <w:t>.</w:t>
      </w:r>
      <w:r w:rsidR="00B76A0B">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16" w:name="_Ref454948011"/>
      <w:bookmarkStart w:id="417" w:name="_Toc456899685"/>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26</w:t>
      </w:r>
      <w:r w:rsidR="00EC0DC4">
        <w:fldChar w:fldCharType="end"/>
      </w:r>
      <w:bookmarkEnd w:id="416"/>
      <w:r>
        <w:rPr>
          <w:lang w:val="en-US"/>
        </w:rPr>
        <w:t xml:space="preserve"> Model Confussion Matrix untuk pengujian</w:t>
      </w:r>
      <w:bookmarkEnd w:id="417"/>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lastRenderedPageBreak/>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B76A0B">
        <w:t>(</w:t>
      </w:r>
      <w:r w:rsidR="00B76A0B">
        <w:rPr>
          <w:noProof/>
        </w:rPr>
        <w:t>5</w:t>
      </w:r>
      <w:r w:rsidR="00B76A0B">
        <w:t>.</w:t>
      </w:r>
      <w:r w:rsidR="00B76A0B">
        <w:rPr>
          <w:noProof/>
        </w:rPr>
        <w:t>2</w:t>
      </w:r>
      <w:r w:rsidR="00B76A0B">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18" w:name="_Ref455758871"/>
            <w:bookmarkStart w:id="419" w:name="_Toc456899726"/>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2</w:t>
            </w:r>
            <w:r>
              <w:rPr>
                <w:noProof/>
              </w:rPr>
              <w:fldChar w:fldCharType="end"/>
            </w:r>
            <w:r>
              <w:t>)</w:t>
            </w:r>
            <w:bookmarkEnd w:id="418"/>
            <w:bookmarkEnd w:id="41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B76A0B">
        <w:t>(</w:t>
      </w:r>
      <w:r w:rsidR="00B76A0B">
        <w:rPr>
          <w:noProof/>
        </w:rPr>
        <w:t>5</w:t>
      </w:r>
      <w:r w:rsidR="00B76A0B">
        <w:t>.</w:t>
      </w:r>
      <w:r w:rsidR="00B76A0B">
        <w:rPr>
          <w:noProof/>
        </w:rPr>
        <w:t>3</w:t>
      </w:r>
      <w:r w:rsidR="00B76A0B">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20" w:name="_Ref455758888"/>
            <w:bookmarkStart w:id="421" w:name="_Toc456899727"/>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3</w:t>
            </w:r>
            <w:r>
              <w:rPr>
                <w:noProof/>
              </w:rPr>
              <w:fldChar w:fldCharType="end"/>
            </w:r>
            <w:r>
              <w:t>)</w:t>
            </w:r>
            <w:bookmarkEnd w:id="420"/>
            <w:bookmarkEnd w:id="421"/>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B76A0B">
        <w:t>(</w:t>
      </w:r>
      <w:r w:rsidR="00B76A0B">
        <w:rPr>
          <w:noProof/>
        </w:rPr>
        <w:t>5</w:t>
      </w:r>
      <w:r w:rsidR="00B76A0B">
        <w:t>.</w:t>
      </w:r>
      <w:r w:rsidR="00B76A0B">
        <w:rPr>
          <w:noProof/>
        </w:rPr>
        <w:t>4</w:t>
      </w:r>
      <w:r w:rsidR="00B76A0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22" w:name="_Ref455758900"/>
            <w:bookmarkStart w:id="423" w:name="_Toc456899728"/>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4</w:t>
            </w:r>
            <w:r>
              <w:rPr>
                <w:noProof/>
              </w:rPr>
              <w:fldChar w:fldCharType="end"/>
            </w:r>
            <w:r>
              <w:t>)</w:t>
            </w:r>
            <w:bookmarkEnd w:id="422"/>
            <w:bookmarkEnd w:id="42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B76A0B">
        <w:t>(</w:t>
      </w:r>
      <w:r w:rsidR="00B76A0B">
        <w:rPr>
          <w:noProof/>
        </w:rPr>
        <w:t>5</w:t>
      </w:r>
      <w:r w:rsidR="00B76A0B">
        <w:t>.</w:t>
      </w:r>
      <w:r w:rsidR="00B76A0B">
        <w:rPr>
          <w:noProof/>
        </w:rPr>
        <w:t>5</w:t>
      </w:r>
      <w:r w:rsidR="00B76A0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24" w:name="_Ref455758912"/>
            <w:bookmarkStart w:id="425" w:name="_Toc456899729"/>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5</w:t>
            </w:r>
            <w:r>
              <w:rPr>
                <w:noProof/>
              </w:rPr>
              <w:fldChar w:fldCharType="end"/>
            </w:r>
            <w:r>
              <w:t>)</w:t>
            </w:r>
            <w:bookmarkEnd w:id="424"/>
            <w:bookmarkEnd w:id="42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B76A0B">
        <w:t>(</w:t>
      </w:r>
      <w:r w:rsidR="00B76A0B">
        <w:rPr>
          <w:noProof/>
        </w:rPr>
        <w:t>5</w:t>
      </w:r>
      <w:r w:rsidR="00B76A0B">
        <w:t>.</w:t>
      </w:r>
      <w:r w:rsidR="00B76A0B">
        <w:rPr>
          <w:noProof/>
        </w:rPr>
        <w:t>6</w:t>
      </w:r>
      <w:r w:rsidR="00B76A0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26" w:name="_Ref455758919"/>
            <w:bookmarkStart w:id="427" w:name="_Toc456899730"/>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6</w:t>
            </w:r>
            <w:r>
              <w:rPr>
                <w:noProof/>
              </w:rPr>
              <w:fldChar w:fldCharType="end"/>
            </w:r>
            <w:r>
              <w:t>)</w:t>
            </w:r>
            <w:bookmarkEnd w:id="426"/>
            <w:bookmarkEnd w:id="427"/>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B76A0B">
        <w:t>(</w:t>
      </w:r>
      <w:r w:rsidR="00B76A0B">
        <w:rPr>
          <w:noProof/>
        </w:rPr>
        <w:t>5</w:t>
      </w:r>
      <w:r w:rsidR="00B76A0B">
        <w:t>.</w:t>
      </w:r>
      <w:r w:rsidR="00B76A0B">
        <w:rPr>
          <w:noProof/>
        </w:rPr>
        <w:t>7</w:t>
      </w:r>
      <w:r w:rsidR="00B76A0B">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28" w:name="_Ref455758928"/>
            <w:bookmarkStart w:id="429" w:name="_Toc456899731"/>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7</w:t>
            </w:r>
            <w:r>
              <w:rPr>
                <w:noProof/>
              </w:rPr>
              <w:fldChar w:fldCharType="end"/>
            </w:r>
            <w:r>
              <w:t>)</w:t>
            </w:r>
            <w:bookmarkEnd w:id="428"/>
            <w:bookmarkEnd w:id="429"/>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B76A0B">
        <w:t xml:space="preserve">Tabel </w:t>
      </w:r>
      <w:r w:rsidR="00B76A0B">
        <w:rPr>
          <w:noProof/>
        </w:rPr>
        <w:t>5</w:t>
      </w:r>
      <w:r w:rsidR="00B76A0B">
        <w:t>.</w:t>
      </w:r>
      <w:r w:rsidR="00B76A0B">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B76A0B">
        <w:t xml:space="preserve">Tabel </w:t>
      </w:r>
      <w:r w:rsidR="00B76A0B">
        <w:rPr>
          <w:noProof/>
        </w:rPr>
        <w:t>5</w:t>
      </w:r>
      <w:r w:rsidR="00B76A0B">
        <w:t>.</w:t>
      </w:r>
      <w:r w:rsidR="00B76A0B">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30" w:name="_Ref456173241"/>
      <w:bookmarkStart w:id="431" w:name="_Toc456899699"/>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11</w:t>
      </w:r>
      <w:r w:rsidR="009A36C3">
        <w:fldChar w:fldCharType="end"/>
      </w:r>
      <w:bookmarkEnd w:id="430"/>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31"/>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32" w:name="_Ref456173171"/>
      <w:bookmarkStart w:id="433" w:name="_Toc456899700"/>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12</w:t>
      </w:r>
      <w:r w:rsidR="009A36C3">
        <w:fldChar w:fldCharType="end"/>
      </w:r>
      <w:bookmarkEnd w:id="432"/>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33"/>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B76A0B">
        <w:t xml:space="preserve">Tabel </w:t>
      </w:r>
      <w:r w:rsidR="00B76A0B">
        <w:rPr>
          <w:noProof/>
        </w:rPr>
        <w:t>5</w:t>
      </w:r>
      <w:r w:rsidR="00B76A0B">
        <w:t>.</w:t>
      </w:r>
      <w:r w:rsidR="00B76A0B">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B76A0B">
        <w:t xml:space="preserve">Tabel </w:t>
      </w:r>
      <w:r w:rsidR="00B76A0B">
        <w:rPr>
          <w:noProof/>
        </w:rPr>
        <w:t>5</w:t>
      </w:r>
      <w:r w:rsidR="00B76A0B">
        <w:t>.</w:t>
      </w:r>
      <w:r w:rsidR="00B76A0B">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B76A0B">
        <w:t>(</w:t>
      </w:r>
      <w:r w:rsidR="00B76A0B">
        <w:rPr>
          <w:noProof/>
        </w:rPr>
        <w:t>5</w:t>
      </w:r>
      <w:r w:rsidR="00B76A0B">
        <w:t>.</w:t>
      </w:r>
      <w:r w:rsidR="00B76A0B">
        <w:rPr>
          <w:noProof/>
        </w:rPr>
        <w:t>1</w:t>
      </w:r>
      <w:r w:rsidR="00B76A0B">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B76A0B">
        <w:t xml:space="preserve">Tabel </w:t>
      </w:r>
      <w:r w:rsidR="00B76A0B">
        <w:rPr>
          <w:noProof/>
        </w:rPr>
        <w:t>5</w:t>
      </w:r>
      <w:r w:rsidR="00B76A0B">
        <w:t>.</w:t>
      </w:r>
      <w:r w:rsidR="00B76A0B">
        <w:rPr>
          <w:noProof/>
        </w:rPr>
        <w:t>13</w:t>
      </w:r>
      <w:r w:rsidR="002B29E9">
        <w:rPr>
          <w:lang w:val="en-US"/>
        </w:rPr>
        <w:fldChar w:fldCharType="end"/>
      </w:r>
      <w:r w:rsidR="002B29E9">
        <w:rPr>
          <w:lang w:val="en-US"/>
        </w:rPr>
        <w:t>.</w:t>
      </w:r>
    </w:p>
    <w:p w:rsidR="002B29E9" w:rsidRDefault="002B29E9" w:rsidP="002B29E9">
      <w:pPr>
        <w:pStyle w:val="Caption"/>
        <w:keepNext/>
      </w:pPr>
      <w:bookmarkStart w:id="434" w:name="_Ref456176857"/>
      <w:bookmarkStart w:id="435" w:name="_Ref456176846"/>
      <w:bookmarkStart w:id="436" w:name="_Toc456899701"/>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13</w:t>
      </w:r>
      <w:r w:rsidR="009A36C3">
        <w:fldChar w:fldCharType="end"/>
      </w:r>
      <w:bookmarkEnd w:id="434"/>
      <w:r>
        <w:rPr>
          <w:lang w:val="en-US"/>
        </w:rPr>
        <w:t xml:space="preserve"> Threshold untuk masing-masing port</w:t>
      </w:r>
      <w:bookmarkEnd w:id="435"/>
      <w:bookmarkEnd w:id="436"/>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B76A0B">
        <w:t xml:space="preserve">Tabel </w:t>
      </w:r>
      <w:r w:rsidR="00B76A0B">
        <w:rPr>
          <w:noProof/>
        </w:rPr>
        <w:t>5</w:t>
      </w:r>
      <w:r w:rsidR="00B76A0B">
        <w:t>.</w:t>
      </w:r>
      <w:r w:rsidR="00B76A0B">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37" w:name="_Ref456318468"/>
      <w:bookmarkStart w:id="438" w:name="_Ref456318463"/>
      <w:bookmarkStart w:id="439" w:name="_Toc456899702"/>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14</w:t>
      </w:r>
      <w:r w:rsidR="009A36C3">
        <w:fldChar w:fldCharType="end"/>
      </w:r>
      <w:bookmarkEnd w:id="437"/>
      <w:r>
        <w:rPr>
          <w:lang w:val="en-US"/>
        </w:rPr>
        <w:t xml:space="preserve"> Hasil Uji Data </w:t>
      </w:r>
      <w:r w:rsidRPr="00F51B4A">
        <w:rPr>
          <w:i/>
          <w:lang w:val="en-US"/>
        </w:rPr>
        <w:t>Testing</w:t>
      </w:r>
      <w:bookmarkEnd w:id="438"/>
      <w:r w:rsidR="000E5F02">
        <w:rPr>
          <w:lang w:val="en-US"/>
        </w:rPr>
        <w:t xml:space="preserve"> minggu ke-5</w:t>
      </w:r>
      <w:r w:rsidR="00D16144">
        <w:rPr>
          <w:lang w:val="en-US"/>
        </w:rPr>
        <w:t xml:space="preserve"> tanpa proses </w:t>
      </w:r>
      <w:r w:rsidR="00D16144">
        <w:rPr>
          <w:i/>
          <w:lang w:val="en-US"/>
        </w:rPr>
        <w:t>incremental learning</w:t>
      </w:r>
      <w:bookmarkEnd w:id="439"/>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B76A0B">
        <w:t xml:space="preserve">Tabel </w:t>
      </w:r>
      <w:r w:rsidR="00B76A0B">
        <w:rPr>
          <w:noProof/>
        </w:rPr>
        <w:t>5</w:t>
      </w:r>
      <w:r w:rsidR="00B76A0B">
        <w:t>.</w:t>
      </w:r>
      <w:r w:rsidR="00B76A0B">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40" w:name="_Ref456569853"/>
      <w:bookmarkStart w:id="441" w:name="_Toc456899703"/>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15</w:t>
      </w:r>
      <w:r w:rsidR="009A36C3">
        <w:fldChar w:fldCharType="end"/>
      </w:r>
      <w:bookmarkEnd w:id="440"/>
      <w:r>
        <w:rPr>
          <w:lang w:val="en-US"/>
        </w:rPr>
        <w:t xml:space="preserve"> </w:t>
      </w:r>
      <w:r w:rsidRPr="001668AE">
        <w:rPr>
          <w:i/>
          <w:lang w:val="en-US"/>
        </w:rPr>
        <w:t>Confussion matrix</w:t>
      </w:r>
      <w:r w:rsidR="000016C6">
        <w:rPr>
          <w:lang w:val="en-US"/>
        </w:rPr>
        <w:t xml:space="preserve"> </w:t>
      </w:r>
      <w:r w:rsidR="00D46F28">
        <w:rPr>
          <w:lang w:val="en-US"/>
        </w:rPr>
        <w:t>uji coba 1a</w:t>
      </w:r>
      <w:bookmarkEnd w:id="441"/>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B76A0B">
        <w:t xml:space="preserve">Tabel </w:t>
      </w:r>
      <w:r w:rsidR="00B76A0B">
        <w:rPr>
          <w:noProof/>
        </w:rPr>
        <w:t>5</w:t>
      </w:r>
      <w:r w:rsidR="00B76A0B">
        <w:t>.</w:t>
      </w:r>
      <w:r w:rsidR="00B76A0B">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B76A0B">
        <w:t xml:space="preserve">Tabel </w:t>
      </w:r>
      <w:r w:rsidR="00B76A0B">
        <w:rPr>
          <w:noProof/>
        </w:rPr>
        <w:t>5</w:t>
      </w:r>
      <w:r w:rsidR="00B76A0B">
        <w:t>.</w:t>
      </w:r>
      <w:r w:rsidR="00B76A0B">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42" w:name="_Ref456183757"/>
      <w:bookmarkStart w:id="443" w:name="_Toc456899704"/>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16</w:t>
      </w:r>
      <w:r w:rsidR="009A36C3">
        <w:fldChar w:fldCharType="end"/>
      </w:r>
      <w:bookmarkEnd w:id="442"/>
      <w:r>
        <w:rPr>
          <w:lang w:val="en-US"/>
        </w:rPr>
        <w:t xml:space="preserve"> Hasil penilaian percobaan</w:t>
      </w:r>
      <w:r w:rsidR="00F550F4">
        <w:rPr>
          <w:lang w:val="en-US"/>
        </w:rPr>
        <w:t xml:space="preserve"> dengan ukuran window 10000</w:t>
      </w:r>
      <w:bookmarkEnd w:id="443"/>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44" w:name="_Ref456648915"/>
      <w:bookmarkStart w:id="445" w:name="_Toc456899705"/>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17</w:t>
      </w:r>
      <w:r w:rsidR="009A36C3">
        <w:fldChar w:fldCharType="end"/>
      </w:r>
      <w:bookmarkEnd w:id="444"/>
      <w:r w:rsidR="00F550F4">
        <w:rPr>
          <w:lang w:val="en-US"/>
        </w:rPr>
        <w:t xml:space="preserve"> hasil penilaian percobaan dengan ukuran window 20000</w:t>
      </w:r>
      <w:bookmarkEnd w:id="445"/>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F73C6B" w:rsidP="00F73C6B">
            <w:pPr>
              <w:rPr>
                <w:lang w:val="en-US"/>
              </w:rPr>
            </w:pPr>
            <w:r>
              <w:rPr>
                <w:lang w:val="en-US"/>
              </w:rPr>
              <w:t>93.26%</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F73C6B" w:rsidP="00F73C6B">
            <w:pPr>
              <w:rPr>
                <w:lang w:val="en-US"/>
              </w:rPr>
            </w:pPr>
            <w:r>
              <w:rPr>
                <w:lang w:val="en-US"/>
              </w:rPr>
              <w:t>97.35%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F73C6B" w:rsidP="00F73C6B">
            <w:pPr>
              <w:rPr>
                <w:lang w:val="en-US"/>
              </w:rPr>
            </w:pPr>
            <w:r>
              <w:rPr>
                <w:lang w:val="en-US"/>
              </w:rPr>
              <w:t>99.82%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F550F4">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B76A0B">
        <w:t xml:space="preserve">Tabel </w:t>
      </w:r>
      <w:r w:rsidR="00B76A0B">
        <w:rPr>
          <w:noProof/>
        </w:rPr>
        <w:t>5</w:t>
      </w:r>
      <w:r w:rsidR="00B76A0B">
        <w:t>.</w:t>
      </w:r>
      <w:r w:rsidR="00B76A0B">
        <w:rPr>
          <w:noProof/>
        </w:rPr>
        <w:t>18</w:t>
      </w:r>
      <w:r w:rsidR="00CB4552">
        <w:rPr>
          <w:lang w:val="en-US"/>
        </w:rPr>
        <w:fldChar w:fldCharType="end"/>
      </w:r>
    </w:p>
    <w:p w:rsidR="00F550F4" w:rsidRPr="00F550F4" w:rsidRDefault="00F550F4" w:rsidP="00F550F4">
      <w:pPr>
        <w:rPr>
          <w:lang w:val="en-US"/>
        </w:rPr>
      </w:pPr>
    </w:p>
    <w:p w:rsidR="00F550F4" w:rsidRPr="00D16144" w:rsidRDefault="00F550F4" w:rsidP="00F550F4">
      <w:pPr>
        <w:pStyle w:val="Caption"/>
        <w:keepNext/>
        <w:rPr>
          <w:i/>
          <w:lang w:val="en-US"/>
        </w:rPr>
      </w:pPr>
      <w:bookmarkStart w:id="446" w:name="_Ref456648949"/>
      <w:bookmarkStart w:id="447" w:name="_Toc456899706"/>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18</w:t>
      </w:r>
      <w:r w:rsidR="009A36C3">
        <w:fldChar w:fldCharType="end"/>
      </w:r>
      <w:bookmarkEnd w:id="446"/>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47"/>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B76A0B">
        <w:t xml:space="preserve">Tabel </w:t>
      </w:r>
      <w:r w:rsidR="00B76A0B">
        <w:rPr>
          <w:noProof/>
        </w:rPr>
        <w:t>5</w:t>
      </w:r>
      <w:r w:rsidR="00B76A0B">
        <w:t>.</w:t>
      </w:r>
      <w:r w:rsidR="00B76A0B">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48" w:name="_Ref456648969"/>
      <w:bookmarkStart w:id="449" w:name="_Toc456899707"/>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19</w:t>
      </w:r>
      <w:r w:rsidR="009A36C3">
        <w:fldChar w:fldCharType="end"/>
      </w:r>
      <w:bookmarkEnd w:id="448"/>
      <w:r>
        <w:rPr>
          <w:lang w:val="en-US"/>
        </w:rPr>
        <w:t xml:space="preserve"> </w:t>
      </w:r>
      <w:r w:rsidRPr="001668AE">
        <w:rPr>
          <w:i/>
          <w:lang w:val="en-US"/>
        </w:rPr>
        <w:t>Confussion matrix</w:t>
      </w:r>
      <w:r w:rsidR="000016C6">
        <w:rPr>
          <w:lang w:val="en-US"/>
        </w:rPr>
        <w:t xml:space="preserve"> </w:t>
      </w:r>
      <w:r w:rsidR="00D46F28">
        <w:rPr>
          <w:lang w:val="en-US"/>
        </w:rPr>
        <w:t>uji coba 1b</w:t>
      </w:r>
      <w:bookmarkEnd w:id="449"/>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B76A0B">
        <w:t xml:space="preserve">Tabel </w:t>
      </w:r>
      <w:r w:rsidR="00B76A0B">
        <w:rPr>
          <w:noProof/>
        </w:rPr>
        <w:t>5</w:t>
      </w:r>
      <w:r w:rsidR="00B76A0B">
        <w:t>.</w:t>
      </w:r>
      <w:r w:rsidR="00B76A0B">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B76A0B">
        <w:t xml:space="preserve">Tabel </w:t>
      </w:r>
      <w:r w:rsidR="00B76A0B">
        <w:rPr>
          <w:noProof/>
        </w:rPr>
        <w:t>5</w:t>
      </w:r>
      <w:r w:rsidR="00B76A0B">
        <w:t>.</w:t>
      </w:r>
      <w:r w:rsidR="00B76A0B">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50" w:name="_Ref456648873"/>
      <w:bookmarkStart w:id="451" w:name="_Toc456899708"/>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20</w:t>
      </w:r>
      <w:r w:rsidR="009A36C3">
        <w:fldChar w:fldCharType="end"/>
      </w:r>
      <w:bookmarkEnd w:id="450"/>
      <w:r>
        <w:rPr>
          <w:lang w:val="en-US"/>
        </w:rPr>
        <w:t xml:space="preserve"> Hasil penilaian percobaan</w:t>
      </w:r>
      <w:r w:rsidR="00630B39">
        <w:rPr>
          <w:lang w:val="en-US"/>
        </w:rPr>
        <w:t xml:space="preserve"> dengan ukuran window 10000</w:t>
      </w:r>
      <w:bookmarkEnd w:id="451"/>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4E0BD1" w:rsidP="00A86161">
            <w:pPr>
              <w:rPr>
                <w:lang w:val="en-US"/>
              </w:rPr>
            </w:pPr>
            <w:r>
              <w:rPr>
                <w:lang w:val="en-US"/>
              </w:rPr>
              <w:t>51.58%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52" w:name="_Ref456648874"/>
      <w:bookmarkStart w:id="453" w:name="_Toc456899709"/>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21</w:t>
      </w:r>
      <w:r w:rsidR="009A36C3">
        <w:fldChar w:fldCharType="end"/>
      </w:r>
      <w:bookmarkEnd w:id="452"/>
      <w:r>
        <w:rPr>
          <w:lang w:val="en-US"/>
        </w:rPr>
        <w:t xml:space="preserve"> hasil penilaian percobaan </w:t>
      </w:r>
      <w:r w:rsidR="00630B39">
        <w:rPr>
          <w:lang w:val="en-US"/>
        </w:rPr>
        <w:t>dengan ukuran window 20000</w:t>
      </w:r>
      <w:bookmarkEnd w:id="453"/>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F550F4" w:rsidRDefault="00F550F4" w:rsidP="00F550F4">
      <w:pPr>
        <w:rPr>
          <w:lang w:val="en-US"/>
        </w:rPr>
      </w:pPr>
    </w:p>
    <w:p w:rsidR="00EE1F2C" w:rsidRDefault="00EE1F2C" w:rsidP="00F550F4">
      <w:pPr>
        <w:rPr>
          <w:lang w:val="en-US"/>
        </w:rPr>
      </w:pPr>
    </w:p>
    <w:p w:rsidR="00EE1F2C" w:rsidRPr="00F550F4" w:rsidRDefault="00EE1F2C" w:rsidP="00F550F4">
      <w:pPr>
        <w:rPr>
          <w:lang w:val="en-US"/>
        </w:rPr>
      </w:pPr>
    </w:p>
    <w:p w:rsidR="007F3655" w:rsidRDefault="00703315" w:rsidP="007F3655">
      <w:pPr>
        <w:pStyle w:val="ListParagraph"/>
        <w:numPr>
          <w:ilvl w:val="0"/>
          <w:numId w:val="40"/>
        </w:numPr>
        <w:rPr>
          <w:b/>
          <w:lang w:val="en-US"/>
        </w:rPr>
      </w:pPr>
      <w:r>
        <w:rPr>
          <w:b/>
          <w:lang w:val="en-US"/>
        </w:rPr>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B76A0B">
        <w:t xml:space="preserve">Tabel </w:t>
      </w:r>
      <w:r w:rsidR="00B76A0B">
        <w:rPr>
          <w:noProof/>
        </w:rPr>
        <w:t>5</w:t>
      </w:r>
      <w:r w:rsidR="00B76A0B">
        <w:t>.</w:t>
      </w:r>
      <w:r w:rsidR="00B76A0B">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B76A0B">
        <w:t xml:space="preserve">Tabel </w:t>
      </w:r>
      <w:r w:rsidR="00B76A0B">
        <w:rPr>
          <w:noProof/>
        </w:rPr>
        <w:t>5</w:t>
      </w:r>
      <w:r w:rsidR="00B76A0B">
        <w:t>.</w:t>
      </w:r>
      <w:r w:rsidR="00B76A0B">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54" w:name="_Ref456601336"/>
      <w:bookmarkStart w:id="455" w:name="_Toc456899710"/>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22</w:t>
      </w:r>
      <w:r w:rsidR="009A36C3">
        <w:fldChar w:fldCharType="end"/>
      </w:r>
      <w:bookmarkEnd w:id="454"/>
      <w:r>
        <w:rPr>
          <w:lang w:val="en-US"/>
        </w:rPr>
        <w:t xml:space="preserve"> Skenario serangan</w:t>
      </w:r>
      <w:bookmarkEnd w:id="455"/>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56" w:name="_Ref456601358"/>
      <w:bookmarkStart w:id="457" w:name="_Toc456899711"/>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23</w:t>
      </w:r>
      <w:r w:rsidR="009A36C3">
        <w:fldChar w:fldCharType="end"/>
      </w:r>
      <w:bookmarkEnd w:id="456"/>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57"/>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58" w:name="_Toc456899712"/>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58"/>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B76A0B">
        <w:t xml:space="preserve">Tabel </w:t>
      </w:r>
      <w:r w:rsidR="00B76A0B">
        <w:rPr>
          <w:noProof/>
        </w:rPr>
        <w:t>5</w:t>
      </w:r>
      <w:r w:rsidR="00B76A0B">
        <w:t>.</w:t>
      </w:r>
      <w:r w:rsidR="00B76A0B">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B76A0B">
        <w:t xml:space="preserve">Tabel </w:t>
      </w:r>
      <w:r w:rsidR="00B76A0B">
        <w:rPr>
          <w:noProof/>
        </w:rPr>
        <w:t>5</w:t>
      </w:r>
      <w:r w:rsidR="00B76A0B">
        <w:t>.</w:t>
      </w:r>
      <w:r w:rsidR="00B76A0B">
        <w:rPr>
          <w:noProof/>
        </w:rPr>
        <w:t>26</w:t>
      </w:r>
      <w:r w:rsidR="009A36C3">
        <w:rPr>
          <w:lang w:val="en-US"/>
        </w:rPr>
        <w:fldChar w:fldCharType="end"/>
      </w:r>
      <w:r w:rsidR="009A36C3">
        <w:rPr>
          <w:lang w:val="en-US"/>
        </w:rPr>
        <w:t>.</w:t>
      </w:r>
    </w:p>
    <w:p w:rsidR="008B1DA0" w:rsidRDefault="008B1DA0" w:rsidP="008B1DA0">
      <w:pPr>
        <w:pStyle w:val="Caption"/>
        <w:keepNext/>
      </w:pPr>
      <w:bookmarkStart w:id="459" w:name="_Ref456649122"/>
      <w:bookmarkStart w:id="460" w:name="_Toc456899713"/>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25</w:t>
      </w:r>
      <w:r w:rsidR="009A36C3">
        <w:fldChar w:fldCharType="end"/>
      </w:r>
      <w:bookmarkEnd w:id="459"/>
      <w:r w:rsidR="008469F7">
        <w:rPr>
          <w:lang w:val="en-US"/>
        </w:rPr>
        <w:t xml:space="preserve"> Hasil penilaian percobaan </w:t>
      </w:r>
      <w:r w:rsidR="009D56F0">
        <w:rPr>
          <w:lang w:val="en-US"/>
        </w:rPr>
        <w:t xml:space="preserve">FTP </w:t>
      </w:r>
      <w:r w:rsidR="009D56F0" w:rsidRPr="009D56F0">
        <w:rPr>
          <w:i/>
          <w:lang w:val="en-US"/>
        </w:rPr>
        <w:t>brute force</w:t>
      </w:r>
      <w:bookmarkEnd w:id="460"/>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61" w:name="_Ref456649124"/>
      <w:bookmarkStart w:id="462" w:name="_Toc456899714"/>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26</w:t>
      </w:r>
      <w:r w:rsidR="009A36C3">
        <w:fldChar w:fldCharType="end"/>
      </w:r>
      <w:bookmarkEnd w:id="461"/>
      <w:r>
        <w:rPr>
          <w:lang w:val="en-US"/>
        </w:rPr>
        <w:t xml:space="preserve"> Hasil penilaian percobaan Telnet </w:t>
      </w:r>
      <w:r>
        <w:rPr>
          <w:i/>
          <w:lang w:val="en-US"/>
        </w:rPr>
        <w:t>brute force</w:t>
      </w:r>
      <w:bookmarkEnd w:id="462"/>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B76A0B">
        <w:t xml:space="preserve">Tabel </w:t>
      </w:r>
      <w:r w:rsidR="00B76A0B">
        <w:rPr>
          <w:noProof/>
        </w:rPr>
        <w:t>5</w:t>
      </w:r>
      <w:r w:rsidR="00B76A0B">
        <w:t>.</w:t>
      </w:r>
      <w:r w:rsidR="00B76A0B">
        <w:rPr>
          <w:noProof/>
        </w:rPr>
        <w:t>22</w:t>
      </w:r>
      <w:r w:rsidRPr="00D16144">
        <w:rPr>
          <w:lang w:val="en-US"/>
        </w:rPr>
        <w:fldChar w:fldCharType="end"/>
      </w:r>
      <w:r w:rsidRPr="00D16144">
        <w:rPr>
          <w:lang w:val="en-US"/>
        </w:rPr>
        <w:t xml:space="preserve"> tanpa proses </w:t>
      </w:r>
      <w:r w:rsidRPr="00D16144">
        <w:rPr>
          <w:i/>
          <w:lang w:val="en-US"/>
        </w:rPr>
        <w:t>incremental learning</w:t>
      </w:r>
      <w:r w:rsidRPr="00D16144">
        <w:rPr>
          <w:lang w:val="en-US"/>
        </w:rPr>
        <w:t xml:space="preserve">. Hasil dari pengujian dituliskan pada </w:t>
      </w:r>
      <w:r w:rsidRPr="00D16144">
        <w:rPr>
          <w:lang w:val="en-US"/>
        </w:rPr>
        <w:fldChar w:fldCharType="begin"/>
      </w:r>
      <w:r w:rsidRPr="00D16144">
        <w:rPr>
          <w:lang w:val="en-US"/>
        </w:rPr>
        <w:instrText xml:space="preserve"> REF _Ref456601358 \h </w:instrText>
      </w:r>
      <w:r w:rsidRPr="00D16144">
        <w:rPr>
          <w:lang w:val="en-US"/>
        </w:rPr>
      </w:r>
      <w:r w:rsidRPr="00D16144">
        <w:rPr>
          <w:lang w:val="en-US"/>
        </w:rPr>
        <w:fldChar w:fldCharType="separate"/>
      </w:r>
      <w:r w:rsidR="00B76A0B">
        <w:t xml:space="preserve">Tabel </w:t>
      </w:r>
      <w:r w:rsidR="00B76A0B">
        <w:rPr>
          <w:noProof/>
        </w:rPr>
        <w:t>5</w:t>
      </w:r>
      <w:r w:rsidR="00B76A0B">
        <w:t>.</w:t>
      </w:r>
      <w:r w:rsidR="00B76A0B">
        <w:rPr>
          <w:noProof/>
        </w:rPr>
        <w:t>23</w:t>
      </w:r>
      <w:r w:rsidRPr="00D16144">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D16144" w:rsidRDefault="00D16144" w:rsidP="00D16144">
      <w:pPr>
        <w:pStyle w:val="Caption"/>
        <w:keepNext/>
      </w:pPr>
      <w:bookmarkStart w:id="463" w:name="_Toc456899715"/>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27</w:t>
      </w:r>
      <w:r w:rsidR="009A36C3">
        <w:fldChar w:fldCharType="end"/>
      </w:r>
      <w:r>
        <w:rPr>
          <w:lang w:val="en-US"/>
        </w:rPr>
        <w:t xml:space="preserve"> Skenario serangan</w:t>
      </w:r>
      <w:bookmarkEnd w:id="463"/>
    </w:p>
    <w:tbl>
      <w:tblPr>
        <w:tblStyle w:val="TableGrid"/>
        <w:tblW w:w="0" w:type="auto"/>
        <w:jc w:val="center"/>
        <w:tblLook w:val="04A0" w:firstRow="1" w:lastRow="0" w:firstColumn="1" w:lastColumn="0" w:noHBand="0" w:noVBand="1"/>
      </w:tblPr>
      <w:tblGrid>
        <w:gridCol w:w="611"/>
        <w:gridCol w:w="2394"/>
        <w:gridCol w:w="1489"/>
      </w:tblGrid>
      <w:tr w:rsidR="00940A0B" w:rsidTr="009D56F0">
        <w:trPr>
          <w:jc w:val="center"/>
        </w:trPr>
        <w:tc>
          <w:tcPr>
            <w:tcW w:w="611" w:type="dxa"/>
          </w:tcPr>
          <w:p w:rsidR="00940A0B" w:rsidRPr="00B97061" w:rsidRDefault="00940A0B" w:rsidP="00940A0B">
            <w:pPr>
              <w:jc w:val="center"/>
              <w:rPr>
                <w:b/>
                <w:lang w:val="en-US"/>
              </w:rPr>
            </w:pPr>
            <w:r>
              <w:rPr>
                <w:b/>
                <w:lang w:val="en-US"/>
              </w:rPr>
              <w:t>No</w:t>
            </w:r>
          </w:p>
        </w:tc>
        <w:tc>
          <w:tcPr>
            <w:tcW w:w="2394" w:type="dxa"/>
          </w:tcPr>
          <w:p w:rsidR="00940A0B" w:rsidRPr="00B97061" w:rsidRDefault="00940A0B" w:rsidP="00940A0B">
            <w:pPr>
              <w:jc w:val="center"/>
              <w:rPr>
                <w:b/>
                <w:lang w:val="en-US"/>
              </w:rPr>
            </w:pPr>
            <w:r>
              <w:rPr>
                <w:b/>
                <w:lang w:val="en-US"/>
              </w:rPr>
              <w:t>Jenis serangan</w:t>
            </w:r>
          </w:p>
        </w:tc>
        <w:tc>
          <w:tcPr>
            <w:tcW w:w="1489" w:type="dxa"/>
          </w:tcPr>
          <w:p w:rsidR="00940A0B" w:rsidRPr="006F1EE7" w:rsidRDefault="009D56F0" w:rsidP="00940A0B">
            <w:pPr>
              <w:jc w:val="center"/>
              <w:rPr>
                <w:b/>
                <w:lang w:val="en-US"/>
              </w:rPr>
            </w:pPr>
            <w:r>
              <w:rPr>
                <w:b/>
                <w:lang w:val="en-US"/>
              </w:rPr>
              <w:t>Jumlah paket</w:t>
            </w:r>
          </w:p>
        </w:tc>
      </w:tr>
      <w:tr w:rsidR="009D56F0" w:rsidTr="009D56F0">
        <w:trPr>
          <w:jc w:val="center"/>
        </w:trPr>
        <w:tc>
          <w:tcPr>
            <w:tcW w:w="611" w:type="dxa"/>
          </w:tcPr>
          <w:p w:rsidR="009D56F0" w:rsidRPr="00B97061" w:rsidRDefault="009D56F0" w:rsidP="009D56F0">
            <w:pPr>
              <w:jc w:val="center"/>
              <w:rPr>
                <w:lang w:val="en-US"/>
              </w:rPr>
            </w:pPr>
            <w:r w:rsidRPr="00B97061">
              <w:rPr>
                <w:lang w:val="en-US"/>
              </w:rPr>
              <w:t>1</w:t>
            </w:r>
          </w:p>
        </w:tc>
        <w:tc>
          <w:tcPr>
            <w:tcW w:w="2394" w:type="dxa"/>
          </w:tcPr>
          <w:p w:rsidR="009D56F0" w:rsidRPr="00C57D6F" w:rsidRDefault="009D56F0" w:rsidP="009D56F0">
            <w:pPr>
              <w:rPr>
                <w:lang w:val="en-US"/>
              </w:rPr>
            </w:pPr>
            <w:r>
              <w:rPr>
                <w:lang w:val="en-US"/>
              </w:rPr>
              <w:t>FTP login brute force</w:t>
            </w:r>
          </w:p>
        </w:tc>
        <w:tc>
          <w:tcPr>
            <w:tcW w:w="1489" w:type="dxa"/>
          </w:tcPr>
          <w:p w:rsidR="009D56F0" w:rsidRPr="00564407" w:rsidRDefault="00FF14D9" w:rsidP="009D56F0">
            <w:pPr>
              <w:jc w:val="center"/>
              <w:rPr>
                <w:lang w:val="en-US"/>
              </w:rPr>
            </w:pPr>
            <w:r>
              <w:rPr>
                <w:lang w:val="en-US"/>
              </w:rPr>
              <w:t>1000</w:t>
            </w:r>
          </w:p>
        </w:tc>
      </w:tr>
      <w:tr w:rsidR="009D56F0" w:rsidTr="009D56F0">
        <w:trPr>
          <w:jc w:val="center"/>
        </w:trPr>
        <w:tc>
          <w:tcPr>
            <w:tcW w:w="611" w:type="dxa"/>
          </w:tcPr>
          <w:p w:rsidR="009D56F0" w:rsidRPr="00B97061" w:rsidRDefault="009D56F0" w:rsidP="009D56F0">
            <w:pPr>
              <w:jc w:val="center"/>
              <w:rPr>
                <w:lang w:val="en-US"/>
              </w:rPr>
            </w:pPr>
            <w:r>
              <w:rPr>
                <w:lang w:val="en-US"/>
              </w:rPr>
              <w:t>2</w:t>
            </w:r>
          </w:p>
        </w:tc>
        <w:tc>
          <w:tcPr>
            <w:tcW w:w="2394" w:type="dxa"/>
          </w:tcPr>
          <w:p w:rsidR="009D56F0" w:rsidRDefault="009D56F0" w:rsidP="009D56F0">
            <w:pPr>
              <w:rPr>
                <w:lang w:val="en-US"/>
              </w:rPr>
            </w:pPr>
            <w:r>
              <w:rPr>
                <w:lang w:val="en-US"/>
              </w:rPr>
              <w:t>Telnet login brute force</w:t>
            </w:r>
          </w:p>
        </w:tc>
        <w:tc>
          <w:tcPr>
            <w:tcW w:w="1489" w:type="dxa"/>
          </w:tcPr>
          <w:p w:rsidR="009D56F0" w:rsidRDefault="00FF14D9" w:rsidP="009D56F0">
            <w:pPr>
              <w:jc w:val="center"/>
              <w:rPr>
                <w:lang w:val="en-US"/>
              </w:rPr>
            </w:pPr>
            <w:r>
              <w:rPr>
                <w:lang w:val="en-US"/>
              </w:rPr>
              <w:t>1000</w:t>
            </w:r>
          </w:p>
        </w:tc>
      </w:tr>
    </w:tbl>
    <w:p w:rsidR="00E864CD" w:rsidRDefault="00E864CD" w:rsidP="00B97061">
      <w:pPr>
        <w:ind w:firstLine="720"/>
        <w:rPr>
          <w:b/>
        </w:rPr>
      </w:pPr>
    </w:p>
    <w:p w:rsidR="00E864CD" w:rsidRPr="00F51B4A" w:rsidRDefault="00E864CD" w:rsidP="00E864CD">
      <w:pPr>
        <w:pStyle w:val="Caption"/>
        <w:keepNext/>
        <w:rPr>
          <w:lang w:val="en-US"/>
        </w:rPr>
      </w:pPr>
      <w:bookmarkStart w:id="464" w:name="_Toc456899716"/>
      <w:r>
        <w:lastRenderedPageBreak/>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28</w:t>
      </w:r>
      <w:r w:rsidR="009A36C3">
        <w:fldChar w:fldCharType="end"/>
      </w:r>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64"/>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65" w:name="_Toc456899717"/>
      <w:r>
        <w:t xml:space="preserve">Tabel </w:t>
      </w:r>
      <w:r>
        <w:fldChar w:fldCharType="begin"/>
      </w:r>
      <w:r>
        <w:instrText xml:space="preserve"> STYLEREF 1 \s </w:instrText>
      </w:r>
      <w:r>
        <w:fldChar w:fldCharType="separate"/>
      </w:r>
      <w:r w:rsidR="00B76A0B">
        <w:rPr>
          <w:noProof/>
        </w:rPr>
        <w:t>5</w:t>
      </w:r>
      <w:r>
        <w:fldChar w:fldCharType="end"/>
      </w:r>
      <w:r>
        <w:t>.</w:t>
      </w:r>
      <w:r>
        <w:fldChar w:fldCharType="begin"/>
      </w:r>
      <w:r>
        <w:instrText xml:space="preserve"> SEQ Tabel \* ARABIC \s 1 </w:instrText>
      </w:r>
      <w:r>
        <w:fldChar w:fldCharType="separate"/>
      </w:r>
      <w:r w:rsidR="00B76A0B">
        <w:rPr>
          <w:noProof/>
        </w:rPr>
        <w:t>29</w:t>
      </w:r>
      <w:r>
        <w:fldChar w:fldCharType="end"/>
      </w:r>
      <w:r>
        <w:rPr>
          <w:lang w:val="en-US"/>
        </w:rPr>
        <w:t xml:space="preserve"> </w:t>
      </w:r>
      <w:r w:rsidRPr="009A36C3">
        <w:rPr>
          <w:i/>
          <w:lang w:val="en-US"/>
        </w:rPr>
        <w:t>Confussion matrix</w:t>
      </w:r>
      <w:r>
        <w:rPr>
          <w:lang w:val="en-US"/>
        </w:rPr>
        <w:t xml:space="preserve"> uji coba 2b</w:t>
      </w:r>
      <w:bookmarkEnd w:id="465"/>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790073">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B76A0B" w:rsidRPr="00B76A0B">
        <w:rPr>
          <w:b w:val="0"/>
          <w:sz w:val="22"/>
        </w:rPr>
        <w:t xml:space="preserve">Tabel </w:t>
      </w:r>
      <w:r w:rsidR="00B76A0B" w:rsidRPr="00B76A0B">
        <w:rPr>
          <w:b w:val="0"/>
          <w:noProof/>
          <w:sz w:val="22"/>
        </w:rPr>
        <w:t>5.30</w:t>
      </w:r>
      <w:r w:rsidR="009A36C3" w:rsidRPr="00790073">
        <w:rPr>
          <w:b w:val="0"/>
          <w:sz w:val="22"/>
          <w:lang w:val="en-US"/>
        </w:rPr>
        <w:fldChar w:fldCharType="end"/>
      </w:r>
      <w:r w:rsidR="00E44DA0">
        <w:rPr>
          <w:b w:val="0"/>
          <w:sz w:val="22"/>
          <w:lang w:val="en-US"/>
        </w:rPr>
        <w:t xml:space="preserve"> hingga </w:t>
      </w:r>
      <w:r w:rsidR="00E44DA0" w:rsidRPr="00E44DA0">
        <w:rPr>
          <w:b w:val="0"/>
          <w:sz w:val="22"/>
          <w:szCs w:val="22"/>
          <w:lang w:val="en-US"/>
        </w:rPr>
        <w:fldChar w:fldCharType="begin"/>
      </w:r>
      <w:r w:rsidR="00E44DA0" w:rsidRPr="00E44DA0">
        <w:rPr>
          <w:b w:val="0"/>
          <w:sz w:val="22"/>
          <w:szCs w:val="22"/>
          <w:lang w:val="en-US"/>
        </w:rPr>
        <w:instrText xml:space="preserve"> REF _Ref456650151 \h  \* MERGEFORMAT </w:instrText>
      </w:r>
      <w:r w:rsidR="00E44DA0" w:rsidRPr="00E44DA0">
        <w:rPr>
          <w:b w:val="0"/>
          <w:sz w:val="22"/>
          <w:szCs w:val="22"/>
          <w:lang w:val="en-US"/>
        </w:rPr>
      </w:r>
      <w:r w:rsidR="00E44DA0" w:rsidRPr="00E44DA0">
        <w:rPr>
          <w:b w:val="0"/>
          <w:sz w:val="22"/>
          <w:szCs w:val="22"/>
          <w:lang w:val="en-US"/>
        </w:rPr>
        <w:fldChar w:fldCharType="separate"/>
      </w:r>
      <w:r w:rsidR="00B76A0B" w:rsidRPr="00B76A0B">
        <w:rPr>
          <w:b w:val="0"/>
          <w:sz w:val="22"/>
          <w:szCs w:val="22"/>
        </w:rPr>
        <w:t xml:space="preserve">Tabel </w:t>
      </w:r>
      <w:r w:rsidR="00B76A0B" w:rsidRPr="00B76A0B">
        <w:rPr>
          <w:b w:val="0"/>
          <w:noProof/>
          <w:sz w:val="22"/>
          <w:szCs w:val="22"/>
        </w:rPr>
        <w:t>5.31</w:t>
      </w:r>
      <w:r w:rsidR="00E44DA0" w:rsidRPr="00E44DA0">
        <w:rPr>
          <w:b w:val="0"/>
          <w:sz w:val="22"/>
          <w:szCs w:val="22"/>
          <w:lang w:val="en-US"/>
        </w:rPr>
        <w:fldChar w:fldCharType="end"/>
      </w:r>
      <w:r w:rsidR="00E44DA0">
        <w:rPr>
          <w:b w:val="0"/>
          <w:sz w:val="22"/>
          <w:szCs w:val="22"/>
          <w:lang w:val="en-US"/>
        </w:rPr>
        <w:t>.</w:t>
      </w:r>
    </w:p>
    <w:p w:rsidR="00E864CD" w:rsidRPr="009D56F0" w:rsidRDefault="00E864CD" w:rsidP="00E864CD">
      <w:pPr>
        <w:pStyle w:val="Caption"/>
        <w:keepNext/>
        <w:rPr>
          <w:i/>
        </w:rPr>
      </w:pPr>
      <w:bookmarkStart w:id="466" w:name="_Ref456649205"/>
      <w:bookmarkStart w:id="467" w:name="_Toc456899718"/>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30</w:t>
      </w:r>
      <w:r w:rsidR="009A36C3">
        <w:fldChar w:fldCharType="end"/>
      </w:r>
      <w:bookmarkEnd w:id="466"/>
      <w:r w:rsidR="008469F7">
        <w:rPr>
          <w:lang w:val="en-US"/>
        </w:rPr>
        <w:t xml:space="preserve"> Hasil penilaian percobaan </w:t>
      </w:r>
      <w:r w:rsidR="009D56F0">
        <w:rPr>
          <w:lang w:val="en-US"/>
        </w:rPr>
        <w:t xml:space="preserve">FTP </w:t>
      </w:r>
      <w:r w:rsidR="009D56F0">
        <w:rPr>
          <w:i/>
          <w:lang w:val="en-US"/>
        </w:rPr>
        <w:t>brute force</w:t>
      </w:r>
      <w:bookmarkEnd w:id="467"/>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790073" w:rsidRDefault="00790073" w:rsidP="009D56F0">
      <w:pPr>
        <w:pStyle w:val="Caption"/>
        <w:keepNext/>
      </w:pPr>
      <w:bookmarkStart w:id="468" w:name="_Ref456649207"/>
    </w:p>
    <w:p w:rsidR="00790073" w:rsidRDefault="00790073" w:rsidP="00790073">
      <w:pPr>
        <w:rPr>
          <w:sz w:val="20"/>
          <w:szCs w:val="18"/>
        </w:rPr>
      </w:pPr>
      <w:r>
        <w:br w:type="page"/>
      </w:r>
    </w:p>
    <w:p w:rsidR="009D56F0" w:rsidRDefault="009D56F0" w:rsidP="009D56F0">
      <w:pPr>
        <w:pStyle w:val="Caption"/>
        <w:keepNext/>
      </w:pPr>
      <w:bookmarkStart w:id="469" w:name="_Ref456650151"/>
      <w:bookmarkStart w:id="470" w:name="_Toc456899719"/>
      <w:r>
        <w:lastRenderedPageBreak/>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31</w:t>
      </w:r>
      <w:r w:rsidR="009A36C3">
        <w:fldChar w:fldCharType="end"/>
      </w:r>
      <w:bookmarkEnd w:id="468"/>
      <w:bookmarkEnd w:id="469"/>
      <w:r>
        <w:rPr>
          <w:lang w:val="en-US"/>
        </w:rPr>
        <w:t xml:space="preserve"> Hasil penilaian percobaan Telnet </w:t>
      </w:r>
      <w:r>
        <w:rPr>
          <w:i/>
          <w:noProof/>
          <w:lang w:val="en-US"/>
        </w:rPr>
        <w:t>brute force</w:t>
      </w:r>
      <w:bookmarkEnd w:id="470"/>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C531D" w:rsidRPr="008B1DA0" w:rsidRDefault="002C531D" w:rsidP="008B1DA0">
      <w:pPr>
        <w:rPr>
          <w:b/>
          <w:lang w:val="en-US"/>
        </w:rPr>
      </w:pPr>
      <w:r w:rsidRPr="008B1DA0">
        <w:rPr>
          <w:b/>
        </w:rPr>
        <w:br w:type="page"/>
      </w:r>
    </w:p>
    <w:p w:rsidR="00BF191B" w:rsidRDefault="008E630F" w:rsidP="008E630F">
      <w:pPr>
        <w:jc w:val="center"/>
        <w:rPr>
          <w:b/>
          <w:i/>
          <w:szCs w:val="24"/>
        </w:rPr>
        <w:sectPr w:rsidR="00BF191B" w:rsidSect="00EC0FA4">
          <w:headerReference w:type="first" r:id="rId87"/>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471" w:name="_Toc456899627"/>
      <w:r w:rsidRPr="006D1EA4">
        <w:lastRenderedPageBreak/>
        <w:t>BAB VI</w:t>
      </w:r>
      <w:r w:rsidRPr="006D1EA4">
        <w:br/>
        <w:t xml:space="preserve">KESIMPULAN </w:t>
      </w:r>
      <w:r w:rsidR="00833EC5" w:rsidRPr="006D1EA4">
        <w:t>DAN</w:t>
      </w:r>
      <w:r w:rsidRPr="006D1EA4">
        <w:t xml:space="preserve"> SARAN</w:t>
      </w:r>
      <w:bookmarkEnd w:id="471"/>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72" w:name="_Toc454949258"/>
      <w:bookmarkStart w:id="473" w:name="_Toc455034988"/>
      <w:bookmarkStart w:id="474" w:name="_Toc455046646"/>
      <w:bookmarkStart w:id="475" w:name="_Toc455067204"/>
      <w:bookmarkStart w:id="476" w:name="_Toc455676631"/>
      <w:bookmarkStart w:id="477" w:name="_Toc455757710"/>
      <w:bookmarkStart w:id="478" w:name="_Toc456603906"/>
      <w:bookmarkStart w:id="479" w:name="_Toc456605294"/>
      <w:bookmarkStart w:id="480" w:name="_Toc456605391"/>
      <w:bookmarkStart w:id="481" w:name="_Toc456633506"/>
      <w:bookmarkStart w:id="482" w:name="_Toc456646023"/>
      <w:bookmarkStart w:id="483" w:name="_Toc456649529"/>
      <w:bookmarkStart w:id="484" w:name="_Toc456649614"/>
      <w:bookmarkStart w:id="485" w:name="_Toc456899543"/>
      <w:bookmarkStart w:id="486" w:name="_Toc456899628"/>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rsidR="008658BF" w:rsidRDefault="00893607" w:rsidP="00C47507">
      <w:pPr>
        <w:pStyle w:val="Heading2"/>
      </w:pPr>
      <w:bookmarkStart w:id="487" w:name="_Toc456899629"/>
      <w:r w:rsidRPr="00C47507">
        <w:t>Kesimpulan</w:t>
      </w:r>
      <w:bookmarkEnd w:id="487"/>
    </w:p>
    <w:p w:rsidR="00B9256C" w:rsidRDefault="008658BF" w:rsidP="00905D9F">
      <w:pPr>
        <w:ind w:firstLine="578"/>
      </w:pPr>
      <w:r>
        <w:t>Dalam proses pengerjaan Tugas Akhir yang melalui tahap perancangan, implementasi, serta uji coba, didapatkan kesimpulan sebagai berikut :</w:t>
      </w:r>
    </w:p>
    <w:p w:rsidR="006C6AD4" w:rsidRDefault="006C6AD4" w:rsidP="008F0DEF">
      <w:pPr>
        <w:pStyle w:val="ListParagraph"/>
        <w:numPr>
          <w:ilvl w:val="0"/>
          <w:numId w:val="46"/>
        </w:numPr>
        <w:rPr>
          <w:lang w:val="en-US"/>
        </w:rPr>
      </w:pPr>
      <w:r>
        <w:rPr>
          <w:lang w:val="en-US"/>
        </w:rPr>
        <w:t>Dapat membangun sebuah sistem deteksi intrusi yang dapat membaca da</w:t>
      </w:r>
      <w:r w:rsidR="00471C98">
        <w:rPr>
          <w:lang w:val="en-US"/>
        </w:rPr>
        <w:t xml:space="preserve">ta set dari DARPA serta dapat menangkap paket </w:t>
      </w:r>
      <w:proofErr w:type="gramStart"/>
      <w:r w:rsidR="00471C98">
        <w:rPr>
          <w:lang w:val="en-US"/>
        </w:rPr>
        <w:t>data  dari</w:t>
      </w:r>
      <w:proofErr w:type="gramEnd"/>
      <w:r w:rsidR="00471C98">
        <w:rPr>
          <w:lang w:val="en-US"/>
        </w:rPr>
        <w:t xml:space="preserve"> </w:t>
      </w:r>
      <w:r w:rsidR="00471C98" w:rsidRPr="00471C98">
        <w:rPr>
          <w:i/>
          <w:lang w:val="en-US"/>
        </w:rPr>
        <w:t>network interface</w:t>
      </w:r>
      <w:r w:rsidR="00471C98">
        <w:rPr>
          <w:lang w:val="en-US"/>
        </w:rPr>
        <w:t xml:space="preserve"> secara </w:t>
      </w:r>
      <w:r w:rsidR="00471C98" w:rsidRPr="00471C98">
        <w:rPr>
          <w:i/>
          <w:lang w:val="en-US"/>
        </w:rPr>
        <w:t>real-time</w:t>
      </w:r>
      <w:r w:rsidR="00471C98">
        <w:rPr>
          <w:lang w:val="en-US"/>
        </w:rPr>
        <w:t>.</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dapat mengklasifikasikan antara paket data normal dan paket data yang berupa intrusi</w:t>
      </w:r>
      <w:r w:rsidR="003F54AD">
        <w:rPr>
          <w:lang w:val="en-US"/>
        </w:rPr>
        <w:t xml:space="preserve">, namun tidak </w:t>
      </w:r>
      <w:r w:rsidR="001D673D">
        <w:rPr>
          <w:lang w:val="en-US"/>
        </w:rPr>
        <w:t xml:space="preserve">berlaku </w:t>
      </w:r>
      <w:r w:rsidR="003F54AD">
        <w:rPr>
          <w:lang w:val="en-US"/>
        </w:rPr>
        <w:t>untuk</w:t>
      </w:r>
      <w:r w:rsidR="001D673D">
        <w:rPr>
          <w:lang w:val="en-US"/>
        </w:rPr>
        <w:t xml:space="preserve"> protokol</w:t>
      </w:r>
      <w:r w:rsidR="003F54AD">
        <w:rPr>
          <w:lang w:val="en-US"/>
        </w:rPr>
        <w:t xml:space="preserve"> HTTP</w:t>
      </w:r>
      <w:r w:rsidR="008F0DEF">
        <w:rPr>
          <w:lang w:val="en-US"/>
        </w:rPr>
        <w:t>.</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93%, dan dengan tambahan </w:t>
      </w:r>
      <w:r>
        <w:rPr>
          <w:lang w:val="en-US"/>
        </w:rPr>
        <w:t xml:space="preserve">proses </w:t>
      </w:r>
      <w:r w:rsidRPr="00C415F7">
        <w:rPr>
          <w:i/>
          <w:lang w:val="en-US"/>
        </w:rPr>
        <w:t>incremental learning</w:t>
      </w:r>
      <w:r w:rsidR="003F54AD">
        <w:rPr>
          <w:lang w:val="en-US"/>
        </w:rPr>
        <w:t xml:space="preserve"> dapat mendeteksi</w:t>
      </w:r>
      <w:r w:rsidR="008816FC">
        <w:rPr>
          <w:lang w:val="en-US"/>
        </w:rPr>
        <w:t xml:space="preserve"> intrusi</w:t>
      </w:r>
      <w:r>
        <w:rPr>
          <w:lang w:val="en-US"/>
        </w:rPr>
        <w:t xml:space="preserve"> dengan persentase kebenaran 20%.</w:t>
      </w:r>
    </w:p>
    <w:p w:rsidR="00893607" w:rsidRPr="008658BF" w:rsidRDefault="00893607" w:rsidP="00824AF0">
      <w:pPr>
        <w:pStyle w:val="Heading2"/>
      </w:pPr>
      <w:bookmarkStart w:id="488" w:name="_Toc456899630"/>
      <w:r w:rsidRPr="008658BF">
        <w:t>Saran</w:t>
      </w:r>
      <w:bookmarkEnd w:id="488"/>
    </w:p>
    <w:p w:rsidR="00924243" w:rsidRDefault="00905D9F" w:rsidP="008A29D1">
      <w:pPr>
        <w:ind w:firstLine="578"/>
        <w:rPr>
          <w:lang w:val="en-US"/>
        </w:rPr>
        <w:sectPr w:rsidR="00924243" w:rsidSect="0080023F">
          <w:headerReference w:type="first" r:id="rId88"/>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mahalanobis </w:t>
      </w:r>
      <w:r w:rsidR="005A2D0A">
        <w:rPr>
          <w:i/>
          <w:lang w:val="en-US"/>
        </w:rPr>
        <w:t>distanc</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A6188F">
        <w:rPr>
          <w:lang w:val="en-US"/>
        </w:rPr>
        <w:t xml:space="preserve"> Perlu ada </w:t>
      </w:r>
      <w:r w:rsidR="00A6188F">
        <w:rPr>
          <w:lang w:val="en-US"/>
        </w:rPr>
        <w:lastRenderedPageBreak/>
        <w:t>implementasi metode lain sehingga dapat membantu meningkatkan keakuratan pendeteksian serangan.</w:t>
      </w:r>
    </w:p>
    <w:p w:rsidR="00D76C4A" w:rsidRPr="00815AD3" w:rsidRDefault="0082174D" w:rsidP="00001140">
      <w:pPr>
        <w:pStyle w:val="Heading1"/>
        <w:numPr>
          <w:ilvl w:val="0"/>
          <w:numId w:val="0"/>
        </w:numPr>
        <w:spacing w:before="0" w:after="0"/>
      </w:pPr>
      <w:bookmarkStart w:id="489" w:name="_Toc456899631"/>
      <w:r>
        <w:lastRenderedPageBreak/>
        <w:t>DAFTAR PUSTAKA</w:t>
      </w:r>
      <w:bookmarkEnd w:id="489"/>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490" w:name="_Toc203375468"/>
      <w:bookmarkStart w:id="491" w:name="_Toc266685512"/>
      <w:bookmarkStart w:id="492" w:name="_Toc283421884"/>
      <w:r>
        <w:rPr>
          <w:b/>
          <w:i/>
        </w:rPr>
        <w:br w:type="page"/>
      </w:r>
    </w:p>
    <w:p w:rsidR="00B407BF" w:rsidRDefault="008E630F" w:rsidP="008E630F">
      <w:pPr>
        <w:spacing w:after="200" w:line="276" w:lineRule="auto"/>
        <w:jc w:val="center"/>
        <w:rPr>
          <w:b/>
          <w:i/>
          <w:szCs w:val="24"/>
        </w:rPr>
        <w:sectPr w:rsidR="00B407BF" w:rsidSect="0080023F">
          <w:headerReference w:type="first" r:id="rId89"/>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493" w:name="_Toc456899632"/>
      <w:r w:rsidRPr="0092020A">
        <w:lastRenderedPageBreak/>
        <w:t>LAMPIRAN</w:t>
      </w:r>
      <w:bookmarkEnd w:id="493"/>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494" w:name="_Toc455034993"/>
      <w:bookmarkStart w:id="495" w:name="_Toc455046651"/>
      <w:bookmarkStart w:id="496" w:name="_Toc455067209"/>
      <w:bookmarkStart w:id="497" w:name="_Toc455676636"/>
      <w:bookmarkStart w:id="498" w:name="_Toc455757715"/>
      <w:bookmarkEnd w:id="494"/>
      <w:bookmarkEnd w:id="495"/>
      <w:bookmarkEnd w:id="496"/>
      <w:bookmarkEnd w:id="497"/>
      <w:bookmarkEnd w:id="498"/>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499" w:name="_Toc456899633"/>
      <w:r w:rsidRPr="000B54B8">
        <w:rPr>
          <w:lang w:val="en-US"/>
        </w:rPr>
        <w:t>Kode Sumber</w:t>
      </w:r>
      <w:bookmarkEnd w:id="499"/>
    </w:p>
    <w:p w:rsidR="00080C3E" w:rsidRPr="00080C3E" w:rsidRDefault="00EC3EEF" w:rsidP="00080C3E">
      <w:pPr>
        <w:pStyle w:val="Style8"/>
        <w:numPr>
          <w:ilvl w:val="1"/>
          <w:numId w:val="41"/>
        </w:numPr>
        <w:ind w:left="788" w:hanging="431"/>
        <w:jc w:val="left"/>
      </w:pPr>
      <w:bookmarkStart w:id="500" w:name="_Toc456899634"/>
      <w:r w:rsidRPr="00080C3E">
        <w:rPr>
          <w:lang w:val="en-US"/>
        </w:rPr>
        <w:t>Kode Sumber Proses Rekonstruksi Paket Data</w:t>
      </w:r>
      <w:bookmarkEnd w:id="500"/>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java.nio.charset</w:t>
            </w:r>
            <w:proofErr w:type="gramEnd"/>
            <w:r w:rsidRPr="00135C7B">
              <w:rPr>
                <w:rFonts w:ascii="Courier New" w:hAnsi="Courier New" w:cs="Courier New"/>
                <w:sz w:val="18"/>
                <w:szCs w:val="18"/>
              </w:rPr>
              <w: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text.SimpleDateFormat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jpcap.JpcapCaptor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double[</w:t>
            </w:r>
            <w:proofErr w:type="gramEnd"/>
            <w:r w:rsidRPr="00135C7B">
              <w:rPr>
                <w:rFonts w:ascii="Courier New" w:hAnsi="Courier New" w:cs="Courier New"/>
                <w:sz w:val="18"/>
                <w:szCs w:val="18"/>
              </w:rPr>
              <w:t>]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w:t>
            </w:r>
            <w:proofErr w:type="gramStart"/>
            <w:r w:rsidRPr="00135C7B">
              <w:rPr>
                <w:rFonts w:ascii="Courier New" w:hAnsi="Courier New" w:cs="Courier New"/>
                <w:sz w:val="18"/>
                <w:szCs w:val="18"/>
              </w:rPr>
              <w:t>\\r?\\n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String[</w:t>
            </w:r>
            <w:proofErr w:type="gramEnd"/>
            <w:r w:rsidRPr="00135C7B">
              <w:rPr>
                <w:rFonts w:ascii="Courier New" w:hAnsi="Courier New" w:cs="Courier New"/>
                <w:sz w:val="18"/>
                <w:szCs w:val="18"/>
              </w:rPr>
              <w:t>]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byte[</w:t>
            </w:r>
            <w:proofErr w:type="gramEnd"/>
            <w:r w:rsidRPr="00135C7B">
              <w:rPr>
                <w:rFonts w:ascii="Courier New" w:hAnsi="Courier New" w:cs="Courier New"/>
                <w:sz w:val="18"/>
                <w:szCs w:val="18"/>
              </w:rPr>
              <w:t>]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w:t>
            </w:r>
            <w:proofErr w:type="gramStart"/>
            <w:r w:rsidRPr="00135C7B">
              <w:rPr>
                <w:rFonts w:ascii="Courier New" w:hAnsi="Courier New" w:cs="Courier New"/>
                <w:sz w:val="18"/>
                <w:szCs w:val="18"/>
              </w:rPr>
              <w:t>Ngram(</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 xml:space="preserve">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this.files</w:t>
            </w:r>
            <w:proofErr w:type="gramEnd"/>
            <w:r w:rsidRPr="00135C7B">
              <w:rPr>
                <w:rFonts w:ascii="Courier New" w:hAnsi="Courier New" w:cs="Courier New"/>
                <w:sz w:val="18"/>
                <w:szCs w:val="18"/>
              </w:rPr>
              <w:t xml:space="preserve">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this.captor</w:t>
            </w:r>
            <w:proofErr w:type="gramEnd"/>
            <w:r w:rsidRPr="00135C7B">
              <w:rPr>
                <w:rFonts w:ascii="Courier New" w:hAnsi="Courier New" w:cs="Courier New"/>
                <w:sz w:val="18"/>
                <w:szCs w:val="18"/>
              </w:rPr>
              <w:t xml:space="preserve">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this.input</w:t>
            </w:r>
            <w:proofErr w:type="gramEnd"/>
            <w:r w:rsidRPr="00135C7B">
              <w:rPr>
                <w:rFonts w:ascii="Courier New" w:hAnsi="Courier New" w:cs="Courier New"/>
                <w:sz w:val="18"/>
                <w:szCs w:val="18"/>
              </w:rPr>
              <w:t xml:space="preserve">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this.datasetTcp</w:t>
            </w:r>
            <w:proofErr w:type="gramEnd"/>
            <w:r w:rsidRPr="00135C7B">
              <w:rPr>
                <w:rFonts w:ascii="Courier New" w:hAnsi="Courier New" w:cs="Courier New"/>
                <w:sz w:val="18"/>
                <w:szCs w:val="18"/>
              </w:rPr>
              <w:t xml:space="preserve">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this.datasetUdp</w:t>
            </w:r>
            <w:proofErr w:type="gramEnd"/>
            <w:r w:rsidRPr="00135C7B">
              <w:rPr>
                <w:rFonts w:ascii="Courier New" w:hAnsi="Courier New" w:cs="Courier New"/>
                <w:sz w:val="18"/>
                <w:szCs w:val="18"/>
              </w:rPr>
              <w:t xml:space="preserve">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this.dataTest</w:t>
            </w:r>
            <w:proofErr w:type="gramEnd"/>
            <w:r w:rsidRPr="00135C7B">
              <w:rPr>
                <w:rFonts w:ascii="Courier New" w:hAnsi="Courier New" w:cs="Courier New"/>
                <w:sz w:val="18"/>
                <w:szCs w:val="18"/>
              </w:rPr>
              <w:t xml:space="preserve">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this.dataPort</w:t>
            </w:r>
            <w:proofErr w:type="gramEnd"/>
            <w:r w:rsidRPr="00135C7B">
              <w:rPr>
                <w:rFonts w:ascii="Courier New" w:hAnsi="Courier New" w:cs="Courier New"/>
                <w:sz w:val="18"/>
                <w:szCs w:val="18"/>
              </w:rPr>
              <w:t xml:space="preserve">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this.type</w:t>
            </w:r>
            <w:proofErr w:type="gramEnd"/>
            <w:r w:rsidRPr="00135C7B">
              <w:rPr>
                <w:rFonts w:ascii="Courier New" w:hAnsi="Courier New" w:cs="Courier New"/>
                <w:sz w:val="18"/>
                <w:szCs w:val="18"/>
              </w:rPr>
              <w:t xml:space="preserv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this.windowSize</w:t>
            </w:r>
            <w:proofErr w:type="gramEnd"/>
            <w:r w:rsidRPr="00135C7B">
              <w:rPr>
                <w:rFonts w:ascii="Courier New" w:hAnsi="Courier New" w:cs="Courier New"/>
                <w:sz w:val="18"/>
                <w:szCs w:val="18"/>
              </w:rPr>
              <w:t xml:space="preserv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w:t>
            </w:r>
            <w:proofErr w:type="gramStart"/>
            <w:r w:rsidRPr="00135C7B">
              <w:rPr>
                <w:rFonts w:ascii="Courier New" w:hAnsi="Courier New" w:cs="Courier New"/>
                <w:sz w:val="18"/>
                <w:szCs w:val="18"/>
              </w:rPr>
              <w:t>run(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w:t>
            </w:r>
            <w:proofErr w:type="gramStart"/>
            <w:r w:rsidRPr="00135C7B">
              <w:rPr>
                <w:rFonts w:ascii="Courier New" w:hAnsi="Courier New" w:cs="Courier New"/>
                <w:sz w:val="18"/>
                <w:szCs w:val="18"/>
              </w:rPr>
              <w:t>captor.getPacket</w:t>
            </w:r>
            <w:proofErr w:type="gramEnd"/>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w:t>
            </w:r>
            <w:proofErr w:type="gramStart"/>
            <w:r w:rsidRPr="00135C7B">
              <w:rPr>
                <w:rFonts w:ascii="Courier New" w:hAnsi="Courier New" w:cs="Courier New"/>
                <w:sz w:val="18"/>
                <w:szCs w:val="18"/>
              </w:rPr>
              <w:t>data.length</w:t>
            </w:r>
            <w:proofErr w:type="gramEnd"/>
            <w:r w:rsidRPr="00135C7B">
              <w:rPr>
                <w:rFonts w:ascii="Courier New" w:hAnsi="Courier New" w:cs="Courier New"/>
                <w:sz w:val="18"/>
                <w:szCs w:val="18"/>
              </w:rPr>
              <w:t xml:space="preserve">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tcp.toString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roofErr w:type="gramStart"/>
            <w:r w:rsidRPr="00135C7B">
              <w:rPr>
                <w:rFonts w:ascii="Courier New" w:hAnsi="Courier New" w:cs="Courier New"/>
                <w:sz w:val="18"/>
                <w:szCs w:val="18"/>
              </w:rPr>
              <w:t>if(</w:t>
            </w:r>
            <w:proofErr w:type="gramEnd"/>
            <w:r w:rsidRPr="00135C7B">
              <w:rPr>
                <w:rFonts w:ascii="Courier New" w:hAnsi="Courier New" w:cs="Courier New"/>
                <w:sz w:val="18"/>
                <w:szCs w:val="18"/>
              </w:rPr>
              <w:t>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udp.toString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w:t>
            </w:r>
            <w:proofErr w:type="gramStart"/>
            <w:r w:rsidRPr="00135C7B">
              <w:rPr>
                <w:rFonts w:ascii="Courier New" w:hAnsi="Courier New" w:cs="Courier New"/>
                <w:sz w:val="18"/>
                <w:szCs w:val="18"/>
              </w:rPr>
              <w:t>entry :</w:t>
            </w:r>
            <w:proofErr w:type="gramEnd"/>
            <w:r w:rsidRPr="00135C7B">
              <w:rPr>
                <w:rFonts w:ascii="Courier New" w:hAnsi="Courier New" w:cs="Courier New"/>
                <w:sz w:val="18"/>
                <w:szCs w:val="18"/>
              </w:rPr>
              <w:t xml:space="preserve">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w:t>
            </w:r>
            <w:proofErr w:type="gramStart"/>
            <w:r w:rsidRPr="00135C7B">
              <w:rPr>
                <w:rFonts w:ascii="Courier New" w:hAnsi="Courier New" w:cs="Courier New"/>
                <w:sz w:val="18"/>
                <w:szCs w:val="18"/>
              </w:rPr>
              <w:t>entry.getKey</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w:t>
            </w:r>
            <w:proofErr w:type="gramStart"/>
            <w:r w:rsidRPr="00135C7B">
              <w:rPr>
                <w:rFonts w:ascii="Courier New" w:hAnsi="Courier New" w:cs="Courier New"/>
                <w:sz w:val="18"/>
                <w:szCs w:val="18"/>
              </w:rPr>
              <w:t>key.split</w:t>
            </w:r>
            <w:proofErr w:type="gramEnd"/>
            <w:r w:rsidRPr="00135C7B">
              <w:rPr>
                <w:rFonts w:ascii="Courier New" w:hAnsi="Courier New" w:cs="Courier New"/>
                <w:sz w:val="18"/>
                <w:szCs w:val="18"/>
              </w:rPr>
              <w: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w:t>
            </w:r>
            <w:proofErr w:type="gramStart"/>
            <w:r w:rsidRPr="00135C7B">
              <w:rPr>
                <w:rFonts w:ascii="Courier New" w:hAnsi="Courier New" w:cs="Courier New"/>
                <w:sz w:val="18"/>
                <w:szCs w:val="18"/>
              </w:rPr>
              <w:t>entry.getValue</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w:t>
            </w:r>
            <w:proofErr w:type="gramStart"/>
            <w:r w:rsidRPr="00135C7B">
              <w:rPr>
                <w:rFonts w:ascii="Courier New" w:hAnsi="Courier New" w:cs="Courier New"/>
                <w:sz w:val="18"/>
                <w:szCs w:val="18"/>
              </w:rPr>
              <w:t>ng.Ngram</w:t>
            </w:r>
            <w:proofErr w:type="gramEnd"/>
            <w:r w:rsidRPr="00135C7B">
              <w:rPr>
                <w:rFonts w:ascii="Courier New" w:hAnsi="Courier New" w:cs="Courier New"/>
                <w:sz w:val="18"/>
                <w:szCs w:val="18"/>
              </w:rPr>
              <w:t>(value.getBytes());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datasetTcp.add(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datasetUdp.add(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w:t>
            </w:r>
            <w:proofErr w:type="gramStart"/>
            <w:r w:rsidRPr="00135C7B">
              <w:rPr>
                <w:rFonts w:ascii="Courier New" w:hAnsi="Courier New" w:cs="Courier New"/>
                <w:sz w:val="18"/>
                <w:szCs w:val="18"/>
              </w:rPr>
              <w:t>1]+</w:t>
            </w:r>
            <w:proofErr w:type="gramEnd"/>
            <w:r w:rsidRPr="00135C7B">
              <w:rPr>
                <w:rFonts w:ascii="Courier New" w:hAnsi="Courier New" w:cs="Courier New"/>
                <w:sz w:val="18"/>
                <w:szCs w:val="18"/>
              </w:rPr>
              <w:t>"-"+header[2]+"-"+header[3]+"-"+header[4]+"-"+header[5]);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dataTest.add(</w:t>
            </w:r>
            <w:proofErr w:type="gramEnd"/>
            <w:r w:rsidRPr="00135C7B">
              <w:rPr>
                <w:rFonts w:ascii="Courier New" w:hAnsi="Courier New" w:cs="Courier New"/>
                <w:sz w:val="18"/>
                <w:szCs w:val="18"/>
              </w:rPr>
              <w:t>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01" w:name="_Toc456899635"/>
      <w:r>
        <w:rPr>
          <w:lang w:val="en-US"/>
        </w:rPr>
        <w:lastRenderedPageBreak/>
        <w:t>Kode Sumber Proses Penggunaan Metodel N-Gram</w:t>
      </w:r>
      <w:bookmarkEnd w:id="501"/>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02" w:name="_Toc456899636"/>
      <w:r w:rsidRPr="00080C3E">
        <w:rPr>
          <w:lang w:val="en-US"/>
        </w:rPr>
        <w:lastRenderedPageBreak/>
        <w:t>Kode Sumber Proses Perancangan Model Data Training</w:t>
      </w:r>
      <w:bookmarkEnd w:id="502"/>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03" w:name="_Toc456899637"/>
      <w:r>
        <w:rPr>
          <w:lang w:val="en-US"/>
        </w:rPr>
        <w:lastRenderedPageBreak/>
        <w:t>Kode Sumber Sniffing</w:t>
      </w:r>
      <w:bookmarkEnd w:id="503"/>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proofErr w:type="gramStart"/>
            <w:r w:rsidRPr="00ED2CFC">
              <w:rPr>
                <w:rFonts w:ascii="Courier New" w:hAnsi="Courier New" w:cs="Courier New"/>
                <w:sz w:val="18"/>
              </w:rPr>
              <w:t>NetworkInterface[</w:t>
            </w:r>
            <w:proofErr w:type="gramEnd"/>
            <w:r w:rsidRPr="00ED2CFC">
              <w:rPr>
                <w:rFonts w:ascii="Courier New" w:hAnsi="Courier New" w:cs="Courier New"/>
                <w:sz w:val="18"/>
              </w:rPr>
              <w:t xml:space="preserv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for (int i = 0; i &lt; </w:t>
            </w:r>
            <w:proofErr w:type="gramStart"/>
            <w:r w:rsidRPr="00ED2CFC">
              <w:rPr>
                <w:rFonts w:ascii="Courier New" w:hAnsi="Courier New" w:cs="Courier New"/>
                <w:sz w:val="18"/>
              </w:rPr>
              <w:t>device.length</w:t>
            </w:r>
            <w:proofErr w:type="gramEnd"/>
            <w:r w:rsidRPr="00ED2CFC">
              <w:rPr>
                <w:rFonts w:ascii="Courier New" w:hAnsi="Courier New" w:cs="Courier New"/>
                <w:sz w:val="18"/>
              </w:rPr>
              <w:t>;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w:t>
            </w:r>
            <w:proofErr w:type="gramStart"/>
            <w:r w:rsidRPr="00ED2CFC">
              <w:rPr>
                <w:rFonts w:ascii="Courier New" w:hAnsi="Courier New" w:cs="Courier New"/>
                <w:sz w:val="18"/>
              </w:rPr>
              <w:t>].description</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w:t>
            </w:r>
            <w:proofErr w:type="gramStart"/>
            <w:r w:rsidRPr="00ED2CFC">
              <w:rPr>
                <w:rFonts w:ascii="Courier New" w:hAnsi="Courier New" w:cs="Courier New"/>
                <w:sz w:val="18"/>
              </w:rPr>
              <w:t>].datalink</w:t>
            </w:r>
            <w:proofErr w:type="gramEnd"/>
            <w:r w:rsidRPr="00ED2CFC">
              <w:rPr>
                <w:rFonts w:ascii="Courier New" w:hAnsi="Courier New" w:cs="Courier New"/>
                <w:sz w:val="18"/>
              </w:rPr>
              <w:t>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(byte </w:t>
            </w:r>
            <w:proofErr w:type="gramStart"/>
            <w:r w:rsidRPr="00ED2CFC">
              <w:rPr>
                <w:rFonts w:ascii="Courier New" w:hAnsi="Courier New" w:cs="Courier New"/>
                <w:sz w:val="18"/>
              </w:rPr>
              <w:t>b :</w:t>
            </w:r>
            <w:proofErr w:type="gramEnd"/>
            <w:r w:rsidRPr="00ED2CFC">
              <w:rPr>
                <w:rFonts w:ascii="Courier New" w:hAnsi="Courier New" w:cs="Courier New"/>
                <w:sz w:val="18"/>
              </w:rPr>
              <w:t xml:space="preserve">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(NetworkInterfaceAddress </w:t>
            </w:r>
            <w:proofErr w:type="gramStart"/>
            <w:r w:rsidRPr="00ED2CFC">
              <w:rPr>
                <w:rFonts w:ascii="Courier New" w:hAnsi="Courier New" w:cs="Courier New"/>
                <w:sz w:val="18"/>
              </w:rPr>
              <w:t>a :</w:t>
            </w:r>
            <w:proofErr w:type="gramEnd"/>
            <w:r w:rsidRPr="00ED2CFC">
              <w:rPr>
                <w:rFonts w:ascii="Courier New" w:hAnsi="Courier New" w:cs="Courier New"/>
                <w:sz w:val="18"/>
              </w:rPr>
              <w:t xml:space="preserve">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w:t>
            </w:r>
            <w:proofErr w:type="gramStart"/>
            <w:r w:rsidRPr="00ED2CFC">
              <w:rPr>
                <w:rFonts w:ascii="Courier New" w:hAnsi="Courier New" w:cs="Courier New"/>
                <w:sz w:val="18"/>
              </w:rPr>
              <w:t>a.address</w:t>
            </w:r>
            <w:proofErr w:type="gramEnd"/>
            <w:r w:rsidRPr="00ED2CFC">
              <w:rPr>
                <w:rFonts w:ascii="Courier New" w:hAnsi="Courier New" w:cs="Courier New"/>
                <w:sz w:val="18"/>
              </w:rPr>
              <w:t xml:space="preserve">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w:t>
            </w:r>
            <w:proofErr w:type="gramStart"/>
            <w:r w:rsidRPr="00ED2CFC">
              <w:rPr>
                <w:rFonts w:ascii="Courier New" w:hAnsi="Courier New" w:cs="Courier New"/>
                <w:sz w:val="18"/>
              </w:rPr>
              <w:t>...(</w:t>
            </w:r>
            <w:proofErr w:type="gramEnd"/>
            <w:r w:rsidRPr="00ED2CFC">
              <w:rPr>
                <w:rFonts w:ascii="Courier New" w:hAnsi="Courier New" w:cs="Courier New"/>
                <w:sz w:val="18"/>
              </w:rPr>
              <w:t>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input = </w:t>
            </w:r>
            <w:proofErr w:type="gramStart"/>
            <w:r w:rsidRPr="00ED2CFC">
              <w:rPr>
                <w:rFonts w:ascii="Courier New" w:hAnsi="Courier New" w:cs="Courier New"/>
                <w:sz w:val="18"/>
              </w:rPr>
              <w:t>sc.nextInt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System.out.println("Selected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fwRunning.append("Selected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time = </w:t>
            </w:r>
            <w:proofErr w:type="gramStart"/>
            <w:r w:rsidRPr="00ED2CFC">
              <w:rPr>
                <w:rFonts w:ascii="Courier New" w:hAnsi="Courier New" w:cs="Courier New"/>
                <w:sz w:val="18"/>
              </w:rPr>
              <w:t>ids.getDateTime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w:t>
            </w:r>
            <w:proofErr w:type="gramStart"/>
            <w:r w:rsidRPr="00ED2CFC">
              <w:rPr>
                <w:rFonts w:ascii="Courier New" w:hAnsi="Courier New" w:cs="Courier New"/>
                <w:sz w:val="18"/>
              </w:rPr>
              <w:t>ids.getData</w:t>
            </w:r>
            <w:proofErr w:type="gramEnd"/>
            <w:r w:rsidRPr="00ED2CFC">
              <w:rPr>
                <w:rFonts w:ascii="Courier New" w:hAnsi="Courier New" w:cs="Courier New"/>
                <w:sz w:val="18"/>
              </w:rPr>
              <w:t>("Window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w:t>
            </w:r>
            <w:proofErr w:type="gramStart"/>
            <w:r w:rsidRPr="00ED2CFC">
              <w:rPr>
                <w:rFonts w:ascii="Courier New" w:hAnsi="Courier New" w:cs="Courier New"/>
                <w:sz w:val="18"/>
              </w:rPr>
              <w:t>ids.getData</w:t>
            </w:r>
            <w:proofErr w:type="gramEnd"/>
            <w:r w:rsidRPr="00ED2CFC">
              <w:rPr>
                <w:rFonts w:ascii="Courier New" w:hAnsi="Courier New" w:cs="Courier New"/>
                <w:sz w:val="18"/>
              </w:rPr>
              <w:t xml:space="preserve">("Threshold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portTh = </w:t>
            </w:r>
            <w:proofErr w:type="gramStart"/>
            <w:r w:rsidRPr="00ED2CFC">
              <w:rPr>
                <w:rFonts w:ascii="Courier New" w:hAnsi="Courier New" w:cs="Courier New"/>
                <w:sz w:val="18"/>
              </w:rPr>
              <w:t>ids.getThreshold</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w:t>
            </w:r>
            <w:proofErr w:type="gramStart"/>
            <w:r w:rsidRPr="00ED2CFC">
              <w:rPr>
                <w:rFonts w:ascii="Courier New" w:hAnsi="Courier New" w:cs="Courier New"/>
                <w:sz w:val="18"/>
              </w:rPr>
              <w:t>ids.getData</w:t>
            </w:r>
            <w:proofErr w:type="gramEnd"/>
            <w:r w:rsidRPr="00ED2CFC">
              <w:rPr>
                <w:rFonts w:ascii="Courier New" w:hAnsi="Courier New" w:cs="Courier New"/>
                <w:sz w:val="18"/>
              </w:rPr>
              <w:t>("Smoothing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dateTime = </w:t>
            </w:r>
            <w:proofErr w:type="gramStart"/>
            <w:r w:rsidRPr="00ED2CFC">
              <w:rPr>
                <w:rFonts w:ascii="Courier New" w:hAnsi="Courier New" w:cs="Courier New"/>
                <w:sz w:val="18"/>
              </w:rPr>
              <w:t>time.split</w:t>
            </w:r>
            <w:proofErr w:type="gramEnd"/>
            <w:r w:rsidRPr="00ED2CFC">
              <w:rPr>
                <w:rFonts w:ascii="Courier New" w:hAnsi="Courier New" w:cs="Courier New"/>
                <w:sz w:val="18"/>
              </w:rPr>
              <w: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w:t>
            </w:r>
            <w:proofErr w:type="gramStart"/>
            <w:r w:rsidRPr="00ED2CFC">
              <w:rPr>
                <w:rFonts w:ascii="Courier New" w:hAnsi="Courier New" w:cs="Courier New"/>
                <w:sz w:val="18"/>
              </w:rPr>
              <w:t>fileLog,true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fwRecord = new </w:t>
            </w:r>
            <w:proofErr w:type="gramStart"/>
            <w:r w:rsidRPr="00ED2CFC">
              <w:rPr>
                <w:rFonts w:ascii="Courier New" w:hAnsi="Courier New" w:cs="Courier New"/>
                <w:sz w:val="18"/>
              </w:rPr>
              <w:t>FileWriter(</w:t>
            </w:r>
            <w:proofErr w:type="gramEnd"/>
            <w:r w:rsidRPr="00ED2CFC">
              <w:rPr>
                <w:rFonts w:ascii="Courier New" w:hAnsi="Courier New" w:cs="Courier New"/>
                <w:sz w:val="18"/>
              </w:rPr>
              <w:t>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 xml:space="preserve">System.out.println("Window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fwRunning.append("Window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w:t>
            </w:r>
            <w:proofErr w:type="gramStart"/>
            <w:r w:rsidRPr="00ED2CFC">
              <w:rPr>
                <w:rFonts w:ascii="Courier New" w:hAnsi="Courier New" w:cs="Courier New"/>
                <w:sz w:val="18"/>
              </w:rPr>
              <w:t>IDS.class.getName</w:t>
            </w:r>
            <w:proofErr w:type="gramEnd"/>
            <w:r w:rsidRPr="00ED2CFC">
              <w:rPr>
                <w:rFonts w:ascii="Courier New" w:hAnsi="Courier New" w:cs="Courier New"/>
                <w:sz w:val="18"/>
              </w:rPr>
              <w:t>()).log(Level.SEVERE,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04" w:name="_Toc456899638"/>
      <w:r w:rsidRPr="00080C3E">
        <w:rPr>
          <w:lang w:val="en-US"/>
        </w:rPr>
        <w:lastRenderedPageBreak/>
        <w:t>Kode Sumber Proses Penggunaan Metode Mahalanobis Distance</w:t>
      </w:r>
      <w:bookmarkEnd w:id="504"/>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05" w:name="_Toc456899639"/>
      <w:r>
        <w:rPr>
          <w:lang w:val="en-US"/>
        </w:rPr>
        <w:lastRenderedPageBreak/>
        <w:t>Kode Sumber Proses Pendeteksian Serangan</w:t>
      </w:r>
      <w:bookmarkEnd w:id="505"/>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w:t>
            </w:r>
            <w:proofErr w:type="gramStart"/>
            <w:r w:rsidRPr="00475BDA">
              <w:rPr>
                <w:rFonts w:ascii="Courier New" w:hAnsi="Courier New" w:cs="Courier New"/>
                <w:sz w:val="18"/>
              </w:rPr>
              <w:t>dataPacketTes :</w:t>
            </w:r>
            <w:proofErr w:type="gramEnd"/>
            <w:r w:rsidRPr="00475BDA">
              <w:rPr>
                <w:rFonts w:ascii="Courier New" w:hAnsi="Courier New" w:cs="Courier New"/>
                <w:sz w:val="18"/>
              </w:rPr>
              <w:t xml:space="preserve">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dataTcp :</w:t>
            </w:r>
            <w:proofErr w:type="gramEnd"/>
            <w:r w:rsidRPr="00475BDA">
              <w:rPr>
                <w:rFonts w:ascii="Courier New" w:hAnsi="Courier New" w:cs="Courier New"/>
                <w:sz w:val="18"/>
              </w:rPr>
              <w:t xml:space="preserve">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dataUdp :</w:t>
            </w:r>
            <w:proofErr w:type="gramEnd"/>
            <w:r w:rsidRPr="00475BDA">
              <w:rPr>
                <w:rFonts w:ascii="Courier New" w:hAnsi="Courier New" w:cs="Courier New"/>
                <w:sz w:val="18"/>
              </w:rPr>
              <w:t xml:space="preserve">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06" w:name="_Toc456899640"/>
      <w:r w:rsidRPr="00080C3E">
        <w:rPr>
          <w:lang w:val="en-US"/>
        </w:rPr>
        <w:lastRenderedPageBreak/>
        <w:t>Kode Sumber Proses Incremental Learning</w:t>
      </w:r>
      <w:bookmarkEnd w:id="506"/>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90"/>
          <w:footerReference w:type="even" r:id="rId91"/>
          <w:footerReference w:type="default" r:id="rId92"/>
          <w:headerReference w:type="first" r:id="rId93"/>
          <w:footerReference w:type="first" r:id="rId94"/>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07" w:name="_Toc456899641"/>
      <w:r w:rsidRPr="00326ED3">
        <w:lastRenderedPageBreak/>
        <w:t>BIODATA PENULI</w:t>
      </w:r>
      <w:r>
        <w:t>S</w:t>
      </w:r>
      <w:bookmarkEnd w:id="490"/>
      <w:bookmarkEnd w:id="491"/>
      <w:bookmarkEnd w:id="492"/>
      <w:bookmarkEnd w:id="507"/>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6"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7"/>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0A3B" w:rsidRDefault="00DD0A3B" w:rsidP="00E774EF">
      <w:r>
        <w:separator/>
      </w:r>
    </w:p>
  </w:endnote>
  <w:endnote w:type="continuationSeparator" w:id="0">
    <w:p w:rsidR="00DD0A3B" w:rsidRDefault="00DD0A3B"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altName w:val="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sidR="00C10D2A">
      <w:rPr>
        <w:noProof/>
      </w:rPr>
      <w:t>vi</w:t>
    </w:r>
    <w:r>
      <w:rPr>
        <w:noProof/>
      </w:rPr>
      <w:fldChar w:fldCharType="end"/>
    </w:r>
  </w:p>
  <w:p w:rsidR="00220472" w:rsidRDefault="00220472"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Pr>
        <w:noProof/>
      </w:rPr>
      <w:t>vii</w:t>
    </w:r>
    <w:r>
      <w:rPr>
        <w:noProof/>
      </w:rPr>
      <w:fldChar w:fldCharType="end"/>
    </w:r>
  </w:p>
  <w:p w:rsidR="00220472" w:rsidRDefault="00220472"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sidR="00C10D2A">
      <w:rPr>
        <w:noProof/>
      </w:rPr>
      <w:t>v</w:t>
    </w:r>
    <w:r>
      <w:rPr>
        <w:noProof/>
      </w:rPr>
      <w:fldChar w:fldCharType="end"/>
    </w:r>
  </w:p>
  <w:p w:rsidR="00220472" w:rsidRDefault="0022047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sidR="00C10D2A">
      <w:rPr>
        <w:noProof/>
      </w:rPr>
      <w:t>xiv</w:t>
    </w:r>
    <w:r>
      <w:rPr>
        <w:noProof/>
      </w:rPr>
      <w:fldChar w:fldCharType="end"/>
    </w:r>
  </w:p>
  <w:p w:rsidR="00220472" w:rsidRDefault="00220472"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sidR="00C10D2A">
      <w:rPr>
        <w:noProof/>
      </w:rPr>
      <w:t>xv</w:t>
    </w:r>
    <w:r>
      <w:rPr>
        <w:noProof/>
      </w:rPr>
      <w:fldChar w:fldCharType="end"/>
    </w:r>
  </w:p>
  <w:p w:rsidR="00220472" w:rsidRDefault="00220472"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sidR="00C10D2A">
      <w:rPr>
        <w:noProof/>
      </w:rPr>
      <w:t>xi</w:t>
    </w:r>
    <w:r>
      <w:rPr>
        <w:noProof/>
      </w:rPr>
      <w:fldChar w:fldCharType="end"/>
    </w:r>
  </w:p>
  <w:p w:rsidR="00220472" w:rsidRDefault="00220472">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sidR="00C10D2A">
      <w:rPr>
        <w:noProof/>
      </w:rPr>
      <w:t>xxii</w:t>
    </w:r>
    <w:r>
      <w:rPr>
        <w:noProof/>
      </w:rPr>
      <w:fldChar w:fldCharType="end"/>
    </w:r>
  </w:p>
  <w:p w:rsidR="00220472" w:rsidRDefault="00220472"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sidR="00C10D2A">
      <w:rPr>
        <w:noProof/>
      </w:rPr>
      <w:t>xvii</w:t>
    </w:r>
    <w:r>
      <w:rPr>
        <w:noProof/>
      </w:rPr>
      <w:fldChar w:fldCharType="end"/>
    </w:r>
  </w:p>
  <w:p w:rsidR="00220472" w:rsidRDefault="00220472"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sidR="00C10D2A">
      <w:rPr>
        <w:noProof/>
      </w:rPr>
      <w:t>xxi</w:t>
    </w:r>
    <w:r>
      <w:rPr>
        <w:noProof/>
      </w:rPr>
      <w:fldChar w:fldCharType="end"/>
    </w:r>
  </w:p>
  <w:p w:rsidR="00220472" w:rsidRDefault="00220472">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p>
  <w:p w:rsidR="00220472" w:rsidRDefault="00220472"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p>
  <w:p w:rsidR="00220472" w:rsidRDefault="00220472"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Pr="00B00037" w:rsidRDefault="00220472"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sidR="00C10D2A">
      <w:rPr>
        <w:noProof/>
      </w:rPr>
      <w:t>1</w:t>
    </w:r>
    <w:r>
      <w:rPr>
        <w:noProof/>
      </w:rPr>
      <w:fldChar w:fldCharType="end"/>
    </w:r>
  </w:p>
  <w:p w:rsidR="00220472" w:rsidRDefault="00220472">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220472" w:rsidRDefault="00220472">
        <w:pPr>
          <w:pStyle w:val="Footer"/>
          <w:jc w:val="center"/>
        </w:pPr>
        <w:r>
          <w:fldChar w:fldCharType="begin"/>
        </w:r>
        <w:r>
          <w:instrText xml:space="preserve"> PAGE   \* MERGEFORMAT </w:instrText>
        </w:r>
        <w:r>
          <w:fldChar w:fldCharType="separate"/>
        </w:r>
        <w:r w:rsidR="00C10D2A">
          <w:rPr>
            <w:noProof/>
          </w:rPr>
          <w:t>7</w:t>
        </w:r>
        <w:r>
          <w:rPr>
            <w:noProof/>
          </w:rPr>
          <w:fldChar w:fldCharType="end"/>
        </w:r>
      </w:p>
    </w:sdtContent>
  </w:sdt>
  <w:p w:rsidR="00220472" w:rsidRDefault="00220472">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220472" w:rsidRDefault="00220472">
        <w:pPr>
          <w:pStyle w:val="Footer"/>
          <w:jc w:val="center"/>
        </w:pPr>
        <w:r>
          <w:fldChar w:fldCharType="begin"/>
        </w:r>
        <w:r>
          <w:instrText xml:space="preserve"> PAGE   \* MERGEFORMAT </w:instrText>
        </w:r>
        <w:r>
          <w:fldChar w:fldCharType="separate"/>
        </w:r>
        <w:r w:rsidR="00C10D2A">
          <w:rPr>
            <w:noProof/>
          </w:rPr>
          <w:t>75</w:t>
        </w:r>
        <w:r>
          <w:rPr>
            <w:noProof/>
          </w:rPr>
          <w:fldChar w:fldCharType="end"/>
        </w:r>
      </w:p>
    </w:sdtContent>
  </w:sdt>
  <w:p w:rsidR="00220472" w:rsidRPr="005C46C6" w:rsidRDefault="00220472"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p>
  <w:p w:rsidR="00220472" w:rsidRDefault="00220472"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p>
  <w:p w:rsidR="00220472" w:rsidRPr="005C46C6" w:rsidRDefault="00220472"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rsidP="00337AAA">
    <w:pPr>
      <w:pStyle w:val="Footer"/>
    </w:pPr>
  </w:p>
  <w:p w:rsidR="00220472" w:rsidRPr="005C46C6" w:rsidRDefault="00220472"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sidR="00C10D2A">
      <w:rPr>
        <w:noProof/>
      </w:rPr>
      <w:t>i</w:t>
    </w:r>
    <w:r>
      <w:rPr>
        <w:noProof/>
      </w:rPr>
      <w:fldChar w:fldCharType="end"/>
    </w:r>
  </w:p>
  <w:p w:rsidR="00220472" w:rsidRDefault="00220472"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sidR="00C10D2A">
      <w:rPr>
        <w:noProof/>
      </w:rPr>
      <w:t>ii</w:t>
    </w:r>
    <w:r>
      <w:rPr>
        <w:noProof/>
      </w:rPr>
      <w:fldChar w:fldCharType="end"/>
    </w:r>
  </w:p>
  <w:p w:rsidR="00220472" w:rsidRDefault="00220472"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Pr>
        <w:noProof/>
      </w:rPr>
      <w:t>ii</w:t>
    </w:r>
    <w:r>
      <w:rPr>
        <w:noProof/>
      </w:rPr>
      <w:fldChar w:fldCharType="end"/>
    </w:r>
  </w:p>
  <w:p w:rsidR="00220472" w:rsidRDefault="00220472"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sidR="00C10D2A">
      <w:rPr>
        <w:noProof/>
      </w:rPr>
      <w:t>i</w:t>
    </w:r>
    <w:r>
      <w:rPr>
        <w:noProof/>
      </w:rPr>
      <w:fldChar w:fldCharType="end"/>
    </w:r>
  </w:p>
  <w:p w:rsidR="00220472" w:rsidRDefault="00220472"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sidR="00C10D2A">
      <w:rPr>
        <w:noProof/>
      </w:rPr>
      <w:t>iv</w:t>
    </w:r>
    <w:r>
      <w:rPr>
        <w:noProof/>
      </w:rPr>
      <w:fldChar w:fldCharType="end"/>
    </w:r>
  </w:p>
  <w:p w:rsidR="00220472" w:rsidRDefault="00220472"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Footer"/>
      <w:jc w:val="center"/>
    </w:pPr>
    <w:r>
      <w:fldChar w:fldCharType="begin"/>
    </w:r>
    <w:r>
      <w:instrText xml:space="preserve"> PAGE   \* MERGEFORMAT </w:instrText>
    </w:r>
    <w:r>
      <w:fldChar w:fldCharType="separate"/>
    </w:r>
    <w:r>
      <w:rPr>
        <w:noProof/>
      </w:rPr>
      <w:t>iii</w:t>
    </w:r>
    <w:r>
      <w:rPr>
        <w:noProof/>
      </w:rPr>
      <w:fldChar w:fldCharType="end"/>
    </w:r>
  </w:p>
  <w:p w:rsidR="00220472" w:rsidRDefault="00220472"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rsidP="002104C4">
    <w:pPr>
      <w:pStyle w:val="Footer"/>
      <w:tabs>
        <w:tab w:val="clear" w:pos="4320"/>
      </w:tabs>
      <w:jc w:val="center"/>
    </w:pPr>
    <w:r>
      <w:fldChar w:fldCharType="begin"/>
    </w:r>
    <w:r>
      <w:instrText xml:space="preserve"> PAGE   \* MERGEFORMAT </w:instrText>
    </w:r>
    <w:r>
      <w:fldChar w:fldCharType="separate"/>
    </w:r>
    <w:r w:rsidR="00C10D2A">
      <w:rPr>
        <w:noProof/>
      </w:rPr>
      <w:t>iii</w:t>
    </w:r>
    <w:r>
      <w:rPr>
        <w:noProof/>
      </w:rPr>
      <w:fldChar w:fldCharType="end"/>
    </w:r>
  </w:p>
  <w:p w:rsidR="00220472" w:rsidRDefault="00220472"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0A3B" w:rsidRDefault="00DD0A3B" w:rsidP="00E774EF">
      <w:r>
        <w:separator/>
      </w:r>
    </w:p>
  </w:footnote>
  <w:footnote w:type="continuationSeparator" w:id="0">
    <w:p w:rsidR="00DD0A3B" w:rsidRDefault="00DD0A3B"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Header"/>
      <w:jc w:val="right"/>
    </w:pPr>
  </w:p>
  <w:p w:rsidR="00220472" w:rsidRDefault="0022047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rsidP="002104C4">
    <w:pPr>
      <w:pStyle w:val="Header"/>
      <w:tabs>
        <w:tab w:val="clear" w:pos="4320"/>
      </w:tabs>
      <w:ind w:right="28" w:firstLine="0"/>
      <w:jc w:val="center"/>
    </w:pPr>
  </w:p>
  <w:p w:rsidR="00220472" w:rsidRDefault="00220472"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Header"/>
      <w:jc w:val="right"/>
    </w:pPr>
  </w:p>
  <w:p w:rsidR="00220472" w:rsidRDefault="0022047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rsidP="002104C4">
    <w:pPr>
      <w:pStyle w:val="Header"/>
      <w:tabs>
        <w:tab w:val="clear" w:pos="4320"/>
      </w:tabs>
      <w:ind w:right="28" w:firstLine="0"/>
      <w:jc w:val="center"/>
    </w:pPr>
  </w:p>
  <w:p w:rsidR="00220472" w:rsidRDefault="00220472"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220472" w:rsidRDefault="00220472">
        <w:pPr>
          <w:pStyle w:val="Header"/>
          <w:jc w:val="right"/>
        </w:pPr>
      </w:p>
    </w:sdtContent>
  </w:sdt>
  <w:p w:rsidR="00220472" w:rsidRDefault="00220472"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rsidP="002104C4">
    <w:pPr>
      <w:pStyle w:val="Header"/>
      <w:tabs>
        <w:tab w:val="clear" w:pos="4320"/>
      </w:tabs>
      <w:ind w:right="28" w:firstLine="0"/>
      <w:jc w:val="center"/>
    </w:pPr>
  </w:p>
  <w:p w:rsidR="00220472" w:rsidRDefault="00220472"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220472" w:rsidRDefault="00220472">
        <w:pPr>
          <w:pStyle w:val="Header"/>
        </w:pPr>
        <w:r>
          <w:fldChar w:fldCharType="begin"/>
        </w:r>
        <w:r>
          <w:instrText xml:space="preserve"> PAGE   \* MERGEFORMAT </w:instrText>
        </w:r>
        <w:r>
          <w:fldChar w:fldCharType="separate"/>
        </w:r>
        <w:r w:rsidR="00C10D2A">
          <w:rPr>
            <w:noProof/>
          </w:rPr>
          <w:t>10</w:t>
        </w:r>
        <w:r>
          <w:rPr>
            <w:noProof/>
          </w:rPr>
          <w:fldChar w:fldCharType="end"/>
        </w:r>
      </w:p>
    </w:sdtContent>
  </w:sdt>
  <w:p w:rsidR="00220472" w:rsidRDefault="00220472"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220472" w:rsidRDefault="00220472">
        <w:pPr>
          <w:pStyle w:val="Header"/>
          <w:jc w:val="right"/>
        </w:pPr>
        <w:r>
          <w:fldChar w:fldCharType="begin"/>
        </w:r>
        <w:r>
          <w:instrText xml:space="preserve"> PAGE   \* MERGEFORMAT </w:instrText>
        </w:r>
        <w:r>
          <w:fldChar w:fldCharType="separate"/>
        </w:r>
        <w:r w:rsidR="00C10D2A">
          <w:rPr>
            <w:noProof/>
          </w:rPr>
          <w:t>11</w:t>
        </w:r>
        <w:r>
          <w:rPr>
            <w:noProof/>
          </w:rPr>
          <w:fldChar w:fldCharType="end"/>
        </w:r>
      </w:p>
    </w:sdtContent>
  </w:sdt>
  <w:p w:rsidR="00220472" w:rsidRDefault="00220472">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Header"/>
      <w:jc w:val="right"/>
    </w:pPr>
  </w:p>
  <w:p w:rsidR="00220472" w:rsidRDefault="00220472"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Header"/>
    </w:pPr>
  </w:p>
  <w:p w:rsidR="00220472" w:rsidRDefault="00220472"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220472" w:rsidRDefault="00220472">
        <w:pPr>
          <w:pStyle w:val="Header"/>
          <w:jc w:val="right"/>
        </w:pPr>
      </w:p>
    </w:sdtContent>
  </w:sdt>
  <w:p w:rsidR="00220472" w:rsidRDefault="00220472">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220472" w:rsidRDefault="00220472">
        <w:pPr>
          <w:pStyle w:val="Header"/>
          <w:jc w:val="right"/>
        </w:pPr>
      </w:p>
    </w:sdtContent>
  </w:sdt>
  <w:p w:rsidR="00220472" w:rsidRDefault="00220472">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Header"/>
      <w:jc w:val="right"/>
    </w:pPr>
  </w:p>
  <w:p w:rsidR="00220472" w:rsidRDefault="00220472">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220472" w:rsidRDefault="00220472">
        <w:pPr>
          <w:pStyle w:val="Header"/>
          <w:jc w:val="right"/>
        </w:pPr>
      </w:p>
    </w:sdtContent>
  </w:sdt>
  <w:p w:rsidR="00220472" w:rsidRDefault="00220472">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Header"/>
      <w:jc w:val="right"/>
    </w:pPr>
  </w:p>
  <w:p w:rsidR="00220472" w:rsidRDefault="00220472">
    <w:pPr>
      <w:pStyle w:val="Header"/>
      <w:jc w:val="right"/>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220472" w:rsidRDefault="00220472">
        <w:pPr>
          <w:pStyle w:val="Header"/>
          <w:jc w:val="right"/>
        </w:pPr>
        <w:r>
          <w:fldChar w:fldCharType="begin"/>
        </w:r>
        <w:r>
          <w:instrText xml:space="preserve"> PAGE   \* MERGEFORMAT </w:instrText>
        </w:r>
        <w:r>
          <w:fldChar w:fldCharType="separate"/>
        </w:r>
        <w:r w:rsidR="00C10D2A">
          <w:rPr>
            <w:noProof/>
          </w:rPr>
          <w:t>98</w:t>
        </w:r>
        <w:r>
          <w:rPr>
            <w:noProof/>
          </w:rPr>
          <w:fldChar w:fldCharType="end"/>
        </w:r>
      </w:p>
    </w:sdtContent>
  </w:sdt>
  <w:p w:rsidR="00220472" w:rsidRDefault="00220472" w:rsidP="002104C4">
    <w:pPr>
      <w:pStyle w:val="Header"/>
      <w:ind w:right="-47"/>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220472" w:rsidRDefault="00220472">
        <w:pPr>
          <w:pStyle w:val="Header"/>
          <w:jc w:val="right"/>
        </w:pPr>
        <w:r>
          <w:fldChar w:fldCharType="begin"/>
        </w:r>
        <w:r>
          <w:instrText xml:space="preserve"> PAGE   \* MERGEFORMAT </w:instrText>
        </w:r>
        <w:r>
          <w:fldChar w:fldCharType="separate"/>
        </w:r>
        <w:r w:rsidR="00C10D2A">
          <w:rPr>
            <w:noProof/>
          </w:rPr>
          <w:t>99</w:t>
        </w:r>
        <w:r>
          <w:rPr>
            <w:noProof/>
          </w:rPr>
          <w:fldChar w:fldCharType="end"/>
        </w:r>
      </w:p>
    </w:sdtContent>
  </w:sdt>
  <w:p w:rsidR="00220472" w:rsidRDefault="00220472">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Header"/>
      <w:jc w:val="right"/>
    </w:pPr>
  </w:p>
  <w:p w:rsidR="00220472" w:rsidRDefault="0022047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rsidP="002104C4">
    <w:pPr>
      <w:pStyle w:val="Header"/>
      <w:ind w:firstLine="0"/>
      <w:jc w:val="center"/>
    </w:pPr>
  </w:p>
  <w:p w:rsidR="00220472" w:rsidRDefault="00220472"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Header"/>
      <w:jc w:val="right"/>
    </w:pPr>
  </w:p>
  <w:p w:rsidR="00220472" w:rsidRDefault="0022047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rsidP="002104C4">
    <w:pPr>
      <w:pStyle w:val="Header"/>
      <w:tabs>
        <w:tab w:val="clear" w:pos="4320"/>
      </w:tabs>
      <w:ind w:right="28" w:firstLine="0"/>
      <w:jc w:val="center"/>
    </w:pPr>
  </w:p>
  <w:p w:rsidR="00220472" w:rsidRDefault="00220472"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472" w:rsidRDefault="00220472">
    <w:pPr>
      <w:pStyle w:val="Header"/>
      <w:jc w:val="right"/>
    </w:pPr>
  </w:p>
  <w:p w:rsidR="00220472" w:rsidRDefault="002204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6C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7BD"/>
    <w:rsid w:val="009C088D"/>
    <w:rsid w:val="009C0C93"/>
    <w:rsid w:val="009C0CC2"/>
    <w:rsid w:val="009C0CDC"/>
    <w:rsid w:val="009C1413"/>
    <w:rsid w:val="009C142E"/>
    <w:rsid w:val="009C175B"/>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18B"/>
    <w:rsid w:val="00F3687D"/>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275AE2FA"/>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header" Target="header25.xml"/><Relationship Id="rId95" Type="http://schemas.openxmlformats.org/officeDocument/2006/relationships/image" Target="media/image29.jpeg"/><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4.xml"/><Relationship Id="rId96" Type="http://schemas.openxmlformats.org/officeDocument/2006/relationships/hyperlink" Target="mailto:imadeagus.04@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footer" Target="footer26.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oter" Target="footer27.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footer" Target="foot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header" Target="header26.xml"/><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32F6B842-6BC5-437A-86CD-9678523AC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6764</TotalTime>
  <Pages>1</Pages>
  <Words>19108</Words>
  <Characters>108920</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299</cp:revision>
  <cp:lastPrinted>2016-07-18T17:42:00Z</cp:lastPrinted>
  <dcterms:created xsi:type="dcterms:W3CDTF">2016-06-29T00:36:00Z</dcterms:created>
  <dcterms:modified xsi:type="dcterms:W3CDTF">2016-07-21T21:57:00Z</dcterms:modified>
</cp:coreProperties>
</file>