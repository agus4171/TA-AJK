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header2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56C" w:rsidRPr="00326ED3" w:rsidRDefault="000D256C" w:rsidP="000D256C">
      <w:pPr>
        <w:rPr>
          <w:noProof/>
        </w:rPr>
      </w:pPr>
      <w:r w:rsidRPr="00326ED3">
        <w:rPr>
          <w:noProof/>
          <w:lang w:eastAsia="id-ID"/>
        </w:rPr>
        <w:drawing>
          <wp:anchor distT="0" distB="0" distL="114300" distR="114300" simplePos="0" relativeHeight="251656192" behindDoc="0" locked="0" layoutInCell="1" allowOverlap="1">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rPr>
        <w:t>W</w:t>
      </w:r>
    </w:p>
    <w:p w:rsidR="000D256C" w:rsidRPr="00326ED3" w:rsidRDefault="000D256C" w:rsidP="000D256C">
      <w:pPr>
        <w:rPr>
          <w:noProof/>
        </w:rPr>
      </w:pPr>
      <w:r w:rsidRPr="00326ED3">
        <w:rPr>
          <w:noProof/>
        </w:rPr>
        <w:t>;/--n</w: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3120"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297B0" id="Rectangle 2" o:spid="_x0000_s1026" style="position:absolute;margin-left:-99.95pt;margin-top:11.95pt;width:453.6pt;height:4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5168" behindDoc="0" locked="0" layoutInCell="1" allowOverlap="1">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6D75" w:rsidRPr="003B19CA" w:rsidRDefault="00EB6D75"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EB6D75" w:rsidRPr="0064297E" w:rsidRDefault="00EB6D75" w:rsidP="000D256C">
                            <w:pPr>
                              <w:rPr>
                                <w:rFonts w:ascii="Trebuchet MS" w:hAnsi="Trebuchet MS"/>
                                <w:b/>
                                <w:color w:val="FFFFFF"/>
                                <w:sz w:val="20"/>
                                <w:szCs w:val="20"/>
                              </w:rPr>
                            </w:pPr>
                          </w:p>
                          <w:p w:rsidR="00EB6D75" w:rsidRPr="0090047A" w:rsidRDefault="00EB6D75" w:rsidP="004C21ED">
                            <w:pPr>
                              <w:contextualSpacing/>
                              <w:jc w:val="left"/>
                              <w:rPr>
                                <w:rFonts w:ascii="Trebuchet MS" w:hAnsi="Trebuchet MS"/>
                                <w:b/>
                                <w:color w:val="FFFFFF"/>
                                <w:sz w:val="26"/>
                                <w:szCs w:val="26"/>
                              </w:rPr>
                            </w:pPr>
                            <w:r>
                              <w:rPr>
                                <w:rFonts w:ascii="Trebuchet MS" w:hAnsi="Trebuchet MS"/>
                                <w:b/>
                                <w:color w:val="FFFFFF"/>
                                <w:sz w:val="26"/>
                                <w:szCs w:val="26"/>
                                <w:lang w:val="en-US"/>
                              </w:rPr>
                              <w:t xml:space="preserve">EVALUASI SISTEM </w:t>
                            </w:r>
                            <w:r>
                              <w:rPr>
                                <w:rFonts w:ascii="Trebuchet MS" w:hAnsi="Trebuchet MS"/>
                                <w:b/>
                                <w:color w:val="FFFFFF"/>
                                <w:sz w:val="26"/>
                                <w:szCs w:val="26"/>
                              </w:rPr>
                              <w:t xml:space="preserve">PENDETEKSI </w:t>
                            </w:r>
                            <w:r>
                              <w:rPr>
                                <w:rFonts w:ascii="Trebuchet MS" w:hAnsi="Trebuchet MS"/>
                                <w:b/>
                                <w:color w:val="FFFFFF"/>
                                <w:sz w:val="26"/>
                                <w:szCs w:val="26"/>
                                <w:lang w:val="en-US"/>
                              </w:rPr>
                              <w:t xml:space="preserve">INTRUSI </w:t>
                            </w:r>
                            <w:r>
                              <w:rPr>
                                <w:rFonts w:ascii="Trebuchet MS" w:hAnsi="Trebuchet MS"/>
                                <w:b/>
                                <w:color w:val="FFFFFF"/>
                                <w:sz w:val="26"/>
                                <w:szCs w:val="26"/>
                              </w:rPr>
                              <w:t>BERBASIS ANOMALI DENGAN N-GRAM DAN INCREMENTAL LEARNING</w:t>
                            </w:r>
                          </w:p>
                          <w:p w:rsidR="00EB6D75" w:rsidRPr="00B0729D" w:rsidRDefault="00EB6D75" w:rsidP="00D453C2">
                            <w:pPr>
                              <w:contextualSpacing/>
                              <w:rPr>
                                <w:rFonts w:ascii="Trebuchet MS" w:hAnsi="Trebuchet MS"/>
                                <w:b/>
                                <w:color w:val="FFFFFF"/>
                                <w:sz w:val="32"/>
                                <w:szCs w:val="28"/>
                              </w:rPr>
                            </w:pPr>
                          </w:p>
                          <w:p w:rsidR="00EB6D75" w:rsidRPr="0020126B" w:rsidRDefault="00EB6D75" w:rsidP="00D453C2">
                            <w:pPr>
                              <w:rPr>
                                <w:rFonts w:ascii="Trebuchet MS" w:hAnsi="Trebuchet MS"/>
                                <w:b/>
                                <w:color w:val="FFFFFF"/>
                                <w:sz w:val="20"/>
                                <w:szCs w:val="20"/>
                              </w:rPr>
                            </w:pPr>
                            <w:r>
                              <w:rPr>
                                <w:rFonts w:ascii="Trebuchet MS" w:hAnsi="Trebuchet MS"/>
                                <w:b/>
                                <w:color w:val="FFFFFF"/>
                                <w:sz w:val="20"/>
                                <w:szCs w:val="20"/>
                              </w:rPr>
                              <w:t>I MADE AGUS ADI WIRAWAN</w:t>
                            </w:r>
                          </w:p>
                          <w:p w:rsidR="00EB6D75" w:rsidRDefault="00EB6D75"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EB6D75" w:rsidRPr="000545FF" w:rsidRDefault="00EB6D75" w:rsidP="00D453C2">
                            <w:pPr>
                              <w:contextualSpacing/>
                              <w:rPr>
                                <w:rFonts w:ascii="Trebuchet MS" w:hAnsi="Trebuchet MS"/>
                                <w:b/>
                                <w:color w:val="FFFFFF"/>
                                <w:sz w:val="20"/>
                                <w:szCs w:val="20"/>
                              </w:rPr>
                            </w:pPr>
                          </w:p>
                          <w:p w:rsidR="00EB6D75" w:rsidRPr="000545FF" w:rsidRDefault="00EB6D75"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EB6D75" w:rsidRPr="00E2492C" w:rsidRDefault="00EB6D75"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r>
                              <w:rPr>
                                <w:rFonts w:ascii="Trebuchet MS" w:hAnsi="Trebuchet MS"/>
                                <w:b/>
                                <w:color w:val="FFFFFF"/>
                                <w:sz w:val="20"/>
                                <w:szCs w:val="27"/>
                                <w:lang w:val="en-US"/>
                              </w:rPr>
                              <w:t>.</w:t>
                            </w:r>
                          </w:p>
                          <w:p w:rsidR="00EB6D75" w:rsidRPr="000545FF" w:rsidRDefault="00EB6D75" w:rsidP="00D453C2">
                            <w:pPr>
                              <w:contextualSpacing/>
                              <w:rPr>
                                <w:rFonts w:ascii="Trebuchet MS" w:hAnsi="Trebuchet MS"/>
                                <w:b/>
                                <w:color w:val="FFFFFF"/>
                                <w:sz w:val="20"/>
                                <w:szCs w:val="20"/>
                              </w:rPr>
                            </w:pPr>
                          </w:p>
                          <w:p w:rsidR="00EB6D75" w:rsidRPr="000545FF" w:rsidRDefault="00EB6D75"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EB6D75" w:rsidRPr="00E2492C" w:rsidRDefault="00EB6D75"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r>
                              <w:rPr>
                                <w:rFonts w:ascii="Trebuchet MS" w:hAnsi="Trebuchet MS"/>
                                <w:b/>
                                <w:color w:val="FFFFFF"/>
                                <w:sz w:val="20"/>
                                <w:szCs w:val="20"/>
                                <w:lang w:val="en-US"/>
                              </w:rPr>
                              <w:t>.</w:t>
                            </w:r>
                          </w:p>
                          <w:p w:rsidR="00EB6D75" w:rsidRPr="000545FF" w:rsidRDefault="00EB6D75" w:rsidP="00D453C2">
                            <w:pPr>
                              <w:contextualSpacing/>
                              <w:rPr>
                                <w:rFonts w:ascii="Trebuchet MS" w:hAnsi="Trebuchet MS"/>
                                <w:b/>
                                <w:color w:val="FFFFFF"/>
                                <w:sz w:val="20"/>
                                <w:szCs w:val="20"/>
                                <w:lang w:val="sv-SE"/>
                              </w:rPr>
                            </w:pPr>
                          </w:p>
                          <w:p w:rsidR="00EB6D75" w:rsidRPr="000545FF" w:rsidRDefault="00EB6D75"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EB6D75" w:rsidRPr="000545FF" w:rsidRDefault="00EB6D75"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EB6D75" w:rsidRPr="000545FF" w:rsidRDefault="00EB6D75"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EB6D75" w:rsidRPr="00572FA3" w:rsidRDefault="00EB6D75"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EB6D75" w:rsidRPr="00C824D2" w:rsidRDefault="00EB6D75" w:rsidP="00D453C2">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rsidR="00EB6D75" w:rsidRPr="003B19CA" w:rsidRDefault="00EB6D75"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EB6D75" w:rsidRPr="0064297E" w:rsidRDefault="00EB6D75" w:rsidP="000D256C">
                      <w:pPr>
                        <w:rPr>
                          <w:rFonts w:ascii="Trebuchet MS" w:hAnsi="Trebuchet MS"/>
                          <w:b/>
                          <w:color w:val="FFFFFF"/>
                          <w:sz w:val="20"/>
                          <w:szCs w:val="20"/>
                        </w:rPr>
                      </w:pPr>
                    </w:p>
                    <w:p w:rsidR="00EB6D75" w:rsidRPr="0090047A" w:rsidRDefault="00EB6D75" w:rsidP="004C21ED">
                      <w:pPr>
                        <w:contextualSpacing/>
                        <w:jc w:val="left"/>
                        <w:rPr>
                          <w:rFonts w:ascii="Trebuchet MS" w:hAnsi="Trebuchet MS"/>
                          <w:b/>
                          <w:color w:val="FFFFFF"/>
                          <w:sz w:val="26"/>
                          <w:szCs w:val="26"/>
                        </w:rPr>
                      </w:pPr>
                      <w:r>
                        <w:rPr>
                          <w:rFonts w:ascii="Trebuchet MS" w:hAnsi="Trebuchet MS"/>
                          <w:b/>
                          <w:color w:val="FFFFFF"/>
                          <w:sz w:val="26"/>
                          <w:szCs w:val="26"/>
                          <w:lang w:val="en-US"/>
                        </w:rPr>
                        <w:t xml:space="preserve">EVALUASI SISTEM </w:t>
                      </w:r>
                      <w:r>
                        <w:rPr>
                          <w:rFonts w:ascii="Trebuchet MS" w:hAnsi="Trebuchet MS"/>
                          <w:b/>
                          <w:color w:val="FFFFFF"/>
                          <w:sz w:val="26"/>
                          <w:szCs w:val="26"/>
                        </w:rPr>
                        <w:t xml:space="preserve">PENDETEKSI </w:t>
                      </w:r>
                      <w:r>
                        <w:rPr>
                          <w:rFonts w:ascii="Trebuchet MS" w:hAnsi="Trebuchet MS"/>
                          <w:b/>
                          <w:color w:val="FFFFFF"/>
                          <w:sz w:val="26"/>
                          <w:szCs w:val="26"/>
                          <w:lang w:val="en-US"/>
                        </w:rPr>
                        <w:t xml:space="preserve">INTRUSI </w:t>
                      </w:r>
                      <w:r>
                        <w:rPr>
                          <w:rFonts w:ascii="Trebuchet MS" w:hAnsi="Trebuchet MS"/>
                          <w:b/>
                          <w:color w:val="FFFFFF"/>
                          <w:sz w:val="26"/>
                          <w:szCs w:val="26"/>
                        </w:rPr>
                        <w:t>BERBASIS ANOMALI DENGAN N-GRAM DAN INCREMENTAL LEARNING</w:t>
                      </w:r>
                    </w:p>
                    <w:p w:rsidR="00EB6D75" w:rsidRPr="00B0729D" w:rsidRDefault="00EB6D75" w:rsidP="00D453C2">
                      <w:pPr>
                        <w:contextualSpacing/>
                        <w:rPr>
                          <w:rFonts w:ascii="Trebuchet MS" w:hAnsi="Trebuchet MS"/>
                          <w:b/>
                          <w:color w:val="FFFFFF"/>
                          <w:sz w:val="32"/>
                          <w:szCs w:val="28"/>
                        </w:rPr>
                      </w:pPr>
                    </w:p>
                    <w:p w:rsidR="00EB6D75" w:rsidRPr="0020126B" w:rsidRDefault="00EB6D75" w:rsidP="00D453C2">
                      <w:pPr>
                        <w:rPr>
                          <w:rFonts w:ascii="Trebuchet MS" w:hAnsi="Trebuchet MS"/>
                          <w:b/>
                          <w:color w:val="FFFFFF"/>
                          <w:sz w:val="20"/>
                          <w:szCs w:val="20"/>
                        </w:rPr>
                      </w:pPr>
                      <w:r>
                        <w:rPr>
                          <w:rFonts w:ascii="Trebuchet MS" w:hAnsi="Trebuchet MS"/>
                          <w:b/>
                          <w:color w:val="FFFFFF"/>
                          <w:sz w:val="20"/>
                          <w:szCs w:val="20"/>
                        </w:rPr>
                        <w:t>I MADE AGUS ADI WIRAWAN</w:t>
                      </w:r>
                    </w:p>
                    <w:p w:rsidR="00EB6D75" w:rsidRDefault="00EB6D75"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EB6D75" w:rsidRPr="000545FF" w:rsidRDefault="00EB6D75" w:rsidP="00D453C2">
                      <w:pPr>
                        <w:contextualSpacing/>
                        <w:rPr>
                          <w:rFonts w:ascii="Trebuchet MS" w:hAnsi="Trebuchet MS"/>
                          <w:b/>
                          <w:color w:val="FFFFFF"/>
                          <w:sz w:val="20"/>
                          <w:szCs w:val="20"/>
                        </w:rPr>
                      </w:pPr>
                    </w:p>
                    <w:p w:rsidR="00EB6D75" w:rsidRPr="000545FF" w:rsidRDefault="00EB6D75"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EB6D75" w:rsidRPr="00E2492C" w:rsidRDefault="00EB6D75"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r>
                        <w:rPr>
                          <w:rFonts w:ascii="Trebuchet MS" w:hAnsi="Trebuchet MS"/>
                          <w:b/>
                          <w:color w:val="FFFFFF"/>
                          <w:sz w:val="20"/>
                          <w:szCs w:val="27"/>
                          <w:lang w:val="en-US"/>
                        </w:rPr>
                        <w:t>.</w:t>
                      </w:r>
                    </w:p>
                    <w:p w:rsidR="00EB6D75" w:rsidRPr="000545FF" w:rsidRDefault="00EB6D75" w:rsidP="00D453C2">
                      <w:pPr>
                        <w:contextualSpacing/>
                        <w:rPr>
                          <w:rFonts w:ascii="Trebuchet MS" w:hAnsi="Trebuchet MS"/>
                          <w:b/>
                          <w:color w:val="FFFFFF"/>
                          <w:sz w:val="20"/>
                          <w:szCs w:val="20"/>
                        </w:rPr>
                      </w:pPr>
                    </w:p>
                    <w:p w:rsidR="00EB6D75" w:rsidRPr="000545FF" w:rsidRDefault="00EB6D75"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EB6D75" w:rsidRPr="00E2492C" w:rsidRDefault="00EB6D75"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r>
                        <w:rPr>
                          <w:rFonts w:ascii="Trebuchet MS" w:hAnsi="Trebuchet MS"/>
                          <w:b/>
                          <w:color w:val="FFFFFF"/>
                          <w:sz w:val="20"/>
                          <w:szCs w:val="20"/>
                          <w:lang w:val="en-US"/>
                        </w:rPr>
                        <w:t>.</w:t>
                      </w:r>
                    </w:p>
                    <w:p w:rsidR="00EB6D75" w:rsidRPr="000545FF" w:rsidRDefault="00EB6D75" w:rsidP="00D453C2">
                      <w:pPr>
                        <w:contextualSpacing/>
                        <w:rPr>
                          <w:rFonts w:ascii="Trebuchet MS" w:hAnsi="Trebuchet MS"/>
                          <w:b/>
                          <w:color w:val="FFFFFF"/>
                          <w:sz w:val="20"/>
                          <w:szCs w:val="20"/>
                          <w:lang w:val="sv-SE"/>
                        </w:rPr>
                      </w:pPr>
                    </w:p>
                    <w:p w:rsidR="00EB6D75" w:rsidRPr="000545FF" w:rsidRDefault="00EB6D75"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EB6D75" w:rsidRPr="000545FF" w:rsidRDefault="00EB6D75"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EB6D75" w:rsidRPr="000545FF" w:rsidRDefault="00EB6D75"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EB6D75" w:rsidRPr="00572FA3" w:rsidRDefault="00EB6D75"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EB6D75" w:rsidRPr="00C824D2" w:rsidRDefault="00EB6D75" w:rsidP="00D453C2">
                      <w:pPr>
                        <w:ind w:left="-567"/>
                        <w:rPr>
                          <w:rFonts w:ascii="Trebuchet MS" w:hAnsi="Trebuchet MS"/>
                          <w:color w:val="FFFFFF"/>
                          <w:sz w:val="20"/>
                        </w:rPr>
                      </w:pPr>
                    </w:p>
                  </w:txbxContent>
                </v:textbox>
              </v:shape>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b/>
          <w:noProof/>
        </w:rPr>
        <w:sectPr w:rsidR="000D256C" w:rsidRPr="00326ED3" w:rsidSect="0080023F">
          <w:headerReference w:type="default" r:id="rId9"/>
          <w:footerReference w:type="even" r:id="rId10"/>
          <w:footerReference w:type="default" r:id="rId11"/>
          <w:footerReference w:type="first" r:id="rId12"/>
          <w:pgSz w:w="8392" w:h="11907" w:code="11"/>
          <w:pgMar w:top="1418" w:right="1134" w:bottom="1418" w:left="1418" w:header="720" w:footer="720" w:gutter="0"/>
          <w:pgNumType w:fmt="lowerRoman" w:start="1"/>
          <w:cols w:space="720"/>
          <w:titlePg/>
          <w:docGrid w:linePitch="326"/>
        </w:sectPr>
      </w:pPr>
    </w:p>
    <w:p w:rsidR="006248BD" w:rsidRDefault="00207F0B" w:rsidP="006248BD">
      <w:pPr>
        <w:spacing w:after="200" w:line="276" w:lineRule="auto"/>
        <w:jc w:val="center"/>
        <w:rPr>
          <w:b/>
          <w:i/>
          <w:noProof/>
        </w:rPr>
      </w:pPr>
      <w:r>
        <w:rPr>
          <w:noProof/>
          <w:lang w:eastAsia="id-ID"/>
        </w:rPr>
        <w:lastRenderedPageBreak/>
        <mc:AlternateContent>
          <mc:Choice Requires="wps">
            <w:drawing>
              <wp:anchor distT="0" distB="0" distL="114300" distR="114300" simplePos="0" relativeHeight="251647488" behindDoc="0" locked="0" layoutInCell="1" allowOverlap="1" wp14:anchorId="2FCB740A" wp14:editId="2B2F79BA">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6D75" w:rsidRPr="00652FC5" w:rsidRDefault="00EB6D75"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EB6D75" w:rsidRPr="00652FC5" w:rsidRDefault="00EB6D75" w:rsidP="00652FC5">
                            <w:pPr>
                              <w:rPr>
                                <w:rFonts w:ascii="Trebuchet MS" w:hAnsi="Trebuchet MS"/>
                                <w:b/>
                                <w:sz w:val="20"/>
                                <w:szCs w:val="20"/>
                              </w:rPr>
                            </w:pPr>
                          </w:p>
                          <w:p w:rsidR="00EB6D75" w:rsidRPr="0090047A" w:rsidRDefault="00EB6D75" w:rsidP="000549DE">
                            <w:pPr>
                              <w:contextualSpacing/>
                              <w:jc w:val="left"/>
                              <w:rPr>
                                <w:rFonts w:ascii="Trebuchet MS" w:hAnsi="Trebuchet MS"/>
                                <w:b/>
                                <w:sz w:val="26"/>
                                <w:szCs w:val="26"/>
                              </w:rPr>
                            </w:pPr>
                            <w:r>
                              <w:rPr>
                                <w:rFonts w:ascii="Trebuchet MS" w:hAnsi="Trebuchet MS"/>
                                <w:b/>
                                <w:sz w:val="26"/>
                                <w:szCs w:val="26"/>
                                <w:lang w:val="en-US"/>
                              </w:rPr>
                              <w:t xml:space="preserve">EVALUASI SISTEM </w:t>
                            </w:r>
                            <w:r>
                              <w:rPr>
                                <w:rFonts w:ascii="Trebuchet MS" w:hAnsi="Trebuchet MS"/>
                                <w:b/>
                                <w:sz w:val="26"/>
                                <w:szCs w:val="26"/>
                              </w:rPr>
                              <w:t xml:space="preserve">PENDETEKSI </w:t>
                            </w:r>
                            <w:r>
                              <w:rPr>
                                <w:rFonts w:ascii="Trebuchet MS" w:hAnsi="Trebuchet MS"/>
                                <w:b/>
                                <w:sz w:val="26"/>
                                <w:szCs w:val="26"/>
                                <w:lang w:val="en-US"/>
                              </w:rPr>
                              <w:t xml:space="preserve">INTRUSI </w:t>
                            </w:r>
                            <w:r>
                              <w:rPr>
                                <w:rFonts w:ascii="Trebuchet MS" w:hAnsi="Trebuchet MS"/>
                                <w:b/>
                                <w:sz w:val="26"/>
                                <w:szCs w:val="26"/>
                              </w:rPr>
                              <w:t>BERBASIS ANOMALI DENGAN N-GRAM DAN INCREMENTAL LEARNING</w:t>
                            </w:r>
                          </w:p>
                          <w:p w:rsidR="00EB6D75" w:rsidRPr="00652FC5" w:rsidRDefault="00EB6D75" w:rsidP="00652FC5">
                            <w:pPr>
                              <w:contextualSpacing/>
                              <w:rPr>
                                <w:rFonts w:ascii="Trebuchet MS" w:hAnsi="Trebuchet MS"/>
                                <w:b/>
                                <w:sz w:val="32"/>
                                <w:szCs w:val="28"/>
                              </w:rPr>
                            </w:pPr>
                          </w:p>
                          <w:p w:rsidR="00EB6D75" w:rsidRPr="00652FC5" w:rsidRDefault="00EB6D75" w:rsidP="00652FC5">
                            <w:pPr>
                              <w:rPr>
                                <w:rFonts w:ascii="Trebuchet MS" w:hAnsi="Trebuchet MS"/>
                                <w:b/>
                                <w:sz w:val="20"/>
                                <w:szCs w:val="20"/>
                              </w:rPr>
                            </w:pPr>
                            <w:r>
                              <w:rPr>
                                <w:rFonts w:ascii="Trebuchet MS" w:hAnsi="Trebuchet MS"/>
                                <w:b/>
                                <w:sz w:val="20"/>
                                <w:szCs w:val="20"/>
                              </w:rPr>
                              <w:t>I MADE AGUS ADI WIRAWAN</w:t>
                            </w:r>
                          </w:p>
                          <w:p w:rsidR="00EB6D75" w:rsidRPr="00652FC5" w:rsidRDefault="00EB6D75"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EB6D75" w:rsidRPr="00652FC5" w:rsidRDefault="00EB6D75" w:rsidP="00652FC5">
                            <w:pPr>
                              <w:contextualSpacing/>
                              <w:rPr>
                                <w:rFonts w:ascii="Trebuchet MS" w:hAnsi="Trebuchet MS"/>
                                <w:b/>
                                <w:sz w:val="20"/>
                                <w:szCs w:val="20"/>
                              </w:rPr>
                            </w:pPr>
                          </w:p>
                          <w:p w:rsidR="00EB6D75" w:rsidRPr="00652FC5" w:rsidRDefault="00EB6D75" w:rsidP="00652FC5">
                            <w:pPr>
                              <w:contextualSpacing/>
                              <w:rPr>
                                <w:rFonts w:ascii="Trebuchet MS" w:hAnsi="Trebuchet MS"/>
                                <w:b/>
                                <w:sz w:val="20"/>
                                <w:szCs w:val="20"/>
                              </w:rPr>
                            </w:pPr>
                            <w:r w:rsidRPr="00652FC5">
                              <w:rPr>
                                <w:rFonts w:ascii="Trebuchet MS" w:hAnsi="Trebuchet MS"/>
                                <w:b/>
                                <w:sz w:val="20"/>
                                <w:szCs w:val="20"/>
                              </w:rPr>
                              <w:t>Dosen Pembimbing I</w:t>
                            </w:r>
                          </w:p>
                          <w:p w:rsidR="00EB6D75" w:rsidRPr="00E2492C" w:rsidRDefault="00EB6D75"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r>
                              <w:rPr>
                                <w:rFonts w:ascii="Trebuchet MS" w:hAnsi="Trebuchet MS"/>
                                <w:b/>
                                <w:sz w:val="20"/>
                                <w:szCs w:val="27"/>
                                <w:lang w:val="en-US"/>
                              </w:rPr>
                              <w:t>.</w:t>
                            </w:r>
                          </w:p>
                          <w:p w:rsidR="00EB6D75" w:rsidRPr="00652FC5" w:rsidRDefault="00EB6D75" w:rsidP="00652FC5">
                            <w:pPr>
                              <w:contextualSpacing/>
                              <w:rPr>
                                <w:rFonts w:ascii="Trebuchet MS" w:hAnsi="Trebuchet MS"/>
                                <w:b/>
                                <w:sz w:val="20"/>
                                <w:szCs w:val="20"/>
                              </w:rPr>
                            </w:pPr>
                          </w:p>
                          <w:p w:rsidR="00EB6D75" w:rsidRPr="00652FC5" w:rsidRDefault="00EB6D75" w:rsidP="00652FC5">
                            <w:pPr>
                              <w:contextualSpacing/>
                              <w:rPr>
                                <w:rFonts w:ascii="Trebuchet MS" w:hAnsi="Trebuchet MS"/>
                                <w:b/>
                                <w:sz w:val="20"/>
                                <w:szCs w:val="20"/>
                              </w:rPr>
                            </w:pPr>
                            <w:r w:rsidRPr="00652FC5">
                              <w:rPr>
                                <w:rFonts w:ascii="Trebuchet MS" w:hAnsi="Trebuchet MS"/>
                                <w:b/>
                                <w:sz w:val="20"/>
                                <w:szCs w:val="20"/>
                              </w:rPr>
                              <w:t>Dosen Pembimbing II</w:t>
                            </w:r>
                          </w:p>
                          <w:p w:rsidR="00EB6D75" w:rsidRPr="00E2492C" w:rsidRDefault="00EB6D75"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EB6D75" w:rsidRPr="00652FC5" w:rsidRDefault="00EB6D75" w:rsidP="00652FC5">
                            <w:pPr>
                              <w:contextualSpacing/>
                              <w:rPr>
                                <w:rFonts w:ascii="Trebuchet MS" w:hAnsi="Trebuchet MS"/>
                                <w:b/>
                                <w:sz w:val="20"/>
                                <w:szCs w:val="20"/>
                                <w:lang w:val="sv-SE"/>
                              </w:rPr>
                            </w:pPr>
                          </w:p>
                          <w:p w:rsidR="00EB6D75" w:rsidRPr="00652FC5" w:rsidRDefault="00EB6D75"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EB6D75" w:rsidRPr="00652FC5" w:rsidRDefault="00EB6D75"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EB6D75" w:rsidRPr="00652FC5" w:rsidRDefault="00EB6D75"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EB6D75" w:rsidRPr="00652FC5" w:rsidRDefault="00EB6D75" w:rsidP="00652FC5">
                            <w:pPr>
                              <w:contextualSpacing/>
                              <w:rPr>
                                <w:rFonts w:ascii="Trebuchet MS" w:hAnsi="Trebuchet MS"/>
                                <w:b/>
                                <w:sz w:val="20"/>
                                <w:szCs w:val="20"/>
                              </w:rPr>
                            </w:pPr>
                            <w:r>
                              <w:rPr>
                                <w:rFonts w:ascii="Trebuchet MS" w:hAnsi="Trebuchet MS"/>
                                <w:b/>
                                <w:sz w:val="20"/>
                                <w:szCs w:val="20"/>
                              </w:rPr>
                              <w:t>Surabaya 2016</w:t>
                            </w:r>
                          </w:p>
                          <w:p w:rsidR="00EB6D75" w:rsidRPr="00652FC5" w:rsidRDefault="00EB6D75" w:rsidP="00652FC5">
                            <w:pPr>
                              <w:ind w:left="-567"/>
                              <w:rPr>
                                <w:rFonts w:ascii="Trebuchet MS" w:hAnsi="Trebuchet MS"/>
                                <w:sz w:val="20"/>
                              </w:rPr>
                            </w:pPr>
                          </w:p>
                          <w:p w:rsidR="00EB6D75" w:rsidRPr="00652FC5" w:rsidRDefault="00EB6D75"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B740A" id="Text Box 4" o:spid="_x0000_s1027" type="#_x0000_t202" style="position:absolute;left:0;text-align:left;margin-left:-37.1pt;margin-top:193.1pt;width:334.1pt;height:27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rsidR="00EB6D75" w:rsidRPr="00652FC5" w:rsidRDefault="00EB6D75"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EB6D75" w:rsidRPr="00652FC5" w:rsidRDefault="00EB6D75" w:rsidP="00652FC5">
                      <w:pPr>
                        <w:rPr>
                          <w:rFonts w:ascii="Trebuchet MS" w:hAnsi="Trebuchet MS"/>
                          <w:b/>
                          <w:sz w:val="20"/>
                          <w:szCs w:val="20"/>
                        </w:rPr>
                      </w:pPr>
                    </w:p>
                    <w:p w:rsidR="00EB6D75" w:rsidRPr="0090047A" w:rsidRDefault="00EB6D75" w:rsidP="000549DE">
                      <w:pPr>
                        <w:contextualSpacing/>
                        <w:jc w:val="left"/>
                        <w:rPr>
                          <w:rFonts w:ascii="Trebuchet MS" w:hAnsi="Trebuchet MS"/>
                          <w:b/>
                          <w:sz w:val="26"/>
                          <w:szCs w:val="26"/>
                        </w:rPr>
                      </w:pPr>
                      <w:r>
                        <w:rPr>
                          <w:rFonts w:ascii="Trebuchet MS" w:hAnsi="Trebuchet MS"/>
                          <w:b/>
                          <w:sz w:val="26"/>
                          <w:szCs w:val="26"/>
                          <w:lang w:val="en-US"/>
                        </w:rPr>
                        <w:t xml:space="preserve">EVALUASI SISTEM </w:t>
                      </w:r>
                      <w:r>
                        <w:rPr>
                          <w:rFonts w:ascii="Trebuchet MS" w:hAnsi="Trebuchet MS"/>
                          <w:b/>
                          <w:sz w:val="26"/>
                          <w:szCs w:val="26"/>
                        </w:rPr>
                        <w:t xml:space="preserve">PENDETEKSI </w:t>
                      </w:r>
                      <w:r>
                        <w:rPr>
                          <w:rFonts w:ascii="Trebuchet MS" w:hAnsi="Trebuchet MS"/>
                          <w:b/>
                          <w:sz w:val="26"/>
                          <w:szCs w:val="26"/>
                          <w:lang w:val="en-US"/>
                        </w:rPr>
                        <w:t xml:space="preserve">INTRUSI </w:t>
                      </w:r>
                      <w:r>
                        <w:rPr>
                          <w:rFonts w:ascii="Trebuchet MS" w:hAnsi="Trebuchet MS"/>
                          <w:b/>
                          <w:sz w:val="26"/>
                          <w:szCs w:val="26"/>
                        </w:rPr>
                        <w:t>BERBASIS ANOMALI DENGAN N-GRAM DAN INCREMENTAL LEARNING</w:t>
                      </w:r>
                    </w:p>
                    <w:p w:rsidR="00EB6D75" w:rsidRPr="00652FC5" w:rsidRDefault="00EB6D75" w:rsidP="00652FC5">
                      <w:pPr>
                        <w:contextualSpacing/>
                        <w:rPr>
                          <w:rFonts w:ascii="Trebuchet MS" w:hAnsi="Trebuchet MS"/>
                          <w:b/>
                          <w:sz w:val="32"/>
                          <w:szCs w:val="28"/>
                        </w:rPr>
                      </w:pPr>
                    </w:p>
                    <w:p w:rsidR="00EB6D75" w:rsidRPr="00652FC5" w:rsidRDefault="00EB6D75" w:rsidP="00652FC5">
                      <w:pPr>
                        <w:rPr>
                          <w:rFonts w:ascii="Trebuchet MS" w:hAnsi="Trebuchet MS"/>
                          <w:b/>
                          <w:sz w:val="20"/>
                          <w:szCs w:val="20"/>
                        </w:rPr>
                      </w:pPr>
                      <w:r>
                        <w:rPr>
                          <w:rFonts w:ascii="Trebuchet MS" w:hAnsi="Trebuchet MS"/>
                          <w:b/>
                          <w:sz w:val="20"/>
                          <w:szCs w:val="20"/>
                        </w:rPr>
                        <w:t>I MADE AGUS ADI WIRAWAN</w:t>
                      </w:r>
                    </w:p>
                    <w:p w:rsidR="00EB6D75" w:rsidRPr="00652FC5" w:rsidRDefault="00EB6D75"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EB6D75" w:rsidRPr="00652FC5" w:rsidRDefault="00EB6D75" w:rsidP="00652FC5">
                      <w:pPr>
                        <w:contextualSpacing/>
                        <w:rPr>
                          <w:rFonts w:ascii="Trebuchet MS" w:hAnsi="Trebuchet MS"/>
                          <w:b/>
                          <w:sz w:val="20"/>
                          <w:szCs w:val="20"/>
                        </w:rPr>
                      </w:pPr>
                    </w:p>
                    <w:p w:rsidR="00EB6D75" w:rsidRPr="00652FC5" w:rsidRDefault="00EB6D75" w:rsidP="00652FC5">
                      <w:pPr>
                        <w:contextualSpacing/>
                        <w:rPr>
                          <w:rFonts w:ascii="Trebuchet MS" w:hAnsi="Trebuchet MS"/>
                          <w:b/>
                          <w:sz w:val="20"/>
                          <w:szCs w:val="20"/>
                        </w:rPr>
                      </w:pPr>
                      <w:r w:rsidRPr="00652FC5">
                        <w:rPr>
                          <w:rFonts w:ascii="Trebuchet MS" w:hAnsi="Trebuchet MS"/>
                          <w:b/>
                          <w:sz w:val="20"/>
                          <w:szCs w:val="20"/>
                        </w:rPr>
                        <w:t>Dosen Pembimbing I</w:t>
                      </w:r>
                    </w:p>
                    <w:p w:rsidR="00EB6D75" w:rsidRPr="00E2492C" w:rsidRDefault="00EB6D75"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r>
                        <w:rPr>
                          <w:rFonts w:ascii="Trebuchet MS" w:hAnsi="Trebuchet MS"/>
                          <w:b/>
                          <w:sz w:val="20"/>
                          <w:szCs w:val="27"/>
                          <w:lang w:val="en-US"/>
                        </w:rPr>
                        <w:t>.</w:t>
                      </w:r>
                    </w:p>
                    <w:p w:rsidR="00EB6D75" w:rsidRPr="00652FC5" w:rsidRDefault="00EB6D75" w:rsidP="00652FC5">
                      <w:pPr>
                        <w:contextualSpacing/>
                        <w:rPr>
                          <w:rFonts w:ascii="Trebuchet MS" w:hAnsi="Trebuchet MS"/>
                          <w:b/>
                          <w:sz w:val="20"/>
                          <w:szCs w:val="20"/>
                        </w:rPr>
                      </w:pPr>
                    </w:p>
                    <w:p w:rsidR="00EB6D75" w:rsidRPr="00652FC5" w:rsidRDefault="00EB6D75" w:rsidP="00652FC5">
                      <w:pPr>
                        <w:contextualSpacing/>
                        <w:rPr>
                          <w:rFonts w:ascii="Trebuchet MS" w:hAnsi="Trebuchet MS"/>
                          <w:b/>
                          <w:sz w:val="20"/>
                          <w:szCs w:val="20"/>
                        </w:rPr>
                      </w:pPr>
                      <w:r w:rsidRPr="00652FC5">
                        <w:rPr>
                          <w:rFonts w:ascii="Trebuchet MS" w:hAnsi="Trebuchet MS"/>
                          <w:b/>
                          <w:sz w:val="20"/>
                          <w:szCs w:val="20"/>
                        </w:rPr>
                        <w:t>Dosen Pembimbing II</w:t>
                      </w:r>
                    </w:p>
                    <w:p w:rsidR="00EB6D75" w:rsidRPr="00E2492C" w:rsidRDefault="00EB6D75"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EB6D75" w:rsidRPr="00652FC5" w:rsidRDefault="00EB6D75" w:rsidP="00652FC5">
                      <w:pPr>
                        <w:contextualSpacing/>
                        <w:rPr>
                          <w:rFonts w:ascii="Trebuchet MS" w:hAnsi="Trebuchet MS"/>
                          <w:b/>
                          <w:sz w:val="20"/>
                          <w:szCs w:val="20"/>
                          <w:lang w:val="sv-SE"/>
                        </w:rPr>
                      </w:pPr>
                    </w:p>
                    <w:p w:rsidR="00EB6D75" w:rsidRPr="00652FC5" w:rsidRDefault="00EB6D75"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EB6D75" w:rsidRPr="00652FC5" w:rsidRDefault="00EB6D75"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EB6D75" w:rsidRPr="00652FC5" w:rsidRDefault="00EB6D75"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EB6D75" w:rsidRPr="00652FC5" w:rsidRDefault="00EB6D75" w:rsidP="00652FC5">
                      <w:pPr>
                        <w:contextualSpacing/>
                        <w:rPr>
                          <w:rFonts w:ascii="Trebuchet MS" w:hAnsi="Trebuchet MS"/>
                          <w:b/>
                          <w:sz w:val="20"/>
                          <w:szCs w:val="20"/>
                        </w:rPr>
                      </w:pPr>
                      <w:r>
                        <w:rPr>
                          <w:rFonts w:ascii="Trebuchet MS" w:hAnsi="Trebuchet MS"/>
                          <w:b/>
                          <w:sz w:val="20"/>
                          <w:szCs w:val="20"/>
                        </w:rPr>
                        <w:t>Surabaya 2016</w:t>
                      </w:r>
                    </w:p>
                    <w:p w:rsidR="00EB6D75" w:rsidRPr="00652FC5" w:rsidRDefault="00EB6D75" w:rsidP="00652FC5">
                      <w:pPr>
                        <w:ind w:left="-567"/>
                        <w:rPr>
                          <w:rFonts w:ascii="Trebuchet MS" w:hAnsi="Trebuchet MS"/>
                          <w:sz w:val="20"/>
                        </w:rPr>
                      </w:pPr>
                    </w:p>
                    <w:p w:rsidR="00EB6D75" w:rsidRPr="00652FC5" w:rsidRDefault="00EB6D75" w:rsidP="0020126B"/>
                  </w:txbxContent>
                </v:textbox>
              </v:shape>
            </w:pict>
          </mc:Fallback>
        </mc:AlternateContent>
      </w:r>
      <w:r w:rsidR="000D256C" w:rsidRPr="00326ED3">
        <w:rPr>
          <w:noProof/>
          <w:lang w:eastAsia="id-ID"/>
        </w:rPr>
        <w:drawing>
          <wp:anchor distT="0" distB="0" distL="114300" distR="114300" simplePos="0" relativeHeight="251655680" behindDoc="0" locked="0" layoutInCell="1" allowOverlap="1" wp14:anchorId="575DA318" wp14:editId="3E46B758">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rPr>
        <w:br w:type="page"/>
      </w:r>
      <w:r w:rsidR="000D256C" w:rsidRPr="00326ED3">
        <w:rPr>
          <w:b/>
          <w:i/>
          <w:noProof/>
        </w:rPr>
        <w:lastRenderedPageBreak/>
        <w:t>[Halaman ini sengaja dikosongkan]</w:t>
      </w:r>
    </w:p>
    <w:p w:rsidR="006248BD" w:rsidRPr="00326ED3" w:rsidRDefault="006248BD" w:rsidP="006248BD">
      <w:pPr>
        <w:spacing w:after="200" w:line="276" w:lineRule="auto"/>
        <w:jc w:val="center"/>
        <w:rPr>
          <w:noProof/>
        </w:rPr>
        <w:sectPr w:rsidR="006248BD" w:rsidRPr="00326ED3" w:rsidSect="0080023F">
          <w:headerReference w:type="even" r:id="rId13"/>
          <w:headerReference w:type="default" r:id="rId14"/>
          <w:footerReference w:type="even" r:id="rId15"/>
          <w:footerReference w:type="default" r:id="rId16"/>
          <w:headerReference w:type="first" r:id="rId17"/>
          <w:footerReference w:type="first" r:id="rId18"/>
          <w:pgSz w:w="8392" w:h="11907" w:code="11"/>
          <w:pgMar w:top="1418" w:right="1134" w:bottom="1418" w:left="1418" w:header="720" w:footer="720" w:gutter="0"/>
          <w:pgNumType w:fmt="lowerRoman" w:start="1"/>
          <w:cols w:space="720"/>
          <w:titlePg/>
          <w:docGrid w:linePitch="326"/>
        </w:sectPr>
      </w:pPr>
    </w:p>
    <w:p w:rsidR="000D256C" w:rsidRPr="00326ED3" w:rsidRDefault="000D256C" w:rsidP="000D256C">
      <w:pPr>
        <w:tabs>
          <w:tab w:val="center" w:pos="4860"/>
        </w:tabs>
        <w:rPr>
          <w:b/>
          <w:noProof/>
        </w:rPr>
      </w:pPr>
      <w:r w:rsidRPr="00326ED3">
        <w:rPr>
          <w:b/>
          <w:noProof/>
          <w:lang w:eastAsia="id-ID"/>
        </w:rPr>
        <w:lastRenderedPageBreak/>
        <w:drawing>
          <wp:anchor distT="0" distB="0" distL="114300" distR="114300" simplePos="0" relativeHeight="251659776" behindDoc="0" locked="0" layoutInCell="1" allowOverlap="1" wp14:anchorId="39F48CD3" wp14:editId="75CB5D08">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C5DD9" w:rsidRDefault="00207F0B" w:rsidP="000D256C">
      <w:pPr>
        <w:jc w:val="center"/>
        <w:rPr>
          <w:noProof/>
        </w:rPr>
      </w:pPr>
      <w:r>
        <w:rPr>
          <w:b/>
          <w:noProof/>
          <w:lang w:eastAsia="id-ID"/>
        </w:rPr>
        <mc:AlternateContent>
          <mc:Choice Requires="wps">
            <w:drawing>
              <wp:anchor distT="0" distB="0" distL="114300" distR="114300" simplePos="0" relativeHeight="251651584" behindDoc="0" locked="0" layoutInCell="1" allowOverlap="1" wp14:anchorId="15BCE8B4" wp14:editId="0B381158">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6D75" w:rsidRPr="003B19CA" w:rsidRDefault="00EB6D75"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EB6D75" w:rsidRPr="00291B21" w:rsidRDefault="00EB6D75" w:rsidP="008A394D">
                            <w:pPr>
                              <w:rPr>
                                <w:rFonts w:ascii="Trebuchet MS" w:hAnsi="Trebuchet MS"/>
                                <w:b/>
                                <w:sz w:val="20"/>
                                <w:szCs w:val="20"/>
                              </w:rPr>
                            </w:pPr>
                          </w:p>
                          <w:p w:rsidR="00EB6D75" w:rsidRPr="00291B21" w:rsidRDefault="00EB6D75" w:rsidP="008A394D">
                            <w:pPr>
                              <w:rPr>
                                <w:rFonts w:ascii="Trebuchet MS" w:hAnsi="Trebuchet MS"/>
                                <w:b/>
                                <w:sz w:val="20"/>
                                <w:szCs w:val="20"/>
                              </w:rPr>
                            </w:pPr>
                          </w:p>
                          <w:p w:rsidR="00EB6D75" w:rsidRPr="0090047A" w:rsidRDefault="00EB6D75" w:rsidP="000549DE">
                            <w:pPr>
                              <w:jc w:val="left"/>
                              <w:rPr>
                                <w:rFonts w:ascii="Trebuchet MS" w:hAnsi="Trebuchet MS"/>
                                <w:b/>
                                <w:sz w:val="28"/>
                                <w:szCs w:val="28"/>
                              </w:rPr>
                            </w:pPr>
                            <w:r>
                              <w:rPr>
                                <w:rFonts w:ascii="Trebuchet MS" w:hAnsi="Trebuchet MS"/>
                                <w:b/>
                                <w:sz w:val="28"/>
                                <w:szCs w:val="28"/>
                                <w:lang w:val="en-US"/>
                              </w:rPr>
                              <w:t xml:space="preserve">EVALUATION OF </w:t>
                            </w:r>
                            <w:r>
                              <w:rPr>
                                <w:rFonts w:ascii="Trebuchet MS" w:hAnsi="Trebuchet MS"/>
                                <w:b/>
                                <w:sz w:val="28"/>
                                <w:szCs w:val="28"/>
                              </w:rPr>
                              <w:t xml:space="preserve">ANOMALY BASED INTRUSION DETECTION </w:t>
                            </w:r>
                            <w:r>
                              <w:rPr>
                                <w:rFonts w:ascii="Trebuchet MS" w:hAnsi="Trebuchet MS"/>
                                <w:b/>
                                <w:sz w:val="28"/>
                                <w:szCs w:val="28"/>
                                <w:lang w:val="en-US"/>
                              </w:rPr>
                              <w:t xml:space="preserve">SYSTEM </w:t>
                            </w:r>
                            <w:r>
                              <w:rPr>
                                <w:rFonts w:ascii="Trebuchet MS" w:hAnsi="Trebuchet MS"/>
                                <w:b/>
                                <w:sz w:val="28"/>
                                <w:szCs w:val="28"/>
                              </w:rPr>
                              <w:t>WITH N-GRAM AND INCREMENTAL LEARNING</w:t>
                            </w:r>
                          </w:p>
                          <w:p w:rsidR="00EB6D75" w:rsidRPr="00291B21" w:rsidRDefault="00EB6D75" w:rsidP="00D453C2">
                            <w:pPr>
                              <w:contextualSpacing/>
                              <w:rPr>
                                <w:rFonts w:ascii="Trebuchet MS" w:hAnsi="Trebuchet MS"/>
                                <w:b/>
                                <w:sz w:val="26"/>
                                <w:szCs w:val="26"/>
                              </w:rPr>
                            </w:pPr>
                          </w:p>
                          <w:p w:rsidR="00EB6D75" w:rsidRPr="0090047A" w:rsidRDefault="00EB6D75" w:rsidP="00291B21">
                            <w:pPr>
                              <w:rPr>
                                <w:rFonts w:ascii="Trebuchet MS" w:hAnsi="Trebuchet MS"/>
                                <w:b/>
                                <w:sz w:val="20"/>
                                <w:szCs w:val="20"/>
                              </w:rPr>
                            </w:pPr>
                            <w:r>
                              <w:rPr>
                                <w:rFonts w:ascii="Trebuchet MS" w:hAnsi="Trebuchet MS"/>
                                <w:b/>
                                <w:sz w:val="20"/>
                                <w:szCs w:val="20"/>
                              </w:rPr>
                              <w:t>I MADE AGUS ADI WIRAWAN</w:t>
                            </w:r>
                          </w:p>
                          <w:p w:rsidR="00EB6D75" w:rsidRPr="00291B21" w:rsidRDefault="00EB6D75" w:rsidP="00291B21">
                            <w:pPr>
                              <w:rPr>
                                <w:i/>
                              </w:rPr>
                            </w:pPr>
                            <w:r>
                              <w:rPr>
                                <w:rFonts w:ascii="Trebuchet MS" w:hAnsi="Trebuchet MS"/>
                                <w:b/>
                                <w:sz w:val="20"/>
                                <w:szCs w:val="20"/>
                              </w:rPr>
                              <w:t>NRP 5112 100 036</w:t>
                            </w:r>
                          </w:p>
                          <w:p w:rsidR="00EB6D75" w:rsidRPr="00291B21" w:rsidRDefault="00EB6D75" w:rsidP="00291B21">
                            <w:pPr>
                              <w:contextualSpacing/>
                              <w:rPr>
                                <w:rFonts w:ascii="Trebuchet MS" w:hAnsi="Trebuchet MS"/>
                                <w:b/>
                                <w:sz w:val="20"/>
                                <w:szCs w:val="20"/>
                              </w:rPr>
                            </w:pPr>
                          </w:p>
                          <w:p w:rsidR="00EB6D75" w:rsidRPr="00291B21" w:rsidRDefault="00EB6D75" w:rsidP="00291B21">
                            <w:pPr>
                              <w:contextualSpacing/>
                              <w:rPr>
                                <w:rFonts w:ascii="Trebuchet MS" w:hAnsi="Trebuchet MS"/>
                                <w:b/>
                                <w:sz w:val="20"/>
                                <w:szCs w:val="20"/>
                              </w:rPr>
                            </w:pPr>
                            <w:r w:rsidRPr="00291B21">
                              <w:rPr>
                                <w:rFonts w:ascii="Trebuchet MS" w:hAnsi="Trebuchet MS"/>
                                <w:b/>
                                <w:sz w:val="20"/>
                                <w:szCs w:val="20"/>
                              </w:rPr>
                              <w:t>Supervisor I</w:t>
                            </w:r>
                          </w:p>
                          <w:p w:rsidR="00EB6D75" w:rsidRPr="00E2492C" w:rsidRDefault="00EB6D75" w:rsidP="00291B21">
                            <w:pPr>
                              <w:rPr>
                                <w:rFonts w:ascii="Trebuchet MS" w:hAnsi="Trebuchet MS"/>
                                <w:b/>
                                <w:sz w:val="20"/>
                                <w:szCs w:val="20"/>
                                <w:lang w:val="en-US"/>
                              </w:rPr>
                            </w:pPr>
                            <w:r w:rsidRPr="00652FC5">
                              <w:rPr>
                                <w:rFonts w:ascii="Trebuchet MS" w:hAnsi="Trebuchet MS"/>
                                <w:b/>
                                <w:sz w:val="20"/>
                                <w:szCs w:val="27"/>
                              </w:rPr>
                              <w:t>Royyana Musl</w:t>
                            </w:r>
                            <w:r>
                              <w:rPr>
                                <w:rFonts w:ascii="Trebuchet MS" w:hAnsi="Trebuchet MS"/>
                                <w:b/>
                                <w:sz w:val="20"/>
                                <w:szCs w:val="27"/>
                              </w:rPr>
                              <w:t>im Ijtihadie, S.Kom., M.Kom., Ph.D</w:t>
                            </w:r>
                            <w:r>
                              <w:rPr>
                                <w:rFonts w:ascii="Trebuchet MS" w:hAnsi="Trebuchet MS"/>
                                <w:b/>
                                <w:sz w:val="20"/>
                                <w:szCs w:val="27"/>
                                <w:lang w:val="en-US"/>
                              </w:rPr>
                              <w:t>.</w:t>
                            </w:r>
                          </w:p>
                          <w:p w:rsidR="00EB6D75" w:rsidRPr="00291B21" w:rsidRDefault="00EB6D75" w:rsidP="00291B21">
                            <w:pPr>
                              <w:contextualSpacing/>
                              <w:rPr>
                                <w:rFonts w:ascii="Trebuchet MS" w:hAnsi="Trebuchet MS"/>
                                <w:b/>
                                <w:sz w:val="20"/>
                                <w:szCs w:val="20"/>
                              </w:rPr>
                            </w:pPr>
                          </w:p>
                          <w:p w:rsidR="00EB6D75" w:rsidRPr="00291B21" w:rsidRDefault="00EB6D75" w:rsidP="00291B21">
                            <w:pPr>
                              <w:contextualSpacing/>
                              <w:rPr>
                                <w:rFonts w:ascii="Trebuchet MS" w:hAnsi="Trebuchet MS"/>
                                <w:b/>
                                <w:sz w:val="20"/>
                                <w:szCs w:val="20"/>
                              </w:rPr>
                            </w:pPr>
                            <w:r w:rsidRPr="00291B21">
                              <w:rPr>
                                <w:rFonts w:ascii="Trebuchet MS" w:hAnsi="Trebuchet MS"/>
                                <w:b/>
                                <w:sz w:val="20"/>
                                <w:szCs w:val="20"/>
                              </w:rPr>
                              <w:t>Supervisor II</w:t>
                            </w:r>
                          </w:p>
                          <w:p w:rsidR="00EB6D75" w:rsidRPr="00E2492C" w:rsidRDefault="00EB6D75"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EB6D75" w:rsidRPr="00291B21" w:rsidRDefault="00EB6D75" w:rsidP="00291B21">
                            <w:pPr>
                              <w:contextualSpacing/>
                              <w:rPr>
                                <w:rFonts w:ascii="Trebuchet MS" w:hAnsi="Trebuchet MS"/>
                                <w:b/>
                                <w:sz w:val="20"/>
                                <w:szCs w:val="20"/>
                                <w:lang w:val="sv-SE"/>
                              </w:rPr>
                            </w:pPr>
                          </w:p>
                          <w:p w:rsidR="00EB6D75" w:rsidRPr="00291B21" w:rsidRDefault="00EB6D75" w:rsidP="00D453C2">
                            <w:pPr>
                              <w:rPr>
                                <w:rFonts w:ascii="Trebuchet MS" w:hAnsi="Trebuchet MS"/>
                                <w:b/>
                                <w:sz w:val="20"/>
                                <w:szCs w:val="20"/>
                              </w:rPr>
                            </w:pPr>
                            <w:r w:rsidRPr="00291B21">
                              <w:rPr>
                                <w:rFonts w:ascii="Trebuchet MS" w:hAnsi="Trebuchet MS"/>
                                <w:b/>
                                <w:sz w:val="20"/>
                                <w:szCs w:val="20"/>
                              </w:rPr>
                              <w:t>DEPARTMENT OF INFORMATICS</w:t>
                            </w:r>
                          </w:p>
                          <w:p w:rsidR="00EB6D75" w:rsidRPr="00291B21" w:rsidRDefault="00EB6D75" w:rsidP="00D453C2">
                            <w:pPr>
                              <w:rPr>
                                <w:rFonts w:ascii="Trebuchet MS" w:hAnsi="Trebuchet MS"/>
                                <w:b/>
                                <w:sz w:val="20"/>
                                <w:szCs w:val="20"/>
                              </w:rPr>
                            </w:pPr>
                            <w:r w:rsidRPr="00291B21">
                              <w:rPr>
                                <w:rFonts w:ascii="Trebuchet MS" w:hAnsi="Trebuchet MS"/>
                                <w:b/>
                                <w:sz w:val="20"/>
                                <w:szCs w:val="20"/>
                              </w:rPr>
                              <w:t>FACULTY OF INFORMATION TECHNOLOGY</w:t>
                            </w:r>
                          </w:p>
                          <w:p w:rsidR="00EB6D75" w:rsidRPr="00291B21" w:rsidRDefault="00EB6D75" w:rsidP="00D453C2">
                            <w:pPr>
                              <w:rPr>
                                <w:rFonts w:ascii="Trebuchet MS" w:hAnsi="Trebuchet MS"/>
                                <w:b/>
                                <w:sz w:val="20"/>
                                <w:szCs w:val="20"/>
                              </w:rPr>
                            </w:pPr>
                            <w:r w:rsidRPr="00291B21">
                              <w:rPr>
                                <w:rFonts w:ascii="Trebuchet MS" w:hAnsi="Trebuchet MS"/>
                                <w:b/>
                                <w:sz w:val="20"/>
                                <w:szCs w:val="20"/>
                              </w:rPr>
                              <w:t>INSTITUT TEKNOLOGI SEPULUH NOPEMBER</w:t>
                            </w:r>
                          </w:p>
                          <w:p w:rsidR="00EB6D75" w:rsidRPr="00291B21" w:rsidRDefault="00EB6D75"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EB6D75" w:rsidRPr="00E10B39" w:rsidRDefault="00EB6D75" w:rsidP="008A394D">
                            <w:pPr>
                              <w:rPr>
                                <w:rFonts w:ascii="Trebuchet MS" w:hAnsi="Trebuchet MS"/>
                                <w:color w:val="000000" w:themeColor="text1"/>
                                <w:sz w:val="20"/>
                              </w:rPr>
                            </w:pPr>
                          </w:p>
                          <w:p w:rsidR="00EB6D75" w:rsidRPr="00E10B39" w:rsidRDefault="00EB6D75"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CE8B4"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rsidR="00EB6D75" w:rsidRPr="003B19CA" w:rsidRDefault="00EB6D75"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EB6D75" w:rsidRPr="00291B21" w:rsidRDefault="00EB6D75" w:rsidP="008A394D">
                      <w:pPr>
                        <w:rPr>
                          <w:rFonts w:ascii="Trebuchet MS" w:hAnsi="Trebuchet MS"/>
                          <w:b/>
                          <w:sz w:val="20"/>
                          <w:szCs w:val="20"/>
                        </w:rPr>
                      </w:pPr>
                    </w:p>
                    <w:p w:rsidR="00EB6D75" w:rsidRPr="00291B21" w:rsidRDefault="00EB6D75" w:rsidP="008A394D">
                      <w:pPr>
                        <w:rPr>
                          <w:rFonts w:ascii="Trebuchet MS" w:hAnsi="Trebuchet MS"/>
                          <w:b/>
                          <w:sz w:val="20"/>
                          <w:szCs w:val="20"/>
                        </w:rPr>
                      </w:pPr>
                    </w:p>
                    <w:p w:rsidR="00EB6D75" w:rsidRPr="0090047A" w:rsidRDefault="00EB6D75" w:rsidP="000549DE">
                      <w:pPr>
                        <w:jc w:val="left"/>
                        <w:rPr>
                          <w:rFonts w:ascii="Trebuchet MS" w:hAnsi="Trebuchet MS"/>
                          <w:b/>
                          <w:sz w:val="28"/>
                          <w:szCs w:val="28"/>
                        </w:rPr>
                      </w:pPr>
                      <w:r>
                        <w:rPr>
                          <w:rFonts w:ascii="Trebuchet MS" w:hAnsi="Trebuchet MS"/>
                          <w:b/>
                          <w:sz w:val="28"/>
                          <w:szCs w:val="28"/>
                          <w:lang w:val="en-US"/>
                        </w:rPr>
                        <w:t xml:space="preserve">EVALUATION OF </w:t>
                      </w:r>
                      <w:r>
                        <w:rPr>
                          <w:rFonts w:ascii="Trebuchet MS" w:hAnsi="Trebuchet MS"/>
                          <w:b/>
                          <w:sz w:val="28"/>
                          <w:szCs w:val="28"/>
                        </w:rPr>
                        <w:t xml:space="preserve">ANOMALY BASED INTRUSION DETECTION </w:t>
                      </w:r>
                      <w:r>
                        <w:rPr>
                          <w:rFonts w:ascii="Trebuchet MS" w:hAnsi="Trebuchet MS"/>
                          <w:b/>
                          <w:sz w:val="28"/>
                          <w:szCs w:val="28"/>
                          <w:lang w:val="en-US"/>
                        </w:rPr>
                        <w:t xml:space="preserve">SYSTEM </w:t>
                      </w:r>
                      <w:r>
                        <w:rPr>
                          <w:rFonts w:ascii="Trebuchet MS" w:hAnsi="Trebuchet MS"/>
                          <w:b/>
                          <w:sz w:val="28"/>
                          <w:szCs w:val="28"/>
                        </w:rPr>
                        <w:t>WITH N-GRAM AND INCREMENTAL LEARNING</w:t>
                      </w:r>
                    </w:p>
                    <w:p w:rsidR="00EB6D75" w:rsidRPr="00291B21" w:rsidRDefault="00EB6D75" w:rsidP="00D453C2">
                      <w:pPr>
                        <w:contextualSpacing/>
                        <w:rPr>
                          <w:rFonts w:ascii="Trebuchet MS" w:hAnsi="Trebuchet MS"/>
                          <w:b/>
                          <w:sz w:val="26"/>
                          <w:szCs w:val="26"/>
                        </w:rPr>
                      </w:pPr>
                    </w:p>
                    <w:p w:rsidR="00EB6D75" w:rsidRPr="0090047A" w:rsidRDefault="00EB6D75" w:rsidP="00291B21">
                      <w:pPr>
                        <w:rPr>
                          <w:rFonts w:ascii="Trebuchet MS" w:hAnsi="Trebuchet MS"/>
                          <w:b/>
                          <w:sz w:val="20"/>
                          <w:szCs w:val="20"/>
                        </w:rPr>
                      </w:pPr>
                      <w:r>
                        <w:rPr>
                          <w:rFonts w:ascii="Trebuchet MS" w:hAnsi="Trebuchet MS"/>
                          <w:b/>
                          <w:sz w:val="20"/>
                          <w:szCs w:val="20"/>
                        </w:rPr>
                        <w:t>I MADE AGUS ADI WIRAWAN</w:t>
                      </w:r>
                    </w:p>
                    <w:p w:rsidR="00EB6D75" w:rsidRPr="00291B21" w:rsidRDefault="00EB6D75" w:rsidP="00291B21">
                      <w:pPr>
                        <w:rPr>
                          <w:i/>
                        </w:rPr>
                      </w:pPr>
                      <w:r>
                        <w:rPr>
                          <w:rFonts w:ascii="Trebuchet MS" w:hAnsi="Trebuchet MS"/>
                          <w:b/>
                          <w:sz w:val="20"/>
                          <w:szCs w:val="20"/>
                        </w:rPr>
                        <w:t>NRP 5112 100 036</w:t>
                      </w:r>
                    </w:p>
                    <w:p w:rsidR="00EB6D75" w:rsidRPr="00291B21" w:rsidRDefault="00EB6D75" w:rsidP="00291B21">
                      <w:pPr>
                        <w:contextualSpacing/>
                        <w:rPr>
                          <w:rFonts w:ascii="Trebuchet MS" w:hAnsi="Trebuchet MS"/>
                          <w:b/>
                          <w:sz w:val="20"/>
                          <w:szCs w:val="20"/>
                        </w:rPr>
                      </w:pPr>
                    </w:p>
                    <w:p w:rsidR="00EB6D75" w:rsidRPr="00291B21" w:rsidRDefault="00EB6D75" w:rsidP="00291B21">
                      <w:pPr>
                        <w:contextualSpacing/>
                        <w:rPr>
                          <w:rFonts w:ascii="Trebuchet MS" w:hAnsi="Trebuchet MS"/>
                          <w:b/>
                          <w:sz w:val="20"/>
                          <w:szCs w:val="20"/>
                        </w:rPr>
                      </w:pPr>
                      <w:r w:rsidRPr="00291B21">
                        <w:rPr>
                          <w:rFonts w:ascii="Trebuchet MS" w:hAnsi="Trebuchet MS"/>
                          <w:b/>
                          <w:sz w:val="20"/>
                          <w:szCs w:val="20"/>
                        </w:rPr>
                        <w:t>Supervisor I</w:t>
                      </w:r>
                    </w:p>
                    <w:p w:rsidR="00EB6D75" w:rsidRPr="00E2492C" w:rsidRDefault="00EB6D75" w:rsidP="00291B21">
                      <w:pPr>
                        <w:rPr>
                          <w:rFonts w:ascii="Trebuchet MS" w:hAnsi="Trebuchet MS"/>
                          <w:b/>
                          <w:sz w:val="20"/>
                          <w:szCs w:val="20"/>
                          <w:lang w:val="en-US"/>
                        </w:rPr>
                      </w:pPr>
                      <w:r w:rsidRPr="00652FC5">
                        <w:rPr>
                          <w:rFonts w:ascii="Trebuchet MS" w:hAnsi="Trebuchet MS"/>
                          <w:b/>
                          <w:sz w:val="20"/>
                          <w:szCs w:val="27"/>
                        </w:rPr>
                        <w:t>Royyana Musl</w:t>
                      </w:r>
                      <w:r>
                        <w:rPr>
                          <w:rFonts w:ascii="Trebuchet MS" w:hAnsi="Trebuchet MS"/>
                          <w:b/>
                          <w:sz w:val="20"/>
                          <w:szCs w:val="27"/>
                        </w:rPr>
                        <w:t>im Ijtihadie, S.Kom., M.Kom., Ph.D</w:t>
                      </w:r>
                      <w:r>
                        <w:rPr>
                          <w:rFonts w:ascii="Trebuchet MS" w:hAnsi="Trebuchet MS"/>
                          <w:b/>
                          <w:sz w:val="20"/>
                          <w:szCs w:val="27"/>
                          <w:lang w:val="en-US"/>
                        </w:rPr>
                        <w:t>.</w:t>
                      </w:r>
                    </w:p>
                    <w:p w:rsidR="00EB6D75" w:rsidRPr="00291B21" w:rsidRDefault="00EB6D75" w:rsidP="00291B21">
                      <w:pPr>
                        <w:contextualSpacing/>
                        <w:rPr>
                          <w:rFonts w:ascii="Trebuchet MS" w:hAnsi="Trebuchet MS"/>
                          <w:b/>
                          <w:sz w:val="20"/>
                          <w:szCs w:val="20"/>
                        </w:rPr>
                      </w:pPr>
                    </w:p>
                    <w:p w:rsidR="00EB6D75" w:rsidRPr="00291B21" w:rsidRDefault="00EB6D75" w:rsidP="00291B21">
                      <w:pPr>
                        <w:contextualSpacing/>
                        <w:rPr>
                          <w:rFonts w:ascii="Trebuchet MS" w:hAnsi="Trebuchet MS"/>
                          <w:b/>
                          <w:sz w:val="20"/>
                          <w:szCs w:val="20"/>
                        </w:rPr>
                      </w:pPr>
                      <w:r w:rsidRPr="00291B21">
                        <w:rPr>
                          <w:rFonts w:ascii="Trebuchet MS" w:hAnsi="Trebuchet MS"/>
                          <w:b/>
                          <w:sz w:val="20"/>
                          <w:szCs w:val="20"/>
                        </w:rPr>
                        <w:t>Supervisor II</w:t>
                      </w:r>
                    </w:p>
                    <w:p w:rsidR="00EB6D75" w:rsidRPr="00E2492C" w:rsidRDefault="00EB6D75"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EB6D75" w:rsidRPr="00291B21" w:rsidRDefault="00EB6D75" w:rsidP="00291B21">
                      <w:pPr>
                        <w:contextualSpacing/>
                        <w:rPr>
                          <w:rFonts w:ascii="Trebuchet MS" w:hAnsi="Trebuchet MS"/>
                          <w:b/>
                          <w:sz w:val="20"/>
                          <w:szCs w:val="20"/>
                          <w:lang w:val="sv-SE"/>
                        </w:rPr>
                      </w:pPr>
                    </w:p>
                    <w:p w:rsidR="00EB6D75" w:rsidRPr="00291B21" w:rsidRDefault="00EB6D75" w:rsidP="00D453C2">
                      <w:pPr>
                        <w:rPr>
                          <w:rFonts w:ascii="Trebuchet MS" w:hAnsi="Trebuchet MS"/>
                          <w:b/>
                          <w:sz w:val="20"/>
                          <w:szCs w:val="20"/>
                        </w:rPr>
                      </w:pPr>
                      <w:r w:rsidRPr="00291B21">
                        <w:rPr>
                          <w:rFonts w:ascii="Trebuchet MS" w:hAnsi="Trebuchet MS"/>
                          <w:b/>
                          <w:sz w:val="20"/>
                          <w:szCs w:val="20"/>
                        </w:rPr>
                        <w:t>DEPARTMENT OF INFORMATICS</w:t>
                      </w:r>
                    </w:p>
                    <w:p w:rsidR="00EB6D75" w:rsidRPr="00291B21" w:rsidRDefault="00EB6D75" w:rsidP="00D453C2">
                      <w:pPr>
                        <w:rPr>
                          <w:rFonts w:ascii="Trebuchet MS" w:hAnsi="Trebuchet MS"/>
                          <w:b/>
                          <w:sz w:val="20"/>
                          <w:szCs w:val="20"/>
                        </w:rPr>
                      </w:pPr>
                      <w:r w:rsidRPr="00291B21">
                        <w:rPr>
                          <w:rFonts w:ascii="Trebuchet MS" w:hAnsi="Trebuchet MS"/>
                          <w:b/>
                          <w:sz w:val="20"/>
                          <w:szCs w:val="20"/>
                        </w:rPr>
                        <w:t>FACULTY OF INFORMATION TECHNOLOGY</w:t>
                      </w:r>
                    </w:p>
                    <w:p w:rsidR="00EB6D75" w:rsidRPr="00291B21" w:rsidRDefault="00EB6D75" w:rsidP="00D453C2">
                      <w:pPr>
                        <w:rPr>
                          <w:rFonts w:ascii="Trebuchet MS" w:hAnsi="Trebuchet MS"/>
                          <w:b/>
                          <w:sz w:val="20"/>
                          <w:szCs w:val="20"/>
                        </w:rPr>
                      </w:pPr>
                      <w:r w:rsidRPr="00291B21">
                        <w:rPr>
                          <w:rFonts w:ascii="Trebuchet MS" w:hAnsi="Trebuchet MS"/>
                          <w:b/>
                          <w:sz w:val="20"/>
                          <w:szCs w:val="20"/>
                        </w:rPr>
                        <w:t>INSTITUT TEKNOLOGI SEPULUH NOPEMBER</w:t>
                      </w:r>
                    </w:p>
                    <w:p w:rsidR="00EB6D75" w:rsidRPr="00291B21" w:rsidRDefault="00EB6D75"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EB6D75" w:rsidRPr="00E10B39" w:rsidRDefault="00EB6D75" w:rsidP="008A394D">
                      <w:pPr>
                        <w:rPr>
                          <w:rFonts w:ascii="Trebuchet MS" w:hAnsi="Trebuchet MS"/>
                          <w:color w:val="000000" w:themeColor="text1"/>
                          <w:sz w:val="20"/>
                        </w:rPr>
                      </w:pPr>
                    </w:p>
                    <w:p w:rsidR="00EB6D75" w:rsidRPr="00E10B39" w:rsidRDefault="00EB6D75" w:rsidP="000D256C">
                      <w:pPr>
                        <w:rPr>
                          <w:rFonts w:ascii="Trebuchet MS" w:hAnsi="Trebuchet MS"/>
                          <w:color w:val="000000" w:themeColor="text1"/>
                          <w:sz w:val="20"/>
                        </w:rPr>
                      </w:pPr>
                    </w:p>
                  </w:txbxContent>
                </v:textbox>
              </v:shape>
            </w:pict>
          </mc:Fallback>
        </mc:AlternateContent>
      </w:r>
      <w:r w:rsidR="000D256C" w:rsidRPr="00326ED3">
        <w:rPr>
          <w:noProof/>
        </w:rPr>
        <w:br w:type="page"/>
      </w:r>
      <w:r w:rsidR="000D256C" w:rsidRPr="00326ED3">
        <w:rPr>
          <w:b/>
          <w:i/>
          <w:noProof/>
        </w:rPr>
        <w:lastRenderedPageBreak/>
        <w:t>[Halaman ini sengaja dikosongkan]</w:t>
      </w:r>
    </w:p>
    <w:p w:rsidR="007C5DD9" w:rsidRPr="00EC046F" w:rsidRDefault="007C5DD9" w:rsidP="000D256C">
      <w:pPr>
        <w:jc w:val="center"/>
        <w:rPr>
          <w:noProof/>
        </w:rPr>
        <w:sectPr w:rsidR="007C5DD9" w:rsidRPr="00EC046F" w:rsidSect="0080023F">
          <w:headerReference w:type="even" r:id="rId19"/>
          <w:headerReference w:type="default" r:id="rId20"/>
          <w:footerReference w:type="even" r:id="rId21"/>
          <w:footerReference w:type="default" r:id="rId22"/>
          <w:headerReference w:type="first" r:id="rId23"/>
          <w:footerReference w:type="first" r:id="rId24"/>
          <w:pgSz w:w="8392" w:h="11907" w:code="11"/>
          <w:pgMar w:top="1418" w:right="1134" w:bottom="1418" w:left="1418" w:header="720" w:footer="720" w:gutter="0"/>
          <w:pgNumType w:fmt="lowerRoman"/>
          <w:cols w:space="720"/>
          <w:titlePg/>
          <w:docGrid w:linePitch="326"/>
        </w:sectPr>
      </w:pPr>
    </w:p>
    <w:p w:rsidR="00DD0CBB" w:rsidRPr="009C031B" w:rsidRDefault="00DD0CBB" w:rsidP="009C031B">
      <w:pPr>
        <w:pStyle w:val="Heading1"/>
        <w:numPr>
          <w:ilvl w:val="0"/>
          <w:numId w:val="0"/>
        </w:numPr>
        <w:rPr>
          <w:rStyle w:val="Heading1Char"/>
          <w:b/>
        </w:rPr>
      </w:pPr>
      <w:bookmarkStart w:id="0" w:name="_Toc457284037"/>
      <w:r w:rsidRPr="009C031B">
        <w:rPr>
          <w:rStyle w:val="Heading1Char"/>
          <w:b/>
        </w:rPr>
        <w:lastRenderedPageBreak/>
        <w:t>LEMBAR PENGESAHAN</w:t>
      </w:r>
      <w:bookmarkEnd w:id="0"/>
    </w:p>
    <w:p w:rsidR="009C031B" w:rsidRPr="009C031B" w:rsidRDefault="000549DE" w:rsidP="009C031B">
      <w:pPr>
        <w:jc w:val="center"/>
        <w:rPr>
          <w:b/>
          <w:lang w:val="en-US"/>
        </w:rPr>
      </w:pPr>
      <w:r>
        <w:rPr>
          <w:b/>
          <w:lang w:val="en-US"/>
        </w:rPr>
        <w:t xml:space="preserve">Evaluasi </w:t>
      </w:r>
      <w:r w:rsidR="009C031B">
        <w:rPr>
          <w:b/>
          <w:lang w:val="en-US"/>
        </w:rPr>
        <w:t xml:space="preserve">Sistem Pendeteksi </w:t>
      </w:r>
      <w:r>
        <w:rPr>
          <w:b/>
          <w:lang w:val="en-US"/>
        </w:rPr>
        <w:t>Intrusi</w:t>
      </w:r>
      <w:r w:rsidR="009C031B">
        <w:rPr>
          <w:b/>
          <w:lang w:val="en-US"/>
        </w:rPr>
        <w:t xml:space="preserve"> Berbasis Anomali dengan </w:t>
      </w:r>
      <w:r w:rsidR="006514C6">
        <w:rPr>
          <w:b/>
          <w:lang w:val="en-US"/>
        </w:rPr>
        <w:t>N-G</w:t>
      </w:r>
      <w:r w:rsidR="009C031B">
        <w:rPr>
          <w:b/>
          <w:lang w:val="en-US"/>
        </w:rPr>
        <w:t>ram dan Incremental Learning</w:t>
      </w:r>
    </w:p>
    <w:p w:rsidR="009C031B" w:rsidRPr="00A6160F" w:rsidRDefault="009C031B" w:rsidP="009C031B">
      <w:pPr>
        <w:jc w:val="center"/>
        <w:rPr>
          <w:b/>
        </w:rPr>
      </w:pPr>
    </w:p>
    <w:p w:rsidR="009C031B" w:rsidRPr="00A6160F" w:rsidRDefault="009C031B" w:rsidP="009C031B">
      <w:pPr>
        <w:tabs>
          <w:tab w:val="center" w:pos="5422"/>
        </w:tabs>
        <w:jc w:val="center"/>
        <w:rPr>
          <w:b/>
          <w:bCs/>
          <w:sz w:val="28"/>
          <w:szCs w:val="28"/>
        </w:rPr>
      </w:pPr>
      <w:r>
        <w:rPr>
          <w:b/>
          <w:bCs/>
          <w:sz w:val="28"/>
          <w:szCs w:val="28"/>
        </w:rPr>
        <w:t>TUGAS AKHIR</w:t>
      </w:r>
    </w:p>
    <w:p w:rsidR="009C031B" w:rsidRPr="00A6160F" w:rsidRDefault="009C031B" w:rsidP="009C031B">
      <w:pPr>
        <w:jc w:val="center"/>
        <w:rPr>
          <w:b/>
          <w:bCs/>
          <w:sz w:val="28"/>
          <w:szCs w:val="28"/>
        </w:rPr>
      </w:pPr>
    </w:p>
    <w:p w:rsidR="009C031B" w:rsidRPr="009C031B" w:rsidRDefault="009C031B" w:rsidP="009C031B">
      <w:pPr>
        <w:pStyle w:val="NoSpacing"/>
        <w:jc w:val="center"/>
        <w:rPr>
          <w:rFonts w:ascii="Times New Roman" w:hAnsi="Times New Roman"/>
        </w:rPr>
      </w:pPr>
      <w:r w:rsidRPr="009C031B">
        <w:rPr>
          <w:rFonts w:ascii="Times New Roman" w:hAnsi="Times New Roman"/>
        </w:rPr>
        <w:t xml:space="preserve">Diajukan Guna Memenuhi </w:t>
      </w:r>
      <w:r w:rsidRPr="009C031B">
        <w:rPr>
          <w:rFonts w:ascii="Times New Roman" w:hAnsi="Times New Roman"/>
          <w:lang w:val="es-ES"/>
        </w:rPr>
        <w:t xml:space="preserve">Salah Satu Syarat </w:t>
      </w:r>
      <w:r w:rsidRPr="009C031B">
        <w:rPr>
          <w:rFonts w:ascii="Times New Roman" w:hAnsi="Times New Roman"/>
        </w:rPr>
        <w:br/>
        <w:t>Memperoleh Gelar Sarjana Komputer</w:t>
      </w:r>
      <w:r w:rsidRPr="009C031B">
        <w:rPr>
          <w:rFonts w:ascii="Times New Roman" w:hAnsi="Times New Roman"/>
        </w:rPr>
        <w:br/>
        <w:t xml:space="preserve">pada </w:t>
      </w:r>
      <w:r w:rsidRPr="009C031B">
        <w:rPr>
          <w:rFonts w:ascii="Times New Roman" w:hAnsi="Times New Roman"/>
        </w:rPr>
        <w:br/>
        <w:t>Bidang Studi Komputasi Berbasis Jaringan</w:t>
      </w:r>
      <w:r w:rsidRPr="009C031B">
        <w:rPr>
          <w:rFonts w:ascii="Times New Roman" w:hAnsi="Times New Roman"/>
        </w:rPr>
        <w:br/>
        <w:t>Program Studi S-1 Jurusan Teknik Informatika</w:t>
      </w:r>
      <w:r w:rsidRPr="009C031B">
        <w:rPr>
          <w:rFonts w:ascii="Times New Roman" w:hAnsi="Times New Roman"/>
        </w:rPr>
        <w:br/>
        <w:t>Fakultas Teknologi Informasi</w:t>
      </w:r>
      <w:r w:rsidRPr="009C031B">
        <w:rPr>
          <w:rFonts w:ascii="Times New Roman" w:hAnsi="Times New Roman"/>
        </w:rPr>
        <w:br/>
        <w:t>Institut Teknologi Sepuluh Nopember</w:t>
      </w:r>
    </w:p>
    <w:p w:rsidR="009C031B" w:rsidRPr="00A6160F" w:rsidRDefault="009C031B" w:rsidP="009C031B">
      <w:pPr>
        <w:pStyle w:val="NoSpacing"/>
        <w:jc w:val="center"/>
      </w:pPr>
    </w:p>
    <w:p w:rsidR="009C031B" w:rsidRPr="009C031B" w:rsidRDefault="009C031B" w:rsidP="009C031B">
      <w:pPr>
        <w:jc w:val="center"/>
        <w:rPr>
          <w:bCs/>
          <w:lang w:val="en-US"/>
        </w:rPr>
      </w:pPr>
      <w:r w:rsidRPr="00A6160F">
        <w:rPr>
          <w:bCs/>
        </w:rPr>
        <w:t>Oleh :</w:t>
      </w:r>
      <w:r w:rsidRPr="00A6160F">
        <w:rPr>
          <w:bCs/>
        </w:rPr>
        <w:br/>
      </w:r>
      <w:r>
        <w:rPr>
          <w:b/>
          <w:bCs/>
          <w:lang w:val="en-US"/>
        </w:rPr>
        <w:t>I MADE AGUS ADI WIRAWAN</w:t>
      </w:r>
      <w:r w:rsidRPr="00A6160F">
        <w:rPr>
          <w:b/>
          <w:bCs/>
        </w:rPr>
        <w:br/>
      </w:r>
      <w:r>
        <w:rPr>
          <w:bCs/>
        </w:rPr>
        <w:t>NRP : 5112</w:t>
      </w:r>
      <w:r w:rsidRPr="00A6160F">
        <w:rPr>
          <w:bCs/>
        </w:rPr>
        <w:t xml:space="preserve"> 100 </w:t>
      </w:r>
      <w:r>
        <w:rPr>
          <w:bCs/>
          <w:lang w:val="en-US"/>
        </w:rPr>
        <w:t>036</w:t>
      </w:r>
    </w:p>
    <w:p w:rsidR="009C031B" w:rsidRPr="00A6160F" w:rsidRDefault="009C031B" w:rsidP="009C031B">
      <w:pPr>
        <w:jc w:val="center"/>
        <w:rPr>
          <w:bCs/>
        </w:rPr>
      </w:pPr>
    </w:p>
    <w:p w:rsidR="009C031B" w:rsidRPr="00A6160F" w:rsidRDefault="009C031B" w:rsidP="009C031B">
      <w:pPr>
        <w:jc w:val="center"/>
        <w:rPr>
          <w:bCs/>
        </w:rPr>
      </w:pPr>
      <w:r w:rsidRPr="00A6160F">
        <w:rPr>
          <w:bCs/>
        </w:rPr>
        <w:t xml:space="preserve">Disetujui oleh Dosen Pembimbing </w:t>
      </w:r>
      <w:r>
        <w:rPr>
          <w:bCs/>
        </w:rPr>
        <w:t>Tugas Akhir</w:t>
      </w:r>
      <w:r w:rsidRPr="00A6160F">
        <w:rPr>
          <w:bCs/>
        </w:rPr>
        <w:t xml:space="preserve"> :</w:t>
      </w:r>
    </w:p>
    <w:p w:rsidR="009C031B" w:rsidRPr="00A6160F" w:rsidRDefault="009C031B" w:rsidP="009C031B">
      <w:pPr>
        <w:jc w:val="center"/>
        <w:rPr>
          <w:bCs/>
        </w:rPr>
      </w:pPr>
    </w:p>
    <w:p w:rsidR="009C031B" w:rsidRPr="00A6160F" w:rsidRDefault="009C031B" w:rsidP="009C031B">
      <w:pPr>
        <w:jc w:val="center"/>
        <w:rPr>
          <w:bCs/>
        </w:rPr>
      </w:pPr>
    </w:p>
    <w:tbl>
      <w:tblPr>
        <w:tblW w:w="5812" w:type="dxa"/>
        <w:jc w:val="center"/>
        <w:tblLayout w:type="fixed"/>
        <w:tblLook w:val="0000" w:firstRow="0" w:lastRow="0" w:firstColumn="0" w:lastColumn="0" w:noHBand="0" w:noVBand="0"/>
      </w:tblPr>
      <w:tblGrid>
        <w:gridCol w:w="3978"/>
        <w:gridCol w:w="1834"/>
      </w:tblGrid>
      <w:tr w:rsidR="009C031B" w:rsidRPr="00A6160F" w:rsidTr="005A0B08">
        <w:trPr>
          <w:trHeight w:val="523"/>
          <w:jc w:val="center"/>
        </w:trPr>
        <w:tc>
          <w:tcPr>
            <w:tcW w:w="3978" w:type="dxa"/>
          </w:tcPr>
          <w:p w:rsidR="009C031B" w:rsidRPr="009C031B" w:rsidRDefault="009C031B" w:rsidP="009C031B">
            <w:pPr>
              <w:snapToGrid w:val="0"/>
              <w:jc w:val="left"/>
              <w:rPr>
                <w:lang w:val="en-US"/>
              </w:rPr>
            </w:pPr>
            <w:r>
              <w:rPr>
                <w:lang w:val="en-US"/>
              </w:rPr>
              <w:t>ROYYANA MUSLIM IJTIHADIE</w:t>
            </w:r>
            <w:r>
              <w:t>, S.Kom., M.Kom</w:t>
            </w:r>
            <w:r w:rsidRPr="00A6160F">
              <w:t>.</w:t>
            </w:r>
            <w:r>
              <w:t>, Ph.D</w:t>
            </w:r>
            <w:r w:rsidR="00E2492C">
              <w:rPr>
                <w:lang w:val="en-US"/>
              </w:rPr>
              <w:t>.</w:t>
            </w:r>
            <w:r w:rsidRPr="00A6160F">
              <w:br/>
              <w:t xml:space="preserve">NIP: </w:t>
            </w:r>
            <w:r>
              <w:rPr>
                <w:lang w:val="en-US"/>
              </w:rPr>
              <w:t>197708242026241001</w:t>
            </w:r>
          </w:p>
        </w:tc>
        <w:tc>
          <w:tcPr>
            <w:tcW w:w="1834" w:type="dxa"/>
          </w:tcPr>
          <w:p w:rsidR="009C031B" w:rsidRPr="00A6160F" w:rsidRDefault="005A0B08" w:rsidP="00EE231E">
            <w:pPr>
              <w:snapToGrid w:val="0"/>
              <w:jc w:val="center"/>
            </w:pPr>
            <w:r>
              <w:t>.............................</w:t>
            </w:r>
            <w:r w:rsidR="009C031B" w:rsidRPr="00A6160F">
              <w:br/>
              <w:t>(pembimbing 1)</w:t>
            </w:r>
          </w:p>
        </w:tc>
      </w:tr>
      <w:tr w:rsidR="009C031B" w:rsidRPr="00A6160F" w:rsidTr="005A0B08">
        <w:trPr>
          <w:trHeight w:val="118"/>
          <w:jc w:val="center"/>
        </w:trPr>
        <w:tc>
          <w:tcPr>
            <w:tcW w:w="3978" w:type="dxa"/>
          </w:tcPr>
          <w:p w:rsidR="009C031B" w:rsidRPr="00A6160F" w:rsidRDefault="009C031B" w:rsidP="00EE231E">
            <w:pPr>
              <w:pStyle w:val="Footer"/>
              <w:snapToGrid w:val="0"/>
            </w:pPr>
          </w:p>
        </w:tc>
        <w:tc>
          <w:tcPr>
            <w:tcW w:w="1834" w:type="dxa"/>
          </w:tcPr>
          <w:p w:rsidR="009C031B" w:rsidRPr="00A6160F" w:rsidRDefault="009C031B" w:rsidP="00EE231E">
            <w:pPr>
              <w:snapToGrid w:val="0"/>
              <w:jc w:val="center"/>
            </w:pPr>
          </w:p>
        </w:tc>
      </w:tr>
      <w:tr w:rsidR="009C031B" w:rsidRPr="00A6160F" w:rsidTr="005A0B08">
        <w:trPr>
          <w:trHeight w:val="118"/>
          <w:jc w:val="center"/>
        </w:trPr>
        <w:tc>
          <w:tcPr>
            <w:tcW w:w="3978" w:type="dxa"/>
          </w:tcPr>
          <w:p w:rsidR="009C031B" w:rsidRPr="009269AD" w:rsidRDefault="009C031B" w:rsidP="00EE231E">
            <w:pPr>
              <w:snapToGrid w:val="0"/>
              <w:jc w:val="left"/>
              <w:rPr>
                <w:lang w:val="en-US"/>
              </w:rPr>
            </w:pPr>
            <w:r>
              <w:t>BASKORO ADI PRATOMO</w:t>
            </w:r>
            <w:r w:rsidRPr="00A6160F">
              <w:t>, S.Kom., M.</w:t>
            </w:r>
            <w:r>
              <w:t>Kom</w:t>
            </w:r>
            <w:r w:rsidR="00E2492C">
              <w:rPr>
                <w:lang w:val="en-US"/>
              </w:rPr>
              <w:t>.</w:t>
            </w:r>
            <w:r w:rsidRPr="00A6160F">
              <w:br/>
              <w:t xml:space="preserve">NIP: </w:t>
            </w:r>
            <w:r>
              <w:rPr>
                <w:rStyle w:val="5yl5"/>
              </w:rPr>
              <w:t>198702182014041001</w:t>
            </w:r>
          </w:p>
        </w:tc>
        <w:tc>
          <w:tcPr>
            <w:tcW w:w="1834" w:type="dxa"/>
          </w:tcPr>
          <w:p w:rsidR="009C031B" w:rsidRPr="00A6160F" w:rsidRDefault="005A0B08" w:rsidP="00EE231E">
            <w:pPr>
              <w:snapToGrid w:val="0"/>
              <w:jc w:val="center"/>
            </w:pPr>
            <w:r>
              <w:t>.............................</w:t>
            </w:r>
            <w:r w:rsidR="009C031B" w:rsidRPr="00A6160F">
              <w:br/>
              <w:t>(pembimbing 2)</w:t>
            </w:r>
          </w:p>
        </w:tc>
      </w:tr>
      <w:tr w:rsidR="009C031B" w:rsidRPr="00A6160F" w:rsidTr="005A0B08">
        <w:trPr>
          <w:trHeight w:val="118"/>
          <w:jc w:val="center"/>
        </w:trPr>
        <w:tc>
          <w:tcPr>
            <w:tcW w:w="3978" w:type="dxa"/>
          </w:tcPr>
          <w:p w:rsidR="009C031B" w:rsidRPr="00A6160F" w:rsidRDefault="009C031B" w:rsidP="00EE231E">
            <w:pPr>
              <w:pStyle w:val="Footer"/>
              <w:snapToGrid w:val="0"/>
              <w:jc w:val="center"/>
            </w:pPr>
          </w:p>
          <w:p w:rsidR="009C031B" w:rsidRPr="00A6160F" w:rsidRDefault="009C031B" w:rsidP="00EE231E">
            <w:pPr>
              <w:pStyle w:val="Footer"/>
              <w:snapToGrid w:val="0"/>
              <w:jc w:val="center"/>
            </w:pPr>
          </w:p>
        </w:tc>
        <w:tc>
          <w:tcPr>
            <w:tcW w:w="1834" w:type="dxa"/>
          </w:tcPr>
          <w:p w:rsidR="009C031B" w:rsidRPr="00A6160F" w:rsidRDefault="009C031B" w:rsidP="00EE231E">
            <w:pPr>
              <w:snapToGrid w:val="0"/>
              <w:jc w:val="center"/>
            </w:pPr>
          </w:p>
        </w:tc>
      </w:tr>
    </w:tbl>
    <w:p w:rsidR="000D256C" w:rsidRPr="00326ED3" w:rsidRDefault="009C031B" w:rsidP="00DD0CBB">
      <w:pPr>
        <w:jc w:val="center"/>
        <w:rPr>
          <w:b/>
          <w:i/>
          <w:noProof/>
        </w:rPr>
        <w:sectPr w:rsidR="000D256C" w:rsidRPr="00326ED3" w:rsidSect="0080023F">
          <w:headerReference w:type="even" r:id="rId25"/>
          <w:headerReference w:type="default" r:id="rId26"/>
          <w:footerReference w:type="even" r:id="rId27"/>
          <w:footerReference w:type="default" r:id="rId28"/>
          <w:headerReference w:type="first" r:id="rId29"/>
          <w:footerReference w:type="first" r:id="rId30"/>
          <w:pgSz w:w="8392" w:h="11907" w:code="11"/>
          <w:pgMar w:top="1418" w:right="1134" w:bottom="1418" w:left="1418" w:header="720" w:footer="720" w:gutter="0"/>
          <w:pgNumType w:fmt="lowerRoman"/>
          <w:cols w:space="720"/>
          <w:titlePg/>
          <w:docGrid w:linePitch="360"/>
        </w:sectPr>
      </w:pPr>
      <w:r w:rsidRPr="00A6160F">
        <w:rPr>
          <w:b/>
          <w:caps/>
        </w:rPr>
        <w:t>Surabaya</w:t>
      </w:r>
      <w:r w:rsidRPr="00A6160F">
        <w:rPr>
          <w:b/>
          <w:caps/>
        </w:rPr>
        <w:br/>
      </w:r>
      <w:r>
        <w:rPr>
          <w:b/>
          <w:caps/>
        </w:rPr>
        <w:t xml:space="preserve"> </w:t>
      </w:r>
      <w:r>
        <w:rPr>
          <w:b/>
          <w:caps/>
          <w:lang w:val="en-US"/>
        </w:rPr>
        <w:t>JU</w:t>
      </w:r>
      <w:r w:rsidR="00574C69">
        <w:rPr>
          <w:b/>
          <w:caps/>
          <w:lang w:val="en-US"/>
        </w:rPr>
        <w:t>L</w:t>
      </w:r>
      <w:r>
        <w:rPr>
          <w:b/>
          <w:caps/>
          <w:lang w:val="en-US"/>
        </w:rPr>
        <w:t xml:space="preserve">I, </w:t>
      </w:r>
      <w:r>
        <w:rPr>
          <w:b/>
          <w:caps/>
        </w:rPr>
        <w:t>201</w:t>
      </w:r>
      <w:r>
        <w:rPr>
          <w:b/>
          <w:caps/>
          <w:lang w:val="en-US"/>
        </w:rPr>
        <w:t>6</w:t>
      </w:r>
      <w:r w:rsidR="000D256C" w:rsidRPr="00DD0CBB">
        <w:rPr>
          <w:rStyle w:val="Heading1Char"/>
        </w:rPr>
        <w:br w:type="page"/>
      </w:r>
      <w:r w:rsidR="000D256C" w:rsidRPr="00326ED3">
        <w:rPr>
          <w:b/>
          <w:i/>
          <w:noProof/>
        </w:rPr>
        <w:lastRenderedPageBreak/>
        <w:t>[Halaman ini sengaja dikosongkan]</w:t>
      </w:r>
    </w:p>
    <w:p w:rsidR="00DE0CEF" w:rsidRPr="0090047A" w:rsidRDefault="0090047A" w:rsidP="00DE0CEF">
      <w:pPr>
        <w:jc w:val="center"/>
        <w:rPr>
          <w:b/>
          <w:color w:val="000000"/>
        </w:rPr>
      </w:pPr>
      <w:r>
        <w:rPr>
          <w:b/>
          <w:color w:val="000000"/>
        </w:rPr>
        <w:lastRenderedPageBreak/>
        <w:t>SISTEM PENDETEKSI</w:t>
      </w:r>
      <w:r w:rsidR="001B5BF9">
        <w:rPr>
          <w:b/>
          <w:color w:val="000000"/>
          <w:lang w:val="en-US"/>
        </w:rPr>
        <w:t xml:space="preserve"> INTRUSI</w:t>
      </w:r>
      <w:r w:rsidR="006514C6">
        <w:rPr>
          <w:b/>
          <w:color w:val="000000"/>
        </w:rPr>
        <w:t xml:space="preserve"> BERBASIS ANOMALI dengan N-G</w:t>
      </w:r>
      <w:r>
        <w:rPr>
          <w:b/>
          <w:color w:val="000000"/>
        </w:rPr>
        <w:t>ram dan INCREMENTAL LEARNING</w:t>
      </w:r>
    </w:p>
    <w:p w:rsidR="00D453C2" w:rsidRDefault="00D453C2" w:rsidP="00DE0CEF">
      <w:pPr>
        <w:suppressAutoHyphens/>
        <w:rPr>
          <w:b/>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98"/>
        <w:gridCol w:w="147"/>
        <w:gridCol w:w="3495"/>
      </w:tblGrid>
      <w:tr w:rsidR="00230EBC" w:rsidRPr="00413439" w:rsidTr="00176A53">
        <w:tc>
          <w:tcPr>
            <w:tcW w:w="2207" w:type="dxa"/>
          </w:tcPr>
          <w:p w:rsidR="00230EBC" w:rsidRPr="00413439" w:rsidRDefault="00230EBC" w:rsidP="00230EBC">
            <w:pPr>
              <w:jc w:val="left"/>
              <w:rPr>
                <w:b/>
                <w:bCs/>
                <w:iCs/>
              </w:rPr>
            </w:pPr>
            <w:r w:rsidRPr="00413439">
              <w:rPr>
                <w:b/>
                <w:noProof/>
              </w:rPr>
              <w:t>Nama Mahasiswa</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90047A" w:rsidRDefault="0090047A" w:rsidP="0090047A">
            <w:pPr>
              <w:jc w:val="left"/>
              <w:rPr>
                <w:b/>
                <w:bCs/>
                <w:iCs/>
              </w:rPr>
            </w:pPr>
            <w:r>
              <w:rPr>
                <w:b/>
                <w:bCs/>
                <w:iCs/>
              </w:rPr>
              <w:t>I MADE AGUS ADI WIRAWAN</w:t>
            </w:r>
          </w:p>
        </w:tc>
      </w:tr>
      <w:tr w:rsidR="00230EBC" w:rsidRPr="00413439" w:rsidTr="00176A53">
        <w:tc>
          <w:tcPr>
            <w:tcW w:w="2207" w:type="dxa"/>
          </w:tcPr>
          <w:p w:rsidR="00230EBC" w:rsidRPr="00413439" w:rsidRDefault="00230EBC" w:rsidP="00230EBC">
            <w:pPr>
              <w:jc w:val="left"/>
              <w:rPr>
                <w:b/>
                <w:bCs/>
                <w:iCs/>
              </w:rPr>
            </w:pPr>
            <w:r w:rsidRPr="00413439">
              <w:rPr>
                <w:b/>
                <w:noProof/>
              </w:rPr>
              <w:t>NRP</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230DD7" w:rsidRDefault="0090047A" w:rsidP="00230EBC">
            <w:pPr>
              <w:jc w:val="left"/>
              <w:rPr>
                <w:b/>
                <w:bCs/>
                <w:iCs/>
              </w:rPr>
            </w:pPr>
            <w:r>
              <w:rPr>
                <w:b/>
                <w:bCs/>
                <w:iCs/>
              </w:rPr>
              <w:t>5112100036</w:t>
            </w:r>
          </w:p>
        </w:tc>
      </w:tr>
      <w:tr w:rsidR="00230EBC" w:rsidRPr="00413439" w:rsidTr="00176A53">
        <w:tc>
          <w:tcPr>
            <w:tcW w:w="2207" w:type="dxa"/>
          </w:tcPr>
          <w:p w:rsidR="00230EBC" w:rsidRPr="00413439" w:rsidRDefault="00230EBC" w:rsidP="00230EBC">
            <w:pPr>
              <w:jc w:val="left"/>
              <w:rPr>
                <w:b/>
                <w:bCs/>
                <w:iCs/>
              </w:rPr>
            </w:pPr>
            <w:r w:rsidRPr="00413439">
              <w:rPr>
                <w:b/>
                <w:noProof/>
              </w:rPr>
              <w:t>Jurusan</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413439" w:rsidRDefault="00230EBC" w:rsidP="00230EBC">
            <w:pPr>
              <w:jc w:val="left"/>
              <w:rPr>
                <w:b/>
                <w:bCs/>
                <w:iCs/>
              </w:rPr>
            </w:pPr>
            <w:r w:rsidRPr="00413439">
              <w:rPr>
                <w:b/>
                <w:noProof/>
              </w:rPr>
              <w:t xml:space="preserve">Teknik </w:t>
            </w:r>
            <w:r w:rsidR="00131703" w:rsidRPr="00131703">
              <w:rPr>
                <w:b/>
                <w:noProof/>
              </w:rPr>
              <w:t>Informatika</w:t>
            </w:r>
            <w:r w:rsidRPr="00413439">
              <w:rPr>
                <w:b/>
                <w:noProof/>
              </w:rPr>
              <w:t xml:space="preserve"> FTIF-ITS</w:t>
            </w:r>
          </w:p>
        </w:tc>
      </w:tr>
      <w:tr w:rsidR="00230EBC" w:rsidRPr="00413439" w:rsidTr="00176A53">
        <w:tc>
          <w:tcPr>
            <w:tcW w:w="2207" w:type="dxa"/>
          </w:tcPr>
          <w:p w:rsidR="00230EBC" w:rsidRPr="00413439" w:rsidRDefault="00230EBC" w:rsidP="00230EBC">
            <w:pPr>
              <w:jc w:val="left"/>
              <w:rPr>
                <w:b/>
                <w:bCs/>
                <w:iCs/>
              </w:rPr>
            </w:pPr>
            <w:r w:rsidRPr="00413439">
              <w:rPr>
                <w:b/>
                <w:noProof/>
              </w:rPr>
              <w:t>Dosen Pembimbing 1</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E2492C" w:rsidRDefault="00652FC5" w:rsidP="00DE0CEF">
            <w:pPr>
              <w:jc w:val="left"/>
              <w:rPr>
                <w:b/>
                <w:bCs/>
                <w:iCs/>
                <w:lang w:val="en-U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r w:rsidR="00E2492C">
              <w:rPr>
                <w:b/>
                <w:lang w:val="en-US"/>
              </w:rPr>
              <w:t>.</w:t>
            </w:r>
          </w:p>
        </w:tc>
      </w:tr>
      <w:tr w:rsidR="00230EBC" w:rsidRPr="00413439" w:rsidTr="00176A53">
        <w:trPr>
          <w:trHeight w:val="557"/>
        </w:trPr>
        <w:tc>
          <w:tcPr>
            <w:tcW w:w="2207" w:type="dxa"/>
          </w:tcPr>
          <w:p w:rsidR="00230EBC" w:rsidRPr="00413439" w:rsidRDefault="00230EBC" w:rsidP="00230EBC">
            <w:pPr>
              <w:jc w:val="left"/>
              <w:rPr>
                <w:b/>
                <w:bCs/>
                <w:iCs/>
              </w:rPr>
            </w:pPr>
            <w:r w:rsidRPr="00413439">
              <w:rPr>
                <w:b/>
                <w:noProof/>
              </w:rPr>
              <w:t>Dosen Pembimbing 2</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E2492C" w:rsidRDefault="00652FC5" w:rsidP="00230EBC">
            <w:pPr>
              <w:jc w:val="left"/>
              <w:rPr>
                <w:b/>
                <w:bCs/>
                <w:iCs/>
                <w:lang w:val="en-US"/>
              </w:rPr>
            </w:pPr>
            <w:r w:rsidRPr="00652FC5">
              <w:rPr>
                <w:b/>
              </w:rPr>
              <w:t>Ba</w:t>
            </w:r>
            <w:r w:rsidR="0090047A">
              <w:rPr>
                <w:b/>
              </w:rPr>
              <w:t>skoro Adi Pratomo, S.Kom., M.Kom</w:t>
            </w:r>
            <w:r w:rsidR="00E2492C">
              <w:rPr>
                <w:b/>
                <w:lang w:val="en-US"/>
              </w:rPr>
              <w:t>.</w:t>
            </w:r>
          </w:p>
        </w:tc>
      </w:tr>
    </w:tbl>
    <w:p w:rsidR="000D256C" w:rsidRDefault="000D256C" w:rsidP="00BE7C73">
      <w:pPr>
        <w:pStyle w:val="Heading1"/>
        <w:numPr>
          <w:ilvl w:val="0"/>
          <w:numId w:val="0"/>
        </w:numPr>
        <w:spacing w:before="0" w:after="0"/>
        <w:jc w:val="left"/>
        <w:rPr>
          <w:rFonts w:cs="Times New Roman"/>
          <w:noProof/>
          <w:sz w:val="22"/>
          <w:szCs w:val="22"/>
        </w:rPr>
      </w:pPr>
      <w:bookmarkStart w:id="1" w:name="_Toc457284038"/>
      <w:r w:rsidRPr="00BE7C73">
        <w:rPr>
          <w:rFonts w:cs="Times New Roman"/>
          <w:noProof/>
          <w:sz w:val="22"/>
          <w:szCs w:val="22"/>
        </w:rPr>
        <w:t>Abstrak</w:t>
      </w:r>
      <w:bookmarkEnd w:id="1"/>
    </w:p>
    <w:p w:rsidR="00F25BF3" w:rsidRDefault="00F25BF3" w:rsidP="00F25BF3">
      <w:pPr>
        <w:ind w:firstLine="720"/>
        <w:rPr>
          <w:i/>
        </w:rPr>
      </w:pPr>
      <w:r>
        <w:rPr>
          <w:i/>
        </w:rPr>
        <w:t xml:space="preserve">Keberadaan teknologi informasi yang terus berkembang dengan pesat menjadikan kebutuhan akan penggunaannya semakin hari semakin meningkat. Transaksi data melalui internet telah menjadi kebutuhan </w:t>
      </w:r>
      <w:r w:rsidR="00A37851">
        <w:rPr>
          <w:i/>
        </w:rPr>
        <w:t>wajib hampi</w:t>
      </w:r>
      <w:r>
        <w:rPr>
          <w:i/>
        </w:rPr>
        <w:t>r dari semua perangkat lunak yang ada saat ini. Perangkat lunak seperti media social, co</w:t>
      </w:r>
      <w:r w:rsidR="004D0B54">
        <w:rPr>
          <w:i/>
          <w:lang w:val="en-US"/>
        </w:rPr>
        <w:t>l</w:t>
      </w:r>
      <w:r>
        <w:rPr>
          <w:i/>
        </w:rPr>
        <w:t>ud server, online game, aplikasi layanan pemerintah, aplikasi pengontrol suatu tempat secara remote, dsb. Tentu dengan berbagai macam penggunaan internet tersebut dibutuhkan metode untuk mengamankan jaringannya.</w:t>
      </w:r>
    </w:p>
    <w:p w:rsidR="00F25BF3" w:rsidRDefault="00F25BF3" w:rsidP="00F25BF3">
      <w:pPr>
        <w:ind w:firstLine="720"/>
        <w:rPr>
          <w:i/>
        </w:rPr>
      </w:pPr>
      <w:r>
        <w:rPr>
          <w:i/>
        </w:rPr>
        <w:t>Sistem pendeteksi</w:t>
      </w:r>
      <w:r w:rsidR="001B5BF9">
        <w:rPr>
          <w:i/>
          <w:lang w:val="en-US"/>
        </w:rPr>
        <w:t xml:space="preserve"> intrusi</w:t>
      </w:r>
      <w:r>
        <w:rPr>
          <w:i/>
        </w:rPr>
        <w:t xml:space="preserve"> atau yang pada umumnya disebut IDS (Intrusion Detection System) merupakan solusi untuk mengamankan suatu jaringan. </w:t>
      </w:r>
      <w:r w:rsidR="002D7BCC">
        <w:rPr>
          <w:i/>
        </w:rPr>
        <w:t>Sistem ini nantinya bertugas untuk menentukan apakah suatu paket merupakan bentuk serangan atau paket biasa sesuai dengan kondisi tertentu.</w:t>
      </w:r>
      <w:r w:rsidR="002D7BCC">
        <w:rPr>
          <w:i/>
          <w:lang w:val="en-US"/>
        </w:rPr>
        <w:t xml:space="preserve"> </w:t>
      </w:r>
      <w:r w:rsidR="004D0B54">
        <w:rPr>
          <w:i/>
          <w:lang w:val="en-US"/>
        </w:rPr>
        <w:t xml:space="preserve">Saat ini telah banyak dikembangkan aplikasi IDS (Intrusion Detection System), namun sebagian besar yang dikembangkan berbasis signature atau menggunakan rule, dan sebagaian kecil menggunakan anomali. Anomali adalah suatu metode untuk mencari penyimpangan dalam sebuah data. </w:t>
      </w:r>
    </w:p>
    <w:p w:rsidR="005D3563" w:rsidRDefault="00F25BF3" w:rsidP="00F25BF3">
      <w:pPr>
        <w:ind w:firstLine="720"/>
        <w:rPr>
          <w:i/>
          <w:lang w:val="en-US"/>
        </w:rPr>
      </w:pPr>
      <w:r>
        <w:rPr>
          <w:i/>
        </w:rPr>
        <w:t xml:space="preserve">Pada aplikasi ini konsep IDS yang diterapkan adalah </w:t>
      </w:r>
      <w:r w:rsidR="005D3563">
        <w:rPr>
          <w:i/>
          <w:lang w:val="en-US"/>
        </w:rPr>
        <w:t xml:space="preserve">IDS berbasis anomali dimana analisis datanya pada infromasi paket data yang dikirimkan. </w:t>
      </w:r>
      <w:r w:rsidR="00E81976">
        <w:rPr>
          <w:i/>
          <w:lang w:val="en-US"/>
        </w:rPr>
        <w:t>Pada tugas akhir ini menggunakan dua metode, yaitu m</w:t>
      </w:r>
      <w:r w:rsidR="005D3563">
        <w:rPr>
          <w:i/>
          <w:lang w:val="en-US"/>
        </w:rPr>
        <w:t xml:space="preserve">etode </w:t>
      </w:r>
      <w:r w:rsidR="00E81976">
        <w:rPr>
          <w:i/>
          <w:lang w:val="en-US"/>
        </w:rPr>
        <w:t xml:space="preserve">n-gram </w:t>
      </w:r>
      <w:r w:rsidR="005D3563">
        <w:rPr>
          <w:i/>
          <w:lang w:val="en-US"/>
        </w:rPr>
        <w:t xml:space="preserve">yang digunakan </w:t>
      </w:r>
      <w:r w:rsidR="00E81976">
        <w:rPr>
          <w:i/>
          <w:lang w:val="en-US"/>
        </w:rPr>
        <w:t xml:space="preserve">untuk mengitung distribusi byte karakter pada paket data </w:t>
      </w:r>
      <w:r w:rsidR="005D3563">
        <w:rPr>
          <w:i/>
          <w:lang w:val="en-US"/>
        </w:rPr>
        <w:t xml:space="preserve">sedangkan </w:t>
      </w:r>
      <w:r w:rsidR="00E81976">
        <w:rPr>
          <w:i/>
          <w:lang w:val="en-US"/>
        </w:rPr>
        <w:t xml:space="preserve">metode </w:t>
      </w:r>
      <w:r w:rsidR="00E81976">
        <w:rPr>
          <w:i/>
          <w:lang w:val="en-US"/>
        </w:rPr>
        <w:lastRenderedPageBreak/>
        <w:t xml:space="preserve">mahalanonis distance digunakan untuk </w:t>
      </w:r>
      <w:r w:rsidR="005D3563">
        <w:rPr>
          <w:i/>
          <w:lang w:val="en-US"/>
        </w:rPr>
        <w:t>menghitung jarak antara paket data normal dan paket data yang berupa intrusi</w:t>
      </w:r>
      <w:r w:rsidR="00E81976">
        <w:rPr>
          <w:i/>
          <w:lang w:val="en-US"/>
        </w:rPr>
        <w:t>.</w:t>
      </w:r>
    </w:p>
    <w:p w:rsidR="00F25BF3" w:rsidRPr="005D3563" w:rsidRDefault="005D3563" w:rsidP="00F25BF3">
      <w:pPr>
        <w:ind w:firstLine="720"/>
        <w:rPr>
          <w:i/>
          <w:lang w:val="en-US"/>
        </w:rPr>
      </w:pPr>
      <w:r>
        <w:rPr>
          <w:i/>
          <w:lang w:val="en-US"/>
        </w:rPr>
        <w:t>Metode mahalanobis</w:t>
      </w:r>
      <w:r w:rsidR="004D0B54">
        <w:rPr>
          <w:i/>
          <w:lang w:val="en-US"/>
        </w:rPr>
        <w:t xml:space="preserve"> distance dapat membedakan paket data yang normal dan paket data yang berupa intrusi dengan menghitung rata-rata dan standar deviasi dari paket data. </w:t>
      </w:r>
      <w:r>
        <w:rPr>
          <w:i/>
          <w:lang w:val="en-US"/>
        </w:rPr>
        <w:t xml:space="preserve"> </w:t>
      </w:r>
    </w:p>
    <w:p w:rsidR="00AA26B5" w:rsidRDefault="00AA26B5" w:rsidP="00F23F2C"/>
    <w:p w:rsidR="00AA26B5" w:rsidRPr="00F25BF3" w:rsidRDefault="00AA26B5" w:rsidP="00F23F2C">
      <w:pPr>
        <w:rPr>
          <w:b/>
          <w:lang w:val="en-US"/>
        </w:rPr>
      </w:pPr>
      <w:r w:rsidRPr="00AA26B5">
        <w:rPr>
          <w:b/>
        </w:rPr>
        <w:t xml:space="preserve">Kata kunci : </w:t>
      </w:r>
      <w:r w:rsidR="00F25BF3">
        <w:rPr>
          <w:b/>
          <w:lang w:val="en-US"/>
        </w:rPr>
        <w:t>N-Gram</w:t>
      </w:r>
      <w:r w:rsidRPr="00AA26B5">
        <w:rPr>
          <w:b/>
        </w:rPr>
        <w:t xml:space="preserve">, </w:t>
      </w:r>
      <w:r w:rsidR="00F25BF3">
        <w:rPr>
          <w:b/>
          <w:lang w:val="en-US"/>
        </w:rPr>
        <w:t>Mahalanobis Distance</w:t>
      </w:r>
      <w:r w:rsidRPr="00AA26B5">
        <w:rPr>
          <w:b/>
        </w:rPr>
        <w:t xml:space="preserve">, </w:t>
      </w:r>
      <w:r w:rsidR="00F25BF3">
        <w:rPr>
          <w:b/>
          <w:lang w:val="en-US"/>
        </w:rPr>
        <w:t>Incremental Learning</w:t>
      </w:r>
    </w:p>
    <w:p w:rsidR="00AA26B5" w:rsidRPr="00AA26B5" w:rsidRDefault="00AA26B5" w:rsidP="00F23F2C"/>
    <w:p w:rsidR="00131703" w:rsidRPr="00131703" w:rsidRDefault="00131703" w:rsidP="00F23F2C">
      <w:pPr>
        <w:rPr>
          <w:i/>
        </w:rPr>
      </w:pPr>
    </w:p>
    <w:p w:rsidR="00131703" w:rsidRDefault="00131703" w:rsidP="00F23F2C">
      <w:pPr>
        <w:rPr>
          <w:i/>
        </w:rPr>
      </w:pPr>
    </w:p>
    <w:p w:rsidR="00131703" w:rsidRPr="00131703" w:rsidRDefault="00131703" w:rsidP="00F23F2C">
      <w:pPr>
        <w:rPr>
          <w:i/>
        </w:rPr>
      </w:pPr>
    </w:p>
    <w:p w:rsidR="00BE7C73" w:rsidRPr="00BE7C73" w:rsidRDefault="00BE7C73" w:rsidP="00BE7C73">
      <w:pPr>
        <w:ind w:firstLine="540"/>
      </w:pPr>
    </w:p>
    <w:p w:rsidR="00BE7C73" w:rsidRPr="00BE7C73" w:rsidRDefault="00BE7C73" w:rsidP="00BE7C73">
      <w:pPr>
        <w:ind w:firstLine="540"/>
      </w:pPr>
    </w:p>
    <w:p w:rsidR="00BE7C73" w:rsidRPr="00BE7C73" w:rsidRDefault="00BE7C73" w:rsidP="00BE7C73">
      <w:pPr>
        <w:ind w:firstLine="720"/>
        <w:rPr>
          <w:lang w:eastAsia="en-US"/>
        </w:rPr>
      </w:pPr>
    </w:p>
    <w:p w:rsidR="00725669" w:rsidRPr="00725669" w:rsidRDefault="00725669" w:rsidP="00725669">
      <w:pPr>
        <w:rPr>
          <w:lang w:eastAsia="en-US"/>
        </w:rPr>
      </w:pPr>
    </w:p>
    <w:p w:rsidR="00D453C2" w:rsidRDefault="00D453C2" w:rsidP="00D453C2">
      <w:pPr>
        <w:rPr>
          <w:i/>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875B94">
      <w:pPr>
        <w:rPr>
          <w:b/>
        </w:rPr>
      </w:pPr>
    </w:p>
    <w:p w:rsidR="000D256C" w:rsidRPr="0090047A" w:rsidRDefault="0090047A" w:rsidP="00756D70">
      <w:pPr>
        <w:jc w:val="center"/>
        <w:rPr>
          <w:b/>
        </w:rPr>
      </w:pPr>
      <w:r>
        <w:rPr>
          <w:b/>
        </w:rPr>
        <w:lastRenderedPageBreak/>
        <w:t>ANOMALY BASED INTRUSION DETECTION SYSTEM WITH N-GRAM AND INCREMENTAL LEARNING</w:t>
      </w:r>
    </w:p>
    <w:p w:rsidR="007B3C39" w:rsidRPr="00D1085C" w:rsidRDefault="007B3C39" w:rsidP="00756D70">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D1085C" w:rsidTr="00D453C2">
        <w:tc>
          <w:tcPr>
            <w:tcW w:w="2094" w:type="dxa"/>
          </w:tcPr>
          <w:p w:rsidR="00D453C2" w:rsidRPr="00D1085C" w:rsidRDefault="00D453C2" w:rsidP="00D453C2">
            <w:pPr>
              <w:jc w:val="left"/>
              <w:rPr>
                <w:b/>
                <w:bCs/>
                <w:iCs/>
              </w:rPr>
            </w:pPr>
            <w:r w:rsidRPr="00D1085C">
              <w:rPr>
                <w:b/>
                <w:noProof/>
              </w:rPr>
              <w:t>Student’s Name</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90047A" w:rsidRDefault="0090047A" w:rsidP="0090047A">
            <w:pPr>
              <w:jc w:val="left"/>
              <w:rPr>
                <w:b/>
                <w:bCs/>
                <w:iCs/>
              </w:rPr>
            </w:pPr>
            <w:r>
              <w:rPr>
                <w:b/>
                <w:bCs/>
                <w:iCs/>
              </w:rPr>
              <w:t>I MADE AGUS ADI WIRAWAN</w:t>
            </w:r>
          </w:p>
        </w:tc>
      </w:tr>
      <w:tr w:rsidR="00D453C2" w:rsidRPr="00D1085C" w:rsidTr="00D453C2">
        <w:tc>
          <w:tcPr>
            <w:tcW w:w="2094" w:type="dxa"/>
          </w:tcPr>
          <w:p w:rsidR="00D453C2" w:rsidRPr="00D1085C" w:rsidRDefault="00D453C2" w:rsidP="00D453C2">
            <w:pPr>
              <w:jc w:val="left"/>
              <w:rPr>
                <w:b/>
                <w:bCs/>
                <w:iCs/>
              </w:rPr>
            </w:pPr>
            <w:r w:rsidRPr="00D1085C">
              <w:rPr>
                <w:b/>
                <w:noProof/>
              </w:rPr>
              <w:t>Student’s ID</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90047A" w:rsidP="00756D70">
            <w:pPr>
              <w:jc w:val="left"/>
              <w:rPr>
                <w:b/>
                <w:bCs/>
                <w:iCs/>
              </w:rPr>
            </w:pPr>
            <w:r>
              <w:rPr>
                <w:b/>
                <w:bCs/>
                <w:iCs/>
              </w:rPr>
              <w:t>5112100036</w:t>
            </w:r>
          </w:p>
        </w:tc>
      </w:tr>
      <w:tr w:rsidR="00D453C2" w:rsidRPr="00D1085C" w:rsidTr="00D453C2">
        <w:tc>
          <w:tcPr>
            <w:tcW w:w="2094" w:type="dxa"/>
          </w:tcPr>
          <w:p w:rsidR="00D453C2" w:rsidRPr="00D1085C" w:rsidRDefault="00D453C2" w:rsidP="00D453C2">
            <w:pPr>
              <w:jc w:val="left"/>
              <w:rPr>
                <w:b/>
                <w:bCs/>
                <w:iCs/>
              </w:rPr>
            </w:pPr>
            <w:r w:rsidRPr="00D1085C">
              <w:rPr>
                <w:b/>
                <w:noProof/>
              </w:rPr>
              <w:t>Department</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rPr>
            </w:pPr>
            <w:r w:rsidRPr="00D1085C">
              <w:rPr>
                <w:b/>
                <w:noProof/>
              </w:rPr>
              <w:t xml:space="preserve">Teknik </w:t>
            </w:r>
            <w:r w:rsidR="00131703" w:rsidRPr="00131703">
              <w:rPr>
                <w:b/>
                <w:noProof/>
              </w:rPr>
              <w:t>Informatika</w:t>
            </w:r>
            <w:r w:rsidRPr="00D1085C">
              <w:rPr>
                <w:b/>
                <w:noProof/>
              </w:rPr>
              <w:t xml:space="preserve"> FTIF-ITS</w:t>
            </w:r>
          </w:p>
        </w:tc>
      </w:tr>
      <w:tr w:rsidR="00D453C2" w:rsidRPr="00D1085C" w:rsidTr="00D453C2">
        <w:tc>
          <w:tcPr>
            <w:tcW w:w="2094" w:type="dxa"/>
          </w:tcPr>
          <w:p w:rsidR="00D453C2" w:rsidRPr="00D1085C" w:rsidRDefault="00D453C2" w:rsidP="00D453C2">
            <w:pPr>
              <w:jc w:val="left"/>
              <w:rPr>
                <w:b/>
                <w:bCs/>
                <w:iCs/>
              </w:rPr>
            </w:pPr>
            <w:r w:rsidRPr="00D1085C">
              <w:rPr>
                <w:b/>
                <w:noProof/>
              </w:rPr>
              <w:t>First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E2492C" w:rsidRDefault="00756D70" w:rsidP="00DE0CEF">
            <w:pPr>
              <w:jc w:val="left"/>
              <w:rPr>
                <w:b/>
                <w:bCs/>
                <w:iCs/>
                <w:lang w:val="en-U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r w:rsidR="00E2492C">
              <w:rPr>
                <w:b/>
                <w:lang w:val="en-US"/>
              </w:rPr>
              <w:t>.</w:t>
            </w:r>
          </w:p>
        </w:tc>
      </w:tr>
      <w:tr w:rsidR="00D453C2" w:rsidRPr="00D1085C" w:rsidTr="00D453C2">
        <w:trPr>
          <w:trHeight w:val="557"/>
        </w:trPr>
        <w:tc>
          <w:tcPr>
            <w:tcW w:w="2094" w:type="dxa"/>
          </w:tcPr>
          <w:p w:rsidR="00D453C2" w:rsidRPr="00D1085C" w:rsidRDefault="00D453C2" w:rsidP="00D453C2">
            <w:pPr>
              <w:jc w:val="left"/>
              <w:rPr>
                <w:b/>
                <w:bCs/>
                <w:iCs/>
              </w:rPr>
            </w:pPr>
            <w:r w:rsidRPr="00D1085C">
              <w:rPr>
                <w:b/>
                <w:noProof/>
              </w:rPr>
              <w:t>Second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E2492C" w:rsidRDefault="00756D70" w:rsidP="00D453C2">
            <w:pPr>
              <w:jc w:val="left"/>
              <w:rPr>
                <w:b/>
                <w:bCs/>
                <w:iCs/>
                <w:lang w:val="en-US"/>
              </w:rPr>
            </w:pPr>
            <w:r w:rsidRPr="00652FC5">
              <w:rPr>
                <w:b/>
              </w:rPr>
              <w:t>Ba</w:t>
            </w:r>
            <w:r w:rsidR="0090047A">
              <w:rPr>
                <w:b/>
              </w:rPr>
              <w:t>skoro Adi Pratomo, S.Kom., M.Kom</w:t>
            </w:r>
            <w:r w:rsidR="00E2492C">
              <w:rPr>
                <w:b/>
                <w:lang w:val="en-US"/>
              </w:rPr>
              <w:t>.</w:t>
            </w:r>
          </w:p>
        </w:tc>
      </w:tr>
    </w:tbl>
    <w:p w:rsidR="00867074" w:rsidRDefault="00867074" w:rsidP="00660FAE">
      <w:pPr>
        <w:pStyle w:val="Heading1"/>
        <w:numPr>
          <w:ilvl w:val="0"/>
          <w:numId w:val="0"/>
        </w:numPr>
        <w:spacing w:before="0" w:after="0"/>
        <w:jc w:val="left"/>
        <w:rPr>
          <w:noProof/>
        </w:rPr>
      </w:pPr>
      <w:bookmarkStart w:id="2" w:name="_Toc457284039"/>
      <w:r>
        <w:rPr>
          <w:noProof/>
        </w:rPr>
        <w:t>Abstract</w:t>
      </w:r>
      <w:bookmarkEnd w:id="2"/>
    </w:p>
    <w:p w:rsidR="00F25BF3" w:rsidRDefault="00F25BF3" w:rsidP="00F25BF3">
      <w:pPr>
        <w:ind w:firstLine="567"/>
        <w:rPr>
          <w:i/>
        </w:rPr>
      </w:pPr>
      <w:r w:rsidRPr="00C27C42">
        <w:rPr>
          <w:i/>
        </w:rPr>
        <w:t xml:space="preserve">The rapid development of </w:t>
      </w:r>
      <w:r>
        <w:rPr>
          <w:i/>
        </w:rPr>
        <w:t>information</w:t>
      </w:r>
      <w:r w:rsidRPr="00C27C42">
        <w:rPr>
          <w:i/>
        </w:rPr>
        <w:t xml:space="preserve"> technology is </w:t>
      </w:r>
      <w:r>
        <w:rPr>
          <w:i/>
        </w:rPr>
        <w:t>inevitable wich made its necessity is growing every single day</w:t>
      </w:r>
      <w:r w:rsidRPr="00C27C42">
        <w:rPr>
          <w:i/>
        </w:rPr>
        <w:t xml:space="preserve">. </w:t>
      </w:r>
      <w:r>
        <w:rPr>
          <w:i/>
        </w:rPr>
        <w:t>Data transaction through internet has become the primary need of most software nowadays. Software like social media, cloud server, online game, e-government, remote application, etc. With the various needs of the internet, it is obvious that we need a method that can guarantee its safety.</w:t>
      </w:r>
    </w:p>
    <w:p w:rsidR="00F25BF3" w:rsidRDefault="00F25BF3" w:rsidP="00F25BF3">
      <w:pPr>
        <w:ind w:firstLine="567"/>
        <w:rPr>
          <w:i/>
          <w:lang w:val="en-US"/>
        </w:rPr>
      </w:pPr>
      <w:r>
        <w:rPr>
          <w:i/>
        </w:rPr>
        <w:t>IDS which stands for Intrusion Detection System is the solution to protect the internet network. This system will decide wether a packet is safe or dangerous for the network depends on certain condition.</w:t>
      </w:r>
      <w:r w:rsidR="0008330A">
        <w:rPr>
          <w:i/>
          <w:lang w:val="en-US"/>
        </w:rPr>
        <w:t xml:space="preserve"> Nowadays</w:t>
      </w:r>
      <w:r w:rsidR="00674242">
        <w:rPr>
          <w:i/>
          <w:lang w:val="en-US"/>
        </w:rPr>
        <w:t xml:space="preserve"> </w:t>
      </w:r>
      <w:r w:rsidR="0008330A">
        <w:rPr>
          <w:i/>
          <w:lang w:val="en-US"/>
        </w:rPr>
        <w:t xml:space="preserve">many IDS (Intrusion Detection System) </w:t>
      </w:r>
      <w:r w:rsidR="00674242">
        <w:rPr>
          <w:i/>
          <w:lang w:val="en-US"/>
        </w:rPr>
        <w:t>has been developed, but most are developed base signature or use the rule, and a small part sing anomaly. Anomaly is a method to look for irregularities in the data.</w:t>
      </w:r>
    </w:p>
    <w:p w:rsidR="00674242" w:rsidRDefault="00674242" w:rsidP="00F25BF3">
      <w:pPr>
        <w:ind w:firstLine="567"/>
        <w:rPr>
          <w:i/>
          <w:lang w:val="en-US"/>
        </w:rPr>
      </w:pPr>
      <w:r>
        <w:rPr>
          <w:i/>
          <w:lang w:val="en-US"/>
        </w:rPr>
        <w:t>In this application IDS conce</w:t>
      </w:r>
      <w:r w:rsidR="008666F9">
        <w:rPr>
          <w:i/>
          <w:lang w:val="en-US"/>
        </w:rPr>
        <w:t>p</w:t>
      </w:r>
      <w:r>
        <w:rPr>
          <w:i/>
          <w:lang w:val="en-US"/>
        </w:rPr>
        <w:t>t that is applied is based anoma</w:t>
      </w:r>
      <w:r w:rsidR="00EE21A3">
        <w:rPr>
          <w:i/>
          <w:lang w:val="en-US"/>
        </w:rPr>
        <w:t>ly in which the data analysis on</w:t>
      </w:r>
      <w:r>
        <w:rPr>
          <w:i/>
          <w:lang w:val="en-US"/>
        </w:rPr>
        <w:t xml:space="preserve"> the data packets transmitted. In this thesis</w:t>
      </w:r>
      <w:r w:rsidR="008666F9">
        <w:rPr>
          <w:i/>
          <w:lang w:val="en-US"/>
        </w:rPr>
        <w:t xml:space="preserve"> using two methods, the n-gram method used to calculate the distribution of byte character data paket while the mahalanobis distance methods used to calculated the distance between the normal data packets and intrusion data packet</w:t>
      </w:r>
      <w:r w:rsidR="00EE21A3">
        <w:rPr>
          <w:i/>
          <w:lang w:val="en-US"/>
        </w:rPr>
        <w:t>s</w:t>
      </w:r>
      <w:r w:rsidR="008666F9">
        <w:rPr>
          <w:i/>
          <w:lang w:val="en-US"/>
        </w:rPr>
        <w:t>.</w:t>
      </w:r>
    </w:p>
    <w:p w:rsidR="008666F9" w:rsidRPr="00674242" w:rsidRDefault="008666F9" w:rsidP="00F25BF3">
      <w:pPr>
        <w:ind w:firstLine="567"/>
        <w:rPr>
          <w:i/>
          <w:lang w:val="en-US"/>
        </w:rPr>
      </w:pPr>
      <w:r>
        <w:rPr>
          <w:i/>
          <w:lang w:val="en-US"/>
        </w:rPr>
        <w:t>Mahalanobis distance methods can distinguish between normal data packets and intrusion data packet</w:t>
      </w:r>
      <w:r w:rsidR="00EE21A3">
        <w:rPr>
          <w:i/>
          <w:lang w:val="en-US"/>
        </w:rPr>
        <w:t>s</w:t>
      </w:r>
      <w:r>
        <w:rPr>
          <w:i/>
          <w:lang w:val="en-US"/>
        </w:rPr>
        <w:t xml:space="preserve"> by calculating the average and</w:t>
      </w:r>
      <w:r w:rsidR="00EE21A3">
        <w:rPr>
          <w:i/>
          <w:lang w:val="en-US"/>
        </w:rPr>
        <w:t xml:space="preserve"> standar deviation of the data </w:t>
      </w:r>
      <w:r>
        <w:rPr>
          <w:i/>
          <w:lang w:val="en-US"/>
        </w:rPr>
        <w:t>p</w:t>
      </w:r>
      <w:r w:rsidR="00EE21A3">
        <w:rPr>
          <w:i/>
          <w:lang w:val="en-US"/>
        </w:rPr>
        <w:t>a</w:t>
      </w:r>
      <w:r>
        <w:rPr>
          <w:i/>
          <w:lang w:val="en-US"/>
        </w:rPr>
        <w:t>ckets.</w:t>
      </w:r>
    </w:p>
    <w:p w:rsidR="00080562" w:rsidRPr="00080562" w:rsidRDefault="00080562" w:rsidP="003D4CEA">
      <w:pPr>
        <w:rPr>
          <w:noProof/>
        </w:rPr>
      </w:pPr>
    </w:p>
    <w:p w:rsidR="003D4CEA" w:rsidRPr="00F25BF3" w:rsidRDefault="00875B94" w:rsidP="003D4CEA">
      <w:pPr>
        <w:rPr>
          <w:b/>
          <w:noProof/>
          <w:lang w:val="en-US"/>
        </w:rPr>
      </w:pPr>
      <w:r w:rsidRPr="00875B94">
        <w:rPr>
          <w:b/>
          <w:noProof/>
        </w:rPr>
        <w:lastRenderedPageBreak/>
        <w:t xml:space="preserve">Keyword : </w:t>
      </w:r>
      <w:r w:rsidR="00F25BF3">
        <w:rPr>
          <w:b/>
          <w:noProof/>
          <w:lang w:val="en-US"/>
        </w:rPr>
        <w:t>N-Gram, Mahalanobis Distance, Incremental Learning</w:t>
      </w:r>
    </w:p>
    <w:p w:rsidR="003D4CEA" w:rsidRDefault="003D4CEA" w:rsidP="003D4CEA">
      <w:pPr>
        <w:rPr>
          <w:noProof/>
          <w:szCs w:val="24"/>
        </w:rPr>
        <w:sectPr w:rsidR="003D4CEA" w:rsidSect="0080023F">
          <w:headerReference w:type="even" r:id="rId31"/>
          <w:headerReference w:type="default" r:id="rId32"/>
          <w:footerReference w:type="even" r:id="rId33"/>
          <w:footerReference w:type="default" r:id="rId34"/>
          <w:headerReference w:type="first" r:id="rId35"/>
          <w:footerReference w:type="first" r:id="rId36"/>
          <w:pgSz w:w="8392" w:h="11907" w:code="11"/>
          <w:pgMar w:top="1418" w:right="1134" w:bottom="1418" w:left="1418" w:header="720" w:footer="720" w:gutter="0"/>
          <w:pgNumType w:fmt="lowerRoman"/>
          <w:cols w:space="720"/>
          <w:titlePg/>
          <w:docGrid w:linePitch="360"/>
        </w:sectPr>
      </w:pPr>
    </w:p>
    <w:p w:rsidR="000D256C" w:rsidRPr="002276D6" w:rsidRDefault="000D256C" w:rsidP="0090047A">
      <w:pPr>
        <w:pStyle w:val="Heading1"/>
        <w:numPr>
          <w:ilvl w:val="0"/>
          <w:numId w:val="0"/>
        </w:numPr>
        <w:rPr>
          <w:noProof/>
          <w:color w:val="FF0000"/>
        </w:rPr>
      </w:pPr>
      <w:bookmarkStart w:id="3" w:name="_Toc457284040"/>
      <w:r w:rsidRPr="003D4CEA">
        <w:rPr>
          <w:noProof/>
        </w:rPr>
        <w:lastRenderedPageBreak/>
        <w:t>KATA PENGANTAR</w:t>
      </w:r>
      <w:bookmarkEnd w:id="3"/>
    </w:p>
    <w:p w:rsidR="00B56CCD" w:rsidRDefault="0090047A" w:rsidP="00D453C2">
      <w:pPr>
        <w:rPr>
          <w:noProof/>
        </w:rPr>
      </w:pPr>
      <w:r>
        <w:rPr>
          <w:noProof/>
        </w:rPr>
        <w:tab/>
        <w:t>Puji syukur setinggi-tingginya bagi Ida Sang Hyang Widhi Wasa, yang telah memb</w:t>
      </w:r>
      <w:r w:rsidR="00B95BF9">
        <w:rPr>
          <w:noProof/>
          <w:lang w:val="en-US"/>
        </w:rPr>
        <w:t>e</w:t>
      </w:r>
      <w:r>
        <w:rPr>
          <w:noProof/>
        </w:rPr>
        <w:t xml:space="preserve">rikan berkah dan kelancaran sehingga penulis </w:t>
      </w:r>
      <w:r w:rsidR="0080023F">
        <w:rPr>
          <w:noProof/>
        </w:rPr>
        <w:t>dapat menyelesaikan Tugas Akhir yang berjudul “</w:t>
      </w:r>
      <w:r w:rsidR="000549DE">
        <w:rPr>
          <w:noProof/>
          <w:lang w:val="en-US"/>
        </w:rPr>
        <w:t xml:space="preserve">Evaluasi </w:t>
      </w:r>
      <w:r w:rsidR="0080023F">
        <w:rPr>
          <w:noProof/>
        </w:rPr>
        <w:t>Sistem Pendeteksi</w:t>
      </w:r>
      <w:r w:rsidR="000549DE">
        <w:rPr>
          <w:noProof/>
          <w:lang w:val="en-US"/>
        </w:rPr>
        <w:t xml:space="preserve"> Intrusi</w:t>
      </w:r>
      <w:r w:rsidR="0080023F">
        <w:rPr>
          <w:noProof/>
        </w:rPr>
        <w:t xml:space="preserve"> Berbasis Anomali dengan n-gram dan </w:t>
      </w:r>
      <w:r w:rsidR="0080023F">
        <w:rPr>
          <w:i/>
          <w:noProof/>
        </w:rPr>
        <w:t>Incremental Learning</w:t>
      </w:r>
      <w:r w:rsidR="0080023F">
        <w:rPr>
          <w:noProof/>
        </w:rPr>
        <w:t>” dengan tepat waktu.</w:t>
      </w:r>
    </w:p>
    <w:p w:rsidR="00B56CCD" w:rsidRDefault="00B56CCD" w:rsidP="00D453C2">
      <w:pPr>
        <w:rPr>
          <w:noProof/>
        </w:rPr>
      </w:pPr>
      <w:r>
        <w:rPr>
          <w:noProof/>
        </w:rPr>
        <w:tab/>
        <w:t>Pengerjaan Tugas Akhir ini merupakan suatu kesempatan yang sangat berharga bagi penulis, karena dengan mengerjakan Tugas Akhir ini penulis dapat memperdalam, meningkatkan serta mengimplementasikan ilmu yang didapat selama  penulis menempuh perkuliahan di jurusan Teknik Informatika ITS.</w:t>
      </w:r>
    </w:p>
    <w:p w:rsidR="00B56CCD" w:rsidRDefault="00B56CCD" w:rsidP="00D453C2">
      <w:pPr>
        <w:rPr>
          <w:noProof/>
        </w:rPr>
      </w:pPr>
      <w:r>
        <w:rPr>
          <w:noProof/>
        </w:rPr>
        <w:tab/>
        <w:t>Terselesaikannya buku Tugas Akhir ini, tidak lepas dari bantuan dan dukungan dari berbagai pihak. Oleh karena itu, penulis ingin menyampaikan rasa terima kasih kepada:</w:t>
      </w:r>
    </w:p>
    <w:p w:rsidR="00B56CCD" w:rsidRPr="00F401AD" w:rsidRDefault="00B56CCD" w:rsidP="00A875B9">
      <w:pPr>
        <w:pStyle w:val="ListParagraph"/>
        <w:numPr>
          <w:ilvl w:val="0"/>
          <w:numId w:val="7"/>
        </w:numPr>
        <w:ind w:left="360"/>
        <w:rPr>
          <w:noProof/>
        </w:rPr>
      </w:pPr>
      <w:r>
        <w:rPr>
          <w:noProof/>
        </w:rPr>
        <w:t>Ida Sang Hyang Widhi Wasa atas berkah yang tiada habisnya sehingga penulis dapat menyelesaikan Tugas Akhir ini dengan baik</w:t>
      </w:r>
      <w:r w:rsidR="00506C21">
        <w:rPr>
          <w:noProof/>
        </w:rPr>
        <w:t>.</w:t>
      </w:r>
    </w:p>
    <w:p w:rsidR="002205D7" w:rsidRDefault="004D784D" w:rsidP="002205D7">
      <w:pPr>
        <w:pStyle w:val="ListParagraph"/>
        <w:numPr>
          <w:ilvl w:val="0"/>
          <w:numId w:val="7"/>
        </w:numPr>
        <w:ind w:left="360"/>
        <w:rPr>
          <w:noProof/>
        </w:rPr>
      </w:pPr>
      <w:r>
        <w:rPr>
          <w:noProof/>
        </w:rPr>
        <w:t>Bapak, Ibu, dan</w:t>
      </w:r>
      <w:r w:rsidR="00B95BF9">
        <w:rPr>
          <w:noProof/>
        </w:rPr>
        <w:t xml:space="preserve"> kakak</w:t>
      </w:r>
      <w:r w:rsidR="00B95BF9">
        <w:rPr>
          <w:noProof/>
          <w:lang w:val="en-US"/>
        </w:rPr>
        <w:t xml:space="preserve"> penulis</w:t>
      </w:r>
      <w:r w:rsidR="00A875B9">
        <w:rPr>
          <w:noProof/>
        </w:rPr>
        <w:t xml:space="preserve"> I Putu Andy Sudarmawan</w:t>
      </w:r>
      <w:r w:rsidR="00C04AA2">
        <w:rPr>
          <w:noProof/>
        </w:rPr>
        <w:t xml:space="preserve"> </w:t>
      </w:r>
      <w:r w:rsidR="00D453C2" w:rsidRPr="00F401AD">
        <w:rPr>
          <w:noProof/>
        </w:rPr>
        <w:t>yang telah memberikan dukun</w:t>
      </w:r>
      <w:r w:rsidR="00C04AA2">
        <w:rPr>
          <w:noProof/>
        </w:rPr>
        <w:t>gan moral dan material serta do</w:t>
      </w:r>
      <w:r w:rsidR="00D453C2" w:rsidRPr="00F401AD">
        <w:rPr>
          <w:noProof/>
        </w:rPr>
        <w:t xml:space="preserve">a yang tak terhingga untuk penulis. Serta selalu memberikan semangat dan motivasi </w:t>
      </w:r>
      <w:r w:rsidR="00C04AA2">
        <w:rPr>
          <w:noProof/>
        </w:rPr>
        <w:t>pada penulis dalam mengerjakan</w:t>
      </w:r>
      <w:r w:rsidR="00A875B9">
        <w:rPr>
          <w:noProof/>
        </w:rPr>
        <w:t xml:space="preserve"> Tugas Akhir</w:t>
      </w:r>
      <w:r w:rsidR="00D453C2" w:rsidRPr="00F401AD">
        <w:rPr>
          <w:noProof/>
        </w:rPr>
        <w:t xml:space="preserve"> ini.</w:t>
      </w:r>
    </w:p>
    <w:p w:rsidR="00953A55" w:rsidRPr="00953A55" w:rsidRDefault="00A3561D" w:rsidP="00953A55">
      <w:pPr>
        <w:pStyle w:val="ListParagraph"/>
        <w:numPr>
          <w:ilvl w:val="0"/>
          <w:numId w:val="7"/>
        </w:numPr>
        <w:ind w:left="360"/>
        <w:rPr>
          <w:noProof/>
        </w:rPr>
      </w:pPr>
      <w:r w:rsidRPr="002205D7">
        <w:rPr>
          <w:noProof/>
        </w:rPr>
        <w:t xml:space="preserve">Bapak </w:t>
      </w:r>
      <w:r w:rsidR="002205D7" w:rsidRPr="002205D7">
        <w:rPr>
          <w:noProof/>
        </w:rPr>
        <w:t>Royyana Muslim Ijtihadie, S.Kom</w:t>
      </w:r>
      <w:r w:rsidR="00A875B9">
        <w:rPr>
          <w:noProof/>
        </w:rPr>
        <w:t>.</w:t>
      </w:r>
      <w:r w:rsidR="002205D7" w:rsidRPr="002205D7">
        <w:rPr>
          <w:noProof/>
        </w:rPr>
        <w:t>, M.Kom</w:t>
      </w:r>
      <w:r w:rsidR="00A875B9">
        <w:rPr>
          <w:noProof/>
        </w:rPr>
        <w:t>.</w:t>
      </w:r>
      <w:r w:rsidR="002205D7" w:rsidRPr="002205D7">
        <w:rPr>
          <w:noProof/>
        </w:rPr>
        <w:t>, Ph</w:t>
      </w:r>
      <w:r w:rsidR="00A875B9">
        <w:rPr>
          <w:noProof/>
        </w:rPr>
        <w:t>.</w:t>
      </w:r>
      <w:r w:rsidR="002205D7" w:rsidRPr="002205D7">
        <w:rPr>
          <w:noProof/>
        </w:rPr>
        <w:t>D</w:t>
      </w:r>
      <w:r w:rsidR="00E2492C">
        <w:rPr>
          <w:noProof/>
          <w:lang w:val="en-US"/>
        </w:rPr>
        <w:t>.</w:t>
      </w:r>
      <w:r w:rsidR="00953A55">
        <w:rPr>
          <w:noProof/>
        </w:rPr>
        <w:t xml:space="preserve"> </w:t>
      </w:r>
      <w:r w:rsidR="00D453C2" w:rsidRPr="002205D7">
        <w:rPr>
          <w:szCs w:val="27"/>
        </w:rPr>
        <w:t>selaku pembimbing I yang telah membantu</w:t>
      </w:r>
      <w:r w:rsidR="00FC77C2" w:rsidRPr="002205D7">
        <w:rPr>
          <w:szCs w:val="27"/>
        </w:rPr>
        <w:t xml:space="preserve">, </w:t>
      </w:r>
      <w:r w:rsidR="00D453C2" w:rsidRPr="002205D7">
        <w:rPr>
          <w:szCs w:val="27"/>
        </w:rPr>
        <w:t>membimbing</w:t>
      </w:r>
      <w:r w:rsidR="00FC77C2" w:rsidRPr="002205D7">
        <w:rPr>
          <w:szCs w:val="27"/>
        </w:rPr>
        <w:t>, dan memotivasi</w:t>
      </w:r>
      <w:r w:rsidR="00D453C2" w:rsidRPr="002205D7">
        <w:rPr>
          <w:szCs w:val="27"/>
        </w:rPr>
        <w:t xml:space="preserve"> penulis dalam menyelesaikan Tugas Akhir ini dengan sabar.</w:t>
      </w:r>
    </w:p>
    <w:p w:rsidR="001E12D2" w:rsidRPr="001E12D2" w:rsidRDefault="00953A55" w:rsidP="001E12D2">
      <w:pPr>
        <w:pStyle w:val="ListParagraph"/>
        <w:numPr>
          <w:ilvl w:val="0"/>
          <w:numId w:val="7"/>
        </w:numPr>
        <w:ind w:left="360"/>
        <w:rPr>
          <w:noProof/>
        </w:rPr>
      </w:pPr>
      <w:r>
        <w:rPr>
          <w:szCs w:val="27"/>
        </w:rPr>
        <w:t>Bapak</w:t>
      </w:r>
      <w:r w:rsidR="00FC77C2" w:rsidRPr="00953A55">
        <w:rPr>
          <w:szCs w:val="27"/>
        </w:rPr>
        <w:t xml:space="preserve"> </w:t>
      </w:r>
      <w:r w:rsidR="002205D7" w:rsidRPr="002205D7">
        <w:t>Baskoro Adi Pratomo, S.Kom</w:t>
      </w:r>
      <w:r w:rsidR="00A875B9">
        <w:t>.</w:t>
      </w:r>
      <w:r w:rsidR="002205D7" w:rsidRPr="002205D7">
        <w:t>, M.Kom</w:t>
      </w:r>
      <w:r w:rsidR="00E2492C">
        <w:rPr>
          <w:lang w:val="en-US"/>
        </w:rPr>
        <w:t>.</w:t>
      </w:r>
      <w:r w:rsidR="00FC77C2" w:rsidRPr="00F401AD">
        <w:t xml:space="preserve"> </w:t>
      </w:r>
      <w:r w:rsidR="00D453C2" w:rsidRPr="00953A55">
        <w:rPr>
          <w:szCs w:val="27"/>
        </w:rPr>
        <w:t xml:space="preserve">selaku pembimbing II yang </w:t>
      </w:r>
      <w:r w:rsidR="00FC77C2" w:rsidRPr="00953A55">
        <w:rPr>
          <w:szCs w:val="27"/>
        </w:rPr>
        <w:t xml:space="preserve">juga </w:t>
      </w:r>
      <w:r w:rsidR="00D453C2" w:rsidRPr="00953A55">
        <w:rPr>
          <w:szCs w:val="27"/>
        </w:rPr>
        <w:t xml:space="preserve">telah </w:t>
      </w:r>
      <w:r w:rsidR="00FC77C2" w:rsidRPr="00953A55">
        <w:rPr>
          <w:szCs w:val="27"/>
        </w:rPr>
        <w:t>membantu, membimbing, dan memotivasi</w:t>
      </w:r>
      <w:r w:rsidR="00D453C2" w:rsidRPr="00953A55">
        <w:rPr>
          <w:szCs w:val="27"/>
        </w:rPr>
        <w:t xml:space="preserve"> penulis dalam  mengerjakan Tugas Akhir ini.</w:t>
      </w:r>
    </w:p>
    <w:p w:rsidR="00D453C2" w:rsidRPr="001E12D2" w:rsidRDefault="001E12D2" w:rsidP="001E12D2">
      <w:pPr>
        <w:pStyle w:val="ListParagraph"/>
        <w:numPr>
          <w:ilvl w:val="0"/>
          <w:numId w:val="7"/>
        </w:numPr>
        <w:ind w:left="360"/>
        <w:rPr>
          <w:noProof/>
        </w:rPr>
      </w:pPr>
      <w:r>
        <w:rPr>
          <w:szCs w:val="27"/>
        </w:rPr>
        <w:t xml:space="preserve">Bapak </w:t>
      </w:r>
      <w:r w:rsidRPr="001E12D2">
        <w:rPr>
          <w:noProof/>
        </w:rPr>
        <w:t>Darlis Herumurti, S.Kom</w:t>
      </w:r>
      <w:r w:rsidR="00A875B9">
        <w:rPr>
          <w:noProof/>
        </w:rPr>
        <w:t>.</w:t>
      </w:r>
      <w:r w:rsidRPr="001E12D2">
        <w:rPr>
          <w:noProof/>
        </w:rPr>
        <w:t>, M.Kom</w:t>
      </w:r>
      <w:r w:rsidR="00E2492C">
        <w:rPr>
          <w:noProof/>
          <w:lang w:val="en-US"/>
        </w:rPr>
        <w:t>.</w:t>
      </w:r>
      <w:r w:rsidR="00A875B9">
        <w:rPr>
          <w:noProof/>
        </w:rPr>
        <w:t xml:space="preserve"> </w:t>
      </w:r>
      <w:r w:rsidR="00D453C2" w:rsidRPr="001E12D2">
        <w:rPr>
          <w:noProof/>
        </w:rPr>
        <w:t xml:space="preserve">selaku </w:t>
      </w:r>
      <w:r w:rsidR="00D453C2" w:rsidRPr="00FB2E64">
        <w:rPr>
          <w:noProof/>
        </w:rPr>
        <w:t xml:space="preserve">Kepala </w:t>
      </w:r>
      <w:r w:rsidR="00D453C2" w:rsidRPr="001E12D2">
        <w:rPr>
          <w:noProof/>
        </w:rPr>
        <w:t xml:space="preserve">Jurusan Teknik </w:t>
      </w:r>
      <w:r w:rsidR="00131703" w:rsidRPr="00131703">
        <w:rPr>
          <w:noProof/>
        </w:rPr>
        <w:t>Informatika</w:t>
      </w:r>
      <w:r w:rsidR="00D453C2" w:rsidRPr="001E12D2">
        <w:rPr>
          <w:noProof/>
        </w:rPr>
        <w:t xml:space="preserve"> ITS, Bapak </w:t>
      </w:r>
      <w:r w:rsidR="00FB2E64" w:rsidRPr="001E12D2">
        <w:rPr>
          <w:bCs/>
          <w:noProof/>
        </w:rPr>
        <w:t>Radityo Anggoro, S.Kom.,</w:t>
      </w:r>
      <w:r w:rsidR="00A875B9">
        <w:rPr>
          <w:bCs/>
          <w:noProof/>
        </w:rPr>
        <w:t xml:space="preserve"> </w:t>
      </w:r>
      <w:r w:rsidR="00FB2E64" w:rsidRPr="001E12D2">
        <w:rPr>
          <w:bCs/>
          <w:noProof/>
        </w:rPr>
        <w:t>M.Sc</w:t>
      </w:r>
      <w:r w:rsidR="00A875B9">
        <w:rPr>
          <w:bCs/>
          <w:noProof/>
        </w:rPr>
        <w:t xml:space="preserve"> </w:t>
      </w:r>
      <w:r w:rsidR="00D453C2" w:rsidRPr="001E12D2">
        <w:rPr>
          <w:noProof/>
        </w:rPr>
        <w:t xml:space="preserve"> selaku koordinator TA,</w:t>
      </w:r>
      <w:r w:rsidR="00D453C2" w:rsidRPr="00FB2E64">
        <w:rPr>
          <w:noProof/>
        </w:rPr>
        <w:t xml:space="preserve"> </w:t>
      </w:r>
      <w:r w:rsidR="00D453C2" w:rsidRPr="001E12D2">
        <w:rPr>
          <w:noProof/>
        </w:rPr>
        <w:t xml:space="preserve">dan segenap dosen Teknik </w:t>
      </w:r>
      <w:r w:rsidR="00131703" w:rsidRPr="00131703">
        <w:rPr>
          <w:noProof/>
        </w:rPr>
        <w:t>Informatika</w:t>
      </w:r>
      <w:r w:rsidR="00D453C2" w:rsidRPr="001E12D2">
        <w:rPr>
          <w:noProof/>
        </w:rPr>
        <w:t xml:space="preserve"> yang telah memberikan ilmunya.</w:t>
      </w:r>
    </w:p>
    <w:p w:rsidR="0029576C" w:rsidRDefault="00A3561D" w:rsidP="00A875B9">
      <w:pPr>
        <w:pStyle w:val="ListParagraph"/>
        <w:numPr>
          <w:ilvl w:val="0"/>
          <w:numId w:val="7"/>
        </w:numPr>
        <w:ind w:left="360"/>
        <w:rPr>
          <w:noProof/>
        </w:rPr>
      </w:pPr>
      <w:r>
        <w:t>Teman-teman La</w:t>
      </w:r>
      <w:r w:rsidR="004D784D">
        <w:t xml:space="preserve">boratorium AJK, </w:t>
      </w:r>
      <w:r w:rsidR="006514C6">
        <w:t>agan</w:t>
      </w:r>
      <w:r w:rsidR="00A875B9">
        <w:t xml:space="preserve"> </w:t>
      </w:r>
      <w:r w:rsidR="00725669">
        <w:t xml:space="preserve">Romen, Eva, </w:t>
      </w:r>
      <w:r w:rsidR="00A875B9">
        <w:t>Surya</w:t>
      </w:r>
      <w:r>
        <w:t xml:space="preserve">, </w:t>
      </w:r>
      <w:r w:rsidR="00725669">
        <w:t>T</w:t>
      </w:r>
      <w:r>
        <w:t xml:space="preserve">hiar, </w:t>
      </w:r>
      <w:r w:rsidR="006514C6">
        <w:t>Pur</w:t>
      </w:r>
      <w:r>
        <w:t xml:space="preserve">, </w:t>
      </w:r>
      <w:r w:rsidR="00080562">
        <w:t>Zaza</w:t>
      </w:r>
      <w:r>
        <w:t xml:space="preserve">, </w:t>
      </w:r>
      <w:r w:rsidR="00725669">
        <w:t>W</w:t>
      </w:r>
      <w:r>
        <w:t xml:space="preserve">icak, </w:t>
      </w:r>
      <w:r w:rsidR="006514C6">
        <w:t>Uul</w:t>
      </w:r>
      <w:r w:rsidR="00725669">
        <w:t xml:space="preserve">, </w:t>
      </w:r>
      <w:r w:rsidR="006514C6">
        <w:t>Asbun</w:t>
      </w:r>
      <w:r w:rsidR="00725669">
        <w:t xml:space="preserve">, </w:t>
      </w:r>
      <w:r w:rsidR="00A875B9">
        <w:t>Daniel</w:t>
      </w:r>
      <w:r w:rsidR="00725669">
        <w:t xml:space="preserve">, </w:t>
      </w:r>
      <w:r w:rsidR="00080562">
        <w:t>Nindi</w:t>
      </w:r>
      <w:r w:rsidR="00725669">
        <w:t xml:space="preserve">, </w:t>
      </w:r>
      <w:r w:rsidR="006514C6">
        <w:rPr>
          <w:lang w:val="en-US"/>
        </w:rPr>
        <w:t xml:space="preserve">RIsma, </w:t>
      </w:r>
      <w:r w:rsidR="00080562">
        <w:lastRenderedPageBreak/>
        <w:t>Syukron</w:t>
      </w:r>
      <w:r w:rsidR="00725669">
        <w:t xml:space="preserve">, </w:t>
      </w:r>
      <w:r w:rsidR="00080562">
        <w:t>F</w:t>
      </w:r>
      <w:r w:rsidR="00725669">
        <w:t>atih,</w:t>
      </w:r>
      <w:r w:rsidR="00131703">
        <w:t xml:space="preserve"> </w:t>
      </w:r>
      <w:r w:rsidR="00725669">
        <w:t>dan</w:t>
      </w:r>
      <w:r w:rsidR="006514C6">
        <w:rPr>
          <w:lang w:val="en-US"/>
        </w:rPr>
        <w:t xml:space="preserve"> Oink</w:t>
      </w:r>
      <w:r w:rsidR="006514C6">
        <w:t xml:space="preserve"> yang senantiasa </w:t>
      </w:r>
      <w:r>
        <w:t>menghibur dan mendukung penulis dalam mengerjakan tugas akhir ini</w:t>
      </w:r>
      <w:r w:rsidR="00131703">
        <w:t xml:space="preserve"> serta menemani penulis </w:t>
      </w:r>
      <w:r w:rsidR="00075666">
        <w:t>di laboratorium.</w:t>
      </w:r>
      <w:r w:rsidR="00725669">
        <w:rPr>
          <w:noProof/>
        </w:rPr>
        <w:t xml:space="preserve"> </w:t>
      </w:r>
    </w:p>
    <w:p w:rsidR="00A875B9" w:rsidRPr="00F401AD" w:rsidRDefault="00A875B9" w:rsidP="00E04980">
      <w:pPr>
        <w:pStyle w:val="ListParagraph"/>
        <w:numPr>
          <w:ilvl w:val="0"/>
          <w:numId w:val="7"/>
        </w:numPr>
        <w:ind w:left="360"/>
        <w:rPr>
          <w:noProof/>
        </w:rPr>
      </w:pPr>
      <w:r>
        <w:rPr>
          <w:noProof/>
        </w:rPr>
        <w:t>Teman-teman TC angkatan 2012 yang sudah bersama-sama jatuh bangun menjalani kuliah di kampus TC sejak maba hingga akhir kuliah.</w:t>
      </w:r>
    </w:p>
    <w:p w:rsidR="00D453C2" w:rsidRPr="00F401AD" w:rsidRDefault="00D453C2" w:rsidP="00E04980">
      <w:pPr>
        <w:pStyle w:val="ListParagraph"/>
        <w:numPr>
          <w:ilvl w:val="0"/>
          <w:numId w:val="7"/>
        </w:numPr>
        <w:ind w:left="360"/>
        <w:rPr>
          <w:noProof/>
        </w:rPr>
      </w:pPr>
      <w:r w:rsidRPr="00F401AD">
        <w:t>Serta semua pihak yang yang telah turut membantu penulis dalam menyelesaikan Tugas Akhir ini.</w:t>
      </w:r>
    </w:p>
    <w:p w:rsidR="00D453C2" w:rsidRPr="00F401AD" w:rsidRDefault="00A875B9" w:rsidP="00A875B9">
      <w:pPr>
        <w:pStyle w:val="ListParagraph"/>
        <w:ind w:left="0"/>
      </w:pPr>
      <w:r>
        <w:t>Sebagai manusia biasa, penulis menyadari Tugas Akhir ini masih jauh dari kesempurnaan dan memiliki banyak kekurangan. Sehingga dengan segala kerendahan hari penulis mengharapkan saran dan kritik yang membangun dari pembaca.</w:t>
      </w:r>
    </w:p>
    <w:p w:rsidR="00D453C2" w:rsidRPr="00792B68" w:rsidRDefault="00D453C2" w:rsidP="00D453C2">
      <w:pPr>
        <w:pStyle w:val="ListParagraph"/>
        <w:ind w:left="0"/>
      </w:pPr>
    </w:p>
    <w:p w:rsidR="00D453C2" w:rsidRDefault="00D453C2" w:rsidP="0029576C">
      <w:pPr>
        <w:ind w:firstLine="720"/>
        <w:jc w:val="right"/>
      </w:pPr>
      <w:r>
        <w:t>Surabaya,</w:t>
      </w:r>
      <w:r w:rsidR="009A246E">
        <w:t xml:space="preserve"> Juli</w:t>
      </w:r>
      <w:r w:rsidR="00A3561D">
        <w:t xml:space="preserve"> </w:t>
      </w:r>
      <w:r w:rsidR="00F401AD">
        <w:t>201</w:t>
      </w:r>
      <w:r w:rsidR="00A875B9">
        <w:t>6</w:t>
      </w:r>
    </w:p>
    <w:p w:rsidR="00D453C2" w:rsidRDefault="00D453C2" w:rsidP="002276D6"/>
    <w:p w:rsidR="0029576C" w:rsidRDefault="0029576C" w:rsidP="00D453C2">
      <w:pPr>
        <w:ind w:firstLine="720"/>
        <w:jc w:val="right"/>
      </w:pPr>
    </w:p>
    <w:p w:rsidR="00D453C2" w:rsidRDefault="00A875B9" w:rsidP="00756D70">
      <w:pPr>
        <w:ind w:firstLine="720"/>
        <w:jc w:val="right"/>
      </w:pPr>
      <w:r>
        <w:t>I Made Agus Adi Wirawan</w:t>
      </w:r>
    </w:p>
    <w:p w:rsidR="00155AEE" w:rsidRDefault="00155AEE" w:rsidP="00756D70">
      <w:pPr>
        <w:ind w:firstLine="720"/>
        <w:jc w:val="right"/>
      </w:pPr>
    </w:p>
    <w:p w:rsidR="00155AEE" w:rsidRDefault="00155AEE" w:rsidP="00756D70">
      <w:pPr>
        <w:ind w:firstLine="720"/>
        <w:jc w:val="right"/>
      </w:pPr>
    </w:p>
    <w:p w:rsidR="001C2EA0" w:rsidRDefault="001C2EA0" w:rsidP="00756D70">
      <w:pPr>
        <w:ind w:firstLine="720"/>
        <w:jc w:val="right"/>
      </w:pPr>
    </w:p>
    <w:p w:rsidR="00075666" w:rsidRDefault="00075666" w:rsidP="00756D70">
      <w:pPr>
        <w:ind w:firstLine="720"/>
        <w:jc w:val="right"/>
      </w:pPr>
    </w:p>
    <w:p w:rsidR="00075666" w:rsidRDefault="00075666" w:rsidP="00756D70">
      <w:pPr>
        <w:ind w:firstLine="720"/>
        <w:jc w:val="right"/>
      </w:pPr>
    </w:p>
    <w:p w:rsidR="001C2EA0" w:rsidRDefault="001C2EA0" w:rsidP="00756D70">
      <w:pPr>
        <w:ind w:firstLine="720"/>
        <w:jc w:val="right"/>
      </w:pPr>
    </w:p>
    <w:p w:rsidR="001C2EA0" w:rsidRDefault="001C2EA0" w:rsidP="00756D70">
      <w:pPr>
        <w:ind w:firstLine="720"/>
        <w:jc w:val="right"/>
      </w:pPr>
    </w:p>
    <w:p w:rsidR="00155AEE" w:rsidRPr="002205D7" w:rsidRDefault="00155AEE" w:rsidP="00756D70">
      <w:pPr>
        <w:ind w:firstLine="720"/>
        <w:jc w:val="right"/>
      </w:pPr>
    </w:p>
    <w:p w:rsidR="002D2D8A" w:rsidRDefault="002D2D8A">
      <w:pPr>
        <w:spacing w:after="200" w:line="276" w:lineRule="auto"/>
        <w:jc w:val="left"/>
        <w:rPr>
          <w:rFonts w:eastAsia="PMingLiU"/>
          <w:b/>
          <w:bCs/>
          <w:noProof/>
          <w:kern w:val="32"/>
          <w:sz w:val="24"/>
          <w:szCs w:val="24"/>
          <w:lang w:eastAsia="en-US"/>
        </w:rPr>
      </w:pPr>
      <w:r>
        <w:rPr>
          <w:noProof/>
          <w:szCs w:val="24"/>
        </w:rPr>
        <w:br w:type="page"/>
      </w:r>
    </w:p>
    <w:p w:rsidR="007566A5" w:rsidRPr="002160A6" w:rsidRDefault="000D256C" w:rsidP="00454726">
      <w:pPr>
        <w:pStyle w:val="Heading1"/>
        <w:numPr>
          <w:ilvl w:val="0"/>
          <w:numId w:val="0"/>
        </w:numPr>
        <w:spacing w:before="0" w:after="0"/>
        <w:rPr>
          <w:rFonts w:cs="Times New Roman"/>
          <w:noProof/>
          <w:szCs w:val="24"/>
        </w:rPr>
      </w:pPr>
      <w:bookmarkStart w:id="4" w:name="_Toc457284041"/>
      <w:r w:rsidRPr="00326ED3">
        <w:rPr>
          <w:rFonts w:cs="Times New Roman"/>
          <w:noProof/>
          <w:szCs w:val="24"/>
        </w:rPr>
        <w:lastRenderedPageBreak/>
        <w:t>DAFTAR ISI</w:t>
      </w:r>
      <w:bookmarkEnd w:id="4"/>
    </w:p>
    <w:sdt>
      <w:sdtPr>
        <w:rPr>
          <w:rFonts w:ascii="Times New Roman" w:hAnsi="Times New Roman"/>
          <w:b w:val="0"/>
          <w:bCs w:val="0"/>
          <w:color w:val="auto"/>
          <w:sz w:val="22"/>
          <w:szCs w:val="22"/>
          <w:lang w:eastAsia="ja-JP"/>
        </w:rPr>
        <w:id w:val="1864889"/>
        <w:docPartObj>
          <w:docPartGallery w:val="Table of Contents"/>
          <w:docPartUnique/>
        </w:docPartObj>
      </w:sdtPr>
      <w:sdtEndPr>
        <w:rPr>
          <w:noProof/>
        </w:rPr>
      </w:sdtEndPr>
      <w:sdtContent>
        <w:p w:rsidR="00C35D8C" w:rsidRDefault="00C35D8C" w:rsidP="00D406A2">
          <w:pPr>
            <w:pStyle w:val="TOCHeading"/>
            <w:numPr>
              <w:ilvl w:val="0"/>
              <w:numId w:val="0"/>
            </w:numPr>
            <w:spacing w:before="0"/>
            <w:jc w:val="both"/>
          </w:pPr>
        </w:p>
        <w:p w:rsidR="002217AD" w:rsidRDefault="007D43FE">
          <w:pPr>
            <w:pStyle w:val="TOC1"/>
            <w:rPr>
              <w:rFonts w:asciiTheme="minorHAnsi" w:eastAsiaTheme="minorEastAsia" w:hAnsiTheme="minorHAnsi" w:cstheme="minorBidi"/>
              <w:noProof/>
              <w:lang w:eastAsia="id-ID"/>
            </w:rPr>
          </w:pPr>
          <w:r>
            <w:fldChar w:fldCharType="begin"/>
          </w:r>
          <w:r>
            <w:instrText xml:space="preserve"> TOC \o "1-4" \h \z \u </w:instrText>
          </w:r>
          <w:r>
            <w:fldChar w:fldCharType="separate"/>
          </w:r>
          <w:hyperlink w:anchor="_Toc457284037" w:history="1">
            <w:r w:rsidR="002217AD" w:rsidRPr="00B160EE">
              <w:rPr>
                <w:rStyle w:val="Hyperlink"/>
                <w:noProof/>
              </w:rPr>
              <w:t>LEMBAR PENGESAHAN</w:t>
            </w:r>
            <w:r w:rsidR="002217AD">
              <w:rPr>
                <w:noProof/>
                <w:webHidden/>
              </w:rPr>
              <w:tab/>
            </w:r>
            <w:r w:rsidR="002217AD">
              <w:rPr>
                <w:noProof/>
                <w:webHidden/>
              </w:rPr>
              <w:fldChar w:fldCharType="begin"/>
            </w:r>
            <w:r w:rsidR="002217AD">
              <w:rPr>
                <w:noProof/>
                <w:webHidden/>
              </w:rPr>
              <w:instrText xml:space="preserve"> PAGEREF _Toc457284037 \h </w:instrText>
            </w:r>
            <w:r w:rsidR="002217AD">
              <w:rPr>
                <w:noProof/>
                <w:webHidden/>
              </w:rPr>
            </w:r>
            <w:r w:rsidR="002217AD">
              <w:rPr>
                <w:noProof/>
                <w:webHidden/>
              </w:rPr>
              <w:fldChar w:fldCharType="separate"/>
            </w:r>
            <w:r w:rsidR="003C16DB">
              <w:rPr>
                <w:noProof/>
                <w:webHidden/>
              </w:rPr>
              <w:t>v</w:t>
            </w:r>
            <w:r w:rsidR="002217AD">
              <w:rPr>
                <w:noProof/>
                <w:webHidden/>
              </w:rPr>
              <w:fldChar w:fldCharType="end"/>
            </w:r>
          </w:hyperlink>
        </w:p>
        <w:p w:rsidR="002217AD" w:rsidRDefault="00182476">
          <w:pPr>
            <w:pStyle w:val="TOC1"/>
            <w:rPr>
              <w:rFonts w:asciiTheme="minorHAnsi" w:eastAsiaTheme="minorEastAsia" w:hAnsiTheme="minorHAnsi" w:cstheme="minorBidi"/>
              <w:noProof/>
              <w:lang w:eastAsia="id-ID"/>
            </w:rPr>
          </w:pPr>
          <w:hyperlink w:anchor="_Toc457284038" w:history="1">
            <w:r w:rsidR="002217AD" w:rsidRPr="00B160EE">
              <w:rPr>
                <w:rStyle w:val="Hyperlink"/>
                <w:noProof/>
              </w:rPr>
              <w:t>Abstrak</w:t>
            </w:r>
            <w:r w:rsidR="002217AD">
              <w:rPr>
                <w:noProof/>
                <w:webHidden/>
              </w:rPr>
              <w:tab/>
            </w:r>
            <w:r w:rsidR="002217AD">
              <w:rPr>
                <w:noProof/>
                <w:webHidden/>
              </w:rPr>
              <w:fldChar w:fldCharType="begin"/>
            </w:r>
            <w:r w:rsidR="002217AD">
              <w:rPr>
                <w:noProof/>
                <w:webHidden/>
              </w:rPr>
              <w:instrText xml:space="preserve"> PAGEREF _Toc457284038 \h </w:instrText>
            </w:r>
            <w:r w:rsidR="002217AD">
              <w:rPr>
                <w:noProof/>
                <w:webHidden/>
              </w:rPr>
            </w:r>
            <w:r w:rsidR="002217AD">
              <w:rPr>
                <w:noProof/>
                <w:webHidden/>
              </w:rPr>
              <w:fldChar w:fldCharType="separate"/>
            </w:r>
            <w:r w:rsidR="003C16DB">
              <w:rPr>
                <w:noProof/>
                <w:webHidden/>
              </w:rPr>
              <w:t>vii</w:t>
            </w:r>
            <w:r w:rsidR="002217AD">
              <w:rPr>
                <w:noProof/>
                <w:webHidden/>
              </w:rPr>
              <w:fldChar w:fldCharType="end"/>
            </w:r>
          </w:hyperlink>
        </w:p>
        <w:p w:rsidR="002217AD" w:rsidRDefault="00182476">
          <w:pPr>
            <w:pStyle w:val="TOC1"/>
            <w:rPr>
              <w:rFonts w:asciiTheme="minorHAnsi" w:eastAsiaTheme="minorEastAsia" w:hAnsiTheme="minorHAnsi" w:cstheme="minorBidi"/>
              <w:noProof/>
              <w:lang w:eastAsia="id-ID"/>
            </w:rPr>
          </w:pPr>
          <w:hyperlink w:anchor="_Toc457284039" w:history="1">
            <w:r w:rsidR="002217AD" w:rsidRPr="00B160EE">
              <w:rPr>
                <w:rStyle w:val="Hyperlink"/>
                <w:noProof/>
              </w:rPr>
              <w:t>Abstract</w:t>
            </w:r>
            <w:r w:rsidR="002217AD">
              <w:rPr>
                <w:noProof/>
                <w:webHidden/>
              </w:rPr>
              <w:tab/>
            </w:r>
            <w:r w:rsidR="002217AD">
              <w:rPr>
                <w:noProof/>
                <w:webHidden/>
              </w:rPr>
              <w:fldChar w:fldCharType="begin"/>
            </w:r>
            <w:r w:rsidR="002217AD">
              <w:rPr>
                <w:noProof/>
                <w:webHidden/>
              </w:rPr>
              <w:instrText xml:space="preserve"> PAGEREF _Toc457284039 \h </w:instrText>
            </w:r>
            <w:r w:rsidR="002217AD">
              <w:rPr>
                <w:noProof/>
                <w:webHidden/>
              </w:rPr>
            </w:r>
            <w:r w:rsidR="002217AD">
              <w:rPr>
                <w:noProof/>
                <w:webHidden/>
              </w:rPr>
              <w:fldChar w:fldCharType="separate"/>
            </w:r>
            <w:r w:rsidR="003C16DB">
              <w:rPr>
                <w:noProof/>
                <w:webHidden/>
              </w:rPr>
              <w:t>ix</w:t>
            </w:r>
            <w:r w:rsidR="002217AD">
              <w:rPr>
                <w:noProof/>
                <w:webHidden/>
              </w:rPr>
              <w:fldChar w:fldCharType="end"/>
            </w:r>
          </w:hyperlink>
        </w:p>
        <w:p w:rsidR="002217AD" w:rsidRDefault="00182476">
          <w:pPr>
            <w:pStyle w:val="TOC1"/>
            <w:rPr>
              <w:rFonts w:asciiTheme="minorHAnsi" w:eastAsiaTheme="minorEastAsia" w:hAnsiTheme="minorHAnsi" w:cstheme="minorBidi"/>
              <w:noProof/>
              <w:lang w:eastAsia="id-ID"/>
            </w:rPr>
          </w:pPr>
          <w:hyperlink w:anchor="_Toc457284040" w:history="1">
            <w:r w:rsidR="002217AD" w:rsidRPr="00B160EE">
              <w:rPr>
                <w:rStyle w:val="Hyperlink"/>
                <w:noProof/>
              </w:rPr>
              <w:t>KATA PENGANTAR</w:t>
            </w:r>
            <w:r w:rsidR="002217AD">
              <w:rPr>
                <w:noProof/>
                <w:webHidden/>
              </w:rPr>
              <w:tab/>
            </w:r>
            <w:r w:rsidR="002217AD">
              <w:rPr>
                <w:noProof/>
                <w:webHidden/>
              </w:rPr>
              <w:fldChar w:fldCharType="begin"/>
            </w:r>
            <w:r w:rsidR="002217AD">
              <w:rPr>
                <w:noProof/>
                <w:webHidden/>
              </w:rPr>
              <w:instrText xml:space="preserve"> PAGEREF _Toc457284040 \h </w:instrText>
            </w:r>
            <w:r w:rsidR="002217AD">
              <w:rPr>
                <w:noProof/>
                <w:webHidden/>
              </w:rPr>
            </w:r>
            <w:r w:rsidR="002217AD">
              <w:rPr>
                <w:noProof/>
                <w:webHidden/>
              </w:rPr>
              <w:fldChar w:fldCharType="separate"/>
            </w:r>
            <w:r w:rsidR="003C16DB">
              <w:rPr>
                <w:noProof/>
                <w:webHidden/>
              </w:rPr>
              <w:t>xi</w:t>
            </w:r>
            <w:r w:rsidR="002217AD">
              <w:rPr>
                <w:noProof/>
                <w:webHidden/>
              </w:rPr>
              <w:fldChar w:fldCharType="end"/>
            </w:r>
          </w:hyperlink>
        </w:p>
        <w:p w:rsidR="002217AD" w:rsidRDefault="00182476">
          <w:pPr>
            <w:pStyle w:val="TOC1"/>
            <w:rPr>
              <w:rFonts w:asciiTheme="minorHAnsi" w:eastAsiaTheme="minorEastAsia" w:hAnsiTheme="minorHAnsi" w:cstheme="minorBidi"/>
              <w:noProof/>
              <w:lang w:eastAsia="id-ID"/>
            </w:rPr>
          </w:pPr>
          <w:hyperlink w:anchor="_Toc457284041" w:history="1">
            <w:r w:rsidR="002217AD" w:rsidRPr="00B160EE">
              <w:rPr>
                <w:rStyle w:val="Hyperlink"/>
                <w:noProof/>
              </w:rPr>
              <w:t>DAFTAR ISI</w:t>
            </w:r>
            <w:r w:rsidR="002217AD">
              <w:rPr>
                <w:noProof/>
                <w:webHidden/>
              </w:rPr>
              <w:tab/>
            </w:r>
            <w:r w:rsidR="002217AD">
              <w:rPr>
                <w:noProof/>
                <w:webHidden/>
              </w:rPr>
              <w:fldChar w:fldCharType="begin"/>
            </w:r>
            <w:r w:rsidR="002217AD">
              <w:rPr>
                <w:noProof/>
                <w:webHidden/>
              </w:rPr>
              <w:instrText xml:space="preserve"> PAGEREF _Toc457284041 \h </w:instrText>
            </w:r>
            <w:r w:rsidR="002217AD">
              <w:rPr>
                <w:noProof/>
                <w:webHidden/>
              </w:rPr>
            </w:r>
            <w:r w:rsidR="002217AD">
              <w:rPr>
                <w:noProof/>
                <w:webHidden/>
              </w:rPr>
              <w:fldChar w:fldCharType="separate"/>
            </w:r>
            <w:r w:rsidR="003C16DB">
              <w:rPr>
                <w:noProof/>
                <w:webHidden/>
              </w:rPr>
              <w:t>xiii</w:t>
            </w:r>
            <w:r w:rsidR="002217AD">
              <w:rPr>
                <w:noProof/>
                <w:webHidden/>
              </w:rPr>
              <w:fldChar w:fldCharType="end"/>
            </w:r>
          </w:hyperlink>
        </w:p>
        <w:p w:rsidR="002217AD" w:rsidRDefault="00182476">
          <w:pPr>
            <w:pStyle w:val="TOC1"/>
            <w:tabs>
              <w:tab w:val="left" w:pos="426"/>
            </w:tabs>
            <w:rPr>
              <w:rFonts w:asciiTheme="minorHAnsi" w:eastAsiaTheme="minorEastAsia" w:hAnsiTheme="minorHAnsi" w:cstheme="minorBidi"/>
              <w:noProof/>
              <w:lang w:eastAsia="id-ID"/>
            </w:rPr>
          </w:pPr>
          <w:hyperlink w:anchor="_Toc457284042" w:history="1">
            <w:r w:rsidR="002217AD" w:rsidRPr="00B160EE">
              <w:rPr>
                <w:rStyle w:val="Hyperlink"/>
                <w:noProof/>
              </w:rPr>
              <w:t>DAFTAR GAMBAR</w:t>
            </w:r>
            <w:r w:rsidR="002217AD">
              <w:rPr>
                <w:noProof/>
                <w:webHidden/>
              </w:rPr>
              <w:tab/>
            </w:r>
            <w:r w:rsidR="002217AD">
              <w:rPr>
                <w:noProof/>
                <w:webHidden/>
              </w:rPr>
              <w:fldChar w:fldCharType="begin"/>
            </w:r>
            <w:r w:rsidR="002217AD">
              <w:rPr>
                <w:noProof/>
                <w:webHidden/>
              </w:rPr>
              <w:instrText xml:space="preserve"> PAGEREF _Toc457284042 \h </w:instrText>
            </w:r>
            <w:r w:rsidR="002217AD">
              <w:rPr>
                <w:noProof/>
                <w:webHidden/>
              </w:rPr>
            </w:r>
            <w:r w:rsidR="002217AD">
              <w:rPr>
                <w:noProof/>
                <w:webHidden/>
              </w:rPr>
              <w:fldChar w:fldCharType="separate"/>
            </w:r>
            <w:r w:rsidR="003C16DB">
              <w:rPr>
                <w:noProof/>
                <w:webHidden/>
              </w:rPr>
              <w:t>xvii</w:t>
            </w:r>
            <w:r w:rsidR="002217AD">
              <w:rPr>
                <w:noProof/>
                <w:webHidden/>
              </w:rPr>
              <w:fldChar w:fldCharType="end"/>
            </w:r>
          </w:hyperlink>
        </w:p>
        <w:p w:rsidR="002217AD" w:rsidRDefault="00182476">
          <w:pPr>
            <w:pStyle w:val="TOC1"/>
            <w:tabs>
              <w:tab w:val="left" w:pos="426"/>
            </w:tabs>
            <w:rPr>
              <w:rFonts w:asciiTheme="minorHAnsi" w:eastAsiaTheme="minorEastAsia" w:hAnsiTheme="minorHAnsi" w:cstheme="minorBidi"/>
              <w:noProof/>
              <w:lang w:eastAsia="id-ID"/>
            </w:rPr>
          </w:pPr>
          <w:hyperlink w:anchor="_Toc457284043" w:history="1">
            <w:r w:rsidR="002217AD" w:rsidRPr="00B160EE">
              <w:rPr>
                <w:rStyle w:val="Hyperlink"/>
                <w:noProof/>
              </w:rPr>
              <w:t>DAFTAR TABEL</w:t>
            </w:r>
            <w:r w:rsidR="002217AD">
              <w:rPr>
                <w:noProof/>
                <w:webHidden/>
              </w:rPr>
              <w:tab/>
            </w:r>
            <w:r w:rsidR="002217AD">
              <w:rPr>
                <w:noProof/>
                <w:webHidden/>
              </w:rPr>
              <w:fldChar w:fldCharType="begin"/>
            </w:r>
            <w:r w:rsidR="002217AD">
              <w:rPr>
                <w:noProof/>
                <w:webHidden/>
              </w:rPr>
              <w:instrText xml:space="preserve"> PAGEREF _Toc457284043 \h </w:instrText>
            </w:r>
            <w:r w:rsidR="002217AD">
              <w:rPr>
                <w:noProof/>
                <w:webHidden/>
              </w:rPr>
            </w:r>
            <w:r w:rsidR="002217AD">
              <w:rPr>
                <w:noProof/>
                <w:webHidden/>
              </w:rPr>
              <w:fldChar w:fldCharType="separate"/>
            </w:r>
            <w:r w:rsidR="003C16DB">
              <w:rPr>
                <w:noProof/>
                <w:webHidden/>
              </w:rPr>
              <w:t>xix</w:t>
            </w:r>
            <w:r w:rsidR="002217AD">
              <w:rPr>
                <w:noProof/>
                <w:webHidden/>
              </w:rPr>
              <w:fldChar w:fldCharType="end"/>
            </w:r>
          </w:hyperlink>
        </w:p>
        <w:p w:rsidR="002217AD" w:rsidRDefault="00182476">
          <w:pPr>
            <w:pStyle w:val="TOC1"/>
            <w:tabs>
              <w:tab w:val="left" w:pos="426"/>
            </w:tabs>
            <w:rPr>
              <w:rFonts w:asciiTheme="minorHAnsi" w:eastAsiaTheme="minorEastAsia" w:hAnsiTheme="minorHAnsi" w:cstheme="minorBidi"/>
              <w:noProof/>
              <w:lang w:eastAsia="id-ID"/>
            </w:rPr>
          </w:pPr>
          <w:hyperlink w:anchor="_Toc457284044" w:history="1">
            <w:r w:rsidR="002217AD" w:rsidRPr="00B160EE">
              <w:rPr>
                <w:rStyle w:val="Hyperlink"/>
                <w:noProof/>
              </w:rPr>
              <w:t xml:space="preserve">DAFTAR </w:t>
            </w:r>
            <w:r w:rsidR="002217AD" w:rsidRPr="00B160EE">
              <w:rPr>
                <w:rStyle w:val="Hyperlink"/>
                <w:noProof/>
                <w:lang w:val="en-US"/>
              </w:rPr>
              <w:t>PERSAMAAN</w:t>
            </w:r>
            <w:r w:rsidR="002217AD">
              <w:rPr>
                <w:noProof/>
                <w:webHidden/>
              </w:rPr>
              <w:tab/>
            </w:r>
            <w:r w:rsidR="002217AD">
              <w:rPr>
                <w:noProof/>
                <w:webHidden/>
              </w:rPr>
              <w:fldChar w:fldCharType="begin"/>
            </w:r>
            <w:r w:rsidR="002217AD">
              <w:rPr>
                <w:noProof/>
                <w:webHidden/>
              </w:rPr>
              <w:instrText xml:space="preserve"> PAGEREF _Toc457284044 \h </w:instrText>
            </w:r>
            <w:r w:rsidR="002217AD">
              <w:rPr>
                <w:noProof/>
                <w:webHidden/>
              </w:rPr>
            </w:r>
            <w:r w:rsidR="002217AD">
              <w:rPr>
                <w:noProof/>
                <w:webHidden/>
              </w:rPr>
              <w:fldChar w:fldCharType="separate"/>
            </w:r>
            <w:r w:rsidR="003C16DB">
              <w:rPr>
                <w:noProof/>
                <w:webHidden/>
              </w:rPr>
              <w:t>xxi</w:t>
            </w:r>
            <w:r w:rsidR="002217AD">
              <w:rPr>
                <w:noProof/>
                <w:webHidden/>
              </w:rPr>
              <w:fldChar w:fldCharType="end"/>
            </w:r>
          </w:hyperlink>
        </w:p>
        <w:p w:rsidR="002217AD" w:rsidRDefault="00182476">
          <w:pPr>
            <w:pStyle w:val="TOC1"/>
            <w:tabs>
              <w:tab w:val="left" w:pos="426"/>
            </w:tabs>
            <w:rPr>
              <w:rFonts w:asciiTheme="minorHAnsi" w:eastAsiaTheme="minorEastAsia" w:hAnsiTheme="minorHAnsi" w:cstheme="minorBidi"/>
              <w:noProof/>
              <w:lang w:eastAsia="id-ID"/>
            </w:rPr>
          </w:pPr>
          <w:hyperlink w:anchor="_Toc457284045" w:history="1">
            <w:r w:rsidR="002217AD" w:rsidRPr="00B160EE">
              <w:rPr>
                <w:rStyle w:val="Hyperlink"/>
                <w:noProof/>
              </w:rPr>
              <w:t>BAB I PENDAHULUAN</w:t>
            </w:r>
            <w:r w:rsidR="002217AD">
              <w:rPr>
                <w:noProof/>
                <w:webHidden/>
              </w:rPr>
              <w:tab/>
            </w:r>
            <w:r w:rsidR="002217AD">
              <w:rPr>
                <w:noProof/>
                <w:webHidden/>
              </w:rPr>
              <w:fldChar w:fldCharType="begin"/>
            </w:r>
            <w:r w:rsidR="002217AD">
              <w:rPr>
                <w:noProof/>
                <w:webHidden/>
              </w:rPr>
              <w:instrText xml:space="preserve"> PAGEREF _Toc457284045 \h </w:instrText>
            </w:r>
            <w:r w:rsidR="002217AD">
              <w:rPr>
                <w:noProof/>
                <w:webHidden/>
              </w:rPr>
            </w:r>
            <w:r w:rsidR="002217AD">
              <w:rPr>
                <w:noProof/>
                <w:webHidden/>
              </w:rPr>
              <w:fldChar w:fldCharType="separate"/>
            </w:r>
            <w:r w:rsidR="003C16DB">
              <w:rPr>
                <w:noProof/>
                <w:webHidden/>
              </w:rPr>
              <w:t>1</w:t>
            </w:r>
            <w:r w:rsidR="002217AD">
              <w:rPr>
                <w:noProof/>
                <w:webHidden/>
              </w:rPr>
              <w:fldChar w:fldCharType="end"/>
            </w:r>
          </w:hyperlink>
        </w:p>
        <w:p w:rsidR="002217AD" w:rsidRDefault="00182476">
          <w:pPr>
            <w:pStyle w:val="TOC2"/>
            <w:rPr>
              <w:rFonts w:asciiTheme="minorHAnsi" w:eastAsiaTheme="minorEastAsia" w:hAnsiTheme="minorHAnsi" w:cstheme="minorBidi"/>
              <w:noProof/>
              <w:lang w:eastAsia="id-ID"/>
            </w:rPr>
          </w:pPr>
          <w:hyperlink w:anchor="_Toc457284046" w:history="1">
            <w:r w:rsidR="002217AD" w:rsidRPr="00B160EE">
              <w:rPr>
                <w:rStyle w:val="Hyperlink"/>
                <w:noProof/>
                <w14:scene3d>
                  <w14:camera w14:prst="orthographicFront"/>
                  <w14:lightRig w14:rig="threePt" w14:dir="t">
                    <w14:rot w14:lat="0" w14:lon="0" w14:rev="0"/>
                  </w14:lightRig>
                </w14:scene3d>
              </w:rPr>
              <w:t>1.1</w:t>
            </w:r>
            <w:r w:rsidR="002217AD">
              <w:rPr>
                <w:rFonts w:asciiTheme="minorHAnsi" w:eastAsiaTheme="minorEastAsia" w:hAnsiTheme="minorHAnsi" w:cstheme="minorBidi"/>
                <w:noProof/>
                <w:lang w:eastAsia="id-ID"/>
              </w:rPr>
              <w:tab/>
            </w:r>
            <w:r w:rsidR="002217AD" w:rsidRPr="00B160EE">
              <w:rPr>
                <w:rStyle w:val="Hyperlink"/>
                <w:noProof/>
              </w:rPr>
              <w:t>Latar Belakang</w:t>
            </w:r>
            <w:r w:rsidR="002217AD">
              <w:rPr>
                <w:noProof/>
                <w:webHidden/>
              </w:rPr>
              <w:tab/>
            </w:r>
            <w:r w:rsidR="002217AD">
              <w:rPr>
                <w:noProof/>
                <w:webHidden/>
              </w:rPr>
              <w:fldChar w:fldCharType="begin"/>
            </w:r>
            <w:r w:rsidR="002217AD">
              <w:rPr>
                <w:noProof/>
                <w:webHidden/>
              </w:rPr>
              <w:instrText xml:space="preserve"> PAGEREF _Toc457284046 \h </w:instrText>
            </w:r>
            <w:r w:rsidR="002217AD">
              <w:rPr>
                <w:noProof/>
                <w:webHidden/>
              </w:rPr>
            </w:r>
            <w:r w:rsidR="002217AD">
              <w:rPr>
                <w:noProof/>
                <w:webHidden/>
              </w:rPr>
              <w:fldChar w:fldCharType="separate"/>
            </w:r>
            <w:r w:rsidR="003C16DB">
              <w:rPr>
                <w:noProof/>
                <w:webHidden/>
              </w:rPr>
              <w:t>1</w:t>
            </w:r>
            <w:r w:rsidR="002217AD">
              <w:rPr>
                <w:noProof/>
                <w:webHidden/>
              </w:rPr>
              <w:fldChar w:fldCharType="end"/>
            </w:r>
          </w:hyperlink>
        </w:p>
        <w:p w:rsidR="002217AD" w:rsidRDefault="00182476">
          <w:pPr>
            <w:pStyle w:val="TOC2"/>
            <w:rPr>
              <w:rFonts w:asciiTheme="minorHAnsi" w:eastAsiaTheme="minorEastAsia" w:hAnsiTheme="minorHAnsi" w:cstheme="minorBidi"/>
              <w:noProof/>
              <w:lang w:eastAsia="id-ID"/>
            </w:rPr>
          </w:pPr>
          <w:hyperlink w:anchor="_Toc457284047" w:history="1">
            <w:r w:rsidR="002217AD" w:rsidRPr="00B160EE">
              <w:rPr>
                <w:rStyle w:val="Hyperlink"/>
                <w:noProof/>
                <w14:scene3d>
                  <w14:camera w14:prst="orthographicFront"/>
                  <w14:lightRig w14:rig="threePt" w14:dir="t">
                    <w14:rot w14:lat="0" w14:lon="0" w14:rev="0"/>
                  </w14:lightRig>
                </w14:scene3d>
              </w:rPr>
              <w:t>1.2</w:t>
            </w:r>
            <w:r w:rsidR="002217AD">
              <w:rPr>
                <w:rFonts w:asciiTheme="minorHAnsi" w:eastAsiaTheme="minorEastAsia" w:hAnsiTheme="minorHAnsi" w:cstheme="minorBidi"/>
                <w:noProof/>
                <w:lang w:eastAsia="id-ID"/>
              </w:rPr>
              <w:tab/>
            </w:r>
            <w:r w:rsidR="002217AD" w:rsidRPr="00B160EE">
              <w:rPr>
                <w:rStyle w:val="Hyperlink"/>
                <w:noProof/>
              </w:rPr>
              <w:t>Rumusan Masalah</w:t>
            </w:r>
            <w:r w:rsidR="002217AD">
              <w:rPr>
                <w:noProof/>
                <w:webHidden/>
              </w:rPr>
              <w:tab/>
            </w:r>
            <w:r w:rsidR="002217AD">
              <w:rPr>
                <w:noProof/>
                <w:webHidden/>
              </w:rPr>
              <w:fldChar w:fldCharType="begin"/>
            </w:r>
            <w:r w:rsidR="002217AD">
              <w:rPr>
                <w:noProof/>
                <w:webHidden/>
              </w:rPr>
              <w:instrText xml:space="preserve"> PAGEREF _Toc457284047 \h </w:instrText>
            </w:r>
            <w:r w:rsidR="002217AD">
              <w:rPr>
                <w:noProof/>
                <w:webHidden/>
              </w:rPr>
            </w:r>
            <w:r w:rsidR="002217AD">
              <w:rPr>
                <w:noProof/>
                <w:webHidden/>
              </w:rPr>
              <w:fldChar w:fldCharType="separate"/>
            </w:r>
            <w:r w:rsidR="003C16DB">
              <w:rPr>
                <w:noProof/>
                <w:webHidden/>
              </w:rPr>
              <w:t>2</w:t>
            </w:r>
            <w:r w:rsidR="002217AD">
              <w:rPr>
                <w:noProof/>
                <w:webHidden/>
              </w:rPr>
              <w:fldChar w:fldCharType="end"/>
            </w:r>
          </w:hyperlink>
        </w:p>
        <w:p w:rsidR="002217AD" w:rsidRDefault="00182476">
          <w:pPr>
            <w:pStyle w:val="TOC2"/>
            <w:rPr>
              <w:rFonts w:asciiTheme="minorHAnsi" w:eastAsiaTheme="minorEastAsia" w:hAnsiTheme="minorHAnsi" w:cstheme="minorBidi"/>
              <w:noProof/>
              <w:lang w:eastAsia="id-ID"/>
            </w:rPr>
          </w:pPr>
          <w:hyperlink w:anchor="_Toc457284048" w:history="1">
            <w:r w:rsidR="002217AD" w:rsidRPr="00B160EE">
              <w:rPr>
                <w:rStyle w:val="Hyperlink"/>
                <w:noProof/>
                <w14:scene3d>
                  <w14:camera w14:prst="orthographicFront"/>
                  <w14:lightRig w14:rig="threePt" w14:dir="t">
                    <w14:rot w14:lat="0" w14:lon="0" w14:rev="0"/>
                  </w14:lightRig>
                </w14:scene3d>
              </w:rPr>
              <w:t>1.3</w:t>
            </w:r>
            <w:r w:rsidR="002217AD">
              <w:rPr>
                <w:rFonts w:asciiTheme="minorHAnsi" w:eastAsiaTheme="minorEastAsia" w:hAnsiTheme="minorHAnsi" w:cstheme="minorBidi"/>
                <w:noProof/>
                <w:lang w:eastAsia="id-ID"/>
              </w:rPr>
              <w:tab/>
            </w:r>
            <w:r w:rsidR="002217AD" w:rsidRPr="00B160EE">
              <w:rPr>
                <w:rStyle w:val="Hyperlink"/>
                <w:noProof/>
              </w:rPr>
              <w:t>Batasan Masalah</w:t>
            </w:r>
            <w:r w:rsidR="002217AD">
              <w:rPr>
                <w:noProof/>
                <w:webHidden/>
              </w:rPr>
              <w:tab/>
            </w:r>
            <w:r w:rsidR="002217AD">
              <w:rPr>
                <w:noProof/>
                <w:webHidden/>
              </w:rPr>
              <w:fldChar w:fldCharType="begin"/>
            </w:r>
            <w:r w:rsidR="002217AD">
              <w:rPr>
                <w:noProof/>
                <w:webHidden/>
              </w:rPr>
              <w:instrText xml:space="preserve"> PAGEREF _Toc457284048 \h </w:instrText>
            </w:r>
            <w:r w:rsidR="002217AD">
              <w:rPr>
                <w:noProof/>
                <w:webHidden/>
              </w:rPr>
            </w:r>
            <w:r w:rsidR="002217AD">
              <w:rPr>
                <w:noProof/>
                <w:webHidden/>
              </w:rPr>
              <w:fldChar w:fldCharType="separate"/>
            </w:r>
            <w:r w:rsidR="003C16DB">
              <w:rPr>
                <w:noProof/>
                <w:webHidden/>
              </w:rPr>
              <w:t>3</w:t>
            </w:r>
            <w:r w:rsidR="002217AD">
              <w:rPr>
                <w:noProof/>
                <w:webHidden/>
              </w:rPr>
              <w:fldChar w:fldCharType="end"/>
            </w:r>
          </w:hyperlink>
        </w:p>
        <w:p w:rsidR="002217AD" w:rsidRDefault="00182476">
          <w:pPr>
            <w:pStyle w:val="TOC2"/>
            <w:rPr>
              <w:rFonts w:asciiTheme="minorHAnsi" w:eastAsiaTheme="minorEastAsia" w:hAnsiTheme="minorHAnsi" w:cstheme="minorBidi"/>
              <w:noProof/>
              <w:lang w:eastAsia="id-ID"/>
            </w:rPr>
          </w:pPr>
          <w:hyperlink w:anchor="_Toc457284049" w:history="1">
            <w:r w:rsidR="002217AD" w:rsidRPr="00B160EE">
              <w:rPr>
                <w:rStyle w:val="Hyperlink"/>
                <w:noProof/>
                <w14:scene3d>
                  <w14:camera w14:prst="orthographicFront"/>
                  <w14:lightRig w14:rig="threePt" w14:dir="t">
                    <w14:rot w14:lat="0" w14:lon="0" w14:rev="0"/>
                  </w14:lightRig>
                </w14:scene3d>
              </w:rPr>
              <w:t>1.4</w:t>
            </w:r>
            <w:r w:rsidR="002217AD">
              <w:rPr>
                <w:rFonts w:asciiTheme="minorHAnsi" w:eastAsiaTheme="minorEastAsia" w:hAnsiTheme="minorHAnsi" w:cstheme="minorBidi"/>
                <w:noProof/>
                <w:lang w:eastAsia="id-ID"/>
              </w:rPr>
              <w:tab/>
            </w:r>
            <w:r w:rsidR="002217AD" w:rsidRPr="00B160EE">
              <w:rPr>
                <w:rStyle w:val="Hyperlink"/>
                <w:noProof/>
              </w:rPr>
              <w:t>Tujuan</w:t>
            </w:r>
            <w:r w:rsidR="002217AD">
              <w:rPr>
                <w:noProof/>
                <w:webHidden/>
              </w:rPr>
              <w:tab/>
            </w:r>
            <w:r w:rsidR="002217AD">
              <w:rPr>
                <w:noProof/>
                <w:webHidden/>
              </w:rPr>
              <w:fldChar w:fldCharType="begin"/>
            </w:r>
            <w:r w:rsidR="002217AD">
              <w:rPr>
                <w:noProof/>
                <w:webHidden/>
              </w:rPr>
              <w:instrText xml:space="preserve"> PAGEREF _Toc457284049 \h </w:instrText>
            </w:r>
            <w:r w:rsidR="002217AD">
              <w:rPr>
                <w:noProof/>
                <w:webHidden/>
              </w:rPr>
            </w:r>
            <w:r w:rsidR="002217AD">
              <w:rPr>
                <w:noProof/>
                <w:webHidden/>
              </w:rPr>
              <w:fldChar w:fldCharType="separate"/>
            </w:r>
            <w:r w:rsidR="003C16DB">
              <w:rPr>
                <w:noProof/>
                <w:webHidden/>
              </w:rPr>
              <w:t>3</w:t>
            </w:r>
            <w:r w:rsidR="002217AD">
              <w:rPr>
                <w:noProof/>
                <w:webHidden/>
              </w:rPr>
              <w:fldChar w:fldCharType="end"/>
            </w:r>
          </w:hyperlink>
        </w:p>
        <w:p w:rsidR="002217AD" w:rsidRDefault="00182476">
          <w:pPr>
            <w:pStyle w:val="TOC2"/>
            <w:rPr>
              <w:rFonts w:asciiTheme="minorHAnsi" w:eastAsiaTheme="minorEastAsia" w:hAnsiTheme="minorHAnsi" w:cstheme="minorBidi"/>
              <w:noProof/>
              <w:lang w:eastAsia="id-ID"/>
            </w:rPr>
          </w:pPr>
          <w:hyperlink w:anchor="_Toc457284050" w:history="1">
            <w:r w:rsidR="002217AD" w:rsidRPr="00B160EE">
              <w:rPr>
                <w:rStyle w:val="Hyperlink"/>
                <w:noProof/>
                <w14:scene3d>
                  <w14:camera w14:prst="orthographicFront"/>
                  <w14:lightRig w14:rig="threePt" w14:dir="t">
                    <w14:rot w14:lat="0" w14:lon="0" w14:rev="0"/>
                  </w14:lightRig>
                </w14:scene3d>
              </w:rPr>
              <w:t>1.5</w:t>
            </w:r>
            <w:r w:rsidR="002217AD">
              <w:rPr>
                <w:rFonts w:asciiTheme="minorHAnsi" w:eastAsiaTheme="minorEastAsia" w:hAnsiTheme="minorHAnsi" w:cstheme="minorBidi"/>
                <w:noProof/>
                <w:lang w:eastAsia="id-ID"/>
              </w:rPr>
              <w:tab/>
            </w:r>
            <w:r w:rsidR="002217AD" w:rsidRPr="00B160EE">
              <w:rPr>
                <w:rStyle w:val="Hyperlink"/>
                <w:noProof/>
              </w:rPr>
              <w:t>Manfaat</w:t>
            </w:r>
            <w:r w:rsidR="002217AD">
              <w:rPr>
                <w:noProof/>
                <w:webHidden/>
              </w:rPr>
              <w:tab/>
            </w:r>
            <w:r w:rsidR="002217AD">
              <w:rPr>
                <w:noProof/>
                <w:webHidden/>
              </w:rPr>
              <w:fldChar w:fldCharType="begin"/>
            </w:r>
            <w:r w:rsidR="002217AD">
              <w:rPr>
                <w:noProof/>
                <w:webHidden/>
              </w:rPr>
              <w:instrText xml:space="preserve"> PAGEREF _Toc457284050 \h </w:instrText>
            </w:r>
            <w:r w:rsidR="002217AD">
              <w:rPr>
                <w:noProof/>
                <w:webHidden/>
              </w:rPr>
            </w:r>
            <w:r w:rsidR="002217AD">
              <w:rPr>
                <w:noProof/>
                <w:webHidden/>
              </w:rPr>
              <w:fldChar w:fldCharType="separate"/>
            </w:r>
            <w:r w:rsidR="003C16DB">
              <w:rPr>
                <w:noProof/>
                <w:webHidden/>
              </w:rPr>
              <w:t>3</w:t>
            </w:r>
            <w:r w:rsidR="002217AD">
              <w:rPr>
                <w:noProof/>
                <w:webHidden/>
              </w:rPr>
              <w:fldChar w:fldCharType="end"/>
            </w:r>
          </w:hyperlink>
        </w:p>
        <w:p w:rsidR="002217AD" w:rsidRDefault="00182476">
          <w:pPr>
            <w:pStyle w:val="TOC2"/>
            <w:rPr>
              <w:rFonts w:asciiTheme="minorHAnsi" w:eastAsiaTheme="minorEastAsia" w:hAnsiTheme="minorHAnsi" w:cstheme="minorBidi"/>
              <w:noProof/>
              <w:lang w:eastAsia="id-ID"/>
            </w:rPr>
          </w:pPr>
          <w:hyperlink w:anchor="_Toc457284051" w:history="1">
            <w:r w:rsidR="002217AD" w:rsidRPr="00B160EE">
              <w:rPr>
                <w:rStyle w:val="Hyperlink"/>
                <w:noProof/>
                <w14:scene3d>
                  <w14:camera w14:prst="orthographicFront"/>
                  <w14:lightRig w14:rig="threePt" w14:dir="t">
                    <w14:rot w14:lat="0" w14:lon="0" w14:rev="0"/>
                  </w14:lightRig>
                </w14:scene3d>
              </w:rPr>
              <w:t>1.6</w:t>
            </w:r>
            <w:r w:rsidR="002217AD">
              <w:rPr>
                <w:rFonts w:asciiTheme="minorHAnsi" w:eastAsiaTheme="minorEastAsia" w:hAnsiTheme="minorHAnsi" w:cstheme="minorBidi"/>
                <w:noProof/>
                <w:lang w:eastAsia="id-ID"/>
              </w:rPr>
              <w:tab/>
            </w:r>
            <w:r w:rsidR="002217AD" w:rsidRPr="00B160EE">
              <w:rPr>
                <w:rStyle w:val="Hyperlink"/>
                <w:noProof/>
              </w:rPr>
              <w:t>Metodologi</w:t>
            </w:r>
            <w:r w:rsidR="002217AD">
              <w:rPr>
                <w:noProof/>
                <w:webHidden/>
              </w:rPr>
              <w:tab/>
            </w:r>
            <w:r w:rsidR="002217AD">
              <w:rPr>
                <w:noProof/>
                <w:webHidden/>
              </w:rPr>
              <w:fldChar w:fldCharType="begin"/>
            </w:r>
            <w:r w:rsidR="002217AD">
              <w:rPr>
                <w:noProof/>
                <w:webHidden/>
              </w:rPr>
              <w:instrText xml:space="preserve"> PAGEREF _Toc457284051 \h </w:instrText>
            </w:r>
            <w:r w:rsidR="002217AD">
              <w:rPr>
                <w:noProof/>
                <w:webHidden/>
              </w:rPr>
            </w:r>
            <w:r w:rsidR="002217AD">
              <w:rPr>
                <w:noProof/>
                <w:webHidden/>
              </w:rPr>
              <w:fldChar w:fldCharType="separate"/>
            </w:r>
            <w:r w:rsidR="003C16DB">
              <w:rPr>
                <w:noProof/>
                <w:webHidden/>
              </w:rPr>
              <w:t>3</w:t>
            </w:r>
            <w:r w:rsidR="002217AD">
              <w:rPr>
                <w:noProof/>
                <w:webHidden/>
              </w:rPr>
              <w:fldChar w:fldCharType="end"/>
            </w:r>
          </w:hyperlink>
        </w:p>
        <w:p w:rsidR="002217AD" w:rsidRDefault="00182476">
          <w:pPr>
            <w:pStyle w:val="TOC2"/>
            <w:rPr>
              <w:rFonts w:asciiTheme="minorHAnsi" w:eastAsiaTheme="minorEastAsia" w:hAnsiTheme="minorHAnsi" w:cstheme="minorBidi"/>
              <w:noProof/>
              <w:lang w:eastAsia="id-ID"/>
            </w:rPr>
          </w:pPr>
          <w:hyperlink w:anchor="_Toc457284052" w:history="1">
            <w:r w:rsidR="002217AD" w:rsidRPr="00B160EE">
              <w:rPr>
                <w:rStyle w:val="Hyperlink"/>
                <w:noProof/>
                <w14:scene3d>
                  <w14:camera w14:prst="orthographicFront"/>
                  <w14:lightRig w14:rig="threePt" w14:dir="t">
                    <w14:rot w14:lat="0" w14:lon="0" w14:rev="0"/>
                  </w14:lightRig>
                </w14:scene3d>
              </w:rPr>
              <w:t>1.7</w:t>
            </w:r>
            <w:r w:rsidR="002217AD">
              <w:rPr>
                <w:rFonts w:asciiTheme="minorHAnsi" w:eastAsiaTheme="minorEastAsia" w:hAnsiTheme="minorHAnsi" w:cstheme="minorBidi"/>
                <w:noProof/>
                <w:lang w:eastAsia="id-ID"/>
              </w:rPr>
              <w:tab/>
            </w:r>
            <w:r w:rsidR="002217AD" w:rsidRPr="00B160EE">
              <w:rPr>
                <w:rStyle w:val="Hyperlink"/>
                <w:noProof/>
              </w:rPr>
              <w:t>Sistematika Penulisan Laporan Tugas Akhir</w:t>
            </w:r>
            <w:r w:rsidR="002217AD">
              <w:rPr>
                <w:noProof/>
                <w:webHidden/>
              </w:rPr>
              <w:tab/>
            </w:r>
            <w:r w:rsidR="002217AD">
              <w:rPr>
                <w:noProof/>
                <w:webHidden/>
              </w:rPr>
              <w:fldChar w:fldCharType="begin"/>
            </w:r>
            <w:r w:rsidR="002217AD">
              <w:rPr>
                <w:noProof/>
                <w:webHidden/>
              </w:rPr>
              <w:instrText xml:space="preserve"> PAGEREF _Toc457284052 \h </w:instrText>
            </w:r>
            <w:r w:rsidR="002217AD">
              <w:rPr>
                <w:noProof/>
                <w:webHidden/>
              </w:rPr>
            </w:r>
            <w:r w:rsidR="002217AD">
              <w:rPr>
                <w:noProof/>
                <w:webHidden/>
              </w:rPr>
              <w:fldChar w:fldCharType="separate"/>
            </w:r>
            <w:r w:rsidR="003C16DB">
              <w:rPr>
                <w:noProof/>
                <w:webHidden/>
              </w:rPr>
              <w:t>5</w:t>
            </w:r>
            <w:r w:rsidR="002217AD">
              <w:rPr>
                <w:noProof/>
                <w:webHidden/>
              </w:rPr>
              <w:fldChar w:fldCharType="end"/>
            </w:r>
          </w:hyperlink>
        </w:p>
        <w:p w:rsidR="002217AD" w:rsidRDefault="00182476">
          <w:pPr>
            <w:pStyle w:val="TOC1"/>
            <w:tabs>
              <w:tab w:val="left" w:pos="426"/>
            </w:tabs>
            <w:rPr>
              <w:rFonts w:asciiTheme="minorHAnsi" w:eastAsiaTheme="minorEastAsia" w:hAnsiTheme="minorHAnsi" w:cstheme="minorBidi"/>
              <w:noProof/>
              <w:lang w:eastAsia="id-ID"/>
            </w:rPr>
          </w:pPr>
          <w:hyperlink w:anchor="_Toc457284053" w:history="1">
            <w:r w:rsidR="002217AD" w:rsidRPr="00B160EE">
              <w:rPr>
                <w:rStyle w:val="Hyperlink"/>
                <w:noProof/>
              </w:rPr>
              <w:t>BAB II TINJAUAN PUSTAKA</w:t>
            </w:r>
            <w:r w:rsidR="002217AD">
              <w:rPr>
                <w:noProof/>
                <w:webHidden/>
              </w:rPr>
              <w:tab/>
            </w:r>
            <w:r w:rsidR="002217AD">
              <w:rPr>
                <w:noProof/>
                <w:webHidden/>
              </w:rPr>
              <w:fldChar w:fldCharType="begin"/>
            </w:r>
            <w:r w:rsidR="002217AD">
              <w:rPr>
                <w:noProof/>
                <w:webHidden/>
              </w:rPr>
              <w:instrText xml:space="preserve"> PAGEREF _Toc457284053 \h </w:instrText>
            </w:r>
            <w:r w:rsidR="002217AD">
              <w:rPr>
                <w:noProof/>
                <w:webHidden/>
              </w:rPr>
            </w:r>
            <w:r w:rsidR="002217AD">
              <w:rPr>
                <w:noProof/>
                <w:webHidden/>
              </w:rPr>
              <w:fldChar w:fldCharType="separate"/>
            </w:r>
            <w:r w:rsidR="003C16DB">
              <w:rPr>
                <w:noProof/>
                <w:webHidden/>
              </w:rPr>
              <w:t>7</w:t>
            </w:r>
            <w:r w:rsidR="002217AD">
              <w:rPr>
                <w:noProof/>
                <w:webHidden/>
              </w:rPr>
              <w:fldChar w:fldCharType="end"/>
            </w:r>
          </w:hyperlink>
        </w:p>
        <w:p w:rsidR="002217AD" w:rsidRDefault="00182476">
          <w:pPr>
            <w:pStyle w:val="TOC2"/>
            <w:rPr>
              <w:rFonts w:asciiTheme="minorHAnsi" w:eastAsiaTheme="minorEastAsia" w:hAnsiTheme="minorHAnsi" w:cstheme="minorBidi"/>
              <w:noProof/>
              <w:lang w:eastAsia="id-ID"/>
            </w:rPr>
          </w:pPr>
          <w:hyperlink w:anchor="_Toc457284055" w:history="1">
            <w:r w:rsidR="002217AD" w:rsidRPr="00B160EE">
              <w:rPr>
                <w:rStyle w:val="Hyperlink"/>
                <w:noProof/>
                <w14:scene3d>
                  <w14:camera w14:prst="orthographicFront"/>
                  <w14:lightRig w14:rig="threePt" w14:dir="t">
                    <w14:rot w14:lat="0" w14:lon="0" w14:rev="0"/>
                  </w14:lightRig>
                </w14:scene3d>
              </w:rPr>
              <w:t>2.1</w:t>
            </w:r>
            <w:r w:rsidR="002217AD">
              <w:rPr>
                <w:rFonts w:asciiTheme="minorHAnsi" w:eastAsiaTheme="minorEastAsia" w:hAnsiTheme="minorHAnsi" w:cstheme="minorBidi"/>
                <w:noProof/>
                <w:lang w:eastAsia="id-ID"/>
              </w:rPr>
              <w:tab/>
            </w:r>
            <w:r w:rsidR="002217AD" w:rsidRPr="00B160EE">
              <w:rPr>
                <w:rStyle w:val="Hyperlink"/>
                <w:noProof/>
              </w:rPr>
              <w:t>IDS</w:t>
            </w:r>
            <w:r w:rsidR="002217AD">
              <w:rPr>
                <w:noProof/>
                <w:webHidden/>
              </w:rPr>
              <w:tab/>
            </w:r>
            <w:r w:rsidR="002217AD">
              <w:rPr>
                <w:noProof/>
                <w:webHidden/>
              </w:rPr>
              <w:fldChar w:fldCharType="begin"/>
            </w:r>
            <w:r w:rsidR="002217AD">
              <w:rPr>
                <w:noProof/>
                <w:webHidden/>
              </w:rPr>
              <w:instrText xml:space="preserve"> PAGEREF _Toc457284055 \h </w:instrText>
            </w:r>
            <w:r w:rsidR="002217AD">
              <w:rPr>
                <w:noProof/>
                <w:webHidden/>
              </w:rPr>
            </w:r>
            <w:r w:rsidR="002217AD">
              <w:rPr>
                <w:noProof/>
                <w:webHidden/>
              </w:rPr>
              <w:fldChar w:fldCharType="separate"/>
            </w:r>
            <w:r w:rsidR="003C16DB">
              <w:rPr>
                <w:noProof/>
                <w:webHidden/>
              </w:rPr>
              <w:t>7</w:t>
            </w:r>
            <w:r w:rsidR="002217AD">
              <w:rPr>
                <w:noProof/>
                <w:webHidden/>
              </w:rPr>
              <w:fldChar w:fldCharType="end"/>
            </w:r>
          </w:hyperlink>
        </w:p>
        <w:p w:rsidR="002217AD" w:rsidRDefault="00182476">
          <w:pPr>
            <w:pStyle w:val="TOC2"/>
            <w:rPr>
              <w:rFonts w:asciiTheme="minorHAnsi" w:eastAsiaTheme="minorEastAsia" w:hAnsiTheme="minorHAnsi" w:cstheme="minorBidi"/>
              <w:noProof/>
              <w:lang w:eastAsia="id-ID"/>
            </w:rPr>
          </w:pPr>
          <w:hyperlink w:anchor="_Toc457284056" w:history="1">
            <w:r w:rsidR="002217AD" w:rsidRPr="00B160EE">
              <w:rPr>
                <w:rStyle w:val="Hyperlink"/>
                <w:noProof/>
                <w:lang w:val="en-US"/>
                <w14:scene3d>
                  <w14:camera w14:prst="orthographicFront"/>
                  <w14:lightRig w14:rig="threePt" w14:dir="t">
                    <w14:rot w14:lat="0" w14:lon="0" w14:rev="0"/>
                  </w14:lightRig>
                </w14:scene3d>
              </w:rPr>
              <w:t>2.2</w:t>
            </w:r>
            <w:r w:rsidR="002217AD">
              <w:rPr>
                <w:rFonts w:asciiTheme="minorHAnsi" w:eastAsiaTheme="minorEastAsia" w:hAnsiTheme="minorHAnsi" w:cstheme="minorBidi"/>
                <w:noProof/>
                <w:lang w:eastAsia="id-ID"/>
              </w:rPr>
              <w:tab/>
            </w:r>
            <w:r w:rsidR="002217AD" w:rsidRPr="00B160EE">
              <w:rPr>
                <w:rStyle w:val="Hyperlink"/>
                <w:noProof/>
                <w:lang w:val="en-US"/>
              </w:rPr>
              <w:t>IDS Berbasis Anomali</w:t>
            </w:r>
            <w:r w:rsidR="002217AD">
              <w:rPr>
                <w:noProof/>
                <w:webHidden/>
              </w:rPr>
              <w:tab/>
            </w:r>
            <w:r w:rsidR="002217AD">
              <w:rPr>
                <w:noProof/>
                <w:webHidden/>
              </w:rPr>
              <w:fldChar w:fldCharType="begin"/>
            </w:r>
            <w:r w:rsidR="002217AD">
              <w:rPr>
                <w:noProof/>
                <w:webHidden/>
              </w:rPr>
              <w:instrText xml:space="preserve"> PAGEREF _Toc457284056 \h </w:instrText>
            </w:r>
            <w:r w:rsidR="002217AD">
              <w:rPr>
                <w:noProof/>
                <w:webHidden/>
              </w:rPr>
            </w:r>
            <w:r w:rsidR="002217AD">
              <w:rPr>
                <w:noProof/>
                <w:webHidden/>
              </w:rPr>
              <w:fldChar w:fldCharType="separate"/>
            </w:r>
            <w:r w:rsidR="003C16DB">
              <w:rPr>
                <w:noProof/>
                <w:webHidden/>
              </w:rPr>
              <w:t>8</w:t>
            </w:r>
            <w:r w:rsidR="002217AD">
              <w:rPr>
                <w:noProof/>
                <w:webHidden/>
              </w:rPr>
              <w:fldChar w:fldCharType="end"/>
            </w:r>
          </w:hyperlink>
        </w:p>
        <w:p w:rsidR="002217AD" w:rsidRDefault="00182476">
          <w:pPr>
            <w:pStyle w:val="TOC2"/>
            <w:rPr>
              <w:rFonts w:asciiTheme="minorHAnsi" w:eastAsiaTheme="minorEastAsia" w:hAnsiTheme="minorHAnsi" w:cstheme="minorBidi"/>
              <w:noProof/>
              <w:lang w:eastAsia="id-ID"/>
            </w:rPr>
          </w:pPr>
          <w:hyperlink w:anchor="_Toc457284057" w:history="1">
            <w:r w:rsidR="002217AD" w:rsidRPr="00B160EE">
              <w:rPr>
                <w:rStyle w:val="Hyperlink"/>
                <w:noProof/>
                <w14:scene3d>
                  <w14:camera w14:prst="orthographicFront"/>
                  <w14:lightRig w14:rig="threePt" w14:dir="t">
                    <w14:rot w14:lat="0" w14:lon="0" w14:rev="0"/>
                  </w14:lightRig>
                </w14:scene3d>
              </w:rPr>
              <w:t>2.3</w:t>
            </w:r>
            <w:r w:rsidR="002217AD">
              <w:rPr>
                <w:rFonts w:asciiTheme="minorHAnsi" w:eastAsiaTheme="minorEastAsia" w:hAnsiTheme="minorHAnsi" w:cstheme="minorBidi"/>
                <w:noProof/>
                <w:lang w:eastAsia="id-ID"/>
              </w:rPr>
              <w:tab/>
            </w:r>
            <w:r w:rsidR="002217AD" w:rsidRPr="00B160EE">
              <w:rPr>
                <w:rStyle w:val="Hyperlink"/>
                <w:noProof/>
              </w:rPr>
              <w:t>Jpcap</w:t>
            </w:r>
            <w:r w:rsidR="002217AD">
              <w:rPr>
                <w:noProof/>
                <w:webHidden/>
              </w:rPr>
              <w:tab/>
            </w:r>
            <w:r w:rsidR="002217AD">
              <w:rPr>
                <w:noProof/>
                <w:webHidden/>
              </w:rPr>
              <w:fldChar w:fldCharType="begin"/>
            </w:r>
            <w:r w:rsidR="002217AD">
              <w:rPr>
                <w:noProof/>
                <w:webHidden/>
              </w:rPr>
              <w:instrText xml:space="preserve"> PAGEREF _Toc457284057 \h </w:instrText>
            </w:r>
            <w:r w:rsidR="002217AD">
              <w:rPr>
                <w:noProof/>
                <w:webHidden/>
              </w:rPr>
            </w:r>
            <w:r w:rsidR="002217AD">
              <w:rPr>
                <w:noProof/>
                <w:webHidden/>
              </w:rPr>
              <w:fldChar w:fldCharType="separate"/>
            </w:r>
            <w:r w:rsidR="003C16DB">
              <w:rPr>
                <w:noProof/>
                <w:webHidden/>
              </w:rPr>
              <w:t>8</w:t>
            </w:r>
            <w:r w:rsidR="002217AD">
              <w:rPr>
                <w:noProof/>
                <w:webHidden/>
              </w:rPr>
              <w:fldChar w:fldCharType="end"/>
            </w:r>
          </w:hyperlink>
        </w:p>
        <w:p w:rsidR="002217AD" w:rsidRDefault="00182476">
          <w:pPr>
            <w:pStyle w:val="TOC2"/>
            <w:rPr>
              <w:rFonts w:asciiTheme="minorHAnsi" w:eastAsiaTheme="minorEastAsia" w:hAnsiTheme="minorHAnsi" w:cstheme="minorBidi"/>
              <w:noProof/>
              <w:lang w:eastAsia="id-ID"/>
            </w:rPr>
          </w:pPr>
          <w:hyperlink w:anchor="_Toc457284058" w:history="1">
            <w:r w:rsidR="002217AD" w:rsidRPr="00B160EE">
              <w:rPr>
                <w:rStyle w:val="Hyperlink"/>
                <w:noProof/>
                <w14:scene3d>
                  <w14:camera w14:prst="orthographicFront"/>
                  <w14:lightRig w14:rig="threePt" w14:dir="t">
                    <w14:rot w14:lat="0" w14:lon="0" w14:rev="0"/>
                  </w14:lightRig>
                </w14:scene3d>
              </w:rPr>
              <w:t>2.4</w:t>
            </w:r>
            <w:r w:rsidR="002217AD">
              <w:rPr>
                <w:rFonts w:asciiTheme="minorHAnsi" w:eastAsiaTheme="minorEastAsia" w:hAnsiTheme="minorHAnsi" w:cstheme="minorBidi"/>
                <w:noProof/>
                <w:lang w:eastAsia="id-ID"/>
              </w:rPr>
              <w:tab/>
            </w:r>
            <w:r w:rsidR="002217AD" w:rsidRPr="00B160EE">
              <w:rPr>
                <w:rStyle w:val="Hyperlink"/>
                <w:noProof/>
              </w:rPr>
              <w:t>N-Gram</w:t>
            </w:r>
            <w:r w:rsidR="002217AD">
              <w:rPr>
                <w:noProof/>
                <w:webHidden/>
              </w:rPr>
              <w:tab/>
            </w:r>
            <w:r w:rsidR="002217AD">
              <w:rPr>
                <w:noProof/>
                <w:webHidden/>
              </w:rPr>
              <w:fldChar w:fldCharType="begin"/>
            </w:r>
            <w:r w:rsidR="002217AD">
              <w:rPr>
                <w:noProof/>
                <w:webHidden/>
              </w:rPr>
              <w:instrText xml:space="preserve"> PAGEREF _Toc457284058 \h </w:instrText>
            </w:r>
            <w:r w:rsidR="002217AD">
              <w:rPr>
                <w:noProof/>
                <w:webHidden/>
              </w:rPr>
            </w:r>
            <w:r w:rsidR="002217AD">
              <w:rPr>
                <w:noProof/>
                <w:webHidden/>
              </w:rPr>
              <w:fldChar w:fldCharType="separate"/>
            </w:r>
            <w:r w:rsidR="003C16DB">
              <w:rPr>
                <w:noProof/>
                <w:webHidden/>
              </w:rPr>
              <w:t>10</w:t>
            </w:r>
            <w:r w:rsidR="002217AD">
              <w:rPr>
                <w:noProof/>
                <w:webHidden/>
              </w:rPr>
              <w:fldChar w:fldCharType="end"/>
            </w:r>
          </w:hyperlink>
        </w:p>
        <w:p w:rsidR="002217AD" w:rsidRDefault="00182476">
          <w:pPr>
            <w:pStyle w:val="TOC2"/>
            <w:rPr>
              <w:rFonts w:asciiTheme="minorHAnsi" w:eastAsiaTheme="minorEastAsia" w:hAnsiTheme="minorHAnsi" w:cstheme="minorBidi"/>
              <w:noProof/>
              <w:lang w:eastAsia="id-ID"/>
            </w:rPr>
          </w:pPr>
          <w:hyperlink w:anchor="_Toc457284059" w:history="1">
            <w:r w:rsidR="002217AD" w:rsidRPr="00B160EE">
              <w:rPr>
                <w:rStyle w:val="Hyperlink"/>
                <w:noProof/>
                <w14:scene3d>
                  <w14:camera w14:prst="orthographicFront"/>
                  <w14:lightRig w14:rig="threePt" w14:dir="t">
                    <w14:rot w14:lat="0" w14:lon="0" w14:rev="0"/>
                  </w14:lightRig>
                </w14:scene3d>
              </w:rPr>
              <w:t>2.5</w:t>
            </w:r>
            <w:r w:rsidR="002217AD">
              <w:rPr>
                <w:rFonts w:asciiTheme="minorHAnsi" w:eastAsiaTheme="minorEastAsia" w:hAnsiTheme="minorHAnsi" w:cstheme="minorBidi"/>
                <w:noProof/>
                <w:lang w:eastAsia="id-ID"/>
              </w:rPr>
              <w:tab/>
            </w:r>
            <w:r w:rsidR="002217AD" w:rsidRPr="00B160EE">
              <w:rPr>
                <w:rStyle w:val="Hyperlink"/>
                <w:noProof/>
              </w:rPr>
              <w:t>Simplified Mahalanobis Distance</w:t>
            </w:r>
            <w:r w:rsidR="002217AD">
              <w:rPr>
                <w:noProof/>
                <w:webHidden/>
              </w:rPr>
              <w:tab/>
            </w:r>
            <w:r w:rsidR="002217AD">
              <w:rPr>
                <w:noProof/>
                <w:webHidden/>
              </w:rPr>
              <w:fldChar w:fldCharType="begin"/>
            </w:r>
            <w:r w:rsidR="002217AD">
              <w:rPr>
                <w:noProof/>
                <w:webHidden/>
              </w:rPr>
              <w:instrText xml:space="preserve"> PAGEREF _Toc457284059 \h </w:instrText>
            </w:r>
            <w:r w:rsidR="002217AD">
              <w:rPr>
                <w:noProof/>
                <w:webHidden/>
              </w:rPr>
            </w:r>
            <w:r w:rsidR="002217AD">
              <w:rPr>
                <w:noProof/>
                <w:webHidden/>
              </w:rPr>
              <w:fldChar w:fldCharType="separate"/>
            </w:r>
            <w:r w:rsidR="003C16DB">
              <w:rPr>
                <w:noProof/>
                <w:webHidden/>
              </w:rPr>
              <w:t>11</w:t>
            </w:r>
            <w:r w:rsidR="002217AD">
              <w:rPr>
                <w:noProof/>
                <w:webHidden/>
              </w:rPr>
              <w:fldChar w:fldCharType="end"/>
            </w:r>
          </w:hyperlink>
        </w:p>
        <w:p w:rsidR="002217AD" w:rsidRDefault="00182476">
          <w:pPr>
            <w:pStyle w:val="TOC2"/>
            <w:rPr>
              <w:rFonts w:asciiTheme="minorHAnsi" w:eastAsiaTheme="minorEastAsia" w:hAnsiTheme="minorHAnsi" w:cstheme="minorBidi"/>
              <w:noProof/>
              <w:lang w:eastAsia="id-ID"/>
            </w:rPr>
          </w:pPr>
          <w:hyperlink w:anchor="_Toc457284060" w:history="1">
            <w:r w:rsidR="002217AD" w:rsidRPr="00B160EE">
              <w:rPr>
                <w:rStyle w:val="Hyperlink"/>
                <w:noProof/>
                <w14:scene3d>
                  <w14:camera w14:prst="orthographicFront"/>
                  <w14:lightRig w14:rig="threePt" w14:dir="t">
                    <w14:rot w14:lat="0" w14:lon="0" w14:rev="0"/>
                  </w14:lightRig>
                </w14:scene3d>
              </w:rPr>
              <w:t>2.6</w:t>
            </w:r>
            <w:r w:rsidR="002217AD">
              <w:rPr>
                <w:rFonts w:asciiTheme="minorHAnsi" w:eastAsiaTheme="minorEastAsia" w:hAnsiTheme="minorHAnsi" w:cstheme="minorBidi"/>
                <w:noProof/>
                <w:lang w:eastAsia="id-ID"/>
              </w:rPr>
              <w:tab/>
            </w:r>
            <w:r w:rsidR="002217AD" w:rsidRPr="00B160EE">
              <w:rPr>
                <w:rStyle w:val="Hyperlink"/>
                <w:i/>
                <w:noProof/>
              </w:rPr>
              <w:t>Incremental Learning</w:t>
            </w:r>
            <w:r w:rsidR="002217AD">
              <w:rPr>
                <w:noProof/>
                <w:webHidden/>
              </w:rPr>
              <w:tab/>
            </w:r>
            <w:r w:rsidR="002217AD">
              <w:rPr>
                <w:noProof/>
                <w:webHidden/>
              </w:rPr>
              <w:fldChar w:fldCharType="begin"/>
            </w:r>
            <w:r w:rsidR="002217AD">
              <w:rPr>
                <w:noProof/>
                <w:webHidden/>
              </w:rPr>
              <w:instrText xml:space="preserve"> PAGEREF _Toc457284060 \h </w:instrText>
            </w:r>
            <w:r w:rsidR="002217AD">
              <w:rPr>
                <w:noProof/>
                <w:webHidden/>
              </w:rPr>
            </w:r>
            <w:r w:rsidR="002217AD">
              <w:rPr>
                <w:noProof/>
                <w:webHidden/>
              </w:rPr>
              <w:fldChar w:fldCharType="separate"/>
            </w:r>
            <w:r w:rsidR="003C16DB">
              <w:rPr>
                <w:noProof/>
                <w:webHidden/>
              </w:rPr>
              <w:t>13</w:t>
            </w:r>
            <w:r w:rsidR="002217AD">
              <w:rPr>
                <w:noProof/>
                <w:webHidden/>
              </w:rPr>
              <w:fldChar w:fldCharType="end"/>
            </w:r>
          </w:hyperlink>
        </w:p>
        <w:p w:rsidR="002217AD" w:rsidRDefault="00182476">
          <w:pPr>
            <w:pStyle w:val="TOC2"/>
            <w:rPr>
              <w:rFonts w:asciiTheme="minorHAnsi" w:eastAsiaTheme="minorEastAsia" w:hAnsiTheme="minorHAnsi" w:cstheme="minorBidi"/>
              <w:noProof/>
              <w:lang w:eastAsia="id-ID"/>
            </w:rPr>
          </w:pPr>
          <w:hyperlink w:anchor="_Toc457284061" w:history="1">
            <w:r w:rsidR="002217AD" w:rsidRPr="00B160EE">
              <w:rPr>
                <w:rStyle w:val="Hyperlink"/>
                <w:noProof/>
                <w14:scene3d>
                  <w14:camera w14:prst="orthographicFront"/>
                  <w14:lightRig w14:rig="threePt" w14:dir="t">
                    <w14:rot w14:lat="0" w14:lon="0" w14:rev="0"/>
                  </w14:lightRig>
                </w14:scene3d>
              </w:rPr>
              <w:t>2.7</w:t>
            </w:r>
            <w:r w:rsidR="002217AD">
              <w:rPr>
                <w:rFonts w:asciiTheme="minorHAnsi" w:eastAsiaTheme="minorEastAsia" w:hAnsiTheme="minorHAnsi" w:cstheme="minorBidi"/>
                <w:noProof/>
                <w:lang w:eastAsia="id-ID"/>
              </w:rPr>
              <w:tab/>
            </w:r>
            <w:r w:rsidR="002217AD" w:rsidRPr="00B160EE">
              <w:rPr>
                <w:rStyle w:val="Hyperlink"/>
                <w:noProof/>
              </w:rPr>
              <w:t>DARPA 1999</w:t>
            </w:r>
            <w:r w:rsidR="002217AD">
              <w:rPr>
                <w:noProof/>
                <w:webHidden/>
              </w:rPr>
              <w:tab/>
            </w:r>
            <w:r w:rsidR="002217AD">
              <w:rPr>
                <w:noProof/>
                <w:webHidden/>
              </w:rPr>
              <w:fldChar w:fldCharType="begin"/>
            </w:r>
            <w:r w:rsidR="002217AD">
              <w:rPr>
                <w:noProof/>
                <w:webHidden/>
              </w:rPr>
              <w:instrText xml:space="preserve"> PAGEREF _Toc457284061 \h </w:instrText>
            </w:r>
            <w:r w:rsidR="002217AD">
              <w:rPr>
                <w:noProof/>
                <w:webHidden/>
              </w:rPr>
            </w:r>
            <w:r w:rsidR="002217AD">
              <w:rPr>
                <w:noProof/>
                <w:webHidden/>
              </w:rPr>
              <w:fldChar w:fldCharType="separate"/>
            </w:r>
            <w:r w:rsidR="003C16DB">
              <w:rPr>
                <w:noProof/>
                <w:webHidden/>
              </w:rPr>
              <w:t>14</w:t>
            </w:r>
            <w:r w:rsidR="002217AD">
              <w:rPr>
                <w:noProof/>
                <w:webHidden/>
              </w:rPr>
              <w:fldChar w:fldCharType="end"/>
            </w:r>
          </w:hyperlink>
        </w:p>
        <w:p w:rsidR="002217AD" w:rsidRDefault="00182476">
          <w:pPr>
            <w:pStyle w:val="TOC3"/>
            <w:rPr>
              <w:rFonts w:asciiTheme="minorHAnsi" w:eastAsiaTheme="minorEastAsia" w:hAnsiTheme="minorHAnsi" w:cstheme="minorBidi"/>
              <w:noProof/>
              <w:lang w:eastAsia="id-ID"/>
            </w:rPr>
          </w:pPr>
          <w:hyperlink w:anchor="_Toc457284062" w:history="1">
            <w:r w:rsidR="002217AD" w:rsidRPr="00B160EE">
              <w:rPr>
                <w:rStyle w:val="Hyperlink"/>
                <w:noProof/>
                <w:snapToGrid w:val="0"/>
                <w:w w:val="0"/>
              </w:rPr>
              <w:t>2.7.1</w:t>
            </w:r>
            <w:r w:rsidR="002217AD">
              <w:rPr>
                <w:rFonts w:asciiTheme="minorHAnsi" w:eastAsiaTheme="minorEastAsia" w:hAnsiTheme="minorHAnsi" w:cstheme="minorBidi"/>
                <w:noProof/>
                <w:lang w:eastAsia="id-ID"/>
              </w:rPr>
              <w:tab/>
            </w:r>
            <w:r w:rsidR="002217AD" w:rsidRPr="00B160EE">
              <w:rPr>
                <w:rStyle w:val="Hyperlink"/>
                <w:noProof/>
              </w:rPr>
              <w:t>Arsitektur Simula</w:t>
            </w:r>
            <w:r w:rsidR="002217AD" w:rsidRPr="00B160EE">
              <w:rPr>
                <w:rStyle w:val="Hyperlink"/>
                <w:noProof/>
                <w:lang w:val="en-US"/>
              </w:rPr>
              <w:t>s</w:t>
            </w:r>
            <w:r w:rsidR="002217AD" w:rsidRPr="00B160EE">
              <w:rPr>
                <w:rStyle w:val="Hyperlink"/>
                <w:noProof/>
              </w:rPr>
              <w:t>i DARPA 1999</w:t>
            </w:r>
            <w:r w:rsidR="002217AD">
              <w:rPr>
                <w:noProof/>
                <w:webHidden/>
              </w:rPr>
              <w:tab/>
            </w:r>
            <w:r w:rsidR="002217AD">
              <w:rPr>
                <w:noProof/>
                <w:webHidden/>
              </w:rPr>
              <w:fldChar w:fldCharType="begin"/>
            </w:r>
            <w:r w:rsidR="002217AD">
              <w:rPr>
                <w:noProof/>
                <w:webHidden/>
              </w:rPr>
              <w:instrText xml:space="preserve"> PAGEREF _Toc457284062 \h </w:instrText>
            </w:r>
            <w:r w:rsidR="002217AD">
              <w:rPr>
                <w:noProof/>
                <w:webHidden/>
              </w:rPr>
            </w:r>
            <w:r w:rsidR="002217AD">
              <w:rPr>
                <w:noProof/>
                <w:webHidden/>
              </w:rPr>
              <w:fldChar w:fldCharType="separate"/>
            </w:r>
            <w:r w:rsidR="003C16DB">
              <w:rPr>
                <w:noProof/>
                <w:webHidden/>
              </w:rPr>
              <w:t>15</w:t>
            </w:r>
            <w:r w:rsidR="002217AD">
              <w:rPr>
                <w:noProof/>
                <w:webHidden/>
              </w:rPr>
              <w:fldChar w:fldCharType="end"/>
            </w:r>
          </w:hyperlink>
        </w:p>
        <w:p w:rsidR="002217AD" w:rsidRDefault="00182476">
          <w:pPr>
            <w:pStyle w:val="TOC3"/>
            <w:rPr>
              <w:rFonts w:asciiTheme="minorHAnsi" w:eastAsiaTheme="minorEastAsia" w:hAnsiTheme="minorHAnsi" w:cstheme="minorBidi"/>
              <w:noProof/>
              <w:lang w:eastAsia="id-ID"/>
            </w:rPr>
          </w:pPr>
          <w:hyperlink w:anchor="_Toc457284063" w:history="1">
            <w:r w:rsidR="002217AD" w:rsidRPr="00B160EE">
              <w:rPr>
                <w:rStyle w:val="Hyperlink"/>
                <w:noProof/>
                <w:snapToGrid w:val="0"/>
                <w:w w:val="0"/>
              </w:rPr>
              <w:t>2.7.2</w:t>
            </w:r>
            <w:r w:rsidR="002217AD">
              <w:rPr>
                <w:rFonts w:asciiTheme="minorHAnsi" w:eastAsiaTheme="minorEastAsia" w:hAnsiTheme="minorHAnsi" w:cstheme="minorBidi"/>
                <w:noProof/>
                <w:lang w:eastAsia="id-ID"/>
              </w:rPr>
              <w:tab/>
            </w:r>
            <w:r w:rsidR="002217AD" w:rsidRPr="00B160EE">
              <w:rPr>
                <w:rStyle w:val="Hyperlink"/>
                <w:noProof/>
              </w:rPr>
              <w:t>Jenis – jenis Serangan dari DARPA 1999</w:t>
            </w:r>
            <w:r w:rsidR="002217AD">
              <w:rPr>
                <w:noProof/>
                <w:webHidden/>
              </w:rPr>
              <w:tab/>
            </w:r>
            <w:r w:rsidR="002217AD">
              <w:rPr>
                <w:noProof/>
                <w:webHidden/>
              </w:rPr>
              <w:fldChar w:fldCharType="begin"/>
            </w:r>
            <w:r w:rsidR="002217AD">
              <w:rPr>
                <w:noProof/>
                <w:webHidden/>
              </w:rPr>
              <w:instrText xml:space="preserve"> PAGEREF _Toc457284063 \h </w:instrText>
            </w:r>
            <w:r w:rsidR="002217AD">
              <w:rPr>
                <w:noProof/>
                <w:webHidden/>
              </w:rPr>
            </w:r>
            <w:r w:rsidR="002217AD">
              <w:rPr>
                <w:noProof/>
                <w:webHidden/>
              </w:rPr>
              <w:fldChar w:fldCharType="separate"/>
            </w:r>
            <w:r w:rsidR="003C16DB">
              <w:rPr>
                <w:noProof/>
                <w:webHidden/>
              </w:rPr>
              <w:t>16</w:t>
            </w:r>
            <w:r w:rsidR="002217AD">
              <w:rPr>
                <w:noProof/>
                <w:webHidden/>
              </w:rPr>
              <w:fldChar w:fldCharType="end"/>
            </w:r>
          </w:hyperlink>
        </w:p>
        <w:p w:rsidR="002217AD" w:rsidRDefault="00182476">
          <w:pPr>
            <w:pStyle w:val="TOC1"/>
            <w:tabs>
              <w:tab w:val="left" w:pos="426"/>
            </w:tabs>
            <w:rPr>
              <w:rFonts w:asciiTheme="minorHAnsi" w:eastAsiaTheme="minorEastAsia" w:hAnsiTheme="minorHAnsi" w:cstheme="minorBidi"/>
              <w:noProof/>
              <w:lang w:eastAsia="id-ID"/>
            </w:rPr>
          </w:pPr>
          <w:hyperlink w:anchor="_Toc457284064" w:history="1">
            <w:r w:rsidR="002217AD" w:rsidRPr="00B160EE">
              <w:rPr>
                <w:rStyle w:val="Hyperlink"/>
                <w:noProof/>
              </w:rPr>
              <w:t>BAB III DESAIN  DAN PERANCANGAN</w:t>
            </w:r>
            <w:r w:rsidR="002217AD">
              <w:rPr>
                <w:noProof/>
                <w:webHidden/>
              </w:rPr>
              <w:tab/>
            </w:r>
            <w:r w:rsidR="002217AD">
              <w:rPr>
                <w:noProof/>
                <w:webHidden/>
              </w:rPr>
              <w:fldChar w:fldCharType="begin"/>
            </w:r>
            <w:r w:rsidR="002217AD">
              <w:rPr>
                <w:noProof/>
                <w:webHidden/>
              </w:rPr>
              <w:instrText xml:space="preserve"> PAGEREF _Toc457284064 \h </w:instrText>
            </w:r>
            <w:r w:rsidR="002217AD">
              <w:rPr>
                <w:noProof/>
                <w:webHidden/>
              </w:rPr>
            </w:r>
            <w:r w:rsidR="002217AD">
              <w:rPr>
                <w:noProof/>
                <w:webHidden/>
              </w:rPr>
              <w:fldChar w:fldCharType="separate"/>
            </w:r>
            <w:r w:rsidR="003C16DB">
              <w:rPr>
                <w:noProof/>
                <w:webHidden/>
              </w:rPr>
              <w:t>19</w:t>
            </w:r>
            <w:r w:rsidR="002217AD">
              <w:rPr>
                <w:noProof/>
                <w:webHidden/>
              </w:rPr>
              <w:fldChar w:fldCharType="end"/>
            </w:r>
          </w:hyperlink>
        </w:p>
        <w:p w:rsidR="002217AD" w:rsidRDefault="00182476">
          <w:pPr>
            <w:pStyle w:val="TOC2"/>
            <w:rPr>
              <w:rFonts w:asciiTheme="minorHAnsi" w:eastAsiaTheme="minorEastAsia" w:hAnsiTheme="minorHAnsi" w:cstheme="minorBidi"/>
              <w:noProof/>
              <w:lang w:eastAsia="id-ID"/>
            </w:rPr>
          </w:pPr>
          <w:hyperlink w:anchor="_Toc457284067" w:history="1">
            <w:r w:rsidR="002217AD" w:rsidRPr="00B160EE">
              <w:rPr>
                <w:rStyle w:val="Hyperlink"/>
                <w:rFonts w:eastAsia="PMingLiU"/>
                <w:noProof/>
                <w14:scene3d>
                  <w14:camera w14:prst="orthographicFront"/>
                  <w14:lightRig w14:rig="threePt" w14:dir="t">
                    <w14:rot w14:lat="0" w14:lon="0" w14:rev="0"/>
                  </w14:lightRig>
                </w14:scene3d>
              </w:rPr>
              <w:t>3.1</w:t>
            </w:r>
            <w:r w:rsidR="002217AD">
              <w:rPr>
                <w:rFonts w:asciiTheme="minorHAnsi" w:eastAsiaTheme="minorEastAsia" w:hAnsiTheme="minorHAnsi" w:cstheme="minorBidi"/>
                <w:noProof/>
                <w:lang w:eastAsia="id-ID"/>
              </w:rPr>
              <w:tab/>
            </w:r>
            <w:r w:rsidR="002217AD" w:rsidRPr="00B160EE">
              <w:rPr>
                <w:rStyle w:val="Hyperlink"/>
                <w:rFonts w:eastAsia="PMingLiU"/>
                <w:noProof/>
              </w:rPr>
              <w:t>Deskripsi Umum Sistem</w:t>
            </w:r>
            <w:r w:rsidR="002217AD">
              <w:rPr>
                <w:noProof/>
                <w:webHidden/>
              </w:rPr>
              <w:tab/>
            </w:r>
            <w:r w:rsidR="002217AD">
              <w:rPr>
                <w:noProof/>
                <w:webHidden/>
              </w:rPr>
              <w:fldChar w:fldCharType="begin"/>
            </w:r>
            <w:r w:rsidR="002217AD">
              <w:rPr>
                <w:noProof/>
                <w:webHidden/>
              </w:rPr>
              <w:instrText xml:space="preserve"> PAGEREF _Toc457284067 \h </w:instrText>
            </w:r>
            <w:r w:rsidR="002217AD">
              <w:rPr>
                <w:noProof/>
                <w:webHidden/>
              </w:rPr>
            </w:r>
            <w:r w:rsidR="002217AD">
              <w:rPr>
                <w:noProof/>
                <w:webHidden/>
              </w:rPr>
              <w:fldChar w:fldCharType="separate"/>
            </w:r>
            <w:r w:rsidR="003C16DB">
              <w:rPr>
                <w:noProof/>
                <w:webHidden/>
              </w:rPr>
              <w:t>19</w:t>
            </w:r>
            <w:r w:rsidR="002217AD">
              <w:rPr>
                <w:noProof/>
                <w:webHidden/>
              </w:rPr>
              <w:fldChar w:fldCharType="end"/>
            </w:r>
          </w:hyperlink>
        </w:p>
        <w:p w:rsidR="002217AD" w:rsidRDefault="00182476">
          <w:pPr>
            <w:pStyle w:val="TOC2"/>
            <w:rPr>
              <w:rFonts w:asciiTheme="minorHAnsi" w:eastAsiaTheme="minorEastAsia" w:hAnsiTheme="minorHAnsi" w:cstheme="minorBidi"/>
              <w:noProof/>
              <w:lang w:eastAsia="id-ID"/>
            </w:rPr>
          </w:pPr>
          <w:hyperlink w:anchor="_Toc457284068" w:history="1">
            <w:r w:rsidR="002217AD" w:rsidRPr="00B160EE">
              <w:rPr>
                <w:rStyle w:val="Hyperlink"/>
                <w:noProof/>
                <w14:scene3d>
                  <w14:camera w14:prst="orthographicFront"/>
                  <w14:lightRig w14:rig="threePt" w14:dir="t">
                    <w14:rot w14:lat="0" w14:lon="0" w14:rev="0"/>
                  </w14:lightRig>
                </w14:scene3d>
              </w:rPr>
              <w:t>3.2</w:t>
            </w:r>
            <w:r w:rsidR="002217AD">
              <w:rPr>
                <w:rFonts w:asciiTheme="minorHAnsi" w:eastAsiaTheme="minorEastAsia" w:hAnsiTheme="minorHAnsi" w:cstheme="minorBidi"/>
                <w:noProof/>
                <w:lang w:eastAsia="id-ID"/>
              </w:rPr>
              <w:tab/>
            </w:r>
            <w:r w:rsidR="002217AD" w:rsidRPr="00B160EE">
              <w:rPr>
                <w:rStyle w:val="Hyperlink"/>
                <w:noProof/>
              </w:rPr>
              <w:t>Perancangan</w:t>
            </w:r>
            <w:r w:rsidR="002217AD">
              <w:rPr>
                <w:noProof/>
                <w:webHidden/>
              </w:rPr>
              <w:tab/>
            </w:r>
            <w:r w:rsidR="002217AD">
              <w:rPr>
                <w:noProof/>
                <w:webHidden/>
              </w:rPr>
              <w:fldChar w:fldCharType="begin"/>
            </w:r>
            <w:r w:rsidR="002217AD">
              <w:rPr>
                <w:noProof/>
                <w:webHidden/>
              </w:rPr>
              <w:instrText xml:space="preserve"> PAGEREF _Toc457284068 \h </w:instrText>
            </w:r>
            <w:r w:rsidR="002217AD">
              <w:rPr>
                <w:noProof/>
                <w:webHidden/>
              </w:rPr>
            </w:r>
            <w:r w:rsidR="002217AD">
              <w:rPr>
                <w:noProof/>
                <w:webHidden/>
              </w:rPr>
              <w:fldChar w:fldCharType="separate"/>
            </w:r>
            <w:r w:rsidR="003C16DB">
              <w:rPr>
                <w:noProof/>
                <w:webHidden/>
              </w:rPr>
              <w:t>20</w:t>
            </w:r>
            <w:r w:rsidR="002217AD">
              <w:rPr>
                <w:noProof/>
                <w:webHidden/>
              </w:rPr>
              <w:fldChar w:fldCharType="end"/>
            </w:r>
          </w:hyperlink>
        </w:p>
        <w:p w:rsidR="002217AD" w:rsidRDefault="00182476">
          <w:pPr>
            <w:pStyle w:val="TOC3"/>
            <w:rPr>
              <w:rFonts w:asciiTheme="minorHAnsi" w:eastAsiaTheme="minorEastAsia" w:hAnsiTheme="minorHAnsi" w:cstheme="minorBidi"/>
              <w:noProof/>
              <w:lang w:eastAsia="id-ID"/>
            </w:rPr>
          </w:pPr>
          <w:hyperlink w:anchor="_Toc457284069" w:history="1">
            <w:r w:rsidR="002217AD" w:rsidRPr="00B160EE">
              <w:rPr>
                <w:rStyle w:val="Hyperlink"/>
                <w:noProof/>
                <w:snapToGrid w:val="0"/>
                <w:w w:val="0"/>
                <w:lang w:val="en-US"/>
              </w:rPr>
              <w:t>3.2.1</w:t>
            </w:r>
            <w:r w:rsidR="002217AD">
              <w:rPr>
                <w:rFonts w:asciiTheme="minorHAnsi" w:eastAsiaTheme="minorEastAsia" w:hAnsiTheme="minorHAnsi" w:cstheme="minorBidi"/>
                <w:noProof/>
                <w:lang w:eastAsia="id-ID"/>
              </w:rPr>
              <w:tab/>
            </w:r>
            <w:r w:rsidR="002217AD" w:rsidRPr="00B160EE">
              <w:rPr>
                <w:rStyle w:val="Hyperlink"/>
                <w:noProof/>
                <w:lang w:val="en-US"/>
              </w:rPr>
              <w:t>Alur Kerja Sistem Secara Umum</w:t>
            </w:r>
            <w:r w:rsidR="002217AD">
              <w:rPr>
                <w:noProof/>
                <w:webHidden/>
              </w:rPr>
              <w:tab/>
            </w:r>
            <w:r w:rsidR="002217AD">
              <w:rPr>
                <w:noProof/>
                <w:webHidden/>
              </w:rPr>
              <w:fldChar w:fldCharType="begin"/>
            </w:r>
            <w:r w:rsidR="002217AD">
              <w:rPr>
                <w:noProof/>
                <w:webHidden/>
              </w:rPr>
              <w:instrText xml:space="preserve"> PAGEREF _Toc457284069 \h </w:instrText>
            </w:r>
            <w:r w:rsidR="002217AD">
              <w:rPr>
                <w:noProof/>
                <w:webHidden/>
              </w:rPr>
            </w:r>
            <w:r w:rsidR="002217AD">
              <w:rPr>
                <w:noProof/>
                <w:webHidden/>
              </w:rPr>
              <w:fldChar w:fldCharType="separate"/>
            </w:r>
            <w:r w:rsidR="003C16DB">
              <w:rPr>
                <w:noProof/>
                <w:webHidden/>
              </w:rPr>
              <w:t>20</w:t>
            </w:r>
            <w:r w:rsidR="002217AD">
              <w:rPr>
                <w:noProof/>
                <w:webHidden/>
              </w:rPr>
              <w:fldChar w:fldCharType="end"/>
            </w:r>
          </w:hyperlink>
        </w:p>
        <w:p w:rsidR="002217AD" w:rsidRDefault="00182476">
          <w:pPr>
            <w:pStyle w:val="TOC3"/>
            <w:rPr>
              <w:rFonts w:asciiTheme="minorHAnsi" w:eastAsiaTheme="minorEastAsia" w:hAnsiTheme="minorHAnsi" w:cstheme="minorBidi"/>
              <w:noProof/>
              <w:lang w:eastAsia="id-ID"/>
            </w:rPr>
          </w:pPr>
          <w:hyperlink w:anchor="_Toc457284070" w:history="1">
            <w:r w:rsidR="002217AD" w:rsidRPr="00B160EE">
              <w:rPr>
                <w:rStyle w:val="Hyperlink"/>
                <w:noProof/>
                <w:snapToGrid w:val="0"/>
                <w:w w:val="0"/>
              </w:rPr>
              <w:t>3.2.2</w:t>
            </w:r>
            <w:r w:rsidR="002217AD">
              <w:rPr>
                <w:rFonts w:asciiTheme="minorHAnsi" w:eastAsiaTheme="minorEastAsia" w:hAnsiTheme="minorHAnsi" w:cstheme="minorBidi"/>
                <w:noProof/>
                <w:lang w:eastAsia="id-ID"/>
              </w:rPr>
              <w:tab/>
            </w:r>
            <w:r w:rsidR="002217AD" w:rsidRPr="00B160EE">
              <w:rPr>
                <w:rStyle w:val="Hyperlink"/>
                <w:noProof/>
                <w:lang w:val="en-US"/>
              </w:rPr>
              <w:t xml:space="preserve">Perancangan </w:t>
            </w:r>
            <w:r w:rsidR="002217AD" w:rsidRPr="00B160EE">
              <w:rPr>
                <w:rStyle w:val="Hyperlink"/>
                <w:noProof/>
              </w:rPr>
              <w:t>Arsitektur Jaringan</w:t>
            </w:r>
            <w:r w:rsidR="002217AD">
              <w:rPr>
                <w:noProof/>
                <w:webHidden/>
              </w:rPr>
              <w:tab/>
            </w:r>
            <w:r w:rsidR="002217AD">
              <w:rPr>
                <w:noProof/>
                <w:webHidden/>
              </w:rPr>
              <w:fldChar w:fldCharType="begin"/>
            </w:r>
            <w:r w:rsidR="002217AD">
              <w:rPr>
                <w:noProof/>
                <w:webHidden/>
              </w:rPr>
              <w:instrText xml:space="preserve"> PAGEREF _Toc457284070 \h </w:instrText>
            </w:r>
            <w:r w:rsidR="002217AD">
              <w:rPr>
                <w:noProof/>
                <w:webHidden/>
              </w:rPr>
            </w:r>
            <w:r w:rsidR="002217AD">
              <w:rPr>
                <w:noProof/>
                <w:webHidden/>
              </w:rPr>
              <w:fldChar w:fldCharType="separate"/>
            </w:r>
            <w:r w:rsidR="003C16DB">
              <w:rPr>
                <w:noProof/>
                <w:webHidden/>
              </w:rPr>
              <w:t>22</w:t>
            </w:r>
            <w:r w:rsidR="002217AD">
              <w:rPr>
                <w:noProof/>
                <w:webHidden/>
              </w:rPr>
              <w:fldChar w:fldCharType="end"/>
            </w:r>
          </w:hyperlink>
        </w:p>
        <w:p w:rsidR="002217AD" w:rsidRDefault="00182476">
          <w:pPr>
            <w:pStyle w:val="TOC3"/>
            <w:rPr>
              <w:rFonts w:asciiTheme="minorHAnsi" w:eastAsiaTheme="minorEastAsia" w:hAnsiTheme="minorHAnsi" w:cstheme="minorBidi"/>
              <w:noProof/>
              <w:lang w:eastAsia="id-ID"/>
            </w:rPr>
          </w:pPr>
          <w:hyperlink w:anchor="_Toc457284071" w:history="1">
            <w:r w:rsidR="002217AD" w:rsidRPr="00B160EE">
              <w:rPr>
                <w:rStyle w:val="Hyperlink"/>
                <w:noProof/>
                <w:snapToGrid w:val="0"/>
                <w:w w:val="0"/>
                <w:lang w:val="en-US"/>
              </w:rPr>
              <w:t>3.2.3</w:t>
            </w:r>
            <w:r w:rsidR="002217AD">
              <w:rPr>
                <w:rFonts w:asciiTheme="minorHAnsi" w:eastAsiaTheme="minorEastAsia" w:hAnsiTheme="minorHAnsi" w:cstheme="minorBidi"/>
                <w:noProof/>
                <w:lang w:eastAsia="id-ID"/>
              </w:rPr>
              <w:tab/>
            </w:r>
            <w:r w:rsidR="002217AD" w:rsidRPr="00B160EE">
              <w:rPr>
                <w:rStyle w:val="Hyperlink"/>
                <w:noProof/>
                <w:lang w:val="en-US"/>
              </w:rPr>
              <w:t xml:space="preserve">Perancangan Proses </w:t>
            </w:r>
            <w:r w:rsidR="002217AD" w:rsidRPr="00B160EE">
              <w:rPr>
                <w:rStyle w:val="Hyperlink"/>
                <w:i/>
                <w:noProof/>
                <w:lang w:val="en-US"/>
              </w:rPr>
              <w:t>Training</w:t>
            </w:r>
            <w:r w:rsidR="002217AD" w:rsidRPr="00B160EE">
              <w:rPr>
                <w:rStyle w:val="Hyperlink"/>
                <w:noProof/>
                <w:lang w:val="en-US"/>
              </w:rPr>
              <w:t xml:space="preserve"> Data Set</w:t>
            </w:r>
            <w:r w:rsidR="002217AD">
              <w:rPr>
                <w:noProof/>
                <w:webHidden/>
              </w:rPr>
              <w:tab/>
            </w:r>
            <w:r w:rsidR="002217AD">
              <w:rPr>
                <w:noProof/>
                <w:webHidden/>
              </w:rPr>
              <w:fldChar w:fldCharType="begin"/>
            </w:r>
            <w:r w:rsidR="002217AD">
              <w:rPr>
                <w:noProof/>
                <w:webHidden/>
              </w:rPr>
              <w:instrText xml:space="preserve"> PAGEREF _Toc457284071 \h </w:instrText>
            </w:r>
            <w:r w:rsidR="002217AD">
              <w:rPr>
                <w:noProof/>
                <w:webHidden/>
              </w:rPr>
            </w:r>
            <w:r w:rsidR="002217AD">
              <w:rPr>
                <w:noProof/>
                <w:webHidden/>
              </w:rPr>
              <w:fldChar w:fldCharType="separate"/>
            </w:r>
            <w:r w:rsidR="003C16DB">
              <w:rPr>
                <w:noProof/>
                <w:webHidden/>
              </w:rPr>
              <w:t>22</w:t>
            </w:r>
            <w:r w:rsidR="002217AD">
              <w:rPr>
                <w:noProof/>
                <w:webHidden/>
              </w:rPr>
              <w:fldChar w:fldCharType="end"/>
            </w:r>
          </w:hyperlink>
        </w:p>
        <w:p w:rsidR="002217AD" w:rsidRDefault="00182476">
          <w:pPr>
            <w:pStyle w:val="TOC3"/>
            <w:rPr>
              <w:rFonts w:asciiTheme="minorHAnsi" w:eastAsiaTheme="minorEastAsia" w:hAnsiTheme="minorHAnsi" w:cstheme="minorBidi"/>
              <w:noProof/>
              <w:lang w:eastAsia="id-ID"/>
            </w:rPr>
          </w:pPr>
          <w:hyperlink w:anchor="_Toc457284072" w:history="1">
            <w:r w:rsidR="002217AD" w:rsidRPr="00B160EE">
              <w:rPr>
                <w:rStyle w:val="Hyperlink"/>
                <w:noProof/>
                <w:snapToGrid w:val="0"/>
                <w:w w:val="0"/>
                <w:lang w:val="en-US"/>
              </w:rPr>
              <w:t>3.2.4</w:t>
            </w:r>
            <w:r w:rsidR="002217AD">
              <w:rPr>
                <w:rFonts w:asciiTheme="minorHAnsi" w:eastAsiaTheme="minorEastAsia" w:hAnsiTheme="minorHAnsi" w:cstheme="minorBidi"/>
                <w:noProof/>
                <w:lang w:eastAsia="id-ID"/>
              </w:rPr>
              <w:tab/>
            </w:r>
            <w:r w:rsidR="002217AD" w:rsidRPr="00B160EE">
              <w:rPr>
                <w:rStyle w:val="Hyperlink"/>
                <w:noProof/>
                <w:lang w:val="en-US"/>
              </w:rPr>
              <w:t xml:space="preserve">Perancangan Proses </w:t>
            </w:r>
            <w:r w:rsidR="002217AD" w:rsidRPr="00B160EE">
              <w:rPr>
                <w:rStyle w:val="Hyperlink"/>
                <w:i/>
                <w:noProof/>
                <w:lang w:val="en-US"/>
              </w:rPr>
              <w:t>Sniffing</w:t>
            </w:r>
            <w:r w:rsidR="002217AD">
              <w:rPr>
                <w:noProof/>
                <w:webHidden/>
              </w:rPr>
              <w:tab/>
            </w:r>
            <w:r w:rsidR="002217AD">
              <w:rPr>
                <w:noProof/>
                <w:webHidden/>
              </w:rPr>
              <w:fldChar w:fldCharType="begin"/>
            </w:r>
            <w:r w:rsidR="002217AD">
              <w:rPr>
                <w:noProof/>
                <w:webHidden/>
              </w:rPr>
              <w:instrText xml:space="preserve"> PAGEREF _Toc457284072 \h </w:instrText>
            </w:r>
            <w:r w:rsidR="002217AD">
              <w:rPr>
                <w:noProof/>
                <w:webHidden/>
              </w:rPr>
            </w:r>
            <w:r w:rsidR="002217AD">
              <w:rPr>
                <w:noProof/>
                <w:webHidden/>
              </w:rPr>
              <w:fldChar w:fldCharType="separate"/>
            </w:r>
            <w:r w:rsidR="003C16DB">
              <w:rPr>
                <w:noProof/>
                <w:webHidden/>
              </w:rPr>
              <w:t>23</w:t>
            </w:r>
            <w:r w:rsidR="002217AD">
              <w:rPr>
                <w:noProof/>
                <w:webHidden/>
              </w:rPr>
              <w:fldChar w:fldCharType="end"/>
            </w:r>
          </w:hyperlink>
        </w:p>
        <w:p w:rsidR="002217AD" w:rsidRDefault="00182476">
          <w:pPr>
            <w:pStyle w:val="TOC3"/>
            <w:rPr>
              <w:rFonts w:asciiTheme="minorHAnsi" w:eastAsiaTheme="minorEastAsia" w:hAnsiTheme="minorHAnsi" w:cstheme="minorBidi"/>
              <w:noProof/>
              <w:lang w:eastAsia="id-ID"/>
            </w:rPr>
          </w:pPr>
          <w:hyperlink w:anchor="_Toc457284073" w:history="1">
            <w:r w:rsidR="002217AD" w:rsidRPr="00B160EE">
              <w:rPr>
                <w:rStyle w:val="Hyperlink"/>
                <w:noProof/>
                <w:snapToGrid w:val="0"/>
                <w:w w:val="0"/>
                <w:lang w:val="en-US"/>
              </w:rPr>
              <w:t>3.2.5</w:t>
            </w:r>
            <w:r w:rsidR="002217AD">
              <w:rPr>
                <w:rFonts w:asciiTheme="minorHAnsi" w:eastAsiaTheme="minorEastAsia" w:hAnsiTheme="minorHAnsi" w:cstheme="minorBidi"/>
                <w:noProof/>
                <w:lang w:eastAsia="id-ID"/>
              </w:rPr>
              <w:tab/>
            </w:r>
            <w:r w:rsidR="002217AD" w:rsidRPr="00B160EE">
              <w:rPr>
                <w:rStyle w:val="Hyperlink"/>
                <w:noProof/>
                <w:lang w:val="en-US"/>
              </w:rPr>
              <w:t>Perancangan Proses Identifikasi Intrusi</w:t>
            </w:r>
            <w:r w:rsidR="002217AD">
              <w:rPr>
                <w:noProof/>
                <w:webHidden/>
              </w:rPr>
              <w:tab/>
            </w:r>
            <w:r w:rsidR="002217AD">
              <w:rPr>
                <w:noProof/>
                <w:webHidden/>
              </w:rPr>
              <w:fldChar w:fldCharType="begin"/>
            </w:r>
            <w:r w:rsidR="002217AD">
              <w:rPr>
                <w:noProof/>
                <w:webHidden/>
              </w:rPr>
              <w:instrText xml:space="preserve"> PAGEREF _Toc457284073 \h </w:instrText>
            </w:r>
            <w:r w:rsidR="002217AD">
              <w:rPr>
                <w:noProof/>
                <w:webHidden/>
              </w:rPr>
            </w:r>
            <w:r w:rsidR="002217AD">
              <w:rPr>
                <w:noProof/>
                <w:webHidden/>
              </w:rPr>
              <w:fldChar w:fldCharType="separate"/>
            </w:r>
            <w:r w:rsidR="003C16DB">
              <w:rPr>
                <w:noProof/>
                <w:webHidden/>
              </w:rPr>
              <w:t>25</w:t>
            </w:r>
            <w:r w:rsidR="002217AD">
              <w:rPr>
                <w:noProof/>
                <w:webHidden/>
              </w:rPr>
              <w:fldChar w:fldCharType="end"/>
            </w:r>
          </w:hyperlink>
        </w:p>
        <w:p w:rsidR="002217AD" w:rsidRDefault="00182476">
          <w:pPr>
            <w:pStyle w:val="TOC3"/>
            <w:rPr>
              <w:rFonts w:asciiTheme="minorHAnsi" w:eastAsiaTheme="minorEastAsia" w:hAnsiTheme="minorHAnsi" w:cstheme="minorBidi"/>
              <w:noProof/>
              <w:lang w:eastAsia="id-ID"/>
            </w:rPr>
          </w:pPr>
          <w:hyperlink w:anchor="_Toc457284074" w:history="1">
            <w:r w:rsidR="002217AD" w:rsidRPr="00B160EE">
              <w:rPr>
                <w:rStyle w:val="Hyperlink"/>
                <w:noProof/>
                <w:snapToGrid w:val="0"/>
                <w:w w:val="0"/>
                <w:lang w:val="en-US"/>
              </w:rPr>
              <w:t>3.2.6</w:t>
            </w:r>
            <w:r w:rsidR="002217AD">
              <w:rPr>
                <w:rFonts w:asciiTheme="minorHAnsi" w:eastAsiaTheme="minorEastAsia" w:hAnsiTheme="minorHAnsi" w:cstheme="minorBidi"/>
                <w:noProof/>
                <w:lang w:eastAsia="id-ID"/>
              </w:rPr>
              <w:tab/>
            </w:r>
            <w:r w:rsidR="002217AD" w:rsidRPr="00B160EE">
              <w:rPr>
                <w:rStyle w:val="Hyperlink"/>
                <w:noProof/>
                <w:lang w:val="en-US"/>
              </w:rPr>
              <w:t>Rancangan Antarmuka</w:t>
            </w:r>
            <w:r w:rsidR="002217AD">
              <w:rPr>
                <w:noProof/>
                <w:webHidden/>
              </w:rPr>
              <w:tab/>
            </w:r>
            <w:r w:rsidR="002217AD">
              <w:rPr>
                <w:noProof/>
                <w:webHidden/>
              </w:rPr>
              <w:fldChar w:fldCharType="begin"/>
            </w:r>
            <w:r w:rsidR="002217AD">
              <w:rPr>
                <w:noProof/>
                <w:webHidden/>
              </w:rPr>
              <w:instrText xml:space="preserve"> PAGEREF _Toc457284074 \h </w:instrText>
            </w:r>
            <w:r w:rsidR="002217AD">
              <w:rPr>
                <w:noProof/>
                <w:webHidden/>
              </w:rPr>
            </w:r>
            <w:r w:rsidR="002217AD">
              <w:rPr>
                <w:noProof/>
                <w:webHidden/>
              </w:rPr>
              <w:fldChar w:fldCharType="separate"/>
            </w:r>
            <w:r w:rsidR="003C16DB">
              <w:rPr>
                <w:noProof/>
                <w:webHidden/>
              </w:rPr>
              <w:t>26</w:t>
            </w:r>
            <w:r w:rsidR="002217AD">
              <w:rPr>
                <w:noProof/>
                <w:webHidden/>
              </w:rPr>
              <w:fldChar w:fldCharType="end"/>
            </w:r>
          </w:hyperlink>
        </w:p>
        <w:p w:rsidR="002217AD" w:rsidRDefault="00182476">
          <w:pPr>
            <w:pStyle w:val="TOC3"/>
            <w:rPr>
              <w:rFonts w:asciiTheme="minorHAnsi" w:eastAsiaTheme="minorEastAsia" w:hAnsiTheme="minorHAnsi" w:cstheme="minorBidi"/>
              <w:noProof/>
              <w:lang w:eastAsia="id-ID"/>
            </w:rPr>
          </w:pPr>
          <w:hyperlink w:anchor="_Toc457284075" w:history="1">
            <w:r w:rsidR="002217AD" w:rsidRPr="00B160EE">
              <w:rPr>
                <w:rStyle w:val="Hyperlink"/>
                <w:noProof/>
                <w:snapToGrid w:val="0"/>
                <w:w w:val="0"/>
                <w:lang w:val="en-US"/>
              </w:rPr>
              <w:t>3.2.7</w:t>
            </w:r>
            <w:r w:rsidR="002217AD">
              <w:rPr>
                <w:rFonts w:asciiTheme="minorHAnsi" w:eastAsiaTheme="minorEastAsia" w:hAnsiTheme="minorHAnsi" w:cstheme="minorBidi"/>
                <w:noProof/>
                <w:lang w:eastAsia="id-ID"/>
              </w:rPr>
              <w:tab/>
            </w:r>
            <w:r w:rsidR="002217AD" w:rsidRPr="00B160EE">
              <w:rPr>
                <w:rStyle w:val="Hyperlink"/>
                <w:noProof/>
                <w:lang w:val="en-US"/>
              </w:rPr>
              <w:t>Rancangan Luaran Sistem</w:t>
            </w:r>
            <w:r w:rsidR="002217AD">
              <w:rPr>
                <w:noProof/>
                <w:webHidden/>
              </w:rPr>
              <w:tab/>
            </w:r>
            <w:r w:rsidR="002217AD">
              <w:rPr>
                <w:noProof/>
                <w:webHidden/>
              </w:rPr>
              <w:fldChar w:fldCharType="begin"/>
            </w:r>
            <w:r w:rsidR="002217AD">
              <w:rPr>
                <w:noProof/>
                <w:webHidden/>
              </w:rPr>
              <w:instrText xml:space="preserve"> PAGEREF _Toc457284075 \h </w:instrText>
            </w:r>
            <w:r w:rsidR="002217AD">
              <w:rPr>
                <w:noProof/>
                <w:webHidden/>
              </w:rPr>
            </w:r>
            <w:r w:rsidR="002217AD">
              <w:rPr>
                <w:noProof/>
                <w:webHidden/>
              </w:rPr>
              <w:fldChar w:fldCharType="separate"/>
            </w:r>
            <w:r w:rsidR="003C16DB">
              <w:rPr>
                <w:noProof/>
                <w:webHidden/>
              </w:rPr>
              <w:t>26</w:t>
            </w:r>
            <w:r w:rsidR="002217AD">
              <w:rPr>
                <w:noProof/>
                <w:webHidden/>
              </w:rPr>
              <w:fldChar w:fldCharType="end"/>
            </w:r>
          </w:hyperlink>
        </w:p>
        <w:p w:rsidR="002217AD" w:rsidRDefault="00182476">
          <w:pPr>
            <w:pStyle w:val="TOC1"/>
            <w:tabs>
              <w:tab w:val="left" w:pos="426"/>
            </w:tabs>
            <w:rPr>
              <w:rFonts w:asciiTheme="minorHAnsi" w:eastAsiaTheme="minorEastAsia" w:hAnsiTheme="minorHAnsi" w:cstheme="minorBidi"/>
              <w:noProof/>
              <w:lang w:eastAsia="id-ID"/>
            </w:rPr>
          </w:pPr>
          <w:hyperlink w:anchor="_Toc457284076" w:history="1">
            <w:r w:rsidR="002217AD" w:rsidRPr="00B160EE">
              <w:rPr>
                <w:rStyle w:val="Hyperlink"/>
                <w:noProof/>
              </w:rPr>
              <w:t>BAB IV IMPLEMENTASI</w:t>
            </w:r>
            <w:r w:rsidR="002217AD">
              <w:rPr>
                <w:noProof/>
                <w:webHidden/>
              </w:rPr>
              <w:tab/>
            </w:r>
            <w:r w:rsidR="002217AD">
              <w:rPr>
                <w:noProof/>
                <w:webHidden/>
              </w:rPr>
              <w:fldChar w:fldCharType="begin"/>
            </w:r>
            <w:r w:rsidR="002217AD">
              <w:rPr>
                <w:noProof/>
                <w:webHidden/>
              </w:rPr>
              <w:instrText xml:space="preserve"> PAGEREF _Toc457284076 \h </w:instrText>
            </w:r>
            <w:r w:rsidR="002217AD">
              <w:rPr>
                <w:noProof/>
                <w:webHidden/>
              </w:rPr>
            </w:r>
            <w:r w:rsidR="002217AD">
              <w:rPr>
                <w:noProof/>
                <w:webHidden/>
              </w:rPr>
              <w:fldChar w:fldCharType="separate"/>
            </w:r>
            <w:r w:rsidR="003C16DB">
              <w:rPr>
                <w:noProof/>
                <w:webHidden/>
              </w:rPr>
              <w:t>27</w:t>
            </w:r>
            <w:r w:rsidR="002217AD">
              <w:rPr>
                <w:noProof/>
                <w:webHidden/>
              </w:rPr>
              <w:fldChar w:fldCharType="end"/>
            </w:r>
          </w:hyperlink>
        </w:p>
        <w:p w:rsidR="002217AD" w:rsidRDefault="00182476">
          <w:pPr>
            <w:pStyle w:val="TOC2"/>
            <w:rPr>
              <w:rFonts w:asciiTheme="minorHAnsi" w:eastAsiaTheme="minorEastAsia" w:hAnsiTheme="minorHAnsi" w:cstheme="minorBidi"/>
              <w:noProof/>
              <w:lang w:eastAsia="id-ID"/>
            </w:rPr>
          </w:pPr>
          <w:hyperlink w:anchor="_Toc457284078" w:history="1">
            <w:r w:rsidR="002217AD" w:rsidRPr="00B160EE">
              <w:rPr>
                <w:rStyle w:val="Hyperlink"/>
                <w:noProof/>
                <w14:scene3d>
                  <w14:camera w14:prst="orthographicFront"/>
                  <w14:lightRig w14:rig="threePt" w14:dir="t">
                    <w14:rot w14:lat="0" w14:lon="0" w14:rev="0"/>
                  </w14:lightRig>
                </w14:scene3d>
              </w:rPr>
              <w:t>4.1</w:t>
            </w:r>
            <w:r w:rsidR="002217AD">
              <w:rPr>
                <w:rFonts w:asciiTheme="minorHAnsi" w:eastAsiaTheme="minorEastAsia" w:hAnsiTheme="minorHAnsi" w:cstheme="minorBidi"/>
                <w:noProof/>
                <w:lang w:eastAsia="id-ID"/>
              </w:rPr>
              <w:tab/>
            </w:r>
            <w:r w:rsidR="002217AD" w:rsidRPr="00B160EE">
              <w:rPr>
                <w:rStyle w:val="Hyperlink"/>
                <w:noProof/>
              </w:rPr>
              <w:t>Lingkungan Implementasi</w:t>
            </w:r>
            <w:r w:rsidR="002217AD">
              <w:rPr>
                <w:noProof/>
                <w:webHidden/>
              </w:rPr>
              <w:tab/>
            </w:r>
            <w:r w:rsidR="002217AD">
              <w:rPr>
                <w:noProof/>
                <w:webHidden/>
              </w:rPr>
              <w:fldChar w:fldCharType="begin"/>
            </w:r>
            <w:r w:rsidR="002217AD">
              <w:rPr>
                <w:noProof/>
                <w:webHidden/>
              </w:rPr>
              <w:instrText xml:space="preserve"> PAGEREF _Toc457284078 \h </w:instrText>
            </w:r>
            <w:r w:rsidR="002217AD">
              <w:rPr>
                <w:noProof/>
                <w:webHidden/>
              </w:rPr>
            </w:r>
            <w:r w:rsidR="002217AD">
              <w:rPr>
                <w:noProof/>
                <w:webHidden/>
              </w:rPr>
              <w:fldChar w:fldCharType="separate"/>
            </w:r>
            <w:r w:rsidR="003C16DB">
              <w:rPr>
                <w:noProof/>
                <w:webHidden/>
              </w:rPr>
              <w:t>27</w:t>
            </w:r>
            <w:r w:rsidR="002217AD">
              <w:rPr>
                <w:noProof/>
                <w:webHidden/>
              </w:rPr>
              <w:fldChar w:fldCharType="end"/>
            </w:r>
          </w:hyperlink>
        </w:p>
        <w:p w:rsidR="002217AD" w:rsidRDefault="00182476">
          <w:pPr>
            <w:pStyle w:val="TOC3"/>
            <w:rPr>
              <w:rFonts w:asciiTheme="minorHAnsi" w:eastAsiaTheme="minorEastAsia" w:hAnsiTheme="minorHAnsi" w:cstheme="minorBidi"/>
              <w:noProof/>
              <w:lang w:eastAsia="id-ID"/>
            </w:rPr>
          </w:pPr>
          <w:hyperlink w:anchor="_Toc457284079" w:history="1">
            <w:r w:rsidR="002217AD" w:rsidRPr="00B160EE">
              <w:rPr>
                <w:rStyle w:val="Hyperlink"/>
                <w:noProof/>
                <w:snapToGrid w:val="0"/>
                <w:w w:val="0"/>
              </w:rPr>
              <w:t>4.1.1</w:t>
            </w:r>
            <w:r w:rsidR="002217AD">
              <w:rPr>
                <w:rFonts w:asciiTheme="minorHAnsi" w:eastAsiaTheme="minorEastAsia" w:hAnsiTheme="minorHAnsi" w:cstheme="minorBidi"/>
                <w:noProof/>
                <w:lang w:eastAsia="id-ID"/>
              </w:rPr>
              <w:tab/>
            </w:r>
            <w:r w:rsidR="002217AD" w:rsidRPr="00B160EE">
              <w:rPr>
                <w:rStyle w:val="Hyperlink"/>
                <w:noProof/>
              </w:rPr>
              <w:t>Perangkat Lunak</w:t>
            </w:r>
            <w:r w:rsidR="002217AD">
              <w:rPr>
                <w:noProof/>
                <w:webHidden/>
              </w:rPr>
              <w:tab/>
            </w:r>
            <w:r w:rsidR="002217AD">
              <w:rPr>
                <w:noProof/>
                <w:webHidden/>
              </w:rPr>
              <w:fldChar w:fldCharType="begin"/>
            </w:r>
            <w:r w:rsidR="002217AD">
              <w:rPr>
                <w:noProof/>
                <w:webHidden/>
              </w:rPr>
              <w:instrText xml:space="preserve"> PAGEREF _Toc457284079 \h </w:instrText>
            </w:r>
            <w:r w:rsidR="002217AD">
              <w:rPr>
                <w:noProof/>
                <w:webHidden/>
              </w:rPr>
            </w:r>
            <w:r w:rsidR="002217AD">
              <w:rPr>
                <w:noProof/>
                <w:webHidden/>
              </w:rPr>
              <w:fldChar w:fldCharType="separate"/>
            </w:r>
            <w:r w:rsidR="003C16DB">
              <w:rPr>
                <w:noProof/>
                <w:webHidden/>
              </w:rPr>
              <w:t>27</w:t>
            </w:r>
            <w:r w:rsidR="002217AD">
              <w:rPr>
                <w:noProof/>
                <w:webHidden/>
              </w:rPr>
              <w:fldChar w:fldCharType="end"/>
            </w:r>
          </w:hyperlink>
        </w:p>
        <w:p w:rsidR="002217AD" w:rsidRDefault="00182476">
          <w:pPr>
            <w:pStyle w:val="TOC3"/>
            <w:rPr>
              <w:rFonts w:asciiTheme="minorHAnsi" w:eastAsiaTheme="minorEastAsia" w:hAnsiTheme="minorHAnsi" w:cstheme="minorBidi"/>
              <w:noProof/>
              <w:lang w:eastAsia="id-ID"/>
            </w:rPr>
          </w:pPr>
          <w:hyperlink w:anchor="_Toc457284080" w:history="1">
            <w:r w:rsidR="002217AD" w:rsidRPr="00B160EE">
              <w:rPr>
                <w:rStyle w:val="Hyperlink"/>
                <w:noProof/>
                <w:snapToGrid w:val="0"/>
                <w:w w:val="0"/>
              </w:rPr>
              <w:t>4.1.2</w:t>
            </w:r>
            <w:r w:rsidR="002217AD">
              <w:rPr>
                <w:rFonts w:asciiTheme="minorHAnsi" w:eastAsiaTheme="minorEastAsia" w:hAnsiTheme="minorHAnsi" w:cstheme="minorBidi"/>
                <w:noProof/>
                <w:lang w:eastAsia="id-ID"/>
              </w:rPr>
              <w:tab/>
            </w:r>
            <w:r w:rsidR="002217AD" w:rsidRPr="00B160EE">
              <w:rPr>
                <w:rStyle w:val="Hyperlink"/>
                <w:noProof/>
              </w:rPr>
              <w:t>Perangkat Keras</w:t>
            </w:r>
            <w:r w:rsidR="002217AD">
              <w:rPr>
                <w:noProof/>
                <w:webHidden/>
              </w:rPr>
              <w:tab/>
            </w:r>
            <w:r w:rsidR="002217AD">
              <w:rPr>
                <w:noProof/>
                <w:webHidden/>
              </w:rPr>
              <w:fldChar w:fldCharType="begin"/>
            </w:r>
            <w:r w:rsidR="002217AD">
              <w:rPr>
                <w:noProof/>
                <w:webHidden/>
              </w:rPr>
              <w:instrText xml:space="preserve"> PAGEREF _Toc457284080 \h </w:instrText>
            </w:r>
            <w:r w:rsidR="002217AD">
              <w:rPr>
                <w:noProof/>
                <w:webHidden/>
              </w:rPr>
            </w:r>
            <w:r w:rsidR="002217AD">
              <w:rPr>
                <w:noProof/>
                <w:webHidden/>
              </w:rPr>
              <w:fldChar w:fldCharType="separate"/>
            </w:r>
            <w:r w:rsidR="003C16DB">
              <w:rPr>
                <w:noProof/>
                <w:webHidden/>
              </w:rPr>
              <w:t>27</w:t>
            </w:r>
            <w:r w:rsidR="002217AD">
              <w:rPr>
                <w:noProof/>
                <w:webHidden/>
              </w:rPr>
              <w:fldChar w:fldCharType="end"/>
            </w:r>
          </w:hyperlink>
        </w:p>
        <w:p w:rsidR="002217AD" w:rsidRDefault="00182476">
          <w:pPr>
            <w:pStyle w:val="TOC2"/>
            <w:rPr>
              <w:rFonts w:asciiTheme="minorHAnsi" w:eastAsiaTheme="minorEastAsia" w:hAnsiTheme="minorHAnsi" w:cstheme="minorBidi"/>
              <w:noProof/>
              <w:lang w:eastAsia="id-ID"/>
            </w:rPr>
          </w:pPr>
          <w:hyperlink w:anchor="_Toc457284081" w:history="1">
            <w:r w:rsidR="002217AD" w:rsidRPr="00B160EE">
              <w:rPr>
                <w:rStyle w:val="Hyperlink"/>
                <w:noProof/>
                <w14:scene3d>
                  <w14:camera w14:prst="orthographicFront"/>
                  <w14:lightRig w14:rig="threePt" w14:dir="t">
                    <w14:rot w14:lat="0" w14:lon="0" w14:rev="0"/>
                  </w14:lightRig>
                </w14:scene3d>
              </w:rPr>
              <w:t>4.2</w:t>
            </w:r>
            <w:r w:rsidR="002217AD">
              <w:rPr>
                <w:rFonts w:asciiTheme="minorHAnsi" w:eastAsiaTheme="minorEastAsia" w:hAnsiTheme="minorHAnsi" w:cstheme="minorBidi"/>
                <w:noProof/>
                <w:lang w:eastAsia="id-ID"/>
              </w:rPr>
              <w:tab/>
            </w:r>
            <w:r w:rsidR="002217AD" w:rsidRPr="00B160EE">
              <w:rPr>
                <w:rStyle w:val="Hyperlink"/>
                <w:noProof/>
              </w:rPr>
              <w:t>Implementasi Proses</w:t>
            </w:r>
            <w:r w:rsidR="002217AD">
              <w:rPr>
                <w:noProof/>
                <w:webHidden/>
              </w:rPr>
              <w:tab/>
            </w:r>
            <w:r w:rsidR="002217AD">
              <w:rPr>
                <w:noProof/>
                <w:webHidden/>
              </w:rPr>
              <w:fldChar w:fldCharType="begin"/>
            </w:r>
            <w:r w:rsidR="002217AD">
              <w:rPr>
                <w:noProof/>
                <w:webHidden/>
              </w:rPr>
              <w:instrText xml:space="preserve"> PAGEREF _Toc457284081 \h </w:instrText>
            </w:r>
            <w:r w:rsidR="002217AD">
              <w:rPr>
                <w:noProof/>
                <w:webHidden/>
              </w:rPr>
            </w:r>
            <w:r w:rsidR="002217AD">
              <w:rPr>
                <w:noProof/>
                <w:webHidden/>
              </w:rPr>
              <w:fldChar w:fldCharType="separate"/>
            </w:r>
            <w:r w:rsidR="003C16DB">
              <w:rPr>
                <w:noProof/>
                <w:webHidden/>
              </w:rPr>
              <w:t>28</w:t>
            </w:r>
            <w:r w:rsidR="002217AD">
              <w:rPr>
                <w:noProof/>
                <w:webHidden/>
              </w:rPr>
              <w:fldChar w:fldCharType="end"/>
            </w:r>
          </w:hyperlink>
        </w:p>
        <w:p w:rsidR="002217AD" w:rsidRDefault="00182476">
          <w:pPr>
            <w:pStyle w:val="TOC3"/>
            <w:rPr>
              <w:rFonts w:asciiTheme="minorHAnsi" w:eastAsiaTheme="minorEastAsia" w:hAnsiTheme="minorHAnsi" w:cstheme="minorBidi"/>
              <w:noProof/>
              <w:lang w:eastAsia="id-ID"/>
            </w:rPr>
          </w:pPr>
          <w:hyperlink w:anchor="_Toc457284082" w:history="1">
            <w:r w:rsidR="002217AD" w:rsidRPr="00B160EE">
              <w:rPr>
                <w:rStyle w:val="Hyperlink"/>
                <w:noProof/>
                <w:snapToGrid w:val="0"/>
                <w:w w:val="0"/>
                <w:lang w:val="en-US"/>
              </w:rPr>
              <w:t>4.2.1</w:t>
            </w:r>
            <w:r w:rsidR="002217AD">
              <w:rPr>
                <w:rFonts w:asciiTheme="minorHAnsi" w:eastAsiaTheme="minorEastAsia" w:hAnsiTheme="minorHAnsi" w:cstheme="minorBidi"/>
                <w:noProof/>
                <w:lang w:eastAsia="id-ID"/>
              </w:rPr>
              <w:tab/>
            </w:r>
            <w:r w:rsidR="002217AD" w:rsidRPr="00B160EE">
              <w:rPr>
                <w:rStyle w:val="Hyperlink"/>
                <w:noProof/>
                <w:lang w:val="en-US"/>
              </w:rPr>
              <w:t>Data</w:t>
            </w:r>
            <w:r w:rsidR="002217AD" w:rsidRPr="00B160EE">
              <w:rPr>
                <w:rStyle w:val="Hyperlink"/>
                <w:noProof/>
              </w:rPr>
              <w:t xml:space="preserve"> </w:t>
            </w:r>
            <w:r w:rsidR="002217AD" w:rsidRPr="00B160EE">
              <w:rPr>
                <w:rStyle w:val="Hyperlink"/>
                <w:noProof/>
                <w:lang w:val="en-US"/>
              </w:rPr>
              <w:t>set</w:t>
            </w:r>
            <w:r w:rsidR="002217AD">
              <w:rPr>
                <w:noProof/>
                <w:webHidden/>
              </w:rPr>
              <w:tab/>
            </w:r>
            <w:r w:rsidR="002217AD">
              <w:rPr>
                <w:noProof/>
                <w:webHidden/>
              </w:rPr>
              <w:fldChar w:fldCharType="begin"/>
            </w:r>
            <w:r w:rsidR="002217AD">
              <w:rPr>
                <w:noProof/>
                <w:webHidden/>
              </w:rPr>
              <w:instrText xml:space="preserve"> PAGEREF _Toc457284082 \h </w:instrText>
            </w:r>
            <w:r w:rsidR="002217AD">
              <w:rPr>
                <w:noProof/>
                <w:webHidden/>
              </w:rPr>
            </w:r>
            <w:r w:rsidR="002217AD">
              <w:rPr>
                <w:noProof/>
                <w:webHidden/>
              </w:rPr>
              <w:fldChar w:fldCharType="separate"/>
            </w:r>
            <w:r w:rsidR="003C16DB">
              <w:rPr>
                <w:noProof/>
                <w:webHidden/>
              </w:rPr>
              <w:t>28</w:t>
            </w:r>
            <w:r w:rsidR="002217AD">
              <w:rPr>
                <w:noProof/>
                <w:webHidden/>
              </w:rPr>
              <w:fldChar w:fldCharType="end"/>
            </w:r>
          </w:hyperlink>
        </w:p>
        <w:p w:rsidR="002217AD" w:rsidRDefault="00182476">
          <w:pPr>
            <w:pStyle w:val="TOC3"/>
            <w:rPr>
              <w:rFonts w:asciiTheme="minorHAnsi" w:eastAsiaTheme="minorEastAsia" w:hAnsiTheme="minorHAnsi" w:cstheme="minorBidi"/>
              <w:noProof/>
              <w:lang w:eastAsia="id-ID"/>
            </w:rPr>
          </w:pPr>
          <w:hyperlink w:anchor="_Toc457284083" w:history="1">
            <w:r w:rsidR="002217AD" w:rsidRPr="00B160EE">
              <w:rPr>
                <w:rStyle w:val="Hyperlink"/>
                <w:noProof/>
                <w:snapToGrid w:val="0"/>
                <w:w w:val="0"/>
                <w:lang w:val="en-US"/>
              </w:rPr>
              <w:t>4.2.2</w:t>
            </w:r>
            <w:r w:rsidR="002217AD">
              <w:rPr>
                <w:rFonts w:asciiTheme="minorHAnsi" w:eastAsiaTheme="minorEastAsia" w:hAnsiTheme="minorHAnsi" w:cstheme="minorBidi"/>
                <w:noProof/>
                <w:lang w:eastAsia="id-ID"/>
              </w:rPr>
              <w:tab/>
            </w:r>
            <w:r w:rsidR="002217AD" w:rsidRPr="00B160EE">
              <w:rPr>
                <w:rStyle w:val="Hyperlink"/>
                <w:noProof/>
                <w:lang w:val="en-US"/>
              </w:rPr>
              <w:t>Implementasi Proses Rekonstruksi Paket Data</w:t>
            </w:r>
            <w:r w:rsidR="002217AD">
              <w:rPr>
                <w:noProof/>
                <w:webHidden/>
              </w:rPr>
              <w:tab/>
            </w:r>
            <w:r w:rsidR="002217AD">
              <w:rPr>
                <w:noProof/>
                <w:webHidden/>
              </w:rPr>
              <w:fldChar w:fldCharType="begin"/>
            </w:r>
            <w:r w:rsidR="002217AD">
              <w:rPr>
                <w:noProof/>
                <w:webHidden/>
              </w:rPr>
              <w:instrText xml:space="preserve"> PAGEREF _Toc457284083 \h </w:instrText>
            </w:r>
            <w:r w:rsidR="002217AD">
              <w:rPr>
                <w:noProof/>
                <w:webHidden/>
              </w:rPr>
            </w:r>
            <w:r w:rsidR="002217AD">
              <w:rPr>
                <w:noProof/>
                <w:webHidden/>
              </w:rPr>
              <w:fldChar w:fldCharType="separate"/>
            </w:r>
            <w:r w:rsidR="003C16DB">
              <w:rPr>
                <w:noProof/>
                <w:webHidden/>
              </w:rPr>
              <w:t>29</w:t>
            </w:r>
            <w:r w:rsidR="002217AD">
              <w:rPr>
                <w:noProof/>
                <w:webHidden/>
              </w:rPr>
              <w:fldChar w:fldCharType="end"/>
            </w:r>
          </w:hyperlink>
        </w:p>
        <w:p w:rsidR="002217AD" w:rsidRDefault="00182476">
          <w:pPr>
            <w:pStyle w:val="TOC3"/>
            <w:rPr>
              <w:rFonts w:asciiTheme="minorHAnsi" w:eastAsiaTheme="minorEastAsia" w:hAnsiTheme="minorHAnsi" w:cstheme="minorBidi"/>
              <w:noProof/>
              <w:lang w:eastAsia="id-ID"/>
            </w:rPr>
          </w:pPr>
          <w:hyperlink w:anchor="_Toc457284084" w:history="1">
            <w:r w:rsidR="002217AD" w:rsidRPr="00B160EE">
              <w:rPr>
                <w:rStyle w:val="Hyperlink"/>
                <w:noProof/>
                <w:snapToGrid w:val="0"/>
                <w:w w:val="0"/>
              </w:rPr>
              <w:t>4.2.3</w:t>
            </w:r>
            <w:r w:rsidR="002217AD">
              <w:rPr>
                <w:rFonts w:asciiTheme="minorHAnsi" w:eastAsiaTheme="minorEastAsia" w:hAnsiTheme="minorHAnsi" w:cstheme="minorBidi"/>
                <w:noProof/>
                <w:lang w:eastAsia="id-ID"/>
              </w:rPr>
              <w:tab/>
            </w:r>
            <w:r w:rsidR="002217AD" w:rsidRPr="00B160EE">
              <w:rPr>
                <w:rStyle w:val="Hyperlink"/>
                <w:noProof/>
              </w:rPr>
              <w:t xml:space="preserve">Implementasi Proses Penggunaan Metode </w:t>
            </w:r>
            <w:r w:rsidR="002217AD" w:rsidRPr="00B160EE">
              <w:rPr>
                <w:rStyle w:val="Hyperlink"/>
                <w:i/>
                <w:noProof/>
              </w:rPr>
              <w:t>N-Gram</w:t>
            </w:r>
            <w:r w:rsidR="002217AD">
              <w:rPr>
                <w:noProof/>
                <w:webHidden/>
              </w:rPr>
              <w:tab/>
            </w:r>
            <w:r w:rsidR="002217AD">
              <w:rPr>
                <w:noProof/>
                <w:webHidden/>
              </w:rPr>
              <w:fldChar w:fldCharType="begin"/>
            </w:r>
            <w:r w:rsidR="002217AD">
              <w:rPr>
                <w:noProof/>
                <w:webHidden/>
              </w:rPr>
              <w:instrText xml:space="preserve"> PAGEREF _Toc457284084 \h </w:instrText>
            </w:r>
            <w:r w:rsidR="002217AD">
              <w:rPr>
                <w:noProof/>
                <w:webHidden/>
              </w:rPr>
            </w:r>
            <w:r w:rsidR="002217AD">
              <w:rPr>
                <w:noProof/>
                <w:webHidden/>
              </w:rPr>
              <w:fldChar w:fldCharType="separate"/>
            </w:r>
            <w:r w:rsidR="003C16DB">
              <w:rPr>
                <w:noProof/>
                <w:webHidden/>
              </w:rPr>
              <w:t>30</w:t>
            </w:r>
            <w:r w:rsidR="002217AD">
              <w:rPr>
                <w:noProof/>
                <w:webHidden/>
              </w:rPr>
              <w:fldChar w:fldCharType="end"/>
            </w:r>
          </w:hyperlink>
        </w:p>
        <w:p w:rsidR="002217AD" w:rsidRDefault="00182476">
          <w:pPr>
            <w:pStyle w:val="TOC3"/>
            <w:rPr>
              <w:rFonts w:asciiTheme="minorHAnsi" w:eastAsiaTheme="minorEastAsia" w:hAnsiTheme="minorHAnsi" w:cstheme="minorBidi"/>
              <w:noProof/>
              <w:lang w:eastAsia="id-ID"/>
            </w:rPr>
          </w:pPr>
          <w:hyperlink w:anchor="_Toc457284085" w:history="1">
            <w:r w:rsidR="002217AD" w:rsidRPr="00B160EE">
              <w:rPr>
                <w:rStyle w:val="Hyperlink"/>
                <w:noProof/>
                <w:snapToGrid w:val="0"/>
                <w:w w:val="0"/>
              </w:rPr>
              <w:t>4.2.4</w:t>
            </w:r>
            <w:r w:rsidR="002217AD">
              <w:rPr>
                <w:rFonts w:asciiTheme="minorHAnsi" w:eastAsiaTheme="minorEastAsia" w:hAnsiTheme="minorHAnsi" w:cstheme="minorBidi"/>
                <w:noProof/>
                <w:lang w:eastAsia="id-ID"/>
              </w:rPr>
              <w:tab/>
            </w:r>
            <w:r w:rsidR="002217AD" w:rsidRPr="00B160EE">
              <w:rPr>
                <w:rStyle w:val="Hyperlink"/>
                <w:noProof/>
              </w:rPr>
              <w:t xml:space="preserve">Implementasi Perancangan Model Data </w:t>
            </w:r>
            <w:r w:rsidR="002217AD" w:rsidRPr="00B160EE">
              <w:rPr>
                <w:rStyle w:val="Hyperlink"/>
                <w:i/>
                <w:noProof/>
              </w:rPr>
              <w:t>Training</w:t>
            </w:r>
            <w:r w:rsidR="002217AD">
              <w:rPr>
                <w:noProof/>
                <w:webHidden/>
              </w:rPr>
              <w:tab/>
            </w:r>
            <w:r w:rsidR="002217AD">
              <w:rPr>
                <w:noProof/>
                <w:webHidden/>
              </w:rPr>
              <w:fldChar w:fldCharType="begin"/>
            </w:r>
            <w:r w:rsidR="002217AD">
              <w:rPr>
                <w:noProof/>
                <w:webHidden/>
              </w:rPr>
              <w:instrText xml:space="preserve"> PAGEREF _Toc457284085 \h </w:instrText>
            </w:r>
            <w:r w:rsidR="002217AD">
              <w:rPr>
                <w:noProof/>
                <w:webHidden/>
              </w:rPr>
            </w:r>
            <w:r w:rsidR="002217AD">
              <w:rPr>
                <w:noProof/>
                <w:webHidden/>
              </w:rPr>
              <w:fldChar w:fldCharType="separate"/>
            </w:r>
            <w:r w:rsidR="003C16DB">
              <w:rPr>
                <w:noProof/>
                <w:webHidden/>
              </w:rPr>
              <w:t>31</w:t>
            </w:r>
            <w:r w:rsidR="002217AD">
              <w:rPr>
                <w:noProof/>
                <w:webHidden/>
              </w:rPr>
              <w:fldChar w:fldCharType="end"/>
            </w:r>
          </w:hyperlink>
        </w:p>
        <w:p w:rsidR="002217AD" w:rsidRDefault="00182476">
          <w:pPr>
            <w:pStyle w:val="TOC3"/>
            <w:rPr>
              <w:rFonts w:asciiTheme="minorHAnsi" w:eastAsiaTheme="minorEastAsia" w:hAnsiTheme="minorHAnsi" w:cstheme="minorBidi"/>
              <w:noProof/>
              <w:lang w:eastAsia="id-ID"/>
            </w:rPr>
          </w:pPr>
          <w:hyperlink w:anchor="_Toc457284086" w:history="1">
            <w:r w:rsidR="002217AD" w:rsidRPr="00B160EE">
              <w:rPr>
                <w:rStyle w:val="Hyperlink"/>
                <w:noProof/>
                <w:snapToGrid w:val="0"/>
                <w:w w:val="0"/>
              </w:rPr>
              <w:t>4.2.5</w:t>
            </w:r>
            <w:r w:rsidR="002217AD">
              <w:rPr>
                <w:rFonts w:asciiTheme="minorHAnsi" w:eastAsiaTheme="minorEastAsia" w:hAnsiTheme="minorHAnsi" w:cstheme="minorBidi"/>
                <w:noProof/>
                <w:lang w:eastAsia="id-ID"/>
              </w:rPr>
              <w:tab/>
            </w:r>
            <w:r w:rsidR="002217AD" w:rsidRPr="00B160EE">
              <w:rPr>
                <w:rStyle w:val="Hyperlink"/>
                <w:noProof/>
              </w:rPr>
              <w:t xml:space="preserve">Implementasi </w:t>
            </w:r>
            <w:r w:rsidR="002217AD" w:rsidRPr="00B160EE">
              <w:rPr>
                <w:rStyle w:val="Hyperlink"/>
                <w:i/>
                <w:noProof/>
              </w:rPr>
              <w:t>Sniffer</w:t>
            </w:r>
            <w:r w:rsidR="002217AD">
              <w:rPr>
                <w:noProof/>
                <w:webHidden/>
              </w:rPr>
              <w:tab/>
            </w:r>
            <w:r w:rsidR="002217AD">
              <w:rPr>
                <w:noProof/>
                <w:webHidden/>
              </w:rPr>
              <w:fldChar w:fldCharType="begin"/>
            </w:r>
            <w:r w:rsidR="002217AD">
              <w:rPr>
                <w:noProof/>
                <w:webHidden/>
              </w:rPr>
              <w:instrText xml:space="preserve"> PAGEREF _Toc457284086 \h </w:instrText>
            </w:r>
            <w:r w:rsidR="002217AD">
              <w:rPr>
                <w:noProof/>
                <w:webHidden/>
              </w:rPr>
            </w:r>
            <w:r w:rsidR="002217AD">
              <w:rPr>
                <w:noProof/>
                <w:webHidden/>
              </w:rPr>
              <w:fldChar w:fldCharType="separate"/>
            </w:r>
            <w:r w:rsidR="003C16DB">
              <w:rPr>
                <w:noProof/>
                <w:webHidden/>
              </w:rPr>
              <w:t>32</w:t>
            </w:r>
            <w:r w:rsidR="002217AD">
              <w:rPr>
                <w:noProof/>
                <w:webHidden/>
              </w:rPr>
              <w:fldChar w:fldCharType="end"/>
            </w:r>
          </w:hyperlink>
        </w:p>
        <w:p w:rsidR="002217AD" w:rsidRDefault="00182476">
          <w:pPr>
            <w:pStyle w:val="TOC3"/>
            <w:rPr>
              <w:rFonts w:asciiTheme="minorHAnsi" w:eastAsiaTheme="minorEastAsia" w:hAnsiTheme="minorHAnsi" w:cstheme="minorBidi"/>
              <w:noProof/>
              <w:lang w:eastAsia="id-ID"/>
            </w:rPr>
          </w:pPr>
          <w:hyperlink w:anchor="_Toc457284087" w:history="1">
            <w:r w:rsidR="002217AD" w:rsidRPr="00B160EE">
              <w:rPr>
                <w:rStyle w:val="Hyperlink"/>
                <w:noProof/>
                <w:snapToGrid w:val="0"/>
                <w:w w:val="0"/>
              </w:rPr>
              <w:t>4.2.6</w:t>
            </w:r>
            <w:r w:rsidR="002217AD">
              <w:rPr>
                <w:rFonts w:asciiTheme="minorHAnsi" w:eastAsiaTheme="minorEastAsia" w:hAnsiTheme="minorHAnsi" w:cstheme="minorBidi"/>
                <w:noProof/>
                <w:lang w:eastAsia="id-ID"/>
              </w:rPr>
              <w:tab/>
            </w:r>
            <w:r w:rsidR="002217AD" w:rsidRPr="00B160EE">
              <w:rPr>
                <w:rStyle w:val="Hyperlink"/>
                <w:noProof/>
              </w:rPr>
              <w:t>Implementasi Proses Penggunaan Metode Mahalanobis</w:t>
            </w:r>
            <w:r w:rsidR="002217AD" w:rsidRPr="00B160EE">
              <w:rPr>
                <w:rStyle w:val="Hyperlink"/>
                <w:i/>
                <w:noProof/>
              </w:rPr>
              <w:t xml:space="preserve"> Distance</w:t>
            </w:r>
            <w:r w:rsidR="002217AD">
              <w:rPr>
                <w:noProof/>
                <w:webHidden/>
              </w:rPr>
              <w:tab/>
            </w:r>
            <w:r w:rsidR="002217AD">
              <w:rPr>
                <w:noProof/>
                <w:webHidden/>
              </w:rPr>
              <w:fldChar w:fldCharType="begin"/>
            </w:r>
            <w:r w:rsidR="002217AD">
              <w:rPr>
                <w:noProof/>
                <w:webHidden/>
              </w:rPr>
              <w:instrText xml:space="preserve"> PAGEREF _Toc457284087 \h </w:instrText>
            </w:r>
            <w:r w:rsidR="002217AD">
              <w:rPr>
                <w:noProof/>
                <w:webHidden/>
              </w:rPr>
            </w:r>
            <w:r w:rsidR="002217AD">
              <w:rPr>
                <w:noProof/>
                <w:webHidden/>
              </w:rPr>
              <w:fldChar w:fldCharType="separate"/>
            </w:r>
            <w:r w:rsidR="003C16DB">
              <w:rPr>
                <w:noProof/>
                <w:webHidden/>
              </w:rPr>
              <w:t>32</w:t>
            </w:r>
            <w:r w:rsidR="002217AD">
              <w:rPr>
                <w:noProof/>
                <w:webHidden/>
              </w:rPr>
              <w:fldChar w:fldCharType="end"/>
            </w:r>
          </w:hyperlink>
        </w:p>
        <w:p w:rsidR="002217AD" w:rsidRDefault="00182476">
          <w:pPr>
            <w:pStyle w:val="TOC3"/>
            <w:rPr>
              <w:rFonts w:asciiTheme="minorHAnsi" w:eastAsiaTheme="minorEastAsia" w:hAnsiTheme="minorHAnsi" w:cstheme="minorBidi"/>
              <w:noProof/>
              <w:lang w:eastAsia="id-ID"/>
            </w:rPr>
          </w:pPr>
          <w:hyperlink w:anchor="_Toc457284088" w:history="1">
            <w:r w:rsidR="002217AD" w:rsidRPr="00B160EE">
              <w:rPr>
                <w:rStyle w:val="Hyperlink"/>
                <w:noProof/>
                <w:snapToGrid w:val="0"/>
                <w:w w:val="0"/>
              </w:rPr>
              <w:t>4.2.7</w:t>
            </w:r>
            <w:r w:rsidR="002217AD">
              <w:rPr>
                <w:rFonts w:asciiTheme="minorHAnsi" w:eastAsiaTheme="minorEastAsia" w:hAnsiTheme="minorHAnsi" w:cstheme="minorBidi"/>
                <w:noProof/>
                <w:lang w:eastAsia="id-ID"/>
              </w:rPr>
              <w:tab/>
            </w:r>
            <w:r w:rsidR="002217AD" w:rsidRPr="00B160EE">
              <w:rPr>
                <w:rStyle w:val="Hyperlink"/>
                <w:noProof/>
              </w:rPr>
              <w:t xml:space="preserve">Implementasi Pendeteksian </w:t>
            </w:r>
            <w:r w:rsidR="002217AD" w:rsidRPr="00B160EE">
              <w:rPr>
                <w:rStyle w:val="Hyperlink"/>
                <w:noProof/>
                <w:lang w:val="en-US"/>
              </w:rPr>
              <w:t>Intrusi</w:t>
            </w:r>
            <w:r w:rsidR="002217AD">
              <w:rPr>
                <w:noProof/>
                <w:webHidden/>
              </w:rPr>
              <w:tab/>
            </w:r>
            <w:r w:rsidR="002217AD">
              <w:rPr>
                <w:noProof/>
                <w:webHidden/>
              </w:rPr>
              <w:fldChar w:fldCharType="begin"/>
            </w:r>
            <w:r w:rsidR="002217AD">
              <w:rPr>
                <w:noProof/>
                <w:webHidden/>
              </w:rPr>
              <w:instrText xml:space="preserve"> PAGEREF _Toc457284088 \h </w:instrText>
            </w:r>
            <w:r w:rsidR="002217AD">
              <w:rPr>
                <w:noProof/>
                <w:webHidden/>
              </w:rPr>
            </w:r>
            <w:r w:rsidR="002217AD">
              <w:rPr>
                <w:noProof/>
                <w:webHidden/>
              </w:rPr>
              <w:fldChar w:fldCharType="separate"/>
            </w:r>
            <w:r w:rsidR="003C16DB">
              <w:rPr>
                <w:noProof/>
                <w:webHidden/>
              </w:rPr>
              <w:t>33</w:t>
            </w:r>
            <w:r w:rsidR="002217AD">
              <w:rPr>
                <w:noProof/>
                <w:webHidden/>
              </w:rPr>
              <w:fldChar w:fldCharType="end"/>
            </w:r>
          </w:hyperlink>
        </w:p>
        <w:p w:rsidR="002217AD" w:rsidRDefault="00182476">
          <w:pPr>
            <w:pStyle w:val="TOC3"/>
            <w:rPr>
              <w:rFonts w:asciiTheme="minorHAnsi" w:eastAsiaTheme="minorEastAsia" w:hAnsiTheme="minorHAnsi" w:cstheme="minorBidi"/>
              <w:noProof/>
              <w:lang w:eastAsia="id-ID"/>
            </w:rPr>
          </w:pPr>
          <w:hyperlink w:anchor="_Toc457284089" w:history="1">
            <w:r w:rsidR="002217AD" w:rsidRPr="00B160EE">
              <w:rPr>
                <w:rStyle w:val="Hyperlink"/>
                <w:noProof/>
                <w:snapToGrid w:val="0"/>
                <w:w w:val="0"/>
                <w:lang w:val="en-US"/>
              </w:rPr>
              <w:t>4.2.8</w:t>
            </w:r>
            <w:r w:rsidR="002217AD">
              <w:rPr>
                <w:rFonts w:asciiTheme="minorHAnsi" w:eastAsiaTheme="minorEastAsia" w:hAnsiTheme="minorHAnsi" w:cstheme="minorBidi"/>
                <w:noProof/>
                <w:lang w:eastAsia="id-ID"/>
              </w:rPr>
              <w:tab/>
            </w:r>
            <w:r w:rsidR="002217AD" w:rsidRPr="00B160EE">
              <w:rPr>
                <w:rStyle w:val="Hyperlink"/>
                <w:noProof/>
                <w:lang w:val="en-US"/>
              </w:rPr>
              <w:t xml:space="preserve">Implementasi Proses </w:t>
            </w:r>
            <w:r w:rsidR="002217AD" w:rsidRPr="00B160EE">
              <w:rPr>
                <w:rStyle w:val="Hyperlink"/>
                <w:i/>
                <w:noProof/>
                <w:lang w:val="en-US"/>
              </w:rPr>
              <w:t>Incremental Learning</w:t>
            </w:r>
            <w:r w:rsidR="002217AD">
              <w:rPr>
                <w:noProof/>
                <w:webHidden/>
              </w:rPr>
              <w:tab/>
            </w:r>
            <w:r w:rsidR="002217AD">
              <w:rPr>
                <w:noProof/>
                <w:webHidden/>
              </w:rPr>
              <w:fldChar w:fldCharType="begin"/>
            </w:r>
            <w:r w:rsidR="002217AD">
              <w:rPr>
                <w:noProof/>
                <w:webHidden/>
              </w:rPr>
              <w:instrText xml:space="preserve"> PAGEREF _Toc457284089 \h </w:instrText>
            </w:r>
            <w:r w:rsidR="002217AD">
              <w:rPr>
                <w:noProof/>
                <w:webHidden/>
              </w:rPr>
            </w:r>
            <w:r w:rsidR="002217AD">
              <w:rPr>
                <w:noProof/>
                <w:webHidden/>
              </w:rPr>
              <w:fldChar w:fldCharType="separate"/>
            </w:r>
            <w:r w:rsidR="003C16DB">
              <w:rPr>
                <w:noProof/>
                <w:webHidden/>
              </w:rPr>
              <w:t>33</w:t>
            </w:r>
            <w:r w:rsidR="002217AD">
              <w:rPr>
                <w:noProof/>
                <w:webHidden/>
              </w:rPr>
              <w:fldChar w:fldCharType="end"/>
            </w:r>
          </w:hyperlink>
        </w:p>
        <w:p w:rsidR="002217AD" w:rsidRDefault="00182476">
          <w:pPr>
            <w:pStyle w:val="TOC1"/>
            <w:tabs>
              <w:tab w:val="left" w:pos="426"/>
            </w:tabs>
            <w:rPr>
              <w:rFonts w:asciiTheme="minorHAnsi" w:eastAsiaTheme="minorEastAsia" w:hAnsiTheme="minorHAnsi" w:cstheme="minorBidi"/>
              <w:noProof/>
              <w:lang w:eastAsia="id-ID"/>
            </w:rPr>
          </w:pPr>
          <w:hyperlink w:anchor="_Toc457284090" w:history="1">
            <w:r w:rsidR="002217AD" w:rsidRPr="00B160EE">
              <w:rPr>
                <w:rStyle w:val="Hyperlink"/>
                <w:noProof/>
              </w:rPr>
              <w:t>BAB V UJI COBA DAN EVALUASI</w:t>
            </w:r>
            <w:r w:rsidR="002217AD">
              <w:rPr>
                <w:noProof/>
                <w:webHidden/>
              </w:rPr>
              <w:tab/>
            </w:r>
            <w:r w:rsidR="002217AD">
              <w:rPr>
                <w:noProof/>
                <w:webHidden/>
              </w:rPr>
              <w:fldChar w:fldCharType="begin"/>
            </w:r>
            <w:r w:rsidR="002217AD">
              <w:rPr>
                <w:noProof/>
                <w:webHidden/>
              </w:rPr>
              <w:instrText xml:space="preserve"> PAGEREF _Toc457284090 \h </w:instrText>
            </w:r>
            <w:r w:rsidR="002217AD">
              <w:rPr>
                <w:noProof/>
                <w:webHidden/>
              </w:rPr>
            </w:r>
            <w:r w:rsidR="002217AD">
              <w:rPr>
                <w:noProof/>
                <w:webHidden/>
              </w:rPr>
              <w:fldChar w:fldCharType="separate"/>
            </w:r>
            <w:r w:rsidR="003C16DB">
              <w:rPr>
                <w:noProof/>
                <w:webHidden/>
              </w:rPr>
              <w:t>35</w:t>
            </w:r>
            <w:r w:rsidR="002217AD">
              <w:rPr>
                <w:noProof/>
                <w:webHidden/>
              </w:rPr>
              <w:fldChar w:fldCharType="end"/>
            </w:r>
          </w:hyperlink>
        </w:p>
        <w:p w:rsidR="002217AD" w:rsidRDefault="00182476">
          <w:pPr>
            <w:pStyle w:val="TOC2"/>
            <w:rPr>
              <w:rFonts w:asciiTheme="minorHAnsi" w:eastAsiaTheme="minorEastAsia" w:hAnsiTheme="minorHAnsi" w:cstheme="minorBidi"/>
              <w:noProof/>
              <w:lang w:eastAsia="id-ID"/>
            </w:rPr>
          </w:pPr>
          <w:hyperlink w:anchor="_Toc457284092" w:history="1">
            <w:r w:rsidR="002217AD" w:rsidRPr="00B160EE">
              <w:rPr>
                <w:rStyle w:val="Hyperlink"/>
                <w:noProof/>
                <w14:scene3d>
                  <w14:camera w14:prst="orthographicFront"/>
                  <w14:lightRig w14:rig="threePt" w14:dir="t">
                    <w14:rot w14:lat="0" w14:lon="0" w14:rev="0"/>
                  </w14:lightRig>
                </w14:scene3d>
              </w:rPr>
              <w:t>5.1</w:t>
            </w:r>
            <w:r w:rsidR="002217AD">
              <w:rPr>
                <w:rFonts w:asciiTheme="minorHAnsi" w:eastAsiaTheme="minorEastAsia" w:hAnsiTheme="minorHAnsi" w:cstheme="minorBidi"/>
                <w:noProof/>
                <w:lang w:eastAsia="id-ID"/>
              </w:rPr>
              <w:tab/>
            </w:r>
            <w:r w:rsidR="002217AD" w:rsidRPr="00B160EE">
              <w:rPr>
                <w:rStyle w:val="Hyperlink"/>
                <w:noProof/>
              </w:rPr>
              <w:t>Lingkungan Uji Coba</w:t>
            </w:r>
            <w:r w:rsidR="002217AD">
              <w:rPr>
                <w:noProof/>
                <w:webHidden/>
              </w:rPr>
              <w:tab/>
            </w:r>
            <w:r w:rsidR="002217AD">
              <w:rPr>
                <w:noProof/>
                <w:webHidden/>
              </w:rPr>
              <w:fldChar w:fldCharType="begin"/>
            </w:r>
            <w:r w:rsidR="002217AD">
              <w:rPr>
                <w:noProof/>
                <w:webHidden/>
              </w:rPr>
              <w:instrText xml:space="preserve"> PAGEREF _Toc457284092 \h </w:instrText>
            </w:r>
            <w:r w:rsidR="002217AD">
              <w:rPr>
                <w:noProof/>
                <w:webHidden/>
              </w:rPr>
            </w:r>
            <w:r w:rsidR="002217AD">
              <w:rPr>
                <w:noProof/>
                <w:webHidden/>
              </w:rPr>
              <w:fldChar w:fldCharType="separate"/>
            </w:r>
            <w:r w:rsidR="003C16DB">
              <w:rPr>
                <w:noProof/>
                <w:webHidden/>
              </w:rPr>
              <w:t>35</w:t>
            </w:r>
            <w:r w:rsidR="002217AD">
              <w:rPr>
                <w:noProof/>
                <w:webHidden/>
              </w:rPr>
              <w:fldChar w:fldCharType="end"/>
            </w:r>
          </w:hyperlink>
        </w:p>
        <w:p w:rsidR="002217AD" w:rsidRDefault="00182476">
          <w:pPr>
            <w:pStyle w:val="TOC2"/>
            <w:rPr>
              <w:rFonts w:asciiTheme="minorHAnsi" w:eastAsiaTheme="minorEastAsia" w:hAnsiTheme="minorHAnsi" w:cstheme="minorBidi"/>
              <w:noProof/>
              <w:lang w:eastAsia="id-ID"/>
            </w:rPr>
          </w:pPr>
          <w:hyperlink w:anchor="_Toc457284093" w:history="1">
            <w:r w:rsidR="002217AD" w:rsidRPr="00B160EE">
              <w:rPr>
                <w:rStyle w:val="Hyperlink"/>
                <w:noProof/>
                <w14:scene3d>
                  <w14:camera w14:prst="orthographicFront"/>
                  <w14:lightRig w14:rig="threePt" w14:dir="t">
                    <w14:rot w14:lat="0" w14:lon="0" w14:rev="0"/>
                  </w14:lightRig>
                </w14:scene3d>
              </w:rPr>
              <w:t>5.2</w:t>
            </w:r>
            <w:r w:rsidR="002217AD">
              <w:rPr>
                <w:rFonts w:asciiTheme="minorHAnsi" w:eastAsiaTheme="minorEastAsia" w:hAnsiTheme="minorHAnsi" w:cstheme="minorBidi"/>
                <w:noProof/>
                <w:lang w:eastAsia="id-ID"/>
              </w:rPr>
              <w:tab/>
            </w:r>
            <w:r w:rsidR="002217AD" w:rsidRPr="00B160EE">
              <w:rPr>
                <w:rStyle w:val="Hyperlink"/>
                <w:noProof/>
              </w:rPr>
              <w:t>Skenario Uji Coba</w:t>
            </w:r>
            <w:r w:rsidR="002217AD">
              <w:rPr>
                <w:noProof/>
                <w:webHidden/>
              </w:rPr>
              <w:tab/>
            </w:r>
            <w:r w:rsidR="002217AD">
              <w:rPr>
                <w:noProof/>
                <w:webHidden/>
              </w:rPr>
              <w:fldChar w:fldCharType="begin"/>
            </w:r>
            <w:r w:rsidR="002217AD">
              <w:rPr>
                <w:noProof/>
                <w:webHidden/>
              </w:rPr>
              <w:instrText xml:space="preserve"> PAGEREF _Toc457284093 \h </w:instrText>
            </w:r>
            <w:r w:rsidR="002217AD">
              <w:rPr>
                <w:noProof/>
                <w:webHidden/>
              </w:rPr>
            </w:r>
            <w:r w:rsidR="002217AD">
              <w:rPr>
                <w:noProof/>
                <w:webHidden/>
              </w:rPr>
              <w:fldChar w:fldCharType="separate"/>
            </w:r>
            <w:r w:rsidR="003C16DB">
              <w:rPr>
                <w:noProof/>
                <w:webHidden/>
              </w:rPr>
              <w:t>37</w:t>
            </w:r>
            <w:r w:rsidR="002217AD">
              <w:rPr>
                <w:noProof/>
                <w:webHidden/>
              </w:rPr>
              <w:fldChar w:fldCharType="end"/>
            </w:r>
          </w:hyperlink>
        </w:p>
        <w:p w:rsidR="002217AD" w:rsidRDefault="00182476">
          <w:pPr>
            <w:pStyle w:val="TOC3"/>
            <w:rPr>
              <w:rFonts w:asciiTheme="minorHAnsi" w:eastAsiaTheme="minorEastAsia" w:hAnsiTheme="minorHAnsi" w:cstheme="minorBidi"/>
              <w:noProof/>
              <w:lang w:eastAsia="id-ID"/>
            </w:rPr>
          </w:pPr>
          <w:hyperlink w:anchor="_Toc457284094" w:history="1">
            <w:r w:rsidR="002217AD" w:rsidRPr="00B160EE">
              <w:rPr>
                <w:rStyle w:val="Hyperlink"/>
                <w:noProof/>
                <w:snapToGrid w:val="0"/>
                <w:w w:val="0"/>
              </w:rPr>
              <w:t>5.2.1</w:t>
            </w:r>
            <w:r w:rsidR="002217AD">
              <w:rPr>
                <w:rFonts w:asciiTheme="minorHAnsi" w:eastAsiaTheme="minorEastAsia" w:hAnsiTheme="minorHAnsi" w:cstheme="minorBidi"/>
                <w:noProof/>
                <w:lang w:eastAsia="id-ID"/>
              </w:rPr>
              <w:tab/>
            </w:r>
            <w:r w:rsidR="002217AD" w:rsidRPr="00B160EE">
              <w:rPr>
                <w:rStyle w:val="Hyperlink"/>
                <w:noProof/>
              </w:rPr>
              <w:t>Uji Fungsionalitas</w:t>
            </w:r>
            <w:r w:rsidR="002217AD">
              <w:rPr>
                <w:noProof/>
                <w:webHidden/>
              </w:rPr>
              <w:tab/>
            </w:r>
            <w:r w:rsidR="002217AD">
              <w:rPr>
                <w:noProof/>
                <w:webHidden/>
              </w:rPr>
              <w:fldChar w:fldCharType="begin"/>
            </w:r>
            <w:r w:rsidR="002217AD">
              <w:rPr>
                <w:noProof/>
                <w:webHidden/>
              </w:rPr>
              <w:instrText xml:space="preserve"> PAGEREF _Toc457284094 \h </w:instrText>
            </w:r>
            <w:r w:rsidR="002217AD">
              <w:rPr>
                <w:noProof/>
                <w:webHidden/>
              </w:rPr>
            </w:r>
            <w:r w:rsidR="002217AD">
              <w:rPr>
                <w:noProof/>
                <w:webHidden/>
              </w:rPr>
              <w:fldChar w:fldCharType="separate"/>
            </w:r>
            <w:r w:rsidR="003C16DB">
              <w:rPr>
                <w:noProof/>
                <w:webHidden/>
              </w:rPr>
              <w:t>37</w:t>
            </w:r>
            <w:r w:rsidR="002217AD">
              <w:rPr>
                <w:noProof/>
                <w:webHidden/>
              </w:rPr>
              <w:fldChar w:fldCharType="end"/>
            </w:r>
          </w:hyperlink>
        </w:p>
        <w:p w:rsidR="002217AD" w:rsidRDefault="00182476">
          <w:pPr>
            <w:pStyle w:val="TOC4"/>
            <w:rPr>
              <w:rFonts w:asciiTheme="minorHAnsi" w:eastAsiaTheme="minorEastAsia" w:hAnsiTheme="minorHAnsi" w:cstheme="minorBidi"/>
              <w:noProof/>
              <w:lang w:eastAsia="id-ID"/>
            </w:rPr>
          </w:pPr>
          <w:hyperlink w:anchor="_Toc457284095" w:history="1">
            <w:r w:rsidR="002217AD" w:rsidRPr="00B160EE">
              <w:rPr>
                <w:rStyle w:val="Hyperlink"/>
                <w:noProof/>
                <w:snapToGrid w:val="0"/>
                <w:w w:val="0"/>
              </w:rPr>
              <w:t>5.2.1.1</w:t>
            </w:r>
            <w:r w:rsidR="002217AD">
              <w:rPr>
                <w:rFonts w:asciiTheme="minorHAnsi" w:eastAsiaTheme="minorEastAsia" w:hAnsiTheme="minorHAnsi" w:cstheme="minorBidi"/>
                <w:noProof/>
                <w:lang w:eastAsia="id-ID"/>
              </w:rPr>
              <w:tab/>
            </w:r>
            <w:r w:rsidR="002217AD" w:rsidRPr="00B160EE">
              <w:rPr>
                <w:rStyle w:val="Hyperlink"/>
                <w:noProof/>
              </w:rPr>
              <w:t xml:space="preserve">Uji Coba pengguna normal mengakses </w:t>
            </w:r>
            <w:r w:rsidR="002217AD" w:rsidRPr="00B160EE">
              <w:rPr>
                <w:rStyle w:val="Hyperlink"/>
                <w:i/>
                <w:noProof/>
              </w:rPr>
              <w:t>server</w:t>
            </w:r>
            <w:r w:rsidR="002217AD">
              <w:rPr>
                <w:noProof/>
                <w:webHidden/>
              </w:rPr>
              <w:tab/>
            </w:r>
            <w:r w:rsidR="002217AD">
              <w:rPr>
                <w:noProof/>
                <w:webHidden/>
              </w:rPr>
              <w:fldChar w:fldCharType="begin"/>
            </w:r>
            <w:r w:rsidR="002217AD">
              <w:rPr>
                <w:noProof/>
                <w:webHidden/>
              </w:rPr>
              <w:instrText xml:space="preserve"> PAGEREF _Toc457284095 \h </w:instrText>
            </w:r>
            <w:r w:rsidR="002217AD">
              <w:rPr>
                <w:noProof/>
                <w:webHidden/>
              </w:rPr>
            </w:r>
            <w:r w:rsidR="002217AD">
              <w:rPr>
                <w:noProof/>
                <w:webHidden/>
              </w:rPr>
              <w:fldChar w:fldCharType="separate"/>
            </w:r>
            <w:r w:rsidR="003C16DB">
              <w:rPr>
                <w:noProof/>
                <w:webHidden/>
              </w:rPr>
              <w:t>38</w:t>
            </w:r>
            <w:r w:rsidR="002217AD">
              <w:rPr>
                <w:noProof/>
                <w:webHidden/>
              </w:rPr>
              <w:fldChar w:fldCharType="end"/>
            </w:r>
          </w:hyperlink>
        </w:p>
        <w:p w:rsidR="002217AD" w:rsidRDefault="00182476">
          <w:pPr>
            <w:pStyle w:val="TOC4"/>
            <w:rPr>
              <w:rFonts w:asciiTheme="minorHAnsi" w:eastAsiaTheme="minorEastAsia" w:hAnsiTheme="minorHAnsi" w:cstheme="minorBidi"/>
              <w:noProof/>
              <w:lang w:eastAsia="id-ID"/>
            </w:rPr>
          </w:pPr>
          <w:hyperlink w:anchor="_Toc457284096" w:history="1">
            <w:r w:rsidR="002217AD" w:rsidRPr="00B160EE">
              <w:rPr>
                <w:rStyle w:val="Hyperlink"/>
                <w:noProof/>
                <w:snapToGrid w:val="0"/>
                <w:w w:val="0"/>
                <w:lang w:val="en-US"/>
              </w:rPr>
              <w:t>5.2.1.2</w:t>
            </w:r>
            <w:r w:rsidR="002217AD">
              <w:rPr>
                <w:rFonts w:asciiTheme="minorHAnsi" w:eastAsiaTheme="minorEastAsia" w:hAnsiTheme="minorHAnsi" w:cstheme="minorBidi"/>
                <w:noProof/>
                <w:lang w:eastAsia="id-ID"/>
              </w:rPr>
              <w:tab/>
            </w:r>
            <w:r w:rsidR="002217AD" w:rsidRPr="00B160EE">
              <w:rPr>
                <w:rStyle w:val="Hyperlink"/>
                <w:noProof/>
                <w:lang w:val="en-US"/>
              </w:rPr>
              <w:t>Uji Coba Proses Rekonstruksi Paket Data</w:t>
            </w:r>
            <w:r w:rsidR="002217AD">
              <w:rPr>
                <w:noProof/>
                <w:webHidden/>
              </w:rPr>
              <w:tab/>
            </w:r>
            <w:r w:rsidR="002217AD">
              <w:rPr>
                <w:noProof/>
                <w:webHidden/>
              </w:rPr>
              <w:fldChar w:fldCharType="begin"/>
            </w:r>
            <w:r w:rsidR="002217AD">
              <w:rPr>
                <w:noProof/>
                <w:webHidden/>
              </w:rPr>
              <w:instrText xml:space="preserve"> PAGEREF _Toc457284096 \h </w:instrText>
            </w:r>
            <w:r w:rsidR="002217AD">
              <w:rPr>
                <w:noProof/>
                <w:webHidden/>
              </w:rPr>
            </w:r>
            <w:r w:rsidR="002217AD">
              <w:rPr>
                <w:noProof/>
                <w:webHidden/>
              </w:rPr>
              <w:fldChar w:fldCharType="separate"/>
            </w:r>
            <w:r w:rsidR="003C16DB">
              <w:rPr>
                <w:noProof/>
                <w:webHidden/>
              </w:rPr>
              <w:t>39</w:t>
            </w:r>
            <w:r w:rsidR="002217AD">
              <w:rPr>
                <w:noProof/>
                <w:webHidden/>
              </w:rPr>
              <w:fldChar w:fldCharType="end"/>
            </w:r>
          </w:hyperlink>
        </w:p>
        <w:p w:rsidR="002217AD" w:rsidRDefault="00182476">
          <w:pPr>
            <w:pStyle w:val="TOC4"/>
            <w:rPr>
              <w:rFonts w:asciiTheme="minorHAnsi" w:eastAsiaTheme="minorEastAsia" w:hAnsiTheme="minorHAnsi" w:cstheme="minorBidi"/>
              <w:noProof/>
              <w:lang w:eastAsia="id-ID"/>
            </w:rPr>
          </w:pPr>
          <w:hyperlink w:anchor="_Toc457284097" w:history="1">
            <w:r w:rsidR="002217AD" w:rsidRPr="00B160EE">
              <w:rPr>
                <w:rStyle w:val="Hyperlink"/>
                <w:noProof/>
                <w:snapToGrid w:val="0"/>
                <w:w w:val="0"/>
                <w:lang w:val="en-US"/>
              </w:rPr>
              <w:t>5.2.1.3</w:t>
            </w:r>
            <w:r w:rsidR="002217AD">
              <w:rPr>
                <w:rFonts w:asciiTheme="minorHAnsi" w:eastAsiaTheme="minorEastAsia" w:hAnsiTheme="minorHAnsi" w:cstheme="minorBidi"/>
                <w:noProof/>
                <w:lang w:eastAsia="id-ID"/>
              </w:rPr>
              <w:tab/>
            </w:r>
            <w:r w:rsidR="002217AD" w:rsidRPr="00B160EE">
              <w:rPr>
                <w:rStyle w:val="Hyperlink"/>
                <w:noProof/>
                <w:lang w:val="en-US"/>
              </w:rPr>
              <w:t>Uji Coba Proses Menghitung N-Gram Paket Data</w:t>
            </w:r>
            <w:r w:rsidR="002217AD">
              <w:rPr>
                <w:noProof/>
                <w:webHidden/>
              </w:rPr>
              <w:tab/>
            </w:r>
            <w:r w:rsidR="002217AD">
              <w:rPr>
                <w:noProof/>
                <w:webHidden/>
              </w:rPr>
              <w:fldChar w:fldCharType="begin"/>
            </w:r>
            <w:r w:rsidR="002217AD">
              <w:rPr>
                <w:noProof/>
                <w:webHidden/>
              </w:rPr>
              <w:instrText xml:space="preserve"> PAGEREF _Toc457284097 \h </w:instrText>
            </w:r>
            <w:r w:rsidR="002217AD">
              <w:rPr>
                <w:noProof/>
                <w:webHidden/>
              </w:rPr>
            </w:r>
            <w:r w:rsidR="002217AD">
              <w:rPr>
                <w:noProof/>
                <w:webHidden/>
              </w:rPr>
              <w:fldChar w:fldCharType="separate"/>
            </w:r>
            <w:r w:rsidR="003C16DB">
              <w:rPr>
                <w:noProof/>
                <w:webHidden/>
              </w:rPr>
              <w:t>41</w:t>
            </w:r>
            <w:r w:rsidR="002217AD">
              <w:rPr>
                <w:noProof/>
                <w:webHidden/>
              </w:rPr>
              <w:fldChar w:fldCharType="end"/>
            </w:r>
          </w:hyperlink>
        </w:p>
        <w:p w:rsidR="002217AD" w:rsidRDefault="00182476">
          <w:pPr>
            <w:pStyle w:val="TOC4"/>
            <w:rPr>
              <w:rFonts w:asciiTheme="minorHAnsi" w:eastAsiaTheme="minorEastAsia" w:hAnsiTheme="minorHAnsi" w:cstheme="minorBidi"/>
              <w:noProof/>
              <w:lang w:eastAsia="id-ID"/>
            </w:rPr>
          </w:pPr>
          <w:hyperlink w:anchor="_Toc457284098" w:history="1">
            <w:r w:rsidR="002217AD" w:rsidRPr="00B160EE">
              <w:rPr>
                <w:rStyle w:val="Hyperlink"/>
                <w:noProof/>
                <w:snapToGrid w:val="0"/>
                <w:w w:val="0"/>
                <w:lang w:val="en-US"/>
              </w:rPr>
              <w:t>5.2.1.4</w:t>
            </w:r>
            <w:r w:rsidR="002217AD">
              <w:rPr>
                <w:rFonts w:asciiTheme="minorHAnsi" w:eastAsiaTheme="minorEastAsia" w:hAnsiTheme="minorHAnsi" w:cstheme="minorBidi"/>
                <w:noProof/>
                <w:lang w:eastAsia="id-ID"/>
              </w:rPr>
              <w:tab/>
            </w:r>
            <w:r w:rsidR="002217AD" w:rsidRPr="00B160EE">
              <w:rPr>
                <w:rStyle w:val="Hyperlink"/>
                <w:noProof/>
                <w:lang w:val="en-US"/>
              </w:rPr>
              <w:t xml:space="preserve">Uji Coba Proses Membuat Model  Data </w:t>
            </w:r>
            <w:r w:rsidR="002217AD" w:rsidRPr="00B160EE">
              <w:rPr>
                <w:rStyle w:val="Hyperlink"/>
                <w:i/>
                <w:noProof/>
                <w:lang w:val="en-US"/>
              </w:rPr>
              <w:t>Training</w:t>
            </w:r>
            <w:r w:rsidR="002217AD">
              <w:rPr>
                <w:noProof/>
                <w:webHidden/>
              </w:rPr>
              <w:tab/>
            </w:r>
            <w:r w:rsidR="002217AD">
              <w:rPr>
                <w:noProof/>
                <w:webHidden/>
              </w:rPr>
              <w:fldChar w:fldCharType="begin"/>
            </w:r>
            <w:r w:rsidR="002217AD">
              <w:rPr>
                <w:noProof/>
                <w:webHidden/>
              </w:rPr>
              <w:instrText xml:space="preserve"> PAGEREF _Toc457284098 \h </w:instrText>
            </w:r>
            <w:r w:rsidR="002217AD">
              <w:rPr>
                <w:noProof/>
                <w:webHidden/>
              </w:rPr>
            </w:r>
            <w:r w:rsidR="002217AD">
              <w:rPr>
                <w:noProof/>
                <w:webHidden/>
              </w:rPr>
              <w:fldChar w:fldCharType="separate"/>
            </w:r>
            <w:r w:rsidR="003C16DB">
              <w:rPr>
                <w:noProof/>
                <w:webHidden/>
              </w:rPr>
              <w:t>43</w:t>
            </w:r>
            <w:r w:rsidR="002217AD">
              <w:rPr>
                <w:noProof/>
                <w:webHidden/>
              </w:rPr>
              <w:fldChar w:fldCharType="end"/>
            </w:r>
          </w:hyperlink>
        </w:p>
        <w:p w:rsidR="002217AD" w:rsidRDefault="00182476">
          <w:pPr>
            <w:pStyle w:val="TOC4"/>
            <w:rPr>
              <w:rFonts w:asciiTheme="minorHAnsi" w:eastAsiaTheme="minorEastAsia" w:hAnsiTheme="minorHAnsi" w:cstheme="minorBidi"/>
              <w:noProof/>
              <w:lang w:eastAsia="id-ID"/>
            </w:rPr>
          </w:pPr>
          <w:hyperlink w:anchor="_Toc457284099" w:history="1">
            <w:r w:rsidR="002217AD" w:rsidRPr="00B160EE">
              <w:rPr>
                <w:rStyle w:val="Hyperlink"/>
                <w:noProof/>
                <w:snapToGrid w:val="0"/>
                <w:w w:val="0"/>
                <w:lang w:val="en-US"/>
              </w:rPr>
              <w:t>5.2.1.5</w:t>
            </w:r>
            <w:r w:rsidR="002217AD">
              <w:rPr>
                <w:rFonts w:asciiTheme="minorHAnsi" w:eastAsiaTheme="minorEastAsia" w:hAnsiTheme="minorHAnsi" w:cstheme="minorBidi"/>
                <w:noProof/>
                <w:lang w:eastAsia="id-ID"/>
              </w:rPr>
              <w:tab/>
            </w:r>
            <w:r w:rsidR="002217AD" w:rsidRPr="00B160EE">
              <w:rPr>
                <w:rStyle w:val="Hyperlink"/>
                <w:noProof/>
                <w:lang w:val="en-US"/>
              </w:rPr>
              <w:t>Uji Coba Sniffing</w:t>
            </w:r>
            <w:r w:rsidR="002217AD">
              <w:rPr>
                <w:noProof/>
                <w:webHidden/>
              </w:rPr>
              <w:tab/>
            </w:r>
            <w:r w:rsidR="002217AD">
              <w:rPr>
                <w:noProof/>
                <w:webHidden/>
              </w:rPr>
              <w:fldChar w:fldCharType="begin"/>
            </w:r>
            <w:r w:rsidR="002217AD">
              <w:rPr>
                <w:noProof/>
                <w:webHidden/>
              </w:rPr>
              <w:instrText xml:space="preserve"> PAGEREF _Toc457284099 \h </w:instrText>
            </w:r>
            <w:r w:rsidR="002217AD">
              <w:rPr>
                <w:noProof/>
                <w:webHidden/>
              </w:rPr>
            </w:r>
            <w:r w:rsidR="002217AD">
              <w:rPr>
                <w:noProof/>
                <w:webHidden/>
              </w:rPr>
              <w:fldChar w:fldCharType="separate"/>
            </w:r>
            <w:r w:rsidR="003C16DB">
              <w:rPr>
                <w:noProof/>
                <w:webHidden/>
              </w:rPr>
              <w:t>44</w:t>
            </w:r>
            <w:r w:rsidR="002217AD">
              <w:rPr>
                <w:noProof/>
                <w:webHidden/>
              </w:rPr>
              <w:fldChar w:fldCharType="end"/>
            </w:r>
          </w:hyperlink>
        </w:p>
        <w:p w:rsidR="002217AD" w:rsidRDefault="00182476">
          <w:pPr>
            <w:pStyle w:val="TOC4"/>
            <w:rPr>
              <w:rFonts w:asciiTheme="minorHAnsi" w:eastAsiaTheme="minorEastAsia" w:hAnsiTheme="minorHAnsi" w:cstheme="minorBidi"/>
              <w:noProof/>
              <w:lang w:eastAsia="id-ID"/>
            </w:rPr>
          </w:pPr>
          <w:hyperlink w:anchor="_Toc457284100" w:history="1">
            <w:r w:rsidR="002217AD" w:rsidRPr="00B160EE">
              <w:rPr>
                <w:rStyle w:val="Hyperlink"/>
                <w:noProof/>
                <w:snapToGrid w:val="0"/>
                <w:w w:val="0"/>
                <w:lang w:val="en-US"/>
              </w:rPr>
              <w:t>5.2.1.6</w:t>
            </w:r>
            <w:r w:rsidR="002217AD">
              <w:rPr>
                <w:rFonts w:asciiTheme="minorHAnsi" w:eastAsiaTheme="minorEastAsia" w:hAnsiTheme="minorHAnsi" w:cstheme="minorBidi"/>
                <w:noProof/>
                <w:lang w:eastAsia="id-ID"/>
              </w:rPr>
              <w:tab/>
            </w:r>
            <w:r w:rsidR="002217AD" w:rsidRPr="00B160EE">
              <w:rPr>
                <w:rStyle w:val="Hyperlink"/>
                <w:noProof/>
                <w:lang w:val="en-US"/>
              </w:rPr>
              <w:t>Uji Coba Proses Menghitung Jarak Mahalanobis</w:t>
            </w:r>
            <w:r w:rsidR="002217AD">
              <w:rPr>
                <w:noProof/>
                <w:webHidden/>
              </w:rPr>
              <w:tab/>
            </w:r>
            <w:r w:rsidR="002217AD">
              <w:rPr>
                <w:noProof/>
                <w:webHidden/>
              </w:rPr>
              <w:fldChar w:fldCharType="begin"/>
            </w:r>
            <w:r w:rsidR="002217AD">
              <w:rPr>
                <w:noProof/>
                <w:webHidden/>
              </w:rPr>
              <w:instrText xml:space="preserve"> PAGEREF _Toc457284100 \h </w:instrText>
            </w:r>
            <w:r w:rsidR="002217AD">
              <w:rPr>
                <w:noProof/>
                <w:webHidden/>
              </w:rPr>
            </w:r>
            <w:r w:rsidR="002217AD">
              <w:rPr>
                <w:noProof/>
                <w:webHidden/>
              </w:rPr>
              <w:fldChar w:fldCharType="separate"/>
            </w:r>
            <w:r w:rsidR="003C16DB">
              <w:rPr>
                <w:noProof/>
                <w:webHidden/>
              </w:rPr>
              <w:t>45</w:t>
            </w:r>
            <w:r w:rsidR="002217AD">
              <w:rPr>
                <w:noProof/>
                <w:webHidden/>
              </w:rPr>
              <w:fldChar w:fldCharType="end"/>
            </w:r>
          </w:hyperlink>
        </w:p>
        <w:p w:rsidR="002217AD" w:rsidRDefault="00182476">
          <w:pPr>
            <w:pStyle w:val="TOC4"/>
            <w:rPr>
              <w:rFonts w:asciiTheme="minorHAnsi" w:eastAsiaTheme="minorEastAsia" w:hAnsiTheme="minorHAnsi" w:cstheme="minorBidi"/>
              <w:noProof/>
              <w:lang w:eastAsia="id-ID"/>
            </w:rPr>
          </w:pPr>
          <w:hyperlink w:anchor="_Toc457284101" w:history="1">
            <w:r w:rsidR="002217AD" w:rsidRPr="00B160EE">
              <w:rPr>
                <w:rStyle w:val="Hyperlink"/>
                <w:noProof/>
                <w:snapToGrid w:val="0"/>
                <w:w w:val="0"/>
                <w:lang w:val="en-US"/>
              </w:rPr>
              <w:t>5.2.1.7</w:t>
            </w:r>
            <w:r w:rsidR="002217AD">
              <w:rPr>
                <w:rFonts w:asciiTheme="minorHAnsi" w:eastAsiaTheme="minorEastAsia" w:hAnsiTheme="minorHAnsi" w:cstheme="minorBidi"/>
                <w:noProof/>
                <w:lang w:eastAsia="id-ID"/>
              </w:rPr>
              <w:tab/>
            </w:r>
            <w:r w:rsidR="002217AD" w:rsidRPr="00B160EE">
              <w:rPr>
                <w:rStyle w:val="Hyperlink"/>
                <w:noProof/>
                <w:lang w:val="en-US"/>
              </w:rPr>
              <w:t>Uji Coba Proses Deteksi Paket Data Normal dan Paket Data Intrusi</w:t>
            </w:r>
            <w:r w:rsidR="002217AD">
              <w:rPr>
                <w:noProof/>
                <w:webHidden/>
              </w:rPr>
              <w:tab/>
            </w:r>
            <w:r w:rsidR="002217AD">
              <w:rPr>
                <w:noProof/>
                <w:webHidden/>
              </w:rPr>
              <w:fldChar w:fldCharType="begin"/>
            </w:r>
            <w:r w:rsidR="002217AD">
              <w:rPr>
                <w:noProof/>
                <w:webHidden/>
              </w:rPr>
              <w:instrText xml:space="preserve"> PAGEREF _Toc457284101 \h </w:instrText>
            </w:r>
            <w:r w:rsidR="002217AD">
              <w:rPr>
                <w:noProof/>
                <w:webHidden/>
              </w:rPr>
            </w:r>
            <w:r w:rsidR="002217AD">
              <w:rPr>
                <w:noProof/>
                <w:webHidden/>
              </w:rPr>
              <w:fldChar w:fldCharType="separate"/>
            </w:r>
            <w:r w:rsidR="003C16DB">
              <w:rPr>
                <w:noProof/>
                <w:webHidden/>
              </w:rPr>
              <w:t>47</w:t>
            </w:r>
            <w:r w:rsidR="002217AD">
              <w:rPr>
                <w:noProof/>
                <w:webHidden/>
              </w:rPr>
              <w:fldChar w:fldCharType="end"/>
            </w:r>
          </w:hyperlink>
        </w:p>
        <w:p w:rsidR="002217AD" w:rsidRDefault="00182476">
          <w:pPr>
            <w:pStyle w:val="TOC4"/>
            <w:rPr>
              <w:rFonts w:asciiTheme="minorHAnsi" w:eastAsiaTheme="minorEastAsia" w:hAnsiTheme="minorHAnsi" w:cstheme="minorBidi"/>
              <w:noProof/>
              <w:lang w:eastAsia="id-ID"/>
            </w:rPr>
          </w:pPr>
          <w:hyperlink w:anchor="_Toc457284102" w:history="1">
            <w:r w:rsidR="002217AD" w:rsidRPr="00B160EE">
              <w:rPr>
                <w:rStyle w:val="Hyperlink"/>
                <w:noProof/>
                <w:snapToGrid w:val="0"/>
                <w:w w:val="0"/>
                <w:lang w:val="en-US"/>
              </w:rPr>
              <w:t>5.2.1.8</w:t>
            </w:r>
            <w:r w:rsidR="002217AD">
              <w:rPr>
                <w:rFonts w:asciiTheme="minorHAnsi" w:eastAsiaTheme="minorEastAsia" w:hAnsiTheme="minorHAnsi" w:cstheme="minorBidi"/>
                <w:noProof/>
                <w:lang w:eastAsia="id-ID"/>
              </w:rPr>
              <w:tab/>
            </w:r>
            <w:r w:rsidR="002217AD" w:rsidRPr="00B160EE">
              <w:rPr>
                <w:rStyle w:val="Hyperlink"/>
                <w:noProof/>
                <w:lang w:val="en-US"/>
              </w:rPr>
              <w:t xml:space="preserve">Uji Coba Proses </w:t>
            </w:r>
            <w:r w:rsidR="002217AD" w:rsidRPr="00B160EE">
              <w:rPr>
                <w:rStyle w:val="Hyperlink"/>
                <w:i/>
                <w:noProof/>
                <w:lang w:val="en-US"/>
              </w:rPr>
              <w:t>Incremental Learning</w:t>
            </w:r>
            <w:r w:rsidR="002217AD">
              <w:rPr>
                <w:noProof/>
                <w:webHidden/>
              </w:rPr>
              <w:tab/>
            </w:r>
            <w:r w:rsidR="002217AD">
              <w:rPr>
                <w:noProof/>
                <w:webHidden/>
              </w:rPr>
              <w:fldChar w:fldCharType="begin"/>
            </w:r>
            <w:r w:rsidR="002217AD">
              <w:rPr>
                <w:noProof/>
                <w:webHidden/>
              </w:rPr>
              <w:instrText xml:space="preserve"> PAGEREF _Toc457284102 \h </w:instrText>
            </w:r>
            <w:r w:rsidR="002217AD">
              <w:rPr>
                <w:noProof/>
                <w:webHidden/>
              </w:rPr>
            </w:r>
            <w:r w:rsidR="002217AD">
              <w:rPr>
                <w:noProof/>
                <w:webHidden/>
              </w:rPr>
              <w:fldChar w:fldCharType="separate"/>
            </w:r>
            <w:r w:rsidR="003C16DB">
              <w:rPr>
                <w:noProof/>
                <w:webHidden/>
              </w:rPr>
              <w:t>48</w:t>
            </w:r>
            <w:r w:rsidR="002217AD">
              <w:rPr>
                <w:noProof/>
                <w:webHidden/>
              </w:rPr>
              <w:fldChar w:fldCharType="end"/>
            </w:r>
          </w:hyperlink>
        </w:p>
        <w:p w:rsidR="002217AD" w:rsidRDefault="00182476">
          <w:pPr>
            <w:pStyle w:val="TOC3"/>
            <w:rPr>
              <w:rFonts w:asciiTheme="minorHAnsi" w:eastAsiaTheme="minorEastAsia" w:hAnsiTheme="minorHAnsi" w:cstheme="minorBidi"/>
              <w:noProof/>
              <w:lang w:eastAsia="id-ID"/>
            </w:rPr>
          </w:pPr>
          <w:hyperlink w:anchor="_Toc457284103" w:history="1">
            <w:r w:rsidR="002217AD" w:rsidRPr="00B160EE">
              <w:rPr>
                <w:rStyle w:val="Hyperlink"/>
                <w:noProof/>
                <w:snapToGrid w:val="0"/>
                <w:w w:val="0"/>
                <w:lang w:val="en-US"/>
              </w:rPr>
              <w:t>5.2.2</w:t>
            </w:r>
            <w:r w:rsidR="002217AD">
              <w:rPr>
                <w:rFonts w:asciiTheme="minorHAnsi" w:eastAsiaTheme="minorEastAsia" w:hAnsiTheme="minorHAnsi" w:cstheme="minorBidi"/>
                <w:noProof/>
                <w:lang w:eastAsia="id-ID"/>
              </w:rPr>
              <w:tab/>
            </w:r>
            <w:r w:rsidR="002217AD" w:rsidRPr="00B160EE">
              <w:rPr>
                <w:rStyle w:val="Hyperlink"/>
                <w:noProof/>
                <w:lang w:val="en-US"/>
              </w:rPr>
              <w:t>Uji Coba Performa</w:t>
            </w:r>
            <w:r w:rsidR="002217AD">
              <w:rPr>
                <w:noProof/>
                <w:webHidden/>
              </w:rPr>
              <w:tab/>
            </w:r>
            <w:r w:rsidR="002217AD">
              <w:rPr>
                <w:noProof/>
                <w:webHidden/>
              </w:rPr>
              <w:fldChar w:fldCharType="begin"/>
            </w:r>
            <w:r w:rsidR="002217AD">
              <w:rPr>
                <w:noProof/>
                <w:webHidden/>
              </w:rPr>
              <w:instrText xml:space="preserve"> PAGEREF _Toc457284103 \h </w:instrText>
            </w:r>
            <w:r w:rsidR="002217AD">
              <w:rPr>
                <w:noProof/>
                <w:webHidden/>
              </w:rPr>
            </w:r>
            <w:r w:rsidR="002217AD">
              <w:rPr>
                <w:noProof/>
                <w:webHidden/>
              </w:rPr>
              <w:fldChar w:fldCharType="separate"/>
            </w:r>
            <w:r w:rsidR="003C16DB">
              <w:rPr>
                <w:noProof/>
                <w:webHidden/>
              </w:rPr>
              <w:t>50</w:t>
            </w:r>
            <w:r w:rsidR="002217AD">
              <w:rPr>
                <w:noProof/>
                <w:webHidden/>
              </w:rPr>
              <w:fldChar w:fldCharType="end"/>
            </w:r>
          </w:hyperlink>
        </w:p>
        <w:p w:rsidR="002217AD" w:rsidRDefault="00182476">
          <w:pPr>
            <w:pStyle w:val="TOC4"/>
            <w:rPr>
              <w:rFonts w:asciiTheme="minorHAnsi" w:eastAsiaTheme="minorEastAsia" w:hAnsiTheme="minorHAnsi" w:cstheme="minorBidi"/>
              <w:noProof/>
              <w:lang w:eastAsia="id-ID"/>
            </w:rPr>
          </w:pPr>
          <w:hyperlink w:anchor="_Toc457284104" w:history="1">
            <w:r w:rsidR="002217AD" w:rsidRPr="00B160EE">
              <w:rPr>
                <w:rStyle w:val="Hyperlink"/>
                <w:noProof/>
                <w:snapToGrid w:val="0"/>
                <w:w w:val="0"/>
                <w:lang w:val="en-US"/>
              </w:rPr>
              <w:t>5.2.2.1</w:t>
            </w:r>
            <w:r w:rsidR="002217AD">
              <w:rPr>
                <w:rFonts w:asciiTheme="minorHAnsi" w:eastAsiaTheme="minorEastAsia" w:hAnsiTheme="minorHAnsi" w:cstheme="minorBidi"/>
                <w:noProof/>
                <w:lang w:eastAsia="id-ID"/>
              </w:rPr>
              <w:tab/>
            </w:r>
            <w:r w:rsidR="002217AD" w:rsidRPr="00B160EE">
              <w:rPr>
                <w:rStyle w:val="Hyperlink"/>
                <w:noProof/>
                <w:lang w:val="en-US"/>
              </w:rPr>
              <w:t>Uji Coba Performa Sistem</w:t>
            </w:r>
            <w:r w:rsidR="002217AD">
              <w:rPr>
                <w:noProof/>
                <w:webHidden/>
              </w:rPr>
              <w:tab/>
            </w:r>
            <w:r w:rsidR="002217AD">
              <w:rPr>
                <w:noProof/>
                <w:webHidden/>
              </w:rPr>
              <w:fldChar w:fldCharType="begin"/>
            </w:r>
            <w:r w:rsidR="002217AD">
              <w:rPr>
                <w:noProof/>
                <w:webHidden/>
              </w:rPr>
              <w:instrText xml:space="preserve"> PAGEREF _Toc457284104 \h </w:instrText>
            </w:r>
            <w:r w:rsidR="002217AD">
              <w:rPr>
                <w:noProof/>
                <w:webHidden/>
              </w:rPr>
            </w:r>
            <w:r w:rsidR="002217AD">
              <w:rPr>
                <w:noProof/>
                <w:webHidden/>
              </w:rPr>
              <w:fldChar w:fldCharType="separate"/>
            </w:r>
            <w:r w:rsidR="003C16DB">
              <w:rPr>
                <w:noProof/>
                <w:webHidden/>
              </w:rPr>
              <w:t>51</w:t>
            </w:r>
            <w:r w:rsidR="002217AD">
              <w:rPr>
                <w:noProof/>
                <w:webHidden/>
              </w:rPr>
              <w:fldChar w:fldCharType="end"/>
            </w:r>
          </w:hyperlink>
        </w:p>
        <w:p w:rsidR="002217AD" w:rsidRDefault="00182476">
          <w:pPr>
            <w:pStyle w:val="TOC4"/>
            <w:rPr>
              <w:rFonts w:asciiTheme="minorHAnsi" w:eastAsiaTheme="minorEastAsia" w:hAnsiTheme="minorHAnsi" w:cstheme="minorBidi"/>
              <w:noProof/>
              <w:lang w:eastAsia="id-ID"/>
            </w:rPr>
          </w:pPr>
          <w:hyperlink w:anchor="_Toc457284105" w:history="1">
            <w:r w:rsidR="002217AD" w:rsidRPr="00B160EE">
              <w:rPr>
                <w:rStyle w:val="Hyperlink"/>
                <w:noProof/>
                <w:snapToGrid w:val="0"/>
                <w:w w:val="0"/>
                <w:lang w:val="en-US"/>
              </w:rPr>
              <w:t>5.2.2.2</w:t>
            </w:r>
            <w:r w:rsidR="002217AD">
              <w:rPr>
                <w:rFonts w:asciiTheme="minorHAnsi" w:eastAsiaTheme="minorEastAsia" w:hAnsiTheme="minorHAnsi" w:cstheme="minorBidi"/>
                <w:noProof/>
                <w:lang w:eastAsia="id-ID"/>
              </w:rPr>
              <w:tab/>
            </w:r>
            <w:r w:rsidR="002217AD" w:rsidRPr="00B160EE">
              <w:rPr>
                <w:rStyle w:val="Hyperlink"/>
                <w:noProof/>
                <w:lang w:val="en-US"/>
              </w:rPr>
              <w:t>Uji Coba Kecepatan Pendeteksian</w:t>
            </w:r>
            <w:r w:rsidR="002217AD">
              <w:rPr>
                <w:noProof/>
                <w:webHidden/>
              </w:rPr>
              <w:tab/>
            </w:r>
            <w:r w:rsidR="002217AD">
              <w:rPr>
                <w:noProof/>
                <w:webHidden/>
              </w:rPr>
              <w:fldChar w:fldCharType="begin"/>
            </w:r>
            <w:r w:rsidR="002217AD">
              <w:rPr>
                <w:noProof/>
                <w:webHidden/>
              </w:rPr>
              <w:instrText xml:space="preserve"> PAGEREF _Toc457284105 \h </w:instrText>
            </w:r>
            <w:r w:rsidR="002217AD">
              <w:rPr>
                <w:noProof/>
                <w:webHidden/>
              </w:rPr>
            </w:r>
            <w:r w:rsidR="002217AD">
              <w:rPr>
                <w:noProof/>
                <w:webHidden/>
              </w:rPr>
              <w:fldChar w:fldCharType="separate"/>
            </w:r>
            <w:r w:rsidR="003C16DB">
              <w:rPr>
                <w:noProof/>
                <w:webHidden/>
              </w:rPr>
              <w:t>59</w:t>
            </w:r>
            <w:r w:rsidR="002217AD">
              <w:rPr>
                <w:noProof/>
                <w:webHidden/>
              </w:rPr>
              <w:fldChar w:fldCharType="end"/>
            </w:r>
          </w:hyperlink>
        </w:p>
        <w:p w:rsidR="002217AD" w:rsidRDefault="00182476">
          <w:pPr>
            <w:pStyle w:val="TOC4"/>
            <w:rPr>
              <w:rFonts w:asciiTheme="minorHAnsi" w:eastAsiaTheme="minorEastAsia" w:hAnsiTheme="minorHAnsi" w:cstheme="minorBidi"/>
              <w:noProof/>
              <w:lang w:eastAsia="id-ID"/>
            </w:rPr>
          </w:pPr>
          <w:hyperlink w:anchor="_Toc457284106" w:history="1">
            <w:r w:rsidR="002217AD" w:rsidRPr="00B160EE">
              <w:rPr>
                <w:rStyle w:val="Hyperlink"/>
                <w:noProof/>
                <w:snapToGrid w:val="0"/>
                <w:w w:val="0"/>
              </w:rPr>
              <w:t>5.2.2.3</w:t>
            </w:r>
            <w:r w:rsidR="002217AD">
              <w:rPr>
                <w:rFonts w:asciiTheme="minorHAnsi" w:eastAsiaTheme="minorEastAsia" w:hAnsiTheme="minorHAnsi" w:cstheme="minorBidi"/>
                <w:noProof/>
                <w:lang w:eastAsia="id-ID"/>
              </w:rPr>
              <w:tab/>
            </w:r>
            <w:r w:rsidR="002217AD" w:rsidRPr="00B160EE">
              <w:rPr>
                <w:rStyle w:val="Hyperlink"/>
                <w:noProof/>
                <w:lang w:val="en-US"/>
              </w:rPr>
              <w:t>Uji Coba Akurasi</w:t>
            </w:r>
            <w:r w:rsidR="002217AD">
              <w:rPr>
                <w:noProof/>
                <w:webHidden/>
              </w:rPr>
              <w:tab/>
            </w:r>
            <w:r w:rsidR="002217AD">
              <w:rPr>
                <w:noProof/>
                <w:webHidden/>
              </w:rPr>
              <w:fldChar w:fldCharType="begin"/>
            </w:r>
            <w:r w:rsidR="002217AD">
              <w:rPr>
                <w:noProof/>
                <w:webHidden/>
              </w:rPr>
              <w:instrText xml:space="preserve"> PAGEREF _Toc457284106 \h </w:instrText>
            </w:r>
            <w:r w:rsidR="002217AD">
              <w:rPr>
                <w:noProof/>
                <w:webHidden/>
              </w:rPr>
            </w:r>
            <w:r w:rsidR="002217AD">
              <w:rPr>
                <w:noProof/>
                <w:webHidden/>
              </w:rPr>
              <w:fldChar w:fldCharType="separate"/>
            </w:r>
            <w:r w:rsidR="003C16DB">
              <w:rPr>
                <w:noProof/>
                <w:webHidden/>
              </w:rPr>
              <w:t>60</w:t>
            </w:r>
            <w:r w:rsidR="002217AD">
              <w:rPr>
                <w:noProof/>
                <w:webHidden/>
              </w:rPr>
              <w:fldChar w:fldCharType="end"/>
            </w:r>
          </w:hyperlink>
        </w:p>
        <w:p w:rsidR="002217AD" w:rsidRDefault="00182476">
          <w:pPr>
            <w:pStyle w:val="TOC1"/>
            <w:tabs>
              <w:tab w:val="left" w:pos="426"/>
            </w:tabs>
            <w:rPr>
              <w:rFonts w:asciiTheme="minorHAnsi" w:eastAsiaTheme="minorEastAsia" w:hAnsiTheme="minorHAnsi" w:cstheme="minorBidi"/>
              <w:noProof/>
              <w:lang w:eastAsia="id-ID"/>
            </w:rPr>
          </w:pPr>
          <w:hyperlink w:anchor="_Toc457284107" w:history="1">
            <w:r w:rsidR="002217AD" w:rsidRPr="00B160EE">
              <w:rPr>
                <w:rStyle w:val="Hyperlink"/>
                <w:noProof/>
              </w:rPr>
              <w:t>BAB VI KESIMPULAN DAN SARAN</w:t>
            </w:r>
            <w:r w:rsidR="002217AD">
              <w:rPr>
                <w:noProof/>
                <w:webHidden/>
              </w:rPr>
              <w:tab/>
            </w:r>
            <w:r w:rsidR="002217AD">
              <w:rPr>
                <w:noProof/>
                <w:webHidden/>
              </w:rPr>
              <w:fldChar w:fldCharType="begin"/>
            </w:r>
            <w:r w:rsidR="002217AD">
              <w:rPr>
                <w:noProof/>
                <w:webHidden/>
              </w:rPr>
              <w:instrText xml:space="preserve"> PAGEREF _Toc457284107 \h </w:instrText>
            </w:r>
            <w:r w:rsidR="002217AD">
              <w:rPr>
                <w:noProof/>
                <w:webHidden/>
              </w:rPr>
            </w:r>
            <w:r w:rsidR="002217AD">
              <w:rPr>
                <w:noProof/>
                <w:webHidden/>
              </w:rPr>
              <w:fldChar w:fldCharType="separate"/>
            </w:r>
            <w:r w:rsidR="003C16DB">
              <w:rPr>
                <w:noProof/>
                <w:webHidden/>
              </w:rPr>
              <w:t>71</w:t>
            </w:r>
            <w:r w:rsidR="002217AD">
              <w:rPr>
                <w:noProof/>
                <w:webHidden/>
              </w:rPr>
              <w:fldChar w:fldCharType="end"/>
            </w:r>
          </w:hyperlink>
        </w:p>
        <w:p w:rsidR="002217AD" w:rsidRDefault="00182476">
          <w:pPr>
            <w:pStyle w:val="TOC2"/>
            <w:rPr>
              <w:rFonts w:asciiTheme="minorHAnsi" w:eastAsiaTheme="minorEastAsia" w:hAnsiTheme="minorHAnsi" w:cstheme="minorBidi"/>
              <w:noProof/>
              <w:lang w:eastAsia="id-ID"/>
            </w:rPr>
          </w:pPr>
          <w:hyperlink w:anchor="_Toc457284109" w:history="1">
            <w:r w:rsidR="002217AD" w:rsidRPr="00B160EE">
              <w:rPr>
                <w:rStyle w:val="Hyperlink"/>
                <w:noProof/>
                <w14:scene3d>
                  <w14:camera w14:prst="orthographicFront"/>
                  <w14:lightRig w14:rig="threePt" w14:dir="t">
                    <w14:rot w14:lat="0" w14:lon="0" w14:rev="0"/>
                  </w14:lightRig>
                </w14:scene3d>
              </w:rPr>
              <w:t>6.1</w:t>
            </w:r>
            <w:r w:rsidR="002217AD">
              <w:rPr>
                <w:rFonts w:asciiTheme="minorHAnsi" w:eastAsiaTheme="minorEastAsia" w:hAnsiTheme="minorHAnsi" w:cstheme="minorBidi"/>
                <w:noProof/>
                <w:lang w:eastAsia="id-ID"/>
              </w:rPr>
              <w:tab/>
            </w:r>
            <w:r w:rsidR="002217AD" w:rsidRPr="00B160EE">
              <w:rPr>
                <w:rStyle w:val="Hyperlink"/>
                <w:noProof/>
              </w:rPr>
              <w:t>Kesimpulan</w:t>
            </w:r>
            <w:r w:rsidR="002217AD">
              <w:rPr>
                <w:noProof/>
                <w:webHidden/>
              </w:rPr>
              <w:tab/>
            </w:r>
            <w:r w:rsidR="002217AD">
              <w:rPr>
                <w:noProof/>
                <w:webHidden/>
              </w:rPr>
              <w:fldChar w:fldCharType="begin"/>
            </w:r>
            <w:r w:rsidR="002217AD">
              <w:rPr>
                <w:noProof/>
                <w:webHidden/>
              </w:rPr>
              <w:instrText xml:space="preserve"> PAGEREF _Toc457284109 \h </w:instrText>
            </w:r>
            <w:r w:rsidR="002217AD">
              <w:rPr>
                <w:noProof/>
                <w:webHidden/>
              </w:rPr>
            </w:r>
            <w:r w:rsidR="002217AD">
              <w:rPr>
                <w:noProof/>
                <w:webHidden/>
              </w:rPr>
              <w:fldChar w:fldCharType="separate"/>
            </w:r>
            <w:r w:rsidR="003C16DB">
              <w:rPr>
                <w:noProof/>
                <w:webHidden/>
              </w:rPr>
              <w:t>71</w:t>
            </w:r>
            <w:r w:rsidR="002217AD">
              <w:rPr>
                <w:noProof/>
                <w:webHidden/>
              </w:rPr>
              <w:fldChar w:fldCharType="end"/>
            </w:r>
          </w:hyperlink>
        </w:p>
        <w:p w:rsidR="002217AD" w:rsidRDefault="00182476">
          <w:pPr>
            <w:pStyle w:val="TOC2"/>
            <w:rPr>
              <w:rFonts w:asciiTheme="minorHAnsi" w:eastAsiaTheme="minorEastAsia" w:hAnsiTheme="minorHAnsi" w:cstheme="minorBidi"/>
              <w:noProof/>
              <w:lang w:eastAsia="id-ID"/>
            </w:rPr>
          </w:pPr>
          <w:hyperlink w:anchor="_Toc457284110" w:history="1">
            <w:r w:rsidR="002217AD" w:rsidRPr="00B160EE">
              <w:rPr>
                <w:rStyle w:val="Hyperlink"/>
                <w:noProof/>
                <w14:scene3d>
                  <w14:camera w14:prst="orthographicFront"/>
                  <w14:lightRig w14:rig="threePt" w14:dir="t">
                    <w14:rot w14:lat="0" w14:lon="0" w14:rev="0"/>
                  </w14:lightRig>
                </w14:scene3d>
              </w:rPr>
              <w:t>6.2</w:t>
            </w:r>
            <w:r w:rsidR="002217AD">
              <w:rPr>
                <w:rFonts w:asciiTheme="minorHAnsi" w:eastAsiaTheme="minorEastAsia" w:hAnsiTheme="minorHAnsi" w:cstheme="minorBidi"/>
                <w:noProof/>
                <w:lang w:eastAsia="id-ID"/>
              </w:rPr>
              <w:tab/>
            </w:r>
            <w:r w:rsidR="002217AD" w:rsidRPr="00B160EE">
              <w:rPr>
                <w:rStyle w:val="Hyperlink"/>
                <w:noProof/>
              </w:rPr>
              <w:t>Saran</w:t>
            </w:r>
            <w:r w:rsidR="002217AD">
              <w:rPr>
                <w:noProof/>
                <w:webHidden/>
              </w:rPr>
              <w:tab/>
            </w:r>
            <w:r w:rsidR="002217AD">
              <w:rPr>
                <w:noProof/>
                <w:webHidden/>
              </w:rPr>
              <w:fldChar w:fldCharType="begin"/>
            </w:r>
            <w:r w:rsidR="002217AD">
              <w:rPr>
                <w:noProof/>
                <w:webHidden/>
              </w:rPr>
              <w:instrText xml:space="preserve"> PAGEREF _Toc457284110 \h </w:instrText>
            </w:r>
            <w:r w:rsidR="002217AD">
              <w:rPr>
                <w:noProof/>
                <w:webHidden/>
              </w:rPr>
            </w:r>
            <w:r w:rsidR="002217AD">
              <w:rPr>
                <w:noProof/>
                <w:webHidden/>
              </w:rPr>
              <w:fldChar w:fldCharType="separate"/>
            </w:r>
            <w:r w:rsidR="003C16DB">
              <w:rPr>
                <w:noProof/>
                <w:webHidden/>
              </w:rPr>
              <w:t>71</w:t>
            </w:r>
            <w:r w:rsidR="002217AD">
              <w:rPr>
                <w:noProof/>
                <w:webHidden/>
              </w:rPr>
              <w:fldChar w:fldCharType="end"/>
            </w:r>
          </w:hyperlink>
        </w:p>
        <w:p w:rsidR="002217AD" w:rsidRDefault="00182476">
          <w:pPr>
            <w:pStyle w:val="TOC1"/>
            <w:rPr>
              <w:rFonts w:asciiTheme="minorHAnsi" w:eastAsiaTheme="minorEastAsia" w:hAnsiTheme="minorHAnsi" w:cstheme="minorBidi"/>
              <w:noProof/>
              <w:lang w:eastAsia="id-ID"/>
            </w:rPr>
          </w:pPr>
          <w:hyperlink w:anchor="_Toc457284111" w:history="1">
            <w:r w:rsidR="002217AD" w:rsidRPr="00B160EE">
              <w:rPr>
                <w:rStyle w:val="Hyperlink"/>
                <w:noProof/>
              </w:rPr>
              <w:t>DAFTAR PUSTAKA</w:t>
            </w:r>
            <w:r w:rsidR="002217AD">
              <w:rPr>
                <w:noProof/>
                <w:webHidden/>
              </w:rPr>
              <w:tab/>
            </w:r>
            <w:r w:rsidR="002217AD">
              <w:rPr>
                <w:noProof/>
                <w:webHidden/>
              </w:rPr>
              <w:fldChar w:fldCharType="begin"/>
            </w:r>
            <w:r w:rsidR="002217AD">
              <w:rPr>
                <w:noProof/>
                <w:webHidden/>
              </w:rPr>
              <w:instrText xml:space="preserve"> PAGEREF _Toc457284111 \h </w:instrText>
            </w:r>
            <w:r w:rsidR="002217AD">
              <w:rPr>
                <w:noProof/>
                <w:webHidden/>
              </w:rPr>
            </w:r>
            <w:r w:rsidR="002217AD">
              <w:rPr>
                <w:noProof/>
                <w:webHidden/>
              </w:rPr>
              <w:fldChar w:fldCharType="separate"/>
            </w:r>
            <w:r w:rsidR="003C16DB">
              <w:rPr>
                <w:noProof/>
                <w:webHidden/>
              </w:rPr>
              <w:t>73</w:t>
            </w:r>
            <w:r w:rsidR="002217AD">
              <w:rPr>
                <w:noProof/>
                <w:webHidden/>
              </w:rPr>
              <w:fldChar w:fldCharType="end"/>
            </w:r>
          </w:hyperlink>
        </w:p>
        <w:p w:rsidR="002217AD" w:rsidRDefault="00182476">
          <w:pPr>
            <w:pStyle w:val="TOC1"/>
            <w:rPr>
              <w:rFonts w:asciiTheme="minorHAnsi" w:eastAsiaTheme="minorEastAsia" w:hAnsiTheme="minorHAnsi" w:cstheme="minorBidi"/>
              <w:noProof/>
              <w:lang w:eastAsia="id-ID"/>
            </w:rPr>
          </w:pPr>
          <w:hyperlink w:anchor="_Toc457284112" w:history="1">
            <w:r w:rsidR="002217AD" w:rsidRPr="00B160EE">
              <w:rPr>
                <w:rStyle w:val="Hyperlink"/>
                <w:noProof/>
              </w:rPr>
              <w:t>LAMPIRAN</w:t>
            </w:r>
            <w:r w:rsidR="002217AD">
              <w:rPr>
                <w:noProof/>
                <w:webHidden/>
              </w:rPr>
              <w:tab/>
            </w:r>
            <w:r w:rsidR="002217AD">
              <w:rPr>
                <w:noProof/>
                <w:webHidden/>
              </w:rPr>
              <w:fldChar w:fldCharType="begin"/>
            </w:r>
            <w:r w:rsidR="002217AD">
              <w:rPr>
                <w:noProof/>
                <w:webHidden/>
              </w:rPr>
              <w:instrText xml:space="preserve"> PAGEREF _Toc457284112 \h </w:instrText>
            </w:r>
            <w:r w:rsidR="002217AD">
              <w:rPr>
                <w:noProof/>
                <w:webHidden/>
              </w:rPr>
            </w:r>
            <w:r w:rsidR="002217AD">
              <w:rPr>
                <w:noProof/>
                <w:webHidden/>
              </w:rPr>
              <w:fldChar w:fldCharType="separate"/>
            </w:r>
            <w:r w:rsidR="003C16DB">
              <w:rPr>
                <w:noProof/>
                <w:webHidden/>
              </w:rPr>
              <w:t>75</w:t>
            </w:r>
            <w:r w:rsidR="002217AD">
              <w:rPr>
                <w:noProof/>
                <w:webHidden/>
              </w:rPr>
              <w:fldChar w:fldCharType="end"/>
            </w:r>
          </w:hyperlink>
        </w:p>
        <w:p w:rsidR="002217AD" w:rsidRDefault="00182476">
          <w:pPr>
            <w:pStyle w:val="TOC2"/>
            <w:rPr>
              <w:rFonts w:asciiTheme="minorHAnsi" w:eastAsiaTheme="minorEastAsia" w:hAnsiTheme="minorHAnsi" w:cstheme="minorBidi"/>
              <w:noProof/>
              <w:lang w:eastAsia="id-ID"/>
            </w:rPr>
          </w:pPr>
          <w:hyperlink w:anchor="_Toc457284113" w:history="1">
            <w:r w:rsidR="002217AD" w:rsidRPr="00B160EE">
              <w:rPr>
                <w:rStyle w:val="Hyperlink"/>
                <w:noProof/>
                <w:lang w:val="en-US"/>
              </w:rPr>
              <w:t>A.</w:t>
            </w:r>
            <w:r w:rsidR="002217AD">
              <w:rPr>
                <w:rFonts w:asciiTheme="minorHAnsi" w:eastAsiaTheme="minorEastAsia" w:hAnsiTheme="minorHAnsi" w:cstheme="minorBidi"/>
                <w:noProof/>
                <w:lang w:eastAsia="id-ID"/>
              </w:rPr>
              <w:tab/>
            </w:r>
            <w:r w:rsidR="002217AD" w:rsidRPr="00B160EE">
              <w:rPr>
                <w:rStyle w:val="Hyperlink"/>
                <w:noProof/>
                <w:lang w:val="en-US"/>
              </w:rPr>
              <w:t>Kode Sumber</w:t>
            </w:r>
            <w:r w:rsidR="002217AD">
              <w:rPr>
                <w:noProof/>
                <w:webHidden/>
              </w:rPr>
              <w:tab/>
            </w:r>
            <w:r w:rsidR="002217AD">
              <w:rPr>
                <w:noProof/>
                <w:webHidden/>
              </w:rPr>
              <w:fldChar w:fldCharType="begin"/>
            </w:r>
            <w:r w:rsidR="002217AD">
              <w:rPr>
                <w:noProof/>
                <w:webHidden/>
              </w:rPr>
              <w:instrText xml:space="preserve"> PAGEREF _Toc457284113 \h </w:instrText>
            </w:r>
            <w:r w:rsidR="002217AD">
              <w:rPr>
                <w:noProof/>
                <w:webHidden/>
              </w:rPr>
            </w:r>
            <w:r w:rsidR="002217AD">
              <w:rPr>
                <w:noProof/>
                <w:webHidden/>
              </w:rPr>
              <w:fldChar w:fldCharType="separate"/>
            </w:r>
            <w:r w:rsidR="003C16DB">
              <w:rPr>
                <w:noProof/>
                <w:webHidden/>
              </w:rPr>
              <w:t>75</w:t>
            </w:r>
            <w:r w:rsidR="002217AD">
              <w:rPr>
                <w:noProof/>
                <w:webHidden/>
              </w:rPr>
              <w:fldChar w:fldCharType="end"/>
            </w:r>
          </w:hyperlink>
        </w:p>
        <w:p w:rsidR="002217AD" w:rsidRDefault="00182476">
          <w:pPr>
            <w:pStyle w:val="TOC2"/>
            <w:rPr>
              <w:rFonts w:asciiTheme="minorHAnsi" w:eastAsiaTheme="minorEastAsia" w:hAnsiTheme="minorHAnsi" w:cstheme="minorBidi"/>
              <w:noProof/>
              <w:lang w:eastAsia="id-ID"/>
            </w:rPr>
          </w:pPr>
          <w:hyperlink w:anchor="_Toc457284114" w:history="1">
            <w:r w:rsidR="002217AD" w:rsidRPr="00B160EE">
              <w:rPr>
                <w:rStyle w:val="Hyperlink"/>
                <w:noProof/>
              </w:rPr>
              <w:t>A.1.</w:t>
            </w:r>
            <w:r w:rsidR="002217AD">
              <w:rPr>
                <w:rFonts w:asciiTheme="minorHAnsi" w:eastAsiaTheme="minorEastAsia" w:hAnsiTheme="minorHAnsi" w:cstheme="minorBidi"/>
                <w:noProof/>
                <w:lang w:eastAsia="id-ID"/>
              </w:rPr>
              <w:tab/>
            </w:r>
            <w:r w:rsidR="002217AD" w:rsidRPr="00B160EE">
              <w:rPr>
                <w:rStyle w:val="Hyperlink"/>
                <w:noProof/>
                <w:lang w:val="en-US"/>
              </w:rPr>
              <w:t>Kode Sumber Proses Rekonstruksi Paket Data</w:t>
            </w:r>
            <w:r w:rsidR="002217AD">
              <w:rPr>
                <w:noProof/>
                <w:webHidden/>
              </w:rPr>
              <w:tab/>
            </w:r>
            <w:r w:rsidR="002217AD">
              <w:rPr>
                <w:noProof/>
                <w:webHidden/>
              </w:rPr>
              <w:fldChar w:fldCharType="begin"/>
            </w:r>
            <w:r w:rsidR="002217AD">
              <w:rPr>
                <w:noProof/>
                <w:webHidden/>
              </w:rPr>
              <w:instrText xml:space="preserve"> PAGEREF _Toc457284114 \h </w:instrText>
            </w:r>
            <w:r w:rsidR="002217AD">
              <w:rPr>
                <w:noProof/>
                <w:webHidden/>
              </w:rPr>
            </w:r>
            <w:r w:rsidR="002217AD">
              <w:rPr>
                <w:noProof/>
                <w:webHidden/>
              </w:rPr>
              <w:fldChar w:fldCharType="separate"/>
            </w:r>
            <w:r w:rsidR="003C16DB">
              <w:rPr>
                <w:noProof/>
                <w:webHidden/>
              </w:rPr>
              <w:t>75</w:t>
            </w:r>
            <w:r w:rsidR="002217AD">
              <w:rPr>
                <w:noProof/>
                <w:webHidden/>
              </w:rPr>
              <w:fldChar w:fldCharType="end"/>
            </w:r>
          </w:hyperlink>
        </w:p>
        <w:p w:rsidR="002217AD" w:rsidRDefault="00182476">
          <w:pPr>
            <w:pStyle w:val="TOC2"/>
            <w:rPr>
              <w:rFonts w:asciiTheme="minorHAnsi" w:eastAsiaTheme="minorEastAsia" w:hAnsiTheme="minorHAnsi" w:cstheme="minorBidi"/>
              <w:noProof/>
              <w:lang w:eastAsia="id-ID"/>
            </w:rPr>
          </w:pPr>
          <w:hyperlink w:anchor="_Toc457284115" w:history="1">
            <w:r w:rsidR="002217AD" w:rsidRPr="00B160EE">
              <w:rPr>
                <w:rStyle w:val="Hyperlink"/>
                <w:noProof/>
              </w:rPr>
              <w:t>A.2.</w:t>
            </w:r>
            <w:r w:rsidR="002217AD">
              <w:rPr>
                <w:rFonts w:asciiTheme="minorHAnsi" w:eastAsiaTheme="minorEastAsia" w:hAnsiTheme="minorHAnsi" w:cstheme="minorBidi"/>
                <w:noProof/>
                <w:lang w:eastAsia="id-ID"/>
              </w:rPr>
              <w:tab/>
            </w:r>
            <w:r w:rsidR="002217AD" w:rsidRPr="00B160EE">
              <w:rPr>
                <w:rStyle w:val="Hyperlink"/>
                <w:noProof/>
                <w:lang w:val="en-US"/>
              </w:rPr>
              <w:t>Kode Sumber Proses Penggunaan Metodel N-Gram</w:t>
            </w:r>
            <w:r w:rsidR="002217AD">
              <w:rPr>
                <w:noProof/>
                <w:webHidden/>
              </w:rPr>
              <w:tab/>
            </w:r>
            <w:r w:rsidR="002217AD">
              <w:rPr>
                <w:noProof/>
                <w:webHidden/>
              </w:rPr>
              <w:fldChar w:fldCharType="begin"/>
            </w:r>
            <w:r w:rsidR="002217AD">
              <w:rPr>
                <w:noProof/>
                <w:webHidden/>
              </w:rPr>
              <w:instrText xml:space="preserve"> PAGEREF _Toc457284115 \h </w:instrText>
            </w:r>
            <w:r w:rsidR="002217AD">
              <w:rPr>
                <w:noProof/>
                <w:webHidden/>
              </w:rPr>
            </w:r>
            <w:r w:rsidR="002217AD">
              <w:rPr>
                <w:noProof/>
                <w:webHidden/>
              </w:rPr>
              <w:fldChar w:fldCharType="separate"/>
            </w:r>
            <w:r w:rsidR="003C16DB">
              <w:rPr>
                <w:noProof/>
                <w:webHidden/>
              </w:rPr>
              <w:t>81</w:t>
            </w:r>
            <w:r w:rsidR="002217AD">
              <w:rPr>
                <w:noProof/>
                <w:webHidden/>
              </w:rPr>
              <w:fldChar w:fldCharType="end"/>
            </w:r>
          </w:hyperlink>
        </w:p>
        <w:p w:rsidR="002217AD" w:rsidRDefault="00182476">
          <w:pPr>
            <w:pStyle w:val="TOC2"/>
            <w:rPr>
              <w:rFonts w:asciiTheme="minorHAnsi" w:eastAsiaTheme="minorEastAsia" w:hAnsiTheme="minorHAnsi" w:cstheme="minorBidi"/>
              <w:noProof/>
              <w:lang w:eastAsia="id-ID"/>
            </w:rPr>
          </w:pPr>
          <w:hyperlink w:anchor="_Toc457284116" w:history="1">
            <w:r w:rsidR="002217AD" w:rsidRPr="00B160EE">
              <w:rPr>
                <w:rStyle w:val="Hyperlink"/>
                <w:noProof/>
              </w:rPr>
              <w:t>A.3.</w:t>
            </w:r>
            <w:r w:rsidR="002217AD">
              <w:rPr>
                <w:rFonts w:asciiTheme="minorHAnsi" w:eastAsiaTheme="minorEastAsia" w:hAnsiTheme="minorHAnsi" w:cstheme="minorBidi"/>
                <w:noProof/>
                <w:lang w:eastAsia="id-ID"/>
              </w:rPr>
              <w:tab/>
            </w:r>
            <w:r w:rsidR="002217AD" w:rsidRPr="00B160EE">
              <w:rPr>
                <w:rStyle w:val="Hyperlink"/>
                <w:noProof/>
                <w:lang w:val="en-US"/>
              </w:rPr>
              <w:t>Kode Sumber Proses Perancangan Model Data Training</w:t>
            </w:r>
            <w:r w:rsidR="002217AD">
              <w:rPr>
                <w:noProof/>
                <w:webHidden/>
              </w:rPr>
              <w:tab/>
            </w:r>
            <w:r w:rsidR="002217AD">
              <w:rPr>
                <w:noProof/>
                <w:webHidden/>
              </w:rPr>
              <w:fldChar w:fldCharType="begin"/>
            </w:r>
            <w:r w:rsidR="002217AD">
              <w:rPr>
                <w:noProof/>
                <w:webHidden/>
              </w:rPr>
              <w:instrText xml:space="preserve"> PAGEREF _Toc457284116 \h </w:instrText>
            </w:r>
            <w:r w:rsidR="002217AD">
              <w:rPr>
                <w:noProof/>
                <w:webHidden/>
              </w:rPr>
            </w:r>
            <w:r w:rsidR="002217AD">
              <w:rPr>
                <w:noProof/>
                <w:webHidden/>
              </w:rPr>
              <w:fldChar w:fldCharType="separate"/>
            </w:r>
            <w:r w:rsidR="003C16DB">
              <w:rPr>
                <w:noProof/>
                <w:webHidden/>
              </w:rPr>
              <w:t>82</w:t>
            </w:r>
            <w:r w:rsidR="002217AD">
              <w:rPr>
                <w:noProof/>
                <w:webHidden/>
              </w:rPr>
              <w:fldChar w:fldCharType="end"/>
            </w:r>
          </w:hyperlink>
        </w:p>
        <w:p w:rsidR="002217AD" w:rsidRDefault="00182476">
          <w:pPr>
            <w:pStyle w:val="TOC2"/>
            <w:rPr>
              <w:rFonts w:asciiTheme="minorHAnsi" w:eastAsiaTheme="minorEastAsia" w:hAnsiTheme="minorHAnsi" w:cstheme="minorBidi"/>
              <w:noProof/>
              <w:lang w:eastAsia="id-ID"/>
            </w:rPr>
          </w:pPr>
          <w:hyperlink w:anchor="_Toc457284117" w:history="1">
            <w:r w:rsidR="002217AD" w:rsidRPr="00B160EE">
              <w:rPr>
                <w:rStyle w:val="Hyperlink"/>
                <w:noProof/>
              </w:rPr>
              <w:t>A.4.</w:t>
            </w:r>
            <w:r w:rsidR="002217AD">
              <w:rPr>
                <w:rFonts w:asciiTheme="minorHAnsi" w:eastAsiaTheme="minorEastAsia" w:hAnsiTheme="minorHAnsi" w:cstheme="minorBidi"/>
                <w:noProof/>
                <w:lang w:eastAsia="id-ID"/>
              </w:rPr>
              <w:tab/>
            </w:r>
            <w:r w:rsidR="002217AD" w:rsidRPr="00B160EE">
              <w:rPr>
                <w:rStyle w:val="Hyperlink"/>
                <w:noProof/>
                <w:lang w:val="en-US"/>
              </w:rPr>
              <w:t>Kode Sumber Sniffing</w:t>
            </w:r>
            <w:r w:rsidR="002217AD">
              <w:rPr>
                <w:noProof/>
                <w:webHidden/>
              </w:rPr>
              <w:tab/>
            </w:r>
            <w:r w:rsidR="002217AD">
              <w:rPr>
                <w:noProof/>
                <w:webHidden/>
              </w:rPr>
              <w:fldChar w:fldCharType="begin"/>
            </w:r>
            <w:r w:rsidR="002217AD">
              <w:rPr>
                <w:noProof/>
                <w:webHidden/>
              </w:rPr>
              <w:instrText xml:space="preserve"> PAGEREF _Toc457284117 \h </w:instrText>
            </w:r>
            <w:r w:rsidR="002217AD">
              <w:rPr>
                <w:noProof/>
                <w:webHidden/>
              </w:rPr>
            </w:r>
            <w:r w:rsidR="002217AD">
              <w:rPr>
                <w:noProof/>
                <w:webHidden/>
              </w:rPr>
              <w:fldChar w:fldCharType="separate"/>
            </w:r>
            <w:r w:rsidR="003C16DB">
              <w:rPr>
                <w:noProof/>
                <w:webHidden/>
              </w:rPr>
              <w:t>86</w:t>
            </w:r>
            <w:r w:rsidR="002217AD">
              <w:rPr>
                <w:noProof/>
                <w:webHidden/>
              </w:rPr>
              <w:fldChar w:fldCharType="end"/>
            </w:r>
          </w:hyperlink>
        </w:p>
        <w:p w:rsidR="002217AD" w:rsidRDefault="00182476">
          <w:pPr>
            <w:pStyle w:val="TOC2"/>
            <w:rPr>
              <w:rFonts w:asciiTheme="minorHAnsi" w:eastAsiaTheme="minorEastAsia" w:hAnsiTheme="minorHAnsi" w:cstheme="minorBidi"/>
              <w:noProof/>
              <w:lang w:eastAsia="id-ID"/>
            </w:rPr>
          </w:pPr>
          <w:hyperlink w:anchor="_Toc457284118" w:history="1">
            <w:r w:rsidR="002217AD" w:rsidRPr="00B160EE">
              <w:rPr>
                <w:rStyle w:val="Hyperlink"/>
                <w:noProof/>
              </w:rPr>
              <w:t>A.5.</w:t>
            </w:r>
            <w:r w:rsidR="002217AD">
              <w:rPr>
                <w:rFonts w:asciiTheme="minorHAnsi" w:eastAsiaTheme="minorEastAsia" w:hAnsiTheme="minorHAnsi" w:cstheme="minorBidi"/>
                <w:noProof/>
                <w:lang w:eastAsia="id-ID"/>
              </w:rPr>
              <w:tab/>
            </w:r>
            <w:r w:rsidR="002217AD" w:rsidRPr="00B160EE">
              <w:rPr>
                <w:rStyle w:val="Hyperlink"/>
                <w:noProof/>
                <w:lang w:val="en-US"/>
              </w:rPr>
              <w:t>Kode Sumber Proses Penggunaan Metode Mahalanobis Distance</w:t>
            </w:r>
            <w:r w:rsidR="002217AD">
              <w:rPr>
                <w:noProof/>
                <w:webHidden/>
              </w:rPr>
              <w:tab/>
            </w:r>
            <w:r w:rsidR="002217AD">
              <w:rPr>
                <w:noProof/>
                <w:webHidden/>
              </w:rPr>
              <w:fldChar w:fldCharType="begin"/>
            </w:r>
            <w:r w:rsidR="002217AD">
              <w:rPr>
                <w:noProof/>
                <w:webHidden/>
              </w:rPr>
              <w:instrText xml:space="preserve"> PAGEREF _Toc457284118 \h </w:instrText>
            </w:r>
            <w:r w:rsidR="002217AD">
              <w:rPr>
                <w:noProof/>
                <w:webHidden/>
              </w:rPr>
            </w:r>
            <w:r w:rsidR="002217AD">
              <w:rPr>
                <w:noProof/>
                <w:webHidden/>
              </w:rPr>
              <w:fldChar w:fldCharType="separate"/>
            </w:r>
            <w:r w:rsidR="003C16DB">
              <w:rPr>
                <w:noProof/>
                <w:webHidden/>
              </w:rPr>
              <w:t>89</w:t>
            </w:r>
            <w:r w:rsidR="002217AD">
              <w:rPr>
                <w:noProof/>
                <w:webHidden/>
              </w:rPr>
              <w:fldChar w:fldCharType="end"/>
            </w:r>
          </w:hyperlink>
        </w:p>
        <w:p w:rsidR="002217AD" w:rsidRDefault="00182476">
          <w:pPr>
            <w:pStyle w:val="TOC2"/>
            <w:rPr>
              <w:rFonts w:asciiTheme="minorHAnsi" w:eastAsiaTheme="minorEastAsia" w:hAnsiTheme="minorHAnsi" w:cstheme="minorBidi"/>
              <w:noProof/>
              <w:lang w:eastAsia="id-ID"/>
            </w:rPr>
          </w:pPr>
          <w:hyperlink w:anchor="_Toc457284119" w:history="1">
            <w:r w:rsidR="002217AD" w:rsidRPr="00B160EE">
              <w:rPr>
                <w:rStyle w:val="Hyperlink"/>
                <w:noProof/>
              </w:rPr>
              <w:t>A.6.</w:t>
            </w:r>
            <w:r w:rsidR="002217AD">
              <w:rPr>
                <w:rFonts w:asciiTheme="minorHAnsi" w:eastAsiaTheme="minorEastAsia" w:hAnsiTheme="minorHAnsi" w:cstheme="minorBidi"/>
                <w:noProof/>
                <w:lang w:eastAsia="id-ID"/>
              </w:rPr>
              <w:tab/>
            </w:r>
            <w:r w:rsidR="002217AD" w:rsidRPr="00B160EE">
              <w:rPr>
                <w:rStyle w:val="Hyperlink"/>
                <w:noProof/>
                <w:lang w:val="en-US"/>
              </w:rPr>
              <w:t>Kode Sumber Proses Pendeteksian Serangan</w:t>
            </w:r>
            <w:r w:rsidR="002217AD">
              <w:rPr>
                <w:noProof/>
                <w:webHidden/>
              </w:rPr>
              <w:tab/>
            </w:r>
            <w:r w:rsidR="002217AD">
              <w:rPr>
                <w:noProof/>
                <w:webHidden/>
              </w:rPr>
              <w:fldChar w:fldCharType="begin"/>
            </w:r>
            <w:r w:rsidR="002217AD">
              <w:rPr>
                <w:noProof/>
                <w:webHidden/>
              </w:rPr>
              <w:instrText xml:space="preserve"> PAGEREF _Toc457284119 \h </w:instrText>
            </w:r>
            <w:r w:rsidR="002217AD">
              <w:rPr>
                <w:noProof/>
                <w:webHidden/>
              </w:rPr>
            </w:r>
            <w:r w:rsidR="002217AD">
              <w:rPr>
                <w:noProof/>
                <w:webHidden/>
              </w:rPr>
              <w:fldChar w:fldCharType="separate"/>
            </w:r>
            <w:r w:rsidR="003C16DB">
              <w:rPr>
                <w:noProof/>
                <w:webHidden/>
              </w:rPr>
              <w:t>90</w:t>
            </w:r>
            <w:r w:rsidR="002217AD">
              <w:rPr>
                <w:noProof/>
                <w:webHidden/>
              </w:rPr>
              <w:fldChar w:fldCharType="end"/>
            </w:r>
          </w:hyperlink>
        </w:p>
        <w:p w:rsidR="002217AD" w:rsidRDefault="00182476">
          <w:pPr>
            <w:pStyle w:val="TOC2"/>
            <w:rPr>
              <w:rFonts w:asciiTheme="minorHAnsi" w:eastAsiaTheme="minorEastAsia" w:hAnsiTheme="minorHAnsi" w:cstheme="minorBidi"/>
              <w:noProof/>
              <w:lang w:eastAsia="id-ID"/>
            </w:rPr>
          </w:pPr>
          <w:hyperlink w:anchor="_Toc457284120" w:history="1">
            <w:r w:rsidR="002217AD" w:rsidRPr="00B160EE">
              <w:rPr>
                <w:rStyle w:val="Hyperlink"/>
                <w:rFonts w:eastAsia="PMingLiU" w:cs="Arial"/>
                <w:noProof/>
                <w:kern w:val="32"/>
                <w:lang w:eastAsia="en-US"/>
              </w:rPr>
              <w:t>A.7.</w:t>
            </w:r>
            <w:r w:rsidR="002217AD">
              <w:rPr>
                <w:rFonts w:asciiTheme="minorHAnsi" w:eastAsiaTheme="minorEastAsia" w:hAnsiTheme="minorHAnsi" w:cstheme="minorBidi"/>
                <w:noProof/>
                <w:lang w:eastAsia="id-ID"/>
              </w:rPr>
              <w:tab/>
            </w:r>
            <w:r w:rsidR="002217AD" w:rsidRPr="00B160EE">
              <w:rPr>
                <w:rStyle w:val="Hyperlink"/>
                <w:noProof/>
                <w:lang w:val="en-US"/>
              </w:rPr>
              <w:t>Kode Sumber Proses Incremental Learning</w:t>
            </w:r>
            <w:r w:rsidR="002217AD">
              <w:rPr>
                <w:noProof/>
                <w:webHidden/>
              </w:rPr>
              <w:tab/>
            </w:r>
            <w:r w:rsidR="002217AD">
              <w:rPr>
                <w:noProof/>
                <w:webHidden/>
              </w:rPr>
              <w:fldChar w:fldCharType="begin"/>
            </w:r>
            <w:r w:rsidR="002217AD">
              <w:rPr>
                <w:noProof/>
                <w:webHidden/>
              </w:rPr>
              <w:instrText xml:space="preserve"> PAGEREF _Toc457284120 \h </w:instrText>
            </w:r>
            <w:r w:rsidR="002217AD">
              <w:rPr>
                <w:noProof/>
                <w:webHidden/>
              </w:rPr>
            </w:r>
            <w:r w:rsidR="002217AD">
              <w:rPr>
                <w:noProof/>
                <w:webHidden/>
              </w:rPr>
              <w:fldChar w:fldCharType="separate"/>
            </w:r>
            <w:r w:rsidR="003C16DB">
              <w:rPr>
                <w:noProof/>
                <w:webHidden/>
              </w:rPr>
              <w:t>94</w:t>
            </w:r>
            <w:r w:rsidR="002217AD">
              <w:rPr>
                <w:noProof/>
                <w:webHidden/>
              </w:rPr>
              <w:fldChar w:fldCharType="end"/>
            </w:r>
          </w:hyperlink>
        </w:p>
        <w:p w:rsidR="002217AD" w:rsidRDefault="00182476">
          <w:pPr>
            <w:pStyle w:val="TOC1"/>
            <w:rPr>
              <w:rFonts w:asciiTheme="minorHAnsi" w:eastAsiaTheme="minorEastAsia" w:hAnsiTheme="minorHAnsi" w:cstheme="minorBidi"/>
              <w:noProof/>
              <w:lang w:eastAsia="id-ID"/>
            </w:rPr>
          </w:pPr>
          <w:hyperlink w:anchor="_Toc457284121" w:history="1">
            <w:r w:rsidR="002217AD" w:rsidRPr="00B160EE">
              <w:rPr>
                <w:rStyle w:val="Hyperlink"/>
                <w:noProof/>
              </w:rPr>
              <w:t>BIODATA PENULIS</w:t>
            </w:r>
            <w:r w:rsidR="002217AD">
              <w:rPr>
                <w:noProof/>
                <w:webHidden/>
              </w:rPr>
              <w:tab/>
            </w:r>
            <w:r w:rsidR="002217AD">
              <w:rPr>
                <w:noProof/>
                <w:webHidden/>
              </w:rPr>
              <w:fldChar w:fldCharType="begin"/>
            </w:r>
            <w:r w:rsidR="002217AD">
              <w:rPr>
                <w:noProof/>
                <w:webHidden/>
              </w:rPr>
              <w:instrText xml:space="preserve"> PAGEREF _Toc457284121 \h </w:instrText>
            </w:r>
            <w:r w:rsidR="002217AD">
              <w:rPr>
                <w:noProof/>
                <w:webHidden/>
              </w:rPr>
            </w:r>
            <w:r w:rsidR="002217AD">
              <w:rPr>
                <w:noProof/>
                <w:webHidden/>
              </w:rPr>
              <w:fldChar w:fldCharType="separate"/>
            </w:r>
            <w:r w:rsidR="003C16DB">
              <w:rPr>
                <w:noProof/>
                <w:webHidden/>
              </w:rPr>
              <w:t>97</w:t>
            </w:r>
            <w:r w:rsidR="002217AD">
              <w:rPr>
                <w:noProof/>
                <w:webHidden/>
              </w:rPr>
              <w:fldChar w:fldCharType="end"/>
            </w:r>
          </w:hyperlink>
        </w:p>
        <w:p w:rsidR="00C35D8C" w:rsidRDefault="007D43FE">
          <w:r>
            <w:fldChar w:fldCharType="end"/>
          </w:r>
        </w:p>
      </w:sdtContent>
    </w:sdt>
    <w:p w:rsidR="00C35D8C" w:rsidRDefault="00C35D8C" w:rsidP="00C35D8C">
      <w:pPr>
        <w:spacing w:after="200" w:line="276" w:lineRule="auto"/>
        <w:rPr>
          <w:b/>
          <w:noProof/>
          <w:sz w:val="24"/>
          <w:szCs w:val="24"/>
        </w:rPr>
      </w:pPr>
    </w:p>
    <w:p w:rsidR="00C35D8C" w:rsidRPr="00756D70" w:rsidRDefault="00C35D8C" w:rsidP="00756D70">
      <w:pPr>
        <w:rPr>
          <w:sz w:val="20"/>
        </w:rPr>
        <w:sectPr w:rsidR="00C35D8C" w:rsidRPr="00756D70" w:rsidSect="0080023F">
          <w:pgSz w:w="8392" w:h="11907" w:code="11"/>
          <w:pgMar w:top="1418" w:right="1134" w:bottom="1418" w:left="1418" w:header="720" w:footer="720" w:gutter="0"/>
          <w:pgNumType w:fmt="lowerRoman"/>
          <w:cols w:space="720"/>
          <w:titlePg/>
          <w:docGrid w:linePitch="360"/>
        </w:sectPr>
      </w:pPr>
    </w:p>
    <w:p w:rsidR="007D4972" w:rsidRDefault="007D4972" w:rsidP="007D4972">
      <w:pPr>
        <w:spacing w:after="200" w:line="276" w:lineRule="auto"/>
        <w:jc w:val="center"/>
        <w:rPr>
          <w:noProof/>
        </w:rPr>
      </w:pPr>
      <w:r w:rsidRPr="00326ED3">
        <w:rPr>
          <w:b/>
          <w:i/>
          <w:noProof/>
        </w:rPr>
        <w:lastRenderedPageBreak/>
        <w:t>[Halaman ini sengaja dikosongkan]</w:t>
      </w:r>
      <w:r>
        <w:rPr>
          <w:noProof/>
        </w:rPr>
        <w:br w:type="page"/>
      </w:r>
    </w:p>
    <w:p w:rsidR="002217AD" w:rsidRDefault="002160A6" w:rsidP="0069493A">
      <w:pPr>
        <w:pStyle w:val="Heading1"/>
        <w:rPr>
          <w:noProof/>
        </w:rPr>
      </w:pPr>
      <w:bookmarkStart w:id="5" w:name="_Toc457284042"/>
      <w:r>
        <w:rPr>
          <w:noProof/>
        </w:rPr>
        <w:lastRenderedPageBreak/>
        <w:t>DAFTAR GAMBAR</w:t>
      </w:r>
      <w:bookmarkEnd w:id="5"/>
      <w:r w:rsidR="00756D70" w:rsidRPr="003209CB">
        <w:rPr>
          <w:noProof/>
        </w:rPr>
        <w:t xml:space="preserve"> </w:t>
      </w:r>
      <w:r w:rsidR="00080562">
        <w:rPr>
          <w:noProof/>
        </w:rPr>
        <w:fldChar w:fldCharType="begin"/>
      </w:r>
      <w:r w:rsidR="00080562">
        <w:rPr>
          <w:noProof/>
        </w:rPr>
        <w:instrText xml:space="preserve"> TOC \c "Gambar" </w:instrText>
      </w:r>
      <w:r w:rsidR="00080562">
        <w:rPr>
          <w:noProof/>
        </w:rPr>
        <w:fldChar w:fldCharType="separate"/>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2.1 Contoh penggunaan Jpcap</w:t>
      </w:r>
      <w:r>
        <w:rPr>
          <w:noProof/>
        </w:rPr>
        <w:tab/>
      </w:r>
      <w:r>
        <w:rPr>
          <w:noProof/>
        </w:rPr>
        <w:fldChar w:fldCharType="begin"/>
      </w:r>
      <w:r>
        <w:rPr>
          <w:noProof/>
        </w:rPr>
        <w:instrText xml:space="preserve"> PAGEREF _Toc457284122 \h </w:instrText>
      </w:r>
      <w:r>
        <w:rPr>
          <w:noProof/>
        </w:rPr>
      </w:r>
      <w:r>
        <w:rPr>
          <w:noProof/>
        </w:rPr>
        <w:fldChar w:fldCharType="separate"/>
      </w:r>
      <w:r w:rsidR="003C16DB">
        <w:rPr>
          <w:noProof/>
        </w:rPr>
        <w:t>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Gambar 2.2 Kode sumber penggunaan Jpcap untuk </w:t>
      </w:r>
      <w:r w:rsidRPr="00836C52">
        <w:rPr>
          <w:i/>
          <w:noProof/>
        </w:rPr>
        <w:t>offline capture</w:t>
      </w:r>
      <w:r>
        <w:rPr>
          <w:noProof/>
        </w:rPr>
        <w:tab/>
      </w:r>
      <w:r>
        <w:rPr>
          <w:noProof/>
        </w:rPr>
        <w:fldChar w:fldCharType="begin"/>
      </w:r>
      <w:r>
        <w:rPr>
          <w:noProof/>
        </w:rPr>
        <w:instrText xml:space="preserve"> PAGEREF _Toc457284123 \h </w:instrText>
      </w:r>
      <w:r>
        <w:rPr>
          <w:noProof/>
        </w:rPr>
      </w:r>
      <w:r>
        <w:rPr>
          <w:noProof/>
        </w:rPr>
        <w:fldChar w:fldCharType="separate"/>
      </w:r>
      <w:r w:rsidR="003C16DB">
        <w:rPr>
          <w:noProof/>
        </w:rPr>
        <w:t>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Gambar 2.3 Contoh keluaran </w:t>
      </w:r>
      <w:r w:rsidRPr="00836C52">
        <w:rPr>
          <w:i/>
          <w:noProof/>
        </w:rPr>
        <w:t>offline capture</w:t>
      </w:r>
      <w:r>
        <w:rPr>
          <w:noProof/>
        </w:rPr>
        <w:tab/>
      </w:r>
      <w:r>
        <w:rPr>
          <w:noProof/>
        </w:rPr>
        <w:fldChar w:fldCharType="begin"/>
      </w:r>
      <w:r>
        <w:rPr>
          <w:noProof/>
        </w:rPr>
        <w:instrText xml:space="preserve"> PAGEREF _Toc457284124 \h </w:instrText>
      </w:r>
      <w:r>
        <w:rPr>
          <w:noProof/>
        </w:rPr>
      </w:r>
      <w:r>
        <w:rPr>
          <w:noProof/>
        </w:rPr>
        <w:fldChar w:fldCharType="separate"/>
      </w:r>
      <w:r w:rsidR="003C16DB">
        <w:rPr>
          <w:noProof/>
        </w:rPr>
        <w:t>10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2.4 Arsitektur DARPA 1999</w:t>
      </w:r>
      <w:r>
        <w:rPr>
          <w:noProof/>
        </w:rPr>
        <w:tab/>
      </w:r>
      <w:r>
        <w:rPr>
          <w:noProof/>
        </w:rPr>
        <w:fldChar w:fldCharType="begin"/>
      </w:r>
      <w:r>
        <w:rPr>
          <w:noProof/>
        </w:rPr>
        <w:instrText xml:space="preserve"> PAGEREF _Toc457284125 \h </w:instrText>
      </w:r>
      <w:r>
        <w:rPr>
          <w:noProof/>
        </w:rPr>
      </w:r>
      <w:r>
        <w:rPr>
          <w:noProof/>
        </w:rPr>
        <w:fldChar w:fldCharType="separate"/>
      </w:r>
      <w:r w:rsidR="003C16DB">
        <w:rPr>
          <w:noProof/>
        </w:rPr>
        <w:t>16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3.1</w:t>
      </w:r>
      <w:r w:rsidRPr="00836C52">
        <w:rPr>
          <w:noProof/>
          <w:lang w:val="en-US"/>
        </w:rPr>
        <w:t xml:space="preserve"> Diagram Alir kerja sistem secara umum</w:t>
      </w:r>
      <w:r>
        <w:rPr>
          <w:noProof/>
        </w:rPr>
        <w:tab/>
      </w:r>
      <w:r>
        <w:rPr>
          <w:noProof/>
        </w:rPr>
        <w:fldChar w:fldCharType="begin"/>
      </w:r>
      <w:r>
        <w:rPr>
          <w:noProof/>
        </w:rPr>
        <w:instrText xml:space="preserve"> PAGEREF _Toc457284126 \h </w:instrText>
      </w:r>
      <w:r>
        <w:rPr>
          <w:noProof/>
        </w:rPr>
      </w:r>
      <w:r>
        <w:rPr>
          <w:noProof/>
        </w:rPr>
        <w:fldChar w:fldCharType="separate"/>
      </w:r>
      <w:r w:rsidR="003C16DB">
        <w:rPr>
          <w:noProof/>
        </w:rPr>
        <w:t>21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3.2</w:t>
      </w:r>
      <w:r w:rsidRPr="00836C52">
        <w:rPr>
          <w:noProof/>
          <w:lang w:val="en-US"/>
        </w:rPr>
        <w:t xml:space="preserve"> Topologi jaringan yang akan digunakan</w:t>
      </w:r>
      <w:r>
        <w:rPr>
          <w:noProof/>
        </w:rPr>
        <w:tab/>
      </w:r>
      <w:r>
        <w:rPr>
          <w:noProof/>
        </w:rPr>
        <w:fldChar w:fldCharType="begin"/>
      </w:r>
      <w:r>
        <w:rPr>
          <w:noProof/>
        </w:rPr>
        <w:instrText xml:space="preserve"> PAGEREF _Toc457284127 \h </w:instrText>
      </w:r>
      <w:r>
        <w:rPr>
          <w:noProof/>
        </w:rPr>
      </w:r>
      <w:r>
        <w:rPr>
          <w:noProof/>
        </w:rPr>
        <w:fldChar w:fldCharType="separate"/>
      </w:r>
      <w:r w:rsidR="003C16DB">
        <w:rPr>
          <w:noProof/>
        </w:rPr>
        <w:t>22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3.3</w:t>
      </w:r>
      <w:r w:rsidRPr="00836C52">
        <w:rPr>
          <w:noProof/>
          <w:lang w:val="en-US"/>
        </w:rPr>
        <w:t xml:space="preserve"> Proses training data set</w:t>
      </w:r>
      <w:r>
        <w:rPr>
          <w:noProof/>
        </w:rPr>
        <w:tab/>
      </w:r>
      <w:r>
        <w:rPr>
          <w:noProof/>
        </w:rPr>
        <w:fldChar w:fldCharType="begin"/>
      </w:r>
      <w:r>
        <w:rPr>
          <w:noProof/>
        </w:rPr>
        <w:instrText xml:space="preserve"> PAGEREF _Toc457284128 \h </w:instrText>
      </w:r>
      <w:r>
        <w:rPr>
          <w:noProof/>
        </w:rPr>
      </w:r>
      <w:r>
        <w:rPr>
          <w:noProof/>
        </w:rPr>
        <w:fldChar w:fldCharType="separate"/>
      </w:r>
      <w:r w:rsidR="003C16DB">
        <w:rPr>
          <w:noProof/>
        </w:rPr>
        <w:t>23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3.4</w:t>
      </w:r>
      <w:r w:rsidRPr="00836C52">
        <w:rPr>
          <w:noProof/>
          <w:lang w:val="en-US"/>
        </w:rPr>
        <w:t xml:space="preserve"> Proses </w:t>
      </w:r>
      <w:r w:rsidRPr="00836C52">
        <w:rPr>
          <w:i/>
          <w:noProof/>
          <w:lang w:val="en-US"/>
        </w:rPr>
        <w:t>sniffing</w:t>
      </w:r>
      <w:r>
        <w:rPr>
          <w:noProof/>
        </w:rPr>
        <w:tab/>
      </w:r>
      <w:r>
        <w:rPr>
          <w:noProof/>
        </w:rPr>
        <w:fldChar w:fldCharType="begin"/>
      </w:r>
      <w:r>
        <w:rPr>
          <w:noProof/>
        </w:rPr>
        <w:instrText xml:space="preserve"> PAGEREF _Toc457284129 \h </w:instrText>
      </w:r>
      <w:r>
        <w:rPr>
          <w:noProof/>
        </w:rPr>
      </w:r>
      <w:r>
        <w:rPr>
          <w:noProof/>
        </w:rPr>
        <w:fldChar w:fldCharType="separate"/>
      </w:r>
      <w:r w:rsidR="003C16DB">
        <w:rPr>
          <w:noProof/>
        </w:rPr>
        <w:t>24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3.5</w:t>
      </w:r>
      <w:r w:rsidRPr="00836C52">
        <w:rPr>
          <w:noProof/>
          <w:lang w:val="en-US"/>
        </w:rPr>
        <w:t xml:space="preserve"> Proses Identifikasi Intrusi</w:t>
      </w:r>
      <w:r>
        <w:rPr>
          <w:noProof/>
        </w:rPr>
        <w:tab/>
      </w:r>
      <w:r>
        <w:rPr>
          <w:noProof/>
        </w:rPr>
        <w:fldChar w:fldCharType="begin"/>
      </w:r>
      <w:r>
        <w:rPr>
          <w:noProof/>
        </w:rPr>
        <w:instrText xml:space="preserve"> PAGEREF _Toc457284130 \h </w:instrText>
      </w:r>
      <w:r>
        <w:rPr>
          <w:noProof/>
        </w:rPr>
      </w:r>
      <w:r>
        <w:rPr>
          <w:noProof/>
        </w:rPr>
        <w:fldChar w:fldCharType="separate"/>
      </w:r>
      <w:r w:rsidR="003C16DB">
        <w:rPr>
          <w:noProof/>
        </w:rPr>
        <w:t>25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3.6</w:t>
      </w:r>
      <w:r w:rsidRPr="00836C52">
        <w:rPr>
          <w:noProof/>
          <w:lang w:val="en-US"/>
        </w:rPr>
        <w:t xml:space="preserve"> Contoh </w:t>
      </w:r>
      <w:r w:rsidRPr="00836C52">
        <w:rPr>
          <w:i/>
          <w:noProof/>
          <w:lang w:val="en-US"/>
        </w:rPr>
        <w:t>file</w:t>
      </w:r>
      <w:r w:rsidRPr="00836C52">
        <w:rPr>
          <w:noProof/>
          <w:lang w:val="en-US"/>
        </w:rPr>
        <w:t xml:space="preserve"> konfigurasi</w:t>
      </w:r>
      <w:r>
        <w:rPr>
          <w:noProof/>
        </w:rPr>
        <w:tab/>
      </w:r>
      <w:r>
        <w:rPr>
          <w:noProof/>
        </w:rPr>
        <w:fldChar w:fldCharType="begin"/>
      </w:r>
      <w:r>
        <w:rPr>
          <w:noProof/>
        </w:rPr>
        <w:instrText xml:space="preserve"> PAGEREF _Toc457284131 \h </w:instrText>
      </w:r>
      <w:r>
        <w:rPr>
          <w:noProof/>
        </w:rPr>
      </w:r>
      <w:r>
        <w:rPr>
          <w:noProof/>
        </w:rPr>
        <w:fldChar w:fldCharType="separate"/>
      </w:r>
      <w:r w:rsidR="003C16DB">
        <w:rPr>
          <w:noProof/>
        </w:rPr>
        <w:t>26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3.7</w:t>
      </w:r>
      <w:r w:rsidRPr="00836C52">
        <w:rPr>
          <w:noProof/>
          <w:lang w:val="en-US"/>
        </w:rPr>
        <w:t xml:space="preserve"> Contoh log hasil luaran sistem</w:t>
      </w:r>
      <w:r>
        <w:rPr>
          <w:noProof/>
        </w:rPr>
        <w:tab/>
      </w:r>
      <w:r>
        <w:rPr>
          <w:noProof/>
        </w:rPr>
        <w:fldChar w:fldCharType="begin"/>
      </w:r>
      <w:r>
        <w:rPr>
          <w:noProof/>
        </w:rPr>
        <w:instrText xml:space="preserve"> PAGEREF _Toc457284132 \h </w:instrText>
      </w:r>
      <w:r>
        <w:rPr>
          <w:noProof/>
        </w:rPr>
      </w:r>
      <w:r>
        <w:rPr>
          <w:noProof/>
        </w:rPr>
        <w:fldChar w:fldCharType="separate"/>
      </w:r>
      <w:r w:rsidR="003C16DB">
        <w:rPr>
          <w:noProof/>
        </w:rPr>
        <w:t>26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4.1</w:t>
      </w:r>
      <w:r w:rsidRPr="00836C52">
        <w:rPr>
          <w:noProof/>
          <w:lang w:val="en-US"/>
        </w:rPr>
        <w:t xml:space="preserve"> </w:t>
      </w:r>
      <w:r w:rsidRPr="00836C52">
        <w:rPr>
          <w:i/>
          <w:noProof/>
          <w:lang w:val="en-US"/>
        </w:rPr>
        <w:t>Pseudocode</w:t>
      </w:r>
      <w:r w:rsidRPr="00836C52">
        <w:rPr>
          <w:noProof/>
          <w:lang w:val="en-US"/>
        </w:rPr>
        <w:t xml:space="preserve"> untuk Rekonstruksi paket data</w:t>
      </w:r>
      <w:r>
        <w:rPr>
          <w:noProof/>
        </w:rPr>
        <w:tab/>
      </w:r>
      <w:r>
        <w:rPr>
          <w:noProof/>
        </w:rPr>
        <w:fldChar w:fldCharType="begin"/>
      </w:r>
      <w:r>
        <w:rPr>
          <w:noProof/>
        </w:rPr>
        <w:instrText xml:space="preserve"> PAGEREF _Toc457284133 \h </w:instrText>
      </w:r>
      <w:r>
        <w:rPr>
          <w:noProof/>
        </w:rPr>
      </w:r>
      <w:r>
        <w:rPr>
          <w:noProof/>
        </w:rPr>
        <w:fldChar w:fldCharType="separate"/>
      </w:r>
      <w:r w:rsidR="003C16DB">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4.2</w:t>
      </w:r>
      <w:r w:rsidRPr="00836C52">
        <w:rPr>
          <w:noProof/>
          <w:lang w:val="en-US"/>
        </w:rPr>
        <w:t xml:space="preserve"> </w:t>
      </w:r>
      <w:r w:rsidRPr="00836C52">
        <w:rPr>
          <w:i/>
          <w:noProof/>
          <w:lang w:val="en-US"/>
        </w:rPr>
        <w:t>Pseudocode</w:t>
      </w:r>
      <w:r w:rsidRPr="00836C52">
        <w:rPr>
          <w:noProof/>
          <w:lang w:val="en-US"/>
        </w:rPr>
        <w:t xml:space="preserve"> untuk menghitung N-Gram paket  data</w:t>
      </w:r>
      <w:r>
        <w:rPr>
          <w:noProof/>
        </w:rPr>
        <w:tab/>
      </w:r>
      <w:r>
        <w:rPr>
          <w:noProof/>
        </w:rPr>
        <w:fldChar w:fldCharType="begin"/>
      </w:r>
      <w:r>
        <w:rPr>
          <w:noProof/>
        </w:rPr>
        <w:instrText xml:space="preserve"> PAGEREF _Toc457284134 \h </w:instrText>
      </w:r>
      <w:r>
        <w:rPr>
          <w:noProof/>
        </w:rPr>
      </w:r>
      <w:r>
        <w:rPr>
          <w:noProof/>
        </w:rPr>
        <w:fldChar w:fldCharType="separate"/>
      </w:r>
      <w:r w:rsidR="003C16DB">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4.3</w:t>
      </w:r>
      <w:r w:rsidRPr="00836C52">
        <w:rPr>
          <w:noProof/>
          <w:lang w:val="en-US"/>
        </w:rPr>
        <w:t xml:space="preserve"> </w:t>
      </w:r>
      <w:r w:rsidRPr="00836C52">
        <w:rPr>
          <w:i/>
          <w:noProof/>
          <w:lang w:val="en-US"/>
        </w:rPr>
        <w:t>Pseudocode</w:t>
      </w:r>
      <w:r w:rsidRPr="00836C52">
        <w:rPr>
          <w:noProof/>
          <w:lang w:val="en-US"/>
        </w:rPr>
        <w:t xml:space="preserve"> untuk membuat model data </w:t>
      </w:r>
      <w:r w:rsidRPr="00836C52">
        <w:rPr>
          <w:i/>
          <w:noProof/>
          <w:lang w:val="en-US"/>
        </w:rPr>
        <w:t>training</w:t>
      </w:r>
      <w:r>
        <w:rPr>
          <w:noProof/>
        </w:rPr>
        <w:tab/>
      </w:r>
      <w:r>
        <w:rPr>
          <w:noProof/>
        </w:rPr>
        <w:fldChar w:fldCharType="begin"/>
      </w:r>
      <w:r>
        <w:rPr>
          <w:noProof/>
        </w:rPr>
        <w:instrText xml:space="preserve"> PAGEREF _Toc457284135 \h </w:instrText>
      </w:r>
      <w:r>
        <w:rPr>
          <w:noProof/>
        </w:rPr>
      </w:r>
      <w:r>
        <w:rPr>
          <w:noProof/>
        </w:rPr>
        <w:fldChar w:fldCharType="separate"/>
      </w:r>
      <w:r w:rsidR="003C16DB">
        <w:rPr>
          <w:noProof/>
        </w:rPr>
        <w:t>31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4.4</w:t>
      </w:r>
      <w:r w:rsidRPr="00836C52">
        <w:rPr>
          <w:noProof/>
          <w:lang w:val="en-US"/>
        </w:rPr>
        <w:t xml:space="preserve"> </w:t>
      </w:r>
      <w:r w:rsidRPr="00836C52">
        <w:rPr>
          <w:i/>
          <w:noProof/>
          <w:lang w:val="en-US"/>
        </w:rPr>
        <w:t>Pseudocode</w:t>
      </w:r>
      <w:r w:rsidRPr="00836C52">
        <w:rPr>
          <w:noProof/>
          <w:lang w:val="en-US"/>
        </w:rPr>
        <w:t xml:space="preserve"> untuk </w:t>
      </w:r>
      <w:r w:rsidRPr="00836C52">
        <w:rPr>
          <w:i/>
          <w:noProof/>
          <w:lang w:val="en-US"/>
        </w:rPr>
        <w:t>sniffer</w:t>
      </w:r>
      <w:r>
        <w:rPr>
          <w:noProof/>
        </w:rPr>
        <w:tab/>
      </w:r>
      <w:r>
        <w:rPr>
          <w:noProof/>
        </w:rPr>
        <w:fldChar w:fldCharType="begin"/>
      </w:r>
      <w:r>
        <w:rPr>
          <w:noProof/>
        </w:rPr>
        <w:instrText xml:space="preserve"> PAGEREF _Toc457284136 \h </w:instrText>
      </w:r>
      <w:r>
        <w:rPr>
          <w:noProof/>
        </w:rPr>
      </w:r>
      <w:r>
        <w:rPr>
          <w:noProof/>
        </w:rPr>
        <w:fldChar w:fldCharType="separate"/>
      </w:r>
      <w:r w:rsidR="003C16DB">
        <w:rPr>
          <w:noProof/>
        </w:rPr>
        <w:t>32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4.5</w:t>
      </w:r>
      <w:r w:rsidRPr="00836C52">
        <w:rPr>
          <w:noProof/>
          <w:lang w:val="en-US"/>
        </w:rPr>
        <w:t xml:space="preserve"> </w:t>
      </w:r>
      <w:r w:rsidRPr="00836C52">
        <w:rPr>
          <w:i/>
          <w:noProof/>
          <w:lang w:val="en-US"/>
        </w:rPr>
        <w:t>Pseudocode</w:t>
      </w:r>
      <w:r w:rsidRPr="00836C52">
        <w:rPr>
          <w:noProof/>
          <w:lang w:val="en-US"/>
        </w:rPr>
        <w:t xml:space="preserve"> penggunaan metode Mahalanobis Distance</w:t>
      </w:r>
      <w:r>
        <w:rPr>
          <w:noProof/>
        </w:rPr>
        <w:tab/>
      </w:r>
      <w:r>
        <w:rPr>
          <w:noProof/>
        </w:rPr>
        <w:fldChar w:fldCharType="begin"/>
      </w:r>
      <w:r>
        <w:rPr>
          <w:noProof/>
        </w:rPr>
        <w:instrText xml:space="preserve"> PAGEREF _Toc457284137 \h </w:instrText>
      </w:r>
      <w:r>
        <w:rPr>
          <w:noProof/>
        </w:rPr>
      </w:r>
      <w:r>
        <w:rPr>
          <w:noProof/>
        </w:rPr>
        <w:fldChar w:fldCharType="separate"/>
      </w:r>
      <w:r w:rsidR="003C16DB">
        <w:rPr>
          <w:noProof/>
        </w:rPr>
        <w:t>33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4.6</w:t>
      </w:r>
      <w:r w:rsidRPr="00836C52">
        <w:rPr>
          <w:noProof/>
          <w:lang w:val="en-US"/>
        </w:rPr>
        <w:t xml:space="preserve"> </w:t>
      </w:r>
      <w:r w:rsidRPr="00836C52">
        <w:rPr>
          <w:i/>
          <w:noProof/>
          <w:lang w:val="en-US"/>
        </w:rPr>
        <w:t>Pseudocode</w:t>
      </w:r>
      <w:r w:rsidRPr="00836C52">
        <w:rPr>
          <w:noProof/>
          <w:lang w:val="en-US"/>
        </w:rPr>
        <w:t xml:space="preserve"> untuk Pendeteksian Intrusi</w:t>
      </w:r>
      <w:r>
        <w:rPr>
          <w:noProof/>
        </w:rPr>
        <w:tab/>
      </w:r>
      <w:r>
        <w:rPr>
          <w:noProof/>
        </w:rPr>
        <w:fldChar w:fldCharType="begin"/>
      </w:r>
      <w:r>
        <w:rPr>
          <w:noProof/>
        </w:rPr>
        <w:instrText xml:space="preserve"> PAGEREF _Toc457284138 \h </w:instrText>
      </w:r>
      <w:r>
        <w:rPr>
          <w:noProof/>
        </w:rPr>
      </w:r>
      <w:r>
        <w:rPr>
          <w:noProof/>
        </w:rPr>
        <w:fldChar w:fldCharType="separate"/>
      </w:r>
      <w:r w:rsidR="003C16DB">
        <w:rPr>
          <w:noProof/>
        </w:rPr>
        <w:t>33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4.7</w:t>
      </w:r>
      <w:r w:rsidRPr="00836C52">
        <w:rPr>
          <w:noProof/>
          <w:lang w:val="en-US"/>
        </w:rPr>
        <w:t xml:space="preserve"> </w:t>
      </w:r>
      <w:r w:rsidRPr="00836C52">
        <w:rPr>
          <w:i/>
          <w:noProof/>
          <w:lang w:val="en-US"/>
        </w:rPr>
        <w:t>Pseudocode</w:t>
      </w:r>
      <w:r w:rsidRPr="00836C52">
        <w:rPr>
          <w:noProof/>
          <w:lang w:val="en-US"/>
        </w:rPr>
        <w:t xml:space="preserve"> untuk </w:t>
      </w:r>
      <w:r w:rsidRPr="00836C52">
        <w:rPr>
          <w:i/>
          <w:noProof/>
          <w:lang w:val="en-US"/>
        </w:rPr>
        <w:t>Incremental Learning</w:t>
      </w:r>
      <w:r>
        <w:rPr>
          <w:noProof/>
        </w:rPr>
        <w:tab/>
      </w:r>
      <w:r>
        <w:rPr>
          <w:noProof/>
        </w:rPr>
        <w:fldChar w:fldCharType="begin"/>
      </w:r>
      <w:r>
        <w:rPr>
          <w:noProof/>
        </w:rPr>
        <w:instrText xml:space="preserve"> PAGEREF _Toc457284139 \h </w:instrText>
      </w:r>
      <w:r>
        <w:rPr>
          <w:noProof/>
        </w:rPr>
      </w:r>
      <w:r>
        <w:rPr>
          <w:noProof/>
        </w:rPr>
        <w:fldChar w:fldCharType="separate"/>
      </w:r>
      <w:r w:rsidR="003C16DB">
        <w:rPr>
          <w:noProof/>
        </w:rPr>
        <w:t>34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w:t>
      </w:r>
      <w:r w:rsidRPr="00836C52">
        <w:rPr>
          <w:noProof/>
          <w:lang w:val="en-US"/>
        </w:rPr>
        <w:t xml:space="preserve"> Luaran yang dihasilkan oleh komputer pengkases normal dengan IP:192.168.57.2</w:t>
      </w:r>
      <w:r>
        <w:rPr>
          <w:noProof/>
        </w:rPr>
        <w:tab/>
      </w:r>
      <w:r>
        <w:rPr>
          <w:noProof/>
        </w:rPr>
        <w:fldChar w:fldCharType="begin"/>
      </w:r>
      <w:r>
        <w:rPr>
          <w:noProof/>
        </w:rPr>
        <w:instrText xml:space="preserve"> PAGEREF _Toc457284140 \h </w:instrText>
      </w:r>
      <w:r>
        <w:rPr>
          <w:noProof/>
        </w:rPr>
      </w:r>
      <w:r>
        <w:rPr>
          <w:noProof/>
        </w:rPr>
        <w:fldChar w:fldCharType="separate"/>
      </w:r>
      <w:r w:rsidR="003C16DB">
        <w:rPr>
          <w:noProof/>
        </w:rPr>
        <w:t>38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w:t>
      </w:r>
      <w:r w:rsidRPr="00836C52">
        <w:rPr>
          <w:noProof/>
          <w:lang w:val="en-US"/>
        </w:rPr>
        <w:t xml:space="preserve"> Luaran yang dihasilkan oleh komputer penyerang dengan IP:192.168.57.3</w:t>
      </w:r>
      <w:r>
        <w:rPr>
          <w:noProof/>
        </w:rPr>
        <w:tab/>
      </w:r>
      <w:r>
        <w:rPr>
          <w:noProof/>
        </w:rPr>
        <w:fldChar w:fldCharType="begin"/>
      </w:r>
      <w:r>
        <w:rPr>
          <w:noProof/>
        </w:rPr>
        <w:instrText xml:space="preserve"> PAGEREF _Toc457284141 \h </w:instrText>
      </w:r>
      <w:r>
        <w:rPr>
          <w:noProof/>
        </w:rPr>
      </w:r>
      <w:r>
        <w:rPr>
          <w:noProof/>
        </w:rPr>
        <w:fldChar w:fldCharType="separate"/>
      </w:r>
      <w:r w:rsidR="003C16DB">
        <w:rPr>
          <w:noProof/>
        </w:rPr>
        <w:t>39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5.3</w:t>
      </w:r>
      <w:r w:rsidRPr="00836C52">
        <w:rPr>
          <w:noProof/>
          <w:lang w:val="en-US"/>
        </w:rPr>
        <w:t xml:space="preserve"> Potongan hasil paket data tanpa rekonstruksi</w:t>
      </w:r>
      <w:r>
        <w:rPr>
          <w:noProof/>
        </w:rPr>
        <w:tab/>
      </w:r>
      <w:r>
        <w:rPr>
          <w:noProof/>
        </w:rPr>
        <w:fldChar w:fldCharType="begin"/>
      </w:r>
      <w:r>
        <w:rPr>
          <w:noProof/>
        </w:rPr>
        <w:instrText xml:space="preserve"> PAGEREF _Toc457284142 \h </w:instrText>
      </w:r>
      <w:r>
        <w:rPr>
          <w:noProof/>
        </w:rPr>
      </w:r>
      <w:r>
        <w:rPr>
          <w:noProof/>
        </w:rPr>
        <w:fldChar w:fldCharType="separate"/>
      </w:r>
      <w:r w:rsidR="003C16DB">
        <w:rPr>
          <w:noProof/>
        </w:rPr>
        <w:t>40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5.4</w:t>
      </w:r>
      <w:r w:rsidRPr="00836C52">
        <w:rPr>
          <w:noProof/>
          <w:lang w:val="en-US"/>
        </w:rPr>
        <w:t xml:space="preserve"> Potongan hasil paket data setelah direkonstrutruksi</w:t>
      </w:r>
      <w:r>
        <w:rPr>
          <w:noProof/>
        </w:rPr>
        <w:tab/>
      </w:r>
      <w:r>
        <w:rPr>
          <w:noProof/>
        </w:rPr>
        <w:fldChar w:fldCharType="begin"/>
      </w:r>
      <w:r>
        <w:rPr>
          <w:noProof/>
        </w:rPr>
        <w:instrText xml:space="preserve"> PAGEREF _Toc457284143 \h </w:instrText>
      </w:r>
      <w:r>
        <w:rPr>
          <w:noProof/>
        </w:rPr>
      </w:r>
      <w:r>
        <w:rPr>
          <w:noProof/>
        </w:rPr>
        <w:fldChar w:fldCharType="separate"/>
      </w:r>
      <w:r w:rsidR="003C16DB">
        <w:rPr>
          <w:noProof/>
        </w:rPr>
        <w:t>41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5.5</w:t>
      </w:r>
      <w:r w:rsidRPr="00836C52">
        <w:rPr>
          <w:noProof/>
          <w:lang w:val="en-US"/>
        </w:rPr>
        <w:t xml:space="preserve"> Potongan hasil N-Gram paket data</w:t>
      </w:r>
      <w:r>
        <w:rPr>
          <w:noProof/>
        </w:rPr>
        <w:tab/>
      </w:r>
      <w:r>
        <w:rPr>
          <w:noProof/>
        </w:rPr>
        <w:fldChar w:fldCharType="begin"/>
      </w:r>
      <w:r>
        <w:rPr>
          <w:noProof/>
        </w:rPr>
        <w:instrText xml:space="preserve"> PAGEREF _Toc457284144 \h </w:instrText>
      </w:r>
      <w:r>
        <w:rPr>
          <w:noProof/>
        </w:rPr>
      </w:r>
      <w:r>
        <w:rPr>
          <w:noProof/>
        </w:rPr>
        <w:fldChar w:fldCharType="separate"/>
      </w:r>
      <w:r w:rsidR="003C16DB">
        <w:rPr>
          <w:noProof/>
        </w:rPr>
        <w:t>42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5.6</w:t>
      </w:r>
      <w:r w:rsidRPr="00836C52">
        <w:rPr>
          <w:noProof/>
          <w:lang w:val="en-US"/>
        </w:rPr>
        <w:t xml:space="preserve"> Potongan hasil model data </w:t>
      </w:r>
      <w:r w:rsidRPr="00836C52">
        <w:rPr>
          <w:i/>
          <w:noProof/>
          <w:lang w:val="en-US"/>
        </w:rPr>
        <w:t>training</w:t>
      </w:r>
      <w:r>
        <w:rPr>
          <w:noProof/>
        </w:rPr>
        <w:tab/>
      </w:r>
      <w:r>
        <w:rPr>
          <w:noProof/>
        </w:rPr>
        <w:fldChar w:fldCharType="begin"/>
      </w:r>
      <w:r>
        <w:rPr>
          <w:noProof/>
        </w:rPr>
        <w:instrText xml:space="preserve"> PAGEREF _Toc457284145 \h </w:instrText>
      </w:r>
      <w:r>
        <w:rPr>
          <w:noProof/>
        </w:rPr>
      </w:r>
      <w:r>
        <w:rPr>
          <w:noProof/>
        </w:rPr>
        <w:fldChar w:fldCharType="separate"/>
      </w:r>
      <w:r w:rsidR="003C16DB">
        <w:rPr>
          <w:noProof/>
        </w:rPr>
        <w:t>44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5.7</w:t>
      </w:r>
      <w:r w:rsidRPr="00836C52">
        <w:rPr>
          <w:noProof/>
          <w:lang w:val="en-US"/>
        </w:rPr>
        <w:t xml:space="preserve"> Potongan hasil </w:t>
      </w:r>
      <w:r w:rsidRPr="00836C52">
        <w:rPr>
          <w:i/>
          <w:noProof/>
          <w:lang w:val="en-US"/>
        </w:rPr>
        <w:t>sniffing</w:t>
      </w:r>
      <w:r>
        <w:rPr>
          <w:noProof/>
        </w:rPr>
        <w:tab/>
      </w:r>
      <w:r>
        <w:rPr>
          <w:noProof/>
        </w:rPr>
        <w:fldChar w:fldCharType="begin"/>
      </w:r>
      <w:r>
        <w:rPr>
          <w:noProof/>
        </w:rPr>
        <w:instrText xml:space="preserve"> PAGEREF _Toc457284146 \h </w:instrText>
      </w:r>
      <w:r>
        <w:rPr>
          <w:noProof/>
        </w:rPr>
      </w:r>
      <w:r>
        <w:rPr>
          <w:noProof/>
        </w:rPr>
        <w:fldChar w:fldCharType="separate"/>
      </w:r>
      <w:r w:rsidR="003C16DB">
        <w:rPr>
          <w:noProof/>
        </w:rPr>
        <w:t>45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5.8</w:t>
      </w:r>
      <w:r w:rsidRPr="00836C52">
        <w:rPr>
          <w:noProof/>
          <w:lang w:val="en-US"/>
        </w:rPr>
        <w:t xml:space="preserve"> Potongan hasil menghitung jarak mahalanobis</w:t>
      </w:r>
      <w:r>
        <w:rPr>
          <w:noProof/>
        </w:rPr>
        <w:tab/>
      </w:r>
      <w:r>
        <w:rPr>
          <w:noProof/>
        </w:rPr>
        <w:fldChar w:fldCharType="begin"/>
      </w:r>
      <w:r>
        <w:rPr>
          <w:noProof/>
        </w:rPr>
        <w:instrText xml:space="preserve"> PAGEREF _Toc457284147 \h </w:instrText>
      </w:r>
      <w:r>
        <w:rPr>
          <w:noProof/>
        </w:rPr>
      </w:r>
      <w:r>
        <w:rPr>
          <w:noProof/>
        </w:rPr>
        <w:fldChar w:fldCharType="separate"/>
      </w:r>
      <w:r w:rsidR="003C16DB">
        <w:rPr>
          <w:noProof/>
        </w:rPr>
        <w:t>46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5.9</w:t>
      </w:r>
      <w:r w:rsidRPr="00836C52">
        <w:rPr>
          <w:noProof/>
          <w:lang w:val="en-US"/>
        </w:rPr>
        <w:t xml:space="preserve"> Potongan hasil deteksi paket data normal dan paket data berupa intrusi</w:t>
      </w:r>
      <w:r>
        <w:rPr>
          <w:noProof/>
        </w:rPr>
        <w:tab/>
      </w:r>
      <w:r>
        <w:rPr>
          <w:noProof/>
        </w:rPr>
        <w:fldChar w:fldCharType="begin"/>
      </w:r>
      <w:r>
        <w:rPr>
          <w:noProof/>
        </w:rPr>
        <w:instrText xml:space="preserve"> PAGEREF _Toc457284148 \h </w:instrText>
      </w:r>
      <w:r>
        <w:rPr>
          <w:noProof/>
        </w:rPr>
      </w:r>
      <w:r>
        <w:rPr>
          <w:noProof/>
        </w:rPr>
        <w:fldChar w:fldCharType="separate"/>
      </w:r>
      <w:r w:rsidR="003C16DB">
        <w:rPr>
          <w:noProof/>
        </w:rPr>
        <w:t>48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lastRenderedPageBreak/>
        <w:t>Gambar 5.10</w:t>
      </w:r>
      <w:r w:rsidRPr="00836C52">
        <w:rPr>
          <w:noProof/>
          <w:lang w:val="en-US"/>
        </w:rPr>
        <w:t xml:space="preserve"> Potongan hasil data sebelum proses </w:t>
      </w:r>
      <w:r w:rsidRPr="00836C52">
        <w:rPr>
          <w:i/>
          <w:noProof/>
          <w:lang w:val="en-US"/>
        </w:rPr>
        <w:t>incremental learning</w:t>
      </w:r>
      <w:r>
        <w:rPr>
          <w:noProof/>
        </w:rPr>
        <w:tab/>
      </w:r>
      <w:r>
        <w:rPr>
          <w:noProof/>
        </w:rPr>
        <w:fldChar w:fldCharType="begin"/>
      </w:r>
      <w:r>
        <w:rPr>
          <w:noProof/>
        </w:rPr>
        <w:instrText xml:space="preserve"> PAGEREF _Toc457284149 \h </w:instrText>
      </w:r>
      <w:r>
        <w:rPr>
          <w:noProof/>
        </w:rPr>
      </w:r>
      <w:r>
        <w:rPr>
          <w:noProof/>
        </w:rPr>
        <w:fldChar w:fldCharType="separate"/>
      </w:r>
      <w:r w:rsidR="003C16DB">
        <w:rPr>
          <w:noProof/>
        </w:rPr>
        <w:t>49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5.11</w:t>
      </w:r>
      <w:r w:rsidRPr="00836C52">
        <w:rPr>
          <w:noProof/>
          <w:lang w:val="en-US"/>
        </w:rPr>
        <w:t xml:space="preserve"> Potongan hasil data setelah proses </w:t>
      </w:r>
      <w:r w:rsidRPr="00836C52">
        <w:rPr>
          <w:i/>
          <w:noProof/>
          <w:lang w:val="en-US"/>
        </w:rPr>
        <w:t>incremental learning</w:t>
      </w:r>
      <w:r>
        <w:rPr>
          <w:noProof/>
        </w:rPr>
        <w:tab/>
      </w:r>
      <w:r>
        <w:rPr>
          <w:noProof/>
        </w:rPr>
        <w:fldChar w:fldCharType="begin"/>
      </w:r>
      <w:r>
        <w:rPr>
          <w:noProof/>
        </w:rPr>
        <w:instrText xml:space="preserve"> PAGEREF _Toc457284150 \h </w:instrText>
      </w:r>
      <w:r>
        <w:rPr>
          <w:noProof/>
        </w:rPr>
      </w:r>
      <w:r>
        <w:rPr>
          <w:noProof/>
        </w:rPr>
        <w:fldChar w:fldCharType="separate"/>
      </w:r>
      <w:r w:rsidR="003C16DB">
        <w:rPr>
          <w:noProof/>
        </w:rPr>
        <w:t>50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5.12</w:t>
      </w:r>
      <w:r w:rsidRPr="00836C52">
        <w:rPr>
          <w:noProof/>
          <w:lang w:val="en-US"/>
        </w:rPr>
        <w:t xml:space="preserve"> HTOP CPU ketika sistem belum berjalan</w:t>
      </w:r>
      <w:r>
        <w:rPr>
          <w:noProof/>
        </w:rPr>
        <w:tab/>
      </w:r>
      <w:r>
        <w:rPr>
          <w:noProof/>
        </w:rPr>
        <w:fldChar w:fldCharType="begin"/>
      </w:r>
      <w:r>
        <w:rPr>
          <w:noProof/>
        </w:rPr>
        <w:instrText xml:space="preserve"> PAGEREF _Toc457284151 \h </w:instrText>
      </w:r>
      <w:r>
        <w:rPr>
          <w:noProof/>
        </w:rPr>
      </w:r>
      <w:r>
        <w:rPr>
          <w:noProof/>
        </w:rPr>
        <w:fldChar w:fldCharType="separate"/>
      </w:r>
      <w:r w:rsidR="003C16DB">
        <w:rPr>
          <w:noProof/>
        </w:rPr>
        <w:t>51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5.13</w:t>
      </w:r>
      <w:r w:rsidRPr="00836C52">
        <w:rPr>
          <w:noProof/>
          <w:lang w:val="en-US"/>
        </w:rPr>
        <w:t xml:space="preserve"> HTOP CPU ketika </w:t>
      </w:r>
      <w:r w:rsidRPr="00836C52">
        <w:rPr>
          <w:i/>
          <w:noProof/>
          <w:lang w:val="en-US"/>
        </w:rPr>
        <w:t>training</w:t>
      </w:r>
      <w:r w:rsidRPr="00836C52">
        <w:rPr>
          <w:noProof/>
          <w:lang w:val="en-US"/>
        </w:rPr>
        <w:t xml:space="preserve"> data</w:t>
      </w:r>
      <w:r>
        <w:rPr>
          <w:noProof/>
        </w:rPr>
        <w:t xml:space="preserve"> </w:t>
      </w:r>
      <w:r w:rsidRPr="00836C52">
        <w:rPr>
          <w:noProof/>
          <w:lang w:val="en-US"/>
        </w:rPr>
        <w:t>set berjalan</w:t>
      </w:r>
      <w:r>
        <w:rPr>
          <w:noProof/>
        </w:rPr>
        <w:tab/>
      </w:r>
      <w:r>
        <w:rPr>
          <w:noProof/>
        </w:rPr>
        <w:fldChar w:fldCharType="begin"/>
      </w:r>
      <w:r>
        <w:rPr>
          <w:noProof/>
        </w:rPr>
        <w:instrText xml:space="preserve"> PAGEREF _Toc457284152 \h </w:instrText>
      </w:r>
      <w:r>
        <w:rPr>
          <w:noProof/>
        </w:rPr>
      </w:r>
      <w:r>
        <w:rPr>
          <w:noProof/>
        </w:rPr>
        <w:fldChar w:fldCharType="separate"/>
      </w:r>
      <w:r w:rsidR="003C16DB">
        <w:rPr>
          <w:noProof/>
        </w:rPr>
        <w:t>51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5.14</w:t>
      </w:r>
      <w:r w:rsidRPr="00836C52">
        <w:rPr>
          <w:noProof/>
          <w:lang w:val="en-US"/>
        </w:rPr>
        <w:t xml:space="preserve"> HTOP CPU ketika identifikasi berjalan</w:t>
      </w:r>
      <w:r>
        <w:rPr>
          <w:noProof/>
        </w:rPr>
        <w:tab/>
      </w:r>
      <w:r>
        <w:rPr>
          <w:noProof/>
        </w:rPr>
        <w:fldChar w:fldCharType="begin"/>
      </w:r>
      <w:r>
        <w:rPr>
          <w:noProof/>
        </w:rPr>
        <w:instrText xml:space="preserve"> PAGEREF _Toc457284153 \h </w:instrText>
      </w:r>
      <w:r>
        <w:rPr>
          <w:noProof/>
        </w:rPr>
      </w:r>
      <w:r>
        <w:rPr>
          <w:noProof/>
        </w:rPr>
        <w:fldChar w:fldCharType="separate"/>
      </w:r>
      <w:r w:rsidR="003C16DB">
        <w:rPr>
          <w:noProof/>
        </w:rPr>
        <w:t>52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5.15 Grafik persentase utilis</w:t>
      </w:r>
      <w:r w:rsidRPr="00836C52">
        <w:rPr>
          <w:noProof/>
          <w:lang w:val="en-US"/>
        </w:rPr>
        <w:t>asi</w:t>
      </w:r>
      <w:r>
        <w:rPr>
          <w:noProof/>
        </w:rPr>
        <w:t xml:space="preserve"> CPU</w:t>
      </w:r>
      <w:r>
        <w:rPr>
          <w:noProof/>
        </w:rPr>
        <w:tab/>
      </w:r>
      <w:r>
        <w:rPr>
          <w:noProof/>
        </w:rPr>
        <w:fldChar w:fldCharType="begin"/>
      </w:r>
      <w:r>
        <w:rPr>
          <w:noProof/>
        </w:rPr>
        <w:instrText xml:space="preserve"> PAGEREF _Toc457284154 \h </w:instrText>
      </w:r>
      <w:r>
        <w:rPr>
          <w:noProof/>
        </w:rPr>
      </w:r>
      <w:r>
        <w:rPr>
          <w:noProof/>
        </w:rPr>
        <w:fldChar w:fldCharType="separate"/>
      </w:r>
      <w:r w:rsidR="003C16DB">
        <w:rPr>
          <w:noProof/>
        </w:rPr>
        <w:t>52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5.16</w:t>
      </w:r>
      <w:r w:rsidRPr="00836C52">
        <w:rPr>
          <w:noProof/>
          <w:lang w:val="en-US"/>
        </w:rPr>
        <w:t xml:space="preserve"> HTOP RAM ketika sistem belum berjalan</w:t>
      </w:r>
      <w:r>
        <w:rPr>
          <w:noProof/>
        </w:rPr>
        <w:tab/>
      </w:r>
      <w:r>
        <w:rPr>
          <w:noProof/>
        </w:rPr>
        <w:fldChar w:fldCharType="begin"/>
      </w:r>
      <w:r>
        <w:rPr>
          <w:noProof/>
        </w:rPr>
        <w:instrText xml:space="preserve"> PAGEREF _Toc457284155 \h </w:instrText>
      </w:r>
      <w:r>
        <w:rPr>
          <w:noProof/>
        </w:rPr>
      </w:r>
      <w:r>
        <w:rPr>
          <w:noProof/>
        </w:rPr>
        <w:fldChar w:fldCharType="separate"/>
      </w:r>
      <w:r w:rsidR="003C16DB">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5.17</w:t>
      </w:r>
      <w:r w:rsidRPr="00836C52">
        <w:rPr>
          <w:noProof/>
          <w:lang w:val="en-US"/>
        </w:rPr>
        <w:t xml:space="preserve"> HTOP RAM ketika </w:t>
      </w:r>
      <w:r w:rsidRPr="00836C52">
        <w:rPr>
          <w:i/>
          <w:noProof/>
          <w:lang w:val="en-US"/>
        </w:rPr>
        <w:t>training</w:t>
      </w:r>
      <w:r w:rsidRPr="00836C52">
        <w:rPr>
          <w:noProof/>
          <w:lang w:val="en-US"/>
        </w:rPr>
        <w:t xml:space="preserve"> data set berjalan</w:t>
      </w:r>
      <w:r>
        <w:rPr>
          <w:noProof/>
        </w:rPr>
        <w:tab/>
      </w:r>
      <w:r>
        <w:rPr>
          <w:noProof/>
        </w:rPr>
        <w:fldChar w:fldCharType="begin"/>
      </w:r>
      <w:r>
        <w:rPr>
          <w:noProof/>
        </w:rPr>
        <w:instrText xml:space="preserve"> PAGEREF _Toc457284156 \h </w:instrText>
      </w:r>
      <w:r>
        <w:rPr>
          <w:noProof/>
        </w:rPr>
      </w:r>
      <w:r>
        <w:rPr>
          <w:noProof/>
        </w:rPr>
        <w:fldChar w:fldCharType="separate"/>
      </w:r>
      <w:r w:rsidR="003C16DB">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5.18</w:t>
      </w:r>
      <w:r w:rsidRPr="00836C52">
        <w:rPr>
          <w:noProof/>
          <w:lang w:val="en-US"/>
        </w:rPr>
        <w:t xml:space="preserve"> HTOP RAM ketika identifikasi berjalan</w:t>
      </w:r>
      <w:r>
        <w:rPr>
          <w:noProof/>
        </w:rPr>
        <w:tab/>
      </w:r>
      <w:r>
        <w:rPr>
          <w:noProof/>
        </w:rPr>
        <w:fldChar w:fldCharType="begin"/>
      </w:r>
      <w:r>
        <w:rPr>
          <w:noProof/>
        </w:rPr>
        <w:instrText xml:space="preserve"> PAGEREF _Toc457284157 \h </w:instrText>
      </w:r>
      <w:r>
        <w:rPr>
          <w:noProof/>
        </w:rPr>
      </w:r>
      <w:r>
        <w:rPr>
          <w:noProof/>
        </w:rPr>
        <w:fldChar w:fldCharType="separate"/>
      </w:r>
      <w:r w:rsidR="003C16DB">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5.19 Grafik persentase utilisasi RAM</w:t>
      </w:r>
      <w:r>
        <w:rPr>
          <w:noProof/>
        </w:rPr>
        <w:tab/>
      </w:r>
      <w:r>
        <w:rPr>
          <w:noProof/>
        </w:rPr>
        <w:fldChar w:fldCharType="begin"/>
      </w:r>
      <w:r>
        <w:rPr>
          <w:noProof/>
        </w:rPr>
        <w:instrText xml:space="preserve"> PAGEREF _Toc457284158 \h </w:instrText>
      </w:r>
      <w:r>
        <w:rPr>
          <w:noProof/>
        </w:rPr>
      </w:r>
      <w:r>
        <w:rPr>
          <w:noProof/>
        </w:rPr>
        <w:fldChar w:fldCharType="separate"/>
      </w:r>
      <w:r w:rsidR="003C16DB">
        <w:rPr>
          <w:noProof/>
        </w:rPr>
        <w:t>54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5.20</w:t>
      </w:r>
      <w:r w:rsidRPr="00836C52">
        <w:rPr>
          <w:noProof/>
          <w:lang w:val="en-US"/>
        </w:rPr>
        <w:t xml:space="preserve"> Tampilan halaman web yang akan diakses</w:t>
      </w:r>
      <w:r>
        <w:rPr>
          <w:noProof/>
        </w:rPr>
        <w:tab/>
      </w:r>
      <w:r>
        <w:rPr>
          <w:noProof/>
        </w:rPr>
        <w:fldChar w:fldCharType="begin"/>
      </w:r>
      <w:r>
        <w:rPr>
          <w:noProof/>
        </w:rPr>
        <w:instrText xml:space="preserve"> PAGEREF _Toc457284159 \h </w:instrText>
      </w:r>
      <w:r>
        <w:rPr>
          <w:noProof/>
        </w:rPr>
      </w:r>
      <w:r>
        <w:rPr>
          <w:noProof/>
        </w:rPr>
        <w:fldChar w:fldCharType="separate"/>
      </w:r>
      <w:r w:rsidR="003C16DB">
        <w:rPr>
          <w:noProof/>
        </w:rPr>
        <w:t>55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5.21</w:t>
      </w:r>
      <w:r w:rsidRPr="00836C52">
        <w:rPr>
          <w:noProof/>
          <w:lang w:val="en-US"/>
        </w:rPr>
        <w:t xml:space="preserve"> Luaran ApacheBench untuk skenario 1</w:t>
      </w:r>
      <w:r>
        <w:rPr>
          <w:noProof/>
        </w:rPr>
        <w:tab/>
      </w:r>
      <w:r>
        <w:rPr>
          <w:noProof/>
        </w:rPr>
        <w:fldChar w:fldCharType="begin"/>
      </w:r>
      <w:r>
        <w:rPr>
          <w:noProof/>
        </w:rPr>
        <w:instrText xml:space="preserve"> PAGEREF _Toc457284160 \h </w:instrText>
      </w:r>
      <w:r>
        <w:rPr>
          <w:noProof/>
        </w:rPr>
      </w:r>
      <w:r>
        <w:rPr>
          <w:noProof/>
        </w:rPr>
        <w:fldChar w:fldCharType="separate"/>
      </w:r>
      <w:r w:rsidR="003C16DB">
        <w:rPr>
          <w:noProof/>
        </w:rPr>
        <w:t>56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5.22</w:t>
      </w:r>
      <w:r w:rsidRPr="00836C52">
        <w:rPr>
          <w:noProof/>
          <w:lang w:val="en-US"/>
        </w:rPr>
        <w:t xml:space="preserve"> Luaran ApacheBecnh untuk skenario 2</w:t>
      </w:r>
      <w:r>
        <w:rPr>
          <w:noProof/>
        </w:rPr>
        <w:tab/>
      </w:r>
      <w:r>
        <w:rPr>
          <w:noProof/>
        </w:rPr>
        <w:fldChar w:fldCharType="begin"/>
      </w:r>
      <w:r>
        <w:rPr>
          <w:noProof/>
        </w:rPr>
        <w:instrText xml:space="preserve"> PAGEREF _Toc457284161 \h </w:instrText>
      </w:r>
      <w:r>
        <w:rPr>
          <w:noProof/>
        </w:rPr>
      </w:r>
      <w:r>
        <w:rPr>
          <w:noProof/>
        </w:rPr>
        <w:fldChar w:fldCharType="separate"/>
      </w:r>
      <w:r w:rsidR="003C16DB">
        <w:rPr>
          <w:noProof/>
        </w:rPr>
        <w:t>57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5.23</w:t>
      </w:r>
      <w:r w:rsidRPr="00836C52">
        <w:rPr>
          <w:noProof/>
          <w:lang w:val="en-US"/>
        </w:rPr>
        <w:t xml:space="preserve"> Luaran ApacheBench untuk skenario 3</w:t>
      </w:r>
      <w:r>
        <w:rPr>
          <w:noProof/>
        </w:rPr>
        <w:tab/>
      </w:r>
      <w:r>
        <w:rPr>
          <w:noProof/>
        </w:rPr>
        <w:fldChar w:fldCharType="begin"/>
      </w:r>
      <w:r>
        <w:rPr>
          <w:noProof/>
        </w:rPr>
        <w:instrText xml:space="preserve"> PAGEREF _Toc457284162 \h </w:instrText>
      </w:r>
      <w:r>
        <w:rPr>
          <w:noProof/>
        </w:rPr>
      </w:r>
      <w:r>
        <w:rPr>
          <w:noProof/>
        </w:rPr>
        <w:fldChar w:fldCharType="separate"/>
      </w:r>
      <w:r w:rsidR="003C16DB">
        <w:rPr>
          <w:noProof/>
        </w:rPr>
        <w:t>58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5.24</w:t>
      </w:r>
      <w:r w:rsidRPr="00836C52">
        <w:rPr>
          <w:noProof/>
          <w:lang w:val="en-US"/>
        </w:rPr>
        <w:t xml:space="preserve"> Grafik waktu akses web</w:t>
      </w:r>
      <w:r>
        <w:rPr>
          <w:noProof/>
        </w:rPr>
        <w:tab/>
      </w:r>
      <w:r>
        <w:rPr>
          <w:noProof/>
        </w:rPr>
        <w:fldChar w:fldCharType="begin"/>
      </w:r>
      <w:r>
        <w:rPr>
          <w:noProof/>
        </w:rPr>
        <w:instrText xml:space="preserve"> PAGEREF _Toc457284163 \h </w:instrText>
      </w:r>
      <w:r>
        <w:rPr>
          <w:noProof/>
        </w:rPr>
      </w:r>
      <w:r>
        <w:rPr>
          <w:noProof/>
        </w:rPr>
        <w:fldChar w:fldCharType="separate"/>
      </w:r>
      <w:r w:rsidR="003C16DB">
        <w:rPr>
          <w:noProof/>
        </w:rPr>
        <w:t>59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5.25</w:t>
      </w:r>
      <w:r w:rsidRPr="00836C52">
        <w:rPr>
          <w:noProof/>
          <w:lang w:val="en-US"/>
        </w:rPr>
        <w:t xml:space="preserve"> Grafik durasi waktu pendeteksian intrusi</w:t>
      </w:r>
      <w:r>
        <w:rPr>
          <w:noProof/>
        </w:rPr>
        <w:tab/>
      </w:r>
      <w:r>
        <w:rPr>
          <w:noProof/>
        </w:rPr>
        <w:fldChar w:fldCharType="begin"/>
      </w:r>
      <w:r>
        <w:rPr>
          <w:noProof/>
        </w:rPr>
        <w:instrText xml:space="preserve"> PAGEREF _Toc457284164 \h </w:instrText>
      </w:r>
      <w:r>
        <w:rPr>
          <w:noProof/>
        </w:rPr>
      </w:r>
      <w:r>
        <w:rPr>
          <w:noProof/>
        </w:rPr>
        <w:fldChar w:fldCharType="separate"/>
      </w:r>
      <w:r w:rsidR="003C16DB">
        <w:rPr>
          <w:noProof/>
        </w:rPr>
        <w:t>60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5.26</w:t>
      </w:r>
      <w:r w:rsidRPr="00836C52">
        <w:rPr>
          <w:noProof/>
          <w:lang w:val="en-US"/>
        </w:rPr>
        <w:t xml:space="preserve"> Model Confussion Matrix untuk pengujian</w:t>
      </w:r>
      <w:r>
        <w:rPr>
          <w:noProof/>
        </w:rPr>
        <w:tab/>
      </w:r>
      <w:r>
        <w:rPr>
          <w:noProof/>
        </w:rPr>
        <w:fldChar w:fldCharType="begin"/>
      </w:r>
      <w:r>
        <w:rPr>
          <w:noProof/>
        </w:rPr>
        <w:instrText xml:space="preserve"> PAGEREF _Toc457284165 \h </w:instrText>
      </w:r>
      <w:r>
        <w:rPr>
          <w:noProof/>
        </w:rPr>
      </w:r>
      <w:r>
        <w:rPr>
          <w:noProof/>
        </w:rPr>
        <w:fldChar w:fldCharType="separate"/>
      </w:r>
      <w:r w:rsidR="003C16DB">
        <w:rPr>
          <w:noProof/>
        </w:rPr>
        <w:t>62</w:t>
      </w:r>
      <w:r>
        <w:rPr>
          <w:noProof/>
        </w:rPr>
        <w:fldChar w:fldCharType="end"/>
      </w:r>
    </w:p>
    <w:p w:rsidR="00D406A2" w:rsidRDefault="00080562" w:rsidP="00080562">
      <w:pPr>
        <w:pStyle w:val="TableofFigures"/>
        <w:tabs>
          <w:tab w:val="right" w:leader="dot" w:pos="5546"/>
        </w:tabs>
        <w:rPr>
          <w:noProof/>
        </w:rPr>
      </w:pPr>
      <w:r>
        <w:rPr>
          <w:noProof/>
        </w:rPr>
        <w:fldChar w:fldCharType="end"/>
      </w:r>
      <w:r>
        <w:rPr>
          <w:noProof/>
        </w:rPr>
        <w:fldChar w:fldCharType="begin"/>
      </w:r>
      <w:r>
        <w:rPr>
          <w:noProof/>
        </w:rPr>
        <w:instrText xml:space="preserve"> TOC \c "Gambar A" </w:instrText>
      </w:r>
      <w:r>
        <w:rPr>
          <w:noProof/>
        </w:rPr>
        <w:fldChar w:fldCharType="separate"/>
      </w:r>
    </w:p>
    <w:p w:rsidR="00D406A2" w:rsidRPr="003209CB" w:rsidRDefault="00080562" w:rsidP="00D406A2">
      <w:pPr>
        <w:pStyle w:val="TableofFigures"/>
        <w:tabs>
          <w:tab w:val="right" w:leader="dot" w:pos="5546"/>
        </w:tabs>
        <w:rPr>
          <w:noProof/>
        </w:rPr>
      </w:pPr>
      <w:r>
        <w:rPr>
          <w:noProof/>
        </w:rPr>
        <w:fldChar w:fldCharType="end"/>
      </w:r>
      <w:r w:rsidR="00D406A2" w:rsidRPr="003209CB">
        <w:rPr>
          <w:noProof/>
        </w:rPr>
        <w:t xml:space="preserve"> </w:t>
      </w:r>
    </w:p>
    <w:p w:rsidR="002160A6" w:rsidRPr="003209CB" w:rsidRDefault="002160A6" w:rsidP="003209CB">
      <w:pPr>
        <w:jc w:val="left"/>
        <w:rPr>
          <w:noProof/>
        </w:rPr>
        <w:sectPr w:rsidR="002160A6" w:rsidRPr="003209CB" w:rsidSect="0080023F">
          <w:headerReference w:type="even" r:id="rId37"/>
          <w:footerReference w:type="even" r:id="rId38"/>
          <w:footerReference w:type="default" r:id="rId39"/>
          <w:headerReference w:type="first" r:id="rId40"/>
          <w:footerReference w:type="first" r:id="rId41"/>
          <w:pgSz w:w="8392" w:h="11907" w:code="11"/>
          <w:pgMar w:top="1418" w:right="1134" w:bottom="1418" w:left="1418" w:header="720" w:footer="720" w:gutter="0"/>
          <w:pgNumType w:fmt="lowerRoman"/>
          <w:cols w:space="720"/>
          <w:titlePg/>
          <w:docGrid w:linePitch="360"/>
        </w:sectPr>
      </w:pPr>
    </w:p>
    <w:p w:rsidR="00080562" w:rsidRPr="00080562" w:rsidRDefault="000D256C" w:rsidP="00080562">
      <w:pPr>
        <w:pStyle w:val="Heading1"/>
        <w:rPr>
          <w:noProof/>
        </w:rPr>
      </w:pPr>
      <w:bookmarkStart w:id="6" w:name="_Toc457284043"/>
      <w:r w:rsidRPr="00326ED3">
        <w:rPr>
          <w:noProof/>
        </w:rPr>
        <w:lastRenderedPageBreak/>
        <w:t>DAFTAR TABEL</w:t>
      </w:r>
      <w:bookmarkEnd w:id="6"/>
    </w:p>
    <w:p w:rsidR="002217AD" w:rsidRDefault="00080562">
      <w:pPr>
        <w:pStyle w:val="TableofFigures"/>
        <w:tabs>
          <w:tab w:val="right" w:leader="dot" w:pos="5830"/>
        </w:tabs>
        <w:rPr>
          <w:rFonts w:asciiTheme="minorHAnsi" w:eastAsiaTheme="minorEastAsia" w:hAnsiTheme="minorHAnsi" w:cstheme="minorBidi"/>
          <w:noProof/>
          <w:lang w:eastAsia="id-ID"/>
        </w:rPr>
      </w:pPr>
      <w:r>
        <w:rPr>
          <w:lang w:eastAsia="en-US"/>
        </w:rPr>
        <w:fldChar w:fldCharType="begin"/>
      </w:r>
      <w:r>
        <w:rPr>
          <w:lang w:eastAsia="en-US"/>
        </w:rPr>
        <w:instrText xml:space="preserve"> TOC \c "Tabel" </w:instrText>
      </w:r>
      <w:r>
        <w:rPr>
          <w:lang w:eastAsia="en-US"/>
        </w:rPr>
        <w:fldChar w:fldCharType="separate"/>
      </w:r>
      <w:r w:rsidR="002217AD">
        <w:rPr>
          <w:noProof/>
        </w:rPr>
        <w:t>Tabel 2.1 Format data kasar didalam Mahalanobis</w:t>
      </w:r>
      <w:r w:rsidR="002217AD" w:rsidRPr="000C18AD">
        <w:rPr>
          <w:i/>
          <w:noProof/>
        </w:rPr>
        <w:t xml:space="preserve"> Distance</w:t>
      </w:r>
      <w:r w:rsidR="002217AD">
        <w:rPr>
          <w:noProof/>
        </w:rPr>
        <w:tab/>
      </w:r>
      <w:r w:rsidR="002217AD">
        <w:rPr>
          <w:noProof/>
        </w:rPr>
        <w:fldChar w:fldCharType="begin"/>
      </w:r>
      <w:r w:rsidR="002217AD">
        <w:rPr>
          <w:noProof/>
        </w:rPr>
        <w:instrText xml:space="preserve"> PAGEREF _Toc457284166 \h </w:instrText>
      </w:r>
      <w:r w:rsidR="002217AD">
        <w:rPr>
          <w:noProof/>
        </w:rPr>
      </w:r>
      <w:r w:rsidR="002217AD">
        <w:rPr>
          <w:noProof/>
        </w:rPr>
        <w:fldChar w:fldCharType="separate"/>
      </w:r>
      <w:r w:rsidR="003C16DB">
        <w:rPr>
          <w:noProof/>
        </w:rPr>
        <w:t>12</w:t>
      </w:r>
      <w:r w:rsidR="002217AD">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4.1 Data set file Paket Data</w:t>
      </w:r>
      <w:r>
        <w:rPr>
          <w:noProof/>
        </w:rPr>
        <w:tab/>
      </w:r>
      <w:r>
        <w:rPr>
          <w:noProof/>
        </w:rPr>
        <w:fldChar w:fldCharType="begin"/>
      </w:r>
      <w:r>
        <w:rPr>
          <w:noProof/>
        </w:rPr>
        <w:instrText xml:space="preserve"> PAGEREF _Toc457284167 \h </w:instrText>
      </w:r>
      <w:r>
        <w:rPr>
          <w:noProof/>
        </w:rPr>
      </w:r>
      <w:r>
        <w:rPr>
          <w:noProof/>
        </w:rPr>
        <w:fldChar w:fldCharType="separate"/>
      </w:r>
      <w:r w:rsidR="003C16DB">
        <w:rPr>
          <w:noProof/>
        </w:rPr>
        <w:t>29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4.2</w:t>
      </w:r>
      <w:r w:rsidRPr="000C18AD">
        <w:rPr>
          <w:noProof/>
          <w:lang w:val="en-US"/>
        </w:rPr>
        <w:t xml:space="preserve"> Daftar bagian paket yang dibutuhkan program</w:t>
      </w:r>
      <w:r>
        <w:rPr>
          <w:noProof/>
        </w:rPr>
        <w:tab/>
      </w:r>
      <w:r>
        <w:rPr>
          <w:noProof/>
        </w:rPr>
        <w:fldChar w:fldCharType="begin"/>
      </w:r>
      <w:r>
        <w:rPr>
          <w:noProof/>
        </w:rPr>
        <w:instrText xml:space="preserve"> PAGEREF _Toc457284168 \h </w:instrText>
      </w:r>
      <w:r>
        <w:rPr>
          <w:noProof/>
        </w:rPr>
      </w:r>
      <w:r>
        <w:rPr>
          <w:noProof/>
        </w:rPr>
        <w:fldChar w:fldCharType="separate"/>
      </w:r>
      <w:r w:rsidR="003C16DB">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Tabel 5.1 Prosedur pengguna normal mengakses </w:t>
      </w:r>
      <w:r w:rsidRPr="000C18AD">
        <w:rPr>
          <w:i/>
          <w:noProof/>
        </w:rPr>
        <w:t>server</w:t>
      </w:r>
      <w:r>
        <w:rPr>
          <w:noProof/>
        </w:rPr>
        <w:tab/>
      </w:r>
      <w:r>
        <w:rPr>
          <w:noProof/>
        </w:rPr>
        <w:fldChar w:fldCharType="begin"/>
      </w:r>
      <w:r>
        <w:rPr>
          <w:noProof/>
        </w:rPr>
        <w:instrText xml:space="preserve"> PAGEREF _Toc457284169 \h </w:instrText>
      </w:r>
      <w:r>
        <w:rPr>
          <w:noProof/>
        </w:rPr>
      </w:r>
      <w:r>
        <w:rPr>
          <w:noProof/>
        </w:rPr>
        <w:fldChar w:fldCharType="separate"/>
      </w:r>
      <w:r w:rsidR="003C16DB">
        <w:rPr>
          <w:noProof/>
        </w:rPr>
        <w:t>38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w:t>
      </w:r>
      <w:r w:rsidRPr="000C18AD">
        <w:rPr>
          <w:noProof/>
          <w:lang w:val="en-US"/>
        </w:rPr>
        <w:t xml:space="preserve"> Prosedur rekonstruksi paket data</w:t>
      </w:r>
      <w:r>
        <w:rPr>
          <w:noProof/>
        </w:rPr>
        <w:tab/>
      </w:r>
      <w:r>
        <w:rPr>
          <w:noProof/>
        </w:rPr>
        <w:fldChar w:fldCharType="begin"/>
      </w:r>
      <w:r>
        <w:rPr>
          <w:noProof/>
        </w:rPr>
        <w:instrText xml:space="preserve"> PAGEREF _Toc457284170 \h </w:instrText>
      </w:r>
      <w:r>
        <w:rPr>
          <w:noProof/>
        </w:rPr>
      </w:r>
      <w:r>
        <w:rPr>
          <w:noProof/>
        </w:rPr>
        <w:fldChar w:fldCharType="separate"/>
      </w:r>
      <w:r w:rsidR="003C16DB">
        <w:rPr>
          <w:noProof/>
        </w:rPr>
        <w:t>39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5.3</w:t>
      </w:r>
      <w:r w:rsidRPr="000C18AD">
        <w:rPr>
          <w:noProof/>
          <w:lang w:val="en-US"/>
        </w:rPr>
        <w:t xml:space="preserve"> Prosedur menghitung N-Gram paket data</w:t>
      </w:r>
      <w:r>
        <w:rPr>
          <w:noProof/>
        </w:rPr>
        <w:tab/>
      </w:r>
      <w:r>
        <w:rPr>
          <w:noProof/>
        </w:rPr>
        <w:fldChar w:fldCharType="begin"/>
      </w:r>
      <w:r>
        <w:rPr>
          <w:noProof/>
        </w:rPr>
        <w:instrText xml:space="preserve"> PAGEREF _Toc457284171 \h </w:instrText>
      </w:r>
      <w:r>
        <w:rPr>
          <w:noProof/>
        </w:rPr>
      </w:r>
      <w:r>
        <w:rPr>
          <w:noProof/>
        </w:rPr>
        <w:fldChar w:fldCharType="separate"/>
      </w:r>
      <w:r w:rsidR="003C16DB">
        <w:rPr>
          <w:noProof/>
        </w:rPr>
        <w:t>41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5.4</w:t>
      </w:r>
      <w:r w:rsidRPr="000C18AD">
        <w:rPr>
          <w:noProof/>
          <w:lang w:val="en-US"/>
        </w:rPr>
        <w:t xml:space="preserve"> Prosedur membuat model data </w:t>
      </w:r>
      <w:r w:rsidRPr="000C18AD">
        <w:rPr>
          <w:i/>
          <w:noProof/>
          <w:lang w:val="en-US"/>
        </w:rPr>
        <w:t>training</w:t>
      </w:r>
      <w:r>
        <w:rPr>
          <w:noProof/>
        </w:rPr>
        <w:tab/>
      </w:r>
      <w:r>
        <w:rPr>
          <w:noProof/>
        </w:rPr>
        <w:fldChar w:fldCharType="begin"/>
      </w:r>
      <w:r>
        <w:rPr>
          <w:noProof/>
        </w:rPr>
        <w:instrText xml:space="preserve"> PAGEREF _Toc457284172 \h </w:instrText>
      </w:r>
      <w:r>
        <w:rPr>
          <w:noProof/>
        </w:rPr>
      </w:r>
      <w:r>
        <w:rPr>
          <w:noProof/>
        </w:rPr>
        <w:fldChar w:fldCharType="separate"/>
      </w:r>
      <w:r w:rsidR="003C16DB">
        <w:rPr>
          <w:noProof/>
        </w:rPr>
        <w:t>43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5.5</w:t>
      </w:r>
      <w:r w:rsidRPr="000C18AD">
        <w:rPr>
          <w:noProof/>
          <w:lang w:val="en-US"/>
        </w:rPr>
        <w:t xml:space="preserve"> Prosedur </w:t>
      </w:r>
      <w:r w:rsidRPr="000C18AD">
        <w:rPr>
          <w:i/>
          <w:noProof/>
          <w:lang w:val="en-US"/>
        </w:rPr>
        <w:t>sniffing</w:t>
      </w:r>
      <w:r>
        <w:rPr>
          <w:noProof/>
        </w:rPr>
        <w:tab/>
      </w:r>
      <w:r>
        <w:rPr>
          <w:noProof/>
        </w:rPr>
        <w:fldChar w:fldCharType="begin"/>
      </w:r>
      <w:r>
        <w:rPr>
          <w:noProof/>
        </w:rPr>
        <w:instrText xml:space="preserve"> PAGEREF _Toc457284173 \h </w:instrText>
      </w:r>
      <w:r>
        <w:rPr>
          <w:noProof/>
        </w:rPr>
      </w:r>
      <w:r>
        <w:rPr>
          <w:noProof/>
        </w:rPr>
        <w:fldChar w:fldCharType="separate"/>
      </w:r>
      <w:r w:rsidR="003C16DB">
        <w:rPr>
          <w:noProof/>
        </w:rPr>
        <w:t>44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5.6</w:t>
      </w:r>
      <w:r w:rsidRPr="000C18AD">
        <w:rPr>
          <w:noProof/>
          <w:lang w:val="en-US"/>
        </w:rPr>
        <w:t xml:space="preserve"> Prosedur menghitung jarak mahalanobis</w:t>
      </w:r>
      <w:r>
        <w:rPr>
          <w:noProof/>
        </w:rPr>
        <w:tab/>
      </w:r>
      <w:r>
        <w:rPr>
          <w:noProof/>
        </w:rPr>
        <w:fldChar w:fldCharType="begin"/>
      </w:r>
      <w:r>
        <w:rPr>
          <w:noProof/>
        </w:rPr>
        <w:instrText xml:space="preserve"> PAGEREF _Toc457284174 \h </w:instrText>
      </w:r>
      <w:r>
        <w:rPr>
          <w:noProof/>
        </w:rPr>
      </w:r>
      <w:r>
        <w:rPr>
          <w:noProof/>
        </w:rPr>
        <w:fldChar w:fldCharType="separate"/>
      </w:r>
      <w:r w:rsidR="003C16DB">
        <w:rPr>
          <w:noProof/>
        </w:rPr>
        <w:t>46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5.7</w:t>
      </w:r>
      <w:r w:rsidRPr="000C18AD">
        <w:rPr>
          <w:noProof/>
          <w:lang w:val="en-US"/>
        </w:rPr>
        <w:t xml:space="preserve"> Prosedur deteksi paket data normal dan paket data berupa intrusi</w:t>
      </w:r>
      <w:r>
        <w:rPr>
          <w:noProof/>
        </w:rPr>
        <w:tab/>
      </w:r>
      <w:r>
        <w:rPr>
          <w:noProof/>
        </w:rPr>
        <w:fldChar w:fldCharType="begin"/>
      </w:r>
      <w:r>
        <w:rPr>
          <w:noProof/>
        </w:rPr>
        <w:instrText xml:space="preserve"> PAGEREF _Toc457284175 \h </w:instrText>
      </w:r>
      <w:r>
        <w:rPr>
          <w:noProof/>
        </w:rPr>
      </w:r>
      <w:r>
        <w:rPr>
          <w:noProof/>
        </w:rPr>
        <w:fldChar w:fldCharType="separate"/>
      </w:r>
      <w:r w:rsidR="003C16DB">
        <w:rPr>
          <w:noProof/>
        </w:rPr>
        <w:t>47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5.8</w:t>
      </w:r>
      <w:r w:rsidRPr="000C18AD">
        <w:rPr>
          <w:noProof/>
          <w:lang w:val="en-US"/>
        </w:rPr>
        <w:t xml:space="preserve"> Prosedur proses </w:t>
      </w:r>
      <w:r w:rsidRPr="000C18AD">
        <w:rPr>
          <w:i/>
          <w:noProof/>
          <w:lang w:val="en-US"/>
        </w:rPr>
        <w:t>incremental learning</w:t>
      </w:r>
      <w:r>
        <w:rPr>
          <w:noProof/>
        </w:rPr>
        <w:tab/>
      </w:r>
      <w:r>
        <w:rPr>
          <w:noProof/>
        </w:rPr>
        <w:fldChar w:fldCharType="begin"/>
      </w:r>
      <w:r>
        <w:rPr>
          <w:noProof/>
        </w:rPr>
        <w:instrText xml:space="preserve"> PAGEREF _Toc457284176 \h </w:instrText>
      </w:r>
      <w:r>
        <w:rPr>
          <w:noProof/>
        </w:rPr>
      </w:r>
      <w:r>
        <w:rPr>
          <w:noProof/>
        </w:rPr>
        <w:fldChar w:fldCharType="separate"/>
      </w:r>
      <w:r w:rsidR="003C16DB">
        <w:rPr>
          <w:noProof/>
        </w:rPr>
        <w:t>49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5.9</w:t>
      </w:r>
      <w:r w:rsidRPr="000C18AD">
        <w:rPr>
          <w:noProof/>
          <w:lang w:val="en-US"/>
        </w:rPr>
        <w:t xml:space="preserve"> Metode akses komputer penyerang</w:t>
      </w:r>
      <w:r>
        <w:rPr>
          <w:noProof/>
        </w:rPr>
        <w:tab/>
      </w:r>
      <w:r>
        <w:rPr>
          <w:noProof/>
        </w:rPr>
        <w:fldChar w:fldCharType="begin"/>
      </w:r>
      <w:r>
        <w:rPr>
          <w:noProof/>
        </w:rPr>
        <w:instrText xml:space="preserve"> PAGEREF _Toc457284177 \h </w:instrText>
      </w:r>
      <w:r>
        <w:rPr>
          <w:noProof/>
        </w:rPr>
      </w:r>
      <w:r>
        <w:rPr>
          <w:noProof/>
        </w:rPr>
        <w:fldChar w:fldCharType="separate"/>
      </w:r>
      <w:r w:rsidR="003C16DB">
        <w:rPr>
          <w:noProof/>
        </w:rPr>
        <w:t>60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5.10</w:t>
      </w:r>
      <w:r w:rsidRPr="000C18AD">
        <w:rPr>
          <w:noProof/>
          <w:lang w:val="en-US"/>
        </w:rPr>
        <w:t xml:space="preserve"> Data uji</w:t>
      </w:r>
      <w:r>
        <w:rPr>
          <w:noProof/>
        </w:rPr>
        <w:tab/>
      </w:r>
      <w:r>
        <w:rPr>
          <w:noProof/>
        </w:rPr>
        <w:fldChar w:fldCharType="begin"/>
      </w:r>
      <w:r>
        <w:rPr>
          <w:noProof/>
        </w:rPr>
        <w:instrText xml:space="preserve"> PAGEREF _Toc457284178 \h </w:instrText>
      </w:r>
      <w:r>
        <w:rPr>
          <w:noProof/>
        </w:rPr>
      </w:r>
      <w:r>
        <w:rPr>
          <w:noProof/>
        </w:rPr>
        <w:fldChar w:fldCharType="separate"/>
      </w:r>
      <w:r w:rsidR="003C16DB">
        <w:rPr>
          <w:noProof/>
        </w:rPr>
        <w:t>61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5.11</w:t>
      </w:r>
      <w:r w:rsidRPr="000C18AD">
        <w:rPr>
          <w:noProof/>
          <w:lang w:val="en-US"/>
        </w:rPr>
        <w:t xml:space="preserve"> Hasil Uji Data </w:t>
      </w:r>
      <w:r w:rsidRPr="000C18AD">
        <w:rPr>
          <w:i/>
          <w:noProof/>
          <w:lang w:val="en-US"/>
        </w:rPr>
        <w:t>Training</w:t>
      </w:r>
      <w:r w:rsidRPr="000C18AD">
        <w:rPr>
          <w:noProof/>
          <w:lang w:val="en-US"/>
        </w:rPr>
        <w:t xml:space="preserve"> minimum jarak paket data intrusi</w:t>
      </w:r>
      <w:r>
        <w:rPr>
          <w:noProof/>
        </w:rPr>
        <w:tab/>
      </w:r>
      <w:r>
        <w:rPr>
          <w:noProof/>
        </w:rPr>
        <w:fldChar w:fldCharType="begin"/>
      </w:r>
      <w:r>
        <w:rPr>
          <w:noProof/>
        </w:rPr>
        <w:instrText xml:space="preserve"> PAGEREF _Toc457284179 \h </w:instrText>
      </w:r>
      <w:r>
        <w:rPr>
          <w:noProof/>
        </w:rPr>
      </w:r>
      <w:r>
        <w:rPr>
          <w:noProof/>
        </w:rPr>
        <w:fldChar w:fldCharType="separate"/>
      </w:r>
      <w:r w:rsidR="003C16DB">
        <w:rPr>
          <w:noProof/>
        </w:rPr>
        <w:t>64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5.12</w:t>
      </w:r>
      <w:r w:rsidRPr="000C18AD">
        <w:rPr>
          <w:noProof/>
          <w:lang w:val="en-US"/>
        </w:rPr>
        <w:t xml:space="preserve"> Hasil Uji Data </w:t>
      </w:r>
      <w:r w:rsidRPr="000C18AD">
        <w:rPr>
          <w:i/>
          <w:noProof/>
          <w:lang w:val="en-US"/>
        </w:rPr>
        <w:t>Training</w:t>
      </w:r>
      <w:r w:rsidRPr="000C18AD">
        <w:rPr>
          <w:noProof/>
          <w:lang w:val="en-US"/>
        </w:rPr>
        <w:t xml:space="preserve"> maksimum jarak paket data normal</w:t>
      </w:r>
      <w:r>
        <w:rPr>
          <w:noProof/>
        </w:rPr>
        <w:tab/>
      </w:r>
      <w:r>
        <w:rPr>
          <w:noProof/>
        </w:rPr>
        <w:fldChar w:fldCharType="begin"/>
      </w:r>
      <w:r>
        <w:rPr>
          <w:noProof/>
        </w:rPr>
        <w:instrText xml:space="preserve"> PAGEREF _Toc457284180 \h </w:instrText>
      </w:r>
      <w:r>
        <w:rPr>
          <w:noProof/>
        </w:rPr>
      </w:r>
      <w:r>
        <w:rPr>
          <w:noProof/>
        </w:rPr>
        <w:fldChar w:fldCharType="separate"/>
      </w:r>
      <w:r w:rsidR="003C16DB">
        <w:rPr>
          <w:noProof/>
        </w:rPr>
        <w:t>64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5.13</w:t>
      </w:r>
      <w:r w:rsidRPr="000C18AD">
        <w:rPr>
          <w:noProof/>
          <w:lang w:val="en-US"/>
        </w:rPr>
        <w:t xml:space="preserve"> Threshold untuk masing-masing port</w:t>
      </w:r>
      <w:r>
        <w:rPr>
          <w:noProof/>
        </w:rPr>
        <w:tab/>
      </w:r>
      <w:r>
        <w:rPr>
          <w:noProof/>
        </w:rPr>
        <w:fldChar w:fldCharType="begin"/>
      </w:r>
      <w:r>
        <w:rPr>
          <w:noProof/>
        </w:rPr>
        <w:instrText xml:space="preserve"> PAGEREF _Toc457284181 \h </w:instrText>
      </w:r>
      <w:r>
        <w:rPr>
          <w:noProof/>
        </w:rPr>
      </w:r>
      <w:r>
        <w:rPr>
          <w:noProof/>
        </w:rPr>
        <w:fldChar w:fldCharType="separate"/>
      </w:r>
      <w:r w:rsidR="003C16DB">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5.14</w:t>
      </w:r>
      <w:r w:rsidRPr="000C18AD">
        <w:rPr>
          <w:noProof/>
          <w:lang w:val="en-US"/>
        </w:rPr>
        <w:t xml:space="preserve"> Hasil Uji Data </w:t>
      </w:r>
      <w:r w:rsidRPr="000C18AD">
        <w:rPr>
          <w:i/>
          <w:noProof/>
          <w:lang w:val="en-US"/>
        </w:rPr>
        <w:t>Testing</w:t>
      </w:r>
      <w:r w:rsidRPr="000C18AD">
        <w:rPr>
          <w:noProof/>
          <w:lang w:val="en-US"/>
        </w:rPr>
        <w:t xml:space="preserve"> minggu ke-5 tanpa proses </w:t>
      </w:r>
      <w:r w:rsidRPr="000C18AD">
        <w:rPr>
          <w:i/>
          <w:noProof/>
          <w:lang w:val="en-US"/>
        </w:rPr>
        <w:t>incremental learning</w:t>
      </w:r>
      <w:r>
        <w:rPr>
          <w:noProof/>
        </w:rPr>
        <w:tab/>
      </w:r>
      <w:r>
        <w:rPr>
          <w:noProof/>
        </w:rPr>
        <w:fldChar w:fldCharType="begin"/>
      </w:r>
      <w:r>
        <w:rPr>
          <w:noProof/>
        </w:rPr>
        <w:instrText xml:space="preserve"> PAGEREF _Toc457284182 \h </w:instrText>
      </w:r>
      <w:r>
        <w:rPr>
          <w:noProof/>
        </w:rPr>
      </w:r>
      <w:r>
        <w:rPr>
          <w:noProof/>
        </w:rPr>
        <w:fldChar w:fldCharType="separate"/>
      </w:r>
      <w:r w:rsidR="003C16DB">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5.15</w:t>
      </w:r>
      <w:r w:rsidRPr="000C18AD">
        <w:rPr>
          <w:noProof/>
          <w:lang w:val="en-US"/>
        </w:rPr>
        <w:t xml:space="preserve"> </w:t>
      </w:r>
      <w:r w:rsidRPr="000C18AD">
        <w:rPr>
          <w:i/>
          <w:noProof/>
          <w:lang w:val="en-US"/>
        </w:rPr>
        <w:t>Confussion matrix</w:t>
      </w:r>
      <w:r w:rsidRPr="000C18AD">
        <w:rPr>
          <w:noProof/>
          <w:lang w:val="en-US"/>
        </w:rPr>
        <w:t xml:space="preserve"> uji coba 1a</w:t>
      </w:r>
      <w:r>
        <w:rPr>
          <w:noProof/>
        </w:rPr>
        <w:tab/>
      </w:r>
      <w:r>
        <w:rPr>
          <w:noProof/>
        </w:rPr>
        <w:fldChar w:fldCharType="begin"/>
      </w:r>
      <w:r>
        <w:rPr>
          <w:noProof/>
        </w:rPr>
        <w:instrText xml:space="preserve"> PAGEREF _Toc457284183 \h </w:instrText>
      </w:r>
      <w:r>
        <w:rPr>
          <w:noProof/>
        </w:rPr>
      </w:r>
      <w:r>
        <w:rPr>
          <w:noProof/>
        </w:rPr>
        <w:fldChar w:fldCharType="separate"/>
      </w:r>
      <w:r w:rsidR="003C16DB">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5.16</w:t>
      </w:r>
      <w:r w:rsidRPr="000C18AD">
        <w:rPr>
          <w:noProof/>
          <w:lang w:val="en-US"/>
        </w:rPr>
        <w:t xml:space="preserve"> Hasil penilaian percobaan 1a dengan ukuran window 10000</w:t>
      </w:r>
      <w:r>
        <w:rPr>
          <w:noProof/>
        </w:rPr>
        <w:tab/>
      </w:r>
      <w:r>
        <w:rPr>
          <w:noProof/>
        </w:rPr>
        <w:fldChar w:fldCharType="begin"/>
      </w:r>
      <w:r>
        <w:rPr>
          <w:noProof/>
        </w:rPr>
        <w:instrText xml:space="preserve"> PAGEREF _Toc457284184 \h </w:instrText>
      </w:r>
      <w:r>
        <w:rPr>
          <w:noProof/>
        </w:rPr>
      </w:r>
      <w:r>
        <w:rPr>
          <w:noProof/>
        </w:rPr>
        <w:fldChar w:fldCharType="separate"/>
      </w:r>
      <w:r w:rsidR="003C16DB">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5.17</w:t>
      </w:r>
      <w:r w:rsidRPr="000C18AD">
        <w:rPr>
          <w:noProof/>
          <w:lang w:val="en-US"/>
        </w:rPr>
        <w:t xml:space="preserve"> hasil penilaian percobaan 1a dengan ukuran window 20000</w:t>
      </w:r>
      <w:r>
        <w:rPr>
          <w:noProof/>
        </w:rPr>
        <w:tab/>
      </w:r>
      <w:r>
        <w:rPr>
          <w:noProof/>
        </w:rPr>
        <w:fldChar w:fldCharType="begin"/>
      </w:r>
      <w:r>
        <w:rPr>
          <w:noProof/>
        </w:rPr>
        <w:instrText xml:space="preserve"> PAGEREF _Toc457284185 \h </w:instrText>
      </w:r>
      <w:r>
        <w:rPr>
          <w:noProof/>
        </w:rPr>
      </w:r>
      <w:r>
        <w:rPr>
          <w:noProof/>
        </w:rPr>
        <w:fldChar w:fldCharType="separate"/>
      </w:r>
      <w:r w:rsidR="003C16DB">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5.18</w:t>
      </w:r>
      <w:r w:rsidRPr="000C18AD">
        <w:rPr>
          <w:noProof/>
          <w:lang w:val="en-US"/>
        </w:rPr>
        <w:t xml:space="preserve"> Hasil Uji Data </w:t>
      </w:r>
      <w:r w:rsidRPr="000C18AD">
        <w:rPr>
          <w:i/>
          <w:noProof/>
          <w:lang w:val="en-US"/>
        </w:rPr>
        <w:t>Testing</w:t>
      </w:r>
      <w:r w:rsidRPr="000C18AD">
        <w:rPr>
          <w:noProof/>
          <w:lang w:val="en-US"/>
        </w:rPr>
        <w:t xml:space="preserve"> minggu ke-5 dengan proses </w:t>
      </w:r>
      <w:r w:rsidRPr="000C18AD">
        <w:rPr>
          <w:i/>
          <w:noProof/>
          <w:lang w:val="en-US"/>
        </w:rPr>
        <w:t>incremental laeraning</w:t>
      </w:r>
      <w:r>
        <w:rPr>
          <w:noProof/>
        </w:rPr>
        <w:tab/>
      </w:r>
      <w:r>
        <w:rPr>
          <w:noProof/>
        </w:rPr>
        <w:fldChar w:fldCharType="begin"/>
      </w:r>
      <w:r>
        <w:rPr>
          <w:noProof/>
        </w:rPr>
        <w:instrText xml:space="preserve"> PAGEREF _Toc457284186 \h </w:instrText>
      </w:r>
      <w:r>
        <w:rPr>
          <w:noProof/>
        </w:rPr>
      </w:r>
      <w:r>
        <w:rPr>
          <w:noProof/>
        </w:rPr>
        <w:fldChar w:fldCharType="separate"/>
      </w:r>
      <w:r w:rsidR="003C16DB">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5.19</w:t>
      </w:r>
      <w:r w:rsidRPr="000C18AD">
        <w:rPr>
          <w:noProof/>
          <w:lang w:val="en-US"/>
        </w:rPr>
        <w:t xml:space="preserve"> </w:t>
      </w:r>
      <w:r w:rsidRPr="000C18AD">
        <w:rPr>
          <w:i/>
          <w:noProof/>
          <w:lang w:val="en-US"/>
        </w:rPr>
        <w:t>Confussion matrix</w:t>
      </w:r>
      <w:r w:rsidRPr="000C18AD">
        <w:rPr>
          <w:noProof/>
          <w:lang w:val="en-US"/>
        </w:rPr>
        <w:t xml:space="preserve"> uji coba 1b</w:t>
      </w:r>
      <w:r>
        <w:rPr>
          <w:noProof/>
        </w:rPr>
        <w:tab/>
      </w:r>
      <w:r>
        <w:rPr>
          <w:noProof/>
        </w:rPr>
        <w:fldChar w:fldCharType="begin"/>
      </w:r>
      <w:r>
        <w:rPr>
          <w:noProof/>
        </w:rPr>
        <w:instrText xml:space="preserve"> PAGEREF _Toc457284187 \h </w:instrText>
      </w:r>
      <w:r>
        <w:rPr>
          <w:noProof/>
        </w:rPr>
      </w:r>
      <w:r>
        <w:rPr>
          <w:noProof/>
        </w:rPr>
        <w:fldChar w:fldCharType="separate"/>
      </w:r>
      <w:r w:rsidR="003C16DB">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5.20</w:t>
      </w:r>
      <w:r w:rsidRPr="000C18AD">
        <w:rPr>
          <w:noProof/>
          <w:lang w:val="en-US"/>
        </w:rPr>
        <w:t xml:space="preserve"> Hasil penilaian percobaan 1b dengan ukuran window 10000</w:t>
      </w:r>
      <w:r>
        <w:rPr>
          <w:noProof/>
        </w:rPr>
        <w:tab/>
      </w:r>
      <w:r>
        <w:rPr>
          <w:noProof/>
        </w:rPr>
        <w:fldChar w:fldCharType="begin"/>
      </w:r>
      <w:r>
        <w:rPr>
          <w:noProof/>
        </w:rPr>
        <w:instrText xml:space="preserve"> PAGEREF _Toc457284188 \h </w:instrText>
      </w:r>
      <w:r>
        <w:rPr>
          <w:noProof/>
        </w:rPr>
      </w:r>
      <w:r>
        <w:rPr>
          <w:noProof/>
        </w:rPr>
        <w:fldChar w:fldCharType="separate"/>
      </w:r>
      <w:r w:rsidR="003C16DB">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5.21</w:t>
      </w:r>
      <w:r w:rsidRPr="000C18AD">
        <w:rPr>
          <w:noProof/>
          <w:lang w:val="en-US"/>
        </w:rPr>
        <w:t xml:space="preserve"> hasil penilaian percobaan 1b dengan ukuran window 20000</w:t>
      </w:r>
      <w:r>
        <w:rPr>
          <w:noProof/>
        </w:rPr>
        <w:tab/>
      </w:r>
      <w:r>
        <w:rPr>
          <w:noProof/>
        </w:rPr>
        <w:fldChar w:fldCharType="begin"/>
      </w:r>
      <w:r>
        <w:rPr>
          <w:noProof/>
        </w:rPr>
        <w:instrText xml:space="preserve"> PAGEREF _Toc457284189 \h </w:instrText>
      </w:r>
      <w:r>
        <w:rPr>
          <w:noProof/>
        </w:rPr>
      </w:r>
      <w:r>
        <w:rPr>
          <w:noProof/>
        </w:rPr>
        <w:fldChar w:fldCharType="separate"/>
      </w:r>
      <w:r w:rsidR="003C16DB">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lastRenderedPageBreak/>
        <w:t>Tabel 5.22</w:t>
      </w:r>
      <w:r w:rsidRPr="000C18AD">
        <w:rPr>
          <w:noProof/>
          <w:lang w:val="en-US"/>
        </w:rPr>
        <w:t xml:space="preserve"> Skenario serangan</w:t>
      </w:r>
      <w:r>
        <w:rPr>
          <w:noProof/>
        </w:rPr>
        <w:tab/>
      </w:r>
      <w:r>
        <w:rPr>
          <w:noProof/>
        </w:rPr>
        <w:fldChar w:fldCharType="begin"/>
      </w:r>
      <w:r>
        <w:rPr>
          <w:noProof/>
        </w:rPr>
        <w:instrText xml:space="preserve"> PAGEREF _Toc457284190 \h </w:instrText>
      </w:r>
      <w:r>
        <w:rPr>
          <w:noProof/>
        </w:rPr>
      </w:r>
      <w:r>
        <w:rPr>
          <w:noProof/>
        </w:rPr>
        <w:fldChar w:fldCharType="separate"/>
      </w:r>
      <w:r w:rsidR="003C16DB">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5.23</w:t>
      </w:r>
      <w:r w:rsidRPr="000C18AD">
        <w:rPr>
          <w:noProof/>
          <w:lang w:val="en-US"/>
        </w:rPr>
        <w:t xml:space="preserve"> Hasil Uji Data </w:t>
      </w:r>
      <w:r w:rsidRPr="000C18AD">
        <w:rPr>
          <w:i/>
          <w:noProof/>
          <w:lang w:val="en-US"/>
        </w:rPr>
        <w:t>Testing</w:t>
      </w:r>
      <w:r w:rsidRPr="000C18AD">
        <w:rPr>
          <w:noProof/>
          <w:lang w:val="en-US"/>
        </w:rPr>
        <w:t xml:space="preserve"> secara </w:t>
      </w:r>
      <w:r w:rsidRPr="000C18AD">
        <w:rPr>
          <w:i/>
          <w:noProof/>
          <w:lang w:val="en-US"/>
        </w:rPr>
        <w:t>real-time</w:t>
      </w:r>
      <w:r>
        <w:rPr>
          <w:noProof/>
        </w:rPr>
        <w:tab/>
      </w:r>
      <w:r>
        <w:rPr>
          <w:noProof/>
        </w:rPr>
        <w:fldChar w:fldCharType="begin"/>
      </w:r>
      <w:r>
        <w:rPr>
          <w:noProof/>
        </w:rPr>
        <w:instrText xml:space="preserve"> PAGEREF _Toc457284191 \h </w:instrText>
      </w:r>
      <w:r>
        <w:rPr>
          <w:noProof/>
        </w:rPr>
      </w:r>
      <w:r>
        <w:rPr>
          <w:noProof/>
        </w:rPr>
        <w:fldChar w:fldCharType="separate"/>
      </w:r>
      <w:r w:rsidR="003C16DB">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5.24</w:t>
      </w:r>
      <w:r w:rsidRPr="000C18AD">
        <w:rPr>
          <w:noProof/>
          <w:lang w:val="en-US"/>
        </w:rPr>
        <w:t xml:space="preserve"> </w:t>
      </w:r>
      <w:r w:rsidRPr="000C18AD">
        <w:rPr>
          <w:i/>
          <w:noProof/>
          <w:lang w:val="en-US"/>
        </w:rPr>
        <w:t>Confussion matrix</w:t>
      </w:r>
      <w:r w:rsidRPr="000C18AD">
        <w:rPr>
          <w:noProof/>
          <w:lang w:val="en-US"/>
        </w:rPr>
        <w:t xml:space="preserve"> uji coba 2a</w:t>
      </w:r>
      <w:r>
        <w:rPr>
          <w:noProof/>
        </w:rPr>
        <w:tab/>
      </w:r>
      <w:r>
        <w:rPr>
          <w:noProof/>
        </w:rPr>
        <w:fldChar w:fldCharType="begin"/>
      </w:r>
      <w:r>
        <w:rPr>
          <w:noProof/>
        </w:rPr>
        <w:instrText xml:space="preserve"> PAGEREF _Toc457284192 \h </w:instrText>
      </w:r>
      <w:r>
        <w:rPr>
          <w:noProof/>
        </w:rPr>
      </w:r>
      <w:r>
        <w:rPr>
          <w:noProof/>
        </w:rPr>
        <w:fldChar w:fldCharType="separate"/>
      </w:r>
      <w:r w:rsidR="003C16DB">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5.25</w:t>
      </w:r>
      <w:r w:rsidRPr="000C18AD">
        <w:rPr>
          <w:noProof/>
          <w:lang w:val="en-US"/>
        </w:rPr>
        <w:t xml:space="preserve"> Hasil penilaian percobaan 2a FTP </w:t>
      </w:r>
      <w:r w:rsidRPr="000C18AD">
        <w:rPr>
          <w:i/>
          <w:noProof/>
          <w:lang w:val="en-US"/>
        </w:rPr>
        <w:t>brute force</w:t>
      </w:r>
      <w:r>
        <w:rPr>
          <w:noProof/>
        </w:rPr>
        <w:tab/>
      </w:r>
      <w:r>
        <w:rPr>
          <w:noProof/>
        </w:rPr>
        <w:fldChar w:fldCharType="begin"/>
      </w:r>
      <w:r>
        <w:rPr>
          <w:noProof/>
        </w:rPr>
        <w:instrText xml:space="preserve"> PAGEREF _Toc457284193 \h </w:instrText>
      </w:r>
      <w:r>
        <w:rPr>
          <w:noProof/>
        </w:rPr>
      </w:r>
      <w:r>
        <w:rPr>
          <w:noProof/>
        </w:rPr>
        <w:fldChar w:fldCharType="separate"/>
      </w:r>
      <w:r w:rsidR="003C16DB">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5.26</w:t>
      </w:r>
      <w:r w:rsidRPr="000C18AD">
        <w:rPr>
          <w:noProof/>
          <w:lang w:val="en-US"/>
        </w:rPr>
        <w:t xml:space="preserve"> Hasil penilaian percobaan 2a Telnet </w:t>
      </w:r>
      <w:r w:rsidRPr="000C18AD">
        <w:rPr>
          <w:i/>
          <w:noProof/>
          <w:lang w:val="en-US"/>
        </w:rPr>
        <w:t>brute force</w:t>
      </w:r>
      <w:r>
        <w:rPr>
          <w:noProof/>
        </w:rPr>
        <w:tab/>
      </w:r>
      <w:r>
        <w:rPr>
          <w:noProof/>
        </w:rPr>
        <w:fldChar w:fldCharType="begin"/>
      </w:r>
      <w:r>
        <w:rPr>
          <w:noProof/>
        </w:rPr>
        <w:instrText xml:space="preserve"> PAGEREF _Toc457284194 \h </w:instrText>
      </w:r>
      <w:r>
        <w:rPr>
          <w:noProof/>
        </w:rPr>
      </w:r>
      <w:r>
        <w:rPr>
          <w:noProof/>
        </w:rPr>
        <w:fldChar w:fldCharType="separate"/>
      </w:r>
      <w:r w:rsidR="003C16DB">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5.27</w:t>
      </w:r>
      <w:r w:rsidRPr="000C18AD">
        <w:rPr>
          <w:noProof/>
          <w:lang w:val="en-US"/>
        </w:rPr>
        <w:t xml:space="preserve"> Hasil Uji Data </w:t>
      </w:r>
      <w:r w:rsidRPr="000C18AD">
        <w:rPr>
          <w:i/>
          <w:noProof/>
          <w:lang w:val="en-US"/>
        </w:rPr>
        <w:t>Testing</w:t>
      </w:r>
      <w:r w:rsidRPr="000C18AD">
        <w:rPr>
          <w:noProof/>
          <w:lang w:val="en-US"/>
        </w:rPr>
        <w:t xml:space="preserve"> secara </w:t>
      </w:r>
      <w:r w:rsidRPr="000C18AD">
        <w:rPr>
          <w:i/>
          <w:noProof/>
          <w:lang w:val="en-US"/>
        </w:rPr>
        <w:t>real-time</w:t>
      </w:r>
      <w:r>
        <w:rPr>
          <w:noProof/>
        </w:rPr>
        <w:tab/>
      </w:r>
      <w:r>
        <w:rPr>
          <w:noProof/>
        </w:rPr>
        <w:fldChar w:fldCharType="begin"/>
      </w:r>
      <w:r>
        <w:rPr>
          <w:noProof/>
        </w:rPr>
        <w:instrText xml:space="preserve"> PAGEREF _Toc457284195 \h </w:instrText>
      </w:r>
      <w:r>
        <w:rPr>
          <w:noProof/>
        </w:rPr>
      </w:r>
      <w:r>
        <w:rPr>
          <w:noProof/>
        </w:rPr>
        <w:fldChar w:fldCharType="separate"/>
      </w:r>
      <w:r w:rsidR="003C16DB">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5.28</w:t>
      </w:r>
      <w:r w:rsidRPr="000C18AD">
        <w:rPr>
          <w:noProof/>
          <w:lang w:val="en-US"/>
        </w:rPr>
        <w:t xml:space="preserve"> </w:t>
      </w:r>
      <w:r w:rsidRPr="000C18AD">
        <w:rPr>
          <w:i/>
          <w:noProof/>
          <w:lang w:val="en-US"/>
        </w:rPr>
        <w:t>Confussion matrix</w:t>
      </w:r>
      <w:r w:rsidRPr="000C18AD">
        <w:rPr>
          <w:noProof/>
          <w:lang w:val="en-US"/>
        </w:rPr>
        <w:t xml:space="preserve"> uji coba 2b</w:t>
      </w:r>
      <w:r>
        <w:rPr>
          <w:noProof/>
        </w:rPr>
        <w:tab/>
      </w:r>
      <w:r>
        <w:rPr>
          <w:noProof/>
        </w:rPr>
        <w:fldChar w:fldCharType="begin"/>
      </w:r>
      <w:r>
        <w:rPr>
          <w:noProof/>
        </w:rPr>
        <w:instrText xml:space="preserve"> PAGEREF _Toc457284196 \h </w:instrText>
      </w:r>
      <w:r>
        <w:rPr>
          <w:noProof/>
        </w:rPr>
      </w:r>
      <w:r>
        <w:rPr>
          <w:noProof/>
        </w:rPr>
        <w:fldChar w:fldCharType="separate"/>
      </w:r>
      <w:r w:rsidR="003C16DB">
        <w:rPr>
          <w:noProof/>
        </w:rPr>
        <w:t>70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5.29</w:t>
      </w:r>
      <w:r w:rsidRPr="000C18AD">
        <w:rPr>
          <w:noProof/>
          <w:lang w:val="en-US"/>
        </w:rPr>
        <w:t xml:space="preserve"> Hasil penilaian percobaan 2b FTP </w:t>
      </w:r>
      <w:r w:rsidRPr="000C18AD">
        <w:rPr>
          <w:i/>
          <w:noProof/>
          <w:lang w:val="en-US"/>
        </w:rPr>
        <w:t>brute force</w:t>
      </w:r>
      <w:r>
        <w:rPr>
          <w:noProof/>
        </w:rPr>
        <w:tab/>
      </w:r>
      <w:r>
        <w:rPr>
          <w:noProof/>
        </w:rPr>
        <w:fldChar w:fldCharType="begin"/>
      </w:r>
      <w:r>
        <w:rPr>
          <w:noProof/>
        </w:rPr>
        <w:instrText xml:space="preserve"> PAGEREF _Toc457284197 \h </w:instrText>
      </w:r>
      <w:r>
        <w:rPr>
          <w:noProof/>
        </w:rPr>
      </w:r>
      <w:r>
        <w:rPr>
          <w:noProof/>
        </w:rPr>
        <w:fldChar w:fldCharType="separate"/>
      </w:r>
      <w:r w:rsidR="003C16DB">
        <w:rPr>
          <w:noProof/>
        </w:rPr>
        <w:t>70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5.30</w:t>
      </w:r>
      <w:r w:rsidRPr="000C18AD">
        <w:rPr>
          <w:noProof/>
          <w:lang w:val="en-US"/>
        </w:rPr>
        <w:t xml:space="preserve"> Hasil penilaian percobaan 2b Telnet </w:t>
      </w:r>
      <w:r w:rsidRPr="000C18AD">
        <w:rPr>
          <w:i/>
          <w:noProof/>
          <w:lang w:val="en-US"/>
        </w:rPr>
        <w:t>brute force</w:t>
      </w:r>
      <w:r>
        <w:rPr>
          <w:noProof/>
        </w:rPr>
        <w:tab/>
      </w:r>
      <w:r>
        <w:rPr>
          <w:noProof/>
        </w:rPr>
        <w:fldChar w:fldCharType="begin"/>
      </w:r>
      <w:r>
        <w:rPr>
          <w:noProof/>
        </w:rPr>
        <w:instrText xml:space="preserve"> PAGEREF _Toc457284198 \h </w:instrText>
      </w:r>
      <w:r>
        <w:rPr>
          <w:noProof/>
        </w:rPr>
      </w:r>
      <w:r>
        <w:rPr>
          <w:noProof/>
        </w:rPr>
        <w:fldChar w:fldCharType="separate"/>
      </w:r>
      <w:r w:rsidR="003C16DB">
        <w:rPr>
          <w:noProof/>
        </w:rPr>
        <w:t>70</w:t>
      </w:r>
      <w:r>
        <w:rPr>
          <w:noProof/>
        </w:rPr>
        <w:fldChar w:fldCharType="end"/>
      </w:r>
    </w:p>
    <w:p w:rsidR="003209CB" w:rsidRDefault="00080562" w:rsidP="006248BD">
      <w:pPr>
        <w:jc w:val="center"/>
        <w:rPr>
          <w:b/>
          <w:i/>
          <w:szCs w:val="24"/>
        </w:rPr>
      </w:pPr>
      <w:r>
        <w:rPr>
          <w:lang w:eastAsia="en-US"/>
        </w:rPr>
        <w:fldChar w:fldCharType="end"/>
      </w:r>
      <w:r w:rsidR="003D6CC8">
        <w:rPr>
          <w:b/>
          <w:i/>
          <w:szCs w:val="24"/>
        </w:rPr>
        <w:br w:type="page"/>
      </w:r>
    </w:p>
    <w:p w:rsidR="004D784D" w:rsidRDefault="004D784D" w:rsidP="009B3A4D">
      <w:pPr>
        <w:pStyle w:val="Heading1"/>
        <w:numPr>
          <w:ilvl w:val="0"/>
          <w:numId w:val="0"/>
        </w:numPr>
        <w:rPr>
          <w:noProof/>
        </w:rPr>
        <w:sectPr w:rsidR="004D784D" w:rsidSect="0080023F">
          <w:pgSz w:w="8392" w:h="11907" w:code="11"/>
          <w:pgMar w:top="1418" w:right="1134" w:bottom="1418" w:left="1418" w:header="720" w:footer="720" w:gutter="0"/>
          <w:pgNumType w:fmt="lowerRoman"/>
          <w:cols w:space="720"/>
          <w:titlePg/>
          <w:docGrid w:linePitch="360"/>
        </w:sectPr>
      </w:pPr>
    </w:p>
    <w:p w:rsidR="002217AD" w:rsidRDefault="009B3A4D" w:rsidP="00696661">
      <w:pPr>
        <w:pStyle w:val="Heading1"/>
        <w:rPr>
          <w:noProof/>
        </w:rPr>
      </w:pPr>
      <w:bookmarkStart w:id="7" w:name="_Toc457284044"/>
      <w:r w:rsidRPr="00326ED3">
        <w:rPr>
          <w:noProof/>
        </w:rPr>
        <w:lastRenderedPageBreak/>
        <w:t xml:space="preserve">DAFTAR </w:t>
      </w:r>
      <w:r w:rsidR="006846F5">
        <w:rPr>
          <w:noProof/>
          <w:lang w:val="en-US"/>
        </w:rPr>
        <w:t>PERSAMAAN</w:t>
      </w:r>
      <w:bookmarkEnd w:id="7"/>
      <w:r w:rsidR="003A3A75">
        <w:rPr>
          <w:i/>
          <w:szCs w:val="24"/>
        </w:rPr>
        <w:fldChar w:fldCharType="begin"/>
      </w:r>
      <w:r w:rsidR="003A3A75" w:rsidRPr="00696661">
        <w:rPr>
          <w:i/>
          <w:szCs w:val="24"/>
        </w:rPr>
        <w:instrText xml:space="preserve"> TOC \h \z \c "Persamaan" </w:instrText>
      </w:r>
      <w:r w:rsidR="003A3A75">
        <w:rPr>
          <w:i/>
          <w:szCs w:val="24"/>
        </w:rPr>
        <w:fldChar w:fldCharType="separate"/>
      </w:r>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199" w:history="1">
        <w:r>
          <w:rPr>
            <w:rStyle w:val="Hyperlink"/>
            <w:noProof/>
          </w:rPr>
          <w:t>2.1</w:t>
        </w:r>
        <w:r>
          <w:rPr>
            <w:noProof/>
            <w:webHidden/>
          </w:rPr>
          <w:tab/>
        </w:r>
        <w:r>
          <w:rPr>
            <w:noProof/>
            <w:webHidden/>
          </w:rPr>
          <w:fldChar w:fldCharType="begin"/>
        </w:r>
        <w:r>
          <w:rPr>
            <w:noProof/>
            <w:webHidden/>
          </w:rPr>
          <w:instrText xml:space="preserve"> PAGEREF _Toc457284199 \h </w:instrText>
        </w:r>
        <w:r>
          <w:rPr>
            <w:noProof/>
            <w:webHidden/>
          </w:rPr>
        </w:r>
        <w:r>
          <w:rPr>
            <w:noProof/>
            <w:webHidden/>
          </w:rPr>
          <w:fldChar w:fldCharType="separate"/>
        </w:r>
        <w:r w:rsidR="003C16DB">
          <w:rPr>
            <w:noProof/>
            <w:webHidden/>
          </w:rPr>
          <w:t>12</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0" w:history="1">
        <w:r w:rsidRPr="00CB2F1E">
          <w:rPr>
            <w:rStyle w:val="Hyperlink"/>
            <w:noProof/>
          </w:rPr>
          <w:t>2.2</w:t>
        </w:r>
        <w:r>
          <w:rPr>
            <w:noProof/>
            <w:webHidden/>
          </w:rPr>
          <w:tab/>
        </w:r>
        <w:r>
          <w:rPr>
            <w:noProof/>
            <w:webHidden/>
          </w:rPr>
          <w:fldChar w:fldCharType="begin"/>
        </w:r>
        <w:r>
          <w:rPr>
            <w:noProof/>
            <w:webHidden/>
          </w:rPr>
          <w:instrText xml:space="preserve"> PAGEREF _Toc457284200 \h </w:instrText>
        </w:r>
        <w:r>
          <w:rPr>
            <w:noProof/>
            <w:webHidden/>
          </w:rPr>
        </w:r>
        <w:r>
          <w:rPr>
            <w:noProof/>
            <w:webHidden/>
          </w:rPr>
          <w:fldChar w:fldCharType="separate"/>
        </w:r>
        <w:r w:rsidR="003C16DB">
          <w:rPr>
            <w:noProof/>
            <w:webHidden/>
          </w:rPr>
          <w:t>13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1" w:history="1">
        <w:r w:rsidRPr="00CB2F1E">
          <w:rPr>
            <w:rStyle w:val="Hyperlink"/>
            <w:noProof/>
          </w:rPr>
          <w:t>2.3</w:t>
        </w:r>
        <w:r>
          <w:rPr>
            <w:noProof/>
            <w:webHidden/>
          </w:rPr>
          <w:tab/>
        </w:r>
        <w:r>
          <w:rPr>
            <w:noProof/>
            <w:webHidden/>
          </w:rPr>
          <w:fldChar w:fldCharType="begin"/>
        </w:r>
        <w:r>
          <w:rPr>
            <w:noProof/>
            <w:webHidden/>
          </w:rPr>
          <w:instrText xml:space="preserve"> PAGEREF _Toc457284201 \h </w:instrText>
        </w:r>
        <w:r>
          <w:rPr>
            <w:noProof/>
            <w:webHidden/>
          </w:rPr>
        </w:r>
        <w:r>
          <w:rPr>
            <w:noProof/>
            <w:webHidden/>
          </w:rPr>
          <w:fldChar w:fldCharType="separate"/>
        </w:r>
        <w:r w:rsidR="003C16DB">
          <w:rPr>
            <w:noProof/>
            <w:webHidden/>
          </w:rPr>
          <w:t>13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2" w:history="1">
        <w:r w:rsidRPr="00CB2F1E">
          <w:rPr>
            <w:rStyle w:val="Hyperlink"/>
            <w:noProof/>
          </w:rPr>
          <w:t>2.4</w:t>
        </w:r>
        <w:r>
          <w:rPr>
            <w:noProof/>
            <w:webHidden/>
          </w:rPr>
          <w:tab/>
        </w:r>
        <w:r>
          <w:rPr>
            <w:noProof/>
            <w:webHidden/>
          </w:rPr>
          <w:fldChar w:fldCharType="begin"/>
        </w:r>
        <w:r>
          <w:rPr>
            <w:noProof/>
            <w:webHidden/>
          </w:rPr>
          <w:instrText xml:space="preserve"> PAGEREF _Toc457284202 \h </w:instrText>
        </w:r>
        <w:r>
          <w:rPr>
            <w:noProof/>
            <w:webHidden/>
          </w:rPr>
        </w:r>
        <w:r>
          <w:rPr>
            <w:noProof/>
            <w:webHidden/>
          </w:rPr>
          <w:fldChar w:fldCharType="separate"/>
        </w:r>
        <w:r w:rsidR="003C16DB">
          <w:rPr>
            <w:noProof/>
            <w:webHidden/>
          </w:rPr>
          <w:t>14</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3" w:history="1">
        <w:r w:rsidRPr="00CB2F1E">
          <w:rPr>
            <w:rStyle w:val="Hyperlink"/>
            <w:noProof/>
          </w:rPr>
          <w:t>2.5</w:t>
        </w:r>
        <w:r>
          <w:rPr>
            <w:noProof/>
            <w:webHidden/>
          </w:rPr>
          <w:tab/>
        </w:r>
        <w:r>
          <w:rPr>
            <w:noProof/>
            <w:webHidden/>
          </w:rPr>
          <w:fldChar w:fldCharType="begin"/>
        </w:r>
        <w:r>
          <w:rPr>
            <w:noProof/>
            <w:webHidden/>
          </w:rPr>
          <w:instrText xml:space="preserve"> PAGEREF _Toc457284203 \h </w:instrText>
        </w:r>
        <w:r>
          <w:rPr>
            <w:noProof/>
            <w:webHidden/>
          </w:rPr>
        </w:r>
        <w:r>
          <w:rPr>
            <w:noProof/>
            <w:webHidden/>
          </w:rPr>
          <w:fldChar w:fldCharType="separate"/>
        </w:r>
        <w:r w:rsidR="003C16DB">
          <w:rPr>
            <w:noProof/>
            <w:webHidden/>
          </w:rPr>
          <w:t>14</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4" w:history="1">
        <w:r w:rsidRPr="00CB2F1E">
          <w:rPr>
            <w:rStyle w:val="Hyperlink"/>
            <w:noProof/>
          </w:rPr>
          <w:t>5.1</w:t>
        </w:r>
        <w:r>
          <w:rPr>
            <w:noProof/>
            <w:webHidden/>
          </w:rPr>
          <w:tab/>
        </w:r>
        <w:r>
          <w:rPr>
            <w:noProof/>
            <w:webHidden/>
          </w:rPr>
          <w:fldChar w:fldCharType="begin"/>
        </w:r>
        <w:r>
          <w:rPr>
            <w:noProof/>
            <w:webHidden/>
          </w:rPr>
          <w:instrText xml:space="preserve"> PAGEREF _Toc457284204 \h </w:instrText>
        </w:r>
        <w:r>
          <w:rPr>
            <w:noProof/>
            <w:webHidden/>
          </w:rPr>
        </w:r>
        <w:r>
          <w:rPr>
            <w:noProof/>
            <w:webHidden/>
          </w:rPr>
          <w:fldChar w:fldCharType="separate"/>
        </w:r>
        <w:r w:rsidR="003C16DB">
          <w:rPr>
            <w:noProof/>
            <w:webHidden/>
          </w:rPr>
          <w:t>61</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5" w:history="1">
        <w:r w:rsidRPr="00CB2F1E">
          <w:rPr>
            <w:rStyle w:val="Hyperlink"/>
            <w:noProof/>
          </w:rPr>
          <w:t>5.2</w:t>
        </w:r>
        <w:r>
          <w:rPr>
            <w:noProof/>
            <w:webHidden/>
          </w:rPr>
          <w:tab/>
        </w:r>
        <w:r>
          <w:rPr>
            <w:noProof/>
            <w:webHidden/>
          </w:rPr>
          <w:fldChar w:fldCharType="begin"/>
        </w:r>
        <w:r>
          <w:rPr>
            <w:noProof/>
            <w:webHidden/>
          </w:rPr>
          <w:instrText xml:space="preserve"> PAGEREF _Toc457284205 \h </w:instrText>
        </w:r>
        <w:r>
          <w:rPr>
            <w:noProof/>
            <w:webHidden/>
          </w:rPr>
        </w:r>
        <w:r>
          <w:rPr>
            <w:noProof/>
            <w:webHidden/>
          </w:rPr>
          <w:fldChar w:fldCharType="separate"/>
        </w:r>
        <w:r w:rsidR="003C16DB">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6" w:history="1">
        <w:r w:rsidRPr="00CB2F1E">
          <w:rPr>
            <w:rStyle w:val="Hyperlink"/>
            <w:noProof/>
          </w:rPr>
          <w:t>5.3</w:t>
        </w:r>
        <w:r>
          <w:rPr>
            <w:noProof/>
            <w:webHidden/>
          </w:rPr>
          <w:tab/>
        </w:r>
        <w:r>
          <w:rPr>
            <w:noProof/>
            <w:webHidden/>
          </w:rPr>
          <w:fldChar w:fldCharType="begin"/>
        </w:r>
        <w:r>
          <w:rPr>
            <w:noProof/>
            <w:webHidden/>
          </w:rPr>
          <w:instrText xml:space="preserve"> PAGEREF _Toc457284206 \h </w:instrText>
        </w:r>
        <w:r>
          <w:rPr>
            <w:noProof/>
            <w:webHidden/>
          </w:rPr>
        </w:r>
        <w:r>
          <w:rPr>
            <w:noProof/>
            <w:webHidden/>
          </w:rPr>
          <w:fldChar w:fldCharType="separate"/>
        </w:r>
        <w:r w:rsidR="003C16DB">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7" w:history="1">
        <w:r w:rsidRPr="00CB2F1E">
          <w:rPr>
            <w:rStyle w:val="Hyperlink"/>
            <w:noProof/>
          </w:rPr>
          <w:t>5.4</w:t>
        </w:r>
        <w:r>
          <w:rPr>
            <w:noProof/>
            <w:webHidden/>
          </w:rPr>
          <w:tab/>
        </w:r>
        <w:r>
          <w:rPr>
            <w:noProof/>
            <w:webHidden/>
          </w:rPr>
          <w:fldChar w:fldCharType="begin"/>
        </w:r>
        <w:r>
          <w:rPr>
            <w:noProof/>
            <w:webHidden/>
          </w:rPr>
          <w:instrText xml:space="preserve"> PAGEREF _Toc457284207 \h </w:instrText>
        </w:r>
        <w:r>
          <w:rPr>
            <w:noProof/>
            <w:webHidden/>
          </w:rPr>
        </w:r>
        <w:r>
          <w:rPr>
            <w:noProof/>
            <w:webHidden/>
          </w:rPr>
          <w:fldChar w:fldCharType="separate"/>
        </w:r>
        <w:r w:rsidR="003C16DB">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8" w:history="1">
        <w:r w:rsidRPr="00CB2F1E">
          <w:rPr>
            <w:rStyle w:val="Hyperlink"/>
            <w:noProof/>
          </w:rPr>
          <w:t>5.5</w:t>
        </w:r>
        <w:r>
          <w:rPr>
            <w:noProof/>
            <w:webHidden/>
          </w:rPr>
          <w:tab/>
        </w:r>
        <w:r>
          <w:rPr>
            <w:noProof/>
            <w:webHidden/>
          </w:rPr>
          <w:fldChar w:fldCharType="begin"/>
        </w:r>
        <w:r>
          <w:rPr>
            <w:noProof/>
            <w:webHidden/>
          </w:rPr>
          <w:instrText xml:space="preserve"> PAGEREF _Toc457284208 \h </w:instrText>
        </w:r>
        <w:r>
          <w:rPr>
            <w:noProof/>
            <w:webHidden/>
          </w:rPr>
        </w:r>
        <w:r>
          <w:rPr>
            <w:noProof/>
            <w:webHidden/>
          </w:rPr>
          <w:fldChar w:fldCharType="separate"/>
        </w:r>
        <w:r w:rsidR="003C16DB">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9" w:history="1">
        <w:r w:rsidRPr="00CB2F1E">
          <w:rPr>
            <w:rStyle w:val="Hyperlink"/>
            <w:noProof/>
          </w:rPr>
          <w:t>5.6</w:t>
        </w:r>
        <w:r>
          <w:rPr>
            <w:noProof/>
            <w:webHidden/>
          </w:rPr>
          <w:tab/>
        </w:r>
        <w:r>
          <w:rPr>
            <w:noProof/>
            <w:webHidden/>
          </w:rPr>
          <w:fldChar w:fldCharType="begin"/>
        </w:r>
        <w:r>
          <w:rPr>
            <w:noProof/>
            <w:webHidden/>
          </w:rPr>
          <w:instrText xml:space="preserve"> PAGEREF _Toc457284209 \h </w:instrText>
        </w:r>
        <w:r>
          <w:rPr>
            <w:noProof/>
            <w:webHidden/>
          </w:rPr>
        </w:r>
        <w:r>
          <w:rPr>
            <w:noProof/>
            <w:webHidden/>
          </w:rPr>
          <w:fldChar w:fldCharType="separate"/>
        </w:r>
        <w:r w:rsidR="003C16DB">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10" w:history="1">
        <w:r w:rsidRPr="00CB2F1E">
          <w:rPr>
            <w:rStyle w:val="Hyperlink"/>
            <w:noProof/>
          </w:rPr>
          <w:t>5.7</w:t>
        </w:r>
        <w:r>
          <w:rPr>
            <w:noProof/>
            <w:webHidden/>
          </w:rPr>
          <w:tab/>
        </w:r>
        <w:r>
          <w:rPr>
            <w:noProof/>
            <w:webHidden/>
          </w:rPr>
          <w:fldChar w:fldCharType="begin"/>
        </w:r>
        <w:r>
          <w:rPr>
            <w:noProof/>
            <w:webHidden/>
          </w:rPr>
          <w:instrText xml:space="preserve"> PAGEREF _Toc457284210 \h </w:instrText>
        </w:r>
        <w:r>
          <w:rPr>
            <w:noProof/>
            <w:webHidden/>
          </w:rPr>
        </w:r>
        <w:r>
          <w:rPr>
            <w:noProof/>
            <w:webHidden/>
          </w:rPr>
          <w:fldChar w:fldCharType="separate"/>
        </w:r>
        <w:r w:rsidR="003C16DB">
          <w:rPr>
            <w:noProof/>
            <w:webHidden/>
          </w:rPr>
          <w:t>64</w:t>
        </w:r>
        <w:r>
          <w:rPr>
            <w:noProof/>
            <w:webHidden/>
          </w:rPr>
          <w:fldChar w:fldCharType="end"/>
        </w:r>
      </w:hyperlink>
    </w:p>
    <w:p w:rsidR="003D6CC8" w:rsidRDefault="003A3A75">
      <w:pPr>
        <w:spacing w:after="200" w:line="276" w:lineRule="auto"/>
        <w:jc w:val="left"/>
        <w:rPr>
          <w:b/>
          <w:i/>
          <w:szCs w:val="24"/>
        </w:rPr>
      </w:pPr>
      <w:r>
        <w:rPr>
          <w:b/>
          <w:i/>
          <w:szCs w:val="24"/>
        </w:rPr>
        <w:fldChar w:fldCharType="end"/>
      </w:r>
      <w:r w:rsidR="003D6CC8">
        <w:rPr>
          <w:b/>
          <w:i/>
          <w:szCs w:val="24"/>
        </w:rPr>
        <w:br w:type="page"/>
      </w:r>
    </w:p>
    <w:p w:rsidR="009B3A4D" w:rsidRDefault="009B3A4D" w:rsidP="003209CB">
      <w:pPr>
        <w:jc w:val="center"/>
        <w:rPr>
          <w:b/>
          <w:i/>
          <w:szCs w:val="24"/>
        </w:rPr>
      </w:pPr>
      <w:r w:rsidRPr="00275CE0">
        <w:rPr>
          <w:b/>
          <w:i/>
          <w:szCs w:val="24"/>
        </w:rPr>
        <w:lastRenderedPageBreak/>
        <w:t>[</w:t>
      </w:r>
      <w:r>
        <w:rPr>
          <w:b/>
          <w:i/>
          <w:szCs w:val="24"/>
        </w:rPr>
        <w:t>Halaman ini sengaja dikosongkan]</w:t>
      </w:r>
    </w:p>
    <w:p w:rsidR="009B3A4D" w:rsidRPr="00275CE0" w:rsidRDefault="009B3A4D" w:rsidP="003209CB">
      <w:pPr>
        <w:jc w:val="center"/>
        <w:rPr>
          <w:sz w:val="20"/>
        </w:rPr>
        <w:sectPr w:rsidR="009B3A4D" w:rsidRPr="00275CE0" w:rsidSect="0080023F">
          <w:pgSz w:w="8392" w:h="11907" w:code="11"/>
          <w:pgMar w:top="1418" w:right="1134" w:bottom="1418" w:left="1418" w:header="720" w:footer="720" w:gutter="0"/>
          <w:pgNumType w:fmt="lowerRoman"/>
          <w:cols w:space="720"/>
          <w:titlePg/>
          <w:docGrid w:linePitch="360"/>
        </w:sectPr>
      </w:pPr>
    </w:p>
    <w:p w:rsidR="00293865" w:rsidRDefault="00076BC9" w:rsidP="00346838">
      <w:pPr>
        <w:pStyle w:val="Heading1"/>
        <w:numPr>
          <w:ilvl w:val="0"/>
          <w:numId w:val="19"/>
        </w:numPr>
      </w:pPr>
      <w:bookmarkStart w:id="8" w:name="_Ref454755617"/>
      <w:bookmarkStart w:id="9" w:name="_Toc457284045"/>
      <w:r w:rsidRPr="00064277">
        <w:rPr>
          <w:noProof/>
        </w:rPr>
        <w:lastRenderedPageBreak/>
        <w:t>BAB I</w:t>
      </w:r>
      <w:r w:rsidR="000D256C" w:rsidRPr="00064277">
        <w:rPr>
          <w:noProof/>
        </w:rPr>
        <w:br/>
      </w:r>
      <w:r w:rsidR="00760EB2" w:rsidRPr="00064277">
        <w:rPr>
          <w:noProof/>
        </w:rPr>
        <w:t>PENDAHULUAN</w:t>
      </w:r>
      <w:bookmarkEnd w:id="8"/>
      <w:bookmarkEnd w:id="9"/>
    </w:p>
    <w:p w:rsidR="00A12D7C" w:rsidRPr="00DE69A9" w:rsidRDefault="00293865" w:rsidP="003860DA">
      <w:pPr>
        <w:ind w:firstLine="578"/>
        <w:rPr>
          <w:lang w:eastAsia="en-US"/>
        </w:rPr>
      </w:pPr>
      <w:r w:rsidRPr="00293865">
        <w:rPr>
          <w:lang w:eastAsia="en-US"/>
        </w:rPr>
        <w:t xml:space="preserve">Pada bab ini akan </w:t>
      </w:r>
      <w:r w:rsidR="00C91F3B">
        <w:rPr>
          <w:lang w:val="en-US" w:eastAsia="en-US"/>
        </w:rPr>
        <w:t xml:space="preserve">dijelaskan mengenai beberapa hal dasar dalam Tugas Akhir ini yang meliputi </w:t>
      </w:r>
      <w:r w:rsidRPr="00293865">
        <w:rPr>
          <w:lang w:eastAsia="en-US"/>
        </w:rPr>
        <w:t>latar</w:t>
      </w:r>
      <w:r>
        <w:rPr>
          <w:lang w:eastAsia="en-US"/>
        </w:rPr>
        <w:t xml:space="preserve"> </w:t>
      </w:r>
      <w:r w:rsidRPr="00293865">
        <w:rPr>
          <w:lang w:eastAsia="en-US"/>
        </w:rPr>
        <w:t>belakang,</w:t>
      </w:r>
      <w:r>
        <w:rPr>
          <w:lang w:eastAsia="en-US"/>
        </w:rPr>
        <w:t xml:space="preserve"> </w:t>
      </w:r>
      <w:r w:rsidR="00C91F3B">
        <w:rPr>
          <w:lang w:val="en-US" w:eastAsia="en-US"/>
        </w:rPr>
        <w:t xml:space="preserve">perumusan masalah, batasan, </w:t>
      </w:r>
      <w:r w:rsidRPr="00293865">
        <w:rPr>
          <w:lang w:eastAsia="en-US"/>
        </w:rPr>
        <w:t>tujuan</w:t>
      </w:r>
      <w:r w:rsidR="00C91F3B">
        <w:rPr>
          <w:lang w:val="en-US" w:eastAsia="en-US"/>
        </w:rPr>
        <w:t xml:space="preserve"> dan manfaat pembuatan Tugas Akhir serta metodologi dan sistematika pembuatan buku Tugas Akhir ini. Dari uraian dibawah ini diharapkan gambaran Tugas Akhir secara umum dapat dipahami dengan baik.</w:t>
      </w:r>
    </w:p>
    <w:p w:rsidR="000D256C" w:rsidRDefault="000D256C" w:rsidP="00012955">
      <w:pPr>
        <w:pStyle w:val="Heading2"/>
        <w:rPr>
          <w:noProof/>
        </w:rPr>
      </w:pPr>
      <w:bookmarkStart w:id="10" w:name="_Toc457284046"/>
      <w:r w:rsidRPr="00326ED3">
        <w:rPr>
          <w:noProof/>
        </w:rPr>
        <w:t>Latar Belakang</w:t>
      </w:r>
      <w:bookmarkEnd w:id="10"/>
    </w:p>
    <w:p w:rsidR="00923875" w:rsidRDefault="00064277" w:rsidP="00064277">
      <w:pPr>
        <w:ind w:firstLine="567"/>
        <w:rPr>
          <w:lang w:val="en-US"/>
        </w:rPr>
      </w:pPr>
      <w:r>
        <w:t>Semakin pesatnya perkembangan teknologi informasi memudahkan orang-orang untuk saling tukar menukar data baik melalui internet maupun intranet. Tentunya dengan mudahnya berbagi data itulah sangat memungkinkan terjadinya serangan terhadap data ters</w:t>
      </w:r>
      <w:r w:rsidR="007F313C">
        <w:t>ebut terutama melalui jaringan k</w:t>
      </w:r>
      <w:r>
        <w:t>omputer. Sistem pendeteksi</w:t>
      </w:r>
      <w:r w:rsidR="001B5BF9">
        <w:rPr>
          <w:lang w:val="en-US"/>
        </w:rPr>
        <w:t xml:space="preserve"> intrusi</w:t>
      </w:r>
      <w:r>
        <w:t xml:space="preserve"> atau yang pada umumnya disebut IDS (</w:t>
      </w:r>
      <w:r>
        <w:rPr>
          <w:i/>
        </w:rPr>
        <w:t>Intrusion Detection System</w:t>
      </w:r>
      <w:r>
        <w:t>) merupakan senjata utama untuk mengamankan suatu jaringan dimana sistem ini nantinya bertugas untuk mengidentifikasi dan mencatat apakah suatu paket data tersebut merupakan bentuk serangan atau paket data bisa.</w:t>
      </w:r>
      <w:r w:rsidR="005B0EED">
        <w:rPr>
          <w:lang w:val="en-US"/>
        </w:rPr>
        <w:t xml:space="preserve"> </w:t>
      </w:r>
    </w:p>
    <w:p w:rsidR="005B0EED" w:rsidRPr="005B0EED" w:rsidRDefault="00923875" w:rsidP="00064277">
      <w:pPr>
        <w:ind w:firstLine="567"/>
        <w:rPr>
          <w:lang w:val="en-US"/>
        </w:rPr>
      </w:pPr>
      <w:r>
        <w:rPr>
          <w:lang w:val="en-US"/>
        </w:rPr>
        <w:t>Saat ini telah banyak dikembangkan aplikasi IDS (</w:t>
      </w:r>
      <w:r>
        <w:rPr>
          <w:i/>
          <w:lang w:val="en-US"/>
        </w:rPr>
        <w:t>Intrusion Detection System</w:t>
      </w:r>
      <w:r>
        <w:rPr>
          <w:lang w:val="en-US"/>
        </w:rPr>
        <w:t xml:space="preserve">), namun sebagian besar yang dikembangkan berbasis </w:t>
      </w:r>
      <w:r w:rsidRPr="00923875">
        <w:rPr>
          <w:i/>
          <w:lang w:val="en-US"/>
        </w:rPr>
        <w:t>signature</w:t>
      </w:r>
      <w:r>
        <w:rPr>
          <w:lang w:val="en-US"/>
        </w:rPr>
        <w:t xml:space="preserve"> atau menggunakan </w:t>
      </w:r>
      <w:r w:rsidRPr="00873EBA">
        <w:rPr>
          <w:i/>
          <w:lang w:val="en-US"/>
        </w:rPr>
        <w:t>rule</w:t>
      </w:r>
      <w:r>
        <w:rPr>
          <w:lang w:val="en-US"/>
        </w:rPr>
        <w:t xml:space="preserve">, dan sebagian kecil menggunakan </w:t>
      </w:r>
      <w:r w:rsidR="00220472" w:rsidRPr="00220472">
        <w:rPr>
          <w:i/>
          <w:lang w:val="en-US"/>
        </w:rPr>
        <w:t>anomaly</w:t>
      </w:r>
      <w:r w:rsidR="00220472">
        <w:rPr>
          <w:lang w:val="en-US"/>
        </w:rPr>
        <w:t xml:space="preserve">. </w:t>
      </w:r>
      <w:r w:rsidR="00220472" w:rsidRPr="00220472">
        <w:rPr>
          <w:i/>
          <w:lang w:val="en-US"/>
        </w:rPr>
        <w:t>Anomaly</w:t>
      </w:r>
      <w:r>
        <w:rPr>
          <w:lang w:val="en-US"/>
        </w:rPr>
        <w:t xml:space="preserve"> pada dasarnya adalah mencari data yang menyimpang dari sekumpulan data normal. </w:t>
      </w:r>
      <w:r w:rsidR="005B0EED">
        <w:rPr>
          <w:lang w:val="en-US"/>
        </w:rPr>
        <w:t xml:space="preserve">IDS yang berbasis pada </w:t>
      </w:r>
      <w:r w:rsidR="005B0EED" w:rsidRPr="005B0EED">
        <w:rPr>
          <w:i/>
          <w:lang w:val="en-US"/>
        </w:rPr>
        <w:t>anomaly</w:t>
      </w:r>
      <w:r w:rsidR="005B0EED">
        <w:rPr>
          <w:lang w:val="en-US"/>
        </w:rPr>
        <w:t xml:space="preserve"> bersifat lebih fleksibel, karena dapat mengenali pola serangan baru tanpa harus memperbaharui basis data pola serangan. IDS yang berbasis pada anomali memiliki sebuah kecerdasan buatan yang mampu mendeteksi dan mengenali sebuah serangan. IDS yang berbasis anomali menggabungkan metode an</w:t>
      </w:r>
      <w:r w:rsidR="003316DA">
        <w:rPr>
          <w:lang w:val="en-US"/>
        </w:rPr>
        <w:t>alisis dan stati</w:t>
      </w:r>
      <w:r w:rsidR="005B0EED">
        <w:rPr>
          <w:lang w:val="en-US"/>
        </w:rPr>
        <w:t>stik untuk mengenali penyimpangan tersebut. Kelemahan dari</w:t>
      </w:r>
      <w:r w:rsidR="003316DA">
        <w:rPr>
          <w:lang w:val="en-US"/>
        </w:rPr>
        <w:t xml:space="preserve"> metode ini adalah kemungkinan s</w:t>
      </w:r>
      <w:r w:rsidR="005B0EED">
        <w:rPr>
          <w:lang w:val="en-US"/>
        </w:rPr>
        <w:t>alah identifikasi pada data yang diolah.</w:t>
      </w:r>
    </w:p>
    <w:p w:rsidR="00064277" w:rsidRDefault="00064277" w:rsidP="00064277">
      <w:pPr>
        <w:ind w:firstLine="567"/>
      </w:pPr>
      <w:r>
        <w:lastRenderedPageBreak/>
        <w:t>Sistem kerja intrusi ini pada dasarnya dikirimkan lewat jaringan dengan paket-paket data yang sama dengan paket data normal. Dengan banyaknya paket data yang masuk kedalam sebuah host, tentunya host ini harus bisa mengenali paket data, apakah paket data tersbut terdapat paket data yang berupa intrusi atau tidak. Hal tersebut dapat dikenali dengan cara mengelompokkan data berdasarkan beberapa hal yang membedakan antara paket data normal dengan paket data yang berupa intrusi.</w:t>
      </w:r>
    </w:p>
    <w:p w:rsidR="00873EBA" w:rsidRDefault="00064277" w:rsidP="00923875">
      <w:pPr>
        <w:ind w:firstLine="567"/>
        <w:rPr>
          <w:lang w:val="en-US"/>
        </w:rPr>
      </w:pPr>
      <w:r>
        <w:t xml:space="preserve">Maka untuk membedakan hal tersebut diperlukan sebuah sistem deteksi intrusi dimana nantinya sistem deteksi intrusi tersebut menggunakan </w:t>
      </w:r>
      <w:r w:rsidR="000B07F7">
        <w:rPr>
          <w:lang w:val="en-US"/>
        </w:rPr>
        <w:t>gabungan metode analisis dan statistik</w:t>
      </w:r>
      <w:r>
        <w:t xml:space="preserve"> yang berfungsi mengenali perbedaan paket data normal ma</w:t>
      </w:r>
      <w:r w:rsidR="005C2239">
        <w:t xml:space="preserve">upun paket data berupa intrusi. </w:t>
      </w:r>
      <w:r w:rsidR="005C2239">
        <w:rPr>
          <w:lang w:val="en-US"/>
        </w:rPr>
        <w:t xml:space="preserve">Selain itu, sistem deteksi intrusi yang dapat mempelajari paket data normal yang baru sebagai data </w:t>
      </w:r>
      <w:r w:rsidR="005C2239" w:rsidRPr="005C2239">
        <w:rPr>
          <w:i/>
          <w:lang w:val="en-US"/>
        </w:rPr>
        <w:t>training</w:t>
      </w:r>
      <w:r w:rsidR="00923875">
        <w:rPr>
          <w:lang w:val="en-US"/>
        </w:rPr>
        <w:t xml:space="preserve">. </w:t>
      </w:r>
    </w:p>
    <w:p w:rsidR="00CB3DF5" w:rsidRDefault="00B201ED" w:rsidP="00A12D7C">
      <w:pPr>
        <w:ind w:firstLine="567"/>
        <w:rPr>
          <w:lang w:val="en-US"/>
        </w:rPr>
      </w:pPr>
      <w:r>
        <w:rPr>
          <w:lang w:val="en-US"/>
        </w:rPr>
        <w:t xml:space="preserve">Untuk dapat menghitung jarak mahalanobis </w:t>
      </w:r>
      <w:r w:rsidR="00CB3DF5">
        <w:rPr>
          <w:lang w:val="en-US"/>
        </w:rPr>
        <w:t xml:space="preserve">dari </w:t>
      </w:r>
      <w:r>
        <w:rPr>
          <w:lang w:val="en-US"/>
        </w:rPr>
        <w:t xml:space="preserve">paket data, diperlukan </w:t>
      </w:r>
      <w:r w:rsidR="00CB3DF5">
        <w:rPr>
          <w:lang w:val="en-US"/>
        </w:rPr>
        <w:t xml:space="preserve">metode </w:t>
      </w:r>
      <w:r>
        <w:rPr>
          <w:lang w:val="en-US"/>
        </w:rPr>
        <w:t>yang dapat merubah informasi paket data menjadi nilai</w:t>
      </w:r>
      <w:r w:rsidR="00CB3DF5">
        <w:rPr>
          <w:lang w:val="en-US"/>
        </w:rPr>
        <w:t xml:space="preserve"> yang dapat dihitung</w:t>
      </w:r>
      <w:r>
        <w:rPr>
          <w:lang w:val="en-US"/>
        </w:rPr>
        <w:t xml:space="preserve">. </w:t>
      </w:r>
      <w:r w:rsidR="00CB3DF5">
        <w:rPr>
          <w:lang w:val="en-US"/>
        </w:rPr>
        <w:t>Metode n-gram dapat digunakan untuk mebuat model yang sederhana dan cepat untuk dihitung khususnya menghitung distribusi karakter pada suatu paket data.</w:t>
      </w:r>
      <w:r w:rsidR="00682BAC">
        <w:rPr>
          <w:lang w:val="en-US"/>
        </w:rPr>
        <w:t xml:space="preserve"> metode n-gram merupakan metode yang paling efesien dan efektif dalam membuat model dari suatu paket data.</w:t>
      </w:r>
      <w:r w:rsidR="00CB3DF5">
        <w:rPr>
          <w:lang w:val="en-US"/>
        </w:rPr>
        <w:t xml:space="preserve"> </w:t>
      </w:r>
    </w:p>
    <w:p w:rsidR="00DD342F" w:rsidRPr="00A12D7C" w:rsidRDefault="00064277" w:rsidP="00A12D7C">
      <w:pPr>
        <w:ind w:firstLine="567"/>
      </w:pPr>
      <w:r>
        <w:t xml:space="preserve">Metode </w:t>
      </w:r>
      <w:r w:rsidRPr="00C415F7">
        <w:t>mahalanobis</w:t>
      </w:r>
      <w:r w:rsidRPr="005B46B8">
        <w:rPr>
          <w:i/>
        </w:rPr>
        <w:t xml:space="preserve"> distance</w:t>
      </w:r>
      <w:r>
        <w:t xml:space="preserve"> berguna untuk </w:t>
      </w:r>
      <w:r w:rsidR="000B07F7">
        <w:rPr>
          <w:lang w:val="en-US"/>
        </w:rPr>
        <w:t>membedakan</w:t>
      </w:r>
      <w:r>
        <w:t xml:space="preserve"> paket-paket data berdasarkan anomali yang terjadi.</w:t>
      </w:r>
      <w:r w:rsidR="00CB3DF5">
        <w:rPr>
          <w:lang w:val="en-US"/>
        </w:rPr>
        <w:t xml:space="preserve"> </w:t>
      </w:r>
      <w:r w:rsidR="008C153B">
        <w:rPr>
          <w:lang w:val="en-US"/>
        </w:rPr>
        <w:t xml:space="preserve">Untuk dapat mempelajari paket data normal yang baru menggunakan metode </w:t>
      </w:r>
      <w:r w:rsidR="008C153B" w:rsidRPr="008C153B">
        <w:rPr>
          <w:i/>
          <w:lang w:val="en-US"/>
        </w:rPr>
        <w:t>incremental learning</w:t>
      </w:r>
      <w:r w:rsidR="008C153B">
        <w:rPr>
          <w:lang w:val="en-US"/>
        </w:rPr>
        <w:t xml:space="preserve">, dimana metode ini nantinya memperbaharui rata-rata dan standar deviasi dari </w:t>
      </w:r>
      <w:r w:rsidR="001A511D">
        <w:rPr>
          <w:lang w:val="en-US"/>
        </w:rPr>
        <w:t xml:space="preserve">model paket data yang ada pada data </w:t>
      </w:r>
      <w:r w:rsidR="001A511D" w:rsidRPr="001A511D">
        <w:rPr>
          <w:i/>
          <w:lang w:val="en-US"/>
        </w:rPr>
        <w:t>training</w:t>
      </w:r>
      <w:r w:rsidR="001A511D">
        <w:rPr>
          <w:lang w:val="en-US"/>
        </w:rPr>
        <w:t>.</w:t>
      </w:r>
    </w:p>
    <w:p w:rsidR="000D256C" w:rsidRPr="00326ED3" w:rsidRDefault="000D256C" w:rsidP="00012955">
      <w:pPr>
        <w:pStyle w:val="Heading2"/>
        <w:rPr>
          <w:noProof/>
        </w:rPr>
      </w:pPr>
      <w:bookmarkStart w:id="11" w:name="_Toc457284047"/>
      <w:r w:rsidRPr="00326ED3">
        <w:rPr>
          <w:noProof/>
        </w:rPr>
        <w:t>Rumusan Masalah</w:t>
      </w:r>
      <w:bookmarkEnd w:id="11"/>
    </w:p>
    <w:p w:rsidR="00D453C2" w:rsidRDefault="00D453C2" w:rsidP="00064277">
      <w:pPr>
        <w:ind w:firstLine="567"/>
      </w:pPr>
      <w:r w:rsidRPr="00207F0B">
        <w:t>Rumusan masalah yang diangkat dalam Tugas Akhir ini dapat dipaparkan sebagai berikut:</w:t>
      </w:r>
    </w:p>
    <w:p w:rsidR="00064277" w:rsidRDefault="00064277" w:rsidP="00346838">
      <w:pPr>
        <w:pStyle w:val="ListParagraph"/>
        <w:numPr>
          <w:ilvl w:val="0"/>
          <w:numId w:val="13"/>
        </w:numPr>
      </w:pPr>
      <w:r>
        <w:rPr>
          <w:lang w:eastAsia="en-US"/>
        </w:rPr>
        <w:t xml:space="preserve">Bagaimana membangun sistem deteksi </w:t>
      </w:r>
      <w:r w:rsidR="00471C98">
        <w:rPr>
          <w:lang w:val="en-US" w:eastAsia="en-US"/>
        </w:rPr>
        <w:t xml:space="preserve">intrusi </w:t>
      </w:r>
      <w:r>
        <w:rPr>
          <w:lang w:eastAsia="en-US"/>
        </w:rPr>
        <w:t>yang dapat membaca data</w:t>
      </w:r>
      <w:r w:rsidR="009D280C">
        <w:rPr>
          <w:lang w:eastAsia="en-US"/>
        </w:rPr>
        <w:t xml:space="preserve"> </w:t>
      </w:r>
      <w:r>
        <w:rPr>
          <w:lang w:eastAsia="en-US"/>
        </w:rPr>
        <w:t xml:space="preserve">set dari DARPA IDS </w:t>
      </w:r>
      <w:r w:rsidR="00DD6EBB">
        <w:rPr>
          <w:lang w:val="en-US" w:eastAsia="en-US"/>
        </w:rPr>
        <w:t xml:space="preserve">tahun 1999 </w:t>
      </w:r>
      <w:r>
        <w:rPr>
          <w:lang w:eastAsia="en-US"/>
        </w:rPr>
        <w:t>data</w:t>
      </w:r>
      <w:r w:rsidR="009D280C">
        <w:rPr>
          <w:lang w:eastAsia="en-US"/>
        </w:rPr>
        <w:t xml:space="preserve"> </w:t>
      </w:r>
      <w:r>
        <w:rPr>
          <w:lang w:eastAsia="en-US"/>
        </w:rPr>
        <w:t>set?</w:t>
      </w:r>
    </w:p>
    <w:p w:rsidR="00064277" w:rsidRDefault="00064277" w:rsidP="00346838">
      <w:pPr>
        <w:pStyle w:val="ListParagraph"/>
        <w:numPr>
          <w:ilvl w:val="0"/>
          <w:numId w:val="13"/>
        </w:numPr>
      </w:pPr>
      <w:r>
        <w:rPr>
          <w:lang w:eastAsia="en-US"/>
        </w:rPr>
        <w:lastRenderedPageBreak/>
        <w:t xml:space="preserve">Bagaimana membangun sistem deteksi </w:t>
      </w:r>
      <w:r w:rsidR="000549DE">
        <w:rPr>
          <w:lang w:val="en-US" w:eastAsia="en-US"/>
        </w:rPr>
        <w:t xml:space="preserve">intrusi </w:t>
      </w:r>
      <w:r>
        <w:rPr>
          <w:lang w:eastAsia="en-US"/>
        </w:rPr>
        <w:t xml:space="preserve">yang dapat </w:t>
      </w:r>
      <w:r w:rsidR="001954C6">
        <w:rPr>
          <w:lang w:val="en-US" w:eastAsia="en-US"/>
        </w:rPr>
        <w:t>menangkap</w:t>
      </w:r>
      <w:r>
        <w:rPr>
          <w:lang w:eastAsia="en-US"/>
        </w:rPr>
        <w:t xml:space="preserve"> paket data dari </w:t>
      </w:r>
      <w:r w:rsidRPr="00064277">
        <w:rPr>
          <w:i/>
          <w:lang w:eastAsia="en-US"/>
        </w:rPr>
        <w:t>network interface</w:t>
      </w:r>
      <w:r>
        <w:rPr>
          <w:lang w:eastAsia="en-US"/>
        </w:rPr>
        <w:t xml:space="preserve"> suatu komputer?</w:t>
      </w:r>
    </w:p>
    <w:p w:rsidR="000549DE" w:rsidRDefault="000549DE" w:rsidP="00346838">
      <w:pPr>
        <w:pStyle w:val="ListParagraph"/>
        <w:numPr>
          <w:ilvl w:val="0"/>
          <w:numId w:val="13"/>
        </w:numPr>
      </w:pPr>
      <w:r>
        <w:rPr>
          <w:lang w:val="en-US" w:eastAsia="en-US"/>
        </w:rPr>
        <w:t>Bagaimana</w:t>
      </w:r>
      <w:r w:rsidR="00906761">
        <w:rPr>
          <w:lang w:val="en-US" w:eastAsia="en-US"/>
        </w:rPr>
        <w:t xml:space="preserve"> menerapkan metode n-gram pada konten paket data?</w:t>
      </w:r>
    </w:p>
    <w:p w:rsidR="00DE69A9" w:rsidRPr="00906761" w:rsidRDefault="00064277" w:rsidP="00346838">
      <w:pPr>
        <w:pStyle w:val="ListParagraph"/>
        <w:numPr>
          <w:ilvl w:val="0"/>
          <w:numId w:val="13"/>
        </w:numPr>
        <w:rPr>
          <w:lang w:val="en-US"/>
        </w:rPr>
      </w:pPr>
      <w:r>
        <w:rPr>
          <w:lang w:eastAsia="en-US"/>
        </w:rPr>
        <w:t>Bagaimana cara mengklasifikasikan paket data menjadi dua kelompok, yaitu paket data normal dan paket data yang berupa intr</w:t>
      </w:r>
      <w:r w:rsidR="003860DA">
        <w:rPr>
          <w:lang w:eastAsia="en-US"/>
        </w:rPr>
        <w:t xml:space="preserve">usi </w:t>
      </w:r>
      <w:r>
        <w:rPr>
          <w:lang w:eastAsia="en-US"/>
        </w:rPr>
        <w:t>dengan menggunakan metode Mahalanobis distance?</w:t>
      </w:r>
    </w:p>
    <w:p w:rsidR="00906761" w:rsidRPr="00A12D7C" w:rsidRDefault="00906761" w:rsidP="00346838">
      <w:pPr>
        <w:pStyle w:val="ListParagraph"/>
        <w:numPr>
          <w:ilvl w:val="0"/>
          <w:numId w:val="13"/>
        </w:numPr>
        <w:rPr>
          <w:lang w:val="en-US"/>
        </w:rPr>
      </w:pPr>
      <w:r>
        <w:rPr>
          <w:lang w:val="en-US" w:eastAsia="en-US"/>
        </w:rPr>
        <w:t xml:space="preserve">Bagaimana membangun sistem deteksi intrusi yang menerapkan metode </w:t>
      </w:r>
      <w:r w:rsidRPr="00906761">
        <w:rPr>
          <w:i/>
          <w:lang w:val="en-US" w:eastAsia="en-US"/>
        </w:rPr>
        <w:t>incremental learning</w:t>
      </w:r>
      <w:r>
        <w:rPr>
          <w:lang w:val="en-US" w:eastAsia="en-US"/>
        </w:rPr>
        <w:t>?</w:t>
      </w:r>
    </w:p>
    <w:p w:rsidR="000D256C" w:rsidRPr="00326ED3" w:rsidRDefault="000D256C" w:rsidP="00012955">
      <w:pPr>
        <w:pStyle w:val="Heading2"/>
        <w:rPr>
          <w:noProof/>
        </w:rPr>
      </w:pPr>
      <w:bookmarkStart w:id="12" w:name="_Toc457284048"/>
      <w:r w:rsidRPr="00326ED3">
        <w:rPr>
          <w:noProof/>
        </w:rPr>
        <w:t>Batasan Masalah</w:t>
      </w:r>
      <w:bookmarkEnd w:id="12"/>
    </w:p>
    <w:p w:rsidR="00D453C2" w:rsidRDefault="00D453C2" w:rsidP="00064277">
      <w:pPr>
        <w:ind w:firstLine="567"/>
      </w:pPr>
      <w:r w:rsidRPr="005020DB">
        <w:t>Permasalahan yang dibahas dalam Tugas Akhir ini memiliki beberapa batasan, yaitu sebagai berikut:</w:t>
      </w:r>
    </w:p>
    <w:p w:rsidR="00064277" w:rsidRDefault="00064277" w:rsidP="00346838">
      <w:pPr>
        <w:pStyle w:val="ListParagraph"/>
        <w:numPr>
          <w:ilvl w:val="0"/>
          <w:numId w:val="14"/>
        </w:numPr>
      </w:pPr>
      <w:r>
        <w:rPr>
          <w:lang w:eastAsia="en-US"/>
        </w:rPr>
        <w:t>Data</w:t>
      </w:r>
      <w:r w:rsidR="009D280C">
        <w:rPr>
          <w:lang w:eastAsia="en-US"/>
        </w:rPr>
        <w:t xml:space="preserve"> </w:t>
      </w:r>
      <w:r>
        <w:rPr>
          <w:lang w:eastAsia="en-US"/>
        </w:rPr>
        <w:t>set yang digunakan adalah DARPA IDS</w:t>
      </w:r>
      <w:r w:rsidR="00DD6EBB">
        <w:rPr>
          <w:lang w:val="en-US" w:eastAsia="en-US"/>
        </w:rPr>
        <w:t xml:space="preserve"> tahun 1999</w:t>
      </w:r>
      <w:r>
        <w:rPr>
          <w:lang w:eastAsia="en-US"/>
        </w:rPr>
        <w:t>.</w:t>
      </w:r>
    </w:p>
    <w:p w:rsidR="00C21486" w:rsidRPr="00064277" w:rsidRDefault="00C21486" w:rsidP="00346838">
      <w:pPr>
        <w:pStyle w:val="ListParagraph"/>
        <w:numPr>
          <w:ilvl w:val="0"/>
          <w:numId w:val="14"/>
        </w:numPr>
      </w:pPr>
      <w:r>
        <w:rPr>
          <w:lang w:eastAsia="en-US"/>
        </w:rPr>
        <w:t>Jenis protokol yang akan diperiksa adalah TCP</w:t>
      </w:r>
      <w:r w:rsidR="00CE4C53">
        <w:rPr>
          <w:lang w:val="en-US" w:eastAsia="en-US"/>
        </w:rPr>
        <w:t xml:space="preserve"> </w:t>
      </w:r>
      <w:r w:rsidR="007F313C">
        <w:rPr>
          <w:lang w:val="en-US" w:eastAsia="en-US"/>
        </w:rPr>
        <w:t>dengan port</w:t>
      </w:r>
      <w:r w:rsidR="00B95BF9">
        <w:rPr>
          <w:lang w:val="en-US" w:eastAsia="en-US"/>
        </w:rPr>
        <w:t xml:space="preserve"> aplikasi dari FTP</w:t>
      </w:r>
      <w:r w:rsidR="00F576E1">
        <w:rPr>
          <w:lang w:val="en-US" w:eastAsia="en-US"/>
        </w:rPr>
        <w:t>(21)</w:t>
      </w:r>
      <w:r w:rsidR="00B95BF9">
        <w:rPr>
          <w:lang w:val="en-US" w:eastAsia="en-US"/>
        </w:rPr>
        <w:t>, Telnet</w:t>
      </w:r>
      <w:r w:rsidR="00F576E1">
        <w:rPr>
          <w:lang w:val="en-US" w:eastAsia="en-US"/>
        </w:rPr>
        <w:t>(23)</w:t>
      </w:r>
      <w:r w:rsidR="00B95BF9">
        <w:rPr>
          <w:lang w:val="en-US" w:eastAsia="en-US"/>
        </w:rPr>
        <w:t>, SMTP</w:t>
      </w:r>
      <w:r w:rsidR="00F576E1">
        <w:rPr>
          <w:lang w:val="en-US" w:eastAsia="en-US"/>
        </w:rPr>
        <w:t>(25)</w:t>
      </w:r>
      <w:r w:rsidR="00B95BF9">
        <w:rPr>
          <w:lang w:val="en-US" w:eastAsia="en-US"/>
        </w:rPr>
        <w:t>, HTTP</w:t>
      </w:r>
      <w:r w:rsidR="00F576E1">
        <w:rPr>
          <w:lang w:val="en-US" w:eastAsia="en-US"/>
        </w:rPr>
        <w:t>(80)</w:t>
      </w:r>
      <w:r>
        <w:rPr>
          <w:lang w:eastAsia="en-US"/>
        </w:rPr>
        <w:t xml:space="preserve"> dan UDP</w:t>
      </w:r>
      <w:r w:rsidR="00CE4C53">
        <w:rPr>
          <w:lang w:val="en-US" w:eastAsia="en-US"/>
        </w:rPr>
        <w:t xml:space="preserve"> </w:t>
      </w:r>
      <w:r w:rsidR="007F313C">
        <w:rPr>
          <w:lang w:val="en-US" w:eastAsia="en-US"/>
        </w:rPr>
        <w:t>dengan port</w:t>
      </w:r>
      <w:r w:rsidR="00B95BF9">
        <w:rPr>
          <w:lang w:val="en-US" w:eastAsia="en-US"/>
        </w:rPr>
        <w:t xml:space="preserve"> aplikasi dari DNS Server</w:t>
      </w:r>
      <w:r w:rsidR="00F576E1">
        <w:rPr>
          <w:lang w:val="en-US" w:eastAsia="en-US"/>
        </w:rPr>
        <w:t>(53)</w:t>
      </w:r>
      <w:r>
        <w:rPr>
          <w:lang w:eastAsia="en-US"/>
        </w:rPr>
        <w:t>.</w:t>
      </w:r>
    </w:p>
    <w:p w:rsidR="00734216" w:rsidRDefault="000D256C" w:rsidP="00012955">
      <w:pPr>
        <w:pStyle w:val="Heading2"/>
        <w:rPr>
          <w:noProof/>
        </w:rPr>
      </w:pPr>
      <w:bookmarkStart w:id="13" w:name="_Toc457284049"/>
      <w:r w:rsidRPr="00326ED3">
        <w:rPr>
          <w:noProof/>
        </w:rPr>
        <w:t>Tujuan</w:t>
      </w:r>
      <w:bookmarkEnd w:id="13"/>
    </w:p>
    <w:p w:rsidR="00DE69A9" w:rsidRDefault="00064277" w:rsidP="00064277">
      <w:pPr>
        <w:ind w:firstLine="567"/>
      </w:pPr>
      <w:r>
        <w:t xml:space="preserve">Tujuan dari dibuatnya Tugas Akhir ini adalah membuat sistem pendeteksi intrusi yang mampu mengenali serangan pada </w:t>
      </w:r>
      <w:r w:rsidR="00D67354">
        <w:t xml:space="preserve"> lalu lintas </w:t>
      </w:r>
      <w:r>
        <w:t>jaringan dengan menggunakan metode Mahalanobis Distance berbasis anomali yang nantinya mampu membedakan paket data normal maupun paket data yang berupa intrusi</w:t>
      </w:r>
      <w:r w:rsidRPr="00AD2979">
        <w:rPr>
          <w:i/>
        </w:rPr>
        <w:t>.</w:t>
      </w:r>
    </w:p>
    <w:p w:rsidR="00760EB2" w:rsidRDefault="00760EB2" w:rsidP="00012955">
      <w:pPr>
        <w:pStyle w:val="Heading2"/>
        <w:rPr>
          <w:noProof/>
        </w:rPr>
      </w:pPr>
      <w:bookmarkStart w:id="14" w:name="_Toc457284050"/>
      <w:r>
        <w:rPr>
          <w:noProof/>
        </w:rPr>
        <w:t>Manfaat</w:t>
      </w:r>
      <w:bookmarkEnd w:id="14"/>
    </w:p>
    <w:p w:rsidR="00DE69A9" w:rsidRPr="00DE69A9" w:rsidRDefault="00064277" w:rsidP="00064277">
      <w:pPr>
        <w:ind w:firstLine="567"/>
      </w:pPr>
      <w:r w:rsidRPr="00F35D1D">
        <w:t xml:space="preserve">Dengan dibuatnya Tugas Akhir ini </w:t>
      </w:r>
      <w:r>
        <w:t>akan memberikan konsep baru pada cara membedakan paket data normal dan paket data yang berupa intrusi.</w:t>
      </w:r>
    </w:p>
    <w:p w:rsidR="000D256C" w:rsidRPr="00326ED3" w:rsidRDefault="000D256C" w:rsidP="00012955">
      <w:pPr>
        <w:pStyle w:val="Heading2"/>
        <w:rPr>
          <w:noProof/>
        </w:rPr>
      </w:pPr>
      <w:bookmarkStart w:id="15" w:name="_Toc457284051"/>
      <w:r w:rsidRPr="00326ED3">
        <w:rPr>
          <w:noProof/>
        </w:rPr>
        <w:t>Metodologi</w:t>
      </w:r>
      <w:bookmarkEnd w:id="15"/>
    </w:p>
    <w:p w:rsidR="00760EB2" w:rsidRDefault="00760EB2" w:rsidP="00064277">
      <w:pPr>
        <w:pStyle w:val="ListParagraph"/>
        <w:ind w:left="0" w:firstLine="567"/>
      </w:pPr>
      <w:r>
        <w:t>Tahapan-tahapan yang dilakukan dalam pengerjaan Tugas Akhir ini adalah sebagai berikut:</w:t>
      </w:r>
    </w:p>
    <w:p w:rsidR="00064277" w:rsidRPr="00064277" w:rsidRDefault="00064277" w:rsidP="00064277"/>
    <w:p w:rsidR="00064277" w:rsidRPr="00F4012F" w:rsidRDefault="00064277" w:rsidP="00064277">
      <w:pPr>
        <w:pStyle w:val="ListParagraph"/>
        <w:numPr>
          <w:ilvl w:val="0"/>
          <w:numId w:val="8"/>
        </w:numPr>
        <w:ind w:left="426" w:hanging="426"/>
      </w:pPr>
      <w:r>
        <w:t>Penyusunan proposal Tugas Akhir.</w:t>
      </w:r>
    </w:p>
    <w:p w:rsidR="00064277" w:rsidRPr="00306206" w:rsidRDefault="00064277" w:rsidP="00064277">
      <w:pPr>
        <w:pStyle w:val="ListParagraph"/>
        <w:ind w:left="426"/>
      </w:pPr>
      <w:r w:rsidRPr="00516395">
        <w:t xml:space="preserve">Tahap awal untuk memulai pengerjaan Tugas Akhir adalah penyusunan proposal Tugas Akhir. </w:t>
      </w:r>
      <w:r>
        <w:t>Proposal Tugas Akhir yang diajukan memiliki gagasan yang sama dengan Tugas Akhir ini, yaitu membuat aplikasi deteksi</w:t>
      </w:r>
      <w:r w:rsidR="00064CA3">
        <w:rPr>
          <w:lang w:val="en-US"/>
        </w:rPr>
        <w:t xml:space="preserve"> intrusi</w:t>
      </w:r>
      <w:r>
        <w:t xml:space="preserve"> pada jaringan komputer berbasi anomali dengan </w:t>
      </w:r>
      <w:r w:rsidRPr="00DA6A8E">
        <w:rPr>
          <w:i/>
        </w:rPr>
        <w:t>n-gram</w:t>
      </w:r>
      <w:r>
        <w:t xml:space="preserve"> dan </w:t>
      </w:r>
      <w:r w:rsidRPr="00DA6A8E">
        <w:rPr>
          <w:i/>
        </w:rPr>
        <w:t>incremental learning</w:t>
      </w:r>
      <w:r w:rsidRPr="000F3A4D">
        <w:t>.</w:t>
      </w:r>
    </w:p>
    <w:p w:rsidR="00064277" w:rsidRPr="00C46B3A"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Studi literatur</w:t>
      </w:r>
    </w:p>
    <w:p w:rsidR="00064277" w:rsidRPr="00516395" w:rsidRDefault="00064277" w:rsidP="000469B4">
      <w:pPr>
        <w:pStyle w:val="ListParagraph"/>
        <w:ind w:left="426"/>
      </w:pPr>
      <w:r w:rsidRPr="00516395">
        <w:t xml:space="preserve">Pada tahap ini dilakukan </w:t>
      </w:r>
      <w:r>
        <w:t>pemahaman in</w:t>
      </w:r>
      <w:r w:rsidRPr="00031CC6">
        <w:t>forma</w:t>
      </w:r>
      <w:r>
        <w:t xml:space="preserve">si dan </w:t>
      </w:r>
      <w:r w:rsidRPr="00516395">
        <w:t xml:space="preserve">literatur yang diperlukan untuk </w:t>
      </w:r>
      <w:r>
        <w:t>pembuatan implementasi</w:t>
      </w:r>
      <w:r w:rsidR="004E64CC">
        <w:rPr>
          <w:lang w:val="en-US"/>
        </w:rPr>
        <w:t xml:space="preserve"> program</w:t>
      </w:r>
      <w:r w:rsidRPr="00516395">
        <w:t>.</w:t>
      </w:r>
      <w:r w:rsidR="004E64CC">
        <w:rPr>
          <w:lang w:val="en-US"/>
        </w:rPr>
        <w:t xml:space="preserve"> Tahap ini diperlukan untuk membantu memahami pengunaan komponen-komponen terkait dengan sistem yang akan dibangun, antara lain : IDS secara umum, IDS berbasis anomali, metode </w:t>
      </w:r>
      <w:r w:rsidR="004E64CC" w:rsidRPr="00C415F7">
        <w:rPr>
          <w:lang w:val="en-US"/>
        </w:rPr>
        <w:t>Mahalanobis</w:t>
      </w:r>
      <w:r w:rsidR="004E64CC">
        <w:rPr>
          <w:i/>
          <w:lang w:val="en-US"/>
        </w:rPr>
        <w:t xml:space="preserve"> Distance</w:t>
      </w:r>
      <w:r w:rsidR="004E64CC">
        <w:rPr>
          <w:lang w:val="en-US"/>
        </w:rPr>
        <w:t xml:space="preserve">, metode </w:t>
      </w:r>
      <w:r w:rsidR="004E64CC" w:rsidRPr="00EE231E">
        <w:rPr>
          <w:i/>
          <w:lang w:val="en-US"/>
        </w:rPr>
        <w:t>n-gram</w:t>
      </w:r>
      <w:r w:rsidR="004E64CC">
        <w:rPr>
          <w:lang w:val="en-US"/>
        </w:rPr>
        <w:t xml:space="preserve">, metode </w:t>
      </w:r>
      <w:r w:rsidR="004E64CC" w:rsidRPr="00EE231E">
        <w:rPr>
          <w:i/>
          <w:lang w:val="en-US"/>
        </w:rPr>
        <w:t>incremental learning</w:t>
      </w:r>
      <w:r w:rsidR="004E64CC">
        <w:rPr>
          <w:lang w:val="en-US"/>
        </w:rPr>
        <w:t xml:space="preserve"> dan Jpcap.</w:t>
      </w:r>
      <w:r w:rsidRPr="00516395">
        <w:t xml:space="preserve"> </w:t>
      </w:r>
    </w:p>
    <w:p w:rsidR="00064277" w:rsidRPr="00F4012F"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Analisis dan desain perangkat lunak</w:t>
      </w:r>
    </w:p>
    <w:p w:rsidR="00064277" w:rsidRDefault="00064277" w:rsidP="004E64CC">
      <w:pPr>
        <w:pStyle w:val="ListParagraph"/>
        <w:ind w:left="426"/>
        <w:rPr>
          <w:lang w:val="en-US"/>
        </w:rPr>
      </w:pPr>
      <w:r>
        <w:t xml:space="preserve">Tahap ini meliputi perancangan sistem berdasarkan studi literatur dan pembelajaran konsep teknologi dari perangkat lunak yang ada. Tahap ini mendefinisikan alur dari implementasi. Langkah-langkah yang dikerjakan juga didefinisikan pada tahap ini. </w:t>
      </w:r>
      <w:r w:rsidRPr="00681A9C">
        <w:t xml:space="preserve">Pada tahapan ini dibuat </w:t>
      </w:r>
      <w:r w:rsidRPr="00681A9C">
        <w:rPr>
          <w:i/>
        </w:rPr>
        <w:t>prototype</w:t>
      </w:r>
      <w:r w:rsidRPr="00681A9C">
        <w:t xml:space="preserve"> sistem, yang merupakan rancangan dasa</w:t>
      </w:r>
      <w:r w:rsidR="004E64CC">
        <w:t xml:space="preserve">r dari sistem yang akan dibuat. Serta </w:t>
      </w:r>
      <w:r w:rsidR="004E64CC">
        <w:rPr>
          <w:lang w:val="en-US"/>
        </w:rPr>
        <w:t xml:space="preserve">dilakukan  desain fungsi yang akan dibuat yang ditunjukkan melalui diagram alir. Fungsi utama yang akan dibuat pada tugas akhir ini meliputi fungsi </w:t>
      </w:r>
      <w:r w:rsidR="004E64CC" w:rsidRPr="00EE231E">
        <w:rPr>
          <w:i/>
          <w:lang w:val="en-US"/>
        </w:rPr>
        <w:t>sniffer</w:t>
      </w:r>
      <w:r w:rsidR="004E64CC">
        <w:rPr>
          <w:lang w:val="en-US"/>
        </w:rPr>
        <w:t xml:space="preserve">, rekonstruksi paket data, menghitung </w:t>
      </w:r>
      <w:r w:rsidR="004E64CC" w:rsidRPr="00EE231E">
        <w:rPr>
          <w:i/>
          <w:lang w:val="en-US"/>
        </w:rPr>
        <w:t>n-gram</w:t>
      </w:r>
      <w:r w:rsidR="004E64CC">
        <w:rPr>
          <w:lang w:val="en-US"/>
        </w:rPr>
        <w:t xml:space="preserve"> paket data, menghitung jarak mahalanobis dan </w:t>
      </w:r>
      <w:r w:rsidR="004E64CC">
        <w:rPr>
          <w:i/>
          <w:lang w:val="en-US"/>
        </w:rPr>
        <w:t>incremental learning</w:t>
      </w:r>
      <w:r w:rsidR="004E64CC">
        <w:rPr>
          <w:lang w:val="en-US"/>
        </w:rPr>
        <w:t>.</w:t>
      </w:r>
    </w:p>
    <w:p w:rsidR="004E64CC" w:rsidRPr="00F4012F" w:rsidRDefault="004E64CC" w:rsidP="004E64CC">
      <w:pPr>
        <w:pStyle w:val="ListParagraph"/>
        <w:ind w:left="426"/>
      </w:pPr>
    </w:p>
    <w:p w:rsidR="00064277" w:rsidRDefault="00064277" w:rsidP="00064277">
      <w:pPr>
        <w:pStyle w:val="ListParagraph"/>
        <w:numPr>
          <w:ilvl w:val="0"/>
          <w:numId w:val="8"/>
        </w:numPr>
        <w:ind w:left="426" w:hanging="426"/>
      </w:pPr>
      <w:r>
        <w:t>Implementasi perangkat lunak</w:t>
      </w:r>
    </w:p>
    <w:p w:rsidR="00064277" w:rsidRDefault="00064277" w:rsidP="00064277">
      <w:pPr>
        <w:pStyle w:val="ListParagraph"/>
        <w:ind w:left="426"/>
      </w:pPr>
      <w:r>
        <w:t xml:space="preserve">Implementasi merupakan tahap membangun rancangan program yang telah dibuat. Pada tahapan ini merealisasikan apa yang terdapat pada tahapan sebelumnya, sehingga </w:t>
      </w:r>
      <w:r>
        <w:lastRenderedPageBreak/>
        <w:t>menjadi sebuah program yang sesuai dengan apa yang telah direncanakan.</w:t>
      </w:r>
    </w:p>
    <w:p w:rsidR="00064277" w:rsidRPr="00F4012F" w:rsidRDefault="00064277" w:rsidP="00064277">
      <w:pPr>
        <w:pStyle w:val="ListParagraph"/>
        <w:ind w:left="426" w:firstLine="294"/>
      </w:pPr>
    </w:p>
    <w:p w:rsidR="00064277" w:rsidRPr="00047475" w:rsidRDefault="00064277" w:rsidP="00064277">
      <w:pPr>
        <w:pStyle w:val="ListParagraph"/>
        <w:numPr>
          <w:ilvl w:val="0"/>
          <w:numId w:val="8"/>
        </w:numPr>
        <w:ind w:left="426" w:hanging="426"/>
      </w:pPr>
      <w:r>
        <w:t>Pengujian dan evaluasi</w:t>
      </w:r>
    </w:p>
    <w:p w:rsidR="00064277" w:rsidRPr="004B6C4A" w:rsidRDefault="00064277" w:rsidP="00064277">
      <w:pPr>
        <w:pStyle w:val="ListParagraph"/>
        <w:ind w:left="426"/>
      </w:pPr>
      <w:r>
        <w:t>Pada tahapan ini dilakukan uji coba pada data yang telah dikumpulkan. Tahapan ini dimaksudkan untuk mengevaluasi kesesuaian data dan program serta mencari masalah yang mungkin timbul dan mengadakan perbaikan jika terdapat kesalahan</w:t>
      </w:r>
      <w:r w:rsidR="00EE231E">
        <w:rPr>
          <w:lang w:val="en-US"/>
        </w:rPr>
        <w:t xml:space="preserve"> pada program</w:t>
      </w:r>
      <w:r>
        <w:t>.</w:t>
      </w:r>
    </w:p>
    <w:p w:rsidR="00064277" w:rsidRDefault="00064277" w:rsidP="00064277"/>
    <w:p w:rsidR="00064277" w:rsidRPr="005B6AD7" w:rsidRDefault="00064277" w:rsidP="00064277">
      <w:pPr>
        <w:pStyle w:val="ListParagraph"/>
        <w:numPr>
          <w:ilvl w:val="0"/>
          <w:numId w:val="8"/>
        </w:numPr>
        <w:ind w:left="426" w:hanging="426"/>
      </w:pPr>
      <w:r>
        <w:t>Penyusunan buku Tugas A</w:t>
      </w:r>
      <w:r w:rsidRPr="005B6AD7">
        <w:t>khir.</w:t>
      </w:r>
    </w:p>
    <w:p w:rsidR="00064277" w:rsidRPr="00012955" w:rsidRDefault="00064277" w:rsidP="00012955">
      <w:pPr>
        <w:ind w:left="426"/>
      </w:pPr>
      <w:r w:rsidRPr="004B28F5">
        <w:t>Pada tahapan ini disusun buku yang memuat dokumentasi mengenai pembuatan serta hasil dari implementasi perangkat lunak yang telah dibuat.</w:t>
      </w:r>
    </w:p>
    <w:p w:rsidR="00F0209C" w:rsidRDefault="00F0209C" w:rsidP="00012955">
      <w:pPr>
        <w:pStyle w:val="Heading2"/>
      </w:pPr>
      <w:bookmarkStart w:id="16" w:name="_Toc457284052"/>
      <w:r>
        <w:t>Sistematika Penulisan Laporan Tugas Akhir</w:t>
      </w:r>
      <w:bookmarkEnd w:id="16"/>
    </w:p>
    <w:p w:rsidR="00760EB2" w:rsidRPr="008D63EB" w:rsidRDefault="007E42F5" w:rsidP="00064277">
      <w:pPr>
        <w:pStyle w:val="ListParagraph"/>
        <w:ind w:left="0" w:firstLine="578"/>
        <w:rPr>
          <w:rFonts w:asciiTheme="majorBidi" w:hAnsiTheme="majorBidi" w:cstheme="majorBidi"/>
          <w:bCs/>
          <w:color w:val="000000"/>
        </w:rPr>
      </w:pPr>
      <w:r w:rsidRPr="00793C4D">
        <w:rPr>
          <w:rFonts w:asciiTheme="majorBidi" w:hAnsiTheme="majorBidi" w:cstheme="majorBidi"/>
        </w:rPr>
        <w:t>Buku Tugas Akhir ini bertujuan untuk mendapatkan gambaran</w:t>
      </w:r>
      <w:r w:rsidR="00B01C9E">
        <w:rPr>
          <w:rFonts w:asciiTheme="majorBidi" w:hAnsiTheme="majorBidi" w:cstheme="majorBidi"/>
        </w:rPr>
        <w:t xml:space="preserve"> dari pengerjaan Tugas Akhir secara keseluruhan</w:t>
      </w:r>
      <w:r w:rsidRPr="00793C4D">
        <w:rPr>
          <w:rFonts w:asciiTheme="majorBidi" w:hAnsiTheme="majorBidi" w:cstheme="majorBidi"/>
        </w:rPr>
        <w:t xml:space="preserve">. Selain itu, diharapkan dapat berguna untuk pembaca yang tertarik untuk melakukan pengembangan lebih lanjut. </w:t>
      </w:r>
      <w:r w:rsidRPr="00793C4D">
        <w:rPr>
          <w:rFonts w:asciiTheme="majorBidi" w:hAnsiTheme="majorBidi" w:cstheme="majorBidi"/>
          <w:bCs/>
          <w:color w:val="000000"/>
        </w:rPr>
        <w:t xml:space="preserve">Secara garis besar, buku Tugas Akhir terdiri atas beberapa bagian seperti </w:t>
      </w:r>
      <w:r>
        <w:rPr>
          <w:rFonts w:asciiTheme="majorBidi" w:hAnsiTheme="majorBidi" w:cstheme="majorBidi"/>
          <w:bCs/>
          <w:color w:val="000000"/>
        </w:rPr>
        <w:t>berikut ini:</w:t>
      </w:r>
    </w:p>
    <w:p w:rsidR="00760EB2" w:rsidRPr="00CD5338" w:rsidRDefault="007E42F5" w:rsidP="00DE69A9">
      <w:pPr>
        <w:pStyle w:val="ListParagraph"/>
        <w:tabs>
          <w:tab w:val="left" w:pos="900"/>
        </w:tabs>
        <w:ind w:left="0"/>
      </w:pPr>
      <w:r>
        <w:rPr>
          <w:b/>
        </w:rPr>
        <w:t>Bab I</w:t>
      </w:r>
      <w:r>
        <w:rPr>
          <w:b/>
        </w:rPr>
        <w:tab/>
      </w:r>
      <w:r w:rsidRPr="00CD5338">
        <w:rPr>
          <w:b/>
        </w:rPr>
        <w:t>Pendahuluan</w:t>
      </w:r>
    </w:p>
    <w:p w:rsidR="00760EB2" w:rsidRPr="00FD6319" w:rsidRDefault="00760EB2" w:rsidP="00DE69A9">
      <w:pPr>
        <w:pStyle w:val="ListParagraph"/>
        <w:tabs>
          <w:tab w:val="left" w:pos="900"/>
        </w:tabs>
        <w:ind w:left="900"/>
      </w:pPr>
      <w:r w:rsidRPr="00047475">
        <w:t>Bab yang berisi mengenai latar belakang, tuj</w:t>
      </w:r>
      <w:r>
        <w:t>uan, dan manfaat dari pembuatan Tugas Akhir. Selain itu permasalahan, batasan masalah,</w:t>
      </w:r>
      <w:r w:rsidRPr="00047475">
        <w:t xml:space="preserve"> metodolo</w:t>
      </w:r>
      <w:r>
        <w:t>gi yang digunakan,</w:t>
      </w:r>
      <w:r w:rsidRPr="00047475">
        <w:t xml:space="preserve"> dan</w:t>
      </w:r>
      <w:r>
        <w:t xml:space="preserve"> </w:t>
      </w:r>
      <w:r w:rsidRPr="00047475">
        <w:t>sistematika</w:t>
      </w:r>
      <w:r>
        <w:t xml:space="preserve"> </w:t>
      </w:r>
      <w:r w:rsidRPr="00047475">
        <w:t>penulisan juga</w:t>
      </w:r>
      <w:r>
        <w:t xml:space="preserve"> merupakan bagian dari bab ini.</w:t>
      </w:r>
    </w:p>
    <w:p w:rsidR="00760EB2" w:rsidRDefault="00760EB2" w:rsidP="00DE69A9">
      <w:pPr>
        <w:pStyle w:val="ListParagraph"/>
        <w:ind w:left="0"/>
        <w:rPr>
          <w:b/>
        </w:rPr>
      </w:pPr>
    </w:p>
    <w:p w:rsidR="00760EB2" w:rsidRPr="00C94E8A" w:rsidRDefault="007E42F5" w:rsidP="00DE69A9">
      <w:pPr>
        <w:pStyle w:val="ListParagraph"/>
        <w:tabs>
          <w:tab w:val="left" w:pos="900"/>
        </w:tabs>
        <w:ind w:left="0"/>
        <w:rPr>
          <w:b/>
        </w:rPr>
      </w:pPr>
      <w:r>
        <w:rPr>
          <w:b/>
        </w:rPr>
        <w:t>Bab II</w:t>
      </w:r>
      <w:r>
        <w:rPr>
          <w:b/>
        </w:rPr>
        <w:tab/>
      </w:r>
      <w:r w:rsidR="00C94E8A">
        <w:rPr>
          <w:b/>
        </w:rPr>
        <w:t>Tinjauan Pustaka</w:t>
      </w:r>
    </w:p>
    <w:p w:rsidR="00760EB2" w:rsidRPr="00EE231E" w:rsidRDefault="00760EB2" w:rsidP="00DE69A9">
      <w:pPr>
        <w:pStyle w:val="ListParagraph"/>
        <w:ind w:left="900"/>
        <w:rPr>
          <w:lang w:val="en-US"/>
        </w:rPr>
      </w:pPr>
      <w:r w:rsidRPr="00047475">
        <w:t xml:space="preserve">Bab ini berisi penjelasan secara detail mengenai dasar-dasar penunjang </w:t>
      </w:r>
      <w:r>
        <w:t xml:space="preserve">dan teori-teori yang digunakan </w:t>
      </w:r>
      <w:r w:rsidRPr="00047475">
        <w:t>untuk mendu</w:t>
      </w:r>
      <w:r>
        <w:t>kung pembuatan Tugas Akhir ini.</w:t>
      </w:r>
      <w:r w:rsidR="00EE231E">
        <w:rPr>
          <w:lang w:val="en-US"/>
        </w:rPr>
        <w:t xml:space="preserve"> Dasar teori yang digunakan adalah IDS secara umum, IDS berbasis anomali, metode </w:t>
      </w:r>
      <w:r w:rsidR="00EE231E" w:rsidRPr="00C415F7">
        <w:rPr>
          <w:lang w:val="en-US"/>
        </w:rPr>
        <w:t>Mahalanobis</w:t>
      </w:r>
      <w:r w:rsidR="00EE231E">
        <w:rPr>
          <w:i/>
          <w:lang w:val="en-US"/>
        </w:rPr>
        <w:t xml:space="preserve"> Distance</w:t>
      </w:r>
      <w:r w:rsidR="00EE231E">
        <w:rPr>
          <w:lang w:val="en-US"/>
        </w:rPr>
        <w:t xml:space="preserve">, metode </w:t>
      </w:r>
      <w:r w:rsidR="00EE231E" w:rsidRPr="00EE231E">
        <w:rPr>
          <w:i/>
          <w:lang w:val="en-US"/>
        </w:rPr>
        <w:t>n-gram</w:t>
      </w:r>
      <w:r w:rsidR="00EE231E">
        <w:rPr>
          <w:lang w:val="en-US"/>
        </w:rPr>
        <w:t xml:space="preserve">, metode </w:t>
      </w:r>
      <w:r w:rsidR="00EE231E" w:rsidRPr="00EE231E">
        <w:rPr>
          <w:i/>
          <w:lang w:val="en-US"/>
        </w:rPr>
        <w:t>incremental learning</w:t>
      </w:r>
      <w:r w:rsidR="00EE231E">
        <w:rPr>
          <w:lang w:val="en-US"/>
        </w:rPr>
        <w:t xml:space="preserve"> dan Jpcap.</w:t>
      </w:r>
    </w:p>
    <w:p w:rsidR="00760EB2" w:rsidRPr="00E73EFA" w:rsidRDefault="00760EB2" w:rsidP="00DE69A9">
      <w:pPr>
        <w:pStyle w:val="ListParagraph"/>
        <w:ind w:left="0"/>
      </w:pPr>
    </w:p>
    <w:p w:rsidR="00760EB2" w:rsidRPr="00047475" w:rsidRDefault="007E42F5" w:rsidP="00DE69A9">
      <w:pPr>
        <w:pStyle w:val="ListParagraph"/>
        <w:tabs>
          <w:tab w:val="left" w:pos="900"/>
        </w:tabs>
        <w:ind w:left="0"/>
        <w:rPr>
          <w:b/>
        </w:rPr>
      </w:pPr>
      <w:r>
        <w:rPr>
          <w:b/>
        </w:rPr>
        <w:t>Bab III</w:t>
      </w:r>
      <w:r>
        <w:rPr>
          <w:b/>
        </w:rPr>
        <w:tab/>
      </w:r>
      <w:r w:rsidR="00C94E8A">
        <w:rPr>
          <w:b/>
        </w:rPr>
        <w:t>Desain</w:t>
      </w:r>
      <w:r w:rsidRPr="00047475">
        <w:rPr>
          <w:b/>
        </w:rPr>
        <w:t xml:space="preserve"> </w:t>
      </w:r>
      <w:r w:rsidR="00F47E1B">
        <w:rPr>
          <w:b/>
        </w:rPr>
        <w:t>dan Perancangan</w:t>
      </w:r>
    </w:p>
    <w:p w:rsidR="00EE231E" w:rsidRDefault="00EE231E" w:rsidP="00064277">
      <w:pPr>
        <w:pStyle w:val="ListParagraph"/>
        <w:ind w:left="900"/>
        <w:rPr>
          <w:lang w:val="en-US"/>
        </w:rPr>
      </w:pPr>
      <w:r>
        <w:rPr>
          <w:lang w:val="en-US"/>
        </w:rPr>
        <w:t xml:space="preserve">Bab ini berisi tentang rancangan sistem yang akan dibangun dan disajikan dalam bentuk diagram </w:t>
      </w:r>
      <w:r w:rsidR="00DA6A8E">
        <w:rPr>
          <w:lang w:val="en-US"/>
        </w:rPr>
        <w:t>a</w:t>
      </w:r>
      <w:r>
        <w:rPr>
          <w:lang w:val="en-US"/>
        </w:rPr>
        <w:t xml:space="preserve">lir. Fungsi utama yang akan dibuat pada tugas akhir ini meliputi fungsi </w:t>
      </w:r>
      <w:r w:rsidRPr="00EE231E">
        <w:rPr>
          <w:i/>
          <w:lang w:val="en-US"/>
        </w:rPr>
        <w:t>sniffer</w:t>
      </w:r>
      <w:r>
        <w:rPr>
          <w:lang w:val="en-US"/>
        </w:rPr>
        <w:t xml:space="preserve">, rekonstruksi paket data, menghitung </w:t>
      </w:r>
      <w:r w:rsidRPr="00EE231E">
        <w:rPr>
          <w:i/>
          <w:lang w:val="en-US"/>
        </w:rPr>
        <w:t>n-gram</w:t>
      </w:r>
      <w:r>
        <w:rPr>
          <w:lang w:val="en-US"/>
        </w:rPr>
        <w:t xml:space="preserve"> paket data, menghitung jarak mahalanobis dan </w:t>
      </w:r>
      <w:r>
        <w:rPr>
          <w:i/>
          <w:lang w:val="en-US"/>
        </w:rPr>
        <w:t>incremental learning</w:t>
      </w:r>
      <w:r>
        <w:rPr>
          <w:lang w:val="en-US"/>
        </w:rPr>
        <w:t xml:space="preserve">.  </w:t>
      </w:r>
    </w:p>
    <w:p w:rsidR="00EE231E" w:rsidRPr="00EE231E" w:rsidRDefault="00EE231E" w:rsidP="00064277">
      <w:pPr>
        <w:pStyle w:val="ListParagraph"/>
        <w:ind w:left="900"/>
        <w:rPr>
          <w:lang w:val="en-US"/>
        </w:rPr>
      </w:pPr>
    </w:p>
    <w:p w:rsidR="00760EB2" w:rsidRPr="00047475" w:rsidRDefault="007E42F5" w:rsidP="00DE69A9">
      <w:pPr>
        <w:pStyle w:val="ListParagraph"/>
        <w:tabs>
          <w:tab w:val="left" w:pos="900"/>
        </w:tabs>
        <w:ind w:left="0"/>
        <w:rPr>
          <w:b/>
        </w:rPr>
      </w:pPr>
      <w:r>
        <w:rPr>
          <w:b/>
        </w:rPr>
        <w:t>Bab IV</w:t>
      </w:r>
      <w:r>
        <w:rPr>
          <w:b/>
        </w:rPr>
        <w:tab/>
      </w:r>
      <w:r w:rsidRPr="00047475">
        <w:rPr>
          <w:b/>
        </w:rPr>
        <w:t>Implementasi</w:t>
      </w:r>
      <w:r w:rsidR="00760EB2" w:rsidRPr="00047475">
        <w:rPr>
          <w:b/>
        </w:rPr>
        <w:t xml:space="preserve"> </w:t>
      </w:r>
    </w:p>
    <w:p w:rsidR="00760EB2" w:rsidRDefault="00760EB2" w:rsidP="00DE69A9">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00B01C9E">
        <w:t xml:space="preserve"> kode program </w:t>
      </w:r>
      <w:r>
        <w:t>yang digunakan untuk proses implementasi.</w:t>
      </w:r>
    </w:p>
    <w:p w:rsidR="00C46B3A" w:rsidRPr="00C46B3A" w:rsidRDefault="00C46B3A" w:rsidP="00DE69A9">
      <w:pPr>
        <w:pStyle w:val="ListParagraph"/>
        <w:ind w:left="0"/>
      </w:pPr>
    </w:p>
    <w:p w:rsidR="00760EB2" w:rsidRPr="00047475" w:rsidRDefault="007E42F5" w:rsidP="00DE69A9">
      <w:pPr>
        <w:pStyle w:val="ListParagraph"/>
        <w:tabs>
          <w:tab w:val="left" w:pos="900"/>
        </w:tabs>
        <w:ind w:left="0"/>
        <w:rPr>
          <w:b/>
        </w:rPr>
      </w:pPr>
      <w:r w:rsidRPr="00047475">
        <w:rPr>
          <w:b/>
        </w:rPr>
        <w:t>Bab V</w:t>
      </w:r>
      <w:r w:rsidR="003F77B9">
        <w:rPr>
          <w:b/>
        </w:rPr>
        <w:tab/>
      </w:r>
      <w:r w:rsidRPr="00047475">
        <w:rPr>
          <w:b/>
        </w:rPr>
        <w:t>Uji Coba Dan</w:t>
      </w:r>
      <w:r>
        <w:rPr>
          <w:b/>
        </w:rPr>
        <w:t xml:space="preserve"> </w:t>
      </w:r>
      <w:r w:rsidRPr="00047475">
        <w:rPr>
          <w:b/>
        </w:rPr>
        <w:t>Evaluasi</w:t>
      </w:r>
    </w:p>
    <w:p w:rsidR="008D63EB" w:rsidRPr="00EE231E" w:rsidRDefault="00760EB2" w:rsidP="00EE231E">
      <w:pPr>
        <w:pStyle w:val="ListParagraph"/>
        <w:ind w:left="900"/>
      </w:pPr>
      <w:r>
        <w:t xml:space="preserve">Bab ini menjelaskan kemampuan </w:t>
      </w:r>
      <w:r w:rsidRPr="00047475">
        <w:t>per</w:t>
      </w:r>
      <w:r>
        <w:t>angkat lunak dengan melakukan pengujian kebenaran dan pengujian kinerja</w:t>
      </w:r>
      <w:r w:rsidR="008D63EB">
        <w:t xml:space="preserve"> dari sistem yang telah dibuat.</w:t>
      </w:r>
    </w:p>
    <w:p w:rsidR="00293865" w:rsidRDefault="00293865" w:rsidP="008D63EB">
      <w:pPr>
        <w:tabs>
          <w:tab w:val="left" w:pos="900"/>
        </w:tabs>
        <w:rPr>
          <w:b/>
        </w:rPr>
      </w:pPr>
    </w:p>
    <w:p w:rsidR="00760EB2" w:rsidRPr="008D63EB" w:rsidRDefault="00760EB2" w:rsidP="008D63EB">
      <w:pPr>
        <w:tabs>
          <w:tab w:val="left" w:pos="900"/>
        </w:tabs>
      </w:pPr>
      <w:r w:rsidRPr="008D63EB">
        <w:rPr>
          <w:b/>
        </w:rPr>
        <w:t>B</w:t>
      </w:r>
      <w:r w:rsidR="007E42F5" w:rsidRPr="008D63EB">
        <w:rPr>
          <w:b/>
        </w:rPr>
        <w:t>ab V</w:t>
      </w:r>
      <w:r w:rsidR="003F77B9" w:rsidRPr="008D63EB">
        <w:rPr>
          <w:b/>
        </w:rPr>
        <w:t>I</w:t>
      </w:r>
      <w:r w:rsidR="007E42F5" w:rsidRPr="008D63EB">
        <w:rPr>
          <w:b/>
        </w:rPr>
        <w:t xml:space="preserve"> </w:t>
      </w:r>
      <w:r w:rsidR="00B01C9E" w:rsidRPr="008D63EB">
        <w:rPr>
          <w:b/>
        </w:rPr>
        <w:tab/>
      </w:r>
      <w:r w:rsidR="007E42F5" w:rsidRPr="008D63EB">
        <w:rPr>
          <w:b/>
        </w:rPr>
        <w:t>Kesimpulan Dan Saran</w:t>
      </w:r>
      <w:r w:rsidRPr="008D63EB">
        <w:rPr>
          <w:b/>
        </w:rPr>
        <w:t xml:space="preserve"> </w:t>
      </w:r>
    </w:p>
    <w:p w:rsidR="008D63EB" w:rsidRPr="00080461" w:rsidRDefault="00652FC5" w:rsidP="00080461">
      <w:pPr>
        <w:pStyle w:val="ListParagraph"/>
        <w:tabs>
          <w:tab w:val="left" w:pos="851"/>
        </w:tabs>
        <w:ind w:left="900"/>
      </w:pPr>
      <w:r>
        <w:t xml:space="preserve">Bab ini merupakan bab </w:t>
      </w:r>
      <w:r w:rsidR="00760EB2" w:rsidRPr="00047475">
        <w:t>terakhir yang menyampaikan kesimpulan dari hasil uji coba yang dilakukan dan saran untuk pengembangan perangkat lunak ke depannya</w:t>
      </w:r>
      <w:r w:rsidR="00561786">
        <w:t>.</w:t>
      </w:r>
    </w:p>
    <w:p w:rsidR="00293865" w:rsidRDefault="00293865" w:rsidP="008D63EB">
      <w:pPr>
        <w:pStyle w:val="Heading1"/>
        <w:numPr>
          <w:ilvl w:val="0"/>
          <w:numId w:val="0"/>
        </w:numPr>
        <w:spacing w:before="0" w:after="0"/>
        <w:rPr>
          <w:rFonts w:cs="Times New Roman"/>
          <w:noProof/>
          <w:szCs w:val="24"/>
        </w:rPr>
        <w:sectPr w:rsidR="00293865" w:rsidSect="00C30E83">
          <w:headerReference w:type="even" r:id="rId42"/>
          <w:headerReference w:type="default" r:id="rId43"/>
          <w:footerReference w:type="even" r:id="rId44"/>
          <w:footerReference w:type="default" r:id="rId45"/>
          <w:headerReference w:type="first" r:id="rId46"/>
          <w:footerReference w:type="first" r:id="rId47"/>
          <w:pgSz w:w="8392" w:h="11907" w:code="11"/>
          <w:pgMar w:top="1418" w:right="1134" w:bottom="1418" w:left="1418" w:header="706" w:footer="706" w:gutter="0"/>
          <w:pgNumType w:start="1"/>
          <w:cols w:space="708"/>
          <w:titlePg/>
          <w:docGrid w:linePitch="360"/>
        </w:sectPr>
      </w:pPr>
    </w:p>
    <w:p w:rsidR="009F7801" w:rsidRDefault="00076BC9" w:rsidP="00112BF9">
      <w:pPr>
        <w:pStyle w:val="Heading1"/>
      </w:pPr>
      <w:bookmarkStart w:id="17" w:name="_Toc457284053"/>
      <w:r w:rsidRPr="00064277">
        <w:rPr>
          <w:noProof/>
        </w:rPr>
        <w:lastRenderedPageBreak/>
        <w:t>BAB II</w:t>
      </w:r>
      <w:r w:rsidR="000D256C" w:rsidRPr="00064277">
        <w:rPr>
          <w:noProof/>
        </w:rPr>
        <w:br/>
      </w:r>
      <w:r w:rsidR="00424C56" w:rsidRPr="00064277">
        <w:rPr>
          <w:noProof/>
        </w:rPr>
        <w:t>TINJAUAN PUSTAKA</w:t>
      </w:r>
      <w:bookmarkEnd w:id="17"/>
    </w:p>
    <w:p w:rsidR="000A266E" w:rsidRPr="000A266E" w:rsidRDefault="009F7801" w:rsidP="00937CB8">
      <w:pPr>
        <w:ind w:firstLine="540"/>
        <w:rPr>
          <w:rFonts w:eastAsia="PMingLiU" w:cs="Arial"/>
          <w:b/>
          <w:bCs/>
          <w:noProof/>
          <w:vanish/>
          <w:kern w:val="32"/>
          <w:sz w:val="24"/>
          <w:szCs w:val="32"/>
          <w:lang w:eastAsia="en-US"/>
        </w:rPr>
      </w:pPr>
      <w:r w:rsidRPr="00293865">
        <w:rPr>
          <w:lang w:eastAsia="en-US"/>
        </w:rPr>
        <w:t xml:space="preserve">Pada bab ini </w:t>
      </w:r>
      <w:r w:rsidR="00C91F3B">
        <w:rPr>
          <w:lang w:val="en-US" w:eastAsia="en-US"/>
        </w:rPr>
        <w:t>akan dibahas mengenai teori yang menjadi dasar dari pembuatan Tugas Akhir ini. Teori yang dibahas mencakup elemen-elemen yang terkait dalam topik Tugas Akhir mulai dari sumber dari permasalahan, pendekatan yang digunakan, serta metode dan teknologi yang digunakan untuk pengerjaan Tugas Akhir ini</w:t>
      </w:r>
      <w:r w:rsidR="006F714C" w:rsidRPr="006F714C">
        <w:rPr>
          <w:lang w:eastAsia="en-US"/>
        </w:rPr>
        <w:t>.</w:t>
      </w:r>
      <w:bookmarkStart w:id="18" w:name="_Toc407442669"/>
      <w:bookmarkStart w:id="19" w:name="_Toc408211569"/>
      <w:bookmarkStart w:id="20" w:name="_Toc408211634"/>
      <w:bookmarkStart w:id="21" w:name="_Toc408211699"/>
      <w:bookmarkStart w:id="22" w:name="_Toc408304510"/>
      <w:bookmarkStart w:id="23" w:name="_Toc409207768"/>
      <w:bookmarkStart w:id="24" w:name="_Toc409550525"/>
      <w:bookmarkStart w:id="25" w:name="_Toc409550599"/>
      <w:bookmarkStart w:id="26" w:name="_Toc420324271"/>
      <w:bookmarkStart w:id="27" w:name="_Toc420516690"/>
      <w:bookmarkStart w:id="28" w:name="_Toc421047089"/>
      <w:bookmarkStart w:id="29" w:name="_Toc421606517"/>
      <w:bookmarkStart w:id="30" w:name="_Toc421783087"/>
      <w:bookmarkStart w:id="31" w:name="_Toc422062049"/>
      <w:bookmarkStart w:id="32" w:name="_Toc423339487"/>
      <w:bookmarkStart w:id="33" w:name="_Toc439296554"/>
      <w:bookmarkStart w:id="34" w:name="_Toc439296756"/>
      <w:bookmarkStart w:id="35" w:name="_Toc439323216"/>
      <w:bookmarkStart w:id="36" w:name="_Toc439325599"/>
      <w:bookmarkStart w:id="37" w:name="_Toc439327274"/>
      <w:bookmarkStart w:id="38" w:name="_Toc440363197"/>
      <w:bookmarkStart w:id="39" w:name="_Toc440422528"/>
      <w:bookmarkStart w:id="40" w:name="_Toc440422961"/>
      <w:bookmarkStart w:id="41" w:name="_Toc440443933"/>
      <w:bookmarkStart w:id="42" w:name="_Toc440444140"/>
      <w:bookmarkStart w:id="43" w:name="_Toc440891034"/>
      <w:bookmarkStart w:id="44" w:name="_Toc440891155"/>
      <w:bookmarkStart w:id="45" w:name="_Toc440891223"/>
      <w:bookmarkStart w:id="46" w:name="_Toc441090829"/>
      <w:bookmarkStart w:id="47" w:name="_Toc441247749"/>
      <w:bookmarkStart w:id="48" w:name="_Toc453879072"/>
      <w:bookmarkStart w:id="49" w:name="_Toc453879484"/>
      <w:bookmarkStart w:id="50" w:name="_Toc454159718"/>
      <w:bookmarkStart w:id="51" w:name="_Toc454411671"/>
      <w:bookmarkStart w:id="52" w:name="_Toc454949214"/>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9B19A6" w:rsidRPr="001032E5" w:rsidRDefault="009B19A6" w:rsidP="001032E5"/>
    <w:p w:rsidR="00937CB8" w:rsidRPr="00937CB8" w:rsidRDefault="00937CB8" w:rsidP="00937CB8">
      <w:pPr>
        <w:pStyle w:val="ListParagraph"/>
        <w:keepNext/>
        <w:keepLines/>
        <w:numPr>
          <w:ilvl w:val="0"/>
          <w:numId w:val="1"/>
        </w:numPr>
        <w:spacing w:before="200" w:after="200"/>
        <w:contextualSpacing w:val="0"/>
        <w:outlineLvl w:val="1"/>
        <w:rPr>
          <w:b/>
          <w:bCs/>
          <w:noProof/>
          <w:vanish/>
          <w:szCs w:val="26"/>
        </w:rPr>
      </w:pPr>
      <w:bookmarkStart w:id="53" w:name="_Toc455034945"/>
      <w:bookmarkStart w:id="54" w:name="_Toc455046603"/>
      <w:bookmarkStart w:id="55" w:name="_Toc455067161"/>
      <w:bookmarkStart w:id="56" w:name="_Toc455676588"/>
      <w:bookmarkStart w:id="57" w:name="_Toc455757667"/>
      <w:bookmarkStart w:id="58" w:name="_Toc456603863"/>
      <w:bookmarkStart w:id="59" w:name="_Toc456605251"/>
      <w:bookmarkStart w:id="60" w:name="_Toc456605337"/>
      <w:bookmarkStart w:id="61" w:name="_Toc456633451"/>
      <w:bookmarkStart w:id="62" w:name="_Toc456645968"/>
      <w:bookmarkStart w:id="63" w:name="_Toc456649475"/>
      <w:bookmarkStart w:id="64" w:name="_Toc456649560"/>
      <w:bookmarkStart w:id="65" w:name="_Toc456899489"/>
      <w:bookmarkStart w:id="66" w:name="_Toc456899574"/>
      <w:bookmarkStart w:id="67" w:name="_Toc456942115"/>
      <w:bookmarkStart w:id="68" w:name="_Toc456944742"/>
      <w:bookmarkStart w:id="69" w:name="_Toc456945865"/>
      <w:bookmarkStart w:id="70" w:name="_Toc457284054"/>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784682" w:rsidRDefault="00064277" w:rsidP="00937CB8">
      <w:pPr>
        <w:pStyle w:val="Heading2"/>
        <w:rPr>
          <w:noProof/>
        </w:rPr>
      </w:pPr>
      <w:bookmarkStart w:id="71" w:name="_Toc457284055"/>
      <w:r>
        <w:rPr>
          <w:noProof/>
        </w:rPr>
        <w:t>IDS</w:t>
      </w:r>
      <w:bookmarkEnd w:id="71"/>
    </w:p>
    <w:p w:rsidR="00DE69A9" w:rsidRDefault="00064277" w:rsidP="00064277">
      <w:pPr>
        <w:ind w:firstLine="540"/>
      </w:pPr>
      <w:r>
        <w:t>IDS (</w:t>
      </w:r>
      <w:r w:rsidRPr="00FF063C">
        <w:rPr>
          <w:i/>
        </w:rPr>
        <w:t>Intrusion Detection System</w:t>
      </w:r>
      <w:r>
        <w:t xml:space="preserve">) </w:t>
      </w:r>
      <w:sdt>
        <w:sdtPr>
          <w:id w:val="-1985462902"/>
          <w:citation/>
        </w:sdtPr>
        <w:sdtEndPr/>
        <w:sdtContent>
          <w:r>
            <w:fldChar w:fldCharType="begin"/>
          </w:r>
          <w:r>
            <w:instrText xml:space="preserve"> CITATION SAN01 \l 1033 </w:instrText>
          </w:r>
          <w:r>
            <w:fldChar w:fldCharType="separate"/>
          </w:r>
          <w:r w:rsidR="00D406A2">
            <w:rPr>
              <w:noProof/>
            </w:rPr>
            <w:t>[1]</w:t>
          </w:r>
          <w:r>
            <w:fldChar w:fldCharType="end"/>
          </w:r>
        </w:sdtContent>
      </w:sdt>
      <w:r>
        <w:t xml:space="preserve"> adalah aplikasi perangkat lunak yang digunakan untuk menyiapakan tindakan untuk menghadapi sebuah serangan. Hal ini dijalankan dengan cara mengumpulkan informasi dari berbagai sumber, baik dari suatu sistem maupun jaringan, lalu menganalisanya untuk menentukan ada tidaknya ancaman. IDS</w:t>
      </w:r>
      <w:r w:rsidR="006514C6">
        <w:t xml:space="preserve"> dikategorikan menjadi 3, yaitu</w:t>
      </w:r>
      <w:r w:rsidR="00975E4D">
        <w:rPr>
          <w:lang w:val="en-US"/>
        </w:rPr>
        <w:t xml:space="preserve"> </w:t>
      </w:r>
      <w:sdt>
        <w:sdtPr>
          <w:rPr>
            <w:lang w:val="en-US"/>
          </w:rPr>
          <w:id w:val="-1957554387"/>
          <w:citation/>
        </w:sdtPr>
        <w:sdtEndPr/>
        <w:sdtContent>
          <w:r w:rsidR="00975E4D">
            <w:rPr>
              <w:lang w:val="en-US"/>
            </w:rPr>
            <w:fldChar w:fldCharType="begin"/>
          </w:r>
          <w:r w:rsidR="00975E4D">
            <w:rPr>
              <w:lang w:val="en-US"/>
            </w:rPr>
            <w:instrText xml:space="preserve"> CITATION SAN01 \l 1033 </w:instrText>
          </w:r>
          <w:r w:rsidR="00975E4D">
            <w:rPr>
              <w:lang w:val="en-US"/>
            </w:rPr>
            <w:fldChar w:fldCharType="separate"/>
          </w:r>
          <w:r w:rsidR="00975E4D" w:rsidRPr="00975E4D">
            <w:rPr>
              <w:noProof/>
              <w:lang w:val="en-US"/>
            </w:rPr>
            <w:t>[1]</w:t>
          </w:r>
          <w:r w:rsidR="00975E4D">
            <w:rPr>
              <w:lang w:val="en-US"/>
            </w:rPr>
            <w:fldChar w:fldCharType="end"/>
          </w:r>
        </w:sdtContent>
      </w:sdt>
      <w:r>
        <w:t>:</w:t>
      </w:r>
    </w:p>
    <w:p w:rsidR="00064277" w:rsidRDefault="00064277" w:rsidP="00346838">
      <w:pPr>
        <w:pStyle w:val="ListParagraph"/>
        <w:numPr>
          <w:ilvl w:val="0"/>
          <w:numId w:val="15"/>
        </w:numPr>
        <w:spacing w:after="120"/>
        <w:ind w:left="714" w:hanging="357"/>
        <w:contextualSpacing w:val="0"/>
      </w:pPr>
      <w:r>
        <w:t>NIDS (</w:t>
      </w:r>
      <w:r>
        <w:rPr>
          <w:i/>
        </w:rPr>
        <w:t>Network Intrusion Detection System</w:t>
      </w:r>
      <w:r>
        <w:t xml:space="preserve">), menjalankan analisa terhadap </w:t>
      </w:r>
      <w:r>
        <w:rPr>
          <w:i/>
        </w:rPr>
        <w:t xml:space="preserve">traffic </w:t>
      </w:r>
      <w:r>
        <w:t xml:space="preserve">dalam sebuah </w:t>
      </w:r>
      <w:r>
        <w:rPr>
          <w:i/>
        </w:rPr>
        <w:t xml:space="preserve">subnet. </w:t>
      </w:r>
      <w:r>
        <w:t xml:space="preserve">Bekerja secara acak dan mencocokkannya dengan kumpulan </w:t>
      </w:r>
      <w:r>
        <w:rPr>
          <w:i/>
        </w:rPr>
        <w:t xml:space="preserve">rule </w:t>
      </w:r>
      <w:r>
        <w:t xml:space="preserve">serangan yang sudah disimpan pada </w:t>
      </w:r>
      <w:r>
        <w:rPr>
          <w:i/>
        </w:rPr>
        <w:t>library</w:t>
      </w:r>
      <w:r>
        <w:t>. Ketika NIDS berhasil mendeteksi serangan atau perilaku yang abnormal, peringatan akan dikirim ke administrator jaringan.</w:t>
      </w:r>
    </w:p>
    <w:p w:rsidR="00064277" w:rsidRDefault="00064277" w:rsidP="00346838">
      <w:pPr>
        <w:pStyle w:val="ListParagraph"/>
        <w:numPr>
          <w:ilvl w:val="0"/>
          <w:numId w:val="15"/>
        </w:numPr>
        <w:spacing w:after="120"/>
        <w:ind w:left="714" w:hanging="357"/>
        <w:contextualSpacing w:val="0"/>
      </w:pPr>
      <w:r>
        <w:t>NNIDS (</w:t>
      </w:r>
      <w:r>
        <w:rPr>
          <w:i/>
        </w:rPr>
        <w:t>Network Node Intrusion Detection System</w:t>
      </w:r>
      <w:r>
        <w:t xml:space="preserve">), sedikit meirp dengan NIDS namun NNIDS hanya bekerja pada satu host saja tidak untuk satu jaringan. Contoh penggunaan NNIDS adalah pada VPN, yaitu dengan memeriksa </w:t>
      </w:r>
      <w:r>
        <w:rPr>
          <w:i/>
        </w:rPr>
        <w:t xml:space="preserve">traffic </w:t>
      </w:r>
      <w:r>
        <w:t xml:space="preserve"> ketika sudah terdekripsi. Dengan cara ini dapat diketahui apakah seseorang sedang mencoba merusak sebuah VPN </w:t>
      </w:r>
      <w:r w:rsidRPr="009F79FA">
        <w:rPr>
          <w:i/>
        </w:rPr>
        <w:t>server</w:t>
      </w:r>
      <w:r>
        <w:t xml:space="preserve">. </w:t>
      </w:r>
    </w:p>
    <w:p w:rsidR="005D56E0" w:rsidRDefault="00064277" w:rsidP="00346838">
      <w:pPr>
        <w:pStyle w:val="ListParagraph"/>
        <w:numPr>
          <w:ilvl w:val="0"/>
          <w:numId w:val="15"/>
        </w:numPr>
        <w:spacing w:after="120"/>
        <w:ind w:left="714" w:hanging="357"/>
        <w:contextualSpacing w:val="0"/>
      </w:pPr>
      <w:r>
        <w:t>HIDS (</w:t>
      </w:r>
      <w:r w:rsidRPr="00064277">
        <w:rPr>
          <w:i/>
        </w:rPr>
        <w:t>Host Based Intrusion Detection System</w:t>
      </w:r>
      <w:r>
        <w:t xml:space="preserve">), mengambil </w:t>
      </w:r>
      <w:r w:rsidRPr="00064277">
        <w:rPr>
          <w:i/>
        </w:rPr>
        <w:t xml:space="preserve">snapshot </w:t>
      </w:r>
      <w:r>
        <w:t xml:space="preserve">dari sistem yang dimiliki dan </w:t>
      </w:r>
      <w:r>
        <w:lastRenderedPageBreak/>
        <w:t xml:space="preserve">mencocokkannya dengan </w:t>
      </w:r>
      <w:r w:rsidRPr="00064277">
        <w:rPr>
          <w:i/>
        </w:rPr>
        <w:t xml:space="preserve">snapshot </w:t>
      </w:r>
      <w:r>
        <w:t xml:space="preserve">yang sudah diambil sebelumnya. Bila sebuah </w:t>
      </w:r>
      <w:r w:rsidRPr="00064277">
        <w:rPr>
          <w:i/>
        </w:rPr>
        <w:t xml:space="preserve">system files </w:t>
      </w:r>
      <w:r>
        <w:t>penting telah termodifikasi atau terhapus, sebuah peringatan akan dikirimkan ke administrator. Contoh penggunaannya adalah pada sebuah mesin yang bersifat</w:t>
      </w:r>
      <w:r w:rsidRPr="00064277">
        <w:rPr>
          <w:i/>
        </w:rPr>
        <w:t xml:space="preserve"> mission critical, </w:t>
      </w:r>
      <w:r>
        <w:t>sehingga tidak boleh ada perubahan terhadap konfigurasinya.</w:t>
      </w:r>
    </w:p>
    <w:p w:rsidR="00BB07B3" w:rsidRDefault="00BB07B3" w:rsidP="00012955">
      <w:pPr>
        <w:pStyle w:val="Heading2"/>
        <w:rPr>
          <w:noProof/>
          <w:lang w:val="en-US"/>
        </w:rPr>
      </w:pPr>
      <w:bookmarkStart w:id="72" w:name="_Toc457284056"/>
      <w:r>
        <w:rPr>
          <w:noProof/>
          <w:lang w:val="en-US"/>
        </w:rPr>
        <w:t>IDS Berbasis Anomali</w:t>
      </w:r>
      <w:bookmarkEnd w:id="72"/>
    </w:p>
    <w:p w:rsidR="00975E4D" w:rsidRDefault="00710127" w:rsidP="00631DF1">
      <w:pPr>
        <w:ind w:firstLine="578"/>
        <w:rPr>
          <w:lang w:val="en-US"/>
        </w:rPr>
      </w:pPr>
      <w:r w:rsidRPr="00975E4D">
        <w:rPr>
          <w:i/>
          <w:lang w:val="en-US"/>
        </w:rPr>
        <w:t>Anomaly</w:t>
      </w:r>
      <w:r>
        <w:rPr>
          <w:lang w:val="en-US"/>
        </w:rPr>
        <w:t xml:space="preserve"> pada dasarnya adalah mencari sebuah data yang menyimpang dari sekumpulan data normal. </w:t>
      </w:r>
      <w:r w:rsidR="008A7324">
        <w:rPr>
          <w:lang w:val="en-US"/>
        </w:rPr>
        <w:t xml:space="preserve">IDS yang berbasis </w:t>
      </w:r>
      <w:r w:rsidR="008A7324">
        <w:rPr>
          <w:i/>
          <w:lang w:val="en-US"/>
        </w:rPr>
        <w:t>anomaly</w:t>
      </w:r>
      <w:r w:rsidR="008A7324">
        <w:rPr>
          <w:lang w:val="en-US"/>
        </w:rPr>
        <w:t xml:space="preserve"> menggabungkan metode analisis dan statistik untuk mengenali penyimpangan tersebut </w:t>
      </w:r>
      <w:sdt>
        <w:sdtPr>
          <w:rPr>
            <w:lang w:val="en-US"/>
          </w:rPr>
          <w:id w:val="-857725651"/>
          <w:citation/>
        </w:sdtPr>
        <w:sdtEndPr/>
        <w:sdtContent>
          <w:r w:rsidR="008A7324">
            <w:rPr>
              <w:lang w:val="en-US"/>
            </w:rPr>
            <w:fldChar w:fldCharType="begin"/>
          </w:r>
          <w:r w:rsidR="008A7324">
            <w:rPr>
              <w:lang w:val="en-US"/>
            </w:rPr>
            <w:instrText xml:space="preserve"> CITATION ids_in \l 1033 </w:instrText>
          </w:r>
          <w:r w:rsidR="008A7324">
            <w:rPr>
              <w:lang w:val="en-US"/>
            </w:rPr>
            <w:fldChar w:fldCharType="separate"/>
          </w:r>
          <w:r w:rsidR="008A7324" w:rsidRPr="008A7324">
            <w:rPr>
              <w:noProof/>
              <w:lang w:val="en-US"/>
            </w:rPr>
            <w:t>[2]</w:t>
          </w:r>
          <w:r w:rsidR="008A7324">
            <w:rPr>
              <w:lang w:val="en-US"/>
            </w:rPr>
            <w:fldChar w:fldCharType="end"/>
          </w:r>
        </w:sdtContent>
      </w:sdt>
      <w:r w:rsidR="008A7324">
        <w:rPr>
          <w:lang w:val="en-US"/>
        </w:rPr>
        <w:t xml:space="preserve">. </w:t>
      </w:r>
      <w:r w:rsidR="00B77D5A">
        <w:rPr>
          <w:lang w:val="en-US"/>
        </w:rPr>
        <w:t xml:space="preserve">IDS </w:t>
      </w:r>
      <w:r w:rsidR="00631DF1">
        <w:rPr>
          <w:lang w:val="en-US"/>
        </w:rPr>
        <w:t xml:space="preserve">yang berbasis pada </w:t>
      </w:r>
      <w:r w:rsidR="00631DF1">
        <w:rPr>
          <w:i/>
          <w:lang w:val="en-US"/>
        </w:rPr>
        <w:t>anomaly</w:t>
      </w:r>
      <w:r w:rsidR="00631DF1">
        <w:rPr>
          <w:lang w:val="en-US"/>
        </w:rPr>
        <w:t xml:space="preserve"> bersifat lebih fleksibel, </w:t>
      </w:r>
      <w:r w:rsidR="008C307D">
        <w:rPr>
          <w:lang w:val="en-US"/>
        </w:rPr>
        <w:t>karena dapat mengenali pola ser</w:t>
      </w:r>
      <w:r w:rsidR="00631DF1">
        <w:rPr>
          <w:lang w:val="en-US"/>
        </w:rPr>
        <w:t>a</w:t>
      </w:r>
      <w:r w:rsidR="008C307D">
        <w:rPr>
          <w:lang w:val="en-US"/>
        </w:rPr>
        <w:t>n</w:t>
      </w:r>
      <w:r w:rsidR="00631DF1">
        <w:rPr>
          <w:lang w:val="en-US"/>
        </w:rPr>
        <w:t xml:space="preserve">gan baru tanpa harus memperbaharui basis data pola serangan. IDS yang berbais pada </w:t>
      </w:r>
      <w:r w:rsidR="00631DF1">
        <w:rPr>
          <w:i/>
          <w:lang w:val="en-US"/>
        </w:rPr>
        <w:t>anomaly</w:t>
      </w:r>
      <w:r w:rsidR="00631DF1">
        <w:rPr>
          <w:lang w:val="en-US"/>
        </w:rPr>
        <w:t xml:space="preserve"> memiliki sebuah kecerdasan buatan yang mampu mendeteksi</w:t>
      </w:r>
      <w:r w:rsidR="00975E4D">
        <w:rPr>
          <w:lang w:val="en-US"/>
        </w:rPr>
        <w:t xml:space="preserve"> dan mengenali sebuah serangan. </w:t>
      </w:r>
    </w:p>
    <w:p w:rsidR="00B77D5A" w:rsidRPr="00631DF1" w:rsidRDefault="00631DF1" w:rsidP="00631DF1">
      <w:pPr>
        <w:ind w:firstLine="578"/>
        <w:rPr>
          <w:lang w:val="en-US"/>
        </w:rPr>
      </w:pPr>
      <w:r>
        <w:rPr>
          <w:lang w:val="en-US"/>
        </w:rPr>
        <w:t xml:space="preserve">Kelemahan dari metode </w:t>
      </w:r>
      <w:r w:rsidR="00975E4D">
        <w:rPr>
          <w:lang w:val="en-US"/>
        </w:rPr>
        <w:t xml:space="preserve">anomali </w:t>
      </w:r>
      <w:r>
        <w:rPr>
          <w:lang w:val="en-US"/>
        </w:rPr>
        <w:t xml:space="preserve">ini adalah kemungkinan </w:t>
      </w:r>
      <w:r w:rsidR="00975E4D">
        <w:rPr>
          <w:lang w:val="en-US"/>
        </w:rPr>
        <w:t xml:space="preserve">terjadinya </w:t>
      </w:r>
      <w:r>
        <w:rPr>
          <w:lang w:val="en-US"/>
        </w:rPr>
        <w:t>salah identifikasi pada data yang diolah</w:t>
      </w:r>
      <w:r w:rsidR="00975E4D">
        <w:rPr>
          <w:lang w:val="en-US"/>
        </w:rPr>
        <w:t>, juga ada kemungkinan terjadi kesalahan pada data normal yang menyebabkan aplikasi tidak dapat mengenali serangan</w:t>
      </w:r>
      <w:r>
        <w:rPr>
          <w:lang w:val="en-US"/>
        </w:rPr>
        <w:t xml:space="preserve">. </w:t>
      </w:r>
    </w:p>
    <w:p w:rsidR="005F3E5C" w:rsidRPr="00760EB2" w:rsidRDefault="00112BF9" w:rsidP="00012955">
      <w:pPr>
        <w:pStyle w:val="Heading2"/>
        <w:rPr>
          <w:noProof/>
        </w:rPr>
      </w:pPr>
      <w:bookmarkStart w:id="73" w:name="_Toc457284057"/>
      <w:r>
        <w:rPr>
          <w:noProof/>
        </w:rPr>
        <w:t>Jpcap</w:t>
      </w:r>
      <w:bookmarkEnd w:id="73"/>
    </w:p>
    <w:p w:rsidR="00BB1B28" w:rsidRDefault="00112BF9" w:rsidP="00112BF9">
      <w:pPr>
        <w:ind w:firstLine="540"/>
      </w:pPr>
      <w:r>
        <w:t xml:space="preserve">Jpcap </w:t>
      </w:r>
      <w:sdt>
        <w:sdtPr>
          <w:id w:val="1374356077"/>
          <w:citation/>
        </w:sdtPr>
        <w:sdtEndPr/>
        <w:sdtContent>
          <w:r>
            <w:fldChar w:fldCharType="begin"/>
          </w:r>
          <w:r w:rsidR="00D67354">
            <w:instrText xml:space="preserve">CITATION Jpcap_Website \l 1033 </w:instrText>
          </w:r>
          <w:r>
            <w:fldChar w:fldCharType="separate"/>
          </w:r>
          <w:r w:rsidR="00D406A2">
            <w:rPr>
              <w:noProof/>
            </w:rPr>
            <w:t>[2]</w:t>
          </w:r>
          <w:r>
            <w:fldChar w:fldCharType="end"/>
          </w:r>
        </w:sdtContent>
      </w:sdt>
      <w:r>
        <w:t xml:space="preserve"> adalah kumpulan kelas-kelas Java yang menyediakan </w:t>
      </w:r>
      <w:r>
        <w:rPr>
          <w:i/>
        </w:rPr>
        <w:t xml:space="preserve">interface </w:t>
      </w:r>
      <w:r>
        <w:t xml:space="preserve">dan sistem untuk </w:t>
      </w:r>
      <w:r>
        <w:rPr>
          <w:i/>
        </w:rPr>
        <w:t xml:space="preserve">packet capture </w:t>
      </w:r>
      <w:r>
        <w:t xml:space="preserve">pada jaringan. Dengan bantuan Jpcap, para pengembang pada khususnya yang menggunakan bahasa pemrograman Java dapat membuat aplikasi yang memiliki kegunaan </w:t>
      </w:r>
      <w:r>
        <w:rPr>
          <w:i/>
        </w:rPr>
        <w:t xml:space="preserve">packet capture. </w:t>
      </w:r>
      <w:r>
        <w:t xml:space="preserve">Pada Gambar 2.1 adalah contoh penggunaan Jpcap pada suatu java </w:t>
      </w:r>
      <w:r>
        <w:rPr>
          <w:i/>
        </w:rPr>
        <w:t>class.</w:t>
      </w:r>
    </w:p>
    <w:p w:rsidR="00112BF9" w:rsidRPr="00112BF9" w:rsidRDefault="00112BF9" w:rsidP="00112BF9">
      <w:pPr>
        <w:ind w:firstLine="540"/>
      </w:pPr>
    </w:p>
    <w:p w:rsidR="00112BF9" w:rsidRDefault="00112BF9" w:rsidP="00112BF9">
      <w:pPr>
        <w:keepNext/>
        <w:jc w:val="center"/>
      </w:pPr>
      <w:r>
        <w:rPr>
          <w:i/>
          <w:noProof/>
          <w:lang w:eastAsia="id-ID"/>
        </w:rPr>
        <w:lastRenderedPageBreak/>
        <w:drawing>
          <wp:inline distT="0" distB="0" distL="0" distR="0" wp14:anchorId="0324E56F" wp14:editId="39827EA2">
            <wp:extent cx="3514725" cy="1915795"/>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_clip_image002[5]_thumb.jpg"/>
                    <pic:cNvPicPr/>
                  </pic:nvPicPr>
                  <pic:blipFill>
                    <a:blip r:embed="rId48">
                      <a:extLst>
                        <a:ext uri="{28A0092B-C50C-407E-A947-70E740481C1C}">
                          <a14:useLocalDpi xmlns:a14="http://schemas.microsoft.com/office/drawing/2010/main" val="0"/>
                        </a:ext>
                      </a:extLst>
                    </a:blip>
                    <a:stretch>
                      <a:fillRect/>
                    </a:stretch>
                  </pic:blipFill>
                  <pic:spPr>
                    <a:xfrm>
                      <a:off x="0" y="0"/>
                      <a:ext cx="3514725" cy="1915795"/>
                    </a:xfrm>
                    <a:prstGeom prst="rect">
                      <a:avLst/>
                    </a:prstGeom>
                  </pic:spPr>
                </pic:pic>
              </a:graphicData>
            </a:graphic>
          </wp:inline>
        </w:drawing>
      </w:r>
    </w:p>
    <w:p w:rsidR="00112BF9" w:rsidRDefault="00112BF9" w:rsidP="00112BF9">
      <w:pPr>
        <w:pStyle w:val="Caption"/>
        <w:rPr>
          <w:szCs w:val="24"/>
        </w:rPr>
      </w:pPr>
      <w:bookmarkStart w:id="74" w:name="_Ref455046244"/>
      <w:bookmarkStart w:id="75" w:name="_Toc457284122"/>
      <w:r>
        <w:t xml:space="preserve">Gambar </w:t>
      </w:r>
      <w:r w:rsidR="00EC0DC4">
        <w:fldChar w:fldCharType="begin"/>
      </w:r>
      <w:r w:rsidR="00EC0DC4">
        <w:instrText xml:space="preserve"> STYLEREF 1 \s </w:instrText>
      </w:r>
      <w:r w:rsidR="00EC0DC4">
        <w:fldChar w:fldCharType="separate"/>
      </w:r>
      <w:r w:rsidR="003C16DB">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1</w:t>
      </w:r>
      <w:r w:rsidR="00EC0DC4">
        <w:fldChar w:fldCharType="end"/>
      </w:r>
      <w:bookmarkEnd w:id="74"/>
      <w:r>
        <w:t xml:space="preserve"> Contoh penggunaan Jpcap</w:t>
      </w:r>
      <w:bookmarkEnd w:id="75"/>
    </w:p>
    <w:p w:rsidR="00112BF9" w:rsidRDefault="00112BF9" w:rsidP="00112BF9">
      <w:pPr>
        <w:ind w:firstLine="540"/>
      </w:pPr>
      <w:r>
        <w:t xml:space="preserve">Salah satu kegunaan Jpcap yang sering dijumpai adalah </w:t>
      </w:r>
      <w:r>
        <w:rPr>
          <w:i/>
        </w:rPr>
        <w:t xml:space="preserve">offline capture. </w:t>
      </w:r>
      <w:r>
        <w:t xml:space="preserve">Pengertian </w:t>
      </w:r>
      <w:r>
        <w:rPr>
          <w:i/>
        </w:rPr>
        <w:t xml:space="preserve">offline capture </w:t>
      </w:r>
      <w:r>
        <w:t xml:space="preserve">adalah pembacaan </w:t>
      </w:r>
      <w:r>
        <w:rPr>
          <w:i/>
        </w:rPr>
        <w:t xml:space="preserve">dump file </w:t>
      </w:r>
      <w:r w:rsidR="008C307D">
        <w:t>yang didapatkan dari hasil ak</w:t>
      </w:r>
      <w:r>
        <w:t xml:space="preserve">tual suatu </w:t>
      </w:r>
      <w:r>
        <w:rPr>
          <w:i/>
        </w:rPr>
        <w:t xml:space="preserve">data traffic. Offline capture </w:t>
      </w:r>
      <w:r>
        <w:t xml:space="preserve">dilakukan untuk menganalisa </w:t>
      </w:r>
      <w:r>
        <w:rPr>
          <w:i/>
        </w:rPr>
        <w:t xml:space="preserve">data traffic </w:t>
      </w:r>
      <w:r>
        <w:t>yang sudah disimpan untuk tujuan tertentu antara lain, menganalisa kebiasaan pengguna, mendeteksi anomali yang mungkin terlewat dari pengawasan, dan lain sebagainya.</w:t>
      </w:r>
    </w:p>
    <w:p w:rsidR="00112BF9" w:rsidRDefault="00112BF9" w:rsidP="00112BF9"/>
    <w:tbl>
      <w:tblPr>
        <w:tblStyle w:val="TableGrid"/>
        <w:tblW w:w="0" w:type="auto"/>
        <w:jc w:val="center"/>
        <w:tblBorders>
          <w:insideH w:val="none" w:sz="0" w:space="0" w:color="auto"/>
        </w:tblBorders>
        <w:tblLayout w:type="fixed"/>
        <w:tblLook w:val="04A0" w:firstRow="1" w:lastRow="0" w:firstColumn="1" w:lastColumn="0" w:noHBand="0" w:noVBand="1"/>
      </w:tblPr>
      <w:tblGrid>
        <w:gridCol w:w="313"/>
        <w:gridCol w:w="5507"/>
      </w:tblGrid>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1</w:t>
            </w:r>
          </w:p>
        </w:tc>
        <w:tc>
          <w:tcPr>
            <w:tcW w:w="5507" w:type="dxa"/>
            <w:vAlign w:val="center"/>
          </w:tcPr>
          <w:p w:rsidR="00112BF9" w:rsidRPr="00AF24A9" w:rsidRDefault="00112BF9" w:rsidP="00112BF9">
            <w:pPr>
              <w:spacing w:after="120"/>
              <w:jc w:val="left"/>
              <w:rPr>
                <w:rFonts w:ascii="Courier New" w:hAnsi="Courier New" w:cs="Courier New"/>
                <w:sz w:val="16"/>
                <w:szCs w:val="16"/>
              </w:rPr>
            </w:pPr>
            <w:r w:rsidRPr="00AF24A9">
              <w:rPr>
                <w:rFonts w:ascii="Courier New" w:hAnsi="Courier New" w:cs="Courier New"/>
                <w:color w:val="000000"/>
                <w:sz w:val="16"/>
                <w:szCs w:val="16"/>
              </w:rPr>
              <w:t>JpcapCaptor captor</w:t>
            </w:r>
            <w:r>
              <w:rPr>
                <w:rFonts w:ascii="Courier New" w:hAnsi="Courier New" w:cs="Courier New"/>
                <w:color w:val="000000"/>
                <w:sz w:val="16"/>
                <w:szCs w:val="16"/>
              </w:rPr>
              <w:t xml:space="preserve"> </w:t>
            </w:r>
            <w:r w:rsidRPr="00AF24A9">
              <w:rPr>
                <w:rFonts w:ascii="Courier New" w:hAnsi="Courier New" w:cs="Courier New"/>
                <w:color w:val="000000"/>
                <w:sz w:val="16"/>
                <w:szCs w:val="16"/>
              </w:rPr>
              <w:t>=</w:t>
            </w:r>
            <w:r>
              <w:rPr>
                <w:rFonts w:ascii="Courier New" w:hAnsi="Courier New" w:cs="Courier New"/>
                <w:color w:val="000000"/>
                <w:sz w:val="16"/>
                <w:szCs w:val="16"/>
              </w:rPr>
              <w:t xml:space="preserve"> </w:t>
            </w:r>
            <w:r w:rsidRPr="00AF24A9">
              <w:rPr>
                <w:rFonts w:ascii="Courier New" w:hAnsi="Courier New" w:cs="Courier New"/>
                <w:color w:val="000000"/>
                <w:sz w:val="16"/>
                <w:szCs w:val="16"/>
              </w:rPr>
              <w:t>JpcapCaptor.openFile("inside.tcpdump");</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2</w:t>
            </w:r>
          </w:p>
        </w:tc>
        <w:tc>
          <w:tcPr>
            <w:tcW w:w="5507"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color w:val="000000"/>
                <w:sz w:val="16"/>
                <w:szCs w:val="16"/>
              </w:rPr>
              <w:t>while(true){</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3</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Packet packet=captor.getPacket();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4</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if(packet == null || packet == Packet.EOF) break;</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5</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System.out.println(packet);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6</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sidRPr="00AF24A9">
              <w:rPr>
                <w:rFonts w:ascii="Courier New" w:hAnsi="Courier New" w:cs="Courier New"/>
                <w:color w:val="000000"/>
                <w:sz w:val="16"/>
                <w:szCs w:val="16"/>
              </w:rPr>
              <w: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7</w:t>
            </w:r>
          </w:p>
        </w:tc>
        <w:tc>
          <w:tcPr>
            <w:tcW w:w="5507" w:type="dxa"/>
            <w:vAlign w:val="center"/>
          </w:tcPr>
          <w:p w:rsidR="00112BF9" w:rsidRPr="00AF24A9" w:rsidRDefault="00112BF9" w:rsidP="00112BF9">
            <w:pPr>
              <w:keepNext/>
              <w:spacing w:after="120"/>
              <w:rPr>
                <w:rFonts w:ascii="Courier New" w:hAnsi="Courier New" w:cs="Courier New"/>
                <w:color w:val="000000"/>
                <w:sz w:val="16"/>
                <w:szCs w:val="16"/>
              </w:rPr>
            </w:pPr>
            <w:r w:rsidRPr="00AF24A9">
              <w:rPr>
                <w:rFonts w:ascii="Courier New" w:hAnsi="Courier New" w:cs="Courier New"/>
                <w:color w:val="000000"/>
                <w:sz w:val="16"/>
                <w:szCs w:val="16"/>
              </w:rPr>
              <w:t>captor.close();</w:t>
            </w:r>
          </w:p>
        </w:tc>
      </w:tr>
    </w:tbl>
    <w:p w:rsidR="00112BF9" w:rsidRPr="00112BF9" w:rsidRDefault="00112BF9" w:rsidP="00112BF9">
      <w:pPr>
        <w:pStyle w:val="Caption"/>
      </w:pPr>
      <w:bookmarkStart w:id="76" w:name="_Toc457284123"/>
      <w:r>
        <w:t xml:space="preserve">Gambar </w:t>
      </w:r>
      <w:r w:rsidR="00EC0DC4">
        <w:fldChar w:fldCharType="begin"/>
      </w:r>
      <w:r w:rsidR="00EC0DC4">
        <w:instrText xml:space="preserve"> STYLEREF 1 \s </w:instrText>
      </w:r>
      <w:r w:rsidR="00EC0DC4">
        <w:fldChar w:fldCharType="separate"/>
      </w:r>
      <w:r w:rsidR="003C16DB">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2</w:t>
      </w:r>
      <w:r w:rsidR="00EC0DC4">
        <w:fldChar w:fldCharType="end"/>
      </w:r>
      <w:r w:rsidR="001A57FF">
        <w:t xml:space="preserve"> </w:t>
      </w:r>
      <w:r>
        <w:t xml:space="preserve">Kode sumber penggunaan Jpcap untuk </w:t>
      </w:r>
      <w:r>
        <w:rPr>
          <w:i/>
        </w:rPr>
        <w:t>offline capture</w:t>
      </w:r>
      <w:bookmarkEnd w:id="76"/>
    </w:p>
    <w:p w:rsidR="00112BF9" w:rsidRDefault="00112BF9" w:rsidP="00112BF9">
      <w:pPr>
        <w:keepNext/>
        <w:jc w:val="center"/>
      </w:pPr>
      <w:r w:rsidRPr="004A3B84">
        <w:rPr>
          <w:noProof/>
          <w:lang w:eastAsia="id-ID"/>
        </w:rPr>
        <w:lastRenderedPageBreak/>
        <w:drawing>
          <wp:inline distT="0" distB="0" distL="0" distR="0" wp14:anchorId="5E40E63E" wp14:editId="7ACDBDC0">
            <wp:extent cx="3679536" cy="12483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fline capture.PNG"/>
                    <pic:cNvPicPr/>
                  </pic:nvPicPr>
                  <pic:blipFill>
                    <a:blip r:embed="rId49">
                      <a:extLst>
                        <a:ext uri="{28A0092B-C50C-407E-A947-70E740481C1C}">
                          <a14:useLocalDpi xmlns:a14="http://schemas.microsoft.com/office/drawing/2010/main" val="0"/>
                        </a:ext>
                      </a:extLst>
                    </a:blip>
                    <a:stretch>
                      <a:fillRect/>
                    </a:stretch>
                  </pic:blipFill>
                  <pic:spPr>
                    <a:xfrm>
                      <a:off x="0" y="0"/>
                      <a:ext cx="3707191" cy="1257737"/>
                    </a:xfrm>
                    <a:prstGeom prst="rect">
                      <a:avLst/>
                    </a:prstGeom>
                  </pic:spPr>
                </pic:pic>
              </a:graphicData>
            </a:graphic>
          </wp:inline>
        </w:drawing>
      </w:r>
    </w:p>
    <w:p w:rsidR="00112BF9" w:rsidRPr="00012955" w:rsidRDefault="00112BF9" w:rsidP="00012955">
      <w:pPr>
        <w:pStyle w:val="Caption"/>
        <w:rPr>
          <w:szCs w:val="24"/>
        </w:rPr>
      </w:pPr>
      <w:bookmarkStart w:id="77" w:name="_Toc457284124"/>
      <w:r>
        <w:t xml:space="preserve">Gambar </w:t>
      </w:r>
      <w:r w:rsidR="00EC0DC4">
        <w:fldChar w:fldCharType="begin"/>
      </w:r>
      <w:r w:rsidR="00EC0DC4">
        <w:instrText xml:space="preserve"> STYLEREF 1 \s </w:instrText>
      </w:r>
      <w:r w:rsidR="00EC0DC4">
        <w:fldChar w:fldCharType="separate"/>
      </w:r>
      <w:r w:rsidR="003C16DB">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3</w:t>
      </w:r>
      <w:r w:rsidR="00EC0DC4">
        <w:fldChar w:fldCharType="end"/>
      </w:r>
      <w:r>
        <w:t xml:space="preserve"> Contoh keluaran </w:t>
      </w:r>
      <w:r>
        <w:rPr>
          <w:i/>
        </w:rPr>
        <w:t>offline capture</w:t>
      </w:r>
      <w:bookmarkEnd w:id="77"/>
    </w:p>
    <w:p w:rsidR="006736FC" w:rsidRDefault="00D67354" w:rsidP="00012955">
      <w:pPr>
        <w:pStyle w:val="Heading2"/>
      </w:pPr>
      <w:bookmarkStart w:id="78" w:name="_Toc457284058"/>
      <w:r>
        <w:t>N-G</w:t>
      </w:r>
      <w:r w:rsidR="00112BF9">
        <w:t>ram</w:t>
      </w:r>
      <w:bookmarkEnd w:id="78"/>
    </w:p>
    <w:p w:rsidR="00112BF9" w:rsidRDefault="00112BF9" w:rsidP="00112BF9">
      <w:pPr>
        <w:ind w:firstLine="540"/>
      </w:pPr>
      <w:r>
        <w:t xml:space="preserve">Pada dasarnya, model </w:t>
      </w:r>
      <w:r w:rsidR="0029579F" w:rsidRPr="0029579F">
        <w:t>N-Gram</w:t>
      </w:r>
      <w:r>
        <w:t xml:space="preserve"> </w:t>
      </w:r>
      <w:sdt>
        <w:sdtPr>
          <w:id w:val="1192881954"/>
          <w:citation/>
        </w:sdtPr>
        <w:sdtEndPr/>
        <w:sdtContent>
          <w:r>
            <w:fldChar w:fldCharType="begin"/>
          </w:r>
          <w:r>
            <w:instrText xml:space="preserve"> CITATION Ahm09 \l 1033 </w:instrText>
          </w:r>
          <w:r>
            <w:fldChar w:fldCharType="separate"/>
          </w:r>
          <w:r w:rsidR="00D406A2">
            <w:rPr>
              <w:noProof/>
            </w:rPr>
            <w:t>[3]</w:t>
          </w:r>
          <w:r>
            <w:fldChar w:fldCharType="end"/>
          </w:r>
        </w:sdtContent>
      </w:sdt>
      <w:r w:rsidR="0029579F">
        <w:t xml:space="preserve"> adalah model probabilistik</w:t>
      </w:r>
      <w:r>
        <w:t xml:space="preserve"> yang awalnya dirancang oleh ahli matematika dari Rusia pada awal abad ke-20 dan kemudian dikembangkan untuk memprediksi </w:t>
      </w:r>
      <w:r>
        <w:rPr>
          <w:i/>
        </w:rPr>
        <w:t xml:space="preserve">item </w:t>
      </w:r>
      <w:r>
        <w:t xml:space="preserve">berikutnya dalam urutan </w:t>
      </w:r>
      <w:r>
        <w:rPr>
          <w:i/>
        </w:rPr>
        <w:t xml:space="preserve">item. </w:t>
      </w:r>
      <w:r>
        <w:t xml:space="preserve">Item bisa berupa huruf / karakter, kata, atau yang lain sesuai dengan aplikasi. Salah satunya, model </w:t>
      </w:r>
      <w:r>
        <w:rPr>
          <w:i/>
        </w:rPr>
        <w:t xml:space="preserve">n-gram </w:t>
      </w:r>
      <w:r>
        <w:t xml:space="preserve">yang berbasis kata digunakan untuk memprediksi kata berikutnya dalam urutan kata tertentu. Dalam arti bahwa sebuah </w:t>
      </w:r>
      <w:r>
        <w:rPr>
          <w:i/>
        </w:rPr>
        <w:t xml:space="preserve">n-gram </w:t>
      </w:r>
      <w:r>
        <w:t xml:space="preserve">hanyalah sebuah wadah kumpulan kata dengan masing-masing memiliki panjang </w:t>
      </w:r>
      <w:r w:rsidRPr="008C307D">
        <w:rPr>
          <w:i/>
        </w:rPr>
        <w:t>n</w:t>
      </w:r>
      <w:r>
        <w:t xml:space="preserve"> kata. Sebagai contoh, sebuah </w:t>
      </w:r>
      <w:r>
        <w:rPr>
          <w:i/>
        </w:rPr>
        <w:t xml:space="preserve">n-gram </w:t>
      </w:r>
      <w:r>
        <w:t xml:space="preserve">ukuran 1 disebut sebagai </w:t>
      </w:r>
      <w:r>
        <w:rPr>
          <w:i/>
        </w:rPr>
        <w:t xml:space="preserve">unigram; </w:t>
      </w:r>
      <w:r w:rsidR="008C307D">
        <w:t xml:space="preserve">ukuran 2 sebagai </w:t>
      </w:r>
      <w:r>
        <w:rPr>
          <w:i/>
        </w:rPr>
        <w:t>bigram</w:t>
      </w:r>
      <w:r w:rsidR="008C307D">
        <w:t xml:space="preserve">; ukuran 3 sebagai </w:t>
      </w:r>
      <w:r>
        <w:rPr>
          <w:i/>
        </w:rPr>
        <w:t>trigram</w:t>
      </w:r>
      <w:r w:rsidR="008C307D">
        <w:t>,</w:t>
      </w:r>
      <w:r>
        <w:t xml:space="preserve"> dan seterusnya.</w:t>
      </w:r>
    </w:p>
    <w:p w:rsidR="00112BF9" w:rsidRDefault="00112BF9" w:rsidP="00112BF9">
      <w:pPr>
        <w:ind w:firstLine="540"/>
      </w:pPr>
      <w:r>
        <w:t xml:space="preserve">Pada pembangkitan karakter, </w:t>
      </w:r>
      <w:r>
        <w:rPr>
          <w:i/>
        </w:rPr>
        <w:t xml:space="preserve">N-gram </w:t>
      </w:r>
      <w:r>
        <w:t xml:space="preserve">terdiri dari </w:t>
      </w:r>
      <w:r>
        <w:rPr>
          <w:i/>
        </w:rPr>
        <w:t xml:space="preserve">substring </w:t>
      </w:r>
      <w:r>
        <w:t xml:space="preserve">sepanjang </w:t>
      </w:r>
      <w:r w:rsidRPr="00890AA2">
        <w:rPr>
          <w:i/>
        </w:rPr>
        <w:t>n</w:t>
      </w:r>
      <w:r>
        <w:t xml:space="preserve"> karakter dari sejumlah </w:t>
      </w:r>
      <w:r>
        <w:rPr>
          <w:i/>
        </w:rPr>
        <w:t xml:space="preserve">string </w:t>
      </w:r>
      <w:r>
        <w:t xml:space="preserve">dalam definisi lain </w:t>
      </w:r>
      <w:r>
        <w:rPr>
          <w:i/>
        </w:rPr>
        <w:t xml:space="preserve">n-gram </w:t>
      </w:r>
      <w:r>
        <w:t xml:space="preserve">adalah potongan sejumlah </w:t>
      </w:r>
      <w:r>
        <w:rPr>
          <w:i/>
        </w:rPr>
        <w:t xml:space="preserve">n </w:t>
      </w:r>
      <w:r>
        <w:t xml:space="preserve">karakter dari sebuah </w:t>
      </w:r>
      <w:r>
        <w:rPr>
          <w:i/>
        </w:rPr>
        <w:t xml:space="preserve">string. </w:t>
      </w:r>
      <w:r>
        <w:t xml:space="preserve">Metode </w:t>
      </w:r>
      <w:r>
        <w:rPr>
          <w:i/>
        </w:rPr>
        <w:t xml:space="preserve">n-gram </w:t>
      </w:r>
      <w:r>
        <w:t xml:space="preserve">ini digunakan untuk mengambil potongan-potongan karakter huruf sejumlah </w:t>
      </w:r>
      <w:r>
        <w:rPr>
          <w:i/>
        </w:rPr>
        <w:t xml:space="preserve">n </w:t>
      </w:r>
      <w:r>
        <w:t xml:space="preserve">dari sebuah kata secara kontinuitas dibaca dari teks sumber sehingga akhir dari </w:t>
      </w:r>
      <w:r w:rsidR="008C307D">
        <w:t xml:space="preserve">dokumen. Sebagai contoh : kata </w:t>
      </w:r>
      <w:r w:rsidR="008C307D">
        <w:rPr>
          <w:lang w:val="en-US"/>
        </w:rPr>
        <w:t>“</w:t>
      </w:r>
      <w:r w:rsidRPr="008C307D">
        <w:t>TEXT</w:t>
      </w:r>
      <w:r w:rsidR="008C307D">
        <w:rPr>
          <w:lang w:val="en-US"/>
        </w:rPr>
        <w:t>”</w:t>
      </w:r>
      <w:r>
        <w:t xml:space="preserve"> dapat diuraikan ke dalam beberapa </w:t>
      </w:r>
      <w:r>
        <w:rPr>
          <w:i/>
        </w:rPr>
        <w:t xml:space="preserve">n-gram </w:t>
      </w:r>
      <w:r>
        <w:t>berikut :</w:t>
      </w:r>
    </w:p>
    <w:p w:rsidR="00112BF9" w:rsidRDefault="00112BF9" w:rsidP="00112BF9">
      <w:pPr>
        <w:ind w:firstLine="540"/>
      </w:pPr>
      <w:r>
        <w:rPr>
          <w:i/>
        </w:rPr>
        <w:t>uni-gram</w:t>
      </w:r>
      <w:r>
        <w:rPr>
          <w:i/>
        </w:rPr>
        <w:tab/>
      </w:r>
      <w:r>
        <w:rPr>
          <w:i/>
        </w:rPr>
        <w:tab/>
      </w:r>
      <w:r w:rsidRPr="00890AA2">
        <w:t>:</w:t>
      </w:r>
      <w:r>
        <w:rPr>
          <w:i/>
        </w:rPr>
        <w:t xml:space="preserve"> </w:t>
      </w:r>
      <w:r>
        <w:t>T, E, X, T</w:t>
      </w:r>
    </w:p>
    <w:p w:rsidR="00112BF9" w:rsidRDefault="00112BF9" w:rsidP="00112BF9">
      <w:pPr>
        <w:ind w:firstLine="540"/>
      </w:pPr>
      <w:r>
        <w:rPr>
          <w:i/>
        </w:rPr>
        <w:t>b</w:t>
      </w:r>
      <w:r w:rsidRPr="00890AA2">
        <w:rPr>
          <w:i/>
        </w:rPr>
        <w:t xml:space="preserve">i-gram </w:t>
      </w:r>
      <w:r>
        <w:rPr>
          <w:i/>
        </w:rPr>
        <w:tab/>
      </w:r>
      <w:r>
        <w:rPr>
          <w:i/>
        </w:rPr>
        <w:tab/>
      </w:r>
      <w:r>
        <w:t>: TE, EX, XT</w:t>
      </w:r>
    </w:p>
    <w:p w:rsidR="00112BF9" w:rsidRDefault="00112BF9" w:rsidP="00112BF9">
      <w:pPr>
        <w:ind w:firstLine="540"/>
      </w:pPr>
      <w:r w:rsidRPr="00A02F06">
        <w:rPr>
          <w:i/>
        </w:rPr>
        <w:t>tri-gram</w:t>
      </w:r>
      <w:r>
        <w:rPr>
          <w:i/>
        </w:rPr>
        <w:tab/>
      </w:r>
      <w:r>
        <w:rPr>
          <w:i/>
        </w:rPr>
        <w:tab/>
      </w:r>
      <w:r>
        <w:t>: TEX, EXT</w:t>
      </w:r>
    </w:p>
    <w:p w:rsidR="00112BF9" w:rsidRDefault="00112BF9" w:rsidP="00112BF9">
      <w:pPr>
        <w:ind w:firstLine="540"/>
      </w:pPr>
      <w:r>
        <w:rPr>
          <w:i/>
        </w:rPr>
        <w:t>quad-gram</w:t>
      </w:r>
      <w:r>
        <w:rPr>
          <w:i/>
        </w:rPr>
        <w:tab/>
      </w:r>
      <w:r>
        <w:t>: TEXT, EXT_</w:t>
      </w:r>
    </w:p>
    <w:p w:rsidR="00112BF9" w:rsidRDefault="00112BF9" w:rsidP="00112BF9">
      <w:pPr>
        <w:ind w:firstLine="540"/>
      </w:pPr>
      <w:r>
        <w:t>dan seterusnya.</w:t>
      </w:r>
    </w:p>
    <w:p w:rsidR="00112BF9" w:rsidRDefault="00112BF9" w:rsidP="00112BF9">
      <w:pPr>
        <w:ind w:firstLine="540"/>
      </w:pPr>
      <w:r>
        <w:lastRenderedPageBreak/>
        <w:t xml:space="preserve">Sedangkan pada pembangkit kata, metode </w:t>
      </w:r>
      <w:r>
        <w:rPr>
          <w:i/>
        </w:rPr>
        <w:t xml:space="preserve">n-gram </w:t>
      </w:r>
      <w:r>
        <w:t xml:space="preserve">ini digunakan untuk mengambil potongan kata sejmlah </w:t>
      </w:r>
      <w:r>
        <w:rPr>
          <w:i/>
        </w:rPr>
        <w:t xml:space="preserve">n </w:t>
      </w:r>
      <w:r>
        <w:t>dari sebuah rangkaian kata (kalimat, paragraf, bacaan) yang secara kontinuitas dibaca dari teks sumber hingga akhir dari dokumen. Sebagai contoh : kalimat “</w:t>
      </w:r>
      <w:r w:rsidRPr="008C307D">
        <w:t>saya dapat melihat cahaya itu.</w:t>
      </w:r>
      <w:r>
        <w:t xml:space="preserve">” Dapat diuraikan ke dalam beberapa </w:t>
      </w:r>
      <w:r>
        <w:rPr>
          <w:i/>
        </w:rPr>
        <w:t xml:space="preserve">n-gram </w:t>
      </w:r>
      <w:r>
        <w:t xml:space="preserve"> berikut : </w:t>
      </w:r>
    </w:p>
    <w:p w:rsidR="00112BF9" w:rsidRDefault="00112BF9" w:rsidP="00112BF9">
      <w:pPr>
        <w:ind w:firstLine="540"/>
      </w:pPr>
      <w:r>
        <w:rPr>
          <w:i/>
        </w:rPr>
        <w:t>uni-gram</w:t>
      </w:r>
      <w:r>
        <w:rPr>
          <w:i/>
        </w:rPr>
        <w:tab/>
      </w:r>
      <w:r>
        <w:rPr>
          <w:i/>
        </w:rPr>
        <w:tab/>
      </w:r>
      <w:r w:rsidRPr="00890AA2">
        <w:t>:</w:t>
      </w:r>
      <w:r>
        <w:rPr>
          <w:i/>
        </w:rPr>
        <w:t xml:space="preserve"> </w:t>
      </w:r>
      <w:r>
        <w:t xml:space="preserve">saya, dapat , melihat, cahaya, itu </w:t>
      </w:r>
    </w:p>
    <w:p w:rsidR="00112BF9" w:rsidRDefault="00112BF9" w:rsidP="00112BF9">
      <w:pPr>
        <w:ind w:firstLine="540"/>
      </w:pPr>
      <w:r>
        <w:rPr>
          <w:i/>
        </w:rPr>
        <w:t>b</w:t>
      </w:r>
      <w:r w:rsidRPr="00890AA2">
        <w:rPr>
          <w:i/>
        </w:rPr>
        <w:t xml:space="preserve">i-gram </w:t>
      </w:r>
      <w:r>
        <w:rPr>
          <w:i/>
        </w:rPr>
        <w:tab/>
      </w:r>
      <w:r>
        <w:rPr>
          <w:i/>
        </w:rPr>
        <w:tab/>
      </w:r>
      <w:r>
        <w:t xml:space="preserve">: saya dapat, dapat melihat, </w:t>
      </w:r>
    </w:p>
    <w:p w:rsidR="00112BF9" w:rsidRDefault="00112BF9" w:rsidP="00112BF9">
      <w:pPr>
        <w:tabs>
          <w:tab w:val="left" w:pos="2268"/>
        </w:tabs>
        <w:ind w:firstLine="540"/>
      </w:pPr>
      <w:r>
        <w:tab/>
        <w:t>melihat cahaya, cahaya itu</w:t>
      </w:r>
    </w:p>
    <w:p w:rsidR="00112BF9" w:rsidRDefault="00112BF9" w:rsidP="00112BF9">
      <w:pPr>
        <w:ind w:firstLine="540"/>
      </w:pPr>
      <w:r w:rsidRPr="00A02F06">
        <w:rPr>
          <w:i/>
        </w:rPr>
        <w:t>tri-gram</w:t>
      </w:r>
      <w:r>
        <w:rPr>
          <w:i/>
        </w:rPr>
        <w:tab/>
      </w:r>
      <w:r>
        <w:rPr>
          <w:i/>
        </w:rPr>
        <w:tab/>
      </w:r>
      <w:r>
        <w:t xml:space="preserve">: saya dapat melihat, dapat melihat </w:t>
      </w:r>
    </w:p>
    <w:p w:rsidR="00112BF9" w:rsidRDefault="00112BF9" w:rsidP="00112BF9">
      <w:pPr>
        <w:tabs>
          <w:tab w:val="left" w:pos="2268"/>
        </w:tabs>
        <w:ind w:firstLine="540"/>
      </w:pPr>
      <w:r>
        <w:tab/>
        <w:t>cahaya, melihat cahaya itu_</w:t>
      </w:r>
    </w:p>
    <w:p w:rsidR="00112BF9" w:rsidRDefault="00112BF9" w:rsidP="00112BF9">
      <w:pPr>
        <w:ind w:firstLine="540"/>
      </w:pPr>
      <w:r>
        <w:t>dan seterusnya.</w:t>
      </w:r>
    </w:p>
    <w:p w:rsidR="00112BF9" w:rsidRDefault="00112BF9" w:rsidP="00112BF9">
      <w:pPr>
        <w:ind w:firstLine="540"/>
      </w:pPr>
    </w:p>
    <w:p w:rsidR="00112BF9" w:rsidRPr="00C7507C" w:rsidRDefault="00112BF9" w:rsidP="00C7507C">
      <w:pPr>
        <w:ind w:firstLine="540"/>
        <w:rPr>
          <w:lang w:val="en-US"/>
        </w:rPr>
      </w:pPr>
      <w:r>
        <w:t xml:space="preserve">Salah satu keunggulan menggunakan </w:t>
      </w:r>
      <w:r>
        <w:rPr>
          <w:i/>
        </w:rPr>
        <w:t xml:space="preserve">n-gram </w:t>
      </w:r>
      <w:r>
        <w:t xml:space="preserve">dan bukan suatu kata utuh secara keseluruhan adlah bahwa </w:t>
      </w:r>
      <w:r>
        <w:rPr>
          <w:i/>
        </w:rPr>
        <w:t xml:space="preserve">n-gram </w:t>
      </w:r>
      <w:r w:rsidR="008C307D">
        <w:t>tidak terlalu sensiti</w:t>
      </w:r>
      <w:r w:rsidR="008C307D">
        <w:rPr>
          <w:lang w:val="en-US"/>
        </w:rPr>
        <w:t>f</w:t>
      </w:r>
      <w:r>
        <w:t xml:space="preserve"> terhadap kesalahan penulisan yang terdapat pada suatu dokumen.</w:t>
      </w:r>
      <w:r w:rsidR="00D74ABB">
        <w:rPr>
          <w:lang w:val="en-US"/>
        </w:rPr>
        <w:t xml:space="preserve"> </w:t>
      </w:r>
    </w:p>
    <w:p w:rsidR="0057163F" w:rsidRDefault="00112BF9" w:rsidP="00012955">
      <w:pPr>
        <w:pStyle w:val="Heading2"/>
        <w:rPr>
          <w:noProof/>
        </w:rPr>
      </w:pPr>
      <w:bookmarkStart w:id="79" w:name="_Toc457284059"/>
      <w:r>
        <w:rPr>
          <w:noProof/>
        </w:rPr>
        <w:t>Simplified Mahalanobis Distance</w:t>
      </w:r>
      <w:bookmarkEnd w:id="79"/>
    </w:p>
    <w:p w:rsidR="00523F06" w:rsidRDefault="00112BF9" w:rsidP="009F6A6E">
      <w:pPr>
        <w:ind w:firstLine="540"/>
      </w:pPr>
      <w:r>
        <w:t xml:space="preserve">Mahalanobis distance </w:t>
      </w:r>
      <w:sdt>
        <w:sdtPr>
          <w:id w:val="-793441592"/>
          <w:citation/>
        </w:sdtPr>
        <w:sdtEndPr/>
        <w:sdtContent>
          <w:r w:rsidR="00D74ABB">
            <w:fldChar w:fldCharType="begin"/>
          </w:r>
          <w:r w:rsidR="00D74ABB">
            <w:rPr>
              <w:lang w:val="en-US"/>
            </w:rPr>
            <w:instrText xml:space="preserve"> CITATION mahalanobis_wiki \l 1033 </w:instrText>
          </w:r>
          <w:r w:rsidR="00D74ABB">
            <w:fldChar w:fldCharType="separate"/>
          </w:r>
          <w:r w:rsidR="00D74ABB" w:rsidRPr="00D74ABB">
            <w:rPr>
              <w:noProof/>
              <w:lang w:val="en-US"/>
            </w:rPr>
            <w:t>[5]</w:t>
          </w:r>
          <w:r w:rsidR="00D74ABB">
            <w:fldChar w:fldCharType="end"/>
          </w:r>
        </w:sdtContent>
      </w:sdt>
      <w:r w:rsidR="00D74ABB">
        <w:rPr>
          <w:lang w:val="en-US"/>
        </w:rPr>
        <w:t xml:space="preserve"> </w:t>
      </w:r>
      <w:r>
        <w:t xml:space="preserve">adalah sebuah metode statistika untuk menghitung jarak antara titik P dan distribusi D. Prinsip </w:t>
      </w:r>
      <w:r w:rsidRPr="00C415F7">
        <w:t>Mahalanobis</w:t>
      </w:r>
      <w:r w:rsidRPr="00965802">
        <w:rPr>
          <w:i/>
        </w:rPr>
        <w:t xml:space="preserve"> Distance</w:t>
      </w:r>
      <w:r>
        <w:t xml:space="preserve"> adalah mengitung jarak di ruang multidimensional antara sebuah pengamatan dengan pusat dari semua pengamatan. Pada</w:t>
      </w:r>
      <w:r w:rsidR="00D74ABB">
        <w:rPr>
          <w:lang w:val="en-US"/>
        </w:rPr>
        <w:t xml:space="preserve"> Tugas Akhir</w:t>
      </w:r>
      <w:r>
        <w:t xml:space="preserve"> ini </w:t>
      </w:r>
      <w:r w:rsidRPr="00C415F7">
        <w:t>Mahalanobis</w:t>
      </w:r>
      <w:r w:rsidRPr="00965802">
        <w:rPr>
          <w:i/>
        </w:rPr>
        <w:t xml:space="preserve"> Distance</w:t>
      </w:r>
      <w:r>
        <w:t xml:space="preserve"> digunakan untuk menghitung jarak antara distribusi </w:t>
      </w:r>
      <w:r w:rsidRPr="00965802">
        <w:rPr>
          <w:i/>
        </w:rPr>
        <w:t>byte</w:t>
      </w:r>
      <w:r w:rsidR="00D74ABB">
        <w:rPr>
          <w:lang w:val="en-US"/>
        </w:rPr>
        <w:t xml:space="preserve"> karakter</w:t>
      </w:r>
      <w:r>
        <w:t xml:space="preserve"> dari payload baru terhadap model yang</w:t>
      </w:r>
      <w:r w:rsidR="00D74ABB">
        <w:rPr>
          <w:lang w:val="en-US"/>
        </w:rPr>
        <w:t xml:space="preserve"> ada pada data </w:t>
      </w:r>
      <w:r w:rsidR="00D74ABB" w:rsidRPr="00211570">
        <w:rPr>
          <w:i/>
          <w:lang w:val="en-US"/>
        </w:rPr>
        <w:t>training</w:t>
      </w:r>
      <w:r>
        <w:t>. Semakin jauh jaraknya, semakin besar kemungkinan payload ini tidak normal.</w:t>
      </w:r>
      <w:r w:rsidR="00D74ABB">
        <w:t xml:space="preserve"> </w:t>
      </w:r>
    </w:p>
    <w:p w:rsidR="00E52233" w:rsidRDefault="00523F06" w:rsidP="006846F5">
      <w:pPr>
        <w:ind w:firstLine="540"/>
      </w:pPr>
      <w:r w:rsidRPr="00C415F7">
        <w:rPr>
          <w:lang w:val="en-US"/>
        </w:rPr>
        <w:t>Mahalanobis</w:t>
      </w:r>
      <w:r w:rsidRPr="00C7507C">
        <w:rPr>
          <w:i/>
          <w:lang w:val="en-US"/>
        </w:rPr>
        <w:t xml:space="preserve"> distance</w:t>
      </w:r>
      <w:r>
        <w:rPr>
          <w:lang w:val="en-US"/>
        </w:rPr>
        <w:t xml:space="preserve"> dari sebuah payload baru dapat dihitung jika sistem sudah mempunyai data </w:t>
      </w:r>
      <w:r w:rsidRPr="00211570">
        <w:rPr>
          <w:i/>
          <w:lang w:val="en-US"/>
        </w:rPr>
        <w:t>training</w:t>
      </w:r>
      <w:r>
        <w:rPr>
          <w:lang w:val="en-US"/>
        </w:rPr>
        <w:t xml:space="preserve">. Selanjutnya menghitung </w:t>
      </w:r>
      <w:r w:rsidR="00D74ABB">
        <w:rPr>
          <w:lang w:val="en-US"/>
        </w:rPr>
        <w:t xml:space="preserve">rata-rata dan standar deviasi dari </w:t>
      </w:r>
      <w:r>
        <w:rPr>
          <w:lang w:val="en-US"/>
        </w:rPr>
        <w:t>model</w:t>
      </w:r>
      <w:r w:rsidR="00D74ABB">
        <w:rPr>
          <w:lang w:val="en-US"/>
        </w:rPr>
        <w:t xml:space="preserve"> yang ada pada data </w:t>
      </w:r>
      <w:r w:rsidR="00D74ABB" w:rsidRPr="00211570">
        <w:rPr>
          <w:i/>
          <w:lang w:val="en-US"/>
        </w:rPr>
        <w:t>training</w:t>
      </w:r>
      <w:r w:rsidR="00D74ABB">
        <w:rPr>
          <w:lang w:val="en-US"/>
        </w:rPr>
        <w:t>.</w:t>
      </w:r>
      <w:r>
        <w:rPr>
          <w:lang w:val="en-US"/>
        </w:rPr>
        <w:t xml:space="preserve"> Untuk menghitung rata-rata dari model yang ada pada data </w:t>
      </w:r>
      <w:r w:rsidRPr="00211570">
        <w:rPr>
          <w:i/>
          <w:lang w:val="en-US"/>
        </w:rPr>
        <w:t>training</w:t>
      </w:r>
      <w:r>
        <w:rPr>
          <w:lang w:val="en-US"/>
        </w:rPr>
        <w:t xml:space="preserve"> dapat dilihat pada</w:t>
      </w:r>
      <w:r w:rsidR="00696661">
        <w:t xml:space="preserve"> persamaan </w:t>
      </w:r>
      <w:r w:rsidR="00696661">
        <w:fldChar w:fldCharType="begin"/>
      </w:r>
      <w:r w:rsidR="00696661">
        <w:instrText xml:space="preserve"> REF _Ref455758462 \h </w:instrText>
      </w:r>
      <w:r w:rsidR="00696661">
        <w:fldChar w:fldCharType="separate"/>
      </w:r>
      <w:r w:rsidR="003C16DB">
        <w:t>(</w:t>
      </w:r>
      <w:r w:rsidR="003C16DB">
        <w:rPr>
          <w:noProof/>
        </w:rPr>
        <w:t>2</w:t>
      </w:r>
      <w:r w:rsidR="003C16DB">
        <w:t>.</w:t>
      </w:r>
      <w:r w:rsidR="003C16DB">
        <w:rPr>
          <w:noProof/>
        </w:rPr>
        <w:t>2</w:t>
      </w:r>
      <w:r w:rsidR="003C16DB">
        <w:t>)</w:t>
      </w:r>
      <w:r w:rsidR="00696661">
        <w:fldChar w:fldCharType="end"/>
      </w:r>
      <w:r>
        <w:rPr>
          <w:lang w:val="en-US"/>
        </w:rPr>
        <w:t xml:space="preserve">. Sedangkan untuk menghitung standar deviasi dari model yang ada pada data </w:t>
      </w:r>
      <w:r w:rsidRPr="00211570">
        <w:rPr>
          <w:i/>
          <w:lang w:val="en-US"/>
        </w:rPr>
        <w:t>training</w:t>
      </w:r>
      <w:r>
        <w:rPr>
          <w:lang w:val="en-US"/>
        </w:rPr>
        <w:t xml:space="preserve"> dapat dilihat pada</w:t>
      </w:r>
      <w:r w:rsidR="001315E6">
        <w:t xml:space="preserve"> persamaan </w:t>
      </w:r>
      <w:r w:rsidR="001315E6">
        <w:fldChar w:fldCharType="begin"/>
      </w:r>
      <w:r w:rsidR="001315E6">
        <w:instrText xml:space="preserve"> REF _Ref455758348 \h </w:instrText>
      </w:r>
      <w:r w:rsidR="001315E6">
        <w:fldChar w:fldCharType="separate"/>
      </w:r>
      <w:r w:rsidR="003C16DB">
        <w:t>(</w:t>
      </w:r>
      <w:r w:rsidR="003C16DB">
        <w:rPr>
          <w:noProof/>
        </w:rPr>
        <w:t>2</w:t>
      </w:r>
      <w:r w:rsidR="003C16DB">
        <w:t>.</w:t>
      </w:r>
      <w:r w:rsidR="003C16DB">
        <w:rPr>
          <w:noProof/>
        </w:rPr>
        <w:t>4</w:t>
      </w:r>
      <w:r w:rsidR="003C16DB">
        <w:t>)</w:t>
      </w:r>
      <w:r w:rsidR="001315E6">
        <w:fldChar w:fldCharType="end"/>
      </w:r>
      <w:r>
        <w:rPr>
          <w:lang w:val="en-US"/>
        </w:rPr>
        <w:t xml:space="preserve">. Setelah selesai </w:t>
      </w:r>
      <w:r>
        <w:rPr>
          <w:lang w:val="en-US"/>
        </w:rPr>
        <w:lastRenderedPageBreak/>
        <w:t xml:space="preserve">menghitung rata-rata dan standar deviasi dari model yang ada pada data </w:t>
      </w:r>
      <w:r w:rsidRPr="00211570">
        <w:rPr>
          <w:i/>
          <w:lang w:val="en-US"/>
        </w:rPr>
        <w:t>training</w:t>
      </w:r>
      <w:r>
        <w:rPr>
          <w:lang w:val="en-US"/>
        </w:rPr>
        <w:t xml:space="preserve"> baru dapat menghitung jarak mahalanobis dari payload baru dengan menggunaka</w:t>
      </w:r>
      <w:r w:rsidR="00C7507C">
        <w:rPr>
          <w:lang w:val="en-US"/>
        </w:rPr>
        <w:t>n</w:t>
      </w:r>
      <w:r w:rsidR="001315E6">
        <w:t xml:space="preserve"> persamaan </w:t>
      </w:r>
      <w:r w:rsidR="001315E6">
        <w:fldChar w:fldCharType="begin"/>
      </w:r>
      <w:r w:rsidR="001315E6">
        <w:instrText xml:space="preserve"> REF _Ref455758094 \h </w:instrText>
      </w:r>
      <w:r w:rsidR="001315E6">
        <w:fldChar w:fldCharType="separate"/>
      </w:r>
      <w:r w:rsidR="003C16DB">
        <w:t>(</w:t>
      </w:r>
      <w:r w:rsidR="003C16DB">
        <w:rPr>
          <w:noProof/>
        </w:rPr>
        <w:t>2</w:t>
      </w:r>
      <w:r w:rsidR="003C16DB">
        <w:t>.</w:t>
      </w:r>
      <w:r w:rsidR="003C16DB">
        <w:rPr>
          <w:noProof/>
        </w:rPr>
        <w:t>1</w:t>
      </w:r>
      <w:r w:rsidR="003C16DB">
        <w:t>)</w:t>
      </w:r>
      <w:r w:rsidR="001315E6">
        <w:fldChar w:fldCharType="end"/>
      </w:r>
      <w:r>
        <w:rPr>
          <w:lang w:val="en-US"/>
        </w:rPr>
        <w:t>.</w:t>
      </w:r>
      <w:r w:rsidR="00C7507C">
        <w:rPr>
          <w:lang w:val="en-US"/>
        </w:rPr>
        <w:t xml:space="preserve"> Format data kasar yang ada pada </w:t>
      </w:r>
      <w:r w:rsidR="00C7507C" w:rsidRPr="00C415F7">
        <w:rPr>
          <w:lang w:val="en-US"/>
        </w:rPr>
        <w:t>Mahalanobis</w:t>
      </w:r>
      <w:r w:rsidR="00C7507C">
        <w:rPr>
          <w:i/>
          <w:lang w:val="en-US"/>
        </w:rPr>
        <w:t xml:space="preserve"> d</w:t>
      </w:r>
      <w:r w:rsidR="00C7507C" w:rsidRPr="00C7507C">
        <w:rPr>
          <w:i/>
          <w:lang w:val="en-US"/>
        </w:rPr>
        <w:t>isatance</w:t>
      </w:r>
      <w:r w:rsidR="00C7507C">
        <w:rPr>
          <w:lang w:val="en-US"/>
        </w:rPr>
        <w:t xml:space="preserve"> dapat dilihat pada </w:t>
      </w:r>
      <w:r w:rsidR="00C7507C">
        <w:rPr>
          <w:lang w:val="en-US"/>
        </w:rPr>
        <w:fldChar w:fldCharType="begin"/>
      </w:r>
      <w:r w:rsidR="00C7507C">
        <w:rPr>
          <w:lang w:val="en-US"/>
        </w:rPr>
        <w:instrText xml:space="preserve"> REF _Ref453543737 \h </w:instrText>
      </w:r>
      <w:r w:rsidR="00C7507C">
        <w:rPr>
          <w:lang w:val="en-US"/>
        </w:rPr>
      </w:r>
      <w:r w:rsidR="00C7507C">
        <w:rPr>
          <w:lang w:val="en-US"/>
        </w:rPr>
        <w:fldChar w:fldCharType="separate"/>
      </w:r>
      <w:r w:rsidR="003C16DB">
        <w:t xml:space="preserve">Tabel </w:t>
      </w:r>
      <w:r w:rsidR="003C16DB">
        <w:rPr>
          <w:noProof/>
        </w:rPr>
        <w:t>2</w:t>
      </w:r>
      <w:r w:rsidR="003C16DB">
        <w:t>.</w:t>
      </w:r>
      <w:r w:rsidR="003C16DB">
        <w:rPr>
          <w:noProof/>
        </w:rPr>
        <w:t>1</w:t>
      </w:r>
      <w:r w:rsidR="00C7507C">
        <w:rPr>
          <w:lang w:val="en-US"/>
        </w:rPr>
        <w:fldChar w:fldCharType="end"/>
      </w:r>
      <w:r w:rsidR="00C7507C">
        <w:rPr>
          <w:lang w:val="en-US"/>
        </w:rPr>
        <w:t>.</w:t>
      </w:r>
    </w:p>
    <w:p w:rsidR="001315E6" w:rsidRPr="001315E6" w:rsidRDefault="001315E6" w:rsidP="001315E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B948C7" w:rsidTr="00B948C7">
        <w:tc>
          <w:tcPr>
            <w:tcW w:w="350" w:type="pct"/>
          </w:tcPr>
          <w:p w:rsidR="00B948C7" w:rsidRDefault="00B948C7" w:rsidP="008E6998"/>
        </w:tc>
        <w:tc>
          <w:tcPr>
            <w:tcW w:w="4300" w:type="pct"/>
          </w:tcPr>
          <w:p w:rsidR="00B948C7" w:rsidRDefault="00B948C7" w:rsidP="008E6998">
            <m:oMathPara>
              <m:oMath>
                <m:r>
                  <w:rPr>
                    <w:rFonts w:ascii="Cambria Math" w:hAnsi="Cambria Math"/>
                  </w:rPr>
                  <m:t>d(x,</m:t>
                </m:r>
                <m:bar>
                  <m:barPr>
                    <m:pos m:val="top"/>
                    <m:ctrlPr>
                      <w:rPr>
                        <w:rFonts w:ascii="Cambria Math" w:hAnsi="Cambria Math"/>
                        <w:i/>
                      </w:rPr>
                    </m:ctrlPr>
                  </m:barPr>
                  <m:e>
                    <m:r>
                      <w:rPr>
                        <w:rFonts w:ascii="Cambria Math" w:hAnsi="Cambria Math"/>
                      </w:rPr>
                      <m:t>y</m:t>
                    </m:r>
                  </m:e>
                </m:bar>
                <m:r>
                  <w:rPr>
                    <w:rFonts w:ascii="Cambria Math" w:hAnsi="Cambria Math"/>
                  </w:rPr>
                  <m:t>)=</m:t>
                </m:r>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e>
                    </m:d>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r>
                      <w:rPr>
                        <w:rFonts w:ascii="Cambria Math" w:hAnsi="Cambria Math"/>
                      </w:rPr>
                      <m:t>+α))</m:t>
                    </m:r>
                  </m:e>
                </m:nary>
              </m:oMath>
            </m:oMathPara>
          </w:p>
        </w:tc>
        <w:tc>
          <w:tcPr>
            <w:tcW w:w="350" w:type="pct"/>
            <w:vAlign w:val="center"/>
          </w:tcPr>
          <w:p w:rsidR="00B948C7" w:rsidRPr="008E6998" w:rsidRDefault="00B948C7" w:rsidP="008E6998">
            <w:bookmarkStart w:id="80" w:name="_Ref455758094"/>
            <w:bookmarkStart w:id="81" w:name="_Toc457284199"/>
            <w:r>
              <w:t>(</w:t>
            </w:r>
            <w:r>
              <w:fldChar w:fldCharType="begin"/>
            </w:r>
            <w:r>
              <w:instrText xml:space="preserve"> STYLEREF 1 \s </w:instrText>
            </w:r>
            <w:r>
              <w:fldChar w:fldCharType="separate"/>
            </w:r>
            <w:r w:rsidR="003C16DB">
              <w:rPr>
                <w:noProof/>
              </w:rPr>
              <w:t>2</w:t>
            </w:r>
            <w:r>
              <w:rPr>
                <w:noProof/>
              </w:rPr>
              <w:fldChar w:fldCharType="end"/>
            </w:r>
            <w:r>
              <w:t>.</w:t>
            </w:r>
            <w:r>
              <w:fldChar w:fldCharType="begin"/>
            </w:r>
            <w:r>
              <w:instrText xml:space="preserve"> SEQ Persamaan \* ARABIC \s 1 </w:instrText>
            </w:r>
            <w:r>
              <w:fldChar w:fldCharType="separate"/>
            </w:r>
            <w:r w:rsidR="003C16DB">
              <w:rPr>
                <w:noProof/>
              </w:rPr>
              <w:t>1</w:t>
            </w:r>
            <w:r>
              <w:rPr>
                <w:noProof/>
              </w:rPr>
              <w:fldChar w:fldCharType="end"/>
            </w:r>
            <w:r>
              <w:t>)</w:t>
            </w:r>
            <w:bookmarkEnd w:id="80"/>
            <w:bookmarkEnd w:id="81"/>
          </w:p>
        </w:tc>
      </w:tr>
    </w:tbl>
    <w:p w:rsidR="006846F5" w:rsidRDefault="006846F5" w:rsidP="006846F5"/>
    <w:p w:rsidR="00E811CF" w:rsidRDefault="00303370" w:rsidP="00303370">
      <w:pPr>
        <w:rPr>
          <w:sz w:val="24"/>
        </w:rPr>
      </w:pPr>
      <w:r>
        <w:rPr>
          <w:sz w:val="24"/>
          <w:lang w:val="en-US"/>
        </w:rPr>
        <w:t>d</w:t>
      </w:r>
      <w:r>
        <w:rPr>
          <w:sz w:val="24"/>
        </w:rPr>
        <w:t>imana,</w:t>
      </w:r>
    </w:p>
    <w:p w:rsidR="00E811CF" w:rsidRPr="00E811CF" w:rsidRDefault="00E811CF" w:rsidP="00E811CF">
      <w:pPr>
        <w:tabs>
          <w:tab w:val="left" w:pos="284"/>
        </w:tabs>
        <w:rPr>
          <w:sz w:val="24"/>
          <w:lang w:val="en-US"/>
        </w:rPr>
      </w:pPr>
      <m:oMath>
        <m:r>
          <w:rPr>
            <w:rFonts w:ascii="Cambria Math" w:hAnsi="Cambria Math"/>
            <w:sz w:val="20"/>
          </w:rPr>
          <m:t>d</m:t>
        </m:r>
      </m:oMath>
      <w:r>
        <w:rPr>
          <w:sz w:val="20"/>
          <w:lang w:val="en-US"/>
        </w:rPr>
        <w:tab/>
        <w:t>= jarak mahalanobis</w:t>
      </w:r>
    </w:p>
    <w:p w:rsidR="00112BF9" w:rsidRPr="00303370" w:rsidRDefault="00182476" w:rsidP="00E811CF">
      <w:pPr>
        <w:tabs>
          <w:tab w:val="left" w:pos="284"/>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12BF9" w:rsidRPr="009C0D99">
        <w:t xml:space="preserve"> </w:t>
      </w:r>
      <w:r w:rsidR="00E811CF">
        <w:tab/>
        <w:t xml:space="preserve">= </w:t>
      </w:r>
      <w:r w:rsidR="00112BF9" w:rsidRPr="009C0D99">
        <w:t xml:space="preserve">variable ke-i dari </w:t>
      </w:r>
      <w:r w:rsidR="00112BF9" w:rsidRPr="0069493A">
        <w:rPr>
          <w:i/>
        </w:rPr>
        <w:t>payload</w:t>
      </w:r>
      <w:r w:rsidR="00112BF9" w:rsidRPr="009C0D99">
        <w:t xml:space="preserve"> </w:t>
      </w:r>
      <w:r w:rsidR="00303370">
        <w:rPr>
          <w:lang w:val="en-US"/>
        </w:rPr>
        <w:t>baru</w:t>
      </w:r>
    </w:p>
    <w:p w:rsidR="00112BF9" w:rsidRPr="00303370" w:rsidRDefault="00182476" w:rsidP="00E811CF">
      <w:pPr>
        <w:tabs>
          <w:tab w:val="left" w:pos="284"/>
        </w:tabs>
        <w:rPr>
          <w:lang w:val="en-US"/>
        </w:rPr>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oMath>
      <w:r w:rsidR="00112BF9" w:rsidRPr="009C0D99">
        <w:t xml:space="preserve"> </w:t>
      </w:r>
      <w:r w:rsidR="00E811CF">
        <w:tab/>
      </w:r>
      <w:r w:rsidR="00112BF9" w:rsidRPr="009C0D99">
        <w:t xml:space="preserve">= </w:t>
      </w:r>
      <w:r w:rsidR="00303370">
        <w:rPr>
          <w:lang w:val="en-US"/>
        </w:rPr>
        <w:t xml:space="preserve">rata-rata variable ke-i dari model data </w:t>
      </w:r>
      <w:r w:rsidR="00303370" w:rsidRPr="00211570">
        <w:rPr>
          <w:i/>
          <w:lang w:val="en-US"/>
        </w:rPr>
        <w:t>training</w:t>
      </w:r>
    </w:p>
    <w:p w:rsidR="00112BF9" w:rsidRPr="009C0D99" w:rsidRDefault="00182476" w:rsidP="00E811CF">
      <w:pPr>
        <w:tabs>
          <w:tab w:val="left" w:pos="284"/>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oMath>
      <w:r w:rsidR="00112BF9" w:rsidRPr="009C0D99">
        <w:t xml:space="preserve"> </w:t>
      </w:r>
      <w:r w:rsidR="00E811CF">
        <w:tab/>
      </w:r>
      <w:r w:rsidR="00112BF9" w:rsidRPr="009C0D99">
        <w:t xml:space="preserve">= standar deviasi </w:t>
      </w:r>
      <w:r w:rsidR="00303370">
        <w:rPr>
          <w:lang w:val="en-US"/>
        </w:rPr>
        <w:t xml:space="preserve">variable ke-i </w:t>
      </w:r>
      <w:r w:rsidR="00112BF9" w:rsidRPr="009C0D99">
        <w:t xml:space="preserve">dari </w:t>
      </w:r>
      <w:r w:rsidR="00303370">
        <w:rPr>
          <w:lang w:val="en-US"/>
        </w:rPr>
        <w:t xml:space="preserve">model </w:t>
      </w:r>
      <w:r w:rsidR="00112BF9" w:rsidRPr="009C0D99">
        <w:t xml:space="preserve">data </w:t>
      </w:r>
      <w:r w:rsidR="00112BF9" w:rsidRPr="00211570">
        <w:rPr>
          <w:i/>
        </w:rPr>
        <w:t>training</w:t>
      </w:r>
    </w:p>
    <w:p w:rsidR="00112BF9" w:rsidRPr="009C0D99" w:rsidRDefault="00112BF9" w:rsidP="00E811CF">
      <w:pPr>
        <w:tabs>
          <w:tab w:val="left" w:pos="284"/>
        </w:tabs>
      </w:pPr>
      <m:oMath>
        <m:r>
          <w:rPr>
            <w:rFonts w:ascii="Cambria Math" w:hAnsi="Cambria Math"/>
          </w:rPr>
          <m:t>α</m:t>
        </m:r>
      </m:oMath>
      <w:r w:rsidRPr="009C0D99">
        <w:t xml:space="preserve"> </w:t>
      </w:r>
      <w:r w:rsidR="00E811CF">
        <w:tab/>
      </w:r>
      <w:r w:rsidRPr="009C0D99">
        <w:t xml:space="preserve">= </w:t>
      </w:r>
      <w:r w:rsidRPr="00112BF9">
        <w:rPr>
          <w:i/>
        </w:rPr>
        <w:t>smoothing factor</w:t>
      </w:r>
    </w:p>
    <w:p w:rsidR="00112BF9" w:rsidRPr="002E20E5" w:rsidRDefault="00112BF9" w:rsidP="00112BF9"/>
    <w:p w:rsidR="00112BF9" w:rsidRDefault="00112BF9" w:rsidP="00C7507C">
      <w:pPr>
        <w:pStyle w:val="Caption"/>
        <w:keepNext/>
      </w:pPr>
      <w:bookmarkStart w:id="82" w:name="_Ref453543737"/>
      <w:bookmarkStart w:id="83" w:name="_Toc453570849"/>
      <w:bookmarkStart w:id="84" w:name="_Toc457284166"/>
      <w:r>
        <w:t xml:space="preserve">Tabel </w:t>
      </w:r>
      <w:r w:rsidR="009A36C3">
        <w:fldChar w:fldCharType="begin"/>
      </w:r>
      <w:r w:rsidR="009A36C3">
        <w:instrText xml:space="preserve"> STYLEREF 1 \s </w:instrText>
      </w:r>
      <w:r w:rsidR="009A36C3">
        <w:fldChar w:fldCharType="separate"/>
      </w:r>
      <w:r w:rsidR="003C16DB">
        <w:rPr>
          <w:noProof/>
        </w:rPr>
        <w:t>2</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1</w:t>
      </w:r>
      <w:r w:rsidR="009A36C3">
        <w:fldChar w:fldCharType="end"/>
      </w:r>
      <w:bookmarkEnd w:id="82"/>
      <w:r>
        <w:t xml:space="preserve"> Format data kasar di</w:t>
      </w:r>
      <w:bookmarkStart w:id="85" w:name="_GoBack"/>
      <w:bookmarkEnd w:id="85"/>
      <w:r>
        <w:t xml:space="preserve">dalam </w:t>
      </w:r>
      <w:r w:rsidRPr="00C415F7">
        <w:t>Mahalanobis</w:t>
      </w:r>
      <w:r w:rsidRPr="006B2162">
        <w:rPr>
          <w:i/>
        </w:rPr>
        <w:t xml:space="preserve"> Distance</w:t>
      </w:r>
      <w:bookmarkEnd w:id="83"/>
      <w:bookmarkEnd w:id="84"/>
    </w:p>
    <w:tbl>
      <w:tblPr>
        <w:tblStyle w:val="TableGrid"/>
        <w:tblW w:w="0" w:type="auto"/>
        <w:jc w:val="center"/>
        <w:tblLook w:val="04A0" w:firstRow="1" w:lastRow="0" w:firstColumn="1" w:lastColumn="0" w:noHBand="0" w:noVBand="1"/>
      </w:tblPr>
      <w:tblGrid>
        <w:gridCol w:w="1663"/>
        <w:gridCol w:w="532"/>
        <w:gridCol w:w="532"/>
        <w:gridCol w:w="416"/>
        <w:gridCol w:w="505"/>
        <w:gridCol w:w="416"/>
        <w:gridCol w:w="756"/>
        <w:gridCol w:w="573"/>
      </w:tblGrid>
      <w:tr w:rsidR="00112BF9" w:rsidTr="00112BF9">
        <w:trPr>
          <w:trHeight w:val="284"/>
          <w:jc w:val="center"/>
        </w:trPr>
        <w:tc>
          <w:tcPr>
            <w:tcW w:w="1663" w:type="dxa"/>
          </w:tcPr>
          <w:p w:rsidR="00112BF9" w:rsidRDefault="00112BF9" w:rsidP="00112BF9">
            <w:pPr>
              <w:jc w:val="center"/>
            </w:pPr>
          </w:p>
        </w:tc>
        <w:tc>
          <w:tcPr>
            <w:tcW w:w="0" w:type="auto"/>
            <w:gridSpan w:val="7"/>
          </w:tcPr>
          <w:p w:rsidR="00112BF9" w:rsidRDefault="00112BF9" w:rsidP="00112BF9">
            <w:pPr>
              <w:jc w:val="center"/>
            </w:pPr>
            <w:r>
              <w:t>Variabel (karakteristik)</w:t>
            </w:r>
          </w:p>
        </w:tc>
      </w:tr>
      <w:tr w:rsidR="00112BF9" w:rsidTr="00112BF9">
        <w:trPr>
          <w:jc w:val="center"/>
        </w:trPr>
        <w:tc>
          <w:tcPr>
            <w:tcW w:w="1663" w:type="dxa"/>
          </w:tcPr>
          <w:p w:rsidR="00112BF9" w:rsidRDefault="00112BF9" w:rsidP="00112BF9">
            <w:pPr>
              <w:jc w:val="center"/>
            </w:pPr>
            <w:r>
              <w:t>Object</w:t>
            </w:r>
          </w:p>
        </w:tc>
        <w:tc>
          <w:tcPr>
            <w:tcW w:w="0" w:type="auto"/>
          </w:tcPr>
          <w:p w:rsidR="00112BF9" w:rsidRDefault="0018247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8247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0" w:type="auto"/>
          </w:tcPr>
          <w:p w:rsidR="00112BF9" w:rsidRDefault="00112BF9" w:rsidP="00112BF9">
            <w:pPr>
              <w:jc w:val="center"/>
            </w:pPr>
            <w:r>
              <w:t>…</w:t>
            </w:r>
          </w:p>
        </w:tc>
        <w:tc>
          <w:tcPr>
            <w:tcW w:w="0" w:type="auto"/>
          </w:tcPr>
          <w:p w:rsidR="00112BF9" w:rsidRDefault="0018247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oMath>
            </m:oMathPara>
          </w:p>
        </w:tc>
        <w:tc>
          <w:tcPr>
            <w:tcW w:w="0" w:type="auto"/>
          </w:tcPr>
          <w:p w:rsidR="00112BF9" w:rsidRDefault="00112BF9" w:rsidP="00112BF9">
            <w:pPr>
              <w:jc w:val="center"/>
            </w:pPr>
            <w:r>
              <w:t>…</w:t>
            </w:r>
          </w:p>
        </w:tc>
        <w:tc>
          <w:tcPr>
            <w:tcW w:w="0" w:type="auto"/>
          </w:tcPr>
          <w:p w:rsidR="00112BF9" w:rsidRDefault="0018247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p-1</m:t>
                    </m:r>
                  </m:sub>
                </m:sSub>
              </m:oMath>
            </m:oMathPara>
          </w:p>
        </w:tc>
        <w:tc>
          <w:tcPr>
            <w:tcW w:w="0" w:type="auto"/>
          </w:tcPr>
          <w:p w:rsidR="00112BF9" w:rsidRDefault="0018247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oMath>
            </m:oMathPara>
          </w:p>
        </w:tc>
      </w:tr>
      <w:tr w:rsidR="00112BF9" w:rsidTr="00112BF9">
        <w:trPr>
          <w:jc w:val="center"/>
        </w:trPr>
        <w:tc>
          <w:tcPr>
            <w:tcW w:w="1663" w:type="dxa"/>
          </w:tcPr>
          <w:p w:rsidR="00112BF9" w:rsidRDefault="00112BF9" w:rsidP="00112BF9">
            <w:pPr>
              <w:jc w:val="center"/>
            </w:pPr>
            <w:r>
              <w:t>1</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2</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C7507C" w:rsidTr="00112BF9">
        <w:trPr>
          <w:jc w:val="center"/>
        </w:trPr>
        <w:tc>
          <w:tcPr>
            <w:tcW w:w="1663" w:type="dxa"/>
          </w:tcPr>
          <w:p w:rsidR="00C7507C" w:rsidRPr="00C7507C" w:rsidRDefault="00C7507C" w:rsidP="00112BF9">
            <w:pPr>
              <w:jc w:val="center"/>
              <w:rPr>
                <w:lang w:val="en-US"/>
              </w:rPr>
            </w:pPr>
            <w:r>
              <w:rPr>
                <w:lang w:val="en-US"/>
              </w:rPr>
              <w:t>3</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K</w:t>
            </w:r>
          </w:p>
        </w:tc>
        <w:tc>
          <w:tcPr>
            <w:tcW w:w="0" w:type="auto"/>
          </w:tcPr>
          <w:p w:rsidR="00112BF9" w:rsidRDefault="0018247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oMath>
            </m:oMathPara>
          </w:p>
        </w:tc>
        <w:tc>
          <w:tcPr>
            <w:tcW w:w="0" w:type="auto"/>
          </w:tcPr>
          <w:p w:rsidR="00112BF9" w:rsidRDefault="0018247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k2</m:t>
                    </m:r>
                  </m:sub>
                </m:sSub>
              </m:oMath>
            </m:oMathPara>
          </w:p>
        </w:tc>
        <w:tc>
          <w:tcPr>
            <w:tcW w:w="0" w:type="auto"/>
          </w:tcPr>
          <w:p w:rsidR="00112BF9" w:rsidRDefault="00112BF9" w:rsidP="00112BF9">
            <w:pPr>
              <w:jc w:val="center"/>
            </w:pPr>
            <w:r>
              <w:t>…</w:t>
            </w:r>
          </w:p>
        </w:tc>
        <w:tc>
          <w:tcPr>
            <w:tcW w:w="0" w:type="auto"/>
          </w:tcPr>
          <w:p w:rsidR="00112BF9" w:rsidRDefault="0018247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ki</m:t>
                    </m:r>
                  </m:sub>
                </m:sSub>
              </m:oMath>
            </m:oMathPara>
          </w:p>
        </w:tc>
        <w:tc>
          <w:tcPr>
            <w:tcW w:w="0" w:type="auto"/>
          </w:tcPr>
          <w:p w:rsidR="00112BF9" w:rsidRDefault="00112BF9" w:rsidP="00112BF9">
            <w:pPr>
              <w:jc w:val="center"/>
            </w:pPr>
            <w:r>
              <w:t>…</w:t>
            </w:r>
          </w:p>
        </w:tc>
        <w:tc>
          <w:tcPr>
            <w:tcW w:w="0" w:type="auto"/>
          </w:tcPr>
          <w:p w:rsidR="00112BF9" w:rsidRDefault="0018247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k,p-1</m:t>
                    </m:r>
                  </m:sub>
                </m:sSub>
              </m:oMath>
            </m:oMathPara>
          </w:p>
        </w:tc>
        <w:tc>
          <w:tcPr>
            <w:tcW w:w="0" w:type="auto"/>
          </w:tcPr>
          <w:p w:rsidR="00112BF9" w:rsidRDefault="0018247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m:t>
                    </m:r>
                  </m:sub>
                </m:sSub>
              </m:oMath>
            </m:oMathPara>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N</w:t>
            </w:r>
          </w:p>
        </w:tc>
        <w:tc>
          <w:tcPr>
            <w:tcW w:w="0" w:type="auto"/>
          </w:tcPr>
          <w:p w:rsidR="00112BF9" w:rsidRDefault="0018247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oMath>
            </m:oMathPara>
          </w:p>
        </w:tc>
        <w:tc>
          <w:tcPr>
            <w:tcW w:w="0" w:type="auto"/>
          </w:tcPr>
          <w:p w:rsidR="00112BF9" w:rsidRDefault="0018247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N2</m:t>
                    </m:r>
                  </m:sub>
                </m:sSub>
              </m:oMath>
            </m:oMathPara>
          </w:p>
        </w:tc>
        <w:tc>
          <w:tcPr>
            <w:tcW w:w="0" w:type="auto"/>
          </w:tcPr>
          <w:p w:rsidR="00112BF9" w:rsidRDefault="00112BF9" w:rsidP="00112BF9">
            <w:pPr>
              <w:jc w:val="center"/>
            </w:pPr>
            <w:r>
              <w:t>…</w:t>
            </w:r>
          </w:p>
        </w:tc>
        <w:tc>
          <w:tcPr>
            <w:tcW w:w="0" w:type="auto"/>
          </w:tcPr>
          <w:p w:rsidR="00112BF9" w:rsidRDefault="0018247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Ni</m:t>
                    </m:r>
                  </m:sub>
                </m:sSub>
              </m:oMath>
            </m:oMathPara>
          </w:p>
        </w:tc>
        <w:tc>
          <w:tcPr>
            <w:tcW w:w="0" w:type="auto"/>
          </w:tcPr>
          <w:p w:rsidR="00112BF9" w:rsidRDefault="00112BF9" w:rsidP="00112BF9">
            <w:pPr>
              <w:jc w:val="center"/>
            </w:pPr>
            <w:r>
              <w:t>…</w:t>
            </w:r>
          </w:p>
        </w:tc>
        <w:tc>
          <w:tcPr>
            <w:tcW w:w="0" w:type="auto"/>
          </w:tcPr>
          <w:p w:rsidR="00112BF9" w:rsidRDefault="0018247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N,p-1</m:t>
                    </m:r>
                  </m:sub>
                </m:sSub>
              </m:oMath>
            </m:oMathPara>
          </w:p>
        </w:tc>
        <w:tc>
          <w:tcPr>
            <w:tcW w:w="0" w:type="auto"/>
          </w:tcPr>
          <w:p w:rsidR="00112BF9" w:rsidRDefault="0018247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m:t>
                    </m:r>
                  </m:sub>
                </m:sSub>
              </m:oMath>
            </m:oMathPara>
          </w:p>
        </w:tc>
      </w:tr>
      <w:tr w:rsidR="00112BF9" w:rsidTr="00112BF9">
        <w:trPr>
          <w:jc w:val="center"/>
        </w:trPr>
        <w:tc>
          <w:tcPr>
            <w:tcW w:w="1663" w:type="dxa"/>
          </w:tcPr>
          <w:p w:rsidR="00112BF9" w:rsidRDefault="00112BF9" w:rsidP="00CE485D">
            <w:pPr>
              <w:jc w:val="center"/>
            </w:pPr>
            <w:r>
              <w:t>Av</w:t>
            </w:r>
            <w:r w:rsidR="00CE485D">
              <w:t>e</w:t>
            </w:r>
            <w:r>
              <w:t>rage</w:t>
            </w:r>
          </w:p>
        </w:tc>
        <w:tc>
          <w:tcPr>
            <w:tcW w:w="0" w:type="auto"/>
          </w:tcPr>
          <w:p w:rsidR="00112BF9" w:rsidRDefault="00182476"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oMath>
            </m:oMathPara>
          </w:p>
        </w:tc>
        <w:tc>
          <w:tcPr>
            <w:tcW w:w="0" w:type="auto"/>
          </w:tcPr>
          <w:p w:rsidR="00112BF9" w:rsidRDefault="00182476"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2</m:t>
                        </m:r>
                      </m:sub>
                    </m:sSub>
                  </m:e>
                </m:bar>
              </m:oMath>
            </m:oMathPara>
          </w:p>
        </w:tc>
        <w:tc>
          <w:tcPr>
            <w:tcW w:w="0" w:type="auto"/>
          </w:tcPr>
          <w:p w:rsidR="00112BF9" w:rsidRDefault="00112BF9" w:rsidP="00112BF9">
            <w:pPr>
              <w:jc w:val="center"/>
            </w:pPr>
            <w:r>
              <w:t>…</w:t>
            </w:r>
          </w:p>
        </w:tc>
        <w:tc>
          <w:tcPr>
            <w:tcW w:w="0" w:type="auto"/>
          </w:tcPr>
          <w:p w:rsidR="00112BF9" w:rsidRDefault="00182476"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m:oMathPara>
          </w:p>
        </w:tc>
        <w:tc>
          <w:tcPr>
            <w:tcW w:w="0" w:type="auto"/>
          </w:tcPr>
          <w:p w:rsidR="00112BF9" w:rsidRDefault="00112BF9" w:rsidP="00112BF9">
            <w:pPr>
              <w:jc w:val="center"/>
            </w:pPr>
            <w:r>
              <w:t>…</w:t>
            </w:r>
          </w:p>
        </w:tc>
        <w:tc>
          <w:tcPr>
            <w:tcW w:w="0" w:type="auto"/>
          </w:tcPr>
          <w:p w:rsidR="00112BF9" w:rsidRDefault="00182476"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p-1</m:t>
                        </m:r>
                      </m:sub>
                    </m:sSub>
                  </m:e>
                </m:bar>
              </m:oMath>
            </m:oMathPara>
          </w:p>
        </w:tc>
        <w:tc>
          <w:tcPr>
            <w:tcW w:w="0" w:type="auto"/>
          </w:tcPr>
          <w:p w:rsidR="00112BF9" w:rsidRDefault="00182476"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m:t>
                        </m:r>
                      </m:sub>
                    </m:sSub>
                  </m:e>
                </m:bar>
              </m:oMath>
            </m:oMathPara>
          </w:p>
        </w:tc>
      </w:tr>
      <w:tr w:rsidR="00112BF9" w:rsidTr="00112BF9">
        <w:trPr>
          <w:jc w:val="center"/>
        </w:trPr>
        <w:tc>
          <w:tcPr>
            <w:tcW w:w="1663" w:type="dxa"/>
          </w:tcPr>
          <w:p w:rsidR="00112BF9" w:rsidRDefault="00112BF9" w:rsidP="00112BF9">
            <w:pPr>
              <w:jc w:val="center"/>
            </w:pPr>
            <w:r>
              <w:t>Standar deviation</w:t>
            </w:r>
          </w:p>
        </w:tc>
        <w:tc>
          <w:tcPr>
            <w:tcW w:w="0" w:type="auto"/>
          </w:tcPr>
          <w:p w:rsidR="00112BF9" w:rsidRDefault="00182476" w:rsidP="00112BF9">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0" w:type="auto"/>
          </w:tcPr>
          <w:p w:rsidR="00112BF9" w:rsidRDefault="0018247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18247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18247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8247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r>
    </w:tbl>
    <w:p w:rsidR="00C7507C" w:rsidRDefault="00C7507C" w:rsidP="00C7507C">
      <w:pPr>
        <w:rPr>
          <w:sz w:val="24"/>
          <w:lang w:val="en-US"/>
        </w:rPr>
      </w:pPr>
    </w:p>
    <w:p w:rsidR="0005514D" w:rsidRDefault="0005514D" w:rsidP="00C7507C">
      <w:pPr>
        <w:rPr>
          <w:lang w:val="en-US"/>
        </w:rPr>
      </w:pPr>
    </w:p>
    <w:p w:rsidR="00112BF9" w:rsidRDefault="00303370" w:rsidP="00C7507C">
      <w:r w:rsidRPr="00C7507C">
        <w:rPr>
          <w:lang w:val="en-US"/>
        </w:rPr>
        <w:lastRenderedPageBreak/>
        <w:t xml:space="preserve">Persamaan </w:t>
      </w:r>
      <w:r w:rsidR="00112BF9" w:rsidRPr="00C7507C">
        <w:t>untuk mencari rata-rata</w:t>
      </w:r>
      <w:r w:rsidR="00EC491B">
        <w:rPr>
          <w:lang w:val="en-US"/>
        </w:rPr>
        <w:t>, yaitu</w:t>
      </w:r>
      <w:r w:rsidR="00112BF9" w:rsidRPr="00C7507C">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182476" w:rsidP="008E6998">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ki</m:t>
                        </m:r>
                      </m:sub>
                    </m:sSub>
                  </m:e>
                </m:nary>
              </m:oMath>
            </m:oMathPara>
          </w:p>
        </w:tc>
        <w:tc>
          <w:tcPr>
            <w:tcW w:w="350" w:type="pct"/>
            <w:vAlign w:val="center"/>
          </w:tcPr>
          <w:p w:rsidR="001315E6" w:rsidRPr="008E6998" w:rsidRDefault="001315E6" w:rsidP="008E6998">
            <w:bookmarkStart w:id="86" w:name="_Ref455758462"/>
            <w:bookmarkStart w:id="87" w:name="_Toc457284200"/>
            <w:r>
              <w:t>(</w:t>
            </w:r>
            <w:r>
              <w:fldChar w:fldCharType="begin"/>
            </w:r>
            <w:r>
              <w:instrText xml:space="preserve"> STYLEREF 1 \s </w:instrText>
            </w:r>
            <w:r>
              <w:fldChar w:fldCharType="separate"/>
            </w:r>
            <w:r w:rsidR="003C16DB">
              <w:rPr>
                <w:noProof/>
              </w:rPr>
              <w:t>2</w:t>
            </w:r>
            <w:r>
              <w:rPr>
                <w:noProof/>
              </w:rPr>
              <w:fldChar w:fldCharType="end"/>
            </w:r>
            <w:r>
              <w:t>.</w:t>
            </w:r>
            <w:r>
              <w:fldChar w:fldCharType="begin"/>
            </w:r>
            <w:r>
              <w:instrText xml:space="preserve"> SEQ Persamaan \* ARABIC \s 1 </w:instrText>
            </w:r>
            <w:r>
              <w:fldChar w:fldCharType="separate"/>
            </w:r>
            <w:r w:rsidR="003C16DB">
              <w:rPr>
                <w:noProof/>
              </w:rPr>
              <w:t>2</w:t>
            </w:r>
            <w:r>
              <w:rPr>
                <w:noProof/>
              </w:rPr>
              <w:fldChar w:fldCharType="end"/>
            </w:r>
            <w:r>
              <w:t>)</w:t>
            </w:r>
            <w:bookmarkEnd w:id="86"/>
            <w:bookmarkEnd w:id="87"/>
          </w:p>
        </w:tc>
      </w:tr>
    </w:tbl>
    <w:p w:rsidR="001315E6" w:rsidRDefault="001315E6" w:rsidP="00C7507C"/>
    <w:p w:rsidR="00112BF9" w:rsidRDefault="00E811CF" w:rsidP="00112BF9">
      <w:pPr>
        <w:rPr>
          <w:lang w:val="en-US"/>
        </w:rPr>
      </w:pPr>
      <w:r>
        <w:rPr>
          <w:lang w:val="en-US"/>
        </w:rPr>
        <w:t>d</w:t>
      </w:r>
      <w:r w:rsidR="00C7507C">
        <w:t>imana,</w:t>
      </w:r>
    </w:p>
    <w:p w:rsidR="00C7507C" w:rsidRPr="00E811CF" w:rsidRDefault="00182476" w:rsidP="00E811CF">
      <w:pPr>
        <w:tabs>
          <w:tab w:val="left" w:pos="426"/>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oMath>
      <w:r w:rsidR="00E811CF">
        <w:tab/>
      </w:r>
      <w:r w:rsidR="00E811CF">
        <w:rPr>
          <w:lang w:val="en-US"/>
        </w:rPr>
        <w:t>= rata-rata variabel ke-i</w:t>
      </w:r>
    </w:p>
    <w:p w:rsidR="00E811CF" w:rsidRPr="00E811CF" w:rsidRDefault="00EC491B" w:rsidP="00E811CF">
      <w:pPr>
        <w:tabs>
          <w:tab w:val="left" w:pos="426"/>
        </w:tabs>
        <w:rPr>
          <w:lang w:val="en-US"/>
        </w:rPr>
      </w:pPr>
      <m:oMath>
        <m:r>
          <w:rPr>
            <w:rFonts w:ascii="Cambria Math" w:hAnsi="Cambria Math"/>
            <w:lang w:val="en-US"/>
          </w:rPr>
          <m:t>N</m:t>
        </m:r>
      </m:oMath>
      <w:r w:rsidR="00E811CF">
        <w:rPr>
          <w:lang w:val="en-US"/>
        </w:rPr>
        <w:tab/>
        <w:t xml:space="preserve">= jumlah </w:t>
      </w:r>
      <w:r>
        <w:rPr>
          <w:lang w:val="en-US"/>
        </w:rPr>
        <w:t xml:space="preserve">object </w:t>
      </w:r>
      <w:r w:rsidR="00E811CF">
        <w:rPr>
          <w:lang w:val="en-US"/>
        </w:rPr>
        <w:t xml:space="preserve">model </w:t>
      </w:r>
    </w:p>
    <w:p w:rsidR="00E811CF" w:rsidRDefault="00182476" w:rsidP="00E811CF">
      <w:pPr>
        <w:tabs>
          <w:tab w:val="left" w:pos="426"/>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 nilai variabel ke-i</w:t>
      </w:r>
    </w:p>
    <w:p w:rsidR="00E811CF" w:rsidRPr="00E811CF" w:rsidRDefault="00E811CF" w:rsidP="00E811CF">
      <w:pPr>
        <w:tabs>
          <w:tab w:val="left" w:pos="426"/>
        </w:tabs>
        <w:rPr>
          <w:lang w:val="en-US"/>
        </w:rPr>
      </w:pPr>
    </w:p>
    <w:p w:rsidR="008E6998" w:rsidRDefault="00C3386E" w:rsidP="00112BF9">
      <w:pPr>
        <w:tabs>
          <w:tab w:val="left" w:pos="720"/>
          <w:tab w:val="left" w:pos="1440"/>
          <w:tab w:val="left" w:pos="2160"/>
          <w:tab w:val="left" w:pos="2880"/>
          <w:tab w:val="left" w:pos="3600"/>
          <w:tab w:val="left" w:pos="4320"/>
          <w:tab w:val="left" w:pos="4909"/>
        </w:tabs>
      </w:pPr>
      <w:r>
        <w:rPr>
          <w:lang w:val="en-US"/>
        </w:rPr>
        <w:t xml:space="preserve">Persamaan </w:t>
      </w:r>
      <w:r w:rsidR="00112BF9">
        <w:t>untuk mencari nilai standar deviasi</w:t>
      </w:r>
      <w:r w:rsidR="00EC491B">
        <w:rPr>
          <w:lang w:val="en-US"/>
        </w:rPr>
        <w:t>, yaitu</w:t>
      </w:r>
      <w:r w:rsidR="00112BF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182476" w:rsidP="008E6998">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ki</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tc>
        <w:tc>
          <w:tcPr>
            <w:tcW w:w="350" w:type="pct"/>
            <w:vAlign w:val="center"/>
          </w:tcPr>
          <w:p w:rsidR="001315E6" w:rsidRPr="008E6998" w:rsidRDefault="001315E6" w:rsidP="008E6998">
            <w:bookmarkStart w:id="88" w:name="_Ref455758366"/>
            <w:bookmarkStart w:id="89" w:name="_Toc457284201"/>
            <w:r>
              <w:t>(</w:t>
            </w:r>
            <w:r>
              <w:fldChar w:fldCharType="begin"/>
            </w:r>
            <w:r>
              <w:instrText xml:space="preserve"> STYLEREF 1 \s </w:instrText>
            </w:r>
            <w:r>
              <w:fldChar w:fldCharType="separate"/>
            </w:r>
            <w:r w:rsidR="003C16DB">
              <w:rPr>
                <w:noProof/>
              </w:rPr>
              <w:t>2</w:t>
            </w:r>
            <w:r>
              <w:rPr>
                <w:noProof/>
              </w:rPr>
              <w:fldChar w:fldCharType="end"/>
            </w:r>
            <w:r>
              <w:t>.</w:t>
            </w:r>
            <w:r>
              <w:fldChar w:fldCharType="begin"/>
            </w:r>
            <w:r>
              <w:instrText xml:space="preserve"> SEQ Persamaan \* ARABIC \s 1 </w:instrText>
            </w:r>
            <w:r>
              <w:fldChar w:fldCharType="separate"/>
            </w:r>
            <w:r w:rsidR="003C16DB">
              <w:rPr>
                <w:noProof/>
              </w:rPr>
              <w:t>3</w:t>
            </w:r>
            <w:r>
              <w:rPr>
                <w:noProof/>
              </w:rPr>
              <w:fldChar w:fldCharType="end"/>
            </w:r>
            <w:r>
              <w:t>)</w:t>
            </w:r>
            <w:bookmarkEnd w:id="88"/>
            <w:bookmarkEnd w:id="89"/>
          </w:p>
        </w:tc>
      </w:tr>
    </w:tbl>
    <w:p w:rsidR="001315E6" w:rsidRDefault="001315E6" w:rsidP="00112BF9">
      <w:pPr>
        <w:tabs>
          <w:tab w:val="left" w:pos="720"/>
          <w:tab w:val="left" w:pos="1440"/>
          <w:tab w:val="left" w:pos="2160"/>
          <w:tab w:val="left" w:pos="2880"/>
          <w:tab w:val="left" w:pos="3600"/>
          <w:tab w:val="left" w:pos="4320"/>
          <w:tab w:val="left" w:pos="4909"/>
        </w:tabs>
      </w:pPr>
    </w:p>
    <w:p w:rsidR="00E811CF" w:rsidRDefault="00E811CF" w:rsidP="0069493A">
      <w:pPr>
        <w:tabs>
          <w:tab w:val="left" w:pos="720"/>
          <w:tab w:val="left" w:pos="1440"/>
          <w:tab w:val="left" w:pos="2160"/>
          <w:tab w:val="left" w:pos="2880"/>
          <w:tab w:val="left" w:pos="3600"/>
          <w:tab w:val="left" w:pos="4320"/>
          <w:tab w:val="left" w:pos="4909"/>
        </w:tabs>
      </w:pPr>
      <w:r>
        <w:rPr>
          <w:lang w:val="en-US"/>
        </w:rPr>
        <w:t>di</w:t>
      </w:r>
      <w:r>
        <w:t>mana,</w:t>
      </w:r>
    </w:p>
    <w:p w:rsidR="00112BF9" w:rsidRPr="00E811CF" w:rsidRDefault="00E811CF" w:rsidP="00E811CF">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rPr>
          <w:lang w:val="en-US"/>
        </w:rPr>
        <w:t>=</w:t>
      </w:r>
      <w:r w:rsidR="00EC491B">
        <w:rPr>
          <w:lang w:val="en-US"/>
        </w:rPr>
        <w:t xml:space="preserve"> standar deviasi variabel ke-i</w:t>
      </w:r>
    </w:p>
    <w:p w:rsidR="00E811CF" w:rsidRPr="00E811CF" w:rsidRDefault="00182476"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w:t>
      </w:r>
      <w:r w:rsidR="00EC491B">
        <w:rPr>
          <w:lang w:val="en-US"/>
        </w:rPr>
        <w:t xml:space="preserve"> nilai dari variabel ke-i</w:t>
      </w:r>
    </w:p>
    <w:p w:rsidR="00E811CF" w:rsidRPr="00E811CF" w:rsidRDefault="00182476"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oMath>
      <w:r w:rsidR="00E811CF">
        <w:tab/>
      </w:r>
      <w:r w:rsidR="00E811CF">
        <w:rPr>
          <w:lang w:val="en-US"/>
        </w:rPr>
        <w:t>=</w:t>
      </w:r>
      <w:r w:rsidR="00EC491B">
        <w:rPr>
          <w:lang w:val="en-US"/>
        </w:rPr>
        <w:t xml:space="preserve"> rata-rata variabel ke-i</w:t>
      </w:r>
    </w:p>
    <w:p w:rsidR="00E811CF" w:rsidRPr="00E811CF" w:rsidRDefault="00E811CF" w:rsidP="00E811CF">
      <w:pPr>
        <w:tabs>
          <w:tab w:val="left" w:pos="426"/>
          <w:tab w:val="left" w:pos="720"/>
          <w:tab w:val="left" w:pos="1440"/>
          <w:tab w:val="left" w:pos="2160"/>
          <w:tab w:val="left" w:pos="2880"/>
          <w:tab w:val="left" w:pos="3600"/>
          <w:tab w:val="left" w:pos="4320"/>
          <w:tab w:val="left" w:pos="4909"/>
        </w:tabs>
        <w:rPr>
          <w:lang w:val="en-US"/>
        </w:rPr>
      </w:pPr>
      <m:oMath>
        <m:r>
          <w:rPr>
            <w:rFonts w:ascii="Cambria Math" w:hAnsi="Cambria Math"/>
          </w:rPr>
          <m:t>N</m:t>
        </m:r>
      </m:oMath>
      <w:r>
        <w:tab/>
      </w:r>
      <w:r>
        <w:rPr>
          <w:lang w:val="en-US"/>
        </w:rPr>
        <w:t>=</w:t>
      </w:r>
      <w:r w:rsidR="00EC491B">
        <w:rPr>
          <w:lang w:val="en-US"/>
        </w:rPr>
        <w:t xml:space="preserve"> jumlah object model</w:t>
      </w:r>
    </w:p>
    <w:p w:rsidR="00433EB2" w:rsidRPr="00C3386E" w:rsidRDefault="00112BF9" w:rsidP="00012955">
      <w:pPr>
        <w:pStyle w:val="Heading2"/>
        <w:rPr>
          <w:i/>
          <w:noProof/>
        </w:rPr>
      </w:pPr>
      <w:bookmarkStart w:id="90" w:name="_Toc457284060"/>
      <w:r w:rsidRPr="00C3386E">
        <w:rPr>
          <w:i/>
          <w:noProof/>
        </w:rPr>
        <w:t>Incremental Learning</w:t>
      </w:r>
      <w:bookmarkEnd w:id="90"/>
    </w:p>
    <w:p w:rsidR="0064081A" w:rsidRDefault="00303370" w:rsidP="00112BF9">
      <w:pPr>
        <w:ind w:firstLine="540"/>
        <w:rPr>
          <w:lang w:val="en-US"/>
        </w:rPr>
      </w:pPr>
      <w:r w:rsidRPr="00C3386E">
        <w:rPr>
          <w:i/>
          <w:lang w:val="en-US"/>
        </w:rPr>
        <w:t>Incremental Learning</w:t>
      </w:r>
      <w:r>
        <w:rPr>
          <w:lang w:val="en-US"/>
        </w:rPr>
        <w:t xml:space="preserve"> merupakan</w:t>
      </w:r>
      <w:r w:rsidR="00C3386E">
        <w:rPr>
          <w:lang w:val="en-US"/>
        </w:rPr>
        <w:t xml:space="preserve"> </w:t>
      </w:r>
      <w:r w:rsidR="00EC491B">
        <w:rPr>
          <w:lang w:val="en-US"/>
        </w:rPr>
        <w:t>proses</w:t>
      </w:r>
      <w:r w:rsidR="00C3386E">
        <w:rPr>
          <w:lang w:val="en-US"/>
        </w:rPr>
        <w:t xml:space="preserve"> untuk</w:t>
      </w:r>
      <w:r>
        <w:rPr>
          <w:lang w:val="en-US"/>
        </w:rPr>
        <w:t xml:space="preserve"> memperbaharui </w:t>
      </w:r>
      <w:r w:rsidR="00EC491B">
        <w:rPr>
          <w:lang w:val="en-US"/>
        </w:rPr>
        <w:t xml:space="preserve">nilai rata-rata dan standar deviasi </w:t>
      </w:r>
      <w:r w:rsidR="0064081A">
        <w:rPr>
          <w:lang w:val="en-US"/>
        </w:rPr>
        <w:t xml:space="preserve">dari model </w:t>
      </w:r>
      <w:r w:rsidR="00EC491B">
        <w:rPr>
          <w:lang w:val="en-US"/>
        </w:rPr>
        <w:t xml:space="preserve">yang ada pada data </w:t>
      </w:r>
      <w:r w:rsidR="00EC491B" w:rsidRPr="00211570">
        <w:rPr>
          <w:i/>
          <w:lang w:val="en-US"/>
        </w:rPr>
        <w:t>training</w:t>
      </w:r>
      <w:r w:rsidR="00EC491B">
        <w:rPr>
          <w:lang w:val="en-US"/>
        </w:rPr>
        <w:t xml:space="preserve"> ketika menambahkan payload baru. </w:t>
      </w:r>
      <w:r w:rsidR="0064081A">
        <w:rPr>
          <w:lang w:val="en-US"/>
        </w:rPr>
        <w:t xml:space="preserve">Proses ini diperlukan untuk meningkatkan akurasi dari setiap model ketika ditambah data sampel baru. </w:t>
      </w:r>
    </w:p>
    <w:p w:rsidR="00112BF9" w:rsidRDefault="00112BF9" w:rsidP="007C4D55">
      <w:pPr>
        <w:ind w:firstLine="540"/>
        <w:rPr>
          <w:lang w:val="en-US"/>
        </w:rPr>
      </w:pPr>
      <w:r>
        <w:t xml:space="preserve">Untuk menghitung </w:t>
      </w:r>
      <w:r w:rsidR="00EC491B" w:rsidRPr="00C415F7">
        <w:t>Mahalanobis</w:t>
      </w:r>
      <w:r w:rsidR="00EC491B">
        <w:rPr>
          <w:i/>
        </w:rPr>
        <w:t xml:space="preserve"> d</w:t>
      </w:r>
      <w:r>
        <w:rPr>
          <w:i/>
        </w:rPr>
        <w:t xml:space="preserve">istance </w:t>
      </w:r>
      <w:r>
        <w:t xml:space="preserve">versi </w:t>
      </w:r>
      <w:r w:rsidRPr="0068369A">
        <w:rPr>
          <w:i/>
        </w:rPr>
        <w:t>Incremental Learning</w:t>
      </w:r>
      <w:r>
        <w:t xml:space="preserve"> diperlukan</w:t>
      </w:r>
      <w:r w:rsidR="0064081A">
        <w:rPr>
          <w:lang w:val="en-US"/>
        </w:rPr>
        <w:t xml:space="preserve"> rata-rata</w:t>
      </w:r>
      <w:r>
        <w:rPr>
          <w:i/>
        </w:rPr>
        <w:t xml:space="preserve"> </w:t>
      </w:r>
      <w:r>
        <w:t>dan standar deviasi dari masing-masing karakter ASCII untuk setiap sampel baru yang</w:t>
      </w:r>
      <w:r w:rsidR="0064081A">
        <w:rPr>
          <w:lang w:val="en-US"/>
        </w:rPr>
        <w:t xml:space="preserve"> dihitung</w:t>
      </w:r>
      <w:r>
        <w:t>.</w:t>
      </w:r>
      <w:r w:rsidR="0064081A">
        <w:rPr>
          <w:lang w:val="en-US"/>
        </w:rPr>
        <w:t xml:space="preserve"> Untuk menghitung rata-rata dari sebuah karakter dapat dilihat pad</w:t>
      </w:r>
      <w:r w:rsidR="00856AD8">
        <w:rPr>
          <w:lang w:val="en-US"/>
        </w:rPr>
        <w:t>a</w:t>
      </w:r>
      <w:r w:rsidR="00696661">
        <w:t xml:space="preserve"> persamaan </w:t>
      </w:r>
      <w:r w:rsidR="00696661">
        <w:fldChar w:fldCharType="begin"/>
      </w:r>
      <w:r w:rsidR="00696661">
        <w:instrText xml:space="preserve"> REF _Ref455758366 \h </w:instrText>
      </w:r>
      <w:r w:rsidR="00696661">
        <w:fldChar w:fldCharType="separate"/>
      </w:r>
      <w:r w:rsidR="003C16DB">
        <w:t>(</w:t>
      </w:r>
      <w:r w:rsidR="003C16DB">
        <w:rPr>
          <w:noProof/>
        </w:rPr>
        <w:t>2</w:t>
      </w:r>
      <w:r w:rsidR="003C16DB">
        <w:t>.</w:t>
      </w:r>
      <w:r w:rsidR="003C16DB">
        <w:rPr>
          <w:noProof/>
        </w:rPr>
        <w:t>3</w:t>
      </w:r>
      <w:r w:rsidR="003C16DB">
        <w:t>)</w:t>
      </w:r>
      <w:r w:rsidR="00696661">
        <w:fldChar w:fldCharType="end"/>
      </w:r>
      <w:r w:rsidR="0064081A">
        <w:rPr>
          <w:lang w:val="en-US"/>
        </w:rPr>
        <w:t>.</w:t>
      </w:r>
      <w:r w:rsidR="007C4D55">
        <w:t xml:space="preserve"> Selanjutnya agar dapat memperbaharui nilai rata-rata dari model yang ada pada data </w:t>
      </w:r>
      <w:r w:rsidR="007C4D55" w:rsidRPr="00211570">
        <w:rPr>
          <w:i/>
        </w:rPr>
        <w:t>training</w:t>
      </w:r>
      <w:r w:rsidR="007C4D55">
        <w:t>,</w:t>
      </w:r>
      <w:r w:rsidR="007C4D55">
        <w:rPr>
          <w:lang w:val="en-US"/>
        </w:rPr>
        <w:t xml:space="preserve"> diperlukan jumlah sampel yang telah dihitung sebelumnya</w:t>
      </w:r>
      <w:r w:rsidR="0035776D">
        <w:rPr>
          <w:lang w:val="en-US"/>
        </w:rPr>
        <w:t xml:space="preserve"> </w:t>
      </w:r>
      <w:sdt>
        <w:sdtPr>
          <w:rPr>
            <w:lang w:val="en-US"/>
          </w:rPr>
          <w:id w:val="-334218952"/>
          <w:citation/>
        </w:sdtPr>
        <w:sdtEndPr/>
        <w:sdtContent>
          <w:r w:rsidR="0035776D">
            <w:rPr>
              <w:lang w:val="en-US"/>
            </w:rPr>
            <w:fldChar w:fldCharType="begin"/>
          </w:r>
          <w:r w:rsidR="0035776D">
            <w:rPr>
              <w:lang w:val="en-US"/>
            </w:rPr>
            <w:instrText xml:space="preserve">CITATION Knu73 \l 1033 </w:instrText>
          </w:r>
          <w:r w:rsidR="0035776D">
            <w:rPr>
              <w:lang w:val="en-US"/>
            </w:rPr>
            <w:fldChar w:fldCharType="separate"/>
          </w:r>
          <w:r w:rsidR="0035776D" w:rsidRPr="0035776D">
            <w:rPr>
              <w:noProof/>
              <w:lang w:val="en-US"/>
            </w:rPr>
            <w:t>[6]</w:t>
          </w:r>
          <w:r w:rsidR="0035776D">
            <w:rPr>
              <w:lang w:val="en-US"/>
            </w:rPr>
            <w:fldChar w:fldCharType="end"/>
          </w:r>
        </w:sdtContent>
      </w:sdt>
      <w:r w:rsidR="007C4D55">
        <w:rPr>
          <w:lang w:val="en-US"/>
        </w:rPr>
        <w:t>. Untuk menghitung nilai rata-rata yang baru dapat dilihat pada</w:t>
      </w:r>
      <w:r w:rsidR="00696661">
        <w:t xml:space="preserve"> persamaan </w:t>
      </w:r>
      <w:r w:rsidR="00696661">
        <w:fldChar w:fldCharType="begin"/>
      </w:r>
      <w:r w:rsidR="00696661">
        <w:instrText xml:space="preserve"> REF _Ref455758348 \h </w:instrText>
      </w:r>
      <w:r w:rsidR="00696661">
        <w:fldChar w:fldCharType="separate"/>
      </w:r>
      <w:r w:rsidR="003C16DB">
        <w:t>(</w:t>
      </w:r>
      <w:r w:rsidR="003C16DB">
        <w:rPr>
          <w:noProof/>
        </w:rPr>
        <w:t>2</w:t>
      </w:r>
      <w:r w:rsidR="003C16DB">
        <w:t>.</w:t>
      </w:r>
      <w:r w:rsidR="003C16DB">
        <w:rPr>
          <w:noProof/>
        </w:rPr>
        <w:t>4</w:t>
      </w:r>
      <w:r w:rsidR="003C16DB">
        <w:t>)</w:t>
      </w:r>
      <w:r w:rsidR="00696661">
        <w:fldChar w:fldCharType="end"/>
      </w:r>
      <w:r w:rsidR="007C4D55">
        <w:rPr>
          <w:lang w:val="en-US"/>
        </w:rPr>
        <w:t xml:space="preserve">.  </w:t>
      </w:r>
    </w:p>
    <w:p w:rsidR="005A5013" w:rsidRDefault="005A5013" w:rsidP="007C4D55">
      <w:pPr>
        <w:ind w:firstLine="540"/>
        <w:rPr>
          <w:lang w:val="en-US"/>
        </w:rPr>
      </w:pPr>
      <w:r>
        <w:rPr>
          <w:lang w:val="en-US"/>
        </w:rPr>
        <w:lastRenderedPageBreak/>
        <w:t xml:space="preserve">Sedangkan untuk mengitung standar deviasi yang baru </w:t>
      </w:r>
      <w:r w:rsidR="00D357F6">
        <w:rPr>
          <w:lang w:val="en-US"/>
        </w:rPr>
        <w:t xml:space="preserve">diperlukan rata-rata dari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oMath>
      <w:r w:rsidR="00765384">
        <w:rPr>
          <w:lang w:val="en-US"/>
        </w:rPr>
        <w:t xml:space="preserve"> pada model sebelumnya. Untuk menghitung standar deviasi yang baru dapat dilihat pada</w:t>
      </w:r>
      <w:r w:rsidR="00696661">
        <w:t xml:space="preserve"> persamaan </w:t>
      </w:r>
      <w:r w:rsidR="00696661">
        <w:fldChar w:fldCharType="begin"/>
      </w:r>
      <w:r w:rsidR="00696661">
        <w:instrText xml:space="preserve"> REF _Ref455758381 \h </w:instrText>
      </w:r>
      <w:r w:rsidR="00696661">
        <w:fldChar w:fldCharType="separate"/>
      </w:r>
      <w:r w:rsidR="003C16DB">
        <w:t>(</w:t>
      </w:r>
      <w:r w:rsidR="003C16DB">
        <w:rPr>
          <w:noProof/>
        </w:rPr>
        <w:t>2</w:t>
      </w:r>
      <w:r w:rsidR="003C16DB">
        <w:t>.</w:t>
      </w:r>
      <w:r w:rsidR="003C16DB">
        <w:rPr>
          <w:noProof/>
        </w:rPr>
        <w:t>5</w:t>
      </w:r>
      <w:r w:rsidR="003C16DB">
        <w:t>)</w:t>
      </w:r>
      <w:r w:rsidR="00696661">
        <w:fldChar w:fldCharType="end"/>
      </w:r>
      <w:r w:rsidR="00765384">
        <w:rPr>
          <w:lang w:val="en-US"/>
        </w:rPr>
        <w:t>.</w:t>
      </w:r>
    </w:p>
    <w:p w:rsidR="00765384" w:rsidRDefault="00765384" w:rsidP="007C4D55">
      <w:pPr>
        <w:ind w:firstLine="540"/>
        <w:rPr>
          <w:lang w:val="en-US"/>
        </w:rPr>
      </w:pPr>
    </w:p>
    <w:p w:rsidR="005A5013" w:rsidRDefault="005A5013" w:rsidP="005A5013">
      <w:pPr>
        <w:rPr>
          <w:lang w:val="en-US"/>
        </w:rPr>
      </w:pPr>
      <w:r>
        <w:rPr>
          <w:lang w:val="en-US"/>
        </w:rPr>
        <w:t>Persamaan untuk menghitung rata-rata baru dari model yang diamati, yaitu: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182476" w:rsidP="008E6998">
            <m:oMathPara>
              <m:oMath>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×N+</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num>
                  <m:den>
                    <m:r>
                      <m:rPr>
                        <m:sty m:val="bi"/>
                      </m:rPr>
                      <w:rPr>
                        <w:rFonts w:ascii="Cambria Math" w:hAnsi="Cambria Math"/>
                      </w:rPr>
                      <m:t>N+1</m:t>
                    </m:r>
                  </m:den>
                </m:f>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num>
                  <m:den>
                    <m:r>
                      <m:rPr>
                        <m:sty m:val="bi"/>
                      </m:rPr>
                      <w:rPr>
                        <w:rFonts w:ascii="Cambria Math" w:hAnsi="Cambria Math"/>
                      </w:rPr>
                      <m:t>N+1</m:t>
                    </m:r>
                  </m:den>
                </m:f>
              </m:oMath>
            </m:oMathPara>
          </w:p>
        </w:tc>
        <w:tc>
          <w:tcPr>
            <w:tcW w:w="350" w:type="pct"/>
            <w:vAlign w:val="center"/>
          </w:tcPr>
          <w:p w:rsidR="001315E6" w:rsidRPr="008E6998" w:rsidRDefault="001315E6" w:rsidP="008E6998">
            <w:bookmarkStart w:id="91" w:name="_Ref455758348"/>
            <w:bookmarkStart w:id="92" w:name="_Toc457284202"/>
            <w:r>
              <w:t>(</w:t>
            </w:r>
            <w:r>
              <w:fldChar w:fldCharType="begin"/>
            </w:r>
            <w:r>
              <w:instrText xml:space="preserve"> STYLEREF 1 \s </w:instrText>
            </w:r>
            <w:r>
              <w:fldChar w:fldCharType="separate"/>
            </w:r>
            <w:r w:rsidR="003C16DB">
              <w:rPr>
                <w:noProof/>
              </w:rPr>
              <w:t>2</w:t>
            </w:r>
            <w:r>
              <w:rPr>
                <w:noProof/>
              </w:rPr>
              <w:fldChar w:fldCharType="end"/>
            </w:r>
            <w:r>
              <w:t>.</w:t>
            </w:r>
            <w:r>
              <w:fldChar w:fldCharType="begin"/>
            </w:r>
            <w:r>
              <w:instrText xml:space="preserve"> SEQ Persamaan \* ARABIC \s 1 </w:instrText>
            </w:r>
            <w:r>
              <w:fldChar w:fldCharType="separate"/>
            </w:r>
            <w:r w:rsidR="003C16DB">
              <w:rPr>
                <w:noProof/>
              </w:rPr>
              <w:t>4</w:t>
            </w:r>
            <w:r>
              <w:rPr>
                <w:noProof/>
              </w:rPr>
              <w:fldChar w:fldCharType="end"/>
            </w:r>
            <w:r>
              <w:t>)</w:t>
            </w:r>
            <w:bookmarkEnd w:id="91"/>
            <w:bookmarkEnd w:id="92"/>
          </w:p>
        </w:tc>
      </w:tr>
    </w:tbl>
    <w:p w:rsidR="001315E6" w:rsidRDefault="001315E6" w:rsidP="005A5013">
      <w:pPr>
        <w:rPr>
          <w:lang w:val="en-US"/>
        </w:rPr>
      </w:pPr>
    </w:p>
    <w:p w:rsidR="00112BF9" w:rsidRPr="002E20E5" w:rsidRDefault="00303370" w:rsidP="00303370">
      <w:r>
        <w:rPr>
          <w:lang w:val="en-US"/>
        </w:rPr>
        <w:t>d</w:t>
      </w:r>
      <w:r w:rsidR="00112BF9" w:rsidRPr="002E20E5">
        <w:t>imana</w:t>
      </w:r>
      <w:r>
        <w:rPr>
          <w:lang w:val="en-US"/>
        </w:rPr>
        <w:t>,</w:t>
      </w:r>
      <w:r w:rsidR="00112BF9" w:rsidRPr="002E20E5">
        <w:t xml:space="preserve"> </w:t>
      </w:r>
    </w:p>
    <w:p w:rsidR="00112BF9" w:rsidRPr="005A5013" w:rsidRDefault="00182476" w:rsidP="005A5013">
      <w:pPr>
        <w:tabs>
          <w:tab w:val="left" w:pos="709"/>
        </w:tabs>
        <w:rPr>
          <w:lang w:val="en-US"/>
        </w:rPr>
      </w:pPr>
      <m:oMath>
        <m:bar>
          <m:barPr>
            <m:pos m:val="top"/>
            <m:ctrlPr>
              <w:rPr>
                <w:rFonts w:ascii="Cambria Math" w:hAnsi="Cambria Math"/>
                <w:b/>
                <w:i/>
              </w:rPr>
            </m:ctrlPr>
          </m:barPr>
          <m:e>
            <m:r>
              <m:rPr>
                <m:sty m:val="bi"/>
              </m:rPr>
              <w:rPr>
                <w:rFonts w:ascii="Cambria Math" w:hAnsi="Cambria Math"/>
              </w:rPr>
              <m:t>x</m:t>
            </m:r>
          </m:e>
        </m:bar>
      </m:oMath>
      <w:r w:rsidR="00112BF9" w:rsidRPr="002E20E5">
        <w:rPr>
          <w:b/>
        </w:rPr>
        <w:t xml:space="preserve">  </w:t>
      </w:r>
      <w:r w:rsidR="005A5013">
        <w:rPr>
          <w:b/>
        </w:rPr>
        <w:tab/>
      </w:r>
      <w:r w:rsidR="005A5013">
        <w:rPr>
          <w:b/>
        </w:rPr>
        <w:tab/>
      </w:r>
      <w:r w:rsidR="00112BF9" w:rsidRPr="005A5013">
        <w:t>=</w:t>
      </w:r>
      <w:r w:rsidR="00112BF9" w:rsidRPr="002E20E5">
        <w:rPr>
          <w:b/>
        </w:rPr>
        <w:t xml:space="preserve"> </w:t>
      </w:r>
      <w:r w:rsidR="00112BF9" w:rsidRPr="002E20E5">
        <w:t xml:space="preserve">rata-rata </w:t>
      </w:r>
      <w:r w:rsidR="005A5013">
        <w:rPr>
          <w:lang w:val="en-US"/>
        </w:rPr>
        <w:t>baru</w:t>
      </w:r>
    </w:p>
    <w:p w:rsidR="00112BF9" w:rsidRPr="005A5013" w:rsidRDefault="00182476" w:rsidP="005A5013">
      <w:pPr>
        <w:tabs>
          <w:tab w:val="left" w:pos="709"/>
        </w:tabs>
        <w:rPr>
          <w:lang w:val="en-US"/>
        </w:r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oMath>
      <w:r w:rsidR="00112BF9" w:rsidRPr="002E20E5">
        <w:rPr>
          <w:i/>
        </w:rPr>
        <w:t xml:space="preserve"> </w:t>
      </w:r>
      <w:r w:rsidR="005A5013">
        <w:rPr>
          <w:i/>
        </w:rPr>
        <w:tab/>
      </w:r>
      <w:r w:rsidR="00112BF9" w:rsidRPr="005A5013">
        <w:t>=</w:t>
      </w:r>
      <w:r w:rsidR="00112BF9" w:rsidRPr="002E20E5">
        <w:t xml:space="preserve"> </w:t>
      </w:r>
      <w:r w:rsidR="005A5013">
        <w:rPr>
          <w:lang w:val="en-US"/>
        </w:rPr>
        <w:t xml:space="preserve">nilai </w:t>
      </w:r>
      <w:r w:rsidR="0035776D">
        <w:rPr>
          <w:lang w:val="en-US"/>
        </w:rPr>
        <w:t xml:space="preserve">dari </w:t>
      </w:r>
      <w:r w:rsidR="005A5013">
        <w:rPr>
          <w:lang w:val="en-US"/>
        </w:rPr>
        <w:t>variabel yang baru</w:t>
      </w:r>
    </w:p>
    <w:p w:rsidR="00112BF9" w:rsidRPr="005A5013" w:rsidRDefault="005A5013" w:rsidP="005A5013">
      <w:pPr>
        <w:tabs>
          <w:tab w:val="left" w:pos="709"/>
        </w:tabs>
        <w:rPr>
          <w:lang w:val="en-US"/>
        </w:rPr>
      </w:pPr>
      <m:oMath>
        <m:r>
          <m:rPr>
            <m:sty m:val="bi"/>
          </m:rPr>
          <w:rPr>
            <w:rFonts w:ascii="Cambria Math" w:hAnsi="Cambria Math"/>
          </w:rPr>
          <m:t>N</m:t>
        </m:r>
      </m:oMath>
      <w:r w:rsidR="00112BF9" w:rsidRPr="002E20E5">
        <w:rPr>
          <w:b/>
        </w:rPr>
        <w:t xml:space="preserve"> </w:t>
      </w:r>
      <w:r>
        <w:rPr>
          <w:b/>
        </w:rPr>
        <w:tab/>
      </w:r>
      <w:r>
        <w:rPr>
          <w:b/>
        </w:rPr>
        <w:tab/>
      </w:r>
      <w:r w:rsidR="00112BF9" w:rsidRPr="005A5013">
        <w:t>=</w:t>
      </w:r>
      <w:r w:rsidR="00112BF9" w:rsidRPr="002E20E5">
        <w:rPr>
          <w:b/>
        </w:rPr>
        <w:t xml:space="preserve"> </w:t>
      </w:r>
      <w:r>
        <w:rPr>
          <w:lang w:val="en-US"/>
        </w:rPr>
        <w:t>jumlah sampel sebelumnya</w:t>
      </w:r>
    </w:p>
    <w:p w:rsidR="00112BF9" w:rsidRPr="002E20E5" w:rsidRDefault="00112BF9" w:rsidP="00112BF9">
      <w:pPr>
        <w:ind w:left="414" w:firstLine="720"/>
      </w:pPr>
    </w:p>
    <w:p w:rsidR="00112BF9" w:rsidRDefault="00303370" w:rsidP="005A5013">
      <w:pPr>
        <w:rPr>
          <w:b/>
        </w:rPr>
      </w:pPr>
      <w:r>
        <w:rPr>
          <w:lang w:val="en-US"/>
        </w:rPr>
        <w:t xml:space="preserve">Persamaan </w:t>
      </w:r>
      <w:r w:rsidR="00112BF9" w:rsidRPr="002E20E5">
        <w:t xml:space="preserve">untuk menghitung standar deviasi </w:t>
      </w:r>
      <w:r w:rsidR="005A5013">
        <w:rPr>
          <w:lang w:val="en-US"/>
        </w:rPr>
        <w:t>baru dari model yang diamati, yaitu</w:t>
      </w:r>
      <w:r w:rsidR="00112BF9" w:rsidRPr="002E20E5">
        <w:t>:</w:t>
      </w:r>
      <w:r w:rsidR="00112BF9" w:rsidRPr="002E20E5">
        <w:rPr>
          <w:b/>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182476" w:rsidP="008E6998">
            <m:oMathPara>
              <m:oMath>
                <m:sSub>
                  <m:sSubPr>
                    <m:ctrlPr>
                      <w:rPr>
                        <w:rFonts w:ascii="Cambria Math" w:hAnsi="Cambria Math"/>
                        <w:b/>
                        <w:i/>
                        <w:szCs w:val="22"/>
                      </w:rPr>
                    </m:ctrlPr>
                  </m:sSubPr>
                  <m:e>
                    <m:r>
                      <m:rPr>
                        <m:sty m:val="bi"/>
                      </m:rPr>
                      <w:rPr>
                        <w:rFonts w:ascii="Cambria Math" w:hAnsi="Cambria Math"/>
                        <w:sz w:val="18"/>
                      </w:rPr>
                      <m:t>S</m:t>
                    </m:r>
                  </m:e>
                  <m:sub>
                    <m:r>
                      <m:rPr>
                        <m:sty m:val="bi"/>
                      </m:rPr>
                      <w:rPr>
                        <w:rFonts w:ascii="Cambria Math" w:hAnsi="Cambria Math"/>
                        <w:sz w:val="18"/>
                      </w:rPr>
                      <m:t>i</m:t>
                    </m:r>
                  </m:sub>
                </m:sSub>
                <m:r>
                  <m:rPr>
                    <m:sty m:val="bi"/>
                  </m:rPr>
                  <w:rPr>
                    <w:rFonts w:ascii="Cambria Math" w:hAnsi="Cambria Math"/>
                    <w:sz w:val="18"/>
                  </w:rPr>
                  <m:t xml:space="preserve">= </m:t>
                </m:r>
                <m:rad>
                  <m:radPr>
                    <m:degHide m:val="1"/>
                    <m:ctrlPr>
                      <w:rPr>
                        <w:rFonts w:ascii="Cambria Math" w:hAnsi="Cambria Math"/>
                        <w:b/>
                        <w:i/>
                        <w:szCs w:val="22"/>
                      </w:rPr>
                    </m:ctrlPr>
                  </m:radPr>
                  <m:deg/>
                  <m:e>
                    <m:f>
                      <m:fPr>
                        <m:ctrlPr>
                          <w:rPr>
                            <w:rFonts w:ascii="Cambria Math" w:hAnsi="Cambria Math"/>
                            <w:b/>
                            <w:i/>
                            <w:szCs w:val="22"/>
                          </w:rPr>
                        </m:ctrlPr>
                      </m:fPr>
                      <m:num>
                        <m:r>
                          <m:rPr>
                            <m:sty m:val="bi"/>
                          </m:rPr>
                          <w:rPr>
                            <w:rFonts w:ascii="Cambria Math" w:hAnsi="Cambria Math"/>
                            <w:sz w:val="18"/>
                          </w:rPr>
                          <m:t>(n+1)×</m:t>
                        </m:r>
                        <m:sSup>
                          <m:sSupPr>
                            <m:ctrlPr>
                              <w:rPr>
                                <w:rFonts w:ascii="Cambria Math" w:hAnsi="Cambria Math"/>
                                <w:b/>
                                <w:i/>
                                <w:szCs w:val="22"/>
                              </w:rPr>
                            </m:ctrlPr>
                          </m:sSupPr>
                          <m:e>
                            <m:r>
                              <m:rPr>
                                <m:sty m:val="bi"/>
                              </m:rPr>
                              <w:rPr>
                                <w:rFonts w:ascii="Cambria Math" w:hAnsi="Cambria Math"/>
                                <w:sz w:val="18"/>
                              </w:rPr>
                              <m:t>(</m:t>
                            </m:r>
                            <m:sSub>
                              <m:sSubPr>
                                <m:ctrlPr>
                                  <w:rPr>
                                    <w:rFonts w:ascii="Cambria Math" w:hAnsi="Cambria Math"/>
                                    <w:b/>
                                    <w:i/>
                                    <w:szCs w:val="22"/>
                                  </w:rPr>
                                </m:ctrlPr>
                              </m:sSub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p>
                                      <m:sSupPr>
                                        <m:ctrlPr>
                                          <w:rPr>
                                            <w:rFonts w:ascii="Cambria Math" w:hAnsi="Cambria Math"/>
                                            <w:b/>
                                            <w:i/>
                                            <w:szCs w:val="22"/>
                                          </w:rPr>
                                        </m:ctrlPr>
                                      </m:sSupPr>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sup>
                                        <m:r>
                                          <m:rPr>
                                            <m:sty m:val="bi"/>
                                          </m:rPr>
                                          <w:rPr>
                                            <w:rFonts w:ascii="Cambria Math" w:hAnsi="Cambria Math"/>
                                            <w:sz w:val="18"/>
                                          </w:rPr>
                                          <m:t>2</m:t>
                                        </m:r>
                                      </m:sup>
                                    </m:sSup>
                                  </m:e>
                                </m:nary>
                                <m:r>
                                  <m:rPr>
                                    <m:sty m:val="bi"/>
                                  </m:rPr>
                                  <w:rPr>
                                    <w:rFonts w:ascii="Cambria Math" w:hAnsi="Cambria Math"/>
                                    <w:sz w:val="18"/>
                                  </w:rPr>
                                  <m:t>+x</m:t>
                                </m:r>
                              </m:e>
                              <m:sub>
                                <m:r>
                                  <m:rPr>
                                    <m:sty m:val="bi"/>
                                  </m:rPr>
                                  <w:rPr>
                                    <w:rFonts w:ascii="Cambria Math" w:hAnsi="Cambria Math"/>
                                    <w:sz w:val="18"/>
                                  </w:rPr>
                                  <m:t>n+1</m:t>
                                </m:r>
                              </m:sub>
                            </m:sSub>
                          </m:e>
                          <m:sup>
                            <m:r>
                              <m:rPr>
                                <m:sty m:val="bi"/>
                              </m:rPr>
                              <w:rPr>
                                <w:rFonts w:ascii="Cambria Math" w:hAnsi="Cambria Math"/>
                                <w:sz w:val="18"/>
                              </w:rPr>
                              <m:t>2</m:t>
                            </m:r>
                          </m:sup>
                        </m:sSup>
                        <m:r>
                          <m:rPr>
                            <m:sty m:val="bi"/>
                          </m:rPr>
                          <w:rPr>
                            <w:rFonts w:ascii="Cambria Math" w:hAnsi="Cambria Math"/>
                            <w:sz w:val="18"/>
                          </w:rPr>
                          <m:t>)-</m:t>
                        </m:r>
                        <m:sSup>
                          <m:sSupPr>
                            <m:ctrlPr>
                              <w:rPr>
                                <w:rFonts w:ascii="Cambria Math" w:hAnsi="Cambria Math"/>
                                <w:b/>
                                <w:i/>
                                <w:szCs w:val="22"/>
                              </w:rPr>
                            </m:ctrlPr>
                          </m:sSupPr>
                          <m:e>
                            <m:d>
                              <m:dPr>
                                <m:ctrlPr>
                                  <w:rPr>
                                    <w:rFonts w:ascii="Cambria Math" w:hAnsi="Cambria Math"/>
                                    <w:b/>
                                    <w:i/>
                                    <w:sz w:val="18"/>
                                  </w:rPr>
                                </m:ctrlPr>
                              </m:d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nary>
                                <m:r>
                                  <m:rPr>
                                    <m:sty m:val="bi"/>
                                  </m:rPr>
                                  <w:rPr>
                                    <w:rFonts w:ascii="Cambria Math" w:hAnsi="Cambria Math"/>
                                    <w:sz w:val="18"/>
                                  </w:rPr>
                                  <m:t>+</m:t>
                                </m:r>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n+1</m:t>
                                    </m:r>
                                  </m:sub>
                                </m:sSub>
                              </m:e>
                            </m:d>
                          </m:e>
                          <m:sup>
                            <m:r>
                              <m:rPr>
                                <m:sty m:val="bi"/>
                              </m:rPr>
                              <w:rPr>
                                <w:rFonts w:ascii="Cambria Math" w:hAnsi="Cambria Math"/>
                                <w:sz w:val="18"/>
                              </w:rPr>
                              <m:t>2</m:t>
                            </m:r>
                          </m:sup>
                        </m:sSup>
                      </m:num>
                      <m:den>
                        <m:r>
                          <m:rPr>
                            <m:sty m:val="bi"/>
                          </m:rPr>
                          <w:rPr>
                            <w:rFonts w:ascii="Cambria Math" w:hAnsi="Cambria Math"/>
                            <w:sz w:val="18"/>
                          </w:rPr>
                          <m:t>(n+1)n</m:t>
                        </m:r>
                      </m:den>
                    </m:f>
                  </m:e>
                </m:rad>
              </m:oMath>
            </m:oMathPara>
          </w:p>
        </w:tc>
        <w:tc>
          <w:tcPr>
            <w:tcW w:w="350" w:type="pct"/>
            <w:vAlign w:val="center"/>
          </w:tcPr>
          <w:p w:rsidR="001315E6" w:rsidRPr="008E6998" w:rsidRDefault="001315E6" w:rsidP="008E6998">
            <w:bookmarkStart w:id="93" w:name="_Ref455758381"/>
            <w:bookmarkStart w:id="94" w:name="_Toc457284203"/>
            <w:r>
              <w:t>(</w:t>
            </w:r>
            <w:r>
              <w:fldChar w:fldCharType="begin"/>
            </w:r>
            <w:r>
              <w:instrText xml:space="preserve"> STYLEREF 1 \s </w:instrText>
            </w:r>
            <w:r>
              <w:fldChar w:fldCharType="separate"/>
            </w:r>
            <w:r w:rsidR="003C16DB">
              <w:rPr>
                <w:noProof/>
              </w:rPr>
              <w:t>2</w:t>
            </w:r>
            <w:r>
              <w:rPr>
                <w:noProof/>
              </w:rPr>
              <w:fldChar w:fldCharType="end"/>
            </w:r>
            <w:r>
              <w:t>.</w:t>
            </w:r>
            <w:r>
              <w:fldChar w:fldCharType="begin"/>
            </w:r>
            <w:r>
              <w:instrText xml:space="preserve"> SEQ Persamaan \* ARABIC \s 1 </w:instrText>
            </w:r>
            <w:r>
              <w:fldChar w:fldCharType="separate"/>
            </w:r>
            <w:r w:rsidR="003C16DB">
              <w:rPr>
                <w:noProof/>
              </w:rPr>
              <w:t>5</w:t>
            </w:r>
            <w:r>
              <w:rPr>
                <w:noProof/>
              </w:rPr>
              <w:fldChar w:fldCharType="end"/>
            </w:r>
            <w:r>
              <w:t>)</w:t>
            </w:r>
            <w:bookmarkEnd w:id="93"/>
            <w:bookmarkEnd w:id="94"/>
          </w:p>
        </w:tc>
      </w:tr>
    </w:tbl>
    <w:p w:rsidR="001315E6" w:rsidRPr="00A27D53" w:rsidRDefault="001315E6" w:rsidP="005A5013">
      <w:pPr>
        <w:rPr>
          <w:b/>
          <w:i/>
        </w:rPr>
      </w:pPr>
    </w:p>
    <w:p w:rsidR="005A5013" w:rsidRDefault="00303370" w:rsidP="005A5013">
      <w:r>
        <w:rPr>
          <w:lang w:val="en-US"/>
        </w:rPr>
        <w:t>d</w:t>
      </w:r>
      <w:r>
        <w:t>imana,</w:t>
      </w:r>
    </w:p>
    <w:p w:rsidR="00151B76" w:rsidRPr="00E811CF" w:rsidRDefault="00151B76" w:rsidP="00151B76">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tab/>
      </w:r>
      <w:r>
        <w:rPr>
          <w:lang w:val="en-US"/>
        </w:rPr>
        <w:t>= standar deviasi variabel ke-i</w:t>
      </w:r>
    </w:p>
    <w:p w:rsidR="00151B76" w:rsidRDefault="00182476"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51B76">
        <w:tab/>
      </w:r>
      <w:r w:rsidR="00151B76">
        <w:rPr>
          <w:lang w:val="en-US"/>
        </w:rPr>
        <w:t>= nilai dari variabel ke-i</w:t>
      </w:r>
    </w:p>
    <w:p w:rsidR="00151B76" w:rsidRPr="00E811CF" w:rsidRDefault="00182476"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151B76">
        <w:tab/>
      </w:r>
      <w:r w:rsidR="00151B76">
        <w:rPr>
          <w:lang w:val="en-US"/>
        </w:rPr>
        <w:t>= nilai dari variabel yang baru</w:t>
      </w:r>
    </w:p>
    <w:p w:rsidR="00151B76" w:rsidRPr="00E811CF" w:rsidRDefault="00151B76" w:rsidP="00151B76">
      <w:pPr>
        <w:rPr>
          <w:lang w:val="en-US"/>
        </w:rPr>
      </w:pPr>
      <m:oMath>
        <m:r>
          <w:rPr>
            <w:rFonts w:ascii="Cambria Math" w:hAnsi="Cambria Math"/>
          </w:rPr>
          <m:t>n</m:t>
        </m:r>
      </m:oMath>
      <w:r>
        <w:tab/>
      </w:r>
      <w:r>
        <w:rPr>
          <w:lang w:val="en-US"/>
        </w:rPr>
        <w:t>= jumlah object model</w:t>
      </w:r>
    </w:p>
    <w:p w:rsidR="006D6CD1" w:rsidRDefault="00112BF9" w:rsidP="00012955">
      <w:pPr>
        <w:pStyle w:val="Heading2"/>
      </w:pPr>
      <w:bookmarkStart w:id="95" w:name="_Toc457284061"/>
      <w:r>
        <w:t>DARPA 1999</w:t>
      </w:r>
      <w:bookmarkEnd w:id="95"/>
    </w:p>
    <w:p w:rsidR="00112BF9" w:rsidRDefault="00112BF9" w:rsidP="00112BF9">
      <w:pPr>
        <w:ind w:firstLine="540"/>
      </w:pPr>
      <w:r>
        <w:t xml:space="preserve">Subbab ini akan menjelaskan </w:t>
      </w:r>
      <w:r w:rsidRPr="009D280C">
        <w:t>data</w:t>
      </w:r>
      <w:r w:rsidR="009D280C" w:rsidRPr="009D280C">
        <w:t xml:space="preserve"> </w:t>
      </w:r>
      <w:r w:rsidRPr="009D280C">
        <w:t>set</w:t>
      </w:r>
      <w:r>
        <w:rPr>
          <w:i/>
        </w:rPr>
        <w:t xml:space="preserve"> </w:t>
      </w:r>
      <w:r>
        <w:t xml:space="preserve">yang nantinya akan digunakan untuk </w:t>
      </w:r>
      <w:r w:rsidR="00971280">
        <w:rPr>
          <w:lang w:val="en-US"/>
        </w:rPr>
        <w:t xml:space="preserve">data </w:t>
      </w:r>
      <w:r w:rsidR="00971280" w:rsidRPr="00211570">
        <w:rPr>
          <w:i/>
          <w:lang w:val="en-US"/>
        </w:rPr>
        <w:t>training</w:t>
      </w:r>
      <w:r w:rsidR="00971280">
        <w:rPr>
          <w:lang w:val="en-US"/>
        </w:rPr>
        <w:t xml:space="preserve"> dan </w:t>
      </w:r>
      <w:r>
        <w:t xml:space="preserve">menguji aplikasi ini. </w:t>
      </w:r>
      <w:r w:rsidRPr="009D280C">
        <w:t>Data</w:t>
      </w:r>
      <w:r w:rsidR="009D280C">
        <w:t xml:space="preserve"> </w:t>
      </w:r>
      <w:r w:rsidRPr="009D280C">
        <w:t>set</w:t>
      </w:r>
      <w:r>
        <w:rPr>
          <w:i/>
        </w:rPr>
        <w:t xml:space="preserve"> </w:t>
      </w:r>
      <w:r>
        <w:t xml:space="preserve">yang digunakan adalah DARPA 1999 </w:t>
      </w:r>
      <w:sdt>
        <w:sdtPr>
          <w:id w:val="-49609118"/>
          <w:citation/>
        </w:sdtPr>
        <w:sdtEndPr/>
        <w:sdtContent>
          <w:r>
            <w:fldChar w:fldCharType="begin"/>
          </w:r>
          <w:r>
            <w:instrText xml:space="preserve">CITATION MIT16 \l 1033 </w:instrText>
          </w:r>
          <w:r>
            <w:fldChar w:fldCharType="separate"/>
          </w:r>
          <w:r w:rsidR="00D406A2">
            <w:rPr>
              <w:noProof/>
            </w:rPr>
            <w:t>[4]</w:t>
          </w:r>
          <w:r>
            <w:fldChar w:fldCharType="end"/>
          </w:r>
        </w:sdtContent>
      </w:sdt>
      <w:r>
        <w:t xml:space="preserve"> </w:t>
      </w:r>
      <w:r w:rsidRPr="009D280C">
        <w:t>Data</w:t>
      </w:r>
      <w:r w:rsidR="009D280C">
        <w:t xml:space="preserve"> </w:t>
      </w:r>
      <w:r w:rsidRPr="009D280C">
        <w:t>set</w:t>
      </w:r>
      <w:r>
        <w:rPr>
          <w:i/>
        </w:rPr>
        <w:t xml:space="preserve"> </w:t>
      </w:r>
      <w:r>
        <w:t xml:space="preserve">ini berisi paket-paket hasil tangkapan selama 24 jam dalam lima minggu. Penelitian akan </w:t>
      </w:r>
      <w:r w:rsidRPr="009D280C">
        <w:t>data</w:t>
      </w:r>
      <w:r w:rsidR="009D280C">
        <w:t xml:space="preserve"> </w:t>
      </w:r>
      <w:r w:rsidRPr="009D280C">
        <w:t>set</w:t>
      </w:r>
      <w:r>
        <w:rPr>
          <w:i/>
        </w:rPr>
        <w:t xml:space="preserve"> </w:t>
      </w:r>
      <w:r>
        <w:t xml:space="preserve"> ini dilakukan oleh The Cyber System and Technology Group dari MOT Lincoln Laboratory.</w:t>
      </w:r>
    </w:p>
    <w:p w:rsidR="00112BF9" w:rsidRDefault="00112BF9" w:rsidP="00112BF9">
      <w:pPr>
        <w:ind w:firstLine="540"/>
      </w:pPr>
      <w:r>
        <w:lastRenderedPageBreak/>
        <w:t xml:space="preserve">DARPA 1999 memiliki banyak contoh srangan. </w:t>
      </w:r>
      <w:r w:rsidRPr="009D280C">
        <w:t>Data</w:t>
      </w:r>
      <w:r w:rsidR="009D280C">
        <w:t xml:space="preserve"> </w:t>
      </w:r>
      <w:r w:rsidRPr="009D280C">
        <w:t>set</w:t>
      </w:r>
      <w:r>
        <w:rPr>
          <w:i/>
        </w:rPr>
        <w:t xml:space="preserve"> </w:t>
      </w:r>
      <w:r>
        <w:t xml:space="preserve">ini merupakan dalah satu yang </w:t>
      </w:r>
      <w:r>
        <w:rPr>
          <w:i/>
        </w:rPr>
        <w:t xml:space="preserve">dump file </w:t>
      </w:r>
      <w:r>
        <w:t xml:space="preserve">dengan jenis serangan terlengkap sehingga </w:t>
      </w:r>
      <w:r w:rsidRPr="009D280C">
        <w:t>data</w:t>
      </w:r>
      <w:r w:rsidR="009D280C">
        <w:t xml:space="preserve"> </w:t>
      </w:r>
      <w:r w:rsidRPr="009D280C">
        <w:t>set</w:t>
      </w:r>
      <w:r>
        <w:rPr>
          <w:i/>
        </w:rPr>
        <w:t xml:space="preserve"> </w:t>
      </w:r>
      <w:r>
        <w:t>ini sering difunakan untuk penelitian khususnya penelitian yang berhubungan dengan IDS (</w:t>
      </w:r>
      <w:r>
        <w:rPr>
          <w:i/>
        </w:rPr>
        <w:t>Intrusion Detection System</w:t>
      </w:r>
      <w:r>
        <w:t xml:space="preserve">). Beberapa publikasi ilmiah yang menggunakan </w:t>
      </w:r>
      <w:r w:rsidRPr="009D280C">
        <w:t>data</w:t>
      </w:r>
      <w:r w:rsidR="009D280C">
        <w:t xml:space="preserve"> </w:t>
      </w:r>
      <w:r w:rsidRPr="009D280C">
        <w:t>set</w:t>
      </w:r>
      <w:r>
        <w:rPr>
          <w:i/>
        </w:rPr>
        <w:t xml:space="preserve"> </w:t>
      </w:r>
      <w:r>
        <w:t>ini antara lain:</w:t>
      </w:r>
    </w:p>
    <w:p w:rsidR="00112BF9" w:rsidRDefault="00112BF9" w:rsidP="00346838">
      <w:pPr>
        <w:pStyle w:val="ListParagraph"/>
        <w:numPr>
          <w:ilvl w:val="0"/>
          <w:numId w:val="16"/>
        </w:numPr>
      </w:pPr>
      <w:r>
        <w:t xml:space="preserve">Richard P. Lippmann, Robert K. Cunningham, David J. Fried, Issac Graf, Kris R. Kendala, Seth E. Webster, Marc A. Zissman, “Results of the DARPA 1998 Offline Intrusion Detection Evaluation”,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Richard P. Lippmann and Robert K. Cunningham, “Using Key-String Selection and Neural Networks to Reduce False Alarms and Detect New Attacks with Sniffer-Based Intrusion DetectionSystem”,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 K. Cunningham, R. P. Lippmann, D. J. Fried, S. L. Garfinkel, I. Graf, K. R. Kendall, S. E. Webster, D. Wyschogord, M. A. Zissman, “Evaluating Intrusion Detection System without Attacking your Friends: The DARPA 1998 Offline Intrusion Detection Evaluation”, </w:t>
      </w:r>
      <w:r>
        <w:rPr>
          <w:i/>
        </w:rPr>
        <w:t>SANS 1999</w:t>
      </w:r>
      <w:r>
        <w:t>.</w:t>
      </w:r>
      <w:r w:rsidRPr="009E7062">
        <w:t xml:space="preserve"> </w:t>
      </w:r>
    </w:p>
    <w:p w:rsidR="005D56E0" w:rsidRDefault="00112BF9" w:rsidP="00012955">
      <w:pPr>
        <w:ind w:left="3" w:firstLine="717"/>
      </w:pPr>
      <w:r>
        <w:t>Contoh pu</w:t>
      </w:r>
      <w:r w:rsidR="0032271A">
        <w:rPr>
          <w:lang w:val="en-US"/>
        </w:rPr>
        <w:t>b</w:t>
      </w:r>
      <w:r>
        <w:t xml:space="preserve">likasi ilmiah diatas adalah bebrapa publikasi ilmiah yang dihasilkan oleh The Cyber Systems and Technology Group dari MIT Lincoln Laboratory, tentu masih banyak publikasi ilmiah lainnya di luar kelompok tersebut ayng menggunakan </w:t>
      </w:r>
      <w:r w:rsidRPr="009D280C">
        <w:t>data</w:t>
      </w:r>
      <w:r w:rsidR="009D280C">
        <w:t xml:space="preserve"> </w:t>
      </w:r>
      <w:r w:rsidRPr="009D280C">
        <w:t>set</w:t>
      </w:r>
      <w:r w:rsidRPr="00112BF9">
        <w:rPr>
          <w:i/>
        </w:rPr>
        <w:t xml:space="preserve"> </w:t>
      </w:r>
      <w:r>
        <w:t>DARPA 1999</w:t>
      </w:r>
      <w:r w:rsidRPr="00DF4636">
        <w:t>.</w:t>
      </w:r>
    </w:p>
    <w:p w:rsidR="005D56E0" w:rsidRDefault="005D56E0" w:rsidP="00012955">
      <w:pPr>
        <w:pStyle w:val="Heading3"/>
      </w:pPr>
      <w:bookmarkStart w:id="96" w:name="_Toc457284062"/>
      <w:r>
        <w:t>Arsitektur Simula</w:t>
      </w:r>
      <w:r w:rsidR="008C307D">
        <w:rPr>
          <w:lang w:val="en-US"/>
        </w:rPr>
        <w:t>s</w:t>
      </w:r>
      <w:r>
        <w:t>i DARPA 1999</w:t>
      </w:r>
      <w:bookmarkEnd w:id="96"/>
    </w:p>
    <w:p w:rsidR="005D56E0" w:rsidRDefault="005D56E0" w:rsidP="00645A1D">
      <w:pPr>
        <w:ind w:firstLine="720"/>
      </w:pPr>
      <w:r>
        <w:t xml:space="preserve">DARPA 1999 memiliki arsitektur yang cukup melambangkan aktivitas antar jaringan internal dengan eksternal. Kedua jaringan tersebut dipisahkan oleh sebuah </w:t>
      </w:r>
      <w:r>
        <w:rPr>
          <w:i/>
        </w:rPr>
        <w:t xml:space="preserve">router </w:t>
      </w:r>
      <w:r>
        <w:t xml:space="preserve">. Jaringan eksternal terdiri dari dua </w:t>
      </w:r>
      <w:r>
        <w:rPr>
          <w:i/>
        </w:rPr>
        <w:t xml:space="preserve">workstation </w:t>
      </w:r>
      <w:r>
        <w:t xml:space="preserve">yang mensimulasikan </w:t>
      </w:r>
      <w:r>
        <w:rPr>
          <w:i/>
        </w:rPr>
        <w:lastRenderedPageBreak/>
        <w:t>gateway</w:t>
      </w:r>
      <w:r>
        <w:t xml:space="preserve">. Menuju jaringan luar secara </w:t>
      </w:r>
      <w:r>
        <w:rPr>
          <w:i/>
        </w:rPr>
        <w:t>virtual</w:t>
      </w:r>
      <w:r>
        <w:t xml:space="preserve">. Setiap </w:t>
      </w:r>
      <w:r>
        <w:rPr>
          <w:i/>
        </w:rPr>
        <w:t xml:space="preserve">workstation </w:t>
      </w:r>
      <w:r>
        <w:t xml:space="preserve">yang ada pada jaringan eksternal mensimulasikan banyak </w:t>
      </w:r>
      <w:r>
        <w:rPr>
          <w:i/>
        </w:rPr>
        <w:t>virtual workstation</w:t>
      </w:r>
      <w:r>
        <w:t xml:space="preserve"> menggunakan perangkat lunak yang disediakan oleh air Force ESC. Jaringan internal meliputi </w:t>
      </w:r>
      <w:r>
        <w:rPr>
          <w:i/>
        </w:rPr>
        <w:t xml:space="preserve">workstation </w:t>
      </w:r>
      <w:r>
        <w:t xml:space="preserve">yang dijadikan korban, </w:t>
      </w:r>
      <w:r>
        <w:rPr>
          <w:i/>
        </w:rPr>
        <w:t xml:space="preserve">workstation </w:t>
      </w:r>
      <w:r>
        <w:t xml:space="preserve">ini memiliki sistem operasi bervariasi. Data didapatkan dari salah satu </w:t>
      </w:r>
      <w:r>
        <w:rPr>
          <w:i/>
        </w:rPr>
        <w:t xml:space="preserve">workstation </w:t>
      </w:r>
      <w:r>
        <w:t xml:space="preserve">yang berada di dalam dan menggunakan perangkat lunak </w:t>
      </w:r>
      <w:r>
        <w:rPr>
          <w:i/>
        </w:rPr>
        <w:t xml:space="preserve">sniffer </w:t>
      </w:r>
      <w:r>
        <w:t>untuk jaringan eksternal. Arsitektur dari DARPA 19</w:t>
      </w:r>
      <w:r w:rsidR="00645A1D">
        <w:t>99 terdapat pada Gambar 2.4</w:t>
      </w:r>
    </w:p>
    <w:p w:rsidR="0005514D" w:rsidRDefault="0005514D" w:rsidP="0005514D"/>
    <w:p w:rsidR="005D56E0" w:rsidRDefault="005D56E0" w:rsidP="005D56E0">
      <w:pPr>
        <w:keepNext/>
        <w:jc w:val="center"/>
      </w:pPr>
      <w:r>
        <w:rPr>
          <w:noProof/>
          <w:lang w:eastAsia="id-ID"/>
        </w:rPr>
        <w:drawing>
          <wp:inline distT="0" distB="0" distL="0" distR="0" wp14:anchorId="41F557CD" wp14:editId="7C36206C">
            <wp:extent cx="3697382" cy="22104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rpa architecture.PNG"/>
                    <pic:cNvPicPr/>
                  </pic:nvPicPr>
                  <pic:blipFill>
                    <a:blip r:embed="rId50">
                      <a:extLst>
                        <a:ext uri="{28A0092B-C50C-407E-A947-70E740481C1C}">
                          <a14:useLocalDpi xmlns:a14="http://schemas.microsoft.com/office/drawing/2010/main" val="0"/>
                        </a:ext>
                      </a:extLst>
                    </a:blip>
                    <a:stretch>
                      <a:fillRect/>
                    </a:stretch>
                  </pic:blipFill>
                  <pic:spPr>
                    <a:xfrm>
                      <a:off x="0" y="0"/>
                      <a:ext cx="3741546" cy="2236866"/>
                    </a:xfrm>
                    <a:prstGeom prst="rect">
                      <a:avLst/>
                    </a:prstGeom>
                  </pic:spPr>
                </pic:pic>
              </a:graphicData>
            </a:graphic>
          </wp:inline>
        </w:drawing>
      </w:r>
    </w:p>
    <w:p w:rsidR="005D56E0" w:rsidRPr="005D56E0" w:rsidRDefault="005D56E0" w:rsidP="005D56E0">
      <w:pPr>
        <w:pStyle w:val="Caption"/>
      </w:pPr>
      <w:bookmarkStart w:id="97" w:name="_Toc457284125"/>
      <w:r>
        <w:t xml:space="preserve">Gambar </w:t>
      </w:r>
      <w:r w:rsidR="00EC0DC4">
        <w:fldChar w:fldCharType="begin"/>
      </w:r>
      <w:r w:rsidR="00EC0DC4">
        <w:instrText xml:space="preserve"> STYLEREF 1 \s </w:instrText>
      </w:r>
      <w:r w:rsidR="00EC0DC4">
        <w:fldChar w:fldCharType="separate"/>
      </w:r>
      <w:r w:rsidR="003C16DB">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4</w:t>
      </w:r>
      <w:r w:rsidR="00EC0DC4">
        <w:fldChar w:fldCharType="end"/>
      </w:r>
      <w:r>
        <w:t xml:space="preserve"> Arsitektur DARPA 1999</w:t>
      </w:r>
      <w:bookmarkEnd w:id="97"/>
    </w:p>
    <w:p w:rsidR="005D56E0" w:rsidRDefault="005D56E0" w:rsidP="00937CB8">
      <w:pPr>
        <w:pStyle w:val="Heading3"/>
      </w:pPr>
      <w:bookmarkStart w:id="98" w:name="_Toc457284063"/>
      <w:r>
        <w:t>Jenis – jenis Serangan dari DARPA 1999</w:t>
      </w:r>
      <w:bookmarkEnd w:id="98"/>
    </w:p>
    <w:p w:rsidR="005D56E0" w:rsidRDefault="005D56E0" w:rsidP="005D56E0">
      <w:pPr>
        <w:ind w:firstLine="720"/>
      </w:pPr>
      <w:r>
        <w:t>Subbab ini akan membahas mengenai jenis-jenis serangan yang didapatkan dari uji coba ini selama lima minggu tanpa berhenti. Kategori serangan yang didapatkan terdapat pada Tabel</w:t>
      </w:r>
    </w:p>
    <w:p w:rsidR="005D56E0" w:rsidRDefault="005D56E0" w:rsidP="005D56E0">
      <w:pPr>
        <w:ind w:firstLine="720"/>
      </w:pPr>
      <w:r>
        <w:t>Jenis-jenis serangan yang didapatkan sangat banyak. Terdapat 43 jenis serangan. Serangan – serangan tersebut dapat dikategorikan menjadi 4 jenis kategori.</w:t>
      </w:r>
    </w:p>
    <w:p w:rsidR="005D56E0" w:rsidRDefault="005D56E0" w:rsidP="005D56E0">
      <w:pPr>
        <w:ind w:firstLine="720"/>
      </w:pPr>
      <w:r>
        <w:t>DoS (</w:t>
      </w:r>
      <w:r>
        <w:rPr>
          <w:i/>
        </w:rPr>
        <w:t>Denial o</w:t>
      </w:r>
      <w:r w:rsidR="00C91F30">
        <w:rPr>
          <w:i/>
          <w:lang w:val="en-US"/>
        </w:rPr>
        <w:t>f</w:t>
      </w:r>
      <w:r>
        <w:rPr>
          <w:i/>
        </w:rPr>
        <w:t xml:space="preserve"> Service</w:t>
      </w:r>
      <w:r>
        <w:t xml:space="preserve">) adalah serangan yang bertujuan untuk mencegah server untuk melakukan pelayanan terhadap penggunanya. Pencegahan yang dimaksud adalah mengurangi </w:t>
      </w:r>
      <w:r>
        <w:lastRenderedPageBreak/>
        <w:t xml:space="preserve">peforma hingga mematikan secara total layanan yang disediakan oleh </w:t>
      </w:r>
      <w:r>
        <w:rPr>
          <w:i/>
        </w:rPr>
        <w:t>server</w:t>
      </w:r>
      <w:r>
        <w:t xml:space="preserve">. Cara kerja DoS secara umum adalah membuat aplikasi pada </w:t>
      </w:r>
      <w:r>
        <w:rPr>
          <w:i/>
        </w:rPr>
        <w:t xml:space="preserve">server crash, </w:t>
      </w:r>
      <w:r>
        <w:t xml:space="preserve">merusak data atau membuat beban kerja dari komputer menjadi banyak. Contoh serangan DoS adalah pemanfaatan </w:t>
      </w:r>
      <w:r>
        <w:rPr>
          <w:i/>
        </w:rPr>
        <w:t xml:space="preserve">bug </w:t>
      </w:r>
      <w:r>
        <w:t xml:space="preserve">dari aplikasi, menggunakan </w:t>
      </w:r>
      <w:r>
        <w:rPr>
          <w:i/>
        </w:rPr>
        <w:t xml:space="preserve">bad checksum, </w:t>
      </w:r>
      <w:r>
        <w:t xml:space="preserve">menggunakan </w:t>
      </w:r>
      <w:r>
        <w:rPr>
          <w:i/>
        </w:rPr>
        <w:t xml:space="preserve">spoofed address, </w:t>
      </w:r>
      <w:r>
        <w:t xml:space="preserve">dan yang paling umum adalah duplikasi paket CP dengan </w:t>
      </w:r>
      <w:r>
        <w:rPr>
          <w:i/>
        </w:rPr>
        <w:t>payload</w:t>
      </w:r>
      <w:r>
        <w:t xml:space="preserve"> berbeda.</w:t>
      </w:r>
    </w:p>
    <w:p w:rsidR="005D56E0" w:rsidRDefault="005D56E0" w:rsidP="005D56E0">
      <w:pPr>
        <w:ind w:firstLine="720"/>
        <w:rPr>
          <w:i/>
        </w:rPr>
      </w:pPr>
      <w:r>
        <w:t xml:space="preserve">Kategori selanjutnya adalah </w:t>
      </w:r>
      <w:r>
        <w:rPr>
          <w:i/>
        </w:rPr>
        <w:t>probing</w:t>
      </w:r>
      <w:r>
        <w:t xml:space="preserve">. </w:t>
      </w:r>
      <w:r>
        <w:rPr>
          <w:i/>
        </w:rPr>
        <w:t xml:space="preserve">Probing </w:t>
      </w:r>
      <w:r>
        <w:t xml:space="preserve">bertujuan untuk menemukan celah dari sistem. Cara menemukan celah tersebut adalah koneksi ke sistem secara tidak penuh missal Nmap dengan tipe </w:t>
      </w:r>
      <w:r>
        <w:rPr>
          <w:i/>
        </w:rPr>
        <w:t xml:space="preserve">stealth scan </w:t>
      </w:r>
      <w:r>
        <w:t xml:space="preserve">mengirimkan paket TCP tunggal tanpa </w:t>
      </w:r>
      <w:r>
        <w:rPr>
          <w:i/>
        </w:rPr>
        <w:t>handshaking.</w:t>
      </w:r>
    </w:p>
    <w:p w:rsidR="005D56E0" w:rsidRPr="005D56E0" w:rsidRDefault="005D56E0" w:rsidP="005D56E0">
      <w:r>
        <w:t>Dua kategori terakhir adalah R2L (remote to local) dan U2R (</w:t>
      </w:r>
      <w:r>
        <w:rPr>
          <w:i/>
        </w:rPr>
        <w:t>User to Root</w:t>
      </w:r>
      <w:r>
        <w:t xml:space="preserve">). R2L adalah usaha untuk melakukan akses sebagai </w:t>
      </w:r>
      <w:r>
        <w:rPr>
          <w:i/>
        </w:rPr>
        <w:t xml:space="preserve">rootuser </w:t>
      </w:r>
      <w:r>
        <w:t xml:space="preserve">dari koneksi yang dilakukan dari jarak jauh atau udaha untuk mencari kelemahan dari sistem secara koneksi jarak jauh. U2R adalah usaha untuk mendapatkan akses sebagai </w:t>
      </w:r>
      <w:r>
        <w:rPr>
          <w:i/>
        </w:rPr>
        <w:t xml:space="preserve">rootuser </w:t>
      </w:r>
      <w:r>
        <w:t>dari dalam sistem, dalam hal ini penyerang akan masuk ke salam sistem terlebih dahulu sebagai pengguna biasa.</w:t>
      </w:r>
    </w:p>
    <w:p w:rsidR="005D56E0" w:rsidRDefault="005D56E0">
      <w:pPr>
        <w:spacing w:after="200" w:line="276" w:lineRule="auto"/>
        <w:jc w:val="left"/>
        <w:rPr>
          <w:rFonts w:eastAsia="PMingLiU" w:cs="Arial"/>
          <w:b/>
          <w:bCs/>
          <w:noProof/>
          <w:kern w:val="32"/>
          <w:sz w:val="24"/>
          <w:szCs w:val="32"/>
          <w:lang w:eastAsia="en-US"/>
        </w:rPr>
      </w:pPr>
      <w:r>
        <w:rPr>
          <w:noProof/>
        </w:rPr>
        <w:br w:type="page"/>
      </w:r>
    </w:p>
    <w:p w:rsidR="00A534E5" w:rsidRDefault="00A534E5" w:rsidP="00A534E5">
      <w:pPr>
        <w:jc w:val="center"/>
        <w:rPr>
          <w:b/>
          <w:i/>
          <w:szCs w:val="24"/>
        </w:rPr>
      </w:pPr>
      <w:r w:rsidRPr="00275CE0">
        <w:rPr>
          <w:b/>
          <w:i/>
          <w:szCs w:val="24"/>
        </w:rPr>
        <w:lastRenderedPageBreak/>
        <w:t>[</w:t>
      </w:r>
      <w:r>
        <w:rPr>
          <w:b/>
          <w:i/>
          <w:szCs w:val="24"/>
        </w:rPr>
        <w:t>Halaman ini sengaja dikosongkan]</w:t>
      </w:r>
    </w:p>
    <w:p w:rsidR="00616BC7" w:rsidRDefault="00616BC7">
      <w:pPr>
        <w:spacing w:after="200" w:line="276" w:lineRule="auto"/>
        <w:jc w:val="left"/>
        <w:rPr>
          <w:rFonts w:eastAsia="PMingLiU" w:cs="Arial"/>
          <w:b/>
          <w:bCs/>
          <w:noProof/>
          <w:kern w:val="32"/>
          <w:sz w:val="24"/>
          <w:szCs w:val="32"/>
          <w:lang w:eastAsia="en-US"/>
        </w:rPr>
        <w:sectPr w:rsidR="00616BC7" w:rsidSect="0080023F">
          <w:headerReference w:type="first" r:id="rId51"/>
          <w:footerReference w:type="first" r:id="rId52"/>
          <w:pgSz w:w="8392" w:h="11907" w:code="11"/>
          <w:pgMar w:top="1418" w:right="1134" w:bottom="1418" w:left="1418" w:header="720" w:footer="720" w:gutter="0"/>
          <w:cols w:space="720"/>
          <w:titlePg/>
          <w:docGrid w:linePitch="360"/>
        </w:sectPr>
      </w:pPr>
    </w:p>
    <w:p w:rsidR="00DE69A9" w:rsidRPr="00DE69A9" w:rsidRDefault="00076BC9" w:rsidP="00A748F3">
      <w:pPr>
        <w:pStyle w:val="Heading1"/>
      </w:pPr>
      <w:bookmarkStart w:id="99" w:name="_Toc457284064"/>
      <w:r w:rsidRPr="00064277">
        <w:rPr>
          <w:noProof/>
        </w:rPr>
        <w:lastRenderedPageBreak/>
        <w:t>BAB III</w:t>
      </w:r>
      <w:r w:rsidR="000D256C" w:rsidRPr="00064277">
        <w:rPr>
          <w:noProof/>
        </w:rPr>
        <w:br/>
      </w:r>
      <w:r w:rsidR="00E07F80">
        <w:rPr>
          <w:noProof/>
        </w:rPr>
        <w:t xml:space="preserve">DESAIN </w:t>
      </w:r>
      <w:r w:rsidR="00D10544">
        <w:rPr>
          <w:noProof/>
        </w:rPr>
        <w:t xml:space="preserve"> DAN PERANCANGAN</w:t>
      </w:r>
      <w:bookmarkEnd w:id="99"/>
    </w:p>
    <w:p w:rsidR="00485A4B" w:rsidRDefault="00C0006C" w:rsidP="00937CB8">
      <w:pPr>
        <w:ind w:firstLine="539"/>
        <w:rPr>
          <w:lang w:eastAsia="en-US"/>
        </w:rPr>
      </w:pPr>
      <w:r>
        <w:rPr>
          <w:lang w:eastAsia="en-US"/>
        </w:rPr>
        <w:t xml:space="preserve">Pada bab ini akan </w:t>
      </w:r>
      <w:r w:rsidR="00C91F3B">
        <w:rPr>
          <w:lang w:val="en-US" w:eastAsia="en-US"/>
        </w:rPr>
        <w:t>dijelaskan mengenai hal-hal berkaitan dengan perancangan sistem yang akan dibuat. Perancangan tersebut mencakup deskripsi umum aplikasi, arsitektur sistem, model fungsional, diagram alir aplikasi serta antarmuka aplikasi.</w:t>
      </w:r>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00" w:name="_Toc420324282"/>
      <w:bookmarkStart w:id="101" w:name="_Toc420516701"/>
      <w:bookmarkStart w:id="102" w:name="_Toc421047100"/>
      <w:bookmarkStart w:id="103" w:name="_Toc421606528"/>
      <w:bookmarkStart w:id="104" w:name="_Toc421783098"/>
      <w:bookmarkStart w:id="105" w:name="_Toc422062059"/>
      <w:bookmarkStart w:id="106" w:name="_Toc423339497"/>
      <w:bookmarkStart w:id="107" w:name="_Toc439296562"/>
      <w:bookmarkStart w:id="108" w:name="_Toc439296764"/>
      <w:bookmarkStart w:id="109" w:name="_Toc439323224"/>
      <w:bookmarkStart w:id="110" w:name="_Toc439325607"/>
      <w:bookmarkStart w:id="111" w:name="_Toc439327282"/>
      <w:bookmarkStart w:id="112" w:name="_Toc440363206"/>
      <w:bookmarkStart w:id="113" w:name="_Toc440422536"/>
      <w:bookmarkStart w:id="114" w:name="_Toc440422969"/>
      <w:bookmarkStart w:id="115" w:name="_Toc440443941"/>
      <w:bookmarkStart w:id="116" w:name="_Toc440444148"/>
      <w:bookmarkStart w:id="117" w:name="_Toc440891042"/>
      <w:bookmarkStart w:id="118" w:name="_Toc440891163"/>
      <w:bookmarkStart w:id="119" w:name="_Toc440891231"/>
      <w:bookmarkStart w:id="120" w:name="_Toc441090837"/>
      <w:bookmarkStart w:id="121" w:name="_Toc441247757"/>
      <w:bookmarkStart w:id="122" w:name="_Toc453879082"/>
      <w:bookmarkStart w:id="123" w:name="_Toc453879494"/>
      <w:bookmarkStart w:id="124" w:name="_Toc454159728"/>
      <w:bookmarkStart w:id="125" w:name="_Toc454411682"/>
      <w:bookmarkStart w:id="126" w:name="_Toc454949225"/>
      <w:bookmarkStart w:id="127" w:name="_Toc455034956"/>
      <w:bookmarkStart w:id="128" w:name="_Toc455046614"/>
      <w:bookmarkStart w:id="129" w:name="_Toc455067172"/>
      <w:bookmarkStart w:id="130" w:name="_Toc455676599"/>
      <w:bookmarkStart w:id="131" w:name="_Toc455757678"/>
      <w:bookmarkStart w:id="132" w:name="_Toc456603874"/>
      <w:bookmarkStart w:id="133" w:name="_Toc456605262"/>
      <w:bookmarkStart w:id="134" w:name="_Toc456605348"/>
      <w:bookmarkStart w:id="135" w:name="_Toc456633462"/>
      <w:bookmarkStart w:id="136" w:name="_Toc456645979"/>
      <w:bookmarkStart w:id="137" w:name="_Toc456649486"/>
      <w:bookmarkStart w:id="138" w:name="_Toc456649571"/>
      <w:bookmarkStart w:id="139" w:name="_Toc456899500"/>
      <w:bookmarkStart w:id="140" w:name="_Toc456899585"/>
      <w:bookmarkStart w:id="141" w:name="_Toc456942126"/>
      <w:bookmarkStart w:id="142" w:name="_Toc456944753"/>
      <w:bookmarkStart w:id="143" w:name="_Toc456945876"/>
      <w:bookmarkStart w:id="144" w:name="_Toc457284065"/>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45" w:name="_Toc420324283"/>
      <w:bookmarkStart w:id="146" w:name="_Toc420516702"/>
      <w:bookmarkStart w:id="147" w:name="_Toc421047101"/>
      <w:bookmarkStart w:id="148" w:name="_Toc421606529"/>
      <w:bookmarkStart w:id="149" w:name="_Toc421783099"/>
      <w:bookmarkStart w:id="150" w:name="_Toc422062060"/>
      <w:bookmarkStart w:id="151" w:name="_Toc423339498"/>
      <w:bookmarkStart w:id="152" w:name="_Toc439296563"/>
      <w:bookmarkStart w:id="153" w:name="_Toc439296765"/>
      <w:bookmarkStart w:id="154" w:name="_Toc439323225"/>
      <w:bookmarkStart w:id="155" w:name="_Toc439325608"/>
      <w:bookmarkStart w:id="156" w:name="_Toc439327283"/>
      <w:bookmarkStart w:id="157" w:name="_Toc440363207"/>
      <w:bookmarkStart w:id="158" w:name="_Toc440422537"/>
      <w:bookmarkStart w:id="159" w:name="_Toc440422970"/>
      <w:bookmarkStart w:id="160" w:name="_Toc440443942"/>
      <w:bookmarkStart w:id="161" w:name="_Toc440444149"/>
      <w:bookmarkStart w:id="162" w:name="_Toc440891043"/>
      <w:bookmarkStart w:id="163" w:name="_Toc440891164"/>
      <w:bookmarkStart w:id="164" w:name="_Toc440891232"/>
      <w:bookmarkStart w:id="165" w:name="_Toc441090838"/>
      <w:bookmarkStart w:id="166" w:name="_Toc441247758"/>
      <w:bookmarkStart w:id="167" w:name="_Toc453879083"/>
      <w:bookmarkStart w:id="168" w:name="_Toc453879495"/>
      <w:bookmarkStart w:id="169" w:name="_Toc454159729"/>
      <w:bookmarkStart w:id="170" w:name="_Toc454411683"/>
      <w:bookmarkStart w:id="171" w:name="_Toc454949226"/>
      <w:bookmarkStart w:id="172" w:name="_Toc455034957"/>
      <w:bookmarkStart w:id="173" w:name="_Toc455046615"/>
      <w:bookmarkStart w:id="174" w:name="_Toc455067173"/>
      <w:bookmarkStart w:id="175" w:name="_Toc455676600"/>
      <w:bookmarkStart w:id="176" w:name="_Toc455757679"/>
      <w:bookmarkStart w:id="177" w:name="_Toc456603875"/>
      <w:bookmarkStart w:id="178" w:name="_Toc456605263"/>
      <w:bookmarkStart w:id="179" w:name="_Toc456605349"/>
      <w:bookmarkStart w:id="180" w:name="_Toc456633463"/>
      <w:bookmarkStart w:id="181" w:name="_Toc456645980"/>
      <w:bookmarkStart w:id="182" w:name="_Toc456649487"/>
      <w:bookmarkStart w:id="183" w:name="_Toc456649572"/>
      <w:bookmarkStart w:id="184" w:name="_Toc456899501"/>
      <w:bookmarkStart w:id="185" w:name="_Toc456899586"/>
      <w:bookmarkStart w:id="186" w:name="_Toc456942127"/>
      <w:bookmarkStart w:id="187" w:name="_Toc456944754"/>
      <w:bookmarkStart w:id="188" w:name="_Toc456945877"/>
      <w:bookmarkStart w:id="189" w:name="_Toc457284066"/>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rsidR="00003B83" w:rsidRDefault="006F3376" w:rsidP="00346838">
      <w:pPr>
        <w:pStyle w:val="Heading2"/>
        <w:numPr>
          <w:ilvl w:val="1"/>
          <w:numId w:val="10"/>
        </w:numPr>
        <w:ind w:left="539" w:hanging="539"/>
        <w:rPr>
          <w:rFonts w:eastAsia="PMingLiU"/>
        </w:rPr>
      </w:pPr>
      <w:bookmarkStart w:id="190" w:name="_Toc457284067"/>
      <w:r>
        <w:rPr>
          <w:rFonts w:eastAsia="PMingLiU"/>
        </w:rPr>
        <w:t>Deskripsi Umum Sistem</w:t>
      </w:r>
      <w:bookmarkEnd w:id="190"/>
    </w:p>
    <w:p w:rsidR="000F26B2" w:rsidRDefault="005F52F0" w:rsidP="000F26B2">
      <w:pPr>
        <w:ind w:firstLine="540"/>
        <w:rPr>
          <w:u w:val="single"/>
          <w:lang w:val="en-US"/>
        </w:rPr>
      </w:pPr>
      <w:r>
        <w:t>Aplikasi yang dibuat pada Tugas Akhir ini adalah aplikasi pendeteksi</w:t>
      </w:r>
      <w:r w:rsidR="001B5BF9">
        <w:rPr>
          <w:lang w:val="en-US"/>
        </w:rPr>
        <w:t xml:space="preserve"> intrusi</w:t>
      </w:r>
      <w:r>
        <w:t xml:space="preserve"> pada lalu lintas jaringan yang berbasis anomali</w:t>
      </w:r>
      <w:r w:rsidR="00DC2953">
        <w:t xml:space="preserve"> dengan menggunakan metode </w:t>
      </w:r>
      <w:r w:rsidR="00DC2953" w:rsidRPr="00DC2953">
        <w:rPr>
          <w:i/>
        </w:rPr>
        <w:t>n-gram</w:t>
      </w:r>
      <w:r w:rsidR="00DC2953">
        <w:t xml:space="preserve"> dan </w:t>
      </w:r>
      <w:r w:rsidR="00DC2953">
        <w:rPr>
          <w:i/>
        </w:rPr>
        <w:t>Incremental Learning</w:t>
      </w:r>
      <w:r>
        <w:t>.</w:t>
      </w:r>
      <w:r w:rsidR="00C21486">
        <w:t xml:space="preserve"> Aplikasi</w:t>
      </w:r>
      <w:r w:rsidR="00DC2953">
        <w:t xml:space="preserve"> ini ditempatkan pada</w:t>
      </w:r>
      <w:r w:rsidR="008E3DB1">
        <w:rPr>
          <w:lang w:val="en-US"/>
        </w:rPr>
        <w:t xml:space="preserve"> </w:t>
      </w:r>
      <w:r w:rsidR="008E3DB1">
        <w:rPr>
          <w:i/>
          <w:lang w:val="en-US"/>
        </w:rPr>
        <w:t>router</w:t>
      </w:r>
      <w:r w:rsidR="00E57308">
        <w:t xml:space="preserve"> dengan sistem operasi L</w:t>
      </w:r>
      <w:r w:rsidR="00DC2953">
        <w:t>inux.</w:t>
      </w:r>
      <w:r w:rsidR="00C21486">
        <w:t xml:space="preserve"> Aplikasi</w:t>
      </w:r>
      <w:r w:rsidR="00DC2953">
        <w:t xml:space="preserve"> ini akan bertugas sebagai </w:t>
      </w:r>
      <w:r w:rsidR="00DC2953">
        <w:rPr>
          <w:i/>
        </w:rPr>
        <w:t>sniffer</w:t>
      </w:r>
      <w:r w:rsidR="00C21486">
        <w:t>, dimana akan melakukan penangkapan paket data secara terus menerus. Paket yang ditangkap oleh aplikasi ini hanya paket yang menggunakan protokol TCP dan UDP</w:t>
      </w:r>
      <w:r w:rsidR="00316BD4">
        <w:rPr>
          <w:lang w:val="en-US"/>
        </w:rPr>
        <w:t xml:space="preserve"> dengan memanfaatkan </w:t>
      </w:r>
      <w:r w:rsidR="00316BD4">
        <w:rPr>
          <w:i/>
          <w:lang w:val="en-US"/>
        </w:rPr>
        <w:t>library</w:t>
      </w:r>
      <w:r w:rsidR="00316BD4">
        <w:rPr>
          <w:lang w:val="en-US"/>
        </w:rPr>
        <w:t xml:space="preserve"> Jpcap </w:t>
      </w:r>
      <w:sdt>
        <w:sdtPr>
          <w:rPr>
            <w:lang w:val="en-US"/>
          </w:rPr>
          <w:id w:val="-946549554"/>
          <w:citation/>
        </w:sdtPr>
        <w:sdtEndPr/>
        <w:sdtContent>
          <w:r w:rsidR="00316BD4">
            <w:rPr>
              <w:lang w:val="en-US"/>
            </w:rPr>
            <w:fldChar w:fldCharType="begin"/>
          </w:r>
          <w:r w:rsidR="00316BD4">
            <w:rPr>
              <w:lang w:val="en-US"/>
            </w:rPr>
            <w:instrText xml:space="preserve"> CITATION Jpcap_Website \l 1033 </w:instrText>
          </w:r>
          <w:r w:rsidR="00316BD4">
            <w:rPr>
              <w:lang w:val="en-US"/>
            </w:rPr>
            <w:fldChar w:fldCharType="separate"/>
          </w:r>
          <w:r w:rsidR="00316BD4" w:rsidRPr="00316BD4">
            <w:rPr>
              <w:noProof/>
              <w:lang w:val="en-US"/>
            </w:rPr>
            <w:t>[3]</w:t>
          </w:r>
          <w:r w:rsidR="00316BD4">
            <w:rPr>
              <w:lang w:val="en-US"/>
            </w:rPr>
            <w:fldChar w:fldCharType="end"/>
          </w:r>
        </w:sdtContent>
      </w:sdt>
      <w:r w:rsidR="00C21486">
        <w:t>.</w:t>
      </w:r>
      <w:r w:rsidR="00316BD4">
        <w:rPr>
          <w:lang w:val="en-US"/>
        </w:rPr>
        <w:t xml:space="preserve"> Paket yang ditangkap akan </w:t>
      </w:r>
      <w:r w:rsidR="00607777">
        <w:rPr>
          <w:lang w:val="en-US"/>
        </w:rPr>
        <w:t xml:space="preserve">di rekonstruksi terlebih dahulu dengan mengelompokkan paket yang memiliki IP asal, Port asal, IP tujuan dan Port tujuan yang sama. Setelah selesai direkonstruksi, selanjutnya adalah menghitung distribusi </w:t>
      </w:r>
      <w:r w:rsidR="00607777">
        <w:rPr>
          <w:i/>
          <w:lang w:val="en-US"/>
        </w:rPr>
        <w:t>byte</w:t>
      </w:r>
      <w:r w:rsidR="00607777">
        <w:rPr>
          <w:lang w:val="en-US"/>
        </w:rPr>
        <w:t xml:space="preserve"> karakter pada setiap paket menggunakan metode </w:t>
      </w:r>
      <w:r w:rsidR="00607777" w:rsidRPr="00607777">
        <w:rPr>
          <w:i/>
          <w:lang w:val="en-US"/>
        </w:rPr>
        <w:t>n-gram</w:t>
      </w:r>
      <w:r w:rsidR="00607777">
        <w:rPr>
          <w:lang w:val="en-US"/>
        </w:rPr>
        <w:t xml:space="preserve"> </w:t>
      </w:r>
      <w:sdt>
        <w:sdtPr>
          <w:rPr>
            <w:lang w:val="en-US"/>
          </w:rPr>
          <w:id w:val="-1112892589"/>
          <w:citation/>
        </w:sdtPr>
        <w:sdtEndPr/>
        <w:sdtContent>
          <w:r w:rsidR="00607777">
            <w:rPr>
              <w:lang w:val="en-US"/>
            </w:rPr>
            <w:fldChar w:fldCharType="begin"/>
          </w:r>
          <w:r w:rsidR="00607777">
            <w:rPr>
              <w:lang w:val="en-US"/>
            </w:rPr>
            <w:instrText xml:space="preserve"> CITATION Ahm09 \l 1033 </w:instrText>
          </w:r>
          <w:r w:rsidR="00607777">
            <w:rPr>
              <w:lang w:val="en-US"/>
            </w:rPr>
            <w:fldChar w:fldCharType="separate"/>
          </w:r>
          <w:r w:rsidR="00607777" w:rsidRPr="00607777">
            <w:rPr>
              <w:noProof/>
              <w:lang w:val="en-US"/>
            </w:rPr>
            <w:t>[4]</w:t>
          </w:r>
          <w:r w:rsidR="00607777">
            <w:rPr>
              <w:lang w:val="en-US"/>
            </w:rPr>
            <w:fldChar w:fldCharType="end"/>
          </w:r>
        </w:sdtContent>
      </w:sdt>
      <w:r w:rsidR="00607777">
        <w:rPr>
          <w:lang w:val="en-US"/>
        </w:rPr>
        <w:t xml:space="preserve"> yang kemudian hasil dari proses tersebut akan ditampung kedalam </w:t>
      </w:r>
      <w:r w:rsidR="00607777" w:rsidRPr="00607777">
        <w:rPr>
          <w:i/>
          <w:lang w:val="en-US"/>
        </w:rPr>
        <w:t>array</w:t>
      </w:r>
      <w:r w:rsidR="00607777">
        <w:rPr>
          <w:lang w:val="en-US"/>
        </w:rPr>
        <w:t>.</w:t>
      </w:r>
    </w:p>
    <w:p w:rsidR="00607777" w:rsidRPr="000F26B2" w:rsidRDefault="000F26B2" w:rsidP="000F26B2">
      <w:pPr>
        <w:ind w:firstLine="540"/>
        <w:rPr>
          <w:u w:val="single"/>
          <w:lang w:val="en-US"/>
        </w:rPr>
      </w:pPr>
      <w:r w:rsidRPr="000F26B2">
        <w:rPr>
          <w:lang w:val="en-US"/>
        </w:rPr>
        <w:t>Paket</w:t>
      </w:r>
      <w:r>
        <w:rPr>
          <w:lang w:val="en-US"/>
        </w:rPr>
        <w:t xml:space="preserve">-paket yang telah melewati proses perhitungan </w:t>
      </w:r>
      <w:r w:rsidRPr="000F26B2">
        <w:rPr>
          <w:i/>
          <w:lang w:val="en-US"/>
        </w:rPr>
        <w:t>n-gram</w:t>
      </w:r>
      <w:r>
        <w:rPr>
          <w:lang w:val="en-US"/>
        </w:rPr>
        <w:t xml:space="preserve"> selanjutnnya adalah proses menghitung jarak mahalanobis paket. Menghitung jarak mahalanobis paket </w:t>
      </w:r>
      <w:r w:rsidR="00316BD4">
        <w:rPr>
          <w:lang w:val="en-US"/>
        </w:rPr>
        <w:t xml:space="preserve">menggunakan metode </w:t>
      </w:r>
      <w:r w:rsidR="00316BD4" w:rsidRPr="00C415F7">
        <w:rPr>
          <w:lang w:val="en-US"/>
        </w:rPr>
        <w:t>mahalanobis</w:t>
      </w:r>
      <w:r w:rsidR="00316BD4" w:rsidRPr="00B209EA">
        <w:rPr>
          <w:i/>
          <w:lang w:val="en-US"/>
        </w:rPr>
        <w:t xml:space="preserve"> distance</w:t>
      </w:r>
      <w:r w:rsidR="00316BD4">
        <w:rPr>
          <w:lang w:val="en-US"/>
        </w:rPr>
        <w:t xml:space="preserve"> </w:t>
      </w:r>
      <w:sdt>
        <w:sdtPr>
          <w:rPr>
            <w:lang w:val="en-US"/>
          </w:rPr>
          <w:id w:val="-753125701"/>
          <w:citation/>
        </w:sdtPr>
        <w:sdtEndPr/>
        <w:sdtContent>
          <w:r w:rsidR="00316BD4">
            <w:rPr>
              <w:lang w:val="en-US"/>
            </w:rPr>
            <w:fldChar w:fldCharType="begin"/>
          </w:r>
          <w:r w:rsidR="00316BD4">
            <w:rPr>
              <w:lang w:val="en-US"/>
            </w:rPr>
            <w:instrText xml:space="preserve"> CITATION mahalanobis_wiki \l 1033 </w:instrText>
          </w:r>
          <w:r w:rsidR="00316BD4">
            <w:rPr>
              <w:lang w:val="en-US"/>
            </w:rPr>
            <w:fldChar w:fldCharType="separate"/>
          </w:r>
          <w:r w:rsidR="00316BD4" w:rsidRPr="00316BD4">
            <w:rPr>
              <w:noProof/>
              <w:lang w:val="en-US"/>
            </w:rPr>
            <w:t>[5]</w:t>
          </w:r>
          <w:r w:rsidR="00316BD4">
            <w:rPr>
              <w:lang w:val="en-US"/>
            </w:rPr>
            <w:fldChar w:fldCharType="end"/>
          </w:r>
        </w:sdtContent>
      </w:sdt>
      <w:r>
        <w:rPr>
          <w:lang w:val="en-US"/>
        </w:rPr>
        <w:t xml:space="preserve"> antara paket </w:t>
      </w:r>
      <w:r w:rsidR="00316BD4">
        <w:rPr>
          <w:lang w:val="en-US"/>
        </w:rPr>
        <w:t xml:space="preserve">dengan model yang ada. Model </w:t>
      </w:r>
      <w:r>
        <w:rPr>
          <w:lang w:val="en-US"/>
        </w:rPr>
        <w:t xml:space="preserve">yang ada </w:t>
      </w:r>
      <w:r w:rsidR="00316BD4">
        <w:rPr>
          <w:lang w:val="en-US"/>
        </w:rPr>
        <w:t xml:space="preserve">merupakan hasil dari pengolahan paket-paket yang berasal dari DARPA IDS Data Set </w:t>
      </w:r>
      <w:sdt>
        <w:sdtPr>
          <w:rPr>
            <w:lang w:val="en-US"/>
          </w:rPr>
          <w:id w:val="-2018848670"/>
          <w:citation/>
        </w:sdtPr>
        <w:sdtEndPr/>
        <w:sdtContent>
          <w:r w:rsidR="00316BD4">
            <w:rPr>
              <w:lang w:val="en-US"/>
            </w:rPr>
            <w:fldChar w:fldCharType="begin"/>
          </w:r>
          <w:r w:rsidR="00316BD4">
            <w:rPr>
              <w:lang w:val="en-US"/>
            </w:rPr>
            <w:instrText xml:space="preserve"> CITATION MIT16 \l 1033 </w:instrText>
          </w:r>
          <w:r w:rsidR="00316BD4">
            <w:rPr>
              <w:lang w:val="en-US"/>
            </w:rPr>
            <w:fldChar w:fldCharType="separate"/>
          </w:r>
          <w:r w:rsidR="00316BD4" w:rsidRPr="00316BD4">
            <w:rPr>
              <w:noProof/>
              <w:lang w:val="en-US"/>
            </w:rPr>
            <w:t>[7]</w:t>
          </w:r>
          <w:r w:rsidR="00316BD4">
            <w:rPr>
              <w:lang w:val="en-US"/>
            </w:rPr>
            <w:fldChar w:fldCharType="end"/>
          </w:r>
        </w:sdtContent>
      </w:sdt>
      <w:r w:rsidR="00316BD4">
        <w:rPr>
          <w:lang w:val="en-US"/>
        </w:rPr>
        <w:t>.</w:t>
      </w:r>
      <w:r>
        <w:rPr>
          <w:lang w:val="en-US"/>
        </w:rPr>
        <w:t xml:space="preserve"> </w:t>
      </w:r>
    </w:p>
    <w:p w:rsidR="00C8143B" w:rsidRPr="00C8143B" w:rsidRDefault="00607777" w:rsidP="00A748F3">
      <w:pPr>
        <w:ind w:firstLine="540"/>
        <w:rPr>
          <w:lang w:val="en-US"/>
        </w:rPr>
      </w:pPr>
      <w:r>
        <w:rPr>
          <w:lang w:val="en-US"/>
        </w:rPr>
        <w:t xml:space="preserve">Hasil dari perhitungan tersebut akan menghasilkan sebuah nilai. Nilai tersebut akan dibandingkan dengan </w:t>
      </w:r>
      <w:r w:rsidRPr="00033640">
        <w:rPr>
          <w:i/>
          <w:lang w:val="en-US"/>
        </w:rPr>
        <w:t>threshold</w:t>
      </w:r>
      <w:r>
        <w:rPr>
          <w:lang w:val="en-US"/>
        </w:rPr>
        <w:t xml:space="preserve"> yang sudah ditentukan sebelumnya. Jika nilai tersebut lebih besar dari </w:t>
      </w:r>
      <w:r w:rsidRPr="00D84C23">
        <w:rPr>
          <w:i/>
          <w:lang w:val="en-US"/>
        </w:rPr>
        <w:t>threshold</w:t>
      </w:r>
      <w:r>
        <w:rPr>
          <w:lang w:val="en-US"/>
        </w:rPr>
        <w:t xml:space="preserve"> yang ditentukan, maka paket tersebut dapat dikategorikan sebagai paket yang tidak normal. Hasil dari </w:t>
      </w:r>
      <w:r>
        <w:rPr>
          <w:lang w:val="en-US"/>
        </w:rPr>
        <w:lastRenderedPageBreak/>
        <w:t xml:space="preserve">perhitungan ini kemudian disimpan dalam sebuah </w:t>
      </w:r>
      <w:r>
        <w:rPr>
          <w:i/>
          <w:lang w:val="en-US"/>
        </w:rPr>
        <w:t>file log</w:t>
      </w:r>
      <w:r>
        <w:rPr>
          <w:lang w:val="en-US"/>
        </w:rPr>
        <w:t xml:space="preserve"> yang akan dibedakan filenya setiap</w:t>
      </w:r>
      <w:r w:rsidR="00033640">
        <w:rPr>
          <w:lang w:val="en-US"/>
        </w:rPr>
        <w:t xml:space="preserve"> jam</w:t>
      </w:r>
      <w:r>
        <w:rPr>
          <w:lang w:val="en-US"/>
        </w:rPr>
        <w:t xml:space="preserve">.  </w:t>
      </w:r>
      <w:r w:rsidR="00316BD4">
        <w:rPr>
          <w:lang w:val="en-US"/>
        </w:rPr>
        <w:t xml:space="preserve"> </w:t>
      </w:r>
    </w:p>
    <w:p w:rsidR="00890431" w:rsidRDefault="00890431" w:rsidP="00890431">
      <w:pPr>
        <w:pStyle w:val="Heading2"/>
      </w:pPr>
      <w:bookmarkStart w:id="191" w:name="_Toc457284068"/>
      <w:r>
        <w:t>Perancangan</w:t>
      </w:r>
      <w:bookmarkEnd w:id="191"/>
    </w:p>
    <w:p w:rsidR="00BC56DE" w:rsidRPr="00BC56DE" w:rsidRDefault="00E22269" w:rsidP="00BC56DE">
      <w:pPr>
        <w:ind w:firstLine="578"/>
        <w:rPr>
          <w:lang w:val="en-US"/>
        </w:rPr>
      </w:pPr>
      <w:r>
        <w:rPr>
          <w:lang w:val="en-US"/>
        </w:rPr>
        <w:t>Subbab perancangan akan membahas garis besar dan detail dari sistem yang dibangun. Garis besar da</w:t>
      </w:r>
      <w:r w:rsidR="00294C58">
        <w:rPr>
          <w:lang w:val="en-US"/>
        </w:rPr>
        <w:t>n</w:t>
      </w:r>
      <w:r>
        <w:rPr>
          <w:lang w:val="en-US"/>
        </w:rPr>
        <w:t xml:space="preserve"> detail dari sistem akan dijelaskan menggunakan diagram alir untuk mempermudah dalam memahami alur kerja sistem. </w:t>
      </w:r>
    </w:p>
    <w:p w:rsidR="00BC5A0A" w:rsidRDefault="00BC5A0A" w:rsidP="00890431">
      <w:pPr>
        <w:pStyle w:val="Heading3"/>
        <w:rPr>
          <w:lang w:val="en-US"/>
        </w:rPr>
      </w:pPr>
      <w:bookmarkStart w:id="192" w:name="_Toc457284069"/>
      <w:r>
        <w:rPr>
          <w:lang w:val="en-US"/>
        </w:rPr>
        <w:t>Alur Kerja Sistem Secara Umum</w:t>
      </w:r>
      <w:bookmarkEnd w:id="192"/>
    </w:p>
    <w:p w:rsidR="00FF5E76" w:rsidRDefault="00BC5A0A" w:rsidP="00FF5E76">
      <w:pPr>
        <w:ind w:firstLine="720"/>
        <w:rPr>
          <w:lang w:val="en-US"/>
        </w:rPr>
      </w:pPr>
      <w:r>
        <w:rPr>
          <w:lang w:val="en-US"/>
        </w:rPr>
        <w:t xml:space="preserve">Secara umum sistem yang dibangun </w:t>
      </w:r>
      <w:r w:rsidR="002473E7">
        <w:rPr>
          <w:lang w:val="en-US"/>
        </w:rPr>
        <w:t xml:space="preserve">terdiri dari tiga proses utama, yaitu proses </w:t>
      </w:r>
      <w:r w:rsidR="002473E7" w:rsidRPr="00211570">
        <w:rPr>
          <w:i/>
          <w:lang w:val="en-US"/>
        </w:rPr>
        <w:t>training</w:t>
      </w:r>
      <w:r w:rsidR="002473E7">
        <w:rPr>
          <w:lang w:val="en-US"/>
        </w:rPr>
        <w:t xml:space="preserve"> data</w:t>
      </w:r>
      <w:r w:rsidR="00A4381D">
        <w:rPr>
          <w:lang w:val="en-US"/>
        </w:rPr>
        <w:t xml:space="preserve"> </w:t>
      </w:r>
      <w:r w:rsidR="002473E7">
        <w:rPr>
          <w:lang w:val="en-US"/>
        </w:rPr>
        <w:t xml:space="preserve">set, proses </w:t>
      </w:r>
      <w:r w:rsidR="002473E7" w:rsidRPr="005C6EF5">
        <w:rPr>
          <w:i/>
          <w:lang w:val="en-US"/>
        </w:rPr>
        <w:t>sniffing</w:t>
      </w:r>
      <w:r w:rsidR="002473E7">
        <w:rPr>
          <w:lang w:val="en-US"/>
        </w:rPr>
        <w:t xml:space="preserve"> dan proses identifikasi</w:t>
      </w:r>
      <w:r w:rsidR="00C457F7">
        <w:rPr>
          <w:lang w:val="en-US"/>
        </w:rPr>
        <w:t xml:space="preserve"> serangan</w:t>
      </w:r>
      <w:r w:rsidR="002473E7">
        <w:rPr>
          <w:lang w:val="en-US"/>
        </w:rPr>
        <w:t>.</w:t>
      </w:r>
      <w:r w:rsidR="00245808">
        <w:rPr>
          <w:lang w:val="en-US"/>
        </w:rPr>
        <w:t xml:space="preserve"> Alur kerja sistem secara umum dapat dilihat pada </w:t>
      </w:r>
      <w:r w:rsidR="00245808">
        <w:rPr>
          <w:lang w:val="en-US"/>
        </w:rPr>
        <w:fldChar w:fldCharType="begin"/>
      </w:r>
      <w:r w:rsidR="00245808">
        <w:rPr>
          <w:lang w:val="en-US"/>
        </w:rPr>
        <w:instrText xml:space="preserve"> REF _Ref454420657 \h </w:instrText>
      </w:r>
      <w:r w:rsidR="00245808">
        <w:rPr>
          <w:lang w:val="en-US"/>
        </w:rPr>
      </w:r>
      <w:r w:rsidR="00245808">
        <w:rPr>
          <w:lang w:val="en-US"/>
        </w:rPr>
        <w:fldChar w:fldCharType="separate"/>
      </w:r>
      <w:r w:rsidR="003C16DB">
        <w:t xml:space="preserve">Gambar </w:t>
      </w:r>
      <w:r w:rsidR="003C16DB">
        <w:rPr>
          <w:noProof/>
        </w:rPr>
        <w:t>3</w:t>
      </w:r>
      <w:r w:rsidR="003C16DB">
        <w:t>.</w:t>
      </w:r>
      <w:r w:rsidR="003C16DB">
        <w:rPr>
          <w:noProof/>
        </w:rPr>
        <w:t>1</w:t>
      </w:r>
      <w:r w:rsidR="00245808">
        <w:rPr>
          <w:lang w:val="en-US"/>
        </w:rPr>
        <w:fldChar w:fldCharType="end"/>
      </w:r>
      <w:r w:rsidR="00245808">
        <w:rPr>
          <w:lang w:val="en-US"/>
        </w:rPr>
        <w:t>.</w:t>
      </w:r>
    </w:p>
    <w:p w:rsidR="00FF5E76" w:rsidRDefault="00D5140D" w:rsidP="00FF5E76">
      <w:pPr>
        <w:ind w:firstLine="720"/>
        <w:rPr>
          <w:rFonts w:eastAsia="PMingLiU"/>
        </w:rPr>
      </w:pPr>
      <w:r>
        <w:rPr>
          <w:rFonts w:eastAsia="PMingLiU"/>
          <w:lang w:val="en-US"/>
        </w:rPr>
        <w:t>C</w:t>
      </w:r>
      <w:r w:rsidR="00FF5E76">
        <w:rPr>
          <w:rFonts w:eastAsia="PMingLiU"/>
        </w:rPr>
        <w:t xml:space="preserve">ara kerja sistem </w:t>
      </w:r>
      <w:r>
        <w:rPr>
          <w:rFonts w:eastAsia="PMingLiU"/>
          <w:lang w:val="en-US"/>
        </w:rPr>
        <w:t xml:space="preserve">yang lebih detail yaitu, </w:t>
      </w:r>
      <w:r w:rsidR="00FF5E76">
        <w:rPr>
          <w:rFonts w:eastAsia="PMingLiU"/>
        </w:rPr>
        <w:t xml:space="preserve">membaca </w:t>
      </w:r>
      <w:r w:rsidR="00FF5E76" w:rsidRPr="00BF0317">
        <w:rPr>
          <w:rFonts w:eastAsia="PMingLiU"/>
          <w:i/>
        </w:rPr>
        <w:t>file</w:t>
      </w:r>
      <w:r w:rsidR="00FF5E76">
        <w:rPr>
          <w:rFonts w:eastAsia="PMingLiU"/>
        </w:rPr>
        <w:t xml:space="preserve"> data</w:t>
      </w:r>
      <w:r w:rsidR="005C6EF5">
        <w:rPr>
          <w:rFonts w:eastAsia="PMingLiU"/>
          <w:lang w:val="en-US"/>
        </w:rPr>
        <w:t xml:space="preserve"> set</w:t>
      </w:r>
      <w:r w:rsidR="00FF5E76">
        <w:rPr>
          <w:rFonts w:eastAsia="PMingLiU"/>
        </w:rPr>
        <w:t xml:space="preserve">, membuat model data </w:t>
      </w:r>
      <w:r w:rsidR="00FF5E76" w:rsidRPr="00211570">
        <w:rPr>
          <w:rFonts w:eastAsia="PMingLiU"/>
          <w:i/>
        </w:rPr>
        <w:t>training</w:t>
      </w:r>
      <w:r w:rsidR="00FF5E76">
        <w:rPr>
          <w:rFonts w:eastAsia="PMingLiU"/>
        </w:rPr>
        <w:t xml:space="preserve">, menyimpan model data </w:t>
      </w:r>
      <w:r w:rsidR="00FF5E76" w:rsidRPr="00211570">
        <w:rPr>
          <w:rFonts w:eastAsia="PMingLiU"/>
          <w:i/>
        </w:rPr>
        <w:t>training</w:t>
      </w:r>
      <w:r w:rsidR="00FF5E76">
        <w:rPr>
          <w:rFonts w:eastAsia="PMingLiU"/>
        </w:rPr>
        <w:t>,</w:t>
      </w:r>
      <w:r w:rsidR="005C6EF5">
        <w:rPr>
          <w:rFonts w:eastAsia="PMingLiU"/>
          <w:lang w:val="en-US"/>
        </w:rPr>
        <w:t xml:space="preserve"> menangkap</w:t>
      </w:r>
      <w:r w:rsidR="00FF5E76">
        <w:rPr>
          <w:rFonts w:eastAsia="PMingLiU"/>
        </w:rPr>
        <w:t xml:space="preserve"> paket, memproses paket dan membandingkan jarak mahalanobis paket dengan </w:t>
      </w:r>
      <w:r w:rsidR="005C6EF5">
        <w:rPr>
          <w:rFonts w:eastAsia="PMingLiU"/>
          <w:lang w:val="en-US"/>
        </w:rPr>
        <w:t xml:space="preserve">model </w:t>
      </w:r>
      <w:r w:rsidR="00FF5E76">
        <w:rPr>
          <w:rFonts w:eastAsia="PMingLiU"/>
        </w:rPr>
        <w:t>serta pengambilan keputu</w:t>
      </w:r>
      <w:r>
        <w:rPr>
          <w:rFonts w:eastAsia="PMingLiU"/>
        </w:rPr>
        <w:t>san terhadap hasil perbandingan</w:t>
      </w:r>
      <w:r>
        <w:rPr>
          <w:rFonts w:eastAsia="PMingLiU"/>
          <w:lang w:val="en-US"/>
        </w:rPr>
        <w:t xml:space="preserve">. </w:t>
      </w:r>
      <w:r w:rsidR="00FF5E76">
        <w:rPr>
          <w:rFonts w:eastAsia="PMingLiU"/>
        </w:rPr>
        <w:t xml:space="preserve">Membuat model data </w:t>
      </w:r>
      <w:r w:rsidR="00FF5E76" w:rsidRPr="00211570">
        <w:rPr>
          <w:rFonts w:eastAsia="PMingLiU"/>
          <w:i/>
        </w:rPr>
        <w:t>training</w:t>
      </w:r>
      <w:r w:rsidR="00FF5E76">
        <w:rPr>
          <w:rFonts w:eastAsia="PMingLiU"/>
        </w:rPr>
        <w:t xml:space="preserve"> adalah proses dimana </w:t>
      </w:r>
      <w:r w:rsidR="007460CC">
        <w:rPr>
          <w:rFonts w:eastAsia="PMingLiU"/>
          <w:lang w:val="en-US"/>
        </w:rPr>
        <w:t xml:space="preserve">membaca </w:t>
      </w:r>
      <w:r w:rsidR="00FF5E76" w:rsidRPr="007460CC">
        <w:rPr>
          <w:rFonts w:eastAsia="PMingLiU"/>
          <w:i/>
        </w:rPr>
        <w:t>file</w:t>
      </w:r>
      <w:r w:rsidR="00FF5E76">
        <w:rPr>
          <w:rFonts w:eastAsia="PMingLiU"/>
        </w:rPr>
        <w:t xml:space="preserve"> </w:t>
      </w:r>
      <w:r w:rsidR="007460CC">
        <w:rPr>
          <w:rFonts w:eastAsia="PMingLiU"/>
          <w:lang w:val="en-US"/>
        </w:rPr>
        <w:t xml:space="preserve">paket </w:t>
      </w:r>
      <w:r w:rsidR="00FF5E76">
        <w:rPr>
          <w:rFonts w:eastAsia="PMingLiU"/>
        </w:rPr>
        <w:t xml:space="preserve">data dan ditampung pada </w:t>
      </w:r>
      <w:r w:rsidR="007460CC">
        <w:rPr>
          <w:rFonts w:eastAsia="PMingLiU"/>
          <w:i/>
        </w:rPr>
        <w:t>array</w:t>
      </w:r>
      <w:r w:rsidR="00FF5E76">
        <w:rPr>
          <w:rFonts w:eastAsia="PMingLiU"/>
          <w:i/>
        </w:rPr>
        <w:t xml:space="preserve"> of object.</w:t>
      </w:r>
      <w:r w:rsidR="00FF5E76">
        <w:rPr>
          <w:rFonts w:eastAsia="PMingLiU"/>
        </w:rPr>
        <w:t xml:space="preserve"> </w:t>
      </w:r>
      <w:r w:rsidR="00FF5E76" w:rsidRPr="007460CC">
        <w:rPr>
          <w:rFonts w:eastAsia="PMingLiU"/>
          <w:i/>
        </w:rPr>
        <w:t>File</w:t>
      </w:r>
      <w:r w:rsidR="00FF5E76">
        <w:rPr>
          <w:rFonts w:eastAsia="PMingLiU"/>
        </w:rPr>
        <w:t xml:space="preserve"> yang dapat dibaca hanya </w:t>
      </w:r>
      <w:r w:rsidR="00FF5E76" w:rsidRPr="007460CC">
        <w:rPr>
          <w:rFonts w:eastAsia="PMingLiU"/>
          <w:i/>
        </w:rPr>
        <w:t>file</w:t>
      </w:r>
      <w:r w:rsidR="00FF5E76">
        <w:rPr>
          <w:rFonts w:eastAsia="PMingLiU"/>
        </w:rPr>
        <w:t xml:space="preserve"> yang berekstensi </w:t>
      </w:r>
      <w:r w:rsidR="00FF5E76">
        <w:rPr>
          <w:rFonts w:eastAsia="PMingLiU"/>
          <w:i/>
        </w:rPr>
        <w:t>*.cap</w:t>
      </w:r>
      <w:r w:rsidR="00FF5E76">
        <w:rPr>
          <w:rFonts w:eastAsia="PMingLiU"/>
        </w:rPr>
        <w:t>, *.</w:t>
      </w:r>
      <w:r w:rsidR="00FF5E76" w:rsidRPr="00043743">
        <w:rPr>
          <w:rFonts w:eastAsia="PMingLiU"/>
          <w:i/>
        </w:rPr>
        <w:t>pcap</w:t>
      </w:r>
      <w:r w:rsidR="00FF5E76">
        <w:rPr>
          <w:rFonts w:eastAsia="PMingLiU"/>
        </w:rPr>
        <w:t xml:space="preserve">, </w:t>
      </w:r>
      <w:r w:rsidR="00FF5E76">
        <w:rPr>
          <w:rFonts w:eastAsia="PMingLiU"/>
          <w:i/>
        </w:rPr>
        <w:t>*.tcpdump</w:t>
      </w:r>
      <w:r w:rsidR="00FF5E76">
        <w:rPr>
          <w:rFonts w:eastAsia="PMingLiU"/>
        </w:rPr>
        <w:t xml:space="preserve"> dengan memanfaatkan </w:t>
      </w:r>
      <w:r w:rsidR="00FF5E76">
        <w:rPr>
          <w:rFonts w:eastAsia="PMingLiU"/>
          <w:i/>
        </w:rPr>
        <w:t xml:space="preserve">library </w:t>
      </w:r>
      <w:r w:rsidR="00FF5E76">
        <w:rPr>
          <w:rFonts w:eastAsia="PMingLiU"/>
        </w:rPr>
        <w:t xml:space="preserve">Jpcap. Proses selanjutnya adalah </w:t>
      </w:r>
      <w:r w:rsidR="007460CC">
        <w:rPr>
          <w:rFonts w:eastAsia="PMingLiU"/>
          <w:lang w:val="en-US"/>
        </w:rPr>
        <w:t xml:space="preserve">menangkap </w:t>
      </w:r>
      <w:r w:rsidR="00FF5E76">
        <w:rPr>
          <w:rFonts w:eastAsia="PMingLiU"/>
          <w:i/>
        </w:rPr>
        <w:t>packet</w:t>
      </w:r>
      <w:r w:rsidR="00FF5E76">
        <w:rPr>
          <w:rFonts w:eastAsia="PMingLiU"/>
        </w:rPr>
        <w:t xml:space="preserve"> </w:t>
      </w:r>
      <w:r w:rsidR="007460CC">
        <w:rPr>
          <w:rFonts w:eastAsia="PMingLiU"/>
          <w:lang w:val="en-US"/>
        </w:rPr>
        <w:t xml:space="preserve"> dari </w:t>
      </w:r>
      <w:r w:rsidR="007460CC">
        <w:rPr>
          <w:rFonts w:eastAsia="PMingLiU"/>
          <w:i/>
          <w:lang w:val="en-US"/>
        </w:rPr>
        <w:t xml:space="preserve">network </w:t>
      </w:r>
      <w:r w:rsidR="007460CC" w:rsidRPr="007460CC">
        <w:rPr>
          <w:rFonts w:eastAsia="PMingLiU"/>
          <w:lang w:val="en-US"/>
        </w:rPr>
        <w:t>interface</w:t>
      </w:r>
      <w:r w:rsidR="007460CC">
        <w:rPr>
          <w:rFonts w:eastAsia="PMingLiU"/>
          <w:lang w:val="en-US"/>
        </w:rPr>
        <w:t xml:space="preserve"> dengan bantuan </w:t>
      </w:r>
      <w:r w:rsidR="007460CC" w:rsidRPr="007460CC">
        <w:rPr>
          <w:rFonts w:eastAsia="PMingLiU"/>
          <w:lang w:val="en-US"/>
        </w:rPr>
        <w:t>library</w:t>
      </w:r>
      <w:r w:rsidR="007460CC">
        <w:rPr>
          <w:rFonts w:eastAsia="PMingLiU"/>
          <w:lang w:val="en-US"/>
        </w:rPr>
        <w:t xml:space="preserve"> Jpcap </w:t>
      </w:r>
      <w:r w:rsidR="007460CC" w:rsidRPr="007460CC">
        <w:rPr>
          <w:rFonts w:eastAsia="PMingLiU"/>
          <w:lang w:val="en-US"/>
        </w:rPr>
        <w:t>lalu</w:t>
      </w:r>
      <w:r w:rsidR="007460CC">
        <w:rPr>
          <w:rFonts w:eastAsia="PMingLiU"/>
          <w:lang w:val="en-US"/>
        </w:rPr>
        <w:t xml:space="preserve"> menyimpannya</w:t>
      </w:r>
      <w:r w:rsidR="00FF5E76">
        <w:rPr>
          <w:rFonts w:eastAsia="PMingLiU"/>
        </w:rPr>
        <w:t xml:space="preserve"> pada </w:t>
      </w:r>
      <w:r w:rsidR="00FF5E76">
        <w:rPr>
          <w:rFonts w:eastAsia="PMingLiU"/>
          <w:i/>
        </w:rPr>
        <w:t>array of object.</w:t>
      </w:r>
      <w:r w:rsidR="005C6EF5">
        <w:rPr>
          <w:rFonts w:eastAsia="PMingLiU"/>
          <w:i/>
          <w:lang w:val="en-US"/>
        </w:rPr>
        <w:t xml:space="preserve"> </w:t>
      </w:r>
      <w:r w:rsidR="005C6EF5">
        <w:rPr>
          <w:rFonts w:eastAsia="PMingLiU"/>
          <w:lang w:val="en-US"/>
        </w:rPr>
        <w:t xml:space="preserve">Selanjutnya adalah </w:t>
      </w:r>
      <w:r w:rsidR="00FF5E76">
        <w:rPr>
          <w:rFonts w:eastAsia="PMingLiU"/>
        </w:rPr>
        <w:t xml:space="preserve">proses membandingkan jarak mahalanobis </w:t>
      </w:r>
      <w:r w:rsidR="00FF5E76">
        <w:rPr>
          <w:rFonts w:eastAsia="PMingLiU"/>
          <w:i/>
        </w:rPr>
        <w:t>packet</w:t>
      </w:r>
      <w:r w:rsidR="00FF5E76">
        <w:rPr>
          <w:rFonts w:eastAsia="PMingLiU"/>
        </w:rPr>
        <w:t xml:space="preserve"> dengan </w:t>
      </w:r>
      <w:r w:rsidR="005C6EF5">
        <w:rPr>
          <w:rFonts w:eastAsia="PMingLiU"/>
          <w:lang w:val="en-US"/>
        </w:rPr>
        <w:t>model data</w:t>
      </w:r>
      <w:r w:rsidR="00FF5E76">
        <w:rPr>
          <w:rFonts w:eastAsia="PMingLiU"/>
        </w:rPr>
        <w:t xml:space="preserve">. </w:t>
      </w:r>
      <w:r w:rsidR="00FF5E76">
        <w:rPr>
          <w:rFonts w:eastAsia="PMingLiU"/>
          <w:i/>
        </w:rPr>
        <w:t>Packet</w:t>
      </w:r>
      <w:r w:rsidR="00FF5E76">
        <w:rPr>
          <w:rFonts w:eastAsia="PMingLiU"/>
        </w:rPr>
        <w:t xml:space="preserve"> yang dihitung hanya </w:t>
      </w:r>
      <w:r w:rsidR="00FF5E76" w:rsidRPr="005C6EF5">
        <w:rPr>
          <w:rFonts w:eastAsia="PMingLiU"/>
          <w:i/>
        </w:rPr>
        <w:t>packet</w:t>
      </w:r>
      <w:r w:rsidR="00FF5E76">
        <w:rPr>
          <w:rFonts w:eastAsia="PMingLiU"/>
        </w:rPr>
        <w:t xml:space="preserve"> yang memiliki port tujuan yang kurang dari 1024. Setelah terdapat </w:t>
      </w:r>
      <w:r w:rsidR="00FF5E76">
        <w:rPr>
          <w:rFonts w:eastAsia="PMingLiU"/>
          <w:i/>
        </w:rPr>
        <w:t>packet</w:t>
      </w:r>
      <w:r w:rsidR="00FF5E76">
        <w:rPr>
          <w:rFonts w:eastAsia="PMingLiU"/>
        </w:rPr>
        <w:t xml:space="preserve"> yang memenuhi syarat tersebut akan dilakukan proses perhitungan, mulai dari perhitungan</w:t>
      </w:r>
      <w:r w:rsidR="005C6EF5">
        <w:rPr>
          <w:rFonts w:eastAsia="PMingLiU"/>
          <w:lang w:val="en-US"/>
        </w:rPr>
        <w:t xml:space="preserve"> rata-rata</w:t>
      </w:r>
      <w:r w:rsidR="00FF5E76">
        <w:rPr>
          <w:rFonts w:eastAsia="PMingLiU"/>
        </w:rPr>
        <w:t xml:space="preserve"> dan standar deviasi</w:t>
      </w:r>
      <w:r w:rsidR="00BF0317">
        <w:rPr>
          <w:rFonts w:eastAsia="PMingLiU"/>
          <w:lang w:val="en-US"/>
        </w:rPr>
        <w:t xml:space="preserve"> dari </w:t>
      </w:r>
      <w:r w:rsidR="00BF0317">
        <w:rPr>
          <w:rFonts w:eastAsia="PMingLiU"/>
          <w:i/>
          <w:lang w:val="en-US"/>
        </w:rPr>
        <w:t>packet</w:t>
      </w:r>
      <w:r w:rsidR="00FF5E76">
        <w:rPr>
          <w:rFonts w:eastAsia="PMingLiU"/>
        </w:rPr>
        <w:t xml:space="preserve">. Dan selanjutnya proses pemanggilan fungsi </w:t>
      </w:r>
      <w:r w:rsidR="00FF5E76" w:rsidRPr="00C415F7">
        <w:rPr>
          <w:rFonts w:eastAsia="PMingLiU"/>
        </w:rPr>
        <w:t>Mahalanobis</w:t>
      </w:r>
      <w:r w:rsidR="00FF5E76">
        <w:rPr>
          <w:rFonts w:eastAsia="PMingLiU"/>
          <w:i/>
        </w:rPr>
        <w:t xml:space="preserve"> Distance </w:t>
      </w:r>
      <w:r w:rsidR="00FF5E76">
        <w:rPr>
          <w:rFonts w:eastAsia="PMingLiU"/>
        </w:rPr>
        <w:t xml:space="preserve">untuk menghitung jarak mahalanobis </w:t>
      </w:r>
      <w:r w:rsidR="00FF5E76">
        <w:rPr>
          <w:rFonts w:eastAsia="PMingLiU"/>
          <w:i/>
        </w:rPr>
        <w:t>packet</w:t>
      </w:r>
      <w:r w:rsidR="00FF5E76">
        <w:rPr>
          <w:rFonts w:eastAsia="PMingLiU"/>
        </w:rPr>
        <w:t xml:space="preserve"> dengan</w:t>
      </w:r>
      <w:r w:rsidR="00BF0317">
        <w:rPr>
          <w:rFonts w:eastAsia="PMingLiU"/>
          <w:lang w:val="en-US"/>
        </w:rPr>
        <w:t xml:space="preserve"> model data </w:t>
      </w:r>
      <w:r w:rsidR="00BF0317" w:rsidRPr="00211570">
        <w:rPr>
          <w:rFonts w:eastAsia="PMingLiU"/>
          <w:i/>
          <w:lang w:val="en-US"/>
        </w:rPr>
        <w:t>training</w:t>
      </w:r>
      <w:r w:rsidR="00FF5E76">
        <w:rPr>
          <w:rFonts w:eastAsia="PMingLiU"/>
        </w:rPr>
        <w:t xml:space="preserve">. Setelah mendapatkan jarak mahalanobis, lalu dibandingkan dengan nilai </w:t>
      </w:r>
      <w:r w:rsidR="00FF5E76" w:rsidRPr="00ED57F6">
        <w:rPr>
          <w:rFonts w:eastAsia="PMingLiU"/>
          <w:i/>
        </w:rPr>
        <w:t>threshold</w:t>
      </w:r>
      <w:r w:rsidR="00FF5E76">
        <w:rPr>
          <w:rFonts w:eastAsia="PMingLiU"/>
        </w:rPr>
        <w:t xml:space="preserve"> yang sudah ditentukan sebelumnya. </w:t>
      </w:r>
      <w:r w:rsidR="00BF0317">
        <w:rPr>
          <w:rFonts w:eastAsia="PMingLiU"/>
          <w:lang w:val="en-US"/>
        </w:rPr>
        <w:t xml:space="preserve">Nilai </w:t>
      </w:r>
      <w:r w:rsidR="00BF0317" w:rsidRPr="00D84C23">
        <w:rPr>
          <w:rFonts w:eastAsia="PMingLiU"/>
          <w:i/>
          <w:lang w:val="en-US"/>
        </w:rPr>
        <w:t>threshold</w:t>
      </w:r>
      <w:r w:rsidR="00BF0317">
        <w:rPr>
          <w:rFonts w:eastAsia="PMingLiU"/>
          <w:lang w:val="en-US"/>
        </w:rPr>
        <w:t xml:space="preserve"> </w:t>
      </w:r>
      <w:r w:rsidR="00BF0317">
        <w:rPr>
          <w:rFonts w:eastAsia="PMingLiU"/>
          <w:lang w:val="en-US"/>
        </w:rPr>
        <w:lastRenderedPageBreak/>
        <w:t xml:space="preserve">setiap port memiliki besaran yang berbeda. </w:t>
      </w:r>
      <w:r w:rsidR="00FF5E76" w:rsidRPr="00BF0317">
        <w:rPr>
          <w:rFonts w:eastAsia="PMingLiU"/>
        </w:rPr>
        <w:t>Jika</w:t>
      </w:r>
      <w:r w:rsidR="00FF5E76">
        <w:rPr>
          <w:rFonts w:eastAsia="PMingLiU"/>
        </w:rPr>
        <w:t xml:space="preserve"> jarak mahalanobis </w:t>
      </w:r>
      <w:r w:rsidR="00FF5E76">
        <w:rPr>
          <w:rFonts w:eastAsia="PMingLiU"/>
          <w:i/>
        </w:rPr>
        <w:t>packet</w:t>
      </w:r>
      <w:r w:rsidR="00FF5E76">
        <w:rPr>
          <w:rFonts w:eastAsia="PMingLiU"/>
        </w:rPr>
        <w:t xml:space="preserve"> melebihi nilai </w:t>
      </w:r>
      <w:r w:rsidR="00FF5E76">
        <w:rPr>
          <w:rFonts w:eastAsia="PMingLiU"/>
          <w:i/>
        </w:rPr>
        <w:t xml:space="preserve">threshold, </w:t>
      </w:r>
      <w:r w:rsidR="00FF5E76">
        <w:rPr>
          <w:rFonts w:eastAsia="PMingLiU"/>
        </w:rPr>
        <w:t xml:space="preserve">maka </w:t>
      </w:r>
      <w:r w:rsidR="00FF5E76">
        <w:rPr>
          <w:rFonts w:eastAsia="PMingLiU"/>
          <w:i/>
        </w:rPr>
        <w:t xml:space="preserve">packet </w:t>
      </w:r>
      <w:r w:rsidR="00FF5E76">
        <w:rPr>
          <w:rFonts w:eastAsia="PMingLiU"/>
        </w:rPr>
        <w:t xml:space="preserve">tersebut dapat dikategorikan paket yang tidak normal.  </w:t>
      </w:r>
    </w:p>
    <w:p w:rsidR="00245808" w:rsidRPr="00BF0317" w:rsidRDefault="00FF5E76" w:rsidP="00FF5E76">
      <w:pPr>
        <w:ind w:firstLine="720"/>
        <w:rPr>
          <w:rFonts w:eastAsia="PMingLiU"/>
          <w:lang w:val="en-US"/>
        </w:rPr>
      </w:pPr>
      <w:r>
        <w:rPr>
          <w:rFonts w:eastAsia="PMingLiU"/>
        </w:rPr>
        <w:t xml:space="preserve">Proses diatas diulangi sampai </w:t>
      </w:r>
      <w:r w:rsidR="00BF0317">
        <w:rPr>
          <w:rFonts w:eastAsia="PMingLiU"/>
          <w:lang w:val="en-US"/>
        </w:rPr>
        <w:t xml:space="preserve">aplikasi dihentikan oleh pengguna </w:t>
      </w:r>
      <w:r>
        <w:rPr>
          <w:rFonts w:eastAsia="PMingLiU"/>
        </w:rPr>
        <w:t xml:space="preserve">dan menulis hasil keputusan terhadap proses perbandingan ke </w:t>
      </w:r>
      <w:r w:rsidR="0094787F">
        <w:rPr>
          <w:rFonts w:eastAsia="PMingLiU"/>
          <w:lang w:val="en-US"/>
        </w:rPr>
        <w:t xml:space="preserve">sebuah </w:t>
      </w:r>
      <w:r w:rsidRPr="00BF0317">
        <w:rPr>
          <w:rFonts w:eastAsia="PMingLiU"/>
          <w:i/>
        </w:rPr>
        <w:t>file</w:t>
      </w:r>
      <w:r w:rsidR="00BF0317" w:rsidRPr="00BF0317">
        <w:rPr>
          <w:rFonts w:eastAsia="PMingLiU"/>
          <w:i/>
          <w:lang w:val="en-US"/>
        </w:rPr>
        <w:t xml:space="preserve"> log</w:t>
      </w:r>
      <w:r>
        <w:rPr>
          <w:rFonts w:eastAsia="PMingLiU"/>
        </w:rPr>
        <w:t>.</w:t>
      </w:r>
    </w:p>
    <w:p w:rsidR="007A3BA6" w:rsidRDefault="007A3BA6" w:rsidP="007A3BA6">
      <w:pPr>
        <w:rPr>
          <w:noProof/>
          <w:lang w:eastAsia="id-ID"/>
        </w:rPr>
      </w:pPr>
    </w:p>
    <w:p w:rsidR="00FF5E76" w:rsidRDefault="00FF5E76" w:rsidP="00FF5E76">
      <w:pPr>
        <w:jc w:val="center"/>
      </w:pPr>
      <w:r>
        <w:rPr>
          <w:noProof/>
          <w:lang w:eastAsia="id-ID"/>
        </w:rPr>
        <w:drawing>
          <wp:inline distT="0" distB="0" distL="0" distR="0" wp14:anchorId="4386BDFA" wp14:editId="23330BA5">
            <wp:extent cx="3706979" cy="3795623"/>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lirSystem.png"/>
                    <pic:cNvPicPr/>
                  </pic:nvPicPr>
                  <pic:blipFill>
                    <a:blip r:embed="rId53">
                      <a:extLst>
                        <a:ext uri="{28A0092B-C50C-407E-A947-70E740481C1C}">
                          <a14:useLocalDpi xmlns:a14="http://schemas.microsoft.com/office/drawing/2010/main" val="0"/>
                        </a:ext>
                      </a:extLst>
                    </a:blip>
                    <a:stretch>
                      <a:fillRect/>
                    </a:stretch>
                  </pic:blipFill>
                  <pic:spPr>
                    <a:xfrm>
                      <a:off x="0" y="0"/>
                      <a:ext cx="3710217" cy="3798939"/>
                    </a:xfrm>
                    <a:prstGeom prst="rect">
                      <a:avLst/>
                    </a:prstGeom>
                  </pic:spPr>
                </pic:pic>
              </a:graphicData>
            </a:graphic>
          </wp:inline>
        </w:drawing>
      </w:r>
    </w:p>
    <w:p w:rsidR="00D13D4A" w:rsidRDefault="00245808" w:rsidP="00245808">
      <w:pPr>
        <w:pStyle w:val="Caption"/>
        <w:rPr>
          <w:lang w:val="en-US"/>
        </w:rPr>
      </w:pPr>
      <w:bookmarkStart w:id="193" w:name="_Ref454420657"/>
      <w:bookmarkStart w:id="194" w:name="_Toc457284126"/>
      <w:r>
        <w:t xml:space="preserve">Gambar </w:t>
      </w:r>
      <w:r w:rsidR="00EC0DC4">
        <w:fldChar w:fldCharType="begin"/>
      </w:r>
      <w:r w:rsidR="00EC0DC4">
        <w:instrText xml:space="preserve"> STYLEREF 1 \s </w:instrText>
      </w:r>
      <w:r w:rsidR="00EC0DC4">
        <w:fldChar w:fldCharType="separate"/>
      </w:r>
      <w:r w:rsidR="003C16DB">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1</w:t>
      </w:r>
      <w:r w:rsidR="00EC0DC4">
        <w:fldChar w:fldCharType="end"/>
      </w:r>
      <w:bookmarkEnd w:id="193"/>
      <w:r>
        <w:rPr>
          <w:lang w:val="en-US"/>
        </w:rPr>
        <w:t xml:space="preserve"> Diagram Alir kerja sistem secara umum</w:t>
      </w:r>
      <w:bookmarkEnd w:id="194"/>
    </w:p>
    <w:p w:rsidR="00D631D3" w:rsidRDefault="00D631D3" w:rsidP="00D631D3">
      <w:pPr>
        <w:rPr>
          <w:lang w:val="en-US"/>
        </w:rPr>
      </w:pPr>
    </w:p>
    <w:p w:rsidR="00D631D3" w:rsidRPr="00D631D3" w:rsidRDefault="00D631D3" w:rsidP="00D631D3">
      <w:pPr>
        <w:rPr>
          <w:lang w:val="en-US"/>
        </w:rPr>
      </w:pPr>
    </w:p>
    <w:p w:rsidR="00890431" w:rsidRDefault="004E5A95" w:rsidP="00890431">
      <w:pPr>
        <w:pStyle w:val="Heading3"/>
      </w:pPr>
      <w:bookmarkStart w:id="195" w:name="_Toc457284070"/>
      <w:r>
        <w:rPr>
          <w:lang w:val="en-US"/>
        </w:rPr>
        <w:lastRenderedPageBreak/>
        <w:t xml:space="preserve">Perancangan </w:t>
      </w:r>
      <w:r w:rsidR="00890431">
        <w:t>Arsitektur Jaringan</w:t>
      </w:r>
      <w:bookmarkEnd w:id="195"/>
    </w:p>
    <w:p w:rsidR="007A16B3" w:rsidRDefault="007A16B3" w:rsidP="007A16B3">
      <w:pPr>
        <w:ind w:firstLine="720"/>
        <w:rPr>
          <w:lang w:val="en-US"/>
        </w:rPr>
      </w:pPr>
      <w:r>
        <w:rPr>
          <w:lang w:val="en-US"/>
        </w:rPr>
        <w:t xml:space="preserve">Sistem pendeteksi ini bekerja pada suatu arsitektur jaringan dengan multi subnet yang diilustrasikan pada </w:t>
      </w:r>
      <w:r>
        <w:rPr>
          <w:lang w:val="en-US"/>
        </w:rPr>
        <w:fldChar w:fldCharType="begin"/>
      </w:r>
      <w:r>
        <w:rPr>
          <w:lang w:val="en-US"/>
        </w:rPr>
        <w:instrText xml:space="preserve"> REF _Ref454330677 \h </w:instrText>
      </w:r>
      <w:r>
        <w:rPr>
          <w:lang w:val="en-US"/>
        </w:rPr>
      </w:r>
      <w:r>
        <w:rPr>
          <w:lang w:val="en-US"/>
        </w:rPr>
        <w:fldChar w:fldCharType="separate"/>
      </w:r>
      <w:r w:rsidR="003C16DB">
        <w:t xml:space="preserve">Gambar </w:t>
      </w:r>
      <w:r w:rsidR="003C16DB">
        <w:rPr>
          <w:noProof/>
        </w:rPr>
        <w:t>3</w:t>
      </w:r>
      <w:r w:rsidR="003C16DB">
        <w:t>.</w:t>
      </w:r>
      <w:r w:rsidR="003C16DB">
        <w:rPr>
          <w:noProof/>
        </w:rPr>
        <w:t>2</w:t>
      </w:r>
      <w:r>
        <w:rPr>
          <w:lang w:val="en-US"/>
        </w:rPr>
        <w:fldChar w:fldCharType="end"/>
      </w:r>
      <w:r w:rsidR="00C91F30">
        <w:rPr>
          <w:lang w:val="en-US"/>
        </w:rPr>
        <w:t>.</w:t>
      </w:r>
      <w:r w:rsidR="007F2322">
        <w:rPr>
          <w:lang w:val="en-US"/>
        </w:rPr>
        <w:t xml:space="preserve"> IDS akan mena</w:t>
      </w:r>
      <w:r w:rsidR="00B8576F">
        <w:rPr>
          <w:lang w:val="en-US"/>
        </w:rPr>
        <w:t>n</w:t>
      </w:r>
      <w:r w:rsidR="007F2322">
        <w:rPr>
          <w:lang w:val="en-US"/>
        </w:rPr>
        <w:t xml:space="preserve">gkap paket data yang datang maupun keluar dari internet. IDS bekerja </w:t>
      </w:r>
      <w:r w:rsidR="0032271A">
        <w:rPr>
          <w:lang w:val="en-US"/>
        </w:rPr>
        <w:t xml:space="preserve">sesuai dengan konfigurasi yang dilakukan oleh pengguna. </w:t>
      </w:r>
      <w:r w:rsidR="00FF5E76">
        <w:rPr>
          <w:lang w:val="en-US"/>
        </w:rPr>
        <w:t xml:space="preserve">Konfigurasi tersebut disimpan dalam sebuah </w:t>
      </w:r>
      <w:r w:rsidR="00FF5E76" w:rsidRPr="00FF5E76">
        <w:rPr>
          <w:i/>
          <w:lang w:val="en-US"/>
        </w:rPr>
        <w:t>file text.</w:t>
      </w:r>
    </w:p>
    <w:p w:rsidR="00FF5E76" w:rsidRPr="00C91F30" w:rsidRDefault="00FF5E76" w:rsidP="007A16B3">
      <w:pPr>
        <w:ind w:firstLine="720"/>
        <w:rPr>
          <w:lang w:val="en-US"/>
        </w:rPr>
      </w:pPr>
    </w:p>
    <w:p w:rsidR="007A16B3" w:rsidRDefault="007A16B3" w:rsidP="007A16B3">
      <w:pPr>
        <w:keepNext/>
        <w:jc w:val="center"/>
      </w:pPr>
      <w:r>
        <w:rPr>
          <w:noProof/>
          <w:lang w:eastAsia="id-ID"/>
        </w:rPr>
        <w:drawing>
          <wp:inline distT="0" distB="0" distL="0" distR="0" wp14:anchorId="78527B06" wp14:editId="0F469D54">
            <wp:extent cx="3719247" cy="1337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sitekturSistem.png"/>
                    <pic:cNvPicPr/>
                  </pic:nvPicPr>
                  <pic:blipFill>
                    <a:blip r:embed="rId54">
                      <a:extLst>
                        <a:ext uri="{28A0092B-C50C-407E-A947-70E740481C1C}">
                          <a14:useLocalDpi xmlns:a14="http://schemas.microsoft.com/office/drawing/2010/main" val="0"/>
                        </a:ext>
                      </a:extLst>
                    </a:blip>
                    <a:stretch>
                      <a:fillRect/>
                    </a:stretch>
                  </pic:blipFill>
                  <pic:spPr>
                    <a:xfrm>
                      <a:off x="0" y="0"/>
                      <a:ext cx="3719247" cy="1337028"/>
                    </a:xfrm>
                    <a:prstGeom prst="rect">
                      <a:avLst/>
                    </a:prstGeom>
                  </pic:spPr>
                </pic:pic>
              </a:graphicData>
            </a:graphic>
          </wp:inline>
        </w:drawing>
      </w:r>
    </w:p>
    <w:p w:rsidR="0094787F" w:rsidRPr="0094787F" w:rsidRDefault="007A16B3" w:rsidP="0094787F">
      <w:pPr>
        <w:pStyle w:val="Caption"/>
        <w:rPr>
          <w:lang w:val="en-US"/>
        </w:rPr>
      </w:pPr>
      <w:bookmarkStart w:id="196" w:name="_Ref454330677"/>
      <w:bookmarkStart w:id="197" w:name="_Toc457284127"/>
      <w:r>
        <w:t xml:space="preserve">Gambar </w:t>
      </w:r>
      <w:r w:rsidR="00EC0DC4">
        <w:fldChar w:fldCharType="begin"/>
      </w:r>
      <w:r w:rsidR="00EC0DC4">
        <w:instrText xml:space="preserve"> STYLEREF 1 \s </w:instrText>
      </w:r>
      <w:r w:rsidR="00EC0DC4">
        <w:fldChar w:fldCharType="separate"/>
      </w:r>
      <w:r w:rsidR="003C16DB">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2</w:t>
      </w:r>
      <w:r w:rsidR="00EC0DC4">
        <w:fldChar w:fldCharType="end"/>
      </w:r>
      <w:bookmarkEnd w:id="196"/>
      <w:r>
        <w:rPr>
          <w:lang w:val="en-US"/>
        </w:rPr>
        <w:t xml:space="preserve"> Topologi jaringan yang akan digunakan</w:t>
      </w:r>
      <w:bookmarkEnd w:id="197"/>
    </w:p>
    <w:p w:rsidR="00890431" w:rsidRDefault="004E5A95" w:rsidP="006A1BF5">
      <w:pPr>
        <w:pStyle w:val="Heading3"/>
        <w:rPr>
          <w:lang w:val="en-US"/>
        </w:rPr>
      </w:pPr>
      <w:bookmarkStart w:id="198" w:name="_Toc457284071"/>
      <w:r>
        <w:rPr>
          <w:lang w:val="en-US"/>
        </w:rPr>
        <w:t xml:space="preserve">Perancangan Proses </w:t>
      </w:r>
      <w:r w:rsidRPr="00211570">
        <w:rPr>
          <w:i/>
          <w:lang w:val="en-US"/>
        </w:rPr>
        <w:t>Training</w:t>
      </w:r>
      <w:r>
        <w:rPr>
          <w:lang w:val="en-US"/>
        </w:rPr>
        <w:t xml:space="preserve"> Data Set</w:t>
      </w:r>
      <w:bookmarkEnd w:id="198"/>
    </w:p>
    <w:p w:rsidR="00BC5A0A" w:rsidRDefault="00BC5A0A" w:rsidP="00BC5A0A">
      <w:pPr>
        <w:ind w:firstLine="720"/>
        <w:rPr>
          <w:lang w:val="en-US"/>
        </w:rPr>
      </w:pPr>
      <w:r>
        <w:rPr>
          <w:lang w:val="en-US"/>
        </w:rPr>
        <w:t xml:space="preserve">Pada bagian ini akan dijelaskan cara program membuat model data </w:t>
      </w:r>
      <w:r w:rsidRPr="00211570">
        <w:rPr>
          <w:i/>
          <w:lang w:val="en-US"/>
        </w:rPr>
        <w:t>training</w:t>
      </w:r>
      <w:r>
        <w:rPr>
          <w:lang w:val="en-US"/>
        </w:rPr>
        <w:t>.</w:t>
      </w:r>
      <w:r w:rsidR="00417AE6">
        <w:rPr>
          <w:lang w:val="en-US"/>
        </w:rPr>
        <w:t xml:space="preserve"> Proses </w:t>
      </w:r>
      <w:r w:rsidR="00417AE6" w:rsidRPr="00211570">
        <w:rPr>
          <w:i/>
          <w:lang w:val="en-US"/>
        </w:rPr>
        <w:t>training</w:t>
      </w:r>
      <w:r w:rsidR="00417AE6">
        <w:rPr>
          <w:lang w:val="en-US"/>
        </w:rPr>
        <w:t xml:space="preserve"> data set</w:t>
      </w:r>
      <w:r w:rsidR="006A1BF5">
        <w:rPr>
          <w:lang w:val="en-US"/>
        </w:rPr>
        <w:t xml:space="preserve"> merupakan proses yang pertama kali harus dilakukan ketika aplikasi di jalankan. Proses ini merupakan proses yang terpenting pada palikasi yang akan dibangun, karena data set merupakan data yang digunakan sebagai data pembanding dengan paket data yang baru. Pada proses ini aplikasi akan menyimpan model-model paket data normal. Data</w:t>
      </w:r>
      <w:r w:rsidR="009D280C">
        <w:t xml:space="preserve"> </w:t>
      </w:r>
      <w:r w:rsidR="006A1BF5">
        <w:rPr>
          <w:lang w:val="en-US"/>
        </w:rPr>
        <w:t>set yang digunakan merupakan data</w:t>
      </w:r>
      <w:r w:rsidR="009D280C">
        <w:t xml:space="preserve"> </w:t>
      </w:r>
      <w:r w:rsidR="006A1BF5">
        <w:rPr>
          <w:lang w:val="en-US"/>
        </w:rPr>
        <w:t>set dari DARPA tahun 1999 yang merupakan kumpulan paket-paket yang didapat dari kegiatan simulasi pada sebuah arsitektur jaringan yang di desain oleh DARPA sendiri.</w:t>
      </w:r>
      <w:r w:rsidR="00FE7588">
        <w:rPr>
          <w:lang w:val="en-US"/>
        </w:rPr>
        <w:t xml:space="preserve"> Untuk alur proses dapat dilihat pada </w:t>
      </w:r>
      <w:r w:rsidR="00FE7588">
        <w:rPr>
          <w:lang w:val="en-US"/>
        </w:rPr>
        <w:fldChar w:fldCharType="begin"/>
      </w:r>
      <w:r w:rsidR="00FE7588">
        <w:rPr>
          <w:lang w:val="en-US"/>
        </w:rPr>
        <w:instrText xml:space="preserve"> REF _Ref454963022 \h </w:instrText>
      </w:r>
      <w:r w:rsidR="00FE7588">
        <w:rPr>
          <w:lang w:val="en-US"/>
        </w:rPr>
      </w:r>
      <w:r w:rsidR="00FE7588">
        <w:rPr>
          <w:lang w:val="en-US"/>
        </w:rPr>
        <w:fldChar w:fldCharType="separate"/>
      </w:r>
      <w:r w:rsidR="003C16DB">
        <w:t xml:space="preserve">Gambar </w:t>
      </w:r>
      <w:r w:rsidR="003C16DB">
        <w:rPr>
          <w:noProof/>
        </w:rPr>
        <w:t>3</w:t>
      </w:r>
      <w:r w:rsidR="003C16DB">
        <w:t>.</w:t>
      </w:r>
      <w:r w:rsidR="003C16DB">
        <w:rPr>
          <w:noProof/>
        </w:rPr>
        <w:t>3</w:t>
      </w:r>
      <w:r w:rsidR="00FE7588">
        <w:rPr>
          <w:lang w:val="en-US"/>
        </w:rPr>
        <w:fldChar w:fldCharType="end"/>
      </w:r>
      <w:r w:rsidR="00FE7588">
        <w:rPr>
          <w:lang w:val="en-US"/>
        </w:rPr>
        <w:t>.</w:t>
      </w:r>
    </w:p>
    <w:p w:rsidR="007300E5" w:rsidRDefault="007300E5" w:rsidP="00BC5A0A">
      <w:pPr>
        <w:ind w:firstLine="720"/>
        <w:rPr>
          <w:lang w:val="en-US"/>
        </w:rPr>
      </w:pPr>
    </w:p>
    <w:p w:rsidR="00417AE6" w:rsidRDefault="00FE7588" w:rsidP="00417AE6">
      <w:pPr>
        <w:keepNext/>
        <w:jc w:val="center"/>
      </w:pPr>
      <w:r>
        <w:rPr>
          <w:noProof/>
          <w:lang w:eastAsia="id-ID"/>
        </w:rPr>
        <w:lastRenderedPageBreak/>
        <w:drawing>
          <wp:inline distT="0" distB="0" distL="0" distR="0" wp14:anchorId="230E54A4" wp14:editId="77D1E919">
            <wp:extent cx="1296400" cy="3910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Dataset.png"/>
                    <pic:cNvPicPr/>
                  </pic:nvPicPr>
                  <pic:blipFill>
                    <a:blip r:embed="rId55">
                      <a:extLst>
                        <a:ext uri="{28A0092B-C50C-407E-A947-70E740481C1C}">
                          <a14:useLocalDpi xmlns:a14="http://schemas.microsoft.com/office/drawing/2010/main" val="0"/>
                        </a:ext>
                      </a:extLst>
                    </a:blip>
                    <a:stretch>
                      <a:fillRect/>
                    </a:stretch>
                  </pic:blipFill>
                  <pic:spPr>
                    <a:xfrm>
                      <a:off x="0" y="0"/>
                      <a:ext cx="1296400" cy="3910808"/>
                    </a:xfrm>
                    <a:prstGeom prst="rect">
                      <a:avLst/>
                    </a:prstGeom>
                  </pic:spPr>
                </pic:pic>
              </a:graphicData>
            </a:graphic>
          </wp:inline>
        </w:drawing>
      </w:r>
    </w:p>
    <w:p w:rsidR="007300E5" w:rsidRPr="00BC5A0A" w:rsidRDefault="00417AE6" w:rsidP="00417AE6">
      <w:pPr>
        <w:pStyle w:val="Caption"/>
        <w:rPr>
          <w:lang w:val="en-US"/>
        </w:rPr>
      </w:pPr>
      <w:bookmarkStart w:id="199" w:name="_Ref454963022"/>
      <w:bookmarkStart w:id="200" w:name="_Toc457284128"/>
      <w:r>
        <w:t xml:space="preserve">Gambar </w:t>
      </w:r>
      <w:r w:rsidR="00EC0DC4">
        <w:fldChar w:fldCharType="begin"/>
      </w:r>
      <w:r w:rsidR="00EC0DC4">
        <w:instrText xml:space="preserve"> STYLEREF 1 \s </w:instrText>
      </w:r>
      <w:r w:rsidR="00EC0DC4">
        <w:fldChar w:fldCharType="separate"/>
      </w:r>
      <w:r w:rsidR="003C16DB">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3</w:t>
      </w:r>
      <w:r w:rsidR="00EC0DC4">
        <w:fldChar w:fldCharType="end"/>
      </w:r>
      <w:bookmarkEnd w:id="199"/>
      <w:r>
        <w:rPr>
          <w:lang w:val="en-US"/>
        </w:rPr>
        <w:t xml:space="preserve"> Proses training data set</w:t>
      </w:r>
      <w:bookmarkEnd w:id="200"/>
    </w:p>
    <w:p w:rsidR="004E5A95" w:rsidRDefault="004E5A95">
      <w:pPr>
        <w:pStyle w:val="Heading3"/>
        <w:rPr>
          <w:lang w:val="en-US"/>
        </w:rPr>
      </w:pPr>
      <w:bookmarkStart w:id="201" w:name="_Toc457284072"/>
      <w:r>
        <w:rPr>
          <w:lang w:val="en-US"/>
        </w:rPr>
        <w:t xml:space="preserve">Perancangan Proses </w:t>
      </w:r>
      <w:r w:rsidRPr="006756FE">
        <w:rPr>
          <w:i/>
          <w:lang w:val="en-US"/>
        </w:rPr>
        <w:t>Sniffing</w:t>
      </w:r>
      <w:bookmarkEnd w:id="201"/>
    </w:p>
    <w:p w:rsidR="00BC5A0A" w:rsidRDefault="00BC5A0A" w:rsidP="00BC5A0A">
      <w:pPr>
        <w:ind w:firstLine="720"/>
        <w:rPr>
          <w:lang w:val="en-US"/>
        </w:rPr>
      </w:pPr>
      <w:r>
        <w:rPr>
          <w:lang w:val="en-US"/>
        </w:rPr>
        <w:t xml:space="preserve">Pada bagian ini akan dijelaskan cara program melakukan proses </w:t>
      </w:r>
      <w:r w:rsidRPr="006756FE">
        <w:rPr>
          <w:i/>
          <w:lang w:val="en-US"/>
        </w:rPr>
        <w:t>sniffing</w:t>
      </w:r>
      <w:r>
        <w:rPr>
          <w:lang w:val="en-US"/>
        </w:rPr>
        <w:t>.</w:t>
      </w:r>
      <w:r w:rsidR="006554D4">
        <w:rPr>
          <w:lang w:val="en-US"/>
        </w:rPr>
        <w:t xml:space="preserve"> Proses </w:t>
      </w:r>
      <w:r w:rsidR="006554D4" w:rsidRPr="006756FE">
        <w:rPr>
          <w:i/>
          <w:lang w:val="en-US"/>
        </w:rPr>
        <w:t>sniffing</w:t>
      </w:r>
      <w:r w:rsidR="006554D4">
        <w:rPr>
          <w:lang w:val="en-US"/>
        </w:rPr>
        <w:t xml:space="preserve"> baru dapat dilakukan ketika sudah ada model data </w:t>
      </w:r>
      <w:r w:rsidR="006554D4" w:rsidRPr="00211570">
        <w:rPr>
          <w:i/>
          <w:lang w:val="en-US"/>
        </w:rPr>
        <w:t>training</w:t>
      </w:r>
      <w:r w:rsidR="006554D4">
        <w:rPr>
          <w:lang w:val="en-US"/>
        </w:rPr>
        <w:t xml:space="preserve">. Jika model data </w:t>
      </w:r>
      <w:r w:rsidR="006554D4" w:rsidRPr="00211570">
        <w:rPr>
          <w:i/>
          <w:lang w:val="en-US"/>
        </w:rPr>
        <w:t>training</w:t>
      </w:r>
      <w:r w:rsidR="006554D4">
        <w:rPr>
          <w:lang w:val="en-US"/>
        </w:rPr>
        <w:t xml:space="preserve"> masih kosong sistem akan meminta pengguna untuk menjalankan </w:t>
      </w:r>
      <w:r w:rsidR="006554D4" w:rsidRPr="00211570">
        <w:rPr>
          <w:i/>
          <w:lang w:val="en-US"/>
        </w:rPr>
        <w:t>training</w:t>
      </w:r>
      <w:r w:rsidR="006554D4">
        <w:rPr>
          <w:lang w:val="en-US"/>
        </w:rPr>
        <w:t xml:space="preserve"> data set terlebih dahulu. Sniffer ini akan dijalankan pada komputer yang berfungsi sebagai router. Sniffer hanya menangkap paket data yang menggunakan proto</w:t>
      </w:r>
      <w:r w:rsidR="00B37503">
        <w:rPr>
          <w:lang w:val="en-US"/>
        </w:rPr>
        <w:t>k</w:t>
      </w:r>
      <w:r w:rsidR="006554D4">
        <w:rPr>
          <w:lang w:val="en-US"/>
        </w:rPr>
        <w:t xml:space="preserve">ol TCP dan UDP, selain itu paket data tidak ditangkap. Sebelum proses </w:t>
      </w:r>
      <w:r w:rsidR="006554D4" w:rsidRPr="0057580D">
        <w:rPr>
          <w:i/>
          <w:lang w:val="en-US"/>
        </w:rPr>
        <w:t>sniffing</w:t>
      </w:r>
      <w:r w:rsidR="006554D4">
        <w:rPr>
          <w:lang w:val="en-US"/>
        </w:rPr>
        <w:t xml:space="preserve"> berjalan pengguna akan </w:t>
      </w:r>
      <w:r w:rsidR="006554D4">
        <w:rPr>
          <w:lang w:val="en-US"/>
        </w:rPr>
        <w:lastRenderedPageBreak/>
        <w:t xml:space="preserve">memilih network interface yang akan dimonitor. Selajutnya sistem akan membaca konfigurasi yang terdapat pada file </w:t>
      </w:r>
      <w:r w:rsidR="006554D4" w:rsidRPr="006554D4">
        <w:rPr>
          <w:i/>
          <w:lang w:val="en-US"/>
        </w:rPr>
        <w:t>conf</w:t>
      </w:r>
      <w:r w:rsidR="006554D4">
        <w:rPr>
          <w:lang w:val="en-US"/>
        </w:rPr>
        <w:t xml:space="preserve">. Pada file konfigurasi terdapat jumlah paket data yang akan ditangkap oleh sniffer. Jika sniffer sudah menangkap paket data sejumlah </w:t>
      </w:r>
      <w:r w:rsidR="00FF5E76">
        <w:rPr>
          <w:lang w:val="en-US"/>
        </w:rPr>
        <w:t>yang ditentukan pada file konfigurasi, sniffer akan berhenti menangkap paket lalu mengolah paket data tersebut.</w:t>
      </w:r>
    </w:p>
    <w:p w:rsidR="0057580D" w:rsidRPr="006554D4" w:rsidRDefault="0057580D" w:rsidP="0057580D">
      <w:pPr>
        <w:rPr>
          <w:lang w:val="en-US"/>
        </w:rPr>
      </w:pPr>
    </w:p>
    <w:p w:rsidR="00FE7588" w:rsidRDefault="00FE7588" w:rsidP="00FE7588">
      <w:pPr>
        <w:keepNext/>
        <w:jc w:val="center"/>
      </w:pPr>
      <w:r>
        <w:rPr>
          <w:noProof/>
          <w:lang w:eastAsia="id-ID"/>
        </w:rPr>
        <w:drawing>
          <wp:inline distT="0" distB="0" distL="0" distR="0" wp14:anchorId="4AE855E6" wp14:editId="4E342F19">
            <wp:extent cx="1127553" cy="43096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sesSniffing.png"/>
                    <pic:cNvPicPr/>
                  </pic:nvPicPr>
                  <pic:blipFill>
                    <a:blip r:embed="rId56">
                      <a:extLst>
                        <a:ext uri="{28A0092B-C50C-407E-A947-70E740481C1C}">
                          <a14:useLocalDpi xmlns:a14="http://schemas.microsoft.com/office/drawing/2010/main" val="0"/>
                        </a:ext>
                      </a:extLst>
                    </a:blip>
                    <a:stretch>
                      <a:fillRect/>
                    </a:stretch>
                  </pic:blipFill>
                  <pic:spPr>
                    <a:xfrm>
                      <a:off x="0" y="0"/>
                      <a:ext cx="1127553" cy="4309607"/>
                    </a:xfrm>
                    <a:prstGeom prst="rect">
                      <a:avLst/>
                    </a:prstGeom>
                  </pic:spPr>
                </pic:pic>
              </a:graphicData>
            </a:graphic>
          </wp:inline>
        </w:drawing>
      </w:r>
    </w:p>
    <w:p w:rsidR="007300E5" w:rsidRDefault="00FE7588" w:rsidP="00FE7588">
      <w:pPr>
        <w:pStyle w:val="Caption"/>
        <w:rPr>
          <w:lang w:val="en-US"/>
        </w:rPr>
      </w:pPr>
      <w:bookmarkStart w:id="202" w:name="_Toc457284129"/>
      <w:r>
        <w:t xml:space="preserve">Gambar </w:t>
      </w:r>
      <w:r w:rsidR="00EC0DC4">
        <w:fldChar w:fldCharType="begin"/>
      </w:r>
      <w:r w:rsidR="00EC0DC4">
        <w:instrText xml:space="preserve"> STYLEREF 1 \s </w:instrText>
      </w:r>
      <w:r w:rsidR="00EC0DC4">
        <w:fldChar w:fldCharType="separate"/>
      </w:r>
      <w:r w:rsidR="003C16DB">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4</w:t>
      </w:r>
      <w:r w:rsidR="00EC0DC4">
        <w:fldChar w:fldCharType="end"/>
      </w:r>
      <w:r>
        <w:rPr>
          <w:lang w:val="en-US"/>
        </w:rPr>
        <w:t xml:space="preserve"> Proses </w:t>
      </w:r>
      <w:r w:rsidRPr="006756FE">
        <w:rPr>
          <w:i/>
          <w:lang w:val="en-US"/>
        </w:rPr>
        <w:t>sniffing</w:t>
      </w:r>
      <w:bookmarkEnd w:id="202"/>
    </w:p>
    <w:p w:rsidR="004E5A95" w:rsidRDefault="004E5A95">
      <w:pPr>
        <w:pStyle w:val="Heading3"/>
        <w:rPr>
          <w:lang w:val="en-US"/>
        </w:rPr>
      </w:pPr>
      <w:bookmarkStart w:id="203" w:name="_Toc457284073"/>
      <w:r>
        <w:rPr>
          <w:lang w:val="en-US"/>
        </w:rPr>
        <w:lastRenderedPageBreak/>
        <w:t xml:space="preserve">Perancangan Proses Identifikasi </w:t>
      </w:r>
      <w:r w:rsidR="008C7327">
        <w:rPr>
          <w:lang w:val="en-US"/>
        </w:rPr>
        <w:t>Intrusi</w:t>
      </w:r>
      <w:bookmarkEnd w:id="203"/>
    </w:p>
    <w:p w:rsidR="004E5A95" w:rsidRDefault="00BC5A0A" w:rsidP="004E5A95">
      <w:pPr>
        <w:ind w:firstLine="578"/>
        <w:rPr>
          <w:lang w:val="en-US"/>
        </w:rPr>
      </w:pPr>
      <w:r>
        <w:rPr>
          <w:lang w:val="en-US"/>
        </w:rPr>
        <w:t>Pada bagian ini akan dijelaskan cara program melakukan deteksi</w:t>
      </w:r>
      <w:r w:rsidR="008C7327">
        <w:rPr>
          <w:lang w:val="en-US"/>
        </w:rPr>
        <w:t xml:space="preserve"> intrusi</w:t>
      </w:r>
      <w:r>
        <w:rPr>
          <w:lang w:val="en-US"/>
        </w:rPr>
        <w:t xml:space="preserve">. Proses deteksi dilakukan setelah proses </w:t>
      </w:r>
      <w:r w:rsidRPr="00211570">
        <w:rPr>
          <w:i/>
          <w:lang w:val="en-US"/>
        </w:rPr>
        <w:t>training</w:t>
      </w:r>
      <w:r>
        <w:rPr>
          <w:lang w:val="en-US"/>
        </w:rPr>
        <w:t xml:space="preserve"> data</w:t>
      </w:r>
      <w:r w:rsidR="009D280C">
        <w:t xml:space="preserve"> </w:t>
      </w:r>
      <w:r>
        <w:rPr>
          <w:lang w:val="en-US"/>
        </w:rPr>
        <w:t xml:space="preserve">set dan </w:t>
      </w:r>
      <w:r w:rsidRPr="00902F71">
        <w:rPr>
          <w:i/>
          <w:lang w:val="en-US"/>
        </w:rPr>
        <w:t>sniffing</w:t>
      </w:r>
      <w:r>
        <w:rPr>
          <w:lang w:val="en-US"/>
        </w:rPr>
        <w:t xml:space="preserve"> selesai. Didalam proses deteksi terdapat sejumlah proses perhitungan data hasil </w:t>
      </w:r>
      <w:r w:rsidRPr="00902F71">
        <w:rPr>
          <w:i/>
          <w:lang w:val="en-US"/>
        </w:rPr>
        <w:t>sniffing</w:t>
      </w:r>
      <w:r>
        <w:rPr>
          <w:lang w:val="en-US"/>
        </w:rPr>
        <w:t xml:space="preserve"> yang harus dilakukan sebelum akhirnya dapat menghasilkan sebuah laporan.</w:t>
      </w:r>
      <w:r w:rsidR="004E5A95">
        <w:rPr>
          <w:lang w:val="en-US"/>
        </w:rPr>
        <w:t xml:space="preserve"> </w:t>
      </w:r>
    </w:p>
    <w:p w:rsidR="00417AE6" w:rsidRDefault="0072678A" w:rsidP="00417AE6">
      <w:pPr>
        <w:keepNext/>
        <w:jc w:val="center"/>
      </w:pPr>
      <w:r>
        <w:rPr>
          <w:noProof/>
          <w:lang w:eastAsia="id-ID"/>
        </w:rPr>
        <w:drawing>
          <wp:inline distT="0" distB="0" distL="0" distR="0" wp14:anchorId="42FFA40E" wp14:editId="64457BFC">
            <wp:extent cx="2736287" cy="282481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lirDeteksiSerangan.png"/>
                    <pic:cNvPicPr/>
                  </pic:nvPicPr>
                  <pic:blipFill>
                    <a:blip r:embed="rId57">
                      <a:extLst>
                        <a:ext uri="{28A0092B-C50C-407E-A947-70E740481C1C}">
                          <a14:useLocalDpi xmlns:a14="http://schemas.microsoft.com/office/drawing/2010/main" val="0"/>
                        </a:ext>
                      </a:extLst>
                    </a:blip>
                    <a:stretch>
                      <a:fillRect/>
                    </a:stretch>
                  </pic:blipFill>
                  <pic:spPr>
                    <a:xfrm>
                      <a:off x="0" y="0"/>
                      <a:ext cx="2736287" cy="2824814"/>
                    </a:xfrm>
                    <a:prstGeom prst="rect">
                      <a:avLst/>
                    </a:prstGeom>
                  </pic:spPr>
                </pic:pic>
              </a:graphicData>
            </a:graphic>
          </wp:inline>
        </w:drawing>
      </w:r>
    </w:p>
    <w:p w:rsidR="0072678A" w:rsidRDefault="00417AE6" w:rsidP="00417AE6">
      <w:pPr>
        <w:pStyle w:val="Caption"/>
        <w:rPr>
          <w:lang w:val="en-US"/>
        </w:rPr>
      </w:pPr>
      <w:bookmarkStart w:id="204" w:name="_Ref454960218"/>
      <w:bookmarkStart w:id="205" w:name="_Toc457284130"/>
      <w:r>
        <w:t xml:space="preserve">Gambar </w:t>
      </w:r>
      <w:r w:rsidR="00EC0DC4">
        <w:fldChar w:fldCharType="begin"/>
      </w:r>
      <w:r w:rsidR="00EC0DC4">
        <w:instrText xml:space="preserve"> STYLEREF 1 \s </w:instrText>
      </w:r>
      <w:r w:rsidR="00EC0DC4">
        <w:fldChar w:fldCharType="separate"/>
      </w:r>
      <w:r w:rsidR="003C16DB">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5</w:t>
      </w:r>
      <w:r w:rsidR="00EC0DC4">
        <w:fldChar w:fldCharType="end"/>
      </w:r>
      <w:bookmarkEnd w:id="204"/>
      <w:r>
        <w:rPr>
          <w:lang w:val="en-US"/>
        </w:rPr>
        <w:t xml:space="preserve"> Proses Identifikasi </w:t>
      </w:r>
      <w:r w:rsidR="008C7327">
        <w:rPr>
          <w:lang w:val="en-US"/>
        </w:rPr>
        <w:t>Intrusi</w:t>
      </w:r>
      <w:bookmarkEnd w:id="205"/>
    </w:p>
    <w:p w:rsidR="00417AE6" w:rsidRPr="004E5A95" w:rsidRDefault="00D428DE" w:rsidP="00D428DE">
      <w:pPr>
        <w:ind w:firstLine="720"/>
        <w:rPr>
          <w:lang w:val="en-US"/>
        </w:rPr>
      </w:pPr>
      <w:r>
        <w:rPr>
          <w:lang w:val="en-US"/>
        </w:rPr>
        <w:t xml:space="preserve">Pada </w:t>
      </w:r>
      <w:r>
        <w:rPr>
          <w:lang w:val="en-US"/>
        </w:rPr>
        <w:fldChar w:fldCharType="begin"/>
      </w:r>
      <w:r>
        <w:rPr>
          <w:lang w:val="en-US"/>
        </w:rPr>
        <w:instrText xml:space="preserve"> REF _Ref454960218 \h </w:instrText>
      </w:r>
      <w:r>
        <w:rPr>
          <w:lang w:val="en-US"/>
        </w:rPr>
      </w:r>
      <w:r>
        <w:rPr>
          <w:lang w:val="en-US"/>
        </w:rPr>
        <w:fldChar w:fldCharType="separate"/>
      </w:r>
      <w:r w:rsidR="003C16DB">
        <w:t xml:space="preserve">Gambar </w:t>
      </w:r>
      <w:r w:rsidR="003C16DB">
        <w:rPr>
          <w:noProof/>
        </w:rPr>
        <w:t>3</w:t>
      </w:r>
      <w:r w:rsidR="003C16DB">
        <w:t>.</w:t>
      </w:r>
      <w:r w:rsidR="003C16DB">
        <w:rPr>
          <w:noProof/>
        </w:rPr>
        <w:t>5</w:t>
      </w:r>
      <w:r>
        <w:rPr>
          <w:lang w:val="en-US"/>
        </w:rPr>
        <w:fldChar w:fldCharType="end"/>
      </w:r>
      <w:r>
        <w:rPr>
          <w:lang w:val="en-US"/>
        </w:rPr>
        <w:t xml:space="preserve"> </w:t>
      </w:r>
      <w:r w:rsidR="00417AE6">
        <w:t>menjabarkan mengenai alur</w:t>
      </w:r>
      <w:r w:rsidR="00D5140D">
        <w:t xml:space="preserve"> kerja proses deteksi</w:t>
      </w:r>
      <w:r w:rsidR="008C7327">
        <w:rPr>
          <w:lang w:val="en-US"/>
        </w:rPr>
        <w:t xml:space="preserve"> intrusi</w:t>
      </w:r>
      <w:r w:rsidR="00D5140D">
        <w:t xml:space="preserve">. </w:t>
      </w:r>
      <w:r w:rsidR="00417AE6">
        <w:t>Pertama akan dijalankan pemeriksaan apakah Port tujuan paket sama dengan Port tujuan</w:t>
      </w:r>
      <w:r w:rsidR="00D5140D">
        <w:rPr>
          <w:lang w:val="en-US"/>
        </w:rPr>
        <w:t xml:space="preserve"> </w:t>
      </w:r>
      <w:r w:rsidR="00417AE6">
        <w:t xml:space="preserve">data </w:t>
      </w:r>
      <w:r w:rsidR="00417AE6" w:rsidRPr="00211570">
        <w:rPr>
          <w:i/>
        </w:rPr>
        <w:t>training</w:t>
      </w:r>
      <w:r w:rsidR="00417AE6">
        <w:t xml:space="preserve">. </w:t>
      </w:r>
      <w:r w:rsidR="003B665A">
        <w:rPr>
          <w:lang w:val="en-US"/>
        </w:rPr>
        <w:t>Lalu mengambil</w:t>
      </w:r>
      <w:r w:rsidR="00A71DD2">
        <w:rPr>
          <w:lang w:val="en-US"/>
        </w:rPr>
        <w:t xml:space="preserve"> rat-rata</w:t>
      </w:r>
      <w:r w:rsidR="003B665A">
        <w:rPr>
          <w:lang w:val="en-US"/>
        </w:rPr>
        <w:t xml:space="preserve"> dan standar deviasi yang ada pada model sesuai dengan port paket.</w:t>
      </w:r>
      <w:r w:rsidR="008079E2">
        <w:rPr>
          <w:lang w:val="en-US"/>
        </w:rPr>
        <w:t xml:space="preserve"> </w:t>
      </w:r>
      <w:r w:rsidR="00417AE6">
        <w:t xml:space="preserve">Proses selajutnya adalah pemanggilan fungsi </w:t>
      </w:r>
      <w:r w:rsidR="00417AE6" w:rsidRPr="00C415F7">
        <w:t>Mahalanobis</w:t>
      </w:r>
      <w:r w:rsidR="00417AE6">
        <w:rPr>
          <w:i/>
        </w:rPr>
        <w:t xml:space="preserve"> Distance</w:t>
      </w:r>
      <w:r w:rsidR="00417AE6">
        <w:t xml:space="preserve"> dengan mengirimkan parameter </w:t>
      </w:r>
      <w:r w:rsidR="00417AE6">
        <w:rPr>
          <w:i/>
        </w:rPr>
        <w:t>n-gram</w:t>
      </w:r>
      <w:r w:rsidR="00417AE6">
        <w:t xml:space="preserve"> dari paket, </w:t>
      </w:r>
      <w:r w:rsidR="00417AE6">
        <w:rPr>
          <w:i/>
        </w:rPr>
        <w:t xml:space="preserve">n-gram </w:t>
      </w:r>
      <w:r w:rsidR="00417AE6">
        <w:t xml:space="preserve">dari data </w:t>
      </w:r>
      <w:r w:rsidR="00417AE6" w:rsidRPr="00211570">
        <w:rPr>
          <w:i/>
        </w:rPr>
        <w:t>training</w:t>
      </w:r>
      <w:r w:rsidR="00417AE6">
        <w:t xml:space="preserve">, standar deviasi dari data </w:t>
      </w:r>
      <w:r w:rsidR="00417AE6" w:rsidRPr="00211570">
        <w:rPr>
          <w:i/>
        </w:rPr>
        <w:t>training</w:t>
      </w:r>
      <w:r w:rsidR="00417AE6">
        <w:t xml:space="preserve"> dan nilai </w:t>
      </w:r>
      <w:r w:rsidR="00417AE6" w:rsidRPr="00955641">
        <w:rPr>
          <w:i/>
        </w:rPr>
        <w:t>smoothing factor</w:t>
      </w:r>
      <w:r w:rsidR="00417AE6">
        <w:t xml:space="preserve">. Proses selanjutnya adalah membandingkan nilai </w:t>
      </w:r>
      <w:r w:rsidR="00417AE6" w:rsidRPr="00C415F7">
        <w:t>Mahalanobis</w:t>
      </w:r>
      <w:r w:rsidR="00417AE6">
        <w:rPr>
          <w:i/>
        </w:rPr>
        <w:t xml:space="preserve"> Distance</w:t>
      </w:r>
      <w:r w:rsidR="00417AE6">
        <w:t xml:space="preserve"> dengan nilai </w:t>
      </w:r>
      <w:r w:rsidR="00417AE6" w:rsidRPr="00083C23">
        <w:rPr>
          <w:i/>
        </w:rPr>
        <w:lastRenderedPageBreak/>
        <w:t>threshold</w:t>
      </w:r>
      <w:r w:rsidR="00417AE6">
        <w:t xml:space="preserve"> yang telah ditentukan sebelumnya. Jika nilai </w:t>
      </w:r>
      <w:r w:rsidR="00417AE6" w:rsidRPr="00C415F7">
        <w:t>Mahalanobis</w:t>
      </w:r>
      <w:r w:rsidR="00417AE6">
        <w:rPr>
          <w:i/>
        </w:rPr>
        <w:t xml:space="preserve"> Distance </w:t>
      </w:r>
      <w:r w:rsidR="00417AE6">
        <w:t>dari paket dan data</w:t>
      </w:r>
      <w:r w:rsidR="009D280C">
        <w:t xml:space="preserve"> </w:t>
      </w:r>
      <w:r w:rsidR="00417AE6">
        <w:t xml:space="preserve">set tersebut lebih besar dari nilai </w:t>
      </w:r>
      <w:r w:rsidR="00417AE6">
        <w:rPr>
          <w:i/>
        </w:rPr>
        <w:t>threshold</w:t>
      </w:r>
      <w:r w:rsidR="00417AE6">
        <w:t xml:space="preserve"> maka paket tersebut dapat dikatakan sebagai sebuah</w:t>
      </w:r>
      <w:r w:rsidR="008816FC">
        <w:rPr>
          <w:lang w:val="en-US"/>
        </w:rPr>
        <w:t xml:space="preserve"> intrusi</w:t>
      </w:r>
      <w:r w:rsidR="00417AE6">
        <w:t>. Lalu program akan menulis informasi paket ke sebuah file</w:t>
      </w:r>
      <w:r w:rsidR="003B665A">
        <w:rPr>
          <w:lang w:val="en-US"/>
        </w:rPr>
        <w:t xml:space="preserve"> log</w:t>
      </w:r>
      <w:r w:rsidR="00417AE6">
        <w:t>.</w:t>
      </w:r>
    </w:p>
    <w:p w:rsidR="00162175" w:rsidRDefault="00162175">
      <w:pPr>
        <w:pStyle w:val="Heading3"/>
        <w:rPr>
          <w:lang w:val="en-US"/>
        </w:rPr>
      </w:pPr>
      <w:bookmarkStart w:id="206" w:name="_Toc457284074"/>
      <w:r>
        <w:rPr>
          <w:lang w:val="en-US"/>
        </w:rPr>
        <w:t>Rancangan Antarmuka</w:t>
      </w:r>
      <w:bookmarkEnd w:id="206"/>
    </w:p>
    <w:p w:rsidR="00162175" w:rsidRDefault="00162175" w:rsidP="00162175">
      <w:pPr>
        <w:ind w:firstLine="578"/>
        <w:rPr>
          <w:lang w:val="en-US"/>
        </w:rPr>
      </w:pPr>
      <w:r>
        <w:rPr>
          <w:lang w:val="en-US"/>
        </w:rPr>
        <w:t>Sistem pendeteksi</w:t>
      </w:r>
      <w:r w:rsidR="008816FC">
        <w:rPr>
          <w:lang w:val="en-US"/>
        </w:rPr>
        <w:t xml:space="preserve"> intrusi</w:t>
      </w:r>
      <w:r>
        <w:rPr>
          <w:lang w:val="en-US"/>
        </w:rPr>
        <w:t xml:space="preserve"> berbasis anomali ini merupakan sistem yang bekerja dibelakang layar. Hal ini menyebabkan tidak ada antarmuka yang digunakan. Untuk menjembatani konfigurasi sistem yang dilakukan oleh pengguna, maka dibuatlah sebuah </w:t>
      </w:r>
      <w:r>
        <w:rPr>
          <w:i/>
          <w:lang w:val="en-US"/>
        </w:rPr>
        <w:t>filetext</w:t>
      </w:r>
      <w:r>
        <w:rPr>
          <w:lang w:val="en-US"/>
        </w:rPr>
        <w:t xml:space="preserve"> seperti  </w:t>
      </w:r>
      <w:r w:rsidR="00EA0A4A">
        <w:rPr>
          <w:lang w:val="en-US"/>
        </w:rPr>
        <w:fldChar w:fldCharType="begin"/>
      </w:r>
      <w:r w:rsidR="00EA0A4A">
        <w:rPr>
          <w:lang w:val="en-US"/>
        </w:rPr>
        <w:instrText xml:space="preserve"> REF _Ref454417438 \h </w:instrText>
      </w:r>
      <w:r w:rsidR="00EA0A4A">
        <w:rPr>
          <w:lang w:val="en-US"/>
        </w:rPr>
      </w:r>
      <w:r w:rsidR="00EA0A4A">
        <w:rPr>
          <w:lang w:val="en-US"/>
        </w:rPr>
        <w:fldChar w:fldCharType="separate"/>
      </w:r>
      <w:r w:rsidR="003C16DB">
        <w:t xml:space="preserve">Gambar </w:t>
      </w:r>
      <w:r w:rsidR="003C16DB">
        <w:rPr>
          <w:noProof/>
        </w:rPr>
        <w:t>3</w:t>
      </w:r>
      <w:r w:rsidR="003C16DB">
        <w:t>.</w:t>
      </w:r>
      <w:r w:rsidR="003C16DB">
        <w:rPr>
          <w:noProof/>
        </w:rPr>
        <w:t>6</w:t>
      </w:r>
      <w:r w:rsidR="00EA0A4A">
        <w:rPr>
          <w:lang w:val="en-US"/>
        </w:rPr>
        <w:fldChar w:fldCharType="end"/>
      </w:r>
      <w:r w:rsidR="00EA0A4A">
        <w:rPr>
          <w:lang w:val="en-US"/>
        </w:rPr>
        <w:t xml:space="preserve"> </w:t>
      </w:r>
      <w:r>
        <w:rPr>
          <w:lang w:val="en-US"/>
        </w:rPr>
        <w:t>untuk konfigurasi umum yang biasanya akan dilakukan pengguna.</w:t>
      </w:r>
    </w:p>
    <w:p w:rsidR="008079E2" w:rsidRDefault="008079E2" w:rsidP="008079E2">
      <w:pPr>
        <w:rPr>
          <w:lang w:val="en-US"/>
        </w:rPr>
      </w:pPr>
    </w:p>
    <w:p w:rsidR="00162175" w:rsidRDefault="00417AE6" w:rsidP="00162175">
      <w:pPr>
        <w:keepNext/>
        <w:jc w:val="center"/>
      </w:pPr>
      <w:r>
        <w:rPr>
          <w:noProof/>
          <w:lang w:eastAsia="id-ID"/>
        </w:rPr>
        <w:drawing>
          <wp:inline distT="0" distB="0" distL="0" distR="0" wp14:anchorId="58B256A6" wp14:editId="4CB311EB">
            <wp:extent cx="3717946" cy="861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764126" cy="872246"/>
                    </a:xfrm>
                    <a:prstGeom prst="rect">
                      <a:avLst/>
                    </a:prstGeom>
                  </pic:spPr>
                </pic:pic>
              </a:graphicData>
            </a:graphic>
          </wp:inline>
        </w:drawing>
      </w:r>
    </w:p>
    <w:p w:rsidR="00162175" w:rsidRPr="00162175" w:rsidRDefault="00162175" w:rsidP="00162175">
      <w:pPr>
        <w:pStyle w:val="Caption"/>
        <w:rPr>
          <w:lang w:val="en-US"/>
        </w:rPr>
      </w:pPr>
      <w:bookmarkStart w:id="207" w:name="_Ref454417438"/>
      <w:bookmarkStart w:id="208" w:name="_Toc457284131"/>
      <w:r>
        <w:t xml:space="preserve">Gambar </w:t>
      </w:r>
      <w:r w:rsidR="00EC0DC4">
        <w:fldChar w:fldCharType="begin"/>
      </w:r>
      <w:r w:rsidR="00EC0DC4">
        <w:instrText xml:space="preserve"> STYLEREF 1 \s </w:instrText>
      </w:r>
      <w:r w:rsidR="00EC0DC4">
        <w:fldChar w:fldCharType="separate"/>
      </w:r>
      <w:r w:rsidR="003C16DB">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6</w:t>
      </w:r>
      <w:r w:rsidR="00EC0DC4">
        <w:fldChar w:fldCharType="end"/>
      </w:r>
      <w:bookmarkEnd w:id="207"/>
      <w:r>
        <w:rPr>
          <w:lang w:val="en-US"/>
        </w:rPr>
        <w:t xml:space="preserve"> Contoh </w:t>
      </w:r>
      <w:r w:rsidRPr="00A748F3">
        <w:rPr>
          <w:i/>
          <w:lang w:val="en-US"/>
        </w:rPr>
        <w:t>file</w:t>
      </w:r>
      <w:r>
        <w:rPr>
          <w:lang w:val="en-US"/>
        </w:rPr>
        <w:t xml:space="preserve"> konfigurasi</w:t>
      </w:r>
      <w:bookmarkEnd w:id="208"/>
    </w:p>
    <w:p w:rsidR="00162175" w:rsidRDefault="00162175">
      <w:pPr>
        <w:pStyle w:val="Heading3"/>
        <w:rPr>
          <w:lang w:val="en-US"/>
        </w:rPr>
      </w:pPr>
      <w:bookmarkStart w:id="209" w:name="_Toc457284075"/>
      <w:r>
        <w:rPr>
          <w:lang w:val="en-US"/>
        </w:rPr>
        <w:t>Rancangan Luaran Sistem</w:t>
      </w:r>
      <w:bookmarkEnd w:id="209"/>
    </w:p>
    <w:p w:rsidR="00162175" w:rsidRDefault="00162175" w:rsidP="00EA0A4A">
      <w:pPr>
        <w:ind w:firstLine="720"/>
        <w:rPr>
          <w:rFonts w:eastAsia="PMingLiU"/>
          <w:i/>
          <w:lang w:val="en-US"/>
        </w:rPr>
      </w:pPr>
      <w:r>
        <w:rPr>
          <w:rFonts w:eastAsia="PMingLiU"/>
          <w:lang w:val="en-US"/>
        </w:rPr>
        <w:t xml:space="preserve">Ketika sistem selesai mengolah data hasil </w:t>
      </w:r>
      <w:r>
        <w:rPr>
          <w:rFonts w:eastAsia="PMingLiU"/>
          <w:i/>
          <w:lang w:val="en-US"/>
        </w:rPr>
        <w:t>sniffing</w:t>
      </w:r>
      <w:r>
        <w:rPr>
          <w:rFonts w:eastAsia="PMingLiU"/>
          <w:lang w:val="en-US"/>
        </w:rPr>
        <w:t xml:space="preserve">, maka akan dihasilkan luaran berupa </w:t>
      </w:r>
      <w:r>
        <w:rPr>
          <w:rFonts w:eastAsia="PMingLiU"/>
          <w:i/>
          <w:lang w:val="en-US"/>
        </w:rPr>
        <w:t>log</w:t>
      </w:r>
      <w:r>
        <w:rPr>
          <w:rFonts w:eastAsia="PMingLiU"/>
          <w:lang w:val="en-US"/>
        </w:rPr>
        <w:t xml:space="preserve"> yang didalamnya terdapat data mengenai olahan data dan identifikasi dari data </w:t>
      </w:r>
      <w:r>
        <w:rPr>
          <w:rFonts w:eastAsia="PMingLiU"/>
          <w:i/>
          <w:lang w:val="en-US"/>
        </w:rPr>
        <w:t>sniffing</w:t>
      </w:r>
      <w:r>
        <w:rPr>
          <w:rFonts w:eastAsia="PMingLiU"/>
          <w:lang w:val="en-US"/>
        </w:rPr>
        <w:t>. Pada</w:t>
      </w:r>
      <w:r w:rsidR="00EA0A4A">
        <w:rPr>
          <w:rFonts w:eastAsia="PMingLiU"/>
          <w:lang w:val="en-US"/>
        </w:rPr>
        <w:t xml:space="preserve"> </w:t>
      </w:r>
      <w:r w:rsidR="00CB7531">
        <w:rPr>
          <w:rFonts w:eastAsia="PMingLiU"/>
          <w:lang w:val="en-US"/>
        </w:rPr>
        <w:fldChar w:fldCharType="begin"/>
      </w:r>
      <w:r w:rsidR="00CB7531">
        <w:rPr>
          <w:rFonts w:eastAsia="PMingLiU"/>
          <w:lang w:val="en-US"/>
        </w:rPr>
        <w:instrText xml:space="preserve"> REF _Ref454417667 \h </w:instrText>
      </w:r>
      <w:r w:rsidR="00CB7531">
        <w:rPr>
          <w:rFonts w:eastAsia="PMingLiU"/>
          <w:lang w:val="en-US"/>
        </w:rPr>
      </w:r>
      <w:r w:rsidR="00CB7531">
        <w:rPr>
          <w:rFonts w:eastAsia="PMingLiU"/>
          <w:lang w:val="en-US"/>
        </w:rPr>
        <w:fldChar w:fldCharType="separate"/>
      </w:r>
      <w:r w:rsidR="003C16DB">
        <w:t xml:space="preserve">Gambar </w:t>
      </w:r>
      <w:r w:rsidR="003C16DB">
        <w:rPr>
          <w:noProof/>
        </w:rPr>
        <w:t>3</w:t>
      </w:r>
      <w:r w:rsidR="003C16DB">
        <w:t>.</w:t>
      </w:r>
      <w:r w:rsidR="003C16DB">
        <w:rPr>
          <w:noProof/>
        </w:rPr>
        <w:t>7</w:t>
      </w:r>
      <w:r w:rsidR="00CB7531">
        <w:rPr>
          <w:rFonts w:eastAsia="PMingLiU"/>
          <w:lang w:val="en-US"/>
        </w:rPr>
        <w:fldChar w:fldCharType="end"/>
      </w:r>
      <w:r w:rsidR="00CB7531">
        <w:rPr>
          <w:rFonts w:eastAsia="PMingLiU"/>
          <w:lang w:val="en-US"/>
        </w:rPr>
        <w:t xml:space="preserve"> </w:t>
      </w:r>
      <w:r>
        <w:rPr>
          <w:rFonts w:eastAsia="PMingLiU"/>
          <w:lang w:val="en-US"/>
        </w:rPr>
        <w:t xml:space="preserve">ditunjukkan mengenai elemen-elemen yang ada pada </w:t>
      </w:r>
      <w:r>
        <w:rPr>
          <w:rFonts w:eastAsia="PMingLiU"/>
          <w:i/>
          <w:lang w:val="en-US"/>
        </w:rPr>
        <w:t>log</w:t>
      </w:r>
      <w:r>
        <w:rPr>
          <w:rFonts w:eastAsia="PMingLiU"/>
          <w:lang w:val="en-US"/>
        </w:rPr>
        <w:t xml:space="preserve"> nantinya. </w:t>
      </w:r>
      <w:r>
        <w:rPr>
          <w:rFonts w:eastAsia="PMingLiU"/>
          <w:i/>
          <w:lang w:val="en-US"/>
        </w:rPr>
        <w:t xml:space="preserve"> </w:t>
      </w:r>
    </w:p>
    <w:p w:rsidR="008079E2" w:rsidRDefault="008079E2" w:rsidP="008079E2">
      <w:pPr>
        <w:rPr>
          <w:rFonts w:eastAsia="PMingLiU"/>
          <w:i/>
          <w:lang w:val="en-US"/>
        </w:rPr>
      </w:pPr>
    </w:p>
    <w:p w:rsidR="00CB7531" w:rsidRDefault="003B665A" w:rsidP="00CB7531">
      <w:pPr>
        <w:keepNext/>
        <w:jc w:val="center"/>
      </w:pPr>
      <w:r>
        <w:rPr>
          <w:noProof/>
          <w:lang w:eastAsia="id-ID"/>
        </w:rPr>
        <w:drawing>
          <wp:inline distT="0" distB="0" distL="0" distR="0" wp14:anchorId="0CC348A1" wp14:editId="3AC5FD50">
            <wp:extent cx="3708400" cy="81216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8400" cy="812165"/>
                    </a:xfrm>
                    <a:prstGeom prst="rect">
                      <a:avLst/>
                    </a:prstGeom>
                  </pic:spPr>
                </pic:pic>
              </a:graphicData>
            </a:graphic>
          </wp:inline>
        </w:drawing>
      </w:r>
    </w:p>
    <w:p w:rsidR="00DD791F" w:rsidRDefault="00CB7531" w:rsidP="003B665A">
      <w:pPr>
        <w:pStyle w:val="Caption"/>
        <w:rPr>
          <w:lang w:val="en-US"/>
        </w:rPr>
        <w:sectPr w:rsidR="00DD791F" w:rsidSect="0080023F">
          <w:headerReference w:type="first" r:id="rId60"/>
          <w:footerReference w:type="first" r:id="rId61"/>
          <w:pgSz w:w="8392" w:h="11907" w:code="11"/>
          <w:pgMar w:top="1418" w:right="1134" w:bottom="1418" w:left="1418" w:header="720" w:footer="720" w:gutter="0"/>
          <w:cols w:space="720"/>
          <w:titlePg/>
          <w:docGrid w:linePitch="360"/>
        </w:sectPr>
      </w:pPr>
      <w:bookmarkStart w:id="210" w:name="_Ref454417667"/>
      <w:bookmarkStart w:id="211" w:name="_Toc457284132"/>
      <w:r>
        <w:t xml:space="preserve">Gambar </w:t>
      </w:r>
      <w:r w:rsidR="00EC0DC4">
        <w:fldChar w:fldCharType="begin"/>
      </w:r>
      <w:r w:rsidR="00EC0DC4">
        <w:instrText xml:space="preserve"> STYLEREF 1 \s </w:instrText>
      </w:r>
      <w:r w:rsidR="00EC0DC4">
        <w:fldChar w:fldCharType="separate"/>
      </w:r>
      <w:r w:rsidR="003C16DB">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7</w:t>
      </w:r>
      <w:r w:rsidR="00EC0DC4">
        <w:fldChar w:fldCharType="end"/>
      </w:r>
      <w:bookmarkEnd w:id="210"/>
      <w:r>
        <w:rPr>
          <w:lang w:val="en-US"/>
        </w:rPr>
        <w:t xml:space="preserve"> Contoh log hasil luaran sistem</w:t>
      </w:r>
      <w:bookmarkEnd w:id="211"/>
    </w:p>
    <w:p w:rsidR="00DE69A9" w:rsidRPr="00DE69A9" w:rsidRDefault="00076BC9" w:rsidP="00064277">
      <w:pPr>
        <w:pStyle w:val="Heading1"/>
      </w:pPr>
      <w:bookmarkStart w:id="212" w:name="_Toc457284076"/>
      <w:r>
        <w:lastRenderedPageBreak/>
        <w:t xml:space="preserve">BAB </w:t>
      </w:r>
      <w:r w:rsidR="00E07F80">
        <w:t>I</w:t>
      </w:r>
      <w:r>
        <w:t>V</w:t>
      </w:r>
      <w:r w:rsidR="000F04B3" w:rsidRPr="00326ED3">
        <w:br/>
      </w:r>
      <w:r w:rsidR="00F14D74">
        <w:t>IMPLEMENTASI</w:t>
      </w:r>
      <w:bookmarkStart w:id="213" w:name="_Toc268643001"/>
      <w:bookmarkStart w:id="214" w:name="_Toc282673491"/>
      <w:bookmarkStart w:id="215" w:name="_Toc283255337"/>
      <w:bookmarkStart w:id="216" w:name="_Toc283280560"/>
      <w:bookmarkStart w:id="217" w:name="_Toc283421867"/>
      <w:bookmarkEnd w:id="212"/>
    </w:p>
    <w:bookmarkEnd w:id="213"/>
    <w:bookmarkEnd w:id="214"/>
    <w:bookmarkEnd w:id="215"/>
    <w:bookmarkEnd w:id="216"/>
    <w:bookmarkEnd w:id="217"/>
    <w:p w:rsidR="00B44FD4" w:rsidRDefault="005D56E0" w:rsidP="00AD7B8D">
      <w:pPr>
        <w:ind w:firstLine="540"/>
        <w:rPr>
          <w:lang w:eastAsia="en-US"/>
        </w:rPr>
      </w:pPr>
      <w:r>
        <w:t>Bab ini membahas implementasi perancangan perangkat lunak dari aplikasi yang merupakan penerapan data, kebutuhan dan alur sistem yang mengacu pada desain dan perancangan yang telah dibahas sebelumnya. Selain itu, bab ini juga membahas lingkungan pembangunan perangkat lunak yang menjelaskan spesifikasi perangkat keras dan perangkat lun</w:t>
      </w:r>
      <w:r w:rsidR="007F3BAE">
        <w:t>ak yang d</w:t>
      </w:r>
      <w:r>
        <w:t>igunakan dalam pembangunan sistem.</w:t>
      </w:r>
    </w:p>
    <w:p w:rsidR="00DB00F1" w:rsidRPr="000B797E" w:rsidRDefault="00DB00F1" w:rsidP="00DE69A9">
      <w:pPr>
        <w:rPr>
          <w:lang w:eastAsia="en-US"/>
        </w:rPr>
      </w:pPr>
    </w:p>
    <w:p w:rsidR="002516BE" w:rsidRPr="002516BE" w:rsidRDefault="002516BE" w:rsidP="00346838">
      <w:pPr>
        <w:pStyle w:val="ListParagraph"/>
        <w:keepNext/>
        <w:numPr>
          <w:ilvl w:val="0"/>
          <w:numId w:val="9"/>
        </w:numPr>
        <w:contextualSpacing w:val="0"/>
        <w:jc w:val="center"/>
        <w:outlineLvl w:val="0"/>
        <w:rPr>
          <w:rFonts w:eastAsia="PMingLiU" w:cs="Arial"/>
          <w:b/>
          <w:bCs/>
          <w:vanish/>
          <w:kern w:val="32"/>
          <w:sz w:val="24"/>
          <w:szCs w:val="32"/>
          <w:lang w:eastAsia="en-US"/>
        </w:rPr>
      </w:pPr>
      <w:bookmarkStart w:id="218" w:name="_Toc420516717"/>
      <w:bookmarkStart w:id="219" w:name="_Toc421047116"/>
      <w:bookmarkStart w:id="220" w:name="_Toc421606543"/>
      <w:bookmarkStart w:id="221" w:name="_Toc421783113"/>
      <w:bookmarkStart w:id="222" w:name="_Toc422062074"/>
      <w:bookmarkStart w:id="223" w:name="_Toc423339512"/>
      <w:bookmarkStart w:id="224" w:name="_Toc439296576"/>
      <w:bookmarkStart w:id="225" w:name="_Toc439296778"/>
      <w:bookmarkStart w:id="226" w:name="_Toc439323238"/>
      <w:bookmarkStart w:id="227" w:name="_Toc439325621"/>
      <w:bookmarkStart w:id="228" w:name="_Toc439327296"/>
      <w:bookmarkStart w:id="229" w:name="_Toc440363221"/>
      <w:bookmarkStart w:id="230" w:name="_Toc440422550"/>
      <w:bookmarkStart w:id="231" w:name="_Toc440422983"/>
      <w:bookmarkStart w:id="232" w:name="_Toc440443955"/>
      <w:bookmarkStart w:id="233" w:name="_Toc440444162"/>
      <w:bookmarkStart w:id="234" w:name="_Toc440891056"/>
      <w:bookmarkStart w:id="235" w:name="_Toc440891177"/>
      <w:bookmarkStart w:id="236" w:name="_Toc440891245"/>
      <w:bookmarkStart w:id="237" w:name="_Toc441090851"/>
      <w:bookmarkStart w:id="238" w:name="_Toc441247771"/>
      <w:bookmarkStart w:id="239" w:name="_Toc453879096"/>
      <w:bookmarkStart w:id="240" w:name="_Toc453879508"/>
      <w:bookmarkStart w:id="241" w:name="_Toc454159736"/>
      <w:bookmarkStart w:id="242" w:name="_Toc454411698"/>
      <w:bookmarkStart w:id="243" w:name="_Toc454949237"/>
      <w:bookmarkStart w:id="244" w:name="_Toc455034968"/>
      <w:bookmarkStart w:id="245" w:name="_Toc455046626"/>
      <w:bookmarkStart w:id="246" w:name="_Toc455067184"/>
      <w:bookmarkStart w:id="247" w:name="_Toc455676611"/>
      <w:bookmarkStart w:id="248" w:name="_Toc455757690"/>
      <w:bookmarkStart w:id="249" w:name="_Toc456603886"/>
      <w:bookmarkStart w:id="250" w:name="_Toc456605274"/>
      <w:bookmarkStart w:id="251" w:name="_Toc456605360"/>
      <w:bookmarkStart w:id="252" w:name="_Toc456633474"/>
      <w:bookmarkStart w:id="253" w:name="_Toc456645991"/>
      <w:bookmarkStart w:id="254" w:name="_Toc456649498"/>
      <w:bookmarkStart w:id="255" w:name="_Toc456649583"/>
      <w:bookmarkStart w:id="256" w:name="_Toc456899512"/>
      <w:bookmarkStart w:id="257" w:name="_Toc456899597"/>
      <w:bookmarkStart w:id="258" w:name="_Toc456942138"/>
      <w:bookmarkStart w:id="259" w:name="_Toc456944765"/>
      <w:bookmarkStart w:id="260" w:name="_Toc456945888"/>
      <w:bookmarkStart w:id="261" w:name="_Toc45728407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rsidR="00EA65FB" w:rsidRDefault="00EA65FB" w:rsidP="00346838">
      <w:pPr>
        <w:pStyle w:val="Heading2"/>
        <w:numPr>
          <w:ilvl w:val="1"/>
          <w:numId w:val="9"/>
        </w:numPr>
        <w:spacing w:before="0"/>
        <w:ind w:left="540" w:hanging="540"/>
      </w:pPr>
      <w:bookmarkStart w:id="262" w:name="_Toc457284078"/>
      <w:r w:rsidRPr="002516BE">
        <w:t xml:space="preserve">Lingkungan </w:t>
      </w:r>
      <w:r w:rsidR="00F14D74" w:rsidRPr="002516BE">
        <w:t>Implementasi</w:t>
      </w:r>
      <w:bookmarkEnd w:id="262"/>
    </w:p>
    <w:p w:rsidR="007E60C0" w:rsidRDefault="00127722" w:rsidP="00127722">
      <w:pPr>
        <w:ind w:firstLine="540"/>
      </w:pPr>
      <w:r>
        <w:t>Lingkungan implementasi dan pengembangan dibagi menjadi dua bagian, meliputi perangkat lunak dan perangkat keras.</w:t>
      </w:r>
    </w:p>
    <w:p w:rsidR="00127722" w:rsidRDefault="00127722" w:rsidP="00127722">
      <w:pPr>
        <w:pStyle w:val="Heading3"/>
      </w:pPr>
      <w:bookmarkStart w:id="263" w:name="_Toc457284079"/>
      <w:r>
        <w:t>Perangkat Lunak</w:t>
      </w:r>
      <w:bookmarkEnd w:id="263"/>
    </w:p>
    <w:p w:rsidR="00127722" w:rsidRPr="005D56E0" w:rsidRDefault="00127722" w:rsidP="00127722">
      <w:pPr>
        <w:ind w:firstLine="540"/>
      </w:pPr>
      <w:r>
        <w:t>Lingkungan implementasi dan pengembangan dilakuakn menggunakan perangkat lunak sebagai berikut:</w:t>
      </w:r>
    </w:p>
    <w:p w:rsidR="00127722" w:rsidRDefault="00127722" w:rsidP="00346838">
      <w:pPr>
        <w:pStyle w:val="ListParagraph"/>
        <w:numPr>
          <w:ilvl w:val="0"/>
          <w:numId w:val="17"/>
        </w:numPr>
      </w:pPr>
      <w:r>
        <w:t>Sistem Operasi Linux Ubuntu Desktop 16.04 LTS 64-bit sebagai lingkungan pengembangan sistem secara keseluruhan</w:t>
      </w:r>
    </w:p>
    <w:p w:rsidR="00127722" w:rsidRDefault="00127722" w:rsidP="00346838">
      <w:pPr>
        <w:pStyle w:val="ListParagraph"/>
        <w:numPr>
          <w:ilvl w:val="0"/>
          <w:numId w:val="17"/>
        </w:numPr>
      </w:pPr>
      <w:r>
        <w:t>Netbeans IDE 8.1 sebagai IDE utama pembangunan dan pengembangan sistem</w:t>
      </w:r>
    </w:p>
    <w:p w:rsidR="00127722" w:rsidRPr="00366D46" w:rsidRDefault="00127722" w:rsidP="00346838">
      <w:pPr>
        <w:pStyle w:val="ListParagraph"/>
        <w:numPr>
          <w:ilvl w:val="0"/>
          <w:numId w:val="17"/>
        </w:numPr>
      </w:pPr>
      <w:r>
        <w:t>Oracle Java Dev</w:t>
      </w:r>
      <w:r w:rsidR="00055ED4">
        <w:t>elopment Kit (JD</w:t>
      </w:r>
      <w:r w:rsidR="00364A5D">
        <w:t>K) 1.8 (</w:t>
      </w:r>
      <w:r w:rsidR="00364A5D">
        <w:rPr>
          <w:lang w:val="en-US"/>
        </w:rPr>
        <w:t>64</w:t>
      </w:r>
      <w:r w:rsidR="00055ED4">
        <w:t>-bit)</w:t>
      </w:r>
      <w:r>
        <w:t xml:space="preserve"> untuk aplikasi </w:t>
      </w:r>
      <w:r w:rsidR="00055ED4">
        <w:t>penangkapan dan pengolahan paket data</w:t>
      </w:r>
    </w:p>
    <w:p w:rsidR="00127722" w:rsidRPr="00127722" w:rsidRDefault="00127722" w:rsidP="00346838">
      <w:pPr>
        <w:pStyle w:val="ListParagraph"/>
        <w:numPr>
          <w:ilvl w:val="0"/>
          <w:numId w:val="17"/>
        </w:numPr>
      </w:pPr>
      <w:r>
        <w:t>Jpcap 0.7 untuk library penangkapan dan pengolahan paket</w:t>
      </w:r>
      <w:r w:rsidR="00055ED4">
        <w:t xml:space="preserve"> data</w:t>
      </w:r>
    </w:p>
    <w:p w:rsidR="00127722" w:rsidRDefault="00127722">
      <w:pPr>
        <w:pStyle w:val="Heading3"/>
      </w:pPr>
      <w:bookmarkStart w:id="264" w:name="_Toc457284080"/>
      <w:r>
        <w:t>Perangkat Keras</w:t>
      </w:r>
      <w:bookmarkEnd w:id="264"/>
    </w:p>
    <w:p w:rsidR="00127722" w:rsidRDefault="00127722" w:rsidP="006242BC">
      <w:pPr>
        <w:ind w:firstLine="539"/>
      </w:pPr>
      <w:r>
        <w:t>Lingkungan perangkat keras yang digunakan selama proses pengerjaan Tugas Akhir adalah sebgai berikut:</w:t>
      </w:r>
    </w:p>
    <w:p w:rsidR="00127722" w:rsidRDefault="00127722" w:rsidP="00127722"/>
    <w:p w:rsidR="00C22698" w:rsidRDefault="00055ED4" w:rsidP="00346838">
      <w:pPr>
        <w:pStyle w:val="ListParagraph"/>
        <w:numPr>
          <w:ilvl w:val="0"/>
          <w:numId w:val="18"/>
        </w:numPr>
      </w:pPr>
      <w:r>
        <w:lastRenderedPageBreak/>
        <w:t xml:space="preserve">Laptop dengan </w:t>
      </w:r>
      <w:r>
        <w:rPr>
          <w:i/>
        </w:rPr>
        <w:t xml:space="preserve">processor </w:t>
      </w:r>
      <w:r w:rsidR="00127722">
        <w:t xml:space="preserve">Intel(R) Core(TM) i7-3630QM CPU @ 2.40GHz 2.40GHz, </w:t>
      </w:r>
      <w:r w:rsidR="00127722">
        <w:rPr>
          <w:i/>
        </w:rPr>
        <w:t xml:space="preserve">Installed Memory </w:t>
      </w:r>
      <w:r w:rsidR="00127722">
        <w:t>(RAM) 8.00 GB</w:t>
      </w:r>
      <w:r w:rsidR="00BC5CFC">
        <w:rPr>
          <w:lang w:val="en-US"/>
        </w:rPr>
        <w:t xml:space="preserve"> dan sistem operasi Linux Ubuntu Desktop 16.04 LTS untuk pengembangan sistem.</w:t>
      </w:r>
    </w:p>
    <w:p w:rsidR="00503534" w:rsidRPr="000C646E" w:rsidRDefault="00503534" w:rsidP="00346838">
      <w:pPr>
        <w:pStyle w:val="ListParagraph"/>
        <w:numPr>
          <w:ilvl w:val="0"/>
          <w:numId w:val="18"/>
        </w:numPr>
      </w:pPr>
      <w:r>
        <w:rPr>
          <w:lang w:val="en-US"/>
        </w:rPr>
        <w:t xml:space="preserve">Komputer Aspire M3970 dengan </w:t>
      </w:r>
      <w:r>
        <w:rPr>
          <w:i/>
          <w:lang w:val="en-US"/>
        </w:rPr>
        <w:t>processor</w:t>
      </w:r>
      <w:r>
        <w:rPr>
          <w:lang w:val="en-US"/>
        </w:rPr>
        <w:t xml:space="preserve"> Intel(R) Core(TM) i3-21202.40GHz 2.40GHz, </w:t>
      </w:r>
      <w:r>
        <w:rPr>
          <w:i/>
          <w:lang w:val="en-US"/>
        </w:rPr>
        <w:t>Installed Memory</w:t>
      </w:r>
      <w:r>
        <w:rPr>
          <w:lang w:val="en-US"/>
        </w:rPr>
        <w:t xml:space="preserve"> (RAM) 8 GB</w:t>
      </w:r>
      <w:r w:rsidR="00BC5CFC">
        <w:rPr>
          <w:lang w:val="en-US"/>
        </w:rPr>
        <w:t xml:space="preserve"> dan sistem operasi Linux Ubuntu Desktop 16.04 LTS untuk uji coba sistem.</w:t>
      </w:r>
    </w:p>
    <w:p w:rsidR="00055ED4" w:rsidRDefault="00055ED4">
      <w:pPr>
        <w:pStyle w:val="Heading2"/>
      </w:pPr>
      <w:bookmarkStart w:id="265" w:name="_Toc457284081"/>
      <w:r>
        <w:t>Implementasi Proses</w:t>
      </w:r>
      <w:bookmarkEnd w:id="265"/>
    </w:p>
    <w:p w:rsidR="006242BC" w:rsidRDefault="00055ED4" w:rsidP="006242BC">
      <w:pPr>
        <w:ind w:firstLine="578"/>
        <w:rPr>
          <w:rFonts w:eastAsia="PMingLiU" w:cs="Arial"/>
          <w:b/>
          <w:bCs/>
          <w:kern w:val="32"/>
          <w:sz w:val="24"/>
          <w:szCs w:val="32"/>
          <w:lang w:eastAsia="en-US"/>
        </w:rPr>
      </w:pPr>
      <w:r>
        <w:t>Berikut adalah implementasi proses deteksi</w:t>
      </w:r>
      <w:r w:rsidR="00064CA3">
        <w:rPr>
          <w:lang w:val="en-US"/>
        </w:rPr>
        <w:t xml:space="preserve"> intrusi</w:t>
      </w:r>
      <w:r>
        <w:t xml:space="preserve">. Proses-proses akan dijelaskan sesuai dengan urutan berjalannya sistem. Proses dimulai </w:t>
      </w:r>
      <w:r w:rsidR="006242BC">
        <w:t xml:space="preserve">dengan membuat model data </w:t>
      </w:r>
      <w:r w:rsidR="006242BC" w:rsidRPr="00211570">
        <w:rPr>
          <w:i/>
        </w:rPr>
        <w:t>training</w:t>
      </w:r>
      <w:r w:rsidR="006242BC">
        <w:t xml:space="preserve">, membaca </w:t>
      </w:r>
      <w:r w:rsidR="006242BC">
        <w:rPr>
          <w:i/>
        </w:rPr>
        <w:t>packet</w:t>
      </w:r>
      <w:r w:rsidR="006242BC">
        <w:t xml:space="preserve">, memproses </w:t>
      </w:r>
      <w:r w:rsidR="006242BC">
        <w:rPr>
          <w:i/>
        </w:rPr>
        <w:t>packet</w:t>
      </w:r>
      <w:r w:rsidR="006242BC">
        <w:t xml:space="preserve">, dan membandingkan jarak mahalanobis </w:t>
      </w:r>
      <w:r w:rsidR="006242BC">
        <w:rPr>
          <w:i/>
        </w:rPr>
        <w:t>packet</w:t>
      </w:r>
      <w:r w:rsidR="006242BC">
        <w:t xml:space="preserve"> dengan model data </w:t>
      </w:r>
      <w:r w:rsidR="006242BC" w:rsidRPr="00211570">
        <w:rPr>
          <w:i/>
        </w:rPr>
        <w:t>training</w:t>
      </w:r>
      <w:r w:rsidR="006242BC">
        <w:t xml:space="preserve"> yang menghasilkan keputusan terhadap hasil perbandingan. Kemudian hasil perbandingan dan informasi </w:t>
      </w:r>
      <w:r w:rsidR="006242BC">
        <w:rPr>
          <w:i/>
        </w:rPr>
        <w:t>packet</w:t>
      </w:r>
      <w:r w:rsidR="006242BC">
        <w:t xml:space="preserve"> </w:t>
      </w:r>
      <w:r w:rsidR="00CE1718">
        <w:rPr>
          <w:lang w:val="en-US"/>
        </w:rPr>
        <w:t xml:space="preserve">yang berupa </w:t>
      </w:r>
      <w:r w:rsidR="00BE2F94">
        <w:rPr>
          <w:lang w:val="en-US"/>
        </w:rPr>
        <w:t xml:space="preserve">intrusi </w:t>
      </w:r>
      <w:r w:rsidR="006242BC">
        <w:t xml:space="preserve">ditulis ke sebuah file </w:t>
      </w:r>
      <w:r w:rsidR="006242BC" w:rsidRPr="00CE1718">
        <w:rPr>
          <w:i/>
        </w:rPr>
        <w:t>log</w:t>
      </w:r>
      <w:r w:rsidR="006242BC">
        <w:t xml:space="preserve">. </w:t>
      </w:r>
    </w:p>
    <w:p w:rsidR="00830FB8" w:rsidRDefault="00830FB8" w:rsidP="006242BC">
      <w:pPr>
        <w:pStyle w:val="Heading3"/>
        <w:rPr>
          <w:lang w:val="en-US"/>
        </w:rPr>
      </w:pPr>
      <w:bookmarkStart w:id="266" w:name="_Toc457284082"/>
      <w:r>
        <w:rPr>
          <w:lang w:val="en-US"/>
        </w:rPr>
        <w:t>Data</w:t>
      </w:r>
      <w:r w:rsidR="009D280C">
        <w:t xml:space="preserve"> </w:t>
      </w:r>
      <w:r>
        <w:rPr>
          <w:lang w:val="en-US"/>
        </w:rPr>
        <w:t>set</w:t>
      </w:r>
      <w:bookmarkEnd w:id="266"/>
      <w:r>
        <w:rPr>
          <w:lang w:val="en-US"/>
        </w:rPr>
        <w:t xml:space="preserve"> </w:t>
      </w:r>
    </w:p>
    <w:p w:rsidR="005A19FA" w:rsidRDefault="00830FB8" w:rsidP="000E44BC">
      <w:pPr>
        <w:ind w:firstLine="720"/>
        <w:rPr>
          <w:lang w:val="en-US"/>
        </w:rPr>
      </w:pPr>
      <w:r>
        <w:rPr>
          <w:lang w:val="en-US"/>
        </w:rPr>
        <w:t xml:space="preserve">Pada tugas akhir ini penulis menggunakan </w:t>
      </w:r>
      <w:r w:rsidR="00971280">
        <w:rPr>
          <w:lang w:val="en-US"/>
        </w:rPr>
        <w:t xml:space="preserve">data set dari 1999 DARPA IDS Data Set sebagai data </w:t>
      </w:r>
      <w:r w:rsidR="00971280" w:rsidRPr="00211570">
        <w:rPr>
          <w:i/>
          <w:lang w:val="en-US"/>
        </w:rPr>
        <w:t>training</w:t>
      </w:r>
      <w:r w:rsidR="00971280">
        <w:rPr>
          <w:lang w:val="en-US"/>
        </w:rPr>
        <w:t xml:space="preserve">. Data set yang digunakan terdiri dari beberapa </w:t>
      </w:r>
      <w:r w:rsidR="00971280">
        <w:rPr>
          <w:i/>
          <w:lang w:val="en-US"/>
        </w:rPr>
        <w:t>file</w:t>
      </w:r>
      <w:r w:rsidR="00971280">
        <w:rPr>
          <w:lang w:val="en-US"/>
        </w:rPr>
        <w:t xml:space="preserve"> paket data yang berisi sejumlah paket-paket</w:t>
      </w:r>
      <w:r w:rsidR="00366A27">
        <w:rPr>
          <w:lang w:val="en-US"/>
        </w:rPr>
        <w:t xml:space="preserve"> dan mempunyai ukuran </w:t>
      </w:r>
      <w:r w:rsidR="00366A27" w:rsidRPr="00366A27">
        <w:rPr>
          <w:i/>
          <w:lang w:val="en-US"/>
        </w:rPr>
        <w:t>file</w:t>
      </w:r>
      <w:r w:rsidR="00366A27">
        <w:rPr>
          <w:lang w:val="en-US"/>
        </w:rPr>
        <w:t xml:space="preserve"> yang berbeda </w:t>
      </w:r>
      <w:r w:rsidR="00102B6E">
        <w:rPr>
          <w:lang w:val="en-US"/>
        </w:rPr>
        <w:t xml:space="preserve">serta jumlah </w:t>
      </w:r>
      <w:r w:rsidR="00102B6E" w:rsidRPr="00102B6E">
        <w:rPr>
          <w:i/>
          <w:lang w:val="en-US"/>
        </w:rPr>
        <w:t>packet</w:t>
      </w:r>
      <w:r w:rsidR="00102B6E">
        <w:rPr>
          <w:lang w:val="en-US"/>
        </w:rPr>
        <w:t xml:space="preserve"> yang berbeda </w:t>
      </w:r>
      <w:r w:rsidR="00366A27" w:rsidRPr="00102B6E">
        <w:rPr>
          <w:lang w:val="en-US"/>
        </w:rPr>
        <w:t>untuk</w:t>
      </w:r>
      <w:r w:rsidR="00366A27">
        <w:rPr>
          <w:lang w:val="en-US"/>
        </w:rPr>
        <w:t xml:space="preserve"> tiap </w:t>
      </w:r>
      <w:r w:rsidR="00366A27">
        <w:rPr>
          <w:i/>
          <w:lang w:val="en-US"/>
        </w:rPr>
        <w:t>file</w:t>
      </w:r>
      <w:r w:rsidR="00971280">
        <w:rPr>
          <w:lang w:val="en-US"/>
        </w:rPr>
        <w:t xml:space="preserve">. </w:t>
      </w:r>
      <w:r w:rsidR="00366A27">
        <w:rPr>
          <w:lang w:val="en-US"/>
        </w:rPr>
        <w:t xml:space="preserve">Data set yang digunakan sebagai data </w:t>
      </w:r>
      <w:r w:rsidR="00366A27" w:rsidRPr="00211570">
        <w:rPr>
          <w:i/>
          <w:lang w:val="en-US"/>
        </w:rPr>
        <w:t>training</w:t>
      </w:r>
      <w:r w:rsidR="00366A27">
        <w:rPr>
          <w:lang w:val="en-US"/>
        </w:rPr>
        <w:t xml:space="preserve"> </w:t>
      </w:r>
      <w:r w:rsidR="00224B28">
        <w:rPr>
          <w:lang w:val="en-US"/>
        </w:rPr>
        <w:t xml:space="preserve">adalah </w:t>
      </w:r>
      <w:r w:rsidR="00224B28" w:rsidRPr="00224B28">
        <w:rPr>
          <w:i/>
          <w:lang w:val="en-US"/>
        </w:rPr>
        <w:t>file</w:t>
      </w:r>
      <w:r w:rsidR="00224B28">
        <w:rPr>
          <w:lang w:val="en-US"/>
        </w:rPr>
        <w:t xml:space="preserve"> paket data hasil tangkapan paket pada jaringan internal dari DARPA pada minggu pertama dan minggu ke-3. Pada minggu pertama terdapat lima </w:t>
      </w:r>
      <w:r w:rsidR="00224B28">
        <w:rPr>
          <w:i/>
          <w:lang w:val="en-US"/>
        </w:rPr>
        <w:t>file</w:t>
      </w:r>
      <w:r w:rsidR="00224B28">
        <w:rPr>
          <w:lang w:val="en-US"/>
        </w:rPr>
        <w:t xml:space="preserve"> paket data dan minggu ke-3 terdapt tujuh </w:t>
      </w:r>
      <w:r w:rsidR="00224B28">
        <w:rPr>
          <w:i/>
          <w:lang w:val="en-US"/>
        </w:rPr>
        <w:t>file</w:t>
      </w:r>
      <w:r w:rsidR="00224B28">
        <w:rPr>
          <w:lang w:val="en-US"/>
        </w:rPr>
        <w:t xml:space="preserve"> paket data</w:t>
      </w:r>
      <w:r w:rsidR="003647DE">
        <w:rPr>
          <w:lang w:val="en-US"/>
        </w:rPr>
        <w:t xml:space="preserve">. Keterangan mengenai </w:t>
      </w:r>
      <w:r w:rsidR="003647DE">
        <w:rPr>
          <w:i/>
          <w:lang w:val="en-US"/>
        </w:rPr>
        <w:t>file</w:t>
      </w:r>
      <w:r w:rsidR="003647DE">
        <w:rPr>
          <w:lang w:val="en-US"/>
        </w:rPr>
        <w:t xml:space="preserve"> data</w:t>
      </w:r>
      <w:r w:rsidR="009D280C">
        <w:t xml:space="preserve"> </w:t>
      </w:r>
      <w:r w:rsidR="003647DE">
        <w:rPr>
          <w:lang w:val="en-US"/>
        </w:rPr>
        <w:t xml:space="preserve">set dapat dilihat pada </w:t>
      </w:r>
      <w:r w:rsidR="000E44BC">
        <w:rPr>
          <w:lang w:val="en-US"/>
        </w:rPr>
        <w:fldChar w:fldCharType="begin"/>
      </w:r>
      <w:r w:rsidR="000E44BC">
        <w:rPr>
          <w:lang w:val="en-US"/>
        </w:rPr>
        <w:instrText xml:space="preserve"> REF _Ref454406526 \h </w:instrText>
      </w:r>
      <w:r w:rsidR="000E44BC">
        <w:rPr>
          <w:lang w:val="en-US"/>
        </w:rPr>
      </w:r>
      <w:r w:rsidR="000E44BC">
        <w:rPr>
          <w:lang w:val="en-US"/>
        </w:rPr>
        <w:fldChar w:fldCharType="separate"/>
      </w:r>
      <w:r w:rsidR="003C16DB">
        <w:t xml:space="preserve">Tabel </w:t>
      </w:r>
      <w:r w:rsidR="003C16DB">
        <w:rPr>
          <w:noProof/>
        </w:rPr>
        <w:t>4</w:t>
      </w:r>
      <w:r w:rsidR="003C16DB">
        <w:t>.</w:t>
      </w:r>
      <w:r w:rsidR="003C16DB">
        <w:rPr>
          <w:noProof/>
        </w:rPr>
        <w:t>1</w:t>
      </w:r>
      <w:r w:rsidR="000E44BC">
        <w:rPr>
          <w:lang w:val="en-US"/>
        </w:rPr>
        <w:fldChar w:fldCharType="end"/>
      </w:r>
      <w:r w:rsidR="000E44BC">
        <w:rPr>
          <w:lang w:val="en-US"/>
        </w:rPr>
        <w:t>.</w:t>
      </w:r>
    </w:p>
    <w:p w:rsidR="00BC5CFC" w:rsidRDefault="00BC5CFC" w:rsidP="000E44BC">
      <w:pPr>
        <w:ind w:firstLine="720"/>
      </w:pPr>
    </w:p>
    <w:p w:rsidR="000E44BC" w:rsidRDefault="000E44BC" w:rsidP="000E44BC">
      <w:pPr>
        <w:pStyle w:val="Caption"/>
        <w:keepNext/>
      </w:pPr>
      <w:bookmarkStart w:id="267" w:name="_Ref454406526"/>
      <w:bookmarkStart w:id="268" w:name="_Toc457284167"/>
      <w:r>
        <w:lastRenderedPageBreak/>
        <w:t xml:space="preserve">Tabel </w:t>
      </w:r>
      <w:r w:rsidR="009A36C3">
        <w:fldChar w:fldCharType="begin"/>
      </w:r>
      <w:r w:rsidR="009A36C3">
        <w:instrText xml:space="preserve"> STYLEREF 1 \s </w:instrText>
      </w:r>
      <w:r w:rsidR="009A36C3">
        <w:fldChar w:fldCharType="separate"/>
      </w:r>
      <w:r w:rsidR="003C16DB">
        <w:rPr>
          <w:noProof/>
        </w:rPr>
        <w:t>4</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1</w:t>
      </w:r>
      <w:r w:rsidR="009A36C3">
        <w:fldChar w:fldCharType="end"/>
      </w:r>
      <w:bookmarkEnd w:id="267"/>
      <w:r>
        <w:rPr>
          <w:noProof/>
        </w:rPr>
        <w:t xml:space="preserve"> </w:t>
      </w:r>
      <w:r w:rsidRPr="00ED71B0">
        <w:rPr>
          <w:noProof/>
        </w:rPr>
        <w:t>Data</w:t>
      </w:r>
      <w:r w:rsidR="009D280C">
        <w:rPr>
          <w:noProof/>
        </w:rPr>
        <w:t xml:space="preserve"> </w:t>
      </w:r>
      <w:r w:rsidRPr="00ED71B0">
        <w:rPr>
          <w:noProof/>
        </w:rPr>
        <w:t>set file Paket Data</w:t>
      </w:r>
      <w:bookmarkEnd w:id="268"/>
    </w:p>
    <w:tbl>
      <w:tblPr>
        <w:tblStyle w:val="TableGrid"/>
        <w:tblW w:w="0" w:type="auto"/>
        <w:jc w:val="center"/>
        <w:tblLook w:val="04A0" w:firstRow="1" w:lastRow="0" w:firstColumn="1" w:lastColumn="0" w:noHBand="0" w:noVBand="1"/>
      </w:tblPr>
      <w:tblGrid>
        <w:gridCol w:w="511"/>
        <w:gridCol w:w="867"/>
        <w:gridCol w:w="760"/>
        <w:gridCol w:w="1944"/>
        <w:gridCol w:w="887"/>
      </w:tblGrid>
      <w:tr w:rsidR="006A1BF5" w:rsidTr="006A1BF5">
        <w:trPr>
          <w:tblHeader/>
          <w:jc w:val="center"/>
        </w:trPr>
        <w:tc>
          <w:tcPr>
            <w:tcW w:w="511" w:type="dxa"/>
            <w:vMerge w:val="restart"/>
            <w:vAlign w:val="center"/>
          </w:tcPr>
          <w:p w:rsidR="006A1BF5" w:rsidRPr="006725EA" w:rsidRDefault="006A1BF5" w:rsidP="006725EA">
            <w:pPr>
              <w:jc w:val="center"/>
              <w:rPr>
                <w:b/>
                <w:lang w:val="en-US"/>
              </w:rPr>
            </w:pPr>
            <w:r w:rsidRPr="006725EA">
              <w:rPr>
                <w:b/>
                <w:lang w:val="en-US"/>
              </w:rPr>
              <w:t>No.</w:t>
            </w:r>
          </w:p>
        </w:tc>
        <w:tc>
          <w:tcPr>
            <w:tcW w:w="1627" w:type="dxa"/>
            <w:gridSpan w:val="2"/>
            <w:vAlign w:val="center"/>
          </w:tcPr>
          <w:p w:rsidR="006A1BF5" w:rsidRPr="006725EA" w:rsidRDefault="006A1BF5" w:rsidP="003647DE">
            <w:pPr>
              <w:jc w:val="center"/>
              <w:rPr>
                <w:b/>
                <w:lang w:val="en-US"/>
              </w:rPr>
            </w:pPr>
            <w:r w:rsidRPr="006725EA">
              <w:rPr>
                <w:b/>
                <w:lang w:val="en-US"/>
              </w:rPr>
              <w:t>Waktu Penagkapan Paket</w:t>
            </w:r>
          </w:p>
        </w:tc>
        <w:tc>
          <w:tcPr>
            <w:tcW w:w="1944" w:type="dxa"/>
            <w:vMerge w:val="restart"/>
            <w:vAlign w:val="center"/>
          </w:tcPr>
          <w:p w:rsidR="006A1BF5" w:rsidRPr="006725EA" w:rsidRDefault="006A1BF5" w:rsidP="003647DE">
            <w:pPr>
              <w:jc w:val="center"/>
              <w:rPr>
                <w:b/>
                <w:i/>
                <w:lang w:val="en-US"/>
              </w:rPr>
            </w:pPr>
            <w:r w:rsidRPr="006725EA">
              <w:rPr>
                <w:b/>
                <w:lang w:val="en-US"/>
              </w:rPr>
              <w:t xml:space="preserve">Nama </w:t>
            </w:r>
            <w:r w:rsidRPr="006725EA">
              <w:rPr>
                <w:b/>
                <w:i/>
                <w:lang w:val="en-US"/>
              </w:rPr>
              <w:t>File</w:t>
            </w:r>
          </w:p>
        </w:tc>
        <w:tc>
          <w:tcPr>
            <w:tcW w:w="887" w:type="dxa"/>
            <w:vMerge w:val="restart"/>
            <w:vAlign w:val="center"/>
          </w:tcPr>
          <w:p w:rsidR="006A1BF5" w:rsidRPr="006725EA" w:rsidRDefault="006A1BF5" w:rsidP="003647DE">
            <w:pPr>
              <w:jc w:val="center"/>
              <w:rPr>
                <w:b/>
                <w:i/>
                <w:lang w:val="en-US"/>
              </w:rPr>
            </w:pPr>
            <w:r w:rsidRPr="006725EA">
              <w:rPr>
                <w:b/>
                <w:lang w:val="en-US"/>
              </w:rPr>
              <w:t xml:space="preserve">Ukuran </w:t>
            </w:r>
            <w:r w:rsidRPr="006725EA">
              <w:rPr>
                <w:b/>
                <w:i/>
                <w:lang w:val="en-US"/>
              </w:rPr>
              <w:t>File</w:t>
            </w:r>
          </w:p>
        </w:tc>
      </w:tr>
      <w:tr w:rsidR="006A1BF5" w:rsidTr="006A1BF5">
        <w:trPr>
          <w:tblHeader/>
          <w:jc w:val="center"/>
        </w:trPr>
        <w:tc>
          <w:tcPr>
            <w:tcW w:w="511" w:type="dxa"/>
            <w:vMerge/>
            <w:vAlign w:val="center"/>
          </w:tcPr>
          <w:p w:rsidR="006A1BF5" w:rsidRDefault="006A1BF5" w:rsidP="006725EA">
            <w:pPr>
              <w:jc w:val="center"/>
              <w:rPr>
                <w:lang w:val="en-US"/>
              </w:rPr>
            </w:pPr>
          </w:p>
        </w:tc>
        <w:tc>
          <w:tcPr>
            <w:tcW w:w="867" w:type="dxa"/>
            <w:vAlign w:val="center"/>
          </w:tcPr>
          <w:p w:rsidR="006A1BF5" w:rsidRDefault="006A1BF5" w:rsidP="006725EA">
            <w:pPr>
              <w:jc w:val="center"/>
              <w:rPr>
                <w:lang w:val="en-US"/>
              </w:rPr>
            </w:pPr>
            <w:r>
              <w:rPr>
                <w:lang w:val="en-US"/>
              </w:rPr>
              <w:t>Minggu ke</w:t>
            </w:r>
          </w:p>
        </w:tc>
        <w:tc>
          <w:tcPr>
            <w:tcW w:w="760" w:type="dxa"/>
            <w:vAlign w:val="center"/>
          </w:tcPr>
          <w:p w:rsidR="006A1BF5" w:rsidRDefault="006A1BF5" w:rsidP="003647DE">
            <w:pPr>
              <w:jc w:val="center"/>
              <w:rPr>
                <w:lang w:val="en-US"/>
              </w:rPr>
            </w:pPr>
            <w:r>
              <w:rPr>
                <w:lang w:val="en-US"/>
              </w:rPr>
              <w:t>Hari</w:t>
            </w:r>
          </w:p>
        </w:tc>
        <w:tc>
          <w:tcPr>
            <w:tcW w:w="1944" w:type="dxa"/>
            <w:vMerge/>
            <w:vAlign w:val="center"/>
          </w:tcPr>
          <w:p w:rsidR="006A1BF5" w:rsidRDefault="006A1BF5" w:rsidP="00971280">
            <w:pPr>
              <w:rPr>
                <w:lang w:val="en-US"/>
              </w:rPr>
            </w:pPr>
          </w:p>
        </w:tc>
        <w:tc>
          <w:tcPr>
            <w:tcW w:w="887" w:type="dxa"/>
            <w:vMerge/>
            <w:vAlign w:val="center"/>
          </w:tcPr>
          <w:p w:rsidR="006A1BF5" w:rsidRDefault="006A1BF5" w:rsidP="00971280">
            <w:pPr>
              <w:rPr>
                <w:lang w:val="en-US"/>
              </w:rPr>
            </w:pPr>
          </w:p>
        </w:tc>
      </w:tr>
      <w:tr w:rsidR="006A1BF5" w:rsidTr="006A1BF5">
        <w:trPr>
          <w:jc w:val="center"/>
        </w:trPr>
        <w:tc>
          <w:tcPr>
            <w:tcW w:w="511" w:type="dxa"/>
            <w:vAlign w:val="center"/>
          </w:tcPr>
          <w:p w:rsidR="006A1BF5" w:rsidRDefault="006A1BF5" w:rsidP="006725EA">
            <w:pPr>
              <w:jc w:val="center"/>
              <w:rPr>
                <w:lang w:val="en-US"/>
              </w:rPr>
            </w:pPr>
            <w:r>
              <w:rPr>
                <w:lang w:val="en-US"/>
              </w:rPr>
              <w:t>1</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971280">
            <w:pPr>
              <w:rPr>
                <w:lang w:val="en-US"/>
              </w:rPr>
            </w:pPr>
            <w:r>
              <w:rPr>
                <w:lang w:val="en-US"/>
              </w:rPr>
              <w:t>Senin</w:t>
            </w:r>
          </w:p>
        </w:tc>
        <w:tc>
          <w:tcPr>
            <w:tcW w:w="1944" w:type="dxa"/>
            <w:vAlign w:val="center"/>
          </w:tcPr>
          <w:p w:rsidR="006A1BF5" w:rsidRDefault="006A1BF5" w:rsidP="00971280">
            <w:pPr>
              <w:rPr>
                <w:lang w:val="en-US"/>
              </w:rPr>
            </w:pPr>
            <w:r>
              <w:rPr>
                <w:lang w:val="en-US"/>
              </w:rPr>
              <w:t>inside.tcpdump</w:t>
            </w:r>
          </w:p>
        </w:tc>
        <w:tc>
          <w:tcPr>
            <w:tcW w:w="887" w:type="dxa"/>
            <w:vAlign w:val="center"/>
          </w:tcPr>
          <w:p w:rsidR="006A1BF5" w:rsidRDefault="006A1BF5" w:rsidP="00971280">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2</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3</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367MB</w:t>
            </w:r>
          </w:p>
        </w:tc>
      </w:tr>
      <w:tr w:rsidR="006A1BF5" w:rsidTr="006A1BF5">
        <w:trPr>
          <w:jc w:val="center"/>
        </w:trPr>
        <w:tc>
          <w:tcPr>
            <w:tcW w:w="511" w:type="dxa"/>
            <w:vAlign w:val="center"/>
          </w:tcPr>
          <w:p w:rsidR="006A1BF5" w:rsidRDefault="006A1BF5" w:rsidP="006725EA">
            <w:pPr>
              <w:jc w:val="center"/>
              <w:rPr>
                <w:lang w:val="en-US"/>
              </w:rPr>
            </w:pPr>
            <w:r>
              <w:rPr>
                <w:lang w:val="en-US"/>
              </w:rPr>
              <w:t>4</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527MB</w:t>
            </w:r>
          </w:p>
        </w:tc>
      </w:tr>
      <w:tr w:rsidR="006A1BF5" w:rsidTr="006A1BF5">
        <w:trPr>
          <w:jc w:val="center"/>
        </w:trPr>
        <w:tc>
          <w:tcPr>
            <w:tcW w:w="511" w:type="dxa"/>
            <w:vAlign w:val="center"/>
          </w:tcPr>
          <w:p w:rsidR="006A1BF5" w:rsidRDefault="006A1BF5" w:rsidP="006725EA">
            <w:pPr>
              <w:jc w:val="center"/>
              <w:rPr>
                <w:lang w:val="en-US"/>
              </w:rPr>
            </w:pPr>
            <w:r>
              <w:rPr>
                <w:lang w:val="en-US"/>
              </w:rPr>
              <w:t>5</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tabs>
                <w:tab w:val="left" w:pos="548"/>
              </w:tabs>
              <w:rPr>
                <w:lang w:val="en-US"/>
              </w:rPr>
            </w:pPr>
            <w:r>
              <w:rPr>
                <w:lang w:val="en-US"/>
              </w:rPr>
              <w:t>294MB</w:t>
            </w:r>
          </w:p>
        </w:tc>
      </w:tr>
      <w:tr w:rsidR="006A1BF5" w:rsidTr="006A1BF5">
        <w:trPr>
          <w:jc w:val="center"/>
        </w:trPr>
        <w:tc>
          <w:tcPr>
            <w:tcW w:w="511" w:type="dxa"/>
            <w:vAlign w:val="center"/>
          </w:tcPr>
          <w:p w:rsidR="006A1BF5" w:rsidRDefault="006A1BF5" w:rsidP="006725EA">
            <w:pPr>
              <w:jc w:val="center"/>
              <w:rPr>
                <w:lang w:val="en-US"/>
              </w:rPr>
            </w:pPr>
            <w:r>
              <w:rPr>
                <w:lang w:val="en-US"/>
              </w:rPr>
              <w:t>6</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Senin</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446MB</w:t>
            </w:r>
          </w:p>
        </w:tc>
      </w:tr>
      <w:tr w:rsidR="006A1BF5" w:rsidTr="006A1BF5">
        <w:trPr>
          <w:jc w:val="center"/>
        </w:trPr>
        <w:tc>
          <w:tcPr>
            <w:tcW w:w="511" w:type="dxa"/>
            <w:vAlign w:val="center"/>
          </w:tcPr>
          <w:p w:rsidR="006A1BF5" w:rsidRDefault="006A1BF5" w:rsidP="006725EA">
            <w:pPr>
              <w:jc w:val="center"/>
              <w:rPr>
                <w:lang w:val="en-US"/>
              </w:rPr>
            </w:pPr>
            <w:r>
              <w:rPr>
                <w:lang w:val="en-US"/>
              </w:rPr>
              <w:t>7</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395MB</w:t>
            </w:r>
          </w:p>
        </w:tc>
      </w:tr>
      <w:tr w:rsidR="006A1BF5" w:rsidTr="006A1BF5">
        <w:trPr>
          <w:jc w:val="center"/>
        </w:trPr>
        <w:tc>
          <w:tcPr>
            <w:tcW w:w="511" w:type="dxa"/>
            <w:vAlign w:val="center"/>
          </w:tcPr>
          <w:p w:rsidR="006A1BF5" w:rsidRDefault="006A1BF5" w:rsidP="006725EA">
            <w:pPr>
              <w:jc w:val="center"/>
              <w:rPr>
                <w:lang w:val="en-US"/>
              </w:rPr>
            </w:pPr>
            <w:r>
              <w:rPr>
                <w:lang w:val="en-US"/>
              </w:rPr>
              <w:t>8</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533MB</w:t>
            </w:r>
          </w:p>
        </w:tc>
      </w:tr>
      <w:tr w:rsidR="006A1BF5" w:rsidTr="006A1BF5">
        <w:trPr>
          <w:jc w:val="center"/>
        </w:trPr>
        <w:tc>
          <w:tcPr>
            <w:tcW w:w="511" w:type="dxa"/>
            <w:vAlign w:val="center"/>
          </w:tcPr>
          <w:p w:rsidR="006A1BF5" w:rsidRDefault="006A1BF5" w:rsidP="006725EA">
            <w:pPr>
              <w:jc w:val="center"/>
              <w:rPr>
                <w:lang w:val="en-US"/>
              </w:rPr>
            </w:pPr>
            <w:r>
              <w:rPr>
                <w:lang w:val="en-US"/>
              </w:rPr>
              <w:t>9</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248MB</w:t>
            </w:r>
          </w:p>
        </w:tc>
      </w:tr>
      <w:tr w:rsidR="006A1BF5" w:rsidTr="006A1BF5">
        <w:trPr>
          <w:jc w:val="center"/>
        </w:trPr>
        <w:tc>
          <w:tcPr>
            <w:tcW w:w="511" w:type="dxa"/>
            <w:vAlign w:val="center"/>
          </w:tcPr>
          <w:p w:rsidR="006A1BF5" w:rsidRDefault="006A1BF5" w:rsidP="006725EA">
            <w:pPr>
              <w:jc w:val="center"/>
              <w:rPr>
                <w:lang w:val="en-US"/>
              </w:rPr>
            </w:pPr>
            <w:r>
              <w:rPr>
                <w:lang w:val="en-US"/>
              </w:rPr>
              <w:t>10</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489MB</w:t>
            </w:r>
          </w:p>
        </w:tc>
      </w:tr>
      <w:tr w:rsidR="006A1BF5" w:rsidTr="006A1BF5">
        <w:trPr>
          <w:jc w:val="center"/>
        </w:trPr>
        <w:tc>
          <w:tcPr>
            <w:tcW w:w="511" w:type="dxa"/>
            <w:vAlign w:val="center"/>
          </w:tcPr>
          <w:p w:rsidR="006A1BF5" w:rsidRDefault="006A1BF5" w:rsidP="006725EA">
            <w:pPr>
              <w:jc w:val="center"/>
              <w:rPr>
                <w:lang w:val="en-US"/>
              </w:rPr>
            </w:pPr>
            <w:r>
              <w:rPr>
                <w:lang w:val="en-US"/>
              </w:rPr>
              <w:t>11</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 xml:space="preserve">Senin </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223MB</w:t>
            </w:r>
          </w:p>
        </w:tc>
      </w:tr>
      <w:tr w:rsidR="006A1BF5" w:rsidTr="006A1BF5">
        <w:trPr>
          <w:jc w:val="center"/>
        </w:trPr>
        <w:tc>
          <w:tcPr>
            <w:tcW w:w="511" w:type="dxa"/>
            <w:vAlign w:val="center"/>
          </w:tcPr>
          <w:p w:rsidR="006A1BF5" w:rsidRDefault="006A1BF5" w:rsidP="006725EA">
            <w:pPr>
              <w:jc w:val="center"/>
              <w:rPr>
                <w:lang w:val="en-US"/>
              </w:rPr>
            </w:pPr>
            <w:r>
              <w:rPr>
                <w:lang w:val="en-US"/>
              </w:rPr>
              <w:t>12</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438MB</w:t>
            </w:r>
          </w:p>
        </w:tc>
      </w:tr>
      <w:tr w:rsidR="006A1BF5" w:rsidTr="006A1BF5">
        <w:trPr>
          <w:jc w:val="center"/>
        </w:trPr>
        <w:tc>
          <w:tcPr>
            <w:tcW w:w="511" w:type="dxa"/>
            <w:vAlign w:val="center"/>
          </w:tcPr>
          <w:p w:rsidR="006A1BF5" w:rsidRDefault="006A1BF5" w:rsidP="006725EA">
            <w:pPr>
              <w:jc w:val="center"/>
              <w:rPr>
                <w:lang w:val="en-US"/>
              </w:rPr>
            </w:pPr>
            <w:r>
              <w:rPr>
                <w:lang w:val="en-US"/>
              </w:rPr>
              <w:t>13</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831MB</w:t>
            </w:r>
          </w:p>
        </w:tc>
      </w:tr>
    </w:tbl>
    <w:p w:rsidR="004D3973" w:rsidRDefault="004D3973" w:rsidP="006242BC">
      <w:pPr>
        <w:pStyle w:val="Heading3"/>
        <w:rPr>
          <w:lang w:val="en-US"/>
        </w:rPr>
      </w:pPr>
      <w:bookmarkStart w:id="269" w:name="_Toc457284083"/>
      <w:r>
        <w:rPr>
          <w:lang w:val="en-US"/>
        </w:rPr>
        <w:t>Implementasi Proses Rekonstruksi Paket Data</w:t>
      </w:r>
      <w:bookmarkEnd w:id="269"/>
    </w:p>
    <w:p w:rsidR="000E44BC" w:rsidRDefault="000E44BC" w:rsidP="00F137A1">
      <w:pPr>
        <w:ind w:firstLine="720"/>
        <w:rPr>
          <w:lang w:val="en-US"/>
        </w:rPr>
      </w:pPr>
      <w:r>
        <w:rPr>
          <w:lang w:val="en-US"/>
        </w:rPr>
        <w:t>Rekonstruksi paket data adalah proses pengelompokan paket data</w:t>
      </w:r>
      <w:r w:rsidR="00F137A1">
        <w:rPr>
          <w:lang w:val="en-US"/>
        </w:rPr>
        <w:t xml:space="preserve"> agar dapat digunakan pada proses selanjutnya. Proses rekonstruksi ini bertujuan untuk memisahkan paket yang berupa </w:t>
      </w:r>
      <w:r w:rsidR="00F137A1">
        <w:rPr>
          <w:i/>
          <w:lang w:val="en-US"/>
        </w:rPr>
        <w:t>request</w:t>
      </w:r>
      <w:r w:rsidR="00F137A1">
        <w:rPr>
          <w:lang w:val="en-US"/>
        </w:rPr>
        <w:t xml:space="preserve"> dari klien dan paket yang berupa </w:t>
      </w:r>
      <w:r w:rsidR="00F137A1" w:rsidRPr="00F137A1">
        <w:rPr>
          <w:i/>
          <w:lang w:val="en-US"/>
        </w:rPr>
        <w:t>response</w:t>
      </w:r>
      <w:r w:rsidR="00F137A1">
        <w:rPr>
          <w:lang w:val="en-US"/>
        </w:rPr>
        <w:t xml:space="preserve"> dari </w:t>
      </w:r>
      <w:r w:rsidR="00F137A1" w:rsidRPr="00F137A1">
        <w:rPr>
          <w:i/>
          <w:lang w:val="en-US"/>
        </w:rPr>
        <w:t>server</w:t>
      </w:r>
      <w:r w:rsidR="00F137A1">
        <w:rPr>
          <w:lang w:val="en-US"/>
        </w:rPr>
        <w:t>.</w:t>
      </w:r>
      <w:r w:rsidR="00877D6F">
        <w:rPr>
          <w:lang w:val="en-US"/>
        </w:rPr>
        <w:t xml:space="preserve"> Untuk melakukan proses rekonstruksi dibutuhkan beberapa bagian dari paket, bagian yang dibutuhkan dapat dilihat pada </w:t>
      </w:r>
      <w:r w:rsidR="00877D6F">
        <w:rPr>
          <w:lang w:val="en-US"/>
        </w:rPr>
        <w:fldChar w:fldCharType="begin"/>
      </w:r>
      <w:r w:rsidR="00877D6F">
        <w:rPr>
          <w:lang w:val="en-US"/>
        </w:rPr>
        <w:instrText xml:space="preserve"> REF _Ref454407729 \h </w:instrText>
      </w:r>
      <w:r w:rsidR="00877D6F">
        <w:rPr>
          <w:lang w:val="en-US"/>
        </w:rPr>
      </w:r>
      <w:r w:rsidR="00877D6F">
        <w:rPr>
          <w:lang w:val="en-US"/>
        </w:rPr>
        <w:fldChar w:fldCharType="separate"/>
      </w:r>
      <w:r w:rsidR="003C16DB">
        <w:t xml:space="preserve">Tabel </w:t>
      </w:r>
      <w:r w:rsidR="003C16DB">
        <w:rPr>
          <w:noProof/>
        </w:rPr>
        <w:t>4</w:t>
      </w:r>
      <w:r w:rsidR="003C16DB">
        <w:t>.</w:t>
      </w:r>
      <w:r w:rsidR="003C16DB">
        <w:rPr>
          <w:noProof/>
        </w:rPr>
        <w:t>2</w:t>
      </w:r>
      <w:r w:rsidR="00877D6F">
        <w:rPr>
          <w:lang w:val="en-US"/>
        </w:rPr>
        <w:fldChar w:fldCharType="end"/>
      </w:r>
      <w:r w:rsidR="00877D6F">
        <w:rPr>
          <w:lang w:val="en-US"/>
        </w:rPr>
        <w:t>.</w:t>
      </w:r>
    </w:p>
    <w:p w:rsidR="00F137A1" w:rsidRDefault="00877D6F" w:rsidP="00877D6F">
      <w:pPr>
        <w:ind w:firstLine="720"/>
        <w:rPr>
          <w:lang w:val="en-US"/>
        </w:rPr>
      </w:pPr>
      <w:r>
        <w:rPr>
          <w:lang w:val="en-US"/>
        </w:rPr>
        <w:t xml:space="preserve">Setelah informasi-informasi didapatkan, program akan memulai proses rekonstruksi. Rekonstruksi yang dimaksud adalah mencocokkan informasi setiap paket yang ada pada </w:t>
      </w:r>
      <w:r>
        <w:rPr>
          <w:i/>
          <w:lang w:val="en-US"/>
        </w:rPr>
        <w:t>file</w:t>
      </w:r>
      <w:r>
        <w:rPr>
          <w:lang w:val="en-US"/>
        </w:rPr>
        <w:t xml:space="preserve"> paket data.</w:t>
      </w:r>
      <w:r w:rsidR="003825BA">
        <w:rPr>
          <w:lang w:val="en-US"/>
        </w:rPr>
        <w:t xml:space="preserve"> </w:t>
      </w:r>
      <w:r w:rsidR="00503534">
        <w:rPr>
          <w:i/>
          <w:lang w:val="en-US"/>
        </w:rPr>
        <w:t>Pseudocode</w:t>
      </w:r>
      <w:r w:rsidR="00503534">
        <w:rPr>
          <w:lang w:val="en-US"/>
        </w:rPr>
        <w:t xml:space="preserve"> untuk rekonstruksi paket data dapat dilihat pada </w:t>
      </w:r>
      <w:r w:rsidR="00BC5CFC">
        <w:rPr>
          <w:lang w:val="en-US"/>
        </w:rPr>
        <w:fldChar w:fldCharType="begin"/>
      </w:r>
      <w:r w:rsidR="00BC5CFC">
        <w:rPr>
          <w:lang w:val="en-US"/>
        </w:rPr>
        <w:instrText xml:space="preserve"> REF _Ref454413000 \h </w:instrText>
      </w:r>
      <w:r w:rsidR="00BC5CFC">
        <w:rPr>
          <w:lang w:val="en-US"/>
        </w:rPr>
      </w:r>
      <w:r w:rsidR="00BC5CFC">
        <w:rPr>
          <w:lang w:val="en-US"/>
        </w:rPr>
        <w:fldChar w:fldCharType="separate"/>
      </w:r>
      <w:r w:rsidR="003C16DB">
        <w:t xml:space="preserve">Gambar </w:t>
      </w:r>
      <w:r w:rsidR="003C16DB">
        <w:rPr>
          <w:noProof/>
        </w:rPr>
        <w:t>4</w:t>
      </w:r>
      <w:r w:rsidR="003C16DB">
        <w:t>.</w:t>
      </w:r>
      <w:r w:rsidR="003C16DB">
        <w:rPr>
          <w:noProof/>
        </w:rPr>
        <w:t>1</w:t>
      </w:r>
      <w:r w:rsidR="00BC5CFC">
        <w:rPr>
          <w:lang w:val="en-US"/>
        </w:rPr>
        <w:fldChar w:fldCharType="end"/>
      </w:r>
      <w:r w:rsidR="00BC5CFC">
        <w:rPr>
          <w:lang w:val="en-US"/>
        </w:rPr>
        <w:t>.</w:t>
      </w:r>
    </w:p>
    <w:p w:rsidR="006A1BF5" w:rsidRPr="00503534" w:rsidRDefault="006A1BF5" w:rsidP="00877D6F">
      <w:pPr>
        <w:ind w:firstLine="720"/>
        <w:rPr>
          <w:lang w:val="en-US"/>
        </w:rPr>
      </w:pPr>
    </w:p>
    <w:p w:rsidR="00F137A1" w:rsidRDefault="00F137A1" w:rsidP="00F137A1">
      <w:pPr>
        <w:pStyle w:val="Caption"/>
        <w:keepNext/>
      </w:pPr>
      <w:bookmarkStart w:id="270" w:name="_Ref454407729"/>
      <w:bookmarkStart w:id="271" w:name="_Toc457284168"/>
      <w:r>
        <w:lastRenderedPageBreak/>
        <w:t xml:space="preserve">Tabel </w:t>
      </w:r>
      <w:r w:rsidR="009A36C3">
        <w:fldChar w:fldCharType="begin"/>
      </w:r>
      <w:r w:rsidR="009A36C3">
        <w:instrText xml:space="preserve"> STYLEREF 1 \s </w:instrText>
      </w:r>
      <w:r w:rsidR="009A36C3">
        <w:fldChar w:fldCharType="separate"/>
      </w:r>
      <w:r w:rsidR="003C16DB">
        <w:rPr>
          <w:noProof/>
        </w:rPr>
        <w:t>4</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2</w:t>
      </w:r>
      <w:r w:rsidR="009A36C3">
        <w:fldChar w:fldCharType="end"/>
      </w:r>
      <w:bookmarkEnd w:id="270"/>
      <w:r>
        <w:rPr>
          <w:lang w:val="en-US"/>
        </w:rPr>
        <w:t xml:space="preserve"> Daftar bagian paket yang dibutuhkan program</w:t>
      </w:r>
      <w:bookmarkEnd w:id="271"/>
    </w:p>
    <w:tbl>
      <w:tblPr>
        <w:tblStyle w:val="TableGrid"/>
        <w:tblW w:w="0" w:type="auto"/>
        <w:jc w:val="center"/>
        <w:tblLook w:val="04A0" w:firstRow="1" w:lastRow="0" w:firstColumn="1" w:lastColumn="0" w:noHBand="0" w:noVBand="1"/>
      </w:tblPr>
      <w:tblGrid>
        <w:gridCol w:w="611"/>
        <w:gridCol w:w="4082"/>
      </w:tblGrid>
      <w:tr w:rsidR="000E44BC" w:rsidTr="000E44BC">
        <w:trPr>
          <w:jc w:val="center"/>
        </w:trPr>
        <w:tc>
          <w:tcPr>
            <w:tcW w:w="611" w:type="dxa"/>
          </w:tcPr>
          <w:p w:rsidR="000E44BC" w:rsidRDefault="000E44BC" w:rsidP="000E44BC">
            <w:pPr>
              <w:rPr>
                <w:lang w:val="en-US"/>
              </w:rPr>
            </w:pPr>
            <w:r>
              <w:rPr>
                <w:lang w:val="en-US"/>
              </w:rPr>
              <w:t>No.</w:t>
            </w:r>
          </w:p>
        </w:tc>
        <w:tc>
          <w:tcPr>
            <w:tcW w:w="4082" w:type="dxa"/>
          </w:tcPr>
          <w:p w:rsidR="000E44BC" w:rsidRDefault="000E44BC" w:rsidP="000E44BC">
            <w:pPr>
              <w:rPr>
                <w:lang w:val="en-US"/>
              </w:rPr>
            </w:pPr>
            <w:r>
              <w:rPr>
                <w:lang w:val="en-US"/>
              </w:rPr>
              <w:t>Bagian-bagian paket yang dibutuhkan program</w:t>
            </w:r>
          </w:p>
        </w:tc>
      </w:tr>
      <w:tr w:rsidR="000E44BC" w:rsidTr="000E44BC">
        <w:trPr>
          <w:jc w:val="center"/>
        </w:trPr>
        <w:tc>
          <w:tcPr>
            <w:tcW w:w="611" w:type="dxa"/>
          </w:tcPr>
          <w:p w:rsidR="000E44BC" w:rsidRDefault="000E44BC" w:rsidP="000E44BC">
            <w:pPr>
              <w:rPr>
                <w:lang w:val="en-US"/>
              </w:rPr>
            </w:pPr>
            <w:r>
              <w:rPr>
                <w:lang w:val="en-US"/>
              </w:rPr>
              <w:t>1</w:t>
            </w:r>
          </w:p>
        </w:tc>
        <w:tc>
          <w:tcPr>
            <w:tcW w:w="4082" w:type="dxa"/>
          </w:tcPr>
          <w:p w:rsidR="000E44BC" w:rsidRDefault="000E44BC" w:rsidP="000E44BC">
            <w:pPr>
              <w:rPr>
                <w:lang w:val="en-US"/>
              </w:rPr>
            </w:pPr>
            <w:r>
              <w:rPr>
                <w:lang w:val="en-US"/>
              </w:rPr>
              <w:t>Protokol paket</w:t>
            </w:r>
          </w:p>
        </w:tc>
      </w:tr>
      <w:tr w:rsidR="000E44BC" w:rsidTr="000E44BC">
        <w:trPr>
          <w:jc w:val="center"/>
        </w:trPr>
        <w:tc>
          <w:tcPr>
            <w:tcW w:w="611" w:type="dxa"/>
          </w:tcPr>
          <w:p w:rsidR="000E44BC" w:rsidRDefault="000E44BC" w:rsidP="000E44BC">
            <w:pPr>
              <w:rPr>
                <w:lang w:val="en-US"/>
              </w:rPr>
            </w:pPr>
            <w:r>
              <w:rPr>
                <w:lang w:val="en-US"/>
              </w:rPr>
              <w:t>2</w:t>
            </w:r>
          </w:p>
        </w:tc>
        <w:tc>
          <w:tcPr>
            <w:tcW w:w="4082" w:type="dxa"/>
          </w:tcPr>
          <w:p w:rsidR="000E44BC" w:rsidRDefault="000E44BC" w:rsidP="000E44BC">
            <w:pPr>
              <w:rPr>
                <w:lang w:val="en-US"/>
              </w:rPr>
            </w:pPr>
            <w:r>
              <w:rPr>
                <w:lang w:val="en-US"/>
              </w:rPr>
              <w:t>IP asal paket</w:t>
            </w:r>
          </w:p>
        </w:tc>
      </w:tr>
      <w:tr w:rsidR="000E44BC" w:rsidTr="000E44BC">
        <w:trPr>
          <w:jc w:val="center"/>
        </w:trPr>
        <w:tc>
          <w:tcPr>
            <w:tcW w:w="611" w:type="dxa"/>
          </w:tcPr>
          <w:p w:rsidR="000E44BC" w:rsidRDefault="000E44BC" w:rsidP="000E44BC">
            <w:pPr>
              <w:rPr>
                <w:lang w:val="en-US"/>
              </w:rPr>
            </w:pPr>
            <w:r>
              <w:rPr>
                <w:lang w:val="en-US"/>
              </w:rPr>
              <w:t>3</w:t>
            </w:r>
          </w:p>
        </w:tc>
        <w:tc>
          <w:tcPr>
            <w:tcW w:w="4082" w:type="dxa"/>
          </w:tcPr>
          <w:p w:rsidR="000E44BC" w:rsidRDefault="000E44BC" w:rsidP="000E44BC">
            <w:pPr>
              <w:rPr>
                <w:lang w:val="en-US"/>
              </w:rPr>
            </w:pPr>
            <w:r>
              <w:rPr>
                <w:lang w:val="en-US"/>
              </w:rPr>
              <w:t>Port asal paket</w:t>
            </w:r>
          </w:p>
        </w:tc>
      </w:tr>
      <w:tr w:rsidR="000E44BC" w:rsidTr="000E44BC">
        <w:trPr>
          <w:jc w:val="center"/>
        </w:trPr>
        <w:tc>
          <w:tcPr>
            <w:tcW w:w="611" w:type="dxa"/>
          </w:tcPr>
          <w:p w:rsidR="000E44BC" w:rsidRDefault="000E44BC" w:rsidP="000E44BC">
            <w:pPr>
              <w:rPr>
                <w:lang w:val="en-US"/>
              </w:rPr>
            </w:pPr>
            <w:r>
              <w:rPr>
                <w:lang w:val="en-US"/>
              </w:rPr>
              <w:t>4</w:t>
            </w:r>
          </w:p>
        </w:tc>
        <w:tc>
          <w:tcPr>
            <w:tcW w:w="4082" w:type="dxa"/>
          </w:tcPr>
          <w:p w:rsidR="000E44BC" w:rsidRDefault="000E44BC" w:rsidP="000E44BC">
            <w:pPr>
              <w:rPr>
                <w:lang w:val="en-US"/>
              </w:rPr>
            </w:pPr>
            <w:r>
              <w:rPr>
                <w:lang w:val="en-US"/>
              </w:rPr>
              <w:t>IP tujuan paket</w:t>
            </w:r>
          </w:p>
        </w:tc>
      </w:tr>
      <w:tr w:rsidR="000E44BC" w:rsidTr="000E44BC">
        <w:trPr>
          <w:jc w:val="center"/>
        </w:trPr>
        <w:tc>
          <w:tcPr>
            <w:tcW w:w="611" w:type="dxa"/>
          </w:tcPr>
          <w:p w:rsidR="000E44BC" w:rsidRDefault="000E44BC" w:rsidP="000E44BC">
            <w:pPr>
              <w:rPr>
                <w:lang w:val="en-US"/>
              </w:rPr>
            </w:pPr>
            <w:r>
              <w:rPr>
                <w:lang w:val="en-US"/>
              </w:rPr>
              <w:t>5</w:t>
            </w:r>
          </w:p>
        </w:tc>
        <w:tc>
          <w:tcPr>
            <w:tcW w:w="4082" w:type="dxa"/>
          </w:tcPr>
          <w:p w:rsidR="000E44BC" w:rsidRDefault="000E44BC" w:rsidP="000E44BC">
            <w:pPr>
              <w:rPr>
                <w:lang w:val="en-US"/>
              </w:rPr>
            </w:pPr>
            <w:r>
              <w:rPr>
                <w:lang w:val="en-US"/>
              </w:rPr>
              <w:t>Port tujuan paket</w:t>
            </w:r>
          </w:p>
        </w:tc>
      </w:tr>
    </w:tbl>
    <w:p w:rsidR="00877D6F" w:rsidRDefault="00877D6F" w:rsidP="000E44B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941011" w:rsidRPr="00102B6E" w:rsidRDefault="00941011" w:rsidP="00941011">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941011" w:rsidRPr="00102B6E" w:rsidRDefault="00941011" w:rsidP="00941011">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erima pa</w:t>
            </w:r>
            <w:r w:rsidRPr="00102B6E">
              <w:rPr>
                <w:rFonts w:ascii="Courier New" w:hAnsi="Courier New" w:cs="Courier New"/>
                <w:sz w:val="18"/>
                <w:lang w:val="en-US"/>
              </w:rPr>
              <w:t>ket menggunakan fungsi getPacket()</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941011" w:rsidRPr="00102B6E" w:rsidRDefault="00941011" w:rsidP="004326BD">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 xml:space="preserve">ika paket termasuk TCP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datasetTcp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941011" w:rsidRPr="00102B6E" w:rsidRDefault="00941011" w:rsidP="004326BD">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 xml:space="preserve">ika paket termasuk UDP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Pr>
                <w:rFonts w:ascii="Courier New" w:hAnsi="Courier New" w:cs="Courier New"/>
                <w:sz w:val="18"/>
                <w:lang w:val="en-US"/>
              </w:rPr>
              <w:t>10</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datasetUdp</w:t>
            </w:r>
          </w:p>
        </w:tc>
      </w:tr>
    </w:tbl>
    <w:p w:rsidR="003825BA" w:rsidRDefault="003825BA">
      <w:pPr>
        <w:pStyle w:val="Caption"/>
      </w:pPr>
      <w:bookmarkStart w:id="272" w:name="_Ref454413000"/>
      <w:bookmarkStart w:id="273" w:name="_Ref454412579"/>
      <w:bookmarkStart w:id="274" w:name="_Toc457284133"/>
      <w:r>
        <w:t xml:space="preserve">Gambar </w:t>
      </w:r>
      <w:r w:rsidR="00EC0DC4">
        <w:fldChar w:fldCharType="begin"/>
      </w:r>
      <w:r w:rsidR="00EC0DC4">
        <w:instrText xml:space="preserve"> STYLEREF 1 \s </w:instrText>
      </w:r>
      <w:r w:rsidR="00EC0DC4">
        <w:fldChar w:fldCharType="separate"/>
      </w:r>
      <w:r w:rsidR="003C16DB">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1</w:t>
      </w:r>
      <w:r w:rsidR="00EC0DC4">
        <w:fldChar w:fldCharType="end"/>
      </w:r>
      <w:bookmarkEnd w:id="272"/>
      <w:r>
        <w:rPr>
          <w:lang w:val="en-US"/>
        </w:rPr>
        <w:t xml:space="preserve"> </w:t>
      </w:r>
      <w:r w:rsidR="00503534">
        <w:rPr>
          <w:i/>
          <w:lang w:val="en-US"/>
        </w:rPr>
        <w:t>P</w:t>
      </w:r>
      <w:r w:rsidRPr="003825BA">
        <w:rPr>
          <w:i/>
          <w:lang w:val="en-US"/>
        </w:rPr>
        <w:t>seudocode</w:t>
      </w:r>
      <w:r>
        <w:rPr>
          <w:lang w:val="en-US"/>
        </w:rPr>
        <w:t xml:space="preserve"> </w:t>
      </w:r>
      <w:r w:rsidR="00503534">
        <w:rPr>
          <w:lang w:val="en-US"/>
        </w:rPr>
        <w:t>untuk R</w:t>
      </w:r>
      <w:r>
        <w:rPr>
          <w:lang w:val="en-US"/>
        </w:rPr>
        <w:t>ekonstruksi paket data</w:t>
      </w:r>
      <w:bookmarkEnd w:id="273"/>
      <w:bookmarkEnd w:id="274"/>
    </w:p>
    <w:p w:rsidR="007F1AC7" w:rsidRDefault="007F1AC7" w:rsidP="008D00F8">
      <w:pPr>
        <w:pStyle w:val="Heading3"/>
        <w:rPr>
          <w:i/>
        </w:rPr>
      </w:pPr>
      <w:bookmarkStart w:id="275" w:name="_Toc457284084"/>
      <w:r>
        <w:t xml:space="preserve">Implementasi Proses Penggunaan Metode </w:t>
      </w:r>
      <w:r w:rsidRPr="00940267">
        <w:rPr>
          <w:i/>
        </w:rPr>
        <w:t>N-Gram</w:t>
      </w:r>
      <w:bookmarkEnd w:id="275"/>
    </w:p>
    <w:p w:rsidR="00856AD8" w:rsidRDefault="00115728" w:rsidP="00115728">
      <w:pPr>
        <w:ind w:firstLine="720"/>
        <w:rPr>
          <w:lang w:val="en-US"/>
        </w:rPr>
      </w:pPr>
      <w:r>
        <w:rPr>
          <w:lang w:val="en-US"/>
        </w:rPr>
        <w:t xml:space="preserve">Implementasi proses pengunaan metode </w:t>
      </w:r>
      <w:r w:rsidRPr="00115728">
        <w:rPr>
          <w:i/>
          <w:lang w:val="en-US"/>
        </w:rPr>
        <w:t>n-</w:t>
      </w:r>
      <w:r w:rsidRPr="00115728">
        <w:rPr>
          <w:i/>
        </w:rPr>
        <w:t>gram</w:t>
      </w:r>
      <w:r>
        <w:rPr>
          <w:lang w:val="en-US"/>
        </w:rPr>
        <w:t xml:space="preserve"> </w:t>
      </w:r>
      <w:r w:rsidRPr="00115728">
        <w:t>digunakan</w:t>
      </w:r>
      <w:r>
        <w:rPr>
          <w:lang w:val="en-US"/>
        </w:rPr>
        <w:t xml:space="preserve"> untuk mengetahui distribusi </w:t>
      </w:r>
      <w:r w:rsidRPr="00115728">
        <w:rPr>
          <w:i/>
          <w:lang w:val="en-US"/>
        </w:rPr>
        <w:t>byte</w:t>
      </w:r>
      <w:r>
        <w:rPr>
          <w:lang w:val="en-US"/>
        </w:rPr>
        <w:t xml:space="preserve"> karakter pada sebuah paket. Pada tugas akhir ini metode n-gram yang digunakan adalah 1-gram, jadi menghitung kemunculan setiap </w:t>
      </w:r>
      <w:r w:rsidRPr="00115728">
        <w:rPr>
          <w:i/>
          <w:lang w:val="en-US"/>
        </w:rPr>
        <w:t>byte</w:t>
      </w:r>
      <w:r>
        <w:rPr>
          <w:lang w:val="en-US"/>
        </w:rPr>
        <w:t xml:space="preserve"> </w:t>
      </w:r>
      <w:r w:rsidRPr="00115728">
        <w:rPr>
          <w:lang w:val="en-US"/>
        </w:rPr>
        <w:t>karakter</w:t>
      </w:r>
      <w:r>
        <w:rPr>
          <w:lang w:val="en-US"/>
        </w:rPr>
        <w:t xml:space="preserve"> sampai </w:t>
      </w:r>
      <w:r w:rsidRPr="00115728">
        <w:rPr>
          <w:i/>
          <w:lang w:val="en-US"/>
        </w:rPr>
        <w:t>byte</w:t>
      </w:r>
      <w:r>
        <w:rPr>
          <w:lang w:val="en-US"/>
        </w:rPr>
        <w:t xml:space="preserve"> paket habis. </w:t>
      </w:r>
      <w:r w:rsidR="00FC46DA">
        <w:rPr>
          <w:i/>
          <w:lang w:val="en-US"/>
        </w:rPr>
        <w:t>Pseudocode</w:t>
      </w:r>
      <w:r w:rsidR="00FC46DA">
        <w:rPr>
          <w:lang w:val="en-US"/>
        </w:rPr>
        <w:t xml:space="preserve"> untuk mengitung N-Gram dapat dilihat pada</w:t>
      </w:r>
      <w:r w:rsidR="007740D5">
        <w:rPr>
          <w:lang w:val="en-US"/>
        </w:rPr>
        <w:t xml:space="preserve"> </w:t>
      </w:r>
      <w:r w:rsidR="007740D5">
        <w:rPr>
          <w:lang w:val="en-US"/>
        </w:rPr>
        <w:fldChar w:fldCharType="begin"/>
      </w:r>
      <w:r w:rsidR="007740D5">
        <w:rPr>
          <w:lang w:val="en-US"/>
        </w:rPr>
        <w:instrText xml:space="preserve"> REF _Ref455017638 \h </w:instrText>
      </w:r>
      <w:r w:rsidR="007740D5">
        <w:rPr>
          <w:lang w:val="en-US"/>
        </w:rPr>
      </w:r>
      <w:r w:rsidR="007740D5">
        <w:rPr>
          <w:lang w:val="en-US"/>
        </w:rPr>
        <w:fldChar w:fldCharType="separate"/>
      </w:r>
      <w:r w:rsidR="003C16DB">
        <w:t xml:space="preserve">Gambar </w:t>
      </w:r>
      <w:r w:rsidR="003C16DB">
        <w:rPr>
          <w:noProof/>
        </w:rPr>
        <w:t>4</w:t>
      </w:r>
      <w:r w:rsidR="003C16DB">
        <w:t>.</w:t>
      </w:r>
      <w:r w:rsidR="003C16DB">
        <w:rPr>
          <w:noProof/>
        </w:rPr>
        <w:t>2</w:t>
      </w:r>
      <w:r w:rsidR="007740D5">
        <w:rPr>
          <w:lang w:val="en-US"/>
        </w:rPr>
        <w:fldChar w:fldCharType="end"/>
      </w:r>
      <w:r w:rsidR="007740D5">
        <w:rPr>
          <w:lang w:val="en-US"/>
        </w:rPr>
        <w:t>.</w:t>
      </w:r>
    </w:p>
    <w:p w:rsidR="0008080C" w:rsidRPr="00115728" w:rsidRDefault="0008080C" w:rsidP="0008080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6A1BF5" w:rsidP="00132896">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 xml:space="preserve">erima </w:t>
            </w:r>
            <w:r w:rsidR="00132896">
              <w:rPr>
                <w:rFonts w:ascii="Courier New" w:hAnsi="Courier New" w:cs="Courier New"/>
                <w:sz w:val="18"/>
                <w:lang w:val="en-US"/>
              </w:rPr>
              <w:t xml:space="preserve">konten </w:t>
            </w:r>
            <w:r>
              <w:rPr>
                <w:rFonts w:ascii="Courier New" w:hAnsi="Courier New" w:cs="Courier New"/>
                <w:sz w:val="18"/>
                <w:lang w:val="en-US"/>
              </w:rPr>
              <w:t>pa</w:t>
            </w:r>
            <w:r w:rsidRPr="00102B6E">
              <w:rPr>
                <w:rFonts w:ascii="Courier New" w:hAnsi="Courier New" w:cs="Courier New"/>
                <w:sz w:val="18"/>
                <w:lang w:val="en-US"/>
              </w:rPr>
              <w:t xml:space="preserve">ket menggunakan fungsi </w:t>
            </w:r>
            <w:r w:rsidR="00132896">
              <w:rPr>
                <w:rFonts w:ascii="Courier New" w:hAnsi="Courier New" w:cs="Courier New"/>
                <w:sz w:val="18"/>
                <w:lang w:val="en-US"/>
              </w:rPr>
              <w:t>Ngram</w:t>
            </w:r>
            <w:r w:rsidRPr="00102B6E">
              <w:rPr>
                <w:rFonts w:ascii="Courier New" w:hAnsi="Courier New" w:cs="Courier New"/>
                <w:sz w:val="18"/>
                <w:lang w:val="en-US"/>
              </w:rPr>
              <w:t>()</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2</w:t>
            </w:r>
          </w:p>
        </w:tc>
        <w:tc>
          <w:tcPr>
            <w:tcW w:w="5415" w:type="dxa"/>
          </w:tcPr>
          <w:p w:rsidR="006A1BF5" w:rsidRPr="00102B6E" w:rsidRDefault="008D00F8" w:rsidP="00A64A00">
            <w:pPr>
              <w:jc w:val="left"/>
              <w:rPr>
                <w:rFonts w:ascii="Courier New" w:hAnsi="Courier New" w:cs="Courier New"/>
                <w:sz w:val="18"/>
                <w:lang w:val="en-US"/>
              </w:rPr>
            </w:pPr>
            <w:r>
              <w:rPr>
                <w:rFonts w:ascii="Courier New" w:hAnsi="Courier New" w:cs="Courier New"/>
                <w:sz w:val="18"/>
                <w:lang w:val="en-US"/>
              </w:rPr>
              <w:t xml:space="preserve">Deklarasi </w:t>
            </w:r>
            <w:r w:rsidR="007740D5">
              <w:rPr>
                <w:rFonts w:ascii="Courier New" w:hAnsi="Courier New" w:cs="Courier New"/>
                <w:sz w:val="18"/>
                <w:lang w:val="en-US"/>
              </w:rPr>
              <w:t>double[] n = new doublbe[256];</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3</w:t>
            </w:r>
          </w:p>
        </w:tc>
        <w:tc>
          <w:tcPr>
            <w:tcW w:w="5415" w:type="dxa"/>
          </w:tcPr>
          <w:p w:rsidR="006A1BF5" w:rsidRPr="00102B6E" w:rsidRDefault="007740D5" w:rsidP="0054081F">
            <w:pPr>
              <w:jc w:val="left"/>
              <w:rPr>
                <w:rFonts w:ascii="Courier New" w:hAnsi="Courier New" w:cs="Courier New"/>
                <w:sz w:val="18"/>
                <w:lang w:val="en-US"/>
              </w:rPr>
            </w:pPr>
            <w:r>
              <w:rPr>
                <w:rFonts w:ascii="Courier New" w:hAnsi="Courier New" w:cs="Courier New"/>
                <w:sz w:val="18"/>
                <w:lang w:val="en-US"/>
              </w:rPr>
              <w:t xml:space="preserve">Baca konten paket </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4</w:t>
            </w:r>
          </w:p>
        </w:tc>
        <w:tc>
          <w:tcPr>
            <w:tcW w:w="5415" w:type="dxa"/>
          </w:tcPr>
          <w:p w:rsidR="006A1BF5" w:rsidRPr="00102B6E" w:rsidRDefault="007740D5" w:rsidP="007740D5">
            <w:pPr>
              <w:jc w:val="left"/>
              <w:rPr>
                <w:rFonts w:ascii="Courier New" w:hAnsi="Courier New" w:cs="Courier New"/>
                <w:sz w:val="18"/>
                <w:lang w:val="en-US"/>
              </w:rPr>
            </w:pPr>
            <w:r>
              <w:rPr>
                <w:rFonts w:ascii="Courier New" w:hAnsi="Courier New" w:cs="Courier New"/>
                <w:sz w:val="18"/>
                <w:lang w:val="en-US"/>
              </w:rPr>
              <w:t xml:space="preserve">Konversi konten paket data menjadi unsign integer </w:t>
            </w:r>
          </w:p>
        </w:tc>
      </w:tr>
      <w:tr w:rsidR="006A1BF5" w:rsidRPr="00102B6E" w:rsidTr="007740D5">
        <w:trPr>
          <w:jc w:val="center"/>
        </w:trPr>
        <w:tc>
          <w:tcPr>
            <w:tcW w:w="415" w:type="dxa"/>
          </w:tcPr>
          <w:p w:rsidR="006A1BF5" w:rsidRDefault="0008080C" w:rsidP="00A64A00">
            <w:pPr>
              <w:rPr>
                <w:rFonts w:ascii="Courier New" w:hAnsi="Courier New" w:cs="Courier New"/>
                <w:sz w:val="18"/>
                <w:lang w:val="en-US"/>
              </w:rPr>
            </w:pPr>
            <w:r>
              <w:rPr>
                <w:rFonts w:ascii="Courier New" w:hAnsi="Courier New" w:cs="Courier New"/>
                <w:sz w:val="18"/>
                <w:lang w:val="en-US"/>
              </w:rPr>
              <w:t>5</w:t>
            </w:r>
          </w:p>
          <w:p w:rsidR="0008080C" w:rsidRPr="00102B6E" w:rsidRDefault="0008080C" w:rsidP="00A64A00">
            <w:pPr>
              <w:rPr>
                <w:rFonts w:ascii="Courier New" w:hAnsi="Courier New" w:cs="Courier New"/>
                <w:sz w:val="18"/>
                <w:lang w:val="en-US"/>
              </w:rPr>
            </w:pPr>
          </w:p>
        </w:tc>
        <w:tc>
          <w:tcPr>
            <w:tcW w:w="5415" w:type="dxa"/>
          </w:tcPr>
          <w:p w:rsidR="006A1BF5" w:rsidRPr="00102B6E" w:rsidRDefault="007740D5" w:rsidP="007740D5">
            <w:pPr>
              <w:keepNext/>
              <w:jc w:val="left"/>
              <w:rPr>
                <w:rFonts w:ascii="Courier New" w:hAnsi="Courier New" w:cs="Courier New"/>
                <w:sz w:val="18"/>
                <w:lang w:val="en-US"/>
              </w:rPr>
            </w:pPr>
            <w:r>
              <w:rPr>
                <w:rFonts w:ascii="Courier New" w:hAnsi="Courier New" w:cs="Courier New"/>
                <w:sz w:val="18"/>
                <w:lang w:val="en-US"/>
              </w:rPr>
              <w:t>Tambahkan 1 ke n setiap konten paket yang sesuai</w:t>
            </w:r>
          </w:p>
        </w:tc>
      </w:tr>
    </w:tbl>
    <w:p w:rsidR="00A364A0" w:rsidRPr="00A364A0" w:rsidRDefault="007740D5" w:rsidP="00A364A0">
      <w:pPr>
        <w:pStyle w:val="Caption"/>
        <w:rPr>
          <w:lang w:val="en-US"/>
        </w:rPr>
      </w:pPr>
      <w:bookmarkStart w:id="276" w:name="_Ref455017638"/>
      <w:bookmarkStart w:id="277" w:name="_Toc457284134"/>
      <w:r>
        <w:t xml:space="preserve">Gambar </w:t>
      </w:r>
      <w:r w:rsidR="00EC0DC4">
        <w:fldChar w:fldCharType="begin"/>
      </w:r>
      <w:r w:rsidR="00EC0DC4">
        <w:instrText xml:space="preserve"> STYLEREF 1 \s </w:instrText>
      </w:r>
      <w:r w:rsidR="00EC0DC4">
        <w:fldChar w:fldCharType="separate"/>
      </w:r>
      <w:r w:rsidR="003C16DB">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2</w:t>
      </w:r>
      <w:r w:rsidR="00EC0DC4">
        <w:fldChar w:fldCharType="end"/>
      </w:r>
      <w:bookmarkEnd w:id="276"/>
      <w:r>
        <w:rPr>
          <w:lang w:val="en-US"/>
        </w:rPr>
        <w:t xml:space="preserve"> </w:t>
      </w:r>
      <w:r w:rsidRPr="007740D5">
        <w:rPr>
          <w:i/>
          <w:lang w:val="en-US"/>
        </w:rPr>
        <w:t>Pseudocode</w:t>
      </w:r>
      <w:r>
        <w:rPr>
          <w:lang w:val="en-US"/>
        </w:rPr>
        <w:t xml:space="preserve"> untuk menghitung N-Gram paket  data</w:t>
      </w:r>
      <w:bookmarkEnd w:id="277"/>
    </w:p>
    <w:p w:rsidR="006242BC" w:rsidRDefault="00940267" w:rsidP="006242BC">
      <w:pPr>
        <w:pStyle w:val="Heading3"/>
      </w:pPr>
      <w:bookmarkStart w:id="278" w:name="_Toc457284085"/>
      <w:r>
        <w:lastRenderedPageBreak/>
        <w:t xml:space="preserve">Implementasi Perancangan Model Data </w:t>
      </w:r>
      <w:r w:rsidRPr="00211570">
        <w:rPr>
          <w:i/>
        </w:rPr>
        <w:t>Training</w:t>
      </w:r>
      <w:bookmarkEnd w:id="278"/>
    </w:p>
    <w:p w:rsidR="004505E9" w:rsidRPr="00FC46DA" w:rsidRDefault="006A310B" w:rsidP="006A310B">
      <w:pPr>
        <w:ind w:firstLine="720"/>
        <w:rPr>
          <w:lang w:val="en-US"/>
        </w:rPr>
      </w:pPr>
      <w:r>
        <w:t xml:space="preserve">Perancangan model data </w:t>
      </w:r>
      <w:r w:rsidRPr="00211570">
        <w:rPr>
          <w:i/>
        </w:rPr>
        <w:t>training</w:t>
      </w:r>
      <w:r>
        <w:t xml:space="preserve"> merupakan proses</w:t>
      </w:r>
      <w:r w:rsidR="005F4C44">
        <w:rPr>
          <w:lang w:val="en-US"/>
        </w:rPr>
        <w:t xml:space="preserve"> pembuatan model data </w:t>
      </w:r>
      <w:r w:rsidR="005F4C44" w:rsidRPr="00211570">
        <w:rPr>
          <w:i/>
          <w:lang w:val="en-US"/>
        </w:rPr>
        <w:t>training</w:t>
      </w:r>
      <w:r w:rsidR="005F4C44">
        <w:rPr>
          <w:lang w:val="en-US"/>
        </w:rPr>
        <w:t xml:space="preserve"> untuk sistem sebelum digunakan untuk mendeteksi</w:t>
      </w:r>
      <w:r w:rsidR="00064CA3">
        <w:rPr>
          <w:lang w:val="en-US"/>
        </w:rPr>
        <w:t xml:space="preserve"> intrusi</w:t>
      </w:r>
      <w:r w:rsidR="005F4C44">
        <w:rPr>
          <w:lang w:val="en-US"/>
        </w:rPr>
        <w:t>.</w:t>
      </w:r>
      <w:r w:rsidR="00CA22FD">
        <w:rPr>
          <w:lang w:val="en-US"/>
        </w:rPr>
        <w:t xml:space="preserve"> </w:t>
      </w:r>
      <w:r w:rsidR="005F4C44">
        <w:rPr>
          <w:lang w:val="en-US"/>
        </w:rPr>
        <w:t xml:space="preserve">Pada tugas akhir ini model data </w:t>
      </w:r>
      <w:r w:rsidR="005F4C44" w:rsidRPr="00211570">
        <w:rPr>
          <w:i/>
          <w:lang w:val="en-US"/>
        </w:rPr>
        <w:t>training</w:t>
      </w:r>
      <w:r w:rsidR="005F4C44">
        <w:rPr>
          <w:lang w:val="en-US"/>
        </w:rPr>
        <w:t xml:space="preserve"> yang dibuat adalah berdasarkan port tujuan dari sebuah paket data. Model data </w:t>
      </w:r>
      <w:r w:rsidR="005F4C44" w:rsidRPr="00211570">
        <w:rPr>
          <w:i/>
          <w:lang w:val="en-US"/>
        </w:rPr>
        <w:t>training</w:t>
      </w:r>
      <w:r w:rsidR="005F4C44">
        <w:rPr>
          <w:lang w:val="en-US"/>
        </w:rPr>
        <w:t xml:space="preserve"> ini yang nantinya digunakan untuk menghitung jarak mahalanobis setiap paket yang memiliki port tujuan yang sesuai dengan model.</w:t>
      </w:r>
      <w:r w:rsidR="00FC46DA">
        <w:rPr>
          <w:lang w:val="en-US"/>
        </w:rPr>
        <w:t xml:space="preserve"> </w:t>
      </w:r>
      <w:r w:rsidR="00FC46DA">
        <w:rPr>
          <w:i/>
          <w:lang w:val="en-US"/>
        </w:rPr>
        <w:t>Pseudocode</w:t>
      </w:r>
      <w:r w:rsidR="00FC46DA">
        <w:rPr>
          <w:lang w:val="en-US"/>
        </w:rPr>
        <w:t xml:space="preserve"> untuk perancangan mode data </w:t>
      </w:r>
      <w:r w:rsidR="00FC46DA" w:rsidRPr="00211570">
        <w:rPr>
          <w:i/>
          <w:lang w:val="en-US"/>
        </w:rPr>
        <w:t>training</w:t>
      </w:r>
      <w:r w:rsidR="00FA3561">
        <w:rPr>
          <w:lang w:val="en-US"/>
        </w:rPr>
        <w:t xml:space="preserve"> dapat dilihat pada </w:t>
      </w:r>
      <w:r w:rsidR="007740D5">
        <w:rPr>
          <w:lang w:val="en-US"/>
        </w:rPr>
        <w:fldChar w:fldCharType="begin"/>
      </w:r>
      <w:r w:rsidR="007740D5">
        <w:rPr>
          <w:lang w:val="en-US"/>
        </w:rPr>
        <w:instrText xml:space="preserve"> REF _Ref455017674 \h </w:instrText>
      </w:r>
      <w:r w:rsidR="007740D5">
        <w:rPr>
          <w:lang w:val="en-US"/>
        </w:rPr>
      </w:r>
      <w:r w:rsidR="007740D5">
        <w:rPr>
          <w:lang w:val="en-US"/>
        </w:rPr>
        <w:fldChar w:fldCharType="separate"/>
      </w:r>
      <w:r w:rsidR="003C16DB">
        <w:tab/>
        <w:t xml:space="preserve">Gambar </w:t>
      </w:r>
      <w:r w:rsidR="003C16DB">
        <w:rPr>
          <w:noProof/>
        </w:rPr>
        <w:t>4</w:t>
      </w:r>
      <w:r w:rsidR="003C16DB">
        <w:t>.</w:t>
      </w:r>
      <w:r w:rsidR="003C16DB">
        <w:rPr>
          <w:noProof/>
        </w:rPr>
        <w:t>3</w:t>
      </w:r>
      <w:r w:rsidR="007740D5">
        <w:rPr>
          <w:lang w:val="en-US"/>
        </w:rPr>
        <w:fldChar w:fldCharType="end"/>
      </w:r>
      <w:r w:rsidR="007740D5">
        <w:rPr>
          <w:lang w:val="en-US"/>
        </w:rPr>
        <w:t>.</w:t>
      </w:r>
    </w:p>
    <w:p w:rsidR="005F4C44" w:rsidRDefault="005F4C44" w:rsidP="006A310B">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ArrayList&lt;Double[]&gt; dataTraining</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6A1BF5" w:rsidRPr="00102B6E" w:rsidRDefault="00A364A0" w:rsidP="00A364A0">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4</w:t>
            </w:r>
          </w:p>
        </w:tc>
        <w:tc>
          <w:tcPr>
            <w:tcW w:w="5397" w:type="dxa"/>
          </w:tcPr>
          <w:p w:rsidR="0054081F" w:rsidRPr="00102B6E" w:rsidRDefault="0054081F" w:rsidP="0054081F">
            <w:pPr>
              <w:tabs>
                <w:tab w:val="left" w:pos="1515"/>
              </w:tabs>
              <w:jc w:val="left"/>
              <w:rPr>
                <w:rFonts w:ascii="Courier New" w:hAnsi="Courier New" w:cs="Courier New"/>
                <w:sz w:val="18"/>
                <w:lang w:val="en-US"/>
              </w:rPr>
            </w:pPr>
            <w:r>
              <w:rPr>
                <w:rFonts w:ascii="Courier New" w:hAnsi="Courier New" w:cs="Courier New"/>
                <w:sz w:val="18"/>
                <w:lang w:val="en-US"/>
              </w:rPr>
              <w:t>Deklarasi ArrayList&lt;DataModel&gt; modelTcp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54081F" w:rsidRPr="00102B6E" w:rsidRDefault="0054081F" w:rsidP="0054081F">
            <w:pPr>
              <w:jc w:val="left"/>
              <w:rPr>
                <w:rFonts w:ascii="Courier New" w:hAnsi="Courier New" w:cs="Courier New"/>
                <w:sz w:val="18"/>
                <w:lang w:val="en-US"/>
              </w:rPr>
            </w:pPr>
            <w:r>
              <w:rPr>
                <w:rFonts w:ascii="Courier New" w:hAnsi="Courier New" w:cs="Courier New"/>
                <w:sz w:val="18"/>
                <w:lang w:val="en-US"/>
              </w:rPr>
              <w:t>Deklarasi ArrayList&lt;DataModel&gt; modelUdp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54081F" w:rsidRPr="00102B6E" w:rsidRDefault="004D44DA" w:rsidP="0054081F">
            <w:pPr>
              <w:jc w:val="left"/>
              <w:rPr>
                <w:rFonts w:ascii="Courier New" w:hAnsi="Courier New" w:cs="Courier New"/>
                <w:sz w:val="18"/>
                <w:lang w:val="en-US"/>
              </w:rPr>
            </w:pPr>
            <w:r>
              <w:rPr>
                <w:rFonts w:ascii="Courier New" w:hAnsi="Courier New" w:cs="Courier New"/>
                <w:sz w:val="18"/>
                <w:lang w:val="en-US"/>
              </w:rPr>
              <w:t xml:space="preserve">Periksa </w:t>
            </w:r>
            <w:r w:rsidR="0054081F">
              <w:rPr>
                <w:rFonts w:ascii="Courier New" w:hAnsi="Courier New" w:cs="Courier New"/>
                <w:sz w:val="18"/>
                <w:lang w:val="en-US"/>
              </w:rPr>
              <w:t>tipe protocol dan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54081F" w:rsidRPr="00102B6E" w:rsidRDefault="0054081F" w:rsidP="004D44DA">
            <w:pPr>
              <w:ind w:left="300"/>
              <w:jc w:val="left"/>
              <w:rPr>
                <w:rFonts w:ascii="Courier New" w:hAnsi="Courier New" w:cs="Courier New"/>
                <w:sz w:val="18"/>
                <w:lang w:val="en-US"/>
              </w:rPr>
            </w:pPr>
            <w:r>
              <w:rPr>
                <w:rFonts w:ascii="Courier New" w:hAnsi="Courier New" w:cs="Courier New"/>
                <w:sz w:val="18"/>
                <w:lang w:val="en-US"/>
              </w:rPr>
              <w:t>Jika tipe protocol adalah 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Baca datasetTcp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Jika port datasetTcp sama dengan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10</w:t>
            </w:r>
          </w:p>
        </w:tc>
        <w:tc>
          <w:tcPr>
            <w:tcW w:w="5397" w:type="dxa"/>
          </w:tcPr>
          <w:p w:rsidR="0054081F" w:rsidRPr="00102B6E" w:rsidRDefault="0054081F"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11</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12</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13</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standar variable deviasi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14</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modelTcp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15</w:t>
            </w:r>
          </w:p>
        </w:tc>
        <w:tc>
          <w:tcPr>
            <w:tcW w:w="5397" w:type="dxa"/>
          </w:tcPr>
          <w:p w:rsidR="004D44DA" w:rsidRPr="00102B6E" w:rsidRDefault="004D44DA" w:rsidP="004D44DA">
            <w:pPr>
              <w:ind w:left="300"/>
              <w:jc w:val="left"/>
              <w:rPr>
                <w:rFonts w:ascii="Courier New" w:hAnsi="Courier New" w:cs="Courier New"/>
                <w:sz w:val="18"/>
                <w:lang w:val="en-US"/>
              </w:rPr>
            </w:pPr>
            <w:r>
              <w:rPr>
                <w:rFonts w:ascii="Courier New" w:hAnsi="Courier New" w:cs="Courier New"/>
                <w:sz w:val="18"/>
                <w:lang w:val="en-US"/>
              </w:rPr>
              <w:t>Jika tipe protocol adalah 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16</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Baca datasetUdp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17</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Jika port datasetUdp sama dengan port tujuan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18</w:t>
            </w:r>
          </w:p>
        </w:tc>
        <w:tc>
          <w:tcPr>
            <w:tcW w:w="5397" w:type="dxa"/>
          </w:tcPr>
          <w:p w:rsidR="004D44DA" w:rsidRPr="00102B6E" w:rsidRDefault="004D44DA"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19</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20</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21</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standar deviasi variable setiap model</w:t>
            </w:r>
          </w:p>
        </w:tc>
      </w:tr>
      <w:tr w:rsidR="004D44DA" w:rsidRPr="00102B6E" w:rsidTr="0054081F">
        <w:trPr>
          <w:jc w:val="center"/>
        </w:trPr>
        <w:tc>
          <w:tcPr>
            <w:tcW w:w="433" w:type="dxa"/>
          </w:tcPr>
          <w:p w:rsidR="004D44DA" w:rsidRDefault="004D44DA" w:rsidP="004D44DA">
            <w:pPr>
              <w:rPr>
                <w:rFonts w:ascii="Courier New" w:hAnsi="Courier New" w:cs="Courier New"/>
                <w:sz w:val="18"/>
                <w:lang w:val="en-US"/>
              </w:rPr>
            </w:pPr>
            <w:r>
              <w:rPr>
                <w:rFonts w:ascii="Courier New" w:hAnsi="Courier New" w:cs="Courier New"/>
                <w:sz w:val="18"/>
                <w:lang w:val="en-US"/>
              </w:rPr>
              <w:t>22</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modelUdp</w:t>
            </w:r>
          </w:p>
        </w:tc>
      </w:tr>
    </w:tbl>
    <w:p w:rsidR="007740D5" w:rsidRDefault="004D44DA" w:rsidP="004D44DA">
      <w:pPr>
        <w:pStyle w:val="Caption"/>
        <w:tabs>
          <w:tab w:val="center" w:pos="2920"/>
        </w:tabs>
        <w:jc w:val="both"/>
        <w:rPr>
          <w:i/>
          <w:lang w:val="en-US"/>
        </w:rPr>
      </w:pPr>
      <w:bookmarkStart w:id="279" w:name="_Ref455017674"/>
      <w:r>
        <w:tab/>
      </w:r>
      <w:bookmarkStart w:id="280" w:name="_Toc457284135"/>
      <w:r w:rsidR="007740D5">
        <w:t xml:space="preserve">Gambar </w:t>
      </w:r>
      <w:r w:rsidR="00EC0DC4">
        <w:fldChar w:fldCharType="begin"/>
      </w:r>
      <w:r w:rsidR="00EC0DC4">
        <w:instrText xml:space="preserve"> STYLEREF 1 \s </w:instrText>
      </w:r>
      <w:r w:rsidR="00EC0DC4">
        <w:fldChar w:fldCharType="separate"/>
      </w:r>
      <w:r w:rsidR="003C16DB">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3</w:t>
      </w:r>
      <w:r w:rsidR="00EC0DC4">
        <w:fldChar w:fldCharType="end"/>
      </w:r>
      <w:bookmarkEnd w:id="279"/>
      <w:r w:rsidR="007740D5">
        <w:rPr>
          <w:lang w:val="en-US"/>
        </w:rPr>
        <w:t xml:space="preserve"> </w:t>
      </w:r>
      <w:r w:rsidR="007740D5" w:rsidRPr="007740D5">
        <w:rPr>
          <w:i/>
          <w:lang w:val="en-US"/>
        </w:rPr>
        <w:t>Pseudocode</w:t>
      </w:r>
      <w:r w:rsidR="007740D5">
        <w:rPr>
          <w:lang w:val="en-US"/>
        </w:rPr>
        <w:t xml:space="preserve"> untuk membuat model data </w:t>
      </w:r>
      <w:r w:rsidR="007740D5" w:rsidRPr="00211570">
        <w:rPr>
          <w:i/>
          <w:lang w:val="en-US"/>
        </w:rPr>
        <w:t>training</w:t>
      </w:r>
      <w:bookmarkEnd w:id="280"/>
    </w:p>
    <w:p w:rsidR="0008080C" w:rsidRPr="0008080C" w:rsidRDefault="0008080C" w:rsidP="0008080C">
      <w:pPr>
        <w:rPr>
          <w:lang w:val="en-US"/>
        </w:rPr>
      </w:pPr>
    </w:p>
    <w:p w:rsidR="00940267" w:rsidRDefault="00940267" w:rsidP="00EE231E">
      <w:pPr>
        <w:pStyle w:val="Heading3"/>
        <w:spacing w:line="276" w:lineRule="auto"/>
        <w:jc w:val="left"/>
        <w:rPr>
          <w:i/>
        </w:rPr>
      </w:pPr>
      <w:bookmarkStart w:id="281" w:name="_Toc457284086"/>
      <w:r>
        <w:lastRenderedPageBreak/>
        <w:t xml:space="preserve">Implementasi </w:t>
      </w:r>
      <w:r w:rsidRPr="00940267">
        <w:rPr>
          <w:i/>
        </w:rPr>
        <w:t>Sniffer</w:t>
      </w:r>
      <w:bookmarkEnd w:id="281"/>
    </w:p>
    <w:p w:rsidR="005F4C44" w:rsidRPr="00FC46DA" w:rsidRDefault="005F4C44" w:rsidP="005F4C44">
      <w:pPr>
        <w:ind w:firstLine="720"/>
        <w:rPr>
          <w:rFonts w:eastAsia="PMingLiU"/>
          <w:lang w:val="en-US"/>
        </w:rPr>
      </w:pPr>
      <w:r>
        <w:rPr>
          <w:rFonts w:eastAsia="PMingLiU"/>
          <w:lang w:val="en-US"/>
        </w:rPr>
        <w:t>Fungsi sniffer digunakan untuk menangkap paket data yang melewati host tempat aplikasi ini dijalankan. Paket data yang ditangkap, yaitu paket yang mengunakan protokol TCP atau UDP. Paket yang mengunakan selain protokol TCP atau UDP tidak ditangkap atau dibiarkan lewat.</w:t>
      </w:r>
      <w:r w:rsidR="00FC46DA">
        <w:rPr>
          <w:rFonts w:eastAsia="PMingLiU"/>
          <w:lang w:val="en-US"/>
        </w:rPr>
        <w:t xml:space="preserve"> </w:t>
      </w:r>
      <w:r w:rsidR="00AF199A">
        <w:rPr>
          <w:rFonts w:eastAsia="PMingLiU"/>
          <w:lang w:val="en-US"/>
        </w:rPr>
        <w:t xml:space="preserve">Jumlah paket data yang ditangkap sesuai dengan keinginan pengguna yang dideklarasikan pada </w:t>
      </w:r>
      <w:r w:rsidR="00AF199A" w:rsidRPr="00AF199A">
        <w:rPr>
          <w:rFonts w:eastAsia="PMingLiU"/>
          <w:i/>
          <w:lang w:val="en-US"/>
        </w:rPr>
        <w:t>file</w:t>
      </w:r>
      <w:r w:rsidR="00AF199A">
        <w:rPr>
          <w:rFonts w:eastAsia="PMingLiU"/>
          <w:lang w:val="en-US"/>
        </w:rPr>
        <w:t xml:space="preserve"> konfigurasi. Jika jumlah paket data yang ditangkap belum sesuai dengan yang ditentukan oleh pengguna, maka proses penangkapan paket akan terus dilakukan sampai jumlah paket yang ditangkap sesuai dengan jumlah yang ditentukan sebelumnya. </w:t>
      </w:r>
      <w:r w:rsidR="00FC46DA">
        <w:rPr>
          <w:rFonts w:eastAsia="PMingLiU"/>
          <w:i/>
          <w:lang w:val="en-US"/>
        </w:rPr>
        <w:t>Pseudocode</w:t>
      </w:r>
      <w:r w:rsidR="00FC46DA">
        <w:rPr>
          <w:rFonts w:eastAsia="PMingLiU"/>
          <w:lang w:val="en-US"/>
        </w:rPr>
        <w:t xml:space="preserve"> untuk </w:t>
      </w:r>
      <w:r w:rsidR="00FC46DA">
        <w:rPr>
          <w:rFonts w:eastAsia="PMingLiU"/>
          <w:i/>
          <w:lang w:val="en-US"/>
        </w:rPr>
        <w:t>sniffer</w:t>
      </w:r>
      <w:r w:rsidR="00FC46DA">
        <w:rPr>
          <w:rFonts w:eastAsia="PMingLiU"/>
          <w:lang w:val="en-US"/>
        </w:rPr>
        <w:t xml:space="preserve"> dapt dilihat pada </w:t>
      </w:r>
      <w:r w:rsidR="0054081F">
        <w:rPr>
          <w:rFonts w:eastAsia="PMingLiU"/>
          <w:lang w:val="en-US"/>
        </w:rPr>
        <w:fldChar w:fldCharType="begin"/>
      </w:r>
      <w:r w:rsidR="0054081F">
        <w:rPr>
          <w:rFonts w:eastAsia="PMingLiU"/>
          <w:lang w:val="en-US"/>
        </w:rPr>
        <w:instrText xml:space="preserve"> REF _Ref455018785 \h </w:instrText>
      </w:r>
      <w:r w:rsidR="0054081F">
        <w:rPr>
          <w:rFonts w:eastAsia="PMingLiU"/>
          <w:lang w:val="en-US"/>
        </w:rPr>
      </w:r>
      <w:r w:rsidR="0054081F">
        <w:rPr>
          <w:rFonts w:eastAsia="PMingLiU"/>
          <w:lang w:val="en-US"/>
        </w:rPr>
        <w:fldChar w:fldCharType="separate"/>
      </w:r>
      <w:r w:rsidR="003C16DB">
        <w:t xml:space="preserve">Gambar </w:t>
      </w:r>
      <w:r w:rsidR="003C16DB">
        <w:rPr>
          <w:noProof/>
        </w:rPr>
        <w:t>4</w:t>
      </w:r>
      <w:r w:rsidR="003C16DB">
        <w:t>.</w:t>
      </w:r>
      <w:r w:rsidR="003C16DB">
        <w:rPr>
          <w:noProof/>
        </w:rPr>
        <w:t>4</w:t>
      </w:r>
      <w:r w:rsidR="0054081F">
        <w:rPr>
          <w:rFonts w:eastAsia="PMingLiU"/>
          <w:lang w:val="en-US"/>
        </w:rPr>
        <w:fldChar w:fldCharType="end"/>
      </w:r>
      <w:r w:rsidR="0054081F">
        <w:rPr>
          <w:rFonts w:eastAsia="PMingLiU"/>
          <w:lang w:val="en-US"/>
        </w:rPr>
        <w:t>.</w:t>
      </w:r>
    </w:p>
    <w:p w:rsidR="0065081D" w:rsidRDefault="0065081D" w:rsidP="00AF199A">
      <w:pPr>
        <w:rPr>
          <w:rFonts w:eastAsia="PMingLiU"/>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JpcapCaptor captor</w:t>
            </w:r>
          </w:p>
        </w:tc>
      </w:tr>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NetworkInterface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Deklarasi ukuranWindow</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6</w:t>
            </w:r>
          </w:p>
        </w:tc>
        <w:tc>
          <w:tcPr>
            <w:tcW w:w="5415" w:type="dxa"/>
          </w:tcPr>
          <w:p w:rsidR="00251658" w:rsidRPr="00102B6E" w:rsidRDefault="00251658" w:rsidP="00251658">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7</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8</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Tangkap paket menggunakan captor yang ada pada device</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9</w:t>
            </w:r>
          </w:p>
        </w:tc>
        <w:tc>
          <w:tcPr>
            <w:tcW w:w="5415" w:type="dxa"/>
          </w:tcPr>
          <w:p w:rsidR="00251658" w:rsidRPr="00102B6E" w:rsidRDefault="00251658" w:rsidP="00251658">
            <w:pPr>
              <w:ind w:left="325"/>
              <w:jc w:val="left"/>
              <w:rPr>
                <w:rFonts w:ascii="Courier New" w:hAnsi="Courier New" w:cs="Courier New"/>
                <w:sz w:val="18"/>
                <w:lang w:val="en-US"/>
              </w:rPr>
            </w:pPr>
            <w:r>
              <w:rPr>
                <w:rFonts w:ascii="Courier New" w:hAnsi="Courier New" w:cs="Courier New"/>
                <w:sz w:val="18"/>
                <w:lang w:val="en-US"/>
              </w:rPr>
              <w:t>Jika jumlah paket sama dengan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10</w:t>
            </w:r>
          </w:p>
        </w:tc>
        <w:tc>
          <w:tcPr>
            <w:tcW w:w="5415" w:type="dxa"/>
          </w:tcPr>
          <w:p w:rsidR="00251658" w:rsidRPr="00102B6E" w:rsidRDefault="00251658" w:rsidP="00251658">
            <w:pPr>
              <w:ind w:left="608"/>
              <w:jc w:val="left"/>
              <w:rPr>
                <w:rFonts w:ascii="Courier New" w:hAnsi="Courier New" w:cs="Courier New"/>
                <w:sz w:val="18"/>
                <w:lang w:val="en-US"/>
              </w:rPr>
            </w:pPr>
            <w:r>
              <w:rPr>
                <w:rFonts w:ascii="Courier New" w:hAnsi="Courier New" w:cs="Courier New"/>
                <w:sz w:val="18"/>
                <w:lang w:val="en-US"/>
              </w:rPr>
              <w:t>Berhenti tangkap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11</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Jika tipe protocol paket adalah 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12</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13</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Tambahkan paket ke datasetTcp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14</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 xml:space="preserve">Jika tipe protocol </w:t>
            </w:r>
            <w:r w:rsidR="00917D22">
              <w:rPr>
                <w:rFonts w:ascii="Courier New" w:hAnsi="Courier New" w:cs="Courier New"/>
                <w:sz w:val="18"/>
                <w:lang w:val="en-US"/>
              </w:rPr>
              <w:t>paket adalah UDP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15</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16</w:t>
            </w:r>
          </w:p>
        </w:tc>
        <w:tc>
          <w:tcPr>
            <w:tcW w:w="5415" w:type="dxa"/>
          </w:tcPr>
          <w:p w:rsidR="00251658" w:rsidRDefault="00251658" w:rsidP="00917D22">
            <w:pPr>
              <w:ind w:left="608"/>
              <w:jc w:val="left"/>
              <w:rPr>
                <w:rFonts w:ascii="Courier New" w:hAnsi="Courier New" w:cs="Courier New"/>
                <w:sz w:val="18"/>
                <w:lang w:val="en-US"/>
              </w:rPr>
            </w:pPr>
            <w:r>
              <w:rPr>
                <w:rFonts w:ascii="Courier New" w:hAnsi="Courier New" w:cs="Courier New"/>
                <w:sz w:val="18"/>
                <w:lang w:val="en-US"/>
              </w:rPr>
              <w:t xml:space="preserve">Tambahkan </w:t>
            </w:r>
            <w:r w:rsidR="00917D22">
              <w:rPr>
                <w:rFonts w:ascii="Courier New" w:hAnsi="Courier New" w:cs="Courier New"/>
                <w:sz w:val="18"/>
                <w:lang w:val="en-US"/>
              </w:rPr>
              <w:t>paket ke datasetUd</w:t>
            </w:r>
            <w:r>
              <w:rPr>
                <w:rFonts w:ascii="Courier New" w:hAnsi="Courier New" w:cs="Courier New"/>
                <w:sz w:val="18"/>
                <w:lang w:val="en-US"/>
              </w:rPr>
              <w:t>p</w:t>
            </w:r>
          </w:p>
        </w:tc>
      </w:tr>
    </w:tbl>
    <w:p w:rsidR="0065081D" w:rsidRPr="005F4C44" w:rsidRDefault="0054081F" w:rsidP="0054081F">
      <w:pPr>
        <w:pStyle w:val="Caption"/>
        <w:rPr>
          <w:rFonts w:eastAsia="PMingLiU"/>
          <w:lang w:val="en-US"/>
        </w:rPr>
      </w:pPr>
      <w:bookmarkStart w:id="282" w:name="_Ref455018785"/>
      <w:bookmarkStart w:id="283" w:name="_Toc457284136"/>
      <w:r>
        <w:t xml:space="preserve">Gambar </w:t>
      </w:r>
      <w:r w:rsidR="00EC0DC4">
        <w:fldChar w:fldCharType="begin"/>
      </w:r>
      <w:r w:rsidR="00EC0DC4">
        <w:instrText xml:space="preserve"> STYLEREF 1 \s </w:instrText>
      </w:r>
      <w:r w:rsidR="00EC0DC4">
        <w:fldChar w:fldCharType="separate"/>
      </w:r>
      <w:r w:rsidR="003C16DB">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4</w:t>
      </w:r>
      <w:r w:rsidR="00EC0DC4">
        <w:fldChar w:fldCharType="end"/>
      </w:r>
      <w:bookmarkEnd w:id="282"/>
      <w:r>
        <w:rPr>
          <w:lang w:val="en-US"/>
        </w:rPr>
        <w:t xml:space="preserve"> </w:t>
      </w:r>
      <w:r w:rsidRPr="0054081F">
        <w:rPr>
          <w:i/>
          <w:lang w:val="en-US"/>
        </w:rPr>
        <w:t>Pseudocode</w:t>
      </w:r>
      <w:r>
        <w:rPr>
          <w:lang w:val="en-US"/>
        </w:rPr>
        <w:t xml:space="preserve"> untuk </w:t>
      </w:r>
      <w:r w:rsidRPr="00A86AE4">
        <w:rPr>
          <w:i/>
          <w:lang w:val="en-US"/>
        </w:rPr>
        <w:t>sniffer</w:t>
      </w:r>
      <w:bookmarkEnd w:id="283"/>
    </w:p>
    <w:p w:rsidR="00940267" w:rsidRDefault="00940267" w:rsidP="00940267">
      <w:pPr>
        <w:pStyle w:val="Heading3"/>
        <w:jc w:val="left"/>
      </w:pPr>
      <w:bookmarkStart w:id="284" w:name="_Toc457284087"/>
      <w:r>
        <w:t xml:space="preserve">Implementasi Proses Penggunaan Metode </w:t>
      </w:r>
      <w:r w:rsidRPr="00C415F7">
        <w:t>Mahalanobis</w:t>
      </w:r>
      <w:r w:rsidRPr="00B209EA">
        <w:rPr>
          <w:i/>
        </w:rPr>
        <w:t xml:space="preserve"> Distance</w:t>
      </w:r>
      <w:bookmarkEnd w:id="284"/>
    </w:p>
    <w:p w:rsidR="0065081D" w:rsidRDefault="0065081D" w:rsidP="0065081D">
      <w:pPr>
        <w:ind w:firstLine="720"/>
        <w:rPr>
          <w:lang w:val="en-US"/>
        </w:rPr>
      </w:pPr>
      <w:r>
        <w:rPr>
          <w:lang w:val="en-US"/>
        </w:rPr>
        <w:t xml:space="preserve">Implementasi proses penggunaan metode </w:t>
      </w:r>
      <w:r w:rsidRPr="00C415F7">
        <w:rPr>
          <w:lang w:val="en-US"/>
        </w:rPr>
        <w:t>mahalanobis</w:t>
      </w:r>
      <w:r w:rsidRPr="00B209EA">
        <w:rPr>
          <w:i/>
          <w:lang w:val="en-US"/>
        </w:rPr>
        <w:t xml:space="preserve"> distance</w:t>
      </w:r>
      <w:r>
        <w:rPr>
          <w:lang w:val="en-US"/>
        </w:rPr>
        <w:t xml:space="preserve"> digunakan untuk menghitung jarak mahalanobis antara paket baru dan model data </w:t>
      </w:r>
      <w:r w:rsidRPr="00211570">
        <w:rPr>
          <w:i/>
          <w:lang w:val="en-US"/>
        </w:rPr>
        <w:t>training</w:t>
      </w:r>
      <w:r>
        <w:rPr>
          <w:lang w:val="en-US"/>
        </w:rPr>
        <w:t xml:space="preserve">. </w:t>
      </w:r>
      <w:r w:rsidR="0076229F" w:rsidRPr="0076229F">
        <w:rPr>
          <w:i/>
          <w:lang w:val="en-US"/>
        </w:rPr>
        <w:t>Pseudocode</w:t>
      </w:r>
      <w:r w:rsidR="0076229F">
        <w:rPr>
          <w:lang w:val="en-US"/>
        </w:rPr>
        <w:t xml:space="preserve"> untuk menghitung </w:t>
      </w:r>
      <w:r w:rsidR="0076229F">
        <w:rPr>
          <w:lang w:val="en-US"/>
        </w:rPr>
        <w:lastRenderedPageBreak/>
        <w:t xml:space="preserve">jarak mahalanobis menggunakan </w:t>
      </w:r>
      <w:r w:rsidR="0076229F" w:rsidRPr="00C415F7">
        <w:rPr>
          <w:lang w:val="en-US"/>
        </w:rPr>
        <w:t>Mahalanobis</w:t>
      </w:r>
      <w:r w:rsidR="0076229F" w:rsidRPr="00B209EA">
        <w:rPr>
          <w:i/>
          <w:lang w:val="en-US"/>
        </w:rPr>
        <w:t xml:space="preserve"> Distance</w:t>
      </w:r>
      <w:r w:rsidR="0076229F">
        <w:rPr>
          <w:lang w:val="en-US"/>
        </w:rPr>
        <w:t xml:space="preserve"> dapat dilihat pada </w:t>
      </w:r>
      <w:r w:rsidR="0076229F">
        <w:rPr>
          <w:lang w:val="en-US"/>
        </w:rPr>
        <w:fldChar w:fldCharType="begin"/>
      </w:r>
      <w:r w:rsidR="0076229F">
        <w:rPr>
          <w:lang w:val="en-US"/>
        </w:rPr>
        <w:instrText xml:space="preserve"> REF _Ref455021649 \h </w:instrText>
      </w:r>
      <w:r w:rsidR="0076229F">
        <w:rPr>
          <w:lang w:val="en-US"/>
        </w:rPr>
      </w:r>
      <w:r w:rsidR="0076229F">
        <w:rPr>
          <w:lang w:val="en-US"/>
        </w:rPr>
        <w:fldChar w:fldCharType="separate"/>
      </w:r>
      <w:r w:rsidR="003C16DB">
        <w:t xml:space="preserve">Gambar </w:t>
      </w:r>
      <w:r w:rsidR="003C16DB">
        <w:rPr>
          <w:noProof/>
        </w:rPr>
        <w:t>4</w:t>
      </w:r>
      <w:r w:rsidR="003C16DB">
        <w:t>.</w:t>
      </w:r>
      <w:r w:rsidR="003C16DB">
        <w:rPr>
          <w:noProof/>
        </w:rPr>
        <w:t>5</w:t>
      </w:r>
      <w:r w:rsidR="0076229F">
        <w:rPr>
          <w:lang w:val="en-US"/>
        </w:rPr>
        <w:fldChar w:fldCharType="end"/>
      </w:r>
      <w:r w:rsidR="0076229F">
        <w:rPr>
          <w:lang w:val="en-US"/>
        </w:rPr>
        <w:t>.</w:t>
      </w:r>
    </w:p>
    <w:p w:rsidR="0065081D" w:rsidRDefault="0065081D" w:rsidP="0065081D">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mean</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standarDeviasi</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917D22" w:rsidP="00917D22">
            <w:pPr>
              <w:jc w:val="left"/>
              <w:rPr>
                <w:rFonts w:ascii="Courier New" w:hAnsi="Courier New" w:cs="Courier New"/>
                <w:sz w:val="18"/>
                <w:lang w:val="en-US"/>
              </w:rPr>
            </w:pPr>
            <w:r>
              <w:rPr>
                <w:rFonts w:ascii="Courier New" w:hAnsi="Courier New" w:cs="Courier New"/>
                <w:sz w:val="18"/>
                <w:lang w:val="en-US"/>
              </w:rPr>
              <w:t>Deklarasi smoothingFactor</w:t>
            </w:r>
          </w:p>
        </w:tc>
      </w:tr>
      <w:tr w:rsidR="0076229F" w:rsidRPr="00102B6E" w:rsidTr="0076229F">
        <w:trPr>
          <w:jc w:val="center"/>
        </w:trPr>
        <w:tc>
          <w:tcPr>
            <w:tcW w:w="415" w:type="dxa"/>
          </w:tcPr>
          <w:p w:rsidR="0076229F" w:rsidRPr="00102B6E" w:rsidRDefault="00C457F7" w:rsidP="00A64A00">
            <w:pPr>
              <w:rPr>
                <w:rFonts w:ascii="Courier New" w:hAnsi="Courier New" w:cs="Courier New"/>
                <w:sz w:val="18"/>
                <w:lang w:val="en-US"/>
              </w:rPr>
            </w:pPr>
            <w:r>
              <w:rPr>
                <w:rFonts w:ascii="Courier New" w:hAnsi="Courier New" w:cs="Courier New"/>
                <w:sz w:val="18"/>
                <w:lang w:val="en-US"/>
              </w:rPr>
              <w:t>5</w:t>
            </w:r>
          </w:p>
        </w:tc>
        <w:tc>
          <w:tcPr>
            <w:tcW w:w="5415" w:type="dxa"/>
          </w:tcPr>
          <w:p w:rsidR="0076229F" w:rsidRDefault="0076229F" w:rsidP="00917D22">
            <w:pPr>
              <w:jc w:val="left"/>
              <w:rPr>
                <w:rFonts w:ascii="Courier New" w:hAnsi="Courier New" w:cs="Courier New"/>
                <w:sz w:val="18"/>
                <w:lang w:val="en-US"/>
              </w:rPr>
            </w:pPr>
            <w:r>
              <w:rPr>
                <w:rFonts w:ascii="Courier New" w:hAnsi="Courier New" w:cs="Courier New"/>
                <w:sz w:val="18"/>
                <w:lang w:val="en-US"/>
              </w:rPr>
              <w:t>Deklarasi jarak</w:t>
            </w:r>
          </w:p>
        </w:tc>
      </w:tr>
      <w:tr w:rsidR="0076229F" w:rsidRPr="00102B6E" w:rsidTr="0076229F">
        <w:trPr>
          <w:jc w:val="center"/>
        </w:trPr>
        <w:tc>
          <w:tcPr>
            <w:tcW w:w="415" w:type="dxa"/>
          </w:tcPr>
          <w:p w:rsidR="0076229F" w:rsidRPr="00102B6E" w:rsidRDefault="00C457F7" w:rsidP="0076229F">
            <w:pPr>
              <w:rPr>
                <w:rFonts w:ascii="Courier New" w:hAnsi="Courier New" w:cs="Courier New"/>
                <w:sz w:val="18"/>
                <w:lang w:val="en-US"/>
              </w:rPr>
            </w:pPr>
            <w:r>
              <w:rPr>
                <w:rFonts w:ascii="Courier New" w:hAnsi="Courier New" w:cs="Courier New"/>
                <w:sz w:val="18"/>
                <w:lang w:val="en-US"/>
              </w:rPr>
              <w:t>6</w:t>
            </w:r>
          </w:p>
        </w:tc>
        <w:tc>
          <w:tcPr>
            <w:tcW w:w="5415" w:type="dxa"/>
          </w:tcPr>
          <w:p w:rsidR="0076229F" w:rsidRPr="00102B6E" w:rsidRDefault="0076229F" w:rsidP="0076229F">
            <w:pPr>
              <w:jc w:val="left"/>
              <w:rPr>
                <w:rFonts w:ascii="Courier New" w:hAnsi="Courier New" w:cs="Courier New"/>
                <w:sz w:val="18"/>
                <w:lang w:val="en-US"/>
              </w:rPr>
            </w:pPr>
            <w:r>
              <w:rPr>
                <w:rFonts w:ascii="Courier New" w:hAnsi="Courier New" w:cs="Courier New"/>
                <w:sz w:val="18"/>
                <w:lang w:val="en-US"/>
              </w:rPr>
              <w:t>jarak = nilai mutlak dari (ngram-mean) dibagi (standarDeviasi+smoothingFactor)</w:t>
            </w:r>
          </w:p>
        </w:tc>
      </w:tr>
    </w:tbl>
    <w:p w:rsidR="0065081D" w:rsidRPr="0065081D" w:rsidRDefault="00917D22" w:rsidP="00917D22">
      <w:pPr>
        <w:pStyle w:val="Caption"/>
        <w:rPr>
          <w:lang w:val="en-US"/>
        </w:rPr>
      </w:pPr>
      <w:bookmarkStart w:id="285" w:name="_Ref455021649"/>
      <w:bookmarkStart w:id="286" w:name="_Toc457284137"/>
      <w:r>
        <w:t xml:space="preserve">Gambar </w:t>
      </w:r>
      <w:r w:rsidR="00EC0DC4">
        <w:fldChar w:fldCharType="begin"/>
      </w:r>
      <w:r w:rsidR="00EC0DC4">
        <w:instrText xml:space="preserve"> STYLEREF 1 \s </w:instrText>
      </w:r>
      <w:r w:rsidR="00EC0DC4">
        <w:fldChar w:fldCharType="separate"/>
      </w:r>
      <w:r w:rsidR="003C16DB">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5</w:t>
      </w:r>
      <w:r w:rsidR="00EC0DC4">
        <w:fldChar w:fldCharType="end"/>
      </w:r>
      <w:bookmarkEnd w:id="285"/>
      <w:r>
        <w:rPr>
          <w:lang w:val="en-US"/>
        </w:rPr>
        <w:t xml:space="preserve"> </w:t>
      </w:r>
      <w:r w:rsidRPr="00917D22">
        <w:rPr>
          <w:i/>
          <w:lang w:val="en-US"/>
        </w:rPr>
        <w:t>Pseudocode</w:t>
      </w:r>
      <w:r>
        <w:rPr>
          <w:lang w:val="en-US"/>
        </w:rPr>
        <w:t xml:space="preserve"> penggunaan metode Mahalanobis Distance</w:t>
      </w:r>
      <w:bookmarkEnd w:id="286"/>
    </w:p>
    <w:p w:rsidR="00940267" w:rsidRDefault="00940267" w:rsidP="0029579F">
      <w:pPr>
        <w:pStyle w:val="Heading3"/>
      </w:pPr>
      <w:bookmarkStart w:id="287" w:name="_Toc457284088"/>
      <w:r>
        <w:t xml:space="preserve">Implementasi Pendeteksian </w:t>
      </w:r>
      <w:r w:rsidR="00064CA3">
        <w:rPr>
          <w:lang w:val="en-US"/>
        </w:rPr>
        <w:t>Intrusi</w:t>
      </w:r>
      <w:bookmarkEnd w:id="287"/>
    </w:p>
    <w:p w:rsidR="0027350A" w:rsidRPr="0027350A" w:rsidRDefault="0027350A" w:rsidP="0027350A">
      <w:pPr>
        <w:ind w:firstLine="720"/>
        <w:rPr>
          <w:lang w:val="en-US"/>
        </w:rPr>
      </w:pPr>
      <w:r>
        <w:rPr>
          <w:lang w:val="en-US"/>
        </w:rPr>
        <w:t>Implementasi pendeteksian</w:t>
      </w:r>
      <w:r w:rsidR="00064CA3">
        <w:rPr>
          <w:lang w:val="en-US"/>
        </w:rPr>
        <w:t xml:space="preserve"> intrusi</w:t>
      </w:r>
      <w:r>
        <w:rPr>
          <w:lang w:val="en-US"/>
        </w:rPr>
        <w:t xml:space="preserve"> merupakan proses menentukan apakah paket data yang diperiksa merupakan paket data normal atau paket data yang berupa intrusi. Proses ini dilakukan dengan membandingkan nilai jarak mahalanobis paket dengan nilai </w:t>
      </w:r>
      <w:r w:rsidRPr="0027350A">
        <w:rPr>
          <w:i/>
          <w:lang w:val="en-US"/>
        </w:rPr>
        <w:t>threshold</w:t>
      </w:r>
      <w:r>
        <w:rPr>
          <w:lang w:val="en-US"/>
        </w:rPr>
        <w:t xml:space="preserve"> yang sudah ditentukan sebelumnya. Jika nilai jarak mahalanobis paket lebih besar dari </w:t>
      </w:r>
      <w:r w:rsidRPr="00D84C23">
        <w:rPr>
          <w:i/>
          <w:lang w:val="en-US"/>
        </w:rPr>
        <w:t>threshold</w:t>
      </w:r>
      <w:r>
        <w:rPr>
          <w:lang w:val="en-US"/>
        </w:rPr>
        <w:t xml:space="preserve"> maka paket tersebut dapat dikatakan sebagai paket tidak normal.</w:t>
      </w:r>
      <w:r w:rsidR="0076229F">
        <w:rPr>
          <w:lang w:val="en-US"/>
        </w:rPr>
        <w:t xml:space="preserve"> Pseudocode untuk pendeteksian </w:t>
      </w:r>
      <w:r w:rsidR="00064CA3">
        <w:rPr>
          <w:lang w:val="en-US"/>
        </w:rPr>
        <w:t>intrusi</w:t>
      </w:r>
      <w:r w:rsidR="0076229F">
        <w:rPr>
          <w:lang w:val="en-US"/>
        </w:rPr>
        <w:t xml:space="preserve"> dapat dilihat pada </w:t>
      </w:r>
      <w:r w:rsidR="0076229F">
        <w:rPr>
          <w:lang w:val="en-US"/>
        </w:rPr>
        <w:fldChar w:fldCharType="begin"/>
      </w:r>
      <w:r w:rsidR="0076229F">
        <w:rPr>
          <w:lang w:val="en-US"/>
        </w:rPr>
        <w:instrText xml:space="preserve"> REF _Ref455022027 \h </w:instrText>
      </w:r>
      <w:r w:rsidR="0076229F">
        <w:rPr>
          <w:lang w:val="en-US"/>
        </w:rPr>
      </w:r>
      <w:r w:rsidR="0076229F">
        <w:rPr>
          <w:lang w:val="en-US"/>
        </w:rPr>
        <w:fldChar w:fldCharType="separate"/>
      </w:r>
      <w:r w:rsidR="003C16DB">
        <w:t xml:space="preserve">Gambar </w:t>
      </w:r>
      <w:r w:rsidR="003C16DB">
        <w:rPr>
          <w:noProof/>
        </w:rPr>
        <w:t>4</w:t>
      </w:r>
      <w:r w:rsidR="003C16DB">
        <w:t>.</w:t>
      </w:r>
      <w:r w:rsidR="003C16DB">
        <w:rPr>
          <w:noProof/>
        </w:rPr>
        <w:t>6</w:t>
      </w:r>
      <w:r w:rsidR="0076229F">
        <w:rPr>
          <w:lang w:val="en-US"/>
        </w:rPr>
        <w:fldChar w:fldCharType="end"/>
      </w:r>
    </w:p>
    <w:p w:rsidR="0065081D" w:rsidRDefault="0065081D" w:rsidP="0065081D"/>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6"/>
        <w:gridCol w:w="5414"/>
      </w:tblGrid>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jarak</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Jika nilai jarak lebih besar dari nilai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 xml:space="preserve">Paket tersebut dianggap </w:t>
            </w:r>
            <w:r w:rsidR="00064CA3">
              <w:rPr>
                <w:rFonts w:ascii="Courier New" w:hAnsi="Courier New" w:cs="Courier New"/>
                <w:sz w:val="18"/>
                <w:lang w:val="en-US"/>
              </w:rPr>
              <w:t>intrusi</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Tulis informasi paket ke file log</w:t>
            </w:r>
          </w:p>
        </w:tc>
      </w:tr>
    </w:tbl>
    <w:p w:rsidR="0065081D" w:rsidRPr="0065081D" w:rsidRDefault="0076229F" w:rsidP="0076229F">
      <w:pPr>
        <w:pStyle w:val="Caption"/>
      </w:pPr>
      <w:bookmarkStart w:id="288" w:name="_Ref455022027"/>
      <w:bookmarkStart w:id="289" w:name="_Toc457284138"/>
      <w:r>
        <w:t xml:space="preserve">Gambar </w:t>
      </w:r>
      <w:r w:rsidR="00EC0DC4">
        <w:fldChar w:fldCharType="begin"/>
      </w:r>
      <w:r w:rsidR="00EC0DC4">
        <w:instrText xml:space="preserve"> STYLEREF 1 \s </w:instrText>
      </w:r>
      <w:r w:rsidR="00EC0DC4">
        <w:fldChar w:fldCharType="separate"/>
      </w:r>
      <w:r w:rsidR="003C16DB">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6</w:t>
      </w:r>
      <w:r w:rsidR="00EC0DC4">
        <w:fldChar w:fldCharType="end"/>
      </w:r>
      <w:bookmarkEnd w:id="288"/>
      <w:r>
        <w:rPr>
          <w:lang w:val="en-US"/>
        </w:rPr>
        <w:t xml:space="preserve"> </w:t>
      </w:r>
      <w:r w:rsidRPr="0076229F">
        <w:rPr>
          <w:i/>
          <w:lang w:val="en-US"/>
        </w:rPr>
        <w:t>Pseudocode</w:t>
      </w:r>
      <w:r>
        <w:rPr>
          <w:lang w:val="en-US"/>
        </w:rPr>
        <w:t xml:space="preserve"> untuk Pendeteksian </w:t>
      </w:r>
      <w:r w:rsidR="00064CA3">
        <w:rPr>
          <w:lang w:val="en-US"/>
        </w:rPr>
        <w:t>Intrusi</w:t>
      </w:r>
      <w:bookmarkEnd w:id="289"/>
    </w:p>
    <w:p w:rsidR="0029579F" w:rsidRDefault="0029579F">
      <w:pPr>
        <w:pStyle w:val="Heading3"/>
        <w:rPr>
          <w:lang w:val="en-US"/>
        </w:rPr>
      </w:pPr>
      <w:bookmarkStart w:id="290" w:name="_Toc457284089"/>
      <w:r>
        <w:rPr>
          <w:lang w:val="en-US"/>
        </w:rPr>
        <w:t xml:space="preserve">Implementasi Proses </w:t>
      </w:r>
      <w:r w:rsidRPr="0076229F">
        <w:rPr>
          <w:i/>
          <w:lang w:val="en-US"/>
        </w:rPr>
        <w:t>Incremental Learning</w:t>
      </w:r>
      <w:bookmarkEnd w:id="290"/>
    </w:p>
    <w:p w:rsidR="0027350A" w:rsidRPr="00FC46DA" w:rsidRDefault="0027350A" w:rsidP="00337F7C">
      <w:pPr>
        <w:ind w:firstLine="720"/>
        <w:rPr>
          <w:lang w:val="en-US"/>
        </w:rPr>
      </w:pPr>
      <w:r>
        <w:rPr>
          <w:lang w:val="en-US"/>
        </w:rPr>
        <w:t xml:space="preserve">Implementasi proses </w:t>
      </w:r>
      <w:r w:rsidRPr="00B361F5">
        <w:rPr>
          <w:i/>
          <w:lang w:val="en-US"/>
        </w:rPr>
        <w:t>incremental learning</w:t>
      </w:r>
      <w:r w:rsidR="00337F7C">
        <w:rPr>
          <w:lang w:val="en-US"/>
        </w:rPr>
        <w:t xml:space="preserve"> digunakan untuk memperbaharui model data </w:t>
      </w:r>
      <w:r w:rsidR="00337F7C" w:rsidRPr="00211570">
        <w:rPr>
          <w:i/>
          <w:lang w:val="en-US"/>
        </w:rPr>
        <w:t>training</w:t>
      </w:r>
      <w:r w:rsidR="00337F7C">
        <w:rPr>
          <w:lang w:val="en-US"/>
        </w:rPr>
        <w:t>.</w:t>
      </w:r>
      <w:r w:rsidR="00F25BF3">
        <w:rPr>
          <w:lang w:val="en-US"/>
        </w:rPr>
        <w:t xml:space="preserve"> Nilai yang diperbaharui dari model, yitu rata-rata dan standar deviasi dari model yang sesuai.</w:t>
      </w:r>
      <w:r w:rsidR="00FC46DA">
        <w:rPr>
          <w:lang w:val="en-US"/>
        </w:rPr>
        <w:t xml:space="preserve"> </w:t>
      </w:r>
      <w:r w:rsidR="00FC46DA">
        <w:rPr>
          <w:i/>
          <w:lang w:val="en-US"/>
        </w:rPr>
        <w:t>Pseudocode</w:t>
      </w:r>
      <w:r w:rsidR="00FC46DA">
        <w:rPr>
          <w:lang w:val="en-US"/>
        </w:rPr>
        <w:t xml:space="preserve"> untuk proses </w:t>
      </w:r>
      <w:r w:rsidR="00FC46DA" w:rsidRPr="00B361F5">
        <w:rPr>
          <w:i/>
          <w:lang w:val="en-US"/>
        </w:rPr>
        <w:t>incremental learning</w:t>
      </w:r>
      <w:r w:rsidR="00FC46DA">
        <w:rPr>
          <w:lang w:val="en-US"/>
        </w:rPr>
        <w:t xml:space="preserve"> dapat dilihat pada</w:t>
      </w:r>
      <w:r w:rsidR="0076229F">
        <w:rPr>
          <w:lang w:val="en-US"/>
        </w:rPr>
        <w:t xml:space="preserve"> </w:t>
      </w:r>
      <w:r w:rsidR="0076229F">
        <w:rPr>
          <w:lang w:val="en-US"/>
        </w:rPr>
        <w:fldChar w:fldCharType="begin"/>
      </w:r>
      <w:r w:rsidR="0076229F">
        <w:rPr>
          <w:lang w:val="en-US"/>
        </w:rPr>
        <w:instrText xml:space="preserve"> REF _Ref455022075 \h </w:instrText>
      </w:r>
      <w:r w:rsidR="0076229F">
        <w:rPr>
          <w:lang w:val="en-US"/>
        </w:rPr>
      </w:r>
      <w:r w:rsidR="0076229F">
        <w:rPr>
          <w:lang w:val="en-US"/>
        </w:rPr>
        <w:fldChar w:fldCharType="separate"/>
      </w:r>
      <w:r w:rsidR="003C16DB">
        <w:t xml:space="preserve">Gambar </w:t>
      </w:r>
      <w:r w:rsidR="003C16DB">
        <w:rPr>
          <w:noProof/>
        </w:rPr>
        <w:t>4</w:t>
      </w:r>
      <w:r w:rsidR="003C16DB">
        <w:t>.</w:t>
      </w:r>
      <w:r w:rsidR="003C16DB">
        <w:rPr>
          <w:noProof/>
        </w:rPr>
        <w:t>7</w:t>
      </w:r>
      <w:r w:rsidR="0076229F">
        <w:rPr>
          <w:lang w:val="en-US"/>
        </w:rPr>
        <w:fldChar w:fldCharType="end"/>
      </w:r>
      <w:r w:rsidR="00941011">
        <w:rPr>
          <w:lang w:val="en-US"/>
        </w:rPr>
        <w:t>.</w:t>
      </w:r>
    </w:p>
    <w:p w:rsidR="0065081D" w:rsidRDefault="0065081D" w:rsidP="0065081D">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1</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modelTcp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modelUdp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tipeProtoko</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mean</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7</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standarDeviasi</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EC7101" w:rsidRPr="00102B6E" w:rsidRDefault="00EC7101" w:rsidP="00EC7101">
            <w:pPr>
              <w:tabs>
                <w:tab w:val="left" w:pos="1590"/>
              </w:tabs>
              <w:jc w:val="left"/>
              <w:rPr>
                <w:rFonts w:ascii="Courier New" w:hAnsi="Courier New" w:cs="Courier New"/>
                <w:sz w:val="18"/>
                <w:lang w:val="en-US"/>
              </w:rPr>
            </w:pPr>
            <w:r>
              <w:rPr>
                <w:rFonts w:ascii="Courier New" w:hAnsi="Courier New" w:cs="Courier New"/>
                <w:sz w:val="18"/>
                <w:lang w:val="en-US"/>
              </w:rPr>
              <w:t>Dapatkan masukan tipeProtocol</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10</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11</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14</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15</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16</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17</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18</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19</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20</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21</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24</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bl>
    <w:p w:rsidR="00DD791F" w:rsidRDefault="0076229F" w:rsidP="0076229F">
      <w:pPr>
        <w:pStyle w:val="Caption"/>
        <w:rPr>
          <w:i/>
          <w:lang w:val="en-US"/>
        </w:rPr>
        <w:sectPr w:rsidR="00DD791F" w:rsidSect="0080023F">
          <w:headerReference w:type="first" r:id="rId62"/>
          <w:pgSz w:w="8392" w:h="11907" w:code="11"/>
          <w:pgMar w:top="1418" w:right="1134" w:bottom="1418" w:left="1418" w:header="720" w:footer="720" w:gutter="0"/>
          <w:cols w:space="720"/>
          <w:titlePg/>
          <w:docGrid w:linePitch="360"/>
        </w:sectPr>
      </w:pPr>
      <w:bookmarkStart w:id="291" w:name="_Ref455022075"/>
      <w:bookmarkStart w:id="292" w:name="_Toc457284139"/>
      <w:r>
        <w:t xml:space="preserve">Gambar </w:t>
      </w:r>
      <w:r w:rsidR="00EC0DC4">
        <w:fldChar w:fldCharType="begin"/>
      </w:r>
      <w:r w:rsidR="00EC0DC4">
        <w:instrText xml:space="preserve"> STYLEREF 1 \s </w:instrText>
      </w:r>
      <w:r w:rsidR="00EC0DC4">
        <w:fldChar w:fldCharType="separate"/>
      </w:r>
      <w:r w:rsidR="003C16DB">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7</w:t>
      </w:r>
      <w:r w:rsidR="00EC0DC4">
        <w:fldChar w:fldCharType="end"/>
      </w:r>
      <w:bookmarkEnd w:id="291"/>
      <w:r>
        <w:rPr>
          <w:lang w:val="en-US"/>
        </w:rPr>
        <w:t xml:space="preserve"> </w:t>
      </w:r>
      <w:r w:rsidRPr="0076229F">
        <w:rPr>
          <w:i/>
          <w:lang w:val="en-US"/>
        </w:rPr>
        <w:t>Pseudocode</w:t>
      </w:r>
      <w:r>
        <w:rPr>
          <w:lang w:val="en-US"/>
        </w:rPr>
        <w:t xml:space="preserve"> untuk </w:t>
      </w:r>
      <w:r w:rsidRPr="0076229F">
        <w:rPr>
          <w:i/>
          <w:lang w:val="en-US"/>
        </w:rPr>
        <w:t>Incremental Learning</w:t>
      </w:r>
      <w:bookmarkEnd w:id="292"/>
    </w:p>
    <w:p w:rsidR="0094768C" w:rsidRDefault="00B92C5C" w:rsidP="00112BF9">
      <w:pPr>
        <w:pStyle w:val="Heading1"/>
      </w:pPr>
      <w:bookmarkStart w:id="293" w:name="_Toc457284090"/>
      <w:r w:rsidRPr="00064277">
        <w:lastRenderedPageBreak/>
        <w:t>BAB V</w:t>
      </w:r>
      <w:r w:rsidRPr="00064277">
        <w:br/>
      </w:r>
      <w:r w:rsidR="00F14D74" w:rsidRPr="00064277">
        <w:t xml:space="preserve">UJI COBA </w:t>
      </w:r>
      <w:r w:rsidR="000B71F2" w:rsidRPr="006E25BA">
        <w:t>DAN</w:t>
      </w:r>
      <w:r w:rsidR="00F14D74" w:rsidRPr="00064277">
        <w:t xml:space="preserve"> EVALUASI</w:t>
      </w:r>
      <w:bookmarkEnd w:id="293"/>
    </w:p>
    <w:p w:rsidR="002A4AEA" w:rsidRPr="002A4AEA" w:rsidRDefault="00EC6FFE" w:rsidP="002A4AEA">
      <w:pPr>
        <w:ind w:firstLine="720"/>
        <w:rPr>
          <w:lang w:val="en-US"/>
        </w:rPr>
      </w:pPr>
      <w:r>
        <w:rPr>
          <w:lang w:val="en-US"/>
        </w:rPr>
        <w:t xml:space="preserve">Pada bab ini akan membahas uji coba dan evaluasi dari sistem yang dibuat. Sistem akan diuji coba fungsionalitas dan </w:t>
      </w:r>
      <w:r w:rsidR="00FA744C">
        <w:rPr>
          <w:lang w:val="en-US"/>
        </w:rPr>
        <w:t xml:space="preserve">performa </w:t>
      </w:r>
      <w:r>
        <w:rPr>
          <w:lang w:val="en-US"/>
        </w:rPr>
        <w:t>dengan menjalankan skenario yang sudah ditentukan. Uji coba dilakukan untuk mengetahui hasil dari sistem ini sehingga menjawab rumusan masalah pada tugas akhir ini.</w:t>
      </w:r>
    </w:p>
    <w:p w:rsidR="00893607" w:rsidRPr="00893607" w:rsidRDefault="00893607" w:rsidP="00893607">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294" w:name="_Toc379144543"/>
      <w:bookmarkStart w:id="295" w:name="_Toc407442703"/>
      <w:bookmarkStart w:id="296" w:name="_Toc408211602"/>
      <w:bookmarkStart w:id="297" w:name="_Toc408211667"/>
      <w:bookmarkStart w:id="298" w:name="_Toc408211732"/>
      <w:bookmarkStart w:id="299" w:name="_Toc408304543"/>
      <w:bookmarkStart w:id="300" w:name="_Toc409207811"/>
      <w:bookmarkStart w:id="301" w:name="_Toc409550568"/>
      <w:bookmarkStart w:id="302" w:name="_Toc409550642"/>
      <w:bookmarkStart w:id="303" w:name="_Toc420324308"/>
      <w:bookmarkStart w:id="304" w:name="_Toc420516726"/>
      <w:bookmarkStart w:id="305" w:name="_Toc421047125"/>
      <w:bookmarkStart w:id="306" w:name="_Toc421606552"/>
      <w:bookmarkStart w:id="307" w:name="_Toc421783122"/>
      <w:bookmarkStart w:id="308" w:name="_Toc422062083"/>
      <w:bookmarkStart w:id="309" w:name="_Toc423339521"/>
      <w:bookmarkStart w:id="310" w:name="_Toc439296586"/>
      <w:bookmarkStart w:id="311" w:name="_Toc439296788"/>
      <w:bookmarkStart w:id="312" w:name="_Toc439323247"/>
      <w:bookmarkStart w:id="313" w:name="_Toc439325630"/>
      <w:bookmarkStart w:id="314" w:name="_Toc439327305"/>
      <w:bookmarkStart w:id="315" w:name="_Toc440363230"/>
      <w:bookmarkStart w:id="316" w:name="_Toc440422559"/>
      <w:bookmarkStart w:id="317" w:name="_Toc440422992"/>
      <w:bookmarkStart w:id="318" w:name="_Toc440443964"/>
      <w:bookmarkStart w:id="319" w:name="_Toc440444171"/>
      <w:bookmarkStart w:id="320" w:name="_Toc440891066"/>
      <w:bookmarkStart w:id="321" w:name="_Toc440891187"/>
      <w:bookmarkStart w:id="322" w:name="_Toc440891255"/>
      <w:bookmarkStart w:id="323" w:name="_Toc441090861"/>
      <w:bookmarkStart w:id="324" w:name="_Toc441247781"/>
      <w:bookmarkStart w:id="325" w:name="_Toc453879106"/>
      <w:bookmarkStart w:id="326" w:name="_Toc453879518"/>
      <w:bookmarkStart w:id="327" w:name="_Toc454159747"/>
      <w:bookmarkStart w:id="328" w:name="_Toc454411712"/>
      <w:bookmarkStart w:id="329" w:name="_Toc454949251"/>
      <w:bookmarkStart w:id="330" w:name="_Toc455034982"/>
      <w:bookmarkStart w:id="331" w:name="_Toc455046640"/>
      <w:bookmarkStart w:id="332" w:name="_Toc455067198"/>
      <w:bookmarkStart w:id="333" w:name="_Toc455676625"/>
      <w:bookmarkStart w:id="334" w:name="_Toc455757704"/>
      <w:bookmarkStart w:id="335" w:name="_Toc456603900"/>
      <w:bookmarkStart w:id="336" w:name="_Toc456605288"/>
      <w:bookmarkStart w:id="337" w:name="_Toc456605374"/>
      <w:bookmarkStart w:id="338" w:name="_Toc456633488"/>
      <w:bookmarkStart w:id="339" w:name="_Toc456646005"/>
      <w:bookmarkStart w:id="340" w:name="_Toc456649512"/>
      <w:bookmarkStart w:id="341" w:name="_Toc456649597"/>
      <w:bookmarkStart w:id="342" w:name="_Toc456899526"/>
      <w:bookmarkStart w:id="343" w:name="_Toc456899611"/>
      <w:bookmarkStart w:id="344" w:name="_Toc456942152"/>
      <w:bookmarkStart w:id="345" w:name="_Toc456944779"/>
      <w:bookmarkStart w:id="346" w:name="_Toc456945902"/>
      <w:bookmarkStart w:id="347" w:name="_Toc457284091"/>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p>
    <w:p w:rsidR="001665BB" w:rsidRDefault="001665BB" w:rsidP="002A4AEA">
      <w:pPr>
        <w:pStyle w:val="Heading2"/>
      </w:pPr>
      <w:bookmarkStart w:id="348" w:name="_Toc457284092"/>
      <w:r>
        <w:t>Lingkungan Uji Coba</w:t>
      </w:r>
      <w:bookmarkEnd w:id="348"/>
    </w:p>
    <w:p w:rsidR="0046005E" w:rsidRDefault="00EC6FFE" w:rsidP="002A4AEA">
      <w:pPr>
        <w:ind w:firstLine="578"/>
        <w:rPr>
          <w:lang w:val="en-US"/>
        </w:rPr>
      </w:pPr>
      <w:r>
        <w:rPr>
          <w:lang w:val="en-US"/>
        </w:rPr>
        <w:t>Uji coba aplikasi ini dilakukan dengan menggunakan satu buah komputer</w:t>
      </w:r>
      <w:r w:rsidR="007B6D08">
        <w:rPr>
          <w:lang w:val="en-US"/>
        </w:rPr>
        <w:t xml:space="preserve"> tar</w:t>
      </w:r>
      <w:r w:rsidR="002A4AEA">
        <w:rPr>
          <w:lang w:val="en-US"/>
        </w:rPr>
        <w:t>get,</w:t>
      </w:r>
      <w:r w:rsidR="00AA3541">
        <w:rPr>
          <w:lang w:val="en-US"/>
        </w:rPr>
        <w:t xml:space="preserve"> satu</w:t>
      </w:r>
      <w:r w:rsidR="002A4AEA">
        <w:rPr>
          <w:lang w:val="en-US"/>
        </w:rPr>
        <w:t xml:space="preserve"> buah komputer difungsi</w:t>
      </w:r>
      <w:r w:rsidR="007B6D08">
        <w:rPr>
          <w:lang w:val="en-US"/>
        </w:rPr>
        <w:t xml:space="preserve">kan sebagai </w:t>
      </w:r>
      <w:r w:rsidR="007B6D08" w:rsidRPr="00AA3541">
        <w:rPr>
          <w:i/>
          <w:lang w:val="en-US"/>
        </w:rPr>
        <w:t>router</w:t>
      </w:r>
      <w:r w:rsidR="00FA744C">
        <w:rPr>
          <w:lang w:val="en-US"/>
        </w:rPr>
        <w:t xml:space="preserve"> dan juga sebagai tempat berjalannya sistem yang dibuat</w:t>
      </w:r>
      <w:r w:rsidR="00FF1AA4">
        <w:rPr>
          <w:lang w:val="en-US"/>
        </w:rPr>
        <w:t>, satu buah komputer pengakses normal</w:t>
      </w:r>
      <w:r w:rsidR="00AA3541">
        <w:rPr>
          <w:lang w:val="en-US"/>
        </w:rPr>
        <w:t xml:space="preserve"> serta</w:t>
      </w:r>
      <w:r w:rsidR="00FF1AA4">
        <w:rPr>
          <w:lang w:val="en-US"/>
        </w:rPr>
        <w:t xml:space="preserve"> satu</w:t>
      </w:r>
      <w:r w:rsidR="007B6D08">
        <w:rPr>
          <w:lang w:val="en-US"/>
        </w:rPr>
        <w:t xml:space="preserve"> buah komputer penyerang.</w:t>
      </w:r>
    </w:p>
    <w:p w:rsidR="00797840" w:rsidRDefault="00797840" w:rsidP="00797840">
      <w:pPr>
        <w:rPr>
          <w:lang w:val="en-US"/>
        </w:rPr>
      </w:pPr>
    </w:p>
    <w:p w:rsidR="00967541" w:rsidRPr="00797840" w:rsidRDefault="00967541" w:rsidP="00967541">
      <w:pPr>
        <w:pStyle w:val="ListParagraph"/>
        <w:numPr>
          <w:ilvl w:val="0"/>
          <w:numId w:val="32"/>
        </w:numPr>
        <w:jc w:val="left"/>
        <w:rPr>
          <w:b/>
          <w:lang w:val="en-US"/>
        </w:rPr>
      </w:pPr>
      <w:r w:rsidRPr="00797840">
        <w:rPr>
          <w:b/>
          <w:i/>
          <w:lang w:val="en-US"/>
        </w:rPr>
        <w:t>Router</w:t>
      </w:r>
      <w:r w:rsidRPr="00797840">
        <w:rPr>
          <w:b/>
          <w:lang w:val="en-US"/>
        </w:rPr>
        <w:t xml:space="preserve"> komputer</w:t>
      </w:r>
    </w:p>
    <w:p w:rsidR="00967541" w:rsidRDefault="00967541" w:rsidP="00967541">
      <w:pPr>
        <w:pStyle w:val="ListParagraph"/>
        <w:numPr>
          <w:ilvl w:val="0"/>
          <w:numId w:val="33"/>
        </w:numPr>
        <w:jc w:val="left"/>
        <w:rPr>
          <w:lang w:val="en-US"/>
        </w:rPr>
      </w:pPr>
      <w:r>
        <w:rPr>
          <w:lang w:val="en-US"/>
        </w:rPr>
        <w:t>Spesifikasi perangkat keras</w:t>
      </w:r>
    </w:p>
    <w:p w:rsidR="00967541" w:rsidRPr="00967541" w:rsidRDefault="00967541" w:rsidP="00967541">
      <w:pPr>
        <w:pStyle w:val="ListParagraph"/>
        <w:numPr>
          <w:ilvl w:val="0"/>
          <w:numId w:val="38"/>
        </w:numPr>
        <w:jc w:val="left"/>
        <w:rPr>
          <w:lang w:val="en-US"/>
        </w:rPr>
      </w:pPr>
      <w:r>
        <w:t xml:space="preserve">Intel(R) Core(TM) </w:t>
      </w:r>
      <w:r w:rsidR="006A4625">
        <w:t>i3-2120 CPU @ 3.30GHz</w:t>
      </w:r>
    </w:p>
    <w:p w:rsidR="00967541" w:rsidRDefault="00967541" w:rsidP="00967541">
      <w:pPr>
        <w:pStyle w:val="ListParagraph"/>
        <w:numPr>
          <w:ilvl w:val="0"/>
          <w:numId w:val="38"/>
        </w:numPr>
        <w:jc w:val="left"/>
        <w:rPr>
          <w:lang w:val="en-US"/>
        </w:rPr>
      </w:pPr>
      <w:r>
        <w:rPr>
          <w:lang w:val="en-US"/>
        </w:rPr>
        <w:t>8GB RAM</w:t>
      </w:r>
    </w:p>
    <w:p w:rsidR="00967541" w:rsidRDefault="00967541" w:rsidP="00967541">
      <w:pPr>
        <w:pStyle w:val="ListParagraph"/>
        <w:numPr>
          <w:ilvl w:val="0"/>
          <w:numId w:val="33"/>
        </w:numPr>
        <w:jc w:val="left"/>
        <w:rPr>
          <w:lang w:val="en-US"/>
        </w:rPr>
      </w:pPr>
      <w:r>
        <w:rPr>
          <w:lang w:val="en-US"/>
        </w:rPr>
        <w:t>Spesifikasi perangkat lunak</w:t>
      </w:r>
    </w:p>
    <w:p w:rsidR="00967541" w:rsidRPr="00967541" w:rsidRDefault="00967541" w:rsidP="00967541">
      <w:pPr>
        <w:pStyle w:val="ListParagraph"/>
        <w:numPr>
          <w:ilvl w:val="0"/>
          <w:numId w:val="38"/>
        </w:numPr>
        <w:jc w:val="left"/>
        <w:rPr>
          <w:lang w:val="en-US"/>
        </w:rPr>
      </w:pPr>
      <w:r>
        <w:rPr>
          <w:lang w:val="en-US"/>
        </w:rPr>
        <w:t xml:space="preserve">Sistem </w:t>
      </w:r>
      <w:r>
        <w:t>Operasi Linux Ubuntu Desktop 16.04 LTS 64-bit</w:t>
      </w:r>
    </w:p>
    <w:p w:rsidR="00AA3541" w:rsidRPr="00AA3541" w:rsidRDefault="00967541" w:rsidP="00AA3541">
      <w:pPr>
        <w:pStyle w:val="ListParagraph"/>
        <w:numPr>
          <w:ilvl w:val="0"/>
          <w:numId w:val="38"/>
        </w:numPr>
        <w:jc w:val="left"/>
        <w:rPr>
          <w:lang w:val="en-US"/>
        </w:rPr>
      </w:pPr>
      <w:r>
        <w:t>Oracle Java Development Kit (JDK) 1.8 (64-bit)</w:t>
      </w:r>
      <w:r w:rsidR="00AA3541" w:rsidRPr="00AA3541">
        <w:rPr>
          <w:lang w:val="en-US"/>
        </w:rPr>
        <w:t xml:space="preserve"> </w:t>
      </w:r>
    </w:p>
    <w:p w:rsidR="00AA3541" w:rsidRDefault="00AA3541" w:rsidP="00967541">
      <w:pPr>
        <w:pStyle w:val="ListParagraph"/>
        <w:numPr>
          <w:ilvl w:val="0"/>
          <w:numId w:val="38"/>
        </w:numPr>
        <w:jc w:val="left"/>
        <w:rPr>
          <w:lang w:val="en-US"/>
        </w:rPr>
      </w:pPr>
      <w:r>
        <w:rPr>
          <w:lang w:val="en-US"/>
        </w:rPr>
        <w:t>Jpcap 0.7</w:t>
      </w:r>
    </w:p>
    <w:p w:rsidR="00967541" w:rsidRDefault="00967541" w:rsidP="00967541">
      <w:pPr>
        <w:pStyle w:val="ListParagraph"/>
        <w:numPr>
          <w:ilvl w:val="0"/>
          <w:numId w:val="33"/>
        </w:numPr>
        <w:jc w:val="left"/>
        <w:rPr>
          <w:lang w:val="en-US"/>
        </w:rPr>
      </w:pPr>
      <w:r>
        <w:rPr>
          <w:lang w:val="en-US"/>
        </w:rPr>
        <w:t>Konfigurasi jaringan</w:t>
      </w:r>
    </w:p>
    <w:p w:rsidR="00967541" w:rsidRDefault="00967541" w:rsidP="00967541">
      <w:pPr>
        <w:pStyle w:val="ListParagraph"/>
        <w:numPr>
          <w:ilvl w:val="0"/>
          <w:numId w:val="38"/>
        </w:numPr>
        <w:jc w:val="left"/>
        <w:rPr>
          <w:lang w:val="en-US"/>
        </w:rPr>
      </w:pPr>
      <w:r>
        <w:rPr>
          <w:lang w:val="en-US"/>
        </w:rPr>
        <w:t>IP address</w:t>
      </w:r>
      <w:r w:rsidR="00BD0558">
        <w:rPr>
          <w:lang w:val="en-US"/>
        </w:rPr>
        <w:t>: 172.16.2</w:t>
      </w:r>
      <w:r w:rsidR="00AA3541">
        <w:rPr>
          <w:lang w:val="en-US"/>
        </w:rPr>
        <w:t>.1</w:t>
      </w:r>
    </w:p>
    <w:p w:rsidR="00967541" w:rsidRDefault="00967541" w:rsidP="00967541">
      <w:pPr>
        <w:pStyle w:val="ListParagraph"/>
        <w:numPr>
          <w:ilvl w:val="0"/>
          <w:numId w:val="38"/>
        </w:numPr>
        <w:jc w:val="left"/>
        <w:rPr>
          <w:lang w:val="en-US"/>
        </w:rPr>
      </w:pPr>
      <w:r>
        <w:rPr>
          <w:lang w:val="en-US"/>
        </w:rPr>
        <w:t>Netmask</w:t>
      </w:r>
      <w:r w:rsidR="00AA3541">
        <w:rPr>
          <w:lang w:val="en-US"/>
        </w:rPr>
        <w:t>: 255.255.255.0</w:t>
      </w:r>
    </w:p>
    <w:p w:rsidR="00797840" w:rsidRDefault="00BD0558" w:rsidP="00967541">
      <w:pPr>
        <w:pStyle w:val="ListParagraph"/>
        <w:numPr>
          <w:ilvl w:val="0"/>
          <w:numId w:val="38"/>
        </w:numPr>
        <w:jc w:val="left"/>
        <w:rPr>
          <w:lang w:val="en-US"/>
        </w:rPr>
      </w:pPr>
      <w:r>
        <w:rPr>
          <w:lang w:val="en-US"/>
        </w:rPr>
        <w:t>Network: 172.16.2</w:t>
      </w:r>
      <w:r w:rsidR="00797840">
        <w:rPr>
          <w:lang w:val="en-US"/>
        </w:rPr>
        <w:t>.0</w:t>
      </w:r>
    </w:p>
    <w:p w:rsidR="00797840" w:rsidRDefault="00797840" w:rsidP="00797840">
      <w:pPr>
        <w:pStyle w:val="ListParagraph"/>
        <w:ind w:left="1658"/>
        <w:jc w:val="left"/>
        <w:rPr>
          <w:lang w:val="en-US"/>
        </w:rPr>
      </w:pPr>
    </w:p>
    <w:p w:rsidR="00967541" w:rsidRDefault="00967541" w:rsidP="00967541">
      <w:pPr>
        <w:pStyle w:val="ListParagraph"/>
        <w:numPr>
          <w:ilvl w:val="0"/>
          <w:numId w:val="38"/>
        </w:numPr>
        <w:jc w:val="left"/>
        <w:rPr>
          <w:lang w:val="en-US"/>
        </w:rPr>
      </w:pPr>
      <w:r>
        <w:rPr>
          <w:lang w:val="en-US"/>
        </w:rPr>
        <w:t>IP address</w:t>
      </w:r>
      <w:r w:rsidR="00AA3541">
        <w:rPr>
          <w:lang w:val="en-US"/>
        </w:rPr>
        <w:t>: 192.168.57.1</w:t>
      </w:r>
    </w:p>
    <w:p w:rsidR="00967541" w:rsidRDefault="00AA3541" w:rsidP="00967541">
      <w:pPr>
        <w:pStyle w:val="ListParagraph"/>
        <w:numPr>
          <w:ilvl w:val="0"/>
          <w:numId w:val="38"/>
        </w:numPr>
        <w:jc w:val="left"/>
        <w:rPr>
          <w:lang w:val="en-US"/>
        </w:rPr>
      </w:pPr>
      <w:r>
        <w:rPr>
          <w:lang w:val="en-US"/>
        </w:rPr>
        <w:t>N</w:t>
      </w:r>
      <w:r w:rsidR="00967541">
        <w:rPr>
          <w:lang w:val="en-US"/>
        </w:rPr>
        <w:t>etmask</w:t>
      </w:r>
      <w:r>
        <w:rPr>
          <w:lang w:val="en-US"/>
        </w:rPr>
        <w:t>: 255.255.255.0</w:t>
      </w:r>
    </w:p>
    <w:p w:rsidR="00AA3541" w:rsidRDefault="00797840" w:rsidP="00AA3541">
      <w:pPr>
        <w:pStyle w:val="ListParagraph"/>
        <w:numPr>
          <w:ilvl w:val="0"/>
          <w:numId w:val="38"/>
        </w:numPr>
        <w:jc w:val="left"/>
        <w:rPr>
          <w:lang w:val="en-US"/>
        </w:rPr>
      </w:pPr>
      <w:r>
        <w:rPr>
          <w:lang w:val="en-US"/>
        </w:rPr>
        <w:t>Network: 192.168.57.0</w:t>
      </w:r>
    </w:p>
    <w:p w:rsidR="00967541" w:rsidRPr="00797840" w:rsidRDefault="00967541" w:rsidP="00967541">
      <w:pPr>
        <w:pStyle w:val="ListParagraph"/>
        <w:numPr>
          <w:ilvl w:val="0"/>
          <w:numId w:val="32"/>
        </w:numPr>
        <w:jc w:val="left"/>
        <w:rPr>
          <w:b/>
          <w:lang w:val="en-US"/>
        </w:rPr>
      </w:pPr>
      <w:r w:rsidRPr="00797840">
        <w:rPr>
          <w:b/>
          <w:lang w:val="en-US"/>
        </w:rPr>
        <w:lastRenderedPageBreak/>
        <w:t>Komputer target</w:t>
      </w:r>
    </w:p>
    <w:p w:rsidR="00967541" w:rsidRDefault="00967541" w:rsidP="00967541">
      <w:pPr>
        <w:pStyle w:val="ListParagraph"/>
        <w:numPr>
          <w:ilvl w:val="0"/>
          <w:numId w:val="35"/>
        </w:numPr>
        <w:jc w:val="left"/>
        <w:rPr>
          <w:lang w:val="en-US"/>
        </w:rPr>
      </w:pPr>
      <w:r>
        <w:rPr>
          <w:lang w:val="en-US"/>
        </w:rPr>
        <w:t>Spesifikasi perangkat keras</w:t>
      </w:r>
    </w:p>
    <w:p w:rsidR="00AA3541" w:rsidRPr="00967541" w:rsidRDefault="00AA3541" w:rsidP="00AA3541">
      <w:pPr>
        <w:pStyle w:val="ListParagraph"/>
        <w:numPr>
          <w:ilvl w:val="0"/>
          <w:numId w:val="38"/>
        </w:numPr>
        <w:jc w:val="left"/>
        <w:rPr>
          <w:lang w:val="en-US"/>
        </w:rPr>
      </w:pPr>
      <w:r>
        <w:t xml:space="preserve">Intel(R) Core(TM) </w:t>
      </w:r>
      <w:r w:rsidR="006A4625">
        <w:t>i3-2120 CPU @ 3.30GHz</w:t>
      </w:r>
    </w:p>
    <w:p w:rsidR="00AA3541" w:rsidRPr="00AA3541" w:rsidRDefault="00AA3541" w:rsidP="00AA3541">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5"/>
        </w:numPr>
        <w:jc w:val="left"/>
        <w:rPr>
          <w:lang w:val="en-US"/>
        </w:rPr>
      </w:pPr>
      <w:r>
        <w:rPr>
          <w:lang w:val="en-US"/>
        </w:rPr>
        <w:t>Spesifikasi perangkat lunak</w:t>
      </w:r>
    </w:p>
    <w:p w:rsidR="00AA3541" w:rsidRPr="00D410D2" w:rsidRDefault="00AA3541" w:rsidP="00AA3541">
      <w:pPr>
        <w:pStyle w:val="ListParagraph"/>
        <w:numPr>
          <w:ilvl w:val="0"/>
          <w:numId w:val="38"/>
        </w:numPr>
        <w:jc w:val="left"/>
        <w:rPr>
          <w:lang w:val="en-US"/>
        </w:rPr>
      </w:pPr>
      <w:r w:rsidRPr="00AA3541">
        <w:rPr>
          <w:lang w:val="en-US"/>
        </w:rPr>
        <w:t xml:space="preserve">Sistem </w:t>
      </w:r>
      <w:r>
        <w:t>Operasi Linux Ubuntu</w:t>
      </w:r>
      <w:r>
        <w:rPr>
          <w:lang w:val="en-US"/>
        </w:rPr>
        <w:t xml:space="preserve"> Server</w:t>
      </w:r>
      <w:r>
        <w:t xml:space="preserve"> 14.04 LTS 64-bit</w:t>
      </w:r>
    </w:p>
    <w:p w:rsidR="00D410D2" w:rsidRPr="00D410D2" w:rsidRDefault="00D410D2" w:rsidP="00AA3541">
      <w:pPr>
        <w:pStyle w:val="ListParagraph"/>
        <w:numPr>
          <w:ilvl w:val="0"/>
          <w:numId w:val="38"/>
        </w:numPr>
        <w:jc w:val="left"/>
        <w:rPr>
          <w:lang w:val="en-US"/>
        </w:rPr>
      </w:pPr>
      <w:r>
        <w:t xml:space="preserve">Apche web </w:t>
      </w:r>
      <w:r w:rsidRPr="009F79FA">
        <w:t>server</w:t>
      </w:r>
    </w:p>
    <w:p w:rsidR="00D410D2" w:rsidRPr="00D410D2" w:rsidRDefault="00D410D2" w:rsidP="00AA3541">
      <w:pPr>
        <w:pStyle w:val="ListParagraph"/>
        <w:numPr>
          <w:ilvl w:val="0"/>
          <w:numId w:val="38"/>
        </w:numPr>
        <w:jc w:val="left"/>
        <w:rPr>
          <w:lang w:val="en-US"/>
        </w:rPr>
      </w:pPr>
      <w:r>
        <w:t xml:space="preserve">FTP </w:t>
      </w:r>
      <w:r w:rsidRPr="009F79FA">
        <w:t>server</w:t>
      </w:r>
    </w:p>
    <w:p w:rsidR="00D410D2" w:rsidRPr="007F2A04" w:rsidRDefault="00D410D2" w:rsidP="00AA3541">
      <w:pPr>
        <w:pStyle w:val="ListParagraph"/>
        <w:numPr>
          <w:ilvl w:val="0"/>
          <w:numId w:val="38"/>
        </w:numPr>
        <w:jc w:val="left"/>
        <w:rPr>
          <w:lang w:val="en-US"/>
        </w:rPr>
      </w:pPr>
      <w:r>
        <w:t xml:space="preserve">MySQL </w:t>
      </w:r>
      <w:r w:rsidRPr="009F79FA">
        <w:t>server</w:t>
      </w:r>
    </w:p>
    <w:p w:rsidR="007F2A04" w:rsidRDefault="007F2A04" w:rsidP="00AA3541">
      <w:pPr>
        <w:pStyle w:val="ListParagraph"/>
        <w:numPr>
          <w:ilvl w:val="0"/>
          <w:numId w:val="38"/>
        </w:numPr>
        <w:jc w:val="left"/>
        <w:rPr>
          <w:lang w:val="en-US"/>
        </w:rPr>
      </w:pPr>
      <w:r>
        <w:rPr>
          <w:lang w:val="en-US"/>
        </w:rPr>
        <w:t xml:space="preserve">SMPTP </w:t>
      </w:r>
      <w:r w:rsidRPr="009F79FA">
        <w:rPr>
          <w:lang w:val="en-US"/>
        </w:rPr>
        <w:t>server</w:t>
      </w:r>
    </w:p>
    <w:p w:rsidR="00451E18" w:rsidRPr="00AA3541" w:rsidRDefault="00FF29C8" w:rsidP="00AA3541">
      <w:pPr>
        <w:pStyle w:val="ListParagraph"/>
        <w:numPr>
          <w:ilvl w:val="0"/>
          <w:numId w:val="38"/>
        </w:numPr>
        <w:jc w:val="left"/>
        <w:rPr>
          <w:lang w:val="en-US"/>
        </w:rPr>
      </w:pPr>
      <w:r>
        <w:rPr>
          <w:lang w:val="en-US"/>
        </w:rPr>
        <w:t xml:space="preserve">DNS </w:t>
      </w:r>
      <w:r w:rsidRPr="009F79FA">
        <w:rPr>
          <w:lang w:val="en-US"/>
        </w:rPr>
        <w:t>server</w:t>
      </w:r>
    </w:p>
    <w:p w:rsidR="00967541" w:rsidRDefault="00967541" w:rsidP="00967541">
      <w:pPr>
        <w:pStyle w:val="ListParagraph"/>
        <w:numPr>
          <w:ilvl w:val="0"/>
          <w:numId w:val="35"/>
        </w:numPr>
        <w:jc w:val="left"/>
        <w:rPr>
          <w:lang w:val="en-US"/>
        </w:rPr>
      </w:pPr>
      <w:r>
        <w:rPr>
          <w:lang w:val="en-US"/>
        </w:rPr>
        <w:t>Konfigurasi jaringan</w:t>
      </w:r>
    </w:p>
    <w:p w:rsidR="00AA3541" w:rsidRDefault="00BD0558" w:rsidP="00AA3541">
      <w:pPr>
        <w:pStyle w:val="ListParagraph"/>
        <w:numPr>
          <w:ilvl w:val="0"/>
          <w:numId w:val="38"/>
        </w:numPr>
        <w:jc w:val="left"/>
        <w:rPr>
          <w:lang w:val="en-US"/>
        </w:rPr>
      </w:pPr>
      <w:r>
        <w:rPr>
          <w:lang w:val="en-US"/>
        </w:rPr>
        <w:t>IP address: 172.16.2</w:t>
      </w:r>
      <w:r w:rsidR="00AA3541">
        <w:rPr>
          <w:lang w:val="en-US"/>
        </w:rPr>
        <w:t>.2</w:t>
      </w:r>
    </w:p>
    <w:p w:rsidR="00AA3541" w:rsidRDefault="00AA3541" w:rsidP="00AA3541">
      <w:pPr>
        <w:pStyle w:val="ListParagraph"/>
        <w:numPr>
          <w:ilvl w:val="0"/>
          <w:numId w:val="38"/>
        </w:numPr>
        <w:jc w:val="left"/>
        <w:rPr>
          <w:lang w:val="en-US"/>
        </w:rPr>
      </w:pPr>
      <w:r w:rsidRPr="00AA3541">
        <w:rPr>
          <w:lang w:val="en-US"/>
        </w:rPr>
        <w:t>Netmask: 255.255.255.0</w:t>
      </w:r>
    </w:p>
    <w:p w:rsidR="00797840" w:rsidRPr="00AA3541" w:rsidRDefault="00BD0558" w:rsidP="00AA3541">
      <w:pPr>
        <w:pStyle w:val="ListParagraph"/>
        <w:numPr>
          <w:ilvl w:val="0"/>
          <w:numId w:val="38"/>
        </w:numPr>
        <w:jc w:val="left"/>
        <w:rPr>
          <w:lang w:val="en-US"/>
        </w:rPr>
      </w:pPr>
      <w:r>
        <w:rPr>
          <w:lang w:val="en-US"/>
        </w:rPr>
        <w:t>Gateway: 172.16.2</w:t>
      </w:r>
      <w:r w:rsidR="00797840">
        <w:rPr>
          <w:lang w:val="en-US"/>
        </w:rPr>
        <w:t>.1</w:t>
      </w:r>
    </w:p>
    <w:p w:rsidR="00967541" w:rsidRDefault="00967541" w:rsidP="00967541">
      <w:pPr>
        <w:pStyle w:val="ListParagraph"/>
        <w:ind w:left="938"/>
        <w:jc w:val="left"/>
        <w:rPr>
          <w:lang w:val="en-US"/>
        </w:rPr>
      </w:pPr>
    </w:p>
    <w:p w:rsidR="00FF1AA4" w:rsidRDefault="00FF1AA4" w:rsidP="00967541">
      <w:pPr>
        <w:pStyle w:val="ListParagraph"/>
        <w:numPr>
          <w:ilvl w:val="0"/>
          <w:numId w:val="32"/>
        </w:numPr>
        <w:jc w:val="left"/>
        <w:rPr>
          <w:b/>
          <w:lang w:val="en-US"/>
        </w:rPr>
      </w:pPr>
      <w:r>
        <w:rPr>
          <w:b/>
          <w:lang w:val="en-US"/>
        </w:rPr>
        <w:t>Komputer pengakses normal</w:t>
      </w:r>
    </w:p>
    <w:p w:rsidR="00FF1AA4" w:rsidRDefault="00FF1AA4" w:rsidP="00FF1AA4">
      <w:pPr>
        <w:pStyle w:val="ListParagraph"/>
        <w:numPr>
          <w:ilvl w:val="0"/>
          <w:numId w:val="37"/>
        </w:numPr>
        <w:jc w:val="left"/>
        <w:rPr>
          <w:lang w:val="en-US"/>
        </w:rPr>
      </w:pPr>
      <w:r>
        <w:rPr>
          <w:lang w:val="en-US"/>
        </w:rPr>
        <w:t>Spesifikasi perangkat keras</w:t>
      </w:r>
    </w:p>
    <w:p w:rsidR="00FF1AA4" w:rsidRPr="00967541" w:rsidRDefault="00FF1AA4" w:rsidP="00FF1AA4">
      <w:pPr>
        <w:pStyle w:val="ListParagraph"/>
        <w:numPr>
          <w:ilvl w:val="0"/>
          <w:numId w:val="38"/>
        </w:numPr>
        <w:jc w:val="left"/>
        <w:rPr>
          <w:lang w:val="en-US"/>
        </w:rPr>
      </w:pPr>
      <w:r>
        <w:t xml:space="preserve">Intel(R) Core(TM) </w:t>
      </w:r>
      <w:r w:rsidR="006A4625">
        <w:t>i3-2120 CPU @ 3.30GHz</w:t>
      </w:r>
    </w:p>
    <w:p w:rsidR="00FF1AA4" w:rsidRDefault="00FF1AA4" w:rsidP="00FF1AA4">
      <w:pPr>
        <w:pStyle w:val="ListParagraph"/>
        <w:numPr>
          <w:ilvl w:val="0"/>
          <w:numId w:val="38"/>
        </w:numPr>
        <w:jc w:val="left"/>
        <w:rPr>
          <w:lang w:val="en-US"/>
        </w:rPr>
      </w:pPr>
      <w:r>
        <w:rPr>
          <w:lang w:val="en-US"/>
        </w:rPr>
        <w:t>1</w:t>
      </w:r>
      <w:r w:rsidRPr="00AA3541">
        <w:rPr>
          <w:lang w:val="en-US"/>
        </w:rPr>
        <w:t>GB RAM</w:t>
      </w:r>
    </w:p>
    <w:p w:rsidR="00FF1AA4" w:rsidRDefault="00FF1AA4" w:rsidP="00FF1AA4">
      <w:pPr>
        <w:pStyle w:val="ListParagraph"/>
        <w:numPr>
          <w:ilvl w:val="0"/>
          <w:numId w:val="37"/>
        </w:numPr>
        <w:jc w:val="left"/>
        <w:rPr>
          <w:lang w:val="en-US"/>
        </w:rPr>
      </w:pPr>
      <w:r>
        <w:rPr>
          <w:lang w:val="en-US"/>
        </w:rPr>
        <w:t>Spesifikasi perangkat lunak</w:t>
      </w:r>
    </w:p>
    <w:p w:rsidR="00FF1AA4" w:rsidRPr="00211570" w:rsidRDefault="00FF1AA4" w:rsidP="00FF1AA4">
      <w:pPr>
        <w:pStyle w:val="ListParagraph"/>
        <w:numPr>
          <w:ilvl w:val="0"/>
          <w:numId w:val="38"/>
        </w:numPr>
        <w:jc w:val="left"/>
        <w:rPr>
          <w:lang w:val="en-US"/>
        </w:rPr>
      </w:pPr>
      <w:r w:rsidRPr="00797840">
        <w:rPr>
          <w:lang w:val="en-US"/>
        </w:rPr>
        <w:t xml:space="preserve">Sistem </w:t>
      </w:r>
      <w:r>
        <w:t>Operasi Linux Ubuntu</w:t>
      </w:r>
      <w:r w:rsidRPr="00797840">
        <w:rPr>
          <w:lang w:val="en-US"/>
        </w:rPr>
        <w:t xml:space="preserve"> Server</w:t>
      </w:r>
      <w:r>
        <w:t xml:space="preserve"> 14.04 LTS 64-bit</w:t>
      </w:r>
    </w:p>
    <w:p w:rsidR="00211570" w:rsidRPr="00797840" w:rsidRDefault="00087D59" w:rsidP="00FF1AA4">
      <w:pPr>
        <w:pStyle w:val="ListParagraph"/>
        <w:numPr>
          <w:ilvl w:val="0"/>
          <w:numId w:val="38"/>
        </w:numPr>
        <w:jc w:val="left"/>
        <w:rPr>
          <w:lang w:val="en-US"/>
        </w:rPr>
      </w:pPr>
      <w:r>
        <w:rPr>
          <w:lang w:val="en-US"/>
        </w:rPr>
        <w:t>ApacheBench</w:t>
      </w:r>
    </w:p>
    <w:p w:rsidR="00FF1AA4" w:rsidRDefault="00FF1AA4" w:rsidP="00FF1AA4">
      <w:pPr>
        <w:pStyle w:val="ListParagraph"/>
        <w:numPr>
          <w:ilvl w:val="0"/>
          <w:numId w:val="37"/>
        </w:numPr>
        <w:rPr>
          <w:lang w:val="en-US"/>
        </w:rPr>
      </w:pPr>
      <w:r>
        <w:rPr>
          <w:lang w:val="en-US"/>
        </w:rPr>
        <w:t>Konfigurasi jaringan</w:t>
      </w:r>
    </w:p>
    <w:p w:rsidR="00FF1AA4" w:rsidRDefault="00FF1AA4" w:rsidP="00FF1AA4">
      <w:pPr>
        <w:pStyle w:val="ListParagraph"/>
        <w:numPr>
          <w:ilvl w:val="0"/>
          <w:numId w:val="38"/>
        </w:numPr>
        <w:jc w:val="left"/>
        <w:rPr>
          <w:lang w:val="en-US"/>
        </w:rPr>
      </w:pPr>
      <w:r>
        <w:rPr>
          <w:lang w:val="en-US"/>
        </w:rPr>
        <w:t>IP address: 192.168.57.2</w:t>
      </w:r>
    </w:p>
    <w:p w:rsidR="00FF1AA4" w:rsidRDefault="00FF1AA4" w:rsidP="00FF1AA4">
      <w:pPr>
        <w:pStyle w:val="ListParagraph"/>
        <w:numPr>
          <w:ilvl w:val="0"/>
          <w:numId w:val="38"/>
        </w:numPr>
        <w:jc w:val="left"/>
        <w:rPr>
          <w:lang w:val="en-US"/>
        </w:rPr>
      </w:pPr>
      <w:r w:rsidRPr="00AA3541">
        <w:rPr>
          <w:lang w:val="en-US"/>
        </w:rPr>
        <w:t>Netmask: 255.255.255.0</w:t>
      </w:r>
    </w:p>
    <w:p w:rsidR="00FF1AA4" w:rsidRPr="00AA3541" w:rsidRDefault="00FF1AA4" w:rsidP="00FF1AA4">
      <w:pPr>
        <w:pStyle w:val="ListParagraph"/>
        <w:numPr>
          <w:ilvl w:val="0"/>
          <w:numId w:val="38"/>
        </w:numPr>
        <w:jc w:val="left"/>
        <w:rPr>
          <w:lang w:val="en-US"/>
        </w:rPr>
      </w:pPr>
      <w:r>
        <w:rPr>
          <w:lang w:val="en-US"/>
        </w:rPr>
        <w:t>Gateway: 192.168.57.1</w:t>
      </w:r>
    </w:p>
    <w:p w:rsidR="00FF1AA4" w:rsidRDefault="00FF1AA4" w:rsidP="00FF1AA4">
      <w:pPr>
        <w:pStyle w:val="ListParagraph"/>
        <w:ind w:left="938"/>
        <w:jc w:val="left"/>
        <w:rPr>
          <w:b/>
          <w:lang w:val="en-US"/>
        </w:rPr>
      </w:pPr>
    </w:p>
    <w:p w:rsidR="00797840" w:rsidRPr="00FF1AA4" w:rsidRDefault="00967541" w:rsidP="00FF1AA4">
      <w:pPr>
        <w:pStyle w:val="ListParagraph"/>
        <w:numPr>
          <w:ilvl w:val="0"/>
          <w:numId w:val="32"/>
        </w:numPr>
        <w:jc w:val="left"/>
        <w:rPr>
          <w:lang w:val="en-US"/>
        </w:rPr>
      </w:pPr>
      <w:r w:rsidRPr="00FF1AA4">
        <w:rPr>
          <w:b/>
          <w:lang w:val="en-US"/>
        </w:rPr>
        <w:t>Komputer penyerang</w:t>
      </w:r>
    </w:p>
    <w:p w:rsidR="00967541" w:rsidRDefault="00967541" w:rsidP="00967541">
      <w:pPr>
        <w:pStyle w:val="ListParagraph"/>
        <w:numPr>
          <w:ilvl w:val="0"/>
          <w:numId w:val="37"/>
        </w:numPr>
        <w:jc w:val="left"/>
        <w:rPr>
          <w:lang w:val="en-US"/>
        </w:rPr>
      </w:pPr>
      <w:r>
        <w:rPr>
          <w:lang w:val="en-US"/>
        </w:rPr>
        <w:t>Spesifikasi perangkat keras</w:t>
      </w:r>
    </w:p>
    <w:p w:rsidR="00797840" w:rsidRPr="00967541" w:rsidRDefault="006A4625" w:rsidP="00797840">
      <w:pPr>
        <w:pStyle w:val="ListParagraph"/>
        <w:numPr>
          <w:ilvl w:val="0"/>
          <w:numId w:val="38"/>
        </w:numPr>
        <w:jc w:val="left"/>
        <w:rPr>
          <w:lang w:val="en-US"/>
        </w:rPr>
      </w:pPr>
      <w:r>
        <w:t>Intel(R) Core(TM) i3-2120 CPU @ 3.30GHz</w:t>
      </w:r>
    </w:p>
    <w:p w:rsidR="00797840" w:rsidRDefault="00797840" w:rsidP="00797840">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7"/>
        </w:numPr>
        <w:jc w:val="left"/>
        <w:rPr>
          <w:lang w:val="en-US"/>
        </w:rPr>
      </w:pPr>
      <w:r>
        <w:rPr>
          <w:lang w:val="en-US"/>
        </w:rPr>
        <w:t>Spesifikasi perangkat lunak</w:t>
      </w:r>
    </w:p>
    <w:p w:rsidR="00797840" w:rsidRPr="000254A5" w:rsidRDefault="00797840" w:rsidP="00D410D2">
      <w:pPr>
        <w:pStyle w:val="ListParagraph"/>
        <w:numPr>
          <w:ilvl w:val="0"/>
          <w:numId w:val="38"/>
        </w:numPr>
        <w:jc w:val="left"/>
        <w:rPr>
          <w:lang w:val="en-US"/>
        </w:rPr>
      </w:pPr>
      <w:r w:rsidRPr="00797840">
        <w:rPr>
          <w:lang w:val="en-US"/>
        </w:rPr>
        <w:lastRenderedPageBreak/>
        <w:t xml:space="preserve">Sistem </w:t>
      </w:r>
      <w:r>
        <w:t>Operasi Linux Ubuntu</w:t>
      </w:r>
      <w:r w:rsidRPr="00797840">
        <w:rPr>
          <w:lang w:val="en-US"/>
        </w:rPr>
        <w:t xml:space="preserve"> Server</w:t>
      </w:r>
      <w:r>
        <w:t xml:space="preserve"> 14.04 LTS 64-bit</w:t>
      </w:r>
    </w:p>
    <w:p w:rsidR="000254A5" w:rsidRDefault="000254A5" w:rsidP="00D410D2">
      <w:pPr>
        <w:pStyle w:val="ListParagraph"/>
        <w:numPr>
          <w:ilvl w:val="0"/>
          <w:numId w:val="38"/>
        </w:numPr>
        <w:jc w:val="left"/>
        <w:rPr>
          <w:lang w:val="en-US"/>
        </w:rPr>
      </w:pPr>
      <w:r>
        <w:rPr>
          <w:lang w:val="en-US"/>
        </w:rPr>
        <w:t>WPScan</w:t>
      </w:r>
    </w:p>
    <w:p w:rsidR="000254A5" w:rsidRDefault="000254A5" w:rsidP="00D410D2">
      <w:pPr>
        <w:pStyle w:val="ListParagraph"/>
        <w:numPr>
          <w:ilvl w:val="0"/>
          <w:numId w:val="38"/>
        </w:numPr>
        <w:jc w:val="left"/>
        <w:rPr>
          <w:lang w:val="en-US"/>
        </w:rPr>
      </w:pPr>
      <w:r>
        <w:rPr>
          <w:lang w:val="en-US"/>
        </w:rPr>
        <w:t>Patator</w:t>
      </w:r>
    </w:p>
    <w:p w:rsidR="000254A5" w:rsidRPr="00797840" w:rsidRDefault="000254A5" w:rsidP="00D410D2">
      <w:pPr>
        <w:pStyle w:val="ListParagraph"/>
        <w:numPr>
          <w:ilvl w:val="0"/>
          <w:numId w:val="38"/>
        </w:numPr>
        <w:jc w:val="left"/>
        <w:rPr>
          <w:lang w:val="en-US"/>
        </w:rPr>
      </w:pPr>
      <w:r>
        <w:rPr>
          <w:lang w:val="en-US"/>
        </w:rPr>
        <w:t>SQLMap</w:t>
      </w:r>
    </w:p>
    <w:p w:rsidR="00967541" w:rsidRDefault="00967541" w:rsidP="00967541">
      <w:pPr>
        <w:pStyle w:val="ListParagraph"/>
        <w:numPr>
          <w:ilvl w:val="0"/>
          <w:numId w:val="37"/>
        </w:numPr>
        <w:rPr>
          <w:lang w:val="en-US"/>
        </w:rPr>
      </w:pPr>
      <w:r>
        <w:rPr>
          <w:lang w:val="en-US"/>
        </w:rPr>
        <w:t>Konfigurasi jaringan</w:t>
      </w:r>
    </w:p>
    <w:p w:rsidR="00AA3541" w:rsidRDefault="00797840" w:rsidP="00AA3541">
      <w:pPr>
        <w:pStyle w:val="ListParagraph"/>
        <w:numPr>
          <w:ilvl w:val="0"/>
          <w:numId w:val="38"/>
        </w:numPr>
        <w:jc w:val="left"/>
        <w:rPr>
          <w:lang w:val="en-US"/>
        </w:rPr>
      </w:pPr>
      <w:r>
        <w:rPr>
          <w:lang w:val="en-US"/>
        </w:rPr>
        <w:t>IP address: 192.168.57.3</w:t>
      </w:r>
    </w:p>
    <w:p w:rsidR="00AA3541" w:rsidRDefault="00AA3541" w:rsidP="00AA3541">
      <w:pPr>
        <w:pStyle w:val="ListParagraph"/>
        <w:numPr>
          <w:ilvl w:val="0"/>
          <w:numId w:val="38"/>
        </w:numPr>
        <w:jc w:val="left"/>
        <w:rPr>
          <w:lang w:val="en-US"/>
        </w:rPr>
      </w:pPr>
      <w:r w:rsidRPr="00AA3541">
        <w:rPr>
          <w:lang w:val="en-US"/>
        </w:rPr>
        <w:t>Netmask: 255.255.255.0</w:t>
      </w:r>
    </w:p>
    <w:p w:rsidR="00967541" w:rsidRPr="00797840" w:rsidRDefault="00797840" w:rsidP="00797840">
      <w:pPr>
        <w:pStyle w:val="ListParagraph"/>
        <w:numPr>
          <w:ilvl w:val="0"/>
          <w:numId w:val="38"/>
        </w:numPr>
        <w:jc w:val="left"/>
        <w:rPr>
          <w:lang w:val="en-US"/>
        </w:rPr>
      </w:pPr>
      <w:r>
        <w:rPr>
          <w:lang w:val="en-US"/>
        </w:rPr>
        <w:t>Gateway: 192.168.57.1</w:t>
      </w:r>
    </w:p>
    <w:p w:rsidR="00FF77AC" w:rsidRPr="00EC6FFE" w:rsidRDefault="00FF77AC" w:rsidP="00EC6FFE">
      <w:pPr>
        <w:rPr>
          <w:lang w:val="en-US"/>
        </w:rPr>
      </w:pPr>
    </w:p>
    <w:p w:rsidR="001665BB" w:rsidRDefault="001665BB" w:rsidP="00266025">
      <w:pPr>
        <w:pStyle w:val="Heading2"/>
        <w:spacing w:before="0"/>
        <w:ind w:left="540" w:hanging="540"/>
      </w:pPr>
      <w:bookmarkStart w:id="349" w:name="_Toc457284093"/>
      <w:r>
        <w:t>Skenario Uji Coba</w:t>
      </w:r>
      <w:bookmarkEnd w:id="349"/>
    </w:p>
    <w:p w:rsidR="007534BB" w:rsidRDefault="00A6517E" w:rsidP="00A6517E">
      <w:pPr>
        <w:ind w:firstLine="540"/>
        <w:rPr>
          <w:lang w:val="en-US"/>
        </w:rPr>
      </w:pPr>
      <w:r>
        <w:rPr>
          <w:lang w:val="en-US"/>
        </w:rPr>
        <w:t>Pada bagian ini akan dijelaskan tentang skenario pengujian yang dilakukan. Beb</w:t>
      </w:r>
      <w:r w:rsidR="00B1220B">
        <w:rPr>
          <w:lang w:val="en-US"/>
        </w:rPr>
        <w:t>e</w:t>
      </w:r>
      <w:r>
        <w:rPr>
          <w:lang w:val="en-US"/>
        </w:rPr>
        <w:t>rapa skenario akan dilakukan guna memastikan aplikasi ini sudah siap berjalan sesuai dengan fungsinya atau tidak.</w:t>
      </w:r>
    </w:p>
    <w:p w:rsidR="00A6517E" w:rsidRDefault="00A6517E" w:rsidP="00A6517E">
      <w:pPr>
        <w:ind w:firstLine="540"/>
        <w:rPr>
          <w:lang w:val="en-US"/>
        </w:rPr>
      </w:pPr>
      <w:r>
        <w:rPr>
          <w:lang w:val="en-US"/>
        </w:rPr>
        <w:t>Pengujian akan dibagi menjadi dua bagian. Bagian yang pertama adalah uji coba fungsionalitas, pada bagian ini aplikasi akan diuji coba per kebutuhan fungsionalitas sistem sesuai dengan rancangan implementasi yang telah disampaikan pada Bab IV. Tujuan dari uji coba fungsionalitas adalah memastikan bahwa kebutuhan dari aplikasi ini sudah terpenuhi.</w:t>
      </w:r>
    </w:p>
    <w:p w:rsidR="00A6517E" w:rsidRPr="007B6D08" w:rsidRDefault="00A6517E" w:rsidP="00A6517E">
      <w:pPr>
        <w:ind w:firstLine="540"/>
        <w:rPr>
          <w:lang w:val="en-US"/>
        </w:rPr>
      </w:pPr>
      <w:r>
        <w:rPr>
          <w:lang w:val="en-US"/>
        </w:rPr>
        <w:t>Bagian kedua adalah uji</w:t>
      </w:r>
      <w:r w:rsidR="00FA744C">
        <w:rPr>
          <w:lang w:val="en-US"/>
        </w:rPr>
        <w:t xml:space="preserve"> coba performa</w:t>
      </w:r>
      <w:r>
        <w:rPr>
          <w:lang w:val="en-US"/>
        </w:rPr>
        <w:t xml:space="preserve">. Pada bagian ini aplikasi akan diukur </w:t>
      </w:r>
      <w:r w:rsidR="005459D5">
        <w:rPr>
          <w:lang w:val="en-US"/>
        </w:rPr>
        <w:t xml:space="preserve">seberapa besar sistem yang dijalankan mempengaruhi performa dari komputer tempat sistem ini terpasang dan seberapa </w:t>
      </w:r>
      <w:r w:rsidR="00FA744C">
        <w:rPr>
          <w:lang w:val="en-US"/>
        </w:rPr>
        <w:t>cepat</w:t>
      </w:r>
      <w:r w:rsidR="005459D5">
        <w:rPr>
          <w:lang w:val="en-US"/>
        </w:rPr>
        <w:t xml:space="preserve"> dalam mendeteksi </w:t>
      </w:r>
      <w:r w:rsidR="00064CA3">
        <w:rPr>
          <w:lang w:val="en-US"/>
        </w:rPr>
        <w:t>intrusi</w:t>
      </w:r>
      <w:r w:rsidR="005459D5">
        <w:rPr>
          <w:lang w:val="en-US"/>
        </w:rPr>
        <w:t xml:space="preserve"> serta</w:t>
      </w:r>
      <w:r w:rsidR="00FA744C">
        <w:rPr>
          <w:lang w:val="en-US"/>
        </w:rPr>
        <w:t xml:space="preserve"> </w:t>
      </w:r>
      <w:r>
        <w:rPr>
          <w:lang w:val="en-US"/>
        </w:rPr>
        <w:t>berapa akurasi yang dihasilkan dalam mendeteksi paket data normal maupun paket data yang berupa intrusi.</w:t>
      </w:r>
    </w:p>
    <w:p w:rsidR="00FD3708" w:rsidRDefault="00FD3708" w:rsidP="00FD3708">
      <w:pPr>
        <w:pStyle w:val="Heading3"/>
      </w:pPr>
      <w:bookmarkStart w:id="350" w:name="_Toc457284094"/>
      <w:r>
        <w:t>Uji Fungsionalitas</w:t>
      </w:r>
      <w:bookmarkEnd w:id="350"/>
    </w:p>
    <w:p w:rsidR="006A3FD7" w:rsidRPr="007B6D08" w:rsidRDefault="007B6D08" w:rsidP="00B1220B">
      <w:pPr>
        <w:ind w:firstLine="720"/>
        <w:rPr>
          <w:lang w:val="en-US"/>
        </w:rPr>
      </w:pPr>
      <w:r>
        <w:rPr>
          <w:lang w:val="en-US"/>
        </w:rPr>
        <w:t>Uji coba fungsionalitas adalah pemeriksaan apakah rancangan dan implementasi yang sudah dijelaskan pada Bab III dan Bab IV sudah berjalan sesuai rencana. Pembagian subbab ini berdasarkan rancangan dan implementasi te</w:t>
      </w:r>
      <w:r w:rsidR="00115148">
        <w:rPr>
          <w:lang w:val="en-US"/>
        </w:rPr>
        <w:t>rsebut.</w:t>
      </w:r>
    </w:p>
    <w:p w:rsidR="006D3499" w:rsidRDefault="006D3499" w:rsidP="000F69E8">
      <w:pPr>
        <w:pStyle w:val="Heading4"/>
      </w:pPr>
      <w:bookmarkStart w:id="351" w:name="_Toc457284095"/>
      <w:r>
        <w:lastRenderedPageBreak/>
        <w:t xml:space="preserve">Uji Coba pengguna normal mengakses </w:t>
      </w:r>
      <w:r w:rsidRPr="00EB335C">
        <w:rPr>
          <w:i/>
        </w:rPr>
        <w:t>server</w:t>
      </w:r>
      <w:bookmarkEnd w:id="351"/>
    </w:p>
    <w:p w:rsidR="006D3499" w:rsidRPr="00352290" w:rsidRDefault="006D3499" w:rsidP="00352290">
      <w:pPr>
        <w:ind w:firstLine="720"/>
        <w:rPr>
          <w:lang w:val="en-US"/>
        </w:rPr>
      </w:pPr>
      <w:r>
        <w:t xml:space="preserve">Uji coba ini dilakukan dengan cara seluruh komputer </w:t>
      </w:r>
      <w:r w:rsidR="00FF1AA4">
        <w:rPr>
          <w:lang w:val="en-US"/>
        </w:rPr>
        <w:t xml:space="preserve">pengakses normal dan komputer </w:t>
      </w:r>
      <w:r w:rsidR="00352290">
        <w:rPr>
          <w:lang w:val="en-US"/>
        </w:rPr>
        <w:t>penyerang</w:t>
      </w:r>
      <w:r>
        <w:t xml:space="preserve"> melakukan ping test dengan tujuan </w:t>
      </w:r>
      <w:r w:rsidRPr="009A5C2E">
        <w:rPr>
          <w:i/>
        </w:rPr>
        <w:t>server</w:t>
      </w:r>
      <w:r>
        <w:t xml:space="preserve"> target. Kegiatan ini dilakukan hingga pada masing-masing kompute</w:t>
      </w:r>
      <w:r w:rsidR="00352290">
        <w:t xml:space="preserve">r </w:t>
      </w:r>
      <w:r w:rsidR="00FF1AA4">
        <w:rPr>
          <w:lang w:val="en-US"/>
        </w:rPr>
        <w:t xml:space="preserve">pengakses normal dan komputer </w:t>
      </w:r>
      <w:r w:rsidR="00352290">
        <w:rPr>
          <w:lang w:val="en-US"/>
        </w:rPr>
        <w:t xml:space="preserve">penyerang </w:t>
      </w:r>
      <w:r w:rsidR="00352290">
        <w:t>mendapatkan 4</w:t>
      </w:r>
      <w:r>
        <w:t xml:space="preserve"> balasan ping oleh </w:t>
      </w:r>
      <w:r w:rsidRPr="009A5C2E">
        <w:rPr>
          <w:i/>
        </w:rPr>
        <w:t>server</w:t>
      </w:r>
      <w:r>
        <w:t xml:space="preserve"> tujuan.</w:t>
      </w:r>
      <w:r w:rsidR="00352290">
        <w:rPr>
          <w:lang w:val="en-US"/>
        </w:rPr>
        <w:t xml:space="preserve"> </w:t>
      </w:r>
      <w:r>
        <w:t xml:space="preserve">Pada </w:t>
      </w:r>
      <w:r>
        <w:fldChar w:fldCharType="begin"/>
      </w:r>
      <w:r>
        <w:instrText xml:space="preserve"> REF _Ref455755833 \h </w:instrText>
      </w:r>
      <w:r>
        <w:fldChar w:fldCharType="separate"/>
      </w:r>
      <w:r w:rsidR="003C16DB">
        <w:t xml:space="preserve">Tabel </w:t>
      </w:r>
      <w:r w:rsidR="003C16DB">
        <w:rPr>
          <w:noProof/>
        </w:rPr>
        <w:t>5</w:t>
      </w:r>
      <w:r w:rsidR="003C16DB">
        <w:t>.</w:t>
      </w:r>
      <w:r w:rsidR="003C16DB">
        <w:rPr>
          <w:noProof/>
        </w:rPr>
        <w:t>1</w:t>
      </w:r>
      <w:r>
        <w:fldChar w:fldCharType="end"/>
      </w:r>
      <w:r>
        <w:t xml:space="preserve"> merupakan prosedur pengujian lengkap yang akan dilakukan</w:t>
      </w:r>
      <w:r w:rsidR="00352290">
        <w:rPr>
          <w:lang w:val="en-US"/>
        </w:rPr>
        <w:t>.</w:t>
      </w:r>
    </w:p>
    <w:p w:rsidR="006D3499" w:rsidRDefault="006D3499" w:rsidP="006D3499"/>
    <w:p w:rsidR="006D3499" w:rsidRDefault="006D3499" w:rsidP="006D3499">
      <w:pPr>
        <w:pStyle w:val="Caption"/>
        <w:keepNext/>
      </w:pPr>
      <w:bookmarkStart w:id="352" w:name="_Ref455755833"/>
      <w:bookmarkStart w:id="353" w:name="_Toc457284169"/>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1</w:t>
      </w:r>
      <w:r w:rsidR="009A36C3">
        <w:fldChar w:fldCharType="end"/>
      </w:r>
      <w:bookmarkEnd w:id="352"/>
      <w:r>
        <w:t xml:space="preserve"> Prosedur pengguna normal mengakses </w:t>
      </w:r>
      <w:r w:rsidRPr="00EB335C">
        <w:rPr>
          <w:i/>
        </w:rPr>
        <w:t>server</w:t>
      </w:r>
      <w:bookmarkEnd w:id="353"/>
    </w:p>
    <w:tbl>
      <w:tblPr>
        <w:tblStyle w:val="TableGrid"/>
        <w:tblW w:w="0" w:type="auto"/>
        <w:jc w:val="center"/>
        <w:tblLook w:val="04A0" w:firstRow="1" w:lastRow="0" w:firstColumn="1" w:lastColumn="0" w:noHBand="0" w:noVBand="1"/>
      </w:tblPr>
      <w:tblGrid>
        <w:gridCol w:w="1245"/>
        <w:gridCol w:w="4533"/>
      </w:tblGrid>
      <w:tr w:rsidR="006D3499" w:rsidTr="00BF235D">
        <w:trPr>
          <w:jc w:val="center"/>
        </w:trPr>
        <w:tc>
          <w:tcPr>
            <w:tcW w:w="1245" w:type="dxa"/>
          </w:tcPr>
          <w:p w:rsidR="006D3499" w:rsidRPr="00AA7A5E" w:rsidRDefault="006D3499" w:rsidP="00E90108">
            <w:pPr>
              <w:jc w:val="left"/>
              <w:rPr>
                <w:b/>
                <w:lang w:val="en-US"/>
              </w:rPr>
            </w:pPr>
            <w:r w:rsidRPr="00AA7A5E">
              <w:rPr>
                <w:b/>
                <w:lang w:val="en-US"/>
              </w:rPr>
              <w:t>ID</w:t>
            </w:r>
          </w:p>
        </w:tc>
        <w:tc>
          <w:tcPr>
            <w:tcW w:w="4533" w:type="dxa"/>
            <w:vAlign w:val="center"/>
          </w:tcPr>
          <w:p w:rsidR="006D3499" w:rsidRDefault="006D3499" w:rsidP="00E90108">
            <w:pPr>
              <w:jc w:val="left"/>
              <w:rPr>
                <w:lang w:val="en-US"/>
              </w:rPr>
            </w:pPr>
            <w:r>
              <w:rPr>
                <w:lang w:val="en-US"/>
              </w:rPr>
              <w:t>UJ-01</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Nama</w:t>
            </w:r>
          </w:p>
        </w:tc>
        <w:tc>
          <w:tcPr>
            <w:tcW w:w="4533" w:type="dxa"/>
            <w:vAlign w:val="center"/>
          </w:tcPr>
          <w:p w:rsidR="006D3499" w:rsidRPr="006D3499" w:rsidRDefault="006D3499" w:rsidP="00E90108">
            <w:pPr>
              <w:jc w:val="left"/>
            </w:pPr>
            <w:r>
              <w:rPr>
                <w:lang w:val="en-US"/>
              </w:rPr>
              <w:t xml:space="preserve">Uji coba </w:t>
            </w:r>
            <w:r>
              <w:t xml:space="preserve">pengguna normal mengakses </w:t>
            </w:r>
            <w:r w:rsidRPr="00EB335C">
              <w:rPr>
                <w:i/>
              </w:rPr>
              <w:t>server</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Tujuan Uji Coba</w:t>
            </w:r>
          </w:p>
        </w:tc>
        <w:tc>
          <w:tcPr>
            <w:tcW w:w="4533" w:type="dxa"/>
            <w:vAlign w:val="center"/>
          </w:tcPr>
          <w:p w:rsidR="006D3499" w:rsidRPr="005459D5" w:rsidRDefault="006D3499" w:rsidP="005459D5">
            <w:pPr>
              <w:jc w:val="left"/>
              <w:rPr>
                <w:lang w:val="en-US"/>
              </w:rPr>
            </w:pPr>
            <w:r>
              <w:rPr>
                <w:lang w:val="en-US"/>
              </w:rPr>
              <w:t xml:space="preserve">Menguji apakah </w:t>
            </w:r>
            <w:r w:rsidR="00073D12">
              <w:rPr>
                <w:lang w:val="en-US"/>
              </w:rPr>
              <w:t>ko</w:t>
            </w:r>
            <w:r w:rsidR="00352290">
              <w:rPr>
                <w:lang w:val="en-US"/>
              </w:rPr>
              <w:t>m</w:t>
            </w:r>
            <w:r w:rsidR="00073D12">
              <w:rPr>
                <w:lang w:val="en-US"/>
              </w:rPr>
              <w:t>p</w:t>
            </w:r>
            <w:r w:rsidR="00352290">
              <w:rPr>
                <w:lang w:val="en-US"/>
              </w:rPr>
              <w:t xml:space="preserve">uter </w:t>
            </w:r>
            <w:r w:rsidR="00073D12">
              <w:rPr>
                <w:lang w:val="en-US"/>
              </w:rPr>
              <w:t xml:space="preserve">pengkases normal dan komputer </w:t>
            </w:r>
            <w:r w:rsidR="00352290">
              <w:rPr>
                <w:lang w:val="en-US"/>
              </w:rPr>
              <w:t xml:space="preserve">penyerang </w:t>
            </w:r>
            <w:r>
              <w:t>dapat saling berkomunikasi</w:t>
            </w:r>
            <w:r w:rsidR="005459D5">
              <w:rPr>
                <w:lang w:val="en-US"/>
              </w:rPr>
              <w:t xml:space="preserve"> dengan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Kondisi Awal</w:t>
            </w:r>
          </w:p>
        </w:tc>
        <w:tc>
          <w:tcPr>
            <w:tcW w:w="4533" w:type="dxa"/>
            <w:vAlign w:val="center"/>
          </w:tcPr>
          <w:p w:rsidR="006D3499" w:rsidRPr="006D3499" w:rsidRDefault="006D3499" w:rsidP="005459D5">
            <w:pPr>
              <w:jc w:val="left"/>
            </w:pPr>
            <w:r>
              <w:t xml:space="preserve">Konfigurasi jaringan pada komputer </w:t>
            </w:r>
            <w:r w:rsidR="005459D5">
              <w:rPr>
                <w:lang w:val="en-US"/>
              </w:rPr>
              <w:t xml:space="preserve">pengakses normal, </w:t>
            </w:r>
            <w:r w:rsidR="00073D12">
              <w:rPr>
                <w:lang w:val="en-US"/>
              </w:rPr>
              <w:t xml:space="preserve">komputer </w:t>
            </w:r>
            <w:r>
              <w:t>p</w:t>
            </w:r>
            <w:r w:rsidR="00352290">
              <w:rPr>
                <w:lang w:val="en-US"/>
              </w:rPr>
              <w:t>enyerang</w:t>
            </w:r>
            <w:r w:rsidR="005459D5">
              <w:rPr>
                <w:lang w:val="en-US"/>
              </w:rPr>
              <w:t xml:space="preserve"> dat </w:t>
            </w:r>
            <w:r>
              <w:t>server target sudah dilakukan</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Skenario</w:t>
            </w:r>
          </w:p>
        </w:tc>
        <w:tc>
          <w:tcPr>
            <w:tcW w:w="4533" w:type="dxa"/>
            <w:vAlign w:val="center"/>
          </w:tcPr>
          <w:p w:rsidR="006D3499" w:rsidRPr="006D3499" w:rsidRDefault="006D3499" w:rsidP="00352290">
            <w:pPr>
              <w:jc w:val="left"/>
            </w:pPr>
            <w:r>
              <w:t xml:space="preserve">Komputer </w:t>
            </w:r>
            <w:r w:rsidR="00073D12">
              <w:rPr>
                <w:lang w:val="en-US"/>
              </w:rPr>
              <w:t xml:space="preserve">pengkases normal dan komputer </w:t>
            </w:r>
            <w:r w:rsidR="00352290">
              <w:rPr>
                <w:lang w:val="en-US"/>
              </w:rPr>
              <w:t>penyerang</w:t>
            </w:r>
            <w:r>
              <w:t xml:space="preserve"> melakukan ping ke 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Masukan</w:t>
            </w:r>
          </w:p>
        </w:tc>
        <w:tc>
          <w:tcPr>
            <w:tcW w:w="4533" w:type="dxa"/>
            <w:vAlign w:val="center"/>
          </w:tcPr>
          <w:p w:rsidR="006D3499" w:rsidRPr="006D3499" w:rsidRDefault="006D3499" w:rsidP="00E90108">
            <w:pPr>
              <w:jc w:val="left"/>
            </w:pPr>
            <w:r>
              <w:t>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Keluaran</w:t>
            </w:r>
          </w:p>
        </w:tc>
        <w:tc>
          <w:tcPr>
            <w:tcW w:w="4533" w:type="dxa"/>
            <w:vAlign w:val="center"/>
          </w:tcPr>
          <w:p w:rsidR="006D3499" w:rsidRPr="006D3499" w:rsidRDefault="006D3499" w:rsidP="00E90108">
            <w:pPr>
              <w:jc w:val="left"/>
            </w:pPr>
            <w:r>
              <w:t>Balasan dari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Hasil Uji Coba</w:t>
            </w:r>
          </w:p>
        </w:tc>
        <w:tc>
          <w:tcPr>
            <w:tcW w:w="4533" w:type="dxa"/>
            <w:vAlign w:val="center"/>
          </w:tcPr>
          <w:p w:rsidR="006D3499" w:rsidRDefault="006D3499" w:rsidP="00E90108">
            <w:pPr>
              <w:jc w:val="left"/>
              <w:rPr>
                <w:lang w:val="en-US"/>
              </w:rPr>
            </w:pPr>
            <w:r>
              <w:rPr>
                <w:lang w:val="en-US"/>
              </w:rPr>
              <w:t xml:space="preserve">Berhasil </w:t>
            </w:r>
          </w:p>
        </w:tc>
      </w:tr>
    </w:tbl>
    <w:p w:rsidR="00352290" w:rsidRPr="00352290" w:rsidRDefault="00352290" w:rsidP="000254A5">
      <w:pPr>
        <w:rPr>
          <w:lang w:val="en-US"/>
        </w:rPr>
      </w:pPr>
    </w:p>
    <w:p w:rsidR="00352290" w:rsidRDefault="00352290" w:rsidP="00352290">
      <w:pPr>
        <w:keepNext/>
      </w:pPr>
      <w:r>
        <w:rPr>
          <w:noProof/>
          <w:lang w:eastAsia="id-ID"/>
        </w:rPr>
        <w:drawing>
          <wp:inline distT="0" distB="0" distL="0" distR="0" wp14:anchorId="5893C213" wp14:editId="37892ED7">
            <wp:extent cx="3708400" cy="1066165"/>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nyerang_01.png"/>
                    <pic:cNvPicPr/>
                  </pic:nvPicPr>
                  <pic:blipFill>
                    <a:blip r:embed="rId63">
                      <a:extLst>
                        <a:ext uri="{28A0092B-C50C-407E-A947-70E740481C1C}">
                          <a14:useLocalDpi xmlns:a14="http://schemas.microsoft.com/office/drawing/2010/main" val="0"/>
                        </a:ext>
                      </a:extLst>
                    </a:blip>
                    <a:stretch>
                      <a:fillRect/>
                    </a:stretch>
                  </pic:blipFill>
                  <pic:spPr>
                    <a:xfrm>
                      <a:off x="0" y="0"/>
                      <a:ext cx="3708400" cy="1066165"/>
                    </a:xfrm>
                    <a:prstGeom prst="rect">
                      <a:avLst/>
                    </a:prstGeom>
                  </pic:spPr>
                </pic:pic>
              </a:graphicData>
            </a:graphic>
          </wp:inline>
        </w:drawing>
      </w:r>
    </w:p>
    <w:p w:rsidR="00352290" w:rsidRDefault="00352290" w:rsidP="00352290">
      <w:pPr>
        <w:pStyle w:val="Caption"/>
      </w:pPr>
      <w:bookmarkStart w:id="354" w:name="_Ref455832014"/>
      <w:bookmarkStart w:id="355" w:name="_Toc457284140"/>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1</w:t>
      </w:r>
      <w:r w:rsidR="00EC0DC4">
        <w:fldChar w:fldCharType="end"/>
      </w:r>
      <w:bookmarkEnd w:id="354"/>
      <w:r>
        <w:rPr>
          <w:lang w:val="en-US"/>
        </w:rPr>
        <w:t xml:space="preserve"> Luaran yang dihasilkan oleh komputer</w:t>
      </w:r>
      <w:r w:rsidR="00073D12">
        <w:rPr>
          <w:lang w:val="en-US"/>
        </w:rPr>
        <w:t xml:space="preserve"> pengkases normal</w:t>
      </w:r>
      <w:r>
        <w:rPr>
          <w:lang w:val="en-US"/>
        </w:rPr>
        <w:t xml:space="preserve"> dengan IP:192.168.57.2</w:t>
      </w:r>
      <w:bookmarkEnd w:id="355"/>
    </w:p>
    <w:p w:rsidR="00352290" w:rsidRDefault="00352290" w:rsidP="00352290"/>
    <w:p w:rsidR="000254A5" w:rsidRDefault="000254A5" w:rsidP="000254A5">
      <w:pPr>
        <w:ind w:firstLine="720"/>
        <w:rPr>
          <w:lang w:val="en-US"/>
        </w:rPr>
      </w:pPr>
      <w:r>
        <w:rPr>
          <w:lang w:val="en-US"/>
        </w:rPr>
        <w:lastRenderedPageBreak/>
        <w:t xml:space="preserve">Pada </w:t>
      </w:r>
      <w:r>
        <w:rPr>
          <w:lang w:val="en-US"/>
        </w:rPr>
        <w:fldChar w:fldCharType="begin"/>
      </w:r>
      <w:r>
        <w:rPr>
          <w:lang w:val="en-US"/>
        </w:rPr>
        <w:instrText xml:space="preserve"> REF _Ref455832014 \h </w:instrText>
      </w:r>
      <w:r>
        <w:rPr>
          <w:lang w:val="en-US"/>
        </w:rPr>
      </w:r>
      <w:r>
        <w:rPr>
          <w:lang w:val="en-US"/>
        </w:rPr>
        <w:fldChar w:fldCharType="separate"/>
      </w:r>
      <w:r w:rsidR="003C16DB">
        <w:t xml:space="preserve">Gambar </w:t>
      </w:r>
      <w:r w:rsidR="003C16DB">
        <w:rPr>
          <w:noProof/>
        </w:rPr>
        <w:t>5</w:t>
      </w:r>
      <w:r w:rsidR="003C16DB">
        <w:t>.</w:t>
      </w:r>
      <w:r w:rsidR="003C16DB">
        <w:rPr>
          <w:noProof/>
        </w:rPr>
        <w:t>1</w:t>
      </w:r>
      <w:r>
        <w:rPr>
          <w:lang w:val="en-US"/>
        </w:rPr>
        <w:fldChar w:fldCharType="end"/>
      </w:r>
      <w:r>
        <w:rPr>
          <w:lang w:val="en-US"/>
        </w:rPr>
        <w:t xml:space="preserve"> menunjukkan luaran yang muncuk pada </w:t>
      </w:r>
      <w:r w:rsidRPr="00073D12">
        <w:rPr>
          <w:i/>
          <w:lang w:val="en-US"/>
        </w:rPr>
        <w:t>terminal</w:t>
      </w:r>
      <w:r>
        <w:rPr>
          <w:lang w:val="en-US"/>
        </w:rPr>
        <w:t xml:space="preserve"> komputer pengakses normal sedangkan </w:t>
      </w:r>
      <w:r>
        <w:rPr>
          <w:lang w:val="en-US"/>
        </w:rPr>
        <w:fldChar w:fldCharType="begin"/>
      </w:r>
      <w:r>
        <w:rPr>
          <w:lang w:val="en-US"/>
        </w:rPr>
        <w:instrText xml:space="preserve"> REF _Ref455832017 \h </w:instrText>
      </w:r>
      <w:r>
        <w:rPr>
          <w:lang w:val="en-US"/>
        </w:rPr>
      </w:r>
      <w:r>
        <w:rPr>
          <w:lang w:val="en-US"/>
        </w:rPr>
        <w:fldChar w:fldCharType="separate"/>
      </w:r>
      <w:r w:rsidR="003C16DB">
        <w:t xml:space="preserve">Gambar </w:t>
      </w:r>
      <w:r w:rsidR="003C16DB">
        <w:rPr>
          <w:noProof/>
        </w:rPr>
        <w:t>5</w:t>
      </w:r>
      <w:r w:rsidR="003C16DB">
        <w:t>.</w:t>
      </w:r>
      <w:r w:rsidR="003C16DB">
        <w:rPr>
          <w:noProof/>
        </w:rPr>
        <w:t>2</w:t>
      </w:r>
      <w:r>
        <w:rPr>
          <w:lang w:val="en-US"/>
        </w:rPr>
        <w:fldChar w:fldCharType="end"/>
      </w:r>
      <w:r>
        <w:rPr>
          <w:lang w:val="en-US"/>
        </w:rPr>
        <w:t xml:space="preserve"> menunjukkan luaran yang muncul pada </w:t>
      </w:r>
      <w:r w:rsidRPr="00352290">
        <w:rPr>
          <w:i/>
          <w:lang w:val="en-US"/>
        </w:rPr>
        <w:t>terminal</w:t>
      </w:r>
      <w:r>
        <w:rPr>
          <w:lang w:val="en-US"/>
        </w:rPr>
        <w:t xml:space="preserve"> komputer penyerang.</w:t>
      </w:r>
    </w:p>
    <w:p w:rsidR="000254A5" w:rsidRDefault="000254A5" w:rsidP="00352290">
      <w:pPr>
        <w:keepNext/>
      </w:pPr>
    </w:p>
    <w:p w:rsidR="00352290" w:rsidRDefault="00352290" w:rsidP="00352290">
      <w:pPr>
        <w:keepNext/>
      </w:pPr>
      <w:r>
        <w:rPr>
          <w:noProof/>
          <w:lang w:eastAsia="id-ID"/>
        </w:rPr>
        <w:drawing>
          <wp:inline distT="0" distB="0" distL="0" distR="0" wp14:anchorId="24D6C313" wp14:editId="5E0688FE">
            <wp:extent cx="3708400" cy="105791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nyerang_02.png"/>
                    <pic:cNvPicPr/>
                  </pic:nvPicPr>
                  <pic:blipFill>
                    <a:blip r:embed="rId64">
                      <a:extLst>
                        <a:ext uri="{28A0092B-C50C-407E-A947-70E740481C1C}">
                          <a14:useLocalDpi xmlns:a14="http://schemas.microsoft.com/office/drawing/2010/main" val="0"/>
                        </a:ext>
                      </a:extLst>
                    </a:blip>
                    <a:stretch>
                      <a:fillRect/>
                    </a:stretch>
                  </pic:blipFill>
                  <pic:spPr>
                    <a:xfrm>
                      <a:off x="0" y="0"/>
                      <a:ext cx="3708400" cy="1057910"/>
                    </a:xfrm>
                    <a:prstGeom prst="rect">
                      <a:avLst/>
                    </a:prstGeom>
                  </pic:spPr>
                </pic:pic>
              </a:graphicData>
            </a:graphic>
          </wp:inline>
        </w:drawing>
      </w:r>
    </w:p>
    <w:p w:rsidR="00352290" w:rsidRPr="006D3499" w:rsidRDefault="00352290" w:rsidP="00352290">
      <w:pPr>
        <w:pStyle w:val="Caption"/>
      </w:pPr>
      <w:bookmarkStart w:id="356" w:name="_Ref455832017"/>
      <w:bookmarkStart w:id="357" w:name="_Toc457284141"/>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2</w:t>
      </w:r>
      <w:r w:rsidR="00EC0DC4">
        <w:fldChar w:fldCharType="end"/>
      </w:r>
      <w:bookmarkEnd w:id="356"/>
      <w:r>
        <w:rPr>
          <w:lang w:val="en-US"/>
        </w:rPr>
        <w:t xml:space="preserve"> Luaran yang dihasilkan oleh komputer penyerang dengan IP:192.168.57.3</w:t>
      </w:r>
      <w:bookmarkEnd w:id="357"/>
    </w:p>
    <w:p w:rsidR="000F69E8" w:rsidRDefault="000F69E8" w:rsidP="000F69E8">
      <w:pPr>
        <w:pStyle w:val="Heading4"/>
        <w:rPr>
          <w:lang w:val="en-US"/>
        </w:rPr>
      </w:pPr>
      <w:bookmarkStart w:id="358" w:name="_Toc457284096"/>
      <w:r>
        <w:rPr>
          <w:lang w:val="en-US"/>
        </w:rPr>
        <w:t xml:space="preserve">Uji Coba </w:t>
      </w:r>
      <w:r w:rsidR="005459D5">
        <w:rPr>
          <w:lang w:val="en-US"/>
        </w:rPr>
        <w:t xml:space="preserve">Proses </w:t>
      </w:r>
      <w:r>
        <w:rPr>
          <w:lang w:val="en-US"/>
        </w:rPr>
        <w:t xml:space="preserve">Rekonstruksi </w:t>
      </w:r>
      <w:r w:rsidR="00FA7EBD">
        <w:rPr>
          <w:lang w:val="en-US"/>
        </w:rPr>
        <w:t>Pake</w:t>
      </w:r>
      <w:r>
        <w:rPr>
          <w:lang w:val="en-US"/>
        </w:rPr>
        <w:t>t</w:t>
      </w:r>
      <w:r w:rsidR="00FA7EBD">
        <w:rPr>
          <w:lang w:val="en-US"/>
        </w:rPr>
        <w:t xml:space="preserve"> Data</w:t>
      </w:r>
      <w:bookmarkEnd w:id="358"/>
    </w:p>
    <w:p w:rsidR="00AA7A5E" w:rsidRDefault="00FA7EBD" w:rsidP="00AA7A5E">
      <w:pPr>
        <w:ind w:firstLine="720"/>
        <w:rPr>
          <w:lang w:val="en-US"/>
        </w:rPr>
      </w:pPr>
      <w:r>
        <w:rPr>
          <w:lang w:val="en-US"/>
        </w:rPr>
        <w:t xml:space="preserve">Uji coba </w:t>
      </w:r>
      <w:r w:rsidR="00196CF7">
        <w:rPr>
          <w:lang w:val="en-US"/>
        </w:rPr>
        <w:t xml:space="preserve">rekonstruksi paket data </w:t>
      </w:r>
      <w:r w:rsidR="00896581">
        <w:rPr>
          <w:lang w:val="en-US"/>
        </w:rPr>
        <w:t>dilakukan dengan</w:t>
      </w:r>
      <w:r w:rsidR="0086092D">
        <w:rPr>
          <w:lang w:val="en-US"/>
        </w:rPr>
        <w:t xml:space="preserve"> cara membaca sebuah file paket data lalu </w:t>
      </w:r>
      <w:r w:rsidR="00C35C11">
        <w:rPr>
          <w:lang w:val="en-US"/>
        </w:rPr>
        <w:t xml:space="preserve">menampilkan </w:t>
      </w:r>
      <w:r w:rsidR="0086092D">
        <w:rPr>
          <w:lang w:val="en-US"/>
        </w:rPr>
        <w:t xml:space="preserve">hasil tangkapan paket </w:t>
      </w:r>
      <w:r w:rsidR="008E3DB1">
        <w:rPr>
          <w:lang w:val="en-US"/>
        </w:rPr>
        <w:t xml:space="preserve">data </w:t>
      </w:r>
      <w:r w:rsidR="0086092D">
        <w:rPr>
          <w:lang w:val="en-US"/>
        </w:rPr>
        <w:t>yang belum direkonstruksi dan paket data yang sudah direkonstruksi pada</w:t>
      </w:r>
      <w:r w:rsidR="00C35C11">
        <w:rPr>
          <w:lang w:val="en-US"/>
        </w:rPr>
        <w:t xml:space="preserve"> </w:t>
      </w:r>
      <w:r w:rsidR="00C35C11" w:rsidRPr="00C35C11">
        <w:rPr>
          <w:i/>
          <w:lang w:val="en-US"/>
        </w:rPr>
        <w:t>console</w:t>
      </w:r>
      <w:r w:rsidR="0086092D">
        <w:rPr>
          <w:lang w:val="en-US"/>
        </w:rPr>
        <w:t xml:space="preserve">. </w:t>
      </w:r>
      <w:r w:rsidR="00CD2F6A">
        <w:rPr>
          <w:lang w:val="en-US"/>
        </w:rPr>
        <w:t xml:space="preserve">Pada </w:t>
      </w:r>
      <w:r w:rsidR="00CD2F6A">
        <w:rPr>
          <w:lang w:val="en-US"/>
        </w:rPr>
        <w:fldChar w:fldCharType="begin"/>
      </w:r>
      <w:r w:rsidR="00CD2F6A">
        <w:rPr>
          <w:lang w:val="en-US"/>
        </w:rPr>
        <w:instrText xml:space="preserve"> REF _Ref454790412 \h </w:instrText>
      </w:r>
      <w:r w:rsidR="00CD2F6A">
        <w:rPr>
          <w:lang w:val="en-US"/>
        </w:rPr>
      </w:r>
      <w:r w:rsidR="00CD2F6A">
        <w:rPr>
          <w:lang w:val="en-US"/>
        </w:rPr>
        <w:fldChar w:fldCharType="separate"/>
      </w:r>
      <w:r w:rsidR="003C16DB">
        <w:t xml:space="preserve">Tabel </w:t>
      </w:r>
      <w:r w:rsidR="003C16DB">
        <w:rPr>
          <w:noProof/>
        </w:rPr>
        <w:t>5</w:t>
      </w:r>
      <w:r w:rsidR="003C16DB">
        <w:t>.</w:t>
      </w:r>
      <w:r w:rsidR="003C16DB">
        <w:rPr>
          <w:noProof/>
        </w:rPr>
        <w:t>2</w:t>
      </w:r>
      <w:r w:rsidR="00CD2F6A">
        <w:rPr>
          <w:lang w:val="en-US"/>
        </w:rPr>
        <w:fldChar w:fldCharType="end"/>
      </w:r>
      <w:r w:rsidR="00CD2F6A">
        <w:rPr>
          <w:lang w:val="en-US"/>
        </w:rPr>
        <w:t xml:space="preserve"> merupakan prosedur pengujian lengkap yang akan dilakukan.</w:t>
      </w:r>
    </w:p>
    <w:p w:rsidR="00AA7A5E" w:rsidRDefault="00AA7A5E" w:rsidP="00AA7A5E">
      <w:pPr>
        <w:ind w:firstLine="720"/>
        <w:rPr>
          <w:lang w:val="en-US"/>
        </w:rPr>
      </w:pPr>
    </w:p>
    <w:p w:rsidR="00CD2F6A" w:rsidRDefault="00CD2F6A" w:rsidP="00CD2F6A">
      <w:pPr>
        <w:pStyle w:val="Caption"/>
        <w:keepNext/>
      </w:pPr>
      <w:bookmarkStart w:id="359" w:name="_Ref454790412"/>
      <w:bookmarkStart w:id="360" w:name="_Ref454790405"/>
      <w:bookmarkStart w:id="361" w:name="_Toc457284170"/>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2</w:t>
      </w:r>
      <w:r w:rsidR="009A36C3">
        <w:fldChar w:fldCharType="end"/>
      </w:r>
      <w:bookmarkEnd w:id="359"/>
      <w:r>
        <w:rPr>
          <w:lang w:val="en-US"/>
        </w:rPr>
        <w:t xml:space="preserve"> Prosedur rekonstruksi paket data</w:t>
      </w:r>
      <w:bookmarkEnd w:id="360"/>
      <w:bookmarkEnd w:id="361"/>
    </w:p>
    <w:tbl>
      <w:tblPr>
        <w:tblStyle w:val="TableGrid"/>
        <w:tblW w:w="0" w:type="auto"/>
        <w:jc w:val="center"/>
        <w:tblLook w:val="04A0" w:firstRow="1" w:lastRow="0" w:firstColumn="1" w:lastColumn="0" w:noHBand="0" w:noVBand="1"/>
      </w:tblPr>
      <w:tblGrid>
        <w:gridCol w:w="1245"/>
        <w:gridCol w:w="4533"/>
      </w:tblGrid>
      <w:tr w:rsidR="00AA7A5E" w:rsidTr="00BF235D">
        <w:trPr>
          <w:jc w:val="center"/>
        </w:trPr>
        <w:tc>
          <w:tcPr>
            <w:tcW w:w="1245" w:type="dxa"/>
          </w:tcPr>
          <w:p w:rsidR="00AA7A5E" w:rsidRPr="00AA7A5E" w:rsidRDefault="00AA7A5E" w:rsidP="00AA7A5E">
            <w:pPr>
              <w:jc w:val="left"/>
              <w:rPr>
                <w:b/>
                <w:lang w:val="en-US"/>
              </w:rPr>
            </w:pPr>
            <w:r w:rsidRPr="00AA7A5E">
              <w:rPr>
                <w:b/>
                <w:lang w:val="en-US"/>
              </w:rPr>
              <w:t>ID</w:t>
            </w:r>
          </w:p>
        </w:tc>
        <w:tc>
          <w:tcPr>
            <w:tcW w:w="4533" w:type="dxa"/>
            <w:vAlign w:val="center"/>
          </w:tcPr>
          <w:p w:rsidR="00AA7A5E" w:rsidRDefault="006D3499" w:rsidP="00AA7A5E">
            <w:pPr>
              <w:jc w:val="left"/>
              <w:rPr>
                <w:lang w:val="en-US"/>
              </w:rPr>
            </w:pPr>
            <w:r>
              <w:rPr>
                <w:lang w:val="en-US"/>
              </w:rPr>
              <w:t>UJ-02</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Nama</w:t>
            </w:r>
          </w:p>
        </w:tc>
        <w:tc>
          <w:tcPr>
            <w:tcW w:w="4533" w:type="dxa"/>
            <w:vAlign w:val="center"/>
          </w:tcPr>
          <w:p w:rsidR="00AA7A5E" w:rsidRDefault="00AA7A5E" w:rsidP="00AA7A5E">
            <w:pPr>
              <w:jc w:val="left"/>
              <w:rPr>
                <w:lang w:val="en-US"/>
              </w:rPr>
            </w:pPr>
            <w:r>
              <w:rPr>
                <w:lang w:val="en-US"/>
              </w:rPr>
              <w:t>Uji coba rekonstruksi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Tujuan Uji Coba</w:t>
            </w:r>
          </w:p>
        </w:tc>
        <w:tc>
          <w:tcPr>
            <w:tcW w:w="4533" w:type="dxa"/>
            <w:vAlign w:val="center"/>
          </w:tcPr>
          <w:p w:rsidR="00AA7A5E" w:rsidRDefault="00AA7A5E" w:rsidP="00206FC8">
            <w:pPr>
              <w:jc w:val="left"/>
              <w:rPr>
                <w:lang w:val="en-US"/>
              </w:rPr>
            </w:pPr>
            <w:r>
              <w:rPr>
                <w:lang w:val="en-US"/>
              </w:rPr>
              <w:t xml:space="preserve">Menguji apakah </w:t>
            </w:r>
            <w:r w:rsidR="00896581">
              <w:rPr>
                <w:lang w:val="en-US"/>
              </w:rPr>
              <w:t>aplikasi</w:t>
            </w:r>
            <w:r>
              <w:rPr>
                <w:lang w:val="en-US"/>
              </w:rPr>
              <w:t xml:space="preserve"> dapat mengelompokkan paket data </w:t>
            </w:r>
            <w:r w:rsidR="00CD2F6A">
              <w:rPr>
                <w:lang w:val="en-US"/>
              </w:rPr>
              <w:t xml:space="preserve">yang memiliki </w:t>
            </w:r>
            <w:r w:rsidR="00206FC8">
              <w:rPr>
                <w:lang w:val="en-US"/>
              </w:rPr>
              <w:t xml:space="preserve">protokol, </w:t>
            </w:r>
            <w:r>
              <w:rPr>
                <w:lang w:val="en-US"/>
              </w:rPr>
              <w:t>IP asal, Port asal, IP tujuan</w:t>
            </w:r>
            <w:r w:rsidR="00CD2F6A">
              <w:rPr>
                <w:lang w:val="en-US"/>
              </w:rPr>
              <w:t>, serta Port tujuan yang sama menjadi sebuah paket data yang baru</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Kondisi Awal</w:t>
            </w:r>
          </w:p>
        </w:tc>
        <w:tc>
          <w:tcPr>
            <w:tcW w:w="4533" w:type="dxa"/>
            <w:vAlign w:val="center"/>
          </w:tcPr>
          <w:p w:rsidR="00AA7A5E" w:rsidRDefault="00C35C11" w:rsidP="00567419">
            <w:pPr>
              <w:jc w:val="left"/>
              <w:rPr>
                <w:lang w:val="en-US"/>
              </w:rPr>
            </w:pPr>
            <w:r>
              <w:rPr>
                <w:lang w:val="en-US"/>
              </w:rPr>
              <w:t xml:space="preserve">Aplikasi berjalan, </w:t>
            </w:r>
            <w:r w:rsidR="00567419">
              <w:rPr>
                <w:lang w:val="en-US"/>
              </w:rPr>
              <w:t>rekonstruksi</w:t>
            </w:r>
            <w:r>
              <w:rPr>
                <w:lang w:val="en-US"/>
              </w:rPr>
              <w:t xml:space="preserve"> paket data dimulai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Skenario</w:t>
            </w:r>
          </w:p>
        </w:tc>
        <w:tc>
          <w:tcPr>
            <w:tcW w:w="4533" w:type="dxa"/>
            <w:vAlign w:val="center"/>
          </w:tcPr>
          <w:p w:rsidR="00AA7A5E" w:rsidRDefault="00CD2F6A" w:rsidP="00F8245F">
            <w:pPr>
              <w:jc w:val="left"/>
              <w:rPr>
                <w:lang w:val="en-US"/>
              </w:rPr>
            </w:pPr>
            <w:r>
              <w:rPr>
                <w:lang w:val="en-US"/>
              </w:rPr>
              <w:t xml:space="preserve">Menangkap paket data dengan library Jpcap lalu mencocokkan </w:t>
            </w:r>
            <w:r w:rsidR="00F8245F">
              <w:rPr>
                <w:lang w:val="en-US"/>
              </w:rPr>
              <w:t xml:space="preserve">setiap paket data yang memiliki </w:t>
            </w:r>
            <w:r>
              <w:rPr>
                <w:lang w:val="en-US"/>
              </w:rPr>
              <w:t xml:space="preserve">protokol, </w:t>
            </w:r>
            <w:r w:rsidR="008E3DB1">
              <w:rPr>
                <w:lang w:val="en-US"/>
              </w:rPr>
              <w:t xml:space="preserve">IP </w:t>
            </w:r>
            <w:r>
              <w:rPr>
                <w:lang w:val="en-US"/>
              </w:rPr>
              <w:t xml:space="preserve">asal, </w:t>
            </w:r>
            <w:r w:rsidR="008E3DB1">
              <w:rPr>
                <w:lang w:val="en-US"/>
              </w:rPr>
              <w:t xml:space="preserve">Port </w:t>
            </w:r>
            <w:r>
              <w:rPr>
                <w:lang w:val="en-US"/>
              </w:rPr>
              <w:t xml:space="preserve">asal, </w:t>
            </w:r>
            <w:r w:rsidR="008E3DB1">
              <w:rPr>
                <w:lang w:val="en-US"/>
              </w:rPr>
              <w:t>IP</w:t>
            </w:r>
            <w:r>
              <w:rPr>
                <w:lang w:val="en-US"/>
              </w:rPr>
              <w:t xml:space="preserve"> tujuan serta </w:t>
            </w:r>
            <w:r w:rsidR="008E3DB1">
              <w:rPr>
                <w:lang w:val="en-US"/>
              </w:rPr>
              <w:t>Port</w:t>
            </w:r>
            <w:r>
              <w:rPr>
                <w:lang w:val="en-US"/>
              </w:rPr>
              <w:t xml:space="preserve"> tujuan </w:t>
            </w:r>
            <w:r w:rsidR="00F8245F">
              <w:rPr>
                <w:lang w:val="en-US"/>
              </w:rPr>
              <w:t>yang sama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Masukan</w:t>
            </w:r>
          </w:p>
        </w:tc>
        <w:tc>
          <w:tcPr>
            <w:tcW w:w="4533" w:type="dxa"/>
            <w:vAlign w:val="center"/>
          </w:tcPr>
          <w:p w:rsidR="00AA7A5E" w:rsidRDefault="00AA7A5E" w:rsidP="00AA7A5E">
            <w:pPr>
              <w:jc w:val="left"/>
              <w:rPr>
                <w:lang w:val="en-US"/>
              </w:rPr>
            </w:pPr>
            <w:r>
              <w:rPr>
                <w:lang w:val="en-US"/>
              </w:rPr>
              <w:t>File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lastRenderedPageBreak/>
              <w:t>Keluaran</w:t>
            </w:r>
          </w:p>
        </w:tc>
        <w:tc>
          <w:tcPr>
            <w:tcW w:w="4533" w:type="dxa"/>
            <w:vAlign w:val="center"/>
          </w:tcPr>
          <w:p w:rsidR="00AA7A5E" w:rsidRDefault="00AA7A5E" w:rsidP="00AA7A5E">
            <w:pPr>
              <w:jc w:val="left"/>
              <w:rPr>
                <w:lang w:val="en-US"/>
              </w:rPr>
            </w:pPr>
            <w:r>
              <w:rPr>
                <w:lang w:val="en-US"/>
              </w:rPr>
              <w:t>Paket data yang telah direkonstrusi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Hasil Uji Coba</w:t>
            </w:r>
          </w:p>
        </w:tc>
        <w:tc>
          <w:tcPr>
            <w:tcW w:w="4533" w:type="dxa"/>
            <w:vAlign w:val="center"/>
          </w:tcPr>
          <w:p w:rsidR="00AA7A5E" w:rsidRDefault="00AA7A5E" w:rsidP="00AA7A5E">
            <w:pPr>
              <w:jc w:val="left"/>
              <w:rPr>
                <w:lang w:val="en-US"/>
              </w:rPr>
            </w:pPr>
            <w:r>
              <w:rPr>
                <w:lang w:val="en-US"/>
              </w:rPr>
              <w:t xml:space="preserve">Berhasil </w:t>
            </w:r>
          </w:p>
        </w:tc>
      </w:tr>
    </w:tbl>
    <w:p w:rsidR="0013574B" w:rsidRDefault="0013574B" w:rsidP="0013574B">
      <w:pPr>
        <w:rPr>
          <w:lang w:val="en-US"/>
        </w:rPr>
      </w:pPr>
    </w:p>
    <w:p w:rsidR="00707A32" w:rsidRDefault="00707A32" w:rsidP="00707A32">
      <w:pPr>
        <w:ind w:firstLine="720"/>
        <w:rPr>
          <w:lang w:val="en-US"/>
        </w:rPr>
      </w:pPr>
      <w:r>
        <w:rPr>
          <w:lang w:val="en-US"/>
        </w:rPr>
        <w:t xml:space="preserve">Pada </w:t>
      </w:r>
      <w:r>
        <w:rPr>
          <w:lang w:val="en-US"/>
        </w:rPr>
        <w:fldChar w:fldCharType="begin"/>
      </w:r>
      <w:r>
        <w:rPr>
          <w:lang w:val="en-US"/>
        </w:rPr>
        <w:instrText xml:space="preserve"> REF _Ref454934411 \h </w:instrText>
      </w:r>
      <w:r>
        <w:rPr>
          <w:lang w:val="en-US"/>
        </w:rPr>
      </w:r>
      <w:r>
        <w:rPr>
          <w:lang w:val="en-US"/>
        </w:rPr>
        <w:fldChar w:fldCharType="separate"/>
      </w:r>
      <w:r w:rsidR="003C16DB">
        <w:t xml:space="preserve">Gambar </w:t>
      </w:r>
      <w:r w:rsidR="003C16DB">
        <w:rPr>
          <w:noProof/>
        </w:rPr>
        <w:t>5</w:t>
      </w:r>
      <w:r w:rsidR="003C16DB">
        <w:t>.</w:t>
      </w:r>
      <w:r w:rsidR="003C16DB">
        <w:rPr>
          <w:noProof/>
        </w:rPr>
        <w:t>3</w:t>
      </w:r>
      <w:r>
        <w:rPr>
          <w:lang w:val="en-US"/>
        </w:rPr>
        <w:fldChar w:fldCharType="end"/>
      </w:r>
      <w:r>
        <w:rPr>
          <w:lang w:val="en-US"/>
        </w:rPr>
        <w:t xml:space="preserve"> ditunjukkan potongan hasil paket data yang belum diolah</w:t>
      </w:r>
      <w:r w:rsidR="00934192">
        <w:rPr>
          <w:lang w:val="en-US"/>
        </w:rPr>
        <w:t>, dima</w:t>
      </w:r>
      <w:r w:rsidR="00B1220B">
        <w:rPr>
          <w:lang w:val="en-US"/>
        </w:rPr>
        <w:t xml:space="preserve">na setiap paket data memiliki satu </w:t>
      </w:r>
      <w:r w:rsidR="0008122C">
        <w:rPr>
          <w:lang w:val="en-US"/>
        </w:rPr>
        <w:t>paket</w:t>
      </w:r>
      <w:r w:rsidR="00934192">
        <w:rPr>
          <w:lang w:val="en-US"/>
        </w:rPr>
        <w:t xml:space="preserve"> header dan </w:t>
      </w:r>
      <w:r w:rsidR="00B1220B">
        <w:rPr>
          <w:lang w:val="en-US"/>
        </w:rPr>
        <w:t xml:space="preserve">satu </w:t>
      </w:r>
      <w:r w:rsidR="00934192">
        <w:rPr>
          <w:lang w:val="en-US"/>
        </w:rPr>
        <w:t>konten paket</w:t>
      </w:r>
      <w:r w:rsidR="000254A5">
        <w:rPr>
          <w:lang w:val="en-US"/>
        </w:rPr>
        <w:t xml:space="preserve">. </w:t>
      </w:r>
      <w:r w:rsidR="0008122C">
        <w:rPr>
          <w:lang w:val="en-US"/>
        </w:rPr>
        <w:t xml:space="preserve">Paket header ditandai dengan warna merah dan konten paket ditandai dengan warna hijau pada gambar. </w:t>
      </w:r>
      <w:r w:rsidR="000254A5">
        <w:rPr>
          <w:lang w:val="en-US"/>
        </w:rPr>
        <w:t>Sedangkan p</w:t>
      </w:r>
      <w:r w:rsidR="008D02EA">
        <w:rPr>
          <w:lang w:val="en-US"/>
        </w:rPr>
        <w:t xml:space="preserve">ada </w:t>
      </w:r>
      <w:r>
        <w:rPr>
          <w:lang w:val="en-US"/>
        </w:rPr>
        <w:fldChar w:fldCharType="begin"/>
      </w:r>
      <w:r>
        <w:rPr>
          <w:lang w:val="en-US"/>
        </w:rPr>
        <w:instrText xml:space="preserve"> REF _Ref454934492 \h </w:instrText>
      </w:r>
      <w:r>
        <w:rPr>
          <w:lang w:val="en-US"/>
        </w:rPr>
      </w:r>
      <w:r>
        <w:rPr>
          <w:lang w:val="en-US"/>
        </w:rPr>
        <w:fldChar w:fldCharType="separate"/>
      </w:r>
      <w:r w:rsidR="003C16DB">
        <w:t xml:space="preserve">Gambar </w:t>
      </w:r>
      <w:r w:rsidR="003C16DB">
        <w:rPr>
          <w:noProof/>
        </w:rPr>
        <w:t>5</w:t>
      </w:r>
      <w:r w:rsidR="003C16DB">
        <w:t>.</w:t>
      </w:r>
      <w:r w:rsidR="003C16DB">
        <w:rPr>
          <w:noProof/>
        </w:rPr>
        <w:t>4</w:t>
      </w:r>
      <w:r>
        <w:rPr>
          <w:lang w:val="en-US"/>
        </w:rPr>
        <w:fldChar w:fldCharType="end"/>
      </w:r>
      <w:r>
        <w:rPr>
          <w:lang w:val="en-US"/>
        </w:rPr>
        <w:t xml:space="preserve"> ditunjukkan potongan hasil paket data yang sudah direkonstruksi</w:t>
      </w:r>
      <w:r w:rsidR="00934192">
        <w:rPr>
          <w:lang w:val="en-US"/>
        </w:rPr>
        <w:t>. Supaya hasil rekonstruksi paket data dapat ditampilkan untuk memastikan</w:t>
      </w:r>
      <w:r w:rsidR="004714ED">
        <w:rPr>
          <w:lang w:val="en-US"/>
        </w:rPr>
        <w:t xml:space="preserve"> paket data tersebut sudah direkonstruksi</w:t>
      </w:r>
      <w:r w:rsidR="00934192">
        <w:rPr>
          <w:lang w:val="en-US"/>
        </w:rPr>
        <w:t xml:space="preserve"> atau tidak maka akan dilakukan modifikasi. Modifikasi yang dilakukan adalah menambahkan perintah cetak.</w:t>
      </w:r>
    </w:p>
    <w:p w:rsidR="00B1220B" w:rsidRDefault="00B1220B" w:rsidP="00707A32">
      <w:pPr>
        <w:ind w:firstLine="720"/>
        <w:rPr>
          <w:lang w:val="en-US"/>
        </w:rPr>
      </w:pPr>
    </w:p>
    <w:p w:rsidR="00303078" w:rsidRDefault="00FD37A5" w:rsidP="00644D90">
      <w:pPr>
        <w:keepNext/>
        <w:jc w:val="center"/>
      </w:pPr>
      <w:r>
        <w:rPr>
          <w:noProof/>
          <w:lang w:eastAsia="id-ID"/>
        </w:rPr>
        <mc:AlternateContent>
          <mc:Choice Requires="wps">
            <w:drawing>
              <wp:anchor distT="0" distB="0" distL="114300" distR="114300" simplePos="0" relativeHeight="251694080" behindDoc="0" locked="0" layoutInCell="1" allowOverlap="1" wp14:anchorId="3BC250FD" wp14:editId="28A9D626">
                <wp:simplePos x="0" y="0"/>
                <wp:positionH relativeFrom="margin">
                  <wp:posOffset>13970</wp:posOffset>
                </wp:positionH>
                <wp:positionV relativeFrom="paragraph">
                  <wp:posOffset>1055590</wp:posOffset>
                </wp:positionV>
                <wp:extent cx="3670935" cy="791155"/>
                <wp:effectExtent l="0" t="0" r="24765" b="28575"/>
                <wp:wrapNone/>
                <wp:docPr id="56" name="Rectangle 56"/>
                <wp:cNvGraphicFramePr/>
                <a:graphic xmlns:a="http://schemas.openxmlformats.org/drawingml/2006/main">
                  <a:graphicData uri="http://schemas.microsoft.com/office/word/2010/wordprocessingShape">
                    <wps:wsp>
                      <wps:cNvSpPr/>
                      <wps:spPr>
                        <a:xfrm>
                          <a:off x="0" y="0"/>
                          <a:ext cx="3670935" cy="791155"/>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D46E7" id="Rectangle 56" o:spid="_x0000_s1026" style="position:absolute;margin-left:1.1pt;margin-top:83.1pt;width:289.05pt;height:62.3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3840" behindDoc="0" locked="0" layoutInCell="1" allowOverlap="1" wp14:anchorId="16893A49" wp14:editId="298DCB20">
                <wp:simplePos x="0" y="0"/>
                <wp:positionH relativeFrom="margin">
                  <wp:posOffset>6350</wp:posOffset>
                </wp:positionH>
                <wp:positionV relativeFrom="paragraph">
                  <wp:posOffset>-22860</wp:posOffset>
                </wp:positionV>
                <wp:extent cx="2340610" cy="95250"/>
                <wp:effectExtent l="0" t="0" r="21590" b="19050"/>
                <wp:wrapNone/>
                <wp:docPr id="50" name="Rectangle 50"/>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1A53A" id="Rectangle 50" o:spid="_x0000_s1026" style="position:absolute;margin-left:.5pt;margin-top:-1.8pt;width:184.3pt;height: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692032" behindDoc="0" locked="0" layoutInCell="1" allowOverlap="1" wp14:anchorId="3FB664D7" wp14:editId="53475A41">
                <wp:simplePos x="0" y="0"/>
                <wp:positionH relativeFrom="margin">
                  <wp:align>right</wp:align>
                </wp:positionH>
                <wp:positionV relativeFrom="paragraph">
                  <wp:posOffset>2046473</wp:posOffset>
                </wp:positionV>
                <wp:extent cx="3671180" cy="728867"/>
                <wp:effectExtent l="0" t="0" r="24765" b="14605"/>
                <wp:wrapNone/>
                <wp:docPr id="55" name="Rectangle 55"/>
                <wp:cNvGraphicFramePr/>
                <a:graphic xmlns:a="http://schemas.openxmlformats.org/drawingml/2006/main">
                  <a:graphicData uri="http://schemas.microsoft.com/office/word/2010/wordprocessingShape">
                    <wps:wsp>
                      <wps:cNvSpPr/>
                      <wps:spPr>
                        <a:xfrm>
                          <a:off x="0" y="0"/>
                          <a:ext cx="3671180" cy="72886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A8DD0" id="Rectangle 55" o:spid="_x0000_s1026" style="position:absolute;margin-left:237.85pt;margin-top:161.15pt;width:289.05pt;height:57.4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9984" behindDoc="0" locked="0" layoutInCell="1" allowOverlap="1" wp14:anchorId="735E5AC2" wp14:editId="05CCBAF1">
                <wp:simplePos x="0" y="0"/>
                <wp:positionH relativeFrom="margin">
                  <wp:align>right</wp:align>
                </wp:positionH>
                <wp:positionV relativeFrom="paragraph">
                  <wp:posOffset>136192</wp:posOffset>
                </wp:positionV>
                <wp:extent cx="3671180" cy="710049"/>
                <wp:effectExtent l="0" t="0" r="24765" b="13970"/>
                <wp:wrapNone/>
                <wp:docPr id="54" name="Rectangle 54"/>
                <wp:cNvGraphicFramePr/>
                <a:graphic xmlns:a="http://schemas.openxmlformats.org/drawingml/2006/main">
                  <a:graphicData uri="http://schemas.microsoft.com/office/word/2010/wordprocessingShape">
                    <wps:wsp>
                      <wps:cNvSpPr/>
                      <wps:spPr>
                        <a:xfrm>
                          <a:off x="0" y="0"/>
                          <a:ext cx="3671180" cy="710049"/>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D3A4B" id="Rectangle 54" o:spid="_x0000_s1026" style="position:absolute;margin-left:237.85pt;margin-top:10.7pt;width:289.05pt;height:55.9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5888" behindDoc="0" locked="0" layoutInCell="1" allowOverlap="1" wp14:anchorId="1A2C69C6" wp14:editId="34E28994">
                <wp:simplePos x="0" y="0"/>
                <wp:positionH relativeFrom="margin">
                  <wp:align>left</wp:align>
                </wp:positionH>
                <wp:positionV relativeFrom="paragraph">
                  <wp:posOffset>904875</wp:posOffset>
                </wp:positionV>
                <wp:extent cx="2340610" cy="95250"/>
                <wp:effectExtent l="0" t="0" r="21590" b="19050"/>
                <wp:wrapNone/>
                <wp:docPr id="51" name="Rectangle 51"/>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511D13" id="Rectangle 51" o:spid="_x0000_s1026" style="position:absolute;margin-left:0;margin-top:71.25pt;width:184.3pt;height:7.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687936" behindDoc="0" locked="0" layoutInCell="1" allowOverlap="1" wp14:anchorId="71C4B287" wp14:editId="2201D4FD">
                <wp:simplePos x="0" y="0"/>
                <wp:positionH relativeFrom="margin">
                  <wp:posOffset>6350</wp:posOffset>
                </wp:positionH>
                <wp:positionV relativeFrom="paragraph">
                  <wp:posOffset>1893087</wp:posOffset>
                </wp:positionV>
                <wp:extent cx="2373630" cy="95250"/>
                <wp:effectExtent l="0" t="0" r="26670" b="19050"/>
                <wp:wrapNone/>
                <wp:docPr id="52" name="Rectangle 52"/>
                <wp:cNvGraphicFramePr/>
                <a:graphic xmlns:a="http://schemas.openxmlformats.org/drawingml/2006/main">
                  <a:graphicData uri="http://schemas.microsoft.com/office/word/2010/wordprocessingShape">
                    <wps:wsp>
                      <wps:cNvSpPr/>
                      <wps:spPr>
                        <a:xfrm>
                          <a:off x="0" y="0"/>
                          <a:ext cx="237363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0C55AE" id="Rectangle 52" o:spid="_x0000_s1026" style="position:absolute;margin-left:.5pt;margin-top:149.05pt;width:186.9pt;height:7.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" filled="f" strokecolor="red" strokeweight="1pt">
                <w10:wrap anchorx="margin"/>
              </v:rect>
            </w:pict>
          </mc:Fallback>
        </mc:AlternateContent>
      </w:r>
      <w:r w:rsidR="0013574B">
        <w:rPr>
          <w:noProof/>
          <w:lang w:eastAsia="id-ID"/>
        </w:rPr>
        <w:drawing>
          <wp:inline distT="0" distB="0" distL="0" distR="0" wp14:anchorId="3B54AFC6" wp14:editId="3AE80BCF">
            <wp:extent cx="3682904" cy="277500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_yet_reconstruction.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685946" cy="2777298"/>
                    </a:xfrm>
                    <a:prstGeom prst="rect">
                      <a:avLst/>
                    </a:prstGeom>
                  </pic:spPr>
                </pic:pic>
              </a:graphicData>
            </a:graphic>
          </wp:inline>
        </w:drawing>
      </w:r>
    </w:p>
    <w:p w:rsidR="0013574B" w:rsidRPr="004F3F4A" w:rsidRDefault="00303078" w:rsidP="004F3F4A">
      <w:pPr>
        <w:pStyle w:val="Caption"/>
        <w:rPr>
          <w:lang w:val="en-US"/>
        </w:rPr>
      </w:pPr>
      <w:bookmarkStart w:id="362" w:name="_Ref454934411"/>
      <w:bookmarkStart w:id="363" w:name="_Toc457284142"/>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3</w:t>
      </w:r>
      <w:r w:rsidR="00EC0DC4">
        <w:fldChar w:fldCharType="end"/>
      </w:r>
      <w:bookmarkEnd w:id="362"/>
      <w:r>
        <w:rPr>
          <w:lang w:val="en-US"/>
        </w:rPr>
        <w:t xml:space="preserve"> Potongan hasil paket data tanpa rekonstruksi</w:t>
      </w:r>
      <w:bookmarkEnd w:id="363"/>
    </w:p>
    <w:p w:rsidR="00303078" w:rsidRDefault="00D631D3" w:rsidP="00644D90">
      <w:pPr>
        <w:keepNext/>
        <w:jc w:val="center"/>
      </w:pPr>
      <w:r>
        <w:rPr>
          <w:noProof/>
          <w:lang w:eastAsia="id-ID"/>
        </w:rPr>
        <w:lastRenderedPageBreak/>
        <mc:AlternateContent>
          <mc:Choice Requires="wps">
            <w:drawing>
              <wp:anchor distT="0" distB="0" distL="114300" distR="114300" simplePos="0" relativeHeight="251748352" behindDoc="0" locked="0" layoutInCell="1" allowOverlap="1" wp14:anchorId="7319C59C" wp14:editId="3EBEE177">
                <wp:simplePos x="0" y="0"/>
                <wp:positionH relativeFrom="margin">
                  <wp:align>left</wp:align>
                </wp:positionH>
                <wp:positionV relativeFrom="paragraph">
                  <wp:posOffset>-17820</wp:posOffset>
                </wp:positionV>
                <wp:extent cx="2340610" cy="95250"/>
                <wp:effectExtent l="0" t="0" r="21590" b="19050"/>
                <wp:wrapNone/>
                <wp:docPr id="57" name="Rectangle 57"/>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FC19BE" id="Rectangle 57" o:spid="_x0000_s1026" style="position:absolute;margin-left:0;margin-top:-1.4pt;width:184.3pt;height:7.5pt;z-index:2517483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" filled="f" strokecolor="red" strokeweight="1pt">
                <w10:wrap anchorx="margin"/>
              </v:rect>
            </w:pict>
          </mc:Fallback>
        </mc:AlternateContent>
      </w:r>
      <w:r w:rsidR="00FD37A5">
        <w:rPr>
          <w:noProof/>
          <w:lang w:eastAsia="id-ID"/>
        </w:rPr>
        <mc:AlternateContent>
          <mc:Choice Requires="wps">
            <w:drawing>
              <wp:anchor distT="0" distB="0" distL="114300" distR="114300" simplePos="0" relativeHeight="251698176" behindDoc="0" locked="0" layoutInCell="1" allowOverlap="1" wp14:anchorId="3BDC6C5F" wp14:editId="12363FB2">
                <wp:simplePos x="0" y="0"/>
                <wp:positionH relativeFrom="margin">
                  <wp:align>left</wp:align>
                </wp:positionH>
                <wp:positionV relativeFrom="paragraph">
                  <wp:posOffset>144117</wp:posOffset>
                </wp:positionV>
                <wp:extent cx="3686838" cy="2211504"/>
                <wp:effectExtent l="0" t="0" r="27940" b="17780"/>
                <wp:wrapNone/>
                <wp:docPr id="58" name="Rectangle 58"/>
                <wp:cNvGraphicFramePr/>
                <a:graphic xmlns:a="http://schemas.openxmlformats.org/drawingml/2006/main">
                  <a:graphicData uri="http://schemas.microsoft.com/office/word/2010/wordprocessingShape">
                    <wps:wsp>
                      <wps:cNvSpPr/>
                      <wps:spPr>
                        <a:xfrm>
                          <a:off x="0" y="0"/>
                          <a:ext cx="3686838" cy="2211504"/>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DF88E" id="Rectangle 58" o:spid="_x0000_s1026" style="position:absolute;margin-left:0;margin-top:11.35pt;width:290.3pt;height:174.1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" filled="f" strokecolor="#00b050" strokeweight="1pt">
                <w10:wrap anchorx="margin"/>
              </v:rect>
            </w:pict>
          </mc:Fallback>
        </mc:AlternateContent>
      </w:r>
      <w:r w:rsidR="0013574B">
        <w:rPr>
          <w:noProof/>
          <w:lang w:eastAsia="id-ID"/>
        </w:rPr>
        <w:drawing>
          <wp:inline distT="0" distB="0" distL="0" distR="0" wp14:anchorId="46365892" wp14:editId="2DF0A8C4">
            <wp:extent cx="3706469" cy="2361538"/>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ket_data_reconstruction.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708568" cy="2362875"/>
                    </a:xfrm>
                    <a:prstGeom prst="rect">
                      <a:avLst/>
                    </a:prstGeom>
                  </pic:spPr>
                </pic:pic>
              </a:graphicData>
            </a:graphic>
          </wp:inline>
        </w:drawing>
      </w:r>
    </w:p>
    <w:p w:rsidR="0013574B" w:rsidRPr="0013574B" w:rsidRDefault="00303078" w:rsidP="00934192">
      <w:pPr>
        <w:pStyle w:val="Caption"/>
        <w:rPr>
          <w:lang w:val="en-US"/>
        </w:rPr>
      </w:pPr>
      <w:bookmarkStart w:id="364" w:name="_Ref454934492"/>
      <w:bookmarkStart w:id="365" w:name="_Toc457284143"/>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4</w:t>
      </w:r>
      <w:r w:rsidR="00EC0DC4">
        <w:fldChar w:fldCharType="end"/>
      </w:r>
      <w:bookmarkEnd w:id="364"/>
      <w:r>
        <w:rPr>
          <w:lang w:val="en-US"/>
        </w:rPr>
        <w:t xml:space="preserve"> Potongan hasil paket data setelah direkonstrutruksi</w:t>
      </w:r>
      <w:bookmarkEnd w:id="365"/>
    </w:p>
    <w:p w:rsidR="000F69E8" w:rsidRDefault="000F69E8">
      <w:pPr>
        <w:pStyle w:val="Heading4"/>
        <w:rPr>
          <w:lang w:val="en-US"/>
        </w:rPr>
      </w:pPr>
      <w:bookmarkStart w:id="366" w:name="_Toc457284097"/>
      <w:r>
        <w:rPr>
          <w:lang w:val="en-US"/>
        </w:rPr>
        <w:t xml:space="preserve">Uji </w:t>
      </w:r>
      <w:r w:rsidR="00FA7EBD">
        <w:rPr>
          <w:lang w:val="en-US"/>
        </w:rPr>
        <w:t xml:space="preserve">Coba </w:t>
      </w:r>
      <w:r w:rsidR="005459D5">
        <w:rPr>
          <w:lang w:val="en-US"/>
        </w:rPr>
        <w:t xml:space="preserve">Proses </w:t>
      </w:r>
      <w:r w:rsidR="00FA7EBD">
        <w:rPr>
          <w:lang w:val="en-US"/>
        </w:rPr>
        <w:t>Menghitung N-Gram Pa</w:t>
      </w:r>
      <w:r>
        <w:rPr>
          <w:lang w:val="en-US"/>
        </w:rPr>
        <w:t>ket</w:t>
      </w:r>
      <w:r w:rsidR="00FA7EBD">
        <w:rPr>
          <w:lang w:val="en-US"/>
        </w:rPr>
        <w:t xml:space="preserve"> Data</w:t>
      </w:r>
      <w:bookmarkEnd w:id="366"/>
    </w:p>
    <w:p w:rsidR="00FA7EBD" w:rsidRPr="005E1AA8" w:rsidRDefault="00FA7EBD" w:rsidP="00A6517E">
      <w:pPr>
        <w:ind w:firstLine="720"/>
        <w:rPr>
          <w:lang w:val="en-US"/>
        </w:rPr>
      </w:pPr>
      <w:r>
        <w:rPr>
          <w:lang w:val="en-US"/>
        </w:rPr>
        <w:t>Uji coba</w:t>
      </w:r>
      <w:r w:rsidR="00196CF7">
        <w:rPr>
          <w:lang w:val="en-US"/>
        </w:rPr>
        <w:t xml:space="preserve"> menghitung n-gram paket data</w:t>
      </w:r>
      <w:r w:rsidR="00C35C11">
        <w:rPr>
          <w:lang w:val="en-US"/>
        </w:rPr>
        <w:t xml:space="preserve"> dilakukan dengan cara </w:t>
      </w:r>
      <w:r w:rsidR="005E1AA8">
        <w:rPr>
          <w:lang w:val="en-US"/>
        </w:rPr>
        <w:t>memangg</w:t>
      </w:r>
      <w:r w:rsidR="00F8245F">
        <w:rPr>
          <w:lang w:val="en-US"/>
        </w:rPr>
        <w:t>il fungsi Ngram pada kelas Ngram</w:t>
      </w:r>
      <w:r w:rsidR="005E1AA8">
        <w:rPr>
          <w:lang w:val="en-US"/>
        </w:rPr>
        <w:t xml:space="preserve"> dengan parameter konten paket data dalam bentuk </w:t>
      </w:r>
      <w:r w:rsidR="005E1AA8" w:rsidRPr="005E1AA8">
        <w:rPr>
          <w:i/>
          <w:lang w:val="en-US"/>
        </w:rPr>
        <w:t>array of byte</w:t>
      </w:r>
      <w:r w:rsidR="005E1AA8">
        <w:rPr>
          <w:lang w:val="en-US"/>
        </w:rPr>
        <w:t xml:space="preserve">. Pada </w:t>
      </w:r>
      <w:r w:rsidR="005E1AA8">
        <w:rPr>
          <w:lang w:val="en-US"/>
        </w:rPr>
        <w:fldChar w:fldCharType="begin"/>
      </w:r>
      <w:r w:rsidR="005E1AA8">
        <w:rPr>
          <w:lang w:val="en-US"/>
        </w:rPr>
        <w:instrText xml:space="preserve"> REF _Ref454792231 \h </w:instrText>
      </w:r>
      <w:r w:rsidR="005E1AA8">
        <w:rPr>
          <w:lang w:val="en-US"/>
        </w:rPr>
      </w:r>
      <w:r w:rsidR="005E1AA8">
        <w:rPr>
          <w:lang w:val="en-US"/>
        </w:rPr>
        <w:fldChar w:fldCharType="separate"/>
      </w:r>
      <w:r w:rsidR="003C16DB">
        <w:t xml:space="preserve">Tabel </w:t>
      </w:r>
      <w:r w:rsidR="003C16DB">
        <w:rPr>
          <w:noProof/>
        </w:rPr>
        <w:t>5</w:t>
      </w:r>
      <w:r w:rsidR="003C16DB">
        <w:t>.</w:t>
      </w:r>
      <w:r w:rsidR="003C16DB">
        <w:rPr>
          <w:noProof/>
        </w:rPr>
        <w:t>3</w:t>
      </w:r>
      <w:r w:rsidR="005E1AA8">
        <w:rPr>
          <w:lang w:val="en-US"/>
        </w:rPr>
        <w:fldChar w:fldCharType="end"/>
      </w:r>
      <w:r w:rsidR="005E1AA8">
        <w:rPr>
          <w:lang w:val="en-US"/>
        </w:rPr>
        <w:t xml:space="preserve"> merupakan prosedur pengujian lengkap yang akan dilakukan.</w:t>
      </w:r>
    </w:p>
    <w:p w:rsidR="00BF2CB9" w:rsidRDefault="00BF2CB9" w:rsidP="00A6517E">
      <w:pPr>
        <w:ind w:firstLine="720"/>
        <w:rPr>
          <w:lang w:val="en-US"/>
        </w:rPr>
      </w:pPr>
    </w:p>
    <w:p w:rsidR="005E1AA8" w:rsidRDefault="005E1AA8" w:rsidP="005E1AA8">
      <w:pPr>
        <w:pStyle w:val="Caption"/>
        <w:keepNext/>
      </w:pPr>
      <w:bookmarkStart w:id="367" w:name="_Ref454792231"/>
      <w:bookmarkStart w:id="368" w:name="_Toc457284171"/>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3</w:t>
      </w:r>
      <w:r w:rsidR="009A36C3">
        <w:fldChar w:fldCharType="end"/>
      </w:r>
      <w:bookmarkEnd w:id="367"/>
      <w:r>
        <w:rPr>
          <w:lang w:val="en-US"/>
        </w:rPr>
        <w:t xml:space="preserve"> Prosedur menghitung N-Gram paket data</w:t>
      </w:r>
      <w:bookmarkEnd w:id="368"/>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UJ-03</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86092D">
            <w:pPr>
              <w:jc w:val="left"/>
              <w:rPr>
                <w:lang w:val="en-US"/>
              </w:rPr>
            </w:pPr>
            <w:r>
              <w:rPr>
                <w:lang w:val="en-US"/>
              </w:rPr>
              <w:t xml:space="preserve">Uji coba </w:t>
            </w:r>
            <w:r w:rsidR="0086092D">
              <w:rPr>
                <w:lang w:val="en-US"/>
              </w:rPr>
              <w:t xml:space="preserve">menghitung </w:t>
            </w:r>
            <w:r w:rsidR="00A93C8D">
              <w:rPr>
                <w:lang w:val="en-US"/>
              </w:rPr>
              <w:t>n-gram</w:t>
            </w:r>
            <w:r w:rsidR="0086092D">
              <w:rPr>
                <w:lang w:val="en-US"/>
              </w:rPr>
              <w:t xml:space="preserve">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C35C11" w:rsidP="00C35C11">
            <w:pPr>
              <w:jc w:val="left"/>
              <w:rPr>
                <w:lang w:val="en-US"/>
              </w:rPr>
            </w:pPr>
            <w:r>
              <w:rPr>
                <w:lang w:val="en-US"/>
              </w:rPr>
              <w:t>Menguji apakah jumlah distribusi byte setiap karakter dari konten paket data sesuai dengan panjang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 paket data telah direkonstruksi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5E1AA8" w:rsidP="00896581">
            <w:pPr>
              <w:jc w:val="left"/>
              <w:rPr>
                <w:lang w:val="en-US"/>
              </w:rPr>
            </w:pPr>
            <w:r>
              <w:rPr>
                <w:lang w:val="en-US"/>
              </w:rPr>
              <w:t>Aplikasi menghitung jumlah setiap karakter yang ada pada konten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35C11" w:rsidP="005E1AA8">
            <w:pPr>
              <w:jc w:val="left"/>
              <w:rPr>
                <w:lang w:val="en-US"/>
              </w:rPr>
            </w:pPr>
            <w:r>
              <w:rPr>
                <w:lang w:val="en-US"/>
              </w:rPr>
              <w:t xml:space="preserve">Konten paket data dalam bentuk </w:t>
            </w:r>
            <w:r w:rsidR="005E1AA8" w:rsidRPr="005E1AA8">
              <w:rPr>
                <w:i/>
                <w:lang w:val="en-US"/>
              </w:rPr>
              <w:t>array of byte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Keluaran</w:t>
            </w:r>
          </w:p>
        </w:tc>
        <w:tc>
          <w:tcPr>
            <w:tcW w:w="4533" w:type="dxa"/>
            <w:vAlign w:val="center"/>
          </w:tcPr>
          <w:p w:rsidR="00A6517E" w:rsidRDefault="00C35C11" w:rsidP="00896581">
            <w:pPr>
              <w:jc w:val="left"/>
              <w:rPr>
                <w:lang w:val="en-US"/>
              </w:rPr>
            </w:pPr>
            <w:r>
              <w:rPr>
                <w:lang w:val="en-US"/>
              </w:rPr>
              <w:t xml:space="preserve">Frekuensi setiap karakter dalam bentuk </w:t>
            </w:r>
            <w:r w:rsidRPr="005E1AA8">
              <w:rPr>
                <w:i/>
                <w:lang w:val="en-US"/>
              </w:rPr>
              <w:t>array</w:t>
            </w:r>
            <w:r w:rsidR="005E1AA8" w:rsidRPr="005E1AA8">
              <w:rPr>
                <w:i/>
                <w:lang w:val="en-US"/>
              </w:rPr>
              <w:t xml:space="preserve"> of double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934192" w:rsidRDefault="00934192" w:rsidP="00934192">
      <w:pPr>
        <w:ind w:firstLine="720"/>
        <w:rPr>
          <w:lang w:val="en-US"/>
        </w:rPr>
      </w:pPr>
      <w:r>
        <w:rPr>
          <w:lang w:val="en-US"/>
        </w:rPr>
        <w:t xml:space="preserve">Pada </w:t>
      </w:r>
      <w:r>
        <w:rPr>
          <w:lang w:val="en-US"/>
        </w:rPr>
        <w:fldChar w:fldCharType="begin"/>
      </w:r>
      <w:r>
        <w:rPr>
          <w:lang w:val="en-US"/>
        </w:rPr>
        <w:instrText xml:space="preserve"> REF _Ref454935134 \h </w:instrText>
      </w:r>
      <w:r>
        <w:rPr>
          <w:lang w:val="en-US"/>
        </w:rPr>
      </w:r>
      <w:r>
        <w:rPr>
          <w:lang w:val="en-US"/>
        </w:rPr>
        <w:fldChar w:fldCharType="separate"/>
      </w:r>
      <w:r w:rsidR="003C16DB">
        <w:t xml:space="preserve">Gambar </w:t>
      </w:r>
      <w:r w:rsidR="003C16DB">
        <w:rPr>
          <w:noProof/>
        </w:rPr>
        <w:t>5</w:t>
      </w:r>
      <w:r w:rsidR="003C16DB">
        <w:t>.</w:t>
      </w:r>
      <w:r w:rsidR="003C16DB">
        <w:rPr>
          <w:noProof/>
        </w:rPr>
        <w:t>5</w:t>
      </w:r>
      <w:r>
        <w:rPr>
          <w:lang w:val="en-US"/>
        </w:rPr>
        <w:fldChar w:fldCharType="end"/>
      </w:r>
      <w:r>
        <w:rPr>
          <w:lang w:val="en-US"/>
        </w:rPr>
        <w:t xml:space="preserve"> ditunjukkan potongan hasil perhitungan N-Gram paket data</w:t>
      </w:r>
      <w:r w:rsidR="00DF697B">
        <w:rPr>
          <w:lang w:val="en-US"/>
        </w:rPr>
        <w:t xml:space="preserve">. Uji coba ini melibatkan model perhitungan menggunakan 1-gram. Setiap paket data baru memiliki model 1-gram sendiri. </w:t>
      </w:r>
      <w:r w:rsidR="004714ED">
        <w:rPr>
          <w:lang w:val="en-US"/>
        </w:rPr>
        <w:t xml:space="preserve">Paket header ditandai dengan warna merah dan n-gram dari konten paket ditandai dengan warna hijau pada gambar </w:t>
      </w:r>
      <w:r w:rsidR="00DF697B">
        <w:rPr>
          <w:lang w:val="en-US"/>
        </w:rPr>
        <w:t>Model 1-gram antara paket data mungkin saja memiliki kemiripan atau bahkan sama, itu dikarenakan konten dari paket data tersebut terdiri dari kumpulan karakter yang sama. Supaya hasil perhitungan N-Gram paket data dapat ditampilkan untuk memastikan</w:t>
      </w:r>
      <w:r w:rsidR="004714ED">
        <w:rPr>
          <w:lang w:val="en-US"/>
        </w:rPr>
        <w:t xml:space="preserve"> panajng konten paket data dan dengan jumlah karakter hasil n-gram </w:t>
      </w:r>
      <w:r w:rsidR="00DF697B">
        <w:rPr>
          <w:lang w:val="en-US"/>
        </w:rPr>
        <w:t xml:space="preserve"> </w:t>
      </w:r>
      <w:r w:rsidR="004714ED">
        <w:rPr>
          <w:lang w:val="en-US"/>
        </w:rPr>
        <w:t xml:space="preserve">sama </w:t>
      </w:r>
      <w:r w:rsidR="00DF697B">
        <w:rPr>
          <w:lang w:val="en-US"/>
        </w:rPr>
        <w:t>atau tidak maka akan dilakukan modifikasi. Modifikasi yang dilakukan adalah menambahkan perintah cetak.</w:t>
      </w:r>
    </w:p>
    <w:p w:rsidR="001053E3" w:rsidRDefault="001053E3" w:rsidP="00934192">
      <w:pPr>
        <w:ind w:firstLine="720"/>
        <w:rPr>
          <w:lang w:val="en-US"/>
        </w:rPr>
      </w:pPr>
    </w:p>
    <w:p w:rsidR="00303078" w:rsidRDefault="0008122C" w:rsidP="00644D90">
      <w:pPr>
        <w:keepNext/>
        <w:jc w:val="center"/>
      </w:pPr>
      <w:r>
        <w:rPr>
          <w:noProof/>
          <w:lang w:eastAsia="id-ID"/>
        </w:rPr>
        <mc:AlternateContent>
          <mc:Choice Requires="wps">
            <w:drawing>
              <wp:anchor distT="0" distB="0" distL="114300" distR="114300" simplePos="0" relativeHeight="251710464" behindDoc="0" locked="0" layoutInCell="1" allowOverlap="1" wp14:anchorId="048724E0" wp14:editId="4F9E454B">
                <wp:simplePos x="0" y="0"/>
                <wp:positionH relativeFrom="margin">
                  <wp:align>left</wp:align>
                </wp:positionH>
                <wp:positionV relativeFrom="paragraph">
                  <wp:posOffset>1954781</wp:posOffset>
                </wp:positionV>
                <wp:extent cx="1597688" cy="160773"/>
                <wp:effectExtent l="0" t="0" r="21590" b="10795"/>
                <wp:wrapNone/>
                <wp:docPr id="450752" name="Rectangle 450752"/>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42E35" id="Rectangle 450752" o:spid="_x0000_s1026" style="position:absolute;margin-left:0;margin-top:153.9pt;width:125.8pt;height:12.65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08416" behindDoc="0" locked="0" layoutInCell="1" allowOverlap="1" wp14:anchorId="05D536A0" wp14:editId="5F9D4C93">
                <wp:simplePos x="0" y="0"/>
                <wp:positionH relativeFrom="margin">
                  <wp:align>left</wp:align>
                </wp:positionH>
                <wp:positionV relativeFrom="paragraph">
                  <wp:posOffset>683469</wp:posOffset>
                </wp:positionV>
                <wp:extent cx="1597688" cy="160773"/>
                <wp:effectExtent l="0" t="0" r="21590" b="10795"/>
                <wp:wrapNone/>
                <wp:docPr id="63" name="Rectangle 63"/>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7C725" id="Rectangle 63" o:spid="_x0000_s1026" style="position:absolute;margin-left:0;margin-top:53.8pt;width:125.8pt;height:12.6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04320" behindDoc="0" locked="0" layoutInCell="1" allowOverlap="1" wp14:anchorId="308F82F0" wp14:editId="0C9EFB5F">
                <wp:simplePos x="0" y="0"/>
                <wp:positionH relativeFrom="margin">
                  <wp:posOffset>-1103</wp:posOffset>
                </wp:positionH>
                <wp:positionV relativeFrom="paragraph">
                  <wp:posOffset>2169341</wp:posOffset>
                </wp:positionV>
                <wp:extent cx="3686810" cy="453376"/>
                <wp:effectExtent l="0" t="0" r="27940" b="23495"/>
                <wp:wrapNone/>
                <wp:docPr id="61" name="Rectangle 61"/>
                <wp:cNvGraphicFramePr/>
                <a:graphic xmlns:a="http://schemas.openxmlformats.org/drawingml/2006/main">
                  <a:graphicData uri="http://schemas.microsoft.com/office/word/2010/wordprocessingShape">
                    <wps:wsp>
                      <wps:cNvSpPr/>
                      <wps:spPr>
                        <a:xfrm>
                          <a:off x="0" y="0"/>
                          <a:ext cx="3686810" cy="453376"/>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E5255" id="Rectangle 61" o:spid="_x0000_s1026" style="position:absolute;margin-left:-.1pt;margin-top:170.8pt;width:290.3pt;height:35.7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2272" behindDoc="0" locked="0" layoutInCell="1" allowOverlap="1" wp14:anchorId="4A1E183E" wp14:editId="7F94ED38">
                <wp:simplePos x="0" y="0"/>
                <wp:positionH relativeFrom="margin">
                  <wp:posOffset>-1103</wp:posOffset>
                </wp:positionH>
                <wp:positionV relativeFrom="paragraph">
                  <wp:posOffset>908272</wp:posOffset>
                </wp:positionV>
                <wp:extent cx="3686810" cy="999811"/>
                <wp:effectExtent l="0" t="0" r="27940" b="10160"/>
                <wp:wrapNone/>
                <wp:docPr id="60" name="Rectangle 60"/>
                <wp:cNvGraphicFramePr/>
                <a:graphic xmlns:a="http://schemas.openxmlformats.org/drawingml/2006/main">
                  <a:graphicData uri="http://schemas.microsoft.com/office/word/2010/wordprocessingShape">
                    <wps:wsp>
                      <wps:cNvSpPr/>
                      <wps:spPr>
                        <a:xfrm>
                          <a:off x="0" y="0"/>
                          <a:ext cx="3686810" cy="999811"/>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2DCDC" id="Rectangle 60" o:spid="_x0000_s1026" style="position:absolute;margin-left:-.1pt;margin-top:71.5pt;width:290.3pt;height:78.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0224" behindDoc="0" locked="0" layoutInCell="1" allowOverlap="1" wp14:anchorId="0F5D705D" wp14:editId="0EAC4C5F">
                <wp:simplePos x="0" y="0"/>
                <wp:positionH relativeFrom="margin">
                  <wp:posOffset>8946</wp:posOffset>
                </wp:positionH>
                <wp:positionV relativeFrom="paragraph">
                  <wp:posOffset>199865</wp:posOffset>
                </wp:positionV>
                <wp:extent cx="3686810" cy="437103"/>
                <wp:effectExtent l="0" t="0" r="27940" b="20320"/>
                <wp:wrapNone/>
                <wp:docPr id="59" name="Rectangle 59"/>
                <wp:cNvGraphicFramePr/>
                <a:graphic xmlns:a="http://schemas.openxmlformats.org/drawingml/2006/main">
                  <a:graphicData uri="http://schemas.microsoft.com/office/word/2010/wordprocessingShape">
                    <wps:wsp>
                      <wps:cNvSpPr/>
                      <wps:spPr>
                        <a:xfrm>
                          <a:off x="0" y="0"/>
                          <a:ext cx="3686810" cy="437103"/>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D4C6C" id="Rectangle 59" o:spid="_x0000_s1026" style="position:absolute;margin-left:.7pt;margin-top:15.75pt;width:290.3pt;height:34.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6368" behindDoc="0" locked="0" layoutInCell="1" allowOverlap="1" wp14:anchorId="02FA8EEA" wp14:editId="61495589">
                <wp:simplePos x="0" y="0"/>
                <wp:positionH relativeFrom="margin">
                  <wp:posOffset>-1103</wp:posOffset>
                </wp:positionH>
                <wp:positionV relativeFrom="paragraph">
                  <wp:posOffset>-21200</wp:posOffset>
                </wp:positionV>
                <wp:extent cx="1597688" cy="160773"/>
                <wp:effectExtent l="0" t="0" r="21590" b="10795"/>
                <wp:wrapNone/>
                <wp:docPr id="62" name="Rectangle 62"/>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7B4E6" id="Rectangle 62" o:spid="_x0000_s1026" style="position:absolute;margin-left:-.1pt;margin-top:-1.65pt;width:125.8pt;height:12.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" filled="f" strokecolor="red" strokeweight="1pt">
                <w10:wrap anchorx="margin"/>
              </v:rect>
            </w:pict>
          </mc:Fallback>
        </mc:AlternateContent>
      </w:r>
      <w:r w:rsidR="0013574B">
        <w:rPr>
          <w:noProof/>
          <w:lang w:eastAsia="id-ID"/>
        </w:rPr>
        <w:drawing>
          <wp:inline distT="0" distB="0" distL="0" distR="0" wp14:anchorId="55636141" wp14:editId="6096EE73">
            <wp:extent cx="3690761" cy="2623931"/>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ram.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690761" cy="2623931"/>
                    </a:xfrm>
                    <a:prstGeom prst="rect">
                      <a:avLst/>
                    </a:prstGeom>
                  </pic:spPr>
                </pic:pic>
              </a:graphicData>
            </a:graphic>
          </wp:inline>
        </w:drawing>
      </w:r>
    </w:p>
    <w:p w:rsidR="0013574B" w:rsidRDefault="00303078" w:rsidP="00303078">
      <w:pPr>
        <w:pStyle w:val="Caption"/>
        <w:rPr>
          <w:lang w:val="en-US"/>
        </w:rPr>
      </w:pPr>
      <w:bookmarkStart w:id="369" w:name="_Ref454935134"/>
      <w:bookmarkStart w:id="370" w:name="_Toc457284144"/>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5</w:t>
      </w:r>
      <w:r w:rsidR="00EC0DC4">
        <w:fldChar w:fldCharType="end"/>
      </w:r>
      <w:bookmarkEnd w:id="369"/>
      <w:r>
        <w:rPr>
          <w:lang w:val="en-US"/>
        </w:rPr>
        <w:t xml:space="preserve"> Potongan hasil N-Gram paket data</w:t>
      </w:r>
      <w:bookmarkEnd w:id="370"/>
    </w:p>
    <w:p w:rsidR="000F69E8" w:rsidRDefault="000F69E8" w:rsidP="00896581">
      <w:pPr>
        <w:pStyle w:val="Heading4"/>
        <w:rPr>
          <w:lang w:val="en-US"/>
        </w:rPr>
      </w:pPr>
      <w:bookmarkStart w:id="371" w:name="_Toc457284098"/>
      <w:r w:rsidRPr="000F69E8">
        <w:rPr>
          <w:lang w:val="en-US"/>
        </w:rPr>
        <w:lastRenderedPageBreak/>
        <w:t xml:space="preserve">Uji Coba </w:t>
      </w:r>
      <w:r w:rsidR="005459D5">
        <w:rPr>
          <w:lang w:val="en-US"/>
        </w:rPr>
        <w:t xml:space="preserve">Proses </w:t>
      </w:r>
      <w:r w:rsidRPr="000F69E8">
        <w:rPr>
          <w:lang w:val="en-US"/>
        </w:rPr>
        <w:t>Membuat</w:t>
      </w:r>
      <w:r w:rsidR="005E1AA8">
        <w:rPr>
          <w:lang w:val="en-US"/>
        </w:rPr>
        <w:t xml:space="preserve"> Model  </w:t>
      </w:r>
      <w:r w:rsidRPr="000F69E8">
        <w:rPr>
          <w:lang w:val="en-US"/>
        </w:rPr>
        <w:t xml:space="preserve">Data </w:t>
      </w:r>
      <w:r w:rsidRPr="00211570">
        <w:rPr>
          <w:i/>
          <w:lang w:val="en-US"/>
        </w:rPr>
        <w:t>Training</w:t>
      </w:r>
      <w:bookmarkEnd w:id="371"/>
    </w:p>
    <w:p w:rsidR="00BF2CB9" w:rsidRDefault="00BF2CB9" w:rsidP="00BF2CB9">
      <w:pPr>
        <w:ind w:firstLine="720"/>
        <w:rPr>
          <w:lang w:val="en-US"/>
        </w:rPr>
      </w:pPr>
      <w:r>
        <w:rPr>
          <w:lang w:val="en-US"/>
        </w:rPr>
        <w:t xml:space="preserve">Uji </w:t>
      </w:r>
      <w:r w:rsidR="005E1AA8">
        <w:rPr>
          <w:lang w:val="en-US"/>
        </w:rPr>
        <w:t>coba</w:t>
      </w:r>
      <w:r w:rsidR="00196CF7">
        <w:rPr>
          <w:lang w:val="en-US"/>
        </w:rPr>
        <w:t xml:space="preserve"> membuat model data </w:t>
      </w:r>
      <w:r w:rsidR="00196CF7" w:rsidRPr="00211570">
        <w:rPr>
          <w:i/>
          <w:lang w:val="en-US"/>
        </w:rPr>
        <w:t>training</w:t>
      </w:r>
      <w:r w:rsidR="005E1AA8">
        <w:rPr>
          <w:lang w:val="en-US"/>
        </w:rPr>
        <w:t xml:space="preserve"> dilakukan dengan cara </w:t>
      </w:r>
      <w:r w:rsidR="003A56FA">
        <w:rPr>
          <w:lang w:val="en-US"/>
        </w:rPr>
        <w:t xml:space="preserve">membuat sebuah </w:t>
      </w:r>
      <w:r w:rsidR="003A56FA" w:rsidRPr="003A56FA">
        <w:rPr>
          <w:i/>
          <w:lang w:val="en-US"/>
        </w:rPr>
        <w:t>object</w:t>
      </w:r>
      <w:r w:rsidR="003A56FA">
        <w:rPr>
          <w:lang w:val="en-US"/>
        </w:rPr>
        <w:t xml:space="preserve"> Data </w:t>
      </w:r>
      <w:r w:rsidR="003A56FA" w:rsidRPr="00211570">
        <w:rPr>
          <w:i/>
          <w:lang w:val="en-US"/>
        </w:rPr>
        <w:t>Training</w:t>
      </w:r>
      <w:r w:rsidR="003A56FA">
        <w:rPr>
          <w:lang w:val="en-US"/>
        </w:rPr>
        <w:t xml:space="preserve"> baru dengan parameter protokol paket data (TCP atau UDP), array list Data Packet TCP, array list Data Packet UDP, array list Data </w:t>
      </w:r>
      <w:r w:rsidR="003A56FA" w:rsidRPr="00211570">
        <w:rPr>
          <w:i/>
          <w:lang w:val="en-US"/>
        </w:rPr>
        <w:t>Training</w:t>
      </w:r>
      <w:r w:rsidR="003A56FA">
        <w:rPr>
          <w:lang w:val="en-US"/>
        </w:rPr>
        <w:t xml:space="preserve"> TCP, array list Data </w:t>
      </w:r>
      <w:r w:rsidR="003A56FA" w:rsidRPr="00211570">
        <w:rPr>
          <w:i/>
          <w:lang w:val="en-US"/>
        </w:rPr>
        <w:t>Training</w:t>
      </w:r>
      <w:r w:rsidR="003A56FA">
        <w:rPr>
          <w:lang w:val="en-US"/>
        </w:rPr>
        <w:t xml:space="preserve"> UDP, serta port tujuan paket data. Pada </w:t>
      </w:r>
      <w:r w:rsidR="003A56FA">
        <w:rPr>
          <w:lang w:val="en-US"/>
        </w:rPr>
        <w:fldChar w:fldCharType="begin"/>
      </w:r>
      <w:r w:rsidR="003A56FA">
        <w:rPr>
          <w:lang w:val="en-US"/>
        </w:rPr>
        <w:instrText xml:space="preserve"> REF _Ref454793003 \h </w:instrText>
      </w:r>
      <w:r w:rsidR="003A56FA">
        <w:rPr>
          <w:lang w:val="en-US"/>
        </w:rPr>
      </w:r>
      <w:r w:rsidR="003A56FA">
        <w:rPr>
          <w:lang w:val="en-US"/>
        </w:rPr>
        <w:fldChar w:fldCharType="separate"/>
      </w:r>
      <w:r w:rsidR="003C16DB">
        <w:t xml:space="preserve">Tabel </w:t>
      </w:r>
      <w:r w:rsidR="003C16DB">
        <w:rPr>
          <w:noProof/>
        </w:rPr>
        <w:t>5</w:t>
      </w:r>
      <w:r w:rsidR="003C16DB">
        <w:t>.</w:t>
      </w:r>
      <w:r w:rsidR="003C16DB">
        <w:rPr>
          <w:noProof/>
        </w:rPr>
        <w:t>4</w:t>
      </w:r>
      <w:r w:rsidR="003A56FA">
        <w:rPr>
          <w:lang w:val="en-US"/>
        </w:rPr>
        <w:fldChar w:fldCharType="end"/>
      </w:r>
      <w:r w:rsidR="003A56FA">
        <w:rPr>
          <w:lang w:val="en-US"/>
        </w:rPr>
        <w:t xml:space="preserve"> merupakan prosedur pengujian lengkap yang akan dilakukan.</w:t>
      </w:r>
    </w:p>
    <w:p w:rsidR="00BF2CB9" w:rsidRPr="00BF2CB9" w:rsidRDefault="00BF2CB9" w:rsidP="00BF2CB9">
      <w:pPr>
        <w:ind w:firstLine="720"/>
        <w:rPr>
          <w:lang w:val="en-US"/>
        </w:rPr>
      </w:pPr>
    </w:p>
    <w:p w:rsidR="005E1AA8" w:rsidRDefault="005E1AA8" w:rsidP="005E1AA8">
      <w:pPr>
        <w:pStyle w:val="Caption"/>
        <w:keepNext/>
      </w:pPr>
      <w:bookmarkStart w:id="372" w:name="_Ref454793003"/>
      <w:bookmarkStart w:id="373" w:name="_Toc457284172"/>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4</w:t>
      </w:r>
      <w:r w:rsidR="009A36C3">
        <w:fldChar w:fldCharType="end"/>
      </w:r>
      <w:bookmarkEnd w:id="372"/>
      <w:r>
        <w:rPr>
          <w:lang w:val="en-US"/>
        </w:rPr>
        <w:t xml:space="preserve"> </w:t>
      </w:r>
      <w:r w:rsidR="00A93C8D">
        <w:rPr>
          <w:lang w:val="en-US"/>
        </w:rPr>
        <w:t>Prosedur m</w:t>
      </w:r>
      <w:r>
        <w:rPr>
          <w:lang w:val="en-US"/>
        </w:rPr>
        <w:t xml:space="preserve">embuat model data </w:t>
      </w:r>
      <w:r w:rsidRPr="00211570">
        <w:rPr>
          <w:i/>
          <w:lang w:val="en-US"/>
        </w:rPr>
        <w:t>training</w:t>
      </w:r>
      <w:bookmarkEnd w:id="373"/>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5E1AA8">
            <w:pPr>
              <w:jc w:val="left"/>
              <w:rPr>
                <w:lang w:val="en-US"/>
              </w:rPr>
            </w:pPr>
            <w:r>
              <w:rPr>
                <w:lang w:val="en-US"/>
              </w:rPr>
              <w:t xml:space="preserve">Uji coba </w:t>
            </w:r>
            <w:r w:rsidR="005E1AA8">
              <w:rPr>
                <w:lang w:val="en-US"/>
              </w:rPr>
              <w:t>membuat 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A56FA">
            <w:pPr>
              <w:jc w:val="left"/>
              <w:rPr>
                <w:lang w:val="en-US"/>
              </w:rPr>
            </w:pPr>
            <w:r>
              <w:rPr>
                <w:lang w:val="en-US"/>
              </w:rPr>
              <w:t xml:space="preserve">Menguji apakah sistem dapat </w:t>
            </w:r>
            <w:r w:rsidR="003A56FA">
              <w:rPr>
                <w:lang w:val="en-US"/>
              </w:rPr>
              <w:t>membuat sebuah model data training sesuai dengan port tujuan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w:t>
            </w:r>
            <w:r w:rsidR="003A56FA">
              <w:rPr>
                <w:lang w:val="en-US"/>
              </w:rPr>
              <w:t>,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196CF7" w:rsidP="00196CF7">
            <w:pPr>
              <w:jc w:val="left"/>
              <w:rPr>
                <w:lang w:val="en-US"/>
              </w:rPr>
            </w:pPr>
            <w:r>
              <w:rPr>
                <w:lang w:val="en-US"/>
              </w:rPr>
              <w:t>Aplikasi menghitung rata-rata setiap variable, standar deviasi setiap variable, jumlah kuadrat setiap variabel,  dan jumlah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A56FA" w:rsidP="003A56FA">
            <w:pPr>
              <w:jc w:val="left"/>
              <w:rPr>
                <w:lang w:val="en-US"/>
              </w:rPr>
            </w:pPr>
            <w:r>
              <w:rPr>
                <w:lang w:val="en-US"/>
              </w:rPr>
              <w:t>Port tujuan paket data dan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Pr="00196CF7" w:rsidRDefault="00196CF7" w:rsidP="00196CF7">
            <w:pPr>
              <w:jc w:val="left"/>
              <w:rPr>
                <w:lang w:val="en-US"/>
              </w:rPr>
            </w:pPr>
            <w:r>
              <w:rPr>
                <w:lang w:val="en-US"/>
              </w:rPr>
              <w:t>Model data training sesuai dengan port tujuan, dimana port tujuan yang kurang dari 1024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CB3D40" w:rsidRDefault="00CB3D40" w:rsidP="00CB3D40">
      <w:pPr>
        <w:rPr>
          <w:lang w:val="en-US"/>
        </w:rPr>
      </w:pPr>
    </w:p>
    <w:p w:rsidR="00DF697B" w:rsidRDefault="00DF697B" w:rsidP="0092383B">
      <w:pPr>
        <w:ind w:firstLine="720"/>
        <w:rPr>
          <w:lang w:val="en-US"/>
        </w:rPr>
      </w:pPr>
      <w:r>
        <w:rPr>
          <w:lang w:val="en-US"/>
        </w:rPr>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3C16DB">
        <w:t xml:space="preserve">Gambar </w:t>
      </w:r>
      <w:r w:rsidR="003C16DB">
        <w:rPr>
          <w:noProof/>
        </w:rPr>
        <w:t>5</w:t>
      </w:r>
      <w:r w:rsidR="003C16DB">
        <w:t>.</w:t>
      </w:r>
      <w:r w:rsidR="003C16DB">
        <w:rPr>
          <w:noProof/>
        </w:rPr>
        <w:t>6</w:t>
      </w:r>
      <w:r>
        <w:rPr>
          <w:lang w:val="en-US"/>
        </w:rPr>
        <w:fldChar w:fldCharType="end"/>
      </w:r>
      <w:r>
        <w:rPr>
          <w:lang w:val="en-US"/>
        </w:rPr>
        <w:t xml:space="preserve"> ditunjukkan </w:t>
      </w:r>
      <w:r w:rsidR="0092383B">
        <w:rPr>
          <w:lang w:val="en-US"/>
        </w:rPr>
        <w:t xml:space="preserve">potognan hasil pembuatan model data </w:t>
      </w:r>
      <w:r w:rsidR="0092383B" w:rsidRPr="00211570">
        <w:rPr>
          <w:i/>
          <w:lang w:val="en-US"/>
        </w:rPr>
        <w:t>training</w:t>
      </w:r>
      <w:r w:rsidR="0092383B">
        <w:rPr>
          <w:lang w:val="en-US"/>
        </w:rPr>
        <w:t xml:space="preserve">. </w:t>
      </w:r>
      <w:r w:rsidR="00F7685E">
        <w:rPr>
          <w:lang w:val="en-US"/>
        </w:rPr>
        <w:t xml:space="preserve">Model data training terdiri dari, port protokol, jumlah </w:t>
      </w:r>
      <w:r w:rsidR="00F7685E" w:rsidRPr="00F7685E">
        <w:rPr>
          <w:i/>
          <w:lang w:val="en-US"/>
        </w:rPr>
        <w:t>conncetion</w:t>
      </w:r>
      <w:r w:rsidR="00F7685E">
        <w:rPr>
          <w:i/>
          <w:lang w:val="en-US"/>
        </w:rPr>
        <w:t xml:space="preserve">, </w:t>
      </w:r>
      <w:r w:rsidR="00F7685E">
        <w:rPr>
          <w:lang w:val="en-US"/>
        </w:rPr>
        <w:t xml:space="preserve">jumlah setiap variable yang ditandai dengan warna merah, rata-rata variable yang ditandai dengan warna biru, standar deviasi variable yang ditandai dengan warna hijau, dan jumlah kuadrat dari variable ditandai dengan warna oranye. </w:t>
      </w:r>
      <w:r w:rsidR="0092383B" w:rsidRPr="00F7685E">
        <w:rPr>
          <w:i/>
          <w:lang w:val="en-US"/>
        </w:rPr>
        <w:t>Supaya</w:t>
      </w:r>
      <w:r w:rsidR="0092383B">
        <w:rPr>
          <w:lang w:val="en-US"/>
        </w:rPr>
        <w:t xml:space="preserve"> hasil pembuatan model data </w:t>
      </w:r>
      <w:r w:rsidR="0092383B" w:rsidRPr="00211570">
        <w:rPr>
          <w:i/>
          <w:lang w:val="en-US"/>
        </w:rPr>
        <w:t>training</w:t>
      </w:r>
      <w:r w:rsidR="0092383B">
        <w:rPr>
          <w:lang w:val="en-US"/>
        </w:rPr>
        <w:t xml:space="preserve"> paket data dapat ditampilkan untuk memastikan</w:t>
      </w:r>
      <w:r w:rsidR="004714ED">
        <w:rPr>
          <w:lang w:val="en-US"/>
        </w:rPr>
        <w:t xml:space="preserve"> rata-rata variabel dan standar deviasi sudah tersimpan</w:t>
      </w:r>
      <w:r w:rsidR="0092383B">
        <w:rPr>
          <w:lang w:val="en-US"/>
        </w:rPr>
        <w:t xml:space="preserve"> atau tidak maka akan dilakukan modifikasi. Modifikasi yang dilakukan adalah menambahkan perintah cetak.</w:t>
      </w:r>
    </w:p>
    <w:p w:rsidR="00303078" w:rsidRDefault="00F7685E" w:rsidP="00644D90">
      <w:pPr>
        <w:keepNext/>
        <w:jc w:val="center"/>
      </w:pPr>
      <w:r>
        <w:rPr>
          <w:noProof/>
          <w:lang w:eastAsia="id-ID"/>
        </w:rPr>
        <w:lastRenderedPageBreak/>
        <mc:AlternateContent>
          <mc:Choice Requires="wps">
            <w:drawing>
              <wp:anchor distT="0" distB="0" distL="114300" distR="114300" simplePos="0" relativeHeight="251717632" behindDoc="0" locked="0" layoutInCell="1" allowOverlap="1" wp14:anchorId="1946AAF0" wp14:editId="47188803">
                <wp:simplePos x="0" y="0"/>
                <wp:positionH relativeFrom="margin">
                  <wp:align>right</wp:align>
                </wp:positionH>
                <wp:positionV relativeFrom="paragraph">
                  <wp:posOffset>1621473</wp:posOffset>
                </wp:positionV>
                <wp:extent cx="3698341" cy="519112"/>
                <wp:effectExtent l="0" t="0" r="16510" b="14605"/>
                <wp:wrapNone/>
                <wp:docPr id="450756" name="Rectangle 450756"/>
                <wp:cNvGraphicFramePr/>
                <a:graphic xmlns:a="http://schemas.openxmlformats.org/drawingml/2006/main">
                  <a:graphicData uri="http://schemas.microsoft.com/office/word/2010/wordprocessingShape">
                    <wps:wsp>
                      <wps:cNvSpPr/>
                      <wps:spPr>
                        <a:xfrm>
                          <a:off x="0" y="0"/>
                          <a:ext cx="3698341" cy="519112"/>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90DEF" id="Rectangle 450756" o:spid="_x0000_s1026" style="position:absolute;margin-left:240pt;margin-top:127.7pt;width:291.2pt;height:40.8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" filled="f" strokecolor="#e36c0a [2409]" strokeweight="1pt">
                <w10:wrap anchorx="margin"/>
              </v:rect>
            </w:pict>
          </mc:Fallback>
        </mc:AlternateContent>
      </w:r>
      <w:r w:rsidR="004714ED">
        <w:rPr>
          <w:noProof/>
          <w:lang w:eastAsia="id-ID"/>
        </w:rPr>
        <mc:AlternateContent>
          <mc:Choice Requires="wps">
            <w:drawing>
              <wp:anchor distT="0" distB="0" distL="114300" distR="114300" simplePos="0" relativeHeight="251715584" behindDoc="0" locked="0" layoutInCell="1" allowOverlap="1" wp14:anchorId="1326B83B" wp14:editId="4F765A71">
                <wp:simplePos x="0" y="0"/>
                <wp:positionH relativeFrom="margin">
                  <wp:posOffset>-4866</wp:posOffset>
                </wp:positionH>
                <wp:positionV relativeFrom="paragraph">
                  <wp:posOffset>129458</wp:posOffset>
                </wp:positionV>
                <wp:extent cx="3698341" cy="439093"/>
                <wp:effectExtent l="0" t="0" r="16510" b="18415"/>
                <wp:wrapNone/>
                <wp:docPr id="450755" name="Rectangle 450755"/>
                <wp:cNvGraphicFramePr/>
                <a:graphic xmlns:a="http://schemas.openxmlformats.org/drawingml/2006/main">
                  <a:graphicData uri="http://schemas.microsoft.com/office/word/2010/wordprocessingShape">
                    <wps:wsp>
                      <wps:cNvSpPr/>
                      <wps:spPr>
                        <a:xfrm>
                          <a:off x="0" y="0"/>
                          <a:ext cx="3698341" cy="43909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26E5F" id="Rectangle 450755" o:spid="_x0000_s1026" style="position:absolute;margin-left:-.4pt;margin-top:10.2pt;width:291.2pt;height:34.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" filled="f" strokecolor="red" strokeweight="1pt">
                <w10:wrap anchorx="margin"/>
              </v:rect>
            </w:pict>
          </mc:Fallback>
        </mc:AlternateContent>
      </w:r>
      <w:r w:rsidR="004714ED">
        <w:rPr>
          <w:noProof/>
          <w:lang w:eastAsia="id-ID"/>
        </w:rPr>
        <mc:AlternateContent>
          <mc:Choice Requires="wps">
            <w:drawing>
              <wp:anchor distT="0" distB="0" distL="114300" distR="114300" simplePos="0" relativeHeight="251713536" behindDoc="0" locked="0" layoutInCell="1" allowOverlap="1" wp14:anchorId="0A7884EF" wp14:editId="4C907D2B">
                <wp:simplePos x="0" y="0"/>
                <wp:positionH relativeFrom="margin">
                  <wp:align>right</wp:align>
                </wp:positionH>
                <wp:positionV relativeFrom="paragraph">
                  <wp:posOffset>1118814</wp:posOffset>
                </wp:positionV>
                <wp:extent cx="3698341" cy="461727"/>
                <wp:effectExtent l="0" t="0" r="16510" b="14605"/>
                <wp:wrapNone/>
                <wp:docPr id="450754" name="Rectangle 450754"/>
                <wp:cNvGraphicFramePr/>
                <a:graphic xmlns:a="http://schemas.openxmlformats.org/drawingml/2006/main">
                  <a:graphicData uri="http://schemas.microsoft.com/office/word/2010/wordprocessingShape">
                    <wps:wsp>
                      <wps:cNvSpPr/>
                      <wps:spPr>
                        <a:xfrm>
                          <a:off x="0" y="0"/>
                          <a:ext cx="3698341" cy="46172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359CD" id="Rectangle 450754" o:spid="_x0000_s1026" style="position:absolute;margin-left:240pt;margin-top:88.1pt;width:291.2pt;height:36.35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" filled="f" strokecolor="#00b050" strokeweight="1pt">
                <w10:wrap anchorx="margin"/>
              </v:rect>
            </w:pict>
          </mc:Fallback>
        </mc:AlternateContent>
      </w:r>
      <w:r w:rsidR="004714ED">
        <w:rPr>
          <w:noProof/>
          <w:lang w:eastAsia="id-ID"/>
        </w:rPr>
        <mc:AlternateContent>
          <mc:Choice Requires="wps">
            <w:drawing>
              <wp:anchor distT="0" distB="0" distL="114300" distR="114300" simplePos="0" relativeHeight="251711488" behindDoc="0" locked="0" layoutInCell="1" allowOverlap="1" wp14:anchorId="5E1ECB3D" wp14:editId="5E67BD39">
                <wp:simplePos x="0" y="0"/>
                <wp:positionH relativeFrom="column">
                  <wp:posOffset>4186</wp:posOffset>
                </wp:positionH>
                <wp:positionV relativeFrom="paragraph">
                  <wp:posOffset>618345</wp:posOffset>
                </wp:positionV>
                <wp:extent cx="3698341" cy="461727"/>
                <wp:effectExtent l="0" t="0" r="16510" b="14605"/>
                <wp:wrapNone/>
                <wp:docPr id="450753" name="Rectangle 450753"/>
                <wp:cNvGraphicFramePr/>
                <a:graphic xmlns:a="http://schemas.openxmlformats.org/drawingml/2006/main">
                  <a:graphicData uri="http://schemas.microsoft.com/office/word/2010/wordprocessingShape">
                    <wps:wsp>
                      <wps:cNvSpPr/>
                      <wps:spPr>
                        <a:xfrm>
                          <a:off x="0" y="0"/>
                          <a:ext cx="3698341" cy="461727"/>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35BCA" id="Rectangle 450753" o:spid="_x0000_s1026" style="position:absolute;margin-left:.35pt;margin-top:48.7pt;width:291.2pt;height:36.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" filled="f" strokecolor="#0070c0" strokeweight="1pt"/>
            </w:pict>
          </mc:Fallback>
        </mc:AlternateContent>
      </w:r>
      <w:r w:rsidR="0013574B">
        <w:rPr>
          <w:noProof/>
          <w:lang w:eastAsia="id-ID"/>
        </w:rPr>
        <w:drawing>
          <wp:inline distT="0" distB="0" distL="0" distR="0" wp14:anchorId="4CD31A49" wp14:editId="59A42F8B">
            <wp:extent cx="3685862" cy="214349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png"/>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3708349" cy="2156573"/>
                    </a:xfrm>
                    <a:prstGeom prst="rect">
                      <a:avLst/>
                    </a:prstGeom>
                    <a:ln>
                      <a:noFill/>
                    </a:ln>
                    <a:extLst>
                      <a:ext uri="{53640926-AAD7-44D8-BBD7-CCE9431645EC}">
                        <a14:shadowObscured xmlns:a14="http://schemas.microsoft.com/office/drawing/2010/main"/>
                      </a:ext>
                    </a:extLst>
                  </pic:spPr>
                </pic:pic>
              </a:graphicData>
            </a:graphic>
          </wp:inline>
        </w:drawing>
      </w:r>
    </w:p>
    <w:p w:rsidR="00CB3D40" w:rsidRPr="00CB3D40" w:rsidRDefault="00303078" w:rsidP="00303078">
      <w:pPr>
        <w:pStyle w:val="Caption"/>
        <w:rPr>
          <w:lang w:val="en-US"/>
        </w:rPr>
      </w:pPr>
      <w:bookmarkStart w:id="374" w:name="_Ref454935761"/>
      <w:bookmarkStart w:id="375" w:name="_Toc457284145"/>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6</w:t>
      </w:r>
      <w:r w:rsidR="00EC0DC4">
        <w:fldChar w:fldCharType="end"/>
      </w:r>
      <w:bookmarkEnd w:id="374"/>
      <w:r>
        <w:rPr>
          <w:lang w:val="en-US"/>
        </w:rPr>
        <w:t xml:space="preserve"> Potongan hasil model data </w:t>
      </w:r>
      <w:r w:rsidRPr="00211570">
        <w:rPr>
          <w:i/>
          <w:lang w:val="en-US"/>
        </w:rPr>
        <w:t>training</w:t>
      </w:r>
      <w:bookmarkEnd w:id="375"/>
    </w:p>
    <w:p w:rsidR="000F69E8" w:rsidRDefault="000F69E8">
      <w:pPr>
        <w:pStyle w:val="Heading4"/>
        <w:rPr>
          <w:lang w:val="en-US"/>
        </w:rPr>
      </w:pPr>
      <w:bookmarkStart w:id="376" w:name="_Toc457284099"/>
      <w:r>
        <w:rPr>
          <w:lang w:val="en-US"/>
        </w:rPr>
        <w:t xml:space="preserve">Uji </w:t>
      </w:r>
      <w:r w:rsidR="00BF2CB9">
        <w:rPr>
          <w:lang w:val="en-US"/>
        </w:rPr>
        <w:t>Coba Sniffing</w:t>
      </w:r>
      <w:bookmarkEnd w:id="376"/>
    </w:p>
    <w:p w:rsidR="00BF2CB9" w:rsidRDefault="00BF2CB9" w:rsidP="00196CF7">
      <w:pPr>
        <w:ind w:firstLine="720"/>
        <w:rPr>
          <w:lang w:val="en-US"/>
        </w:rPr>
      </w:pPr>
      <w:r>
        <w:rPr>
          <w:lang w:val="en-US"/>
        </w:rPr>
        <w:t xml:space="preserve">Uji coba </w:t>
      </w:r>
      <w:r w:rsidR="00196CF7">
        <w:rPr>
          <w:lang w:val="en-US"/>
        </w:rPr>
        <w:t>sniffing dilakukan dengan cara memilih menu “</w:t>
      </w:r>
      <w:r w:rsidR="00196CF7" w:rsidRPr="00196CF7">
        <w:rPr>
          <w:lang w:val="en-US"/>
        </w:rPr>
        <w:t>sniffer testing</w:t>
      </w:r>
      <w:r w:rsidR="00196CF7">
        <w:rPr>
          <w:lang w:val="en-US"/>
        </w:rPr>
        <w:t xml:space="preserve">” pada aplikasi sehingga aplikasi akan menangkap paket data pada lalu lintas jaringan. Pada </w:t>
      </w:r>
      <w:r w:rsidR="00196CF7">
        <w:rPr>
          <w:lang w:val="en-US"/>
        </w:rPr>
        <w:fldChar w:fldCharType="begin"/>
      </w:r>
      <w:r w:rsidR="00196CF7">
        <w:rPr>
          <w:lang w:val="en-US"/>
        </w:rPr>
        <w:instrText xml:space="preserve"> REF _Ref454793767 \h </w:instrText>
      </w:r>
      <w:r w:rsidR="00196CF7">
        <w:rPr>
          <w:lang w:val="en-US"/>
        </w:rPr>
      </w:r>
      <w:r w:rsidR="00196CF7">
        <w:rPr>
          <w:lang w:val="en-US"/>
        </w:rPr>
        <w:fldChar w:fldCharType="separate"/>
      </w:r>
      <w:r w:rsidR="003C16DB">
        <w:t xml:space="preserve">Tabel </w:t>
      </w:r>
      <w:r w:rsidR="003C16DB">
        <w:rPr>
          <w:noProof/>
        </w:rPr>
        <w:t>5</w:t>
      </w:r>
      <w:r w:rsidR="003C16DB">
        <w:t>.</w:t>
      </w:r>
      <w:r w:rsidR="003C16DB">
        <w:rPr>
          <w:noProof/>
        </w:rPr>
        <w:t>5</w:t>
      </w:r>
      <w:r w:rsidR="00196CF7">
        <w:rPr>
          <w:lang w:val="en-US"/>
        </w:rPr>
        <w:fldChar w:fldCharType="end"/>
      </w:r>
      <w:r w:rsidR="00196CF7">
        <w:rPr>
          <w:lang w:val="en-US"/>
        </w:rPr>
        <w:t xml:space="preserve"> merupakan prosedur pengujian lengkap yang akan dilakukan.</w:t>
      </w:r>
    </w:p>
    <w:p w:rsidR="00BF2CB9" w:rsidRPr="00BF2CB9" w:rsidRDefault="00BF2CB9" w:rsidP="00BF2CB9">
      <w:pPr>
        <w:rPr>
          <w:lang w:val="en-US"/>
        </w:rPr>
      </w:pPr>
      <w:r>
        <w:rPr>
          <w:lang w:val="en-US"/>
        </w:rPr>
        <w:t xml:space="preserve"> </w:t>
      </w:r>
    </w:p>
    <w:p w:rsidR="00196CF7" w:rsidRDefault="00196CF7" w:rsidP="00196CF7">
      <w:pPr>
        <w:pStyle w:val="Caption"/>
        <w:keepNext/>
      </w:pPr>
      <w:bookmarkStart w:id="377" w:name="_Ref454793767"/>
      <w:bookmarkStart w:id="378" w:name="_Toc457284173"/>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5</w:t>
      </w:r>
      <w:r w:rsidR="009A36C3">
        <w:fldChar w:fldCharType="end"/>
      </w:r>
      <w:bookmarkEnd w:id="377"/>
      <w:r>
        <w:rPr>
          <w:lang w:val="en-US"/>
        </w:rPr>
        <w:t xml:space="preserve"> Prosedur </w:t>
      </w:r>
      <w:r w:rsidRPr="00A93C8D">
        <w:rPr>
          <w:i/>
          <w:lang w:val="en-US"/>
        </w:rPr>
        <w:t>sniffing</w:t>
      </w:r>
      <w:bookmarkEnd w:id="378"/>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UJ-05</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sidRPr="00A93C8D">
              <w:rPr>
                <w:i/>
                <w:lang w:val="en-US"/>
              </w:rPr>
              <w:t>sniffing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Pr="002A4AEA" w:rsidRDefault="00A6517E" w:rsidP="002A4AEA">
            <w:pPr>
              <w:jc w:val="left"/>
              <w:rPr>
                <w:lang w:val="en-US"/>
              </w:rPr>
            </w:pPr>
            <w:r>
              <w:rPr>
                <w:lang w:val="en-US"/>
              </w:rPr>
              <w:t xml:space="preserve">Menguji apakah sistem dapat </w:t>
            </w:r>
            <w:r w:rsidR="002A4AEA">
              <w:rPr>
                <w:lang w:val="en-US"/>
              </w:rPr>
              <w:t xml:space="preserve">menangkap paket yang ada pada lalu lintas jaringan secara </w:t>
            </w:r>
            <w:r w:rsidR="002A4AEA" w:rsidRPr="002A4AEA">
              <w:rPr>
                <w:i/>
                <w:lang w:val="en-US"/>
              </w:rPr>
              <w:t>real</w:t>
            </w:r>
            <w:r w:rsidR="002A4AEA">
              <w:rPr>
                <w:i/>
                <w:lang w:val="en-US"/>
              </w:rPr>
              <w:t>-</w:t>
            </w:r>
            <w:r w:rsidR="002A4AEA" w:rsidRPr="002A4AEA">
              <w:rPr>
                <w:i/>
                <w:lang w:val="en-US"/>
              </w:rPr>
              <w:t>tme</w:t>
            </w:r>
            <w:r w:rsidR="002A4AEA">
              <w:rPr>
                <w:lang w:val="en-US"/>
              </w:rPr>
              <w: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2A4AEA" w:rsidP="003679A9">
            <w:pPr>
              <w:jc w:val="left"/>
              <w:rPr>
                <w:lang w:val="en-US"/>
              </w:rPr>
            </w:pPr>
            <w:r>
              <w:rPr>
                <w:lang w:val="en-US"/>
              </w:rPr>
              <w:t>Aplikasi berjalan, menu “sniffer testing”</w:t>
            </w:r>
            <w:r w:rsidR="003679A9">
              <w:rPr>
                <w:lang w:val="en-US"/>
              </w:rPr>
              <w:t xml:space="preserve"> sudah terpilih</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Pr="002A4AEA" w:rsidRDefault="002A4AEA" w:rsidP="002A4AEA">
            <w:pPr>
              <w:jc w:val="left"/>
              <w:rPr>
                <w:lang w:val="en-US"/>
              </w:rPr>
            </w:pPr>
            <w:r>
              <w:rPr>
                <w:lang w:val="en-US"/>
              </w:rPr>
              <w:t xml:space="preserve">Komputer penyerang mengirimkan </w:t>
            </w:r>
            <w:r>
              <w:rPr>
                <w:i/>
                <w:lang w:val="en-US"/>
              </w:rPr>
              <w:t>request</w:t>
            </w:r>
            <w:r>
              <w:rPr>
                <w:lang w:val="en-US"/>
              </w:rPr>
              <w:t xml:space="preserve"> HTTP ke komputer target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2A4AEA" w:rsidP="002A4AEA">
            <w:pPr>
              <w:jc w:val="left"/>
              <w:rPr>
                <w:lang w:val="en-US"/>
              </w:rPr>
            </w:pPr>
            <w:r>
              <w:rPr>
                <w:lang w:val="en-US"/>
              </w:rPr>
              <w:t>Paket data yang ada pada lalu lintas jaringan</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6517E" w:rsidP="002A4AEA">
            <w:pPr>
              <w:jc w:val="left"/>
              <w:rPr>
                <w:lang w:val="en-US"/>
              </w:rPr>
            </w:pPr>
            <w:r>
              <w:rPr>
                <w:lang w:val="en-US"/>
              </w:rPr>
              <w:t xml:space="preserve">Paket data yang </w:t>
            </w:r>
            <w:r w:rsidR="002A4AEA">
              <w:rPr>
                <w:lang w:val="en-US"/>
              </w:rPr>
              <w:t>yang berhasil ditangkap</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92383B" w:rsidRDefault="0092383B" w:rsidP="0092383B">
      <w:pPr>
        <w:rPr>
          <w:lang w:val="en-US"/>
        </w:rPr>
      </w:pPr>
    </w:p>
    <w:p w:rsidR="006A1BF5" w:rsidRDefault="006A1BF5" w:rsidP="006A1BF5">
      <w:pPr>
        <w:ind w:firstLine="720"/>
        <w:rPr>
          <w:lang w:val="en-US"/>
        </w:rPr>
      </w:pPr>
      <w:r>
        <w:rPr>
          <w:lang w:val="en-US"/>
        </w:rPr>
        <w:lastRenderedPageBreak/>
        <w:t xml:space="preserve">Pada </w:t>
      </w:r>
      <w:r w:rsidR="00007878">
        <w:rPr>
          <w:lang w:val="en-US"/>
        </w:rPr>
        <w:fldChar w:fldCharType="begin"/>
      </w:r>
      <w:r w:rsidR="00007878">
        <w:rPr>
          <w:lang w:val="en-US"/>
        </w:rPr>
        <w:instrText xml:space="preserve"> REF _Ref456646435 \h </w:instrText>
      </w:r>
      <w:r w:rsidR="00007878">
        <w:rPr>
          <w:lang w:val="en-US"/>
        </w:rPr>
      </w:r>
      <w:r w:rsidR="00007878">
        <w:rPr>
          <w:lang w:val="en-US"/>
        </w:rPr>
        <w:fldChar w:fldCharType="separate"/>
      </w:r>
      <w:r w:rsidR="003C16DB">
        <w:t xml:space="preserve">Gambar </w:t>
      </w:r>
      <w:r w:rsidR="003C16DB">
        <w:rPr>
          <w:noProof/>
        </w:rPr>
        <w:t>5</w:t>
      </w:r>
      <w:r w:rsidR="003C16DB">
        <w:t>.</w:t>
      </w:r>
      <w:r w:rsidR="003C16DB">
        <w:rPr>
          <w:noProof/>
        </w:rPr>
        <w:t>7</w:t>
      </w:r>
      <w:r w:rsidR="00007878">
        <w:rPr>
          <w:lang w:val="en-US"/>
        </w:rPr>
        <w:fldChar w:fldCharType="end"/>
      </w:r>
      <w:r w:rsidR="00007878">
        <w:rPr>
          <w:lang w:val="en-US"/>
        </w:rPr>
        <w:t xml:space="preserve"> </w:t>
      </w:r>
      <w:r>
        <w:rPr>
          <w:lang w:val="en-US"/>
        </w:rPr>
        <w:t>ditunjukkan poto</w:t>
      </w:r>
      <w:r w:rsidR="00C457F7">
        <w:rPr>
          <w:lang w:val="en-US"/>
        </w:rPr>
        <w:t>ng</w:t>
      </w:r>
      <w:r>
        <w:rPr>
          <w:lang w:val="en-US"/>
        </w:rPr>
        <w:t>an hasil</w:t>
      </w:r>
      <w:r w:rsidR="00C457F7">
        <w:rPr>
          <w:lang w:val="en-US"/>
        </w:rPr>
        <w:t xml:space="preserve"> proses </w:t>
      </w:r>
      <w:r w:rsidR="00C457F7" w:rsidRPr="00C457F7">
        <w:rPr>
          <w:i/>
          <w:lang w:val="en-US"/>
        </w:rPr>
        <w:t>sniffing</w:t>
      </w:r>
      <w:r>
        <w:rPr>
          <w:lang w:val="en-US"/>
        </w:rPr>
        <w:t xml:space="preserve">. </w:t>
      </w:r>
      <w:r w:rsidR="00F7685E">
        <w:rPr>
          <w:lang w:val="en-US"/>
        </w:rPr>
        <w:t xml:space="preserve">Informasi dari paket data yang disimpan adalah paket </w:t>
      </w:r>
      <w:r w:rsidR="00F7685E" w:rsidRPr="00F7685E">
        <w:rPr>
          <w:i/>
          <w:lang w:val="en-US"/>
        </w:rPr>
        <w:t>header</w:t>
      </w:r>
      <w:r w:rsidR="00F7685E">
        <w:rPr>
          <w:lang w:val="en-US"/>
        </w:rPr>
        <w:t xml:space="preserve"> yang ditandai dengan warna merah dan konten paket data yang ditandai dengan warna hijau pada gambar. </w:t>
      </w:r>
      <w:r>
        <w:rPr>
          <w:lang w:val="en-US"/>
        </w:rPr>
        <w:t xml:space="preserve">Supaya hasil </w:t>
      </w:r>
      <w:r w:rsidR="00C457F7" w:rsidRPr="00C457F7">
        <w:rPr>
          <w:i/>
          <w:lang w:val="en-US"/>
        </w:rPr>
        <w:t>sniffing</w:t>
      </w:r>
      <w:r w:rsidR="00C457F7">
        <w:rPr>
          <w:lang w:val="en-US"/>
        </w:rPr>
        <w:t xml:space="preserve"> </w:t>
      </w:r>
      <w:r>
        <w:rPr>
          <w:lang w:val="en-US"/>
        </w:rPr>
        <w:t>dapat ditampilkan untuk memastikan</w:t>
      </w:r>
      <w:r w:rsidR="00F7685E">
        <w:rPr>
          <w:lang w:val="en-US"/>
        </w:rPr>
        <w:t xml:space="preserve"> </w:t>
      </w:r>
      <w:r w:rsidR="00F7685E" w:rsidRPr="00F7685E">
        <w:rPr>
          <w:i/>
          <w:lang w:val="en-US"/>
        </w:rPr>
        <w:t>sniffer</w:t>
      </w:r>
      <w:r w:rsidR="00F7685E">
        <w:rPr>
          <w:lang w:val="en-US"/>
        </w:rPr>
        <w:t xml:space="preserve"> dapat menangkap paket data dari </w:t>
      </w:r>
      <w:r w:rsidR="00F7685E" w:rsidRPr="00F7685E">
        <w:rPr>
          <w:i/>
          <w:lang w:val="en-US"/>
        </w:rPr>
        <w:t>network interface</w:t>
      </w:r>
      <w:r>
        <w:rPr>
          <w:lang w:val="en-US"/>
        </w:rPr>
        <w:t xml:space="preserve"> atau tidak maka akan dilakukan modifikasi. Modifikasi yang dilakukan adalah menambahkan perintah cetak.</w:t>
      </w:r>
    </w:p>
    <w:p w:rsidR="006A1BF5" w:rsidRDefault="006A1BF5" w:rsidP="0092383B">
      <w:pPr>
        <w:rPr>
          <w:lang w:val="en-US"/>
        </w:rPr>
      </w:pPr>
    </w:p>
    <w:p w:rsidR="005D62DB" w:rsidRDefault="00F7685E" w:rsidP="005D62DB">
      <w:pPr>
        <w:keepNext/>
        <w:jc w:val="center"/>
      </w:pPr>
      <w:r>
        <w:rPr>
          <w:noProof/>
          <w:lang w:eastAsia="id-ID"/>
        </w:rPr>
        <mc:AlternateContent>
          <mc:Choice Requires="wps">
            <w:drawing>
              <wp:anchor distT="0" distB="0" distL="114300" distR="114300" simplePos="0" relativeHeight="251728896" behindDoc="0" locked="0" layoutInCell="1" allowOverlap="1" wp14:anchorId="0AC0DD36" wp14:editId="23F321CF">
                <wp:simplePos x="0" y="0"/>
                <wp:positionH relativeFrom="margin">
                  <wp:align>right</wp:align>
                </wp:positionH>
                <wp:positionV relativeFrom="paragraph">
                  <wp:posOffset>1892857</wp:posOffset>
                </wp:positionV>
                <wp:extent cx="3704478" cy="100483"/>
                <wp:effectExtent l="0" t="0" r="10795" b="13970"/>
                <wp:wrapNone/>
                <wp:docPr id="450762" name="Rectangle 450762"/>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C631F" id="Rectangle 450762" o:spid="_x0000_s1026" style="position:absolute;margin-left:240.5pt;margin-top:149.05pt;width:291.7pt;height:7.9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YRc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26848" behindDoc="0" locked="0" layoutInCell="1" allowOverlap="1" wp14:anchorId="4164B6B9" wp14:editId="4FC2BDB5">
                <wp:simplePos x="0" y="0"/>
                <wp:positionH relativeFrom="margin">
                  <wp:align>left</wp:align>
                </wp:positionH>
                <wp:positionV relativeFrom="paragraph">
                  <wp:posOffset>903935</wp:posOffset>
                </wp:positionV>
                <wp:extent cx="3704478" cy="100483"/>
                <wp:effectExtent l="0" t="0" r="10795" b="13970"/>
                <wp:wrapNone/>
                <wp:docPr id="450761" name="Rectangle 450761"/>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4756C" id="Rectangle 450761" o:spid="_x0000_s1026" style="position:absolute;margin-left:0;margin-top:71.2pt;width:291.7pt;height:7.9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JgI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22752" behindDoc="0" locked="0" layoutInCell="1" allowOverlap="1" wp14:anchorId="7CF4B52C" wp14:editId="52D752D1">
                <wp:simplePos x="0" y="0"/>
                <wp:positionH relativeFrom="margin">
                  <wp:align>right</wp:align>
                </wp:positionH>
                <wp:positionV relativeFrom="paragraph">
                  <wp:posOffset>2056923</wp:posOffset>
                </wp:positionV>
                <wp:extent cx="3704478" cy="734240"/>
                <wp:effectExtent l="0" t="0" r="10795" b="27940"/>
                <wp:wrapNone/>
                <wp:docPr id="450759" name="Rectangle 450759"/>
                <wp:cNvGraphicFramePr/>
                <a:graphic xmlns:a="http://schemas.openxmlformats.org/drawingml/2006/main">
                  <a:graphicData uri="http://schemas.microsoft.com/office/word/2010/wordprocessingShape">
                    <wps:wsp>
                      <wps:cNvSpPr/>
                      <wps:spPr>
                        <a:xfrm>
                          <a:off x="0" y="0"/>
                          <a:ext cx="3704478" cy="7342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22CDA" id="Rectangle 450759" o:spid="_x0000_s1026" style="position:absolute;margin-left:240.5pt;margin-top:161.95pt;width:291.7pt;height:57.8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24800" behindDoc="0" locked="0" layoutInCell="1" allowOverlap="1" wp14:anchorId="29910341" wp14:editId="3B369A99">
                <wp:simplePos x="0" y="0"/>
                <wp:positionH relativeFrom="margin">
                  <wp:posOffset>-6246</wp:posOffset>
                </wp:positionH>
                <wp:positionV relativeFrom="paragraph">
                  <wp:posOffset>1057542</wp:posOffset>
                </wp:positionV>
                <wp:extent cx="3704478" cy="730840"/>
                <wp:effectExtent l="0" t="0" r="10795" b="12700"/>
                <wp:wrapNone/>
                <wp:docPr id="450760" name="Rectangle 450760"/>
                <wp:cNvGraphicFramePr/>
                <a:graphic xmlns:a="http://schemas.openxmlformats.org/drawingml/2006/main">
                  <a:graphicData uri="http://schemas.microsoft.com/office/word/2010/wordprocessingShape">
                    <wps:wsp>
                      <wps:cNvSpPr/>
                      <wps:spPr>
                        <a:xfrm>
                          <a:off x="0" y="0"/>
                          <a:ext cx="3704478" cy="7308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A36BC" id="Rectangle 450760" o:spid="_x0000_s1026" style="position:absolute;margin-left:-.5pt;margin-top:83.25pt;width:291.7pt;height:57.5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20704" behindDoc="0" locked="0" layoutInCell="1" allowOverlap="1" wp14:anchorId="38D5AC16" wp14:editId="78378CEC">
                <wp:simplePos x="0" y="0"/>
                <wp:positionH relativeFrom="margin">
                  <wp:posOffset>-2847</wp:posOffset>
                </wp:positionH>
                <wp:positionV relativeFrom="paragraph">
                  <wp:posOffset>136343</wp:posOffset>
                </wp:positionV>
                <wp:extent cx="3704478" cy="730840"/>
                <wp:effectExtent l="0" t="0" r="10795" b="12700"/>
                <wp:wrapNone/>
                <wp:docPr id="450758" name="Rectangle 450758"/>
                <wp:cNvGraphicFramePr/>
                <a:graphic xmlns:a="http://schemas.openxmlformats.org/drawingml/2006/main">
                  <a:graphicData uri="http://schemas.microsoft.com/office/word/2010/wordprocessingShape">
                    <wps:wsp>
                      <wps:cNvSpPr/>
                      <wps:spPr>
                        <a:xfrm>
                          <a:off x="0" y="0"/>
                          <a:ext cx="3704478" cy="7308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AD2F9" id="Rectangle 450758" o:spid="_x0000_s1026" style="position:absolute;margin-left:-.2pt;margin-top:10.75pt;width:291.7pt;height:57.5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18656" behindDoc="0" locked="0" layoutInCell="1" allowOverlap="1" wp14:anchorId="06263E23" wp14:editId="042A76B2">
                <wp:simplePos x="0" y="0"/>
                <wp:positionH relativeFrom="margin">
                  <wp:align>left</wp:align>
                </wp:positionH>
                <wp:positionV relativeFrom="paragraph">
                  <wp:posOffset>-22822</wp:posOffset>
                </wp:positionV>
                <wp:extent cx="3704478" cy="100483"/>
                <wp:effectExtent l="0" t="0" r="10795" b="13970"/>
                <wp:wrapNone/>
                <wp:docPr id="450757" name="Rectangle 450757"/>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1638C" id="Rectangle 450757" o:spid="_x0000_s1026" style="position:absolute;margin-left:0;margin-top:-1.8pt;width:291.7pt;height:7.9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" filled="f" strokecolor="red" strokeweight="1pt">
                <w10:wrap anchorx="margin"/>
              </v:rect>
            </w:pict>
          </mc:Fallback>
        </mc:AlternateContent>
      </w:r>
      <w:r w:rsidR="0092383B">
        <w:rPr>
          <w:noProof/>
          <w:lang w:eastAsia="id-ID"/>
        </w:rPr>
        <w:drawing>
          <wp:inline distT="0" distB="0" distL="0" distR="0" wp14:anchorId="6C18440F" wp14:editId="79F7D288">
            <wp:extent cx="3695029" cy="278414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728322" cy="2809230"/>
                    </a:xfrm>
                    <a:prstGeom prst="rect">
                      <a:avLst/>
                    </a:prstGeom>
                  </pic:spPr>
                </pic:pic>
              </a:graphicData>
            </a:graphic>
          </wp:inline>
        </w:drawing>
      </w:r>
    </w:p>
    <w:p w:rsidR="0092383B" w:rsidRDefault="005D62DB" w:rsidP="005D62DB">
      <w:pPr>
        <w:pStyle w:val="Caption"/>
        <w:rPr>
          <w:lang w:val="en-US"/>
        </w:rPr>
      </w:pPr>
      <w:bookmarkStart w:id="379" w:name="_Ref456646435"/>
      <w:bookmarkStart w:id="380" w:name="_Toc457284146"/>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7</w:t>
      </w:r>
      <w:r w:rsidR="00EC0DC4">
        <w:fldChar w:fldCharType="end"/>
      </w:r>
      <w:bookmarkEnd w:id="379"/>
      <w:r>
        <w:rPr>
          <w:lang w:val="en-US"/>
        </w:rPr>
        <w:t xml:space="preserve"> Potongan hasil </w:t>
      </w:r>
      <w:r>
        <w:rPr>
          <w:i/>
          <w:lang w:val="en-US"/>
        </w:rPr>
        <w:t>s</w:t>
      </w:r>
      <w:r w:rsidRPr="005D62DB">
        <w:rPr>
          <w:i/>
          <w:lang w:val="en-US"/>
        </w:rPr>
        <w:t>niffing</w:t>
      </w:r>
      <w:bookmarkEnd w:id="380"/>
    </w:p>
    <w:p w:rsidR="000F69E8" w:rsidRDefault="000F69E8">
      <w:pPr>
        <w:pStyle w:val="Heading4"/>
        <w:rPr>
          <w:lang w:val="en-US"/>
        </w:rPr>
      </w:pPr>
      <w:bookmarkStart w:id="381" w:name="_Toc457284100"/>
      <w:r>
        <w:rPr>
          <w:lang w:val="en-US"/>
        </w:rPr>
        <w:t xml:space="preserve">Uji Coba </w:t>
      </w:r>
      <w:r w:rsidR="005459D5">
        <w:rPr>
          <w:lang w:val="en-US"/>
        </w:rPr>
        <w:t xml:space="preserve">Proses </w:t>
      </w:r>
      <w:r>
        <w:rPr>
          <w:lang w:val="en-US"/>
        </w:rPr>
        <w:t xml:space="preserve">Menghitung </w:t>
      </w:r>
      <w:r w:rsidR="00BF2CB9">
        <w:rPr>
          <w:lang w:val="en-US"/>
        </w:rPr>
        <w:t>Jarak Mahalanobis</w:t>
      </w:r>
      <w:bookmarkEnd w:id="381"/>
    </w:p>
    <w:p w:rsidR="00BF2CB9" w:rsidRPr="00A93C8D" w:rsidRDefault="00BF2CB9" w:rsidP="002A4AEA">
      <w:pPr>
        <w:ind w:firstLine="720"/>
        <w:rPr>
          <w:lang w:val="en-US"/>
        </w:rPr>
      </w:pPr>
      <w:r>
        <w:rPr>
          <w:lang w:val="en-US"/>
        </w:rPr>
        <w:t xml:space="preserve">Uji coba </w:t>
      </w:r>
      <w:r w:rsidR="002A4AEA">
        <w:rPr>
          <w:lang w:val="en-US"/>
        </w:rPr>
        <w:t>menghitung jarak mahal</w:t>
      </w:r>
      <w:r w:rsidR="00C415F7">
        <w:rPr>
          <w:lang w:val="en-US"/>
        </w:rPr>
        <w:t>a</w:t>
      </w:r>
      <w:r w:rsidR="002A4AEA">
        <w:rPr>
          <w:lang w:val="en-US"/>
        </w:rPr>
        <w:t xml:space="preserve">nobis dilakukan dengan cara memanggil fungsi </w:t>
      </w:r>
      <w:r w:rsidR="00A93C8D">
        <w:rPr>
          <w:lang w:val="en-US"/>
        </w:rPr>
        <w:t xml:space="preserve">distance </w:t>
      </w:r>
      <w:r w:rsidR="002A4AEA">
        <w:rPr>
          <w:lang w:val="en-US"/>
        </w:rPr>
        <w:t xml:space="preserve">yang ada pada kelas </w:t>
      </w:r>
      <w:r w:rsidR="00A93C8D">
        <w:rPr>
          <w:lang w:val="en-US"/>
        </w:rPr>
        <w:t xml:space="preserve">Mahalanobis dengan parameter </w:t>
      </w:r>
      <w:r w:rsidR="00A93C8D" w:rsidRPr="00A93C8D">
        <w:rPr>
          <w:i/>
          <w:lang w:val="en-US"/>
        </w:rPr>
        <w:t>array of double</w:t>
      </w:r>
      <w:r w:rsidR="00A93C8D">
        <w:rPr>
          <w:lang w:val="en-US"/>
        </w:rPr>
        <w:t xml:space="preserve"> ngram paket data baru, </w:t>
      </w:r>
      <w:r w:rsidR="00A93C8D">
        <w:rPr>
          <w:i/>
          <w:lang w:val="en-US"/>
        </w:rPr>
        <w:t>array of double</w:t>
      </w:r>
      <w:r w:rsidR="00A93C8D">
        <w:rPr>
          <w:lang w:val="en-US"/>
        </w:rPr>
        <w:t xml:space="preserve"> rata-rata model, </w:t>
      </w:r>
      <w:r w:rsidR="00A93C8D">
        <w:rPr>
          <w:i/>
          <w:lang w:val="en-US"/>
        </w:rPr>
        <w:t>array of double</w:t>
      </w:r>
      <w:r w:rsidR="00A93C8D">
        <w:rPr>
          <w:lang w:val="en-US"/>
        </w:rPr>
        <w:t xml:space="preserve"> standar deviasi model dan nilai </w:t>
      </w:r>
      <w:r w:rsidR="00A93C8D">
        <w:rPr>
          <w:i/>
          <w:lang w:val="en-US"/>
        </w:rPr>
        <w:t>smooting factor</w:t>
      </w:r>
      <w:r w:rsidR="00A93C8D">
        <w:rPr>
          <w:lang w:val="en-US"/>
        </w:rPr>
        <w:t xml:space="preserve">. Pada </w:t>
      </w:r>
      <w:r w:rsidR="00A93C8D">
        <w:rPr>
          <w:lang w:val="en-US"/>
        </w:rPr>
        <w:fldChar w:fldCharType="begin"/>
      </w:r>
      <w:r w:rsidR="00A93C8D">
        <w:rPr>
          <w:lang w:val="en-US"/>
        </w:rPr>
        <w:instrText xml:space="preserve"> REF _Ref454794727 \h </w:instrText>
      </w:r>
      <w:r w:rsidR="00A93C8D">
        <w:rPr>
          <w:lang w:val="en-US"/>
        </w:rPr>
      </w:r>
      <w:r w:rsidR="00A93C8D">
        <w:rPr>
          <w:lang w:val="en-US"/>
        </w:rPr>
        <w:fldChar w:fldCharType="separate"/>
      </w:r>
      <w:r w:rsidR="003C16DB">
        <w:t xml:space="preserve">Tabel </w:t>
      </w:r>
      <w:r w:rsidR="003C16DB">
        <w:rPr>
          <w:noProof/>
        </w:rPr>
        <w:t>5</w:t>
      </w:r>
      <w:r w:rsidR="003C16DB">
        <w:t>.</w:t>
      </w:r>
      <w:r w:rsidR="003C16DB">
        <w:rPr>
          <w:noProof/>
        </w:rPr>
        <w:t>6</w:t>
      </w:r>
      <w:r w:rsidR="00A93C8D">
        <w:rPr>
          <w:lang w:val="en-US"/>
        </w:rPr>
        <w:fldChar w:fldCharType="end"/>
      </w:r>
      <w:r w:rsidR="00A93C8D">
        <w:rPr>
          <w:lang w:val="en-US"/>
        </w:rPr>
        <w:t xml:space="preserve"> merupakan prosedur pengujian lengkap yang akan dilakukan.</w:t>
      </w:r>
    </w:p>
    <w:p w:rsidR="00A93C8D" w:rsidRDefault="00A93C8D" w:rsidP="00A93C8D">
      <w:pPr>
        <w:pStyle w:val="Caption"/>
        <w:keepNext/>
      </w:pPr>
      <w:bookmarkStart w:id="382" w:name="_Ref454794727"/>
      <w:bookmarkStart w:id="383" w:name="_Toc457284174"/>
      <w:r>
        <w:lastRenderedPageBreak/>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6</w:t>
      </w:r>
      <w:r w:rsidR="009A36C3">
        <w:fldChar w:fldCharType="end"/>
      </w:r>
      <w:bookmarkEnd w:id="382"/>
      <w:r w:rsidR="003679A9">
        <w:rPr>
          <w:lang w:val="en-US"/>
        </w:rPr>
        <w:t xml:space="preserve"> Prosedur menghitung jarak mah</w:t>
      </w:r>
      <w:r>
        <w:rPr>
          <w:lang w:val="en-US"/>
        </w:rPr>
        <w:t>al</w:t>
      </w:r>
      <w:r w:rsidR="003679A9">
        <w:rPr>
          <w:lang w:val="en-US"/>
        </w:rPr>
        <w:t>a</w:t>
      </w:r>
      <w:r>
        <w:rPr>
          <w:lang w:val="en-US"/>
        </w:rPr>
        <w:t>nobis</w:t>
      </w:r>
      <w:bookmarkEnd w:id="383"/>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UJ-06</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Pr>
                <w:lang w:val="en-US"/>
              </w:rPr>
              <w:t>menghitung jarak mahalanobis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A93C8D">
            <w:pPr>
              <w:jc w:val="left"/>
              <w:rPr>
                <w:lang w:val="en-US"/>
              </w:rPr>
            </w:pPr>
            <w:r>
              <w:rPr>
                <w:lang w:val="en-US"/>
              </w:rPr>
              <w:t>Menguji apakah sis</w:t>
            </w:r>
            <w:r w:rsidR="00A93C8D">
              <w:rPr>
                <w:lang w:val="en-US"/>
              </w:rPr>
              <w:t>tem dapat menghitung jarak mahalanobis antara paket baru dengan model data training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A93C8D" w:rsidP="00A93C8D">
            <w:pPr>
              <w:jc w:val="left"/>
              <w:rPr>
                <w:lang w:val="en-US"/>
              </w:rPr>
            </w:pPr>
            <w:r>
              <w:rPr>
                <w:lang w:val="en-US"/>
              </w:rPr>
              <w:t xml:space="preserve">Aplikasi berjalan, </w:t>
            </w:r>
            <w:r w:rsidR="003679A9">
              <w:rPr>
                <w:lang w:val="en-US"/>
              </w:rPr>
              <w:t xml:space="preserve">sudah ada </w:t>
            </w:r>
            <w:r>
              <w:rPr>
                <w:lang w:val="en-US"/>
              </w:rPr>
              <w:t xml:space="preserve">n-gram </w:t>
            </w:r>
            <w:r w:rsidR="003679A9">
              <w:rPr>
                <w:lang w:val="en-US"/>
              </w:rPr>
              <w:t xml:space="preserve">dari </w:t>
            </w:r>
            <w:r>
              <w:rPr>
                <w:lang w:val="en-US"/>
              </w:rPr>
              <w:t xml:space="preserve">paket data baru, </w:t>
            </w:r>
            <w:r w:rsidR="003679A9">
              <w:rPr>
                <w:lang w:val="en-US"/>
              </w:rPr>
              <w:t xml:space="preserve">sudah ada </w:t>
            </w:r>
            <w:r>
              <w:rPr>
                <w:lang w:val="en-US"/>
              </w:rPr>
              <w:t>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A93C8D">
            <w:pPr>
              <w:jc w:val="left"/>
              <w:rPr>
                <w:lang w:val="en-US"/>
              </w:rPr>
            </w:pPr>
            <w:r>
              <w:rPr>
                <w:lang w:val="en-US"/>
              </w:rPr>
              <w:t>Aplikasi menerima masukan dan menghitung jarak mahalanobis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A93C8D" w:rsidP="00A93C8D">
            <w:pPr>
              <w:jc w:val="left"/>
              <w:rPr>
                <w:lang w:val="en-US"/>
              </w:rPr>
            </w:pPr>
            <w:r>
              <w:rPr>
                <w:lang w:val="en-US"/>
              </w:rPr>
              <w:t xml:space="preserve">n-gram paket data baru, rata-rata model, standar deviasi model, dan </w:t>
            </w:r>
            <w:r w:rsidRPr="00A93C8D">
              <w:rPr>
                <w:i/>
                <w:lang w:val="en-US"/>
              </w:rPr>
              <w:t>smoot</w:t>
            </w:r>
            <w:r>
              <w:rPr>
                <w:i/>
                <w:lang w:val="en-US"/>
              </w:rPr>
              <w:t>h</w:t>
            </w:r>
            <w:r w:rsidRPr="00A93C8D">
              <w:rPr>
                <w:i/>
                <w:lang w:val="en-US"/>
              </w:rPr>
              <w:t>ing factor</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93C8D" w:rsidP="00A93C8D">
            <w:pPr>
              <w:jc w:val="left"/>
              <w:rPr>
                <w:lang w:val="en-US"/>
              </w:rPr>
            </w:pPr>
            <w:r>
              <w:rPr>
                <w:lang w:val="en-US"/>
              </w:rPr>
              <w:t>Nilai jarak mahal</w:t>
            </w:r>
            <w:r w:rsidR="00C415F7">
              <w:rPr>
                <w:lang w:val="en-US"/>
              </w:rPr>
              <w:t>a</w:t>
            </w:r>
            <w:r>
              <w:rPr>
                <w:lang w:val="en-US"/>
              </w:rPr>
              <w:t>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D631D3" w:rsidRDefault="00D631D3" w:rsidP="005F33D0">
      <w:pPr>
        <w:keepNext/>
        <w:jc w:val="center"/>
        <w:rPr>
          <w:noProof/>
          <w:lang w:eastAsia="id-ID"/>
        </w:rPr>
      </w:pPr>
    </w:p>
    <w:p w:rsidR="00303078" w:rsidRDefault="0013574B" w:rsidP="005F33D0">
      <w:pPr>
        <w:keepNext/>
        <w:jc w:val="center"/>
      </w:pPr>
      <w:r>
        <w:rPr>
          <w:noProof/>
          <w:lang w:eastAsia="id-ID"/>
        </w:rPr>
        <w:drawing>
          <wp:inline distT="0" distB="0" distL="0" distR="0" wp14:anchorId="33549894" wp14:editId="4F6E3244">
            <wp:extent cx="3696428" cy="2845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b="12717"/>
                    <a:stretch/>
                  </pic:blipFill>
                  <pic:spPr bwMode="auto">
                    <a:xfrm>
                      <a:off x="0" y="0"/>
                      <a:ext cx="3697356" cy="2846327"/>
                    </a:xfrm>
                    <a:prstGeom prst="rect">
                      <a:avLst/>
                    </a:prstGeom>
                    <a:ln>
                      <a:noFill/>
                    </a:ln>
                    <a:extLst>
                      <a:ext uri="{53640926-AAD7-44D8-BBD7-CCE9431645EC}">
                        <a14:shadowObscured xmlns:a14="http://schemas.microsoft.com/office/drawing/2010/main"/>
                      </a:ext>
                    </a:extLst>
                  </pic:spPr>
                </pic:pic>
              </a:graphicData>
            </a:graphic>
          </wp:inline>
        </w:drawing>
      </w:r>
    </w:p>
    <w:p w:rsidR="0013574B" w:rsidRDefault="00303078" w:rsidP="00303078">
      <w:pPr>
        <w:pStyle w:val="Caption"/>
        <w:rPr>
          <w:lang w:val="en-US"/>
        </w:rPr>
      </w:pPr>
      <w:bookmarkStart w:id="384" w:name="_Ref454961377"/>
      <w:bookmarkStart w:id="385" w:name="_Toc457284147"/>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8</w:t>
      </w:r>
      <w:r w:rsidR="00EC0DC4">
        <w:fldChar w:fldCharType="end"/>
      </w:r>
      <w:bookmarkEnd w:id="384"/>
      <w:r>
        <w:rPr>
          <w:lang w:val="en-US"/>
        </w:rPr>
        <w:t xml:space="preserve"> Potongan hasil menghitung jarak mahal</w:t>
      </w:r>
      <w:r w:rsidR="00C415F7">
        <w:rPr>
          <w:lang w:val="en-US"/>
        </w:rPr>
        <w:t>a</w:t>
      </w:r>
      <w:r>
        <w:rPr>
          <w:lang w:val="en-US"/>
        </w:rPr>
        <w:t>nobis</w:t>
      </w:r>
      <w:bookmarkEnd w:id="385"/>
    </w:p>
    <w:p w:rsidR="00D631D3" w:rsidRDefault="00D631D3" w:rsidP="00D631D3">
      <w:pPr>
        <w:ind w:firstLine="720"/>
        <w:rPr>
          <w:lang w:val="en-US"/>
        </w:rPr>
      </w:pPr>
      <w:r>
        <w:rPr>
          <w:lang w:val="en-US"/>
        </w:rPr>
        <w:lastRenderedPageBreak/>
        <w:t xml:space="preserve">Pada </w:t>
      </w:r>
      <w:r>
        <w:rPr>
          <w:lang w:val="en-US"/>
        </w:rPr>
        <w:fldChar w:fldCharType="begin"/>
      </w:r>
      <w:r>
        <w:rPr>
          <w:lang w:val="en-US"/>
        </w:rPr>
        <w:instrText xml:space="preserve"> REF _Ref454961377 \h </w:instrText>
      </w:r>
      <w:r>
        <w:rPr>
          <w:lang w:val="en-US"/>
        </w:rPr>
      </w:r>
      <w:r>
        <w:rPr>
          <w:lang w:val="en-US"/>
        </w:rPr>
        <w:fldChar w:fldCharType="separate"/>
      </w:r>
      <w:r w:rsidR="003C16DB">
        <w:t xml:space="preserve">Gambar </w:t>
      </w:r>
      <w:r w:rsidR="003C16DB">
        <w:rPr>
          <w:noProof/>
        </w:rPr>
        <w:t>5</w:t>
      </w:r>
      <w:r w:rsidR="003C16DB">
        <w:t>.</w:t>
      </w:r>
      <w:r w:rsidR="003C16DB">
        <w:rPr>
          <w:noProof/>
        </w:rPr>
        <w:t>8</w:t>
      </w:r>
      <w:r>
        <w:rPr>
          <w:lang w:val="en-US"/>
        </w:rPr>
        <w:fldChar w:fldCharType="end"/>
      </w:r>
      <w:r>
        <w:rPr>
          <w:lang w:val="en-US"/>
        </w:rPr>
        <w:t xml:space="preserve"> ditunjukkan potongan hasil perhitungan jarak mahalanobis setiap paket data. Supaya hasil perhitungan jarak mahlanobis paket data dapat ditampilkan untuk memastikan sistem dapat menghitung jarak mahalanobis antara paket dengan data training atau tidak maka akan dilakukan modifikasi. Modifikasi yang dilakukan adalah menambahkan perintah cetak.</w:t>
      </w:r>
    </w:p>
    <w:p w:rsidR="00D631D3" w:rsidRPr="00D631D3" w:rsidRDefault="00D631D3" w:rsidP="00D631D3">
      <w:pPr>
        <w:rPr>
          <w:lang w:val="en-US"/>
        </w:rPr>
      </w:pPr>
    </w:p>
    <w:p w:rsidR="000F69E8" w:rsidRDefault="000F69E8" w:rsidP="00303078">
      <w:pPr>
        <w:pStyle w:val="Heading4"/>
        <w:rPr>
          <w:lang w:val="en-US"/>
        </w:rPr>
      </w:pPr>
      <w:bookmarkStart w:id="386" w:name="_Toc457284101"/>
      <w:r>
        <w:rPr>
          <w:lang w:val="en-US"/>
        </w:rPr>
        <w:t xml:space="preserve">Uji Coba </w:t>
      </w:r>
      <w:r w:rsidR="005459D5">
        <w:rPr>
          <w:lang w:val="en-US"/>
        </w:rPr>
        <w:t xml:space="preserve">Proses </w:t>
      </w:r>
      <w:r>
        <w:rPr>
          <w:lang w:val="en-US"/>
        </w:rPr>
        <w:t xml:space="preserve">Deteksi Paket Data Normal dan Paket Data </w:t>
      </w:r>
      <w:r w:rsidR="005459D5">
        <w:rPr>
          <w:lang w:val="en-US"/>
        </w:rPr>
        <w:t>Intrusi</w:t>
      </w:r>
      <w:bookmarkEnd w:id="386"/>
    </w:p>
    <w:p w:rsidR="00BF2CB9" w:rsidRDefault="00BF2CB9" w:rsidP="003679A9">
      <w:pPr>
        <w:ind w:firstLine="720"/>
        <w:rPr>
          <w:lang w:val="en-US"/>
        </w:rPr>
      </w:pPr>
      <w:r>
        <w:rPr>
          <w:lang w:val="en-US"/>
        </w:rPr>
        <w:t xml:space="preserve">Uji coba deteksi paket data normal dan paket data yang berupa intrusi </w:t>
      </w:r>
      <w:r w:rsidR="003679A9">
        <w:rPr>
          <w:lang w:val="en-US"/>
        </w:rPr>
        <w:t xml:space="preserve">dilakukan dengan membandingkan jarak mahalanobis paket data baru dengan nilai </w:t>
      </w:r>
      <w:r w:rsidR="003679A9" w:rsidRPr="00D84C23">
        <w:rPr>
          <w:i/>
          <w:lang w:val="en-US"/>
        </w:rPr>
        <w:t>threshold</w:t>
      </w:r>
      <w:r w:rsidR="003679A9">
        <w:rPr>
          <w:lang w:val="en-US"/>
        </w:rPr>
        <w:t xml:space="preserve"> yang sudah ditentukan sebelumnya. Pada </w:t>
      </w:r>
      <w:r w:rsidR="003679A9">
        <w:rPr>
          <w:lang w:val="en-US"/>
        </w:rPr>
        <w:fldChar w:fldCharType="begin"/>
      </w:r>
      <w:r w:rsidR="003679A9">
        <w:rPr>
          <w:lang w:val="en-US"/>
        </w:rPr>
        <w:instrText xml:space="preserve"> REF _Ref454796409 \h </w:instrText>
      </w:r>
      <w:r w:rsidR="003679A9">
        <w:rPr>
          <w:lang w:val="en-US"/>
        </w:rPr>
      </w:r>
      <w:r w:rsidR="003679A9">
        <w:rPr>
          <w:lang w:val="en-US"/>
        </w:rPr>
        <w:fldChar w:fldCharType="separate"/>
      </w:r>
      <w:r w:rsidR="003C16DB">
        <w:t xml:space="preserve">Tabel </w:t>
      </w:r>
      <w:r w:rsidR="003C16DB">
        <w:rPr>
          <w:noProof/>
        </w:rPr>
        <w:t>5</w:t>
      </w:r>
      <w:r w:rsidR="003C16DB">
        <w:t>.</w:t>
      </w:r>
      <w:r w:rsidR="003C16DB">
        <w:rPr>
          <w:noProof/>
        </w:rPr>
        <w:t>7</w:t>
      </w:r>
      <w:r w:rsidR="003679A9">
        <w:rPr>
          <w:lang w:val="en-US"/>
        </w:rPr>
        <w:fldChar w:fldCharType="end"/>
      </w:r>
      <w:r w:rsidR="003679A9">
        <w:rPr>
          <w:lang w:val="en-US"/>
        </w:rPr>
        <w:t xml:space="preserve"> merupakan prosedur pengujian lengkap yang akan dilakukan</w:t>
      </w:r>
      <w:r w:rsidR="00303078">
        <w:rPr>
          <w:lang w:val="en-US"/>
        </w:rPr>
        <w:t>.</w:t>
      </w:r>
    </w:p>
    <w:p w:rsidR="003679A9" w:rsidRPr="003679A9" w:rsidRDefault="003679A9" w:rsidP="003679A9">
      <w:pPr>
        <w:ind w:firstLine="720"/>
        <w:rPr>
          <w:vertAlign w:val="subscript"/>
          <w:lang w:val="en-US"/>
        </w:rPr>
      </w:pPr>
    </w:p>
    <w:p w:rsidR="003679A9" w:rsidRDefault="003679A9" w:rsidP="003679A9">
      <w:pPr>
        <w:pStyle w:val="Caption"/>
        <w:keepNext/>
      </w:pPr>
      <w:bookmarkStart w:id="387" w:name="_Ref454796409"/>
      <w:bookmarkStart w:id="388" w:name="_Toc457284175"/>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7</w:t>
      </w:r>
      <w:r w:rsidR="009A36C3">
        <w:fldChar w:fldCharType="end"/>
      </w:r>
      <w:bookmarkEnd w:id="387"/>
      <w:r>
        <w:rPr>
          <w:lang w:val="en-US"/>
        </w:rPr>
        <w:t xml:space="preserve"> Prosedur deteksi paket data normal dan paket data </w:t>
      </w:r>
      <w:r w:rsidR="00303078">
        <w:rPr>
          <w:lang w:val="en-US"/>
        </w:rPr>
        <w:t xml:space="preserve">berupa </w:t>
      </w:r>
      <w:r>
        <w:rPr>
          <w:lang w:val="en-US"/>
        </w:rPr>
        <w:t>intrusi</w:t>
      </w:r>
      <w:bookmarkEnd w:id="388"/>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UJ-07</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3679A9">
            <w:pPr>
              <w:jc w:val="left"/>
              <w:rPr>
                <w:lang w:val="en-US"/>
              </w:rPr>
            </w:pPr>
            <w:r>
              <w:rPr>
                <w:lang w:val="en-US"/>
              </w:rPr>
              <w:t xml:space="preserve">Uji coba </w:t>
            </w:r>
            <w:r w:rsidR="003679A9">
              <w:rPr>
                <w:lang w:val="en-US"/>
              </w:rPr>
              <w:t>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679A9">
            <w:pPr>
              <w:jc w:val="left"/>
              <w:rPr>
                <w:lang w:val="en-US"/>
              </w:rPr>
            </w:pPr>
            <w:r>
              <w:rPr>
                <w:lang w:val="en-US"/>
              </w:rPr>
              <w:t xml:space="preserve">Menguji apakah sistem dapat </w:t>
            </w:r>
            <w:r w:rsidR="003679A9">
              <w:rPr>
                <w:lang w:val="en-US"/>
              </w:rPr>
              <w:t>mendeteksi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3679A9" w:rsidP="003679A9">
            <w:pPr>
              <w:jc w:val="left"/>
              <w:rPr>
                <w:lang w:val="en-US"/>
              </w:rPr>
            </w:pPr>
            <w:r>
              <w:rPr>
                <w:lang w:val="en-US"/>
              </w:rPr>
              <w:t xml:space="preserve">Aplikasi berjalan, membandingkan jarak mahalanobis dengan </w:t>
            </w:r>
            <w:r w:rsidRPr="00D84C23">
              <w:rPr>
                <w:i/>
                <w:lang w:val="en-US"/>
              </w:rPr>
              <w:t>threshold</w:t>
            </w:r>
            <w:r>
              <w:rPr>
                <w:lang w:val="en-US"/>
              </w:rPr>
              <w:t xml:space="preserve">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3679A9">
            <w:pPr>
              <w:jc w:val="left"/>
              <w:rPr>
                <w:lang w:val="en-US"/>
              </w:rPr>
            </w:pPr>
            <w:r>
              <w:rPr>
                <w:lang w:val="en-US"/>
              </w:rPr>
              <w:t xml:space="preserve">Aplikasi membandingkan beberapa paket data dengan </w:t>
            </w:r>
            <w:r w:rsidRPr="00D84C23">
              <w:rPr>
                <w:i/>
                <w:lang w:val="en-US"/>
              </w:rPr>
              <w:t>threshol</w:t>
            </w:r>
            <w:r w:rsidR="00C7373A" w:rsidRPr="00D84C23">
              <w:rPr>
                <w:i/>
                <w:lang w:val="en-US"/>
              </w:rPr>
              <w:t>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679A9" w:rsidP="003679A9">
            <w:pPr>
              <w:jc w:val="left"/>
              <w:rPr>
                <w:lang w:val="en-US"/>
              </w:rPr>
            </w:pPr>
            <w:r>
              <w:rPr>
                <w:lang w:val="en-US"/>
              </w:rPr>
              <w:t>Nilai jarak mahal</w:t>
            </w:r>
            <w:r w:rsidR="00C415F7">
              <w:rPr>
                <w:lang w:val="en-US"/>
              </w:rPr>
              <w:t>a</w:t>
            </w:r>
            <w:r>
              <w:rPr>
                <w:lang w:val="en-US"/>
              </w:rPr>
              <w:t xml:space="preserve">nobis paket data dan nilai </w:t>
            </w:r>
            <w:r w:rsidRPr="00D84C23">
              <w:rPr>
                <w:i/>
                <w:lang w:val="en-US"/>
              </w:rPr>
              <w:t>threshold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3679A9" w:rsidP="003679A9">
            <w:pPr>
              <w:jc w:val="left"/>
              <w:rPr>
                <w:lang w:val="en-US"/>
              </w:rPr>
            </w:pPr>
            <w:r>
              <w:rPr>
                <w:lang w:val="en-US"/>
              </w:rPr>
              <w:t>Paket data tersebut berupa intrusi atau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6A1BF5" w:rsidRDefault="006A1BF5" w:rsidP="006A1BF5">
      <w:pPr>
        <w:ind w:firstLine="720"/>
        <w:rPr>
          <w:lang w:val="en-US"/>
        </w:rPr>
      </w:pPr>
      <w:r>
        <w:rPr>
          <w:lang w:val="en-US"/>
        </w:rPr>
        <w:lastRenderedPageBreak/>
        <w:t xml:space="preserve">Pada </w:t>
      </w:r>
      <w:r w:rsidR="00A64A00">
        <w:rPr>
          <w:lang w:val="en-US"/>
        </w:rPr>
        <w:fldChar w:fldCharType="begin"/>
      </w:r>
      <w:r w:rsidR="00A64A00">
        <w:rPr>
          <w:lang w:val="en-US"/>
        </w:rPr>
        <w:instrText xml:space="preserve"> REF _Ref454961390 \h </w:instrText>
      </w:r>
      <w:r w:rsidR="00A64A00">
        <w:rPr>
          <w:lang w:val="en-US"/>
        </w:rPr>
      </w:r>
      <w:r w:rsidR="00A64A00">
        <w:rPr>
          <w:lang w:val="en-US"/>
        </w:rPr>
        <w:fldChar w:fldCharType="separate"/>
      </w:r>
      <w:r w:rsidR="003C16DB">
        <w:t xml:space="preserve">Gambar </w:t>
      </w:r>
      <w:r w:rsidR="003C16DB">
        <w:rPr>
          <w:noProof/>
        </w:rPr>
        <w:t>5</w:t>
      </w:r>
      <w:r w:rsidR="003C16DB">
        <w:t>.</w:t>
      </w:r>
      <w:r w:rsidR="003C16DB">
        <w:rPr>
          <w:noProof/>
        </w:rPr>
        <w:t>9</w:t>
      </w:r>
      <w:r w:rsidR="00A64A00">
        <w:rPr>
          <w:lang w:val="en-US"/>
        </w:rPr>
        <w:fldChar w:fldCharType="end"/>
      </w:r>
      <w:r w:rsidR="00A64A00">
        <w:rPr>
          <w:lang w:val="en-US"/>
        </w:rPr>
        <w:t xml:space="preserve"> </w:t>
      </w:r>
      <w:r>
        <w:rPr>
          <w:lang w:val="en-US"/>
        </w:rPr>
        <w:t>ditunjukkan poto</w:t>
      </w:r>
      <w:r w:rsidR="00A64A00">
        <w:rPr>
          <w:lang w:val="en-US"/>
        </w:rPr>
        <w:t>n</w:t>
      </w:r>
      <w:r>
        <w:rPr>
          <w:lang w:val="en-US"/>
        </w:rPr>
        <w:t>gan hasil</w:t>
      </w:r>
      <w:r w:rsidR="00C457F7">
        <w:rPr>
          <w:lang w:val="en-US"/>
        </w:rPr>
        <w:t xml:space="preserve"> deteksi paket data normal maupun paket data yang berupa intrusi</w:t>
      </w:r>
      <w:r>
        <w:rPr>
          <w:lang w:val="en-US"/>
        </w:rPr>
        <w:t xml:space="preserve">. Supaya hasil </w:t>
      </w:r>
      <w:r w:rsidR="00C457F7">
        <w:rPr>
          <w:lang w:val="en-US"/>
        </w:rPr>
        <w:t xml:space="preserve">deteksi paket data </w:t>
      </w:r>
      <w:r>
        <w:rPr>
          <w:lang w:val="en-US"/>
        </w:rPr>
        <w:t xml:space="preserve">dapat ditampilkan untuk memastikan </w:t>
      </w:r>
      <w:r w:rsidR="00EF5F63">
        <w:rPr>
          <w:lang w:val="en-US"/>
        </w:rPr>
        <w:t xml:space="preserve">sistem dapat mengklasifikasikan paket data menjadi dua kelompok yaitu, paket data normal dan paket data intrusi </w:t>
      </w:r>
      <w:r>
        <w:rPr>
          <w:lang w:val="en-US"/>
        </w:rPr>
        <w:t>maka akan dilakukan modifikasi. Modifikasi yang dilakukan adalah menambahkan perintah cetak.</w:t>
      </w:r>
    </w:p>
    <w:p w:rsidR="006A1BF5" w:rsidRDefault="006A1BF5" w:rsidP="0013574B">
      <w:pPr>
        <w:rPr>
          <w:lang w:val="en-US"/>
        </w:rPr>
      </w:pPr>
    </w:p>
    <w:p w:rsidR="00303078" w:rsidRDefault="0013574B" w:rsidP="00644D90">
      <w:pPr>
        <w:keepNext/>
        <w:jc w:val="center"/>
      </w:pPr>
      <w:r>
        <w:rPr>
          <w:noProof/>
          <w:lang w:eastAsia="id-ID"/>
        </w:rPr>
        <w:drawing>
          <wp:inline distT="0" distB="0" distL="0" distR="0" wp14:anchorId="518B4600" wp14:editId="67094C08">
            <wp:extent cx="3691720" cy="3229569"/>
            <wp:effectExtent l="0" t="0" r="444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717627" cy="3252233"/>
                    </a:xfrm>
                    <a:prstGeom prst="rect">
                      <a:avLst/>
                    </a:prstGeom>
                  </pic:spPr>
                </pic:pic>
              </a:graphicData>
            </a:graphic>
          </wp:inline>
        </w:drawing>
      </w:r>
    </w:p>
    <w:p w:rsidR="0013574B" w:rsidRPr="0013574B" w:rsidRDefault="00303078" w:rsidP="00303078">
      <w:pPr>
        <w:pStyle w:val="Caption"/>
        <w:rPr>
          <w:lang w:val="en-US"/>
        </w:rPr>
      </w:pPr>
      <w:bookmarkStart w:id="389" w:name="_Ref454961390"/>
      <w:bookmarkStart w:id="390" w:name="_Toc457284148"/>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9</w:t>
      </w:r>
      <w:r w:rsidR="00EC0DC4">
        <w:fldChar w:fldCharType="end"/>
      </w:r>
      <w:bookmarkEnd w:id="389"/>
      <w:r>
        <w:rPr>
          <w:lang w:val="en-US"/>
        </w:rPr>
        <w:t xml:space="preserve"> Potongan hasil deteksi paket data normal dan paket data berupa intrusi</w:t>
      </w:r>
      <w:bookmarkEnd w:id="390"/>
    </w:p>
    <w:p w:rsidR="000F69E8" w:rsidRDefault="000F69E8">
      <w:pPr>
        <w:pStyle w:val="Heading4"/>
        <w:rPr>
          <w:lang w:val="en-US"/>
        </w:rPr>
      </w:pPr>
      <w:bookmarkStart w:id="391" w:name="_Toc457284102"/>
      <w:r>
        <w:rPr>
          <w:lang w:val="en-US"/>
        </w:rPr>
        <w:t>Uji Coba</w:t>
      </w:r>
      <w:r w:rsidR="005459D5">
        <w:rPr>
          <w:lang w:val="en-US"/>
        </w:rPr>
        <w:t xml:space="preserve"> Proses</w:t>
      </w:r>
      <w:r>
        <w:rPr>
          <w:lang w:val="en-US"/>
        </w:rPr>
        <w:t xml:space="preserve"> </w:t>
      </w:r>
      <w:r w:rsidRPr="00EB335C">
        <w:rPr>
          <w:i/>
          <w:lang w:val="en-US"/>
        </w:rPr>
        <w:t>Incremental Learning</w:t>
      </w:r>
      <w:bookmarkEnd w:id="391"/>
    </w:p>
    <w:p w:rsidR="00F8245F" w:rsidRDefault="00F8245F" w:rsidP="00F8245F">
      <w:pPr>
        <w:ind w:firstLine="720"/>
        <w:rPr>
          <w:lang w:val="en-US"/>
        </w:rPr>
      </w:pPr>
      <w:r>
        <w:rPr>
          <w:lang w:val="en-US"/>
        </w:rPr>
        <w:t xml:space="preserve">Uji coba incremental learning dilakukan dengan cara memanggil fungsi incrementalLearning pada fungsi utama program dengan parameter protokol paket data, </w:t>
      </w:r>
      <w:r w:rsidRPr="00A93C8D">
        <w:rPr>
          <w:i/>
          <w:lang w:val="en-US"/>
        </w:rPr>
        <w:t>array of double</w:t>
      </w:r>
      <w:r>
        <w:rPr>
          <w:lang w:val="en-US"/>
        </w:rPr>
        <w:t xml:space="preserve"> </w:t>
      </w:r>
      <w:r>
        <w:rPr>
          <w:lang w:val="en-US"/>
        </w:rPr>
        <w:lastRenderedPageBreak/>
        <w:t xml:space="preserve">ngram paket data baru, dan port tujuan paket data. Pada </w:t>
      </w:r>
      <w:r>
        <w:rPr>
          <w:lang w:val="en-US"/>
        </w:rPr>
        <w:fldChar w:fldCharType="begin"/>
      </w:r>
      <w:r>
        <w:rPr>
          <w:lang w:val="en-US"/>
        </w:rPr>
        <w:instrText xml:space="preserve"> REF _Ref454802972 \h </w:instrText>
      </w:r>
      <w:r>
        <w:rPr>
          <w:lang w:val="en-US"/>
        </w:rPr>
      </w:r>
      <w:r>
        <w:rPr>
          <w:lang w:val="en-US"/>
        </w:rPr>
        <w:fldChar w:fldCharType="separate"/>
      </w:r>
      <w:r w:rsidR="003C16DB">
        <w:t xml:space="preserve">Tabel </w:t>
      </w:r>
      <w:r w:rsidR="003C16DB">
        <w:rPr>
          <w:noProof/>
        </w:rPr>
        <w:t>5</w:t>
      </w:r>
      <w:r w:rsidR="003C16DB">
        <w:t>.</w:t>
      </w:r>
      <w:r w:rsidR="003C16DB">
        <w:rPr>
          <w:noProof/>
        </w:rPr>
        <w:t>8</w:t>
      </w:r>
      <w:r>
        <w:rPr>
          <w:lang w:val="en-US"/>
        </w:rPr>
        <w:fldChar w:fldCharType="end"/>
      </w:r>
      <w:r>
        <w:rPr>
          <w:lang w:val="en-US"/>
        </w:rPr>
        <w:t xml:space="preserve"> merupakan prosedur pengujian lengkap yang akan dilakukan.</w:t>
      </w:r>
    </w:p>
    <w:p w:rsidR="00F8245F" w:rsidRPr="00F8245F" w:rsidRDefault="00F8245F" w:rsidP="00F8245F">
      <w:pPr>
        <w:ind w:firstLine="720"/>
        <w:rPr>
          <w:lang w:val="en-US"/>
        </w:rPr>
      </w:pPr>
    </w:p>
    <w:p w:rsidR="00F8245F" w:rsidRDefault="00F8245F" w:rsidP="00F8245F">
      <w:pPr>
        <w:pStyle w:val="Caption"/>
        <w:keepNext/>
      </w:pPr>
      <w:bookmarkStart w:id="392" w:name="_Ref454802972"/>
      <w:bookmarkStart w:id="393" w:name="_Toc457284176"/>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8</w:t>
      </w:r>
      <w:r w:rsidR="009A36C3">
        <w:fldChar w:fldCharType="end"/>
      </w:r>
      <w:bookmarkEnd w:id="392"/>
      <w:r>
        <w:rPr>
          <w:lang w:val="en-US"/>
        </w:rPr>
        <w:t xml:space="preserve"> Prosedur proses </w:t>
      </w:r>
      <w:r w:rsidRPr="00EB335C">
        <w:rPr>
          <w:i/>
          <w:lang w:val="en-US"/>
        </w:rPr>
        <w:t>incremental learning</w:t>
      </w:r>
      <w:bookmarkEnd w:id="393"/>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UJ-08</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C7373A" w:rsidP="00C7373A">
            <w:pPr>
              <w:jc w:val="left"/>
              <w:rPr>
                <w:lang w:val="en-US"/>
              </w:rPr>
            </w:pPr>
            <w:r>
              <w:rPr>
                <w:lang w:val="en-US"/>
              </w:rPr>
              <w:t>Uji coba incremental learning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C7373A">
            <w:pPr>
              <w:jc w:val="left"/>
              <w:rPr>
                <w:lang w:val="en-US"/>
              </w:rPr>
            </w:pPr>
            <w:r>
              <w:rPr>
                <w:lang w:val="en-US"/>
              </w:rPr>
              <w:t xml:space="preserve">Menguji apakah sistem dapat </w:t>
            </w:r>
            <w:r w:rsidR="00C7373A">
              <w:rPr>
                <w:lang w:val="en-US"/>
              </w:rPr>
              <w:t>memperbaharui nilai rata-rata dan standar deviasi model jika terdapat data training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C7373A" w:rsidP="00C7373A">
            <w:pPr>
              <w:jc w:val="left"/>
              <w:rPr>
                <w:lang w:val="en-US"/>
              </w:rPr>
            </w:pPr>
            <w:r>
              <w:rPr>
                <w:lang w:val="en-US"/>
              </w:rPr>
              <w:t>Aplikasi berjalan, fungsi incremental leraning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C7373A" w:rsidP="00C7373A">
            <w:pPr>
              <w:jc w:val="left"/>
              <w:rPr>
                <w:lang w:val="en-US"/>
              </w:rPr>
            </w:pPr>
            <w:r>
              <w:rPr>
                <w:lang w:val="en-US"/>
              </w:rPr>
              <w:t>Memberi masukan berupa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7373A" w:rsidP="00C7373A">
            <w:pPr>
              <w:jc w:val="left"/>
              <w:rPr>
                <w:lang w:val="en-US"/>
              </w:rPr>
            </w:pPr>
            <w:r>
              <w:rPr>
                <w:lang w:val="en-US"/>
              </w:rPr>
              <w:t>N-gram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C7373A" w:rsidP="00C7373A">
            <w:pPr>
              <w:jc w:val="left"/>
              <w:rPr>
                <w:lang w:val="en-US"/>
              </w:rPr>
            </w:pPr>
            <w:r>
              <w:rPr>
                <w:lang w:val="en-US"/>
              </w:rPr>
              <w:t>Rata-rata dan standar deviasi model yang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A64A00" w:rsidRDefault="00A64A00" w:rsidP="00303078"/>
    <w:p w:rsidR="00303078" w:rsidRDefault="00EF5F63" w:rsidP="00303078">
      <w:pPr>
        <w:keepNext/>
      </w:pPr>
      <w:r>
        <w:rPr>
          <w:noProof/>
          <w:lang w:eastAsia="id-ID"/>
        </w:rPr>
        <mc:AlternateContent>
          <mc:Choice Requires="wps">
            <w:drawing>
              <wp:anchor distT="0" distB="0" distL="114300" distR="114300" simplePos="0" relativeHeight="251736064" behindDoc="0" locked="0" layoutInCell="1" allowOverlap="1" wp14:anchorId="6AB6CD88" wp14:editId="01F7D990">
                <wp:simplePos x="0" y="0"/>
                <wp:positionH relativeFrom="margin">
                  <wp:posOffset>-4866</wp:posOffset>
                </wp:positionH>
                <wp:positionV relativeFrom="paragraph">
                  <wp:posOffset>1563917</wp:posOffset>
                </wp:positionV>
                <wp:extent cx="3700780" cy="470780"/>
                <wp:effectExtent l="0" t="0" r="13970" b="24765"/>
                <wp:wrapNone/>
                <wp:docPr id="450766" name="Rectangle 450766"/>
                <wp:cNvGraphicFramePr/>
                <a:graphic xmlns:a="http://schemas.openxmlformats.org/drawingml/2006/main">
                  <a:graphicData uri="http://schemas.microsoft.com/office/word/2010/wordprocessingShape">
                    <wps:wsp>
                      <wps:cNvSpPr/>
                      <wps:spPr>
                        <a:xfrm>
                          <a:off x="0" y="0"/>
                          <a:ext cx="3700780" cy="470780"/>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120ED" id="Rectangle 450766" o:spid="_x0000_s1026" style="position:absolute;margin-left:-.4pt;margin-top:123.15pt;width:291.4pt;height:37.0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" filled="f" strokecolor="#e36c0a [2409]" strokeweight="1pt">
                <w10:wrap anchorx="margin"/>
              </v:rect>
            </w:pict>
          </mc:Fallback>
        </mc:AlternateContent>
      </w:r>
      <w:r>
        <w:rPr>
          <w:noProof/>
          <w:lang w:eastAsia="id-ID"/>
        </w:rPr>
        <mc:AlternateContent>
          <mc:Choice Requires="wps">
            <w:drawing>
              <wp:anchor distT="0" distB="0" distL="114300" distR="114300" simplePos="0" relativeHeight="251734016" behindDoc="0" locked="0" layoutInCell="1" allowOverlap="1" wp14:anchorId="1C622628" wp14:editId="7C5E92E3">
                <wp:simplePos x="0" y="0"/>
                <wp:positionH relativeFrom="margin">
                  <wp:align>left</wp:align>
                </wp:positionH>
                <wp:positionV relativeFrom="paragraph">
                  <wp:posOffset>1070195</wp:posOffset>
                </wp:positionV>
                <wp:extent cx="3700780" cy="448147"/>
                <wp:effectExtent l="0" t="0" r="13970" b="28575"/>
                <wp:wrapNone/>
                <wp:docPr id="450765" name="Rectangle 450765"/>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F215E" id="Rectangle 450765" o:spid="_x0000_s1026" style="position:absolute;margin-left:0;margin-top:84.25pt;width:291.4pt;height:35.3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31968" behindDoc="0" locked="0" layoutInCell="1" allowOverlap="1" wp14:anchorId="533614CF" wp14:editId="5CC93D43">
                <wp:simplePos x="0" y="0"/>
                <wp:positionH relativeFrom="margin">
                  <wp:align>left</wp:align>
                </wp:positionH>
                <wp:positionV relativeFrom="paragraph">
                  <wp:posOffset>495608</wp:posOffset>
                </wp:positionV>
                <wp:extent cx="3700780" cy="529628"/>
                <wp:effectExtent l="0" t="0" r="13970" b="22860"/>
                <wp:wrapNone/>
                <wp:docPr id="450764" name="Rectangle 450764"/>
                <wp:cNvGraphicFramePr/>
                <a:graphic xmlns:a="http://schemas.openxmlformats.org/drawingml/2006/main">
                  <a:graphicData uri="http://schemas.microsoft.com/office/word/2010/wordprocessingShape">
                    <wps:wsp>
                      <wps:cNvSpPr/>
                      <wps:spPr>
                        <a:xfrm>
                          <a:off x="0" y="0"/>
                          <a:ext cx="3700780" cy="529628"/>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0CED2" id="Rectangle 450764" o:spid="_x0000_s1026" style="position:absolute;margin-left:0;margin-top:39pt;width:291.4pt;height:41.7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" filled="f" strokecolor="#0070c0" strokeweight="1pt">
                <w10:wrap anchorx="margin"/>
              </v:rect>
            </w:pict>
          </mc:Fallback>
        </mc:AlternateContent>
      </w:r>
      <w:r>
        <w:rPr>
          <w:noProof/>
          <w:lang w:eastAsia="id-ID"/>
        </w:rPr>
        <mc:AlternateContent>
          <mc:Choice Requires="wps">
            <w:drawing>
              <wp:anchor distT="0" distB="0" distL="114300" distR="114300" simplePos="0" relativeHeight="251729920" behindDoc="0" locked="0" layoutInCell="1" allowOverlap="1" wp14:anchorId="2F401B0B" wp14:editId="495A3775">
                <wp:simplePos x="0" y="0"/>
                <wp:positionH relativeFrom="margin">
                  <wp:align>left</wp:align>
                </wp:positionH>
                <wp:positionV relativeFrom="paragraph">
                  <wp:posOffset>2194</wp:posOffset>
                </wp:positionV>
                <wp:extent cx="3700780" cy="448147"/>
                <wp:effectExtent l="0" t="0" r="13970" b="28575"/>
                <wp:wrapNone/>
                <wp:docPr id="450763" name="Rectangle 450763"/>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0332C" id="Rectangle 450763" o:spid="_x0000_s1026" style="position:absolute;margin-left:0;margin-top:.15pt;width:291.4pt;height:35.3pt;z-index:251729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z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" filled="f" strokecolor="red" strokeweight="1pt">
                <w10:wrap anchorx="margin"/>
              </v:rect>
            </w:pict>
          </mc:Fallback>
        </mc:AlternateContent>
      </w:r>
      <w:r w:rsidR="00303078">
        <w:rPr>
          <w:noProof/>
          <w:lang w:eastAsia="id-ID"/>
        </w:rPr>
        <w:drawing>
          <wp:inline distT="0" distB="0" distL="0" distR="0" wp14:anchorId="250E61C4" wp14:editId="33C96303">
            <wp:extent cx="3700795" cy="20471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727463" cy="2061916"/>
                    </a:xfrm>
                    <a:prstGeom prst="rect">
                      <a:avLst/>
                    </a:prstGeom>
                  </pic:spPr>
                </pic:pic>
              </a:graphicData>
            </a:graphic>
          </wp:inline>
        </w:drawing>
      </w:r>
    </w:p>
    <w:p w:rsidR="00303078" w:rsidRDefault="00303078" w:rsidP="00303078">
      <w:pPr>
        <w:pStyle w:val="Caption"/>
      </w:pPr>
      <w:bookmarkStart w:id="394" w:name="_Ref454961421"/>
      <w:bookmarkStart w:id="395" w:name="_Toc457284149"/>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10</w:t>
      </w:r>
      <w:r w:rsidR="00EC0DC4">
        <w:fldChar w:fldCharType="end"/>
      </w:r>
      <w:bookmarkEnd w:id="394"/>
      <w:r>
        <w:rPr>
          <w:lang w:val="en-US"/>
        </w:rPr>
        <w:t xml:space="preserve"> Potongan hasil data sebelum proses </w:t>
      </w:r>
      <w:r w:rsidRPr="00EB335C">
        <w:rPr>
          <w:i/>
          <w:lang w:val="en-US"/>
        </w:rPr>
        <w:t>incremental learning</w:t>
      </w:r>
      <w:bookmarkEnd w:id="395"/>
    </w:p>
    <w:p w:rsidR="00303078" w:rsidRDefault="001E22B5" w:rsidP="001E22B5">
      <w:pPr>
        <w:keepNext/>
        <w:ind w:firstLine="720"/>
        <w:rPr>
          <w:lang w:val="en-US"/>
        </w:rPr>
      </w:pPr>
      <w:r>
        <w:rPr>
          <w:lang w:val="en-US"/>
        </w:rPr>
        <w:t xml:space="preserve">Pada </w:t>
      </w:r>
      <w:r>
        <w:rPr>
          <w:lang w:val="en-US"/>
        </w:rPr>
        <w:fldChar w:fldCharType="begin"/>
      </w:r>
      <w:r>
        <w:rPr>
          <w:lang w:val="en-US"/>
        </w:rPr>
        <w:instrText xml:space="preserve"> REF _Ref454961421 \h </w:instrText>
      </w:r>
      <w:r>
        <w:rPr>
          <w:lang w:val="en-US"/>
        </w:rPr>
      </w:r>
      <w:r>
        <w:rPr>
          <w:lang w:val="en-US"/>
        </w:rPr>
        <w:fldChar w:fldCharType="separate"/>
      </w:r>
      <w:r w:rsidR="003C16DB">
        <w:t xml:space="preserve">Gambar </w:t>
      </w:r>
      <w:r w:rsidR="003C16DB">
        <w:rPr>
          <w:noProof/>
        </w:rPr>
        <w:t>5</w:t>
      </w:r>
      <w:r w:rsidR="003C16DB">
        <w:t>.</w:t>
      </w:r>
      <w:r w:rsidR="003C16DB">
        <w:rPr>
          <w:noProof/>
        </w:rPr>
        <w:t>10</w:t>
      </w:r>
      <w:r>
        <w:rPr>
          <w:lang w:val="en-US"/>
        </w:rPr>
        <w:fldChar w:fldCharType="end"/>
      </w:r>
      <w:r>
        <w:rPr>
          <w:lang w:val="en-US"/>
        </w:rPr>
        <w:t xml:space="preserve"> ditunjukkan potongan hasil data sebelum proses incremental learning. Sedangkan pada </w:t>
      </w:r>
      <w:r>
        <w:rPr>
          <w:lang w:val="en-US"/>
        </w:rPr>
        <w:fldChar w:fldCharType="begin"/>
      </w:r>
      <w:r>
        <w:rPr>
          <w:lang w:val="en-US"/>
        </w:rPr>
        <w:instrText xml:space="preserve"> REF _Ref455023658 \h </w:instrText>
      </w:r>
      <w:r>
        <w:rPr>
          <w:lang w:val="en-US"/>
        </w:rPr>
      </w:r>
      <w:r>
        <w:rPr>
          <w:lang w:val="en-US"/>
        </w:rPr>
        <w:fldChar w:fldCharType="separate"/>
      </w:r>
      <w:r w:rsidR="003C16DB">
        <w:t xml:space="preserve">Gambar </w:t>
      </w:r>
      <w:r w:rsidR="003C16DB">
        <w:rPr>
          <w:noProof/>
        </w:rPr>
        <w:t>5</w:t>
      </w:r>
      <w:r w:rsidR="003C16DB">
        <w:t>.</w:t>
      </w:r>
      <w:r w:rsidR="003C16DB">
        <w:rPr>
          <w:noProof/>
        </w:rPr>
        <w:t>11</w:t>
      </w:r>
      <w:r>
        <w:rPr>
          <w:lang w:val="en-US"/>
        </w:rPr>
        <w:fldChar w:fldCharType="end"/>
      </w:r>
      <w:r>
        <w:rPr>
          <w:lang w:val="en-US"/>
        </w:rPr>
        <w:t xml:space="preserve"> merupakan potongan hasil data setelah porses incremental </w:t>
      </w:r>
      <w:r>
        <w:rPr>
          <w:lang w:val="en-US"/>
        </w:rPr>
        <w:lastRenderedPageBreak/>
        <w:t xml:space="preserve">learning. Supaya hasil proses </w:t>
      </w:r>
      <w:r w:rsidRPr="00EF5F63">
        <w:rPr>
          <w:i/>
          <w:lang w:val="en-US"/>
        </w:rPr>
        <w:t>incremental leraning</w:t>
      </w:r>
      <w:r>
        <w:rPr>
          <w:lang w:val="en-US"/>
        </w:rPr>
        <w:t xml:space="preserve"> dapat ditampilkan untuk memastikan</w:t>
      </w:r>
      <w:r w:rsidR="00EF5F63">
        <w:rPr>
          <w:lang w:val="en-US"/>
        </w:rPr>
        <w:t xml:space="preserve"> nilai jumlah variable yang ditandai dengan warna merah, jumlah kuadrat variable yang ditandai dengan warna biru, rata-rata variable yang ditandai dengan warna hijau,  dan standar deviasi veriabel yang diwarnai dengan warna oranye diperbaharui atau tidak jika mendeteksi paket data normal </w:t>
      </w:r>
      <w:r>
        <w:rPr>
          <w:lang w:val="en-US"/>
        </w:rPr>
        <w:t>maka akan dilakukan modifikasi. Modifikasi yang dilakukan adalah menambahkan perintah cetak.</w:t>
      </w:r>
    </w:p>
    <w:p w:rsidR="001E22B5" w:rsidRDefault="00EF5F63" w:rsidP="001E22B5">
      <w:pPr>
        <w:keepNext/>
      </w:pPr>
      <w:r w:rsidRPr="00EF5F63">
        <w:rPr>
          <w:noProof/>
          <w:lang w:eastAsia="id-ID"/>
        </w:rPr>
        <mc:AlternateContent>
          <mc:Choice Requires="wps">
            <w:drawing>
              <wp:anchor distT="0" distB="0" distL="114300" distR="114300" simplePos="0" relativeHeight="251738112" behindDoc="0" locked="0" layoutInCell="1" allowOverlap="1" wp14:anchorId="4FE83684" wp14:editId="1A804A49">
                <wp:simplePos x="0" y="0"/>
                <wp:positionH relativeFrom="margin">
                  <wp:posOffset>9443</wp:posOffset>
                </wp:positionH>
                <wp:positionV relativeFrom="paragraph">
                  <wp:posOffset>161309</wp:posOffset>
                </wp:positionV>
                <wp:extent cx="3700780" cy="529628"/>
                <wp:effectExtent l="0" t="0" r="13970" b="22860"/>
                <wp:wrapNone/>
                <wp:docPr id="450767" name="Rectangle 450767"/>
                <wp:cNvGraphicFramePr/>
                <a:graphic xmlns:a="http://schemas.openxmlformats.org/drawingml/2006/main">
                  <a:graphicData uri="http://schemas.microsoft.com/office/word/2010/wordprocessingShape">
                    <wps:wsp>
                      <wps:cNvSpPr/>
                      <wps:spPr>
                        <a:xfrm>
                          <a:off x="0" y="0"/>
                          <a:ext cx="3700780" cy="529628"/>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94C7E" id="Rectangle 450767" o:spid="_x0000_s1026" style="position:absolute;margin-left:.75pt;margin-top:12.7pt;width:291.4pt;height:41.7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" filled="f" strokecolor="red" strokeweight="1pt">
                <w10:wrap anchorx="margin"/>
              </v:rect>
            </w:pict>
          </mc:Fallback>
        </mc:AlternateContent>
      </w:r>
    </w:p>
    <w:p w:rsidR="00303078" w:rsidRDefault="00EF5F63" w:rsidP="00303078">
      <w:pPr>
        <w:keepNext/>
      </w:pPr>
      <w:r w:rsidRPr="00EF5F63">
        <w:rPr>
          <w:noProof/>
          <w:lang w:eastAsia="id-ID"/>
        </w:rPr>
        <mc:AlternateContent>
          <mc:Choice Requires="wps">
            <w:drawing>
              <wp:anchor distT="0" distB="0" distL="114300" distR="114300" simplePos="0" relativeHeight="251739136" behindDoc="0" locked="0" layoutInCell="1" allowOverlap="1" wp14:anchorId="46AE8E50" wp14:editId="31966AF4">
                <wp:simplePos x="0" y="0"/>
                <wp:positionH relativeFrom="margin">
                  <wp:align>left</wp:align>
                </wp:positionH>
                <wp:positionV relativeFrom="paragraph">
                  <wp:posOffset>566495</wp:posOffset>
                </wp:positionV>
                <wp:extent cx="3700780" cy="602056"/>
                <wp:effectExtent l="0" t="0" r="13970" b="26670"/>
                <wp:wrapNone/>
                <wp:docPr id="450768" name="Rectangle 450768"/>
                <wp:cNvGraphicFramePr/>
                <a:graphic xmlns:a="http://schemas.openxmlformats.org/drawingml/2006/main">
                  <a:graphicData uri="http://schemas.microsoft.com/office/word/2010/wordprocessingShape">
                    <wps:wsp>
                      <wps:cNvSpPr/>
                      <wps:spPr>
                        <a:xfrm>
                          <a:off x="0" y="0"/>
                          <a:ext cx="3700780" cy="602056"/>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59A15" id="Rectangle 450768" o:spid="_x0000_s1026" style="position:absolute;margin-left:0;margin-top:44.6pt;width:291.4pt;height:47.4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" filled="f" strokecolor="#0070c0" strokeweight="1pt">
                <w10:wrap anchorx="margin"/>
              </v:rect>
            </w:pict>
          </mc:Fallback>
        </mc:AlternateContent>
      </w:r>
      <w:r w:rsidRPr="00EF5F63">
        <w:rPr>
          <w:noProof/>
          <w:lang w:eastAsia="id-ID"/>
        </w:rPr>
        <mc:AlternateContent>
          <mc:Choice Requires="wps">
            <w:drawing>
              <wp:anchor distT="0" distB="0" distL="114300" distR="114300" simplePos="0" relativeHeight="251740160" behindDoc="0" locked="0" layoutInCell="1" allowOverlap="1" wp14:anchorId="7291EEF3" wp14:editId="6388D816">
                <wp:simplePos x="0" y="0"/>
                <wp:positionH relativeFrom="margin">
                  <wp:align>left</wp:align>
                </wp:positionH>
                <wp:positionV relativeFrom="paragraph">
                  <wp:posOffset>1224518</wp:posOffset>
                </wp:positionV>
                <wp:extent cx="3700780" cy="448147"/>
                <wp:effectExtent l="0" t="0" r="13970" b="28575"/>
                <wp:wrapNone/>
                <wp:docPr id="450769" name="Rectangle 450769"/>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C7787" id="Rectangle 450769" o:spid="_x0000_s1026" style="position:absolute;margin-left:0;margin-top:96.4pt;width:291.4pt;height:35.3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" filled="f" strokecolor="#00b050" strokeweight="1pt">
                <w10:wrap anchorx="margin"/>
              </v:rect>
            </w:pict>
          </mc:Fallback>
        </mc:AlternateContent>
      </w:r>
      <w:r w:rsidRPr="00EF5F63">
        <w:rPr>
          <w:noProof/>
          <w:lang w:eastAsia="id-ID"/>
        </w:rPr>
        <mc:AlternateContent>
          <mc:Choice Requires="wps">
            <w:drawing>
              <wp:anchor distT="0" distB="0" distL="114300" distR="114300" simplePos="0" relativeHeight="251741184" behindDoc="0" locked="0" layoutInCell="1" allowOverlap="1" wp14:anchorId="13D6AEEB" wp14:editId="2E012891">
                <wp:simplePos x="0" y="0"/>
                <wp:positionH relativeFrom="margin">
                  <wp:align>left</wp:align>
                </wp:positionH>
                <wp:positionV relativeFrom="paragraph">
                  <wp:posOffset>1724428</wp:posOffset>
                </wp:positionV>
                <wp:extent cx="3700780" cy="470780"/>
                <wp:effectExtent l="0" t="0" r="13970" b="24765"/>
                <wp:wrapNone/>
                <wp:docPr id="450770" name="Rectangle 450770"/>
                <wp:cNvGraphicFramePr/>
                <a:graphic xmlns:a="http://schemas.openxmlformats.org/drawingml/2006/main">
                  <a:graphicData uri="http://schemas.microsoft.com/office/word/2010/wordprocessingShape">
                    <wps:wsp>
                      <wps:cNvSpPr/>
                      <wps:spPr>
                        <a:xfrm>
                          <a:off x="0" y="0"/>
                          <a:ext cx="3700780" cy="470780"/>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DBAB5" id="Rectangle 450770" o:spid="_x0000_s1026" style="position:absolute;margin-left:0;margin-top:135.8pt;width:291.4pt;height:37.0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" filled="f" strokecolor="#e36c0a [2409]" strokeweight="1pt">
                <w10:wrap anchorx="margin"/>
              </v:rect>
            </w:pict>
          </mc:Fallback>
        </mc:AlternateContent>
      </w:r>
      <w:r w:rsidR="00303078">
        <w:rPr>
          <w:noProof/>
          <w:lang w:eastAsia="id-ID"/>
        </w:rPr>
        <w:drawing>
          <wp:inline distT="0" distB="0" distL="0" distR="0" wp14:anchorId="7D7E092E" wp14:editId="673326FD">
            <wp:extent cx="3698544" cy="21936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721916" cy="2207509"/>
                    </a:xfrm>
                    <a:prstGeom prst="rect">
                      <a:avLst/>
                    </a:prstGeom>
                  </pic:spPr>
                </pic:pic>
              </a:graphicData>
            </a:graphic>
          </wp:inline>
        </w:drawing>
      </w:r>
    </w:p>
    <w:p w:rsidR="00D410D2" w:rsidRPr="006D3499" w:rsidRDefault="00303078" w:rsidP="006D3499">
      <w:pPr>
        <w:pStyle w:val="Caption"/>
        <w:rPr>
          <w:lang w:val="en-US"/>
        </w:rPr>
      </w:pPr>
      <w:bookmarkStart w:id="396" w:name="_Ref455023658"/>
      <w:bookmarkStart w:id="397" w:name="_Toc457284150"/>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11</w:t>
      </w:r>
      <w:r w:rsidR="00EC0DC4">
        <w:fldChar w:fldCharType="end"/>
      </w:r>
      <w:bookmarkEnd w:id="396"/>
      <w:r>
        <w:rPr>
          <w:lang w:val="en-US"/>
        </w:rPr>
        <w:t xml:space="preserve"> Potongan hasil data setelah proses </w:t>
      </w:r>
      <w:r w:rsidRPr="00EB335C">
        <w:rPr>
          <w:i/>
          <w:lang w:val="en-US"/>
        </w:rPr>
        <w:t>incremental learning</w:t>
      </w:r>
      <w:bookmarkEnd w:id="397"/>
    </w:p>
    <w:p w:rsidR="003B665A" w:rsidRDefault="003B665A" w:rsidP="00AB143C">
      <w:pPr>
        <w:pStyle w:val="Heading3"/>
        <w:rPr>
          <w:lang w:val="en-US"/>
        </w:rPr>
      </w:pPr>
      <w:bookmarkStart w:id="398" w:name="_Toc457284103"/>
      <w:r>
        <w:rPr>
          <w:lang w:val="en-US"/>
        </w:rPr>
        <w:t xml:space="preserve">Uji Coba </w:t>
      </w:r>
      <w:r w:rsidR="00E254E4">
        <w:rPr>
          <w:lang w:val="en-US"/>
        </w:rPr>
        <w:t>Performa</w:t>
      </w:r>
      <w:bookmarkEnd w:id="398"/>
    </w:p>
    <w:p w:rsidR="00E254E4" w:rsidRDefault="00E254E4" w:rsidP="00E254E4">
      <w:pPr>
        <w:ind w:firstLine="720"/>
        <w:rPr>
          <w:lang w:val="en-US"/>
        </w:rPr>
      </w:pPr>
      <w:r>
        <w:rPr>
          <w:lang w:val="en-US"/>
        </w:rPr>
        <w:t xml:space="preserve">Uji coba performa dilakukan untuk mengetahui kemampuan dari sistem dalam mendeteksi </w:t>
      </w:r>
      <w:r w:rsidR="00064CA3">
        <w:rPr>
          <w:lang w:val="en-US"/>
        </w:rPr>
        <w:t>intrusi</w:t>
      </w:r>
      <w:r>
        <w:rPr>
          <w:lang w:val="en-US"/>
        </w:rPr>
        <w:t xml:space="preserve"> serta pengaruhnya terhadap kondisi komputer yang menjalankan sistem ini terdapat 2 bagian dalam uji coba performa yaitu:</w:t>
      </w:r>
    </w:p>
    <w:p w:rsidR="00E254E4" w:rsidRDefault="00E254E4" w:rsidP="00E254E4">
      <w:pPr>
        <w:pStyle w:val="ListParagraph"/>
        <w:numPr>
          <w:ilvl w:val="0"/>
          <w:numId w:val="23"/>
        </w:numPr>
        <w:rPr>
          <w:lang w:val="en-US"/>
        </w:rPr>
      </w:pPr>
      <w:r>
        <w:rPr>
          <w:lang w:val="en-US"/>
        </w:rPr>
        <w:t xml:space="preserve">Uji coba performa sistem secara umum, meliputi: </w:t>
      </w:r>
      <w:r w:rsidR="001F5E5B">
        <w:rPr>
          <w:lang w:val="en-US"/>
        </w:rPr>
        <w:t>utilisasi</w:t>
      </w:r>
      <w:r>
        <w:rPr>
          <w:lang w:val="en-US"/>
        </w:rPr>
        <w:t xml:space="preserve"> CPU, </w:t>
      </w:r>
      <w:r w:rsidR="001F5E5B">
        <w:rPr>
          <w:lang w:val="en-US"/>
        </w:rPr>
        <w:t>utilisasi</w:t>
      </w:r>
      <w:r>
        <w:rPr>
          <w:lang w:val="en-US"/>
        </w:rPr>
        <w:t xml:space="preserve"> RAM, perbandingan kualitas akses ke server ketika kondisi normal dan terjadi</w:t>
      </w:r>
      <w:r w:rsidR="008816FC">
        <w:rPr>
          <w:lang w:val="en-US"/>
        </w:rPr>
        <w:t xml:space="preserve"> intrusi</w:t>
      </w:r>
      <w:r>
        <w:rPr>
          <w:lang w:val="en-US"/>
        </w:rPr>
        <w:t>, serta kecepatan pendeteksian</w:t>
      </w:r>
    </w:p>
    <w:p w:rsidR="00E254E4" w:rsidRPr="00E254E4" w:rsidRDefault="00E254E4" w:rsidP="00E254E4">
      <w:pPr>
        <w:pStyle w:val="ListParagraph"/>
        <w:numPr>
          <w:ilvl w:val="0"/>
          <w:numId w:val="23"/>
        </w:numPr>
        <w:rPr>
          <w:lang w:val="en-US"/>
        </w:rPr>
      </w:pPr>
      <w:r>
        <w:rPr>
          <w:lang w:val="en-US"/>
        </w:rPr>
        <w:lastRenderedPageBreak/>
        <w:t xml:space="preserve">Uji coba akurasi dengan pengolahan data uji menggunakan metode </w:t>
      </w:r>
      <w:r w:rsidR="00BE2F94" w:rsidRPr="00BE2F94">
        <w:rPr>
          <w:i/>
          <w:lang w:val="en-US"/>
        </w:rPr>
        <w:t>two</w:t>
      </w:r>
      <w:r w:rsidRPr="00BE2F94">
        <w:rPr>
          <w:i/>
          <w:lang w:val="en-US"/>
        </w:rPr>
        <w:t xml:space="preserve"> fold cross validation</w:t>
      </w:r>
      <w:r>
        <w:rPr>
          <w:lang w:val="en-US"/>
        </w:rPr>
        <w:t xml:space="preserve"> dan perhitungan validasi menggunakan metode </w:t>
      </w:r>
      <w:r w:rsidRPr="00E254E4">
        <w:rPr>
          <w:i/>
          <w:lang w:val="en-US"/>
        </w:rPr>
        <w:t>confussion matrix</w:t>
      </w:r>
      <w:r>
        <w:rPr>
          <w:lang w:val="en-US"/>
        </w:rPr>
        <w:t>. Uji coba ini dilakukan untuk mengetahui lebih dalam mengenai tingkat akurasi dan presisi dari sistem dan metode Mahal</w:t>
      </w:r>
      <w:r w:rsidR="00C415F7">
        <w:rPr>
          <w:lang w:val="en-US"/>
        </w:rPr>
        <w:t>a</w:t>
      </w:r>
      <w:r>
        <w:rPr>
          <w:lang w:val="en-US"/>
        </w:rPr>
        <w:t>nobis Distance.</w:t>
      </w:r>
    </w:p>
    <w:p w:rsidR="00E254E4" w:rsidRDefault="00E254E4" w:rsidP="00E254E4">
      <w:pPr>
        <w:pStyle w:val="Heading4"/>
        <w:rPr>
          <w:lang w:val="en-US"/>
        </w:rPr>
      </w:pPr>
      <w:bookmarkStart w:id="399" w:name="_Toc457284104"/>
      <w:r>
        <w:rPr>
          <w:lang w:val="en-US"/>
        </w:rPr>
        <w:t>Uji Coba Performa Sistem</w:t>
      </w:r>
      <w:bookmarkEnd w:id="399"/>
    </w:p>
    <w:p w:rsidR="00E254E4" w:rsidRDefault="00B46FFD" w:rsidP="00E254E4">
      <w:pPr>
        <w:ind w:firstLine="720"/>
        <w:rPr>
          <w:lang w:val="en-US"/>
        </w:rPr>
      </w:pPr>
      <w:r>
        <w:rPr>
          <w:lang w:val="en-US"/>
        </w:rPr>
        <w:t>Uji coba utili</w:t>
      </w:r>
      <w:r w:rsidR="00E254E4">
        <w:rPr>
          <w:lang w:val="en-US"/>
        </w:rPr>
        <w:t>s</w:t>
      </w:r>
      <w:r>
        <w:rPr>
          <w:lang w:val="en-US"/>
        </w:rPr>
        <w:t>asi</w:t>
      </w:r>
      <w:r w:rsidR="00E254E4">
        <w:rPr>
          <w:lang w:val="en-US"/>
        </w:rPr>
        <w:t xml:space="preserve"> pada komputer dilakukan untuk mengetahui seberapa besar sistem yang dijalankan mempengaruhi performa dari komputer tempat sistem ini terpasang.</w:t>
      </w:r>
    </w:p>
    <w:p w:rsidR="00E254E4" w:rsidRDefault="00B46FFD" w:rsidP="00E254E4">
      <w:pPr>
        <w:pStyle w:val="ListParagraph"/>
        <w:numPr>
          <w:ilvl w:val="0"/>
          <w:numId w:val="24"/>
        </w:numPr>
        <w:spacing w:before="200"/>
        <w:ind w:left="357" w:hanging="357"/>
        <w:contextualSpacing w:val="0"/>
        <w:rPr>
          <w:b/>
          <w:lang w:val="en-US"/>
        </w:rPr>
      </w:pPr>
      <w:r>
        <w:rPr>
          <w:b/>
          <w:lang w:val="en-US"/>
        </w:rPr>
        <w:t>Utili</w:t>
      </w:r>
      <w:r w:rsidR="00E254E4" w:rsidRPr="00E254E4">
        <w:rPr>
          <w:b/>
          <w:lang w:val="en-US"/>
        </w:rPr>
        <w:t>s</w:t>
      </w:r>
      <w:r>
        <w:rPr>
          <w:b/>
          <w:lang w:val="en-US"/>
        </w:rPr>
        <w:t>asi</w:t>
      </w:r>
      <w:r w:rsidR="00E254E4" w:rsidRPr="00E254E4">
        <w:rPr>
          <w:b/>
          <w:lang w:val="en-US"/>
        </w:rPr>
        <w:t xml:space="preserve"> CPU</w:t>
      </w:r>
    </w:p>
    <w:p w:rsidR="00EC2B94" w:rsidRDefault="00B46FFD" w:rsidP="00E90108">
      <w:pPr>
        <w:ind w:firstLine="720"/>
        <w:rPr>
          <w:lang w:val="en-US"/>
        </w:rPr>
      </w:pPr>
      <w:r>
        <w:rPr>
          <w:lang w:val="en-US"/>
        </w:rPr>
        <w:t>Uji coba utili</w:t>
      </w:r>
      <w:r w:rsidR="00EC2B94">
        <w:rPr>
          <w:lang w:val="en-US"/>
        </w:rPr>
        <w:t>s</w:t>
      </w:r>
      <w:r>
        <w:rPr>
          <w:lang w:val="en-US"/>
        </w:rPr>
        <w:t>asi</w:t>
      </w:r>
      <w:r w:rsidR="00EC2B94">
        <w:rPr>
          <w:lang w:val="en-US"/>
        </w:rPr>
        <w:t xml:space="preserve"> CPU dilakukan dengan cara membandingkan persentasi </w:t>
      </w:r>
      <w:r>
        <w:rPr>
          <w:lang w:val="en-US"/>
        </w:rPr>
        <w:t>utilisasi</w:t>
      </w:r>
      <w:r w:rsidR="00EC2B94">
        <w:rPr>
          <w:lang w:val="en-US"/>
        </w:rPr>
        <w:t xml:space="preserve"> CPU ketika sistem tidak dijalakan dan ketika </w:t>
      </w:r>
      <w:r w:rsidR="00EC2B94" w:rsidRPr="00211570">
        <w:rPr>
          <w:i/>
          <w:lang w:val="en-US"/>
        </w:rPr>
        <w:t>training</w:t>
      </w:r>
      <w:r w:rsidR="00EC2B94">
        <w:rPr>
          <w:lang w:val="en-US"/>
        </w:rPr>
        <w:t xml:space="preserve"> dan identifikasi dijalankan. Aplikasi HTOP digunakan untuk membantu mengetahui </w:t>
      </w:r>
      <w:r>
        <w:rPr>
          <w:lang w:val="en-US"/>
        </w:rPr>
        <w:t>utilisasi</w:t>
      </w:r>
      <w:r w:rsidR="00162977">
        <w:rPr>
          <w:lang w:val="en-US"/>
        </w:rPr>
        <w:t xml:space="preserve"> CPU</w:t>
      </w:r>
      <w:r w:rsidR="00EC2B94">
        <w:rPr>
          <w:lang w:val="en-US"/>
        </w:rPr>
        <w:t xml:space="preserve">.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3C16DB">
        <w:t xml:space="preserve">Gambar </w:t>
      </w:r>
      <w:r w:rsidR="003C16DB">
        <w:rPr>
          <w:noProof/>
        </w:rPr>
        <w:t>5</w:t>
      </w:r>
      <w:r w:rsidR="003C16DB">
        <w:t>.</w:t>
      </w:r>
      <w:r w:rsidR="003C16DB">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3C16DB">
        <w:t xml:space="preserve">Gambar </w:t>
      </w:r>
      <w:r w:rsidR="003C16DB">
        <w:rPr>
          <w:noProof/>
        </w:rPr>
        <w:t>5</w:t>
      </w:r>
      <w:r w:rsidR="003C16DB">
        <w:t>.</w:t>
      </w:r>
      <w:r w:rsidR="003C16DB">
        <w:rPr>
          <w:noProof/>
        </w:rPr>
        <w:t>14</w:t>
      </w:r>
      <w:r w:rsidR="00F94847">
        <w:rPr>
          <w:lang w:val="en-US"/>
        </w:rPr>
        <w:fldChar w:fldCharType="end"/>
      </w:r>
      <w:r w:rsidR="00F94847">
        <w:rPr>
          <w:lang w:val="en-US"/>
        </w:rPr>
        <w:t xml:space="preserve"> menunjukkan hasil dari pengujian.</w:t>
      </w:r>
    </w:p>
    <w:p w:rsidR="00162977" w:rsidRDefault="00162977" w:rsidP="00EC2B94">
      <w:pPr>
        <w:ind w:firstLine="357"/>
        <w:rPr>
          <w:lang w:val="en-US"/>
        </w:rPr>
      </w:pPr>
    </w:p>
    <w:p w:rsidR="00162977" w:rsidRDefault="00F94847" w:rsidP="00162977">
      <w:pPr>
        <w:keepNext/>
      </w:pPr>
      <w:r>
        <w:rPr>
          <w:noProof/>
          <w:lang w:eastAsia="id-ID"/>
        </w:rPr>
        <mc:AlternateContent>
          <mc:Choice Requires="wps">
            <w:drawing>
              <wp:anchor distT="0" distB="0" distL="114300" distR="114300" simplePos="0" relativeHeight="251663360" behindDoc="0" locked="0" layoutInCell="1" allowOverlap="1" wp14:anchorId="306BACBA" wp14:editId="2DCE15DE">
                <wp:simplePos x="0" y="0"/>
                <wp:positionH relativeFrom="column">
                  <wp:posOffset>58116</wp:posOffset>
                </wp:positionH>
                <wp:positionV relativeFrom="paragraph">
                  <wp:posOffset>67310</wp:posOffset>
                </wp:positionV>
                <wp:extent cx="1668027" cy="396910"/>
                <wp:effectExtent l="0" t="0" r="27940" b="22225"/>
                <wp:wrapNone/>
                <wp:docPr id="24" name="Rectangle 24"/>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3A53A" id="Rectangle 24" o:spid="_x0000_s1026" style="position:absolute;margin-left:4.6pt;margin-top:5.3pt;width:131.35pt;height:3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" filled="f" strokecolor="red" strokeweight=".5pt"/>
            </w:pict>
          </mc:Fallback>
        </mc:AlternateContent>
      </w:r>
      <w:r w:rsidR="001247EC">
        <w:rPr>
          <w:noProof/>
          <w:lang w:eastAsia="id-ID"/>
        </w:rPr>
        <w:drawing>
          <wp:inline distT="0" distB="0" distL="0" distR="0" wp14:anchorId="5629A543" wp14:editId="16B5DD59">
            <wp:extent cx="3708400" cy="74485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08400" cy="744855"/>
                    </a:xfrm>
                    <a:prstGeom prst="rect">
                      <a:avLst/>
                    </a:prstGeom>
                  </pic:spPr>
                </pic:pic>
              </a:graphicData>
            </a:graphic>
          </wp:inline>
        </w:drawing>
      </w:r>
    </w:p>
    <w:p w:rsidR="00162977" w:rsidRDefault="00162977" w:rsidP="00162977">
      <w:pPr>
        <w:pStyle w:val="Caption"/>
        <w:rPr>
          <w:lang w:val="en-US"/>
        </w:rPr>
      </w:pPr>
      <w:bookmarkStart w:id="400" w:name="_Ref455046257"/>
      <w:bookmarkStart w:id="401" w:name="_Toc457284151"/>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12</w:t>
      </w:r>
      <w:r w:rsidR="00EC0DC4">
        <w:fldChar w:fldCharType="end"/>
      </w:r>
      <w:bookmarkEnd w:id="400"/>
      <w:r>
        <w:rPr>
          <w:lang w:val="en-US"/>
        </w:rPr>
        <w:t xml:space="preserve"> HTOP CPU ketika sistem belum berjalan</w:t>
      </w:r>
      <w:bookmarkEnd w:id="401"/>
    </w:p>
    <w:p w:rsidR="00162977" w:rsidRDefault="00F94847" w:rsidP="00162977">
      <w:pPr>
        <w:keepNext/>
      </w:pPr>
      <w:r>
        <w:rPr>
          <w:noProof/>
          <w:lang w:eastAsia="id-ID"/>
        </w:rPr>
        <mc:AlternateContent>
          <mc:Choice Requires="wps">
            <w:drawing>
              <wp:anchor distT="0" distB="0" distL="114300" distR="114300" simplePos="0" relativeHeight="251665408" behindDoc="0" locked="0" layoutInCell="1" allowOverlap="1" wp14:anchorId="59F96949" wp14:editId="5048FA13">
                <wp:simplePos x="0" y="0"/>
                <wp:positionH relativeFrom="column">
                  <wp:posOffset>62391</wp:posOffset>
                </wp:positionH>
                <wp:positionV relativeFrom="paragraph">
                  <wp:posOffset>77470</wp:posOffset>
                </wp:positionV>
                <wp:extent cx="1667510" cy="396875"/>
                <wp:effectExtent l="0" t="0" r="27940" b="22225"/>
                <wp:wrapNone/>
                <wp:docPr id="25" name="Rectangle 25"/>
                <wp:cNvGraphicFramePr/>
                <a:graphic xmlns:a="http://schemas.openxmlformats.org/drawingml/2006/main">
                  <a:graphicData uri="http://schemas.microsoft.com/office/word/2010/wordprocessingShape">
                    <wps:wsp>
                      <wps:cNvSpPr/>
                      <wps:spPr>
                        <a:xfrm>
                          <a:off x="0" y="0"/>
                          <a:ext cx="1667510" cy="39687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1259F" id="Rectangle 25" o:spid="_x0000_s1026" style="position:absolute;margin-left:4.9pt;margin-top:6.1pt;width:131.3pt;height:3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" filled="f" strokecolor="red" strokeweight=".5pt"/>
            </w:pict>
          </mc:Fallback>
        </mc:AlternateContent>
      </w:r>
      <w:r w:rsidR="001247EC">
        <w:rPr>
          <w:noProof/>
          <w:lang w:eastAsia="id-ID"/>
        </w:rPr>
        <w:drawing>
          <wp:inline distT="0" distB="0" distL="0" distR="0" wp14:anchorId="1AAE7B9A" wp14:editId="32C88E79">
            <wp:extent cx="3708400" cy="74993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8400" cy="749935"/>
                    </a:xfrm>
                    <a:prstGeom prst="rect">
                      <a:avLst/>
                    </a:prstGeom>
                  </pic:spPr>
                </pic:pic>
              </a:graphicData>
            </a:graphic>
          </wp:inline>
        </w:drawing>
      </w:r>
    </w:p>
    <w:p w:rsidR="00162977" w:rsidRDefault="00162977" w:rsidP="00162977">
      <w:pPr>
        <w:pStyle w:val="Caption"/>
        <w:rPr>
          <w:lang w:val="en-US"/>
        </w:rPr>
      </w:pPr>
      <w:bookmarkStart w:id="402" w:name="_Toc457284152"/>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13</w:t>
      </w:r>
      <w:r w:rsidR="00EC0DC4">
        <w:fldChar w:fldCharType="end"/>
      </w:r>
      <w:r>
        <w:rPr>
          <w:lang w:val="en-US"/>
        </w:rPr>
        <w:t xml:space="preserve"> HTOP CPU ketika </w:t>
      </w:r>
      <w:r w:rsidRPr="00BE2F94">
        <w:rPr>
          <w:i/>
          <w:lang w:val="en-US"/>
        </w:rPr>
        <w:t>training</w:t>
      </w:r>
      <w:r>
        <w:rPr>
          <w:lang w:val="en-US"/>
        </w:rPr>
        <w:t xml:space="preserve"> data</w:t>
      </w:r>
      <w:r w:rsidR="009D280C">
        <w:t xml:space="preserve"> </w:t>
      </w:r>
      <w:r>
        <w:rPr>
          <w:lang w:val="en-US"/>
        </w:rPr>
        <w:t>set berjalan</w:t>
      </w:r>
      <w:bookmarkEnd w:id="402"/>
    </w:p>
    <w:p w:rsidR="00162977" w:rsidRDefault="00F94847" w:rsidP="00162977">
      <w:pPr>
        <w:keepNext/>
      </w:pPr>
      <w:r>
        <w:rPr>
          <w:noProof/>
          <w:lang w:eastAsia="id-ID"/>
        </w:rPr>
        <w:lastRenderedPageBreak/>
        <mc:AlternateContent>
          <mc:Choice Requires="wps">
            <w:drawing>
              <wp:anchor distT="0" distB="0" distL="114300" distR="114300" simplePos="0" relativeHeight="251667456" behindDoc="0" locked="0" layoutInCell="1" allowOverlap="1" wp14:anchorId="530E9564" wp14:editId="71860A92">
                <wp:simplePos x="0" y="0"/>
                <wp:positionH relativeFrom="column">
                  <wp:posOffset>72613</wp:posOffset>
                </wp:positionH>
                <wp:positionV relativeFrom="paragraph">
                  <wp:posOffset>75565</wp:posOffset>
                </wp:positionV>
                <wp:extent cx="1668027" cy="396910"/>
                <wp:effectExtent l="0" t="0" r="27940" b="22225"/>
                <wp:wrapNone/>
                <wp:docPr id="26" name="Rectangle 26"/>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437B7" id="Rectangle 26" o:spid="_x0000_s1026" style="position:absolute;margin-left:5.7pt;margin-top:5.95pt;width:131.35pt;height:3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" filled="f" strokecolor="red" strokeweight=".5pt"/>
            </w:pict>
          </mc:Fallback>
        </mc:AlternateContent>
      </w:r>
      <w:r w:rsidR="0035109F">
        <w:rPr>
          <w:noProof/>
          <w:lang w:eastAsia="id-ID"/>
        </w:rPr>
        <w:drawing>
          <wp:inline distT="0" distB="0" distL="0" distR="0" wp14:anchorId="3E507CCC" wp14:editId="30D07E65">
            <wp:extent cx="3708400" cy="72898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728980"/>
                    </a:xfrm>
                    <a:prstGeom prst="rect">
                      <a:avLst/>
                    </a:prstGeom>
                  </pic:spPr>
                </pic:pic>
              </a:graphicData>
            </a:graphic>
          </wp:inline>
        </w:drawing>
      </w:r>
    </w:p>
    <w:p w:rsidR="00162977" w:rsidRPr="00162977" w:rsidRDefault="00162977" w:rsidP="00162977">
      <w:pPr>
        <w:pStyle w:val="Caption"/>
        <w:rPr>
          <w:lang w:val="en-US"/>
        </w:rPr>
      </w:pPr>
      <w:bookmarkStart w:id="403" w:name="_Ref455046263"/>
      <w:bookmarkStart w:id="404" w:name="_Toc457284153"/>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14</w:t>
      </w:r>
      <w:r w:rsidR="00EC0DC4">
        <w:fldChar w:fldCharType="end"/>
      </w:r>
      <w:bookmarkEnd w:id="403"/>
      <w:r>
        <w:rPr>
          <w:lang w:val="en-US"/>
        </w:rPr>
        <w:t xml:space="preserve"> HTOP CPU ketika identifikasi berjalan</w:t>
      </w:r>
      <w:bookmarkEnd w:id="404"/>
    </w:p>
    <w:p w:rsidR="0022295D" w:rsidRPr="00E90108" w:rsidRDefault="00EC2B94" w:rsidP="00E90108">
      <w:pPr>
        <w:ind w:firstLine="720"/>
      </w:pPr>
      <w:r>
        <w:rPr>
          <w:lang w:val="en-US"/>
        </w:rPr>
        <w:t xml:space="preserve">Berdasarkan pada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3C16DB">
        <w:t xml:space="preserve">Gambar </w:t>
      </w:r>
      <w:r w:rsidR="003C16DB">
        <w:rPr>
          <w:noProof/>
        </w:rPr>
        <w:t>5</w:t>
      </w:r>
      <w:r w:rsidR="003C16DB">
        <w:t>.</w:t>
      </w:r>
      <w:r w:rsidR="003C16DB">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3C16DB">
        <w:t xml:space="preserve">Gambar </w:t>
      </w:r>
      <w:r w:rsidR="003C16DB">
        <w:rPr>
          <w:noProof/>
        </w:rPr>
        <w:t>5</w:t>
      </w:r>
      <w:r w:rsidR="003C16DB">
        <w:t>.</w:t>
      </w:r>
      <w:r w:rsidR="003C16DB">
        <w:rPr>
          <w:noProof/>
        </w:rPr>
        <w:t>14</w:t>
      </w:r>
      <w:r w:rsidR="00F94847">
        <w:rPr>
          <w:lang w:val="en-US"/>
        </w:rPr>
        <w:fldChar w:fldCharType="end"/>
      </w:r>
      <w:r>
        <w:rPr>
          <w:lang w:val="en-US"/>
        </w:rPr>
        <w:t xml:space="preserve">, terlihat bahwa terjadi </w:t>
      </w:r>
      <w:r w:rsidR="00F94847">
        <w:rPr>
          <w:lang w:val="en-US"/>
        </w:rPr>
        <w:t xml:space="preserve">peningkatan </w:t>
      </w:r>
      <w:r w:rsidR="00B46FFD">
        <w:rPr>
          <w:lang w:val="en-US"/>
        </w:rPr>
        <w:t>utilisasi</w:t>
      </w:r>
      <w:r w:rsidR="00F94847">
        <w:rPr>
          <w:lang w:val="en-US"/>
        </w:rPr>
        <w:t xml:space="preserve"> CPU ketika proses </w:t>
      </w:r>
      <w:r w:rsidR="00F94847" w:rsidRPr="00211570">
        <w:rPr>
          <w:i/>
          <w:lang w:val="en-US"/>
        </w:rPr>
        <w:t>training</w:t>
      </w:r>
      <w:r w:rsidR="00F94847">
        <w:rPr>
          <w:lang w:val="en-US"/>
        </w:rPr>
        <w:t xml:space="preserve"> data</w:t>
      </w:r>
      <w:r w:rsidR="009D280C">
        <w:t xml:space="preserve"> </w:t>
      </w:r>
      <w:r w:rsidR="00F94847">
        <w:rPr>
          <w:lang w:val="en-US"/>
        </w:rPr>
        <w:t>set berjalan</w:t>
      </w:r>
      <w:r w:rsidR="0022295D">
        <w:t xml:space="preserve"> dan proses identifikasi berjalan</w:t>
      </w:r>
      <w:r w:rsidR="00F94847">
        <w:rPr>
          <w:lang w:val="en-US"/>
        </w:rPr>
        <w:t>.</w:t>
      </w:r>
      <w:r w:rsidR="00E90108">
        <w:t xml:space="preserve"> Pada </w:t>
      </w:r>
      <w:r w:rsidR="00E90108">
        <w:fldChar w:fldCharType="begin"/>
      </w:r>
      <w:r w:rsidR="00E90108">
        <w:instrText xml:space="preserve"> REF _Ref455756712 \h </w:instrText>
      </w:r>
      <w:r w:rsidR="00E90108">
        <w:fldChar w:fldCharType="separate"/>
      </w:r>
      <w:r w:rsidR="003C16DB">
        <w:t xml:space="preserve">Gambar </w:t>
      </w:r>
      <w:r w:rsidR="003C16DB">
        <w:rPr>
          <w:noProof/>
        </w:rPr>
        <w:t>5</w:t>
      </w:r>
      <w:r w:rsidR="003C16DB">
        <w:t>.</w:t>
      </w:r>
      <w:r w:rsidR="003C16DB">
        <w:rPr>
          <w:noProof/>
        </w:rPr>
        <w:t>15</w:t>
      </w:r>
      <w:r w:rsidR="00E90108">
        <w:fldChar w:fldCharType="end"/>
      </w:r>
      <w:r w:rsidR="00E90108">
        <w:t xml:space="preserve"> akan menyajikan tingkat peningkatan </w:t>
      </w:r>
      <w:r w:rsidR="00B46FFD">
        <w:t>utilisasi</w:t>
      </w:r>
      <w:r w:rsidR="00E90108">
        <w:t xml:space="preserve"> CPU dengan lebih detail.</w:t>
      </w:r>
    </w:p>
    <w:p w:rsidR="00E90108" w:rsidRDefault="00007878" w:rsidP="00E90108">
      <w:pPr>
        <w:keepNext/>
      </w:pPr>
      <w:r>
        <w:rPr>
          <w:noProof/>
          <w:lang w:eastAsia="id-ID"/>
        </w:rPr>
        <mc:AlternateContent>
          <mc:Choice Requires="wps">
            <w:drawing>
              <wp:anchor distT="0" distB="0" distL="114300" distR="114300" simplePos="0" relativeHeight="251750400" behindDoc="0" locked="0" layoutInCell="1" allowOverlap="1" wp14:anchorId="498DABD4" wp14:editId="5B05B443">
                <wp:simplePos x="0" y="0"/>
                <wp:positionH relativeFrom="column">
                  <wp:posOffset>1131115</wp:posOffset>
                </wp:positionH>
                <wp:positionV relativeFrom="paragraph">
                  <wp:posOffset>1299702</wp:posOffset>
                </wp:positionV>
                <wp:extent cx="140970" cy="0"/>
                <wp:effectExtent l="0" t="0" r="30480" b="19050"/>
                <wp:wrapNone/>
                <wp:docPr id="450773" name="Straight Connector 450773"/>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196D32" id="Straight Connector 450773"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89.05pt,102.35pt" to="100.15pt,1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" strokecolor="#9bbb59 [3206]" strokeweight="1.5pt"/>
            </w:pict>
          </mc:Fallback>
        </mc:AlternateContent>
      </w:r>
      <w:r w:rsidR="00C93676">
        <w:rPr>
          <w:noProof/>
          <w:lang w:eastAsia="id-ID"/>
        </w:rPr>
        <mc:AlternateContent>
          <mc:Choice Requires="wps">
            <w:drawing>
              <wp:anchor distT="0" distB="0" distL="114300" distR="114300" simplePos="0" relativeHeight="251746304" behindDoc="0" locked="0" layoutInCell="1" allowOverlap="1" wp14:anchorId="04E15CCA" wp14:editId="54B15AD1">
                <wp:simplePos x="0" y="0"/>
                <wp:positionH relativeFrom="column">
                  <wp:posOffset>758825</wp:posOffset>
                </wp:positionH>
                <wp:positionV relativeFrom="paragraph">
                  <wp:posOffset>1296670</wp:posOffset>
                </wp:positionV>
                <wp:extent cx="140970" cy="0"/>
                <wp:effectExtent l="0" t="0" r="30480" b="19050"/>
                <wp:wrapNone/>
                <wp:docPr id="450772" name="Straight Connector 450772"/>
                <wp:cNvGraphicFramePr/>
                <a:graphic xmlns:a="http://schemas.openxmlformats.org/drawingml/2006/main">
                  <a:graphicData uri="http://schemas.microsoft.com/office/word/2010/wordprocessingShape">
                    <wps:wsp>
                      <wps:cNvCnPr/>
                      <wps:spPr>
                        <a:xfrm>
                          <a:off x="0" y="0"/>
                          <a:ext cx="14097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23C20E" id="Straight Connector 450772"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59.75pt,102.1pt" to="70.85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" strokecolor="#4579b8 [3044]" strokeweight="1.5pt"/>
            </w:pict>
          </mc:Fallback>
        </mc:AlternateContent>
      </w:r>
      <w:r w:rsidR="00C93676">
        <w:rPr>
          <w:noProof/>
          <w:lang w:eastAsia="id-ID"/>
        </w:rPr>
        <mc:AlternateContent>
          <mc:Choice Requires="wps">
            <w:drawing>
              <wp:anchor distT="0" distB="0" distL="114300" distR="114300" simplePos="0" relativeHeight="251744256" behindDoc="0" locked="0" layoutInCell="1" allowOverlap="1" wp14:anchorId="32F5EEED" wp14:editId="1FDBBC43">
                <wp:simplePos x="0" y="0"/>
                <wp:positionH relativeFrom="column">
                  <wp:posOffset>952500</wp:posOffset>
                </wp:positionH>
                <wp:positionV relativeFrom="paragraph">
                  <wp:posOffset>1297384</wp:posOffset>
                </wp:positionV>
                <wp:extent cx="140970" cy="0"/>
                <wp:effectExtent l="0" t="0" r="30480" b="19050"/>
                <wp:wrapNone/>
                <wp:docPr id="450771" name="Straight Connector 450771"/>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522F35" id="Straight Connector 450771"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75pt,102.15pt" to="86.1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" strokecolor="#c0504d [3205]" strokeweight="1.5pt"/>
            </w:pict>
          </mc:Fallback>
        </mc:AlternateContent>
      </w:r>
      <w:r w:rsidR="00C93676">
        <w:rPr>
          <w:noProof/>
          <w:lang w:eastAsia="id-ID"/>
        </w:rPr>
        <mc:AlternateContent>
          <mc:Choice Requires="wps">
            <w:drawing>
              <wp:anchor distT="0" distB="0" distL="114300" distR="114300" simplePos="0" relativeHeight="251742208" behindDoc="0" locked="0" layoutInCell="1" allowOverlap="1" wp14:anchorId="4BD218BA" wp14:editId="560B6EDC">
                <wp:simplePos x="0" y="0"/>
                <wp:positionH relativeFrom="column">
                  <wp:posOffset>1318339</wp:posOffset>
                </wp:positionH>
                <wp:positionV relativeFrom="paragraph">
                  <wp:posOffset>1297305</wp:posOffset>
                </wp:positionV>
                <wp:extent cx="140970" cy="0"/>
                <wp:effectExtent l="0" t="0" r="30480" b="19050"/>
                <wp:wrapNone/>
                <wp:docPr id="53" name="Straight Connector 53"/>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986A64" id="Straight Connector 53"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03.8pt,102.15pt" to="114.9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" strokecolor="#8064a2 [3207]" strokeweight="1.5pt"/>
            </w:pict>
          </mc:Fallback>
        </mc:AlternateContent>
      </w:r>
      <w:r w:rsidR="0022295D">
        <w:rPr>
          <w:noProof/>
          <w:lang w:eastAsia="id-ID"/>
        </w:rPr>
        <w:drawing>
          <wp:inline distT="0" distB="0" distL="0" distR="0" wp14:anchorId="0FA8DF37" wp14:editId="5C880D08">
            <wp:extent cx="3708400" cy="2163445"/>
            <wp:effectExtent l="0" t="0" r="6350" b="825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E90108" w:rsidRDefault="00E90108" w:rsidP="00E90108">
      <w:pPr>
        <w:pStyle w:val="Caption"/>
      </w:pPr>
      <w:bookmarkStart w:id="405" w:name="_Ref455756712"/>
      <w:bookmarkStart w:id="406" w:name="_Toc457284154"/>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15</w:t>
      </w:r>
      <w:r w:rsidR="00EC0DC4">
        <w:fldChar w:fldCharType="end"/>
      </w:r>
      <w:bookmarkEnd w:id="405"/>
      <w:r w:rsidR="00B46FFD">
        <w:t xml:space="preserve"> Grafik persentase utili</w:t>
      </w:r>
      <w:r>
        <w:t>s</w:t>
      </w:r>
      <w:r w:rsidR="00B46FFD">
        <w:rPr>
          <w:lang w:val="en-US"/>
        </w:rPr>
        <w:t>asi</w:t>
      </w:r>
      <w:r>
        <w:t xml:space="preserve"> CPU</w:t>
      </w:r>
      <w:bookmarkEnd w:id="406"/>
    </w:p>
    <w:p w:rsidR="00EC2B94" w:rsidRDefault="00E90108" w:rsidP="00E90108">
      <w:pPr>
        <w:ind w:firstLine="720"/>
        <w:rPr>
          <w:lang w:val="en-US"/>
        </w:rPr>
      </w:pPr>
      <w:r>
        <w:t xml:space="preserve">Berdasarkan grafik pada </w:t>
      </w:r>
      <w:r>
        <w:fldChar w:fldCharType="begin"/>
      </w:r>
      <w:r>
        <w:instrText xml:space="preserve"> REF _Ref455756712 \h </w:instrText>
      </w:r>
      <w:r>
        <w:fldChar w:fldCharType="separate"/>
      </w:r>
      <w:r w:rsidR="003C16DB">
        <w:t xml:space="preserve">Gambar </w:t>
      </w:r>
      <w:r w:rsidR="003C16DB">
        <w:rPr>
          <w:noProof/>
        </w:rPr>
        <w:t>5</w:t>
      </w:r>
      <w:r w:rsidR="003C16DB">
        <w:t>.</w:t>
      </w:r>
      <w:r w:rsidR="003C16DB">
        <w:rPr>
          <w:noProof/>
        </w:rPr>
        <w:t>15</w:t>
      </w:r>
      <w:r>
        <w:fldChar w:fldCharType="end"/>
      </w:r>
      <w:r>
        <w:t xml:space="preserve"> terlihat bahwa peningkatan persentase </w:t>
      </w:r>
      <w:r w:rsidR="00B46FFD">
        <w:t>utilisasi</w:t>
      </w:r>
      <w:r>
        <w:t xml:space="preserve"> CPU sangat</w:t>
      </w:r>
      <w:r w:rsidR="00CC105B">
        <w:rPr>
          <w:lang w:val="en-US"/>
        </w:rPr>
        <w:t xml:space="preserve"> signifikan</w:t>
      </w:r>
      <w:r>
        <w:t xml:space="preserve"> ketika proses </w:t>
      </w:r>
      <w:r w:rsidRPr="00211570">
        <w:rPr>
          <w:i/>
        </w:rPr>
        <w:t>training</w:t>
      </w:r>
      <w:r>
        <w:t xml:space="preserve"> data set dan proses identifikasi terjadi.</w:t>
      </w:r>
      <w:r w:rsidR="00CC105B">
        <w:rPr>
          <w:lang w:val="en-US"/>
        </w:rPr>
        <w:t xml:space="preserve"> Utilisai CPU paling tinggi terjadi pada proses training data set, karena pada proses tersebut sistem membaca file data set dengan menggunakan </w:t>
      </w:r>
      <w:r w:rsidR="00CC105B" w:rsidRPr="00CC105B">
        <w:rPr>
          <w:i/>
          <w:lang w:val="en-US"/>
        </w:rPr>
        <w:t>thread</w:t>
      </w:r>
      <w:r w:rsidR="00CC105B">
        <w:rPr>
          <w:lang w:val="en-US"/>
        </w:rPr>
        <w:t xml:space="preserve"> sejumlah file data set.</w:t>
      </w:r>
    </w:p>
    <w:p w:rsidR="00CC105B" w:rsidRDefault="00CC105B" w:rsidP="00E90108">
      <w:pPr>
        <w:ind w:firstLine="720"/>
        <w:rPr>
          <w:lang w:val="en-US"/>
        </w:rPr>
      </w:pPr>
    </w:p>
    <w:p w:rsidR="00CC105B" w:rsidRPr="00CC105B" w:rsidRDefault="00CC105B" w:rsidP="00E90108">
      <w:pPr>
        <w:ind w:firstLine="720"/>
        <w:rPr>
          <w:lang w:val="en-US"/>
        </w:rPr>
      </w:pPr>
    </w:p>
    <w:p w:rsidR="00E254E4" w:rsidRDefault="00B46FFD" w:rsidP="003F4AC2">
      <w:pPr>
        <w:pStyle w:val="ListParagraph"/>
        <w:numPr>
          <w:ilvl w:val="0"/>
          <w:numId w:val="24"/>
        </w:numPr>
        <w:spacing w:before="200"/>
        <w:ind w:left="357" w:hanging="357"/>
        <w:contextualSpacing w:val="0"/>
        <w:rPr>
          <w:b/>
          <w:lang w:val="en-US"/>
        </w:rPr>
      </w:pPr>
      <w:r>
        <w:rPr>
          <w:b/>
          <w:lang w:val="en-US"/>
        </w:rPr>
        <w:lastRenderedPageBreak/>
        <w:t>Utili</w:t>
      </w:r>
      <w:r w:rsidR="00E254E4" w:rsidRPr="00205048">
        <w:rPr>
          <w:b/>
          <w:lang w:val="en-US"/>
        </w:rPr>
        <w:t>s</w:t>
      </w:r>
      <w:r>
        <w:rPr>
          <w:b/>
          <w:lang w:val="en-US"/>
        </w:rPr>
        <w:t>asi</w:t>
      </w:r>
      <w:r w:rsidR="00E254E4" w:rsidRPr="00205048">
        <w:rPr>
          <w:b/>
          <w:lang w:val="en-US"/>
        </w:rPr>
        <w:t xml:space="preserve"> RAM</w:t>
      </w:r>
    </w:p>
    <w:p w:rsidR="0019150C" w:rsidRDefault="00205048" w:rsidP="00E90108">
      <w:pPr>
        <w:ind w:firstLine="720"/>
        <w:rPr>
          <w:lang w:val="en-US"/>
        </w:rPr>
      </w:pPr>
      <w:r>
        <w:rPr>
          <w:lang w:val="en-US"/>
        </w:rPr>
        <w:t xml:space="preserve">Uji coba </w:t>
      </w:r>
      <w:r w:rsidR="00B46FFD">
        <w:rPr>
          <w:lang w:val="en-US"/>
        </w:rPr>
        <w:t>utilisasi</w:t>
      </w:r>
      <w:r>
        <w:rPr>
          <w:lang w:val="en-US"/>
        </w:rPr>
        <w:t xml:space="preserve"> RAM</w:t>
      </w:r>
      <w:r w:rsidRPr="00205048">
        <w:rPr>
          <w:lang w:val="en-US"/>
        </w:rPr>
        <w:t xml:space="preserve"> dilakukan dengan cara memba</w:t>
      </w:r>
      <w:r>
        <w:rPr>
          <w:lang w:val="en-US"/>
        </w:rPr>
        <w:t xml:space="preserve">ndingkan persentasi </w:t>
      </w:r>
      <w:r w:rsidR="00B46FFD">
        <w:rPr>
          <w:lang w:val="en-US"/>
        </w:rPr>
        <w:t>utilisasi</w:t>
      </w:r>
      <w:r>
        <w:rPr>
          <w:lang w:val="en-US"/>
        </w:rPr>
        <w:t xml:space="preserve"> RAM</w:t>
      </w:r>
      <w:r w:rsidRPr="00205048">
        <w:rPr>
          <w:lang w:val="en-US"/>
        </w:rPr>
        <w:t xml:space="preserve"> ketika sistem tidak dijalakan dan ketika </w:t>
      </w:r>
      <w:r w:rsidRPr="00211570">
        <w:rPr>
          <w:i/>
          <w:lang w:val="en-US"/>
        </w:rPr>
        <w:t>training</w:t>
      </w:r>
      <w:r w:rsidRPr="00205048">
        <w:rPr>
          <w:lang w:val="en-US"/>
        </w:rPr>
        <w:t xml:space="preserve"> dan identifikasi dijalankan. Aplikasi HTOP digunakan untuk </w:t>
      </w:r>
      <w:r w:rsidR="00162977">
        <w:rPr>
          <w:lang w:val="en-US"/>
        </w:rPr>
        <w:t xml:space="preserve">membantu mengetahui </w:t>
      </w:r>
      <w:r w:rsidR="00B46FFD">
        <w:rPr>
          <w:lang w:val="en-US"/>
        </w:rPr>
        <w:t>utilisasi</w:t>
      </w:r>
      <w:r w:rsidR="00162977">
        <w:rPr>
          <w:lang w:val="en-US"/>
        </w:rPr>
        <w:t xml:space="preserve"> RAM</w:t>
      </w:r>
      <w:r w:rsidRPr="00205048">
        <w:rPr>
          <w:lang w:val="en-US"/>
        </w:rPr>
        <w:t>.</w:t>
      </w:r>
      <w:r w:rsidR="0046335E">
        <w:rPr>
          <w:lang w:val="en-US"/>
        </w:rPr>
        <w:t xml:space="preserve"> Pada </w:t>
      </w:r>
      <w:r w:rsidR="0046335E">
        <w:rPr>
          <w:lang w:val="en-US"/>
        </w:rPr>
        <w:fldChar w:fldCharType="begin"/>
      </w:r>
      <w:r w:rsidR="0046335E">
        <w:rPr>
          <w:lang w:val="en-US"/>
        </w:rPr>
        <w:instrText xml:space="preserve"> REF _Ref455046447 \h </w:instrText>
      </w:r>
      <w:r w:rsidR="0046335E">
        <w:rPr>
          <w:lang w:val="en-US"/>
        </w:rPr>
      </w:r>
      <w:r w:rsidR="0046335E">
        <w:rPr>
          <w:lang w:val="en-US"/>
        </w:rPr>
        <w:fldChar w:fldCharType="separate"/>
      </w:r>
      <w:r w:rsidR="003C16DB">
        <w:t xml:space="preserve">Gambar </w:t>
      </w:r>
      <w:r w:rsidR="003C16DB">
        <w:rPr>
          <w:noProof/>
        </w:rPr>
        <w:t>5</w:t>
      </w:r>
      <w:r w:rsidR="003C16DB">
        <w:t>.</w:t>
      </w:r>
      <w:r w:rsidR="003C16DB">
        <w:rPr>
          <w:noProof/>
        </w:rPr>
        <w:t>16</w:t>
      </w:r>
      <w:r w:rsidR="0046335E">
        <w:rPr>
          <w:lang w:val="en-US"/>
        </w:rPr>
        <w:fldChar w:fldCharType="end"/>
      </w:r>
      <w:r w:rsidR="0046335E">
        <w:rPr>
          <w:lang w:val="en-US"/>
        </w:rPr>
        <w:t xml:space="preserve"> hingga </w:t>
      </w:r>
      <w:r w:rsidR="0046335E">
        <w:rPr>
          <w:lang w:val="en-US"/>
        </w:rPr>
        <w:fldChar w:fldCharType="begin"/>
      </w:r>
      <w:r w:rsidR="0046335E">
        <w:rPr>
          <w:lang w:val="en-US"/>
        </w:rPr>
        <w:instrText xml:space="preserve"> REF _Ref455046450 \h </w:instrText>
      </w:r>
      <w:r w:rsidR="0046335E">
        <w:rPr>
          <w:lang w:val="en-US"/>
        </w:rPr>
      </w:r>
      <w:r w:rsidR="0046335E">
        <w:rPr>
          <w:lang w:val="en-US"/>
        </w:rPr>
        <w:fldChar w:fldCharType="separate"/>
      </w:r>
      <w:r w:rsidR="003C16DB">
        <w:t xml:space="preserve">Gambar </w:t>
      </w:r>
      <w:r w:rsidR="003C16DB">
        <w:rPr>
          <w:noProof/>
        </w:rPr>
        <w:t>5</w:t>
      </w:r>
      <w:r w:rsidR="003C16DB">
        <w:t>.</w:t>
      </w:r>
      <w:r w:rsidR="003C16DB">
        <w:rPr>
          <w:noProof/>
        </w:rPr>
        <w:t>18</w:t>
      </w:r>
      <w:r w:rsidR="0046335E">
        <w:rPr>
          <w:lang w:val="en-US"/>
        </w:rPr>
        <w:fldChar w:fldCharType="end"/>
      </w:r>
      <w:r w:rsidR="0046335E">
        <w:rPr>
          <w:lang w:val="en-US"/>
        </w:rPr>
        <w:t xml:space="preserve"> menunjukkan hasil dari pengujian.</w:t>
      </w:r>
    </w:p>
    <w:p w:rsidR="00007878" w:rsidRDefault="00007878" w:rsidP="00007878">
      <w:pPr>
        <w:rPr>
          <w:lang w:val="en-US"/>
        </w:rPr>
      </w:pPr>
    </w:p>
    <w:p w:rsidR="00F94847" w:rsidRDefault="00F94847" w:rsidP="00F94847">
      <w:pPr>
        <w:keepNext/>
      </w:pPr>
      <w:r>
        <w:rPr>
          <w:noProof/>
          <w:lang w:eastAsia="id-ID"/>
        </w:rPr>
        <mc:AlternateContent>
          <mc:Choice Requires="wps">
            <w:drawing>
              <wp:anchor distT="0" distB="0" distL="114300" distR="114300" simplePos="0" relativeHeight="251669504" behindDoc="0" locked="0" layoutInCell="1" allowOverlap="1" wp14:anchorId="6A68D3C1" wp14:editId="529089E0">
                <wp:simplePos x="0" y="0"/>
                <wp:positionH relativeFrom="column">
                  <wp:posOffset>62230</wp:posOffset>
                </wp:positionH>
                <wp:positionV relativeFrom="paragraph">
                  <wp:posOffset>452916</wp:posOffset>
                </wp:positionV>
                <wp:extent cx="1668027" cy="190312"/>
                <wp:effectExtent l="0" t="0" r="27940" b="19685"/>
                <wp:wrapNone/>
                <wp:docPr id="27" name="Rectangle 27"/>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92E482" id="Rectangle 27" o:spid="_x0000_s1026" style="position:absolute;margin-left:4.9pt;margin-top:35.65pt;width:131.35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7mw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" filled="f" strokecolor="red" strokeweight=".5pt"/>
            </w:pict>
          </mc:Fallback>
        </mc:AlternateContent>
      </w:r>
      <w:r w:rsidR="001247EC">
        <w:rPr>
          <w:noProof/>
          <w:lang w:eastAsia="id-ID"/>
        </w:rPr>
        <w:drawing>
          <wp:inline distT="0" distB="0" distL="0" distR="0" wp14:anchorId="0E062C65" wp14:editId="1DE1E640">
            <wp:extent cx="3708400" cy="74485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08400" cy="744855"/>
                    </a:xfrm>
                    <a:prstGeom prst="rect">
                      <a:avLst/>
                    </a:prstGeom>
                  </pic:spPr>
                </pic:pic>
              </a:graphicData>
            </a:graphic>
          </wp:inline>
        </w:drawing>
      </w:r>
    </w:p>
    <w:p w:rsidR="00162977" w:rsidRDefault="00F94847" w:rsidP="00F94847">
      <w:pPr>
        <w:pStyle w:val="Caption"/>
        <w:rPr>
          <w:lang w:val="en-US"/>
        </w:rPr>
      </w:pPr>
      <w:bookmarkStart w:id="407" w:name="_Ref455046447"/>
      <w:bookmarkStart w:id="408" w:name="_Toc457284155"/>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16</w:t>
      </w:r>
      <w:r w:rsidR="00EC0DC4">
        <w:fldChar w:fldCharType="end"/>
      </w:r>
      <w:bookmarkEnd w:id="407"/>
      <w:r>
        <w:rPr>
          <w:lang w:val="en-US"/>
        </w:rPr>
        <w:t xml:space="preserve"> HTOP RAM ketika sistem belum berjalan</w:t>
      </w:r>
      <w:bookmarkEnd w:id="408"/>
    </w:p>
    <w:p w:rsidR="00496770" w:rsidRDefault="00496770" w:rsidP="00496770">
      <w:pPr>
        <w:keepNext/>
      </w:pPr>
      <w:r>
        <w:rPr>
          <w:noProof/>
          <w:lang w:eastAsia="id-ID"/>
        </w:rPr>
        <mc:AlternateContent>
          <mc:Choice Requires="wps">
            <w:drawing>
              <wp:anchor distT="0" distB="0" distL="114300" distR="114300" simplePos="0" relativeHeight="251673600" behindDoc="0" locked="0" layoutInCell="1" allowOverlap="1" wp14:anchorId="7E4AEAA1" wp14:editId="1B182A56">
                <wp:simplePos x="0" y="0"/>
                <wp:positionH relativeFrom="column">
                  <wp:posOffset>58724</wp:posOffset>
                </wp:positionH>
                <wp:positionV relativeFrom="paragraph">
                  <wp:posOffset>458470</wp:posOffset>
                </wp:positionV>
                <wp:extent cx="1668027" cy="190312"/>
                <wp:effectExtent l="0" t="0" r="27940" b="19685"/>
                <wp:wrapNone/>
                <wp:docPr id="16" name="Rectangle 16"/>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049387" id="Rectangle 16" o:spid="_x0000_s1026" style="position:absolute;margin-left:4.6pt;margin-top:36.1pt;width:131.35pt;height: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HrnA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" filled="f" strokecolor="red" strokeweight=".5pt"/>
            </w:pict>
          </mc:Fallback>
        </mc:AlternateContent>
      </w:r>
      <w:r>
        <w:rPr>
          <w:noProof/>
          <w:lang w:eastAsia="id-ID"/>
        </w:rPr>
        <w:drawing>
          <wp:inline distT="0" distB="0" distL="0" distR="0" wp14:anchorId="091CE4DC" wp14:editId="34848791">
            <wp:extent cx="3708400" cy="74993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8400" cy="749935"/>
                    </a:xfrm>
                    <a:prstGeom prst="rect">
                      <a:avLst/>
                    </a:prstGeom>
                  </pic:spPr>
                </pic:pic>
              </a:graphicData>
            </a:graphic>
          </wp:inline>
        </w:drawing>
      </w:r>
    </w:p>
    <w:p w:rsidR="00496770" w:rsidRDefault="00496770" w:rsidP="00496770">
      <w:pPr>
        <w:pStyle w:val="Caption"/>
        <w:jc w:val="both"/>
      </w:pPr>
      <w:bookmarkStart w:id="409" w:name="_Toc457284156"/>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17</w:t>
      </w:r>
      <w:r w:rsidR="00EC0DC4">
        <w:fldChar w:fldCharType="end"/>
      </w:r>
      <w:r>
        <w:rPr>
          <w:lang w:val="en-US"/>
        </w:rPr>
        <w:t xml:space="preserve"> HTOP RAM ketika </w:t>
      </w:r>
      <w:r w:rsidRPr="00211570">
        <w:rPr>
          <w:i/>
          <w:lang w:val="en-US"/>
        </w:rPr>
        <w:t>training</w:t>
      </w:r>
      <w:r>
        <w:rPr>
          <w:lang w:val="en-US"/>
        </w:rPr>
        <w:t xml:space="preserve"> data set berjalan</w:t>
      </w:r>
      <w:bookmarkEnd w:id="409"/>
    </w:p>
    <w:p w:rsidR="00F94847" w:rsidRDefault="00F94847" w:rsidP="00F94847">
      <w:pPr>
        <w:keepNext/>
      </w:pPr>
      <w:r>
        <w:rPr>
          <w:noProof/>
          <w:lang w:eastAsia="id-ID"/>
        </w:rPr>
        <mc:AlternateContent>
          <mc:Choice Requires="wps">
            <w:drawing>
              <wp:anchor distT="0" distB="0" distL="114300" distR="114300" simplePos="0" relativeHeight="251671552" behindDoc="0" locked="0" layoutInCell="1" allowOverlap="1" wp14:anchorId="5B518FA1" wp14:editId="62FFF80A">
                <wp:simplePos x="0" y="0"/>
                <wp:positionH relativeFrom="column">
                  <wp:posOffset>65405</wp:posOffset>
                </wp:positionH>
                <wp:positionV relativeFrom="paragraph">
                  <wp:posOffset>465616</wp:posOffset>
                </wp:positionV>
                <wp:extent cx="1668027" cy="190312"/>
                <wp:effectExtent l="0" t="0" r="27940" b="19685"/>
                <wp:wrapNone/>
                <wp:docPr id="28" name="Rectangle 28"/>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97FFBA" id="Rectangle 28" o:spid="_x0000_s1026" style="position:absolute;margin-left:5.15pt;margin-top:36.65pt;width:131.35pt;height: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" filled="f" strokecolor="red" strokeweight=".5pt"/>
            </w:pict>
          </mc:Fallback>
        </mc:AlternateContent>
      </w:r>
      <w:r w:rsidR="0035109F">
        <w:rPr>
          <w:noProof/>
          <w:lang w:eastAsia="id-ID"/>
        </w:rPr>
        <w:drawing>
          <wp:inline distT="0" distB="0" distL="0" distR="0" wp14:anchorId="10DB8EB2" wp14:editId="51FE0E31">
            <wp:extent cx="3708400" cy="72898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728980"/>
                    </a:xfrm>
                    <a:prstGeom prst="rect">
                      <a:avLst/>
                    </a:prstGeom>
                  </pic:spPr>
                </pic:pic>
              </a:graphicData>
            </a:graphic>
          </wp:inline>
        </w:drawing>
      </w:r>
    </w:p>
    <w:p w:rsidR="00162977" w:rsidRDefault="00F94847" w:rsidP="00F94847">
      <w:pPr>
        <w:pStyle w:val="Caption"/>
        <w:rPr>
          <w:lang w:val="en-US"/>
        </w:rPr>
      </w:pPr>
      <w:bookmarkStart w:id="410" w:name="_Ref455046450"/>
      <w:bookmarkStart w:id="411" w:name="_Toc457284157"/>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18</w:t>
      </w:r>
      <w:r w:rsidR="00EC0DC4">
        <w:fldChar w:fldCharType="end"/>
      </w:r>
      <w:bookmarkEnd w:id="410"/>
      <w:r>
        <w:rPr>
          <w:lang w:val="en-US"/>
        </w:rPr>
        <w:t xml:space="preserve"> HTOP RAM ketika </w:t>
      </w:r>
      <w:r w:rsidR="00496770">
        <w:rPr>
          <w:lang w:val="en-US"/>
        </w:rPr>
        <w:t>identifikasi</w:t>
      </w:r>
      <w:r>
        <w:rPr>
          <w:lang w:val="en-US"/>
        </w:rPr>
        <w:t xml:space="preserve"> berjalan</w:t>
      </w:r>
      <w:bookmarkEnd w:id="411"/>
    </w:p>
    <w:p w:rsidR="0046335E" w:rsidRDefault="0046335E" w:rsidP="00E90108">
      <w:pPr>
        <w:ind w:firstLine="720"/>
      </w:pPr>
      <w:r>
        <w:rPr>
          <w:lang w:val="en-US"/>
        </w:rPr>
        <w:t xml:space="preserve">Berdasarkan pada </w:t>
      </w:r>
      <w:r>
        <w:rPr>
          <w:lang w:val="en-US"/>
        </w:rPr>
        <w:fldChar w:fldCharType="begin"/>
      </w:r>
      <w:r>
        <w:rPr>
          <w:lang w:val="en-US"/>
        </w:rPr>
        <w:instrText xml:space="preserve"> REF _Ref455046447 \h </w:instrText>
      </w:r>
      <w:r>
        <w:rPr>
          <w:lang w:val="en-US"/>
        </w:rPr>
      </w:r>
      <w:r>
        <w:rPr>
          <w:lang w:val="en-US"/>
        </w:rPr>
        <w:fldChar w:fldCharType="separate"/>
      </w:r>
      <w:r w:rsidR="003C16DB">
        <w:t xml:space="preserve">Gambar </w:t>
      </w:r>
      <w:r w:rsidR="003C16DB">
        <w:rPr>
          <w:noProof/>
        </w:rPr>
        <w:t>5</w:t>
      </w:r>
      <w:r w:rsidR="003C16DB">
        <w:t>.</w:t>
      </w:r>
      <w:r w:rsidR="003C16DB">
        <w:rPr>
          <w:noProof/>
        </w:rPr>
        <w:t>16</w:t>
      </w:r>
      <w:r>
        <w:rPr>
          <w:lang w:val="en-US"/>
        </w:rPr>
        <w:fldChar w:fldCharType="end"/>
      </w:r>
      <w:r>
        <w:rPr>
          <w:lang w:val="en-US"/>
        </w:rPr>
        <w:t xml:space="preserve"> hingga</w:t>
      </w:r>
      <w:r w:rsidR="00496770">
        <w:rPr>
          <w:lang w:val="en-US"/>
        </w:rPr>
        <w:t xml:space="preserve"> </w:t>
      </w:r>
      <w:r w:rsidR="00496770">
        <w:rPr>
          <w:lang w:val="en-US"/>
        </w:rPr>
        <w:fldChar w:fldCharType="begin"/>
      </w:r>
      <w:r w:rsidR="00496770">
        <w:rPr>
          <w:lang w:val="en-US"/>
        </w:rPr>
        <w:instrText xml:space="preserve"> REF _Ref455046450 \h </w:instrText>
      </w:r>
      <w:r w:rsidR="00496770">
        <w:rPr>
          <w:lang w:val="en-US"/>
        </w:rPr>
      </w:r>
      <w:r w:rsidR="00496770">
        <w:rPr>
          <w:lang w:val="en-US"/>
        </w:rPr>
        <w:fldChar w:fldCharType="separate"/>
      </w:r>
      <w:r w:rsidR="003C16DB">
        <w:t xml:space="preserve">Gambar </w:t>
      </w:r>
      <w:r w:rsidR="003C16DB">
        <w:rPr>
          <w:noProof/>
        </w:rPr>
        <w:t>5</w:t>
      </w:r>
      <w:r w:rsidR="003C16DB">
        <w:t>.</w:t>
      </w:r>
      <w:r w:rsidR="003C16DB">
        <w:rPr>
          <w:noProof/>
        </w:rPr>
        <w:t>18</w:t>
      </w:r>
      <w:r w:rsidR="00496770">
        <w:rPr>
          <w:lang w:val="en-US"/>
        </w:rPr>
        <w:fldChar w:fldCharType="end"/>
      </w:r>
      <w:r>
        <w:rPr>
          <w:lang w:val="en-US"/>
        </w:rPr>
        <w:t xml:space="preserve">, terlihat bahwa terjadi peningkatan </w:t>
      </w:r>
      <w:r w:rsidR="00B46FFD">
        <w:rPr>
          <w:lang w:val="en-US"/>
        </w:rPr>
        <w:t>utilisasi</w:t>
      </w:r>
      <w:r>
        <w:rPr>
          <w:lang w:val="en-US"/>
        </w:rPr>
        <w:t xml:space="preserve"> RAM ketika proses </w:t>
      </w:r>
      <w:r w:rsidRPr="00211570">
        <w:rPr>
          <w:i/>
          <w:lang w:val="en-US"/>
        </w:rPr>
        <w:t>training</w:t>
      </w:r>
      <w:r>
        <w:rPr>
          <w:lang w:val="en-US"/>
        </w:rPr>
        <w:t xml:space="preserve"> data</w:t>
      </w:r>
      <w:r w:rsidR="009D280C">
        <w:t xml:space="preserve"> </w:t>
      </w:r>
      <w:r>
        <w:rPr>
          <w:lang w:val="en-US"/>
        </w:rPr>
        <w:t>set berjalan.</w:t>
      </w:r>
      <w:r w:rsidR="009D280C">
        <w:t xml:space="preserve"> Pada </w:t>
      </w:r>
      <w:r w:rsidR="00496770">
        <w:fldChar w:fldCharType="begin"/>
      </w:r>
      <w:r w:rsidR="00496770">
        <w:instrText xml:space="preserve"> REF _Ref455757181 \h </w:instrText>
      </w:r>
      <w:r w:rsidR="00496770">
        <w:fldChar w:fldCharType="separate"/>
      </w:r>
      <w:r w:rsidR="003C16DB">
        <w:t xml:space="preserve">Gambar </w:t>
      </w:r>
      <w:r w:rsidR="003C16DB">
        <w:rPr>
          <w:noProof/>
        </w:rPr>
        <w:t>5</w:t>
      </w:r>
      <w:r w:rsidR="003C16DB">
        <w:t>.</w:t>
      </w:r>
      <w:r w:rsidR="003C16DB">
        <w:rPr>
          <w:noProof/>
        </w:rPr>
        <w:t>19</w:t>
      </w:r>
      <w:r w:rsidR="00496770">
        <w:fldChar w:fldCharType="end"/>
      </w:r>
      <w:r w:rsidR="00496770">
        <w:rPr>
          <w:lang w:val="en-US"/>
        </w:rPr>
        <w:t xml:space="preserve"> </w:t>
      </w:r>
      <w:r w:rsidR="009D280C">
        <w:t xml:space="preserve">akan menyajikan peningkatan </w:t>
      </w:r>
      <w:r w:rsidR="00B46FFD">
        <w:t>utilisasi</w:t>
      </w:r>
      <w:r w:rsidR="009D280C">
        <w:t xml:space="preserve"> RAM dengan lebih detail.</w:t>
      </w:r>
    </w:p>
    <w:p w:rsidR="009D280C" w:rsidRDefault="00FF14D9" w:rsidP="009D280C">
      <w:pPr>
        <w:keepNext/>
      </w:pPr>
      <w:r>
        <w:rPr>
          <w:noProof/>
          <w:lang w:eastAsia="id-ID"/>
        </w:rPr>
        <w:lastRenderedPageBreak/>
        <mc:AlternateContent>
          <mc:Choice Requires="wps">
            <w:drawing>
              <wp:anchor distT="0" distB="0" distL="114300" distR="114300" simplePos="0" relativeHeight="251755520" behindDoc="0" locked="0" layoutInCell="1" allowOverlap="1" wp14:anchorId="1A734B3D" wp14:editId="541A2A0B">
                <wp:simplePos x="0" y="0"/>
                <wp:positionH relativeFrom="column">
                  <wp:posOffset>3117439</wp:posOffset>
                </wp:positionH>
                <wp:positionV relativeFrom="paragraph">
                  <wp:posOffset>1297940</wp:posOffset>
                </wp:positionV>
                <wp:extent cx="212725" cy="0"/>
                <wp:effectExtent l="0" t="0" r="34925" b="19050"/>
                <wp:wrapNone/>
                <wp:docPr id="450775" name="Straight Connector 450775"/>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6AFFF7" id="Straight Connector 450775" o:spid="_x0000_s1026" style="position:absolute;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45pt,102.2pt" to="262.2pt,10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" strokecolor="#c0504d [3205]" strokeweight="1pt"/>
            </w:pict>
          </mc:Fallback>
        </mc:AlternateContent>
      </w:r>
      <w:r>
        <w:rPr>
          <w:noProof/>
          <w:lang w:eastAsia="id-ID"/>
        </w:rPr>
        <mc:AlternateContent>
          <mc:Choice Requires="wps">
            <w:drawing>
              <wp:anchor distT="0" distB="0" distL="114300" distR="114300" simplePos="0" relativeHeight="251753472" behindDoc="0" locked="0" layoutInCell="1" allowOverlap="1" wp14:anchorId="0ACBBB65" wp14:editId="44E0CB89">
                <wp:simplePos x="0" y="0"/>
                <wp:positionH relativeFrom="column">
                  <wp:posOffset>2160905</wp:posOffset>
                </wp:positionH>
                <wp:positionV relativeFrom="paragraph">
                  <wp:posOffset>1296670</wp:posOffset>
                </wp:positionV>
                <wp:extent cx="212725" cy="0"/>
                <wp:effectExtent l="0" t="0" r="34925" b="19050"/>
                <wp:wrapNone/>
                <wp:docPr id="450774" name="Straight Connector 450774"/>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4C56EB" id="Straight Connector 450774" o:spid="_x0000_s1026" style="position:absolute;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0.15pt,102.1pt" to="186.9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" strokecolor="#c0504d [3205]" strokeweight="1pt"/>
            </w:pict>
          </mc:Fallback>
        </mc:AlternateContent>
      </w:r>
      <w:r>
        <w:rPr>
          <w:noProof/>
          <w:lang w:eastAsia="id-ID"/>
        </w:rPr>
        <mc:AlternateContent>
          <mc:Choice Requires="wps">
            <w:drawing>
              <wp:anchor distT="0" distB="0" distL="114300" distR="114300" simplePos="0" relativeHeight="251751424" behindDoc="0" locked="0" layoutInCell="1" allowOverlap="1" wp14:anchorId="7EED294C" wp14:editId="6B564357">
                <wp:simplePos x="0" y="0"/>
                <wp:positionH relativeFrom="column">
                  <wp:posOffset>1189355</wp:posOffset>
                </wp:positionH>
                <wp:positionV relativeFrom="paragraph">
                  <wp:posOffset>1297305</wp:posOffset>
                </wp:positionV>
                <wp:extent cx="212725" cy="0"/>
                <wp:effectExtent l="0" t="0" r="34925" b="19050"/>
                <wp:wrapNone/>
                <wp:docPr id="21" name="Straight Connector 21"/>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522CE78" id="Straight Connector 21" o:spid="_x0000_s1026" style="position:absolute;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3.65pt,102.15pt" to="110.4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" strokecolor="#c0504d [3205]" strokeweight="1pt"/>
            </w:pict>
          </mc:Fallback>
        </mc:AlternateContent>
      </w:r>
      <w:r w:rsidR="0022295D">
        <w:rPr>
          <w:noProof/>
          <w:lang w:eastAsia="id-ID"/>
        </w:rPr>
        <w:drawing>
          <wp:inline distT="0" distB="0" distL="0" distR="0" wp14:anchorId="67624ED3" wp14:editId="4176D5FC">
            <wp:extent cx="3708400" cy="2163445"/>
            <wp:effectExtent l="0" t="0" r="6350" b="825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22295D" w:rsidRDefault="009D280C" w:rsidP="009D280C">
      <w:pPr>
        <w:pStyle w:val="Caption"/>
      </w:pPr>
      <w:bookmarkStart w:id="412" w:name="_Ref455757181"/>
      <w:bookmarkStart w:id="413" w:name="_Toc457284158"/>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19</w:t>
      </w:r>
      <w:r w:rsidR="00EC0DC4">
        <w:fldChar w:fldCharType="end"/>
      </w:r>
      <w:bookmarkEnd w:id="412"/>
      <w:r>
        <w:t xml:space="preserve"> Grafik persentase </w:t>
      </w:r>
      <w:r w:rsidR="00B46FFD">
        <w:t>utilisasi</w:t>
      </w:r>
      <w:r>
        <w:t xml:space="preserve"> RAM</w:t>
      </w:r>
      <w:bookmarkEnd w:id="413"/>
    </w:p>
    <w:p w:rsidR="009D280C" w:rsidRPr="007B2101" w:rsidRDefault="009D280C" w:rsidP="009D280C">
      <w:pPr>
        <w:ind w:firstLine="720"/>
        <w:rPr>
          <w:lang w:val="en-US"/>
        </w:rPr>
      </w:pPr>
      <w:r>
        <w:t xml:space="preserve">Berdasarkan grafik pada </w:t>
      </w:r>
      <w:r>
        <w:fldChar w:fldCharType="begin"/>
      </w:r>
      <w:r>
        <w:instrText xml:space="preserve"> REF _Ref455757181 \h </w:instrText>
      </w:r>
      <w:r>
        <w:fldChar w:fldCharType="separate"/>
      </w:r>
      <w:r w:rsidR="003C16DB">
        <w:t xml:space="preserve">Gambar </w:t>
      </w:r>
      <w:r w:rsidR="003C16DB">
        <w:rPr>
          <w:noProof/>
        </w:rPr>
        <w:t>5</w:t>
      </w:r>
      <w:r w:rsidR="003C16DB">
        <w:t>.</w:t>
      </w:r>
      <w:r w:rsidR="003C16DB">
        <w:rPr>
          <w:noProof/>
        </w:rPr>
        <w:t>19</w:t>
      </w:r>
      <w:r>
        <w:fldChar w:fldCharType="end"/>
      </w:r>
      <w:r>
        <w:t xml:space="preserve"> terlihat bahwa peningkatan  persentase </w:t>
      </w:r>
      <w:r w:rsidR="00B46FFD">
        <w:t>utilisasi</w:t>
      </w:r>
      <w:r>
        <w:t xml:space="preserve"> RAM sangat</w:t>
      </w:r>
      <w:r w:rsidR="00CC105B">
        <w:rPr>
          <w:lang w:val="en-US"/>
        </w:rPr>
        <w:t xml:space="preserve"> signifikan</w:t>
      </w:r>
      <w:r>
        <w:t xml:space="preserve"> ketika proses </w:t>
      </w:r>
      <w:r w:rsidRPr="00211570">
        <w:rPr>
          <w:i/>
        </w:rPr>
        <w:t>training</w:t>
      </w:r>
      <w:r>
        <w:t xml:space="preserve"> data set dan proses identifikasi terjadi.</w:t>
      </w:r>
      <w:r w:rsidR="00CC105B">
        <w:rPr>
          <w:lang w:val="en-US"/>
        </w:rPr>
        <w:t xml:space="preserve"> Utilisasi RAM pada proses </w:t>
      </w:r>
      <w:r w:rsidR="007B2101" w:rsidRPr="007B2101">
        <w:rPr>
          <w:i/>
          <w:lang w:val="en-US"/>
        </w:rPr>
        <w:t>training</w:t>
      </w:r>
      <w:r w:rsidR="007B2101">
        <w:rPr>
          <w:lang w:val="en-US"/>
        </w:rPr>
        <w:t xml:space="preserve"> data set dan </w:t>
      </w:r>
      <w:r w:rsidR="00E74F74">
        <w:rPr>
          <w:lang w:val="en-US"/>
        </w:rPr>
        <w:t>identifikasi</w:t>
      </w:r>
      <w:r w:rsidR="007B2101">
        <w:rPr>
          <w:lang w:val="en-US"/>
        </w:rPr>
        <w:t xml:space="preserve"> sangat tinggi</w:t>
      </w:r>
      <w:r w:rsidR="00E74F74">
        <w:rPr>
          <w:lang w:val="en-US"/>
        </w:rPr>
        <w:t>,</w:t>
      </w:r>
      <w:r w:rsidR="007B2101">
        <w:rPr>
          <w:lang w:val="en-US"/>
        </w:rPr>
        <w:t xml:space="preserve"> karena pada proses tersebut konten paket yang telah diproses menggunakan metode </w:t>
      </w:r>
      <w:r w:rsidR="007B2101" w:rsidRPr="007B2101">
        <w:rPr>
          <w:i/>
          <w:lang w:val="en-US"/>
        </w:rPr>
        <w:t>n-gram</w:t>
      </w:r>
      <w:r w:rsidR="007B2101">
        <w:rPr>
          <w:lang w:val="en-US"/>
        </w:rPr>
        <w:t xml:space="preserve"> lalu disimpan pada </w:t>
      </w:r>
      <w:r w:rsidR="007B2101" w:rsidRPr="007B2101">
        <w:rPr>
          <w:i/>
          <w:lang w:val="en-US"/>
        </w:rPr>
        <w:t>arraylist</w:t>
      </w:r>
      <w:r w:rsidR="007B2101">
        <w:rPr>
          <w:lang w:val="en-US"/>
        </w:rPr>
        <w:t xml:space="preserve">, dimana </w:t>
      </w:r>
      <w:r w:rsidR="007B2101" w:rsidRPr="007B2101">
        <w:rPr>
          <w:i/>
          <w:lang w:val="en-US"/>
        </w:rPr>
        <w:t>n-gram</w:t>
      </w:r>
      <w:r w:rsidR="007B2101">
        <w:rPr>
          <w:lang w:val="en-US"/>
        </w:rPr>
        <w:t xml:space="preserve"> setiap model disimpan ke dalam sebuah </w:t>
      </w:r>
      <w:r w:rsidR="007B2101" w:rsidRPr="007B2101">
        <w:rPr>
          <w:i/>
          <w:lang w:val="en-US"/>
        </w:rPr>
        <w:t>arraylist</w:t>
      </w:r>
      <w:r w:rsidR="007B2101">
        <w:rPr>
          <w:lang w:val="en-US"/>
        </w:rPr>
        <w:t xml:space="preserve"> yang memiliki ukuran sepanjang 256.</w:t>
      </w:r>
    </w:p>
    <w:p w:rsidR="00205048" w:rsidRPr="0019150C" w:rsidRDefault="00205048" w:rsidP="0019150C">
      <w:pPr>
        <w:pStyle w:val="ListParagraph"/>
        <w:numPr>
          <w:ilvl w:val="0"/>
          <w:numId w:val="24"/>
        </w:numPr>
        <w:spacing w:before="200"/>
        <w:ind w:left="357" w:hanging="357"/>
        <w:rPr>
          <w:b/>
          <w:lang w:val="en-US"/>
        </w:rPr>
      </w:pPr>
      <w:r w:rsidRPr="0019150C">
        <w:rPr>
          <w:lang w:val="en-US"/>
        </w:rPr>
        <w:t xml:space="preserve"> </w:t>
      </w:r>
      <w:r w:rsidR="0019150C" w:rsidRPr="0019150C">
        <w:rPr>
          <w:b/>
          <w:lang w:val="en-US"/>
        </w:rPr>
        <w:t>Performa Layanan Jaringan</w:t>
      </w:r>
    </w:p>
    <w:p w:rsidR="004426B1" w:rsidRPr="008D0767" w:rsidRDefault="0019150C" w:rsidP="00B95BF9">
      <w:pPr>
        <w:ind w:firstLine="717"/>
        <w:rPr>
          <w:lang w:val="en-US"/>
        </w:rPr>
      </w:pPr>
      <w:r>
        <w:rPr>
          <w:lang w:val="en-US"/>
        </w:rPr>
        <w:t xml:space="preserve">Uji coba performa layanan jaringan ini untuk mengetahui bagaimana kualitas jaringan ketika dakses oleh pengguna. </w:t>
      </w:r>
      <w:r w:rsidR="00CB0291">
        <w:rPr>
          <w:lang w:val="en-US"/>
        </w:rPr>
        <w:fldChar w:fldCharType="begin"/>
      </w:r>
      <w:r w:rsidR="00CB0291">
        <w:rPr>
          <w:lang w:val="en-US"/>
        </w:rPr>
        <w:instrText xml:space="preserve"> REF _Ref456046695 \h </w:instrText>
      </w:r>
      <w:r w:rsidR="00CB0291">
        <w:rPr>
          <w:lang w:val="en-US"/>
        </w:rPr>
      </w:r>
      <w:r w:rsidR="00CB0291">
        <w:rPr>
          <w:lang w:val="en-US"/>
        </w:rPr>
        <w:fldChar w:fldCharType="separate"/>
      </w:r>
      <w:r w:rsidR="003C16DB">
        <w:t xml:space="preserve">Gambar </w:t>
      </w:r>
      <w:r w:rsidR="003C16DB">
        <w:rPr>
          <w:noProof/>
        </w:rPr>
        <w:t>5</w:t>
      </w:r>
      <w:r w:rsidR="003C16DB">
        <w:t>.</w:t>
      </w:r>
      <w:r w:rsidR="003C16DB">
        <w:rPr>
          <w:noProof/>
        </w:rPr>
        <w:t>20</w:t>
      </w:r>
      <w:r w:rsidR="00CB0291">
        <w:rPr>
          <w:lang w:val="en-US"/>
        </w:rPr>
        <w:fldChar w:fldCharType="end"/>
      </w:r>
      <w:r w:rsidR="00CB0291">
        <w:rPr>
          <w:lang w:val="en-US"/>
        </w:rPr>
        <w:t xml:space="preserve"> </w:t>
      </w:r>
      <w:r>
        <w:rPr>
          <w:lang w:val="en-US"/>
        </w:rPr>
        <w:t xml:space="preserve">merupakan tampilan halaman yang akan diuji untuk diakses oleh </w:t>
      </w:r>
      <w:r w:rsidR="00EF39A1">
        <w:rPr>
          <w:lang w:val="en-US"/>
        </w:rPr>
        <w:t>ApacheBench</w:t>
      </w:r>
      <w:r>
        <w:rPr>
          <w:lang w:val="en-US"/>
        </w:rPr>
        <w:t xml:space="preserve">. </w:t>
      </w:r>
      <w:r w:rsidR="008D0767">
        <w:rPr>
          <w:lang w:val="en-US"/>
        </w:rPr>
        <w:t>ApacheBench merupakan aplikasi yang dapat digunakan untuk mengetahui waktu yang</w:t>
      </w:r>
      <w:r w:rsidR="002558F2">
        <w:rPr>
          <w:lang w:val="en-US"/>
        </w:rPr>
        <w:t xml:space="preserve"> diperlukan</w:t>
      </w:r>
      <w:r w:rsidR="008D0767">
        <w:rPr>
          <w:lang w:val="en-US"/>
        </w:rPr>
        <w:t xml:space="preserve"> untuk menyelesaikan sebuah </w:t>
      </w:r>
      <w:r w:rsidR="008D0767" w:rsidRPr="008D0767">
        <w:rPr>
          <w:i/>
          <w:lang w:val="en-US"/>
        </w:rPr>
        <w:t>request</w:t>
      </w:r>
      <w:r w:rsidR="008D0767">
        <w:rPr>
          <w:lang w:val="en-US"/>
        </w:rPr>
        <w:t xml:space="preserve"> ke sebuah </w:t>
      </w:r>
      <w:r w:rsidR="008D0767" w:rsidRPr="008D0767">
        <w:rPr>
          <w:i/>
          <w:lang w:val="en-US"/>
        </w:rPr>
        <w:t>web server</w:t>
      </w:r>
      <w:r w:rsidR="008D0767">
        <w:rPr>
          <w:lang w:val="en-US"/>
        </w:rPr>
        <w:t>.</w:t>
      </w:r>
      <w:r w:rsidR="002558F2">
        <w:rPr>
          <w:lang w:val="en-US"/>
        </w:rPr>
        <w:t xml:space="preserve"> Dengan aplikasi ApacheBench dapat mengirimkan beberapa </w:t>
      </w:r>
      <w:r w:rsidR="002558F2" w:rsidRPr="002558F2">
        <w:rPr>
          <w:i/>
          <w:lang w:val="en-US"/>
        </w:rPr>
        <w:t>request</w:t>
      </w:r>
      <w:r w:rsidR="002558F2">
        <w:rPr>
          <w:lang w:val="en-US"/>
        </w:rPr>
        <w:t xml:space="preserve"> ke sebuah </w:t>
      </w:r>
      <w:r w:rsidR="002558F2" w:rsidRPr="009A5C2E">
        <w:rPr>
          <w:i/>
          <w:lang w:val="en-US"/>
        </w:rPr>
        <w:t>web server</w:t>
      </w:r>
      <w:r w:rsidR="002558F2">
        <w:rPr>
          <w:lang w:val="en-US"/>
        </w:rPr>
        <w:t xml:space="preserve"> </w:t>
      </w:r>
      <w:r w:rsidR="00C97B6A">
        <w:rPr>
          <w:lang w:val="en-US"/>
        </w:rPr>
        <w:t>dalam satu</w:t>
      </w:r>
      <w:r w:rsidR="002558F2">
        <w:rPr>
          <w:lang w:val="en-US"/>
        </w:rPr>
        <w:t xml:space="preserve"> waktu.</w:t>
      </w:r>
    </w:p>
    <w:p w:rsidR="00CB0291" w:rsidRDefault="00CB0291" w:rsidP="00CB0291">
      <w:pPr>
        <w:keepNext/>
        <w:jc w:val="center"/>
      </w:pPr>
      <w:r>
        <w:rPr>
          <w:noProof/>
          <w:lang w:eastAsia="id-ID"/>
        </w:rPr>
        <w:lastRenderedPageBreak/>
        <w:drawing>
          <wp:inline distT="0" distB="0" distL="0" distR="0" wp14:anchorId="06FBFC84" wp14:editId="0C1310E0">
            <wp:extent cx="3684278" cy="21375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eb.png"/>
                    <pic:cNvPicPr/>
                  </pic:nvPicPr>
                  <pic:blipFill rotWithShape="1">
                    <a:blip r:embed="rId78" cstate="print">
                      <a:extLst>
                        <a:ext uri="{28A0092B-C50C-407E-A947-70E740481C1C}">
                          <a14:useLocalDpi xmlns:a14="http://schemas.microsoft.com/office/drawing/2010/main" val="0"/>
                        </a:ext>
                      </a:extLst>
                    </a:blip>
                    <a:srcRect t="7450" b="20028"/>
                    <a:stretch/>
                  </pic:blipFill>
                  <pic:spPr bwMode="auto">
                    <a:xfrm>
                      <a:off x="0" y="0"/>
                      <a:ext cx="3699386" cy="2146323"/>
                    </a:xfrm>
                    <a:prstGeom prst="rect">
                      <a:avLst/>
                    </a:prstGeom>
                    <a:ln>
                      <a:noFill/>
                    </a:ln>
                    <a:extLst>
                      <a:ext uri="{53640926-AAD7-44D8-BBD7-CCE9431645EC}">
                        <a14:shadowObscured xmlns:a14="http://schemas.microsoft.com/office/drawing/2010/main"/>
                      </a:ext>
                    </a:extLst>
                  </pic:spPr>
                </pic:pic>
              </a:graphicData>
            </a:graphic>
          </wp:inline>
        </w:drawing>
      </w:r>
    </w:p>
    <w:p w:rsidR="00CB0291" w:rsidRDefault="00CB0291" w:rsidP="00CB0291">
      <w:pPr>
        <w:pStyle w:val="Caption"/>
        <w:rPr>
          <w:lang w:val="en-US"/>
        </w:rPr>
      </w:pPr>
      <w:bookmarkStart w:id="414" w:name="_Ref456046695"/>
      <w:bookmarkStart w:id="415" w:name="_Toc457284159"/>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20</w:t>
      </w:r>
      <w:r w:rsidR="00EC0DC4">
        <w:fldChar w:fldCharType="end"/>
      </w:r>
      <w:bookmarkEnd w:id="414"/>
      <w:r>
        <w:rPr>
          <w:lang w:val="en-US"/>
        </w:rPr>
        <w:t xml:space="preserve"> Tampilan halaman web yang akan diakses</w:t>
      </w:r>
      <w:bookmarkEnd w:id="415"/>
    </w:p>
    <w:p w:rsidR="003405C6" w:rsidRDefault="003405C6" w:rsidP="003405C6">
      <w:pPr>
        <w:ind w:firstLine="717"/>
        <w:rPr>
          <w:lang w:val="en-US"/>
        </w:rPr>
      </w:pPr>
      <w:r>
        <w:rPr>
          <w:lang w:val="en-US"/>
        </w:rPr>
        <w:t xml:space="preserve">Pengujian dilakukan dengan bantuan aplikasi </w:t>
      </w:r>
      <w:r w:rsidR="00EF39A1">
        <w:rPr>
          <w:lang w:val="en-US"/>
        </w:rPr>
        <w:t>ApacheBench</w:t>
      </w:r>
      <w:r>
        <w:rPr>
          <w:lang w:val="en-US"/>
        </w:rPr>
        <w:t xml:space="preserve"> yang akan mengakses halaman web yang ada pada server target dengan </w:t>
      </w:r>
      <w:r w:rsidRPr="002D6388">
        <w:rPr>
          <w:i/>
          <w:lang w:val="en-US"/>
        </w:rPr>
        <w:t>concurrency</w:t>
      </w:r>
      <w:r>
        <w:rPr>
          <w:lang w:val="en-US"/>
        </w:rPr>
        <w:t xml:space="preserve"> 10 dan 1000 </w:t>
      </w:r>
      <w:r w:rsidRPr="002D6388">
        <w:rPr>
          <w:i/>
          <w:lang w:val="en-US"/>
        </w:rPr>
        <w:t>request</w:t>
      </w:r>
      <w:r>
        <w:rPr>
          <w:lang w:val="en-US"/>
        </w:rPr>
        <w:t xml:space="preserve">. </w:t>
      </w:r>
      <w:r w:rsidRPr="002D6388">
        <w:rPr>
          <w:i/>
          <w:lang w:val="en-US"/>
        </w:rPr>
        <w:t>Concurrency</w:t>
      </w:r>
      <w:r>
        <w:rPr>
          <w:lang w:val="en-US"/>
        </w:rPr>
        <w:t xml:space="preserve"> tersebut menjelaskan bahwa aka ada 10 thread yang akan berjalan untuk mengakses. Terdapat beberapa skenario yang disiapkan. Skenario tersebut disiapkan disesuaikan dengan kondisi-kondisi yang paling mungkin ditemui dalam kegiatan ini. Akan dilakukan bebrapa skenario pengujian yaitu:</w:t>
      </w:r>
    </w:p>
    <w:p w:rsidR="003405C6" w:rsidRDefault="00EF39A1" w:rsidP="00B95BF9">
      <w:pPr>
        <w:pStyle w:val="ListParagraph"/>
        <w:numPr>
          <w:ilvl w:val="0"/>
          <w:numId w:val="25"/>
        </w:numPr>
        <w:jc w:val="left"/>
        <w:rPr>
          <w:lang w:val="en-US"/>
        </w:rPr>
      </w:pPr>
      <w:r>
        <w:rPr>
          <w:lang w:val="en-US"/>
        </w:rPr>
        <w:t xml:space="preserve">Skenario 1: ApacheBench </w:t>
      </w:r>
      <w:r w:rsidR="003405C6">
        <w:rPr>
          <w:lang w:val="en-US"/>
        </w:rPr>
        <w:t>dijalankan ketika kondisi jaringan normal dan sistem tidak dijalankan</w:t>
      </w:r>
    </w:p>
    <w:p w:rsidR="003405C6" w:rsidRDefault="00EF39A1" w:rsidP="00B95BF9">
      <w:pPr>
        <w:pStyle w:val="ListParagraph"/>
        <w:numPr>
          <w:ilvl w:val="0"/>
          <w:numId w:val="25"/>
        </w:numPr>
        <w:jc w:val="left"/>
        <w:rPr>
          <w:lang w:val="en-US"/>
        </w:rPr>
      </w:pPr>
      <w:r>
        <w:rPr>
          <w:lang w:val="en-US"/>
        </w:rPr>
        <w:t>Skenario 2: ApacheBench</w:t>
      </w:r>
      <w:r w:rsidR="003405C6">
        <w:rPr>
          <w:lang w:val="en-US"/>
        </w:rPr>
        <w:t xml:space="preserve"> dijalakan ketika kondisi jaringan normal dan aplikasi pendeteksian dijalankan</w:t>
      </w:r>
    </w:p>
    <w:p w:rsidR="003405C6" w:rsidRPr="00EC1C8C" w:rsidRDefault="003405C6" w:rsidP="00B95BF9">
      <w:pPr>
        <w:pStyle w:val="ListParagraph"/>
        <w:numPr>
          <w:ilvl w:val="0"/>
          <w:numId w:val="25"/>
        </w:numPr>
        <w:jc w:val="left"/>
        <w:rPr>
          <w:lang w:val="en-US"/>
        </w:rPr>
      </w:pPr>
      <w:r>
        <w:rPr>
          <w:lang w:val="en-US"/>
        </w:rPr>
        <w:t>Skenario 3: Apache</w:t>
      </w:r>
      <w:r w:rsidR="00EF39A1">
        <w:rPr>
          <w:lang w:val="en-US"/>
        </w:rPr>
        <w:t>Bench</w:t>
      </w:r>
      <w:r>
        <w:rPr>
          <w:lang w:val="en-US"/>
        </w:rPr>
        <w:t xml:space="preserve"> dijalankan ketika kondisi</w:t>
      </w:r>
      <w:r w:rsidR="00B95BF9">
        <w:rPr>
          <w:lang w:val="en-US"/>
        </w:rPr>
        <w:t xml:space="preserve"> komputer target</w:t>
      </w:r>
      <w:r>
        <w:rPr>
          <w:lang w:val="en-US"/>
        </w:rPr>
        <w:t xml:space="preserve"> </w:t>
      </w:r>
      <w:r w:rsidR="00B95BF9">
        <w:rPr>
          <w:lang w:val="en-US"/>
        </w:rPr>
        <w:t xml:space="preserve">diserang </w:t>
      </w:r>
      <w:r>
        <w:rPr>
          <w:lang w:val="en-US"/>
        </w:rPr>
        <w:t>dan aplikasi pendeteksian dijalankan</w:t>
      </w:r>
    </w:p>
    <w:p w:rsidR="004426B1" w:rsidRDefault="003405C6" w:rsidP="007B0AD6">
      <w:pPr>
        <w:ind w:firstLine="717"/>
        <w:rPr>
          <w:lang w:val="en-US"/>
        </w:rPr>
      </w:pPr>
      <w:r>
        <w:rPr>
          <w:lang w:val="en-US"/>
        </w:rPr>
        <w:fldChar w:fldCharType="begin"/>
      </w:r>
      <w:r>
        <w:rPr>
          <w:lang w:val="en-US"/>
        </w:rPr>
        <w:instrText xml:space="preserve"> REF _Ref456046940 \h </w:instrText>
      </w:r>
      <w:r>
        <w:rPr>
          <w:lang w:val="en-US"/>
        </w:rPr>
      </w:r>
      <w:r>
        <w:rPr>
          <w:lang w:val="en-US"/>
        </w:rPr>
        <w:fldChar w:fldCharType="separate"/>
      </w:r>
      <w:r w:rsidR="003C16DB">
        <w:t xml:space="preserve">Gambar </w:t>
      </w:r>
      <w:r w:rsidR="003C16DB">
        <w:rPr>
          <w:noProof/>
        </w:rPr>
        <w:t>5</w:t>
      </w:r>
      <w:r w:rsidR="003C16DB">
        <w:t>.</w:t>
      </w:r>
      <w:r w:rsidR="003C16DB">
        <w:rPr>
          <w:noProof/>
        </w:rPr>
        <w:t>21</w:t>
      </w:r>
      <w:r>
        <w:rPr>
          <w:lang w:val="en-US"/>
        </w:rPr>
        <w:fldChar w:fldCharType="end"/>
      </w:r>
      <w:r>
        <w:rPr>
          <w:lang w:val="en-US"/>
        </w:rPr>
        <w:t xml:space="preserve"> hingga </w:t>
      </w:r>
      <w:r>
        <w:rPr>
          <w:lang w:val="en-US"/>
        </w:rPr>
        <w:fldChar w:fldCharType="begin"/>
      </w:r>
      <w:r>
        <w:rPr>
          <w:lang w:val="en-US"/>
        </w:rPr>
        <w:instrText xml:space="preserve"> REF _Ref456046944 \h </w:instrText>
      </w:r>
      <w:r>
        <w:rPr>
          <w:lang w:val="en-US"/>
        </w:rPr>
      </w:r>
      <w:r>
        <w:rPr>
          <w:lang w:val="en-US"/>
        </w:rPr>
        <w:fldChar w:fldCharType="separate"/>
      </w:r>
      <w:r w:rsidR="003C16DB">
        <w:t xml:space="preserve">Gambar </w:t>
      </w:r>
      <w:r w:rsidR="003C16DB">
        <w:rPr>
          <w:noProof/>
        </w:rPr>
        <w:t>5</w:t>
      </w:r>
      <w:r w:rsidR="003C16DB">
        <w:t>.</w:t>
      </w:r>
      <w:r w:rsidR="003C16DB">
        <w:rPr>
          <w:noProof/>
        </w:rPr>
        <w:t>23</w:t>
      </w:r>
      <w:r>
        <w:rPr>
          <w:lang w:val="en-US"/>
        </w:rPr>
        <w:fldChar w:fldCharType="end"/>
      </w:r>
      <w:r>
        <w:rPr>
          <w:lang w:val="en-US"/>
        </w:rPr>
        <w:t xml:space="preserve"> memuat cuplikan data dari </w:t>
      </w:r>
      <w:r w:rsidR="000254A5">
        <w:rPr>
          <w:lang w:val="en-US"/>
        </w:rPr>
        <w:t>ApacheBench</w:t>
      </w:r>
      <w:r>
        <w:rPr>
          <w:lang w:val="en-US"/>
        </w:rPr>
        <w:t xml:space="preserve"> yang merupakan hasil percobaan mengakses halaman web pada server.</w:t>
      </w:r>
    </w:p>
    <w:p w:rsidR="00B95BF9" w:rsidRPr="003405C6" w:rsidRDefault="00B95BF9" w:rsidP="00B95BF9">
      <w:pPr>
        <w:rPr>
          <w:lang w:val="en-US"/>
        </w:rPr>
      </w:pPr>
    </w:p>
    <w:p w:rsidR="00EC1C8C" w:rsidRDefault="00727C91" w:rsidP="009508B3">
      <w:pPr>
        <w:keepNext/>
        <w:jc w:val="center"/>
      </w:pPr>
      <w:r>
        <w:rPr>
          <w:noProof/>
          <w:lang w:eastAsia="id-ID"/>
        </w:rPr>
        <w:lastRenderedPageBreak/>
        <mc:AlternateContent>
          <mc:Choice Requires="wps">
            <w:drawing>
              <wp:anchor distT="0" distB="0" distL="114300" distR="114300" simplePos="0" relativeHeight="251676672" behindDoc="0" locked="0" layoutInCell="1" allowOverlap="1" wp14:anchorId="527B0856" wp14:editId="54FBB677">
                <wp:simplePos x="0" y="0"/>
                <wp:positionH relativeFrom="column">
                  <wp:posOffset>69952</wp:posOffset>
                </wp:positionH>
                <wp:positionV relativeFrom="paragraph">
                  <wp:posOffset>3020517</wp:posOffset>
                </wp:positionV>
                <wp:extent cx="3350361" cy="138989"/>
                <wp:effectExtent l="0" t="0" r="21590" b="13970"/>
                <wp:wrapNone/>
                <wp:docPr id="44" name="Rectangle 44"/>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C926A" id="Rectangle 44" o:spid="_x0000_s1026" style="position:absolute;margin-left:5.5pt;margin-top:237.85pt;width:263.8pt;height:10.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" filled="f" strokecolor="red" strokeweight="1pt"/>
            </w:pict>
          </mc:Fallback>
        </mc:AlternateContent>
      </w:r>
      <w:r w:rsidR="002D5C24">
        <w:rPr>
          <w:noProof/>
          <w:lang w:eastAsia="id-ID"/>
        </w:rPr>
        <mc:AlternateContent>
          <mc:Choice Requires="wps">
            <w:drawing>
              <wp:anchor distT="0" distB="0" distL="114300" distR="114300" simplePos="0" relativeHeight="251674624" behindDoc="0" locked="0" layoutInCell="1" allowOverlap="1" wp14:anchorId="5793CA4C" wp14:editId="5BC4A1FF">
                <wp:simplePos x="0" y="0"/>
                <wp:positionH relativeFrom="column">
                  <wp:posOffset>67310</wp:posOffset>
                </wp:positionH>
                <wp:positionV relativeFrom="paragraph">
                  <wp:posOffset>2399665</wp:posOffset>
                </wp:positionV>
                <wp:extent cx="1733550" cy="131445"/>
                <wp:effectExtent l="0" t="0" r="19050" b="20955"/>
                <wp:wrapNone/>
                <wp:docPr id="42" name="Rectangle 42"/>
                <wp:cNvGraphicFramePr/>
                <a:graphic xmlns:a="http://schemas.openxmlformats.org/drawingml/2006/main">
                  <a:graphicData uri="http://schemas.microsoft.com/office/word/2010/wordprocessingShape">
                    <wps:wsp>
                      <wps:cNvSpPr/>
                      <wps:spPr>
                        <a:xfrm>
                          <a:off x="0" y="0"/>
                          <a:ext cx="1733550" cy="131445"/>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766CF6" id="Rectangle 42" o:spid="_x0000_s1026" style="position:absolute;margin-left:5.3pt;margin-top:188.95pt;width:136.5pt;height:10.3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" filled="f" strokecolor="#007e39" strokeweight="1pt"/>
            </w:pict>
          </mc:Fallback>
        </mc:AlternateContent>
      </w:r>
      <w:r w:rsidR="00EC1C8C">
        <w:rPr>
          <w:noProof/>
          <w:lang w:eastAsia="id-ID"/>
        </w:rPr>
        <w:drawing>
          <wp:inline distT="0" distB="0" distL="0" distR="0" wp14:anchorId="21878C0E" wp14:editId="6814B572">
            <wp:extent cx="3594085" cy="4895967"/>
            <wp:effectExtent l="19050" t="19050" r="2603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b_normal.png"/>
                    <pic:cNvPicPr/>
                  </pic:nvPicPr>
                  <pic:blipFill>
                    <a:blip r:embed="rId79">
                      <a:extLst>
                        <a:ext uri="{BEBA8EAE-BF5A-486C-A8C5-ECC9F3942E4B}">
                          <a14:imgProps xmlns:a14="http://schemas.microsoft.com/office/drawing/2010/main">
                            <a14:imgLayer r:embed="rId80">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594085" cy="4895967"/>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16" w:name="_Ref456046940"/>
      <w:bookmarkStart w:id="417" w:name="_Toc457284160"/>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21</w:t>
      </w:r>
      <w:r w:rsidR="00EC0DC4">
        <w:fldChar w:fldCharType="end"/>
      </w:r>
      <w:bookmarkEnd w:id="416"/>
      <w:r>
        <w:rPr>
          <w:lang w:val="en-US"/>
        </w:rPr>
        <w:t xml:space="preserve"> Luaran Apache</w:t>
      </w:r>
      <w:r w:rsidR="000254A5">
        <w:rPr>
          <w:lang w:val="en-US"/>
        </w:rPr>
        <w:t>Bench</w:t>
      </w:r>
      <w:r>
        <w:rPr>
          <w:lang w:val="en-US"/>
        </w:rPr>
        <w:t xml:space="preserve"> untuk skenario 1</w:t>
      </w:r>
      <w:bookmarkEnd w:id="417"/>
    </w:p>
    <w:p w:rsidR="004426B1" w:rsidRPr="00EC1C8C" w:rsidRDefault="00EC1C8C" w:rsidP="001104CF">
      <w:pPr>
        <w:ind w:firstLine="720"/>
        <w:rPr>
          <w:lang w:val="en-US"/>
        </w:rPr>
      </w:pPr>
      <w:r>
        <w:rPr>
          <w:lang w:val="en-US"/>
        </w:rPr>
        <w:t xml:space="preserve">Berdasarkan pada </w:t>
      </w:r>
      <w:r>
        <w:rPr>
          <w:lang w:val="en-US"/>
        </w:rPr>
        <w:fldChar w:fldCharType="begin"/>
      </w:r>
      <w:r>
        <w:rPr>
          <w:lang w:val="en-US"/>
        </w:rPr>
        <w:instrText xml:space="preserve"> REF _Ref456046940 \h </w:instrText>
      </w:r>
      <w:r>
        <w:rPr>
          <w:lang w:val="en-US"/>
        </w:rPr>
      </w:r>
      <w:r>
        <w:rPr>
          <w:lang w:val="en-US"/>
        </w:rPr>
        <w:fldChar w:fldCharType="separate"/>
      </w:r>
      <w:r w:rsidR="003C16DB">
        <w:t xml:space="preserve">Gambar </w:t>
      </w:r>
      <w:r w:rsidR="003C16DB">
        <w:rPr>
          <w:noProof/>
        </w:rPr>
        <w:t>5</w:t>
      </w:r>
      <w:r w:rsidR="003C16DB">
        <w:t>.</w:t>
      </w:r>
      <w:r w:rsidR="003C16DB">
        <w:rPr>
          <w:noProof/>
        </w:rPr>
        <w:t>21</w:t>
      </w:r>
      <w:r>
        <w:rPr>
          <w:lang w:val="en-US"/>
        </w:rPr>
        <w:fldChar w:fldCharType="end"/>
      </w:r>
      <w:r>
        <w:rPr>
          <w:lang w:val="en-US"/>
        </w:rPr>
        <w:t xml:space="preserve">, untuk skenario 1, diperlukan </w:t>
      </w:r>
      <w:r w:rsidR="002B0541">
        <w:rPr>
          <w:lang w:val="en-US"/>
        </w:rPr>
        <w:t>28</w:t>
      </w:r>
      <w:r>
        <w:rPr>
          <w:lang w:val="en-US"/>
        </w:rPr>
        <w:t>.</w:t>
      </w:r>
      <w:r w:rsidR="002D5C24">
        <w:rPr>
          <w:lang w:val="en-US"/>
        </w:rPr>
        <w:t>975</w:t>
      </w:r>
      <w:r>
        <w:rPr>
          <w:lang w:val="en-US"/>
        </w:rPr>
        <w:t xml:space="preserve"> detik </w:t>
      </w:r>
      <w:r w:rsidR="001104CF">
        <w:rPr>
          <w:lang w:val="en-US"/>
        </w:rPr>
        <w:t xml:space="preserve">(hujau) </w:t>
      </w:r>
      <w:r>
        <w:rPr>
          <w:lang w:val="en-US"/>
        </w:rPr>
        <w:t xml:space="preserve">untuk menyelesaikan pengujian </w:t>
      </w:r>
      <w:r>
        <w:rPr>
          <w:lang w:val="en-US"/>
        </w:rPr>
        <w:lastRenderedPageBreak/>
        <w:t xml:space="preserve">dengan rata-rata </w:t>
      </w:r>
      <w:r w:rsidR="002D5C24">
        <w:rPr>
          <w:lang w:val="en-US"/>
        </w:rPr>
        <w:t>34.51</w:t>
      </w:r>
      <w:r>
        <w:rPr>
          <w:lang w:val="en-US"/>
        </w:rPr>
        <w:t xml:space="preserve"> milidetik </w:t>
      </w:r>
      <w:r w:rsidR="001104CF">
        <w:rPr>
          <w:lang w:val="en-US"/>
        </w:rPr>
        <w:t>(merah)</w:t>
      </w:r>
      <w:r w:rsidR="005A4363">
        <w:rPr>
          <w:lang w:val="en-US"/>
        </w:rPr>
        <w:t xml:space="preserve"> </w:t>
      </w:r>
      <w:r>
        <w:rPr>
          <w:lang w:val="en-US"/>
        </w:rPr>
        <w:t xml:space="preserve">untuk menyelesaikan 1 </w:t>
      </w:r>
      <w:r>
        <w:rPr>
          <w:i/>
          <w:lang w:val="en-US"/>
        </w:rPr>
        <w:t>request</w:t>
      </w:r>
      <w:r>
        <w:rPr>
          <w:lang w:val="en-US"/>
        </w:rPr>
        <w:t>.</w:t>
      </w:r>
    </w:p>
    <w:p w:rsidR="00EC1C8C" w:rsidRDefault="00727C91" w:rsidP="004F695C">
      <w:pPr>
        <w:keepNext/>
        <w:jc w:val="center"/>
      </w:pPr>
      <w:r>
        <w:rPr>
          <w:noProof/>
          <w:lang w:eastAsia="id-ID"/>
        </w:rPr>
        <mc:AlternateContent>
          <mc:Choice Requires="wps">
            <w:drawing>
              <wp:anchor distT="0" distB="0" distL="114300" distR="114300" simplePos="0" relativeHeight="251757568" behindDoc="0" locked="0" layoutInCell="1" allowOverlap="1" wp14:anchorId="7D81D7BD" wp14:editId="793E5B21">
                <wp:simplePos x="0" y="0"/>
                <wp:positionH relativeFrom="page">
                  <wp:posOffset>1020775</wp:posOffset>
                </wp:positionH>
                <wp:positionV relativeFrom="paragraph">
                  <wp:posOffset>2940050</wp:posOffset>
                </wp:positionV>
                <wp:extent cx="3350361" cy="138989"/>
                <wp:effectExtent l="0" t="0" r="21590" b="13970"/>
                <wp:wrapNone/>
                <wp:docPr id="450776" name="Rectangle 450776"/>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750BD" id="Rectangle 450776" o:spid="_x0000_s1026" style="position:absolute;margin-left:80.4pt;margin-top:231.5pt;width:263.8pt;height:10.95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" filled="f" strokecolor="red" strokeweight="1pt">
                <w10:wrap anchorx="page"/>
              </v:rect>
            </w:pict>
          </mc:Fallback>
        </mc:AlternateContent>
      </w:r>
      <w:r w:rsidR="00F95405" w:rsidRPr="00F95405">
        <w:rPr>
          <w:noProof/>
          <w:lang w:eastAsia="id-ID"/>
        </w:rPr>
        <mc:AlternateContent>
          <mc:Choice Requires="wps">
            <w:drawing>
              <wp:anchor distT="0" distB="0" distL="114300" distR="114300" simplePos="0" relativeHeight="251678720" behindDoc="0" locked="0" layoutInCell="1" allowOverlap="1" wp14:anchorId="683AE95C" wp14:editId="37176FAD">
                <wp:simplePos x="0" y="0"/>
                <wp:positionH relativeFrom="column">
                  <wp:posOffset>119888</wp:posOffset>
                </wp:positionH>
                <wp:positionV relativeFrom="paragraph">
                  <wp:posOffset>2347544</wp:posOffset>
                </wp:positionV>
                <wp:extent cx="1733703" cy="131674"/>
                <wp:effectExtent l="0" t="0" r="19050" b="20955"/>
                <wp:wrapNone/>
                <wp:docPr id="45" name="Rectangle 45"/>
                <wp:cNvGraphicFramePr/>
                <a:graphic xmlns:a="http://schemas.openxmlformats.org/drawingml/2006/main">
                  <a:graphicData uri="http://schemas.microsoft.com/office/word/2010/wordprocessingShape">
                    <wps:wsp>
                      <wps:cNvSpPr/>
                      <wps:spPr>
                        <a:xfrm>
                          <a:off x="0" y="0"/>
                          <a:ext cx="1733703" cy="131674"/>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EBC1CC" id="Rectangle 45" o:spid="_x0000_s1026" style="position:absolute;margin-left:9.45pt;margin-top:184.85pt;width:136.5pt;height:10.3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" filled="f" strokecolor="#007e39" strokeweight="1pt"/>
            </w:pict>
          </mc:Fallback>
        </mc:AlternateContent>
      </w:r>
      <w:r w:rsidR="00EC1C8C">
        <w:rPr>
          <w:noProof/>
          <w:lang w:eastAsia="id-ID"/>
        </w:rPr>
        <w:drawing>
          <wp:inline distT="0" distB="0" distL="0" distR="0" wp14:anchorId="1923FFFD" wp14:editId="152052F9">
            <wp:extent cx="3469012" cy="4778687"/>
            <wp:effectExtent l="19050" t="19050" r="17145" b="222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b_normal.png"/>
                    <pic:cNvPicPr/>
                  </pic:nvPicPr>
                  <pic:blipFill>
                    <a:blip r:embed="rId81">
                      <a:extLst>
                        <a:ext uri="{BEBA8EAE-BF5A-486C-A8C5-ECC9F3942E4B}">
                          <a14:imgProps xmlns:a14="http://schemas.microsoft.com/office/drawing/2010/main">
                            <a14:imgLayer r:embed="rId82">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469012" cy="4778687"/>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18" w:name="_Ref456047276"/>
      <w:bookmarkStart w:id="419" w:name="_Toc457284161"/>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22</w:t>
      </w:r>
      <w:r w:rsidR="00EC0DC4">
        <w:fldChar w:fldCharType="end"/>
      </w:r>
      <w:bookmarkEnd w:id="418"/>
      <w:r>
        <w:rPr>
          <w:lang w:val="en-US"/>
        </w:rPr>
        <w:t xml:space="preserve"> Luaran Apache</w:t>
      </w:r>
      <w:r w:rsidR="000254A5">
        <w:rPr>
          <w:lang w:val="en-US"/>
        </w:rPr>
        <w:t>Becnh</w:t>
      </w:r>
      <w:r>
        <w:rPr>
          <w:lang w:val="en-US"/>
        </w:rPr>
        <w:t xml:space="preserve"> untuk skenario 2</w:t>
      </w:r>
      <w:bookmarkEnd w:id="419"/>
    </w:p>
    <w:p w:rsidR="00EC1C8C" w:rsidRDefault="00EC1C8C" w:rsidP="00EC1C8C">
      <w:pPr>
        <w:ind w:firstLine="720"/>
        <w:rPr>
          <w:lang w:val="en-US"/>
        </w:rPr>
      </w:pPr>
      <w:r>
        <w:rPr>
          <w:lang w:val="en-US"/>
        </w:rPr>
        <w:t xml:space="preserve">Berdasarkan pada </w:t>
      </w:r>
      <w:r>
        <w:rPr>
          <w:lang w:val="en-US"/>
        </w:rPr>
        <w:fldChar w:fldCharType="begin"/>
      </w:r>
      <w:r>
        <w:rPr>
          <w:lang w:val="en-US"/>
        </w:rPr>
        <w:instrText xml:space="preserve"> REF _Ref456047276 \h </w:instrText>
      </w:r>
      <w:r>
        <w:rPr>
          <w:lang w:val="en-US"/>
        </w:rPr>
      </w:r>
      <w:r>
        <w:rPr>
          <w:lang w:val="en-US"/>
        </w:rPr>
        <w:fldChar w:fldCharType="separate"/>
      </w:r>
      <w:r w:rsidR="003C16DB">
        <w:t xml:space="preserve">Gambar </w:t>
      </w:r>
      <w:r w:rsidR="003C16DB">
        <w:rPr>
          <w:noProof/>
        </w:rPr>
        <w:t>5</w:t>
      </w:r>
      <w:r w:rsidR="003C16DB">
        <w:t>.</w:t>
      </w:r>
      <w:r w:rsidR="003C16DB">
        <w:rPr>
          <w:noProof/>
        </w:rPr>
        <w:t>22</w:t>
      </w:r>
      <w:r>
        <w:rPr>
          <w:lang w:val="en-US"/>
        </w:rPr>
        <w:fldChar w:fldCharType="end"/>
      </w:r>
      <w:r>
        <w:rPr>
          <w:lang w:val="en-US"/>
        </w:rPr>
        <w:t xml:space="preserve">, untuk skenario 1, diperlukan </w:t>
      </w:r>
      <w:r w:rsidR="002D5C24">
        <w:rPr>
          <w:lang w:val="en-US"/>
        </w:rPr>
        <w:t>28.779</w:t>
      </w:r>
      <w:r>
        <w:rPr>
          <w:lang w:val="en-US"/>
        </w:rPr>
        <w:t xml:space="preserve"> detik </w:t>
      </w:r>
      <w:r w:rsidR="001104CF">
        <w:rPr>
          <w:lang w:val="en-US"/>
        </w:rPr>
        <w:t>(hujau)</w:t>
      </w:r>
      <w:r w:rsidR="005A4363">
        <w:rPr>
          <w:lang w:val="en-US"/>
        </w:rPr>
        <w:t xml:space="preserve"> </w:t>
      </w:r>
      <w:r>
        <w:rPr>
          <w:lang w:val="en-US"/>
        </w:rPr>
        <w:t xml:space="preserve">untuk menyelesaikan pengujian </w:t>
      </w:r>
      <w:r>
        <w:rPr>
          <w:lang w:val="en-US"/>
        </w:rPr>
        <w:lastRenderedPageBreak/>
        <w:t xml:space="preserve">dengan rata-rata </w:t>
      </w:r>
      <w:r w:rsidR="00727C91">
        <w:rPr>
          <w:lang w:val="en-US"/>
        </w:rPr>
        <w:t>28.779</w:t>
      </w:r>
      <w:r>
        <w:rPr>
          <w:lang w:val="en-US"/>
        </w:rPr>
        <w:t xml:space="preserve"> milidetik </w:t>
      </w:r>
      <w:r w:rsidR="001104CF">
        <w:rPr>
          <w:lang w:val="en-US"/>
        </w:rPr>
        <w:t>(merah)</w:t>
      </w:r>
      <w:r w:rsidR="005A4363">
        <w:rPr>
          <w:lang w:val="en-US"/>
        </w:rPr>
        <w:t xml:space="preserve"> </w:t>
      </w:r>
      <w:r>
        <w:rPr>
          <w:lang w:val="en-US"/>
        </w:rPr>
        <w:t xml:space="preserve">untuk menyelesaikan 1 </w:t>
      </w:r>
      <w:r>
        <w:rPr>
          <w:i/>
          <w:lang w:val="en-US"/>
        </w:rPr>
        <w:t>request</w:t>
      </w:r>
      <w:r>
        <w:rPr>
          <w:lang w:val="en-US"/>
        </w:rPr>
        <w:t>.</w:t>
      </w:r>
    </w:p>
    <w:p w:rsidR="004426B1" w:rsidRDefault="004426B1" w:rsidP="004426B1">
      <w:pPr>
        <w:rPr>
          <w:lang w:val="en-US"/>
        </w:rPr>
      </w:pPr>
    </w:p>
    <w:p w:rsidR="00EC1C8C" w:rsidRDefault="00727C91" w:rsidP="00BB5BCC">
      <w:pPr>
        <w:keepNext/>
        <w:jc w:val="center"/>
      </w:pPr>
      <w:r>
        <w:rPr>
          <w:noProof/>
          <w:lang w:eastAsia="id-ID"/>
        </w:rPr>
        <mc:AlternateContent>
          <mc:Choice Requires="wps">
            <w:drawing>
              <wp:anchor distT="0" distB="0" distL="114300" distR="114300" simplePos="0" relativeHeight="251759616" behindDoc="0" locked="0" layoutInCell="1" allowOverlap="1" wp14:anchorId="141BC791" wp14:editId="08C3C67E">
                <wp:simplePos x="0" y="0"/>
                <wp:positionH relativeFrom="column">
                  <wp:posOffset>105410</wp:posOffset>
                </wp:positionH>
                <wp:positionV relativeFrom="paragraph">
                  <wp:posOffset>2968320</wp:posOffset>
                </wp:positionV>
                <wp:extent cx="3350361" cy="138989"/>
                <wp:effectExtent l="0" t="0" r="21590" b="13970"/>
                <wp:wrapNone/>
                <wp:docPr id="450777" name="Rectangle 450777"/>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5FA8F" id="Rectangle 450777" o:spid="_x0000_s1026" style="position:absolute;margin-left:8.3pt;margin-top:233.75pt;width:263.8pt;height:10.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" filled="f" strokecolor="red" strokeweight="1pt"/>
            </w:pict>
          </mc:Fallback>
        </mc:AlternateContent>
      </w:r>
      <w:r w:rsidR="007B7354" w:rsidRPr="00F95405">
        <w:rPr>
          <w:noProof/>
          <w:lang w:eastAsia="id-ID"/>
        </w:rPr>
        <mc:AlternateContent>
          <mc:Choice Requires="wps">
            <w:drawing>
              <wp:anchor distT="0" distB="0" distL="114300" distR="114300" simplePos="0" relativeHeight="251681792" behindDoc="0" locked="0" layoutInCell="1" allowOverlap="1" wp14:anchorId="59A287D2" wp14:editId="4B415808">
                <wp:simplePos x="0" y="0"/>
                <wp:positionH relativeFrom="column">
                  <wp:posOffset>92710</wp:posOffset>
                </wp:positionH>
                <wp:positionV relativeFrom="paragraph">
                  <wp:posOffset>2355215</wp:posOffset>
                </wp:positionV>
                <wp:extent cx="1733550" cy="131445"/>
                <wp:effectExtent l="0" t="0" r="19050" b="20955"/>
                <wp:wrapNone/>
                <wp:docPr id="48" name="Rectangle 48"/>
                <wp:cNvGraphicFramePr/>
                <a:graphic xmlns:a="http://schemas.openxmlformats.org/drawingml/2006/main">
                  <a:graphicData uri="http://schemas.microsoft.com/office/word/2010/wordprocessingShape">
                    <wps:wsp>
                      <wps:cNvSpPr/>
                      <wps:spPr>
                        <a:xfrm>
                          <a:off x="0" y="0"/>
                          <a:ext cx="1733550" cy="131445"/>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940722" id="Rectangle 48" o:spid="_x0000_s1026" style="position:absolute;margin-left:7.3pt;margin-top:185.45pt;width:136.5pt;height:10.3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" filled="f" strokecolor="#007e39" strokeweight="1pt"/>
            </w:pict>
          </mc:Fallback>
        </mc:AlternateContent>
      </w:r>
      <w:r w:rsidR="00EC1C8C">
        <w:rPr>
          <w:noProof/>
          <w:lang w:eastAsia="id-ID"/>
        </w:rPr>
        <w:drawing>
          <wp:inline distT="0" distB="0" distL="0" distR="0" wp14:anchorId="24DB1575" wp14:editId="03D2E839">
            <wp:extent cx="3494679" cy="4803140"/>
            <wp:effectExtent l="19050" t="19050" r="107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b_normal.png"/>
                    <pic:cNvPicPr/>
                  </pic:nvPicPr>
                  <pic:blipFill>
                    <a:blip r:embed="rId83">
                      <a:extLst>
                        <a:ext uri="{BEBA8EAE-BF5A-486C-A8C5-ECC9F3942E4B}">
                          <a14:imgProps xmlns:a14="http://schemas.microsoft.com/office/drawing/2010/main">
                            <a14:imgLayer r:embed="rId84">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494679" cy="4803140"/>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20" w:name="_Ref456046944"/>
      <w:bookmarkStart w:id="421" w:name="_Toc457284162"/>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23</w:t>
      </w:r>
      <w:r w:rsidR="00EC0DC4">
        <w:fldChar w:fldCharType="end"/>
      </w:r>
      <w:bookmarkEnd w:id="420"/>
      <w:r>
        <w:rPr>
          <w:lang w:val="en-US"/>
        </w:rPr>
        <w:t xml:space="preserve"> Luaran Apache</w:t>
      </w:r>
      <w:r w:rsidR="000254A5">
        <w:rPr>
          <w:lang w:val="en-US"/>
        </w:rPr>
        <w:t>Bench</w:t>
      </w:r>
      <w:r>
        <w:rPr>
          <w:lang w:val="en-US"/>
        </w:rPr>
        <w:t xml:space="preserve"> untuk skenario 3</w:t>
      </w:r>
      <w:bookmarkEnd w:id="421"/>
    </w:p>
    <w:p w:rsidR="00EC1C8C" w:rsidRDefault="00EC1C8C" w:rsidP="00EC1C8C">
      <w:pPr>
        <w:ind w:firstLine="720"/>
        <w:rPr>
          <w:lang w:val="en-US"/>
        </w:rPr>
      </w:pPr>
      <w:r>
        <w:rPr>
          <w:lang w:val="en-US"/>
        </w:rPr>
        <w:lastRenderedPageBreak/>
        <w:t xml:space="preserve">Berdasarkan pada </w:t>
      </w:r>
      <w:r>
        <w:rPr>
          <w:lang w:val="en-US"/>
        </w:rPr>
        <w:fldChar w:fldCharType="begin"/>
      </w:r>
      <w:r>
        <w:rPr>
          <w:lang w:val="en-US"/>
        </w:rPr>
        <w:instrText xml:space="preserve"> REF _Ref456046944 \h </w:instrText>
      </w:r>
      <w:r>
        <w:rPr>
          <w:lang w:val="en-US"/>
        </w:rPr>
      </w:r>
      <w:r>
        <w:rPr>
          <w:lang w:val="en-US"/>
        </w:rPr>
        <w:fldChar w:fldCharType="separate"/>
      </w:r>
      <w:r w:rsidR="003C16DB">
        <w:t xml:space="preserve">Gambar </w:t>
      </w:r>
      <w:r w:rsidR="003C16DB">
        <w:rPr>
          <w:noProof/>
        </w:rPr>
        <w:t>5</w:t>
      </w:r>
      <w:r w:rsidR="003C16DB">
        <w:t>.</w:t>
      </w:r>
      <w:r w:rsidR="003C16DB">
        <w:rPr>
          <w:noProof/>
        </w:rPr>
        <w:t>23</w:t>
      </w:r>
      <w:r>
        <w:rPr>
          <w:lang w:val="en-US"/>
        </w:rPr>
        <w:fldChar w:fldCharType="end"/>
      </w:r>
      <w:r>
        <w:rPr>
          <w:lang w:val="en-US"/>
        </w:rPr>
        <w:t>, unt</w:t>
      </w:r>
      <w:r w:rsidR="002D5C24">
        <w:rPr>
          <w:lang w:val="en-US"/>
        </w:rPr>
        <w:t>uk skenario 1, diperlukan 28.662</w:t>
      </w:r>
      <w:r>
        <w:rPr>
          <w:lang w:val="en-US"/>
        </w:rPr>
        <w:t xml:space="preserve"> detik </w:t>
      </w:r>
      <w:r w:rsidR="001104CF">
        <w:rPr>
          <w:lang w:val="en-US"/>
        </w:rPr>
        <w:t xml:space="preserve">(hujau) </w:t>
      </w:r>
      <w:r>
        <w:rPr>
          <w:lang w:val="en-US"/>
        </w:rPr>
        <w:t xml:space="preserve">untuk menyelesaikan </w:t>
      </w:r>
      <w:r w:rsidR="00727C91">
        <w:rPr>
          <w:lang w:val="en-US"/>
        </w:rPr>
        <w:t>pengujian dengan rata-rata 28.662</w:t>
      </w:r>
      <w:r>
        <w:rPr>
          <w:lang w:val="en-US"/>
        </w:rPr>
        <w:t xml:space="preserve"> milidetik </w:t>
      </w:r>
      <w:r w:rsidR="001104CF">
        <w:rPr>
          <w:lang w:val="en-US"/>
        </w:rPr>
        <w:t xml:space="preserve">(merah) </w:t>
      </w:r>
      <w:r>
        <w:rPr>
          <w:lang w:val="en-US"/>
        </w:rPr>
        <w:t xml:space="preserve">untuk menyelesaikan 1 </w:t>
      </w:r>
      <w:r>
        <w:rPr>
          <w:i/>
          <w:lang w:val="en-US"/>
        </w:rPr>
        <w:t>request</w:t>
      </w:r>
      <w:r>
        <w:rPr>
          <w:lang w:val="en-US"/>
        </w:rPr>
        <w:t>.</w:t>
      </w:r>
      <w:r w:rsidR="001E22B5">
        <w:rPr>
          <w:lang w:val="en-US"/>
        </w:rPr>
        <w:t xml:space="preserve"> Setelah dilakukan pengujian dengan menggunakan 3 skenario tersebut, maka untuk lebih memudahkan visualisasi hasil pengujian akan disajikan dalam bentuk grafik pada </w:t>
      </w:r>
      <w:r w:rsidR="001E22B5">
        <w:rPr>
          <w:lang w:val="en-US"/>
        </w:rPr>
        <w:fldChar w:fldCharType="begin"/>
      </w:r>
      <w:r w:rsidR="001E22B5">
        <w:rPr>
          <w:lang w:val="en-US"/>
        </w:rPr>
        <w:instrText xml:space="preserve"> REF _Ref456052869 \h </w:instrText>
      </w:r>
      <w:r w:rsidR="001E22B5">
        <w:rPr>
          <w:lang w:val="en-US"/>
        </w:rPr>
      </w:r>
      <w:r w:rsidR="001E22B5">
        <w:rPr>
          <w:lang w:val="en-US"/>
        </w:rPr>
        <w:fldChar w:fldCharType="separate"/>
      </w:r>
      <w:r w:rsidR="003C16DB">
        <w:t xml:space="preserve">Gambar </w:t>
      </w:r>
      <w:r w:rsidR="003C16DB">
        <w:rPr>
          <w:noProof/>
        </w:rPr>
        <w:t>5</w:t>
      </w:r>
      <w:r w:rsidR="003C16DB">
        <w:t>.</w:t>
      </w:r>
      <w:r w:rsidR="003C16DB">
        <w:rPr>
          <w:noProof/>
        </w:rPr>
        <w:t>24</w:t>
      </w:r>
      <w:r w:rsidR="001E22B5">
        <w:rPr>
          <w:lang w:val="en-US"/>
        </w:rPr>
        <w:fldChar w:fldCharType="end"/>
      </w:r>
      <w:r w:rsidR="001E22B5">
        <w:rPr>
          <w:lang w:val="en-US"/>
        </w:rPr>
        <w:t>.</w:t>
      </w:r>
    </w:p>
    <w:p w:rsidR="00143FFB" w:rsidRDefault="00143FFB" w:rsidP="00143FFB">
      <w:pPr>
        <w:rPr>
          <w:lang w:val="en-US"/>
        </w:rPr>
      </w:pPr>
    </w:p>
    <w:p w:rsidR="001E22B5" w:rsidRDefault="00143FFB" w:rsidP="001E22B5">
      <w:pPr>
        <w:keepNext/>
      </w:pPr>
      <w:r>
        <w:rPr>
          <w:noProof/>
          <w:lang w:eastAsia="id-ID"/>
        </w:rPr>
        <w:drawing>
          <wp:inline distT="0" distB="0" distL="0" distR="0" wp14:anchorId="4D238775" wp14:editId="6710688C">
            <wp:extent cx="3708400" cy="2163445"/>
            <wp:effectExtent l="0" t="0" r="6350" b="825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143FFB" w:rsidRPr="00EC1C8C" w:rsidRDefault="001E22B5" w:rsidP="001E22B5">
      <w:pPr>
        <w:pStyle w:val="Caption"/>
        <w:rPr>
          <w:lang w:val="en-US"/>
        </w:rPr>
      </w:pPr>
      <w:bookmarkStart w:id="422" w:name="_Ref456052869"/>
      <w:bookmarkStart w:id="423" w:name="_Toc457284163"/>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24</w:t>
      </w:r>
      <w:r w:rsidR="00EC0DC4">
        <w:fldChar w:fldCharType="end"/>
      </w:r>
      <w:bookmarkEnd w:id="422"/>
      <w:r>
        <w:rPr>
          <w:lang w:val="en-US"/>
        </w:rPr>
        <w:t xml:space="preserve"> Grafik waktu akses web</w:t>
      </w:r>
      <w:bookmarkEnd w:id="423"/>
    </w:p>
    <w:p w:rsidR="002D6388" w:rsidRPr="0092051D" w:rsidRDefault="00EC2B94" w:rsidP="0092051D">
      <w:pPr>
        <w:pStyle w:val="Heading4"/>
        <w:rPr>
          <w:lang w:val="en-US"/>
        </w:rPr>
      </w:pPr>
      <w:bookmarkStart w:id="424" w:name="_Toc457284105"/>
      <w:r>
        <w:rPr>
          <w:lang w:val="en-US"/>
        </w:rPr>
        <w:t>Uji Coba Kecepatan Pendeteksian</w:t>
      </w:r>
      <w:bookmarkEnd w:id="424"/>
    </w:p>
    <w:p w:rsidR="00B63D77" w:rsidRDefault="00B63D77" w:rsidP="0092051D">
      <w:pPr>
        <w:ind w:firstLine="720"/>
        <w:rPr>
          <w:lang w:val="en-US"/>
        </w:rPr>
      </w:pPr>
      <w:r>
        <w:t>Pengujian terhadap kecepatan pendeteksian dilakukan dengan menguji sistem dengan berbagai variasi</w:t>
      </w:r>
      <w:r w:rsidR="0092051D">
        <w:rPr>
          <w:lang w:val="en-US"/>
        </w:rPr>
        <w:t xml:space="preserve"> </w:t>
      </w:r>
      <w:r w:rsidR="00E450EB">
        <w:rPr>
          <w:lang w:val="en-US"/>
        </w:rPr>
        <w:t xml:space="preserve">besarnya </w:t>
      </w:r>
      <w:r w:rsidR="00240BED">
        <w:rPr>
          <w:lang w:val="en-US"/>
        </w:rPr>
        <w:t xml:space="preserve">ukuran </w:t>
      </w:r>
      <w:r w:rsidR="00240BED">
        <w:rPr>
          <w:i/>
          <w:lang w:val="en-US"/>
        </w:rPr>
        <w:t>window</w:t>
      </w:r>
      <w:r w:rsidR="0092051D" w:rsidRPr="00E450EB">
        <w:rPr>
          <w:i/>
          <w:lang w:val="en-US"/>
        </w:rPr>
        <w:t xml:space="preserve"> </w:t>
      </w:r>
      <w:r w:rsidR="00E450EB">
        <w:rPr>
          <w:lang w:val="en-US"/>
        </w:rPr>
        <w:t>dari sistem</w:t>
      </w:r>
      <w:r>
        <w:t xml:space="preserve">. Pada uji coba performa kecepatan pendeteksian ini akan menggunakan </w:t>
      </w:r>
      <w:r w:rsidR="00073D12">
        <w:rPr>
          <w:lang w:val="en-US"/>
        </w:rPr>
        <w:t>tiga skenario, dimana pada masing-masing skenario</w:t>
      </w:r>
      <w:r w:rsidR="00E450EB">
        <w:rPr>
          <w:lang w:val="en-US"/>
        </w:rPr>
        <w:t xml:space="preserve"> besarnya </w:t>
      </w:r>
      <w:r w:rsidR="00240BED">
        <w:rPr>
          <w:lang w:val="en-US"/>
        </w:rPr>
        <w:t xml:space="preserve">ukuran </w:t>
      </w:r>
      <w:r w:rsidR="00073D12" w:rsidRPr="00115796">
        <w:rPr>
          <w:i/>
          <w:lang w:val="en-US"/>
        </w:rPr>
        <w:t xml:space="preserve">window </w:t>
      </w:r>
      <w:r w:rsidR="00073D12">
        <w:rPr>
          <w:lang w:val="en-US"/>
        </w:rPr>
        <w:t>yang dilakukan berbeda-beda. Parameter lainnya sama dengan parameter ketika dilakukan uji coba fungsional. Berikut data skenario yang akan dilakukan:</w:t>
      </w:r>
    </w:p>
    <w:p w:rsidR="00073D12" w:rsidRDefault="00073D12" w:rsidP="00073D12">
      <w:pPr>
        <w:pStyle w:val="ListParagraph"/>
        <w:numPr>
          <w:ilvl w:val="0"/>
          <w:numId w:val="39"/>
        </w:numPr>
        <w:rPr>
          <w:lang w:val="en-US"/>
        </w:rPr>
      </w:pPr>
      <w:r w:rsidRPr="00073D12">
        <w:rPr>
          <w:b/>
          <w:lang w:val="en-US"/>
        </w:rPr>
        <w:t>Skenario 1:</w:t>
      </w:r>
      <w:r>
        <w:rPr>
          <w:lang w:val="en-US"/>
        </w:rPr>
        <w:t xml:space="preserve"> </w:t>
      </w:r>
      <w:r w:rsidR="00B95BF9">
        <w:rPr>
          <w:i/>
          <w:lang w:val="en-US"/>
        </w:rPr>
        <w:t>window</w:t>
      </w:r>
      <w:r w:rsidR="0092051D" w:rsidRPr="0092051D">
        <w:rPr>
          <w:i/>
          <w:lang w:val="en-US"/>
        </w:rPr>
        <w:t xml:space="preserve"> </w:t>
      </w:r>
      <w:r w:rsidR="0092051D" w:rsidRPr="0092051D">
        <w:rPr>
          <w:lang w:val="en-US"/>
        </w:rPr>
        <w:t>size</w:t>
      </w:r>
      <w:r w:rsidR="0092051D">
        <w:rPr>
          <w:lang w:val="en-US"/>
        </w:rPr>
        <w:t xml:space="preserve"> </w:t>
      </w:r>
      <w:r w:rsidRPr="0092051D">
        <w:rPr>
          <w:lang w:val="en-US"/>
        </w:rPr>
        <w:t>1000</w:t>
      </w:r>
      <w:r>
        <w:rPr>
          <w:lang w:val="en-US"/>
        </w:rPr>
        <w:t xml:space="preserve"> paket data</w:t>
      </w:r>
    </w:p>
    <w:p w:rsidR="00073D12" w:rsidRDefault="00073D12" w:rsidP="00073D12">
      <w:pPr>
        <w:pStyle w:val="ListParagraph"/>
        <w:numPr>
          <w:ilvl w:val="0"/>
          <w:numId w:val="39"/>
        </w:numPr>
        <w:rPr>
          <w:lang w:val="en-US"/>
        </w:rPr>
      </w:pPr>
      <w:r w:rsidRPr="00073D12">
        <w:rPr>
          <w:b/>
          <w:lang w:val="en-US"/>
        </w:rPr>
        <w:t>Skenario 2:</w:t>
      </w:r>
      <w:r>
        <w:rPr>
          <w:lang w:val="en-US"/>
        </w:rPr>
        <w:t xml:space="preserve"> </w:t>
      </w:r>
      <w:r w:rsidR="0092051D" w:rsidRPr="0092051D">
        <w:rPr>
          <w:i/>
          <w:lang w:val="en-US"/>
        </w:rPr>
        <w:t>wind</w:t>
      </w:r>
      <w:r w:rsidR="00B95BF9">
        <w:rPr>
          <w:i/>
          <w:lang w:val="en-US"/>
        </w:rPr>
        <w:t>o</w:t>
      </w:r>
      <w:r w:rsidR="0092051D" w:rsidRPr="0092051D">
        <w:rPr>
          <w:i/>
          <w:lang w:val="en-US"/>
        </w:rPr>
        <w:t>w size</w:t>
      </w:r>
      <w:r w:rsidR="0092051D">
        <w:rPr>
          <w:lang w:val="en-US"/>
        </w:rPr>
        <w:t xml:space="preserve"> </w:t>
      </w:r>
      <w:r>
        <w:rPr>
          <w:lang w:val="en-US"/>
        </w:rPr>
        <w:t>1500 paket data</w:t>
      </w:r>
    </w:p>
    <w:p w:rsidR="00073D12" w:rsidRPr="00A765A8" w:rsidRDefault="00073D12" w:rsidP="00B414B3">
      <w:pPr>
        <w:pStyle w:val="ListParagraph"/>
        <w:numPr>
          <w:ilvl w:val="0"/>
          <w:numId w:val="39"/>
        </w:numPr>
        <w:rPr>
          <w:lang w:val="en-US"/>
        </w:rPr>
      </w:pPr>
      <w:r w:rsidRPr="00A765A8">
        <w:rPr>
          <w:b/>
          <w:lang w:val="en-US"/>
        </w:rPr>
        <w:t>Skenario 3:</w:t>
      </w:r>
      <w:r w:rsidRPr="00A765A8">
        <w:rPr>
          <w:lang w:val="en-US"/>
        </w:rPr>
        <w:t xml:space="preserve"> </w:t>
      </w:r>
      <w:r w:rsidR="0092051D" w:rsidRPr="0092051D">
        <w:rPr>
          <w:i/>
          <w:lang w:val="en-US"/>
        </w:rPr>
        <w:t>wind</w:t>
      </w:r>
      <w:r w:rsidR="00B95BF9">
        <w:rPr>
          <w:i/>
          <w:lang w:val="en-US"/>
        </w:rPr>
        <w:t>o</w:t>
      </w:r>
      <w:r w:rsidR="0092051D" w:rsidRPr="0092051D">
        <w:rPr>
          <w:i/>
          <w:lang w:val="en-US"/>
        </w:rPr>
        <w:t>w size</w:t>
      </w:r>
      <w:r w:rsidR="0092051D">
        <w:rPr>
          <w:lang w:val="en-US"/>
        </w:rPr>
        <w:t xml:space="preserve"> </w:t>
      </w:r>
      <w:r w:rsidRPr="00A765A8">
        <w:rPr>
          <w:lang w:val="en-US"/>
        </w:rPr>
        <w:t>2000 paket data</w:t>
      </w:r>
    </w:p>
    <w:p w:rsidR="00073D12" w:rsidRDefault="00073D12" w:rsidP="00073D12">
      <w:pPr>
        <w:rPr>
          <w:lang w:val="en-US"/>
        </w:rPr>
      </w:pPr>
      <w:r>
        <w:rPr>
          <w:lang w:val="en-US"/>
        </w:rPr>
        <w:lastRenderedPageBreak/>
        <w:tab/>
        <w:t>Setelah mencoba melakukan u</w:t>
      </w:r>
      <w:r w:rsidR="00D37086">
        <w:rPr>
          <w:lang w:val="en-US"/>
        </w:rPr>
        <w:t>ji coba dengan tiga skenario di</w:t>
      </w:r>
      <w:r>
        <w:rPr>
          <w:lang w:val="en-US"/>
        </w:rPr>
        <w:t xml:space="preserve">atas, didapatkan data durasi waktu yang diperlukan untuk memproses hasil </w:t>
      </w:r>
      <w:r>
        <w:rPr>
          <w:i/>
          <w:lang w:val="en-US"/>
        </w:rPr>
        <w:t>sniffing</w:t>
      </w:r>
      <w:r w:rsidR="00A765A8">
        <w:rPr>
          <w:lang w:val="en-US"/>
        </w:rPr>
        <w:t xml:space="preserve"> menjadi </w:t>
      </w:r>
      <w:r w:rsidR="00A765A8">
        <w:rPr>
          <w:i/>
          <w:lang w:val="en-US"/>
        </w:rPr>
        <w:t>log</w:t>
      </w:r>
      <w:r w:rsidR="00A765A8">
        <w:rPr>
          <w:lang w:val="en-US"/>
        </w:rPr>
        <w:t xml:space="preserve"> pendeteksian </w:t>
      </w:r>
      <w:r w:rsidR="00064CA3">
        <w:rPr>
          <w:lang w:val="en-US"/>
        </w:rPr>
        <w:t>intrusi</w:t>
      </w:r>
      <w:r w:rsidR="00A765A8">
        <w:rPr>
          <w:lang w:val="en-US"/>
        </w:rPr>
        <w:t>.</w:t>
      </w:r>
      <w:r w:rsidR="00115796">
        <w:rPr>
          <w:lang w:val="en-US"/>
        </w:rPr>
        <w:t xml:space="preserve"> Pada </w:t>
      </w:r>
      <w:r w:rsidR="00115796">
        <w:rPr>
          <w:lang w:val="en-US"/>
        </w:rPr>
        <w:fldChar w:fldCharType="begin"/>
      </w:r>
      <w:r w:rsidR="00115796">
        <w:rPr>
          <w:lang w:val="en-US"/>
        </w:rPr>
        <w:instrText xml:space="preserve"> REF _Ref455997855 \h </w:instrText>
      </w:r>
      <w:r w:rsidR="00115796">
        <w:rPr>
          <w:lang w:val="en-US"/>
        </w:rPr>
      </w:r>
      <w:r w:rsidR="00115796">
        <w:rPr>
          <w:lang w:val="en-US"/>
        </w:rPr>
        <w:fldChar w:fldCharType="separate"/>
      </w:r>
      <w:r w:rsidR="003C16DB">
        <w:t xml:space="preserve">Tabel </w:t>
      </w:r>
      <w:r w:rsidR="003C16DB">
        <w:rPr>
          <w:noProof/>
        </w:rPr>
        <w:t>5</w:t>
      </w:r>
      <w:r w:rsidR="003C16DB">
        <w:t>.</w:t>
      </w:r>
      <w:r w:rsidR="003C16DB">
        <w:rPr>
          <w:noProof/>
        </w:rPr>
        <w:t>9</w:t>
      </w:r>
      <w:r w:rsidR="00115796">
        <w:rPr>
          <w:lang w:val="en-US"/>
        </w:rPr>
        <w:fldChar w:fldCharType="end"/>
      </w:r>
      <w:r w:rsidR="00115796">
        <w:rPr>
          <w:lang w:val="en-US"/>
        </w:rPr>
        <w:t xml:space="preserve"> disajikan data pengujian dan pada </w:t>
      </w:r>
      <w:r w:rsidR="00B94F3D">
        <w:rPr>
          <w:lang w:val="en-US"/>
        </w:rPr>
        <w:fldChar w:fldCharType="begin"/>
      </w:r>
      <w:r w:rsidR="00B94F3D">
        <w:rPr>
          <w:lang w:val="en-US"/>
        </w:rPr>
        <w:instrText xml:space="preserve"> REF _Ref456591043 \h </w:instrText>
      </w:r>
      <w:r w:rsidR="00B94F3D">
        <w:rPr>
          <w:lang w:val="en-US"/>
        </w:rPr>
      </w:r>
      <w:r w:rsidR="00B94F3D">
        <w:rPr>
          <w:lang w:val="en-US"/>
        </w:rPr>
        <w:fldChar w:fldCharType="separate"/>
      </w:r>
      <w:r w:rsidR="003C16DB">
        <w:t xml:space="preserve">Gambar </w:t>
      </w:r>
      <w:r w:rsidR="003C16DB">
        <w:rPr>
          <w:noProof/>
        </w:rPr>
        <w:t>5</w:t>
      </w:r>
      <w:r w:rsidR="003C16DB">
        <w:t>.</w:t>
      </w:r>
      <w:r w:rsidR="003C16DB">
        <w:rPr>
          <w:noProof/>
        </w:rPr>
        <w:t>25</w:t>
      </w:r>
      <w:r w:rsidR="00B94F3D">
        <w:rPr>
          <w:lang w:val="en-US"/>
        </w:rPr>
        <w:fldChar w:fldCharType="end"/>
      </w:r>
      <w:r w:rsidR="00B94F3D">
        <w:rPr>
          <w:lang w:val="en-US"/>
        </w:rPr>
        <w:t xml:space="preserve"> </w:t>
      </w:r>
      <w:r w:rsidR="00115796">
        <w:rPr>
          <w:lang w:val="en-US"/>
        </w:rPr>
        <w:t>disajikan grafik performanya.</w:t>
      </w:r>
    </w:p>
    <w:p w:rsidR="00A765A8" w:rsidRDefault="00A765A8" w:rsidP="00073D12">
      <w:pPr>
        <w:rPr>
          <w:lang w:val="en-US"/>
        </w:rPr>
      </w:pPr>
    </w:p>
    <w:p w:rsidR="00115796" w:rsidRDefault="00115796" w:rsidP="00115796">
      <w:pPr>
        <w:pStyle w:val="Caption"/>
        <w:keepNext/>
      </w:pPr>
      <w:bookmarkStart w:id="425" w:name="_Ref455997855"/>
      <w:bookmarkStart w:id="426" w:name="_Ref455997851"/>
      <w:bookmarkStart w:id="427" w:name="_Toc457284177"/>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9</w:t>
      </w:r>
      <w:r w:rsidR="009A36C3">
        <w:fldChar w:fldCharType="end"/>
      </w:r>
      <w:bookmarkEnd w:id="425"/>
      <w:r>
        <w:rPr>
          <w:lang w:val="en-US"/>
        </w:rPr>
        <w:t xml:space="preserve"> Metode akses komputer</w:t>
      </w:r>
      <w:bookmarkEnd w:id="426"/>
      <w:r w:rsidR="009201AC">
        <w:rPr>
          <w:lang w:val="en-US"/>
        </w:rPr>
        <w:t xml:space="preserve"> penyerang</w:t>
      </w:r>
      <w:bookmarkEnd w:id="427"/>
    </w:p>
    <w:tbl>
      <w:tblPr>
        <w:tblStyle w:val="TableGrid"/>
        <w:tblW w:w="0" w:type="auto"/>
        <w:jc w:val="center"/>
        <w:tblLook w:val="04A0" w:firstRow="1" w:lastRow="0" w:firstColumn="1" w:lastColumn="0" w:noHBand="0" w:noVBand="1"/>
      </w:tblPr>
      <w:tblGrid>
        <w:gridCol w:w="462"/>
        <w:gridCol w:w="1166"/>
        <w:gridCol w:w="1166"/>
        <w:gridCol w:w="1166"/>
        <w:gridCol w:w="1166"/>
      </w:tblGrid>
      <w:tr w:rsidR="00A765A8" w:rsidTr="00B414B3">
        <w:trPr>
          <w:jc w:val="center"/>
        </w:trPr>
        <w:tc>
          <w:tcPr>
            <w:tcW w:w="462" w:type="dxa"/>
          </w:tcPr>
          <w:p w:rsidR="00A765A8" w:rsidRPr="00073D12" w:rsidRDefault="00A765A8" w:rsidP="00B414B3">
            <w:pPr>
              <w:jc w:val="center"/>
              <w:rPr>
                <w:b/>
                <w:lang w:val="en-US"/>
              </w:rPr>
            </w:pPr>
            <w:r w:rsidRPr="00073D12">
              <w:rPr>
                <w:b/>
                <w:lang w:val="en-US"/>
              </w:rPr>
              <w:t>No</w:t>
            </w:r>
          </w:p>
        </w:tc>
        <w:tc>
          <w:tcPr>
            <w:tcW w:w="1166" w:type="dxa"/>
          </w:tcPr>
          <w:p w:rsidR="00A765A8" w:rsidRPr="00073D12" w:rsidRDefault="00A765A8" w:rsidP="00B414B3">
            <w:pPr>
              <w:jc w:val="center"/>
              <w:rPr>
                <w:b/>
                <w:lang w:val="en-US"/>
              </w:rPr>
            </w:pPr>
            <w:r w:rsidRPr="00073D12">
              <w:rPr>
                <w:b/>
                <w:lang w:val="en-US"/>
              </w:rPr>
              <w:t>Nama</w:t>
            </w:r>
          </w:p>
        </w:tc>
        <w:tc>
          <w:tcPr>
            <w:tcW w:w="1166" w:type="dxa"/>
          </w:tcPr>
          <w:p w:rsidR="00A765A8" w:rsidRPr="00073D12" w:rsidRDefault="00A765A8" w:rsidP="00B414B3">
            <w:pPr>
              <w:jc w:val="center"/>
              <w:rPr>
                <w:b/>
                <w:lang w:val="en-US"/>
              </w:rPr>
            </w:pPr>
            <w:r w:rsidRPr="00073D12">
              <w:rPr>
                <w:b/>
                <w:lang w:val="en-US"/>
              </w:rPr>
              <w:t>Start</w:t>
            </w:r>
          </w:p>
        </w:tc>
        <w:tc>
          <w:tcPr>
            <w:tcW w:w="1166" w:type="dxa"/>
          </w:tcPr>
          <w:p w:rsidR="00A765A8" w:rsidRPr="00073D12" w:rsidRDefault="00A765A8" w:rsidP="00B414B3">
            <w:pPr>
              <w:jc w:val="center"/>
              <w:rPr>
                <w:b/>
                <w:lang w:val="en-US"/>
              </w:rPr>
            </w:pPr>
            <w:r w:rsidRPr="00073D12">
              <w:rPr>
                <w:b/>
                <w:lang w:val="en-US"/>
              </w:rPr>
              <w:t>Stop</w:t>
            </w:r>
          </w:p>
        </w:tc>
        <w:tc>
          <w:tcPr>
            <w:tcW w:w="1166" w:type="dxa"/>
          </w:tcPr>
          <w:p w:rsidR="00A765A8" w:rsidRPr="00073D12" w:rsidRDefault="00A765A8" w:rsidP="00B414B3">
            <w:pPr>
              <w:jc w:val="center"/>
              <w:rPr>
                <w:b/>
                <w:lang w:val="en-US"/>
              </w:rPr>
            </w:pPr>
            <w:r w:rsidRPr="00073D12">
              <w:rPr>
                <w:b/>
                <w:lang w:val="en-US"/>
              </w:rPr>
              <w:t>Selisih</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1</w:t>
            </w:r>
          </w:p>
        </w:tc>
        <w:tc>
          <w:tcPr>
            <w:tcW w:w="1166" w:type="dxa"/>
          </w:tcPr>
          <w:p w:rsidR="00A765A8" w:rsidRPr="0005514D" w:rsidRDefault="00A765A8" w:rsidP="00B414B3">
            <w:pPr>
              <w:rPr>
                <w:lang w:val="en-US"/>
              </w:rPr>
            </w:pPr>
            <w:r w:rsidRPr="0005514D">
              <w:rPr>
                <w:lang w:val="en-US"/>
              </w:rPr>
              <w:t>Skenario 1</w:t>
            </w:r>
          </w:p>
        </w:tc>
        <w:tc>
          <w:tcPr>
            <w:tcW w:w="1166" w:type="dxa"/>
          </w:tcPr>
          <w:p w:rsidR="00A765A8" w:rsidRPr="0005514D" w:rsidRDefault="00600086" w:rsidP="00A86161">
            <w:pPr>
              <w:jc w:val="center"/>
              <w:rPr>
                <w:lang w:val="en-US"/>
              </w:rPr>
            </w:pPr>
            <w:r w:rsidRPr="0005514D">
              <w:rPr>
                <w:lang w:val="en-US"/>
              </w:rPr>
              <w:t>28:1</w:t>
            </w:r>
            <w:r w:rsidR="00A86161" w:rsidRPr="0005514D">
              <w:rPr>
                <w:lang w:val="en-US"/>
              </w:rPr>
              <w:t>0</w:t>
            </w:r>
          </w:p>
        </w:tc>
        <w:tc>
          <w:tcPr>
            <w:tcW w:w="1166" w:type="dxa"/>
          </w:tcPr>
          <w:p w:rsidR="00A765A8" w:rsidRPr="0005514D" w:rsidRDefault="00600086" w:rsidP="00A86161">
            <w:pPr>
              <w:jc w:val="center"/>
              <w:rPr>
                <w:lang w:val="en-US"/>
              </w:rPr>
            </w:pPr>
            <w:r w:rsidRPr="0005514D">
              <w:rPr>
                <w:lang w:val="en-US"/>
              </w:rPr>
              <w:t>28:44</w:t>
            </w:r>
          </w:p>
        </w:tc>
        <w:tc>
          <w:tcPr>
            <w:tcW w:w="1166" w:type="dxa"/>
          </w:tcPr>
          <w:p w:rsidR="00A765A8" w:rsidRPr="0005514D" w:rsidRDefault="00600086" w:rsidP="00A86161">
            <w:pPr>
              <w:jc w:val="center"/>
              <w:rPr>
                <w:lang w:val="en-US"/>
              </w:rPr>
            </w:pPr>
            <w:r w:rsidRPr="0005514D">
              <w:rPr>
                <w:lang w:val="en-US"/>
              </w:rPr>
              <w:t>34</w:t>
            </w:r>
            <w:r w:rsidR="00A86161" w:rsidRPr="0005514D">
              <w:rPr>
                <w:lang w:val="en-US"/>
              </w:rPr>
              <w:t xml:space="preserve"> detik</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2</w:t>
            </w:r>
          </w:p>
        </w:tc>
        <w:tc>
          <w:tcPr>
            <w:tcW w:w="1166" w:type="dxa"/>
          </w:tcPr>
          <w:p w:rsidR="00A765A8" w:rsidRPr="0005514D" w:rsidRDefault="00A765A8" w:rsidP="00B414B3">
            <w:pPr>
              <w:rPr>
                <w:lang w:val="en-US"/>
              </w:rPr>
            </w:pPr>
            <w:r w:rsidRPr="0005514D">
              <w:rPr>
                <w:lang w:val="en-US"/>
              </w:rPr>
              <w:t>Skenario 2</w:t>
            </w:r>
          </w:p>
        </w:tc>
        <w:tc>
          <w:tcPr>
            <w:tcW w:w="1166" w:type="dxa"/>
          </w:tcPr>
          <w:p w:rsidR="00A765A8" w:rsidRPr="0005514D" w:rsidRDefault="00600086" w:rsidP="00A86161">
            <w:pPr>
              <w:jc w:val="center"/>
              <w:rPr>
                <w:lang w:val="en-US"/>
              </w:rPr>
            </w:pPr>
            <w:r w:rsidRPr="0005514D">
              <w:rPr>
                <w:lang w:val="en-US"/>
              </w:rPr>
              <w:t>30:12</w:t>
            </w:r>
          </w:p>
        </w:tc>
        <w:tc>
          <w:tcPr>
            <w:tcW w:w="1166" w:type="dxa"/>
          </w:tcPr>
          <w:p w:rsidR="00A765A8" w:rsidRPr="0005514D" w:rsidRDefault="00600086" w:rsidP="00A86161">
            <w:pPr>
              <w:jc w:val="center"/>
              <w:rPr>
                <w:lang w:val="en-US"/>
              </w:rPr>
            </w:pPr>
            <w:r w:rsidRPr="0005514D">
              <w:rPr>
                <w:lang w:val="en-US"/>
              </w:rPr>
              <w:t>30:57</w:t>
            </w:r>
          </w:p>
        </w:tc>
        <w:tc>
          <w:tcPr>
            <w:tcW w:w="1166" w:type="dxa"/>
          </w:tcPr>
          <w:p w:rsidR="00A765A8" w:rsidRPr="0005514D" w:rsidRDefault="004D0B54" w:rsidP="00A86161">
            <w:pPr>
              <w:jc w:val="center"/>
              <w:rPr>
                <w:lang w:val="en-US"/>
              </w:rPr>
            </w:pPr>
            <w:r w:rsidRPr="0005514D">
              <w:rPr>
                <w:lang w:val="en-US"/>
              </w:rPr>
              <w:t>45</w:t>
            </w:r>
            <w:r w:rsidR="00A86161" w:rsidRPr="0005514D">
              <w:rPr>
                <w:lang w:val="en-US"/>
              </w:rPr>
              <w:t xml:space="preserve"> detik</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3</w:t>
            </w:r>
          </w:p>
        </w:tc>
        <w:tc>
          <w:tcPr>
            <w:tcW w:w="1166" w:type="dxa"/>
          </w:tcPr>
          <w:p w:rsidR="00A765A8" w:rsidRPr="0005514D" w:rsidRDefault="00A765A8" w:rsidP="00B414B3">
            <w:pPr>
              <w:rPr>
                <w:lang w:val="en-US"/>
              </w:rPr>
            </w:pPr>
            <w:r w:rsidRPr="0005514D">
              <w:rPr>
                <w:lang w:val="en-US"/>
              </w:rPr>
              <w:t>Skenario 3</w:t>
            </w:r>
          </w:p>
        </w:tc>
        <w:tc>
          <w:tcPr>
            <w:tcW w:w="1166" w:type="dxa"/>
          </w:tcPr>
          <w:p w:rsidR="00A765A8" w:rsidRPr="0005514D" w:rsidRDefault="00600086" w:rsidP="00A86161">
            <w:pPr>
              <w:jc w:val="center"/>
              <w:rPr>
                <w:lang w:val="en-US"/>
              </w:rPr>
            </w:pPr>
            <w:r w:rsidRPr="0005514D">
              <w:rPr>
                <w:lang w:val="en-US"/>
              </w:rPr>
              <w:t>32:08</w:t>
            </w:r>
          </w:p>
        </w:tc>
        <w:tc>
          <w:tcPr>
            <w:tcW w:w="1166" w:type="dxa"/>
          </w:tcPr>
          <w:p w:rsidR="00A765A8" w:rsidRPr="0005514D" w:rsidRDefault="00600086" w:rsidP="00A86161">
            <w:pPr>
              <w:jc w:val="center"/>
              <w:rPr>
                <w:lang w:val="en-US"/>
              </w:rPr>
            </w:pPr>
            <w:r w:rsidRPr="0005514D">
              <w:rPr>
                <w:lang w:val="en-US"/>
              </w:rPr>
              <w:t>33:10</w:t>
            </w:r>
          </w:p>
        </w:tc>
        <w:tc>
          <w:tcPr>
            <w:tcW w:w="1166" w:type="dxa"/>
          </w:tcPr>
          <w:p w:rsidR="00A765A8" w:rsidRPr="0005514D" w:rsidRDefault="00600086" w:rsidP="00600086">
            <w:pPr>
              <w:jc w:val="center"/>
              <w:rPr>
                <w:lang w:val="en-US"/>
              </w:rPr>
            </w:pPr>
            <w:r w:rsidRPr="0005514D">
              <w:rPr>
                <w:lang w:val="en-US"/>
              </w:rPr>
              <w:t>62</w:t>
            </w:r>
            <w:r w:rsidR="00A86161" w:rsidRPr="0005514D">
              <w:rPr>
                <w:lang w:val="en-US"/>
              </w:rPr>
              <w:t xml:space="preserve"> detik</w:t>
            </w:r>
          </w:p>
        </w:tc>
      </w:tr>
    </w:tbl>
    <w:p w:rsidR="00A765A8" w:rsidRDefault="00A765A8" w:rsidP="00073D12">
      <w:pPr>
        <w:rPr>
          <w:lang w:val="en-US"/>
        </w:rPr>
      </w:pPr>
    </w:p>
    <w:p w:rsidR="00B94F3D" w:rsidRDefault="00A86161" w:rsidP="00B94F3D">
      <w:pPr>
        <w:keepNext/>
      </w:pPr>
      <w:r>
        <w:rPr>
          <w:noProof/>
          <w:lang w:eastAsia="id-ID"/>
        </w:rPr>
        <w:drawing>
          <wp:inline distT="0" distB="0" distL="0" distR="0" wp14:anchorId="7B87A2EA" wp14:editId="1D81E5F8">
            <wp:extent cx="3708400" cy="2163445"/>
            <wp:effectExtent l="0" t="0" r="6350" b="825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A86161" w:rsidRPr="00A765A8" w:rsidRDefault="00B94F3D" w:rsidP="00B94F3D">
      <w:pPr>
        <w:pStyle w:val="Caption"/>
        <w:rPr>
          <w:lang w:val="en-US"/>
        </w:rPr>
      </w:pPr>
      <w:bookmarkStart w:id="428" w:name="_Ref456591043"/>
      <w:bookmarkStart w:id="429" w:name="_Toc457284164"/>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25</w:t>
      </w:r>
      <w:r w:rsidR="00EC0DC4">
        <w:fldChar w:fldCharType="end"/>
      </w:r>
      <w:bookmarkEnd w:id="428"/>
      <w:r>
        <w:rPr>
          <w:lang w:val="en-US"/>
        </w:rPr>
        <w:t xml:space="preserve"> Grafik durasi waktu pendeteksian </w:t>
      </w:r>
      <w:r w:rsidR="00064CA3">
        <w:rPr>
          <w:lang w:val="en-US"/>
        </w:rPr>
        <w:t>intrusi</w:t>
      </w:r>
      <w:bookmarkEnd w:id="429"/>
    </w:p>
    <w:p w:rsidR="00EC2B94" w:rsidRDefault="00EC2B94">
      <w:pPr>
        <w:pStyle w:val="Heading4"/>
      </w:pPr>
      <w:bookmarkStart w:id="430" w:name="_Toc457284106"/>
      <w:r>
        <w:rPr>
          <w:lang w:val="en-US"/>
        </w:rPr>
        <w:t>Uji Coba Akurasi</w:t>
      </w:r>
      <w:bookmarkEnd w:id="430"/>
    </w:p>
    <w:p w:rsidR="006846F5" w:rsidRDefault="00896581" w:rsidP="008349F9">
      <w:pPr>
        <w:ind w:firstLine="720"/>
        <w:rPr>
          <w:lang w:val="en-US"/>
        </w:rPr>
      </w:pPr>
      <w:r>
        <w:t xml:space="preserve">Uji </w:t>
      </w:r>
      <w:r>
        <w:rPr>
          <w:lang w:val="en-US"/>
        </w:rPr>
        <w:t xml:space="preserve">coba akurasi </w:t>
      </w:r>
      <w:r w:rsidR="00AB143C">
        <w:rPr>
          <w:lang w:val="en-US"/>
        </w:rPr>
        <w:t>dilakukan dengan pertama-tama menyiapkan data uji yang akan digunakan. Data uji yang nantin</w:t>
      </w:r>
      <w:r w:rsidR="0092051D">
        <w:rPr>
          <w:lang w:val="en-US"/>
        </w:rPr>
        <w:t xml:space="preserve">ya akan diproses dengan metode </w:t>
      </w:r>
      <w:r w:rsidR="0092051D" w:rsidRPr="0092051D">
        <w:rPr>
          <w:i/>
          <w:lang w:val="en-US"/>
        </w:rPr>
        <w:t>two</w:t>
      </w:r>
      <w:r w:rsidR="00AB143C" w:rsidRPr="0092051D">
        <w:rPr>
          <w:i/>
          <w:lang w:val="en-US"/>
        </w:rPr>
        <w:t xml:space="preserve"> fold cross validation</w:t>
      </w:r>
      <w:r w:rsidR="00764DDF">
        <w:rPr>
          <w:i/>
          <w:lang w:val="en-US"/>
        </w:rPr>
        <w:t xml:space="preserve"> </w:t>
      </w:r>
      <w:sdt>
        <w:sdtPr>
          <w:rPr>
            <w:i/>
            <w:lang w:val="en-US"/>
          </w:rPr>
          <w:id w:val="-1881849662"/>
          <w:citation/>
        </w:sdtPr>
        <w:sdtEndPr/>
        <w:sdtContent>
          <w:r w:rsidR="00764DDF">
            <w:rPr>
              <w:i/>
              <w:lang w:val="en-US"/>
            </w:rPr>
            <w:fldChar w:fldCharType="begin"/>
          </w:r>
          <w:r w:rsidR="00764DDF">
            <w:rPr>
              <w:lang w:val="en-US"/>
            </w:rPr>
            <w:instrText xml:space="preserve"> CITATION cross_val \l 1033 </w:instrText>
          </w:r>
          <w:r w:rsidR="00764DDF">
            <w:rPr>
              <w:i/>
              <w:lang w:val="en-US"/>
            </w:rPr>
            <w:fldChar w:fldCharType="separate"/>
          </w:r>
          <w:r w:rsidR="00764DDF" w:rsidRPr="00764DDF">
            <w:rPr>
              <w:noProof/>
              <w:lang w:val="en-US"/>
            </w:rPr>
            <w:t>[8]</w:t>
          </w:r>
          <w:r w:rsidR="00764DDF">
            <w:rPr>
              <w:i/>
              <w:lang w:val="en-US"/>
            </w:rPr>
            <w:fldChar w:fldCharType="end"/>
          </w:r>
        </w:sdtContent>
      </w:sdt>
      <w:r w:rsidR="00AB143C">
        <w:rPr>
          <w:lang w:val="en-US"/>
        </w:rPr>
        <w:t xml:space="preserve">. Metode pengujian ini digunakan karena sistem yang dibuat memiliki sifat mirip dengan aplikasi-aplikasi yang berbasis </w:t>
      </w:r>
      <w:r w:rsidR="00AB143C">
        <w:rPr>
          <w:i/>
          <w:lang w:val="en-US"/>
        </w:rPr>
        <w:t>machine learning</w:t>
      </w:r>
      <w:r w:rsidR="00AB143C">
        <w:rPr>
          <w:lang w:val="en-US"/>
        </w:rPr>
        <w:t xml:space="preserve">. Tahap </w:t>
      </w:r>
      <w:r w:rsidR="00AB143C">
        <w:rPr>
          <w:i/>
          <w:lang w:val="en-US"/>
        </w:rPr>
        <w:t>learning</w:t>
      </w:r>
      <w:r w:rsidR="00AB143C">
        <w:rPr>
          <w:lang w:val="en-US"/>
        </w:rPr>
        <w:t xml:space="preserve"> yang dimaksud pada sistem ini adlah tahap untuk </w:t>
      </w:r>
      <w:r w:rsidR="00AB143C">
        <w:rPr>
          <w:lang w:val="en-US"/>
        </w:rPr>
        <w:lastRenderedPageBreak/>
        <w:t xml:space="preserve">penentuan </w:t>
      </w:r>
      <w:r w:rsidR="00AB143C" w:rsidRPr="00AB143C">
        <w:rPr>
          <w:i/>
          <w:lang w:val="en-US"/>
        </w:rPr>
        <w:t>threshold</w:t>
      </w:r>
      <w:r w:rsidR="00AB143C">
        <w:rPr>
          <w:lang w:val="en-US"/>
        </w:rPr>
        <w:t xml:space="preserve"> pendeteksian. Beran</w:t>
      </w:r>
      <w:r w:rsidR="0092051D">
        <w:rPr>
          <w:lang w:val="en-US"/>
        </w:rPr>
        <w:t xml:space="preserve">gkat dari hal ini, maka metode </w:t>
      </w:r>
      <w:r w:rsidR="0092051D" w:rsidRPr="0092051D">
        <w:rPr>
          <w:i/>
          <w:lang w:val="en-US"/>
        </w:rPr>
        <w:t>two</w:t>
      </w:r>
      <w:r w:rsidR="0092051D">
        <w:rPr>
          <w:i/>
          <w:lang w:val="en-US"/>
        </w:rPr>
        <w:t xml:space="preserve"> </w:t>
      </w:r>
      <w:r w:rsidR="00AB143C" w:rsidRPr="0092051D">
        <w:rPr>
          <w:i/>
          <w:lang w:val="en-US"/>
        </w:rPr>
        <w:t>fold cross validation</w:t>
      </w:r>
      <w:r w:rsidR="00AB143C">
        <w:rPr>
          <w:lang w:val="en-US"/>
        </w:rPr>
        <w:t xml:space="preserve"> dipilih sehingga kebutuhan untuk mendapatkan </w:t>
      </w:r>
      <w:r w:rsidR="00AB143C">
        <w:rPr>
          <w:i/>
          <w:lang w:val="en-US"/>
        </w:rPr>
        <w:t>threshold</w:t>
      </w:r>
      <w:r w:rsidR="00AB143C">
        <w:rPr>
          <w:lang w:val="en-US"/>
        </w:rPr>
        <w:t xml:space="preserve"> dan dat</w:t>
      </w:r>
      <w:r w:rsidR="0092051D">
        <w:rPr>
          <w:lang w:val="en-US"/>
        </w:rPr>
        <w:t xml:space="preserve">a uji terpenuhi. Dengan metode </w:t>
      </w:r>
      <w:r w:rsidR="0092051D" w:rsidRPr="0092051D">
        <w:rPr>
          <w:i/>
          <w:lang w:val="en-US"/>
        </w:rPr>
        <w:t>two</w:t>
      </w:r>
      <w:r w:rsidR="0092051D">
        <w:rPr>
          <w:i/>
          <w:lang w:val="en-US"/>
        </w:rPr>
        <w:t xml:space="preserve"> fold </w:t>
      </w:r>
      <w:r w:rsidR="00AB143C" w:rsidRPr="0092051D">
        <w:rPr>
          <w:i/>
          <w:lang w:val="en-US"/>
        </w:rPr>
        <w:t>cross</w:t>
      </w:r>
      <w:r w:rsidR="0092051D">
        <w:rPr>
          <w:i/>
          <w:lang w:val="en-US"/>
        </w:rPr>
        <w:t xml:space="preserve"> </w:t>
      </w:r>
      <w:r w:rsidR="00AB143C" w:rsidRPr="0092051D">
        <w:rPr>
          <w:i/>
          <w:lang w:val="en-US"/>
        </w:rPr>
        <w:t>validation</w:t>
      </w:r>
      <w:r w:rsidR="00AB143C">
        <w:rPr>
          <w:lang w:val="en-US"/>
        </w:rPr>
        <w:t xml:space="preserve">, kumpulan data uji akan dibagi 2 sama banyak. Kemudian salah satu kumpulan data akan dijadikan data </w:t>
      </w:r>
      <w:r w:rsidR="00AB143C">
        <w:rPr>
          <w:i/>
          <w:lang w:val="en-US"/>
        </w:rPr>
        <w:t>training</w:t>
      </w:r>
      <w:r w:rsidR="00AB143C">
        <w:rPr>
          <w:lang w:val="en-US"/>
        </w:rPr>
        <w:t xml:space="preserve"> sekaligus menentukan </w:t>
      </w:r>
      <w:r w:rsidR="00AB143C">
        <w:rPr>
          <w:i/>
          <w:lang w:val="en-US"/>
        </w:rPr>
        <w:t>threshold</w:t>
      </w:r>
      <w:r w:rsidR="00AB143C">
        <w:rPr>
          <w:lang w:val="en-US"/>
        </w:rPr>
        <w:t xml:space="preserve"> dari aplikasi pendeteksian. Setelah selesai, maka kegiatan diulang kembali dengan kumpulan data yang sebelumnya menjadi data uji akan dijadikan data </w:t>
      </w:r>
      <w:r w:rsidR="00AB143C">
        <w:rPr>
          <w:i/>
          <w:lang w:val="en-US"/>
        </w:rPr>
        <w:t>training</w:t>
      </w:r>
      <w:r w:rsidR="00AB143C">
        <w:rPr>
          <w:lang w:val="en-US"/>
        </w:rPr>
        <w:t xml:space="preserve"> dan kumpulan data </w:t>
      </w:r>
      <w:r w:rsidR="00AB143C">
        <w:rPr>
          <w:i/>
          <w:lang w:val="en-US"/>
        </w:rPr>
        <w:t>training</w:t>
      </w:r>
      <w:r w:rsidR="00AB143C">
        <w:rPr>
          <w:lang w:val="en-US"/>
        </w:rPr>
        <w:t xml:space="preserve"> </w:t>
      </w:r>
      <w:r w:rsidR="006846F5">
        <w:rPr>
          <w:lang w:val="en-US"/>
        </w:rPr>
        <w:t>dijadikan data uji.</w:t>
      </w:r>
      <w:r w:rsidR="00002E91">
        <w:rPr>
          <w:lang w:val="en-US"/>
        </w:rPr>
        <w:t xml:space="preserve"> Berikut pada </w:t>
      </w:r>
      <w:r w:rsidR="00002E91">
        <w:rPr>
          <w:lang w:val="en-US"/>
        </w:rPr>
        <w:fldChar w:fldCharType="begin"/>
      </w:r>
      <w:r w:rsidR="00002E91">
        <w:rPr>
          <w:lang w:val="en-US"/>
        </w:rPr>
        <w:instrText xml:space="preserve"> REF _Ref456000863 \h </w:instrText>
      </w:r>
      <w:r w:rsidR="00002E91">
        <w:rPr>
          <w:lang w:val="en-US"/>
        </w:rPr>
      </w:r>
      <w:r w:rsidR="00002E91">
        <w:rPr>
          <w:lang w:val="en-US"/>
        </w:rPr>
        <w:fldChar w:fldCharType="separate"/>
      </w:r>
      <w:r w:rsidR="003C16DB">
        <w:t xml:space="preserve">Tabel </w:t>
      </w:r>
      <w:r w:rsidR="003C16DB">
        <w:rPr>
          <w:noProof/>
        </w:rPr>
        <w:t>5</w:t>
      </w:r>
      <w:r w:rsidR="003C16DB">
        <w:t>.</w:t>
      </w:r>
      <w:r w:rsidR="003C16DB">
        <w:rPr>
          <w:noProof/>
        </w:rPr>
        <w:t>10</w:t>
      </w:r>
      <w:r w:rsidR="00002E91">
        <w:rPr>
          <w:lang w:val="en-US"/>
        </w:rPr>
        <w:fldChar w:fldCharType="end"/>
      </w:r>
      <w:r w:rsidR="00002E91">
        <w:rPr>
          <w:lang w:val="en-US"/>
        </w:rPr>
        <w:t xml:space="preserve"> disajikan data uji dimana parameter pembeda antar data uji adalah</w:t>
      </w:r>
      <w:r w:rsidR="00A23B00">
        <w:rPr>
          <w:lang w:val="en-US"/>
        </w:rPr>
        <w:t xml:space="preserve"> besarnya ukuran </w:t>
      </w:r>
      <w:r w:rsidR="00A23B00">
        <w:rPr>
          <w:i/>
          <w:lang w:val="en-US"/>
        </w:rPr>
        <w:t>window</w:t>
      </w:r>
      <w:r w:rsidR="003453D4">
        <w:rPr>
          <w:lang w:val="en-US"/>
        </w:rPr>
        <w:t>.</w:t>
      </w:r>
      <w:r w:rsidR="00BE2F94">
        <w:rPr>
          <w:lang w:val="en-US"/>
        </w:rPr>
        <w:t xml:space="preserve"> </w:t>
      </w:r>
      <w:r w:rsidR="00240BED">
        <w:rPr>
          <w:i/>
          <w:lang w:val="en-US"/>
        </w:rPr>
        <w:t>Window</w:t>
      </w:r>
      <w:r w:rsidR="00BE2F94" w:rsidRPr="00BE2F94">
        <w:rPr>
          <w:i/>
          <w:lang w:val="en-US"/>
        </w:rPr>
        <w:t xml:space="preserve"> size</w:t>
      </w:r>
      <w:r w:rsidR="00BE2F94">
        <w:rPr>
          <w:lang w:val="en-US"/>
        </w:rPr>
        <w:t xml:space="preserve"> yang dimasksud adalah jumlah paket data yang ditangkap, jika jumlah paket data yang ditangkap sudah memenuhi </w:t>
      </w:r>
      <w:r w:rsidR="00BE2F94" w:rsidRPr="00BE2F94">
        <w:rPr>
          <w:i/>
          <w:lang w:val="en-US"/>
        </w:rPr>
        <w:t>window size</w:t>
      </w:r>
      <w:r w:rsidR="00BE2F94">
        <w:rPr>
          <w:lang w:val="en-US"/>
        </w:rPr>
        <w:t xml:space="preserve"> baru paket data tersebut diproses untuk mengetahui jarak mahalanobis setiap paket. </w:t>
      </w:r>
      <w:r w:rsidR="00E450EB">
        <w:rPr>
          <w:lang w:val="en-US"/>
        </w:rPr>
        <w:t xml:space="preserve">Data uji yang digunakan adalah </w:t>
      </w:r>
      <w:r w:rsidR="00FD017D" w:rsidRPr="00FD017D">
        <w:rPr>
          <w:i/>
          <w:lang w:val="en-US"/>
        </w:rPr>
        <w:t>file</w:t>
      </w:r>
      <w:r w:rsidR="00FD017D">
        <w:rPr>
          <w:lang w:val="en-US"/>
        </w:rPr>
        <w:t xml:space="preserve"> paket data hasil tangkapan paket data pada jaringan</w:t>
      </w:r>
      <w:r w:rsidR="00577BF3">
        <w:rPr>
          <w:lang w:val="en-US"/>
        </w:rPr>
        <w:t xml:space="preserve"> eksternal</w:t>
      </w:r>
      <w:r w:rsidR="00FD017D">
        <w:rPr>
          <w:lang w:val="en-US"/>
        </w:rPr>
        <w:t xml:space="preserve"> DARPA pada minggu ke-4</w:t>
      </w:r>
      <w:r w:rsidR="003C328E">
        <w:rPr>
          <w:lang w:val="en-US"/>
        </w:rPr>
        <w:t xml:space="preserve"> yang berjumlah 5</w:t>
      </w:r>
      <w:r w:rsidR="00CB5E2C">
        <w:rPr>
          <w:lang w:val="en-US"/>
        </w:rPr>
        <w:t xml:space="preserve"> </w:t>
      </w:r>
      <w:r w:rsidR="00CB5E2C" w:rsidRPr="00CB5E2C">
        <w:rPr>
          <w:i/>
          <w:lang w:val="en-US"/>
        </w:rPr>
        <w:t>file</w:t>
      </w:r>
      <w:r w:rsidR="00CB5E2C">
        <w:rPr>
          <w:lang w:val="en-US"/>
        </w:rPr>
        <w:t xml:space="preserve"> paket data</w:t>
      </w:r>
      <w:r w:rsidR="00FD017D">
        <w:rPr>
          <w:lang w:val="en-US"/>
        </w:rPr>
        <w:t>.</w:t>
      </w:r>
    </w:p>
    <w:p w:rsidR="004F121A" w:rsidRPr="004F121A" w:rsidRDefault="004F121A" w:rsidP="008349F9">
      <w:pPr>
        <w:ind w:firstLine="720"/>
        <w:rPr>
          <w:lang w:val="en-US"/>
        </w:rPr>
      </w:pPr>
      <w:r>
        <w:rPr>
          <w:lang w:val="en-US"/>
        </w:rPr>
        <w:t>Data yang a</w:t>
      </w:r>
      <w:r w:rsidR="00BE2F94">
        <w:rPr>
          <w:lang w:val="en-US"/>
        </w:rPr>
        <w:t>kan dicatat</w:t>
      </w:r>
      <w:r>
        <w:rPr>
          <w:lang w:val="en-US"/>
        </w:rPr>
        <w:t xml:space="preserve"> nantinya adalah jarak mahal</w:t>
      </w:r>
      <w:r w:rsidR="00C415F7">
        <w:rPr>
          <w:lang w:val="en-US"/>
        </w:rPr>
        <w:t>a</w:t>
      </w:r>
      <w:r>
        <w:rPr>
          <w:lang w:val="en-US"/>
        </w:rPr>
        <w:t>nobis dari paket data normal</w:t>
      </w:r>
      <w:r w:rsidR="00BE2F94">
        <w:rPr>
          <w:lang w:val="en-US"/>
        </w:rPr>
        <w:t xml:space="preserve"> dan</w:t>
      </w:r>
      <w:r>
        <w:rPr>
          <w:lang w:val="en-US"/>
        </w:rPr>
        <w:t xml:space="preserve"> paket data yang berupa</w:t>
      </w:r>
      <w:r w:rsidR="00BE2F94">
        <w:rPr>
          <w:lang w:val="en-US"/>
        </w:rPr>
        <w:t xml:space="preserve"> intrusi</w:t>
      </w:r>
      <w:r>
        <w:rPr>
          <w:lang w:val="en-US"/>
        </w:rPr>
        <w:t xml:space="preserve">. Kedua variable tersebut nantinya akan diolah menjadi nilai </w:t>
      </w:r>
      <w:r>
        <w:rPr>
          <w:i/>
          <w:lang w:val="en-US"/>
        </w:rPr>
        <w:t>threshold</w:t>
      </w:r>
      <w:r>
        <w:rPr>
          <w:lang w:val="en-US"/>
        </w:rPr>
        <w:t xml:space="preserve"> dengan cara menjumlahkan jarak mahalanobis terkecil dari paket data yang berupa</w:t>
      </w:r>
      <w:r w:rsidR="00BE2F94">
        <w:rPr>
          <w:lang w:val="en-US"/>
        </w:rPr>
        <w:t xml:space="preserve"> intrusi</w:t>
      </w:r>
      <w:r>
        <w:rPr>
          <w:lang w:val="en-US"/>
        </w:rPr>
        <w:t xml:space="preserve"> dengan jarak mahalanobis terbesar dari paket data normal dan kemudian dibagi 2. Berikut pada persamaan </w:t>
      </w:r>
      <w:r>
        <w:rPr>
          <w:lang w:val="en-US"/>
        </w:rPr>
        <w:fldChar w:fldCharType="begin"/>
      </w:r>
      <w:r>
        <w:rPr>
          <w:lang w:val="en-US"/>
        </w:rPr>
        <w:instrText xml:space="preserve"> REF _Ref456055019 \h </w:instrText>
      </w:r>
      <w:r>
        <w:rPr>
          <w:lang w:val="en-US"/>
        </w:rPr>
      </w:r>
      <w:r>
        <w:rPr>
          <w:lang w:val="en-US"/>
        </w:rPr>
        <w:fldChar w:fldCharType="separate"/>
      </w:r>
      <w:r w:rsidR="003C16DB">
        <w:t>(</w:t>
      </w:r>
      <w:r w:rsidR="003C16DB">
        <w:rPr>
          <w:noProof/>
        </w:rPr>
        <w:t>5</w:t>
      </w:r>
      <w:r w:rsidR="003C16DB">
        <w:t>.</w:t>
      </w:r>
      <w:r w:rsidR="003C16DB">
        <w:rPr>
          <w:noProof/>
        </w:rPr>
        <w:t>1</w:t>
      </w:r>
      <w:r w:rsidR="003C16DB">
        <w:t>)</w:t>
      </w:r>
      <w:r>
        <w:rPr>
          <w:lang w:val="en-US"/>
        </w:rPr>
        <w:fldChar w:fldCharType="end"/>
      </w:r>
      <w:r w:rsidR="00766555">
        <w:rPr>
          <w:lang w:val="en-US"/>
        </w:rPr>
        <w:t xml:space="preserve"> dijabarkan cara untuk mendapatakan nilai threshold pendeteksian.</w:t>
      </w:r>
    </w:p>
    <w:p w:rsidR="008349F9" w:rsidRPr="003453D4" w:rsidRDefault="008349F9" w:rsidP="008349F9">
      <w:pPr>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268" w:type="pct"/>
          </w:tcPr>
          <w:p w:rsidR="00696661" w:rsidRDefault="00696661" w:rsidP="008E6998"/>
        </w:tc>
        <w:tc>
          <w:tcPr>
            <w:tcW w:w="4218" w:type="pct"/>
          </w:tcPr>
          <w:p w:rsidR="00696661" w:rsidRDefault="00696661" w:rsidP="008E6998">
            <m:oMathPara>
              <m:oMath>
                <m:r>
                  <w:rPr>
                    <w:rFonts w:ascii="Cambria Math" w:hAnsi="Cambria Math"/>
                    <w:sz w:val="18"/>
                  </w:rPr>
                  <m:t xml:space="preserve">Threshold= </m:t>
                </m:r>
                <m:f>
                  <m:fPr>
                    <m:ctrlPr>
                      <w:rPr>
                        <w:rFonts w:ascii="Cambria Math" w:hAnsi="Cambria Math"/>
                        <w:i/>
                        <w:sz w:val="18"/>
                      </w:rPr>
                    </m:ctrlPr>
                  </m:fPr>
                  <m:num>
                    <m:r>
                      <w:rPr>
                        <w:rFonts w:ascii="Cambria Math" w:hAnsi="Cambria Math"/>
                        <w:sz w:val="18"/>
                      </w:rPr>
                      <m:t>min jarak serangan+max jarak normal</m:t>
                    </m:r>
                  </m:num>
                  <m:den>
                    <m:r>
                      <w:rPr>
                        <w:rFonts w:ascii="Cambria Math" w:hAnsi="Cambria Math"/>
                        <w:sz w:val="18"/>
                      </w:rPr>
                      <m:t>2</m:t>
                    </m:r>
                  </m:den>
                </m:f>
              </m:oMath>
            </m:oMathPara>
          </w:p>
        </w:tc>
        <w:tc>
          <w:tcPr>
            <w:tcW w:w="515" w:type="pct"/>
            <w:vAlign w:val="center"/>
          </w:tcPr>
          <w:p w:rsidR="00696661" w:rsidRPr="008E6998" w:rsidRDefault="00696661" w:rsidP="008E6998">
            <w:bookmarkStart w:id="431" w:name="_Ref456055019"/>
            <w:bookmarkStart w:id="432" w:name="_Ref456176766"/>
            <w:bookmarkStart w:id="433" w:name="_Toc457284204"/>
            <w:r>
              <w:t>(</w:t>
            </w:r>
            <w:r>
              <w:fldChar w:fldCharType="begin"/>
            </w:r>
            <w:r>
              <w:instrText xml:space="preserve"> STYLEREF 1 \s </w:instrText>
            </w:r>
            <w:r>
              <w:fldChar w:fldCharType="separate"/>
            </w:r>
            <w:r w:rsidR="003C16DB">
              <w:rPr>
                <w:noProof/>
              </w:rPr>
              <w:t>5</w:t>
            </w:r>
            <w:r>
              <w:rPr>
                <w:noProof/>
              </w:rPr>
              <w:fldChar w:fldCharType="end"/>
            </w:r>
            <w:r>
              <w:t>.</w:t>
            </w:r>
            <w:r>
              <w:fldChar w:fldCharType="begin"/>
            </w:r>
            <w:r>
              <w:instrText xml:space="preserve"> SEQ Persamaan \* ARABIC \s 1 </w:instrText>
            </w:r>
            <w:r>
              <w:fldChar w:fldCharType="separate"/>
            </w:r>
            <w:r w:rsidR="003C16DB">
              <w:rPr>
                <w:noProof/>
              </w:rPr>
              <w:t>1</w:t>
            </w:r>
            <w:r>
              <w:rPr>
                <w:noProof/>
              </w:rPr>
              <w:fldChar w:fldCharType="end"/>
            </w:r>
            <w:r>
              <w:t>)</w:t>
            </w:r>
            <w:bookmarkEnd w:id="431"/>
            <w:bookmarkEnd w:id="432"/>
            <w:bookmarkEnd w:id="433"/>
          </w:p>
        </w:tc>
      </w:tr>
    </w:tbl>
    <w:p w:rsidR="00002E91" w:rsidRDefault="00002E91" w:rsidP="00002E91">
      <w:pPr>
        <w:pStyle w:val="Caption"/>
        <w:keepNext/>
      </w:pPr>
      <w:bookmarkStart w:id="434" w:name="_Ref456000863"/>
      <w:bookmarkStart w:id="435" w:name="_Toc457284178"/>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10</w:t>
      </w:r>
      <w:r w:rsidR="009A36C3">
        <w:fldChar w:fldCharType="end"/>
      </w:r>
      <w:bookmarkEnd w:id="434"/>
      <w:r w:rsidR="004F6C7D">
        <w:rPr>
          <w:lang w:val="en-US"/>
        </w:rPr>
        <w:t xml:space="preserve"> Data uji</w:t>
      </w:r>
      <w:bookmarkEnd w:id="435"/>
    </w:p>
    <w:tbl>
      <w:tblPr>
        <w:tblStyle w:val="TableGrid"/>
        <w:tblW w:w="4150" w:type="dxa"/>
        <w:jc w:val="center"/>
        <w:tblLook w:val="04A0" w:firstRow="1" w:lastRow="0" w:firstColumn="1" w:lastColumn="0" w:noHBand="0" w:noVBand="1"/>
      </w:tblPr>
      <w:tblGrid>
        <w:gridCol w:w="518"/>
        <w:gridCol w:w="1185"/>
        <w:gridCol w:w="416"/>
        <w:gridCol w:w="416"/>
        <w:gridCol w:w="416"/>
        <w:gridCol w:w="416"/>
        <w:gridCol w:w="783"/>
      </w:tblGrid>
      <w:tr w:rsidR="00B95BF9" w:rsidTr="00B95BF9">
        <w:trPr>
          <w:jc w:val="center"/>
        </w:trPr>
        <w:tc>
          <w:tcPr>
            <w:tcW w:w="553" w:type="dxa"/>
            <w:vAlign w:val="center"/>
          </w:tcPr>
          <w:p w:rsidR="00B95BF9" w:rsidRPr="004F121A" w:rsidRDefault="00B95BF9" w:rsidP="00FD41D0">
            <w:pPr>
              <w:jc w:val="center"/>
              <w:rPr>
                <w:b/>
                <w:lang w:val="en-US"/>
              </w:rPr>
            </w:pPr>
            <w:r w:rsidRPr="004F121A">
              <w:rPr>
                <w:b/>
                <w:lang w:val="en-US"/>
              </w:rPr>
              <w:t>No</w:t>
            </w:r>
          </w:p>
        </w:tc>
        <w:tc>
          <w:tcPr>
            <w:tcW w:w="1371" w:type="dxa"/>
            <w:vAlign w:val="center"/>
          </w:tcPr>
          <w:p w:rsidR="00B95BF9" w:rsidRPr="00CC4AF2" w:rsidRDefault="00B95BF9" w:rsidP="00FD41D0">
            <w:pPr>
              <w:jc w:val="center"/>
              <w:rPr>
                <w:b/>
                <w:lang w:val="en-US"/>
              </w:rPr>
            </w:pPr>
            <w:r w:rsidRPr="00CC4AF2">
              <w:rPr>
                <w:b/>
                <w:lang w:val="en-US"/>
              </w:rPr>
              <w:t xml:space="preserve">Ukuran </w:t>
            </w:r>
            <w:r w:rsidRPr="00CC4AF2">
              <w:rPr>
                <w:b/>
                <w:i/>
                <w:lang w:val="en-US"/>
              </w:rPr>
              <w:t>window</w:t>
            </w:r>
          </w:p>
        </w:tc>
        <w:tc>
          <w:tcPr>
            <w:tcW w:w="1347" w:type="dxa"/>
            <w:gridSpan w:val="4"/>
            <w:vAlign w:val="center"/>
          </w:tcPr>
          <w:p w:rsidR="00B95BF9" w:rsidRPr="004F121A" w:rsidRDefault="00B95BF9" w:rsidP="00FD41D0">
            <w:pPr>
              <w:jc w:val="center"/>
              <w:rPr>
                <w:b/>
                <w:lang w:val="en-US"/>
              </w:rPr>
            </w:pPr>
            <w:r>
              <w:rPr>
                <w:b/>
                <w:lang w:val="en-US"/>
              </w:rPr>
              <w:t>Port TCP</w:t>
            </w:r>
          </w:p>
        </w:tc>
        <w:tc>
          <w:tcPr>
            <w:tcW w:w="879" w:type="dxa"/>
            <w:vAlign w:val="center"/>
          </w:tcPr>
          <w:p w:rsidR="00B95BF9" w:rsidRPr="004F121A" w:rsidRDefault="00B95BF9" w:rsidP="00FD41D0">
            <w:pPr>
              <w:jc w:val="center"/>
              <w:rPr>
                <w:b/>
                <w:lang w:val="en-US"/>
              </w:rPr>
            </w:pPr>
            <w:r>
              <w:rPr>
                <w:b/>
                <w:lang w:val="en-US"/>
              </w:rPr>
              <w:t>Port UDP</w:t>
            </w:r>
          </w:p>
        </w:tc>
      </w:tr>
      <w:tr w:rsidR="00B95BF9" w:rsidTr="001F5E5B">
        <w:trPr>
          <w:jc w:val="center"/>
        </w:trPr>
        <w:tc>
          <w:tcPr>
            <w:tcW w:w="553" w:type="dxa"/>
          </w:tcPr>
          <w:p w:rsidR="00B95BF9" w:rsidRDefault="00B95BF9" w:rsidP="00FD41D0">
            <w:pPr>
              <w:jc w:val="center"/>
              <w:rPr>
                <w:lang w:val="en-US"/>
              </w:rPr>
            </w:pPr>
            <w:r>
              <w:rPr>
                <w:lang w:val="en-US"/>
              </w:rPr>
              <w:t>1</w:t>
            </w:r>
          </w:p>
        </w:tc>
        <w:tc>
          <w:tcPr>
            <w:tcW w:w="1371" w:type="dxa"/>
          </w:tcPr>
          <w:p w:rsidR="00B95BF9" w:rsidRDefault="00B95BF9" w:rsidP="00FD41D0">
            <w:pPr>
              <w:jc w:val="center"/>
              <w:rPr>
                <w:lang w:val="en-US"/>
              </w:rPr>
            </w:pPr>
            <w:r>
              <w:rPr>
                <w:lang w:val="en-US"/>
              </w:rPr>
              <w:t>10000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r w:rsidR="00B95BF9" w:rsidTr="001F5E5B">
        <w:trPr>
          <w:jc w:val="center"/>
        </w:trPr>
        <w:tc>
          <w:tcPr>
            <w:tcW w:w="553" w:type="dxa"/>
          </w:tcPr>
          <w:p w:rsidR="00B95BF9" w:rsidRDefault="00B95BF9" w:rsidP="00FD41D0">
            <w:pPr>
              <w:jc w:val="center"/>
              <w:rPr>
                <w:lang w:val="en-US"/>
              </w:rPr>
            </w:pPr>
            <w:r>
              <w:rPr>
                <w:lang w:val="en-US"/>
              </w:rPr>
              <w:t>2</w:t>
            </w:r>
          </w:p>
        </w:tc>
        <w:tc>
          <w:tcPr>
            <w:tcW w:w="1371" w:type="dxa"/>
          </w:tcPr>
          <w:p w:rsidR="00B95BF9" w:rsidRDefault="00B95BF9" w:rsidP="00FD41D0">
            <w:pPr>
              <w:jc w:val="center"/>
              <w:rPr>
                <w:lang w:val="en-US"/>
              </w:rPr>
            </w:pPr>
            <w:r>
              <w:rPr>
                <w:lang w:val="en-US"/>
              </w:rPr>
              <w:t>15000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r w:rsidR="00B95BF9" w:rsidTr="001F5E5B">
        <w:trPr>
          <w:jc w:val="center"/>
        </w:trPr>
        <w:tc>
          <w:tcPr>
            <w:tcW w:w="553" w:type="dxa"/>
          </w:tcPr>
          <w:p w:rsidR="00B95BF9" w:rsidRDefault="00B95BF9" w:rsidP="00FD41D0">
            <w:pPr>
              <w:jc w:val="center"/>
              <w:rPr>
                <w:lang w:val="en-US"/>
              </w:rPr>
            </w:pPr>
            <w:r>
              <w:rPr>
                <w:lang w:val="en-US"/>
              </w:rPr>
              <w:t>3</w:t>
            </w:r>
          </w:p>
        </w:tc>
        <w:tc>
          <w:tcPr>
            <w:tcW w:w="1371" w:type="dxa"/>
          </w:tcPr>
          <w:p w:rsidR="00B95BF9" w:rsidRDefault="00B95BF9" w:rsidP="00FD41D0">
            <w:pPr>
              <w:jc w:val="center"/>
              <w:rPr>
                <w:lang w:val="en-US"/>
              </w:rPr>
            </w:pPr>
            <w:r>
              <w:rPr>
                <w:lang w:val="en-US"/>
              </w:rPr>
              <w:t>20000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bl>
    <w:p w:rsidR="00002E91" w:rsidRDefault="00002E91" w:rsidP="00CE1698">
      <w:pPr>
        <w:rPr>
          <w:lang w:val="en-US"/>
        </w:rPr>
      </w:pPr>
    </w:p>
    <w:p w:rsidR="00CE1698" w:rsidRDefault="00F701D1" w:rsidP="003D7919">
      <w:pPr>
        <w:ind w:firstLine="720"/>
        <w:rPr>
          <w:lang w:val="en-US"/>
        </w:rPr>
      </w:pPr>
      <w:r>
        <w:rPr>
          <w:lang w:val="en-US"/>
        </w:rPr>
        <w:lastRenderedPageBreak/>
        <w:t xml:space="preserve">Untuk menghitung akurasi, digunakan metode </w:t>
      </w:r>
      <w:r>
        <w:rPr>
          <w:i/>
          <w:lang w:val="en-US"/>
        </w:rPr>
        <w:t>confussion matrix</w:t>
      </w:r>
      <w:r w:rsidR="00764DDF">
        <w:rPr>
          <w:i/>
          <w:lang w:val="en-US"/>
        </w:rPr>
        <w:t xml:space="preserve"> </w:t>
      </w:r>
      <w:sdt>
        <w:sdtPr>
          <w:rPr>
            <w:i/>
            <w:lang w:val="en-US"/>
          </w:rPr>
          <w:id w:val="-861749034"/>
          <w:citation/>
        </w:sdtPr>
        <w:sdtEndPr/>
        <w:sdtContent>
          <w:r w:rsidR="00764DDF">
            <w:rPr>
              <w:i/>
              <w:lang w:val="en-US"/>
            </w:rPr>
            <w:fldChar w:fldCharType="begin"/>
          </w:r>
          <w:r w:rsidR="00764DDF">
            <w:rPr>
              <w:lang w:val="en-US"/>
            </w:rPr>
            <w:instrText xml:space="preserve"> CITATION matrix \l 1033 </w:instrText>
          </w:r>
          <w:r w:rsidR="00764DDF">
            <w:rPr>
              <w:i/>
              <w:lang w:val="en-US"/>
            </w:rPr>
            <w:fldChar w:fldCharType="separate"/>
          </w:r>
          <w:r w:rsidR="00764DDF" w:rsidRPr="00764DDF">
            <w:rPr>
              <w:noProof/>
              <w:lang w:val="en-US"/>
            </w:rPr>
            <w:t>[9]</w:t>
          </w:r>
          <w:r w:rsidR="00764DDF">
            <w:rPr>
              <w:i/>
              <w:lang w:val="en-US"/>
            </w:rPr>
            <w:fldChar w:fldCharType="end"/>
          </w:r>
        </w:sdtContent>
      </w:sdt>
      <w:r>
        <w:rPr>
          <w:lang w:val="en-US"/>
        </w:rPr>
        <w:t xml:space="preserve">. Penggunaan </w:t>
      </w:r>
      <w:r w:rsidR="008C330E">
        <w:rPr>
          <w:lang w:val="en-US"/>
        </w:rPr>
        <w:t>metode ini</w:t>
      </w:r>
      <w:r>
        <w:rPr>
          <w:lang w:val="en-US"/>
        </w:rPr>
        <w:t xml:space="preserve"> digunakan karena t</w:t>
      </w:r>
      <w:r w:rsidR="008C330E">
        <w:rPr>
          <w:lang w:val="en-US"/>
        </w:rPr>
        <w:t>e</w:t>
      </w:r>
      <w:r>
        <w:rPr>
          <w:lang w:val="en-US"/>
        </w:rPr>
        <w:t>rgolong mudah untuk digu</w:t>
      </w:r>
      <w:r w:rsidR="008C330E">
        <w:rPr>
          <w:lang w:val="en-US"/>
        </w:rPr>
        <w:t>nakan dan dapat menghasilkan na</w:t>
      </w:r>
      <w:r>
        <w:rPr>
          <w:lang w:val="en-US"/>
        </w:rPr>
        <w:t xml:space="preserve">lai-nilai pengujian selain akurasi, seperti </w:t>
      </w:r>
      <w:r>
        <w:rPr>
          <w:i/>
          <w:lang w:val="en-US"/>
        </w:rPr>
        <w:t>true positive rate</w:t>
      </w:r>
      <w:r>
        <w:rPr>
          <w:lang w:val="en-US"/>
        </w:rPr>
        <w:t xml:space="preserve"> dan </w:t>
      </w:r>
      <w:r>
        <w:rPr>
          <w:i/>
          <w:lang w:val="en-US"/>
        </w:rPr>
        <w:t>false positive rate</w:t>
      </w:r>
      <w:r>
        <w:rPr>
          <w:lang w:val="en-US"/>
        </w:rPr>
        <w:t xml:space="preserve">. Dalam perhitungan akurasi yang menggunakan metode </w:t>
      </w:r>
      <w:r>
        <w:rPr>
          <w:i/>
          <w:lang w:val="en-US"/>
        </w:rPr>
        <w:t>confussi</w:t>
      </w:r>
      <w:r w:rsidR="008C330E">
        <w:rPr>
          <w:i/>
          <w:lang w:val="en-US"/>
        </w:rPr>
        <w:t>o</w:t>
      </w:r>
      <w:r>
        <w:rPr>
          <w:i/>
          <w:lang w:val="en-US"/>
        </w:rPr>
        <w:t>n matrix</w:t>
      </w:r>
      <w:r>
        <w:rPr>
          <w:lang w:val="en-US"/>
        </w:rPr>
        <w:t>, selain data uji serangan predeksi benar diperlukan juga data uji ser</w:t>
      </w:r>
      <w:r w:rsidR="008C330E">
        <w:rPr>
          <w:lang w:val="en-US"/>
        </w:rPr>
        <w:t>an</w:t>
      </w:r>
      <w:r>
        <w:rPr>
          <w:lang w:val="en-US"/>
        </w:rPr>
        <w:t xml:space="preserve">gan untuk prediksi salah. Untuk itu maka dibuat juga data uji prediksi salah dimana tidak ada serangan dan hanya ada akses pengguna biasa. Data uji ini hanya digunakan ketika fase pengujian dan tidak digunakan </w:t>
      </w:r>
      <w:r w:rsidR="008C330E">
        <w:rPr>
          <w:lang w:val="en-US"/>
        </w:rPr>
        <w:t xml:space="preserve">ketika fase </w:t>
      </w:r>
      <w:r w:rsidR="008C330E" w:rsidRPr="00211570">
        <w:rPr>
          <w:i/>
          <w:lang w:val="en-US"/>
        </w:rPr>
        <w:t>training</w:t>
      </w:r>
      <w:r w:rsidR="008C330E">
        <w:rPr>
          <w:lang w:val="en-US"/>
        </w:rPr>
        <w:t xml:space="preserve"> hal ini di</w:t>
      </w:r>
      <w:r>
        <w:rPr>
          <w:lang w:val="en-US"/>
        </w:rPr>
        <w:t>k</w:t>
      </w:r>
      <w:r w:rsidR="008C330E">
        <w:rPr>
          <w:lang w:val="en-US"/>
        </w:rPr>
        <w:t>a</w:t>
      </w:r>
      <w:r>
        <w:rPr>
          <w:lang w:val="en-US"/>
        </w:rPr>
        <w:t xml:space="preserve">renakan fase </w:t>
      </w:r>
      <w:r w:rsidRPr="00211570">
        <w:rPr>
          <w:i/>
          <w:lang w:val="en-US"/>
        </w:rPr>
        <w:t>training</w:t>
      </w:r>
      <w:r>
        <w:rPr>
          <w:lang w:val="en-US"/>
        </w:rPr>
        <w:t xml:space="preserve"> digunakan untuk menentukan </w:t>
      </w:r>
      <w:r w:rsidRPr="008C330E">
        <w:rPr>
          <w:i/>
          <w:lang w:val="en-US"/>
        </w:rPr>
        <w:t>threshold</w:t>
      </w:r>
      <w:r>
        <w:rPr>
          <w:lang w:val="en-US"/>
        </w:rPr>
        <w:t xml:space="preserve"> jarak mahalanobis serangan, sehingga dibutuhkan data uji yang mengandung serangan. </w:t>
      </w:r>
      <w:r w:rsidRPr="008C330E">
        <w:rPr>
          <w:i/>
          <w:lang w:val="en-US"/>
        </w:rPr>
        <w:t>Confussion matrix</w:t>
      </w:r>
      <w:r>
        <w:rPr>
          <w:lang w:val="en-US"/>
        </w:rPr>
        <w:t xml:space="preserve"> yang akan digunakan untuk pengujian akurasi adalah </w:t>
      </w:r>
      <w:r w:rsidRPr="008C330E">
        <w:rPr>
          <w:i/>
          <w:lang w:val="en-US"/>
        </w:rPr>
        <w:t>confussion matrix</w:t>
      </w:r>
      <w:r>
        <w:rPr>
          <w:lang w:val="en-US"/>
        </w:rPr>
        <w:t xml:space="preserve"> dengan ukuran 2x2. Berikut pada </w:t>
      </w:r>
      <w:r w:rsidR="008C330E">
        <w:rPr>
          <w:lang w:val="en-US"/>
        </w:rPr>
        <w:fldChar w:fldCharType="begin"/>
      </w:r>
      <w:r w:rsidR="008C330E">
        <w:rPr>
          <w:lang w:val="en-US"/>
        </w:rPr>
        <w:instrText xml:space="preserve"> REF _Ref454948011 \h </w:instrText>
      </w:r>
      <w:r w:rsidR="008C330E">
        <w:rPr>
          <w:lang w:val="en-US"/>
        </w:rPr>
      </w:r>
      <w:r w:rsidR="008C330E">
        <w:rPr>
          <w:lang w:val="en-US"/>
        </w:rPr>
        <w:fldChar w:fldCharType="separate"/>
      </w:r>
      <w:r w:rsidR="003C16DB">
        <w:t xml:space="preserve">Gambar </w:t>
      </w:r>
      <w:r w:rsidR="003C16DB">
        <w:rPr>
          <w:noProof/>
        </w:rPr>
        <w:t>5</w:t>
      </w:r>
      <w:r w:rsidR="003C16DB">
        <w:t>.</w:t>
      </w:r>
      <w:r w:rsidR="003C16DB">
        <w:rPr>
          <w:noProof/>
        </w:rPr>
        <w:t>26</w:t>
      </w:r>
      <w:r w:rsidR="008C330E">
        <w:rPr>
          <w:lang w:val="en-US"/>
        </w:rPr>
        <w:fldChar w:fldCharType="end"/>
      </w:r>
      <w:r w:rsidR="008C330E">
        <w:rPr>
          <w:lang w:val="en-US"/>
        </w:rPr>
        <w:t xml:space="preserve"> </w:t>
      </w:r>
      <w:r>
        <w:rPr>
          <w:lang w:val="en-US"/>
        </w:rPr>
        <w:t xml:space="preserve">ditunjukkan model </w:t>
      </w:r>
      <w:r w:rsidRPr="008C330E">
        <w:rPr>
          <w:i/>
          <w:lang w:val="en-US"/>
        </w:rPr>
        <w:t>confussion matrix</w:t>
      </w:r>
      <w:r>
        <w:rPr>
          <w:lang w:val="en-US"/>
        </w:rPr>
        <w:t xml:space="preserve"> beserta kemudian dijelaskan definisi masing-masing kelasnya.</w:t>
      </w:r>
    </w:p>
    <w:p w:rsidR="003D7919" w:rsidRDefault="003D7919" w:rsidP="003D7919">
      <w:pPr>
        <w:rPr>
          <w:lang w:val="en-US"/>
        </w:rPr>
      </w:pPr>
    </w:p>
    <w:tbl>
      <w:tblPr>
        <w:tblStyle w:val="TableGrid"/>
        <w:tblW w:w="0" w:type="auto"/>
        <w:jc w:val="center"/>
        <w:tblLayout w:type="fixed"/>
        <w:tblLook w:val="04A0" w:firstRow="1" w:lastRow="0" w:firstColumn="1" w:lastColumn="0" w:noHBand="0" w:noVBand="1"/>
      </w:tblPr>
      <w:tblGrid>
        <w:gridCol w:w="426"/>
        <w:gridCol w:w="850"/>
        <w:gridCol w:w="851"/>
        <w:gridCol w:w="850"/>
      </w:tblGrid>
      <w:tr w:rsidR="00F701D1" w:rsidTr="00C02209">
        <w:trPr>
          <w:trHeight w:hRule="exact" w:val="340"/>
          <w:jc w:val="center"/>
        </w:trPr>
        <w:tc>
          <w:tcPr>
            <w:tcW w:w="426" w:type="dxa"/>
            <w:tcBorders>
              <w:top w:val="nil"/>
              <w:left w:val="nil"/>
              <w:bottom w:val="nil"/>
              <w:right w:val="nil"/>
            </w:tcBorders>
            <w:vAlign w:val="center"/>
          </w:tcPr>
          <w:p w:rsidR="00F701D1" w:rsidRDefault="00F701D1" w:rsidP="003D7919">
            <w:pPr>
              <w:jc w:val="center"/>
              <w:rPr>
                <w:lang w:val="en-US"/>
              </w:rPr>
            </w:pPr>
          </w:p>
        </w:tc>
        <w:tc>
          <w:tcPr>
            <w:tcW w:w="850" w:type="dxa"/>
            <w:tcBorders>
              <w:top w:val="nil"/>
              <w:left w:val="nil"/>
              <w:bottom w:val="nil"/>
            </w:tcBorders>
            <w:vAlign w:val="center"/>
          </w:tcPr>
          <w:p w:rsidR="00F701D1" w:rsidRDefault="00F701D1" w:rsidP="003D7919">
            <w:pPr>
              <w:rPr>
                <w:lang w:val="en-US"/>
              </w:rPr>
            </w:pPr>
          </w:p>
        </w:tc>
        <w:tc>
          <w:tcPr>
            <w:tcW w:w="1701" w:type="dxa"/>
            <w:gridSpan w:val="2"/>
            <w:vAlign w:val="center"/>
          </w:tcPr>
          <w:p w:rsidR="00F701D1" w:rsidRPr="00DD791F" w:rsidRDefault="00F701D1" w:rsidP="003D7919">
            <w:pPr>
              <w:jc w:val="center"/>
              <w:rPr>
                <w:b/>
                <w:lang w:val="en-US"/>
              </w:rPr>
            </w:pPr>
            <w:r w:rsidRPr="00DD791F">
              <w:rPr>
                <w:b/>
                <w:lang w:val="en-US"/>
              </w:rPr>
              <w:t>PREDIKSI</w:t>
            </w:r>
          </w:p>
        </w:tc>
      </w:tr>
      <w:tr w:rsidR="00F701D1" w:rsidTr="00C02209">
        <w:trPr>
          <w:trHeight w:hRule="exact" w:val="284"/>
          <w:jc w:val="center"/>
        </w:trPr>
        <w:tc>
          <w:tcPr>
            <w:tcW w:w="426" w:type="dxa"/>
            <w:tcBorders>
              <w:top w:val="nil"/>
              <w:left w:val="nil"/>
              <w:right w:val="nil"/>
            </w:tcBorders>
            <w:vAlign w:val="center"/>
          </w:tcPr>
          <w:p w:rsidR="00F701D1" w:rsidRDefault="00F701D1" w:rsidP="003D7919">
            <w:pPr>
              <w:jc w:val="center"/>
              <w:rPr>
                <w:lang w:val="en-US"/>
              </w:rPr>
            </w:pPr>
          </w:p>
        </w:tc>
        <w:tc>
          <w:tcPr>
            <w:tcW w:w="850" w:type="dxa"/>
            <w:tcBorders>
              <w:top w:val="nil"/>
              <w:left w:val="nil"/>
            </w:tcBorders>
            <w:vAlign w:val="center"/>
          </w:tcPr>
          <w:p w:rsidR="00F701D1" w:rsidRDefault="00F701D1" w:rsidP="003D7919">
            <w:pPr>
              <w:rPr>
                <w:lang w:val="en-US"/>
              </w:rPr>
            </w:pPr>
          </w:p>
        </w:tc>
        <w:tc>
          <w:tcPr>
            <w:tcW w:w="851" w:type="dxa"/>
            <w:vAlign w:val="center"/>
          </w:tcPr>
          <w:p w:rsidR="00F701D1" w:rsidRDefault="00B304D0" w:rsidP="003D7919">
            <w:pPr>
              <w:jc w:val="center"/>
              <w:rPr>
                <w:lang w:val="en-US"/>
              </w:rPr>
            </w:pPr>
            <w:r>
              <w:rPr>
                <w:lang w:val="en-US"/>
              </w:rPr>
              <w:t>TRUE</w:t>
            </w:r>
          </w:p>
        </w:tc>
        <w:tc>
          <w:tcPr>
            <w:tcW w:w="850" w:type="dxa"/>
            <w:vAlign w:val="center"/>
          </w:tcPr>
          <w:p w:rsidR="00F701D1" w:rsidRDefault="00B304D0" w:rsidP="003D7919">
            <w:pPr>
              <w:jc w:val="center"/>
              <w:rPr>
                <w:lang w:val="en-US"/>
              </w:rPr>
            </w:pPr>
            <w:r>
              <w:rPr>
                <w:lang w:val="en-US"/>
              </w:rPr>
              <w:t>FALSE</w:t>
            </w:r>
          </w:p>
        </w:tc>
      </w:tr>
      <w:tr w:rsidR="00F701D1" w:rsidTr="00C02209">
        <w:trPr>
          <w:trHeight w:val="768"/>
          <w:jc w:val="center"/>
        </w:trPr>
        <w:tc>
          <w:tcPr>
            <w:tcW w:w="426" w:type="dxa"/>
            <w:vMerge w:val="restart"/>
            <w:textDirection w:val="tbRl"/>
            <w:vAlign w:val="center"/>
          </w:tcPr>
          <w:p w:rsidR="00F701D1" w:rsidRPr="00DD791F" w:rsidRDefault="00F701D1" w:rsidP="003D7919">
            <w:pPr>
              <w:ind w:left="113" w:right="113"/>
              <w:jc w:val="center"/>
              <w:rPr>
                <w:b/>
                <w:lang w:val="en-US"/>
              </w:rPr>
            </w:pPr>
            <w:r w:rsidRPr="00DD791F">
              <w:rPr>
                <w:b/>
                <w:lang w:val="en-US"/>
              </w:rPr>
              <w:t>REALITAS</w:t>
            </w:r>
          </w:p>
        </w:tc>
        <w:tc>
          <w:tcPr>
            <w:tcW w:w="850" w:type="dxa"/>
            <w:vAlign w:val="center"/>
          </w:tcPr>
          <w:p w:rsidR="00F701D1" w:rsidRDefault="00B304D0" w:rsidP="003D7919">
            <w:pPr>
              <w:jc w:val="center"/>
              <w:rPr>
                <w:lang w:val="en-US"/>
              </w:rPr>
            </w:pPr>
            <w:r>
              <w:rPr>
                <w:lang w:val="en-US"/>
              </w:rPr>
              <w:t>TRUE</w:t>
            </w:r>
          </w:p>
        </w:tc>
        <w:tc>
          <w:tcPr>
            <w:tcW w:w="851" w:type="dxa"/>
            <w:vAlign w:val="center"/>
          </w:tcPr>
          <w:p w:rsidR="00F701D1" w:rsidRDefault="00F701D1" w:rsidP="003D7919">
            <w:pPr>
              <w:jc w:val="center"/>
              <w:rPr>
                <w:lang w:val="en-US"/>
              </w:rPr>
            </w:pPr>
            <w:r>
              <w:rPr>
                <w:lang w:val="en-US"/>
              </w:rPr>
              <w:t>A</w:t>
            </w:r>
          </w:p>
        </w:tc>
        <w:tc>
          <w:tcPr>
            <w:tcW w:w="850" w:type="dxa"/>
            <w:vAlign w:val="center"/>
          </w:tcPr>
          <w:p w:rsidR="00F701D1" w:rsidRDefault="00F701D1" w:rsidP="003D7919">
            <w:pPr>
              <w:jc w:val="center"/>
              <w:rPr>
                <w:lang w:val="en-US"/>
              </w:rPr>
            </w:pPr>
            <w:r>
              <w:rPr>
                <w:lang w:val="en-US"/>
              </w:rPr>
              <w:t>B</w:t>
            </w:r>
          </w:p>
        </w:tc>
      </w:tr>
      <w:tr w:rsidR="00F701D1" w:rsidTr="00C02209">
        <w:trPr>
          <w:trHeight w:val="692"/>
          <w:jc w:val="center"/>
        </w:trPr>
        <w:tc>
          <w:tcPr>
            <w:tcW w:w="426" w:type="dxa"/>
            <w:vMerge/>
            <w:vAlign w:val="center"/>
          </w:tcPr>
          <w:p w:rsidR="00F701D1" w:rsidRDefault="00F701D1" w:rsidP="003D7919">
            <w:pPr>
              <w:rPr>
                <w:lang w:val="en-US"/>
              </w:rPr>
            </w:pPr>
          </w:p>
        </w:tc>
        <w:tc>
          <w:tcPr>
            <w:tcW w:w="850" w:type="dxa"/>
            <w:vAlign w:val="center"/>
          </w:tcPr>
          <w:p w:rsidR="00F701D1" w:rsidRDefault="00B304D0" w:rsidP="003D7919">
            <w:pPr>
              <w:jc w:val="center"/>
              <w:rPr>
                <w:lang w:val="en-US"/>
              </w:rPr>
            </w:pPr>
            <w:r>
              <w:rPr>
                <w:lang w:val="en-US"/>
              </w:rPr>
              <w:t>FALSE</w:t>
            </w:r>
          </w:p>
        </w:tc>
        <w:tc>
          <w:tcPr>
            <w:tcW w:w="851" w:type="dxa"/>
            <w:vAlign w:val="center"/>
          </w:tcPr>
          <w:p w:rsidR="00F701D1" w:rsidRDefault="00F701D1" w:rsidP="003D7919">
            <w:pPr>
              <w:jc w:val="center"/>
              <w:rPr>
                <w:lang w:val="en-US"/>
              </w:rPr>
            </w:pPr>
            <w:r>
              <w:rPr>
                <w:lang w:val="en-US"/>
              </w:rPr>
              <w:t>C</w:t>
            </w:r>
          </w:p>
        </w:tc>
        <w:tc>
          <w:tcPr>
            <w:tcW w:w="850" w:type="dxa"/>
            <w:vAlign w:val="center"/>
          </w:tcPr>
          <w:p w:rsidR="00F701D1" w:rsidRDefault="00F701D1" w:rsidP="003D7919">
            <w:pPr>
              <w:keepNext/>
              <w:jc w:val="center"/>
              <w:rPr>
                <w:lang w:val="en-US"/>
              </w:rPr>
            </w:pPr>
            <w:r>
              <w:rPr>
                <w:lang w:val="en-US"/>
              </w:rPr>
              <w:t>D</w:t>
            </w:r>
          </w:p>
        </w:tc>
      </w:tr>
    </w:tbl>
    <w:p w:rsidR="00F701D1" w:rsidRDefault="008C330E" w:rsidP="003D7919">
      <w:pPr>
        <w:pStyle w:val="Caption"/>
        <w:spacing w:after="0"/>
        <w:rPr>
          <w:lang w:val="en-US"/>
        </w:rPr>
      </w:pPr>
      <w:bookmarkStart w:id="436" w:name="_Ref454948011"/>
      <w:bookmarkStart w:id="437" w:name="_Toc457284165"/>
      <w:r>
        <w:t xml:space="preserve">Gambar </w:t>
      </w:r>
      <w:r w:rsidR="00EC0DC4">
        <w:fldChar w:fldCharType="begin"/>
      </w:r>
      <w:r w:rsidR="00EC0DC4">
        <w:instrText xml:space="preserve"> STYLEREF 1 \s </w:instrText>
      </w:r>
      <w:r w:rsidR="00EC0DC4">
        <w:fldChar w:fldCharType="separate"/>
      </w:r>
      <w:r w:rsidR="003C16D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3C16DB">
        <w:rPr>
          <w:noProof/>
        </w:rPr>
        <w:t>26</w:t>
      </w:r>
      <w:r w:rsidR="00EC0DC4">
        <w:fldChar w:fldCharType="end"/>
      </w:r>
      <w:bookmarkEnd w:id="436"/>
      <w:r>
        <w:rPr>
          <w:lang w:val="en-US"/>
        </w:rPr>
        <w:t xml:space="preserve"> Model Confussion Matrix untuk pengujian</w:t>
      </w:r>
      <w:bookmarkEnd w:id="437"/>
    </w:p>
    <w:p w:rsidR="003D7919" w:rsidRPr="003D7919" w:rsidRDefault="003D7919" w:rsidP="003D7919">
      <w:pPr>
        <w:rPr>
          <w:lang w:val="en-US"/>
        </w:rPr>
      </w:pPr>
    </w:p>
    <w:p w:rsidR="00F701D1" w:rsidRDefault="00F701D1" w:rsidP="003D7919">
      <w:pPr>
        <w:ind w:firstLine="720"/>
        <w:rPr>
          <w:lang w:val="en-US"/>
        </w:rPr>
      </w:pPr>
      <w:r>
        <w:rPr>
          <w:lang w:val="en-US"/>
        </w:rPr>
        <w:t>Berikut penjelasa</w:t>
      </w:r>
      <w:r w:rsidR="008C330E">
        <w:rPr>
          <w:lang w:val="en-US"/>
        </w:rPr>
        <w:t>n</w:t>
      </w:r>
      <w:r>
        <w:rPr>
          <w:lang w:val="en-US"/>
        </w:rPr>
        <w:t xml:space="preserve"> dari masing-masing kelas pada matrix</w:t>
      </w:r>
      <w:r w:rsidR="008C330E">
        <w:rPr>
          <w:lang w:val="en-US"/>
        </w:rPr>
        <w:t>:</w:t>
      </w:r>
    </w:p>
    <w:p w:rsidR="003D7919" w:rsidRDefault="003D7919" w:rsidP="003D7919">
      <w:pPr>
        <w:rPr>
          <w:lang w:val="en-US"/>
        </w:rPr>
      </w:pPr>
    </w:p>
    <w:p w:rsidR="008C330E" w:rsidRDefault="00F701D1" w:rsidP="003D7919">
      <w:pPr>
        <w:pStyle w:val="ListParagraph"/>
        <w:numPr>
          <w:ilvl w:val="0"/>
          <w:numId w:val="21"/>
        </w:numPr>
        <w:contextualSpacing w:val="0"/>
        <w:rPr>
          <w:lang w:val="en-US"/>
        </w:rPr>
      </w:pPr>
      <w:r w:rsidRPr="008C330E">
        <w:rPr>
          <w:lang w:val="en-US"/>
        </w:rPr>
        <w:t>Kelas A: Kondisi ketika data prediksi</w:t>
      </w:r>
      <w:r w:rsidR="00CE0046">
        <w:rPr>
          <w:lang w:val="en-US"/>
        </w:rPr>
        <w:t xml:space="preserve"> serangan</w:t>
      </w:r>
      <w:r w:rsidR="008C330E">
        <w:rPr>
          <w:lang w:val="en-US"/>
        </w:rPr>
        <w:t>, ketika diuji juga menghasil</w:t>
      </w:r>
      <w:r w:rsidRPr="008C330E">
        <w:rPr>
          <w:lang w:val="en-US"/>
        </w:rPr>
        <w:t xml:space="preserve">kan luaran yang </w:t>
      </w:r>
      <w:r w:rsidR="00CE0046">
        <w:rPr>
          <w:lang w:val="en-US"/>
        </w:rPr>
        <w:t>serangan</w:t>
      </w:r>
    </w:p>
    <w:p w:rsidR="008C330E" w:rsidRDefault="00F701D1" w:rsidP="003D7919">
      <w:pPr>
        <w:pStyle w:val="ListParagraph"/>
        <w:numPr>
          <w:ilvl w:val="0"/>
          <w:numId w:val="21"/>
        </w:numPr>
        <w:contextualSpacing w:val="0"/>
        <w:rPr>
          <w:lang w:val="en-US"/>
        </w:rPr>
      </w:pPr>
      <w:r w:rsidRPr="008C330E">
        <w:rPr>
          <w:lang w:val="en-US"/>
        </w:rPr>
        <w:t>K</w:t>
      </w:r>
      <w:r w:rsidR="008C330E">
        <w:rPr>
          <w:lang w:val="en-US"/>
        </w:rPr>
        <w:t>elas B: Kondisi ketika data prediksi</w:t>
      </w:r>
      <w:r w:rsidR="00CE0046">
        <w:rPr>
          <w:lang w:val="en-US"/>
        </w:rPr>
        <w:t xml:space="preserve"> normal</w:t>
      </w:r>
      <w:r w:rsidR="008C330E">
        <w:rPr>
          <w:lang w:val="en-US"/>
        </w:rPr>
        <w:t>, ket</w:t>
      </w:r>
      <w:r w:rsidRPr="008C330E">
        <w:rPr>
          <w:lang w:val="en-US"/>
        </w:rPr>
        <w:t xml:space="preserve">ika diuji menghasilkan luaran </w:t>
      </w:r>
      <w:r w:rsidR="00CE0046">
        <w:rPr>
          <w:lang w:val="en-US"/>
        </w:rPr>
        <w:t>serangan</w:t>
      </w:r>
    </w:p>
    <w:p w:rsidR="008C330E" w:rsidRDefault="00F701D1" w:rsidP="003D7919">
      <w:pPr>
        <w:pStyle w:val="ListParagraph"/>
        <w:numPr>
          <w:ilvl w:val="0"/>
          <w:numId w:val="21"/>
        </w:numPr>
        <w:contextualSpacing w:val="0"/>
        <w:rPr>
          <w:lang w:val="en-US"/>
        </w:rPr>
      </w:pPr>
      <w:r w:rsidRPr="008C330E">
        <w:rPr>
          <w:lang w:val="en-US"/>
        </w:rPr>
        <w:lastRenderedPageBreak/>
        <w:t>Kelas C: Kondisi ketika data prediksi</w:t>
      </w:r>
      <w:r w:rsidR="00CE0046">
        <w:rPr>
          <w:lang w:val="en-US"/>
        </w:rPr>
        <w:t xml:space="preserve"> serangan</w:t>
      </w:r>
      <w:r w:rsidRPr="008C330E">
        <w:rPr>
          <w:lang w:val="en-US"/>
        </w:rPr>
        <w:t xml:space="preserve">, ketika diuji menghasilkan luaran </w:t>
      </w:r>
      <w:r w:rsidR="00CE0046">
        <w:rPr>
          <w:lang w:val="en-US"/>
        </w:rPr>
        <w:t>normal</w:t>
      </w:r>
    </w:p>
    <w:p w:rsidR="00F701D1" w:rsidRDefault="00F701D1" w:rsidP="003D7919">
      <w:pPr>
        <w:pStyle w:val="ListParagraph"/>
        <w:numPr>
          <w:ilvl w:val="0"/>
          <w:numId w:val="21"/>
        </w:numPr>
        <w:ind w:left="714" w:hanging="357"/>
        <w:contextualSpacing w:val="0"/>
        <w:rPr>
          <w:lang w:val="en-US"/>
        </w:rPr>
      </w:pPr>
      <w:r w:rsidRPr="008C330E">
        <w:rPr>
          <w:lang w:val="en-US"/>
        </w:rPr>
        <w:t>Kelas D: Kondisi ketika data prediksi</w:t>
      </w:r>
      <w:r w:rsidR="00CE0046">
        <w:rPr>
          <w:lang w:val="en-US"/>
        </w:rPr>
        <w:t xml:space="preserve"> normal</w:t>
      </w:r>
      <w:r w:rsidRPr="008C330E">
        <w:rPr>
          <w:lang w:val="en-US"/>
        </w:rPr>
        <w:t xml:space="preserve">, ketika diuji juga menghasilkan luaran </w:t>
      </w:r>
      <w:r w:rsidR="00CE0046">
        <w:rPr>
          <w:lang w:val="en-US"/>
        </w:rPr>
        <w:t>normal</w:t>
      </w:r>
    </w:p>
    <w:p w:rsidR="008C330E" w:rsidRDefault="008C330E" w:rsidP="003D7919">
      <w:pPr>
        <w:ind w:firstLine="720"/>
        <w:rPr>
          <w:lang w:val="en-US"/>
        </w:rPr>
      </w:pPr>
      <w:r>
        <w:rPr>
          <w:lang w:val="en-US"/>
        </w:rPr>
        <w:t xml:space="preserve">Perhitungan yang akan dilakukan berdasarkan klasifikasi pada </w:t>
      </w:r>
      <w:r>
        <w:rPr>
          <w:i/>
          <w:lang w:val="en-US"/>
        </w:rPr>
        <w:t>confussion matrix</w:t>
      </w:r>
      <w:r>
        <w:rPr>
          <w:lang w:val="en-US"/>
        </w:rPr>
        <w:t xml:space="preserve"> adalah sebagai berikut:</w:t>
      </w:r>
    </w:p>
    <w:p w:rsidR="008C330E" w:rsidRDefault="008C330E" w:rsidP="003D7919">
      <w:pPr>
        <w:pStyle w:val="ListParagraph"/>
        <w:numPr>
          <w:ilvl w:val="0"/>
          <w:numId w:val="22"/>
        </w:numPr>
        <w:contextualSpacing w:val="0"/>
        <w:rPr>
          <w:lang w:val="en-US"/>
        </w:rPr>
      </w:pPr>
      <w:r>
        <w:rPr>
          <w:lang w:val="en-US"/>
        </w:rPr>
        <w:t>Akurasi (AC</w:t>
      </w:r>
      <w:r w:rsidR="009B74B3">
        <w:rPr>
          <w:lang w:val="en-US"/>
        </w:rPr>
        <w:t>)</w:t>
      </w:r>
      <w:r>
        <w:rPr>
          <w:lang w:val="en-US"/>
        </w:rPr>
        <w:t xml:space="preserve"> adalah perhitungan untuk total prediksi yang benar. Nilai akurasi bisa didapat dengan rumus pada</w:t>
      </w:r>
      <w:r w:rsidR="00696661">
        <w:t xml:space="preserve"> persamaan </w:t>
      </w:r>
      <w:r w:rsidR="00696661">
        <w:fldChar w:fldCharType="begin"/>
      </w:r>
      <w:r w:rsidR="00696661">
        <w:instrText xml:space="preserve"> REF _Ref455758871 \h </w:instrText>
      </w:r>
      <w:r w:rsidR="00696661">
        <w:fldChar w:fldCharType="separate"/>
      </w:r>
      <w:r w:rsidR="003C16DB">
        <w:t>(</w:t>
      </w:r>
      <w:r w:rsidR="003C16DB">
        <w:rPr>
          <w:noProof/>
        </w:rPr>
        <w:t>5</w:t>
      </w:r>
      <w:r w:rsidR="003C16DB">
        <w:t>.</w:t>
      </w:r>
      <w:r w:rsidR="003C16DB">
        <w:rPr>
          <w:noProof/>
        </w:rPr>
        <w:t>2</w:t>
      </w:r>
      <w:r w:rsidR="003C16DB">
        <w:t>)</w:t>
      </w:r>
      <w:r w:rsidR="00696661">
        <w:fldChar w:fldCharType="end"/>
      </w:r>
      <w:r w:rsidR="009B74B3">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AC= </m:t>
                </m:r>
                <m:f>
                  <m:fPr>
                    <m:ctrlPr>
                      <w:rPr>
                        <w:rFonts w:ascii="Cambria Math" w:hAnsi="Cambria Math"/>
                        <w:i/>
                      </w:rPr>
                    </m:ctrlPr>
                  </m:fPr>
                  <m:num>
                    <m:r>
                      <w:rPr>
                        <w:rFonts w:ascii="Cambria Math" w:hAnsi="Cambria Math"/>
                      </w:rPr>
                      <m:t>A+D</m:t>
                    </m:r>
                  </m:num>
                  <m:den>
                    <m:r>
                      <w:rPr>
                        <w:rFonts w:ascii="Cambria Math" w:hAnsi="Cambria Math"/>
                      </w:rPr>
                      <m:t>A+B+C+D</m:t>
                    </m:r>
                  </m:den>
                </m:f>
              </m:oMath>
            </m:oMathPara>
          </w:p>
        </w:tc>
        <w:tc>
          <w:tcPr>
            <w:tcW w:w="350" w:type="pct"/>
            <w:vAlign w:val="center"/>
          </w:tcPr>
          <w:p w:rsidR="00696661" w:rsidRPr="008E6998" w:rsidRDefault="00696661" w:rsidP="003D7919">
            <w:bookmarkStart w:id="438" w:name="_Ref455758871"/>
            <w:bookmarkStart w:id="439" w:name="_Toc457284205"/>
            <w:r>
              <w:t>(</w:t>
            </w:r>
            <w:r>
              <w:fldChar w:fldCharType="begin"/>
            </w:r>
            <w:r>
              <w:instrText xml:space="preserve"> STYLEREF 1 \s </w:instrText>
            </w:r>
            <w:r>
              <w:fldChar w:fldCharType="separate"/>
            </w:r>
            <w:r w:rsidR="003C16DB">
              <w:rPr>
                <w:noProof/>
              </w:rPr>
              <w:t>5</w:t>
            </w:r>
            <w:r>
              <w:rPr>
                <w:noProof/>
              </w:rPr>
              <w:fldChar w:fldCharType="end"/>
            </w:r>
            <w:r>
              <w:t>.</w:t>
            </w:r>
            <w:r>
              <w:fldChar w:fldCharType="begin"/>
            </w:r>
            <w:r>
              <w:instrText xml:space="preserve"> SEQ Persamaan \* ARABIC \s 1 </w:instrText>
            </w:r>
            <w:r>
              <w:fldChar w:fldCharType="separate"/>
            </w:r>
            <w:r w:rsidR="003C16DB">
              <w:rPr>
                <w:noProof/>
              </w:rPr>
              <w:t>2</w:t>
            </w:r>
            <w:r>
              <w:rPr>
                <w:noProof/>
              </w:rPr>
              <w:fldChar w:fldCharType="end"/>
            </w:r>
            <w:r>
              <w:t>)</w:t>
            </w:r>
            <w:bookmarkEnd w:id="438"/>
            <w:bookmarkEnd w:id="439"/>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positive rate </w:t>
      </w:r>
      <w:r>
        <w:rPr>
          <w:lang w:val="en-US"/>
        </w:rPr>
        <w:t>(TP) adalah perhitungan proporsi dari kasus benar yang diidentifikasi dengan benar. Nilai akurasi bisa didapat dengan rumus pada</w:t>
      </w:r>
      <w:r w:rsidR="00696661">
        <w:t xml:space="preserve"> persamaan </w:t>
      </w:r>
      <w:r w:rsidR="00696661">
        <w:fldChar w:fldCharType="begin"/>
      </w:r>
      <w:r w:rsidR="00696661">
        <w:instrText xml:space="preserve"> REF _Ref455758888 \h </w:instrText>
      </w:r>
      <w:r w:rsidR="00696661">
        <w:fldChar w:fldCharType="separate"/>
      </w:r>
      <w:r w:rsidR="003C16DB">
        <w:t>(</w:t>
      </w:r>
      <w:r w:rsidR="003C16DB">
        <w:rPr>
          <w:noProof/>
        </w:rPr>
        <w:t>5</w:t>
      </w:r>
      <w:r w:rsidR="003C16DB">
        <w:t>.</w:t>
      </w:r>
      <w:r w:rsidR="003C16DB">
        <w:rPr>
          <w:noProof/>
        </w:rPr>
        <w:t>3</w:t>
      </w:r>
      <w:r w:rsidR="003C16DB">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TP= </m:t>
                </m:r>
                <m:f>
                  <m:fPr>
                    <m:ctrlPr>
                      <w:rPr>
                        <w:rFonts w:ascii="Cambria Math" w:hAnsi="Cambria Math"/>
                        <w:i/>
                      </w:rPr>
                    </m:ctrlPr>
                  </m:fPr>
                  <m:num>
                    <m:r>
                      <w:rPr>
                        <w:rFonts w:ascii="Cambria Math" w:hAnsi="Cambria Math"/>
                      </w:rPr>
                      <m:t>A</m:t>
                    </m:r>
                  </m:num>
                  <m:den>
                    <m:r>
                      <w:rPr>
                        <w:rFonts w:ascii="Cambria Math" w:hAnsi="Cambria Math"/>
                      </w:rPr>
                      <m:t>A+B</m:t>
                    </m:r>
                  </m:den>
                </m:f>
              </m:oMath>
            </m:oMathPara>
          </w:p>
        </w:tc>
        <w:tc>
          <w:tcPr>
            <w:tcW w:w="350" w:type="pct"/>
            <w:vAlign w:val="center"/>
          </w:tcPr>
          <w:p w:rsidR="00696661" w:rsidRPr="008E6998" w:rsidRDefault="00696661" w:rsidP="003D7919">
            <w:bookmarkStart w:id="440" w:name="_Ref455758888"/>
            <w:bookmarkStart w:id="441" w:name="_Toc457284206"/>
            <w:r>
              <w:t>(</w:t>
            </w:r>
            <w:r>
              <w:fldChar w:fldCharType="begin"/>
            </w:r>
            <w:r>
              <w:instrText xml:space="preserve"> STYLEREF 1 \s </w:instrText>
            </w:r>
            <w:r>
              <w:fldChar w:fldCharType="separate"/>
            </w:r>
            <w:r w:rsidR="003C16DB">
              <w:rPr>
                <w:noProof/>
              </w:rPr>
              <w:t>5</w:t>
            </w:r>
            <w:r>
              <w:rPr>
                <w:noProof/>
              </w:rPr>
              <w:fldChar w:fldCharType="end"/>
            </w:r>
            <w:r>
              <w:t>.</w:t>
            </w:r>
            <w:r>
              <w:fldChar w:fldCharType="begin"/>
            </w:r>
            <w:r>
              <w:instrText xml:space="preserve"> SEQ Persamaan \* ARABIC \s 1 </w:instrText>
            </w:r>
            <w:r>
              <w:fldChar w:fldCharType="separate"/>
            </w:r>
            <w:r w:rsidR="003C16DB">
              <w:rPr>
                <w:noProof/>
              </w:rPr>
              <w:t>3</w:t>
            </w:r>
            <w:r>
              <w:rPr>
                <w:noProof/>
              </w:rPr>
              <w:fldChar w:fldCharType="end"/>
            </w:r>
            <w:r>
              <w:t>)</w:t>
            </w:r>
            <w:bookmarkEnd w:id="440"/>
            <w:bookmarkEnd w:id="441"/>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positive rate </w:t>
      </w:r>
      <w:r>
        <w:rPr>
          <w:lang w:val="en-US"/>
        </w:rPr>
        <w:t>(FP) adalah proporsi dari kasus salah yang diidentifikasi sebagai data benar. Nilai akurasi bisa didapat dengan rumus pada</w:t>
      </w:r>
      <w:r w:rsidR="00696661">
        <w:t xml:space="preserve"> persamaan </w:t>
      </w:r>
      <w:r w:rsidR="00696661">
        <w:fldChar w:fldCharType="begin"/>
      </w:r>
      <w:r w:rsidR="00696661">
        <w:instrText xml:space="preserve"> REF _Ref455758900 \h </w:instrText>
      </w:r>
      <w:r w:rsidR="00696661">
        <w:fldChar w:fldCharType="separate"/>
      </w:r>
      <w:r w:rsidR="003C16DB">
        <w:t>(</w:t>
      </w:r>
      <w:r w:rsidR="003C16DB">
        <w:rPr>
          <w:noProof/>
        </w:rPr>
        <w:t>5</w:t>
      </w:r>
      <w:r w:rsidR="003C16DB">
        <w:t>.</w:t>
      </w:r>
      <w:r w:rsidR="003C16DB">
        <w:rPr>
          <w:noProof/>
        </w:rPr>
        <w:t>4</w:t>
      </w:r>
      <w:r w:rsidR="003C16DB">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FP= </m:t>
                </m:r>
                <m:f>
                  <m:fPr>
                    <m:ctrlPr>
                      <w:rPr>
                        <w:rFonts w:ascii="Cambria Math" w:hAnsi="Cambria Math"/>
                        <w:i/>
                      </w:rPr>
                    </m:ctrlPr>
                  </m:fPr>
                  <m:num>
                    <m:r>
                      <w:rPr>
                        <w:rFonts w:ascii="Cambria Math" w:hAnsi="Cambria Math"/>
                      </w:rPr>
                      <m:t>C</m:t>
                    </m:r>
                  </m:num>
                  <m:den>
                    <m:r>
                      <w:rPr>
                        <w:rFonts w:ascii="Cambria Math" w:hAnsi="Cambria Math"/>
                      </w:rPr>
                      <m:t>C+D</m:t>
                    </m:r>
                  </m:den>
                </m:f>
              </m:oMath>
            </m:oMathPara>
          </w:p>
        </w:tc>
        <w:tc>
          <w:tcPr>
            <w:tcW w:w="350" w:type="pct"/>
            <w:vAlign w:val="center"/>
          </w:tcPr>
          <w:p w:rsidR="00696661" w:rsidRPr="008E6998" w:rsidRDefault="00696661" w:rsidP="003D7919">
            <w:bookmarkStart w:id="442" w:name="_Ref455758900"/>
            <w:bookmarkStart w:id="443" w:name="_Toc457284207"/>
            <w:r>
              <w:t>(</w:t>
            </w:r>
            <w:r>
              <w:fldChar w:fldCharType="begin"/>
            </w:r>
            <w:r>
              <w:instrText xml:space="preserve"> STYLEREF 1 \s </w:instrText>
            </w:r>
            <w:r>
              <w:fldChar w:fldCharType="separate"/>
            </w:r>
            <w:r w:rsidR="003C16DB">
              <w:rPr>
                <w:noProof/>
              </w:rPr>
              <w:t>5</w:t>
            </w:r>
            <w:r>
              <w:rPr>
                <w:noProof/>
              </w:rPr>
              <w:fldChar w:fldCharType="end"/>
            </w:r>
            <w:r>
              <w:t>.</w:t>
            </w:r>
            <w:r>
              <w:fldChar w:fldCharType="begin"/>
            </w:r>
            <w:r>
              <w:instrText xml:space="preserve"> SEQ Persamaan \* ARABIC \s 1 </w:instrText>
            </w:r>
            <w:r>
              <w:fldChar w:fldCharType="separate"/>
            </w:r>
            <w:r w:rsidR="003C16DB">
              <w:rPr>
                <w:noProof/>
              </w:rPr>
              <w:t>4</w:t>
            </w:r>
            <w:r>
              <w:rPr>
                <w:noProof/>
              </w:rPr>
              <w:fldChar w:fldCharType="end"/>
            </w:r>
            <w:r>
              <w:t>)</w:t>
            </w:r>
            <w:bookmarkEnd w:id="442"/>
            <w:bookmarkEnd w:id="443"/>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negative rate </w:t>
      </w:r>
      <w:r>
        <w:rPr>
          <w:lang w:val="en-US"/>
        </w:rPr>
        <w:t>(TN) adalah proporsi dari kasus salah yang diidentifikasi dengan benar sebagai data salah. Nilai TN bisa didapat dengan rumus pada</w:t>
      </w:r>
      <w:r w:rsidR="00696661">
        <w:t xml:space="preserve"> persamaan </w:t>
      </w:r>
      <w:r w:rsidR="00696661">
        <w:fldChar w:fldCharType="begin"/>
      </w:r>
      <w:r w:rsidR="00696661">
        <w:instrText xml:space="preserve"> REF _Ref455758912 \h </w:instrText>
      </w:r>
      <w:r w:rsidR="00696661">
        <w:fldChar w:fldCharType="separate"/>
      </w:r>
      <w:r w:rsidR="003C16DB">
        <w:t>(</w:t>
      </w:r>
      <w:r w:rsidR="003C16DB">
        <w:rPr>
          <w:noProof/>
        </w:rPr>
        <w:t>5</w:t>
      </w:r>
      <w:r w:rsidR="003C16DB">
        <w:t>.</w:t>
      </w:r>
      <w:r w:rsidR="003C16DB">
        <w:rPr>
          <w:noProof/>
        </w:rPr>
        <w:t>5</w:t>
      </w:r>
      <w:r w:rsidR="003C16DB">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B304D0">
            <m:oMathPara>
              <m:oMath>
                <m:r>
                  <w:rPr>
                    <w:rFonts w:ascii="Cambria Math" w:hAnsi="Cambria Math"/>
                  </w:rPr>
                  <m:t xml:space="preserve">TN= </m:t>
                </m:r>
                <m:f>
                  <m:fPr>
                    <m:ctrlPr>
                      <w:rPr>
                        <w:rFonts w:ascii="Cambria Math" w:hAnsi="Cambria Math"/>
                        <w:i/>
                      </w:rPr>
                    </m:ctrlPr>
                  </m:fPr>
                  <m:num>
                    <m:r>
                      <w:rPr>
                        <w:rFonts w:ascii="Cambria Math" w:hAnsi="Cambria Math"/>
                      </w:rPr>
                      <m:t>D</m:t>
                    </m:r>
                  </m:num>
                  <m:den>
                    <m:r>
                      <w:rPr>
                        <w:rFonts w:ascii="Cambria Math" w:hAnsi="Cambria Math"/>
                      </w:rPr>
                      <m:t>C+D</m:t>
                    </m:r>
                  </m:den>
                </m:f>
              </m:oMath>
            </m:oMathPara>
          </w:p>
        </w:tc>
        <w:tc>
          <w:tcPr>
            <w:tcW w:w="350" w:type="pct"/>
            <w:vAlign w:val="center"/>
          </w:tcPr>
          <w:p w:rsidR="00696661" w:rsidRPr="008E6998" w:rsidRDefault="00696661" w:rsidP="003D7919">
            <w:bookmarkStart w:id="444" w:name="_Ref455758912"/>
            <w:bookmarkStart w:id="445" w:name="_Toc457284208"/>
            <w:r>
              <w:t>(</w:t>
            </w:r>
            <w:r>
              <w:fldChar w:fldCharType="begin"/>
            </w:r>
            <w:r>
              <w:instrText xml:space="preserve"> STYLEREF 1 \s </w:instrText>
            </w:r>
            <w:r>
              <w:fldChar w:fldCharType="separate"/>
            </w:r>
            <w:r w:rsidR="003C16DB">
              <w:rPr>
                <w:noProof/>
              </w:rPr>
              <w:t>5</w:t>
            </w:r>
            <w:r>
              <w:rPr>
                <w:noProof/>
              </w:rPr>
              <w:fldChar w:fldCharType="end"/>
            </w:r>
            <w:r>
              <w:t>.</w:t>
            </w:r>
            <w:r>
              <w:fldChar w:fldCharType="begin"/>
            </w:r>
            <w:r>
              <w:instrText xml:space="preserve"> SEQ Persamaan \* ARABIC \s 1 </w:instrText>
            </w:r>
            <w:r>
              <w:fldChar w:fldCharType="separate"/>
            </w:r>
            <w:r w:rsidR="003C16DB">
              <w:rPr>
                <w:noProof/>
              </w:rPr>
              <w:t>5</w:t>
            </w:r>
            <w:r>
              <w:rPr>
                <w:noProof/>
              </w:rPr>
              <w:fldChar w:fldCharType="end"/>
            </w:r>
            <w:r>
              <w:t>)</w:t>
            </w:r>
            <w:bookmarkEnd w:id="444"/>
            <w:bookmarkEnd w:id="445"/>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negative rate </w:t>
      </w:r>
      <w:r>
        <w:rPr>
          <w:lang w:val="en-US"/>
        </w:rPr>
        <w:t>(FN) adalah proporsi dari kasus benar yang diidentifikasi sebagai data salah. Nilai FN bisa didapat dengan rumus pada</w:t>
      </w:r>
      <w:r w:rsidR="00696661">
        <w:t xml:space="preserve"> persamaan </w:t>
      </w:r>
      <w:r w:rsidR="00696661">
        <w:fldChar w:fldCharType="begin"/>
      </w:r>
      <w:r w:rsidR="00696661">
        <w:instrText xml:space="preserve"> REF _Ref455758919 \h </w:instrText>
      </w:r>
      <w:r w:rsidR="00696661">
        <w:fldChar w:fldCharType="separate"/>
      </w:r>
      <w:r w:rsidR="003C16DB">
        <w:t>(</w:t>
      </w:r>
      <w:r w:rsidR="003C16DB">
        <w:rPr>
          <w:noProof/>
        </w:rPr>
        <w:t>5</w:t>
      </w:r>
      <w:r w:rsidR="003C16DB">
        <w:t>.</w:t>
      </w:r>
      <w:r w:rsidR="003C16DB">
        <w:rPr>
          <w:noProof/>
        </w:rPr>
        <w:t>6</w:t>
      </w:r>
      <w:r w:rsidR="003C16DB">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FN= </m:t>
                </m:r>
                <m:f>
                  <m:fPr>
                    <m:ctrlPr>
                      <w:rPr>
                        <w:rFonts w:ascii="Cambria Math" w:hAnsi="Cambria Math"/>
                        <w:i/>
                      </w:rPr>
                    </m:ctrlPr>
                  </m:fPr>
                  <m:num>
                    <m:r>
                      <w:rPr>
                        <w:rFonts w:ascii="Cambria Math" w:hAnsi="Cambria Math"/>
                      </w:rPr>
                      <m:t>B</m:t>
                    </m:r>
                  </m:num>
                  <m:den>
                    <m:r>
                      <w:rPr>
                        <w:rFonts w:ascii="Cambria Math" w:hAnsi="Cambria Math"/>
                      </w:rPr>
                      <m:t>A+B</m:t>
                    </m:r>
                  </m:den>
                </m:f>
              </m:oMath>
            </m:oMathPara>
          </w:p>
        </w:tc>
        <w:tc>
          <w:tcPr>
            <w:tcW w:w="350" w:type="pct"/>
            <w:vAlign w:val="center"/>
          </w:tcPr>
          <w:p w:rsidR="00696661" w:rsidRPr="008E6998" w:rsidRDefault="00696661" w:rsidP="003D7919">
            <w:bookmarkStart w:id="446" w:name="_Ref455758919"/>
            <w:bookmarkStart w:id="447" w:name="_Toc457284209"/>
            <w:r>
              <w:t>(</w:t>
            </w:r>
            <w:r>
              <w:fldChar w:fldCharType="begin"/>
            </w:r>
            <w:r>
              <w:instrText xml:space="preserve"> STYLEREF 1 \s </w:instrText>
            </w:r>
            <w:r>
              <w:fldChar w:fldCharType="separate"/>
            </w:r>
            <w:r w:rsidR="003C16DB">
              <w:rPr>
                <w:noProof/>
              </w:rPr>
              <w:t>5</w:t>
            </w:r>
            <w:r>
              <w:rPr>
                <w:noProof/>
              </w:rPr>
              <w:fldChar w:fldCharType="end"/>
            </w:r>
            <w:r>
              <w:t>.</w:t>
            </w:r>
            <w:r>
              <w:fldChar w:fldCharType="begin"/>
            </w:r>
            <w:r>
              <w:instrText xml:space="preserve"> SEQ Persamaan \* ARABIC \s 1 </w:instrText>
            </w:r>
            <w:r>
              <w:fldChar w:fldCharType="separate"/>
            </w:r>
            <w:r w:rsidR="003C16DB">
              <w:rPr>
                <w:noProof/>
              </w:rPr>
              <w:t>6</w:t>
            </w:r>
            <w:r>
              <w:rPr>
                <w:noProof/>
              </w:rPr>
              <w:fldChar w:fldCharType="end"/>
            </w:r>
            <w:r>
              <w:t>)</w:t>
            </w:r>
            <w:bookmarkEnd w:id="446"/>
            <w:bookmarkEnd w:id="447"/>
          </w:p>
        </w:tc>
      </w:tr>
    </w:tbl>
    <w:p w:rsidR="008349F9" w:rsidRPr="003D7919" w:rsidRDefault="008349F9" w:rsidP="003D7919">
      <w:pPr>
        <w:rPr>
          <w:lang w:val="en-US"/>
        </w:rPr>
      </w:pPr>
    </w:p>
    <w:p w:rsidR="008C330E" w:rsidRDefault="00614035" w:rsidP="003D7919">
      <w:pPr>
        <w:pStyle w:val="ListParagraph"/>
        <w:numPr>
          <w:ilvl w:val="0"/>
          <w:numId w:val="22"/>
        </w:numPr>
        <w:ind w:left="714" w:hanging="357"/>
        <w:contextualSpacing w:val="0"/>
        <w:rPr>
          <w:lang w:val="en-US"/>
        </w:rPr>
      </w:pPr>
      <w:r>
        <w:rPr>
          <w:lang w:val="en-US"/>
        </w:rPr>
        <w:lastRenderedPageBreak/>
        <w:t>Presisi (P) adalah proporsi dari prediksi positif yang diidentifikasi dengan benar. Nilai dari P bisa didapat dengan rumus pada</w:t>
      </w:r>
      <w:r w:rsidR="00696661">
        <w:t xml:space="preserve"> persamaan </w:t>
      </w:r>
      <w:r w:rsidR="00696661">
        <w:fldChar w:fldCharType="begin"/>
      </w:r>
      <w:r w:rsidR="00696661">
        <w:instrText xml:space="preserve"> REF _Ref455758928 \h </w:instrText>
      </w:r>
      <w:r w:rsidR="00696661">
        <w:fldChar w:fldCharType="separate"/>
      </w:r>
      <w:r w:rsidR="003C16DB">
        <w:t>(</w:t>
      </w:r>
      <w:r w:rsidR="003C16DB">
        <w:rPr>
          <w:noProof/>
        </w:rPr>
        <w:t>5</w:t>
      </w:r>
      <w:r w:rsidR="003C16DB">
        <w:t>.</w:t>
      </w:r>
      <w:r w:rsidR="003C16DB">
        <w:rPr>
          <w:noProof/>
        </w:rPr>
        <w:t>7</w:t>
      </w:r>
      <w:r w:rsidR="003C16DB">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P= </m:t>
                </m:r>
                <m:f>
                  <m:fPr>
                    <m:ctrlPr>
                      <w:rPr>
                        <w:rFonts w:ascii="Cambria Math" w:hAnsi="Cambria Math"/>
                        <w:i/>
                      </w:rPr>
                    </m:ctrlPr>
                  </m:fPr>
                  <m:num>
                    <m:r>
                      <w:rPr>
                        <w:rFonts w:ascii="Cambria Math" w:hAnsi="Cambria Math"/>
                      </w:rPr>
                      <m:t>A</m:t>
                    </m:r>
                  </m:num>
                  <m:den>
                    <m:r>
                      <w:rPr>
                        <w:rFonts w:ascii="Cambria Math" w:hAnsi="Cambria Math"/>
                      </w:rPr>
                      <m:t>A+C</m:t>
                    </m:r>
                  </m:den>
                </m:f>
              </m:oMath>
            </m:oMathPara>
          </w:p>
        </w:tc>
        <w:tc>
          <w:tcPr>
            <w:tcW w:w="350" w:type="pct"/>
            <w:vAlign w:val="center"/>
          </w:tcPr>
          <w:p w:rsidR="00696661" w:rsidRPr="008E6998" w:rsidRDefault="00696661" w:rsidP="003D7919">
            <w:bookmarkStart w:id="448" w:name="_Ref455758928"/>
            <w:bookmarkStart w:id="449" w:name="_Toc457284210"/>
            <w:r>
              <w:t>(</w:t>
            </w:r>
            <w:r>
              <w:fldChar w:fldCharType="begin"/>
            </w:r>
            <w:r>
              <w:instrText xml:space="preserve"> STYLEREF 1 \s </w:instrText>
            </w:r>
            <w:r>
              <w:fldChar w:fldCharType="separate"/>
            </w:r>
            <w:r w:rsidR="003C16DB">
              <w:rPr>
                <w:noProof/>
              </w:rPr>
              <w:t>5</w:t>
            </w:r>
            <w:r>
              <w:rPr>
                <w:noProof/>
              </w:rPr>
              <w:fldChar w:fldCharType="end"/>
            </w:r>
            <w:r>
              <w:t>.</w:t>
            </w:r>
            <w:r>
              <w:fldChar w:fldCharType="begin"/>
            </w:r>
            <w:r>
              <w:instrText xml:space="preserve"> SEQ Persamaan \* ARABIC \s 1 </w:instrText>
            </w:r>
            <w:r>
              <w:fldChar w:fldCharType="separate"/>
            </w:r>
            <w:r w:rsidR="003C16DB">
              <w:rPr>
                <w:noProof/>
              </w:rPr>
              <w:t>7</w:t>
            </w:r>
            <w:r>
              <w:rPr>
                <w:noProof/>
              </w:rPr>
              <w:fldChar w:fldCharType="end"/>
            </w:r>
            <w:r>
              <w:t>)</w:t>
            </w:r>
            <w:bookmarkEnd w:id="448"/>
            <w:bookmarkEnd w:id="449"/>
          </w:p>
        </w:tc>
      </w:tr>
    </w:tbl>
    <w:p w:rsidR="003D7919" w:rsidRPr="003D7919" w:rsidRDefault="003D7919" w:rsidP="003D7919">
      <w:pPr>
        <w:jc w:val="left"/>
        <w:rPr>
          <w:rFonts w:eastAsia="PMingLiU" w:cs="Arial"/>
          <w:b/>
          <w:bCs/>
          <w:kern w:val="32"/>
          <w:sz w:val="24"/>
          <w:szCs w:val="32"/>
          <w:lang w:eastAsia="en-US"/>
        </w:rPr>
      </w:pPr>
    </w:p>
    <w:p w:rsidR="00036322" w:rsidRPr="001C2BCF" w:rsidRDefault="008349F9" w:rsidP="003D7919">
      <w:pPr>
        <w:pStyle w:val="ListParagraph"/>
        <w:numPr>
          <w:ilvl w:val="0"/>
          <w:numId w:val="40"/>
        </w:numPr>
        <w:contextualSpacing w:val="0"/>
        <w:jc w:val="left"/>
        <w:rPr>
          <w:rFonts w:eastAsia="PMingLiU" w:cs="Arial"/>
          <w:b/>
          <w:bCs/>
          <w:kern w:val="32"/>
          <w:szCs w:val="32"/>
          <w:lang w:eastAsia="en-US"/>
        </w:rPr>
      </w:pPr>
      <w:r w:rsidRPr="001C2BCF">
        <w:rPr>
          <w:rFonts w:eastAsia="PMingLiU" w:cs="Arial"/>
          <w:b/>
          <w:bCs/>
          <w:kern w:val="32"/>
          <w:szCs w:val="32"/>
          <w:lang w:val="en-US" w:eastAsia="en-US"/>
        </w:rPr>
        <w:t>Pengujian 1</w:t>
      </w:r>
    </w:p>
    <w:p w:rsidR="008349F9" w:rsidRPr="001C2BCF" w:rsidRDefault="008349F9" w:rsidP="001C2BCF">
      <w:pPr>
        <w:ind w:firstLine="720"/>
        <w:rPr>
          <w:rFonts w:eastAsia="PMingLiU" w:cs="Arial"/>
          <w:bCs/>
          <w:kern w:val="32"/>
          <w:szCs w:val="32"/>
          <w:lang w:val="en-US" w:eastAsia="en-US"/>
        </w:rPr>
      </w:pPr>
      <w:r w:rsidRPr="001C2BCF">
        <w:rPr>
          <w:rFonts w:eastAsia="PMingLiU" w:cs="Arial"/>
          <w:bCs/>
          <w:kern w:val="32"/>
          <w:szCs w:val="32"/>
          <w:lang w:val="en-US" w:eastAsia="en-US"/>
        </w:rPr>
        <w:t>Untuk percobaan 1,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00960DDD">
        <w:rPr>
          <w:rFonts w:eastAsia="PMingLiU" w:cs="Arial"/>
          <w:bCs/>
          <w:kern w:val="32"/>
          <w:szCs w:val="32"/>
          <w:lang w:val="en-US" w:eastAsia="en-US"/>
        </w:rPr>
        <w:t xml:space="preserve"> dari DARPA</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56653E">
        <w:rPr>
          <w:rFonts w:eastAsia="PMingLiU" w:cs="Arial"/>
          <w:bCs/>
          <w:kern w:val="32"/>
          <w:szCs w:val="32"/>
          <w:lang w:val="en-US" w:eastAsia="en-US"/>
        </w:rPr>
        <w:t>4</w:t>
      </w:r>
      <w:r w:rsidR="00F95405">
        <w:rPr>
          <w:rFonts w:eastAsia="PMingLiU" w:cs="Arial"/>
          <w:bCs/>
          <w:kern w:val="32"/>
          <w:szCs w:val="32"/>
          <w:lang w:val="en-US" w:eastAsia="en-US"/>
        </w:rPr>
        <w:t>, hari ke-1</w:t>
      </w:r>
      <w:r w:rsidR="00E450EB">
        <w:rPr>
          <w:rFonts w:eastAsia="PMingLiU" w:cs="Arial"/>
          <w:bCs/>
          <w:kern w:val="32"/>
          <w:szCs w:val="32"/>
          <w:lang w:val="en-US" w:eastAsia="en-US"/>
        </w:rPr>
        <w:t xml:space="preserve"> </w:t>
      </w:r>
      <w:r w:rsidRPr="001C2BCF">
        <w:rPr>
          <w:rFonts w:eastAsia="PMingLiU" w:cs="Arial"/>
          <w:bCs/>
          <w:kern w:val="32"/>
          <w:szCs w:val="32"/>
          <w:lang w:val="en-US" w:eastAsia="en-US"/>
        </w:rPr>
        <w:t xml:space="preserve">akan digunakan sebagai data </w:t>
      </w:r>
      <w:r w:rsidRPr="001C2BCF">
        <w:rPr>
          <w:rFonts w:eastAsia="PMingLiU" w:cs="Arial"/>
          <w:bCs/>
          <w:i/>
          <w:kern w:val="32"/>
          <w:szCs w:val="32"/>
          <w:lang w:val="en-US" w:eastAsia="en-US"/>
        </w:rPr>
        <w:t>training</w:t>
      </w:r>
      <w:r w:rsidRPr="001C2BCF">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1C2BCF">
        <w:rPr>
          <w:rFonts w:eastAsia="PMingLiU" w:cs="Arial"/>
          <w:bCs/>
          <w:kern w:val="32"/>
          <w:szCs w:val="32"/>
          <w:lang w:val="en-US" w:eastAsia="en-US"/>
        </w:rPr>
        <w:t xml:space="preserve"> dari sistem. Kemudian,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07328A">
        <w:rPr>
          <w:rFonts w:eastAsia="PMingLiU" w:cs="Arial"/>
          <w:bCs/>
          <w:kern w:val="32"/>
          <w:szCs w:val="32"/>
          <w:lang w:val="en-US" w:eastAsia="en-US"/>
        </w:rPr>
        <w:t>5</w:t>
      </w:r>
      <w:r w:rsidR="00F95405">
        <w:rPr>
          <w:rFonts w:eastAsia="PMingLiU" w:cs="Arial"/>
          <w:bCs/>
          <w:kern w:val="32"/>
          <w:szCs w:val="32"/>
          <w:lang w:val="en-US" w:eastAsia="en-US"/>
        </w:rPr>
        <w:t>, hari ke-1</w:t>
      </w:r>
      <w:r w:rsidR="0007328A">
        <w:rPr>
          <w:rFonts w:eastAsia="PMingLiU" w:cs="Arial"/>
          <w:bCs/>
          <w:kern w:val="32"/>
          <w:szCs w:val="32"/>
          <w:lang w:val="en-US" w:eastAsia="en-US"/>
        </w:rPr>
        <w:t xml:space="preserve"> </w:t>
      </w:r>
      <w:r w:rsidR="0056653E">
        <w:rPr>
          <w:rFonts w:eastAsia="PMingLiU" w:cs="Arial"/>
          <w:bCs/>
          <w:kern w:val="32"/>
          <w:szCs w:val="32"/>
          <w:lang w:val="en-US" w:eastAsia="en-US"/>
        </w:rPr>
        <w:t>akan dijad</w:t>
      </w:r>
      <w:r w:rsidRPr="001C2BCF">
        <w:rPr>
          <w:rFonts w:eastAsia="PMingLiU" w:cs="Arial"/>
          <w:bCs/>
          <w:kern w:val="32"/>
          <w:szCs w:val="32"/>
          <w:lang w:val="en-US" w:eastAsia="en-US"/>
        </w:rPr>
        <w:t>ikan data untuk pengujian.</w:t>
      </w:r>
    </w:p>
    <w:p w:rsidR="006D671C" w:rsidRDefault="008349F9" w:rsidP="00E450EB">
      <w:pPr>
        <w:ind w:firstLine="720"/>
        <w:rPr>
          <w:rFonts w:eastAsia="PMingLiU" w:cs="Arial"/>
          <w:bCs/>
          <w:kern w:val="32"/>
          <w:szCs w:val="32"/>
          <w:lang w:val="en-US" w:eastAsia="en-US"/>
        </w:rPr>
      </w:pPr>
      <w:r w:rsidRPr="001C2BCF">
        <w:rPr>
          <w:rFonts w:eastAsia="PMingLiU" w:cs="Arial"/>
          <w:bCs/>
          <w:kern w:val="32"/>
          <w:szCs w:val="32"/>
          <w:lang w:val="en-US" w:eastAsia="en-US"/>
        </w:rPr>
        <w:t xml:space="preserve">Berikut </w:t>
      </w:r>
      <w:r w:rsidRPr="001C2BCF">
        <w:rPr>
          <w:rFonts w:eastAsia="PMingLiU" w:cs="Arial"/>
          <w:bCs/>
          <w:kern w:val="32"/>
          <w:szCs w:val="32"/>
          <w:lang w:val="en-US" w:eastAsia="en-US"/>
        </w:rPr>
        <w:tab/>
      </w:r>
      <w:r w:rsidR="00BA5469">
        <w:rPr>
          <w:rFonts w:eastAsia="PMingLiU" w:cs="Arial"/>
          <w:bCs/>
          <w:kern w:val="32"/>
          <w:szCs w:val="32"/>
          <w:lang w:val="en-US" w:eastAsia="en-US"/>
        </w:rPr>
        <w:t xml:space="preserve">pada </w:t>
      </w:r>
      <w:r w:rsidR="004606DB">
        <w:rPr>
          <w:rFonts w:eastAsia="PMingLiU" w:cs="Arial"/>
          <w:bCs/>
          <w:kern w:val="32"/>
          <w:szCs w:val="32"/>
          <w:lang w:val="en-US" w:eastAsia="en-US"/>
        </w:rPr>
        <w:fldChar w:fldCharType="begin"/>
      </w:r>
      <w:r w:rsidR="004606DB">
        <w:rPr>
          <w:rFonts w:eastAsia="PMingLiU" w:cs="Arial"/>
          <w:bCs/>
          <w:kern w:val="32"/>
          <w:szCs w:val="32"/>
          <w:lang w:val="en-US" w:eastAsia="en-US"/>
        </w:rPr>
        <w:instrText xml:space="preserve"> REF _Ref456173241 \h </w:instrText>
      </w:r>
      <w:r w:rsidR="004606DB">
        <w:rPr>
          <w:rFonts w:eastAsia="PMingLiU" w:cs="Arial"/>
          <w:bCs/>
          <w:kern w:val="32"/>
          <w:szCs w:val="32"/>
          <w:lang w:val="en-US" w:eastAsia="en-US"/>
        </w:rPr>
      </w:r>
      <w:r w:rsidR="004606DB">
        <w:rPr>
          <w:rFonts w:eastAsia="PMingLiU" w:cs="Arial"/>
          <w:bCs/>
          <w:kern w:val="32"/>
          <w:szCs w:val="32"/>
          <w:lang w:val="en-US" w:eastAsia="en-US"/>
        </w:rPr>
        <w:fldChar w:fldCharType="separate"/>
      </w:r>
      <w:r w:rsidR="003C16DB">
        <w:t xml:space="preserve">Tabel </w:t>
      </w:r>
      <w:r w:rsidR="003C16DB">
        <w:rPr>
          <w:noProof/>
        </w:rPr>
        <w:t>5</w:t>
      </w:r>
      <w:r w:rsidR="003C16DB">
        <w:t>.</w:t>
      </w:r>
      <w:r w:rsidR="003C16DB">
        <w:rPr>
          <w:noProof/>
        </w:rPr>
        <w:t>11</w:t>
      </w:r>
      <w:r w:rsidR="004606DB">
        <w:rPr>
          <w:rFonts w:eastAsia="PMingLiU" w:cs="Arial"/>
          <w:bCs/>
          <w:kern w:val="32"/>
          <w:szCs w:val="32"/>
          <w:lang w:val="en-US" w:eastAsia="en-US"/>
        </w:rPr>
        <w:fldChar w:fldCharType="end"/>
      </w:r>
      <w:r w:rsidR="004606DB">
        <w:rPr>
          <w:rFonts w:eastAsia="PMingLiU" w:cs="Arial"/>
          <w:bCs/>
          <w:kern w:val="32"/>
          <w:szCs w:val="32"/>
          <w:lang w:val="en-US" w:eastAsia="en-US"/>
        </w:rPr>
        <w:t xml:space="preserve"> hinga </w:t>
      </w:r>
      <w:r w:rsidR="00BA5469">
        <w:rPr>
          <w:rFonts w:eastAsia="PMingLiU" w:cs="Arial"/>
          <w:bCs/>
          <w:kern w:val="32"/>
          <w:szCs w:val="32"/>
          <w:lang w:val="en-US" w:eastAsia="en-US"/>
        </w:rPr>
        <w:fldChar w:fldCharType="begin"/>
      </w:r>
      <w:r w:rsidR="00BA5469">
        <w:rPr>
          <w:rFonts w:eastAsia="PMingLiU" w:cs="Arial"/>
          <w:bCs/>
          <w:kern w:val="32"/>
          <w:szCs w:val="32"/>
          <w:lang w:val="en-US" w:eastAsia="en-US"/>
        </w:rPr>
        <w:instrText xml:space="preserve"> REF _Ref456173171 \h </w:instrText>
      </w:r>
      <w:r w:rsidR="00BA5469">
        <w:rPr>
          <w:rFonts w:eastAsia="PMingLiU" w:cs="Arial"/>
          <w:bCs/>
          <w:kern w:val="32"/>
          <w:szCs w:val="32"/>
          <w:lang w:val="en-US" w:eastAsia="en-US"/>
        </w:rPr>
      </w:r>
      <w:r w:rsidR="00BA5469">
        <w:rPr>
          <w:rFonts w:eastAsia="PMingLiU" w:cs="Arial"/>
          <w:bCs/>
          <w:kern w:val="32"/>
          <w:szCs w:val="32"/>
          <w:lang w:val="en-US" w:eastAsia="en-US"/>
        </w:rPr>
        <w:fldChar w:fldCharType="separate"/>
      </w:r>
      <w:r w:rsidR="003C16DB">
        <w:t xml:space="preserve">Tabel </w:t>
      </w:r>
      <w:r w:rsidR="003C16DB">
        <w:rPr>
          <w:noProof/>
        </w:rPr>
        <w:t>5</w:t>
      </w:r>
      <w:r w:rsidR="003C16DB">
        <w:t>.</w:t>
      </w:r>
      <w:r w:rsidR="003C16DB">
        <w:rPr>
          <w:noProof/>
        </w:rPr>
        <w:t>12</w:t>
      </w:r>
      <w:r w:rsidR="00BA5469">
        <w:rPr>
          <w:rFonts w:eastAsia="PMingLiU" w:cs="Arial"/>
          <w:bCs/>
          <w:kern w:val="32"/>
          <w:szCs w:val="32"/>
          <w:lang w:val="en-US" w:eastAsia="en-US"/>
        </w:rPr>
        <w:fldChar w:fldCharType="end"/>
      </w:r>
      <w:r w:rsidR="00BA5469">
        <w:rPr>
          <w:rFonts w:eastAsia="PMingLiU" w:cs="Arial"/>
          <w:bCs/>
          <w:kern w:val="32"/>
          <w:szCs w:val="32"/>
          <w:lang w:val="en-US" w:eastAsia="en-US"/>
        </w:rPr>
        <w:t xml:space="preserve"> merupakan hasil pengujian dengan menggunakan data </w:t>
      </w:r>
      <w:r w:rsidR="00BA5469" w:rsidRPr="00BA5469">
        <w:rPr>
          <w:rFonts w:eastAsia="PMingLiU" w:cs="Arial"/>
          <w:bCs/>
          <w:i/>
          <w:kern w:val="32"/>
          <w:szCs w:val="32"/>
          <w:lang w:val="en-US" w:eastAsia="en-US"/>
        </w:rPr>
        <w:t>training</w:t>
      </w:r>
      <w:r w:rsidR="00FD017D">
        <w:rPr>
          <w:rFonts w:eastAsia="PMingLiU" w:cs="Arial"/>
          <w:bCs/>
          <w:kern w:val="32"/>
          <w:szCs w:val="32"/>
          <w:lang w:val="en-US" w:eastAsia="en-US"/>
        </w:rPr>
        <w:t xml:space="preserve"> minggu ke-</w:t>
      </w:r>
      <w:r w:rsidR="00BA5469">
        <w:rPr>
          <w:rFonts w:eastAsia="PMingLiU" w:cs="Arial"/>
          <w:bCs/>
          <w:kern w:val="32"/>
          <w:szCs w:val="32"/>
          <w:lang w:val="en-US" w:eastAsia="en-US"/>
        </w:rPr>
        <w:t>4</w:t>
      </w:r>
      <w:r w:rsidR="007D4B4E">
        <w:rPr>
          <w:rFonts w:eastAsia="PMingLiU" w:cs="Arial"/>
          <w:bCs/>
          <w:kern w:val="32"/>
          <w:szCs w:val="32"/>
          <w:lang w:val="en-US" w:eastAsia="en-US"/>
        </w:rPr>
        <w:t>, hari ke-1</w:t>
      </w:r>
      <w:r w:rsidR="00BA5469">
        <w:rPr>
          <w:rFonts w:eastAsia="PMingLiU" w:cs="Arial"/>
          <w:bCs/>
          <w:kern w:val="32"/>
          <w:szCs w:val="32"/>
          <w:lang w:val="en-US" w:eastAsia="en-US"/>
        </w:rPr>
        <w:t>.</w:t>
      </w:r>
    </w:p>
    <w:p w:rsidR="00BA5469" w:rsidRDefault="00BA5469" w:rsidP="00C83E40">
      <w:pPr>
        <w:jc w:val="left"/>
        <w:rPr>
          <w:rFonts w:eastAsia="PMingLiU" w:cs="Arial"/>
          <w:bCs/>
          <w:kern w:val="32"/>
          <w:szCs w:val="32"/>
          <w:lang w:val="en-US" w:eastAsia="en-US"/>
        </w:rPr>
      </w:pPr>
    </w:p>
    <w:p w:rsidR="00C83E40" w:rsidRDefault="00C83E40" w:rsidP="00C83E40">
      <w:pPr>
        <w:pStyle w:val="Caption"/>
        <w:keepNext/>
      </w:pPr>
      <w:bookmarkStart w:id="450" w:name="_Ref456173241"/>
      <w:bookmarkStart w:id="451" w:name="_Toc457284179"/>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11</w:t>
      </w:r>
      <w:r w:rsidR="009A36C3">
        <w:fldChar w:fldCharType="end"/>
      </w:r>
      <w:bookmarkEnd w:id="450"/>
      <w:r>
        <w:rPr>
          <w:lang w:val="en-US"/>
        </w:rPr>
        <w:t xml:space="preserve"> Hasil Uji Data </w:t>
      </w:r>
      <w:r>
        <w:rPr>
          <w:i/>
          <w:lang w:val="en-US"/>
        </w:rPr>
        <w:t>Training</w:t>
      </w:r>
      <w:r>
        <w:rPr>
          <w:lang w:val="en-US"/>
        </w:rPr>
        <w:t xml:space="preserve"> minimum jarak</w:t>
      </w:r>
      <w:r w:rsidR="007D4B4E">
        <w:rPr>
          <w:lang w:val="en-US"/>
        </w:rPr>
        <w:t xml:space="preserve"> paket data intrusi</w:t>
      </w:r>
      <w:bookmarkEnd w:id="451"/>
    </w:p>
    <w:tbl>
      <w:tblPr>
        <w:tblStyle w:val="TableGrid"/>
        <w:tblW w:w="5722" w:type="dxa"/>
        <w:jc w:val="center"/>
        <w:tblLook w:val="04A0" w:firstRow="1" w:lastRow="0" w:firstColumn="1" w:lastColumn="0" w:noHBand="0" w:noVBand="1"/>
      </w:tblPr>
      <w:tblGrid>
        <w:gridCol w:w="461"/>
        <w:gridCol w:w="992"/>
        <w:gridCol w:w="666"/>
        <w:gridCol w:w="666"/>
        <w:gridCol w:w="666"/>
        <w:gridCol w:w="566"/>
        <w:gridCol w:w="1705"/>
      </w:tblGrid>
      <w:tr w:rsidR="00B95BF9" w:rsidTr="00BD1CD9">
        <w:trPr>
          <w:jc w:val="center"/>
        </w:trPr>
        <w:tc>
          <w:tcPr>
            <w:tcW w:w="461" w:type="dxa"/>
            <w:vMerge w:val="restart"/>
            <w:vAlign w:val="center"/>
          </w:tcPr>
          <w:p w:rsidR="00B95BF9" w:rsidRPr="006D671C" w:rsidRDefault="00B95BF9" w:rsidP="00631DAB">
            <w:pPr>
              <w:jc w:val="center"/>
              <w:rPr>
                <w:rFonts w:eastAsia="PMingLiU" w:cs="Arial"/>
                <w:b/>
                <w:bCs/>
                <w:kern w:val="32"/>
                <w:szCs w:val="32"/>
                <w:lang w:val="en-US" w:eastAsia="en-US"/>
              </w:rPr>
            </w:pPr>
            <w:r w:rsidRPr="006D671C">
              <w:rPr>
                <w:rFonts w:eastAsia="PMingLiU" w:cs="Arial"/>
                <w:b/>
                <w:bCs/>
                <w:kern w:val="32"/>
                <w:szCs w:val="32"/>
                <w:lang w:val="en-US" w:eastAsia="en-US"/>
              </w:rPr>
              <w:t>No</w:t>
            </w:r>
          </w:p>
        </w:tc>
        <w:tc>
          <w:tcPr>
            <w:tcW w:w="992" w:type="dxa"/>
            <w:vMerge w:val="restart"/>
            <w:vAlign w:val="center"/>
          </w:tcPr>
          <w:p w:rsidR="00B95BF9" w:rsidRPr="00BD1CD9" w:rsidRDefault="00BD1CD9" w:rsidP="00631DAB">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564" w:type="dxa"/>
            <w:gridSpan w:val="4"/>
            <w:vAlign w:val="center"/>
          </w:tcPr>
          <w:p w:rsidR="00B95BF9" w:rsidRPr="006D671C" w:rsidRDefault="00BD1CD9" w:rsidP="00631DAB">
            <w:pPr>
              <w:jc w:val="center"/>
              <w:rPr>
                <w:rFonts w:eastAsia="PMingLiU" w:cs="Arial"/>
                <w:b/>
                <w:bCs/>
                <w:kern w:val="32"/>
                <w:szCs w:val="32"/>
                <w:lang w:val="en-US" w:eastAsia="en-US"/>
              </w:rPr>
            </w:pPr>
            <w:r>
              <w:rPr>
                <w:rFonts w:eastAsia="PMingLiU" w:cs="Arial"/>
                <w:b/>
                <w:bCs/>
                <w:kern w:val="32"/>
                <w:szCs w:val="32"/>
                <w:lang w:val="en-US" w:eastAsia="en-US"/>
              </w:rPr>
              <w:t xml:space="preserve">Jarak </w:t>
            </w:r>
            <w:r w:rsidR="00B95BF9">
              <w:rPr>
                <w:rFonts w:eastAsia="PMingLiU" w:cs="Arial"/>
                <w:b/>
                <w:bCs/>
                <w:kern w:val="32"/>
                <w:szCs w:val="32"/>
                <w:lang w:val="en-US" w:eastAsia="en-US"/>
              </w:rPr>
              <w:t xml:space="preserve">Port </w:t>
            </w:r>
            <w:r w:rsidR="00B95BF9" w:rsidRPr="006D671C">
              <w:rPr>
                <w:rFonts w:eastAsia="PMingLiU" w:cs="Arial"/>
                <w:b/>
                <w:bCs/>
                <w:kern w:val="32"/>
                <w:szCs w:val="32"/>
                <w:lang w:val="en-US" w:eastAsia="en-US"/>
              </w:rPr>
              <w:t>TCP</w:t>
            </w:r>
          </w:p>
        </w:tc>
        <w:tc>
          <w:tcPr>
            <w:tcW w:w="1705" w:type="dxa"/>
            <w:vAlign w:val="center"/>
          </w:tcPr>
          <w:p w:rsidR="00B95BF9" w:rsidRPr="006D671C" w:rsidRDefault="00BD1CD9" w:rsidP="00631DAB">
            <w:pPr>
              <w:jc w:val="center"/>
              <w:rPr>
                <w:rFonts w:eastAsia="PMingLiU" w:cs="Arial"/>
                <w:b/>
                <w:bCs/>
                <w:kern w:val="32"/>
                <w:szCs w:val="32"/>
                <w:lang w:val="en-US" w:eastAsia="en-US"/>
              </w:rPr>
            </w:pPr>
            <w:r>
              <w:rPr>
                <w:rFonts w:eastAsia="PMingLiU" w:cs="Arial"/>
                <w:b/>
                <w:bCs/>
                <w:kern w:val="32"/>
                <w:szCs w:val="32"/>
                <w:lang w:val="en-US" w:eastAsia="en-US"/>
              </w:rPr>
              <w:t xml:space="preserve">Jarak </w:t>
            </w:r>
            <w:r w:rsidR="00B95BF9">
              <w:rPr>
                <w:rFonts w:eastAsia="PMingLiU" w:cs="Arial"/>
                <w:b/>
                <w:bCs/>
                <w:kern w:val="32"/>
                <w:szCs w:val="32"/>
                <w:lang w:val="en-US" w:eastAsia="en-US"/>
              </w:rPr>
              <w:t xml:space="preserve">Port </w:t>
            </w:r>
            <w:r w:rsidR="00B95BF9" w:rsidRPr="006D671C">
              <w:rPr>
                <w:rFonts w:eastAsia="PMingLiU" w:cs="Arial"/>
                <w:b/>
                <w:bCs/>
                <w:kern w:val="32"/>
                <w:szCs w:val="32"/>
                <w:lang w:val="en-US" w:eastAsia="en-US"/>
              </w:rPr>
              <w:t>UDP</w:t>
            </w:r>
          </w:p>
        </w:tc>
      </w:tr>
      <w:tr w:rsidR="00B95BF9" w:rsidTr="00BD1CD9">
        <w:trPr>
          <w:jc w:val="center"/>
        </w:trPr>
        <w:tc>
          <w:tcPr>
            <w:tcW w:w="461" w:type="dxa"/>
            <w:vMerge/>
            <w:vAlign w:val="center"/>
          </w:tcPr>
          <w:p w:rsidR="00B95BF9" w:rsidRDefault="00B95BF9" w:rsidP="00631DAB">
            <w:pPr>
              <w:jc w:val="center"/>
              <w:rPr>
                <w:rFonts w:eastAsia="PMingLiU" w:cs="Arial"/>
                <w:bCs/>
                <w:kern w:val="32"/>
                <w:szCs w:val="32"/>
                <w:lang w:val="en-US" w:eastAsia="en-US"/>
              </w:rPr>
            </w:pPr>
          </w:p>
        </w:tc>
        <w:tc>
          <w:tcPr>
            <w:tcW w:w="992" w:type="dxa"/>
            <w:vMerge/>
          </w:tcPr>
          <w:p w:rsidR="00B95BF9" w:rsidRDefault="00B95BF9" w:rsidP="00631DAB">
            <w:pPr>
              <w:jc w:val="center"/>
              <w:rPr>
                <w:rFonts w:eastAsia="PMingLiU" w:cs="Arial"/>
                <w:bCs/>
                <w:kern w:val="32"/>
                <w:szCs w:val="32"/>
                <w:lang w:val="en-US" w:eastAsia="en-US"/>
              </w:rPr>
            </w:pP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21</w:t>
            </w: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23</w:t>
            </w: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25</w:t>
            </w:r>
          </w:p>
        </w:tc>
        <w:tc>
          <w:tcPr>
            <w:tcW w:w="5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80</w:t>
            </w:r>
          </w:p>
        </w:tc>
        <w:tc>
          <w:tcPr>
            <w:tcW w:w="1705"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53</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666" w:type="dxa"/>
            <w:vAlign w:val="center"/>
          </w:tcPr>
          <w:p w:rsidR="00B95BF9" w:rsidRDefault="00B95BF9" w:rsidP="00A6717E">
            <w:pPr>
              <w:jc w:val="center"/>
              <w:rPr>
                <w:color w:val="000000"/>
                <w:lang w:eastAsia="id-ID"/>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25.66</w:t>
            </w:r>
          </w:p>
        </w:tc>
        <w:tc>
          <w:tcPr>
            <w:tcW w:w="666" w:type="dxa"/>
            <w:vAlign w:val="center"/>
          </w:tcPr>
          <w:p w:rsidR="00B95BF9" w:rsidRDefault="00B95BF9" w:rsidP="00A6717E">
            <w:pPr>
              <w:jc w:val="center"/>
              <w:rPr>
                <w:color w:val="000000"/>
              </w:rPr>
            </w:pPr>
            <w:r>
              <w:rPr>
                <w:color w:val="000000"/>
                <w:lang w:val="en-US"/>
              </w:rPr>
              <w:t>13.51</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3.44</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666" w:type="dxa"/>
            <w:vAlign w:val="center"/>
          </w:tcPr>
          <w:p w:rsidR="00B95BF9" w:rsidRDefault="00B95BF9" w:rsidP="00A6717E">
            <w:pPr>
              <w:jc w:val="center"/>
              <w:rPr>
                <w:color w:val="000000"/>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22.52</w:t>
            </w:r>
          </w:p>
        </w:tc>
        <w:tc>
          <w:tcPr>
            <w:tcW w:w="666" w:type="dxa"/>
            <w:vAlign w:val="center"/>
          </w:tcPr>
          <w:p w:rsidR="00B95BF9" w:rsidRDefault="00B95BF9" w:rsidP="00A6717E">
            <w:pPr>
              <w:jc w:val="center"/>
              <w:rPr>
                <w:color w:val="000000"/>
              </w:rPr>
            </w:pPr>
            <w:r>
              <w:rPr>
                <w:color w:val="000000"/>
                <w:lang w:val="en-US"/>
              </w:rPr>
              <w:t>13.51</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5.41</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3</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666" w:type="dxa"/>
            <w:vAlign w:val="center"/>
          </w:tcPr>
          <w:p w:rsidR="00B95BF9" w:rsidRDefault="00B95BF9" w:rsidP="00A6717E">
            <w:pPr>
              <w:jc w:val="center"/>
              <w:rPr>
                <w:color w:val="000000"/>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22.52</w:t>
            </w:r>
          </w:p>
        </w:tc>
        <w:tc>
          <w:tcPr>
            <w:tcW w:w="666" w:type="dxa"/>
            <w:vAlign w:val="center"/>
          </w:tcPr>
          <w:p w:rsidR="00B95BF9" w:rsidRDefault="00B95BF9" w:rsidP="00A6717E">
            <w:pPr>
              <w:jc w:val="center"/>
              <w:rPr>
                <w:color w:val="000000"/>
              </w:rPr>
            </w:pPr>
            <w:r>
              <w:rPr>
                <w:color w:val="000000"/>
                <w:lang w:val="en-US"/>
              </w:rPr>
              <w:t>12.3</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6.7</w:t>
            </w:r>
          </w:p>
        </w:tc>
      </w:tr>
    </w:tbl>
    <w:p w:rsidR="00C83E40" w:rsidRDefault="00C83E40" w:rsidP="00C83E40">
      <w:pPr>
        <w:jc w:val="left"/>
        <w:rPr>
          <w:rFonts w:eastAsia="PMingLiU" w:cs="Arial"/>
          <w:bCs/>
          <w:kern w:val="32"/>
          <w:szCs w:val="32"/>
          <w:lang w:val="en-US" w:eastAsia="en-US"/>
        </w:rPr>
      </w:pPr>
    </w:p>
    <w:p w:rsidR="00BA5469" w:rsidRDefault="00BA5469" w:rsidP="00BA5469">
      <w:pPr>
        <w:pStyle w:val="Caption"/>
        <w:keepNext/>
        <w:rPr>
          <w:lang w:val="en-US"/>
        </w:rPr>
      </w:pPr>
      <w:bookmarkStart w:id="452" w:name="_Ref456173171"/>
      <w:bookmarkStart w:id="453" w:name="_Toc457284180"/>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12</w:t>
      </w:r>
      <w:r w:rsidR="009A36C3">
        <w:fldChar w:fldCharType="end"/>
      </w:r>
      <w:bookmarkEnd w:id="452"/>
      <w:r>
        <w:rPr>
          <w:lang w:val="en-US"/>
        </w:rPr>
        <w:t xml:space="preserve"> Hasil Uji Data </w:t>
      </w:r>
      <w:r w:rsidRPr="00BA5469">
        <w:rPr>
          <w:i/>
          <w:lang w:val="en-US"/>
        </w:rPr>
        <w:t>Training</w:t>
      </w:r>
      <w:r>
        <w:rPr>
          <w:lang w:val="en-US"/>
        </w:rPr>
        <w:t xml:space="preserve"> </w:t>
      </w:r>
      <w:r w:rsidR="00AF7B0D">
        <w:rPr>
          <w:lang w:val="en-US"/>
        </w:rPr>
        <w:t xml:space="preserve">maksimum </w:t>
      </w:r>
      <w:r>
        <w:rPr>
          <w:lang w:val="en-US"/>
        </w:rPr>
        <w:t xml:space="preserve">jarak paket </w:t>
      </w:r>
      <w:r w:rsidR="00FD017D">
        <w:rPr>
          <w:lang w:val="en-US"/>
        </w:rPr>
        <w:t xml:space="preserve">data </w:t>
      </w:r>
      <w:r>
        <w:rPr>
          <w:lang w:val="en-US"/>
        </w:rPr>
        <w:t>normal</w:t>
      </w:r>
      <w:bookmarkEnd w:id="453"/>
      <w:r w:rsidR="00425F41">
        <w:rPr>
          <w:lang w:val="en-US"/>
        </w:rPr>
        <w:t xml:space="preserve"> </w:t>
      </w:r>
    </w:p>
    <w:tbl>
      <w:tblPr>
        <w:tblStyle w:val="TableGrid"/>
        <w:tblW w:w="5807" w:type="dxa"/>
        <w:jc w:val="center"/>
        <w:tblLook w:val="04A0" w:firstRow="1" w:lastRow="0" w:firstColumn="1" w:lastColumn="0" w:noHBand="0" w:noVBand="1"/>
      </w:tblPr>
      <w:tblGrid>
        <w:gridCol w:w="461"/>
        <w:gridCol w:w="1040"/>
        <w:gridCol w:w="725"/>
        <w:gridCol w:w="666"/>
        <w:gridCol w:w="766"/>
        <w:gridCol w:w="566"/>
        <w:gridCol w:w="1583"/>
      </w:tblGrid>
      <w:tr w:rsidR="00BD1CD9" w:rsidTr="000723C7">
        <w:trPr>
          <w:jc w:val="center"/>
        </w:trPr>
        <w:tc>
          <w:tcPr>
            <w:tcW w:w="461" w:type="dxa"/>
            <w:vMerge w:val="restart"/>
            <w:vAlign w:val="center"/>
          </w:tcPr>
          <w:p w:rsidR="00BD1CD9" w:rsidRPr="00C33AA6" w:rsidRDefault="00BD1CD9" w:rsidP="00BD1CD9">
            <w:pPr>
              <w:jc w:val="center"/>
              <w:rPr>
                <w:b/>
                <w:lang w:val="en-US"/>
              </w:rPr>
            </w:pPr>
            <w:r w:rsidRPr="00C33AA6">
              <w:rPr>
                <w:b/>
                <w:lang w:val="en-US"/>
              </w:rPr>
              <w:t>No</w:t>
            </w:r>
          </w:p>
        </w:tc>
        <w:tc>
          <w:tcPr>
            <w:tcW w:w="1040"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723" w:type="dxa"/>
            <w:gridSpan w:val="4"/>
            <w:vAlign w:val="center"/>
          </w:tcPr>
          <w:p w:rsidR="00BD1CD9" w:rsidRPr="00C33AA6" w:rsidRDefault="00BD1CD9" w:rsidP="00BD1CD9">
            <w:pPr>
              <w:jc w:val="center"/>
              <w:rPr>
                <w:b/>
                <w:lang w:val="en-US"/>
              </w:rPr>
            </w:pPr>
            <w:r>
              <w:rPr>
                <w:b/>
                <w:lang w:val="en-US"/>
              </w:rPr>
              <w:t xml:space="preserve">Jarak </w:t>
            </w:r>
            <w:r w:rsidRPr="00C33AA6">
              <w:rPr>
                <w:b/>
                <w:lang w:val="en-US"/>
              </w:rPr>
              <w:t>P</w:t>
            </w:r>
            <w:r>
              <w:rPr>
                <w:b/>
                <w:lang w:val="en-US"/>
              </w:rPr>
              <w:t>ort</w:t>
            </w:r>
            <w:r w:rsidRPr="00C33AA6">
              <w:rPr>
                <w:b/>
                <w:lang w:val="en-US"/>
              </w:rPr>
              <w:t xml:space="preserve"> TCP</w:t>
            </w:r>
          </w:p>
        </w:tc>
        <w:tc>
          <w:tcPr>
            <w:tcW w:w="1583" w:type="dxa"/>
            <w:vAlign w:val="center"/>
          </w:tcPr>
          <w:p w:rsidR="00BD1CD9" w:rsidRPr="00C33AA6" w:rsidRDefault="00BD1CD9" w:rsidP="00BD1CD9">
            <w:pPr>
              <w:jc w:val="center"/>
              <w:rPr>
                <w:b/>
                <w:lang w:val="en-US"/>
              </w:rPr>
            </w:pPr>
            <w:r>
              <w:rPr>
                <w:b/>
                <w:lang w:val="en-US"/>
              </w:rPr>
              <w:t xml:space="preserve">Jarak </w:t>
            </w:r>
            <w:r w:rsidRPr="00C33AA6">
              <w:rPr>
                <w:b/>
                <w:lang w:val="en-US"/>
              </w:rPr>
              <w:t>Port UDP</w:t>
            </w:r>
          </w:p>
        </w:tc>
      </w:tr>
      <w:tr w:rsidR="00B95BF9" w:rsidTr="000723C7">
        <w:trPr>
          <w:jc w:val="center"/>
        </w:trPr>
        <w:tc>
          <w:tcPr>
            <w:tcW w:w="461" w:type="dxa"/>
            <w:vMerge/>
          </w:tcPr>
          <w:p w:rsidR="00B95BF9" w:rsidRDefault="00B95BF9" w:rsidP="00C33AA6">
            <w:pPr>
              <w:rPr>
                <w:lang w:val="en-US"/>
              </w:rPr>
            </w:pPr>
          </w:p>
        </w:tc>
        <w:tc>
          <w:tcPr>
            <w:tcW w:w="1040" w:type="dxa"/>
            <w:vMerge/>
          </w:tcPr>
          <w:p w:rsidR="00B95BF9" w:rsidRDefault="00B95BF9" w:rsidP="00C33AA6">
            <w:pPr>
              <w:jc w:val="center"/>
              <w:rPr>
                <w:lang w:val="en-US"/>
              </w:rPr>
            </w:pPr>
          </w:p>
        </w:tc>
        <w:tc>
          <w:tcPr>
            <w:tcW w:w="725" w:type="dxa"/>
          </w:tcPr>
          <w:p w:rsidR="00B95BF9" w:rsidRDefault="00B95BF9" w:rsidP="00C33AA6">
            <w:pPr>
              <w:jc w:val="center"/>
              <w:rPr>
                <w:lang w:val="en-US"/>
              </w:rPr>
            </w:pPr>
            <w:r>
              <w:rPr>
                <w:lang w:val="en-US"/>
              </w:rPr>
              <w:t>21</w:t>
            </w:r>
          </w:p>
        </w:tc>
        <w:tc>
          <w:tcPr>
            <w:tcW w:w="666" w:type="dxa"/>
          </w:tcPr>
          <w:p w:rsidR="00B95BF9" w:rsidRDefault="00B95BF9" w:rsidP="00C33AA6">
            <w:pPr>
              <w:jc w:val="center"/>
              <w:rPr>
                <w:lang w:val="en-US"/>
              </w:rPr>
            </w:pPr>
            <w:r>
              <w:rPr>
                <w:lang w:val="en-US"/>
              </w:rPr>
              <w:t>23</w:t>
            </w:r>
          </w:p>
        </w:tc>
        <w:tc>
          <w:tcPr>
            <w:tcW w:w="766" w:type="dxa"/>
          </w:tcPr>
          <w:p w:rsidR="00B95BF9" w:rsidRDefault="00B95BF9" w:rsidP="00C33AA6">
            <w:pPr>
              <w:jc w:val="center"/>
              <w:rPr>
                <w:lang w:val="en-US"/>
              </w:rPr>
            </w:pPr>
            <w:r>
              <w:rPr>
                <w:lang w:val="en-US"/>
              </w:rPr>
              <w:t>25</w:t>
            </w:r>
          </w:p>
        </w:tc>
        <w:tc>
          <w:tcPr>
            <w:tcW w:w="566" w:type="dxa"/>
          </w:tcPr>
          <w:p w:rsidR="00B95BF9" w:rsidRDefault="00B95BF9" w:rsidP="00C33AA6">
            <w:pPr>
              <w:jc w:val="center"/>
              <w:rPr>
                <w:lang w:val="en-US"/>
              </w:rPr>
            </w:pPr>
            <w:r>
              <w:rPr>
                <w:lang w:val="en-US"/>
              </w:rPr>
              <w:t>80</w:t>
            </w:r>
          </w:p>
        </w:tc>
        <w:tc>
          <w:tcPr>
            <w:tcW w:w="1583" w:type="dxa"/>
          </w:tcPr>
          <w:p w:rsidR="00B95BF9" w:rsidRDefault="00B95BF9" w:rsidP="00C33AA6">
            <w:pPr>
              <w:jc w:val="center"/>
              <w:rPr>
                <w:lang w:val="en-US"/>
              </w:rPr>
            </w:pPr>
            <w:r>
              <w:rPr>
                <w:lang w:val="en-US"/>
              </w:rPr>
              <w:t>53</w:t>
            </w:r>
          </w:p>
        </w:tc>
      </w:tr>
      <w:tr w:rsidR="00B95BF9" w:rsidTr="000723C7">
        <w:trPr>
          <w:jc w:val="center"/>
        </w:trPr>
        <w:tc>
          <w:tcPr>
            <w:tcW w:w="461" w:type="dxa"/>
          </w:tcPr>
          <w:p w:rsidR="00B95BF9" w:rsidRDefault="00B95BF9" w:rsidP="00A6717E">
            <w:pPr>
              <w:jc w:val="center"/>
              <w:rPr>
                <w:lang w:val="en-US"/>
              </w:rPr>
            </w:pPr>
            <w:r>
              <w:rPr>
                <w:lang w:val="en-US"/>
              </w:rPr>
              <w:t>1</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725" w:type="dxa"/>
            <w:vAlign w:val="center"/>
          </w:tcPr>
          <w:p w:rsidR="00B95BF9" w:rsidRDefault="00B95BF9" w:rsidP="00A6717E">
            <w:pPr>
              <w:jc w:val="center"/>
              <w:rPr>
                <w:color w:val="000000"/>
                <w:lang w:eastAsia="id-ID"/>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0</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156.91</w:t>
            </w:r>
          </w:p>
        </w:tc>
      </w:tr>
      <w:tr w:rsidR="00B95BF9" w:rsidTr="000723C7">
        <w:trPr>
          <w:jc w:val="center"/>
        </w:trPr>
        <w:tc>
          <w:tcPr>
            <w:tcW w:w="461" w:type="dxa"/>
          </w:tcPr>
          <w:p w:rsidR="00B95BF9" w:rsidRDefault="00B95BF9" w:rsidP="00A6717E">
            <w:pPr>
              <w:jc w:val="center"/>
              <w:rPr>
                <w:lang w:val="en-US"/>
              </w:rPr>
            </w:pPr>
            <w:r>
              <w:rPr>
                <w:lang w:val="en-US"/>
              </w:rPr>
              <w:t>2</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725" w:type="dxa"/>
            <w:vAlign w:val="center"/>
          </w:tcPr>
          <w:p w:rsidR="00B95BF9" w:rsidRDefault="00B95BF9" w:rsidP="00A6717E">
            <w:pPr>
              <w:jc w:val="center"/>
              <w:rPr>
                <w:color w:val="000000"/>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0</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210.08</w:t>
            </w:r>
          </w:p>
        </w:tc>
      </w:tr>
      <w:tr w:rsidR="00B95BF9" w:rsidTr="000723C7">
        <w:trPr>
          <w:jc w:val="center"/>
        </w:trPr>
        <w:tc>
          <w:tcPr>
            <w:tcW w:w="461" w:type="dxa"/>
          </w:tcPr>
          <w:p w:rsidR="00B95BF9" w:rsidRDefault="00B95BF9" w:rsidP="00A6717E">
            <w:pPr>
              <w:jc w:val="center"/>
              <w:rPr>
                <w:lang w:val="en-US"/>
              </w:rPr>
            </w:pPr>
            <w:r>
              <w:rPr>
                <w:lang w:val="en-US"/>
              </w:rPr>
              <w:t>3</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725" w:type="dxa"/>
            <w:vAlign w:val="center"/>
          </w:tcPr>
          <w:p w:rsidR="00B95BF9" w:rsidRDefault="00B95BF9" w:rsidP="00A6717E">
            <w:pPr>
              <w:jc w:val="center"/>
              <w:rPr>
                <w:color w:val="000000"/>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29.06</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253.59</w:t>
            </w:r>
          </w:p>
        </w:tc>
      </w:tr>
    </w:tbl>
    <w:p w:rsidR="008349F9" w:rsidRPr="008900F5" w:rsidRDefault="008349F9" w:rsidP="008900F5">
      <w:pPr>
        <w:jc w:val="left"/>
        <w:rPr>
          <w:rFonts w:eastAsia="PMingLiU" w:cs="Arial"/>
          <w:b/>
          <w:bCs/>
          <w:kern w:val="32"/>
          <w:szCs w:val="32"/>
          <w:lang w:eastAsia="en-US"/>
        </w:rPr>
      </w:pPr>
    </w:p>
    <w:p w:rsidR="008F3042" w:rsidRDefault="008F3042" w:rsidP="008F3042">
      <w:pPr>
        <w:ind w:firstLine="720"/>
        <w:rPr>
          <w:lang w:val="en-US"/>
        </w:rPr>
      </w:pPr>
      <w:r>
        <w:rPr>
          <w:lang w:val="en-US"/>
        </w:rPr>
        <w:t xml:space="preserve">Berdasarkan data pada </w:t>
      </w:r>
      <w:r w:rsidR="004606DB">
        <w:rPr>
          <w:lang w:val="en-US"/>
        </w:rPr>
        <w:fldChar w:fldCharType="begin"/>
      </w:r>
      <w:r w:rsidR="004606DB">
        <w:rPr>
          <w:lang w:val="en-US"/>
        </w:rPr>
        <w:instrText xml:space="preserve"> REF _Ref456173241 \h </w:instrText>
      </w:r>
      <w:r w:rsidR="004606DB">
        <w:rPr>
          <w:lang w:val="en-US"/>
        </w:rPr>
      </w:r>
      <w:r w:rsidR="004606DB">
        <w:rPr>
          <w:lang w:val="en-US"/>
        </w:rPr>
        <w:fldChar w:fldCharType="separate"/>
      </w:r>
      <w:r w:rsidR="003C16DB">
        <w:t xml:space="preserve">Tabel </w:t>
      </w:r>
      <w:r w:rsidR="003C16DB">
        <w:rPr>
          <w:noProof/>
        </w:rPr>
        <w:t>5</w:t>
      </w:r>
      <w:r w:rsidR="003C16DB">
        <w:t>.</w:t>
      </w:r>
      <w:r w:rsidR="003C16DB">
        <w:rPr>
          <w:noProof/>
        </w:rPr>
        <w:t>11</w:t>
      </w:r>
      <w:r w:rsidR="004606DB">
        <w:rPr>
          <w:lang w:val="en-US"/>
        </w:rPr>
        <w:fldChar w:fldCharType="end"/>
      </w:r>
      <w:r w:rsidR="004606DB">
        <w:rPr>
          <w:lang w:val="en-US"/>
        </w:rPr>
        <w:t xml:space="preserve"> dan </w:t>
      </w:r>
      <w:r>
        <w:rPr>
          <w:lang w:val="en-US"/>
        </w:rPr>
        <w:fldChar w:fldCharType="begin"/>
      </w:r>
      <w:r>
        <w:rPr>
          <w:lang w:val="en-US"/>
        </w:rPr>
        <w:instrText xml:space="preserve"> REF _Ref456173171 \h </w:instrText>
      </w:r>
      <w:r>
        <w:rPr>
          <w:lang w:val="en-US"/>
        </w:rPr>
      </w:r>
      <w:r>
        <w:rPr>
          <w:lang w:val="en-US"/>
        </w:rPr>
        <w:fldChar w:fldCharType="separate"/>
      </w:r>
      <w:r w:rsidR="003C16DB">
        <w:t xml:space="preserve">Tabel </w:t>
      </w:r>
      <w:r w:rsidR="003C16DB">
        <w:rPr>
          <w:noProof/>
        </w:rPr>
        <w:t>5</w:t>
      </w:r>
      <w:r w:rsidR="003C16DB">
        <w:t>.</w:t>
      </w:r>
      <w:r w:rsidR="003C16DB">
        <w:rPr>
          <w:noProof/>
        </w:rPr>
        <w:t>12</w:t>
      </w:r>
      <w:r>
        <w:rPr>
          <w:lang w:val="en-US"/>
        </w:rPr>
        <w:fldChar w:fldCharType="end"/>
      </w:r>
      <w:r>
        <w:rPr>
          <w:lang w:val="en-US"/>
        </w:rPr>
        <w:t xml:space="preserve"> maka dapat diambil data untuk menentukan </w:t>
      </w:r>
      <w:r>
        <w:rPr>
          <w:i/>
          <w:lang w:val="en-US"/>
        </w:rPr>
        <w:t>threshold</w:t>
      </w:r>
      <w:r>
        <w:rPr>
          <w:lang w:val="en-US"/>
        </w:rPr>
        <w:t xml:space="preserve"> </w:t>
      </w:r>
      <w:r w:rsidR="00FD017D">
        <w:rPr>
          <w:lang w:val="en-US"/>
        </w:rPr>
        <w:t xml:space="preserve">pada masing-masing port yaitu mengambil data yang memiliki jarak paling kecil </w:t>
      </w:r>
      <w:r w:rsidR="00FD017D">
        <w:rPr>
          <w:lang w:val="en-US"/>
        </w:rPr>
        <w:lastRenderedPageBreak/>
        <w:t>untuk paket data intrusi dan memiliki jarak paling besa</w:t>
      </w:r>
      <w:r w:rsidR="00C83E40">
        <w:rPr>
          <w:lang w:val="en-US"/>
        </w:rPr>
        <w:t>r</w:t>
      </w:r>
      <w:r w:rsidR="00FD017D">
        <w:rPr>
          <w:lang w:val="en-US"/>
        </w:rPr>
        <w:t xml:space="preserve"> untuk paket data normal. </w:t>
      </w:r>
      <w:r>
        <w:rPr>
          <w:lang w:val="en-US"/>
        </w:rPr>
        <w:t xml:space="preserve">Jika kedua data tersebut diolah dengan menggunakan persamaan </w:t>
      </w:r>
      <w:r w:rsidR="002B29E9">
        <w:rPr>
          <w:lang w:val="en-US"/>
        </w:rPr>
        <w:fldChar w:fldCharType="begin"/>
      </w:r>
      <w:r w:rsidR="002B29E9">
        <w:rPr>
          <w:lang w:val="en-US"/>
        </w:rPr>
        <w:instrText xml:space="preserve"> REF _Ref456176766 \h </w:instrText>
      </w:r>
      <w:r w:rsidR="002B29E9">
        <w:rPr>
          <w:lang w:val="en-US"/>
        </w:rPr>
      </w:r>
      <w:r w:rsidR="002B29E9">
        <w:rPr>
          <w:lang w:val="en-US"/>
        </w:rPr>
        <w:fldChar w:fldCharType="separate"/>
      </w:r>
      <w:r w:rsidR="003C16DB">
        <w:t>(</w:t>
      </w:r>
      <w:r w:rsidR="003C16DB">
        <w:rPr>
          <w:noProof/>
        </w:rPr>
        <w:t>5</w:t>
      </w:r>
      <w:r w:rsidR="003C16DB">
        <w:t>.</w:t>
      </w:r>
      <w:r w:rsidR="003C16DB">
        <w:rPr>
          <w:noProof/>
        </w:rPr>
        <w:t>1</w:t>
      </w:r>
      <w:r w:rsidR="003C16DB">
        <w:t>)</w:t>
      </w:r>
      <w:r w:rsidR="002B29E9">
        <w:rPr>
          <w:lang w:val="en-US"/>
        </w:rPr>
        <w:fldChar w:fldCharType="end"/>
      </w:r>
      <w:r w:rsidR="002B29E9">
        <w:rPr>
          <w:lang w:val="en-US"/>
        </w:rPr>
        <w:t xml:space="preserve"> </w:t>
      </w:r>
      <w:r>
        <w:rPr>
          <w:lang w:val="en-US"/>
        </w:rPr>
        <w:t>maka didapatkan threshold</w:t>
      </w:r>
      <w:r w:rsidR="002B29E9">
        <w:rPr>
          <w:lang w:val="en-US"/>
        </w:rPr>
        <w:t xml:space="preserve"> untuk masing-masing port yang disajikan pada </w:t>
      </w:r>
      <w:r w:rsidR="002B29E9">
        <w:rPr>
          <w:lang w:val="en-US"/>
        </w:rPr>
        <w:fldChar w:fldCharType="begin"/>
      </w:r>
      <w:r w:rsidR="002B29E9">
        <w:rPr>
          <w:lang w:val="en-US"/>
        </w:rPr>
        <w:instrText xml:space="preserve"> REF _Ref456176857 \h </w:instrText>
      </w:r>
      <w:r w:rsidR="002B29E9">
        <w:rPr>
          <w:lang w:val="en-US"/>
        </w:rPr>
      </w:r>
      <w:r w:rsidR="002B29E9">
        <w:rPr>
          <w:lang w:val="en-US"/>
        </w:rPr>
        <w:fldChar w:fldCharType="separate"/>
      </w:r>
      <w:r w:rsidR="003C16DB">
        <w:t xml:space="preserve">Tabel </w:t>
      </w:r>
      <w:r w:rsidR="003C16DB">
        <w:rPr>
          <w:noProof/>
        </w:rPr>
        <w:t>5</w:t>
      </w:r>
      <w:r w:rsidR="003C16DB">
        <w:t>.</w:t>
      </w:r>
      <w:r w:rsidR="003C16DB">
        <w:rPr>
          <w:noProof/>
        </w:rPr>
        <w:t>13</w:t>
      </w:r>
      <w:r w:rsidR="002B29E9">
        <w:rPr>
          <w:lang w:val="en-US"/>
        </w:rPr>
        <w:fldChar w:fldCharType="end"/>
      </w:r>
      <w:r w:rsidR="002B29E9">
        <w:rPr>
          <w:lang w:val="en-US"/>
        </w:rPr>
        <w:t>.</w:t>
      </w:r>
    </w:p>
    <w:p w:rsidR="002B29E9" w:rsidRDefault="002B29E9" w:rsidP="002B29E9">
      <w:pPr>
        <w:pStyle w:val="Caption"/>
        <w:keepNext/>
      </w:pPr>
      <w:bookmarkStart w:id="454" w:name="_Ref456176857"/>
      <w:bookmarkStart w:id="455" w:name="_Ref456176846"/>
      <w:bookmarkStart w:id="456" w:name="_Toc457284181"/>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13</w:t>
      </w:r>
      <w:r w:rsidR="009A36C3">
        <w:fldChar w:fldCharType="end"/>
      </w:r>
      <w:bookmarkEnd w:id="454"/>
      <w:r>
        <w:rPr>
          <w:lang w:val="en-US"/>
        </w:rPr>
        <w:t xml:space="preserve"> Threshold untuk masing-masing port</w:t>
      </w:r>
      <w:bookmarkEnd w:id="455"/>
      <w:bookmarkEnd w:id="456"/>
    </w:p>
    <w:tbl>
      <w:tblPr>
        <w:tblStyle w:val="TableGrid"/>
        <w:tblW w:w="0" w:type="auto"/>
        <w:jc w:val="center"/>
        <w:tblLook w:val="04A0" w:firstRow="1" w:lastRow="0" w:firstColumn="1" w:lastColumn="0" w:noHBand="0" w:noVBand="1"/>
      </w:tblPr>
      <w:tblGrid>
        <w:gridCol w:w="561"/>
        <w:gridCol w:w="766"/>
        <w:gridCol w:w="766"/>
        <w:gridCol w:w="866"/>
        <w:gridCol w:w="566"/>
        <w:gridCol w:w="1155"/>
      </w:tblGrid>
      <w:tr w:rsidR="002B29E9" w:rsidTr="00E450EB">
        <w:trPr>
          <w:jc w:val="center"/>
        </w:trPr>
        <w:tc>
          <w:tcPr>
            <w:tcW w:w="561" w:type="dxa"/>
            <w:vMerge w:val="restart"/>
          </w:tcPr>
          <w:p w:rsidR="002B29E9" w:rsidRPr="002B29E9" w:rsidRDefault="002B29E9" w:rsidP="002B29E9">
            <w:pPr>
              <w:rPr>
                <w:b/>
                <w:lang w:val="en-US"/>
              </w:rPr>
            </w:pPr>
            <w:r w:rsidRPr="002B29E9">
              <w:rPr>
                <w:b/>
                <w:lang w:val="en-US"/>
              </w:rPr>
              <w:t>No</w:t>
            </w:r>
          </w:p>
        </w:tc>
        <w:tc>
          <w:tcPr>
            <w:tcW w:w="4119" w:type="dxa"/>
            <w:gridSpan w:val="5"/>
          </w:tcPr>
          <w:p w:rsidR="002B29E9" w:rsidRPr="002B29E9" w:rsidRDefault="002B29E9" w:rsidP="008F3042">
            <w:pPr>
              <w:jc w:val="center"/>
              <w:rPr>
                <w:b/>
                <w:lang w:val="en-US"/>
              </w:rPr>
            </w:pPr>
            <w:r w:rsidRPr="002B29E9">
              <w:rPr>
                <w:b/>
                <w:lang w:val="en-US"/>
              </w:rPr>
              <w:t>Threshold</w:t>
            </w:r>
          </w:p>
        </w:tc>
      </w:tr>
      <w:tr w:rsidR="002B29E9" w:rsidTr="00E450EB">
        <w:trPr>
          <w:jc w:val="center"/>
        </w:trPr>
        <w:tc>
          <w:tcPr>
            <w:tcW w:w="561" w:type="dxa"/>
            <w:vMerge/>
          </w:tcPr>
          <w:p w:rsidR="002B29E9" w:rsidRPr="002B29E9" w:rsidRDefault="002B29E9" w:rsidP="008F3042">
            <w:pPr>
              <w:jc w:val="center"/>
              <w:rPr>
                <w:b/>
                <w:lang w:val="en-US"/>
              </w:rPr>
            </w:pPr>
          </w:p>
        </w:tc>
        <w:tc>
          <w:tcPr>
            <w:tcW w:w="2964" w:type="dxa"/>
            <w:gridSpan w:val="4"/>
          </w:tcPr>
          <w:p w:rsidR="002B29E9" w:rsidRPr="002B29E9" w:rsidRDefault="00BD1CD9" w:rsidP="008F3042">
            <w:pPr>
              <w:jc w:val="center"/>
              <w:rPr>
                <w:b/>
                <w:lang w:val="en-US"/>
              </w:rPr>
            </w:pPr>
            <w:r>
              <w:rPr>
                <w:b/>
                <w:lang w:val="en-US"/>
              </w:rPr>
              <w:t xml:space="preserve">Jarak </w:t>
            </w:r>
            <w:r w:rsidR="002B29E9">
              <w:rPr>
                <w:b/>
                <w:lang w:val="en-US"/>
              </w:rPr>
              <w:t xml:space="preserve">Port </w:t>
            </w:r>
            <w:r w:rsidR="002B29E9" w:rsidRPr="002B29E9">
              <w:rPr>
                <w:b/>
                <w:lang w:val="en-US"/>
              </w:rPr>
              <w:t>TCP</w:t>
            </w:r>
          </w:p>
        </w:tc>
        <w:tc>
          <w:tcPr>
            <w:tcW w:w="1155" w:type="dxa"/>
          </w:tcPr>
          <w:p w:rsidR="002B29E9" w:rsidRPr="002B29E9" w:rsidRDefault="002B29E9" w:rsidP="008F3042">
            <w:pPr>
              <w:jc w:val="center"/>
              <w:rPr>
                <w:b/>
                <w:lang w:val="en-US"/>
              </w:rPr>
            </w:pPr>
            <w:r>
              <w:rPr>
                <w:b/>
                <w:lang w:val="en-US"/>
              </w:rPr>
              <w:t xml:space="preserve">Port </w:t>
            </w:r>
            <w:r w:rsidRPr="002B29E9">
              <w:rPr>
                <w:b/>
                <w:lang w:val="en-US"/>
              </w:rPr>
              <w:t>UDP</w:t>
            </w:r>
          </w:p>
        </w:tc>
      </w:tr>
      <w:tr w:rsidR="002B29E9" w:rsidTr="00E450EB">
        <w:trPr>
          <w:jc w:val="center"/>
        </w:trPr>
        <w:tc>
          <w:tcPr>
            <w:tcW w:w="561" w:type="dxa"/>
            <w:vMerge/>
          </w:tcPr>
          <w:p w:rsidR="002B29E9" w:rsidRDefault="002B29E9" w:rsidP="008F3042">
            <w:pPr>
              <w:jc w:val="center"/>
              <w:rPr>
                <w:lang w:val="en-US"/>
              </w:rPr>
            </w:pPr>
          </w:p>
        </w:tc>
        <w:tc>
          <w:tcPr>
            <w:tcW w:w="766" w:type="dxa"/>
          </w:tcPr>
          <w:p w:rsidR="002B29E9" w:rsidRDefault="002B29E9" w:rsidP="008F3042">
            <w:pPr>
              <w:jc w:val="center"/>
              <w:rPr>
                <w:lang w:val="en-US"/>
              </w:rPr>
            </w:pPr>
            <w:r>
              <w:rPr>
                <w:lang w:val="en-US"/>
              </w:rPr>
              <w:t>21</w:t>
            </w:r>
          </w:p>
        </w:tc>
        <w:tc>
          <w:tcPr>
            <w:tcW w:w="766" w:type="dxa"/>
          </w:tcPr>
          <w:p w:rsidR="002B29E9" w:rsidRDefault="002B29E9" w:rsidP="008F3042">
            <w:pPr>
              <w:jc w:val="center"/>
              <w:rPr>
                <w:lang w:val="en-US"/>
              </w:rPr>
            </w:pPr>
            <w:r>
              <w:rPr>
                <w:lang w:val="en-US"/>
              </w:rPr>
              <w:t>23</w:t>
            </w:r>
          </w:p>
        </w:tc>
        <w:tc>
          <w:tcPr>
            <w:tcW w:w="866" w:type="dxa"/>
          </w:tcPr>
          <w:p w:rsidR="002B29E9" w:rsidRDefault="002B29E9" w:rsidP="008F3042">
            <w:pPr>
              <w:jc w:val="center"/>
              <w:rPr>
                <w:lang w:val="en-US"/>
              </w:rPr>
            </w:pPr>
            <w:r>
              <w:rPr>
                <w:lang w:val="en-US"/>
              </w:rPr>
              <w:t>25</w:t>
            </w:r>
          </w:p>
        </w:tc>
        <w:tc>
          <w:tcPr>
            <w:tcW w:w="566" w:type="dxa"/>
          </w:tcPr>
          <w:p w:rsidR="002B29E9" w:rsidRDefault="002B29E9" w:rsidP="008F3042">
            <w:pPr>
              <w:jc w:val="center"/>
              <w:rPr>
                <w:lang w:val="en-US"/>
              </w:rPr>
            </w:pPr>
            <w:r>
              <w:rPr>
                <w:lang w:val="en-US"/>
              </w:rPr>
              <w:t>80</w:t>
            </w:r>
          </w:p>
        </w:tc>
        <w:tc>
          <w:tcPr>
            <w:tcW w:w="1155" w:type="dxa"/>
          </w:tcPr>
          <w:p w:rsidR="002B29E9" w:rsidRDefault="002B29E9" w:rsidP="008F3042">
            <w:pPr>
              <w:jc w:val="center"/>
              <w:rPr>
                <w:lang w:val="en-US"/>
              </w:rPr>
            </w:pPr>
            <w:r>
              <w:rPr>
                <w:lang w:val="en-US"/>
              </w:rPr>
              <w:t>53</w:t>
            </w:r>
          </w:p>
        </w:tc>
      </w:tr>
      <w:tr w:rsidR="00A6717E" w:rsidTr="00E450EB">
        <w:trPr>
          <w:jc w:val="center"/>
        </w:trPr>
        <w:tc>
          <w:tcPr>
            <w:tcW w:w="561" w:type="dxa"/>
          </w:tcPr>
          <w:p w:rsidR="00A6717E" w:rsidRDefault="00A6717E" w:rsidP="00A6717E">
            <w:pPr>
              <w:jc w:val="center"/>
              <w:rPr>
                <w:lang w:val="en-US"/>
              </w:rPr>
            </w:pPr>
            <w:r>
              <w:rPr>
                <w:lang w:val="en-US"/>
              </w:rPr>
              <w:t>1</w:t>
            </w:r>
          </w:p>
        </w:tc>
        <w:tc>
          <w:tcPr>
            <w:tcW w:w="766" w:type="dxa"/>
            <w:vAlign w:val="center"/>
          </w:tcPr>
          <w:p w:rsidR="00A6717E" w:rsidRDefault="00A6717E" w:rsidP="00A6717E">
            <w:pPr>
              <w:jc w:val="center"/>
              <w:rPr>
                <w:color w:val="000000"/>
                <w:lang w:eastAsia="id-ID"/>
              </w:rPr>
            </w:pPr>
            <w:r>
              <w:rPr>
                <w:color w:val="000000"/>
              </w:rPr>
              <w:t>53.30</w:t>
            </w:r>
          </w:p>
        </w:tc>
        <w:tc>
          <w:tcPr>
            <w:tcW w:w="766" w:type="dxa"/>
            <w:vAlign w:val="center"/>
          </w:tcPr>
          <w:p w:rsidR="00A6717E" w:rsidRDefault="00A6717E" w:rsidP="00A6717E">
            <w:pPr>
              <w:jc w:val="center"/>
              <w:rPr>
                <w:color w:val="000000"/>
              </w:rPr>
            </w:pPr>
            <w:r>
              <w:rPr>
                <w:color w:val="000000"/>
              </w:rPr>
              <w:t>25.79</w:t>
            </w:r>
          </w:p>
        </w:tc>
        <w:tc>
          <w:tcPr>
            <w:tcW w:w="866" w:type="dxa"/>
            <w:vAlign w:val="center"/>
          </w:tcPr>
          <w:p w:rsidR="00A6717E" w:rsidRDefault="00A6717E" w:rsidP="00A6717E">
            <w:pPr>
              <w:jc w:val="center"/>
              <w:rPr>
                <w:color w:val="000000"/>
              </w:rPr>
            </w:pPr>
            <w:r>
              <w:rPr>
                <w:color w:val="000000"/>
              </w:rPr>
              <w:t>219.49</w:t>
            </w:r>
          </w:p>
        </w:tc>
        <w:tc>
          <w:tcPr>
            <w:tcW w:w="566" w:type="dxa"/>
            <w:vAlign w:val="center"/>
          </w:tcPr>
          <w:p w:rsidR="00A6717E" w:rsidRDefault="00A6717E" w:rsidP="00A6717E">
            <w:pPr>
              <w:jc w:val="center"/>
              <w:rPr>
                <w:color w:val="000000"/>
              </w:rPr>
            </w:pPr>
            <w:r>
              <w:rPr>
                <w:color w:val="000000"/>
              </w:rPr>
              <w:t>0.00</w:t>
            </w:r>
          </w:p>
        </w:tc>
        <w:tc>
          <w:tcPr>
            <w:tcW w:w="1155" w:type="dxa"/>
            <w:vAlign w:val="center"/>
          </w:tcPr>
          <w:p w:rsidR="00A6717E" w:rsidRDefault="00A6717E" w:rsidP="00A6717E">
            <w:pPr>
              <w:jc w:val="center"/>
              <w:rPr>
                <w:color w:val="000000"/>
              </w:rPr>
            </w:pPr>
            <w:r>
              <w:rPr>
                <w:color w:val="000000"/>
              </w:rPr>
              <w:t>128.52</w:t>
            </w:r>
          </w:p>
        </w:tc>
      </w:tr>
    </w:tbl>
    <w:p w:rsidR="00674242" w:rsidRPr="00674242" w:rsidRDefault="00F550F4" w:rsidP="00674242">
      <w:pPr>
        <w:rPr>
          <w:b/>
          <w:lang w:val="en-US"/>
        </w:rPr>
      </w:pPr>
      <w:r w:rsidRPr="00674242">
        <w:rPr>
          <w:lang w:val="en-US"/>
        </w:rPr>
        <w:t xml:space="preserve"> </w:t>
      </w:r>
    </w:p>
    <w:p w:rsidR="00F550F4" w:rsidRPr="00F550F4" w:rsidRDefault="00F550F4" w:rsidP="00F550F4">
      <w:pPr>
        <w:pStyle w:val="ListParagraph"/>
        <w:numPr>
          <w:ilvl w:val="1"/>
          <w:numId w:val="40"/>
        </w:numPr>
        <w:rPr>
          <w:b/>
          <w:lang w:val="en-US"/>
        </w:rPr>
      </w:pPr>
      <w:r w:rsidRPr="00F550F4">
        <w:rPr>
          <w:b/>
          <w:lang w:val="en-US"/>
        </w:rPr>
        <w:t>Pengujian 1a</w:t>
      </w:r>
    </w:p>
    <w:p w:rsidR="00F51B4A" w:rsidRDefault="008F3042" w:rsidP="008F3042">
      <w:pPr>
        <w:ind w:firstLine="720"/>
        <w:rPr>
          <w:lang w:val="en-US"/>
        </w:rPr>
      </w:pPr>
      <w:r>
        <w:rPr>
          <w:lang w:val="en-US"/>
        </w:rPr>
        <w:t xml:space="preserve">Dengan berbekal </w:t>
      </w:r>
      <w:r w:rsidRPr="005F2980">
        <w:rPr>
          <w:i/>
          <w:lang w:val="en-US"/>
        </w:rPr>
        <w:t>threshold</w:t>
      </w:r>
      <w:r>
        <w:rPr>
          <w:lang w:val="en-US"/>
        </w:rPr>
        <w:t xml:space="preserve"> tersebut maka dilakukan pengujian terhadap data</w:t>
      </w:r>
      <w:r w:rsidR="009C1D3B">
        <w:rPr>
          <w:lang w:val="en-US"/>
        </w:rPr>
        <w:t xml:space="preserve"> testing minggu ke-5</w:t>
      </w:r>
      <w:r w:rsidR="007D4B4E">
        <w:rPr>
          <w:lang w:val="en-US"/>
        </w:rPr>
        <w:t>, hari ke-1</w:t>
      </w:r>
      <w:r w:rsidR="00F550F4">
        <w:rPr>
          <w:lang w:val="en-US"/>
        </w:rPr>
        <w:t xml:space="preserve"> tanpa proses </w:t>
      </w:r>
      <w:r w:rsidR="00F550F4" w:rsidRPr="00F550F4">
        <w:rPr>
          <w:i/>
          <w:lang w:val="en-US"/>
        </w:rPr>
        <w:t>incremental learning</w:t>
      </w:r>
      <w:r>
        <w:rPr>
          <w:lang w:val="en-US"/>
        </w:rPr>
        <w:t xml:space="preserve">. Hasil dari pengujian dituliskan pada </w:t>
      </w:r>
      <w:r w:rsidR="00F51B4A">
        <w:rPr>
          <w:lang w:val="en-US"/>
        </w:rPr>
        <w:fldChar w:fldCharType="begin"/>
      </w:r>
      <w:r w:rsidR="00F51B4A">
        <w:rPr>
          <w:lang w:val="en-US"/>
        </w:rPr>
        <w:instrText xml:space="preserve"> REF _Ref456318468 \h </w:instrText>
      </w:r>
      <w:r w:rsidR="00F51B4A">
        <w:rPr>
          <w:lang w:val="en-US"/>
        </w:rPr>
      </w:r>
      <w:r w:rsidR="00F51B4A">
        <w:rPr>
          <w:lang w:val="en-US"/>
        </w:rPr>
        <w:fldChar w:fldCharType="separate"/>
      </w:r>
      <w:r w:rsidR="003C16DB">
        <w:t xml:space="preserve">Tabel </w:t>
      </w:r>
      <w:r w:rsidR="003C16DB">
        <w:rPr>
          <w:noProof/>
        </w:rPr>
        <w:t>5</w:t>
      </w:r>
      <w:r w:rsidR="003C16DB">
        <w:t>.</w:t>
      </w:r>
      <w:r w:rsidR="003C16DB">
        <w:rPr>
          <w:noProof/>
        </w:rPr>
        <w:t>14</w:t>
      </w:r>
      <w:r w:rsidR="00F51B4A">
        <w:rPr>
          <w:lang w:val="en-US"/>
        </w:rPr>
        <w:fldChar w:fldCharType="end"/>
      </w:r>
      <w:r w:rsidR="00B559F8">
        <w:rPr>
          <w:lang w:val="en-US"/>
        </w:rPr>
        <w:t>.</w:t>
      </w:r>
    </w:p>
    <w:p w:rsidR="00F51B4A" w:rsidRPr="00D16144" w:rsidRDefault="00F51B4A" w:rsidP="00F51B4A">
      <w:pPr>
        <w:pStyle w:val="Caption"/>
        <w:keepNext/>
        <w:rPr>
          <w:i/>
          <w:lang w:val="en-US"/>
        </w:rPr>
      </w:pPr>
      <w:bookmarkStart w:id="457" w:name="_Ref456318468"/>
      <w:bookmarkStart w:id="458" w:name="_Ref456318463"/>
      <w:bookmarkStart w:id="459" w:name="_Toc457284182"/>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14</w:t>
      </w:r>
      <w:r w:rsidR="009A36C3">
        <w:fldChar w:fldCharType="end"/>
      </w:r>
      <w:bookmarkEnd w:id="457"/>
      <w:r>
        <w:rPr>
          <w:lang w:val="en-US"/>
        </w:rPr>
        <w:t xml:space="preserve"> Hasil Uji Data </w:t>
      </w:r>
      <w:r w:rsidRPr="00F51B4A">
        <w:rPr>
          <w:i/>
          <w:lang w:val="en-US"/>
        </w:rPr>
        <w:t>Testing</w:t>
      </w:r>
      <w:bookmarkEnd w:id="458"/>
      <w:r w:rsidR="000E5F02">
        <w:rPr>
          <w:lang w:val="en-US"/>
        </w:rPr>
        <w:t xml:space="preserve"> minggu ke-5</w:t>
      </w:r>
      <w:r w:rsidR="00D16144">
        <w:rPr>
          <w:lang w:val="en-US"/>
        </w:rPr>
        <w:t xml:space="preserve"> tanpa proses </w:t>
      </w:r>
      <w:r w:rsidR="00D16144">
        <w:rPr>
          <w:i/>
          <w:lang w:val="en-US"/>
        </w:rPr>
        <w:t>incremental learning</w:t>
      </w:r>
      <w:bookmarkEnd w:id="459"/>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95BF9" w:rsidTr="00BD1CD9">
        <w:trPr>
          <w:jc w:val="center"/>
        </w:trPr>
        <w:tc>
          <w:tcPr>
            <w:tcW w:w="562"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5"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5328</w:t>
            </w:r>
          </w:p>
        </w:tc>
        <w:tc>
          <w:tcPr>
            <w:tcW w:w="1418"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5308</w:t>
            </w:r>
          </w:p>
        </w:tc>
        <w:tc>
          <w:tcPr>
            <w:tcW w:w="1559"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20</w:t>
            </w:r>
          </w:p>
        </w:tc>
      </w:tr>
      <w:tr w:rsidR="00B95BF9" w:rsidTr="00BD1CD9">
        <w:trPr>
          <w:jc w:val="center"/>
        </w:trPr>
        <w:tc>
          <w:tcPr>
            <w:tcW w:w="562"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5"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8515</w:t>
            </w:r>
          </w:p>
        </w:tc>
        <w:tc>
          <w:tcPr>
            <w:tcW w:w="1418"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8478</w:t>
            </w:r>
          </w:p>
        </w:tc>
        <w:tc>
          <w:tcPr>
            <w:tcW w:w="1559"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37</w:t>
            </w:r>
          </w:p>
        </w:tc>
      </w:tr>
    </w:tbl>
    <w:p w:rsidR="00F51B4A" w:rsidRDefault="00F51B4A" w:rsidP="00B559F8">
      <w:pPr>
        <w:rPr>
          <w:lang w:val="en-US"/>
        </w:rPr>
      </w:pPr>
    </w:p>
    <w:p w:rsidR="00D37086" w:rsidRDefault="00D37086" w:rsidP="008F3042">
      <w:pPr>
        <w:ind w:firstLine="720"/>
        <w:rPr>
          <w:lang w:val="en-US"/>
        </w:rPr>
      </w:pPr>
      <w:r>
        <w:rPr>
          <w:lang w:val="en-US"/>
        </w:rPr>
        <w:t xml:space="preserve">Setelah semua data diuji, maka data dapat diproses hasilnya dengan </w:t>
      </w:r>
      <w:r>
        <w:rPr>
          <w:i/>
          <w:lang w:val="en-US"/>
        </w:rPr>
        <w:t>confussion matrix</w:t>
      </w:r>
      <w:r>
        <w:rPr>
          <w:lang w:val="en-US"/>
        </w:rPr>
        <w:t xml:space="preserve">. </w:t>
      </w:r>
      <w:r w:rsidR="001668AE">
        <w:rPr>
          <w:lang w:val="en-US"/>
        </w:rPr>
        <w:t xml:space="preserve">Pada </w:t>
      </w:r>
      <w:r w:rsidR="001668AE">
        <w:rPr>
          <w:lang w:val="en-US"/>
        </w:rPr>
        <w:fldChar w:fldCharType="begin"/>
      </w:r>
      <w:r w:rsidR="001668AE">
        <w:rPr>
          <w:lang w:val="en-US"/>
        </w:rPr>
        <w:instrText xml:space="preserve"> REF _Ref456569853 \h </w:instrText>
      </w:r>
      <w:r w:rsidR="001668AE">
        <w:rPr>
          <w:lang w:val="en-US"/>
        </w:rPr>
      </w:r>
      <w:r w:rsidR="001668AE">
        <w:rPr>
          <w:lang w:val="en-US"/>
        </w:rPr>
        <w:fldChar w:fldCharType="separate"/>
      </w:r>
      <w:r w:rsidR="003C16DB">
        <w:t xml:space="preserve">Tabel </w:t>
      </w:r>
      <w:r w:rsidR="003C16DB">
        <w:rPr>
          <w:noProof/>
        </w:rPr>
        <w:t>5</w:t>
      </w:r>
      <w:r w:rsidR="003C16DB">
        <w:t>.</w:t>
      </w:r>
      <w:r w:rsidR="003C16DB">
        <w:rPr>
          <w:noProof/>
        </w:rPr>
        <w:t>15</w:t>
      </w:r>
      <w:r w:rsidR="001668AE">
        <w:rPr>
          <w:lang w:val="en-US"/>
        </w:rPr>
        <w:fldChar w:fldCharType="end"/>
      </w:r>
      <w:r w:rsidR="001668AE">
        <w:rPr>
          <w:lang w:val="en-US"/>
        </w:rPr>
        <w:t xml:space="preserve"> disajikan</w:t>
      </w:r>
      <w:r>
        <w:rPr>
          <w:lang w:val="en-US"/>
        </w:rPr>
        <w:t xml:space="preserve"> klasifikasi jumlah masing-masing kelas berdasarkan pada hasil pengujian.</w:t>
      </w:r>
    </w:p>
    <w:p w:rsidR="000A7932" w:rsidRDefault="000A7932" w:rsidP="000A7932">
      <w:pPr>
        <w:rPr>
          <w:lang w:val="en-US"/>
        </w:rPr>
      </w:pPr>
    </w:p>
    <w:p w:rsidR="001668AE" w:rsidRPr="000016C6" w:rsidRDefault="001668AE" w:rsidP="001668AE">
      <w:pPr>
        <w:pStyle w:val="Caption"/>
        <w:keepNext/>
        <w:rPr>
          <w:i/>
        </w:rPr>
      </w:pPr>
      <w:bookmarkStart w:id="460" w:name="_Ref456569853"/>
      <w:bookmarkStart w:id="461" w:name="_Toc457284183"/>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15</w:t>
      </w:r>
      <w:r w:rsidR="009A36C3">
        <w:fldChar w:fldCharType="end"/>
      </w:r>
      <w:bookmarkEnd w:id="460"/>
      <w:r>
        <w:rPr>
          <w:lang w:val="en-US"/>
        </w:rPr>
        <w:t xml:space="preserve"> </w:t>
      </w:r>
      <w:r w:rsidRPr="001668AE">
        <w:rPr>
          <w:i/>
          <w:lang w:val="en-US"/>
        </w:rPr>
        <w:t>Confussion matrix</w:t>
      </w:r>
      <w:r w:rsidR="000016C6">
        <w:rPr>
          <w:lang w:val="en-US"/>
        </w:rPr>
        <w:t xml:space="preserve"> </w:t>
      </w:r>
      <w:r w:rsidR="00D46F28">
        <w:rPr>
          <w:lang w:val="en-US"/>
        </w:rPr>
        <w:t>uji coba 1a</w:t>
      </w:r>
      <w:bookmarkEnd w:id="461"/>
    </w:p>
    <w:tbl>
      <w:tblPr>
        <w:tblStyle w:val="TableGrid"/>
        <w:tblW w:w="0" w:type="auto"/>
        <w:jc w:val="center"/>
        <w:tblLook w:val="04A0" w:firstRow="1" w:lastRow="0" w:firstColumn="1" w:lastColumn="0" w:noHBand="0" w:noVBand="1"/>
      </w:tblPr>
      <w:tblGrid>
        <w:gridCol w:w="684"/>
        <w:gridCol w:w="895"/>
        <w:gridCol w:w="685"/>
        <w:gridCol w:w="658"/>
        <w:gridCol w:w="658"/>
        <w:gridCol w:w="660"/>
      </w:tblGrid>
      <w:tr w:rsidR="00BD1CD9" w:rsidTr="00FE41EA">
        <w:trPr>
          <w:jc w:val="center"/>
        </w:trPr>
        <w:tc>
          <w:tcPr>
            <w:tcW w:w="684" w:type="dxa"/>
            <w:vMerge w:val="restart"/>
            <w:vAlign w:val="center"/>
          </w:tcPr>
          <w:p w:rsidR="00BD1CD9" w:rsidRPr="000A7932" w:rsidRDefault="00BD1CD9" w:rsidP="00BD1CD9">
            <w:pPr>
              <w:jc w:val="center"/>
              <w:rPr>
                <w:b/>
                <w:lang w:val="en-US"/>
              </w:rPr>
            </w:pPr>
            <w:r w:rsidRPr="000A7932">
              <w:rPr>
                <w:b/>
                <w:lang w:val="en-US"/>
              </w:rPr>
              <w:t>No</w:t>
            </w:r>
          </w:p>
        </w:tc>
        <w:tc>
          <w:tcPr>
            <w:tcW w:w="883"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661" w:type="dxa"/>
            <w:gridSpan w:val="4"/>
            <w:vAlign w:val="center"/>
          </w:tcPr>
          <w:p w:rsidR="00BD1CD9" w:rsidRPr="000A7932" w:rsidRDefault="00BD1CD9" w:rsidP="00BD1CD9">
            <w:pPr>
              <w:jc w:val="center"/>
              <w:rPr>
                <w:b/>
                <w:lang w:val="en-US"/>
              </w:rPr>
            </w:pPr>
            <w:r w:rsidRPr="000A7932">
              <w:rPr>
                <w:b/>
                <w:lang w:val="en-US"/>
              </w:rPr>
              <w:t>Kelas</w:t>
            </w:r>
          </w:p>
        </w:tc>
      </w:tr>
      <w:tr w:rsidR="00B95BF9" w:rsidTr="00FE41EA">
        <w:trPr>
          <w:jc w:val="center"/>
        </w:trPr>
        <w:tc>
          <w:tcPr>
            <w:tcW w:w="684" w:type="dxa"/>
            <w:vMerge/>
          </w:tcPr>
          <w:p w:rsidR="00B95BF9" w:rsidRDefault="00B95BF9" w:rsidP="000A7932">
            <w:pPr>
              <w:rPr>
                <w:lang w:val="en-US"/>
              </w:rPr>
            </w:pPr>
          </w:p>
        </w:tc>
        <w:tc>
          <w:tcPr>
            <w:tcW w:w="883" w:type="dxa"/>
            <w:vMerge/>
          </w:tcPr>
          <w:p w:rsidR="00B95BF9" w:rsidRDefault="00B95BF9" w:rsidP="000A7932">
            <w:pPr>
              <w:rPr>
                <w:lang w:val="en-US"/>
              </w:rPr>
            </w:pPr>
          </w:p>
        </w:tc>
        <w:tc>
          <w:tcPr>
            <w:tcW w:w="685" w:type="dxa"/>
          </w:tcPr>
          <w:p w:rsidR="00B95BF9" w:rsidRPr="000A7932" w:rsidRDefault="00B95BF9" w:rsidP="000A7932">
            <w:pPr>
              <w:jc w:val="center"/>
              <w:rPr>
                <w:b/>
                <w:lang w:val="en-US"/>
              </w:rPr>
            </w:pPr>
            <w:r w:rsidRPr="000A7932">
              <w:rPr>
                <w:b/>
                <w:lang w:val="en-US"/>
              </w:rPr>
              <w:t>A</w:t>
            </w:r>
          </w:p>
        </w:tc>
        <w:tc>
          <w:tcPr>
            <w:tcW w:w="658" w:type="dxa"/>
          </w:tcPr>
          <w:p w:rsidR="00B95BF9" w:rsidRPr="000A7932" w:rsidRDefault="00B95BF9" w:rsidP="000A7932">
            <w:pPr>
              <w:jc w:val="center"/>
              <w:rPr>
                <w:b/>
                <w:lang w:val="en-US"/>
              </w:rPr>
            </w:pPr>
            <w:r w:rsidRPr="000A7932">
              <w:rPr>
                <w:b/>
                <w:lang w:val="en-US"/>
              </w:rPr>
              <w:t>B</w:t>
            </w:r>
          </w:p>
        </w:tc>
        <w:tc>
          <w:tcPr>
            <w:tcW w:w="658" w:type="dxa"/>
          </w:tcPr>
          <w:p w:rsidR="00B95BF9" w:rsidRPr="000A7932" w:rsidRDefault="00B95BF9" w:rsidP="000A7932">
            <w:pPr>
              <w:jc w:val="center"/>
              <w:rPr>
                <w:b/>
                <w:lang w:val="en-US"/>
              </w:rPr>
            </w:pPr>
            <w:r w:rsidRPr="000A7932">
              <w:rPr>
                <w:b/>
                <w:lang w:val="en-US"/>
              </w:rPr>
              <w:t>C</w:t>
            </w:r>
          </w:p>
        </w:tc>
        <w:tc>
          <w:tcPr>
            <w:tcW w:w="660" w:type="dxa"/>
          </w:tcPr>
          <w:p w:rsidR="00B95BF9" w:rsidRPr="000A7932" w:rsidRDefault="00B95BF9" w:rsidP="000A7932">
            <w:pPr>
              <w:jc w:val="center"/>
              <w:rPr>
                <w:b/>
                <w:lang w:val="en-US"/>
              </w:rPr>
            </w:pPr>
            <w:r w:rsidRPr="000A7932">
              <w:rPr>
                <w:b/>
                <w:lang w:val="en-US"/>
              </w:rPr>
              <w:t>D</w:t>
            </w:r>
          </w:p>
        </w:tc>
      </w:tr>
      <w:tr w:rsidR="00B95BF9" w:rsidTr="00FE41EA">
        <w:trPr>
          <w:jc w:val="center"/>
        </w:trPr>
        <w:tc>
          <w:tcPr>
            <w:tcW w:w="684" w:type="dxa"/>
          </w:tcPr>
          <w:p w:rsidR="00B95BF9" w:rsidRDefault="00B95BF9" w:rsidP="000A7932">
            <w:pPr>
              <w:jc w:val="center"/>
              <w:rPr>
                <w:lang w:val="en-US"/>
              </w:rPr>
            </w:pPr>
            <w:r>
              <w:rPr>
                <w:lang w:val="en-US"/>
              </w:rPr>
              <w:t>1</w:t>
            </w:r>
          </w:p>
        </w:tc>
        <w:tc>
          <w:tcPr>
            <w:tcW w:w="883" w:type="dxa"/>
          </w:tcPr>
          <w:p w:rsidR="00B95BF9" w:rsidRDefault="00B95BF9" w:rsidP="000A7932">
            <w:pPr>
              <w:rPr>
                <w:lang w:val="en-US"/>
              </w:rPr>
            </w:pPr>
            <w:r>
              <w:rPr>
                <w:lang w:val="en-US"/>
              </w:rPr>
              <w:t>10000</w:t>
            </w:r>
          </w:p>
        </w:tc>
        <w:tc>
          <w:tcPr>
            <w:tcW w:w="685" w:type="dxa"/>
          </w:tcPr>
          <w:p w:rsidR="00B95BF9" w:rsidRDefault="00B95BF9" w:rsidP="000C44C6">
            <w:pPr>
              <w:jc w:val="center"/>
              <w:rPr>
                <w:lang w:val="en-US"/>
              </w:rPr>
            </w:pPr>
            <w:r>
              <w:rPr>
                <w:lang w:val="en-US"/>
              </w:rPr>
              <w:t>6</w:t>
            </w:r>
          </w:p>
        </w:tc>
        <w:tc>
          <w:tcPr>
            <w:tcW w:w="658" w:type="dxa"/>
          </w:tcPr>
          <w:p w:rsidR="00B95BF9" w:rsidRDefault="00B95BF9" w:rsidP="000C44C6">
            <w:pPr>
              <w:jc w:val="center"/>
              <w:rPr>
                <w:lang w:val="en-US"/>
              </w:rPr>
            </w:pPr>
            <w:r>
              <w:rPr>
                <w:lang w:val="en-US"/>
              </w:rPr>
              <w:t>355</w:t>
            </w:r>
          </w:p>
        </w:tc>
        <w:tc>
          <w:tcPr>
            <w:tcW w:w="658" w:type="dxa"/>
          </w:tcPr>
          <w:p w:rsidR="00B95BF9" w:rsidRDefault="00B95BF9" w:rsidP="000C44C6">
            <w:pPr>
              <w:jc w:val="center"/>
              <w:rPr>
                <w:lang w:val="en-US"/>
              </w:rPr>
            </w:pPr>
            <w:r>
              <w:rPr>
                <w:lang w:val="en-US"/>
              </w:rPr>
              <w:t>14</w:t>
            </w:r>
          </w:p>
        </w:tc>
        <w:tc>
          <w:tcPr>
            <w:tcW w:w="660" w:type="dxa"/>
          </w:tcPr>
          <w:p w:rsidR="00B95BF9" w:rsidRDefault="00B95BF9" w:rsidP="000C44C6">
            <w:pPr>
              <w:jc w:val="center"/>
              <w:rPr>
                <w:lang w:val="en-US"/>
              </w:rPr>
            </w:pPr>
            <w:r>
              <w:rPr>
                <w:lang w:val="en-US"/>
              </w:rPr>
              <w:t>4935</w:t>
            </w:r>
          </w:p>
        </w:tc>
      </w:tr>
      <w:tr w:rsidR="00B95BF9" w:rsidTr="00FE41EA">
        <w:trPr>
          <w:jc w:val="center"/>
        </w:trPr>
        <w:tc>
          <w:tcPr>
            <w:tcW w:w="684" w:type="dxa"/>
          </w:tcPr>
          <w:p w:rsidR="00B95BF9" w:rsidRDefault="00B95BF9" w:rsidP="000A7932">
            <w:pPr>
              <w:jc w:val="center"/>
              <w:rPr>
                <w:lang w:val="en-US"/>
              </w:rPr>
            </w:pPr>
            <w:r>
              <w:rPr>
                <w:lang w:val="en-US"/>
              </w:rPr>
              <w:t>2</w:t>
            </w:r>
          </w:p>
        </w:tc>
        <w:tc>
          <w:tcPr>
            <w:tcW w:w="883" w:type="dxa"/>
          </w:tcPr>
          <w:p w:rsidR="00B95BF9" w:rsidRDefault="00B95BF9" w:rsidP="000A7932">
            <w:pPr>
              <w:rPr>
                <w:lang w:val="en-US"/>
              </w:rPr>
            </w:pPr>
            <w:r>
              <w:rPr>
                <w:lang w:val="en-US"/>
              </w:rPr>
              <w:t>20000</w:t>
            </w:r>
          </w:p>
        </w:tc>
        <w:tc>
          <w:tcPr>
            <w:tcW w:w="685" w:type="dxa"/>
          </w:tcPr>
          <w:p w:rsidR="00B95BF9" w:rsidRDefault="00B95BF9" w:rsidP="000C44C6">
            <w:pPr>
              <w:jc w:val="center"/>
              <w:rPr>
                <w:lang w:val="en-US"/>
              </w:rPr>
            </w:pPr>
            <w:r>
              <w:rPr>
                <w:lang w:val="en-US"/>
              </w:rPr>
              <w:t>15</w:t>
            </w:r>
          </w:p>
        </w:tc>
        <w:tc>
          <w:tcPr>
            <w:tcW w:w="658" w:type="dxa"/>
          </w:tcPr>
          <w:p w:rsidR="00B95BF9" w:rsidRDefault="00B95BF9" w:rsidP="000C44C6">
            <w:pPr>
              <w:jc w:val="center"/>
              <w:rPr>
                <w:lang w:val="en-US"/>
              </w:rPr>
            </w:pPr>
            <w:r>
              <w:rPr>
                <w:lang w:val="en-US"/>
              </w:rPr>
              <w:t>552</w:t>
            </w:r>
          </w:p>
        </w:tc>
        <w:tc>
          <w:tcPr>
            <w:tcW w:w="658" w:type="dxa"/>
          </w:tcPr>
          <w:p w:rsidR="00B95BF9" w:rsidRDefault="00B95BF9" w:rsidP="000C44C6">
            <w:pPr>
              <w:jc w:val="center"/>
              <w:rPr>
                <w:lang w:val="en-US"/>
              </w:rPr>
            </w:pPr>
            <w:r>
              <w:rPr>
                <w:lang w:val="en-US"/>
              </w:rPr>
              <w:t>22</w:t>
            </w:r>
          </w:p>
        </w:tc>
        <w:tc>
          <w:tcPr>
            <w:tcW w:w="660" w:type="dxa"/>
          </w:tcPr>
          <w:p w:rsidR="00B95BF9" w:rsidRDefault="00B95BF9" w:rsidP="000C44C6">
            <w:pPr>
              <w:jc w:val="center"/>
              <w:rPr>
                <w:lang w:val="en-US"/>
              </w:rPr>
            </w:pPr>
            <w:r>
              <w:rPr>
                <w:lang w:val="en-US"/>
              </w:rPr>
              <w:t>7926</w:t>
            </w:r>
          </w:p>
        </w:tc>
      </w:tr>
    </w:tbl>
    <w:p w:rsidR="004C21ED" w:rsidRDefault="00D37086" w:rsidP="008921BC">
      <w:pPr>
        <w:ind w:firstLine="720"/>
        <w:rPr>
          <w:lang w:val="en-US"/>
        </w:rPr>
      </w:pPr>
      <w:r>
        <w:rPr>
          <w:lang w:val="en-US"/>
        </w:rPr>
        <w:t xml:space="preserve">Berdasarkan pada jumlah diatas, maka didapatkan penilaian berdasarkan rumus-rumus yang terkait dengan </w:t>
      </w:r>
      <w:r>
        <w:rPr>
          <w:i/>
          <w:lang w:val="en-US"/>
        </w:rPr>
        <w:lastRenderedPageBreak/>
        <w:t>confussion matix</w:t>
      </w:r>
      <w:r>
        <w:rPr>
          <w:lang w:val="en-US"/>
        </w:rPr>
        <w:t xml:space="preserve"> yang disajikan pada </w:t>
      </w:r>
      <w:r>
        <w:rPr>
          <w:lang w:val="en-US"/>
        </w:rPr>
        <w:fldChar w:fldCharType="begin"/>
      </w:r>
      <w:r>
        <w:rPr>
          <w:lang w:val="en-US"/>
        </w:rPr>
        <w:instrText xml:space="preserve"> REF _Ref456183757 \h </w:instrText>
      </w:r>
      <w:r>
        <w:rPr>
          <w:lang w:val="en-US"/>
        </w:rPr>
      </w:r>
      <w:r>
        <w:rPr>
          <w:lang w:val="en-US"/>
        </w:rPr>
        <w:fldChar w:fldCharType="separate"/>
      </w:r>
      <w:r w:rsidR="003C16DB">
        <w:t xml:space="preserve">Tabel </w:t>
      </w:r>
      <w:r w:rsidR="003C16DB">
        <w:rPr>
          <w:noProof/>
        </w:rPr>
        <w:t>5</w:t>
      </w:r>
      <w:r w:rsidR="003C16DB">
        <w:t>.</w:t>
      </w:r>
      <w:r w:rsidR="003C16DB">
        <w:rPr>
          <w:noProof/>
        </w:rPr>
        <w:t>16</w:t>
      </w:r>
      <w:r>
        <w:rPr>
          <w:lang w:val="en-US"/>
        </w:rPr>
        <w:fldChar w:fldCharType="end"/>
      </w:r>
      <w:r w:rsidR="001445EF">
        <w:rPr>
          <w:lang w:val="en-US"/>
        </w:rPr>
        <w:t xml:space="preserve"> hingga </w:t>
      </w:r>
      <w:r w:rsidR="001445EF">
        <w:rPr>
          <w:lang w:val="en-US"/>
        </w:rPr>
        <w:fldChar w:fldCharType="begin"/>
      </w:r>
      <w:r w:rsidR="001445EF">
        <w:rPr>
          <w:lang w:val="en-US"/>
        </w:rPr>
        <w:instrText xml:space="preserve"> REF _Ref456648915 \h </w:instrText>
      </w:r>
      <w:r w:rsidR="001445EF">
        <w:rPr>
          <w:lang w:val="en-US"/>
        </w:rPr>
      </w:r>
      <w:r w:rsidR="001445EF">
        <w:rPr>
          <w:lang w:val="en-US"/>
        </w:rPr>
        <w:fldChar w:fldCharType="separate"/>
      </w:r>
      <w:r w:rsidR="003C16DB">
        <w:t xml:space="preserve">Tabel </w:t>
      </w:r>
      <w:r w:rsidR="003C16DB">
        <w:rPr>
          <w:noProof/>
        </w:rPr>
        <w:t>5</w:t>
      </w:r>
      <w:r w:rsidR="003C16DB">
        <w:t>.</w:t>
      </w:r>
      <w:r w:rsidR="003C16DB">
        <w:rPr>
          <w:noProof/>
        </w:rPr>
        <w:t>17</w:t>
      </w:r>
      <w:r w:rsidR="001445EF">
        <w:rPr>
          <w:lang w:val="en-US"/>
        </w:rPr>
        <w:fldChar w:fldCharType="end"/>
      </w:r>
      <w:r w:rsidR="00C8068D">
        <w:rPr>
          <w:lang w:val="en-US"/>
        </w:rPr>
        <w:t>.</w:t>
      </w:r>
    </w:p>
    <w:p w:rsidR="00C8068D" w:rsidRPr="00D37086" w:rsidRDefault="00C8068D" w:rsidP="00C8068D">
      <w:pPr>
        <w:rPr>
          <w:lang w:val="en-US"/>
        </w:rPr>
      </w:pPr>
    </w:p>
    <w:p w:rsidR="00D37086" w:rsidRDefault="00D37086" w:rsidP="00D37086">
      <w:pPr>
        <w:pStyle w:val="Caption"/>
        <w:keepNext/>
      </w:pPr>
      <w:bookmarkStart w:id="462" w:name="_Ref456183757"/>
      <w:bookmarkStart w:id="463" w:name="_Toc457284184"/>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16</w:t>
      </w:r>
      <w:r w:rsidR="009A36C3">
        <w:fldChar w:fldCharType="end"/>
      </w:r>
      <w:bookmarkEnd w:id="462"/>
      <w:r>
        <w:rPr>
          <w:lang w:val="en-US"/>
        </w:rPr>
        <w:t xml:space="preserve"> Hasil penilaian percobaan</w:t>
      </w:r>
      <w:r w:rsidR="002F4D77">
        <w:rPr>
          <w:lang w:val="en-US"/>
        </w:rPr>
        <w:t xml:space="preserve"> 1a</w:t>
      </w:r>
      <w:r w:rsidR="00F550F4">
        <w:rPr>
          <w:lang w:val="en-US"/>
        </w:rPr>
        <w:t xml:space="preserve"> dengan ukuran window 10000</w:t>
      </w:r>
      <w:bookmarkEnd w:id="463"/>
    </w:p>
    <w:tbl>
      <w:tblPr>
        <w:tblStyle w:val="TableGrid"/>
        <w:tblW w:w="0" w:type="auto"/>
        <w:jc w:val="center"/>
        <w:tblLook w:val="04A0" w:firstRow="1" w:lastRow="0" w:firstColumn="1" w:lastColumn="0" w:noHBand="0" w:noVBand="1"/>
      </w:tblPr>
      <w:tblGrid>
        <w:gridCol w:w="611"/>
        <w:gridCol w:w="2255"/>
        <w:gridCol w:w="1458"/>
        <w:gridCol w:w="1458"/>
      </w:tblGrid>
      <w:tr w:rsidR="004C21ED" w:rsidTr="004C21ED">
        <w:trPr>
          <w:jc w:val="center"/>
        </w:trPr>
        <w:tc>
          <w:tcPr>
            <w:tcW w:w="611" w:type="dxa"/>
          </w:tcPr>
          <w:p w:rsidR="004C21ED" w:rsidRPr="004C21ED" w:rsidRDefault="004C21ED" w:rsidP="004C21ED">
            <w:pPr>
              <w:jc w:val="center"/>
              <w:rPr>
                <w:b/>
                <w:lang w:val="en-US"/>
              </w:rPr>
            </w:pPr>
            <w:r w:rsidRPr="004C21ED">
              <w:rPr>
                <w:b/>
                <w:lang w:val="en-US"/>
              </w:rPr>
              <w:t>No</w:t>
            </w:r>
          </w:p>
        </w:tc>
        <w:tc>
          <w:tcPr>
            <w:tcW w:w="2255" w:type="dxa"/>
          </w:tcPr>
          <w:p w:rsidR="004C21ED" w:rsidRPr="004C21ED" w:rsidRDefault="004C21ED" w:rsidP="004C21ED">
            <w:pPr>
              <w:jc w:val="center"/>
              <w:rPr>
                <w:b/>
                <w:lang w:val="en-US"/>
              </w:rPr>
            </w:pPr>
            <w:r w:rsidRPr="004C21ED">
              <w:rPr>
                <w:b/>
                <w:lang w:val="en-US"/>
              </w:rPr>
              <w:t>Jenis Penilaian</w:t>
            </w:r>
          </w:p>
        </w:tc>
        <w:tc>
          <w:tcPr>
            <w:tcW w:w="1458" w:type="dxa"/>
          </w:tcPr>
          <w:p w:rsidR="004C21ED" w:rsidRPr="004C21ED" w:rsidRDefault="004C21ED" w:rsidP="004C21ED">
            <w:pPr>
              <w:jc w:val="center"/>
              <w:rPr>
                <w:b/>
                <w:lang w:val="en-US"/>
              </w:rPr>
            </w:pPr>
            <w:r w:rsidRPr="004C21ED">
              <w:rPr>
                <w:b/>
                <w:lang w:val="en-US"/>
              </w:rPr>
              <w:t>Nilai</w:t>
            </w:r>
          </w:p>
        </w:tc>
        <w:tc>
          <w:tcPr>
            <w:tcW w:w="1458" w:type="dxa"/>
          </w:tcPr>
          <w:p w:rsidR="004C21ED" w:rsidRPr="004C21ED" w:rsidRDefault="004C21ED" w:rsidP="004C21ED">
            <w:pPr>
              <w:jc w:val="center"/>
              <w:rPr>
                <w:b/>
                <w:lang w:val="en-US"/>
              </w:rPr>
            </w:pPr>
            <w:r w:rsidRPr="004C21ED">
              <w:rPr>
                <w:b/>
                <w:lang w:val="en-US"/>
              </w:rPr>
              <w:t>Persentase</w:t>
            </w:r>
          </w:p>
        </w:tc>
      </w:tr>
      <w:tr w:rsidR="004C21ED" w:rsidTr="004C21ED">
        <w:trPr>
          <w:jc w:val="center"/>
        </w:trPr>
        <w:tc>
          <w:tcPr>
            <w:tcW w:w="611" w:type="dxa"/>
          </w:tcPr>
          <w:p w:rsidR="004C21ED" w:rsidRPr="004C21ED" w:rsidRDefault="004C21ED" w:rsidP="008F3042">
            <w:pPr>
              <w:rPr>
                <w:lang w:val="en-US"/>
              </w:rPr>
            </w:pPr>
            <w:r>
              <w:rPr>
                <w:lang w:val="en-US"/>
              </w:rPr>
              <w:t>1</w:t>
            </w:r>
          </w:p>
        </w:tc>
        <w:tc>
          <w:tcPr>
            <w:tcW w:w="2255" w:type="dxa"/>
          </w:tcPr>
          <w:p w:rsidR="004C21ED" w:rsidRPr="004C21ED" w:rsidRDefault="004C21ED" w:rsidP="004C21ED">
            <w:pPr>
              <w:jc w:val="left"/>
              <w:rPr>
                <w:lang w:val="en-US"/>
              </w:rPr>
            </w:pPr>
            <w:r>
              <w:rPr>
                <w:lang w:val="en-US"/>
              </w:rPr>
              <w:t>Akurasi (AC)</w:t>
            </w:r>
          </w:p>
        </w:tc>
        <w:tc>
          <w:tcPr>
            <w:tcW w:w="1458" w:type="dxa"/>
          </w:tcPr>
          <w:p w:rsidR="004C21ED" w:rsidRPr="000C038C" w:rsidRDefault="000A7932" w:rsidP="00615B75">
            <w:pPr>
              <w:rPr>
                <w:lang w:val="en-US"/>
              </w:rPr>
            </w:pPr>
            <w:r>
              <w:rPr>
                <w:lang w:val="en-US"/>
              </w:rPr>
              <w:t>0.9307</w:t>
            </w:r>
          </w:p>
        </w:tc>
        <w:tc>
          <w:tcPr>
            <w:tcW w:w="1458" w:type="dxa"/>
          </w:tcPr>
          <w:p w:rsidR="004C21ED" w:rsidRPr="000C038C" w:rsidRDefault="000A7932" w:rsidP="008F3042">
            <w:pPr>
              <w:rPr>
                <w:lang w:val="en-US"/>
              </w:rPr>
            </w:pPr>
            <w:r>
              <w:rPr>
                <w:lang w:val="en-US"/>
              </w:rPr>
              <w:t>93.07%</w:t>
            </w:r>
          </w:p>
        </w:tc>
      </w:tr>
      <w:tr w:rsidR="004C21ED" w:rsidTr="004C21ED">
        <w:trPr>
          <w:jc w:val="center"/>
        </w:trPr>
        <w:tc>
          <w:tcPr>
            <w:tcW w:w="611" w:type="dxa"/>
          </w:tcPr>
          <w:p w:rsidR="004C21ED" w:rsidRPr="004C21ED" w:rsidRDefault="004C21ED" w:rsidP="008F3042">
            <w:pPr>
              <w:rPr>
                <w:lang w:val="en-US"/>
              </w:rPr>
            </w:pPr>
            <w:r>
              <w:rPr>
                <w:lang w:val="en-US"/>
              </w:rPr>
              <w:t>2</w:t>
            </w:r>
          </w:p>
        </w:tc>
        <w:tc>
          <w:tcPr>
            <w:tcW w:w="2255" w:type="dxa"/>
          </w:tcPr>
          <w:p w:rsidR="004C21ED" w:rsidRPr="004C21ED" w:rsidRDefault="004C21ED" w:rsidP="004C21ED">
            <w:pPr>
              <w:jc w:val="left"/>
              <w:rPr>
                <w:lang w:val="en-US"/>
              </w:rPr>
            </w:pPr>
            <w:r w:rsidRPr="004C21ED">
              <w:rPr>
                <w:i/>
                <w:lang w:val="en-US"/>
              </w:rPr>
              <w:t>True positive rate</w:t>
            </w:r>
            <w:r>
              <w:rPr>
                <w:lang w:val="en-US"/>
              </w:rPr>
              <w:t xml:space="preserve"> (TP)</w:t>
            </w:r>
          </w:p>
        </w:tc>
        <w:tc>
          <w:tcPr>
            <w:tcW w:w="1458" w:type="dxa"/>
          </w:tcPr>
          <w:p w:rsidR="004C21ED" w:rsidRPr="000C038C" w:rsidRDefault="000A7932" w:rsidP="008F3042">
            <w:pPr>
              <w:rPr>
                <w:lang w:val="en-US"/>
              </w:rPr>
            </w:pPr>
            <w:r>
              <w:rPr>
                <w:lang w:val="en-US"/>
              </w:rPr>
              <w:t>0.0166</w:t>
            </w:r>
          </w:p>
        </w:tc>
        <w:tc>
          <w:tcPr>
            <w:tcW w:w="1458" w:type="dxa"/>
          </w:tcPr>
          <w:p w:rsidR="004C21ED" w:rsidRPr="000C038C" w:rsidRDefault="000A7932" w:rsidP="008F3042">
            <w:pPr>
              <w:rPr>
                <w:lang w:val="en-US"/>
              </w:rPr>
            </w:pPr>
            <w:r>
              <w:rPr>
                <w:lang w:val="en-US"/>
              </w:rPr>
              <w:t>1.66%</w:t>
            </w:r>
          </w:p>
        </w:tc>
      </w:tr>
      <w:tr w:rsidR="004C21ED" w:rsidTr="004C21ED">
        <w:trPr>
          <w:jc w:val="center"/>
        </w:trPr>
        <w:tc>
          <w:tcPr>
            <w:tcW w:w="611" w:type="dxa"/>
          </w:tcPr>
          <w:p w:rsidR="004C21ED" w:rsidRPr="004C21ED" w:rsidRDefault="004C21ED" w:rsidP="008F3042">
            <w:pPr>
              <w:rPr>
                <w:lang w:val="en-US"/>
              </w:rPr>
            </w:pPr>
            <w:r>
              <w:rPr>
                <w:lang w:val="en-US"/>
              </w:rPr>
              <w:t>3</w:t>
            </w:r>
          </w:p>
        </w:tc>
        <w:tc>
          <w:tcPr>
            <w:tcW w:w="2255" w:type="dxa"/>
          </w:tcPr>
          <w:p w:rsidR="004C21ED" w:rsidRPr="004C21ED" w:rsidRDefault="00794801" w:rsidP="00794801">
            <w:pPr>
              <w:jc w:val="left"/>
              <w:rPr>
                <w:lang w:val="en-US"/>
              </w:rPr>
            </w:pPr>
            <w:r w:rsidRPr="004C21ED">
              <w:rPr>
                <w:i/>
                <w:lang w:val="en-US"/>
              </w:rPr>
              <w:t>False negative rate</w:t>
            </w:r>
            <w:r>
              <w:rPr>
                <w:lang w:val="en-US"/>
              </w:rPr>
              <w:t xml:space="preserve"> (FN)</w:t>
            </w:r>
          </w:p>
        </w:tc>
        <w:tc>
          <w:tcPr>
            <w:tcW w:w="1458" w:type="dxa"/>
          </w:tcPr>
          <w:p w:rsidR="004C21ED" w:rsidRPr="000C038C" w:rsidRDefault="000A7932" w:rsidP="008F3042">
            <w:pPr>
              <w:rPr>
                <w:lang w:val="en-US"/>
              </w:rPr>
            </w:pPr>
            <w:r>
              <w:rPr>
                <w:lang w:val="en-US"/>
              </w:rPr>
              <w:t>0.9834</w:t>
            </w:r>
          </w:p>
        </w:tc>
        <w:tc>
          <w:tcPr>
            <w:tcW w:w="1458" w:type="dxa"/>
          </w:tcPr>
          <w:p w:rsidR="004C21ED" w:rsidRPr="000C038C" w:rsidRDefault="000A7932" w:rsidP="008F3042">
            <w:pPr>
              <w:rPr>
                <w:lang w:val="en-US"/>
              </w:rPr>
            </w:pPr>
            <w:r>
              <w:rPr>
                <w:lang w:val="en-US"/>
              </w:rPr>
              <w:t>98.34%</w:t>
            </w:r>
          </w:p>
        </w:tc>
      </w:tr>
      <w:tr w:rsidR="004C21ED" w:rsidTr="004C21ED">
        <w:trPr>
          <w:jc w:val="center"/>
        </w:trPr>
        <w:tc>
          <w:tcPr>
            <w:tcW w:w="611" w:type="dxa"/>
          </w:tcPr>
          <w:p w:rsidR="004C21ED" w:rsidRPr="004C21ED" w:rsidRDefault="004C21ED" w:rsidP="008F3042">
            <w:pPr>
              <w:rPr>
                <w:lang w:val="en-US"/>
              </w:rPr>
            </w:pPr>
            <w:r>
              <w:rPr>
                <w:lang w:val="en-US"/>
              </w:rPr>
              <w:t>4</w:t>
            </w:r>
          </w:p>
        </w:tc>
        <w:tc>
          <w:tcPr>
            <w:tcW w:w="2255" w:type="dxa"/>
          </w:tcPr>
          <w:p w:rsidR="004C21ED" w:rsidRPr="004C21ED" w:rsidRDefault="00794801" w:rsidP="00794801">
            <w:pPr>
              <w:jc w:val="left"/>
              <w:rPr>
                <w:lang w:val="en-US"/>
              </w:rPr>
            </w:pPr>
            <w:r w:rsidRPr="004C21ED">
              <w:rPr>
                <w:i/>
                <w:lang w:val="en-US"/>
              </w:rPr>
              <w:t>False positive rate</w:t>
            </w:r>
            <w:r>
              <w:rPr>
                <w:lang w:val="en-US"/>
              </w:rPr>
              <w:t xml:space="preserve"> (FP)</w:t>
            </w:r>
          </w:p>
        </w:tc>
        <w:tc>
          <w:tcPr>
            <w:tcW w:w="1458" w:type="dxa"/>
          </w:tcPr>
          <w:p w:rsidR="004C21ED" w:rsidRPr="000C038C" w:rsidRDefault="000A7932" w:rsidP="008F3042">
            <w:pPr>
              <w:rPr>
                <w:lang w:val="en-US"/>
              </w:rPr>
            </w:pPr>
            <w:r>
              <w:rPr>
                <w:lang w:val="en-US"/>
              </w:rPr>
              <w:t>0.0028</w:t>
            </w:r>
          </w:p>
        </w:tc>
        <w:tc>
          <w:tcPr>
            <w:tcW w:w="1458" w:type="dxa"/>
          </w:tcPr>
          <w:p w:rsidR="004C21ED" w:rsidRPr="000C038C" w:rsidRDefault="000A7932" w:rsidP="008F3042">
            <w:pPr>
              <w:rPr>
                <w:lang w:val="en-US"/>
              </w:rPr>
            </w:pPr>
            <w:r>
              <w:rPr>
                <w:lang w:val="en-US"/>
              </w:rPr>
              <w:t>0.28%</w:t>
            </w:r>
          </w:p>
        </w:tc>
      </w:tr>
      <w:tr w:rsidR="004C21ED" w:rsidTr="004C21ED">
        <w:trPr>
          <w:jc w:val="center"/>
        </w:trPr>
        <w:tc>
          <w:tcPr>
            <w:tcW w:w="611" w:type="dxa"/>
          </w:tcPr>
          <w:p w:rsidR="004C21ED" w:rsidRPr="004C21ED" w:rsidRDefault="004C21ED" w:rsidP="008F3042">
            <w:pPr>
              <w:rPr>
                <w:lang w:val="en-US"/>
              </w:rPr>
            </w:pPr>
            <w:r>
              <w:rPr>
                <w:lang w:val="en-US"/>
              </w:rPr>
              <w:t>5</w:t>
            </w:r>
          </w:p>
        </w:tc>
        <w:tc>
          <w:tcPr>
            <w:tcW w:w="2255" w:type="dxa"/>
          </w:tcPr>
          <w:p w:rsidR="004C21ED" w:rsidRPr="004C21ED" w:rsidRDefault="00794801" w:rsidP="004C21ED">
            <w:pPr>
              <w:jc w:val="left"/>
              <w:rPr>
                <w:lang w:val="en-US"/>
              </w:rPr>
            </w:pPr>
            <w:r w:rsidRPr="004C21ED">
              <w:rPr>
                <w:i/>
                <w:lang w:val="en-US"/>
              </w:rPr>
              <w:t>True negative rate</w:t>
            </w:r>
            <w:r>
              <w:rPr>
                <w:lang w:val="en-US"/>
              </w:rPr>
              <w:t xml:space="preserve"> (TN)</w:t>
            </w:r>
          </w:p>
        </w:tc>
        <w:tc>
          <w:tcPr>
            <w:tcW w:w="1458" w:type="dxa"/>
          </w:tcPr>
          <w:p w:rsidR="004C21ED" w:rsidRPr="000C038C" w:rsidRDefault="000A7932" w:rsidP="008F3042">
            <w:pPr>
              <w:rPr>
                <w:lang w:val="en-US"/>
              </w:rPr>
            </w:pPr>
            <w:r>
              <w:rPr>
                <w:lang w:val="en-US"/>
              </w:rPr>
              <w:t>0.9972</w:t>
            </w:r>
          </w:p>
        </w:tc>
        <w:tc>
          <w:tcPr>
            <w:tcW w:w="1458" w:type="dxa"/>
          </w:tcPr>
          <w:p w:rsidR="004C21ED" w:rsidRPr="000C038C" w:rsidRDefault="000A7932" w:rsidP="008F3042">
            <w:pPr>
              <w:rPr>
                <w:lang w:val="en-US"/>
              </w:rPr>
            </w:pPr>
            <w:r>
              <w:rPr>
                <w:lang w:val="en-US"/>
              </w:rPr>
              <w:t>99.72%</w:t>
            </w:r>
          </w:p>
        </w:tc>
      </w:tr>
      <w:tr w:rsidR="004C21ED" w:rsidTr="004C21ED">
        <w:trPr>
          <w:jc w:val="center"/>
        </w:trPr>
        <w:tc>
          <w:tcPr>
            <w:tcW w:w="611" w:type="dxa"/>
          </w:tcPr>
          <w:p w:rsidR="004C21ED" w:rsidRPr="004C21ED" w:rsidRDefault="004C21ED" w:rsidP="008F3042">
            <w:pPr>
              <w:rPr>
                <w:lang w:val="en-US"/>
              </w:rPr>
            </w:pPr>
            <w:r>
              <w:rPr>
                <w:lang w:val="en-US"/>
              </w:rPr>
              <w:t>6</w:t>
            </w:r>
          </w:p>
        </w:tc>
        <w:tc>
          <w:tcPr>
            <w:tcW w:w="2255" w:type="dxa"/>
          </w:tcPr>
          <w:p w:rsidR="004C21ED" w:rsidRPr="004C21ED" w:rsidRDefault="004C21ED" w:rsidP="004C21ED">
            <w:pPr>
              <w:jc w:val="left"/>
              <w:rPr>
                <w:lang w:val="en-US"/>
              </w:rPr>
            </w:pPr>
            <w:r>
              <w:rPr>
                <w:lang w:val="en-US"/>
              </w:rPr>
              <w:t>Presisi (P)</w:t>
            </w:r>
          </w:p>
        </w:tc>
        <w:tc>
          <w:tcPr>
            <w:tcW w:w="1458" w:type="dxa"/>
          </w:tcPr>
          <w:p w:rsidR="004C21ED" w:rsidRPr="000C038C" w:rsidRDefault="000A7932" w:rsidP="008F3042">
            <w:pPr>
              <w:rPr>
                <w:lang w:val="en-US"/>
              </w:rPr>
            </w:pPr>
            <w:r>
              <w:rPr>
                <w:lang w:val="en-US"/>
              </w:rPr>
              <w:t>0.3</w:t>
            </w:r>
          </w:p>
        </w:tc>
        <w:tc>
          <w:tcPr>
            <w:tcW w:w="1458" w:type="dxa"/>
          </w:tcPr>
          <w:p w:rsidR="004C21ED" w:rsidRPr="000C038C" w:rsidRDefault="000A7932" w:rsidP="008F3042">
            <w:pPr>
              <w:rPr>
                <w:lang w:val="en-US"/>
              </w:rPr>
            </w:pPr>
            <w:r>
              <w:rPr>
                <w:lang w:val="en-US"/>
              </w:rPr>
              <w:t>30.0%</w:t>
            </w:r>
          </w:p>
        </w:tc>
      </w:tr>
    </w:tbl>
    <w:p w:rsidR="00703315" w:rsidRDefault="00703315" w:rsidP="00A30A16">
      <w:pPr>
        <w:rPr>
          <w:b/>
          <w:lang w:val="en-US"/>
        </w:rPr>
      </w:pPr>
    </w:p>
    <w:p w:rsidR="000C44C6" w:rsidRDefault="000C44C6" w:rsidP="000C44C6">
      <w:pPr>
        <w:pStyle w:val="Caption"/>
        <w:keepNext/>
      </w:pPr>
      <w:bookmarkStart w:id="464" w:name="_Ref456648915"/>
      <w:bookmarkStart w:id="465" w:name="_Toc457284185"/>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17</w:t>
      </w:r>
      <w:r w:rsidR="009A36C3">
        <w:fldChar w:fldCharType="end"/>
      </w:r>
      <w:bookmarkEnd w:id="464"/>
      <w:r w:rsidR="00F550F4">
        <w:rPr>
          <w:lang w:val="en-US"/>
        </w:rPr>
        <w:t xml:space="preserve"> hasil penilaian percobaan </w:t>
      </w:r>
      <w:r w:rsidR="002F4D77">
        <w:rPr>
          <w:lang w:val="en-US"/>
        </w:rPr>
        <w:t xml:space="preserve">1a </w:t>
      </w:r>
      <w:r w:rsidR="00F550F4">
        <w:rPr>
          <w:lang w:val="en-US"/>
        </w:rPr>
        <w:t>dengan ukuran window 20000</w:t>
      </w:r>
      <w:bookmarkEnd w:id="465"/>
    </w:p>
    <w:tbl>
      <w:tblPr>
        <w:tblStyle w:val="TableGrid"/>
        <w:tblW w:w="0" w:type="auto"/>
        <w:jc w:val="center"/>
        <w:tblLook w:val="04A0" w:firstRow="1" w:lastRow="0" w:firstColumn="1" w:lastColumn="0" w:noHBand="0" w:noVBand="1"/>
      </w:tblPr>
      <w:tblGrid>
        <w:gridCol w:w="611"/>
        <w:gridCol w:w="2255"/>
        <w:gridCol w:w="1458"/>
        <w:gridCol w:w="1458"/>
      </w:tblGrid>
      <w:tr w:rsidR="000C44C6" w:rsidTr="00F73C6B">
        <w:trPr>
          <w:jc w:val="center"/>
        </w:trPr>
        <w:tc>
          <w:tcPr>
            <w:tcW w:w="611" w:type="dxa"/>
          </w:tcPr>
          <w:p w:rsidR="000C44C6" w:rsidRPr="004C21ED" w:rsidRDefault="000C44C6" w:rsidP="00F73C6B">
            <w:pPr>
              <w:jc w:val="center"/>
              <w:rPr>
                <w:b/>
                <w:lang w:val="en-US"/>
              </w:rPr>
            </w:pPr>
            <w:r w:rsidRPr="004C21ED">
              <w:rPr>
                <w:b/>
                <w:lang w:val="en-US"/>
              </w:rPr>
              <w:t>No</w:t>
            </w:r>
          </w:p>
        </w:tc>
        <w:tc>
          <w:tcPr>
            <w:tcW w:w="2255" w:type="dxa"/>
          </w:tcPr>
          <w:p w:rsidR="000C44C6" w:rsidRPr="004C21ED" w:rsidRDefault="000C44C6" w:rsidP="00F73C6B">
            <w:pPr>
              <w:jc w:val="center"/>
              <w:rPr>
                <w:b/>
                <w:lang w:val="en-US"/>
              </w:rPr>
            </w:pPr>
            <w:r w:rsidRPr="004C21ED">
              <w:rPr>
                <w:b/>
                <w:lang w:val="en-US"/>
              </w:rPr>
              <w:t>Jenis Penilaian</w:t>
            </w:r>
          </w:p>
        </w:tc>
        <w:tc>
          <w:tcPr>
            <w:tcW w:w="1458" w:type="dxa"/>
          </w:tcPr>
          <w:p w:rsidR="000C44C6" w:rsidRPr="004C21ED" w:rsidRDefault="000C44C6" w:rsidP="00F73C6B">
            <w:pPr>
              <w:jc w:val="center"/>
              <w:rPr>
                <w:b/>
                <w:lang w:val="en-US"/>
              </w:rPr>
            </w:pPr>
            <w:r w:rsidRPr="004C21ED">
              <w:rPr>
                <w:b/>
                <w:lang w:val="en-US"/>
              </w:rPr>
              <w:t>Nilai</w:t>
            </w:r>
          </w:p>
        </w:tc>
        <w:tc>
          <w:tcPr>
            <w:tcW w:w="1458" w:type="dxa"/>
          </w:tcPr>
          <w:p w:rsidR="000C44C6" w:rsidRPr="004C21ED" w:rsidRDefault="000C44C6" w:rsidP="00F73C6B">
            <w:pPr>
              <w:jc w:val="center"/>
              <w:rPr>
                <w:b/>
                <w:lang w:val="en-US"/>
              </w:rPr>
            </w:pPr>
            <w:r w:rsidRPr="004C21ED">
              <w:rPr>
                <w:b/>
                <w:lang w:val="en-US"/>
              </w:rPr>
              <w:t>Persentase</w:t>
            </w:r>
          </w:p>
        </w:tc>
      </w:tr>
      <w:tr w:rsidR="000C44C6" w:rsidTr="00F73C6B">
        <w:trPr>
          <w:jc w:val="center"/>
        </w:trPr>
        <w:tc>
          <w:tcPr>
            <w:tcW w:w="611" w:type="dxa"/>
          </w:tcPr>
          <w:p w:rsidR="000C44C6" w:rsidRPr="004C21ED" w:rsidRDefault="000C44C6" w:rsidP="00F73C6B">
            <w:pPr>
              <w:rPr>
                <w:lang w:val="en-US"/>
              </w:rPr>
            </w:pPr>
            <w:r>
              <w:rPr>
                <w:lang w:val="en-US"/>
              </w:rPr>
              <w:t>1</w:t>
            </w:r>
          </w:p>
        </w:tc>
        <w:tc>
          <w:tcPr>
            <w:tcW w:w="2255" w:type="dxa"/>
          </w:tcPr>
          <w:p w:rsidR="000C44C6" w:rsidRPr="004C21ED" w:rsidRDefault="000C44C6" w:rsidP="00F73C6B">
            <w:pPr>
              <w:jc w:val="left"/>
              <w:rPr>
                <w:lang w:val="en-US"/>
              </w:rPr>
            </w:pPr>
            <w:r>
              <w:rPr>
                <w:lang w:val="en-US"/>
              </w:rPr>
              <w:t>Akurasi (AC)</w:t>
            </w:r>
          </w:p>
        </w:tc>
        <w:tc>
          <w:tcPr>
            <w:tcW w:w="1458" w:type="dxa"/>
          </w:tcPr>
          <w:p w:rsidR="000C44C6" w:rsidRPr="000C038C" w:rsidRDefault="00F73C6B" w:rsidP="00F73C6B">
            <w:pPr>
              <w:rPr>
                <w:lang w:val="en-US"/>
              </w:rPr>
            </w:pPr>
            <w:r>
              <w:rPr>
                <w:lang w:val="en-US"/>
              </w:rPr>
              <w:t>0.9324</w:t>
            </w:r>
          </w:p>
        </w:tc>
        <w:tc>
          <w:tcPr>
            <w:tcW w:w="1458" w:type="dxa"/>
          </w:tcPr>
          <w:p w:rsidR="000C44C6" w:rsidRPr="000C038C" w:rsidRDefault="00203000" w:rsidP="00F73C6B">
            <w:pPr>
              <w:rPr>
                <w:lang w:val="en-US"/>
              </w:rPr>
            </w:pPr>
            <w:r>
              <w:rPr>
                <w:lang w:val="en-US"/>
              </w:rPr>
              <w:t>93.24</w:t>
            </w:r>
            <w:r w:rsidR="00F73C6B">
              <w:rPr>
                <w:lang w:val="en-US"/>
              </w:rPr>
              <w:t>%</w:t>
            </w:r>
          </w:p>
        </w:tc>
      </w:tr>
      <w:tr w:rsidR="000C44C6" w:rsidTr="00F73C6B">
        <w:trPr>
          <w:jc w:val="center"/>
        </w:trPr>
        <w:tc>
          <w:tcPr>
            <w:tcW w:w="611" w:type="dxa"/>
          </w:tcPr>
          <w:p w:rsidR="000C44C6" w:rsidRPr="004C21ED" w:rsidRDefault="000C44C6" w:rsidP="00F73C6B">
            <w:pPr>
              <w:rPr>
                <w:lang w:val="en-US"/>
              </w:rPr>
            </w:pPr>
            <w:r>
              <w:rPr>
                <w:lang w:val="en-US"/>
              </w:rPr>
              <w:t>2</w:t>
            </w:r>
          </w:p>
        </w:tc>
        <w:tc>
          <w:tcPr>
            <w:tcW w:w="2255" w:type="dxa"/>
          </w:tcPr>
          <w:p w:rsidR="000C44C6" w:rsidRPr="004C21ED" w:rsidRDefault="000C44C6" w:rsidP="00F73C6B">
            <w:pPr>
              <w:jc w:val="left"/>
              <w:rPr>
                <w:lang w:val="en-US"/>
              </w:rPr>
            </w:pPr>
            <w:r w:rsidRPr="004C21ED">
              <w:rPr>
                <w:i/>
                <w:lang w:val="en-US"/>
              </w:rPr>
              <w:t>True positive rate</w:t>
            </w:r>
            <w:r>
              <w:rPr>
                <w:lang w:val="en-US"/>
              </w:rPr>
              <w:t xml:space="preserve"> (TP)</w:t>
            </w:r>
          </w:p>
        </w:tc>
        <w:tc>
          <w:tcPr>
            <w:tcW w:w="1458" w:type="dxa"/>
          </w:tcPr>
          <w:p w:rsidR="000C44C6" w:rsidRPr="000C038C" w:rsidRDefault="00F73C6B" w:rsidP="00F73C6B">
            <w:pPr>
              <w:rPr>
                <w:lang w:val="en-US"/>
              </w:rPr>
            </w:pPr>
            <w:r>
              <w:rPr>
                <w:lang w:val="en-US"/>
              </w:rPr>
              <w:t>0.0265</w:t>
            </w:r>
          </w:p>
        </w:tc>
        <w:tc>
          <w:tcPr>
            <w:tcW w:w="1458" w:type="dxa"/>
          </w:tcPr>
          <w:p w:rsidR="000C44C6" w:rsidRPr="000C038C" w:rsidRDefault="00F73C6B" w:rsidP="00F73C6B">
            <w:pPr>
              <w:rPr>
                <w:lang w:val="en-US"/>
              </w:rPr>
            </w:pPr>
            <w:r>
              <w:rPr>
                <w:lang w:val="en-US"/>
              </w:rPr>
              <w:t>2.65%</w:t>
            </w:r>
          </w:p>
        </w:tc>
      </w:tr>
      <w:tr w:rsidR="000C44C6" w:rsidTr="00F73C6B">
        <w:trPr>
          <w:jc w:val="center"/>
        </w:trPr>
        <w:tc>
          <w:tcPr>
            <w:tcW w:w="611" w:type="dxa"/>
          </w:tcPr>
          <w:p w:rsidR="000C44C6" w:rsidRPr="004C21ED" w:rsidRDefault="000C44C6" w:rsidP="00F73C6B">
            <w:pPr>
              <w:rPr>
                <w:lang w:val="en-US"/>
              </w:rPr>
            </w:pPr>
            <w:r>
              <w:rPr>
                <w:lang w:val="en-US"/>
              </w:rPr>
              <w:t>3</w:t>
            </w:r>
          </w:p>
        </w:tc>
        <w:tc>
          <w:tcPr>
            <w:tcW w:w="2255" w:type="dxa"/>
          </w:tcPr>
          <w:p w:rsidR="000C44C6" w:rsidRPr="004C21ED" w:rsidRDefault="000C44C6" w:rsidP="00F73C6B">
            <w:pPr>
              <w:jc w:val="left"/>
              <w:rPr>
                <w:lang w:val="en-US"/>
              </w:rPr>
            </w:pPr>
            <w:r w:rsidRPr="004C21ED">
              <w:rPr>
                <w:i/>
                <w:lang w:val="en-US"/>
              </w:rPr>
              <w:t>False negative rate</w:t>
            </w:r>
            <w:r>
              <w:rPr>
                <w:lang w:val="en-US"/>
              </w:rPr>
              <w:t xml:space="preserve"> (FN)</w:t>
            </w:r>
          </w:p>
        </w:tc>
        <w:tc>
          <w:tcPr>
            <w:tcW w:w="1458" w:type="dxa"/>
          </w:tcPr>
          <w:p w:rsidR="000C44C6" w:rsidRPr="000C038C" w:rsidRDefault="00F73C6B" w:rsidP="00F73C6B">
            <w:pPr>
              <w:rPr>
                <w:lang w:val="en-US"/>
              </w:rPr>
            </w:pPr>
            <w:r>
              <w:rPr>
                <w:lang w:val="en-US"/>
              </w:rPr>
              <w:t>0.9375</w:t>
            </w:r>
          </w:p>
        </w:tc>
        <w:tc>
          <w:tcPr>
            <w:tcW w:w="1458" w:type="dxa"/>
          </w:tcPr>
          <w:p w:rsidR="000C44C6" w:rsidRPr="000C038C" w:rsidRDefault="00203000" w:rsidP="00203000">
            <w:pPr>
              <w:rPr>
                <w:lang w:val="en-US"/>
              </w:rPr>
            </w:pPr>
            <w:r>
              <w:rPr>
                <w:lang w:val="en-US"/>
              </w:rPr>
              <w:t>93</w:t>
            </w:r>
            <w:r w:rsidR="00F73C6B">
              <w:rPr>
                <w:lang w:val="en-US"/>
              </w:rPr>
              <w:t>.</w:t>
            </w:r>
            <w:r>
              <w:rPr>
                <w:lang w:val="en-US"/>
              </w:rPr>
              <w:t>7</w:t>
            </w:r>
            <w:r w:rsidR="00F73C6B">
              <w:rPr>
                <w:lang w:val="en-US"/>
              </w:rPr>
              <w:t>5%</w:t>
            </w:r>
          </w:p>
        </w:tc>
      </w:tr>
      <w:tr w:rsidR="000C44C6" w:rsidTr="00F73C6B">
        <w:trPr>
          <w:jc w:val="center"/>
        </w:trPr>
        <w:tc>
          <w:tcPr>
            <w:tcW w:w="611" w:type="dxa"/>
          </w:tcPr>
          <w:p w:rsidR="000C44C6" w:rsidRPr="004C21ED" w:rsidRDefault="000C44C6" w:rsidP="00F73C6B">
            <w:pPr>
              <w:rPr>
                <w:lang w:val="en-US"/>
              </w:rPr>
            </w:pPr>
            <w:r>
              <w:rPr>
                <w:lang w:val="en-US"/>
              </w:rPr>
              <w:t>4</w:t>
            </w:r>
          </w:p>
        </w:tc>
        <w:tc>
          <w:tcPr>
            <w:tcW w:w="2255" w:type="dxa"/>
          </w:tcPr>
          <w:p w:rsidR="000C44C6" w:rsidRPr="004C21ED" w:rsidRDefault="000C44C6" w:rsidP="00F73C6B">
            <w:pPr>
              <w:jc w:val="left"/>
              <w:rPr>
                <w:lang w:val="en-US"/>
              </w:rPr>
            </w:pPr>
            <w:r w:rsidRPr="004C21ED">
              <w:rPr>
                <w:i/>
                <w:lang w:val="en-US"/>
              </w:rPr>
              <w:t>False positive rate</w:t>
            </w:r>
            <w:r>
              <w:rPr>
                <w:lang w:val="en-US"/>
              </w:rPr>
              <w:t xml:space="preserve"> (FP)</w:t>
            </w:r>
          </w:p>
        </w:tc>
        <w:tc>
          <w:tcPr>
            <w:tcW w:w="1458" w:type="dxa"/>
          </w:tcPr>
          <w:p w:rsidR="000C44C6" w:rsidRPr="000C038C" w:rsidRDefault="00F73C6B" w:rsidP="00F73C6B">
            <w:pPr>
              <w:rPr>
                <w:lang w:val="en-US"/>
              </w:rPr>
            </w:pPr>
            <w:r>
              <w:rPr>
                <w:lang w:val="en-US"/>
              </w:rPr>
              <w:t>0.0028</w:t>
            </w:r>
          </w:p>
        </w:tc>
        <w:tc>
          <w:tcPr>
            <w:tcW w:w="1458" w:type="dxa"/>
          </w:tcPr>
          <w:p w:rsidR="000C44C6" w:rsidRPr="000C038C" w:rsidRDefault="00F73C6B" w:rsidP="00F73C6B">
            <w:pPr>
              <w:rPr>
                <w:lang w:val="en-US"/>
              </w:rPr>
            </w:pPr>
            <w:r>
              <w:rPr>
                <w:lang w:val="en-US"/>
              </w:rPr>
              <w:t>0.28%</w:t>
            </w:r>
          </w:p>
        </w:tc>
      </w:tr>
      <w:tr w:rsidR="000C44C6" w:rsidTr="00F73C6B">
        <w:trPr>
          <w:jc w:val="center"/>
        </w:trPr>
        <w:tc>
          <w:tcPr>
            <w:tcW w:w="611" w:type="dxa"/>
          </w:tcPr>
          <w:p w:rsidR="000C44C6" w:rsidRPr="004C21ED" w:rsidRDefault="000C44C6" w:rsidP="00F73C6B">
            <w:pPr>
              <w:rPr>
                <w:lang w:val="en-US"/>
              </w:rPr>
            </w:pPr>
            <w:r>
              <w:rPr>
                <w:lang w:val="en-US"/>
              </w:rPr>
              <w:t>5</w:t>
            </w:r>
          </w:p>
        </w:tc>
        <w:tc>
          <w:tcPr>
            <w:tcW w:w="2255" w:type="dxa"/>
          </w:tcPr>
          <w:p w:rsidR="000C44C6" w:rsidRPr="004C21ED" w:rsidRDefault="000C44C6" w:rsidP="00F73C6B">
            <w:pPr>
              <w:jc w:val="left"/>
              <w:rPr>
                <w:lang w:val="en-US"/>
              </w:rPr>
            </w:pPr>
            <w:r w:rsidRPr="004C21ED">
              <w:rPr>
                <w:i/>
                <w:lang w:val="en-US"/>
              </w:rPr>
              <w:t>True negative rate</w:t>
            </w:r>
            <w:r>
              <w:rPr>
                <w:lang w:val="en-US"/>
              </w:rPr>
              <w:t xml:space="preserve"> (TN)</w:t>
            </w:r>
          </w:p>
        </w:tc>
        <w:tc>
          <w:tcPr>
            <w:tcW w:w="1458" w:type="dxa"/>
          </w:tcPr>
          <w:p w:rsidR="000C44C6" w:rsidRPr="000C038C" w:rsidRDefault="00F73C6B" w:rsidP="00F73C6B">
            <w:pPr>
              <w:rPr>
                <w:lang w:val="en-US"/>
              </w:rPr>
            </w:pPr>
            <w:r>
              <w:rPr>
                <w:lang w:val="en-US"/>
              </w:rPr>
              <w:t>0.9972</w:t>
            </w:r>
          </w:p>
        </w:tc>
        <w:tc>
          <w:tcPr>
            <w:tcW w:w="1458" w:type="dxa"/>
          </w:tcPr>
          <w:p w:rsidR="000C44C6" w:rsidRPr="000C038C" w:rsidRDefault="00203000" w:rsidP="00F73C6B">
            <w:pPr>
              <w:rPr>
                <w:lang w:val="en-US"/>
              </w:rPr>
            </w:pPr>
            <w:r>
              <w:rPr>
                <w:lang w:val="en-US"/>
              </w:rPr>
              <w:t>99.7</w:t>
            </w:r>
            <w:r w:rsidR="00F73C6B">
              <w:rPr>
                <w:lang w:val="en-US"/>
              </w:rPr>
              <w:t>2%</w:t>
            </w:r>
          </w:p>
        </w:tc>
      </w:tr>
      <w:tr w:rsidR="000C44C6" w:rsidTr="00F73C6B">
        <w:trPr>
          <w:jc w:val="center"/>
        </w:trPr>
        <w:tc>
          <w:tcPr>
            <w:tcW w:w="611" w:type="dxa"/>
          </w:tcPr>
          <w:p w:rsidR="000C44C6" w:rsidRPr="004C21ED" w:rsidRDefault="000C44C6" w:rsidP="00F73C6B">
            <w:pPr>
              <w:rPr>
                <w:lang w:val="en-US"/>
              </w:rPr>
            </w:pPr>
            <w:r>
              <w:rPr>
                <w:lang w:val="en-US"/>
              </w:rPr>
              <w:t>6</w:t>
            </w:r>
          </w:p>
        </w:tc>
        <w:tc>
          <w:tcPr>
            <w:tcW w:w="2255" w:type="dxa"/>
          </w:tcPr>
          <w:p w:rsidR="000C44C6" w:rsidRPr="004C21ED" w:rsidRDefault="000C44C6" w:rsidP="00F73C6B">
            <w:pPr>
              <w:jc w:val="left"/>
              <w:rPr>
                <w:lang w:val="en-US"/>
              </w:rPr>
            </w:pPr>
            <w:r>
              <w:rPr>
                <w:lang w:val="en-US"/>
              </w:rPr>
              <w:t>Presisi (P)</w:t>
            </w:r>
          </w:p>
        </w:tc>
        <w:tc>
          <w:tcPr>
            <w:tcW w:w="1458" w:type="dxa"/>
          </w:tcPr>
          <w:p w:rsidR="000C44C6" w:rsidRPr="000C038C" w:rsidRDefault="00F73C6B" w:rsidP="00F73C6B">
            <w:pPr>
              <w:rPr>
                <w:lang w:val="en-US"/>
              </w:rPr>
            </w:pPr>
            <w:r>
              <w:rPr>
                <w:lang w:val="en-US"/>
              </w:rPr>
              <w:t>0.4054</w:t>
            </w:r>
          </w:p>
        </w:tc>
        <w:tc>
          <w:tcPr>
            <w:tcW w:w="1458" w:type="dxa"/>
          </w:tcPr>
          <w:p w:rsidR="000C44C6" w:rsidRPr="000C038C" w:rsidRDefault="00F73C6B" w:rsidP="00F73C6B">
            <w:pPr>
              <w:rPr>
                <w:lang w:val="en-US"/>
              </w:rPr>
            </w:pPr>
            <w:r>
              <w:rPr>
                <w:lang w:val="en-US"/>
              </w:rPr>
              <w:t>40.54%</w:t>
            </w:r>
          </w:p>
        </w:tc>
      </w:tr>
    </w:tbl>
    <w:p w:rsidR="00F550F4" w:rsidRDefault="00F550F4" w:rsidP="00F550F4">
      <w:pPr>
        <w:pStyle w:val="ListParagraph"/>
        <w:ind w:left="360"/>
        <w:rPr>
          <w:b/>
          <w:lang w:val="en-US"/>
        </w:rPr>
      </w:pPr>
    </w:p>
    <w:p w:rsidR="000C44C6" w:rsidRDefault="00F550F4" w:rsidP="00F550F4">
      <w:pPr>
        <w:pStyle w:val="ListParagraph"/>
        <w:numPr>
          <w:ilvl w:val="1"/>
          <w:numId w:val="40"/>
        </w:numPr>
        <w:rPr>
          <w:b/>
          <w:lang w:val="en-US"/>
        </w:rPr>
      </w:pPr>
      <w:r w:rsidRPr="00F550F4">
        <w:rPr>
          <w:b/>
          <w:lang w:val="en-US"/>
        </w:rPr>
        <w:t>Pengujian 1b</w:t>
      </w:r>
    </w:p>
    <w:p w:rsidR="00F550F4" w:rsidRPr="00F550F4" w:rsidRDefault="00F550F4" w:rsidP="002F4D77">
      <w:pPr>
        <w:ind w:firstLine="720"/>
        <w:rPr>
          <w:lang w:val="en-US"/>
        </w:rPr>
      </w:pPr>
      <w:r w:rsidRPr="00F550F4">
        <w:rPr>
          <w:lang w:val="en-US"/>
        </w:rPr>
        <w:t xml:space="preserve">Dengan berbekal </w:t>
      </w:r>
      <w:r w:rsidRPr="00F550F4">
        <w:rPr>
          <w:i/>
          <w:lang w:val="en-US"/>
        </w:rPr>
        <w:t>threshold</w:t>
      </w:r>
      <w:r w:rsidRPr="00F550F4">
        <w:rPr>
          <w:lang w:val="en-US"/>
        </w:rPr>
        <w:t xml:space="preserve"> tersebut maka dilakukan pengujian terhadap data testing minggu ke-5, hari ke-1</w:t>
      </w:r>
      <w:r>
        <w:rPr>
          <w:lang w:val="en-US"/>
        </w:rPr>
        <w:t xml:space="preserve"> dengan tambahan proses </w:t>
      </w:r>
      <w:r w:rsidRPr="00F550F4">
        <w:rPr>
          <w:i/>
          <w:lang w:val="en-US"/>
        </w:rPr>
        <w:t>incremental leraning</w:t>
      </w:r>
      <w:r w:rsidRPr="00F550F4">
        <w:rPr>
          <w:lang w:val="en-US"/>
        </w:rPr>
        <w:t xml:space="preserve">. Hasil dari pengujian dituliskan pada </w:t>
      </w:r>
      <w:r w:rsidR="00CB4552">
        <w:rPr>
          <w:lang w:val="en-US"/>
        </w:rPr>
        <w:fldChar w:fldCharType="begin"/>
      </w:r>
      <w:r w:rsidR="00CB4552">
        <w:rPr>
          <w:lang w:val="en-US"/>
        </w:rPr>
        <w:instrText xml:space="preserve"> REF _Ref456648949 \h </w:instrText>
      </w:r>
      <w:r w:rsidR="00CB4552">
        <w:rPr>
          <w:lang w:val="en-US"/>
        </w:rPr>
      </w:r>
      <w:r w:rsidR="00CB4552">
        <w:rPr>
          <w:lang w:val="en-US"/>
        </w:rPr>
        <w:fldChar w:fldCharType="separate"/>
      </w:r>
      <w:r w:rsidR="003C16DB">
        <w:t xml:space="preserve">Tabel </w:t>
      </w:r>
      <w:r w:rsidR="003C16DB">
        <w:rPr>
          <w:noProof/>
        </w:rPr>
        <w:t>5</w:t>
      </w:r>
      <w:r w:rsidR="003C16DB">
        <w:t>.</w:t>
      </w:r>
      <w:r w:rsidR="003C16DB">
        <w:rPr>
          <w:noProof/>
        </w:rPr>
        <w:t>18</w:t>
      </w:r>
      <w:r w:rsidR="00CB4552">
        <w:rPr>
          <w:lang w:val="en-US"/>
        </w:rPr>
        <w:fldChar w:fldCharType="end"/>
      </w:r>
    </w:p>
    <w:p w:rsidR="00F550F4" w:rsidRPr="00D16144" w:rsidRDefault="00F550F4" w:rsidP="00F550F4">
      <w:pPr>
        <w:pStyle w:val="Caption"/>
        <w:keepNext/>
        <w:rPr>
          <w:i/>
          <w:lang w:val="en-US"/>
        </w:rPr>
      </w:pPr>
      <w:bookmarkStart w:id="466" w:name="_Ref456648949"/>
      <w:bookmarkStart w:id="467" w:name="_Toc457284186"/>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18</w:t>
      </w:r>
      <w:r w:rsidR="009A36C3">
        <w:fldChar w:fldCharType="end"/>
      </w:r>
      <w:bookmarkEnd w:id="466"/>
      <w:r>
        <w:rPr>
          <w:lang w:val="en-US"/>
        </w:rPr>
        <w:t xml:space="preserve"> Hasil Uji Data </w:t>
      </w:r>
      <w:r w:rsidRPr="00F51B4A">
        <w:rPr>
          <w:i/>
          <w:lang w:val="en-US"/>
        </w:rPr>
        <w:t>Testing</w:t>
      </w:r>
      <w:r w:rsidR="001F2200">
        <w:rPr>
          <w:lang w:val="en-US"/>
        </w:rPr>
        <w:t xml:space="preserve"> minggu ke-5</w:t>
      </w:r>
      <w:r w:rsidR="00D16144">
        <w:rPr>
          <w:lang w:val="en-US"/>
        </w:rPr>
        <w:t xml:space="preserve"> dengan proses </w:t>
      </w:r>
      <w:r w:rsidR="00D16144">
        <w:rPr>
          <w:i/>
          <w:lang w:val="en-US"/>
        </w:rPr>
        <w:t>incremental laeraning</w:t>
      </w:r>
      <w:bookmarkEnd w:id="467"/>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95BF9" w:rsidTr="00BD1CD9">
        <w:trPr>
          <w:jc w:val="center"/>
        </w:trPr>
        <w:tc>
          <w:tcPr>
            <w:tcW w:w="562"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5"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5328</w:t>
            </w:r>
          </w:p>
        </w:tc>
        <w:tc>
          <w:tcPr>
            <w:tcW w:w="1418"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1577</w:t>
            </w:r>
          </w:p>
        </w:tc>
        <w:tc>
          <w:tcPr>
            <w:tcW w:w="1559"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3751</w:t>
            </w:r>
          </w:p>
        </w:tc>
      </w:tr>
      <w:tr w:rsidR="00B95BF9" w:rsidTr="00BD1CD9">
        <w:trPr>
          <w:jc w:val="center"/>
        </w:trPr>
        <w:tc>
          <w:tcPr>
            <w:tcW w:w="562"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5"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8515</w:t>
            </w:r>
          </w:p>
        </w:tc>
        <w:tc>
          <w:tcPr>
            <w:tcW w:w="1418"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6711</w:t>
            </w:r>
          </w:p>
        </w:tc>
        <w:tc>
          <w:tcPr>
            <w:tcW w:w="1559"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1804</w:t>
            </w:r>
          </w:p>
        </w:tc>
      </w:tr>
    </w:tbl>
    <w:p w:rsidR="00F550F4" w:rsidRPr="00F550F4" w:rsidRDefault="00F550F4" w:rsidP="00F550F4">
      <w:pPr>
        <w:ind w:firstLine="720"/>
        <w:rPr>
          <w:lang w:val="en-US"/>
        </w:rPr>
      </w:pPr>
      <w:r w:rsidRPr="00F550F4">
        <w:rPr>
          <w:lang w:val="en-US"/>
        </w:rPr>
        <w:lastRenderedPageBreak/>
        <w:t xml:space="preserve">Setelah semua data diuji, maka data dapat diproses hasilnya dengan </w:t>
      </w:r>
      <w:r w:rsidRPr="00F550F4">
        <w:rPr>
          <w:i/>
          <w:lang w:val="en-US"/>
        </w:rPr>
        <w:t>confussion matrix</w:t>
      </w:r>
      <w:r w:rsidRPr="00F550F4">
        <w:rPr>
          <w:lang w:val="en-US"/>
        </w:rPr>
        <w:t xml:space="preserve">. Pada </w:t>
      </w:r>
      <w:r w:rsidR="0062273D">
        <w:rPr>
          <w:lang w:val="en-US"/>
        </w:rPr>
        <w:fldChar w:fldCharType="begin"/>
      </w:r>
      <w:r w:rsidR="0062273D">
        <w:rPr>
          <w:lang w:val="en-US"/>
        </w:rPr>
        <w:instrText xml:space="preserve"> REF _Ref456648969 \h </w:instrText>
      </w:r>
      <w:r w:rsidR="0062273D">
        <w:rPr>
          <w:lang w:val="en-US"/>
        </w:rPr>
      </w:r>
      <w:r w:rsidR="0062273D">
        <w:rPr>
          <w:lang w:val="en-US"/>
        </w:rPr>
        <w:fldChar w:fldCharType="separate"/>
      </w:r>
      <w:r w:rsidR="003C16DB">
        <w:t xml:space="preserve">Tabel </w:t>
      </w:r>
      <w:r w:rsidR="003C16DB">
        <w:rPr>
          <w:noProof/>
        </w:rPr>
        <w:t>5</w:t>
      </w:r>
      <w:r w:rsidR="003C16DB">
        <w:t>.</w:t>
      </w:r>
      <w:r w:rsidR="003C16DB">
        <w:rPr>
          <w:noProof/>
        </w:rPr>
        <w:t>19</w:t>
      </w:r>
      <w:r w:rsidR="0062273D">
        <w:rPr>
          <w:lang w:val="en-US"/>
        </w:rPr>
        <w:fldChar w:fldCharType="end"/>
      </w:r>
      <w:r w:rsidR="0062273D">
        <w:rPr>
          <w:lang w:val="en-US"/>
        </w:rPr>
        <w:t xml:space="preserve"> </w:t>
      </w:r>
      <w:r w:rsidRPr="00F550F4">
        <w:rPr>
          <w:lang w:val="en-US"/>
        </w:rPr>
        <w:t>disajikan klasifikasi jumlah masing-masing kelas berdasarkan pada hasil pengujian.</w:t>
      </w:r>
    </w:p>
    <w:p w:rsidR="00F550F4" w:rsidRPr="00F550F4" w:rsidRDefault="00F550F4" w:rsidP="00F550F4">
      <w:pPr>
        <w:rPr>
          <w:lang w:val="en-US"/>
        </w:rPr>
      </w:pPr>
    </w:p>
    <w:p w:rsidR="00F550F4" w:rsidRPr="000016C6" w:rsidRDefault="00F550F4" w:rsidP="00F550F4">
      <w:pPr>
        <w:pStyle w:val="Caption"/>
        <w:keepNext/>
        <w:rPr>
          <w:i/>
        </w:rPr>
      </w:pPr>
      <w:bookmarkStart w:id="468" w:name="_Ref456648969"/>
      <w:bookmarkStart w:id="469" w:name="_Toc457284187"/>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19</w:t>
      </w:r>
      <w:r w:rsidR="009A36C3">
        <w:fldChar w:fldCharType="end"/>
      </w:r>
      <w:bookmarkEnd w:id="468"/>
      <w:r>
        <w:rPr>
          <w:lang w:val="en-US"/>
        </w:rPr>
        <w:t xml:space="preserve"> </w:t>
      </w:r>
      <w:r w:rsidRPr="001668AE">
        <w:rPr>
          <w:i/>
          <w:lang w:val="en-US"/>
        </w:rPr>
        <w:t>Confussion matrix</w:t>
      </w:r>
      <w:r w:rsidR="000016C6">
        <w:rPr>
          <w:lang w:val="en-US"/>
        </w:rPr>
        <w:t xml:space="preserve"> </w:t>
      </w:r>
      <w:r w:rsidR="00D46F28">
        <w:rPr>
          <w:lang w:val="en-US"/>
        </w:rPr>
        <w:t>uji coba 1b</w:t>
      </w:r>
      <w:bookmarkEnd w:id="469"/>
    </w:p>
    <w:tbl>
      <w:tblPr>
        <w:tblStyle w:val="TableGrid"/>
        <w:tblW w:w="0" w:type="auto"/>
        <w:jc w:val="center"/>
        <w:tblLook w:val="04A0" w:firstRow="1" w:lastRow="0" w:firstColumn="1" w:lastColumn="0" w:noHBand="0" w:noVBand="1"/>
      </w:tblPr>
      <w:tblGrid>
        <w:gridCol w:w="684"/>
        <w:gridCol w:w="895"/>
        <w:gridCol w:w="685"/>
        <w:gridCol w:w="658"/>
        <w:gridCol w:w="658"/>
        <w:gridCol w:w="660"/>
      </w:tblGrid>
      <w:tr w:rsidR="00BD1CD9" w:rsidTr="00FE41EA">
        <w:trPr>
          <w:jc w:val="center"/>
        </w:trPr>
        <w:tc>
          <w:tcPr>
            <w:tcW w:w="684" w:type="dxa"/>
            <w:vMerge w:val="restart"/>
            <w:vAlign w:val="center"/>
          </w:tcPr>
          <w:p w:rsidR="00BD1CD9" w:rsidRPr="000A7932" w:rsidRDefault="00BD1CD9" w:rsidP="00BD1CD9">
            <w:pPr>
              <w:jc w:val="center"/>
              <w:rPr>
                <w:b/>
                <w:lang w:val="en-US"/>
              </w:rPr>
            </w:pPr>
            <w:r w:rsidRPr="000A7932">
              <w:rPr>
                <w:b/>
                <w:lang w:val="en-US"/>
              </w:rPr>
              <w:t>No</w:t>
            </w:r>
          </w:p>
        </w:tc>
        <w:tc>
          <w:tcPr>
            <w:tcW w:w="883"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661" w:type="dxa"/>
            <w:gridSpan w:val="4"/>
            <w:vAlign w:val="center"/>
          </w:tcPr>
          <w:p w:rsidR="00BD1CD9" w:rsidRPr="000A7932" w:rsidRDefault="00BD1CD9" w:rsidP="00BD1CD9">
            <w:pPr>
              <w:jc w:val="center"/>
              <w:rPr>
                <w:b/>
                <w:lang w:val="en-US"/>
              </w:rPr>
            </w:pPr>
            <w:r w:rsidRPr="000A7932">
              <w:rPr>
                <w:b/>
                <w:lang w:val="en-US"/>
              </w:rPr>
              <w:t>Kelas</w:t>
            </w:r>
          </w:p>
        </w:tc>
      </w:tr>
      <w:tr w:rsidR="00B95BF9" w:rsidTr="00FE41EA">
        <w:trPr>
          <w:jc w:val="center"/>
        </w:trPr>
        <w:tc>
          <w:tcPr>
            <w:tcW w:w="684" w:type="dxa"/>
            <w:vMerge/>
          </w:tcPr>
          <w:p w:rsidR="00B95BF9" w:rsidRDefault="00B95BF9" w:rsidP="00A86161">
            <w:pPr>
              <w:rPr>
                <w:lang w:val="en-US"/>
              </w:rPr>
            </w:pPr>
          </w:p>
        </w:tc>
        <w:tc>
          <w:tcPr>
            <w:tcW w:w="883" w:type="dxa"/>
            <w:vMerge/>
          </w:tcPr>
          <w:p w:rsidR="00B95BF9" w:rsidRDefault="00B95BF9" w:rsidP="00A86161">
            <w:pPr>
              <w:rPr>
                <w:lang w:val="en-US"/>
              </w:rPr>
            </w:pPr>
          </w:p>
        </w:tc>
        <w:tc>
          <w:tcPr>
            <w:tcW w:w="685" w:type="dxa"/>
          </w:tcPr>
          <w:p w:rsidR="00B95BF9" w:rsidRPr="000A7932" w:rsidRDefault="00B95BF9" w:rsidP="00A86161">
            <w:pPr>
              <w:jc w:val="center"/>
              <w:rPr>
                <w:b/>
                <w:lang w:val="en-US"/>
              </w:rPr>
            </w:pPr>
            <w:r w:rsidRPr="000A7932">
              <w:rPr>
                <w:b/>
                <w:lang w:val="en-US"/>
              </w:rPr>
              <w:t>A</w:t>
            </w:r>
          </w:p>
        </w:tc>
        <w:tc>
          <w:tcPr>
            <w:tcW w:w="658" w:type="dxa"/>
          </w:tcPr>
          <w:p w:rsidR="00B95BF9" w:rsidRPr="000A7932" w:rsidRDefault="00B95BF9" w:rsidP="00A86161">
            <w:pPr>
              <w:jc w:val="center"/>
              <w:rPr>
                <w:b/>
                <w:lang w:val="en-US"/>
              </w:rPr>
            </w:pPr>
            <w:r w:rsidRPr="000A7932">
              <w:rPr>
                <w:b/>
                <w:lang w:val="en-US"/>
              </w:rPr>
              <w:t>B</w:t>
            </w:r>
          </w:p>
        </w:tc>
        <w:tc>
          <w:tcPr>
            <w:tcW w:w="658" w:type="dxa"/>
          </w:tcPr>
          <w:p w:rsidR="00B95BF9" w:rsidRPr="000A7932" w:rsidRDefault="00B95BF9" w:rsidP="00A86161">
            <w:pPr>
              <w:jc w:val="center"/>
              <w:rPr>
                <w:b/>
                <w:lang w:val="en-US"/>
              </w:rPr>
            </w:pPr>
            <w:r w:rsidRPr="000A7932">
              <w:rPr>
                <w:b/>
                <w:lang w:val="en-US"/>
              </w:rPr>
              <w:t>C</w:t>
            </w:r>
          </w:p>
        </w:tc>
        <w:tc>
          <w:tcPr>
            <w:tcW w:w="660" w:type="dxa"/>
          </w:tcPr>
          <w:p w:rsidR="00B95BF9" w:rsidRPr="000A7932" w:rsidRDefault="00B95BF9" w:rsidP="00A86161">
            <w:pPr>
              <w:jc w:val="center"/>
              <w:rPr>
                <w:b/>
                <w:lang w:val="en-US"/>
              </w:rPr>
            </w:pPr>
            <w:r w:rsidRPr="000A7932">
              <w:rPr>
                <w:b/>
                <w:lang w:val="en-US"/>
              </w:rPr>
              <w:t>D</w:t>
            </w:r>
          </w:p>
        </w:tc>
      </w:tr>
      <w:tr w:rsidR="00B95BF9" w:rsidTr="00FE41EA">
        <w:trPr>
          <w:jc w:val="center"/>
        </w:trPr>
        <w:tc>
          <w:tcPr>
            <w:tcW w:w="684" w:type="dxa"/>
          </w:tcPr>
          <w:p w:rsidR="00B95BF9" w:rsidRDefault="00B95BF9" w:rsidP="00A86161">
            <w:pPr>
              <w:jc w:val="center"/>
              <w:rPr>
                <w:lang w:val="en-US"/>
              </w:rPr>
            </w:pPr>
            <w:r>
              <w:rPr>
                <w:lang w:val="en-US"/>
              </w:rPr>
              <w:t>1</w:t>
            </w:r>
          </w:p>
        </w:tc>
        <w:tc>
          <w:tcPr>
            <w:tcW w:w="883" w:type="dxa"/>
          </w:tcPr>
          <w:p w:rsidR="00B95BF9" w:rsidRDefault="00B95BF9" w:rsidP="00A86161">
            <w:pPr>
              <w:rPr>
                <w:lang w:val="en-US"/>
              </w:rPr>
            </w:pPr>
            <w:r>
              <w:rPr>
                <w:lang w:val="en-US"/>
              </w:rPr>
              <w:t>10000</w:t>
            </w:r>
          </w:p>
        </w:tc>
        <w:tc>
          <w:tcPr>
            <w:tcW w:w="685" w:type="dxa"/>
          </w:tcPr>
          <w:p w:rsidR="00B95BF9" w:rsidRDefault="00B95BF9" w:rsidP="00A86161">
            <w:pPr>
              <w:jc w:val="center"/>
              <w:rPr>
                <w:lang w:val="en-US"/>
              </w:rPr>
            </w:pPr>
            <w:r>
              <w:rPr>
                <w:lang w:val="en-US"/>
              </w:rPr>
              <w:t>187</w:t>
            </w:r>
          </w:p>
        </w:tc>
        <w:tc>
          <w:tcPr>
            <w:tcW w:w="658" w:type="dxa"/>
          </w:tcPr>
          <w:p w:rsidR="00B95BF9" w:rsidRDefault="00B95BF9" w:rsidP="00A86161">
            <w:pPr>
              <w:jc w:val="center"/>
              <w:rPr>
                <w:lang w:val="en-US"/>
              </w:rPr>
            </w:pPr>
            <w:r>
              <w:rPr>
                <w:lang w:val="en-US"/>
              </w:rPr>
              <w:t>174</w:t>
            </w:r>
          </w:p>
        </w:tc>
        <w:tc>
          <w:tcPr>
            <w:tcW w:w="658" w:type="dxa"/>
          </w:tcPr>
          <w:p w:rsidR="00B95BF9" w:rsidRDefault="00B95BF9" w:rsidP="00A86161">
            <w:pPr>
              <w:jc w:val="center"/>
              <w:rPr>
                <w:lang w:val="en-US"/>
              </w:rPr>
            </w:pPr>
            <w:r>
              <w:rPr>
                <w:lang w:val="en-US"/>
              </w:rPr>
              <w:t>3564</w:t>
            </w:r>
          </w:p>
        </w:tc>
        <w:tc>
          <w:tcPr>
            <w:tcW w:w="660" w:type="dxa"/>
          </w:tcPr>
          <w:p w:rsidR="00B95BF9" w:rsidRDefault="00B95BF9" w:rsidP="00A86161">
            <w:pPr>
              <w:jc w:val="center"/>
              <w:rPr>
                <w:lang w:val="en-US"/>
              </w:rPr>
            </w:pPr>
            <w:r>
              <w:rPr>
                <w:lang w:val="en-US"/>
              </w:rPr>
              <w:t>1403</w:t>
            </w:r>
          </w:p>
        </w:tc>
      </w:tr>
      <w:tr w:rsidR="00B95BF9" w:rsidTr="00FE41EA">
        <w:trPr>
          <w:jc w:val="center"/>
        </w:trPr>
        <w:tc>
          <w:tcPr>
            <w:tcW w:w="684" w:type="dxa"/>
          </w:tcPr>
          <w:p w:rsidR="00B95BF9" w:rsidRDefault="00B95BF9" w:rsidP="00A86161">
            <w:pPr>
              <w:jc w:val="center"/>
              <w:rPr>
                <w:lang w:val="en-US"/>
              </w:rPr>
            </w:pPr>
            <w:r>
              <w:rPr>
                <w:lang w:val="en-US"/>
              </w:rPr>
              <w:t>2</w:t>
            </w:r>
          </w:p>
        </w:tc>
        <w:tc>
          <w:tcPr>
            <w:tcW w:w="883" w:type="dxa"/>
          </w:tcPr>
          <w:p w:rsidR="00B95BF9" w:rsidRDefault="00B95BF9" w:rsidP="00A86161">
            <w:pPr>
              <w:rPr>
                <w:lang w:val="en-US"/>
              </w:rPr>
            </w:pPr>
            <w:r>
              <w:rPr>
                <w:lang w:val="en-US"/>
              </w:rPr>
              <w:t>20000</w:t>
            </w:r>
          </w:p>
        </w:tc>
        <w:tc>
          <w:tcPr>
            <w:tcW w:w="685" w:type="dxa"/>
          </w:tcPr>
          <w:p w:rsidR="00B95BF9" w:rsidRDefault="00B95BF9" w:rsidP="00A86161">
            <w:pPr>
              <w:jc w:val="center"/>
              <w:rPr>
                <w:lang w:val="en-US"/>
              </w:rPr>
            </w:pPr>
            <w:r>
              <w:rPr>
                <w:lang w:val="en-US"/>
              </w:rPr>
              <w:t>314</w:t>
            </w:r>
          </w:p>
        </w:tc>
        <w:tc>
          <w:tcPr>
            <w:tcW w:w="658" w:type="dxa"/>
          </w:tcPr>
          <w:p w:rsidR="00B95BF9" w:rsidRDefault="00B95BF9" w:rsidP="00A86161">
            <w:pPr>
              <w:jc w:val="center"/>
              <w:rPr>
                <w:lang w:val="en-US"/>
              </w:rPr>
            </w:pPr>
            <w:r>
              <w:rPr>
                <w:lang w:val="en-US"/>
              </w:rPr>
              <w:t>253</w:t>
            </w:r>
          </w:p>
        </w:tc>
        <w:tc>
          <w:tcPr>
            <w:tcW w:w="658" w:type="dxa"/>
          </w:tcPr>
          <w:p w:rsidR="00B95BF9" w:rsidRDefault="00B95BF9" w:rsidP="00A86161">
            <w:pPr>
              <w:jc w:val="center"/>
              <w:rPr>
                <w:lang w:val="en-US"/>
              </w:rPr>
            </w:pPr>
            <w:r>
              <w:rPr>
                <w:lang w:val="en-US"/>
              </w:rPr>
              <w:t>6397</w:t>
            </w:r>
          </w:p>
        </w:tc>
        <w:tc>
          <w:tcPr>
            <w:tcW w:w="660" w:type="dxa"/>
          </w:tcPr>
          <w:p w:rsidR="00B95BF9" w:rsidRDefault="00B95BF9" w:rsidP="00A86161">
            <w:pPr>
              <w:jc w:val="center"/>
              <w:rPr>
                <w:lang w:val="en-US"/>
              </w:rPr>
            </w:pPr>
            <w:r>
              <w:rPr>
                <w:lang w:val="en-US"/>
              </w:rPr>
              <w:t>1551</w:t>
            </w:r>
          </w:p>
        </w:tc>
      </w:tr>
    </w:tbl>
    <w:p w:rsidR="00F550F4" w:rsidRPr="00F550F4" w:rsidRDefault="00F550F4" w:rsidP="00F550F4">
      <w:pPr>
        <w:rPr>
          <w:lang w:val="en-US"/>
        </w:rPr>
      </w:pPr>
    </w:p>
    <w:p w:rsidR="00F550F4" w:rsidRDefault="00F550F4" w:rsidP="00674242">
      <w:pPr>
        <w:ind w:firstLine="720"/>
        <w:rPr>
          <w:lang w:val="en-US"/>
        </w:rPr>
      </w:pPr>
      <w:r w:rsidRPr="00674242">
        <w:rPr>
          <w:lang w:val="en-US"/>
        </w:rPr>
        <w:t xml:space="preserve">Berdasarkan pada jumlah diatas, maka didapatkan penilaian berdasarkan rumus-rumus yang terkait dengan </w:t>
      </w:r>
      <w:r w:rsidRPr="00674242">
        <w:rPr>
          <w:i/>
          <w:lang w:val="en-US"/>
        </w:rPr>
        <w:t>confussion matix</w:t>
      </w:r>
      <w:r w:rsidRPr="00674242">
        <w:rPr>
          <w:lang w:val="en-US"/>
        </w:rPr>
        <w:t xml:space="preserve"> yang disajikan pada </w:t>
      </w:r>
      <w:r w:rsidR="00444918">
        <w:rPr>
          <w:lang w:val="en-US"/>
        </w:rPr>
        <w:fldChar w:fldCharType="begin"/>
      </w:r>
      <w:r w:rsidR="00444918">
        <w:rPr>
          <w:lang w:val="en-US"/>
        </w:rPr>
        <w:instrText xml:space="preserve"> REF _Ref456648873 \h </w:instrText>
      </w:r>
      <w:r w:rsidR="00444918">
        <w:rPr>
          <w:lang w:val="en-US"/>
        </w:rPr>
      </w:r>
      <w:r w:rsidR="00444918">
        <w:rPr>
          <w:lang w:val="en-US"/>
        </w:rPr>
        <w:fldChar w:fldCharType="separate"/>
      </w:r>
      <w:r w:rsidR="003C16DB">
        <w:t xml:space="preserve">Tabel </w:t>
      </w:r>
      <w:r w:rsidR="003C16DB">
        <w:rPr>
          <w:noProof/>
        </w:rPr>
        <w:t>5</w:t>
      </w:r>
      <w:r w:rsidR="003C16DB">
        <w:t>.</w:t>
      </w:r>
      <w:r w:rsidR="003C16DB">
        <w:rPr>
          <w:noProof/>
        </w:rPr>
        <w:t>20</w:t>
      </w:r>
      <w:r w:rsidR="00444918">
        <w:rPr>
          <w:lang w:val="en-US"/>
        </w:rPr>
        <w:fldChar w:fldCharType="end"/>
      </w:r>
      <w:r w:rsidR="0062273D">
        <w:rPr>
          <w:lang w:val="en-US"/>
        </w:rPr>
        <w:t xml:space="preserve"> </w:t>
      </w:r>
      <w:r w:rsidR="00444918">
        <w:rPr>
          <w:lang w:val="en-US"/>
        </w:rPr>
        <w:t xml:space="preserve">hingga </w:t>
      </w:r>
      <w:r w:rsidR="00444918">
        <w:rPr>
          <w:lang w:val="en-US"/>
        </w:rPr>
        <w:fldChar w:fldCharType="begin"/>
      </w:r>
      <w:r w:rsidR="00444918">
        <w:rPr>
          <w:lang w:val="en-US"/>
        </w:rPr>
        <w:instrText xml:space="preserve"> REF _Ref456648874 \h </w:instrText>
      </w:r>
      <w:r w:rsidR="00444918">
        <w:rPr>
          <w:lang w:val="en-US"/>
        </w:rPr>
      </w:r>
      <w:r w:rsidR="00444918">
        <w:rPr>
          <w:lang w:val="en-US"/>
        </w:rPr>
        <w:fldChar w:fldCharType="separate"/>
      </w:r>
      <w:r w:rsidR="003C16DB">
        <w:t xml:space="preserve">Tabel </w:t>
      </w:r>
      <w:r w:rsidR="003C16DB">
        <w:rPr>
          <w:noProof/>
        </w:rPr>
        <w:t>5</w:t>
      </w:r>
      <w:r w:rsidR="003C16DB">
        <w:t>.</w:t>
      </w:r>
      <w:r w:rsidR="003C16DB">
        <w:rPr>
          <w:noProof/>
        </w:rPr>
        <w:t>21</w:t>
      </w:r>
      <w:r w:rsidR="00444918">
        <w:rPr>
          <w:lang w:val="en-US"/>
        </w:rPr>
        <w:fldChar w:fldCharType="end"/>
      </w:r>
    </w:p>
    <w:p w:rsidR="000016C6" w:rsidRPr="00674242" w:rsidRDefault="000016C6" w:rsidP="000016C6">
      <w:pPr>
        <w:rPr>
          <w:lang w:val="en-US"/>
        </w:rPr>
      </w:pPr>
    </w:p>
    <w:p w:rsidR="00F550F4" w:rsidRDefault="00F550F4" w:rsidP="00F550F4">
      <w:pPr>
        <w:pStyle w:val="Caption"/>
        <w:keepNext/>
      </w:pPr>
      <w:bookmarkStart w:id="470" w:name="_Ref456648873"/>
      <w:bookmarkStart w:id="471" w:name="_Toc457284188"/>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20</w:t>
      </w:r>
      <w:r w:rsidR="009A36C3">
        <w:fldChar w:fldCharType="end"/>
      </w:r>
      <w:bookmarkEnd w:id="470"/>
      <w:r>
        <w:rPr>
          <w:lang w:val="en-US"/>
        </w:rPr>
        <w:t xml:space="preserve"> Hasil penilaian percobaan</w:t>
      </w:r>
      <w:r w:rsidR="00630B39">
        <w:rPr>
          <w:lang w:val="en-US"/>
        </w:rPr>
        <w:t xml:space="preserve"> </w:t>
      </w:r>
      <w:r w:rsidR="002F4D77">
        <w:rPr>
          <w:lang w:val="en-US"/>
        </w:rPr>
        <w:t xml:space="preserve">1b </w:t>
      </w:r>
      <w:r w:rsidR="00630B39">
        <w:rPr>
          <w:lang w:val="en-US"/>
        </w:rPr>
        <w:t>dengan ukuran window 10000</w:t>
      </w:r>
      <w:bookmarkEnd w:id="471"/>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4E0BD1" w:rsidP="00A86161">
            <w:pPr>
              <w:rPr>
                <w:lang w:val="en-US"/>
              </w:rPr>
            </w:pPr>
            <w:r>
              <w:rPr>
                <w:lang w:val="en-US"/>
              </w:rPr>
              <w:t>0.2984</w:t>
            </w:r>
          </w:p>
        </w:tc>
        <w:tc>
          <w:tcPr>
            <w:tcW w:w="1458" w:type="dxa"/>
          </w:tcPr>
          <w:p w:rsidR="00F550F4" w:rsidRPr="000C038C" w:rsidRDefault="004E0BD1" w:rsidP="00A86161">
            <w:pPr>
              <w:rPr>
                <w:lang w:val="en-US"/>
              </w:rPr>
            </w:pPr>
            <w:r>
              <w:rPr>
                <w:lang w:val="en-US"/>
              </w:rPr>
              <w:t>29.84%</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4E0BD1" w:rsidP="00A86161">
            <w:pPr>
              <w:rPr>
                <w:lang w:val="en-US"/>
              </w:rPr>
            </w:pPr>
            <w:r>
              <w:rPr>
                <w:lang w:val="en-US"/>
              </w:rPr>
              <w:t>0.518</w:t>
            </w:r>
          </w:p>
        </w:tc>
        <w:tc>
          <w:tcPr>
            <w:tcW w:w="1458" w:type="dxa"/>
          </w:tcPr>
          <w:p w:rsidR="00F550F4" w:rsidRPr="000C038C" w:rsidRDefault="00203000" w:rsidP="00A86161">
            <w:pPr>
              <w:rPr>
                <w:lang w:val="en-US"/>
              </w:rPr>
            </w:pPr>
            <w:r>
              <w:rPr>
                <w:lang w:val="en-US"/>
              </w:rPr>
              <w:t>51.</w:t>
            </w:r>
            <w:r w:rsidR="004E0BD1">
              <w:rPr>
                <w:lang w:val="en-US"/>
              </w:rPr>
              <w:t>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4E0BD1" w:rsidP="00A86161">
            <w:pPr>
              <w:rPr>
                <w:lang w:val="en-US"/>
              </w:rPr>
            </w:pPr>
            <w:r>
              <w:rPr>
                <w:lang w:val="en-US"/>
              </w:rPr>
              <w:t>0.482</w:t>
            </w:r>
          </w:p>
        </w:tc>
        <w:tc>
          <w:tcPr>
            <w:tcW w:w="1458" w:type="dxa"/>
          </w:tcPr>
          <w:p w:rsidR="00F550F4" w:rsidRPr="000C038C" w:rsidRDefault="004E0BD1" w:rsidP="00A86161">
            <w:pPr>
              <w:rPr>
                <w:lang w:val="en-US"/>
              </w:rPr>
            </w:pPr>
            <w:r>
              <w:rPr>
                <w:lang w:val="en-US"/>
              </w:rPr>
              <w:t>48.2%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4E0BD1" w:rsidP="00A86161">
            <w:pPr>
              <w:rPr>
                <w:lang w:val="en-US"/>
              </w:rPr>
            </w:pPr>
            <w:r>
              <w:rPr>
                <w:lang w:val="en-US"/>
              </w:rPr>
              <w:t>0.7175</w:t>
            </w:r>
          </w:p>
        </w:tc>
        <w:tc>
          <w:tcPr>
            <w:tcW w:w="1458" w:type="dxa"/>
          </w:tcPr>
          <w:p w:rsidR="00F550F4" w:rsidRPr="000C038C" w:rsidRDefault="004E0BD1" w:rsidP="00A86161">
            <w:pPr>
              <w:rPr>
                <w:lang w:val="en-US"/>
              </w:rPr>
            </w:pPr>
            <w:r>
              <w:rPr>
                <w:lang w:val="en-US"/>
              </w:rPr>
              <w:t>71.75%</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4E0BD1" w:rsidP="00A86161">
            <w:pPr>
              <w:rPr>
                <w:lang w:val="en-US"/>
              </w:rPr>
            </w:pPr>
            <w:r>
              <w:rPr>
                <w:lang w:val="en-US"/>
              </w:rPr>
              <w:t>0.2825</w:t>
            </w:r>
          </w:p>
        </w:tc>
        <w:tc>
          <w:tcPr>
            <w:tcW w:w="1458" w:type="dxa"/>
          </w:tcPr>
          <w:p w:rsidR="00F550F4" w:rsidRPr="000C038C" w:rsidRDefault="004E0BD1" w:rsidP="00A86161">
            <w:pPr>
              <w:rPr>
                <w:lang w:val="en-US"/>
              </w:rPr>
            </w:pPr>
            <w:r>
              <w:rPr>
                <w:lang w:val="en-US"/>
              </w:rPr>
              <w:t>28.25%</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4E0BD1" w:rsidP="00A86161">
            <w:pPr>
              <w:rPr>
                <w:lang w:val="en-US"/>
              </w:rPr>
            </w:pPr>
            <w:r>
              <w:rPr>
                <w:lang w:val="en-US"/>
              </w:rPr>
              <w:t>0.0499</w:t>
            </w:r>
          </w:p>
        </w:tc>
        <w:tc>
          <w:tcPr>
            <w:tcW w:w="1458" w:type="dxa"/>
          </w:tcPr>
          <w:p w:rsidR="00F550F4" w:rsidRPr="000C038C" w:rsidRDefault="004E0BD1" w:rsidP="00A86161">
            <w:pPr>
              <w:rPr>
                <w:lang w:val="en-US"/>
              </w:rPr>
            </w:pPr>
            <w:r>
              <w:rPr>
                <w:lang w:val="en-US"/>
              </w:rPr>
              <w:t>4.99%</w:t>
            </w:r>
          </w:p>
        </w:tc>
      </w:tr>
    </w:tbl>
    <w:p w:rsidR="00F550F4" w:rsidRPr="00F550F4" w:rsidRDefault="00F550F4" w:rsidP="00F550F4">
      <w:pPr>
        <w:rPr>
          <w:b/>
          <w:lang w:val="en-US"/>
        </w:rPr>
      </w:pPr>
    </w:p>
    <w:p w:rsidR="00F550F4" w:rsidRDefault="00F550F4" w:rsidP="00F550F4">
      <w:pPr>
        <w:pStyle w:val="Caption"/>
        <w:keepNext/>
      </w:pPr>
      <w:bookmarkStart w:id="472" w:name="_Ref456648874"/>
      <w:bookmarkStart w:id="473" w:name="_Toc457284189"/>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21</w:t>
      </w:r>
      <w:r w:rsidR="009A36C3">
        <w:fldChar w:fldCharType="end"/>
      </w:r>
      <w:bookmarkEnd w:id="472"/>
      <w:r>
        <w:rPr>
          <w:lang w:val="en-US"/>
        </w:rPr>
        <w:t xml:space="preserve"> hasil penilaian percobaan</w:t>
      </w:r>
      <w:r w:rsidR="002F4D77">
        <w:rPr>
          <w:lang w:val="en-US"/>
        </w:rPr>
        <w:t xml:space="preserve"> 1b</w:t>
      </w:r>
      <w:r>
        <w:rPr>
          <w:lang w:val="en-US"/>
        </w:rPr>
        <w:t xml:space="preserve"> </w:t>
      </w:r>
      <w:r w:rsidR="00630B39">
        <w:rPr>
          <w:lang w:val="en-US"/>
        </w:rPr>
        <w:t>dengan ukuran window 20000</w:t>
      </w:r>
      <w:bookmarkEnd w:id="473"/>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630B39" w:rsidP="00A86161">
            <w:pPr>
              <w:rPr>
                <w:lang w:val="en-US"/>
              </w:rPr>
            </w:pPr>
            <w:r>
              <w:rPr>
                <w:lang w:val="en-US"/>
              </w:rPr>
              <w:t>0.219</w:t>
            </w:r>
          </w:p>
        </w:tc>
        <w:tc>
          <w:tcPr>
            <w:tcW w:w="1458" w:type="dxa"/>
          </w:tcPr>
          <w:p w:rsidR="00F550F4" w:rsidRPr="000C038C" w:rsidRDefault="00630B39" w:rsidP="00A86161">
            <w:pPr>
              <w:rPr>
                <w:lang w:val="en-US"/>
              </w:rPr>
            </w:pPr>
            <w:r>
              <w:rPr>
                <w:lang w:val="en-US"/>
              </w:rPr>
              <w:t>21.9%</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630B39" w:rsidP="00A86161">
            <w:pPr>
              <w:rPr>
                <w:lang w:val="en-US"/>
              </w:rPr>
            </w:pPr>
            <w:r>
              <w:rPr>
                <w:lang w:val="en-US"/>
              </w:rPr>
              <w:t>0.5538</w:t>
            </w:r>
          </w:p>
        </w:tc>
        <w:tc>
          <w:tcPr>
            <w:tcW w:w="1458" w:type="dxa"/>
          </w:tcPr>
          <w:p w:rsidR="00F550F4" w:rsidRPr="000C038C" w:rsidRDefault="00630B39" w:rsidP="00A86161">
            <w:pPr>
              <w:rPr>
                <w:lang w:val="en-US"/>
              </w:rPr>
            </w:pPr>
            <w:r>
              <w:rPr>
                <w:lang w:val="en-US"/>
              </w:rPr>
              <w:t>55.38%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630B39" w:rsidP="00A86161">
            <w:pPr>
              <w:rPr>
                <w:lang w:val="en-US"/>
              </w:rPr>
            </w:pPr>
            <w:r>
              <w:rPr>
                <w:lang w:val="en-US"/>
              </w:rPr>
              <w:t>0.4462</w:t>
            </w:r>
          </w:p>
        </w:tc>
        <w:tc>
          <w:tcPr>
            <w:tcW w:w="1458" w:type="dxa"/>
          </w:tcPr>
          <w:p w:rsidR="00F550F4" w:rsidRPr="000C038C" w:rsidRDefault="00630B39" w:rsidP="00A86161">
            <w:pPr>
              <w:rPr>
                <w:lang w:val="en-US"/>
              </w:rPr>
            </w:pPr>
            <w:r>
              <w:rPr>
                <w:lang w:val="en-US"/>
              </w:rPr>
              <w:t>44.62%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630B39" w:rsidP="00A86161">
            <w:pPr>
              <w:rPr>
                <w:lang w:val="en-US"/>
              </w:rPr>
            </w:pPr>
            <w:r>
              <w:rPr>
                <w:lang w:val="en-US"/>
              </w:rPr>
              <w:t>0.8049</w:t>
            </w:r>
          </w:p>
        </w:tc>
        <w:tc>
          <w:tcPr>
            <w:tcW w:w="1458" w:type="dxa"/>
          </w:tcPr>
          <w:p w:rsidR="00F550F4" w:rsidRPr="000C038C" w:rsidRDefault="00630B39" w:rsidP="00A86161">
            <w:pPr>
              <w:rPr>
                <w:lang w:val="en-US"/>
              </w:rPr>
            </w:pPr>
            <w:r>
              <w:rPr>
                <w:lang w:val="en-US"/>
              </w:rPr>
              <w:t>80.49%</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630B39" w:rsidP="00A86161">
            <w:pPr>
              <w:rPr>
                <w:lang w:val="en-US"/>
              </w:rPr>
            </w:pPr>
            <w:r>
              <w:rPr>
                <w:lang w:val="en-US"/>
              </w:rPr>
              <w:t>0.1951</w:t>
            </w:r>
          </w:p>
        </w:tc>
        <w:tc>
          <w:tcPr>
            <w:tcW w:w="1458" w:type="dxa"/>
          </w:tcPr>
          <w:p w:rsidR="00F550F4" w:rsidRPr="000C038C" w:rsidRDefault="00630B39" w:rsidP="00A86161">
            <w:pPr>
              <w:rPr>
                <w:lang w:val="en-US"/>
              </w:rPr>
            </w:pPr>
            <w:r>
              <w:rPr>
                <w:lang w:val="en-US"/>
              </w:rPr>
              <w:t>19.51%</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9D56F0" w:rsidP="00A86161">
            <w:pPr>
              <w:rPr>
                <w:lang w:val="en-US"/>
              </w:rPr>
            </w:pPr>
            <w:r>
              <w:rPr>
                <w:lang w:val="en-US"/>
              </w:rPr>
              <w:t>0.0468</w:t>
            </w:r>
          </w:p>
        </w:tc>
        <w:tc>
          <w:tcPr>
            <w:tcW w:w="1458" w:type="dxa"/>
          </w:tcPr>
          <w:p w:rsidR="00F550F4" w:rsidRPr="000C038C" w:rsidRDefault="00630B39" w:rsidP="00A86161">
            <w:pPr>
              <w:rPr>
                <w:lang w:val="en-US"/>
              </w:rPr>
            </w:pPr>
            <w:r>
              <w:rPr>
                <w:lang w:val="en-US"/>
              </w:rPr>
              <w:t>4.68%</w:t>
            </w:r>
          </w:p>
        </w:tc>
      </w:tr>
    </w:tbl>
    <w:p w:rsidR="007F3655" w:rsidRDefault="00703315" w:rsidP="007F3655">
      <w:pPr>
        <w:pStyle w:val="ListParagraph"/>
        <w:numPr>
          <w:ilvl w:val="0"/>
          <w:numId w:val="40"/>
        </w:numPr>
        <w:rPr>
          <w:b/>
          <w:lang w:val="en-US"/>
        </w:rPr>
      </w:pPr>
      <w:r>
        <w:rPr>
          <w:b/>
          <w:lang w:val="en-US"/>
        </w:rPr>
        <w:lastRenderedPageBreak/>
        <w:t>P</w:t>
      </w:r>
      <w:r w:rsidR="006F2332">
        <w:rPr>
          <w:b/>
          <w:lang w:val="en-US"/>
        </w:rPr>
        <w:t>engujian 2</w:t>
      </w:r>
    </w:p>
    <w:p w:rsidR="008B1DA0" w:rsidRDefault="008B1DA0" w:rsidP="008B1DA0">
      <w:pPr>
        <w:ind w:firstLine="720"/>
        <w:rPr>
          <w:rFonts w:eastAsia="PMingLiU" w:cs="Arial"/>
          <w:bCs/>
          <w:kern w:val="32"/>
          <w:szCs w:val="32"/>
          <w:lang w:val="en-US" w:eastAsia="en-US"/>
        </w:rPr>
      </w:pPr>
      <w:r>
        <w:rPr>
          <w:rFonts w:eastAsia="PMingLiU" w:cs="Arial"/>
          <w:bCs/>
          <w:kern w:val="32"/>
          <w:szCs w:val="32"/>
          <w:lang w:val="en-US" w:eastAsia="en-US"/>
        </w:rPr>
        <w:t>Untuk percobaan 2</w:t>
      </w:r>
      <w:r w:rsidRPr="00B97061">
        <w:rPr>
          <w:rFonts w:eastAsia="PMingLiU" w:cs="Arial"/>
          <w:bCs/>
          <w:kern w:val="32"/>
          <w:szCs w:val="32"/>
          <w:lang w:val="en-US" w:eastAsia="en-US"/>
        </w:rPr>
        <w:t xml:space="preserve">, data </w:t>
      </w:r>
      <w:r w:rsidRPr="00B97061">
        <w:rPr>
          <w:rFonts w:eastAsia="PMingLiU" w:cs="Arial"/>
          <w:bCs/>
          <w:i/>
          <w:kern w:val="32"/>
          <w:szCs w:val="32"/>
          <w:lang w:val="en-US" w:eastAsia="en-US"/>
        </w:rPr>
        <w:t>testing</w:t>
      </w:r>
      <w:r w:rsidRPr="00B97061">
        <w:rPr>
          <w:rFonts w:eastAsia="PMingLiU" w:cs="Arial"/>
          <w:bCs/>
          <w:kern w:val="32"/>
          <w:szCs w:val="32"/>
          <w:lang w:val="en-US" w:eastAsia="en-US"/>
        </w:rPr>
        <w:t xml:space="preserve"> dari DARPA minggu ke-4 akan digunakan sebagai data </w:t>
      </w:r>
      <w:r w:rsidRPr="00B97061">
        <w:rPr>
          <w:rFonts w:eastAsia="PMingLiU" w:cs="Arial"/>
          <w:bCs/>
          <w:i/>
          <w:kern w:val="32"/>
          <w:szCs w:val="32"/>
          <w:lang w:val="en-US" w:eastAsia="en-US"/>
        </w:rPr>
        <w:t>training</w:t>
      </w:r>
      <w:r w:rsidRPr="00B97061">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B97061">
        <w:rPr>
          <w:rFonts w:eastAsia="PMingLiU" w:cs="Arial"/>
          <w:bCs/>
          <w:kern w:val="32"/>
          <w:szCs w:val="32"/>
          <w:lang w:val="en-US" w:eastAsia="en-US"/>
        </w:rPr>
        <w:t xml:space="preserve"> dari sistem. Kemudian,</w:t>
      </w:r>
      <w:r>
        <w:rPr>
          <w:rFonts w:eastAsia="PMingLiU" w:cs="Arial"/>
          <w:bCs/>
          <w:kern w:val="32"/>
          <w:szCs w:val="32"/>
          <w:lang w:val="en-US" w:eastAsia="en-US"/>
        </w:rPr>
        <w:t xml:space="preserve"> untuk </w:t>
      </w:r>
      <w:r w:rsidRPr="00B97061">
        <w:rPr>
          <w:rFonts w:eastAsia="PMingLiU" w:cs="Arial"/>
          <w:bCs/>
          <w:kern w:val="32"/>
          <w:szCs w:val="32"/>
          <w:lang w:val="en-US" w:eastAsia="en-US"/>
        </w:rPr>
        <w:t>data pengujian</w:t>
      </w:r>
      <w:r>
        <w:rPr>
          <w:rFonts w:eastAsia="PMingLiU" w:cs="Arial"/>
          <w:bCs/>
          <w:kern w:val="32"/>
          <w:szCs w:val="32"/>
          <w:lang w:val="en-US" w:eastAsia="en-US"/>
        </w:rPr>
        <w:t xml:space="preserve"> didapat dari dengan mengirimkan paket intrusi langsung ke komputer target</w:t>
      </w:r>
      <w:r w:rsidRPr="00B97061">
        <w:rPr>
          <w:rFonts w:eastAsia="PMingLiU" w:cs="Arial"/>
          <w:bCs/>
          <w:kern w:val="32"/>
          <w:szCs w:val="32"/>
          <w:lang w:val="en-US" w:eastAsia="en-US"/>
        </w:rPr>
        <w:t>.</w:t>
      </w:r>
    </w:p>
    <w:p w:rsidR="006C0404" w:rsidRPr="008B1DA0" w:rsidRDefault="006C0404" w:rsidP="006C0404">
      <w:pPr>
        <w:rPr>
          <w:lang w:val="en-US"/>
        </w:rPr>
      </w:pPr>
    </w:p>
    <w:p w:rsidR="008B1DA0" w:rsidRDefault="008B1DA0" w:rsidP="00A86161">
      <w:pPr>
        <w:pStyle w:val="ListParagraph"/>
        <w:numPr>
          <w:ilvl w:val="1"/>
          <w:numId w:val="40"/>
        </w:numPr>
        <w:rPr>
          <w:b/>
          <w:lang w:val="en-US"/>
        </w:rPr>
      </w:pPr>
      <w:r w:rsidRPr="008B1DA0">
        <w:rPr>
          <w:b/>
          <w:lang w:val="en-US"/>
        </w:rPr>
        <w:t>Pengujian 2a</w:t>
      </w:r>
    </w:p>
    <w:p w:rsidR="00615DF9" w:rsidRPr="00615DF9" w:rsidRDefault="00615DF9" w:rsidP="00615DF9">
      <w:pPr>
        <w:ind w:firstLine="720"/>
        <w:rPr>
          <w:lang w:val="en-US"/>
        </w:rPr>
      </w:pPr>
      <w:r w:rsidRPr="00615DF9">
        <w:rPr>
          <w:lang w:val="en-US"/>
        </w:rPr>
        <w:t xml:space="preserve">Dengan berbekal </w:t>
      </w:r>
      <w:r w:rsidRPr="00615DF9">
        <w:rPr>
          <w:i/>
          <w:lang w:val="en-US"/>
        </w:rPr>
        <w:t>threshold</w:t>
      </w:r>
      <w:r w:rsidRPr="00615DF9">
        <w:rPr>
          <w:lang w:val="en-US"/>
        </w:rPr>
        <w:t xml:space="preserve"> tersebut maka dilakukan pengujian terhadap data</w:t>
      </w:r>
      <w:r>
        <w:rPr>
          <w:lang w:val="en-US"/>
        </w:rPr>
        <w:t xml:space="preserve"> testing dengan skenario pada </w:t>
      </w:r>
      <w:r>
        <w:rPr>
          <w:lang w:val="en-US"/>
        </w:rPr>
        <w:fldChar w:fldCharType="begin"/>
      </w:r>
      <w:r>
        <w:rPr>
          <w:lang w:val="en-US"/>
        </w:rPr>
        <w:instrText xml:space="preserve"> REF _Ref456601336 \h </w:instrText>
      </w:r>
      <w:r>
        <w:rPr>
          <w:lang w:val="en-US"/>
        </w:rPr>
      </w:r>
      <w:r>
        <w:rPr>
          <w:lang w:val="en-US"/>
        </w:rPr>
        <w:fldChar w:fldCharType="separate"/>
      </w:r>
      <w:r w:rsidR="003C16DB">
        <w:t xml:space="preserve">Tabel </w:t>
      </w:r>
      <w:r w:rsidR="003C16DB">
        <w:rPr>
          <w:noProof/>
        </w:rPr>
        <w:t>5</w:t>
      </w:r>
      <w:r w:rsidR="003C16DB">
        <w:t>.</w:t>
      </w:r>
      <w:r w:rsidR="003C16DB">
        <w:rPr>
          <w:noProof/>
        </w:rPr>
        <w:t>22</w:t>
      </w:r>
      <w:r>
        <w:rPr>
          <w:lang w:val="en-US"/>
        </w:rPr>
        <w:fldChar w:fldCharType="end"/>
      </w:r>
      <w:r>
        <w:rPr>
          <w:lang w:val="en-US"/>
        </w:rPr>
        <w:t xml:space="preserve"> </w:t>
      </w:r>
      <w:r w:rsidRPr="00615DF9">
        <w:rPr>
          <w:lang w:val="en-US"/>
        </w:rPr>
        <w:t xml:space="preserve">tanpa proses </w:t>
      </w:r>
      <w:r w:rsidRPr="00615DF9">
        <w:rPr>
          <w:i/>
          <w:lang w:val="en-US"/>
        </w:rPr>
        <w:t>incremental learning</w:t>
      </w:r>
      <w:r w:rsidRPr="00615DF9">
        <w:rPr>
          <w:lang w:val="en-US"/>
        </w:rPr>
        <w:t>. Hasil dari pengujian dituliskan pada</w:t>
      </w:r>
      <w:r>
        <w:rPr>
          <w:lang w:val="en-US"/>
        </w:rPr>
        <w:t xml:space="preserve"> </w:t>
      </w:r>
      <w:r>
        <w:rPr>
          <w:lang w:val="en-US"/>
        </w:rPr>
        <w:fldChar w:fldCharType="begin"/>
      </w:r>
      <w:r>
        <w:rPr>
          <w:lang w:val="en-US"/>
        </w:rPr>
        <w:instrText xml:space="preserve"> REF _Ref456601358 \h </w:instrText>
      </w:r>
      <w:r>
        <w:rPr>
          <w:lang w:val="en-US"/>
        </w:rPr>
      </w:r>
      <w:r>
        <w:rPr>
          <w:lang w:val="en-US"/>
        </w:rPr>
        <w:fldChar w:fldCharType="separate"/>
      </w:r>
      <w:r w:rsidR="003C16DB">
        <w:t xml:space="preserve">Tabel </w:t>
      </w:r>
      <w:r w:rsidR="003C16DB">
        <w:rPr>
          <w:noProof/>
        </w:rPr>
        <w:t>5</w:t>
      </w:r>
      <w:r w:rsidR="003C16DB">
        <w:t>.</w:t>
      </w:r>
      <w:r w:rsidR="003C16DB">
        <w:rPr>
          <w:noProof/>
        </w:rPr>
        <w:t>23</w:t>
      </w:r>
      <w:r>
        <w:rPr>
          <w:lang w:val="en-US"/>
        </w:rPr>
        <w:fldChar w:fldCharType="end"/>
      </w:r>
      <w:r w:rsidRPr="00615DF9">
        <w:rPr>
          <w:lang w:val="en-US"/>
        </w:rPr>
        <w:t>.</w:t>
      </w:r>
    </w:p>
    <w:p w:rsidR="008B1DA0" w:rsidRDefault="008B1DA0" w:rsidP="008B1DA0">
      <w:pPr>
        <w:ind w:firstLine="720"/>
        <w:rPr>
          <w:rFonts w:eastAsia="PMingLiU" w:cs="Arial"/>
          <w:bCs/>
          <w:kern w:val="32"/>
          <w:szCs w:val="32"/>
          <w:lang w:val="en-US" w:eastAsia="en-US"/>
        </w:rPr>
      </w:pPr>
    </w:p>
    <w:p w:rsidR="00615DF9" w:rsidRDefault="00615DF9" w:rsidP="00615DF9">
      <w:pPr>
        <w:pStyle w:val="Caption"/>
        <w:keepNext/>
      </w:pPr>
      <w:bookmarkStart w:id="474" w:name="_Ref456601336"/>
      <w:bookmarkStart w:id="475" w:name="_Toc457284190"/>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22</w:t>
      </w:r>
      <w:r w:rsidR="009A36C3">
        <w:fldChar w:fldCharType="end"/>
      </w:r>
      <w:bookmarkEnd w:id="474"/>
      <w:r>
        <w:rPr>
          <w:lang w:val="en-US"/>
        </w:rPr>
        <w:t xml:space="preserve"> Skenario serangan</w:t>
      </w:r>
      <w:bookmarkEnd w:id="475"/>
    </w:p>
    <w:tbl>
      <w:tblPr>
        <w:tblStyle w:val="TableGrid"/>
        <w:tblW w:w="0" w:type="auto"/>
        <w:jc w:val="center"/>
        <w:tblLook w:val="04A0" w:firstRow="1" w:lastRow="0" w:firstColumn="1" w:lastColumn="0" w:noHBand="0" w:noVBand="1"/>
      </w:tblPr>
      <w:tblGrid>
        <w:gridCol w:w="611"/>
        <w:gridCol w:w="2394"/>
        <w:gridCol w:w="1489"/>
      </w:tblGrid>
      <w:tr w:rsidR="008B1DA0" w:rsidTr="009D56F0">
        <w:trPr>
          <w:jc w:val="center"/>
        </w:trPr>
        <w:tc>
          <w:tcPr>
            <w:tcW w:w="611" w:type="dxa"/>
          </w:tcPr>
          <w:p w:rsidR="008B1DA0" w:rsidRPr="00B97061" w:rsidRDefault="008B1DA0" w:rsidP="00A86161">
            <w:pPr>
              <w:jc w:val="center"/>
              <w:rPr>
                <w:b/>
                <w:lang w:val="en-US"/>
              </w:rPr>
            </w:pPr>
            <w:r>
              <w:rPr>
                <w:b/>
                <w:lang w:val="en-US"/>
              </w:rPr>
              <w:t>No</w:t>
            </w:r>
          </w:p>
        </w:tc>
        <w:tc>
          <w:tcPr>
            <w:tcW w:w="2394" w:type="dxa"/>
          </w:tcPr>
          <w:p w:rsidR="008B1DA0" w:rsidRPr="00B97061" w:rsidRDefault="008B1DA0" w:rsidP="00A86161">
            <w:pPr>
              <w:jc w:val="center"/>
              <w:rPr>
                <w:b/>
                <w:lang w:val="en-US"/>
              </w:rPr>
            </w:pPr>
            <w:r>
              <w:rPr>
                <w:b/>
                <w:lang w:val="en-US"/>
              </w:rPr>
              <w:t>Jenis serangan</w:t>
            </w:r>
          </w:p>
        </w:tc>
        <w:tc>
          <w:tcPr>
            <w:tcW w:w="1489" w:type="dxa"/>
          </w:tcPr>
          <w:p w:rsidR="008B1DA0" w:rsidRPr="006F1EE7" w:rsidRDefault="009D56F0" w:rsidP="00A86161">
            <w:pPr>
              <w:jc w:val="center"/>
              <w:rPr>
                <w:b/>
                <w:lang w:val="en-US"/>
              </w:rPr>
            </w:pPr>
            <w:r>
              <w:rPr>
                <w:b/>
                <w:lang w:val="en-US"/>
              </w:rPr>
              <w:t>Jumlah paket</w:t>
            </w:r>
          </w:p>
        </w:tc>
      </w:tr>
      <w:tr w:rsidR="008B1DA0" w:rsidTr="009D56F0">
        <w:trPr>
          <w:jc w:val="center"/>
        </w:trPr>
        <w:tc>
          <w:tcPr>
            <w:tcW w:w="611" w:type="dxa"/>
          </w:tcPr>
          <w:p w:rsidR="008B1DA0" w:rsidRPr="00B97061" w:rsidRDefault="008B1DA0" w:rsidP="00A86161">
            <w:pPr>
              <w:rPr>
                <w:lang w:val="en-US"/>
              </w:rPr>
            </w:pPr>
            <w:r w:rsidRPr="00B97061">
              <w:rPr>
                <w:lang w:val="en-US"/>
              </w:rPr>
              <w:t>1</w:t>
            </w:r>
          </w:p>
        </w:tc>
        <w:tc>
          <w:tcPr>
            <w:tcW w:w="2394" w:type="dxa"/>
          </w:tcPr>
          <w:p w:rsidR="008B1DA0" w:rsidRPr="00C57D6F" w:rsidRDefault="008B1DA0" w:rsidP="00A86161">
            <w:pPr>
              <w:rPr>
                <w:lang w:val="en-US"/>
              </w:rPr>
            </w:pPr>
            <w:r>
              <w:rPr>
                <w:lang w:val="en-US"/>
              </w:rPr>
              <w:t>FTP login brute force</w:t>
            </w:r>
          </w:p>
        </w:tc>
        <w:tc>
          <w:tcPr>
            <w:tcW w:w="1489" w:type="dxa"/>
          </w:tcPr>
          <w:p w:rsidR="008B1DA0" w:rsidRPr="00564407" w:rsidRDefault="00FF14D9" w:rsidP="009D56F0">
            <w:pPr>
              <w:jc w:val="center"/>
              <w:rPr>
                <w:lang w:val="en-US"/>
              </w:rPr>
            </w:pPr>
            <w:r>
              <w:rPr>
                <w:lang w:val="en-US"/>
              </w:rPr>
              <w:t>1000</w:t>
            </w:r>
          </w:p>
        </w:tc>
      </w:tr>
      <w:tr w:rsidR="00185CCA" w:rsidTr="009D56F0">
        <w:trPr>
          <w:jc w:val="center"/>
        </w:trPr>
        <w:tc>
          <w:tcPr>
            <w:tcW w:w="611" w:type="dxa"/>
          </w:tcPr>
          <w:p w:rsidR="00185CCA" w:rsidRPr="00B97061" w:rsidRDefault="00185CCA" w:rsidP="00A86161">
            <w:pPr>
              <w:rPr>
                <w:lang w:val="en-US"/>
              </w:rPr>
            </w:pPr>
            <w:r>
              <w:rPr>
                <w:lang w:val="en-US"/>
              </w:rPr>
              <w:t>2</w:t>
            </w:r>
          </w:p>
        </w:tc>
        <w:tc>
          <w:tcPr>
            <w:tcW w:w="2394" w:type="dxa"/>
          </w:tcPr>
          <w:p w:rsidR="00185CCA" w:rsidRDefault="00185CCA" w:rsidP="00A86161">
            <w:pPr>
              <w:rPr>
                <w:lang w:val="en-US"/>
              </w:rPr>
            </w:pPr>
            <w:r>
              <w:rPr>
                <w:lang w:val="en-US"/>
              </w:rPr>
              <w:t>Telnet login brute force</w:t>
            </w:r>
          </w:p>
        </w:tc>
        <w:tc>
          <w:tcPr>
            <w:tcW w:w="1489" w:type="dxa"/>
          </w:tcPr>
          <w:p w:rsidR="00185CCA" w:rsidRDefault="00FF14D9" w:rsidP="009D56F0">
            <w:pPr>
              <w:jc w:val="center"/>
              <w:rPr>
                <w:lang w:val="en-US"/>
              </w:rPr>
            </w:pPr>
            <w:r>
              <w:rPr>
                <w:lang w:val="en-US"/>
              </w:rPr>
              <w:t>1000</w:t>
            </w:r>
          </w:p>
        </w:tc>
      </w:tr>
    </w:tbl>
    <w:p w:rsidR="008B1DA0" w:rsidRDefault="008B1DA0" w:rsidP="008B1DA0">
      <w:pPr>
        <w:ind w:firstLine="720"/>
        <w:rPr>
          <w:b/>
        </w:rPr>
      </w:pPr>
    </w:p>
    <w:p w:rsidR="008B1DA0" w:rsidRPr="00F51B4A" w:rsidRDefault="008B1DA0" w:rsidP="008B1DA0">
      <w:pPr>
        <w:pStyle w:val="Caption"/>
        <w:keepNext/>
        <w:rPr>
          <w:lang w:val="en-US"/>
        </w:rPr>
      </w:pPr>
      <w:bookmarkStart w:id="476" w:name="_Ref456601358"/>
      <w:bookmarkStart w:id="477" w:name="_Toc457284191"/>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23</w:t>
      </w:r>
      <w:r w:rsidR="009A36C3">
        <w:fldChar w:fldCharType="end"/>
      </w:r>
      <w:bookmarkEnd w:id="476"/>
      <w:r>
        <w:rPr>
          <w:lang w:val="en-US"/>
        </w:rPr>
        <w:t xml:space="preserve"> Hasil Uji Data </w:t>
      </w:r>
      <w:r w:rsidRPr="00F51B4A">
        <w:rPr>
          <w:i/>
          <w:lang w:val="en-US"/>
        </w:rPr>
        <w:t>Testing</w:t>
      </w:r>
      <w:r>
        <w:rPr>
          <w:lang w:val="en-US"/>
        </w:rPr>
        <w:t xml:space="preserve"> </w:t>
      </w:r>
      <w:r w:rsidR="00615DF9">
        <w:rPr>
          <w:lang w:val="en-US"/>
        </w:rPr>
        <w:t xml:space="preserve">secara </w:t>
      </w:r>
      <w:r w:rsidR="00615DF9" w:rsidRPr="00615DF9">
        <w:rPr>
          <w:i/>
          <w:lang w:val="en-US"/>
        </w:rPr>
        <w:t>real-time</w:t>
      </w:r>
      <w:bookmarkEnd w:id="477"/>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8B1DA0" w:rsidTr="00BD1CD9">
        <w:trPr>
          <w:jc w:val="center"/>
        </w:trPr>
        <w:tc>
          <w:tcPr>
            <w:tcW w:w="562" w:type="dxa"/>
            <w:vAlign w:val="center"/>
          </w:tcPr>
          <w:p w:rsidR="008B1DA0" w:rsidRDefault="008B1DA0"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8B1DA0" w:rsidRDefault="008B1DA0" w:rsidP="00F23414">
            <w:pPr>
              <w:jc w:val="center"/>
              <w:rPr>
                <w:rFonts w:eastAsia="PMingLiU" w:cs="Arial"/>
                <w:bCs/>
                <w:kern w:val="32"/>
                <w:szCs w:val="32"/>
                <w:lang w:val="en-US" w:eastAsia="en-US"/>
              </w:rPr>
            </w:pPr>
            <w:r>
              <w:rPr>
                <w:rFonts w:eastAsia="PMingLiU" w:cs="Arial"/>
                <w:bCs/>
                <w:kern w:val="32"/>
                <w:szCs w:val="32"/>
                <w:lang w:val="en-US" w:eastAsia="en-US"/>
              </w:rPr>
              <w:t>1000</w:t>
            </w:r>
          </w:p>
        </w:tc>
        <w:tc>
          <w:tcPr>
            <w:tcW w:w="1275"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c>
          <w:tcPr>
            <w:tcW w:w="1418"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559"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r>
      <w:tr w:rsidR="00F23414" w:rsidTr="00BD1CD9">
        <w:trPr>
          <w:jc w:val="center"/>
        </w:trPr>
        <w:tc>
          <w:tcPr>
            <w:tcW w:w="562"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F23414" w:rsidRDefault="00185CCA" w:rsidP="00A86161">
            <w:pPr>
              <w:jc w:val="center"/>
              <w:rPr>
                <w:rFonts w:eastAsia="PMingLiU" w:cs="Arial"/>
                <w:bCs/>
                <w:kern w:val="32"/>
                <w:szCs w:val="32"/>
                <w:lang w:val="en-US" w:eastAsia="en-US"/>
              </w:rPr>
            </w:pPr>
            <w:r>
              <w:rPr>
                <w:rFonts w:eastAsia="PMingLiU" w:cs="Arial"/>
                <w:bCs/>
                <w:kern w:val="32"/>
                <w:szCs w:val="32"/>
                <w:lang w:val="en-US" w:eastAsia="en-US"/>
              </w:rPr>
              <w:t>1000</w:t>
            </w:r>
          </w:p>
        </w:tc>
        <w:tc>
          <w:tcPr>
            <w:tcW w:w="1275"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c>
          <w:tcPr>
            <w:tcW w:w="1418"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559"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r>
    </w:tbl>
    <w:p w:rsidR="008B1DA0" w:rsidRDefault="008B1DA0" w:rsidP="008B1DA0">
      <w:pPr>
        <w:rPr>
          <w:lang w:val="en-US"/>
        </w:rPr>
      </w:pPr>
    </w:p>
    <w:p w:rsidR="008B1DA0" w:rsidRDefault="008B1DA0" w:rsidP="008B1DA0">
      <w:pPr>
        <w:ind w:firstLine="720"/>
        <w:rPr>
          <w:lang w:val="en-US"/>
        </w:rPr>
      </w:pPr>
      <w:r>
        <w:rPr>
          <w:lang w:val="en-US"/>
        </w:rPr>
        <w:t xml:space="preserve">Setelah semua data diuji, maka data dapat diproses hasilnya dengan </w:t>
      </w:r>
      <w:r>
        <w:rPr>
          <w:i/>
          <w:lang w:val="en-US"/>
        </w:rPr>
        <w:t>confussion matrix</w:t>
      </w:r>
      <w:r>
        <w:rPr>
          <w:lang w:val="en-US"/>
        </w:rPr>
        <w:t>. Berikut klasifikasi jumlah masing-masing kelas berdasarkan pada hasil pengujian.</w:t>
      </w:r>
    </w:p>
    <w:p w:rsidR="00F23414" w:rsidRDefault="00F23414" w:rsidP="008B1DA0">
      <w:pPr>
        <w:ind w:firstLine="720"/>
        <w:rPr>
          <w:lang w:val="en-US"/>
        </w:rPr>
      </w:pPr>
    </w:p>
    <w:p w:rsidR="0062273D" w:rsidRDefault="0062273D" w:rsidP="0062273D">
      <w:pPr>
        <w:pStyle w:val="Caption"/>
        <w:keepNext/>
      </w:pPr>
      <w:bookmarkStart w:id="478" w:name="_Toc457284192"/>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24</w:t>
      </w:r>
      <w:r w:rsidR="009A36C3">
        <w:fldChar w:fldCharType="end"/>
      </w:r>
      <w:r>
        <w:rPr>
          <w:lang w:val="en-US"/>
        </w:rPr>
        <w:t xml:space="preserve"> </w:t>
      </w:r>
      <w:r w:rsidRPr="0062273D">
        <w:rPr>
          <w:i/>
          <w:lang w:val="en-US"/>
        </w:rPr>
        <w:t>Confussion matrix</w:t>
      </w:r>
      <w:r>
        <w:rPr>
          <w:lang w:val="en-US"/>
        </w:rPr>
        <w:t xml:space="preserve"> uji coba </w:t>
      </w:r>
      <w:r w:rsidR="009A36C3">
        <w:rPr>
          <w:lang w:val="en-US"/>
        </w:rPr>
        <w:t>2a</w:t>
      </w:r>
      <w:bookmarkEnd w:id="478"/>
    </w:p>
    <w:tbl>
      <w:tblPr>
        <w:tblStyle w:val="TableGrid"/>
        <w:tblW w:w="5390" w:type="dxa"/>
        <w:jc w:val="center"/>
        <w:tblLook w:val="04A0" w:firstRow="1" w:lastRow="0" w:firstColumn="1" w:lastColumn="0" w:noHBand="0" w:noVBand="1"/>
      </w:tblPr>
      <w:tblGrid>
        <w:gridCol w:w="550"/>
        <w:gridCol w:w="1999"/>
        <w:gridCol w:w="895"/>
        <w:gridCol w:w="604"/>
        <w:gridCol w:w="438"/>
        <w:gridCol w:w="449"/>
        <w:gridCol w:w="455"/>
      </w:tblGrid>
      <w:tr w:rsidR="00FF14D9" w:rsidTr="0062273D">
        <w:trPr>
          <w:jc w:val="center"/>
        </w:trPr>
        <w:tc>
          <w:tcPr>
            <w:tcW w:w="550" w:type="dxa"/>
            <w:vMerge w:val="restart"/>
            <w:vAlign w:val="center"/>
          </w:tcPr>
          <w:p w:rsidR="00FF14D9" w:rsidRPr="000A7932" w:rsidRDefault="00FF14D9" w:rsidP="00FF14D9">
            <w:pPr>
              <w:jc w:val="center"/>
              <w:rPr>
                <w:b/>
                <w:lang w:val="en-US"/>
              </w:rPr>
            </w:pPr>
            <w:r w:rsidRPr="000A7932">
              <w:rPr>
                <w:b/>
                <w:lang w:val="en-US"/>
              </w:rPr>
              <w:t>No</w:t>
            </w:r>
          </w:p>
        </w:tc>
        <w:tc>
          <w:tcPr>
            <w:tcW w:w="1999" w:type="dxa"/>
            <w:vMerge w:val="restart"/>
            <w:vAlign w:val="center"/>
          </w:tcPr>
          <w:p w:rsidR="00FF14D9" w:rsidRPr="000A7932" w:rsidRDefault="00FF14D9" w:rsidP="00FF14D9">
            <w:pPr>
              <w:jc w:val="center"/>
              <w:rPr>
                <w:b/>
                <w:lang w:val="en-US"/>
              </w:rPr>
            </w:pPr>
            <w:r>
              <w:rPr>
                <w:b/>
                <w:lang w:val="en-US"/>
              </w:rPr>
              <w:t xml:space="preserve">Serangan </w:t>
            </w:r>
          </w:p>
        </w:tc>
        <w:tc>
          <w:tcPr>
            <w:tcW w:w="895" w:type="dxa"/>
            <w:vMerge w:val="restart"/>
            <w:vAlign w:val="center"/>
          </w:tcPr>
          <w:p w:rsidR="00FF14D9" w:rsidRPr="00BD1CD9" w:rsidRDefault="00FF14D9" w:rsidP="00FF14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946" w:type="dxa"/>
            <w:gridSpan w:val="4"/>
            <w:vAlign w:val="center"/>
          </w:tcPr>
          <w:p w:rsidR="00FF14D9" w:rsidRPr="000A7932" w:rsidRDefault="00FF14D9" w:rsidP="00FF14D9">
            <w:pPr>
              <w:jc w:val="center"/>
              <w:rPr>
                <w:b/>
                <w:lang w:val="en-US"/>
              </w:rPr>
            </w:pPr>
            <w:r w:rsidRPr="000A7932">
              <w:rPr>
                <w:b/>
                <w:lang w:val="en-US"/>
              </w:rPr>
              <w:t>Kelas</w:t>
            </w:r>
          </w:p>
        </w:tc>
      </w:tr>
      <w:tr w:rsidR="00C86141" w:rsidTr="0062273D">
        <w:trPr>
          <w:jc w:val="center"/>
        </w:trPr>
        <w:tc>
          <w:tcPr>
            <w:tcW w:w="550" w:type="dxa"/>
            <w:vMerge/>
          </w:tcPr>
          <w:p w:rsidR="00C86141" w:rsidRDefault="00C86141" w:rsidP="00F23414">
            <w:pPr>
              <w:rPr>
                <w:lang w:val="en-US"/>
              </w:rPr>
            </w:pPr>
          </w:p>
        </w:tc>
        <w:tc>
          <w:tcPr>
            <w:tcW w:w="1999" w:type="dxa"/>
            <w:vMerge/>
          </w:tcPr>
          <w:p w:rsidR="00C86141" w:rsidRDefault="00C86141" w:rsidP="00F23414">
            <w:pPr>
              <w:rPr>
                <w:lang w:val="en-US"/>
              </w:rPr>
            </w:pPr>
          </w:p>
        </w:tc>
        <w:tc>
          <w:tcPr>
            <w:tcW w:w="895" w:type="dxa"/>
            <w:vMerge/>
          </w:tcPr>
          <w:p w:rsidR="00C86141" w:rsidRDefault="00C86141" w:rsidP="00F23414">
            <w:pPr>
              <w:rPr>
                <w:lang w:val="en-US"/>
              </w:rPr>
            </w:pPr>
          </w:p>
        </w:tc>
        <w:tc>
          <w:tcPr>
            <w:tcW w:w="604" w:type="dxa"/>
          </w:tcPr>
          <w:p w:rsidR="00C86141" w:rsidRPr="000A7932" w:rsidRDefault="00C86141" w:rsidP="00F23414">
            <w:pPr>
              <w:jc w:val="center"/>
              <w:rPr>
                <w:b/>
                <w:lang w:val="en-US"/>
              </w:rPr>
            </w:pPr>
            <w:r w:rsidRPr="000A7932">
              <w:rPr>
                <w:b/>
                <w:lang w:val="en-US"/>
              </w:rPr>
              <w:t>A</w:t>
            </w:r>
          </w:p>
        </w:tc>
        <w:tc>
          <w:tcPr>
            <w:tcW w:w="438" w:type="dxa"/>
          </w:tcPr>
          <w:p w:rsidR="00C86141" w:rsidRPr="000A7932" w:rsidRDefault="00C86141" w:rsidP="00F23414">
            <w:pPr>
              <w:jc w:val="center"/>
              <w:rPr>
                <w:b/>
                <w:lang w:val="en-US"/>
              </w:rPr>
            </w:pPr>
            <w:r w:rsidRPr="000A7932">
              <w:rPr>
                <w:b/>
                <w:lang w:val="en-US"/>
              </w:rPr>
              <w:t>B</w:t>
            </w:r>
          </w:p>
        </w:tc>
        <w:tc>
          <w:tcPr>
            <w:tcW w:w="449" w:type="dxa"/>
          </w:tcPr>
          <w:p w:rsidR="00C86141" w:rsidRPr="000A7932" w:rsidRDefault="00C86141" w:rsidP="00F23414">
            <w:pPr>
              <w:jc w:val="center"/>
              <w:rPr>
                <w:b/>
                <w:lang w:val="en-US"/>
              </w:rPr>
            </w:pPr>
            <w:r w:rsidRPr="000A7932">
              <w:rPr>
                <w:b/>
                <w:lang w:val="en-US"/>
              </w:rPr>
              <w:t>C</w:t>
            </w:r>
          </w:p>
        </w:tc>
        <w:tc>
          <w:tcPr>
            <w:tcW w:w="455" w:type="dxa"/>
          </w:tcPr>
          <w:p w:rsidR="00C86141" w:rsidRPr="000A7932" w:rsidRDefault="00C86141" w:rsidP="00F23414">
            <w:pPr>
              <w:jc w:val="center"/>
              <w:rPr>
                <w:b/>
                <w:lang w:val="en-US"/>
              </w:rPr>
            </w:pPr>
            <w:r w:rsidRPr="000A7932">
              <w:rPr>
                <w:b/>
                <w:lang w:val="en-US"/>
              </w:rPr>
              <w:t>D</w:t>
            </w:r>
          </w:p>
        </w:tc>
      </w:tr>
      <w:tr w:rsidR="00C86141" w:rsidTr="0062273D">
        <w:trPr>
          <w:jc w:val="center"/>
        </w:trPr>
        <w:tc>
          <w:tcPr>
            <w:tcW w:w="550" w:type="dxa"/>
          </w:tcPr>
          <w:p w:rsidR="00C86141" w:rsidRDefault="00C86141" w:rsidP="00C86141">
            <w:pPr>
              <w:jc w:val="center"/>
              <w:rPr>
                <w:lang w:val="en-US"/>
              </w:rPr>
            </w:pPr>
            <w:r>
              <w:rPr>
                <w:lang w:val="en-US"/>
              </w:rPr>
              <w:t>1</w:t>
            </w:r>
          </w:p>
        </w:tc>
        <w:tc>
          <w:tcPr>
            <w:tcW w:w="1999" w:type="dxa"/>
          </w:tcPr>
          <w:p w:rsidR="00C86141" w:rsidRPr="00C57D6F" w:rsidRDefault="00C86141" w:rsidP="009D56F0">
            <w:pPr>
              <w:jc w:val="left"/>
              <w:rPr>
                <w:lang w:val="en-US"/>
              </w:rPr>
            </w:pPr>
            <w:r>
              <w:rPr>
                <w:lang w:val="en-US"/>
              </w:rPr>
              <w:t>FTP login brute force</w:t>
            </w:r>
          </w:p>
        </w:tc>
        <w:tc>
          <w:tcPr>
            <w:tcW w:w="895" w:type="dxa"/>
          </w:tcPr>
          <w:p w:rsidR="00C86141" w:rsidRDefault="00C86141" w:rsidP="00C86141">
            <w:pPr>
              <w:rPr>
                <w:lang w:val="en-US"/>
              </w:rPr>
            </w:pPr>
            <w:r>
              <w:rPr>
                <w:lang w:val="en-US"/>
              </w:rPr>
              <w:t>1000</w:t>
            </w:r>
          </w:p>
        </w:tc>
        <w:tc>
          <w:tcPr>
            <w:tcW w:w="604" w:type="dxa"/>
          </w:tcPr>
          <w:p w:rsidR="00C86141" w:rsidRDefault="00C86141" w:rsidP="00C86141">
            <w:pPr>
              <w:jc w:val="center"/>
              <w:rPr>
                <w:lang w:val="en-US"/>
              </w:rPr>
            </w:pPr>
            <w:r>
              <w:rPr>
                <w:lang w:val="en-US"/>
              </w:rPr>
              <w:t>151</w:t>
            </w:r>
          </w:p>
        </w:tc>
        <w:tc>
          <w:tcPr>
            <w:tcW w:w="438" w:type="dxa"/>
          </w:tcPr>
          <w:p w:rsidR="00C86141" w:rsidRDefault="00C86141" w:rsidP="00C86141">
            <w:pPr>
              <w:jc w:val="center"/>
              <w:rPr>
                <w:lang w:val="en-US"/>
              </w:rPr>
            </w:pPr>
            <w:r>
              <w:rPr>
                <w:lang w:val="en-US"/>
              </w:rPr>
              <w:t>0</w:t>
            </w:r>
          </w:p>
        </w:tc>
        <w:tc>
          <w:tcPr>
            <w:tcW w:w="449" w:type="dxa"/>
          </w:tcPr>
          <w:p w:rsidR="00C86141" w:rsidRDefault="00C86141" w:rsidP="00C86141">
            <w:pPr>
              <w:jc w:val="center"/>
              <w:rPr>
                <w:lang w:val="en-US"/>
              </w:rPr>
            </w:pPr>
            <w:r>
              <w:rPr>
                <w:lang w:val="en-US"/>
              </w:rPr>
              <w:t>0</w:t>
            </w:r>
          </w:p>
        </w:tc>
        <w:tc>
          <w:tcPr>
            <w:tcW w:w="455" w:type="dxa"/>
          </w:tcPr>
          <w:p w:rsidR="00C86141" w:rsidRDefault="00C86141" w:rsidP="00C86141">
            <w:pPr>
              <w:jc w:val="center"/>
              <w:rPr>
                <w:lang w:val="en-US"/>
              </w:rPr>
            </w:pPr>
            <w:r>
              <w:rPr>
                <w:lang w:val="en-US"/>
              </w:rPr>
              <w:t>0</w:t>
            </w:r>
          </w:p>
        </w:tc>
      </w:tr>
      <w:tr w:rsidR="006E63BC" w:rsidTr="0062273D">
        <w:trPr>
          <w:jc w:val="center"/>
        </w:trPr>
        <w:tc>
          <w:tcPr>
            <w:tcW w:w="550" w:type="dxa"/>
          </w:tcPr>
          <w:p w:rsidR="006E63BC" w:rsidRDefault="006E63BC" w:rsidP="006E63BC">
            <w:pPr>
              <w:jc w:val="center"/>
              <w:rPr>
                <w:lang w:val="en-US"/>
              </w:rPr>
            </w:pPr>
            <w:r>
              <w:rPr>
                <w:lang w:val="en-US"/>
              </w:rPr>
              <w:t>2</w:t>
            </w:r>
          </w:p>
        </w:tc>
        <w:tc>
          <w:tcPr>
            <w:tcW w:w="1999" w:type="dxa"/>
          </w:tcPr>
          <w:p w:rsidR="006E63BC" w:rsidRDefault="006E63BC" w:rsidP="009D56F0">
            <w:pPr>
              <w:jc w:val="left"/>
              <w:rPr>
                <w:lang w:val="en-US"/>
              </w:rPr>
            </w:pPr>
            <w:r>
              <w:rPr>
                <w:lang w:val="en-US"/>
              </w:rPr>
              <w:t>Telnet login brute force</w:t>
            </w:r>
          </w:p>
        </w:tc>
        <w:tc>
          <w:tcPr>
            <w:tcW w:w="895" w:type="dxa"/>
          </w:tcPr>
          <w:p w:rsidR="006E63BC" w:rsidRDefault="006E63BC" w:rsidP="006E63BC">
            <w:pPr>
              <w:rPr>
                <w:lang w:val="en-US"/>
              </w:rPr>
            </w:pPr>
            <w:r>
              <w:rPr>
                <w:lang w:val="en-US"/>
              </w:rPr>
              <w:t>1000</w:t>
            </w:r>
          </w:p>
        </w:tc>
        <w:tc>
          <w:tcPr>
            <w:tcW w:w="604" w:type="dxa"/>
          </w:tcPr>
          <w:p w:rsidR="006E63BC" w:rsidRDefault="006E63BC" w:rsidP="006E63BC">
            <w:pPr>
              <w:jc w:val="center"/>
              <w:rPr>
                <w:lang w:val="en-US"/>
              </w:rPr>
            </w:pPr>
            <w:r>
              <w:rPr>
                <w:lang w:val="en-US"/>
              </w:rPr>
              <w:t>290</w:t>
            </w:r>
          </w:p>
        </w:tc>
        <w:tc>
          <w:tcPr>
            <w:tcW w:w="438" w:type="dxa"/>
          </w:tcPr>
          <w:p w:rsidR="006E63BC" w:rsidRDefault="006E63BC" w:rsidP="006E63BC">
            <w:pPr>
              <w:jc w:val="center"/>
              <w:rPr>
                <w:lang w:val="en-US"/>
              </w:rPr>
            </w:pPr>
            <w:r>
              <w:rPr>
                <w:lang w:val="en-US"/>
              </w:rPr>
              <w:t>0</w:t>
            </w:r>
          </w:p>
        </w:tc>
        <w:tc>
          <w:tcPr>
            <w:tcW w:w="449" w:type="dxa"/>
          </w:tcPr>
          <w:p w:rsidR="006E63BC" w:rsidRDefault="006E63BC" w:rsidP="006E63BC">
            <w:pPr>
              <w:jc w:val="center"/>
              <w:rPr>
                <w:lang w:val="en-US"/>
              </w:rPr>
            </w:pPr>
            <w:r>
              <w:rPr>
                <w:lang w:val="en-US"/>
              </w:rPr>
              <w:t>0</w:t>
            </w:r>
          </w:p>
        </w:tc>
        <w:tc>
          <w:tcPr>
            <w:tcW w:w="455" w:type="dxa"/>
          </w:tcPr>
          <w:p w:rsidR="006E63BC" w:rsidRDefault="006E63BC" w:rsidP="006E63BC">
            <w:pPr>
              <w:jc w:val="center"/>
              <w:rPr>
                <w:lang w:val="en-US"/>
              </w:rPr>
            </w:pPr>
            <w:r>
              <w:rPr>
                <w:lang w:val="en-US"/>
              </w:rPr>
              <w:t>0</w:t>
            </w:r>
          </w:p>
        </w:tc>
      </w:tr>
    </w:tbl>
    <w:p w:rsidR="00F23414" w:rsidRDefault="00F23414" w:rsidP="00F23414">
      <w:pPr>
        <w:rPr>
          <w:lang w:val="en-US"/>
        </w:rPr>
      </w:pPr>
    </w:p>
    <w:p w:rsidR="008B1DA0" w:rsidRPr="00D37086" w:rsidRDefault="008B1DA0" w:rsidP="008B1DA0">
      <w:pPr>
        <w:ind w:firstLine="720"/>
        <w:rPr>
          <w:lang w:val="en-US"/>
        </w:rPr>
      </w:pPr>
      <w:r>
        <w:rPr>
          <w:lang w:val="en-US"/>
        </w:rPr>
        <w:lastRenderedPageBreak/>
        <w:t xml:space="preserve">Berdasarkan pada jumlah diatas, maka didapatkan penilaian berdasarkan rumus-rumus yang terkait dengan </w:t>
      </w:r>
      <w:r>
        <w:rPr>
          <w:i/>
          <w:lang w:val="en-US"/>
        </w:rPr>
        <w:t>confussion matix</w:t>
      </w:r>
      <w:r>
        <w:rPr>
          <w:lang w:val="en-US"/>
        </w:rPr>
        <w:t xml:space="preserve"> yang disajikan pada </w:t>
      </w:r>
      <w:r w:rsidR="009A36C3">
        <w:rPr>
          <w:lang w:val="en-US"/>
        </w:rPr>
        <w:fldChar w:fldCharType="begin"/>
      </w:r>
      <w:r w:rsidR="009A36C3">
        <w:rPr>
          <w:lang w:val="en-US"/>
        </w:rPr>
        <w:instrText xml:space="preserve"> REF _Ref456649122 \h </w:instrText>
      </w:r>
      <w:r w:rsidR="009A36C3">
        <w:rPr>
          <w:lang w:val="en-US"/>
        </w:rPr>
      </w:r>
      <w:r w:rsidR="009A36C3">
        <w:rPr>
          <w:lang w:val="en-US"/>
        </w:rPr>
        <w:fldChar w:fldCharType="separate"/>
      </w:r>
      <w:r w:rsidR="003C16DB">
        <w:t xml:space="preserve">Tabel </w:t>
      </w:r>
      <w:r w:rsidR="003C16DB">
        <w:rPr>
          <w:noProof/>
        </w:rPr>
        <w:t>5</w:t>
      </w:r>
      <w:r w:rsidR="003C16DB">
        <w:t>.</w:t>
      </w:r>
      <w:r w:rsidR="003C16DB">
        <w:rPr>
          <w:noProof/>
        </w:rPr>
        <w:t>25</w:t>
      </w:r>
      <w:r w:rsidR="009A36C3">
        <w:rPr>
          <w:lang w:val="en-US"/>
        </w:rPr>
        <w:fldChar w:fldCharType="end"/>
      </w:r>
      <w:r w:rsidR="009A36C3">
        <w:rPr>
          <w:lang w:val="en-US"/>
        </w:rPr>
        <w:t xml:space="preserve"> hingga </w:t>
      </w:r>
      <w:r w:rsidR="009A36C3">
        <w:rPr>
          <w:lang w:val="en-US"/>
        </w:rPr>
        <w:fldChar w:fldCharType="begin"/>
      </w:r>
      <w:r w:rsidR="009A36C3">
        <w:rPr>
          <w:lang w:val="en-US"/>
        </w:rPr>
        <w:instrText xml:space="preserve"> REF _Ref456649124 \h </w:instrText>
      </w:r>
      <w:r w:rsidR="009A36C3">
        <w:rPr>
          <w:lang w:val="en-US"/>
        </w:rPr>
      </w:r>
      <w:r w:rsidR="009A36C3">
        <w:rPr>
          <w:lang w:val="en-US"/>
        </w:rPr>
        <w:fldChar w:fldCharType="separate"/>
      </w:r>
      <w:r w:rsidR="003C16DB">
        <w:t xml:space="preserve">Tabel </w:t>
      </w:r>
      <w:r w:rsidR="003C16DB">
        <w:rPr>
          <w:noProof/>
        </w:rPr>
        <w:t>5</w:t>
      </w:r>
      <w:r w:rsidR="003C16DB">
        <w:t>.</w:t>
      </w:r>
      <w:r w:rsidR="003C16DB">
        <w:rPr>
          <w:noProof/>
        </w:rPr>
        <w:t>26</w:t>
      </w:r>
      <w:r w:rsidR="009A36C3">
        <w:rPr>
          <w:lang w:val="en-US"/>
        </w:rPr>
        <w:fldChar w:fldCharType="end"/>
      </w:r>
      <w:r w:rsidR="009A36C3">
        <w:rPr>
          <w:lang w:val="en-US"/>
        </w:rPr>
        <w:t>.</w:t>
      </w:r>
    </w:p>
    <w:p w:rsidR="008B1DA0" w:rsidRDefault="008B1DA0" w:rsidP="008B1DA0">
      <w:pPr>
        <w:pStyle w:val="Caption"/>
        <w:keepNext/>
      </w:pPr>
      <w:bookmarkStart w:id="479" w:name="_Ref456649122"/>
      <w:bookmarkStart w:id="480" w:name="_Toc457284193"/>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25</w:t>
      </w:r>
      <w:r w:rsidR="009A36C3">
        <w:fldChar w:fldCharType="end"/>
      </w:r>
      <w:bookmarkEnd w:id="479"/>
      <w:r w:rsidR="008469F7">
        <w:rPr>
          <w:lang w:val="en-US"/>
        </w:rPr>
        <w:t xml:space="preserve"> Hasil penilaian percobaan </w:t>
      </w:r>
      <w:r w:rsidR="002F4D77">
        <w:rPr>
          <w:lang w:val="en-US"/>
        </w:rPr>
        <w:t xml:space="preserve">2a </w:t>
      </w:r>
      <w:r w:rsidR="009D56F0">
        <w:rPr>
          <w:lang w:val="en-US"/>
        </w:rPr>
        <w:t xml:space="preserve">FTP </w:t>
      </w:r>
      <w:r w:rsidR="009D56F0" w:rsidRPr="009D56F0">
        <w:rPr>
          <w:i/>
          <w:lang w:val="en-US"/>
        </w:rPr>
        <w:t>brute force</w:t>
      </w:r>
      <w:bookmarkEnd w:id="480"/>
    </w:p>
    <w:tbl>
      <w:tblPr>
        <w:tblStyle w:val="TableGrid"/>
        <w:tblW w:w="0" w:type="auto"/>
        <w:jc w:val="center"/>
        <w:tblLook w:val="04A0" w:firstRow="1" w:lastRow="0" w:firstColumn="1" w:lastColumn="0" w:noHBand="0" w:noVBand="1"/>
      </w:tblPr>
      <w:tblGrid>
        <w:gridCol w:w="611"/>
        <w:gridCol w:w="2255"/>
        <w:gridCol w:w="1458"/>
        <w:gridCol w:w="1458"/>
      </w:tblGrid>
      <w:tr w:rsidR="008B1DA0" w:rsidTr="00A86161">
        <w:trPr>
          <w:jc w:val="center"/>
        </w:trPr>
        <w:tc>
          <w:tcPr>
            <w:tcW w:w="611" w:type="dxa"/>
          </w:tcPr>
          <w:p w:rsidR="008B1DA0" w:rsidRPr="004C21ED" w:rsidRDefault="008B1DA0" w:rsidP="00A86161">
            <w:pPr>
              <w:jc w:val="center"/>
              <w:rPr>
                <w:b/>
                <w:lang w:val="en-US"/>
              </w:rPr>
            </w:pPr>
            <w:r w:rsidRPr="004C21ED">
              <w:rPr>
                <w:b/>
                <w:lang w:val="en-US"/>
              </w:rPr>
              <w:t>No</w:t>
            </w:r>
          </w:p>
        </w:tc>
        <w:tc>
          <w:tcPr>
            <w:tcW w:w="2255" w:type="dxa"/>
          </w:tcPr>
          <w:p w:rsidR="008B1DA0" w:rsidRPr="004C21ED" w:rsidRDefault="008B1DA0" w:rsidP="00A86161">
            <w:pPr>
              <w:jc w:val="center"/>
              <w:rPr>
                <w:b/>
                <w:lang w:val="en-US"/>
              </w:rPr>
            </w:pPr>
            <w:r w:rsidRPr="004C21ED">
              <w:rPr>
                <w:b/>
                <w:lang w:val="en-US"/>
              </w:rPr>
              <w:t>Jenis Penilaian</w:t>
            </w:r>
          </w:p>
        </w:tc>
        <w:tc>
          <w:tcPr>
            <w:tcW w:w="1458" w:type="dxa"/>
          </w:tcPr>
          <w:p w:rsidR="008B1DA0" w:rsidRPr="004C21ED" w:rsidRDefault="008B1DA0" w:rsidP="00A86161">
            <w:pPr>
              <w:jc w:val="center"/>
              <w:rPr>
                <w:b/>
                <w:lang w:val="en-US"/>
              </w:rPr>
            </w:pPr>
            <w:r w:rsidRPr="004C21ED">
              <w:rPr>
                <w:b/>
                <w:lang w:val="en-US"/>
              </w:rPr>
              <w:t>Nilai</w:t>
            </w:r>
          </w:p>
        </w:tc>
        <w:tc>
          <w:tcPr>
            <w:tcW w:w="1458" w:type="dxa"/>
          </w:tcPr>
          <w:p w:rsidR="008B1DA0" w:rsidRPr="004C21ED" w:rsidRDefault="008B1DA0" w:rsidP="00A86161">
            <w:pPr>
              <w:jc w:val="center"/>
              <w:rPr>
                <w:b/>
                <w:lang w:val="en-US"/>
              </w:rPr>
            </w:pPr>
            <w:r w:rsidRPr="004C21ED">
              <w:rPr>
                <w:b/>
                <w:lang w:val="en-US"/>
              </w:rPr>
              <w:t>Persentase</w:t>
            </w:r>
          </w:p>
        </w:tc>
      </w:tr>
      <w:tr w:rsidR="008B1DA0" w:rsidTr="00A86161">
        <w:trPr>
          <w:jc w:val="center"/>
        </w:trPr>
        <w:tc>
          <w:tcPr>
            <w:tcW w:w="611" w:type="dxa"/>
          </w:tcPr>
          <w:p w:rsidR="008B1DA0" w:rsidRPr="004C21ED" w:rsidRDefault="008B1DA0" w:rsidP="00A86161">
            <w:pPr>
              <w:rPr>
                <w:lang w:val="en-US"/>
              </w:rPr>
            </w:pPr>
            <w:r>
              <w:rPr>
                <w:lang w:val="en-US"/>
              </w:rPr>
              <w:t>1</w:t>
            </w:r>
          </w:p>
        </w:tc>
        <w:tc>
          <w:tcPr>
            <w:tcW w:w="2255" w:type="dxa"/>
          </w:tcPr>
          <w:p w:rsidR="008B1DA0" w:rsidRPr="004C21ED" w:rsidRDefault="008B1DA0" w:rsidP="00A86161">
            <w:pPr>
              <w:jc w:val="left"/>
              <w:rPr>
                <w:lang w:val="en-US"/>
              </w:rPr>
            </w:pPr>
            <w:r>
              <w:rPr>
                <w:lang w:val="en-US"/>
              </w:rPr>
              <w:t>Akurasi (AC)</w:t>
            </w:r>
          </w:p>
        </w:tc>
        <w:tc>
          <w:tcPr>
            <w:tcW w:w="1458" w:type="dxa"/>
          </w:tcPr>
          <w:p w:rsidR="008B1DA0" w:rsidRPr="000C038C" w:rsidRDefault="00674242" w:rsidP="00EE21A3">
            <w:pPr>
              <w:jc w:val="center"/>
              <w:rPr>
                <w:lang w:val="en-US"/>
              </w:rPr>
            </w:pPr>
            <w:r>
              <w:rPr>
                <w:lang w:val="en-US"/>
              </w:rPr>
              <w:t>1</w:t>
            </w:r>
          </w:p>
        </w:tc>
        <w:tc>
          <w:tcPr>
            <w:tcW w:w="1458" w:type="dxa"/>
          </w:tcPr>
          <w:p w:rsidR="008B1DA0" w:rsidRPr="000C038C" w:rsidRDefault="00674242" w:rsidP="00EE21A3">
            <w:pPr>
              <w:jc w:val="center"/>
              <w:rPr>
                <w:lang w:val="en-US"/>
              </w:rPr>
            </w:pPr>
            <w:r>
              <w:rPr>
                <w:lang w:val="en-US"/>
              </w:rPr>
              <w:t>100</w:t>
            </w:r>
            <w:r w:rsidR="008B1DA0">
              <w:rPr>
                <w:lang w:val="en-US"/>
              </w:rPr>
              <w:t xml:space="preserve"> %</w:t>
            </w:r>
          </w:p>
        </w:tc>
      </w:tr>
      <w:tr w:rsidR="008B1DA0" w:rsidTr="00A86161">
        <w:trPr>
          <w:jc w:val="center"/>
        </w:trPr>
        <w:tc>
          <w:tcPr>
            <w:tcW w:w="611" w:type="dxa"/>
          </w:tcPr>
          <w:p w:rsidR="008B1DA0" w:rsidRPr="004C21ED" w:rsidRDefault="008B1DA0" w:rsidP="00A86161">
            <w:pPr>
              <w:rPr>
                <w:lang w:val="en-US"/>
              </w:rPr>
            </w:pPr>
            <w:r>
              <w:rPr>
                <w:lang w:val="en-US"/>
              </w:rPr>
              <w:t>2</w:t>
            </w:r>
          </w:p>
        </w:tc>
        <w:tc>
          <w:tcPr>
            <w:tcW w:w="2255" w:type="dxa"/>
          </w:tcPr>
          <w:p w:rsidR="008B1DA0" w:rsidRPr="004C21ED" w:rsidRDefault="008B1DA0" w:rsidP="00A86161">
            <w:pPr>
              <w:jc w:val="left"/>
              <w:rPr>
                <w:lang w:val="en-US"/>
              </w:rPr>
            </w:pPr>
            <w:r w:rsidRPr="004C21ED">
              <w:rPr>
                <w:i/>
                <w:lang w:val="en-US"/>
              </w:rPr>
              <w:t>True positive rate</w:t>
            </w:r>
            <w:r>
              <w:rPr>
                <w:lang w:val="en-US"/>
              </w:rPr>
              <w:t xml:space="preserve"> (TP)</w:t>
            </w:r>
          </w:p>
        </w:tc>
        <w:tc>
          <w:tcPr>
            <w:tcW w:w="1458" w:type="dxa"/>
          </w:tcPr>
          <w:p w:rsidR="008B1DA0" w:rsidRPr="000C038C" w:rsidRDefault="00674242"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3</w:t>
            </w:r>
          </w:p>
        </w:tc>
        <w:tc>
          <w:tcPr>
            <w:tcW w:w="2255" w:type="dxa"/>
          </w:tcPr>
          <w:p w:rsidR="008B1DA0" w:rsidRPr="004C21ED" w:rsidRDefault="008B1DA0" w:rsidP="00A86161">
            <w:pPr>
              <w:jc w:val="left"/>
              <w:rPr>
                <w:lang w:val="en-US"/>
              </w:rPr>
            </w:pPr>
            <w:r w:rsidRPr="004C21ED">
              <w:rPr>
                <w:i/>
                <w:lang w:val="en-US"/>
              </w:rPr>
              <w:t>False negative rate</w:t>
            </w:r>
            <w:r>
              <w:rPr>
                <w:lang w:val="en-US"/>
              </w:rPr>
              <w:t xml:space="preserve"> (FN)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4</w:t>
            </w:r>
          </w:p>
        </w:tc>
        <w:tc>
          <w:tcPr>
            <w:tcW w:w="2255" w:type="dxa"/>
          </w:tcPr>
          <w:p w:rsidR="008B1DA0" w:rsidRPr="004C21ED" w:rsidRDefault="008B1DA0" w:rsidP="00A86161">
            <w:pPr>
              <w:jc w:val="left"/>
              <w:rPr>
                <w:lang w:val="en-US"/>
              </w:rPr>
            </w:pPr>
            <w:r w:rsidRPr="004C21ED">
              <w:rPr>
                <w:i/>
                <w:lang w:val="en-US"/>
              </w:rPr>
              <w:t>False positive rate</w:t>
            </w:r>
            <w:r>
              <w:rPr>
                <w:lang w:val="en-US"/>
              </w:rPr>
              <w:t xml:space="preserve"> (FP)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5</w:t>
            </w:r>
          </w:p>
        </w:tc>
        <w:tc>
          <w:tcPr>
            <w:tcW w:w="2255" w:type="dxa"/>
          </w:tcPr>
          <w:p w:rsidR="008B1DA0" w:rsidRPr="004C21ED" w:rsidRDefault="008B1DA0" w:rsidP="00A86161">
            <w:pPr>
              <w:jc w:val="left"/>
              <w:rPr>
                <w:lang w:val="en-US"/>
              </w:rPr>
            </w:pPr>
            <w:r w:rsidRPr="004C21ED">
              <w:rPr>
                <w:i/>
                <w:lang w:val="en-US"/>
              </w:rPr>
              <w:t>True negative rate</w:t>
            </w:r>
            <w:r>
              <w:rPr>
                <w:lang w:val="en-US"/>
              </w:rPr>
              <w:t xml:space="preserve"> (TN)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9D56F0" w:rsidP="00EE21A3">
            <w:pPr>
              <w:jc w:val="center"/>
              <w:rPr>
                <w:lang w:val="en-US"/>
              </w:rPr>
            </w:pPr>
            <w:r>
              <w:rPr>
                <w:lang w:val="en-US"/>
              </w:rPr>
              <w:t>0%</w:t>
            </w:r>
          </w:p>
        </w:tc>
      </w:tr>
      <w:tr w:rsidR="008B1DA0" w:rsidTr="00A86161">
        <w:trPr>
          <w:jc w:val="center"/>
        </w:trPr>
        <w:tc>
          <w:tcPr>
            <w:tcW w:w="611" w:type="dxa"/>
          </w:tcPr>
          <w:p w:rsidR="008B1DA0" w:rsidRPr="004C21ED" w:rsidRDefault="008B1DA0" w:rsidP="00A86161">
            <w:pPr>
              <w:rPr>
                <w:lang w:val="en-US"/>
              </w:rPr>
            </w:pPr>
            <w:r>
              <w:rPr>
                <w:lang w:val="en-US"/>
              </w:rPr>
              <w:t>6</w:t>
            </w:r>
          </w:p>
        </w:tc>
        <w:tc>
          <w:tcPr>
            <w:tcW w:w="2255" w:type="dxa"/>
          </w:tcPr>
          <w:p w:rsidR="008B1DA0" w:rsidRPr="004C21ED" w:rsidRDefault="008B1DA0" w:rsidP="00A86161">
            <w:pPr>
              <w:jc w:val="left"/>
              <w:rPr>
                <w:lang w:val="en-US"/>
              </w:rPr>
            </w:pPr>
            <w:r>
              <w:rPr>
                <w:lang w:val="en-US"/>
              </w:rPr>
              <w:t>Presisi (P)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bl>
    <w:p w:rsidR="008B1DA0" w:rsidRDefault="008B1DA0" w:rsidP="008B1DA0">
      <w:pPr>
        <w:rPr>
          <w:lang w:val="en-US"/>
        </w:rPr>
      </w:pPr>
    </w:p>
    <w:p w:rsidR="009D56F0" w:rsidRDefault="009D56F0" w:rsidP="009D56F0">
      <w:pPr>
        <w:pStyle w:val="Caption"/>
        <w:keepNext/>
      </w:pPr>
      <w:bookmarkStart w:id="481" w:name="_Ref456649124"/>
      <w:bookmarkStart w:id="482" w:name="_Toc457284194"/>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26</w:t>
      </w:r>
      <w:r w:rsidR="009A36C3">
        <w:fldChar w:fldCharType="end"/>
      </w:r>
      <w:bookmarkEnd w:id="481"/>
      <w:r>
        <w:rPr>
          <w:lang w:val="en-US"/>
        </w:rPr>
        <w:t xml:space="preserve"> Hasil penilaian percobaan </w:t>
      </w:r>
      <w:r w:rsidR="002F4D77">
        <w:rPr>
          <w:lang w:val="en-US"/>
        </w:rPr>
        <w:t xml:space="preserve">2a </w:t>
      </w:r>
      <w:r>
        <w:rPr>
          <w:lang w:val="en-US"/>
        </w:rPr>
        <w:t xml:space="preserve">Telnet </w:t>
      </w:r>
      <w:r>
        <w:rPr>
          <w:i/>
          <w:lang w:val="en-US"/>
        </w:rPr>
        <w:t>brute force</w:t>
      </w:r>
      <w:bookmarkEnd w:id="482"/>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9D56F0" w:rsidRPr="008B1DA0" w:rsidRDefault="009D56F0" w:rsidP="008B1DA0">
      <w:pPr>
        <w:rPr>
          <w:lang w:val="en-US"/>
        </w:rPr>
      </w:pPr>
    </w:p>
    <w:p w:rsidR="008B1DA0" w:rsidRDefault="008B1DA0" w:rsidP="00A86161">
      <w:pPr>
        <w:pStyle w:val="ListParagraph"/>
        <w:numPr>
          <w:ilvl w:val="1"/>
          <w:numId w:val="40"/>
        </w:numPr>
        <w:rPr>
          <w:b/>
          <w:lang w:val="en-US"/>
        </w:rPr>
      </w:pPr>
      <w:r>
        <w:rPr>
          <w:b/>
          <w:lang w:val="en-US"/>
        </w:rPr>
        <w:t>Pengujian 2b</w:t>
      </w:r>
    </w:p>
    <w:p w:rsidR="00D16144" w:rsidRPr="00D16144" w:rsidRDefault="00D16144" w:rsidP="00D16144">
      <w:pPr>
        <w:ind w:firstLine="720"/>
        <w:rPr>
          <w:b/>
          <w:lang w:val="en-US"/>
        </w:rPr>
      </w:pPr>
      <w:r w:rsidRPr="00D16144">
        <w:rPr>
          <w:lang w:val="en-US"/>
        </w:rPr>
        <w:t xml:space="preserve">Dengan berbekal </w:t>
      </w:r>
      <w:r w:rsidRPr="00D16144">
        <w:rPr>
          <w:i/>
          <w:lang w:val="en-US"/>
        </w:rPr>
        <w:t>threshold</w:t>
      </w:r>
      <w:r w:rsidRPr="00D16144">
        <w:rPr>
          <w:lang w:val="en-US"/>
        </w:rPr>
        <w:t xml:space="preserve"> tersebut maka dilakukan pengujian terhadap data testing dengan skenario pada </w:t>
      </w:r>
      <w:r w:rsidRPr="00D16144">
        <w:rPr>
          <w:lang w:val="en-US"/>
        </w:rPr>
        <w:fldChar w:fldCharType="begin"/>
      </w:r>
      <w:r w:rsidRPr="00D16144">
        <w:rPr>
          <w:lang w:val="en-US"/>
        </w:rPr>
        <w:instrText xml:space="preserve"> REF _Ref456601336 \h </w:instrText>
      </w:r>
      <w:r w:rsidRPr="00D16144">
        <w:rPr>
          <w:lang w:val="en-US"/>
        </w:rPr>
      </w:r>
      <w:r w:rsidRPr="00D16144">
        <w:rPr>
          <w:lang w:val="en-US"/>
        </w:rPr>
        <w:fldChar w:fldCharType="separate"/>
      </w:r>
      <w:r w:rsidR="003C16DB">
        <w:t xml:space="preserve">Tabel </w:t>
      </w:r>
      <w:r w:rsidR="003C16DB">
        <w:rPr>
          <w:noProof/>
        </w:rPr>
        <w:t>5</w:t>
      </w:r>
      <w:r w:rsidR="003C16DB">
        <w:t>.</w:t>
      </w:r>
      <w:r w:rsidR="003C16DB">
        <w:rPr>
          <w:noProof/>
        </w:rPr>
        <w:t>22</w:t>
      </w:r>
      <w:r w:rsidRPr="00D16144">
        <w:rPr>
          <w:lang w:val="en-US"/>
        </w:rPr>
        <w:fldChar w:fldCharType="end"/>
      </w:r>
      <w:r w:rsidRPr="00D16144">
        <w:rPr>
          <w:lang w:val="en-US"/>
        </w:rPr>
        <w:t xml:space="preserve"> </w:t>
      </w:r>
      <w:r w:rsidR="00CB7E43">
        <w:rPr>
          <w:lang w:val="en-US"/>
        </w:rPr>
        <w:t xml:space="preserve">dengan </w:t>
      </w:r>
      <w:r w:rsidRPr="00D16144">
        <w:rPr>
          <w:lang w:val="en-US"/>
        </w:rPr>
        <w:t xml:space="preserve">proses </w:t>
      </w:r>
      <w:r w:rsidRPr="00D16144">
        <w:rPr>
          <w:i/>
          <w:lang w:val="en-US"/>
        </w:rPr>
        <w:t>incremental learning</w:t>
      </w:r>
      <w:r w:rsidRPr="00D16144">
        <w:rPr>
          <w:lang w:val="en-US"/>
        </w:rPr>
        <w:t>. Hasil dari pengujian dituliskan pada</w:t>
      </w:r>
      <w:r w:rsidR="002F4D77">
        <w:rPr>
          <w:lang w:val="en-US"/>
        </w:rPr>
        <w:t xml:space="preserve"> </w:t>
      </w:r>
      <w:r w:rsidR="002F4D77">
        <w:rPr>
          <w:lang w:val="en-US"/>
        </w:rPr>
        <w:fldChar w:fldCharType="begin"/>
      </w:r>
      <w:r w:rsidR="002F4D77">
        <w:rPr>
          <w:lang w:val="en-US"/>
        </w:rPr>
        <w:instrText xml:space="preserve"> REF _Ref456943903 \h </w:instrText>
      </w:r>
      <w:r w:rsidR="002F4D77">
        <w:rPr>
          <w:lang w:val="en-US"/>
        </w:rPr>
      </w:r>
      <w:r w:rsidR="002F4D77">
        <w:rPr>
          <w:lang w:val="en-US"/>
        </w:rPr>
        <w:fldChar w:fldCharType="separate"/>
      </w:r>
      <w:r w:rsidR="003C16DB">
        <w:t xml:space="preserve">Tabel </w:t>
      </w:r>
      <w:r w:rsidR="003C16DB">
        <w:rPr>
          <w:noProof/>
        </w:rPr>
        <w:t>5</w:t>
      </w:r>
      <w:r w:rsidR="003C16DB">
        <w:t>.</w:t>
      </w:r>
      <w:r w:rsidR="003C16DB">
        <w:rPr>
          <w:noProof/>
        </w:rPr>
        <w:t>27</w:t>
      </w:r>
      <w:r w:rsidR="002F4D77">
        <w:rPr>
          <w:lang w:val="en-US"/>
        </w:rPr>
        <w:fldChar w:fldCharType="end"/>
      </w:r>
      <w:r w:rsidRPr="00D16144">
        <w:rPr>
          <w:lang w:val="en-US"/>
        </w:rPr>
        <w:t>.</w:t>
      </w:r>
    </w:p>
    <w:p w:rsidR="00B97061" w:rsidRDefault="00B97061" w:rsidP="00B97061">
      <w:pPr>
        <w:ind w:firstLine="720"/>
        <w:rPr>
          <w:rFonts w:eastAsia="PMingLiU" w:cs="Arial"/>
          <w:bCs/>
          <w:kern w:val="32"/>
          <w:szCs w:val="32"/>
          <w:lang w:val="en-US" w:eastAsia="en-US"/>
        </w:rPr>
      </w:pPr>
    </w:p>
    <w:p w:rsidR="00E864CD" w:rsidRPr="00F51B4A" w:rsidRDefault="00E864CD" w:rsidP="00E864CD">
      <w:pPr>
        <w:pStyle w:val="Caption"/>
        <w:keepNext/>
        <w:rPr>
          <w:lang w:val="en-US"/>
        </w:rPr>
      </w:pPr>
      <w:bookmarkStart w:id="483" w:name="_Ref456943903"/>
      <w:bookmarkStart w:id="484" w:name="_Toc457284195"/>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27</w:t>
      </w:r>
      <w:r w:rsidR="009A36C3">
        <w:fldChar w:fldCharType="end"/>
      </w:r>
      <w:bookmarkEnd w:id="483"/>
      <w:r>
        <w:rPr>
          <w:lang w:val="en-US"/>
        </w:rPr>
        <w:t xml:space="preserve"> Hasil Uji Data </w:t>
      </w:r>
      <w:r w:rsidRPr="00F51B4A">
        <w:rPr>
          <w:i/>
          <w:lang w:val="en-US"/>
        </w:rPr>
        <w:t>Testing</w:t>
      </w:r>
      <w:r w:rsidR="00D16144">
        <w:rPr>
          <w:lang w:val="en-US"/>
        </w:rPr>
        <w:t xml:space="preserve"> secara </w:t>
      </w:r>
      <w:r w:rsidR="00D16144" w:rsidRPr="00D16144">
        <w:rPr>
          <w:i/>
          <w:lang w:val="en-US"/>
        </w:rPr>
        <w:t>real-time</w:t>
      </w:r>
      <w:bookmarkEnd w:id="484"/>
    </w:p>
    <w:tbl>
      <w:tblPr>
        <w:tblStyle w:val="TableGrid"/>
        <w:tblW w:w="5949" w:type="dxa"/>
        <w:jc w:val="center"/>
        <w:tblLayout w:type="fixed"/>
        <w:tblLook w:val="04A0" w:firstRow="1" w:lastRow="0" w:firstColumn="1" w:lastColumn="0" w:noHBand="0" w:noVBand="1"/>
      </w:tblPr>
      <w:tblGrid>
        <w:gridCol w:w="562"/>
        <w:gridCol w:w="993"/>
        <w:gridCol w:w="1275"/>
        <w:gridCol w:w="1418"/>
        <w:gridCol w:w="1701"/>
      </w:tblGrid>
      <w:tr w:rsidR="00BD1CD9" w:rsidTr="00FF14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FF14D9" w:rsidRDefault="00FF14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701" w:type="dxa"/>
            <w:vAlign w:val="center"/>
          </w:tcPr>
          <w:p w:rsidR="00FF14D9" w:rsidRDefault="00FF14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FF14D9">
            <w:pPr>
              <w:jc w:val="center"/>
              <w:rPr>
                <w:rFonts w:eastAsia="PMingLiU" w:cs="Arial"/>
                <w:b/>
                <w:bCs/>
                <w:kern w:val="32"/>
                <w:szCs w:val="32"/>
                <w:lang w:val="en-US" w:eastAsia="en-US"/>
              </w:rPr>
            </w:pPr>
            <w:r>
              <w:rPr>
                <w:rFonts w:eastAsia="PMingLiU" w:cs="Arial"/>
                <w:b/>
                <w:bCs/>
                <w:kern w:val="32"/>
                <w:szCs w:val="32"/>
                <w:lang w:val="en-US" w:eastAsia="en-US"/>
              </w:rPr>
              <w:t xml:space="preserve">Paket </w:t>
            </w:r>
            <w:r w:rsidR="00FF14D9">
              <w:rPr>
                <w:rFonts w:eastAsia="PMingLiU" w:cs="Arial"/>
                <w:b/>
                <w:bCs/>
                <w:kern w:val="32"/>
                <w:szCs w:val="32"/>
                <w:lang w:val="en-US" w:eastAsia="en-US"/>
              </w:rPr>
              <w:t>S</w:t>
            </w:r>
            <w:r>
              <w:rPr>
                <w:rFonts w:eastAsia="PMingLiU" w:cs="Arial"/>
                <w:b/>
                <w:bCs/>
                <w:kern w:val="32"/>
                <w:szCs w:val="32"/>
                <w:lang w:val="en-US" w:eastAsia="en-US"/>
              </w:rPr>
              <w:t xml:space="preserve">erangan </w:t>
            </w:r>
          </w:p>
        </w:tc>
      </w:tr>
      <w:tr w:rsidR="00B151B6" w:rsidTr="00FF14D9">
        <w:trPr>
          <w:jc w:val="center"/>
        </w:trPr>
        <w:tc>
          <w:tcPr>
            <w:tcW w:w="562" w:type="dxa"/>
            <w:vAlign w:val="center"/>
          </w:tcPr>
          <w:p w:rsidR="00B151B6" w:rsidRDefault="00B151B6" w:rsidP="00CA1AD8">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151B6" w:rsidRDefault="00B46C94" w:rsidP="00CA1AD8">
            <w:pPr>
              <w:jc w:val="center"/>
              <w:rPr>
                <w:rFonts w:eastAsia="PMingLiU" w:cs="Arial"/>
                <w:bCs/>
                <w:kern w:val="32"/>
                <w:szCs w:val="32"/>
                <w:lang w:val="en-US" w:eastAsia="en-US"/>
              </w:rPr>
            </w:pPr>
            <w:r>
              <w:rPr>
                <w:rFonts w:eastAsia="PMingLiU" w:cs="Arial"/>
                <w:bCs/>
                <w:kern w:val="32"/>
                <w:szCs w:val="32"/>
                <w:lang w:val="en-US" w:eastAsia="en-US"/>
              </w:rPr>
              <w:t>10</w:t>
            </w:r>
            <w:r w:rsidR="00B151B6">
              <w:rPr>
                <w:rFonts w:eastAsia="PMingLiU" w:cs="Arial"/>
                <w:bCs/>
                <w:kern w:val="32"/>
                <w:szCs w:val="32"/>
                <w:lang w:val="en-US" w:eastAsia="en-US"/>
              </w:rPr>
              <w:t>00</w:t>
            </w:r>
          </w:p>
        </w:tc>
        <w:tc>
          <w:tcPr>
            <w:tcW w:w="1275"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c>
          <w:tcPr>
            <w:tcW w:w="1418"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701"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r>
      <w:tr w:rsidR="00B46C94" w:rsidTr="00FF14D9">
        <w:trPr>
          <w:jc w:val="center"/>
        </w:trPr>
        <w:tc>
          <w:tcPr>
            <w:tcW w:w="562"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2000</w:t>
            </w:r>
          </w:p>
        </w:tc>
        <w:tc>
          <w:tcPr>
            <w:tcW w:w="1275"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c>
          <w:tcPr>
            <w:tcW w:w="1418"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701"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r>
    </w:tbl>
    <w:p w:rsidR="00E864CD" w:rsidRDefault="00E864CD" w:rsidP="00E864CD">
      <w:pPr>
        <w:rPr>
          <w:lang w:val="en-US"/>
        </w:rPr>
      </w:pPr>
    </w:p>
    <w:p w:rsidR="00E864CD" w:rsidRDefault="00E864CD" w:rsidP="00E864CD">
      <w:pPr>
        <w:ind w:firstLine="720"/>
        <w:rPr>
          <w:lang w:val="en-US"/>
        </w:rPr>
      </w:pPr>
      <w:r>
        <w:rPr>
          <w:lang w:val="en-US"/>
        </w:rPr>
        <w:lastRenderedPageBreak/>
        <w:t xml:space="preserve">Setelah semua data diuji, maka data dapat diproses hasilnya dengan </w:t>
      </w:r>
      <w:r>
        <w:rPr>
          <w:i/>
          <w:lang w:val="en-US"/>
        </w:rPr>
        <w:t>confussion matrix</w:t>
      </w:r>
      <w:r>
        <w:rPr>
          <w:lang w:val="en-US"/>
        </w:rPr>
        <w:t>. Berikut klasifikasi jumlah masing-masing kelas berdasarkan pada hasil pengujian.</w:t>
      </w:r>
    </w:p>
    <w:p w:rsidR="009A36C3" w:rsidRDefault="009A36C3" w:rsidP="00E864CD">
      <w:pPr>
        <w:ind w:firstLine="720"/>
        <w:rPr>
          <w:lang w:val="en-US"/>
        </w:rPr>
      </w:pPr>
    </w:p>
    <w:p w:rsidR="009A36C3" w:rsidRDefault="009A36C3" w:rsidP="009A36C3">
      <w:pPr>
        <w:pStyle w:val="Caption"/>
        <w:keepNext/>
      </w:pPr>
      <w:bookmarkStart w:id="485" w:name="_Toc457284196"/>
      <w:r>
        <w:t xml:space="preserve">Tabel </w:t>
      </w:r>
      <w:r>
        <w:fldChar w:fldCharType="begin"/>
      </w:r>
      <w:r>
        <w:instrText xml:space="preserve"> STYLEREF 1 \s </w:instrText>
      </w:r>
      <w:r>
        <w:fldChar w:fldCharType="separate"/>
      </w:r>
      <w:r w:rsidR="003C16DB">
        <w:rPr>
          <w:noProof/>
        </w:rPr>
        <w:t>5</w:t>
      </w:r>
      <w:r>
        <w:fldChar w:fldCharType="end"/>
      </w:r>
      <w:r>
        <w:t>.</w:t>
      </w:r>
      <w:r>
        <w:fldChar w:fldCharType="begin"/>
      </w:r>
      <w:r>
        <w:instrText xml:space="preserve"> SEQ Tabel \* ARABIC \s 1 </w:instrText>
      </w:r>
      <w:r>
        <w:fldChar w:fldCharType="separate"/>
      </w:r>
      <w:r w:rsidR="003C16DB">
        <w:rPr>
          <w:noProof/>
        </w:rPr>
        <w:t>28</w:t>
      </w:r>
      <w:r>
        <w:fldChar w:fldCharType="end"/>
      </w:r>
      <w:r>
        <w:rPr>
          <w:lang w:val="en-US"/>
        </w:rPr>
        <w:t xml:space="preserve"> </w:t>
      </w:r>
      <w:r w:rsidRPr="009A36C3">
        <w:rPr>
          <w:i/>
          <w:lang w:val="en-US"/>
        </w:rPr>
        <w:t>Confussion matrix</w:t>
      </w:r>
      <w:r>
        <w:rPr>
          <w:lang w:val="en-US"/>
        </w:rPr>
        <w:t xml:space="preserve"> uji coba 2b</w:t>
      </w:r>
      <w:bookmarkEnd w:id="485"/>
    </w:p>
    <w:tbl>
      <w:tblPr>
        <w:tblStyle w:val="TableGrid"/>
        <w:tblW w:w="5390" w:type="dxa"/>
        <w:jc w:val="center"/>
        <w:tblLook w:val="04A0" w:firstRow="1" w:lastRow="0" w:firstColumn="1" w:lastColumn="0" w:noHBand="0" w:noVBand="1"/>
      </w:tblPr>
      <w:tblGrid>
        <w:gridCol w:w="550"/>
        <w:gridCol w:w="1999"/>
        <w:gridCol w:w="895"/>
        <w:gridCol w:w="604"/>
        <w:gridCol w:w="438"/>
        <w:gridCol w:w="449"/>
        <w:gridCol w:w="455"/>
      </w:tblGrid>
      <w:tr w:rsidR="009A36C3" w:rsidTr="00D46F28">
        <w:trPr>
          <w:jc w:val="center"/>
        </w:trPr>
        <w:tc>
          <w:tcPr>
            <w:tcW w:w="550" w:type="dxa"/>
            <w:vMerge w:val="restart"/>
            <w:vAlign w:val="center"/>
          </w:tcPr>
          <w:p w:rsidR="009A36C3" w:rsidRPr="000A7932" w:rsidRDefault="009A36C3" w:rsidP="00D46F28">
            <w:pPr>
              <w:jc w:val="center"/>
              <w:rPr>
                <w:b/>
                <w:lang w:val="en-US"/>
              </w:rPr>
            </w:pPr>
            <w:r w:rsidRPr="000A7932">
              <w:rPr>
                <w:b/>
                <w:lang w:val="en-US"/>
              </w:rPr>
              <w:t>No</w:t>
            </w:r>
          </w:p>
        </w:tc>
        <w:tc>
          <w:tcPr>
            <w:tcW w:w="1999" w:type="dxa"/>
            <w:vMerge w:val="restart"/>
            <w:vAlign w:val="center"/>
          </w:tcPr>
          <w:p w:rsidR="009A36C3" w:rsidRPr="000A7932" w:rsidRDefault="009A36C3" w:rsidP="00D46F28">
            <w:pPr>
              <w:jc w:val="center"/>
              <w:rPr>
                <w:b/>
                <w:lang w:val="en-US"/>
              </w:rPr>
            </w:pPr>
            <w:r>
              <w:rPr>
                <w:b/>
                <w:lang w:val="en-US"/>
              </w:rPr>
              <w:t xml:space="preserve">Serangan </w:t>
            </w:r>
          </w:p>
        </w:tc>
        <w:tc>
          <w:tcPr>
            <w:tcW w:w="895" w:type="dxa"/>
            <w:vMerge w:val="restart"/>
            <w:vAlign w:val="center"/>
          </w:tcPr>
          <w:p w:rsidR="009A36C3" w:rsidRPr="00BD1CD9" w:rsidRDefault="009A36C3" w:rsidP="00D46F28">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946" w:type="dxa"/>
            <w:gridSpan w:val="4"/>
            <w:vAlign w:val="center"/>
          </w:tcPr>
          <w:p w:rsidR="009A36C3" w:rsidRPr="000A7932" w:rsidRDefault="009A36C3" w:rsidP="00D46F28">
            <w:pPr>
              <w:jc w:val="center"/>
              <w:rPr>
                <w:b/>
                <w:lang w:val="en-US"/>
              </w:rPr>
            </w:pPr>
            <w:r w:rsidRPr="000A7932">
              <w:rPr>
                <w:b/>
                <w:lang w:val="en-US"/>
              </w:rPr>
              <w:t>Kelas</w:t>
            </w:r>
          </w:p>
        </w:tc>
      </w:tr>
      <w:tr w:rsidR="009A36C3" w:rsidTr="00D46F28">
        <w:trPr>
          <w:jc w:val="center"/>
        </w:trPr>
        <w:tc>
          <w:tcPr>
            <w:tcW w:w="550" w:type="dxa"/>
            <w:vMerge/>
          </w:tcPr>
          <w:p w:rsidR="009A36C3" w:rsidRDefault="009A36C3" w:rsidP="00D46F28">
            <w:pPr>
              <w:rPr>
                <w:lang w:val="en-US"/>
              </w:rPr>
            </w:pPr>
          </w:p>
        </w:tc>
        <w:tc>
          <w:tcPr>
            <w:tcW w:w="1999" w:type="dxa"/>
            <w:vMerge/>
          </w:tcPr>
          <w:p w:rsidR="009A36C3" w:rsidRDefault="009A36C3" w:rsidP="00D46F28">
            <w:pPr>
              <w:rPr>
                <w:lang w:val="en-US"/>
              </w:rPr>
            </w:pPr>
          </w:p>
        </w:tc>
        <w:tc>
          <w:tcPr>
            <w:tcW w:w="895" w:type="dxa"/>
            <w:vMerge/>
          </w:tcPr>
          <w:p w:rsidR="009A36C3" w:rsidRDefault="009A36C3" w:rsidP="00D46F28">
            <w:pPr>
              <w:rPr>
                <w:lang w:val="en-US"/>
              </w:rPr>
            </w:pPr>
          </w:p>
        </w:tc>
        <w:tc>
          <w:tcPr>
            <w:tcW w:w="604" w:type="dxa"/>
          </w:tcPr>
          <w:p w:rsidR="009A36C3" w:rsidRPr="000A7932" w:rsidRDefault="009A36C3" w:rsidP="00D46F28">
            <w:pPr>
              <w:jc w:val="center"/>
              <w:rPr>
                <w:b/>
                <w:lang w:val="en-US"/>
              </w:rPr>
            </w:pPr>
            <w:r w:rsidRPr="000A7932">
              <w:rPr>
                <w:b/>
                <w:lang w:val="en-US"/>
              </w:rPr>
              <w:t>A</w:t>
            </w:r>
          </w:p>
        </w:tc>
        <w:tc>
          <w:tcPr>
            <w:tcW w:w="438" w:type="dxa"/>
          </w:tcPr>
          <w:p w:rsidR="009A36C3" w:rsidRPr="000A7932" w:rsidRDefault="009A36C3" w:rsidP="00D46F28">
            <w:pPr>
              <w:jc w:val="center"/>
              <w:rPr>
                <w:b/>
                <w:lang w:val="en-US"/>
              </w:rPr>
            </w:pPr>
            <w:r w:rsidRPr="000A7932">
              <w:rPr>
                <w:b/>
                <w:lang w:val="en-US"/>
              </w:rPr>
              <w:t>B</w:t>
            </w:r>
          </w:p>
        </w:tc>
        <w:tc>
          <w:tcPr>
            <w:tcW w:w="449" w:type="dxa"/>
          </w:tcPr>
          <w:p w:rsidR="009A36C3" w:rsidRPr="000A7932" w:rsidRDefault="009A36C3" w:rsidP="00D46F28">
            <w:pPr>
              <w:jc w:val="center"/>
              <w:rPr>
                <w:b/>
                <w:lang w:val="en-US"/>
              </w:rPr>
            </w:pPr>
            <w:r w:rsidRPr="000A7932">
              <w:rPr>
                <w:b/>
                <w:lang w:val="en-US"/>
              </w:rPr>
              <w:t>C</w:t>
            </w:r>
          </w:p>
        </w:tc>
        <w:tc>
          <w:tcPr>
            <w:tcW w:w="455" w:type="dxa"/>
          </w:tcPr>
          <w:p w:rsidR="009A36C3" w:rsidRPr="000A7932" w:rsidRDefault="009A36C3" w:rsidP="00D46F28">
            <w:pPr>
              <w:jc w:val="center"/>
              <w:rPr>
                <w:b/>
                <w:lang w:val="en-US"/>
              </w:rPr>
            </w:pPr>
            <w:r w:rsidRPr="000A7932">
              <w:rPr>
                <w:b/>
                <w:lang w:val="en-US"/>
              </w:rPr>
              <w:t>D</w:t>
            </w:r>
          </w:p>
        </w:tc>
      </w:tr>
      <w:tr w:rsidR="009A36C3" w:rsidTr="00D46F28">
        <w:trPr>
          <w:jc w:val="center"/>
        </w:trPr>
        <w:tc>
          <w:tcPr>
            <w:tcW w:w="550" w:type="dxa"/>
          </w:tcPr>
          <w:p w:rsidR="009A36C3" w:rsidRDefault="009A36C3" w:rsidP="00D46F28">
            <w:pPr>
              <w:jc w:val="center"/>
              <w:rPr>
                <w:lang w:val="en-US"/>
              </w:rPr>
            </w:pPr>
            <w:r>
              <w:rPr>
                <w:lang w:val="en-US"/>
              </w:rPr>
              <w:t>1</w:t>
            </w:r>
          </w:p>
        </w:tc>
        <w:tc>
          <w:tcPr>
            <w:tcW w:w="1999" w:type="dxa"/>
          </w:tcPr>
          <w:p w:rsidR="009A36C3" w:rsidRPr="00C57D6F" w:rsidRDefault="009A36C3" w:rsidP="00D46F28">
            <w:pPr>
              <w:jc w:val="left"/>
              <w:rPr>
                <w:lang w:val="en-US"/>
              </w:rPr>
            </w:pPr>
            <w:r>
              <w:rPr>
                <w:lang w:val="en-US"/>
              </w:rPr>
              <w:t>FTP login brute force</w:t>
            </w:r>
          </w:p>
        </w:tc>
        <w:tc>
          <w:tcPr>
            <w:tcW w:w="895" w:type="dxa"/>
          </w:tcPr>
          <w:p w:rsidR="009A36C3" w:rsidRDefault="009A36C3" w:rsidP="00D46F28">
            <w:pPr>
              <w:rPr>
                <w:lang w:val="en-US"/>
              </w:rPr>
            </w:pPr>
            <w:r>
              <w:rPr>
                <w:lang w:val="en-US"/>
              </w:rPr>
              <w:t>1000</w:t>
            </w:r>
          </w:p>
        </w:tc>
        <w:tc>
          <w:tcPr>
            <w:tcW w:w="604" w:type="dxa"/>
          </w:tcPr>
          <w:p w:rsidR="009A36C3" w:rsidRDefault="009A36C3" w:rsidP="00D46F28">
            <w:pPr>
              <w:jc w:val="center"/>
              <w:rPr>
                <w:lang w:val="en-US"/>
              </w:rPr>
            </w:pPr>
            <w:r>
              <w:rPr>
                <w:lang w:val="en-US"/>
              </w:rPr>
              <w:t>151</w:t>
            </w:r>
          </w:p>
        </w:tc>
        <w:tc>
          <w:tcPr>
            <w:tcW w:w="438" w:type="dxa"/>
          </w:tcPr>
          <w:p w:rsidR="009A36C3" w:rsidRDefault="009A36C3" w:rsidP="00D46F28">
            <w:pPr>
              <w:jc w:val="center"/>
              <w:rPr>
                <w:lang w:val="en-US"/>
              </w:rPr>
            </w:pPr>
            <w:r>
              <w:rPr>
                <w:lang w:val="en-US"/>
              </w:rPr>
              <w:t>0</w:t>
            </w:r>
          </w:p>
        </w:tc>
        <w:tc>
          <w:tcPr>
            <w:tcW w:w="449" w:type="dxa"/>
          </w:tcPr>
          <w:p w:rsidR="009A36C3" w:rsidRDefault="009A36C3" w:rsidP="00D46F28">
            <w:pPr>
              <w:jc w:val="center"/>
              <w:rPr>
                <w:lang w:val="en-US"/>
              </w:rPr>
            </w:pPr>
            <w:r>
              <w:rPr>
                <w:lang w:val="en-US"/>
              </w:rPr>
              <w:t>0</w:t>
            </w:r>
          </w:p>
        </w:tc>
        <w:tc>
          <w:tcPr>
            <w:tcW w:w="455" w:type="dxa"/>
          </w:tcPr>
          <w:p w:rsidR="009A36C3" w:rsidRDefault="009A36C3" w:rsidP="00D46F28">
            <w:pPr>
              <w:jc w:val="center"/>
              <w:rPr>
                <w:lang w:val="en-US"/>
              </w:rPr>
            </w:pPr>
            <w:r>
              <w:rPr>
                <w:lang w:val="en-US"/>
              </w:rPr>
              <w:t>0</w:t>
            </w:r>
          </w:p>
        </w:tc>
      </w:tr>
      <w:tr w:rsidR="009A36C3" w:rsidTr="00D46F28">
        <w:trPr>
          <w:jc w:val="center"/>
        </w:trPr>
        <w:tc>
          <w:tcPr>
            <w:tcW w:w="550" w:type="dxa"/>
          </w:tcPr>
          <w:p w:rsidR="009A36C3" w:rsidRDefault="009A36C3" w:rsidP="00D46F28">
            <w:pPr>
              <w:jc w:val="center"/>
              <w:rPr>
                <w:lang w:val="en-US"/>
              </w:rPr>
            </w:pPr>
            <w:r>
              <w:rPr>
                <w:lang w:val="en-US"/>
              </w:rPr>
              <w:t>2</w:t>
            </w:r>
          </w:p>
        </w:tc>
        <w:tc>
          <w:tcPr>
            <w:tcW w:w="1999" w:type="dxa"/>
          </w:tcPr>
          <w:p w:rsidR="009A36C3" w:rsidRDefault="009A36C3" w:rsidP="00D46F28">
            <w:pPr>
              <w:jc w:val="left"/>
              <w:rPr>
                <w:lang w:val="en-US"/>
              </w:rPr>
            </w:pPr>
            <w:r>
              <w:rPr>
                <w:lang w:val="en-US"/>
              </w:rPr>
              <w:t>Telnet login brute force</w:t>
            </w:r>
          </w:p>
        </w:tc>
        <w:tc>
          <w:tcPr>
            <w:tcW w:w="895" w:type="dxa"/>
          </w:tcPr>
          <w:p w:rsidR="009A36C3" w:rsidRDefault="009A36C3" w:rsidP="00D46F28">
            <w:pPr>
              <w:rPr>
                <w:lang w:val="en-US"/>
              </w:rPr>
            </w:pPr>
            <w:r>
              <w:rPr>
                <w:lang w:val="en-US"/>
              </w:rPr>
              <w:t>1000</w:t>
            </w:r>
          </w:p>
        </w:tc>
        <w:tc>
          <w:tcPr>
            <w:tcW w:w="604" w:type="dxa"/>
          </w:tcPr>
          <w:p w:rsidR="009A36C3" w:rsidRDefault="009A36C3" w:rsidP="00D46F28">
            <w:pPr>
              <w:jc w:val="center"/>
              <w:rPr>
                <w:lang w:val="en-US"/>
              </w:rPr>
            </w:pPr>
            <w:r>
              <w:rPr>
                <w:lang w:val="en-US"/>
              </w:rPr>
              <w:t>290</w:t>
            </w:r>
          </w:p>
        </w:tc>
        <w:tc>
          <w:tcPr>
            <w:tcW w:w="438" w:type="dxa"/>
          </w:tcPr>
          <w:p w:rsidR="009A36C3" w:rsidRDefault="009A36C3" w:rsidP="00D46F28">
            <w:pPr>
              <w:jc w:val="center"/>
              <w:rPr>
                <w:lang w:val="en-US"/>
              </w:rPr>
            </w:pPr>
            <w:r>
              <w:rPr>
                <w:lang w:val="en-US"/>
              </w:rPr>
              <w:t>0</w:t>
            </w:r>
          </w:p>
        </w:tc>
        <w:tc>
          <w:tcPr>
            <w:tcW w:w="449" w:type="dxa"/>
          </w:tcPr>
          <w:p w:rsidR="009A36C3" w:rsidRDefault="009A36C3" w:rsidP="00D46F28">
            <w:pPr>
              <w:jc w:val="center"/>
              <w:rPr>
                <w:lang w:val="en-US"/>
              </w:rPr>
            </w:pPr>
            <w:r>
              <w:rPr>
                <w:lang w:val="en-US"/>
              </w:rPr>
              <w:t>0</w:t>
            </w:r>
          </w:p>
        </w:tc>
        <w:tc>
          <w:tcPr>
            <w:tcW w:w="455" w:type="dxa"/>
          </w:tcPr>
          <w:p w:rsidR="009A36C3" w:rsidRDefault="009A36C3" w:rsidP="00D46F28">
            <w:pPr>
              <w:jc w:val="center"/>
              <w:rPr>
                <w:lang w:val="en-US"/>
              </w:rPr>
            </w:pPr>
            <w:r>
              <w:rPr>
                <w:lang w:val="en-US"/>
              </w:rPr>
              <w:t>0</w:t>
            </w:r>
          </w:p>
        </w:tc>
      </w:tr>
    </w:tbl>
    <w:p w:rsidR="00B46C94" w:rsidRDefault="00B46C94" w:rsidP="00E864CD">
      <w:pPr>
        <w:ind w:firstLine="720"/>
        <w:rPr>
          <w:lang w:val="en-US"/>
        </w:rPr>
      </w:pPr>
    </w:p>
    <w:p w:rsidR="00E864CD" w:rsidRPr="00790073" w:rsidRDefault="00E864CD" w:rsidP="00E12FE6">
      <w:pPr>
        <w:pStyle w:val="Caption"/>
        <w:keepNext/>
        <w:ind w:firstLine="720"/>
        <w:jc w:val="both"/>
        <w:rPr>
          <w:b w:val="0"/>
          <w:sz w:val="22"/>
        </w:rPr>
      </w:pPr>
      <w:r w:rsidRPr="00790073">
        <w:rPr>
          <w:b w:val="0"/>
          <w:sz w:val="22"/>
          <w:lang w:val="en-US"/>
        </w:rPr>
        <w:t xml:space="preserve">Berdasarkan pada jumlah diatas, maka didapatkan penilaian berdasarkan rumus-rumus yang terkait dengan </w:t>
      </w:r>
      <w:r w:rsidRPr="00790073">
        <w:rPr>
          <w:b w:val="0"/>
          <w:i/>
          <w:sz w:val="22"/>
          <w:lang w:val="en-US"/>
        </w:rPr>
        <w:t>confussion matix</w:t>
      </w:r>
      <w:r w:rsidRPr="00790073">
        <w:rPr>
          <w:b w:val="0"/>
          <w:sz w:val="22"/>
          <w:lang w:val="en-US"/>
        </w:rPr>
        <w:t xml:space="preserve"> yang disajikan pada </w:t>
      </w:r>
      <w:r w:rsidR="009A36C3" w:rsidRPr="00790073">
        <w:rPr>
          <w:b w:val="0"/>
          <w:sz w:val="22"/>
          <w:lang w:val="en-US"/>
        </w:rPr>
        <w:fldChar w:fldCharType="begin"/>
      </w:r>
      <w:r w:rsidR="009A36C3" w:rsidRPr="00790073">
        <w:rPr>
          <w:b w:val="0"/>
          <w:sz w:val="22"/>
          <w:lang w:val="en-US"/>
        </w:rPr>
        <w:instrText xml:space="preserve"> REF _Ref456649205 \h </w:instrText>
      </w:r>
      <w:r w:rsidR="00790073" w:rsidRPr="00790073">
        <w:rPr>
          <w:b w:val="0"/>
          <w:sz w:val="22"/>
          <w:lang w:val="en-US"/>
        </w:rPr>
        <w:instrText xml:space="preserve"> \* MERGEFORMAT </w:instrText>
      </w:r>
      <w:r w:rsidR="009A36C3" w:rsidRPr="00790073">
        <w:rPr>
          <w:b w:val="0"/>
          <w:sz w:val="22"/>
          <w:lang w:val="en-US"/>
        </w:rPr>
      </w:r>
      <w:r w:rsidR="009A36C3" w:rsidRPr="00790073">
        <w:rPr>
          <w:b w:val="0"/>
          <w:sz w:val="22"/>
          <w:lang w:val="en-US"/>
        </w:rPr>
        <w:fldChar w:fldCharType="separate"/>
      </w:r>
      <w:r w:rsidR="003C16DB" w:rsidRPr="003C16DB">
        <w:rPr>
          <w:b w:val="0"/>
          <w:sz w:val="22"/>
        </w:rPr>
        <w:t xml:space="preserve">Tabel </w:t>
      </w:r>
      <w:r w:rsidR="003C16DB" w:rsidRPr="003C16DB">
        <w:rPr>
          <w:b w:val="0"/>
          <w:noProof/>
          <w:sz w:val="22"/>
        </w:rPr>
        <w:t>5.29</w:t>
      </w:r>
      <w:r w:rsidR="009A36C3" w:rsidRPr="00790073">
        <w:rPr>
          <w:b w:val="0"/>
          <w:sz w:val="22"/>
          <w:lang w:val="en-US"/>
        </w:rPr>
        <w:fldChar w:fldCharType="end"/>
      </w:r>
      <w:r w:rsidR="00E12FE6">
        <w:rPr>
          <w:b w:val="0"/>
          <w:sz w:val="22"/>
          <w:lang w:val="en-US"/>
        </w:rPr>
        <w:t xml:space="preserve"> </w:t>
      </w:r>
      <w:r w:rsidR="00E12FE6" w:rsidRPr="00E12FE6">
        <w:rPr>
          <w:b w:val="0"/>
          <w:sz w:val="22"/>
          <w:lang w:val="en-US"/>
        </w:rPr>
        <w:t>hingga</w:t>
      </w:r>
      <w:r w:rsidR="00F977F7">
        <w:rPr>
          <w:b w:val="0"/>
          <w:sz w:val="22"/>
          <w:lang w:val="en-US"/>
        </w:rPr>
        <w:t xml:space="preserve"> </w:t>
      </w:r>
      <w:r w:rsidR="00F977F7" w:rsidRPr="00F977F7">
        <w:rPr>
          <w:b w:val="0"/>
          <w:sz w:val="22"/>
          <w:szCs w:val="22"/>
          <w:lang w:val="en-US"/>
        </w:rPr>
        <w:fldChar w:fldCharType="begin"/>
      </w:r>
      <w:r w:rsidR="00F977F7" w:rsidRPr="00F977F7">
        <w:rPr>
          <w:b w:val="0"/>
          <w:sz w:val="22"/>
          <w:szCs w:val="22"/>
          <w:lang w:val="en-US"/>
        </w:rPr>
        <w:instrText xml:space="preserve"> REF _Ref456947448 \h  \* MERGEFORMAT </w:instrText>
      </w:r>
      <w:r w:rsidR="00F977F7" w:rsidRPr="00F977F7">
        <w:rPr>
          <w:b w:val="0"/>
          <w:sz w:val="22"/>
          <w:szCs w:val="22"/>
          <w:lang w:val="en-US"/>
        </w:rPr>
      </w:r>
      <w:r w:rsidR="00F977F7" w:rsidRPr="00F977F7">
        <w:rPr>
          <w:b w:val="0"/>
          <w:sz w:val="22"/>
          <w:szCs w:val="22"/>
          <w:lang w:val="en-US"/>
        </w:rPr>
        <w:fldChar w:fldCharType="separate"/>
      </w:r>
      <w:r w:rsidR="003C16DB" w:rsidRPr="003C16DB">
        <w:rPr>
          <w:b w:val="0"/>
          <w:sz w:val="22"/>
          <w:szCs w:val="22"/>
        </w:rPr>
        <w:t xml:space="preserve">Tabel </w:t>
      </w:r>
      <w:r w:rsidR="003C16DB" w:rsidRPr="003C16DB">
        <w:rPr>
          <w:b w:val="0"/>
          <w:noProof/>
          <w:sz w:val="22"/>
          <w:szCs w:val="22"/>
        </w:rPr>
        <w:t>5.30</w:t>
      </w:r>
      <w:r w:rsidR="00F977F7" w:rsidRPr="00F977F7">
        <w:rPr>
          <w:b w:val="0"/>
          <w:sz w:val="22"/>
          <w:szCs w:val="22"/>
          <w:lang w:val="en-US"/>
        </w:rPr>
        <w:fldChar w:fldCharType="end"/>
      </w:r>
      <w:r w:rsidR="00F977F7">
        <w:rPr>
          <w:b w:val="0"/>
          <w:sz w:val="22"/>
          <w:szCs w:val="22"/>
          <w:lang w:val="en-US"/>
        </w:rPr>
        <w:t>.</w:t>
      </w:r>
    </w:p>
    <w:p w:rsidR="00E864CD" w:rsidRPr="009D56F0" w:rsidRDefault="00E864CD" w:rsidP="00E864CD">
      <w:pPr>
        <w:pStyle w:val="Caption"/>
        <w:keepNext/>
        <w:rPr>
          <w:i/>
        </w:rPr>
      </w:pPr>
      <w:bookmarkStart w:id="486" w:name="_Ref456649205"/>
      <w:bookmarkStart w:id="487" w:name="_Toc457284197"/>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29</w:t>
      </w:r>
      <w:r w:rsidR="009A36C3">
        <w:fldChar w:fldCharType="end"/>
      </w:r>
      <w:bookmarkEnd w:id="486"/>
      <w:r w:rsidR="008469F7">
        <w:rPr>
          <w:lang w:val="en-US"/>
        </w:rPr>
        <w:t xml:space="preserve"> Hasil penilaian percobaan</w:t>
      </w:r>
      <w:r w:rsidR="002F4D77">
        <w:rPr>
          <w:lang w:val="en-US"/>
        </w:rPr>
        <w:t xml:space="preserve"> 2b</w:t>
      </w:r>
      <w:r w:rsidR="008469F7">
        <w:rPr>
          <w:lang w:val="en-US"/>
        </w:rPr>
        <w:t xml:space="preserve"> </w:t>
      </w:r>
      <w:r w:rsidR="009D56F0">
        <w:rPr>
          <w:lang w:val="en-US"/>
        </w:rPr>
        <w:t xml:space="preserve">FTP </w:t>
      </w:r>
      <w:r w:rsidR="009D56F0">
        <w:rPr>
          <w:i/>
          <w:lang w:val="en-US"/>
        </w:rPr>
        <w:t>brute force</w:t>
      </w:r>
      <w:bookmarkEnd w:id="487"/>
    </w:p>
    <w:tbl>
      <w:tblPr>
        <w:tblStyle w:val="TableGrid"/>
        <w:tblW w:w="0" w:type="auto"/>
        <w:jc w:val="center"/>
        <w:tblLook w:val="04A0" w:firstRow="1" w:lastRow="0" w:firstColumn="1" w:lastColumn="0" w:noHBand="0" w:noVBand="1"/>
      </w:tblPr>
      <w:tblGrid>
        <w:gridCol w:w="611"/>
        <w:gridCol w:w="2255"/>
        <w:gridCol w:w="1458"/>
        <w:gridCol w:w="1458"/>
      </w:tblGrid>
      <w:tr w:rsidR="00E864CD" w:rsidTr="00CA1AD8">
        <w:trPr>
          <w:jc w:val="center"/>
        </w:trPr>
        <w:tc>
          <w:tcPr>
            <w:tcW w:w="611" w:type="dxa"/>
          </w:tcPr>
          <w:p w:rsidR="00E864CD" w:rsidRPr="004C21ED" w:rsidRDefault="00E864CD" w:rsidP="00CA1AD8">
            <w:pPr>
              <w:jc w:val="center"/>
              <w:rPr>
                <w:b/>
                <w:lang w:val="en-US"/>
              </w:rPr>
            </w:pPr>
            <w:r w:rsidRPr="004C21ED">
              <w:rPr>
                <w:b/>
                <w:lang w:val="en-US"/>
              </w:rPr>
              <w:t>No</w:t>
            </w:r>
          </w:p>
        </w:tc>
        <w:tc>
          <w:tcPr>
            <w:tcW w:w="2255" w:type="dxa"/>
          </w:tcPr>
          <w:p w:rsidR="00E864CD" w:rsidRPr="004C21ED" w:rsidRDefault="00E864CD" w:rsidP="00CA1AD8">
            <w:pPr>
              <w:jc w:val="center"/>
              <w:rPr>
                <w:b/>
                <w:lang w:val="en-US"/>
              </w:rPr>
            </w:pPr>
            <w:r w:rsidRPr="004C21ED">
              <w:rPr>
                <w:b/>
                <w:lang w:val="en-US"/>
              </w:rPr>
              <w:t>Jenis Penilaian</w:t>
            </w:r>
          </w:p>
        </w:tc>
        <w:tc>
          <w:tcPr>
            <w:tcW w:w="1458" w:type="dxa"/>
          </w:tcPr>
          <w:p w:rsidR="00E864CD" w:rsidRPr="004C21ED" w:rsidRDefault="00E864CD" w:rsidP="00CA1AD8">
            <w:pPr>
              <w:jc w:val="center"/>
              <w:rPr>
                <w:b/>
                <w:lang w:val="en-US"/>
              </w:rPr>
            </w:pPr>
            <w:r w:rsidRPr="004C21ED">
              <w:rPr>
                <w:b/>
                <w:lang w:val="en-US"/>
              </w:rPr>
              <w:t>Nilai</w:t>
            </w:r>
          </w:p>
        </w:tc>
        <w:tc>
          <w:tcPr>
            <w:tcW w:w="1458" w:type="dxa"/>
          </w:tcPr>
          <w:p w:rsidR="00E864CD" w:rsidRPr="004C21ED" w:rsidRDefault="00E864CD" w:rsidP="00CA1AD8">
            <w:pPr>
              <w:jc w:val="center"/>
              <w:rPr>
                <w:b/>
                <w:lang w:val="en-US"/>
              </w:rPr>
            </w:pPr>
            <w:r w:rsidRPr="004C21ED">
              <w:rPr>
                <w:b/>
                <w:lang w:val="en-US"/>
              </w:rPr>
              <w:t>Persentase</w:t>
            </w:r>
          </w:p>
        </w:tc>
      </w:tr>
      <w:tr w:rsidR="009D56F0" w:rsidTr="00CA1AD8">
        <w:trPr>
          <w:jc w:val="center"/>
        </w:trPr>
        <w:tc>
          <w:tcPr>
            <w:tcW w:w="611" w:type="dxa"/>
          </w:tcPr>
          <w:p w:rsidR="009D56F0" w:rsidRPr="004C21ED" w:rsidRDefault="009D56F0" w:rsidP="009D56F0">
            <w:pPr>
              <w:rPr>
                <w:lang w:val="en-US"/>
              </w:rPr>
            </w:pPr>
            <w:r>
              <w:rPr>
                <w:lang w:val="en-US"/>
              </w:rPr>
              <w:t>1</w:t>
            </w:r>
          </w:p>
        </w:tc>
        <w:tc>
          <w:tcPr>
            <w:tcW w:w="2255" w:type="dxa"/>
          </w:tcPr>
          <w:p w:rsidR="009D56F0" w:rsidRPr="004C21ED" w:rsidRDefault="009D56F0" w:rsidP="009D56F0">
            <w:pPr>
              <w:jc w:val="left"/>
              <w:rPr>
                <w:lang w:val="en-US"/>
              </w:rPr>
            </w:pPr>
            <w:r>
              <w:rPr>
                <w:lang w:val="en-US"/>
              </w:rPr>
              <w:t>Akurasi (AC)</w:t>
            </w:r>
          </w:p>
        </w:tc>
        <w:tc>
          <w:tcPr>
            <w:tcW w:w="1458" w:type="dxa"/>
          </w:tcPr>
          <w:p w:rsidR="009D56F0" w:rsidRPr="000C038C" w:rsidRDefault="009D56F0" w:rsidP="009D56F0">
            <w:pPr>
              <w:jc w:val="center"/>
              <w:rPr>
                <w:lang w:val="en-US"/>
              </w:rPr>
            </w:pPr>
            <w:r>
              <w:rPr>
                <w:lang w:val="en-US"/>
              </w:rPr>
              <w:t>1</w:t>
            </w:r>
          </w:p>
        </w:tc>
        <w:tc>
          <w:tcPr>
            <w:tcW w:w="1458" w:type="dxa"/>
          </w:tcPr>
          <w:p w:rsidR="009D56F0" w:rsidRPr="000C038C" w:rsidRDefault="009D56F0" w:rsidP="009D56F0">
            <w:pPr>
              <w:jc w:val="center"/>
              <w:rPr>
                <w:lang w:val="en-US"/>
              </w:rPr>
            </w:pPr>
            <w:r>
              <w:rPr>
                <w:lang w:val="en-US"/>
              </w:rPr>
              <w:t>100 %</w:t>
            </w:r>
          </w:p>
        </w:tc>
      </w:tr>
      <w:tr w:rsidR="009D56F0" w:rsidTr="00CA1AD8">
        <w:trPr>
          <w:jc w:val="center"/>
        </w:trPr>
        <w:tc>
          <w:tcPr>
            <w:tcW w:w="611" w:type="dxa"/>
          </w:tcPr>
          <w:p w:rsidR="009D56F0" w:rsidRPr="004C21ED" w:rsidRDefault="009D56F0" w:rsidP="009D56F0">
            <w:pPr>
              <w:rPr>
                <w:lang w:val="en-US"/>
              </w:rPr>
            </w:pPr>
            <w:r>
              <w:rPr>
                <w:lang w:val="en-US"/>
              </w:rPr>
              <w:t>2</w:t>
            </w:r>
          </w:p>
        </w:tc>
        <w:tc>
          <w:tcPr>
            <w:tcW w:w="2255" w:type="dxa"/>
          </w:tcPr>
          <w:p w:rsidR="009D56F0" w:rsidRPr="004C21ED" w:rsidRDefault="009D56F0" w:rsidP="009D56F0">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3</w:t>
            </w:r>
          </w:p>
        </w:tc>
        <w:tc>
          <w:tcPr>
            <w:tcW w:w="2255" w:type="dxa"/>
          </w:tcPr>
          <w:p w:rsidR="009D56F0" w:rsidRPr="004C21ED" w:rsidRDefault="009D56F0" w:rsidP="009D56F0">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4</w:t>
            </w:r>
          </w:p>
        </w:tc>
        <w:tc>
          <w:tcPr>
            <w:tcW w:w="2255" w:type="dxa"/>
          </w:tcPr>
          <w:p w:rsidR="009D56F0" w:rsidRPr="004C21ED" w:rsidRDefault="009D56F0" w:rsidP="009D56F0">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5</w:t>
            </w:r>
          </w:p>
        </w:tc>
        <w:tc>
          <w:tcPr>
            <w:tcW w:w="2255" w:type="dxa"/>
          </w:tcPr>
          <w:p w:rsidR="009D56F0" w:rsidRPr="004C21ED" w:rsidRDefault="009D56F0" w:rsidP="009D56F0">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6</w:t>
            </w:r>
          </w:p>
        </w:tc>
        <w:tc>
          <w:tcPr>
            <w:tcW w:w="2255" w:type="dxa"/>
          </w:tcPr>
          <w:p w:rsidR="009D56F0" w:rsidRPr="004C21ED" w:rsidRDefault="009D56F0" w:rsidP="009D56F0">
            <w:pPr>
              <w:jc w:val="left"/>
              <w:rPr>
                <w:lang w:val="en-US"/>
              </w:rPr>
            </w:pPr>
            <w:r>
              <w:rPr>
                <w:lang w:val="en-US"/>
              </w:rPr>
              <w:t>Presisi (P)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bl>
    <w:p w:rsidR="002F4D77" w:rsidRDefault="002F4D77" w:rsidP="002F4D77">
      <w:pPr>
        <w:pStyle w:val="Caption"/>
        <w:keepNext/>
        <w:spacing w:after="0"/>
      </w:pPr>
      <w:bookmarkStart w:id="488" w:name="_Ref456649207"/>
      <w:bookmarkStart w:id="489" w:name="_Ref456650151"/>
    </w:p>
    <w:p w:rsidR="009D56F0" w:rsidRDefault="009D56F0" w:rsidP="009D56F0">
      <w:pPr>
        <w:pStyle w:val="Caption"/>
        <w:keepNext/>
      </w:pPr>
      <w:bookmarkStart w:id="490" w:name="_Ref456947448"/>
      <w:bookmarkStart w:id="491" w:name="_Toc457284198"/>
      <w:r>
        <w:t xml:space="preserve">Tabel </w:t>
      </w:r>
      <w:r w:rsidR="009A36C3">
        <w:fldChar w:fldCharType="begin"/>
      </w:r>
      <w:r w:rsidR="009A36C3">
        <w:instrText xml:space="preserve"> STYLEREF 1 \s </w:instrText>
      </w:r>
      <w:r w:rsidR="009A36C3">
        <w:fldChar w:fldCharType="separate"/>
      </w:r>
      <w:r w:rsidR="003C16D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3C16DB">
        <w:rPr>
          <w:noProof/>
        </w:rPr>
        <w:t>30</w:t>
      </w:r>
      <w:r w:rsidR="009A36C3">
        <w:fldChar w:fldCharType="end"/>
      </w:r>
      <w:bookmarkEnd w:id="488"/>
      <w:bookmarkEnd w:id="489"/>
      <w:bookmarkEnd w:id="490"/>
      <w:r>
        <w:rPr>
          <w:lang w:val="en-US"/>
        </w:rPr>
        <w:t xml:space="preserve"> Hasil penilaian percobaan </w:t>
      </w:r>
      <w:r w:rsidR="002F4D77">
        <w:rPr>
          <w:lang w:val="en-US"/>
        </w:rPr>
        <w:t xml:space="preserve">2b </w:t>
      </w:r>
      <w:r>
        <w:rPr>
          <w:lang w:val="en-US"/>
        </w:rPr>
        <w:t xml:space="preserve">Telnet </w:t>
      </w:r>
      <w:r>
        <w:rPr>
          <w:i/>
          <w:noProof/>
          <w:lang w:val="en-US"/>
        </w:rPr>
        <w:t>brute force</w:t>
      </w:r>
      <w:bookmarkEnd w:id="491"/>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2117CC" w:rsidRDefault="002C531D" w:rsidP="008B1DA0">
      <w:pPr>
        <w:rPr>
          <w:b/>
        </w:rPr>
        <w:sectPr w:rsidR="002117CC" w:rsidSect="0080023F">
          <w:headerReference w:type="first" r:id="rId87"/>
          <w:pgSz w:w="8392" w:h="11907" w:code="11"/>
          <w:pgMar w:top="1418" w:right="1134" w:bottom="1418" w:left="1418" w:header="720" w:footer="720" w:gutter="0"/>
          <w:cols w:space="720"/>
          <w:titlePg/>
          <w:docGrid w:linePitch="360"/>
        </w:sectPr>
      </w:pPr>
      <w:r w:rsidRPr="008B1DA0">
        <w:rPr>
          <w:b/>
        </w:rPr>
        <w:br w:type="page"/>
      </w:r>
    </w:p>
    <w:p w:rsidR="0098724F" w:rsidRPr="006D1EA4" w:rsidRDefault="00893607" w:rsidP="00332E5F">
      <w:pPr>
        <w:pStyle w:val="Heading1"/>
        <w:rPr>
          <w:i/>
        </w:rPr>
      </w:pPr>
      <w:bookmarkStart w:id="492" w:name="_Toc457284107"/>
      <w:r w:rsidRPr="006D1EA4">
        <w:lastRenderedPageBreak/>
        <w:t>BAB VI</w:t>
      </w:r>
      <w:r w:rsidRPr="006D1EA4">
        <w:br/>
        <w:t xml:space="preserve">KESIMPULAN </w:t>
      </w:r>
      <w:r w:rsidR="00833EC5" w:rsidRPr="006D1EA4">
        <w:t>DAN</w:t>
      </w:r>
      <w:r w:rsidRPr="006D1EA4">
        <w:t xml:space="preserve"> SARAN</w:t>
      </w:r>
      <w:bookmarkEnd w:id="492"/>
    </w:p>
    <w:p w:rsidR="00C47507" w:rsidRPr="00C47507" w:rsidRDefault="00824AF0" w:rsidP="00D47226">
      <w:pPr>
        <w:ind w:firstLine="578"/>
        <w:rPr>
          <w:lang w:val="en-US"/>
        </w:rPr>
      </w:pPr>
      <w:r>
        <w:rPr>
          <w:lang w:val="en-US"/>
        </w:rPr>
        <w:t xml:space="preserve">Pada bab ini akan dibahas mengenai kesimpulan yang dapat diambil dari perancangan sistem hingga hasil pengujian. Selain itu juga akan dibahas mengenai hasil yang sudah dicapai dan belum dicapai. Pada bab ini juga akan menjawab pertanyaan yang dikemukakan pada Bab </w:t>
      </w:r>
      <w:r w:rsidR="00D47226">
        <w:rPr>
          <w:lang w:val="en-US"/>
        </w:rPr>
        <w:t>1</w:t>
      </w:r>
      <w:r>
        <w:rPr>
          <w:lang w:val="en-US"/>
        </w:rPr>
        <w:t>. Pada penutup ini juga terdapat saran-saran untuk pengembangan selanjutnya.</w:t>
      </w:r>
    </w:p>
    <w:p w:rsidR="00C47507" w:rsidRPr="00C47507" w:rsidRDefault="00C47507" w:rsidP="00C47507">
      <w:pPr>
        <w:pStyle w:val="ListParagraph"/>
        <w:keepNext/>
        <w:keepLines/>
        <w:numPr>
          <w:ilvl w:val="0"/>
          <w:numId w:val="1"/>
        </w:numPr>
        <w:spacing w:before="200" w:after="200"/>
        <w:contextualSpacing w:val="0"/>
        <w:outlineLvl w:val="1"/>
        <w:rPr>
          <w:b/>
          <w:bCs/>
          <w:vanish/>
          <w:szCs w:val="26"/>
        </w:rPr>
      </w:pPr>
      <w:bookmarkStart w:id="493" w:name="_Toc454949258"/>
      <w:bookmarkStart w:id="494" w:name="_Toc455034988"/>
      <w:bookmarkStart w:id="495" w:name="_Toc455046646"/>
      <w:bookmarkStart w:id="496" w:name="_Toc455067204"/>
      <w:bookmarkStart w:id="497" w:name="_Toc455676631"/>
      <w:bookmarkStart w:id="498" w:name="_Toc455757710"/>
      <w:bookmarkStart w:id="499" w:name="_Toc456603906"/>
      <w:bookmarkStart w:id="500" w:name="_Toc456605294"/>
      <w:bookmarkStart w:id="501" w:name="_Toc456605391"/>
      <w:bookmarkStart w:id="502" w:name="_Toc456633506"/>
      <w:bookmarkStart w:id="503" w:name="_Toc456646023"/>
      <w:bookmarkStart w:id="504" w:name="_Toc456649529"/>
      <w:bookmarkStart w:id="505" w:name="_Toc456649614"/>
      <w:bookmarkStart w:id="506" w:name="_Toc456899543"/>
      <w:bookmarkStart w:id="507" w:name="_Toc456899628"/>
      <w:bookmarkStart w:id="508" w:name="_Toc456942169"/>
      <w:bookmarkStart w:id="509" w:name="_Toc456944796"/>
      <w:bookmarkStart w:id="510" w:name="_Toc456945919"/>
      <w:bookmarkStart w:id="511" w:name="_Toc457284108"/>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p>
    <w:p w:rsidR="008658BF" w:rsidRDefault="00893607" w:rsidP="00C47507">
      <w:pPr>
        <w:pStyle w:val="Heading2"/>
      </w:pPr>
      <w:bookmarkStart w:id="512" w:name="_Toc457284109"/>
      <w:r w:rsidRPr="00C47507">
        <w:t>Kesimpulan</w:t>
      </w:r>
      <w:bookmarkEnd w:id="512"/>
    </w:p>
    <w:p w:rsidR="00B9256C" w:rsidRDefault="008658BF" w:rsidP="00905D9F">
      <w:pPr>
        <w:ind w:firstLine="578"/>
      </w:pPr>
      <w:r>
        <w:t>Dalam proses pengerjaan Tugas Akhir yang melalui tahap perancangan, implementasi, serta uji coba, didapatkan kesimpulan sebagai berikut :</w:t>
      </w:r>
    </w:p>
    <w:p w:rsidR="00D65C74" w:rsidRDefault="009101E8" w:rsidP="008F0DEF">
      <w:pPr>
        <w:pStyle w:val="ListParagraph"/>
        <w:numPr>
          <w:ilvl w:val="0"/>
          <w:numId w:val="46"/>
        </w:numPr>
        <w:rPr>
          <w:lang w:val="en-US"/>
        </w:rPr>
      </w:pPr>
      <w:r>
        <w:rPr>
          <w:lang w:val="en-US"/>
        </w:rPr>
        <w:t>S</w:t>
      </w:r>
      <w:r w:rsidR="006C6AD4">
        <w:rPr>
          <w:lang w:val="en-US"/>
        </w:rPr>
        <w:t xml:space="preserve">istem deteksi intrusi </w:t>
      </w:r>
      <w:r>
        <w:rPr>
          <w:lang w:val="en-US"/>
        </w:rPr>
        <w:t xml:space="preserve">yang dibuat </w:t>
      </w:r>
      <w:r w:rsidR="006C6AD4">
        <w:rPr>
          <w:lang w:val="en-US"/>
        </w:rPr>
        <w:t>dapat membaca da</w:t>
      </w:r>
      <w:r w:rsidR="00471C98">
        <w:rPr>
          <w:lang w:val="en-US"/>
        </w:rPr>
        <w:t xml:space="preserve">ta set dari DARPA </w:t>
      </w:r>
      <w:r w:rsidR="00D65C74">
        <w:rPr>
          <w:lang w:val="en-US"/>
        </w:rPr>
        <w:t xml:space="preserve">IDS tahun 1999 dengan bantuan </w:t>
      </w:r>
      <w:r w:rsidR="00D65C74" w:rsidRPr="00D65C74">
        <w:rPr>
          <w:i/>
          <w:lang w:val="en-US"/>
        </w:rPr>
        <w:t>library</w:t>
      </w:r>
      <w:r w:rsidR="00D65C74">
        <w:rPr>
          <w:lang w:val="en-US"/>
        </w:rPr>
        <w:t xml:space="preserve"> Jpcap.</w:t>
      </w:r>
    </w:p>
    <w:p w:rsidR="006C6AD4" w:rsidRDefault="00D65C74" w:rsidP="008F0DEF">
      <w:pPr>
        <w:pStyle w:val="ListParagraph"/>
        <w:numPr>
          <w:ilvl w:val="0"/>
          <w:numId w:val="46"/>
        </w:numPr>
        <w:rPr>
          <w:lang w:val="en-US"/>
        </w:rPr>
      </w:pPr>
      <w:r>
        <w:rPr>
          <w:lang w:val="en-US"/>
        </w:rPr>
        <w:t xml:space="preserve">Sistem deteksi intrusi yang dibuat dapat </w:t>
      </w:r>
      <w:r w:rsidR="009101E8">
        <w:rPr>
          <w:lang w:val="en-US"/>
        </w:rPr>
        <w:t xml:space="preserve">menangkap paket data </w:t>
      </w:r>
      <w:r w:rsidR="00471C98">
        <w:rPr>
          <w:lang w:val="en-US"/>
        </w:rPr>
        <w:t xml:space="preserve">dari </w:t>
      </w:r>
      <w:r w:rsidR="00471C98" w:rsidRPr="00471C98">
        <w:rPr>
          <w:i/>
          <w:lang w:val="en-US"/>
        </w:rPr>
        <w:t>network interface</w:t>
      </w:r>
      <w:r w:rsidR="00471C98">
        <w:rPr>
          <w:lang w:val="en-US"/>
        </w:rPr>
        <w:t xml:space="preserve"> secara </w:t>
      </w:r>
      <w:r w:rsidR="00471C98" w:rsidRPr="00471C98">
        <w:rPr>
          <w:i/>
          <w:lang w:val="en-US"/>
        </w:rPr>
        <w:t>real-time</w:t>
      </w:r>
      <w:r>
        <w:rPr>
          <w:lang w:val="en-US"/>
        </w:rPr>
        <w:t xml:space="preserve"> dengan bantuan </w:t>
      </w:r>
      <w:r w:rsidRPr="00D65C74">
        <w:rPr>
          <w:i/>
          <w:lang w:val="en-US"/>
        </w:rPr>
        <w:t>library</w:t>
      </w:r>
      <w:r>
        <w:rPr>
          <w:lang w:val="en-US"/>
        </w:rPr>
        <w:t xml:space="preserve"> Jpcap</w:t>
      </w:r>
      <w:r w:rsidR="00471C98">
        <w:rPr>
          <w:lang w:val="en-US"/>
        </w:rPr>
        <w:t>.</w:t>
      </w:r>
    </w:p>
    <w:p w:rsidR="001D3F5E" w:rsidRDefault="009101E8" w:rsidP="008F0DEF">
      <w:pPr>
        <w:pStyle w:val="ListParagraph"/>
        <w:numPr>
          <w:ilvl w:val="0"/>
          <w:numId w:val="46"/>
        </w:numPr>
        <w:rPr>
          <w:lang w:val="en-US"/>
        </w:rPr>
      </w:pPr>
      <w:r>
        <w:rPr>
          <w:lang w:val="en-US"/>
        </w:rPr>
        <w:t>S</w:t>
      </w:r>
      <w:r w:rsidR="00AC6C3D">
        <w:rPr>
          <w:lang w:val="en-US"/>
        </w:rPr>
        <w:t xml:space="preserve">istem </w:t>
      </w:r>
      <w:r w:rsidR="00856FE1">
        <w:rPr>
          <w:lang w:val="en-US"/>
        </w:rPr>
        <w:t xml:space="preserve">deteksi intrusi </w:t>
      </w:r>
      <w:r>
        <w:rPr>
          <w:lang w:val="en-US"/>
        </w:rPr>
        <w:t xml:space="preserve">yang dibuat dapat </w:t>
      </w:r>
      <w:r w:rsidR="001D3F5E">
        <w:rPr>
          <w:lang w:val="en-US"/>
        </w:rPr>
        <w:t xml:space="preserve">menerapkan metode </w:t>
      </w:r>
      <w:r w:rsidR="001D3F5E" w:rsidRPr="001D3F5E">
        <w:rPr>
          <w:i/>
          <w:lang w:val="en-US"/>
        </w:rPr>
        <w:t>n-gram</w:t>
      </w:r>
      <w:r w:rsidR="001D3F5E">
        <w:rPr>
          <w:lang w:val="en-US"/>
        </w:rPr>
        <w:t xml:space="preserve"> dalam membuat model sebuah paket data.</w:t>
      </w:r>
    </w:p>
    <w:p w:rsidR="00032FDD" w:rsidRDefault="00032FDD" w:rsidP="008F0DEF">
      <w:pPr>
        <w:pStyle w:val="ListParagraph"/>
        <w:numPr>
          <w:ilvl w:val="0"/>
          <w:numId w:val="46"/>
        </w:numPr>
        <w:rPr>
          <w:lang w:val="en-US"/>
        </w:rPr>
      </w:pPr>
      <w:r>
        <w:rPr>
          <w:lang w:val="en-US"/>
        </w:rPr>
        <w:t xml:space="preserve">Metode Mahalanobis </w:t>
      </w:r>
      <w:r w:rsidRPr="003F54AD">
        <w:rPr>
          <w:i/>
          <w:lang w:val="en-US"/>
        </w:rPr>
        <w:t>Distance</w:t>
      </w:r>
      <w:r>
        <w:rPr>
          <w:lang w:val="en-US"/>
        </w:rPr>
        <w:t xml:space="preserve"> dapat mengklasifikasikan antara paket data normal dan paket data yang berupa intrusi</w:t>
      </w:r>
      <w:r w:rsidR="003F54AD">
        <w:rPr>
          <w:lang w:val="en-US"/>
        </w:rPr>
        <w:t xml:space="preserve">, namun tidak </w:t>
      </w:r>
      <w:r w:rsidR="001D673D">
        <w:rPr>
          <w:lang w:val="en-US"/>
        </w:rPr>
        <w:t xml:space="preserve">berlaku </w:t>
      </w:r>
      <w:r w:rsidR="003F54AD">
        <w:rPr>
          <w:lang w:val="en-US"/>
        </w:rPr>
        <w:t>untuk</w:t>
      </w:r>
      <w:r w:rsidR="001D673D">
        <w:rPr>
          <w:lang w:val="en-US"/>
        </w:rPr>
        <w:t xml:space="preserve"> protokol</w:t>
      </w:r>
      <w:r w:rsidR="003F54AD">
        <w:rPr>
          <w:lang w:val="en-US"/>
        </w:rPr>
        <w:t xml:space="preserve"> HTTP</w:t>
      </w:r>
      <w:r w:rsidR="008F0DEF">
        <w:rPr>
          <w:lang w:val="en-US"/>
        </w:rPr>
        <w:t>.</w:t>
      </w:r>
    </w:p>
    <w:p w:rsidR="00C415F7" w:rsidRDefault="00C415F7" w:rsidP="008F0DEF">
      <w:pPr>
        <w:pStyle w:val="ListParagraph"/>
        <w:numPr>
          <w:ilvl w:val="0"/>
          <w:numId w:val="46"/>
        </w:numPr>
        <w:rPr>
          <w:lang w:val="en-US"/>
        </w:rPr>
      </w:pPr>
      <w:r>
        <w:rPr>
          <w:lang w:val="en-US"/>
        </w:rPr>
        <w:t>Sistem yang dibuat untuk pendeteksi</w:t>
      </w:r>
      <w:r w:rsidR="008816FC">
        <w:rPr>
          <w:lang w:val="en-US"/>
        </w:rPr>
        <w:t xml:space="preserve"> intrusi</w:t>
      </w:r>
      <w:r>
        <w:rPr>
          <w:lang w:val="en-US"/>
        </w:rPr>
        <w:t xml:space="preserve"> menggunakan metode Mahalanobis </w:t>
      </w:r>
      <w:r w:rsidRPr="001D673D">
        <w:rPr>
          <w:i/>
          <w:lang w:val="en-US"/>
        </w:rPr>
        <w:t>Distance</w:t>
      </w:r>
      <w:r>
        <w:rPr>
          <w:lang w:val="en-US"/>
        </w:rPr>
        <w:t xml:space="preserve"> tanpa proses </w:t>
      </w:r>
      <w:r>
        <w:rPr>
          <w:i/>
          <w:lang w:val="en-US"/>
        </w:rPr>
        <w:t xml:space="preserve">incremental learning </w:t>
      </w:r>
      <w:r>
        <w:rPr>
          <w:lang w:val="en-US"/>
        </w:rPr>
        <w:t>dapat mendeteksi</w:t>
      </w:r>
      <w:r w:rsidR="008816FC">
        <w:rPr>
          <w:lang w:val="en-US"/>
        </w:rPr>
        <w:t xml:space="preserve"> intrusi</w:t>
      </w:r>
      <w:r>
        <w:rPr>
          <w:lang w:val="en-US"/>
        </w:rPr>
        <w:t xml:space="preserve"> d</w:t>
      </w:r>
      <w:r w:rsidR="001D673D">
        <w:rPr>
          <w:lang w:val="en-US"/>
        </w:rPr>
        <w:t xml:space="preserve">engan persentase kebenaran </w:t>
      </w:r>
      <w:r w:rsidR="005A0A56">
        <w:rPr>
          <w:lang w:val="en-US"/>
        </w:rPr>
        <w:t xml:space="preserve">sekitar </w:t>
      </w:r>
      <w:r w:rsidR="001D673D">
        <w:rPr>
          <w:lang w:val="en-US"/>
        </w:rPr>
        <w:t xml:space="preserve">93%, </w:t>
      </w:r>
      <w:r w:rsidR="00E10EAC">
        <w:rPr>
          <w:lang w:val="en-US"/>
        </w:rPr>
        <w:t>namun</w:t>
      </w:r>
      <w:r w:rsidR="001D673D">
        <w:rPr>
          <w:lang w:val="en-US"/>
        </w:rPr>
        <w:t xml:space="preserve"> dengan tambahan </w:t>
      </w:r>
      <w:r>
        <w:rPr>
          <w:lang w:val="en-US"/>
        </w:rPr>
        <w:t xml:space="preserve">proses </w:t>
      </w:r>
      <w:r w:rsidRPr="00C415F7">
        <w:rPr>
          <w:i/>
          <w:lang w:val="en-US"/>
        </w:rPr>
        <w:t>incremental learning</w:t>
      </w:r>
      <w:r w:rsidR="003F54AD">
        <w:rPr>
          <w:lang w:val="en-US"/>
        </w:rPr>
        <w:t xml:space="preserve"> </w:t>
      </w:r>
      <w:r w:rsidR="005A0A56">
        <w:rPr>
          <w:lang w:val="en-US"/>
        </w:rPr>
        <w:t xml:space="preserve">hanya </w:t>
      </w:r>
      <w:r w:rsidR="003F54AD">
        <w:rPr>
          <w:lang w:val="en-US"/>
        </w:rPr>
        <w:t>dapat mendeteksi</w:t>
      </w:r>
      <w:r w:rsidR="008816FC">
        <w:rPr>
          <w:lang w:val="en-US"/>
        </w:rPr>
        <w:t xml:space="preserve"> intrusi</w:t>
      </w:r>
      <w:r>
        <w:rPr>
          <w:lang w:val="en-US"/>
        </w:rPr>
        <w:t xml:space="preserve"> dengan persentase kebenaran </w:t>
      </w:r>
      <w:r w:rsidR="005A0A56">
        <w:rPr>
          <w:lang w:val="en-US"/>
        </w:rPr>
        <w:t xml:space="preserve">sekitar </w:t>
      </w:r>
      <w:r>
        <w:rPr>
          <w:lang w:val="en-US"/>
        </w:rPr>
        <w:t>20%.</w:t>
      </w:r>
    </w:p>
    <w:p w:rsidR="00893607" w:rsidRPr="008658BF" w:rsidRDefault="00893607" w:rsidP="00824AF0">
      <w:pPr>
        <w:pStyle w:val="Heading2"/>
      </w:pPr>
      <w:bookmarkStart w:id="513" w:name="_Toc457284110"/>
      <w:r w:rsidRPr="008658BF">
        <w:t>Saran</w:t>
      </w:r>
      <w:bookmarkEnd w:id="513"/>
    </w:p>
    <w:p w:rsidR="00924243" w:rsidRDefault="00905D9F" w:rsidP="008A29D1">
      <w:pPr>
        <w:ind w:firstLine="578"/>
        <w:rPr>
          <w:lang w:val="en-US"/>
        </w:rPr>
        <w:sectPr w:rsidR="00924243" w:rsidSect="0080023F">
          <w:pgSz w:w="8392" w:h="11907" w:code="11"/>
          <w:pgMar w:top="1418" w:right="1134" w:bottom="1418" w:left="1418" w:header="720" w:footer="720" w:gutter="0"/>
          <w:cols w:space="720"/>
          <w:titlePg/>
          <w:docGrid w:linePitch="360"/>
        </w:sectPr>
      </w:pPr>
      <w:r>
        <w:rPr>
          <w:lang w:val="en-US"/>
        </w:rPr>
        <w:t xml:space="preserve">Adapun saran-saran yang diberikan untuk pengembangan sistem ini selanjutnya adalah karena membedakan paket </w:t>
      </w:r>
      <w:r w:rsidR="005A2D0A">
        <w:rPr>
          <w:lang w:val="en-US"/>
        </w:rPr>
        <w:t xml:space="preserve">data </w:t>
      </w:r>
      <w:r>
        <w:rPr>
          <w:lang w:val="en-US"/>
        </w:rPr>
        <w:lastRenderedPageBreak/>
        <w:t xml:space="preserve">normal dengan paket </w:t>
      </w:r>
      <w:r w:rsidR="005A2D0A">
        <w:rPr>
          <w:lang w:val="en-US"/>
        </w:rPr>
        <w:t xml:space="preserve">data </w:t>
      </w:r>
      <w:r>
        <w:rPr>
          <w:lang w:val="en-US"/>
        </w:rPr>
        <w:t>serangan mengguna</w:t>
      </w:r>
      <w:r w:rsidR="00C415F7">
        <w:rPr>
          <w:lang w:val="en-US"/>
        </w:rPr>
        <w:t xml:space="preserve">kan metode mahalanobis </w:t>
      </w:r>
      <w:r w:rsidR="005A2D0A">
        <w:rPr>
          <w:i/>
          <w:lang w:val="en-US"/>
        </w:rPr>
        <w:t>distanc</w:t>
      </w:r>
      <w:r w:rsidR="00FA54E7">
        <w:rPr>
          <w:i/>
          <w:lang w:val="en-US"/>
        </w:rPr>
        <w:t>e</w:t>
      </w:r>
      <w:r w:rsidR="005A2D0A">
        <w:rPr>
          <w:lang w:val="en-US"/>
        </w:rPr>
        <w:t xml:space="preserve"> dengan</w:t>
      </w:r>
      <w:r w:rsidR="000B4747">
        <w:rPr>
          <w:lang w:val="en-US"/>
        </w:rPr>
        <w:t xml:space="preserve"> proses </w:t>
      </w:r>
      <w:r w:rsidR="000B4747">
        <w:rPr>
          <w:i/>
          <w:lang w:val="en-US"/>
        </w:rPr>
        <w:t>incremental learning</w:t>
      </w:r>
      <w:r w:rsidR="000B4747">
        <w:rPr>
          <w:lang w:val="en-US"/>
        </w:rPr>
        <w:t xml:space="preserve"> </w:t>
      </w:r>
      <w:r w:rsidR="005A2D0A">
        <w:rPr>
          <w:lang w:val="en-US"/>
        </w:rPr>
        <w:t xml:space="preserve">kurang </w:t>
      </w:r>
      <w:r w:rsidR="000B4747">
        <w:rPr>
          <w:lang w:val="en-US"/>
        </w:rPr>
        <w:t>akurat dibandingkan</w:t>
      </w:r>
      <w:r w:rsidR="00C6451E">
        <w:rPr>
          <w:lang w:val="en-US"/>
        </w:rPr>
        <w:t xml:space="preserve"> tanpa</w:t>
      </w:r>
      <w:r w:rsidR="000B4747">
        <w:rPr>
          <w:lang w:val="en-US"/>
        </w:rPr>
        <w:t xml:space="preserve"> proses </w:t>
      </w:r>
      <w:r w:rsidR="000B4747">
        <w:rPr>
          <w:i/>
          <w:lang w:val="en-US"/>
        </w:rPr>
        <w:t>incremental leraning</w:t>
      </w:r>
      <w:r w:rsidR="000B4747">
        <w:rPr>
          <w:lang w:val="en-US"/>
        </w:rPr>
        <w:t>.</w:t>
      </w:r>
      <w:r w:rsidR="00FA2A35">
        <w:rPr>
          <w:lang w:val="en-US"/>
        </w:rPr>
        <w:t xml:space="preserve"> Hal ini dikarenakan dengan menambahkan proses </w:t>
      </w:r>
      <w:r w:rsidR="00FA2A35" w:rsidRPr="00FA2A35">
        <w:rPr>
          <w:i/>
          <w:lang w:val="en-US"/>
        </w:rPr>
        <w:t>incremental learning</w:t>
      </w:r>
      <w:r w:rsidR="007E4032">
        <w:rPr>
          <w:i/>
          <w:lang w:val="en-US"/>
        </w:rPr>
        <w:t>,</w:t>
      </w:r>
      <w:r w:rsidR="00FA2A35">
        <w:rPr>
          <w:lang w:val="en-US"/>
        </w:rPr>
        <w:t xml:space="preserve"> rata-rata dan standar deviasi pada model</w:t>
      </w:r>
      <w:r w:rsidR="007E4032">
        <w:rPr>
          <w:lang w:val="en-US"/>
        </w:rPr>
        <w:t xml:space="preserve"> diperbaharui</w:t>
      </w:r>
      <w:r w:rsidR="007804BE">
        <w:rPr>
          <w:lang w:val="en-US"/>
        </w:rPr>
        <w:t xml:space="preserve"> tetapi</w:t>
      </w:r>
      <w:r w:rsidR="00FA2A35">
        <w:rPr>
          <w:lang w:val="en-US"/>
        </w:rPr>
        <w:t xml:space="preserve"> </w:t>
      </w:r>
      <w:r w:rsidR="00FA2A35" w:rsidRPr="00FA2A35">
        <w:rPr>
          <w:i/>
          <w:lang w:val="en-US"/>
        </w:rPr>
        <w:t>threshold</w:t>
      </w:r>
      <w:r w:rsidR="00FA2A35">
        <w:rPr>
          <w:lang w:val="en-US"/>
        </w:rPr>
        <w:t xml:space="preserve"> yang digunakan untuk mendeteksi intrusi </w:t>
      </w:r>
      <w:r w:rsidR="007E4032">
        <w:rPr>
          <w:lang w:val="en-US"/>
        </w:rPr>
        <w:t>tidak diperbaharui</w:t>
      </w:r>
      <w:r w:rsidR="00EB6D75">
        <w:rPr>
          <w:lang w:val="en-US"/>
        </w:rPr>
        <w:t xml:space="preserve">, sehingga </w:t>
      </w:r>
      <w:r w:rsidR="00EB6D75" w:rsidRPr="007E4032">
        <w:rPr>
          <w:i/>
          <w:lang w:val="en-US"/>
        </w:rPr>
        <w:t>threshold</w:t>
      </w:r>
      <w:r w:rsidR="00EB6D75">
        <w:rPr>
          <w:lang w:val="en-US"/>
        </w:rPr>
        <w:t xml:space="preserve"> yang ada tidak akurat untuk mendeteksi </w:t>
      </w:r>
      <w:r w:rsidR="007E4032">
        <w:rPr>
          <w:lang w:val="en-US"/>
        </w:rPr>
        <w:t>intrusi</w:t>
      </w:r>
      <w:r w:rsidR="00FA2A35">
        <w:rPr>
          <w:lang w:val="en-US"/>
        </w:rPr>
        <w:t xml:space="preserve">. </w:t>
      </w:r>
      <w:r w:rsidR="00A6188F">
        <w:rPr>
          <w:lang w:val="en-US"/>
        </w:rPr>
        <w:t>Perlu ada implementasi metode lain sehingga dapat membantu meningkatkan keakuratan pendeteksian</w:t>
      </w:r>
      <w:r w:rsidR="00FA2A35">
        <w:rPr>
          <w:lang w:val="en-US"/>
        </w:rPr>
        <w:t xml:space="preserve"> intrusi</w:t>
      </w:r>
      <w:r w:rsidR="00A6188F">
        <w:rPr>
          <w:lang w:val="en-US"/>
        </w:rPr>
        <w:t>.</w:t>
      </w:r>
    </w:p>
    <w:p w:rsidR="00D76C4A" w:rsidRPr="00815AD3" w:rsidRDefault="0082174D" w:rsidP="00001140">
      <w:pPr>
        <w:pStyle w:val="Heading1"/>
        <w:numPr>
          <w:ilvl w:val="0"/>
          <w:numId w:val="0"/>
        </w:numPr>
        <w:spacing w:before="0" w:after="0"/>
      </w:pPr>
      <w:bookmarkStart w:id="514" w:name="_Toc457284111"/>
      <w:r>
        <w:lastRenderedPageBreak/>
        <w:t>DAFTAR PUSTAKA</w:t>
      </w:r>
      <w:bookmarkEnd w:id="514"/>
    </w:p>
    <w:sdt>
      <w:sdtPr>
        <w:rPr>
          <w:b/>
          <w:bCs/>
        </w:rPr>
        <w:id w:val="-1994091227"/>
        <w:docPartObj>
          <w:docPartGallery w:val="Bibliographies"/>
          <w:docPartUnique/>
        </w:docPartObj>
      </w:sdtPr>
      <w:sdtEndPr>
        <w:rPr>
          <w:b w:val="0"/>
          <w:bCs w:val="0"/>
        </w:rPr>
      </w:sdtEndPr>
      <w:sdtContent>
        <w:p w:rsidR="00764DDF" w:rsidRDefault="00D406A2" w:rsidP="00D406A2">
          <w:pPr>
            <w:rPr>
              <w:rFonts w:asciiTheme="minorHAnsi" w:eastAsiaTheme="minorHAnsi" w:hAnsiTheme="minorHAnsi" w:cstheme="minorBidi"/>
              <w:noProof/>
              <w:lang w:val="en-US" w:eastAsia="en-US"/>
            </w:rPr>
          </w:pPr>
          <w:r>
            <w:rPr>
              <w:b/>
              <w:bCs/>
            </w:rPr>
            <w:fldChar w:fldCharType="begin"/>
          </w:r>
          <w:sdt>
            <w:sdtPr>
              <w:rPr>
                <w:b/>
                <w:bCs/>
              </w:rPr>
              <w:id w:val="-138189909"/>
              <w:citation/>
            </w:sdtPr>
            <w:sdtEndPr>
              <w:rPr>
                <w:b w:val="0"/>
                <w:bCs w:val="0"/>
                <w:noProof/>
              </w:rPr>
            </w:sdtEndPr>
            <w:sdtContent>
              <w:r>
                <w:rPr>
                  <w:b/>
                  <w:bCs/>
                </w:rPr>
                <w:instrText xml:space="preserve"> BIBLIOGRAPHY </w:instrText>
              </w:r>
              <w:r>
                <w:rPr>
                  <w:b/>
                  <w:bCs/>
                </w:rPr>
                <w:fldChar w:fldCharType="separate"/>
              </w:r>
            </w:sdtContent>
          </w:sdt>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5414"/>
          </w:tblGrid>
          <w:tr w:rsidR="00764DDF" w:rsidTr="0092051D">
            <w:trPr>
              <w:divId w:val="1869370005"/>
              <w:tblCellSpacing w:w="15" w:type="dxa"/>
            </w:trPr>
            <w:tc>
              <w:tcPr>
                <w:tcW w:w="326" w:type="pct"/>
                <w:hideMark/>
              </w:tcPr>
              <w:p w:rsidR="00764DDF" w:rsidRDefault="00764DDF">
                <w:pPr>
                  <w:pStyle w:val="Bibliography"/>
                  <w:rPr>
                    <w:noProof/>
                    <w:sz w:val="24"/>
                    <w:szCs w:val="24"/>
                  </w:rPr>
                </w:pPr>
                <w:r>
                  <w:rPr>
                    <w:noProof/>
                  </w:rPr>
                  <w:t xml:space="preserve">[1] </w:t>
                </w:r>
              </w:p>
            </w:tc>
            <w:tc>
              <w:tcPr>
                <w:tcW w:w="4597" w:type="pct"/>
                <w:hideMark/>
              </w:tcPr>
              <w:p w:rsidR="00764DDF" w:rsidRDefault="00764DDF">
                <w:pPr>
                  <w:pStyle w:val="Bibliography"/>
                  <w:rPr>
                    <w:noProof/>
                  </w:rPr>
                </w:pPr>
                <w:r>
                  <w:rPr>
                    <w:noProof/>
                  </w:rPr>
                  <w:t xml:space="preserve">SANS Institute, “Understanding Intrusion Detection System,” </w:t>
                </w:r>
                <w:r>
                  <w:rPr>
                    <w:i/>
                    <w:iCs/>
                    <w:noProof/>
                  </w:rPr>
                  <w:t xml:space="preserve">SANS Institute Reading Room, </w:t>
                </w:r>
                <w:r>
                  <w:rPr>
                    <w:noProof/>
                  </w:rPr>
                  <w:t xml:space="preserve">pp. 1-9, 2001.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[2] </w:t>
                </w:r>
              </w:p>
            </w:tc>
            <w:tc>
              <w:tcPr>
                <w:tcW w:w="4597" w:type="pct"/>
                <w:hideMark/>
              </w:tcPr>
              <w:p w:rsidR="00764DDF" w:rsidRDefault="00764DDF">
                <w:pPr>
                  <w:pStyle w:val="Bibliography"/>
                  <w:rPr>
                    <w:noProof/>
                  </w:rPr>
                </w:pPr>
                <w:r>
                  <w:rPr>
                    <w:noProof/>
                  </w:rPr>
                  <w:t>“Sistem deteksi intrusi,” [Online]. Available: https://id.wikipedia.org/wiki/Sistem_deteksi_intrusi. [Diakses 22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[3] </w:t>
                </w:r>
              </w:p>
            </w:tc>
            <w:tc>
              <w:tcPr>
                <w:tcW w:w="4597" w:type="pct"/>
                <w:hideMark/>
              </w:tcPr>
              <w:p w:rsidR="00764DDF" w:rsidRDefault="00764DDF">
                <w:pPr>
                  <w:pStyle w:val="Bibliography"/>
                  <w:rPr>
                    <w:noProof/>
                  </w:rPr>
                </w:pPr>
                <w:r>
                  <w:rPr>
                    <w:noProof/>
                  </w:rPr>
                  <w:t>K. Fuji, “a Java library for capturing and sending network packets,” Jpcap, 15 May 2007. [Online]. Available: http://jpcap.gitspot.com/. [Diakses 23 May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[4] </w:t>
                </w:r>
              </w:p>
            </w:tc>
            <w:tc>
              <w:tcPr>
                <w:tcW w:w="4597" w:type="pct"/>
                <w:hideMark/>
              </w:tcPr>
              <w:p w:rsidR="00764DDF" w:rsidRDefault="00764DDF">
                <w:pPr>
                  <w:pStyle w:val="Bibliography"/>
                  <w:rPr>
                    <w:noProof/>
                  </w:rPr>
                </w:pPr>
                <w:r>
                  <w:rPr>
                    <w:noProof/>
                  </w:rPr>
                  <w:t xml:space="preserve">A. Hanafi, “Pengenalan Bahasa Suku Bangsa Indonesia Berbasis Teks Menggunakan Metode N-gram. IT TELKOM,” 2009.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[5] </w:t>
                </w:r>
              </w:p>
            </w:tc>
            <w:tc>
              <w:tcPr>
                <w:tcW w:w="4597" w:type="pct"/>
                <w:hideMark/>
              </w:tcPr>
              <w:p w:rsidR="00764DDF" w:rsidRDefault="00764DDF">
                <w:pPr>
                  <w:pStyle w:val="Bibliography"/>
                  <w:rPr>
                    <w:noProof/>
                  </w:rPr>
                </w:pPr>
                <w:r>
                  <w:rPr>
                    <w:noProof/>
                  </w:rPr>
                  <w:t>“Mahalanobis distance,” [Online]. Available: https://en.wikipedia.org/wiki/Mahalanobis_distance. [Diakses 22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[6] </w:t>
                </w:r>
              </w:p>
            </w:tc>
            <w:tc>
              <w:tcPr>
                <w:tcW w:w="4597" w:type="pct"/>
                <w:hideMark/>
              </w:tcPr>
              <w:p w:rsidR="00764DDF" w:rsidRDefault="00764DDF">
                <w:pPr>
                  <w:pStyle w:val="Bibliography"/>
                  <w:rPr>
                    <w:noProof/>
                  </w:rPr>
                </w:pPr>
                <w:r>
                  <w:rPr>
                    <w:noProof/>
                  </w:rPr>
                  <w:t xml:space="preserve">D. E. Knuth, “The Art of Computer Programming,” </w:t>
                </w:r>
                <w:r>
                  <w:rPr>
                    <w:i/>
                    <w:iCs/>
                    <w:noProof/>
                  </w:rPr>
                  <w:t xml:space="preserve">Fundamental Algorithms. Addison Wesley, </w:t>
                </w:r>
                <w:r>
                  <w:rPr>
                    <w:noProof/>
                  </w:rPr>
                  <w:t xml:space="preserve">vol. 1, 1973.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[7] </w:t>
                </w:r>
              </w:p>
            </w:tc>
            <w:tc>
              <w:tcPr>
                <w:tcW w:w="4597" w:type="pct"/>
                <w:hideMark/>
              </w:tcPr>
              <w:p w:rsidR="00764DDF" w:rsidRDefault="00764DDF">
                <w:pPr>
                  <w:pStyle w:val="Bibliography"/>
                  <w:rPr>
                    <w:noProof/>
                  </w:rPr>
                </w:pPr>
                <w:r>
                  <w:rPr>
                    <w:noProof/>
                  </w:rPr>
                  <w:t>MIT Lincoln Laboratory, “MIT Lincoln Laboratory: Cyber system &amp; technolog: DARPA Intrusion Detection,” MIT Lincoln Laboratory, [Online]. Available: https://www.ll.mit.edu/mission/communications/cyber/CSTcorpora/ideval/docs/index.html. [Diakses 23 Mei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[8] </w:t>
                </w:r>
              </w:p>
            </w:tc>
            <w:tc>
              <w:tcPr>
                <w:tcW w:w="4597" w:type="pct"/>
                <w:hideMark/>
              </w:tcPr>
              <w:p w:rsidR="00764DDF" w:rsidRDefault="00764DDF">
                <w:pPr>
                  <w:pStyle w:val="Bibliography"/>
                  <w:rPr>
                    <w:noProof/>
                  </w:rPr>
                </w:pPr>
                <w:r>
                  <w:rPr>
                    <w:noProof/>
                  </w:rPr>
                  <w:t>V. Galleys, “Cross Validation,” 2006. [Online]. Available: http://www.cse.iitb.ac.id/~tarung/smt/papers_ppt/ency-cross-validation.pdf. [Diakses 24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[9] </w:t>
                </w:r>
              </w:p>
            </w:tc>
            <w:tc>
              <w:tcPr>
                <w:tcW w:w="4597" w:type="pct"/>
                <w:hideMark/>
              </w:tcPr>
              <w:p w:rsidR="00764DDF" w:rsidRDefault="00764DDF">
                <w:pPr>
                  <w:pStyle w:val="Bibliography"/>
                  <w:rPr>
                    <w:noProof/>
                  </w:rPr>
                </w:pPr>
                <w:r>
                  <w:rPr>
                    <w:noProof/>
                  </w:rPr>
                  <w:t>“Intrusion detection system,” [Online]. Available: https://en.wikipedia.org/wiki/Intrusion_detection_system. [Diakses 22 June 2016].</w:t>
                </w:r>
              </w:p>
            </w:tc>
          </w:tr>
        </w:tbl>
        <w:p w:rsidR="00764DDF" w:rsidRDefault="00764DDF">
          <w:pPr>
            <w:divId w:val="1869370005"/>
            <w:rPr>
              <w:noProof/>
            </w:rPr>
          </w:pPr>
        </w:p>
        <w:p w:rsidR="00815AD3" w:rsidRDefault="00D406A2" w:rsidP="00D406A2">
          <w:r>
            <w:rPr>
              <w:b/>
              <w:bCs/>
            </w:rPr>
            <w:fldChar w:fldCharType="end"/>
          </w:r>
        </w:p>
      </w:sdtContent>
    </w:sdt>
    <w:p w:rsidR="00C31B18" w:rsidRDefault="00C31B18">
      <w:pPr>
        <w:spacing w:after="200" w:line="276" w:lineRule="auto"/>
        <w:jc w:val="left"/>
        <w:rPr>
          <w:b/>
          <w:i/>
        </w:rPr>
      </w:pPr>
      <w:bookmarkStart w:id="515" w:name="_Toc203375468"/>
      <w:bookmarkStart w:id="516" w:name="_Toc266685512"/>
      <w:bookmarkStart w:id="517" w:name="_Toc283421884"/>
      <w:r>
        <w:rPr>
          <w:b/>
          <w:i/>
        </w:rPr>
        <w:br w:type="page"/>
      </w:r>
    </w:p>
    <w:p w:rsidR="00B407BF" w:rsidRDefault="008E630F" w:rsidP="008E630F">
      <w:pPr>
        <w:spacing w:after="200" w:line="276" w:lineRule="auto"/>
        <w:jc w:val="center"/>
        <w:rPr>
          <w:b/>
          <w:i/>
          <w:szCs w:val="24"/>
        </w:rPr>
        <w:sectPr w:rsidR="00B407BF" w:rsidSect="0080023F">
          <w:headerReference w:type="first" r:id="rId88"/>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1C635E" w:rsidRPr="0092020A" w:rsidRDefault="001C635E" w:rsidP="00C13326">
      <w:pPr>
        <w:pStyle w:val="Heading1"/>
        <w:numPr>
          <w:ilvl w:val="0"/>
          <w:numId w:val="0"/>
        </w:numPr>
        <w:spacing w:before="200" w:after="200"/>
        <w:ind w:left="6"/>
      </w:pPr>
      <w:bookmarkStart w:id="518" w:name="_Toc457284112"/>
      <w:r w:rsidRPr="0092020A">
        <w:lastRenderedPageBreak/>
        <w:t>LAMPIRAN</w:t>
      </w:r>
      <w:bookmarkEnd w:id="518"/>
    </w:p>
    <w:p w:rsidR="00E84A02" w:rsidRPr="00E84A02" w:rsidRDefault="001C635E" w:rsidP="00E84A02">
      <w:pPr>
        <w:ind w:firstLine="720"/>
      </w:pPr>
      <w:r w:rsidRPr="009822F7">
        <w:t xml:space="preserve">Bagian ini merupakan lapiran sebagai dokumen </w:t>
      </w:r>
      <w:r w:rsidR="00DD791F">
        <w:t>pelengkap dari buku Tugas Akhir, pada bagian ini diberikan informasi  mengenai kode sumber dari sistem yang dibuat.</w:t>
      </w:r>
      <w:bookmarkStart w:id="519" w:name="_Toc455034993"/>
      <w:bookmarkStart w:id="520" w:name="_Toc455046651"/>
      <w:bookmarkStart w:id="521" w:name="_Toc455067209"/>
      <w:bookmarkStart w:id="522" w:name="_Toc455676636"/>
      <w:bookmarkStart w:id="523" w:name="_Toc455757715"/>
      <w:bookmarkEnd w:id="519"/>
      <w:bookmarkEnd w:id="520"/>
      <w:bookmarkEnd w:id="521"/>
      <w:bookmarkEnd w:id="522"/>
      <w:bookmarkEnd w:id="523"/>
    </w:p>
    <w:p w:rsidR="00E84A02" w:rsidRPr="00561873" w:rsidRDefault="00E84A02" w:rsidP="008F4996">
      <w:pPr>
        <w:ind w:firstLine="720"/>
        <w:rPr>
          <w:b/>
          <w:bCs/>
          <w:vanish/>
          <w:szCs w:val="26"/>
        </w:rPr>
      </w:pPr>
    </w:p>
    <w:p w:rsidR="00E84A02" w:rsidRPr="00E84A02" w:rsidRDefault="00561873" w:rsidP="00E84A02">
      <w:pPr>
        <w:pStyle w:val="Heading2"/>
        <w:numPr>
          <w:ilvl w:val="0"/>
          <w:numId w:val="30"/>
        </w:numPr>
        <w:spacing w:line="276" w:lineRule="auto"/>
        <w:jc w:val="left"/>
        <w:rPr>
          <w:lang w:val="en-US"/>
        </w:rPr>
      </w:pPr>
      <w:bookmarkStart w:id="524" w:name="_Toc457284113"/>
      <w:r w:rsidRPr="000B54B8">
        <w:rPr>
          <w:lang w:val="en-US"/>
        </w:rPr>
        <w:t>Kode Sumber</w:t>
      </w:r>
      <w:bookmarkEnd w:id="524"/>
    </w:p>
    <w:p w:rsidR="00080C3E" w:rsidRPr="00080C3E" w:rsidRDefault="00EC3EEF" w:rsidP="00080C3E">
      <w:pPr>
        <w:pStyle w:val="Style8"/>
        <w:numPr>
          <w:ilvl w:val="1"/>
          <w:numId w:val="41"/>
        </w:numPr>
        <w:ind w:left="788" w:hanging="431"/>
        <w:jc w:val="left"/>
      </w:pPr>
      <w:bookmarkStart w:id="525" w:name="_Toc457284114"/>
      <w:r w:rsidRPr="00080C3E">
        <w:rPr>
          <w:lang w:val="en-US"/>
        </w:rPr>
        <w:t>Kode Sumber Proses Rekonstruksi Paket Data</w:t>
      </w:r>
      <w:bookmarkEnd w:id="525"/>
    </w:p>
    <w:tbl>
      <w:tblPr>
        <w:tblStyle w:val="TableGrid"/>
        <w:tblW w:w="0" w:type="auto"/>
        <w:tblLook w:val="04A0" w:firstRow="1" w:lastRow="0" w:firstColumn="1" w:lastColumn="0" w:noHBand="0" w:noVBand="1"/>
      </w:tblPr>
      <w:tblGrid>
        <w:gridCol w:w="9061"/>
      </w:tblGrid>
      <w:tr w:rsidR="00080C3E" w:rsidRPr="00475BDA" w:rsidTr="00080C3E">
        <w:tc>
          <w:tcPr>
            <w:tcW w:w="9061" w:type="dxa"/>
          </w:tcPr>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java.nio.charset.StandardCharsets;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java.text.DateFormat;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java.text.SimpleDateFormat;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java.util.ArrayList;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java.util.Arrays;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java.util.HashMap;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java.util.TimeZone;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jpcap.JpcapCaptor;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jpcap.packet.TCPPacket;</w:t>
            </w:r>
          </w:p>
          <w:p w:rsid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jpcap.packet.UDPPacket;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@author agus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public class PacketReader implements Runnable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static int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int input, files, type, counter,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double[] numChars;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String tuples, timeFormat, startTime, regex = "\\r?\\n";</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String[] header, time, line, 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byte[] 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 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DateFormat 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JpcapCaptor captor;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TCPPacket 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UDPPacket 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BodyPacket&gt; packetBody = new HashMap&lt;&gt;();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packetTime = new HashMap&lt;&gt;();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Ngram ng = new Ngram();</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bp;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PacketReader(){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PacketReader(int files, JpcapCaptor captor, int input, ArrayList&lt;DataPacket&gt; datasetTcp, ArrayList&lt;DataPacket&gt; datasetUdp, </w:t>
            </w:r>
            <w:r w:rsidRPr="00135C7B">
              <w:rPr>
                <w:rFonts w:ascii="Courier New" w:hAnsi="Courier New" w:cs="Courier New"/>
                <w:sz w:val="18"/>
                <w:szCs w:val="18"/>
              </w:rPr>
              <w:lastRenderedPageBreak/>
              <w:t>ArrayList&lt;DataPacket&gt; dataTest, Map&lt;String, String&gt; dataPort, int type, int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this.files = files;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this.captor = captor;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this.input = input;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this.datasetTcp = datasetTcp;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this.datasetUdp =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this.dataTest =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this.dataPort =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this.type =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this.windowSize =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@Override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void run(){</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while (true)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 packet = captor.getPacket();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synchronized(packetBody){</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 null || packet == Packet.EOF || (input == 3 &amp;&amp; counter == windowSize)) break;</w:t>
            </w:r>
          </w:p>
          <w:p w:rsidR="00135C7B" w:rsidRPr="00135C7B" w:rsidRDefault="00135C7B" w:rsidP="00135C7B">
            <w:pPr>
              <w:pStyle w:val="NoSpacing"/>
              <w:jc w:val="left"/>
              <w:rPr>
                <w:rFonts w:ascii="Courier New" w:hAnsi="Courier New" w:cs="Courier New"/>
                <w:sz w:val="18"/>
                <w:szCs w:val="18"/>
              </w:rPr>
            </w:pP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instanceof TCPPacket &amp;&amp; packet.data.length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tcp = (TCPPacket) 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(dataPort.containsKey("TCP"+tcp.dst_port))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String(tcp.toString()).split(":");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format = new SimpleDateFormat("MM/dd/yyyy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format.setTimeZone(TimeZone.getTimeZone("America/New_York"));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format.format(date);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input+"-TCP-"+tcp.src_ip.toString().substring(1)+"-"+tcp.src_port+"-"+tcp.dst_ip.toString().substring(1)+"-"+tcp.dst_port;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(packetBody.containsKey(tuples)){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bp.addBytes(tcp.data);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BodyPacket(tcp.data);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packetBody.put(tuples,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packetTime.put("TCP-"+tcp.src_ip.toString().substring(1)+"-"+tcp.src_port+"-"+tcp.dst_ip.toString().substring(1)+"-"+tcp.dst_port,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if(packet instanceof UDPPacket &amp;&amp; packet.data.length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udp = (UDPPacket) packet;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(dataPort.containsKey("UDP"+udp.dst_port))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String(udp.toString()).split(":");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format = new SimpleDateFormat("MM/dd/yyyy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format.setTimeZone(TimeZone.getTimeZone("America/New_York"));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format.format(date);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input+"-UDP-"+udp.src_ip.toString().substring(1)+"-"+udp.src_port+"-"+udp.dst_ip.toString().substring(1)+"-"+udp.dst_port;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if(packetBody.containsKey(tuples)){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bp.addBytes(udp.data);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BodyPacket(udp.data);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packetBody.put(tuples,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packetTime.put("UDP-"+udp.src_ip.toString().substring(1)+"-"+udp.src_port+"-"+udp.dst_ip.toString().substring(1)+"-"+udp.dst_port,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 (Map.Entry&lt;String, BodyPacket&gt; entry : packetBody.entrySet())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String key = entry.getKey();</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header = key.split("-",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value = entry.getValue();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numChars = ng.Ngram(value.getBytes());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(header[0].equals("1") &amp;&amp; header[1].equals("TCP"))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datasetTcp.add(new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if (header[0].equals("1") &amp;&amp; header[1].equals("UDP"))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datasetUdp.add(new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startTime = packetTime.get(header[1]+"-"+header[2]+"-"+header[3]+"-"+header[4]+"-"+header[5]);</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dataTest.add(new DataPacket(startTime, header[1], header[2], Integer.parseInt(header[3]), header[4], Integer.parseInt(header[5]), value.getBytes(),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080C3E" w:rsidRPr="00475BDA"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526" w:name="_Toc457284115"/>
      <w:r>
        <w:rPr>
          <w:lang w:val="en-US"/>
        </w:rPr>
        <w:lastRenderedPageBreak/>
        <w:t>Kode Sumber Proses Penggunaan Metodel N-Gram</w:t>
      </w:r>
      <w:bookmarkEnd w:id="526"/>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public class 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double[]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double[] Ngram(byte[] 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 != null)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 = new double[256];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(byte b : 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ascii = b &amp; 0xFF;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n[ascii] += 1;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return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962C86" w:rsidRDefault="00080C3E" w:rsidP="00080C3E">
      <w:pPr>
        <w:pStyle w:val="NoSpacing"/>
      </w:pPr>
    </w:p>
    <w:p w:rsidR="00962C86" w:rsidRPr="00080C3E" w:rsidRDefault="00EC3EEF" w:rsidP="007861BF">
      <w:pPr>
        <w:pStyle w:val="Style8"/>
        <w:numPr>
          <w:ilvl w:val="1"/>
          <w:numId w:val="41"/>
        </w:numPr>
        <w:jc w:val="left"/>
      </w:pPr>
      <w:bookmarkStart w:id="527" w:name="_Toc457284116"/>
      <w:r w:rsidRPr="00080C3E">
        <w:rPr>
          <w:lang w:val="en-US"/>
        </w:rPr>
        <w:lastRenderedPageBreak/>
        <w:t>Kode Sumber Proses Perancangan Model Data Training</w:t>
      </w:r>
      <w:bookmarkEnd w:id="527"/>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import java.util.ArrayList;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import org.apache.commons.lang3.ArrayUtils;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public class DataTraining implements Runnable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port, ascii = 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String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double[] sumData = new double[ascii], meanData = new double[ascii], deviasiData = new double[ascii], quadraticData = new double[ascii], standardData = new double[ascii];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ArrayList&lt;Double[]&gt; dataTraining = new ArrayList&lt;&gt;();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DataTraining(String proto, ArrayList&lt;DataPacket&gt; datasetTcp, ArrayList&lt;DataPacket&gt; datasetUdp, ArrayList&lt;DataModel&gt; modelTcp, ArrayList&lt;DataModel&gt; modelUdp,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this.proto =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this.datasetTcp = datasetTcp;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this.datasetUdp =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this.modelTcp =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this.modelUdp =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this.port =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void run(){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synchronized(dataTraining){</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(proto.equals("TCP"))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dataSetTcp :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(dataSetTcp.getDstPort()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dataTraining.add(ArrayUtils.toObject(dataSetTcp.getNgram()));</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modelTcp.add(new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if (proto.equals("UDP"))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dataSetUdp : datasetUdp)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(dataSetUdp.getDstPort()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dataTraining.add(ArrayUtils.toObject(dataSetUdp.getNgram()));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modelUdp.add(new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528" w:name="_Toc457284117"/>
      <w:r>
        <w:rPr>
          <w:lang w:val="en-US"/>
        </w:rPr>
        <w:lastRenderedPageBreak/>
        <w:t>Kode Sumber Sniffing</w:t>
      </w:r>
      <w:bookmarkEnd w:id="528"/>
    </w:p>
    <w:tbl>
      <w:tblPr>
        <w:tblStyle w:val="TableGrid"/>
        <w:tblW w:w="0" w:type="auto"/>
        <w:tblLook w:val="04A0" w:firstRow="1" w:lastRow="0" w:firstColumn="1" w:lastColumn="0" w:noHBand="0" w:noVBand="1"/>
      </w:tblPr>
      <w:tblGrid>
        <w:gridCol w:w="9061"/>
      </w:tblGrid>
      <w:tr w:rsidR="00080C3E" w:rsidTr="00080C3E">
        <w:tc>
          <w:tcPr>
            <w:tcW w:w="9061" w:type="dxa"/>
          </w:tcPr>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NetworkInterface[] device = JpcapCaptor.getDeviceList();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for (int i = 0; i &lt; device.length; i++)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System.out.println(i+": "+device[i].name + "(" + device[i].description+")");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datalink name and 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   Datalink: "+device[i].datalink_name + "(" + device[i].datalink_description+")");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MAC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   MAC address: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for (byte b : device[i].mac_address)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System.out.print(Integer.toHexString(b&amp;0xff)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IP address, subnet mask and broadcast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for (NetworkInterfaceAddress a : device[i].addresses)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System.out.println("   Address: "+a.address + " " + a.subnet + " "+ a.broadcast);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System.out.println("Choose active network interface...(0,1,2)!");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sc = new Scanner(System.in);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input = sc.nextInt();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System.out.println("Selected network interface name : "+device[input].name);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fwRunning.append("Selected network interface name : "+device[input].name+"\n");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snifferStatus =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while (snifferStatus)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lastRenderedPageBreak/>
              <w:tab/>
              <w:t>System.out.println("Start Sniffing...");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time = ids.getDateTime();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windowSize = Integer.parseInt(ids.getData("Window Size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thresholdAll = ids.getData("Threshold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portTh = ids.getThreshold();</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sFactor = Double.parseDouble(ids.getData("Smoothing Factor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dateTime = time.split("_");</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File(dateTime[0]+"/"+dateTime[1]+"/"+dateTime[2]);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if (!fileLog.exists())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fileLog.mkdirs();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File(dateTime[0]+"/"+dateTime[1]+"/"+dateTime[2]+"/Sniff_Result_log_"+dateTime[3]);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fileRecord = new File(dateTime[0]+"/"+dateTime[1]+"/"+dateTime[2]+"/Sniff_Record_log_"+dateTime[3]);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fileRunning = new File(dateTime[0]+"/"+dateTime[1]+"/"+dateTime[2]+"/Running_Test_log");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if (!fileLog.exists() | !fileRecord.exists())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fileRecord.createNewFile();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fileRunning.createNewFile();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fwLog = new FileWriter(fileLog,true);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fwRecord = new FileWriter(fileRecord,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freePacket = new ArrayList&lt;&gt;();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attackPacket = new ArrayList&lt;&gt;();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lastRenderedPageBreak/>
              <w:tab/>
              <w:t>System.out.println("Window Size :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fwRunning.append("Window Size : "+windowSize+"\n");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PacketSniffer ps = new PacketSniffer(device[input], input, dataTest, dataPort,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 threadPs = new Thread(ps);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start = System.currentTimeMillis();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threadPs.start();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try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threadPs.join();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catch (InterruptedException ex)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Logger.getLogger(IDS.class.getName()).log(Level.SEVERE, null, ex);</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080C3E" w:rsidRPr="00080C3E" w:rsidRDefault="00ED2CFC" w:rsidP="00ED2CFC">
            <w:pPr>
              <w:pStyle w:val="NoSpacing"/>
              <w:jc w:val="left"/>
              <w:rPr>
                <w:rFonts w:ascii="Courier New" w:hAnsi="Courier New" w:cs="Courier New"/>
                <w:sz w:val="18"/>
              </w:rPr>
            </w:pPr>
            <w:r w:rsidRPr="00ED2CFC">
              <w:rPr>
                <w:rFonts w:ascii="Courier New" w:hAnsi="Courier New" w:cs="Courier New"/>
                <w:sz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962C86" w:rsidRPr="00080C3E" w:rsidRDefault="00EC3EEF" w:rsidP="007861BF">
      <w:pPr>
        <w:pStyle w:val="Style8"/>
        <w:numPr>
          <w:ilvl w:val="1"/>
          <w:numId w:val="41"/>
        </w:numPr>
        <w:jc w:val="left"/>
      </w:pPr>
      <w:bookmarkStart w:id="529" w:name="_Toc457284118"/>
      <w:r w:rsidRPr="00080C3E">
        <w:rPr>
          <w:lang w:val="en-US"/>
        </w:rPr>
        <w:lastRenderedPageBreak/>
        <w:t>Kode Sumber Proses Penggunaan Metode Mahalanobis Distance</w:t>
      </w:r>
      <w:bookmarkEnd w:id="529"/>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package ids;</w:t>
            </w:r>
          </w:p>
          <w:p w:rsidR="00080C3E" w:rsidRPr="00080C3E" w:rsidRDefault="00080C3E" w:rsidP="00080C3E">
            <w:pPr>
              <w:pStyle w:val="NoSpacing"/>
              <w:rPr>
                <w:rFonts w:ascii="Courier New" w:hAnsi="Courier New" w:cs="Courier New"/>
                <w:sz w:val="18"/>
              </w:rPr>
            </w:pP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public class Mahalanobis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public double distance(double[] x, double[] y, double[] sd, double sf){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double sum = 0;</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for (int i = 0; i &lt; x.length; i++)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sum += Math.abs(x[i] - y[i])/(sd[i]+sf);</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return sum;</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E20114" w:rsidRDefault="00E20114">
      <w:pPr>
        <w:spacing w:after="200" w:line="276" w:lineRule="auto"/>
        <w:jc w:val="left"/>
        <w:rPr>
          <w:b/>
          <w:bCs/>
          <w:szCs w:val="26"/>
          <w:lang w:val="en-US"/>
        </w:rPr>
      </w:pPr>
      <w:r>
        <w:rPr>
          <w:lang w:val="en-US"/>
        </w:rPr>
        <w:br w:type="page"/>
      </w:r>
    </w:p>
    <w:p w:rsidR="00EC3EEF" w:rsidRPr="00080C3E" w:rsidRDefault="00EC3EEF" w:rsidP="00EC3EEF">
      <w:pPr>
        <w:pStyle w:val="Style8"/>
        <w:numPr>
          <w:ilvl w:val="1"/>
          <w:numId w:val="41"/>
        </w:numPr>
        <w:jc w:val="left"/>
      </w:pPr>
      <w:bookmarkStart w:id="530" w:name="_Toc457284119"/>
      <w:r>
        <w:rPr>
          <w:lang w:val="en-US"/>
        </w:rPr>
        <w:lastRenderedPageBreak/>
        <w:t>Kode Sumber Proses Pendeteksian Serangan</w:t>
      </w:r>
      <w:bookmarkEnd w:id="530"/>
    </w:p>
    <w:tbl>
      <w:tblPr>
        <w:tblStyle w:val="TableGrid"/>
        <w:tblW w:w="0" w:type="auto"/>
        <w:tblLook w:val="04A0" w:firstRow="1" w:lastRow="0" w:firstColumn="1" w:lastColumn="0" w:noHBand="0" w:noVBand="1"/>
      </w:tblPr>
      <w:tblGrid>
        <w:gridCol w:w="9061"/>
      </w:tblGrid>
      <w:tr w:rsidR="00080C3E" w:rsidTr="00080C3E">
        <w:tc>
          <w:tcPr>
            <w:tcW w:w="9061" w:type="dxa"/>
          </w:tcPr>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 xml:space="preserve">for (DataPacket dataPacketTes : dataTest) {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if ("TCP".equals(dataPacketTes.getProtokol()))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for (DataModel dataTcp : modelTcp)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(dataTcp.getDstPort()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mahalanobis = new Mahalanobis();</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mDist = mahalanobis.distance(dataPacketTes.getNgram(), dataTcp.getMeanData(), dataTcp.getDeviasiData(),sFactor);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(mDist &gt; portTh[dataPacketTes.getDstPort()])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System.out.println("TCP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fwLog.append("TCP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fwLog.append(new String(dataPacketTes.getPacketData(),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lastRenderedPageBreak/>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475BDA">
              <w:rPr>
                <w:rFonts w:ascii="Courier New" w:hAnsi="Courier New" w:cs="Courier New"/>
                <w:sz w:val="18"/>
              </w:rPr>
              <w:t>ids.incremental("TCP",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else if ("UDP".equals(dataPacketTes.getProtokol()))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for (DataModel dataUdp : modelUdp)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(dataUdp.getDstPort()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mahalanobis = new Mahalanobis();</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mDist = mahalanobis.distance(dataPacketTes.getNgram(), dataUdp.getMeanData(), dataUdp.getDeviasiData(),sFactor);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(mDist &gt; portTh[dataPacketTes.getDstPort()])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lastRenderedPageBreak/>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System.out.println("UDP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fwLog.append("UDP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fwLog.append(new String(dataPacketTes.getPacketData(),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lastRenderedPageBreak/>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475BDA">
              <w:rPr>
                <w:rFonts w:ascii="Courier New" w:hAnsi="Courier New" w:cs="Courier New"/>
                <w:sz w:val="18"/>
              </w:rPr>
              <w:t>ids.incremental("UDP",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080C3E" w:rsidRDefault="00475BDA" w:rsidP="00475BDA">
            <w:pPr>
              <w:pStyle w:val="NoSpacing"/>
              <w:jc w:val="left"/>
              <w:rPr>
                <w:rFonts w:ascii="Courier New" w:hAnsi="Courier New" w:cs="Courier New"/>
                <w:sz w:val="18"/>
              </w:rPr>
            </w:pPr>
            <w:r w:rsidRPr="00475BDA">
              <w:rPr>
                <w:rFonts w:ascii="Courier New" w:hAnsi="Courier New" w:cs="Courier New"/>
                <w:sz w:val="18"/>
              </w:rPr>
              <w:t>}</w:t>
            </w:r>
          </w:p>
        </w:tc>
      </w:tr>
    </w:tbl>
    <w:p w:rsidR="00080C3E" w:rsidRPr="00080C3E" w:rsidRDefault="00080C3E" w:rsidP="00080C3E">
      <w:pPr>
        <w:pStyle w:val="NoSpacing"/>
        <w:rPr>
          <w:rFonts w:ascii="Courier New" w:hAnsi="Courier New" w:cs="Courier New"/>
          <w:sz w:val="18"/>
        </w:rPr>
      </w:pPr>
    </w:p>
    <w:p w:rsidR="00ED2CFC" w:rsidRDefault="00ED2CFC">
      <w:pPr>
        <w:spacing w:after="200" w:line="276" w:lineRule="auto"/>
        <w:jc w:val="left"/>
        <w:rPr>
          <w:b/>
          <w:bCs/>
          <w:szCs w:val="26"/>
          <w:lang w:val="en-US"/>
        </w:rPr>
      </w:pPr>
      <w:r>
        <w:rPr>
          <w:lang w:val="en-US"/>
        </w:rPr>
        <w:br w:type="page"/>
      </w:r>
    </w:p>
    <w:p w:rsidR="00080C3E" w:rsidRPr="00080C3E" w:rsidRDefault="00EC3EEF" w:rsidP="007861BF">
      <w:pPr>
        <w:pStyle w:val="Style8"/>
        <w:numPr>
          <w:ilvl w:val="1"/>
          <w:numId w:val="41"/>
        </w:numPr>
        <w:spacing w:line="276" w:lineRule="auto"/>
        <w:jc w:val="left"/>
        <w:rPr>
          <w:rFonts w:eastAsia="PMingLiU" w:cs="Arial"/>
          <w:kern w:val="32"/>
          <w:sz w:val="24"/>
          <w:szCs w:val="32"/>
          <w:lang w:eastAsia="en-US"/>
        </w:rPr>
      </w:pPr>
      <w:bookmarkStart w:id="531" w:name="_Toc457284120"/>
      <w:r w:rsidRPr="00080C3E">
        <w:rPr>
          <w:lang w:val="en-US"/>
        </w:rPr>
        <w:lastRenderedPageBreak/>
        <w:t>Kode Sumber Proses Incremental Learning</w:t>
      </w:r>
      <w:bookmarkEnd w:id="531"/>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private void incremental(String proto, double[] ngram,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if (proto.equals("TCP"))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for (DataModel dataTcp : modelTcp)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(dataTcp.getDstPort()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dataTcp.getTotalModel();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sumNew = dataTcp.getSumData();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quadraticNew = dataTcp.getQuadraticData();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meanNew = dataTcp.getMeanData();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deviasiNew = dataTcp.getDeviasiData();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else if (proto.equals("UDP"))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for (DataModel dataUdp : modelUdp)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(dataUdp.getDstPort()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dataUdp.getTotalModel();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sumNew = dataUdp.getSumData();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quadraticNew = dataUdp.getQuadraticData();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meanNew = dataUdp.getMeanData();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deviasiNew = dataUdp.getDeviasiData();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ED2CFC" w:rsidRDefault="00B414B3" w:rsidP="00080C3E">
      <w:pPr>
        <w:pStyle w:val="NoSpacing"/>
        <w:sectPr w:rsidR="00ED2CFC" w:rsidSect="00AB1942">
          <w:headerReference w:type="even" r:id="rId89"/>
          <w:footerReference w:type="even" r:id="rId90"/>
          <w:footerReference w:type="default" r:id="rId91"/>
          <w:headerReference w:type="first" r:id="rId92"/>
          <w:footerReference w:type="first" r:id="rId93"/>
          <w:pgSz w:w="11907" w:h="8392" w:orient="landscape" w:code="11"/>
          <w:pgMar w:top="1134" w:right="1418" w:bottom="1418" w:left="1418" w:header="720" w:footer="720" w:gutter="0"/>
          <w:cols w:space="720"/>
          <w:titlePg/>
          <w:docGrid w:linePitch="360"/>
        </w:sectPr>
      </w:pPr>
      <w:r>
        <w:lastRenderedPageBreak/>
        <w:br w:type="page"/>
      </w:r>
    </w:p>
    <w:p w:rsidR="008556FC" w:rsidRDefault="001F5A7E" w:rsidP="00C13326">
      <w:pPr>
        <w:pStyle w:val="Heading1"/>
        <w:numPr>
          <w:ilvl w:val="0"/>
          <w:numId w:val="0"/>
        </w:numPr>
        <w:spacing w:before="200" w:after="200"/>
        <w:ind w:left="6"/>
      </w:pPr>
      <w:bookmarkStart w:id="532" w:name="_Toc457284121"/>
      <w:r w:rsidRPr="00326ED3">
        <w:lastRenderedPageBreak/>
        <w:t>BIODATA PENULI</w:t>
      </w:r>
      <w:r>
        <w:t>S</w:t>
      </w:r>
      <w:bookmarkEnd w:id="515"/>
      <w:bookmarkEnd w:id="516"/>
      <w:bookmarkEnd w:id="517"/>
      <w:bookmarkEnd w:id="532"/>
    </w:p>
    <w:p w:rsidR="00ED7BD5" w:rsidRDefault="00C30E83" w:rsidP="00ED7BD5">
      <w:r>
        <w:rPr>
          <w:noProof/>
          <w:lang w:eastAsia="id-ID"/>
        </w:rPr>
        <w:drawing>
          <wp:anchor distT="0" distB="0" distL="114300" distR="114300" simplePos="0" relativeHeight="251662336" behindDoc="1" locked="0" layoutInCell="1" allowOverlap="1" wp14:anchorId="045A41D7" wp14:editId="159C93C0">
            <wp:simplePos x="0" y="0"/>
            <wp:positionH relativeFrom="column">
              <wp:posOffset>-4473</wp:posOffset>
            </wp:positionH>
            <wp:positionV relativeFrom="paragraph">
              <wp:posOffset>47956</wp:posOffset>
            </wp:positionV>
            <wp:extent cx="1078992" cy="1621536"/>
            <wp:effectExtent l="0" t="0" r="6985" b="0"/>
            <wp:wrapTight wrapText="bothSides">
              <wp:wrapPolygon edited="0">
                <wp:start x="0" y="0"/>
                <wp:lineTo x="0" y="21321"/>
                <wp:lineTo x="21358" y="21321"/>
                <wp:lineTo x="2135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x4 agus.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078992" cy="1621536"/>
                    </a:xfrm>
                    <a:prstGeom prst="rect">
                      <a:avLst/>
                    </a:prstGeom>
                  </pic:spPr>
                </pic:pic>
              </a:graphicData>
            </a:graphic>
          </wp:anchor>
        </w:drawing>
      </w:r>
      <w:r w:rsidR="00ED7BD5">
        <w:rPr>
          <w:lang w:val="en-US"/>
        </w:rPr>
        <w:t xml:space="preserve">I Made Agus Adi Wirawan, lahir di </w:t>
      </w:r>
      <w:r w:rsidR="004F1559">
        <w:rPr>
          <w:lang w:val="en-US"/>
        </w:rPr>
        <w:t xml:space="preserve">Desa </w:t>
      </w:r>
      <w:r w:rsidR="00ED7BD5">
        <w:rPr>
          <w:lang w:val="en-US"/>
        </w:rPr>
        <w:t>Celagi, 4 Agustus 1994. Penulis adalah anak kedua dari dua bersaudara. Menempuh pendidikan</w:t>
      </w:r>
      <w:r w:rsidR="004F1559">
        <w:rPr>
          <w:lang w:val="en-US"/>
        </w:rPr>
        <w:t xml:space="preserve"> </w:t>
      </w:r>
      <w:r w:rsidR="00ED7BD5">
        <w:rPr>
          <w:lang w:val="en-US"/>
        </w:rPr>
        <w:t>di SD No. 3 Denbantas, SMP N</w:t>
      </w:r>
      <w:r w:rsidR="004F1559">
        <w:rPr>
          <w:lang w:val="en-US"/>
        </w:rPr>
        <w:t>egeri</w:t>
      </w:r>
      <w:r w:rsidR="00ED7BD5">
        <w:rPr>
          <w:lang w:val="en-US"/>
        </w:rPr>
        <w:t xml:space="preserve"> 1 Tabanan, SMA N</w:t>
      </w:r>
      <w:r w:rsidR="004F1559">
        <w:rPr>
          <w:lang w:val="en-US"/>
        </w:rPr>
        <w:t>egeri</w:t>
      </w:r>
      <w:r w:rsidR="00ED7BD5">
        <w:rPr>
          <w:lang w:val="en-US"/>
        </w:rPr>
        <w:t xml:space="preserve"> 1 Tabanan, dan terakhir melanjutkan kuliah di jurusan Teknik Informatika – ITS.</w:t>
      </w:r>
    </w:p>
    <w:p w:rsidR="00ED7BD5" w:rsidRDefault="00ED7BD5" w:rsidP="00ED7BD5">
      <w:pPr>
        <w:rPr>
          <w:lang w:val="en-US"/>
        </w:rPr>
      </w:pPr>
      <w:r>
        <w:rPr>
          <w:lang w:val="en-US"/>
        </w:rPr>
        <w:t xml:space="preserve">Selama berkuliah penulis aktif dalam kegiatan dan organisasi keprofesian informatika sebagai administrator sekaligus </w:t>
      </w:r>
      <w:r w:rsidR="004F1559">
        <w:rPr>
          <w:lang w:val="en-US"/>
        </w:rPr>
        <w:t>k</w:t>
      </w:r>
      <w:r>
        <w:rPr>
          <w:lang w:val="en-US"/>
        </w:rPr>
        <w:t>oordinator laboratorium Arsitektur dan Jaringan Komputer.</w:t>
      </w:r>
      <w:r w:rsidR="00E63C8A">
        <w:rPr>
          <w:lang w:val="en-US"/>
        </w:rPr>
        <w:t xml:space="preserve"> Pernah mengikuti dan mendapatkan sertifikasi HCNA-WCDMA yang diselenggarakan oleh Huawei.</w:t>
      </w:r>
    </w:p>
    <w:p w:rsidR="004F1559" w:rsidRDefault="00ED7BD5" w:rsidP="004F1559">
      <w:pPr>
        <w:ind w:firstLine="720"/>
        <w:rPr>
          <w:lang w:val="en-US"/>
        </w:rPr>
      </w:pPr>
      <w:r>
        <w:rPr>
          <w:lang w:val="en-US"/>
        </w:rPr>
        <w:t>Selain itu, penulis juga aktif dalam organisasi kampus sebagai anggota Himpunan Mahasiswa Teknik Computer-Informatika, staf departemen dalam negeri dan menjadi panitia berbagai kegiatan di tingkat jurusan maupun fakultas.</w:t>
      </w:r>
    </w:p>
    <w:p w:rsidR="004F1559" w:rsidRDefault="00ED7BD5" w:rsidP="004F1559">
      <w:pPr>
        <w:ind w:firstLine="720"/>
        <w:rPr>
          <w:lang w:val="en-US"/>
        </w:rPr>
      </w:pPr>
      <w:r>
        <w:rPr>
          <w:lang w:val="en-US"/>
        </w:rPr>
        <w:t xml:space="preserve">Selain </w:t>
      </w:r>
      <w:r w:rsidR="004F1559">
        <w:rPr>
          <w:lang w:val="en-US"/>
        </w:rPr>
        <w:t>menjalankan tugas mahasiswa, pe</w:t>
      </w:r>
      <w:r>
        <w:rPr>
          <w:lang w:val="en-US"/>
        </w:rPr>
        <w:t>nulis juga aktif menjadi asisten dosen mata kulish si</w:t>
      </w:r>
      <w:r w:rsidR="004F1559">
        <w:rPr>
          <w:lang w:val="en-US"/>
        </w:rPr>
        <w:t>stem operasi, jaringan komputer,</w:t>
      </w:r>
      <w:r>
        <w:rPr>
          <w:lang w:val="en-US"/>
        </w:rPr>
        <w:t xml:space="preserve"> dan keamanan informasi dan jaringan, disamping asisten dosen juga sekaligus menjadi asisten praktikum untuk mata kuliah sistem</w:t>
      </w:r>
      <w:r w:rsidR="004F1559">
        <w:rPr>
          <w:lang w:val="en-US"/>
        </w:rPr>
        <w:t xml:space="preserve"> operasi dan jaringan komputer,</w:t>
      </w:r>
    </w:p>
    <w:p w:rsidR="00ED7BD5" w:rsidRDefault="00ED7BD5" w:rsidP="004F1559">
      <w:pPr>
        <w:ind w:firstLine="720"/>
        <w:rPr>
          <w:lang w:val="en-US"/>
        </w:rPr>
      </w:pPr>
      <w:r>
        <w:rPr>
          <w:lang w:val="en-US"/>
        </w:rPr>
        <w:t xml:space="preserve">Ketertarikan penulis dibidang informatika berada pada bidang </w:t>
      </w:r>
      <w:r w:rsidR="004F1559">
        <w:rPr>
          <w:lang w:val="en-US"/>
        </w:rPr>
        <w:t>sistem teknologi informasi, sekuritas jaringan, perancangan keamanan sistem dan jaringan, teknologi antar jaringan, dan teknologi tepat guna.</w:t>
      </w:r>
    </w:p>
    <w:p w:rsidR="00F57BF2" w:rsidRDefault="004F1559" w:rsidP="004F1559">
      <w:pPr>
        <w:ind w:firstLine="720"/>
        <w:rPr>
          <w:rFonts w:ascii="Arial" w:hAnsi="Arial" w:cs="Arial"/>
          <w:lang w:val="en-US"/>
        </w:rPr>
      </w:pPr>
      <w:r>
        <w:rPr>
          <w:lang w:val="en-US"/>
        </w:rPr>
        <w:t xml:space="preserve">Penulis dapat dihubungi dengan mengirimkan pesan elektronik ke alamat </w:t>
      </w:r>
      <w:hyperlink r:id="rId95" w:history="1">
        <w:r w:rsidR="00D4773E" w:rsidRPr="00A669A1">
          <w:rPr>
            <w:rStyle w:val="Hyperlink"/>
            <w:rFonts w:ascii="Arial" w:hAnsi="Arial" w:cs="Arial"/>
          </w:rPr>
          <w:t>imadeagus.04@gmail.com</w:t>
        </w:r>
      </w:hyperlink>
      <w:r w:rsidR="00E63C8A">
        <w:rPr>
          <w:rFonts w:ascii="Arial" w:hAnsi="Arial" w:cs="Arial"/>
          <w:lang w:val="en-US"/>
        </w:rPr>
        <w:t>.</w:t>
      </w:r>
    </w:p>
    <w:p w:rsidR="00D4773E" w:rsidRDefault="00D4773E" w:rsidP="004F1559">
      <w:pPr>
        <w:ind w:firstLine="720"/>
        <w:rPr>
          <w:rFonts w:ascii="Arial" w:hAnsi="Arial" w:cs="Arial"/>
          <w:lang w:val="en-US"/>
        </w:rPr>
      </w:pPr>
    </w:p>
    <w:p w:rsidR="00D4773E" w:rsidRPr="00E63C8A" w:rsidRDefault="00D4773E" w:rsidP="004F1559">
      <w:pPr>
        <w:ind w:firstLine="720"/>
        <w:rPr>
          <w:color w:val="000000" w:themeColor="text1"/>
          <w:lang w:val="en-US"/>
        </w:rPr>
      </w:pPr>
    </w:p>
    <w:sectPr w:rsidR="00D4773E" w:rsidRPr="00E63C8A" w:rsidSect="00ED2CFC">
      <w:footerReference w:type="first" r:id="rId96"/>
      <w:pgSz w:w="8392"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2476" w:rsidRDefault="00182476" w:rsidP="00E774EF">
      <w:r>
        <w:separator/>
      </w:r>
    </w:p>
  </w:endnote>
  <w:endnote w:type="continuationSeparator" w:id="0">
    <w:p w:rsidR="00182476" w:rsidRDefault="00182476"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font>
  <w:font w:name="ヒラギノ角ゴ Pro W3">
    <w:altName w:val="Times New Roman"/>
    <w:charset w:val="00"/>
    <w:family w:val="roman"/>
    <w:pitch w:val="default"/>
  </w:font>
  <w:font w:name="Trebuchet MS">
    <w:altName w:val="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sidR="00067B74">
      <w:rPr>
        <w:noProof/>
      </w:rPr>
      <w:t>vi</w:t>
    </w:r>
    <w:r>
      <w:rPr>
        <w:noProof/>
      </w:rPr>
      <w:fldChar w:fldCharType="end"/>
    </w:r>
  </w:p>
  <w:p w:rsidR="00EB6D75" w:rsidRDefault="00EB6D75"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Pr>
        <w:noProof/>
      </w:rPr>
      <w:t>vii</w:t>
    </w:r>
    <w:r>
      <w:rPr>
        <w:noProof/>
      </w:rPr>
      <w:fldChar w:fldCharType="end"/>
    </w:r>
  </w:p>
  <w:p w:rsidR="00EB6D75" w:rsidRDefault="00EB6D75" w:rsidP="002104C4">
    <w:pPr>
      <w:pStyle w:val="Footer"/>
      <w:ind w:right="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sidR="00067B74">
      <w:rPr>
        <w:noProof/>
      </w:rPr>
      <w:t>v</w:t>
    </w:r>
    <w:r>
      <w:rPr>
        <w:noProof/>
      </w:rPr>
      <w:fldChar w:fldCharType="end"/>
    </w:r>
  </w:p>
  <w:p w:rsidR="00EB6D75" w:rsidRDefault="00EB6D75">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sidR="00067B74">
      <w:rPr>
        <w:noProof/>
      </w:rPr>
      <w:t>xiv</w:t>
    </w:r>
    <w:r>
      <w:rPr>
        <w:noProof/>
      </w:rPr>
      <w:fldChar w:fldCharType="end"/>
    </w:r>
  </w:p>
  <w:p w:rsidR="00EB6D75" w:rsidRDefault="00EB6D75" w:rsidP="002104C4">
    <w:pPr>
      <w:pStyle w:val="Footer"/>
      <w:ind w:right="360" w:firstLine="360"/>
      <w:jc w:val="cen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sidR="00067B74">
      <w:rPr>
        <w:noProof/>
      </w:rPr>
      <w:t>xv</w:t>
    </w:r>
    <w:r>
      <w:rPr>
        <w:noProof/>
      </w:rPr>
      <w:fldChar w:fldCharType="end"/>
    </w:r>
  </w:p>
  <w:p w:rsidR="00EB6D75" w:rsidRDefault="00EB6D75" w:rsidP="002104C4">
    <w:pPr>
      <w:pStyle w:val="Footer"/>
      <w:ind w:right="360"/>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sidR="00067B74">
      <w:rPr>
        <w:noProof/>
      </w:rPr>
      <w:t>xi</w:t>
    </w:r>
    <w:r>
      <w:rPr>
        <w:noProof/>
      </w:rPr>
      <w:fldChar w:fldCharType="end"/>
    </w:r>
  </w:p>
  <w:p w:rsidR="00EB6D75" w:rsidRDefault="00EB6D75">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sidR="00067B74">
      <w:rPr>
        <w:noProof/>
      </w:rPr>
      <w:t>xviii</w:t>
    </w:r>
    <w:r>
      <w:rPr>
        <w:noProof/>
      </w:rPr>
      <w:fldChar w:fldCharType="end"/>
    </w:r>
  </w:p>
  <w:p w:rsidR="00EB6D75" w:rsidRDefault="00EB6D75" w:rsidP="002104C4">
    <w:pPr>
      <w:pStyle w:val="Footer"/>
      <w:ind w:right="360" w:firstLine="360"/>
      <w:jc w:val="cen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sidR="00067B74">
      <w:rPr>
        <w:noProof/>
      </w:rPr>
      <w:t>xvii</w:t>
    </w:r>
    <w:r>
      <w:rPr>
        <w:noProof/>
      </w:rPr>
      <w:fldChar w:fldCharType="end"/>
    </w:r>
  </w:p>
  <w:p w:rsidR="00EB6D75" w:rsidRDefault="00EB6D75" w:rsidP="002104C4">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sidR="00067B74">
      <w:rPr>
        <w:noProof/>
      </w:rPr>
      <w:t>xix</w:t>
    </w:r>
    <w:r>
      <w:rPr>
        <w:noProof/>
      </w:rPr>
      <w:fldChar w:fldCharType="end"/>
    </w:r>
  </w:p>
  <w:p w:rsidR="00EB6D75" w:rsidRDefault="00EB6D75">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p>
  <w:p w:rsidR="00EB6D75" w:rsidRDefault="00EB6D75" w:rsidP="002104C4">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p>
  <w:p w:rsidR="00EB6D75" w:rsidRDefault="00EB6D75"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Pr="00B00037" w:rsidRDefault="00EB6D75" w:rsidP="00B00037">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sidR="00067B74">
      <w:rPr>
        <w:noProof/>
      </w:rPr>
      <w:t>1</w:t>
    </w:r>
    <w:r>
      <w:rPr>
        <w:noProof/>
      </w:rPr>
      <w:fldChar w:fldCharType="end"/>
    </w:r>
  </w:p>
  <w:p w:rsidR="00EB6D75" w:rsidRDefault="00EB6D75">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9613362"/>
      <w:docPartObj>
        <w:docPartGallery w:val="Page Numbers (Bottom of Page)"/>
        <w:docPartUnique/>
      </w:docPartObj>
    </w:sdtPr>
    <w:sdtEndPr>
      <w:rPr>
        <w:noProof/>
      </w:rPr>
    </w:sdtEndPr>
    <w:sdtContent>
      <w:p w:rsidR="00EB6D75" w:rsidRDefault="00EB6D75">
        <w:pPr>
          <w:pStyle w:val="Footer"/>
          <w:jc w:val="center"/>
        </w:pPr>
        <w:r>
          <w:fldChar w:fldCharType="begin"/>
        </w:r>
        <w:r>
          <w:instrText xml:space="preserve"> PAGE   \* MERGEFORMAT </w:instrText>
        </w:r>
        <w:r>
          <w:fldChar w:fldCharType="separate"/>
        </w:r>
        <w:r w:rsidR="00067B74">
          <w:rPr>
            <w:noProof/>
          </w:rPr>
          <w:t>7</w:t>
        </w:r>
        <w:r>
          <w:rPr>
            <w:noProof/>
          </w:rPr>
          <w:fldChar w:fldCharType="end"/>
        </w:r>
      </w:p>
    </w:sdtContent>
  </w:sdt>
  <w:p w:rsidR="00EB6D75" w:rsidRDefault="00EB6D75">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638547"/>
      <w:docPartObj>
        <w:docPartGallery w:val="Page Numbers (Bottom of Page)"/>
        <w:docPartUnique/>
      </w:docPartObj>
    </w:sdtPr>
    <w:sdtEndPr>
      <w:rPr>
        <w:noProof/>
      </w:rPr>
    </w:sdtEndPr>
    <w:sdtContent>
      <w:p w:rsidR="00EB6D75" w:rsidRDefault="00EB6D75">
        <w:pPr>
          <w:pStyle w:val="Footer"/>
          <w:jc w:val="center"/>
        </w:pPr>
        <w:r>
          <w:fldChar w:fldCharType="begin"/>
        </w:r>
        <w:r>
          <w:instrText xml:space="preserve"> PAGE   \* MERGEFORMAT </w:instrText>
        </w:r>
        <w:r>
          <w:fldChar w:fldCharType="separate"/>
        </w:r>
        <w:r w:rsidR="00067B74">
          <w:rPr>
            <w:noProof/>
          </w:rPr>
          <w:t>19</w:t>
        </w:r>
        <w:r>
          <w:rPr>
            <w:noProof/>
          </w:rPr>
          <w:fldChar w:fldCharType="end"/>
        </w:r>
      </w:p>
    </w:sdtContent>
  </w:sdt>
  <w:p w:rsidR="00EB6D75" w:rsidRPr="005C46C6" w:rsidRDefault="00EB6D75" w:rsidP="005C46C6">
    <w:pPr>
      <w:pStyle w:val="Footer"/>
      <w:rPr>
        <w:sz w:val="22"/>
        <w:szCs w:val="22"/>
      </w:rPr>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rsidP="00337AAA">
    <w:pPr>
      <w:pStyle w:val="Footer"/>
      <w:jc w:val="center"/>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p>
  <w:p w:rsidR="00EB6D75" w:rsidRDefault="00EB6D75" w:rsidP="002104C4">
    <w:pPr>
      <w:pStyle w:val="Footer"/>
      <w:ind w:right="360"/>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p>
  <w:p w:rsidR="00EB6D75" w:rsidRPr="005C46C6" w:rsidRDefault="00EB6D75" w:rsidP="005C46C6">
    <w:pPr>
      <w:pStyle w:val="Footer"/>
      <w:rPr>
        <w:sz w:val="22"/>
        <w:szCs w:val="22"/>
      </w:rPr>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rsidP="00337AAA">
    <w:pPr>
      <w:pStyle w:val="Footer"/>
    </w:pPr>
  </w:p>
  <w:p w:rsidR="00EB6D75" w:rsidRPr="005C46C6" w:rsidRDefault="00EB6D75" w:rsidP="005C46C6">
    <w:pPr>
      <w:pStyle w:val="Footer"/>
      <w:rPr>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sidR="00067B74">
      <w:rPr>
        <w:noProof/>
      </w:rPr>
      <w:t>i</w:t>
    </w:r>
    <w:r>
      <w:rPr>
        <w:noProof/>
      </w:rPr>
      <w:fldChar w:fldCharType="end"/>
    </w:r>
  </w:p>
  <w:p w:rsidR="00EB6D75" w:rsidRDefault="00EB6D75"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sidR="00067B74">
      <w:rPr>
        <w:noProof/>
      </w:rPr>
      <w:t>ii</w:t>
    </w:r>
    <w:r>
      <w:rPr>
        <w:noProof/>
      </w:rPr>
      <w:fldChar w:fldCharType="end"/>
    </w:r>
  </w:p>
  <w:p w:rsidR="00EB6D75" w:rsidRDefault="00EB6D75"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Pr>
        <w:noProof/>
      </w:rPr>
      <w:t>ii</w:t>
    </w:r>
    <w:r>
      <w:rPr>
        <w:noProof/>
      </w:rPr>
      <w:fldChar w:fldCharType="end"/>
    </w:r>
  </w:p>
  <w:p w:rsidR="00EB6D75" w:rsidRDefault="00EB6D75"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sidR="00067B74">
      <w:rPr>
        <w:noProof/>
      </w:rPr>
      <w:t>i</w:t>
    </w:r>
    <w:r>
      <w:rPr>
        <w:noProof/>
      </w:rPr>
      <w:fldChar w:fldCharType="end"/>
    </w:r>
  </w:p>
  <w:p w:rsidR="00EB6D75" w:rsidRDefault="00EB6D75"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sidR="00067B74">
      <w:rPr>
        <w:noProof/>
      </w:rPr>
      <w:t>iv</w:t>
    </w:r>
    <w:r>
      <w:rPr>
        <w:noProof/>
      </w:rPr>
      <w:fldChar w:fldCharType="end"/>
    </w:r>
  </w:p>
  <w:p w:rsidR="00EB6D75" w:rsidRDefault="00EB6D75"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Pr>
        <w:noProof/>
      </w:rPr>
      <w:t>iii</w:t>
    </w:r>
    <w:r>
      <w:rPr>
        <w:noProof/>
      </w:rPr>
      <w:fldChar w:fldCharType="end"/>
    </w:r>
  </w:p>
  <w:p w:rsidR="00EB6D75" w:rsidRDefault="00EB6D75"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rsidP="002104C4">
    <w:pPr>
      <w:pStyle w:val="Footer"/>
      <w:tabs>
        <w:tab w:val="clear" w:pos="4320"/>
      </w:tabs>
      <w:jc w:val="center"/>
    </w:pPr>
    <w:r>
      <w:fldChar w:fldCharType="begin"/>
    </w:r>
    <w:r>
      <w:instrText xml:space="preserve"> PAGE   \* MERGEFORMAT </w:instrText>
    </w:r>
    <w:r>
      <w:fldChar w:fldCharType="separate"/>
    </w:r>
    <w:r w:rsidR="00067B74">
      <w:rPr>
        <w:noProof/>
      </w:rPr>
      <w:t>iii</w:t>
    </w:r>
    <w:r>
      <w:rPr>
        <w:noProof/>
      </w:rPr>
      <w:fldChar w:fldCharType="end"/>
    </w:r>
  </w:p>
  <w:p w:rsidR="00EB6D75" w:rsidRDefault="00EB6D75" w:rsidP="002104C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2476" w:rsidRDefault="00182476" w:rsidP="00E774EF">
      <w:r>
        <w:separator/>
      </w:r>
    </w:p>
  </w:footnote>
  <w:footnote w:type="continuationSeparator" w:id="0">
    <w:p w:rsidR="00182476" w:rsidRDefault="00182476"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Header"/>
      <w:jc w:val="right"/>
    </w:pPr>
  </w:p>
  <w:p w:rsidR="00EB6D75" w:rsidRDefault="00EB6D75">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rsidP="002104C4">
    <w:pPr>
      <w:pStyle w:val="Header"/>
      <w:tabs>
        <w:tab w:val="clear" w:pos="4320"/>
      </w:tabs>
      <w:ind w:right="28" w:firstLine="0"/>
      <w:jc w:val="center"/>
    </w:pPr>
  </w:p>
  <w:p w:rsidR="00EB6D75" w:rsidRDefault="00EB6D75" w:rsidP="002104C4">
    <w:pPr>
      <w:pStyle w:val="Header"/>
      <w:tabs>
        <w:tab w:val="clear" w:pos="4320"/>
      </w:tabs>
      <w:ind w:right="28" w:firstLine="0"/>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rsidP="002104C4">
    <w:pPr>
      <w:pStyle w:val="Header"/>
      <w:ind w:right="-47"/>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Header"/>
      <w:jc w:val="right"/>
    </w:pPr>
  </w:p>
  <w:p w:rsidR="00EB6D75" w:rsidRDefault="00EB6D75">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rsidP="002104C4">
    <w:pPr>
      <w:pStyle w:val="Header"/>
      <w:tabs>
        <w:tab w:val="clear" w:pos="4320"/>
      </w:tabs>
      <w:ind w:right="28" w:firstLine="0"/>
      <w:jc w:val="center"/>
    </w:pPr>
  </w:p>
  <w:p w:rsidR="00EB6D75" w:rsidRDefault="00EB6D75" w:rsidP="002104C4">
    <w:pPr>
      <w:pStyle w:val="Header"/>
      <w:tabs>
        <w:tab w:val="clear" w:pos="4320"/>
      </w:tabs>
      <w:ind w:right="28" w:firstLine="0"/>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5787905"/>
      <w:docPartObj>
        <w:docPartGallery w:val="Page Numbers (Top of Page)"/>
        <w:docPartUnique/>
      </w:docPartObj>
    </w:sdtPr>
    <w:sdtEndPr>
      <w:rPr>
        <w:noProof/>
      </w:rPr>
    </w:sdtEndPr>
    <w:sdtContent>
      <w:p w:rsidR="00EB6D75" w:rsidRDefault="00182476">
        <w:pPr>
          <w:pStyle w:val="Header"/>
          <w:jc w:val="right"/>
        </w:pPr>
      </w:p>
    </w:sdtContent>
  </w:sdt>
  <w:p w:rsidR="00EB6D75" w:rsidRDefault="00EB6D75" w:rsidP="002104C4">
    <w:pPr>
      <w:pStyle w:val="Header"/>
      <w:ind w:right="-47"/>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rsidP="002104C4">
    <w:pPr>
      <w:pStyle w:val="Header"/>
      <w:tabs>
        <w:tab w:val="clear" w:pos="4320"/>
      </w:tabs>
      <w:ind w:right="28" w:firstLine="0"/>
      <w:jc w:val="center"/>
    </w:pPr>
  </w:p>
  <w:p w:rsidR="00EB6D75" w:rsidRDefault="00EB6D75" w:rsidP="002104C4">
    <w:pPr>
      <w:pStyle w:val="Header"/>
      <w:tabs>
        <w:tab w:val="clear" w:pos="4320"/>
      </w:tabs>
      <w:ind w:right="28" w:firstLine="0"/>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0245148"/>
      <w:docPartObj>
        <w:docPartGallery w:val="Page Numbers (Top of Page)"/>
        <w:docPartUnique/>
      </w:docPartObj>
    </w:sdtPr>
    <w:sdtEndPr>
      <w:rPr>
        <w:noProof/>
      </w:rPr>
    </w:sdtEndPr>
    <w:sdtContent>
      <w:p w:rsidR="00EB6D75" w:rsidRDefault="00EB6D75">
        <w:pPr>
          <w:pStyle w:val="Header"/>
        </w:pPr>
        <w:r>
          <w:fldChar w:fldCharType="begin"/>
        </w:r>
        <w:r>
          <w:instrText xml:space="preserve"> PAGE   \* MERGEFORMAT </w:instrText>
        </w:r>
        <w:r>
          <w:fldChar w:fldCharType="separate"/>
        </w:r>
        <w:r w:rsidR="00633438">
          <w:rPr>
            <w:noProof/>
          </w:rPr>
          <w:t>12</w:t>
        </w:r>
        <w:r>
          <w:rPr>
            <w:noProof/>
          </w:rPr>
          <w:fldChar w:fldCharType="end"/>
        </w:r>
      </w:p>
    </w:sdtContent>
  </w:sdt>
  <w:p w:rsidR="00EB6D75" w:rsidRDefault="00EB6D75" w:rsidP="002104C4">
    <w:pPr>
      <w:pStyle w:val="Header"/>
      <w:ind w:right="-47"/>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3994798"/>
      <w:docPartObj>
        <w:docPartGallery w:val="Page Numbers (Top of Page)"/>
        <w:docPartUnique/>
      </w:docPartObj>
    </w:sdtPr>
    <w:sdtEndPr>
      <w:rPr>
        <w:noProof/>
      </w:rPr>
    </w:sdtEndPr>
    <w:sdtContent>
      <w:p w:rsidR="00EB6D75" w:rsidRDefault="00EB6D75">
        <w:pPr>
          <w:pStyle w:val="Header"/>
          <w:jc w:val="right"/>
        </w:pPr>
        <w:r>
          <w:fldChar w:fldCharType="begin"/>
        </w:r>
        <w:r>
          <w:instrText xml:space="preserve"> PAGE   \* MERGEFORMAT </w:instrText>
        </w:r>
        <w:r>
          <w:fldChar w:fldCharType="separate"/>
        </w:r>
        <w:r w:rsidR="00633438">
          <w:rPr>
            <w:noProof/>
          </w:rPr>
          <w:t>13</w:t>
        </w:r>
        <w:r>
          <w:rPr>
            <w:noProof/>
          </w:rPr>
          <w:fldChar w:fldCharType="end"/>
        </w:r>
      </w:p>
    </w:sdtContent>
  </w:sdt>
  <w:p w:rsidR="00EB6D75" w:rsidRDefault="00EB6D75">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Header"/>
      <w:jc w:val="right"/>
    </w:pPr>
  </w:p>
  <w:p w:rsidR="00EB6D75" w:rsidRDefault="00EB6D75" w:rsidP="002104C4">
    <w:pPr>
      <w:pStyle w:val="Header"/>
      <w:tabs>
        <w:tab w:val="clear" w:pos="4320"/>
      </w:tabs>
      <w:ind w:right="28" w:firstLine="0"/>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Header"/>
    </w:pPr>
  </w:p>
  <w:p w:rsidR="00EB6D75" w:rsidRDefault="00EB6D75" w:rsidP="002104C4">
    <w:pPr>
      <w:pStyle w:val="Header"/>
      <w:tabs>
        <w:tab w:val="clear" w:pos="4320"/>
      </w:tabs>
      <w:ind w:right="28"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4164864"/>
      <w:docPartObj>
        <w:docPartGallery w:val="Page Numbers (Top of Page)"/>
        <w:docPartUnique/>
      </w:docPartObj>
    </w:sdtPr>
    <w:sdtEndPr>
      <w:rPr>
        <w:noProof/>
      </w:rPr>
    </w:sdtEndPr>
    <w:sdtContent>
      <w:p w:rsidR="00EB6D75" w:rsidRDefault="00182476">
        <w:pPr>
          <w:pStyle w:val="Header"/>
          <w:jc w:val="right"/>
        </w:pPr>
      </w:p>
    </w:sdtContent>
  </w:sdt>
  <w:p w:rsidR="00EB6D75" w:rsidRDefault="00EB6D75">
    <w:pPr>
      <w:pStyle w:val="Header"/>
      <w:jc w:val="right"/>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6805034"/>
      <w:docPartObj>
        <w:docPartGallery w:val="Page Numbers (Top of Page)"/>
        <w:docPartUnique/>
      </w:docPartObj>
    </w:sdtPr>
    <w:sdtEndPr>
      <w:rPr>
        <w:noProof/>
      </w:rPr>
    </w:sdtEndPr>
    <w:sdtContent>
      <w:p w:rsidR="00EB6D75" w:rsidRDefault="00182476">
        <w:pPr>
          <w:pStyle w:val="Header"/>
          <w:jc w:val="right"/>
        </w:pPr>
      </w:p>
    </w:sdtContent>
  </w:sdt>
  <w:p w:rsidR="00EB6D75" w:rsidRDefault="00EB6D75">
    <w:pPr>
      <w:pStyle w:val="Header"/>
      <w:jc w:val="right"/>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580268"/>
      <w:docPartObj>
        <w:docPartGallery w:val="Page Numbers (Top of Page)"/>
        <w:docPartUnique/>
      </w:docPartObj>
    </w:sdtPr>
    <w:sdtEndPr>
      <w:rPr>
        <w:noProof/>
      </w:rPr>
    </w:sdtEndPr>
    <w:sdtContent>
      <w:p w:rsidR="00EB6D75" w:rsidRDefault="00182476">
        <w:pPr>
          <w:pStyle w:val="Header"/>
          <w:jc w:val="right"/>
        </w:pPr>
      </w:p>
    </w:sdtContent>
  </w:sdt>
  <w:p w:rsidR="00EB6D75" w:rsidRDefault="00EB6D75">
    <w:pPr>
      <w:pStyle w:val="Header"/>
      <w:jc w:val="right"/>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Header"/>
      <w:jc w:val="right"/>
    </w:pPr>
  </w:p>
  <w:p w:rsidR="00EB6D75" w:rsidRDefault="00EB6D75">
    <w:pPr>
      <w:pStyle w:val="Header"/>
      <w:jc w:val="right"/>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8604870"/>
      <w:docPartObj>
        <w:docPartGallery w:val="Page Numbers (Top of Page)"/>
        <w:docPartUnique/>
      </w:docPartObj>
    </w:sdtPr>
    <w:sdtEndPr>
      <w:rPr>
        <w:noProof/>
      </w:rPr>
    </w:sdtEndPr>
    <w:sdtContent>
      <w:p w:rsidR="00EB6D75" w:rsidRDefault="00EB6D75">
        <w:pPr>
          <w:pStyle w:val="Header"/>
          <w:jc w:val="right"/>
        </w:pPr>
        <w:r>
          <w:fldChar w:fldCharType="begin"/>
        </w:r>
        <w:r>
          <w:instrText xml:space="preserve"> PAGE   \* MERGEFORMAT </w:instrText>
        </w:r>
        <w:r>
          <w:fldChar w:fldCharType="separate"/>
        </w:r>
        <w:r w:rsidR="00067B74">
          <w:rPr>
            <w:noProof/>
          </w:rPr>
          <w:t>96</w:t>
        </w:r>
        <w:r>
          <w:rPr>
            <w:noProof/>
          </w:rPr>
          <w:fldChar w:fldCharType="end"/>
        </w:r>
      </w:p>
    </w:sdtContent>
  </w:sdt>
  <w:p w:rsidR="00EB6D75" w:rsidRDefault="00EB6D75" w:rsidP="002104C4">
    <w:pPr>
      <w:pStyle w:val="Header"/>
      <w:ind w:right="-47"/>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2583972"/>
      <w:docPartObj>
        <w:docPartGallery w:val="Page Numbers (Top of Page)"/>
        <w:docPartUnique/>
      </w:docPartObj>
    </w:sdtPr>
    <w:sdtEndPr>
      <w:rPr>
        <w:noProof/>
      </w:rPr>
    </w:sdtEndPr>
    <w:sdtContent>
      <w:p w:rsidR="00EB6D75" w:rsidRDefault="00EB6D75">
        <w:pPr>
          <w:pStyle w:val="Header"/>
          <w:jc w:val="right"/>
        </w:pPr>
        <w:r>
          <w:fldChar w:fldCharType="begin"/>
        </w:r>
        <w:r>
          <w:instrText xml:space="preserve"> PAGE   \* MERGEFORMAT </w:instrText>
        </w:r>
        <w:r>
          <w:fldChar w:fldCharType="separate"/>
        </w:r>
        <w:r w:rsidR="00067B74">
          <w:rPr>
            <w:noProof/>
          </w:rPr>
          <w:t>97</w:t>
        </w:r>
        <w:r>
          <w:rPr>
            <w:noProof/>
          </w:rPr>
          <w:fldChar w:fldCharType="end"/>
        </w:r>
      </w:p>
    </w:sdtContent>
  </w:sdt>
  <w:p w:rsidR="00EB6D75" w:rsidRDefault="00EB6D75">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Header"/>
      <w:jc w:val="right"/>
    </w:pPr>
  </w:p>
  <w:p w:rsidR="00EB6D75" w:rsidRDefault="00EB6D7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rsidP="002104C4">
    <w:pPr>
      <w:pStyle w:val="Header"/>
      <w:ind w:firstLine="0"/>
      <w:jc w:val="center"/>
    </w:pPr>
  </w:p>
  <w:p w:rsidR="00EB6D75" w:rsidRDefault="00EB6D75" w:rsidP="002104C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rsidP="002104C4">
    <w:pPr>
      <w:pStyle w:val="Header"/>
      <w:tabs>
        <w:tab w:val="clear" w:pos="4320"/>
      </w:tabs>
      <w:ind w:right="28" w:firstLine="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Header"/>
      <w:jc w:val="right"/>
    </w:pPr>
  </w:p>
  <w:p w:rsidR="00EB6D75" w:rsidRDefault="00EB6D7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rsidP="002104C4">
    <w:pPr>
      <w:pStyle w:val="Header"/>
      <w:tabs>
        <w:tab w:val="clear" w:pos="4320"/>
      </w:tabs>
      <w:ind w:right="28" w:firstLine="0"/>
      <w:jc w:val="center"/>
    </w:pPr>
  </w:p>
  <w:p w:rsidR="00EB6D75" w:rsidRDefault="00EB6D75" w:rsidP="002104C4">
    <w:pPr>
      <w:pStyle w:val="Header"/>
      <w:tabs>
        <w:tab w:val="clear" w:pos="4320"/>
      </w:tabs>
      <w:ind w:right="28" w:firstLine="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rsidP="002104C4">
    <w:pPr>
      <w:pStyle w:val="Header"/>
      <w:ind w:right="-47"/>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Header"/>
      <w:jc w:val="right"/>
    </w:pPr>
  </w:p>
  <w:p w:rsidR="00EB6D75" w:rsidRDefault="00EB6D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A4F3905"/>
    <w:multiLevelType w:val="hybridMultilevel"/>
    <w:tmpl w:val="8E30431A"/>
    <w:lvl w:ilvl="0" w:tplc="04210015">
      <w:start w:val="1"/>
      <w:numFmt w:val="upperLetter"/>
      <w:lvlText w:val="%1."/>
      <w:lvlJc w:val="left"/>
      <w:pPr>
        <w:ind w:left="366" w:hanging="360"/>
      </w:pPr>
    </w:lvl>
    <w:lvl w:ilvl="1" w:tplc="04210019" w:tentative="1">
      <w:start w:val="1"/>
      <w:numFmt w:val="lowerLetter"/>
      <w:lvlText w:val="%2."/>
      <w:lvlJc w:val="left"/>
      <w:pPr>
        <w:ind w:left="1086" w:hanging="360"/>
      </w:pPr>
    </w:lvl>
    <w:lvl w:ilvl="2" w:tplc="0421001B" w:tentative="1">
      <w:start w:val="1"/>
      <w:numFmt w:val="lowerRoman"/>
      <w:lvlText w:val="%3."/>
      <w:lvlJc w:val="right"/>
      <w:pPr>
        <w:ind w:left="1806" w:hanging="180"/>
      </w:pPr>
    </w:lvl>
    <w:lvl w:ilvl="3" w:tplc="0421000F" w:tentative="1">
      <w:start w:val="1"/>
      <w:numFmt w:val="decimal"/>
      <w:lvlText w:val="%4."/>
      <w:lvlJc w:val="left"/>
      <w:pPr>
        <w:ind w:left="2526" w:hanging="360"/>
      </w:pPr>
    </w:lvl>
    <w:lvl w:ilvl="4" w:tplc="04210019" w:tentative="1">
      <w:start w:val="1"/>
      <w:numFmt w:val="lowerLetter"/>
      <w:lvlText w:val="%5."/>
      <w:lvlJc w:val="left"/>
      <w:pPr>
        <w:ind w:left="3246" w:hanging="360"/>
      </w:pPr>
    </w:lvl>
    <w:lvl w:ilvl="5" w:tplc="0421001B" w:tentative="1">
      <w:start w:val="1"/>
      <w:numFmt w:val="lowerRoman"/>
      <w:lvlText w:val="%6."/>
      <w:lvlJc w:val="right"/>
      <w:pPr>
        <w:ind w:left="3966" w:hanging="180"/>
      </w:pPr>
    </w:lvl>
    <w:lvl w:ilvl="6" w:tplc="0421000F" w:tentative="1">
      <w:start w:val="1"/>
      <w:numFmt w:val="decimal"/>
      <w:lvlText w:val="%7."/>
      <w:lvlJc w:val="left"/>
      <w:pPr>
        <w:ind w:left="4686" w:hanging="360"/>
      </w:pPr>
    </w:lvl>
    <w:lvl w:ilvl="7" w:tplc="04210019" w:tentative="1">
      <w:start w:val="1"/>
      <w:numFmt w:val="lowerLetter"/>
      <w:lvlText w:val="%8."/>
      <w:lvlJc w:val="left"/>
      <w:pPr>
        <w:ind w:left="5406" w:hanging="360"/>
      </w:pPr>
    </w:lvl>
    <w:lvl w:ilvl="8" w:tplc="0421001B" w:tentative="1">
      <w:start w:val="1"/>
      <w:numFmt w:val="lowerRoman"/>
      <w:lvlText w:val="%9."/>
      <w:lvlJc w:val="right"/>
      <w:pPr>
        <w:ind w:left="6126" w:hanging="180"/>
      </w:pPr>
    </w:lvl>
  </w:abstractNum>
  <w:abstractNum w:abstractNumId="5" w15:restartNumberingAfterBreak="0">
    <w:nsid w:val="0B2A0B6B"/>
    <w:multiLevelType w:val="hybridMultilevel"/>
    <w:tmpl w:val="95CC3FD0"/>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6" w15:restartNumberingAfterBreak="0">
    <w:nsid w:val="0B7F3EF5"/>
    <w:multiLevelType w:val="hybridMultilevel"/>
    <w:tmpl w:val="F9CEF360"/>
    <w:lvl w:ilvl="0" w:tplc="49F6EF7A">
      <w:start w:val="1"/>
      <w:numFmt w:val="decimal"/>
      <w:lvlText w:val="%1."/>
      <w:lvlJc w:val="left"/>
      <w:pPr>
        <w:ind w:left="938" w:hanging="360"/>
      </w:pPr>
      <w:rPr>
        <w:rFonts w:hint="default"/>
      </w:rPr>
    </w:lvl>
    <w:lvl w:ilvl="1" w:tplc="04210019" w:tentative="1">
      <w:start w:val="1"/>
      <w:numFmt w:val="lowerLetter"/>
      <w:lvlText w:val="%2."/>
      <w:lvlJc w:val="left"/>
      <w:pPr>
        <w:ind w:left="1658" w:hanging="360"/>
      </w:pPr>
    </w:lvl>
    <w:lvl w:ilvl="2" w:tplc="0421001B" w:tentative="1">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7" w15:restartNumberingAfterBreak="0">
    <w:nsid w:val="0FC80ED5"/>
    <w:multiLevelType w:val="multilevel"/>
    <w:tmpl w:val="DC7AD064"/>
    <w:lvl w:ilvl="0">
      <w:start w:val="3"/>
      <w:numFmt w:val="decimal"/>
      <w:pStyle w:val="Heading1"/>
      <w:lvlText w:val="%1."/>
      <w:lvlJc w:val="left"/>
      <w:pPr>
        <w:ind w:left="3" w:hanging="360"/>
      </w:pPr>
      <w:rPr>
        <w:rFonts w:hint="default"/>
        <w:i w:val="0"/>
        <w:color w:val="FFFFFF" w:themeColor="background1"/>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04A2CB6"/>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9" w15:restartNumberingAfterBreak="0">
    <w:nsid w:val="107D4A1E"/>
    <w:multiLevelType w:val="hybridMultilevel"/>
    <w:tmpl w:val="2556DD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2462BED"/>
    <w:multiLevelType w:val="hybridMultilevel"/>
    <w:tmpl w:val="A260CD14"/>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11" w15:restartNumberingAfterBreak="0">
    <w:nsid w:val="16880F52"/>
    <w:multiLevelType w:val="hybridMultilevel"/>
    <w:tmpl w:val="E71845D8"/>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420437"/>
    <w:multiLevelType w:val="hybridMultilevel"/>
    <w:tmpl w:val="B102437A"/>
    <w:lvl w:ilvl="0" w:tplc="F4E46488">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19C007A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D6B47F8"/>
    <w:multiLevelType w:val="multilevel"/>
    <w:tmpl w:val="0421001F"/>
    <w:numStyleLink w:val="Style9"/>
  </w:abstractNum>
  <w:abstractNum w:abstractNumId="15" w15:restartNumberingAfterBreak="0">
    <w:nsid w:val="221363F3"/>
    <w:multiLevelType w:val="hybridMultilevel"/>
    <w:tmpl w:val="42A06CE8"/>
    <w:lvl w:ilvl="0" w:tplc="0421000F">
      <w:start w:val="1"/>
      <w:numFmt w:val="decimal"/>
      <w:lvlText w:val="%1."/>
      <w:lvlJc w:val="left"/>
      <w:pPr>
        <w:ind w:left="938" w:hanging="360"/>
      </w:pPr>
    </w:lvl>
    <w:lvl w:ilvl="1" w:tplc="04210019">
      <w:start w:val="1"/>
      <w:numFmt w:val="lowerLetter"/>
      <w:lvlText w:val="%2."/>
      <w:lvlJc w:val="left"/>
      <w:pPr>
        <w:ind w:left="1658" w:hanging="360"/>
      </w:pPr>
    </w:lvl>
    <w:lvl w:ilvl="2" w:tplc="0421001B">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16" w15:restartNumberingAfterBreak="0">
    <w:nsid w:val="27F81CE8"/>
    <w:multiLevelType w:val="multilevel"/>
    <w:tmpl w:val="C3AE8C7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0F73FB1"/>
    <w:multiLevelType w:val="hybridMultilevel"/>
    <w:tmpl w:val="8868638A"/>
    <w:lvl w:ilvl="0" w:tplc="3620CF6C">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395B1192"/>
    <w:multiLevelType w:val="hybridMultilevel"/>
    <w:tmpl w:val="730291C6"/>
    <w:lvl w:ilvl="0" w:tplc="0421000F">
      <w:start w:val="1"/>
      <w:numFmt w:val="decimal"/>
      <w:lvlText w:val="%1."/>
      <w:lvlJc w:val="left"/>
      <w:pPr>
        <w:ind w:left="717" w:hanging="360"/>
      </w:p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9" w15:restartNumberingAfterBreak="0">
    <w:nsid w:val="39901886"/>
    <w:multiLevelType w:val="hybridMultilevel"/>
    <w:tmpl w:val="E6226D3C"/>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20"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A627D0F"/>
    <w:multiLevelType w:val="hybridMultilevel"/>
    <w:tmpl w:val="DFD6981C"/>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B3342DB"/>
    <w:multiLevelType w:val="hybridMultilevel"/>
    <w:tmpl w:val="647A393A"/>
    <w:lvl w:ilvl="0" w:tplc="B840FA68">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D897252"/>
    <w:multiLevelType w:val="multilevel"/>
    <w:tmpl w:val="0421001F"/>
    <w:numStyleLink w:val="Style10"/>
  </w:abstractNum>
  <w:abstractNum w:abstractNumId="24" w15:restartNumberingAfterBreak="0">
    <w:nsid w:val="3E161040"/>
    <w:multiLevelType w:val="multilevel"/>
    <w:tmpl w:val="A21A60B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0E43C71"/>
    <w:multiLevelType w:val="hybridMultilevel"/>
    <w:tmpl w:val="15A8370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33510A1"/>
    <w:multiLevelType w:val="hybridMultilevel"/>
    <w:tmpl w:val="44A2734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8" w15:restartNumberingAfterBreak="0">
    <w:nsid w:val="4598094E"/>
    <w:multiLevelType w:val="hybridMultilevel"/>
    <w:tmpl w:val="4AD05CCA"/>
    <w:lvl w:ilvl="0" w:tplc="6B3C77CE">
      <w:start w:val="1"/>
      <w:numFmt w:val="upperLetter"/>
      <w:pStyle w:val="Style7"/>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88315D5"/>
    <w:multiLevelType w:val="multilevel"/>
    <w:tmpl w:val="0421001F"/>
    <w:styleLink w:val="Style10"/>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9B86378"/>
    <w:multiLevelType w:val="multilevel"/>
    <w:tmpl w:val="0421001F"/>
    <w:styleLink w:val="Style9"/>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BB47895"/>
    <w:multiLevelType w:val="hybridMultilevel"/>
    <w:tmpl w:val="A210CE42"/>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32" w15:restartNumberingAfterBreak="0">
    <w:nsid w:val="4FBA67AF"/>
    <w:multiLevelType w:val="hybridMultilevel"/>
    <w:tmpl w:val="067C1F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1666F25"/>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35" w15:restartNumberingAfterBreak="0">
    <w:nsid w:val="545207C4"/>
    <w:multiLevelType w:val="hybridMultilevel"/>
    <w:tmpl w:val="2C0C3096"/>
    <w:lvl w:ilvl="0" w:tplc="04210001">
      <w:start w:val="1"/>
      <w:numFmt w:val="bullet"/>
      <w:lvlText w:val=""/>
      <w:lvlJc w:val="left"/>
      <w:pPr>
        <w:ind w:left="1298" w:hanging="360"/>
      </w:pPr>
      <w:rPr>
        <w:rFonts w:ascii="Symbol" w:hAnsi="Symbol" w:hint="default"/>
      </w:rPr>
    </w:lvl>
    <w:lvl w:ilvl="1" w:tplc="04210003" w:tentative="1">
      <w:start w:val="1"/>
      <w:numFmt w:val="bullet"/>
      <w:lvlText w:val="o"/>
      <w:lvlJc w:val="left"/>
      <w:pPr>
        <w:ind w:left="2018" w:hanging="360"/>
      </w:pPr>
      <w:rPr>
        <w:rFonts w:ascii="Courier New" w:hAnsi="Courier New" w:cs="Courier New" w:hint="default"/>
      </w:rPr>
    </w:lvl>
    <w:lvl w:ilvl="2" w:tplc="04210005" w:tentative="1">
      <w:start w:val="1"/>
      <w:numFmt w:val="bullet"/>
      <w:lvlText w:val=""/>
      <w:lvlJc w:val="left"/>
      <w:pPr>
        <w:ind w:left="2738" w:hanging="360"/>
      </w:pPr>
      <w:rPr>
        <w:rFonts w:ascii="Wingdings" w:hAnsi="Wingdings" w:hint="default"/>
      </w:rPr>
    </w:lvl>
    <w:lvl w:ilvl="3" w:tplc="04210001" w:tentative="1">
      <w:start w:val="1"/>
      <w:numFmt w:val="bullet"/>
      <w:lvlText w:val=""/>
      <w:lvlJc w:val="left"/>
      <w:pPr>
        <w:ind w:left="3458" w:hanging="360"/>
      </w:pPr>
      <w:rPr>
        <w:rFonts w:ascii="Symbol" w:hAnsi="Symbol" w:hint="default"/>
      </w:rPr>
    </w:lvl>
    <w:lvl w:ilvl="4" w:tplc="04210003" w:tentative="1">
      <w:start w:val="1"/>
      <w:numFmt w:val="bullet"/>
      <w:lvlText w:val="o"/>
      <w:lvlJc w:val="left"/>
      <w:pPr>
        <w:ind w:left="4178" w:hanging="360"/>
      </w:pPr>
      <w:rPr>
        <w:rFonts w:ascii="Courier New" w:hAnsi="Courier New" w:cs="Courier New" w:hint="default"/>
      </w:rPr>
    </w:lvl>
    <w:lvl w:ilvl="5" w:tplc="04210005" w:tentative="1">
      <w:start w:val="1"/>
      <w:numFmt w:val="bullet"/>
      <w:lvlText w:val=""/>
      <w:lvlJc w:val="left"/>
      <w:pPr>
        <w:ind w:left="4898" w:hanging="360"/>
      </w:pPr>
      <w:rPr>
        <w:rFonts w:ascii="Wingdings" w:hAnsi="Wingdings" w:hint="default"/>
      </w:rPr>
    </w:lvl>
    <w:lvl w:ilvl="6" w:tplc="04210001" w:tentative="1">
      <w:start w:val="1"/>
      <w:numFmt w:val="bullet"/>
      <w:lvlText w:val=""/>
      <w:lvlJc w:val="left"/>
      <w:pPr>
        <w:ind w:left="5618" w:hanging="360"/>
      </w:pPr>
      <w:rPr>
        <w:rFonts w:ascii="Symbol" w:hAnsi="Symbol" w:hint="default"/>
      </w:rPr>
    </w:lvl>
    <w:lvl w:ilvl="7" w:tplc="04210003" w:tentative="1">
      <w:start w:val="1"/>
      <w:numFmt w:val="bullet"/>
      <w:lvlText w:val="o"/>
      <w:lvlJc w:val="left"/>
      <w:pPr>
        <w:ind w:left="6338" w:hanging="360"/>
      </w:pPr>
      <w:rPr>
        <w:rFonts w:ascii="Courier New" w:hAnsi="Courier New" w:cs="Courier New" w:hint="default"/>
      </w:rPr>
    </w:lvl>
    <w:lvl w:ilvl="8" w:tplc="04210005" w:tentative="1">
      <w:start w:val="1"/>
      <w:numFmt w:val="bullet"/>
      <w:lvlText w:val=""/>
      <w:lvlJc w:val="left"/>
      <w:pPr>
        <w:ind w:left="7058" w:hanging="360"/>
      </w:pPr>
      <w:rPr>
        <w:rFonts w:ascii="Wingdings" w:hAnsi="Wingdings" w:hint="default"/>
      </w:rPr>
    </w:lvl>
  </w:abstractNum>
  <w:abstractNum w:abstractNumId="36" w15:restartNumberingAfterBreak="0">
    <w:nsid w:val="54865E4B"/>
    <w:multiLevelType w:val="multilevel"/>
    <w:tmpl w:val="2F566710"/>
    <w:lvl w:ilvl="0">
      <w:start w:val="1"/>
      <w:numFmt w:val="decimal"/>
      <w:suff w:val="nothing"/>
      <w:lvlText w:val="BAB %1"/>
      <w:lvlJc w:val="left"/>
      <w:pPr>
        <w:ind w:left="2127" w:firstLine="0"/>
      </w:pPr>
      <w:rPr>
        <w:rFonts w:hint="default"/>
        <w:b/>
        <w:color w:val="FFFFFF" w:themeColor="background1"/>
      </w:rPr>
    </w:lvl>
    <w:lvl w:ilvl="1">
      <w:start w:val="1"/>
      <w:numFmt w:val="decimal"/>
      <w:pStyle w:val="Heading2"/>
      <w:lvlText w:val="%1.%2"/>
      <w:lvlJc w:val="left"/>
      <w:pPr>
        <w:ind w:left="84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55170F94"/>
    <w:multiLevelType w:val="hybridMultilevel"/>
    <w:tmpl w:val="6728FCFE"/>
    <w:lvl w:ilvl="0" w:tplc="00F89166">
      <w:numFmt w:val="bullet"/>
      <w:lvlText w:val="-"/>
      <w:lvlJc w:val="left"/>
      <w:pPr>
        <w:ind w:left="1658" w:hanging="360"/>
      </w:pPr>
      <w:rPr>
        <w:rFonts w:ascii="Times New Roman" w:eastAsia="Times New Roman" w:hAnsi="Times New Roman" w:cs="Times New Roman" w:hint="default"/>
      </w:rPr>
    </w:lvl>
    <w:lvl w:ilvl="1" w:tplc="04210003" w:tentative="1">
      <w:start w:val="1"/>
      <w:numFmt w:val="bullet"/>
      <w:lvlText w:val="o"/>
      <w:lvlJc w:val="left"/>
      <w:pPr>
        <w:ind w:left="2378" w:hanging="360"/>
      </w:pPr>
      <w:rPr>
        <w:rFonts w:ascii="Courier New" w:hAnsi="Courier New" w:cs="Courier New" w:hint="default"/>
      </w:rPr>
    </w:lvl>
    <w:lvl w:ilvl="2" w:tplc="04210005" w:tentative="1">
      <w:start w:val="1"/>
      <w:numFmt w:val="bullet"/>
      <w:lvlText w:val=""/>
      <w:lvlJc w:val="left"/>
      <w:pPr>
        <w:ind w:left="3098" w:hanging="360"/>
      </w:pPr>
      <w:rPr>
        <w:rFonts w:ascii="Wingdings" w:hAnsi="Wingdings" w:hint="default"/>
      </w:rPr>
    </w:lvl>
    <w:lvl w:ilvl="3" w:tplc="04210001" w:tentative="1">
      <w:start w:val="1"/>
      <w:numFmt w:val="bullet"/>
      <w:lvlText w:val=""/>
      <w:lvlJc w:val="left"/>
      <w:pPr>
        <w:ind w:left="3818" w:hanging="360"/>
      </w:pPr>
      <w:rPr>
        <w:rFonts w:ascii="Symbol" w:hAnsi="Symbol" w:hint="default"/>
      </w:rPr>
    </w:lvl>
    <w:lvl w:ilvl="4" w:tplc="04210003" w:tentative="1">
      <w:start w:val="1"/>
      <w:numFmt w:val="bullet"/>
      <w:lvlText w:val="o"/>
      <w:lvlJc w:val="left"/>
      <w:pPr>
        <w:ind w:left="4538" w:hanging="360"/>
      </w:pPr>
      <w:rPr>
        <w:rFonts w:ascii="Courier New" w:hAnsi="Courier New" w:cs="Courier New" w:hint="default"/>
      </w:rPr>
    </w:lvl>
    <w:lvl w:ilvl="5" w:tplc="04210005" w:tentative="1">
      <w:start w:val="1"/>
      <w:numFmt w:val="bullet"/>
      <w:lvlText w:val=""/>
      <w:lvlJc w:val="left"/>
      <w:pPr>
        <w:ind w:left="5258" w:hanging="360"/>
      </w:pPr>
      <w:rPr>
        <w:rFonts w:ascii="Wingdings" w:hAnsi="Wingdings" w:hint="default"/>
      </w:rPr>
    </w:lvl>
    <w:lvl w:ilvl="6" w:tplc="04210001" w:tentative="1">
      <w:start w:val="1"/>
      <w:numFmt w:val="bullet"/>
      <w:lvlText w:val=""/>
      <w:lvlJc w:val="left"/>
      <w:pPr>
        <w:ind w:left="5978" w:hanging="360"/>
      </w:pPr>
      <w:rPr>
        <w:rFonts w:ascii="Symbol" w:hAnsi="Symbol" w:hint="default"/>
      </w:rPr>
    </w:lvl>
    <w:lvl w:ilvl="7" w:tplc="04210003" w:tentative="1">
      <w:start w:val="1"/>
      <w:numFmt w:val="bullet"/>
      <w:lvlText w:val="o"/>
      <w:lvlJc w:val="left"/>
      <w:pPr>
        <w:ind w:left="6698" w:hanging="360"/>
      </w:pPr>
      <w:rPr>
        <w:rFonts w:ascii="Courier New" w:hAnsi="Courier New" w:cs="Courier New" w:hint="default"/>
      </w:rPr>
    </w:lvl>
    <w:lvl w:ilvl="8" w:tplc="04210005" w:tentative="1">
      <w:start w:val="1"/>
      <w:numFmt w:val="bullet"/>
      <w:lvlText w:val=""/>
      <w:lvlJc w:val="left"/>
      <w:pPr>
        <w:ind w:left="7418" w:hanging="360"/>
      </w:pPr>
      <w:rPr>
        <w:rFonts w:ascii="Wingdings" w:hAnsi="Wingdings" w:hint="default"/>
      </w:rPr>
    </w:lvl>
  </w:abstractNum>
  <w:abstractNum w:abstractNumId="38" w15:restartNumberingAfterBreak="0">
    <w:nsid w:val="608C2C04"/>
    <w:multiLevelType w:val="hybridMultilevel"/>
    <w:tmpl w:val="A558958C"/>
    <w:lvl w:ilvl="0" w:tplc="04210019">
      <w:start w:val="1"/>
      <w:numFmt w:val="lowerLetter"/>
      <w:lvlText w:val="%1."/>
      <w:lvlJc w:val="left"/>
      <w:pPr>
        <w:ind w:left="-1065" w:hanging="360"/>
      </w:pPr>
    </w:lvl>
    <w:lvl w:ilvl="1" w:tplc="04210019" w:tentative="1">
      <w:start w:val="1"/>
      <w:numFmt w:val="lowerLetter"/>
      <w:lvlText w:val="%2."/>
      <w:lvlJc w:val="left"/>
      <w:pPr>
        <w:ind w:left="-345" w:hanging="360"/>
      </w:pPr>
    </w:lvl>
    <w:lvl w:ilvl="2" w:tplc="0421001B" w:tentative="1">
      <w:start w:val="1"/>
      <w:numFmt w:val="lowerRoman"/>
      <w:lvlText w:val="%3."/>
      <w:lvlJc w:val="right"/>
      <w:pPr>
        <w:ind w:left="375" w:hanging="180"/>
      </w:pPr>
    </w:lvl>
    <w:lvl w:ilvl="3" w:tplc="0421000F" w:tentative="1">
      <w:start w:val="1"/>
      <w:numFmt w:val="decimal"/>
      <w:lvlText w:val="%4."/>
      <w:lvlJc w:val="left"/>
      <w:pPr>
        <w:ind w:left="1095" w:hanging="360"/>
      </w:pPr>
    </w:lvl>
    <w:lvl w:ilvl="4" w:tplc="04210019" w:tentative="1">
      <w:start w:val="1"/>
      <w:numFmt w:val="lowerLetter"/>
      <w:lvlText w:val="%5."/>
      <w:lvlJc w:val="left"/>
      <w:pPr>
        <w:ind w:left="1815" w:hanging="360"/>
      </w:pPr>
    </w:lvl>
    <w:lvl w:ilvl="5" w:tplc="0421001B" w:tentative="1">
      <w:start w:val="1"/>
      <w:numFmt w:val="lowerRoman"/>
      <w:lvlText w:val="%6."/>
      <w:lvlJc w:val="right"/>
      <w:pPr>
        <w:ind w:left="2535" w:hanging="180"/>
      </w:pPr>
    </w:lvl>
    <w:lvl w:ilvl="6" w:tplc="0421000F" w:tentative="1">
      <w:start w:val="1"/>
      <w:numFmt w:val="decimal"/>
      <w:lvlText w:val="%7."/>
      <w:lvlJc w:val="left"/>
      <w:pPr>
        <w:ind w:left="3255" w:hanging="360"/>
      </w:pPr>
    </w:lvl>
    <w:lvl w:ilvl="7" w:tplc="04210019" w:tentative="1">
      <w:start w:val="1"/>
      <w:numFmt w:val="lowerLetter"/>
      <w:lvlText w:val="%8."/>
      <w:lvlJc w:val="left"/>
      <w:pPr>
        <w:ind w:left="3975" w:hanging="360"/>
      </w:pPr>
    </w:lvl>
    <w:lvl w:ilvl="8" w:tplc="0421001B" w:tentative="1">
      <w:start w:val="1"/>
      <w:numFmt w:val="lowerRoman"/>
      <w:lvlText w:val="%9."/>
      <w:lvlJc w:val="right"/>
      <w:pPr>
        <w:ind w:left="4695" w:hanging="180"/>
      </w:pPr>
    </w:lvl>
  </w:abstractNum>
  <w:abstractNum w:abstractNumId="39"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8EF7306"/>
    <w:multiLevelType w:val="hybridMultilevel"/>
    <w:tmpl w:val="7FAC5B36"/>
    <w:lvl w:ilvl="0" w:tplc="8048B178">
      <w:start w:val="1"/>
      <w:numFmt w:val="upperLetter"/>
      <w:lvlText w:val="%1."/>
      <w:lvlJc w:val="left"/>
      <w:pPr>
        <w:ind w:left="72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0D4D0F"/>
    <w:multiLevelType w:val="hybridMultilevel"/>
    <w:tmpl w:val="F9BE6FC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B9F0FF5"/>
    <w:multiLevelType w:val="hybridMultilevel"/>
    <w:tmpl w:val="05C0D06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3"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8A34D6E"/>
    <w:multiLevelType w:val="hybridMultilevel"/>
    <w:tmpl w:val="5330AB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5"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6" w15:restartNumberingAfterBreak="0">
    <w:nsid w:val="7B9A14D6"/>
    <w:multiLevelType w:val="hybridMultilevel"/>
    <w:tmpl w:val="0FE291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6"/>
  </w:num>
  <w:num w:numId="2">
    <w:abstractNumId w:val="43"/>
  </w:num>
  <w:num w:numId="3">
    <w:abstractNumId w:val="20"/>
  </w:num>
  <w:num w:numId="4">
    <w:abstractNumId w:val="45"/>
  </w:num>
  <w:num w:numId="5">
    <w:abstractNumId w:val="39"/>
  </w:num>
  <w:num w:numId="6">
    <w:abstractNumId w:val="27"/>
  </w:num>
  <w:num w:numId="7">
    <w:abstractNumId w:val="33"/>
  </w:num>
  <w:num w:numId="8">
    <w:abstractNumId w:val="16"/>
  </w:num>
  <w:num w:numId="9">
    <w:abstractNumId w:val="36"/>
    <w:lvlOverride w:ilvl="0">
      <w:startOverride w:val="4"/>
    </w:lvlOverride>
    <w:lvlOverride w:ilvl="1">
      <w:startOverride w:val="1"/>
    </w:lvlOverride>
  </w:num>
  <w:num w:numId="10">
    <w:abstractNumId w:val="3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40"/>
  </w:num>
  <w:num w:numId="13">
    <w:abstractNumId w:val="8"/>
  </w:num>
  <w:num w:numId="14">
    <w:abstractNumId w:val="34"/>
  </w:num>
  <w:num w:numId="15">
    <w:abstractNumId w:val="38"/>
  </w:num>
  <w:num w:numId="16">
    <w:abstractNumId w:val="41"/>
  </w:num>
  <w:num w:numId="17">
    <w:abstractNumId w:val="25"/>
  </w:num>
  <w:num w:numId="18">
    <w:abstractNumId w:val="9"/>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32"/>
  </w:num>
  <w:num w:numId="22">
    <w:abstractNumId w:val="42"/>
  </w:num>
  <w:num w:numId="23">
    <w:abstractNumId w:val="44"/>
  </w:num>
  <w:num w:numId="24">
    <w:abstractNumId w:val="17"/>
  </w:num>
  <w:num w:numId="25">
    <w:abstractNumId w:val="18"/>
  </w:num>
  <w:num w:numId="26">
    <w:abstractNumId w:val="12"/>
  </w:num>
  <w:num w:numId="27">
    <w:abstractNumId w:val="11"/>
  </w:num>
  <w:num w:numId="28">
    <w:abstractNumId w:val="21"/>
  </w:num>
  <w:num w:numId="29">
    <w:abstractNumId w:val="28"/>
  </w:num>
  <w:num w:numId="30">
    <w:abstractNumId w:val="4"/>
  </w:num>
  <w:num w:numId="31">
    <w:abstractNumId w:val="46"/>
  </w:num>
  <w:num w:numId="32">
    <w:abstractNumId w:val="15"/>
  </w:num>
  <w:num w:numId="33">
    <w:abstractNumId w:val="35"/>
  </w:num>
  <w:num w:numId="34">
    <w:abstractNumId w:val="5"/>
  </w:num>
  <w:num w:numId="35">
    <w:abstractNumId w:val="31"/>
  </w:num>
  <w:num w:numId="36">
    <w:abstractNumId w:val="19"/>
  </w:num>
  <w:num w:numId="37">
    <w:abstractNumId w:val="10"/>
  </w:num>
  <w:num w:numId="38">
    <w:abstractNumId w:val="37"/>
  </w:num>
  <w:num w:numId="39">
    <w:abstractNumId w:val="22"/>
  </w:num>
  <w:num w:numId="40">
    <w:abstractNumId w:val="24"/>
  </w:num>
  <w:num w:numId="41">
    <w:abstractNumId w:val="23"/>
  </w:num>
  <w:num w:numId="42">
    <w:abstractNumId w:val="30"/>
  </w:num>
  <w:num w:numId="43">
    <w:abstractNumId w:val="14"/>
  </w:num>
  <w:num w:numId="44">
    <w:abstractNumId w:val="13"/>
  </w:num>
  <w:num w:numId="45">
    <w:abstractNumId w:val="29"/>
  </w:num>
  <w:num w:numId="46">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mirrorMargins/>
  <w:hideSpellingErrors/>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047"/>
    <w:rsid w:val="0000088E"/>
    <w:rsid w:val="000009FE"/>
    <w:rsid w:val="00001140"/>
    <w:rsid w:val="00001610"/>
    <w:rsid w:val="000016C6"/>
    <w:rsid w:val="000023C7"/>
    <w:rsid w:val="000024D3"/>
    <w:rsid w:val="000028D2"/>
    <w:rsid w:val="00002B34"/>
    <w:rsid w:val="00002C5D"/>
    <w:rsid w:val="00002C6D"/>
    <w:rsid w:val="00002D02"/>
    <w:rsid w:val="00002DFA"/>
    <w:rsid w:val="00002E91"/>
    <w:rsid w:val="00002F38"/>
    <w:rsid w:val="0000317F"/>
    <w:rsid w:val="00003444"/>
    <w:rsid w:val="00003B83"/>
    <w:rsid w:val="00003B8E"/>
    <w:rsid w:val="0000464E"/>
    <w:rsid w:val="00004993"/>
    <w:rsid w:val="00004D12"/>
    <w:rsid w:val="00005043"/>
    <w:rsid w:val="000050B5"/>
    <w:rsid w:val="0000526F"/>
    <w:rsid w:val="00005401"/>
    <w:rsid w:val="000059DF"/>
    <w:rsid w:val="00005AFF"/>
    <w:rsid w:val="00005BFD"/>
    <w:rsid w:val="00005F4C"/>
    <w:rsid w:val="0000630E"/>
    <w:rsid w:val="00006CC3"/>
    <w:rsid w:val="0000768F"/>
    <w:rsid w:val="00007878"/>
    <w:rsid w:val="00007952"/>
    <w:rsid w:val="00007BE0"/>
    <w:rsid w:val="00007BF5"/>
    <w:rsid w:val="00007F74"/>
    <w:rsid w:val="000100E4"/>
    <w:rsid w:val="000102F7"/>
    <w:rsid w:val="00010429"/>
    <w:rsid w:val="000107B7"/>
    <w:rsid w:val="00010CB8"/>
    <w:rsid w:val="00010CF5"/>
    <w:rsid w:val="00010DFC"/>
    <w:rsid w:val="00011239"/>
    <w:rsid w:val="0001142D"/>
    <w:rsid w:val="0001167A"/>
    <w:rsid w:val="000116D8"/>
    <w:rsid w:val="00011804"/>
    <w:rsid w:val="00011FD4"/>
    <w:rsid w:val="00012300"/>
    <w:rsid w:val="00012955"/>
    <w:rsid w:val="00012CBE"/>
    <w:rsid w:val="00012DCC"/>
    <w:rsid w:val="00012E6E"/>
    <w:rsid w:val="00013025"/>
    <w:rsid w:val="00013029"/>
    <w:rsid w:val="00013095"/>
    <w:rsid w:val="00013498"/>
    <w:rsid w:val="00013801"/>
    <w:rsid w:val="00013915"/>
    <w:rsid w:val="00013987"/>
    <w:rsid w:val="000147EF"/>
    <w:rsid w:val="000148A4"/>
    <w:rsid w:val="00014C85"/>
    <w:rsid w:val="00014D9A"/>
    <w:rsid w:val="000167B3"/>
    <w:rsid w:val="00016E97"/>
    <w:rsid w:val="000171EA"/>
    <w:rsid w:val="00017403"/>
    <w:rsid w:val="00017974"/>
    <w:rsid w:val="0001797F"/>
    <w:rsid w:val="00017997"/>
    <w:rsid w:val="00017B04"/>
    <w:rsid w:val="00020255"/>
    <w:rsid w:val="00020346"/>
    <w:rsid w:val="00020911"/>
    <w:rsid w:val="00020A71"/>
    <w:rsid w:val="00020C85"/>
    <w:rsid w:val="00020FFA"/>
    <w:rsid w:val="00021691"/>
    <w:rsid w:val="000218A6"/>
    <w:rsid w:val="00021F3E"/>
    <w:rsid w:val="00021FC6"/>
    <w:rsid w:val="00022DFB"/>
    <w:rsid w:val="00022E5C"/>
    <w:rsid w:val="00022E6C"/>
    <w:rsid w:val="0002340E"/>
    <w:rsid w:val="0002390E"/>
    <w:rsid w:val="0002391A"/>
    <w:rsid w:val="000239AF"/>
    <w:rsid w:val="00023AB0"/>
    <w:rsid w:val="00023C0B"/>
    <w:rsid w:val="00023F53"/>
    <w:rsid w:val="0002415F"/>
    <w:rsid w:val="000249E1"/>
    <w:rsid w:val="00024C8D"/>
    <w:rsid w:val="00025009"/>
    <w:rsid w:val="00025240"/>
    <w:rsid w:val="000254A5"/>
    <w:rsid w:val="00025E15"/>
    <w:rsid w:val="00025F01"/>
    <w:rsid w:val="00025FAA"/>
    <w:rsid w:val="000273DC"/>
    <w:rsid w:val="00027417"/>
    <w:rsid w:val="00027B8A"/>
    <w:rsid w:val="00027C4E"/>
    <w:rsid w:val="00030615"/>
    <w:rsid w:val="00030939"/>
    <w:rsid w:val="00030BB4"/>
    <w:rsid w:val="000310D4"/>
    <w:rsid w:val="0003195E"/>
    <w:rsid w:val="00031CC6"/>
    <w:rsid w:val="00031F50"/>
    <w:rsid w:val="000320DC"/>
    <w:rsid w:val="000322F2"/>
    <w:rsid w:val="0003269A"/>
    <w:rsid w:val="00032FC9"/>
    <w:rsid w:val="00032FDD"/>
    <w:rsid w:val="00033358"/>
    <w:rsid w:val="000333B3"/>
    <w:rsid w:val="00033640"/>
    <w:rsid w:val="000337DB"/>
    <w:rsid w:val="000339B9"/>
    <w:rsid w:val="00033B12"/>
    <w:rsid w:val="00033BFA"/>
    <w:rsid w:val="00033D6A"/>
    <w:rsid w:val="00033DDB"/>
    <w:rsid w:val="00033F80"/>
    <w:rsid w:val="00034378"/>
    <w:rsid w:val="00034490"/>
    <w:rsid w:val="00034658"/>
    <w:rsid w:val="000346A9"/>
    <w:rsid w:val="0003494D"/>
    <w:rsid w:val="00034B37"/>
    <w:rsid w:val="00034EC9"/>
    <w:rsid w:val="0003518E"/>
    <w:rsid w:val="000352B8"/>
    <w:rsid w:val="00035586"/>
    <w:rsid w:val="0003573D"/>
    <w:rsid w:val="00035CC4"/>
    <w:rsid w:val="00035E77"/>
    <w:rsid w:val="00036322"/>
    <w:rsid w:val="00036939"/>
    <w:rsid w:val="00036AF4"/>
    <w:rsid w:val="00036B71"/>
    <w:rsid w:val="00036EF6"/>
    <w:rsid w:val="00037398"/>
    <w:rsid w:val="000377E7"/>
    <w:rsid w:val="000378E3"/>
    <w:rsid w:val="0003793A"/>
    <w:rsid w:val="00037FBD"/>
    <w:rsid w:val="00040039"/>
    <w:rsid w:val="00040176"/>
    <w:rsid w:val="000401B3"/>
    <w:rsid w:val="00040415"/>
    <w:rsid w:val="00040843"/>
    <w:rsid w:val="00040C06"/>
    <w:rsid w:val="00041786"/>
    <w:rsid w:val="00041D9E"/>
    <w:rsid w:val="00042592"/>
    <w:rsid w:val="00042661"/>
    <w:rsid w:val="000426CE"/>
    <w:rsid w:val="0004314C"/>
    <w:rsid w:val="00043383"/>
    <w:rsid w:val="00043882"/>
    <w:rsid w:val="0004455E"/>
    <w:rsid w:val="0004463C"/>
    <w:rsid w:val="00044884"/>
    <w:rsid w:val="00044923"/>
    <w:rsid w:val="00044A7A"/>
    <w:rsid w:val="00044B7A"/>
    <w:rsid w:val="0004540F"/>
    <w:rsid w:val="000456F0"/>
    <w:rsid w:val="00045A41"/>
    <w:rsid w:val="000469B4"/>
    <w:rsid w:val="00046B98"/>
    <w:rsid w:val="0004719F"/>
    <w:rsid w:val="00047557"/>
    <w:rsid w:val="00047844"/>
    <w:rsid w:val="00047BE1"/>
    <w:rsid w:val="00047E69"/>
    <w:rsid w:val="000504FD"/>
    <w:rsid w:val="00050855"/>
    <w:rsid w:val="00050A60"/>
    <w:rsid w:val="00050F96"/>
    <w:rsid w:val="00051040"/>
    <w:rsid w:val="00051401"/>
    <w:rsid w:val="000522EF"/>
    <w:rsid w:val="000523CE"/>
    <w:rsid w:val="000528F4"/>
    <w:rsid w:val="000529A0"/>
    <w:rsid w:val="000529B0"/>
    <w:rsid w:val="000529FA"/>
    <w:rsid w:val="00052B90"/>
    <w:rsid w:val="00052DD3"/>
    <w:rsid w:val="0005328A"/>
    <w:rsid w:val="000536DA"/>
    <w:rsid w:val="00053716"/>
    <w:rsid w:val="000539AB"/>
    <w:rsid w:val="00054542"/>
    <w:rsid w:val="00054671"/>
    <w:rsid w:val="000549CA"/>
    <w:rsid w:val="000549DE"/>
    <w:rsid w:val="00054A58"/>
    <w:rsid w:val="0005514D"/>
    <w:rsid w:val="0005593F"/>
    <w:rsid w:val="00055CDE"/>
    <w:rsid w:val="00055ED4"/>
    <w:rsid w:val="0005639D"/>
    <w:rsid w:val="000563D9"/>
    <w:rsid w:val="000566F8"/>
    <w:rsid w:val="00056A24"/>
    <w:rsid w:val="00056C44"/>
    <w:rsid w:val="00057C03"/>
    <w:rsid w:val="00057D15"/>
    <w:rsid w:val="00060145"/>
    <w:rsid w:val="00060306"/>
    <w:rsid w:val="0006048C"/>
    <w:rsid w:val="0006072F"/>
    <w:rsid w:val="000609DC"/>
    <w:rsid w:val="0006104C"/>
    <w:rsid w:val="00061DED"/>
    <w:rsid w:val="00062171"/>
    <w:rsid w:val="00062383"/>
    <w:rsid w:val="000626A2"/>
    <w:rsid w:val="00062A40"/>
    <w:rsid w:val="00062B73"/>
    <w:rsid w:val="00062F89"/>
    <w:rsid w:val="000632A1"/>
    <w:rsid w:val="000633FE"/>
    <w:rsid w:val="00063EC6"/>
    <w:rsid w:val="00064015"/>
    <w:rsid w:val="000640C2"/>
    <w:rsid w:val="000641BE"/>
    <w:rsid w:val="00064277"/>
    <w:rsid w:val="000643BD"/>
    <w:rsid w:val="00064658"/>
    <w:rsid w:val="0006488A"/>
    <w:rsid w:val="00064CA3"/>
    <w:rsid w:val="000651C6"/>
    <w:rsid w:val="00066317"/>
    <w:rsid w:val="00066410"/>
    <w:rsid w:val="00066507"/>
    <w:rsid w:val="000666A8"/>
    <w:rsid w:val="00066AA0"/>
    <w:rsid w:val="00066D0D"/>
    <w:rsid w:val="0006778E"/>
    <w:rsid w:val="00067ABB"/>
    <w:rsid w:val="00067B74"/>
    <w:rsid w:val="00067DF6"/>
    <w:rsid w:val="00067F08"/>
    <w:rsid w:val="0007047F"/>
    <w:rsid w:val="00070546"/>
    <w:rsid w:val="000705D8"/>
    <w:rsid w:val="00070A52"/>
    <w:rsid w:val="00070A6C"/>
    <w:rsid w:val="0007107B"/>
    <w:rsid w:val="000713DA"/>
    <w:rsid w:val="00071857"/>
    <w:rsid w:val="00071AA4"/>
    <w:rsid w:val="00071FAF"/>
    <w:rsid w:val="000722A1"/>
    <w:rsid w:val="000723C7"/>
    <w:rsid w:val="000724C0"/>
    <w:rsid w:val="0007283A"/>
    <w:rsid w:val="00072C7E"/>
    <w:rsid w:val="0007328A"/>
    <w:rsid w:val="00073D12"/>
    <w:rsid w:val="00073E52"/>
    <w:rsid w:val="00073EBF"/>
    <w:rsid w:val="00074390"/>
    <w:rsid w:val="000746FF"/>
    <w:rsid w:val="00074C34"/>
    <w:rsid w:val="00074E2C"/>
    <w:rsid w:val="0007503C"/>
    <w:rsid w:val="00075279"/>
    <w:rsid w:val="00075411"/>
    <w:rsid w:val="00075609"/>
    <w:rsid w:val="00075666"/>
    <w:rsid w:val="000759B2"/>
    <w:rsid w:val="00075A50"/>
    <w:rsid w:val="00075C1A"/>
    <w:rsid w:val="00075D04"/>
    <w:rsid w:val="00076025"/>
    <w:rsid w:val="00076533"/>
    <w:rsid w:val="00076779"/>
    <w:rsid w:val="00076A60"/>
    <w:rsid w:val="00076BC9"/>
    <w:rsid w:val="00076CA6"/>
    <w:rsid w:val="0007739B"/>
    <w:rsid w:val="000779FD"/>
    <w:rsid w:val="00077B47"/>
    <w:rsid w:val="00080461"/>
    <w:rsid w:val="00080562"/>
    <w:rsid w:val="000806D2"/>
    <w:rsid w:val="0008080C"/>
    <w:rsid w:val="00080B35"/>
    <w:rsid w:val="00080C3E"/>
    <w:rsid w:val="0008119B"/>
    <w:rsid w:val="000811E8"/>
    <w:rsid w:val="0008122C"/>
    <w:rsid w:val="00081C24"/>
    <w:rsid w:val="00082A53"/>
    <w:rsid w:val="00082E18"/>
    <w:rsid w:val="0008330A"/>
    <w:rsid w:val="000838CB"/>
    <w:rsid w:val="00083D7B"/>
    <w:rsid w:val="00083DD0"/>
    <w:rsid w:val="0008472B"/>
    <w:rsid w:val="00084D4D"/>
    <w:rsid w:val="00084F77"/>
    <w:rsid w:val="0008531F"/>
    <w:rsid w:val="000858D9"/>
    <w:rsid w:val="00085AE5"/>
    <w:rsid w:val="00086C32"/>
    <w:rsid w:val="00086F4B"/>
    <w:rsid w:val="0008732E"/>
    <w:rsid w:val="0008769F"/>
    <w:rsid w:val="0008779D"/>
    <w:rsid w:val="00087D59"/>
    <w:rsid w:val="00087DC0"/>
    <w:rsid w:val="00087E06"/>
    <w:rsid w:val="00087FB3"/>
    <w:rsid w:val="00090B9C"/>
    <w:rsid w:val="00090E7A"/>
    <w:rsid w:val="00092D6A"/>
    <w:rsid w:val="00092EF3"/>
    <w:rsid w:val="00093135"/>
    <w:rsid w:val="000933B3"/>
    <w:rsid w:val="00093FA1"/>
    <w:rsid w:val="000947CC"/>
    <w:rsid w:val="00094E8E"/>
    <w:rsid w:val="00094F4B"/>
    <w:rsid w:val="000952AE"/>
    <w:rsid w:val="0009581C"/>
    <w:rsid w:val="00095B15"/>
    <w:rsid w:val="00096456"/>
    <w:rsid w:val="000964D7"/>
    <w:rsid w:val="00096602"/>
    <w:rsid w:val="00096A82"/>
    <w:rsid w:val="00096D65"/>
    <w:rsid w:val="00096E28"/>
    <w:rsid w:val="00097301"/>
    <w:rsid w:val="00097467"/>
    <w:rsid w:val="000975C4"/>
    <w:rsid w:val="0009786B"/>
    <w:rsid w:val="00097C4A"/>
    <w:rsid w:val="000A044B"/>
    <w:rsid w:val="000A0A89"/>
    <w:rsid w:val="000A0DB9"/>
    <w:rsid w:val="000A0F5B"/>
    <w:rsid w:val="000A1311"/>
    <w:rsid w:val="000A1684"/>
    <w:rsid w:val="000A16C4"/>
    <w:rsid w:val="000A1886"/>
    <w:rsid w:val="000A1989"/>
    <w:rsid w:val="000A1DAE"/>
    <w:rsid w:val="000A1E60"/>
    <w:rsid w:val="000A1E8E"/>
    <w:rsid w:val="000A1FF3"/>
    <w:rsid w:val="000A2372"/>
    <w:rsid w:val="000A23CA"/>
    <w:rsid w:val="000A266E"/>
    <w:rsid w:val="000A326B"/>
    <w:rsid w:val="000A3696"/>
    <w:rsid w:val="000A3717"/>
    <w:rsid w:val="000A39F9"/>
    <w:rsid w:val="000A41B8"/>
    <w:rsid w:val="000A4516"/>
    <w:rsid w:val="000A4730"/>
    <w:rsid w:val="000A4A1A"/>
    <w:rsid w:val="000A5128"/>
    <w:rsid w:val="000A5543"/>
    <w:rsid w:val="000A5638"/>
    <w:rsid w:val="000A5831"/>
    <w:rsid w:val="000A599A"/>
    <w:rsid w:val="000A5C09"/>
    <w:rsid w:val="000A62BA"/>
    <w:rsid w:val="000A65A6"/>
    <w:rsid w:val="000A6616"/>
    <w:rsid w:val="000A6816"/>
    <w:rsid w:val="000A7932"/>
    <w:rsid w:val="000A7CB8"/>
    <w:rsid w:val="000B05E6"/>
    <w:rsid w:val="000B07B0"/>
    <w:rsid w:val="000B07F7"/>
    <w:rsid w:val="000B081F"/>
    <w:rsid w:val="000B0CB9"/>
    <w:rsid w:val="000B1188"/>
    <w:rsid w:val="000B15B2"/>
    <w:rsid w:val="000B1771"/>
    <w:rsid w:val="000B20DF"/>
    <w:rsid w:val="000B27F7"/>
    <w:rsid w:val="000B2879"/>
    <w:rsid w:val="000B34C9"/>
    <w:rsid w:val="000B37CD"/>
    <w:rsid w:val="000B4167"/>
    <w:rsid w:val="000B4493"/>
    <w:rsid w:val="000B453B"/>
    <w:rsid w:val="000B467A"/>
    <w:rsid w:val="000B4747"/>
    <w:rsid w:val="000B48A4"/>
    <w:rsid w:val="000B4A01"/>
    <w:rsid w:val="000B4BCA"/>
    <w:rsid w:val="000B4CC2"/>
    <w:rsid w:val="000B54B8"/>
    <w:rsid w:val="000B6214"/>
    <w:rsid w:val="000B62C7"/>
    <w:rsid w:val="000B6B35"/>
    <w:rsid w:val="000B6F39"/>
    <w:rsid w:val="000B6FED"/>
    <w:rsid w:val="000B71F2"/>
    <w:rsid w:val="000B7239"/>
    <w:rsid w:val="000B7EE8"/>
    <w:rsid w:val="000C038C"/>
    <w:rsid w:val="000C0708"/>
    <w:rsid w:val="000C082F"/>
    <w:rsid w:val="000C0A08"/>
    <w:rsid w:val="000C0C84"/>
    <w:rsid w:val="000C14CA"/>
    <w:rsid w:val="000C16FE"/>
    <w:rsid w:val="000C1962"/>
    <w:rsid w:val="000C1D73"/>
    <w:rsid w:val="000C1ED3"/>
    <w:rsid w:val="000C213E"/>
    <w:rsid w:val="000C2242"/>
    <w:rsid w:val="000C248A"/>
    <w:rsid w:val="000C2AFA"/>
    <w:rsid w:val="000C34E2"/>
    <w:rsid w:val="000C38E2"/>
    <w:rsid w:val="000C3D8D"/>
    <w:rsid w:val="000C3FB2"/>
    <w:rsid w:val="000C3FC7"/>
    <w:rsid w:val="000C3FD1"/>
    <w:rsid w:val="000C3FFF"/>
    <w:rsid w:val="000C440D"/>
    <w:rsid w:val="000C4439"/>
    <w:rsid w:val="000C44C6"/>
    <w:rsid w:val="000C4D72"/>
    <w:rsid w:val="000C646E"/>
    <w:rsid w:val="000C6498"/>
    <w:rsid w:val="000C6824"/>
    <w:rsid w:val="000C6A51"/>
    <w:rsid w:val="000C6FF5"/>
    <w:rsid w:val="000C72B0"/>
    <w:rsid w:val="000C7C82"/>
    <w:rsid w:val="000D00C4"/>
    <w:rsid w:val="000D0109"/>
    <w:rsid w:val="000D079A"/>
    <w:rsid w:val="000D134A"/>
    <w:rsid w:val="000D13E2"/>
    <w:rsid w:val="000D1430"/>
    <w:rsid w:val="000D1679"/>
    <w:rsid w:val="000D1783"/>
    <w:rsid w:val="000D21BF"/>
    <w:rsid w:val="000D23CB"/>
    <w:rsid w:val="000D256C"/>
    <w:rsid w:val="000D2F6C"/>
    <w:rsid w:val="000D305E"/>
    <w:rsid w:val="000D4009"/>
    <w:rsid w:val="000D44DD"/>
    <w:rsid w:val="000D4A0F"/>
    <w:rsid w:val="000D5269"/>
    <w:rsid w:val="000D5439"/>
    <w:rsid w:val="000D5569"/>
    <w:rsid w:val="000D5C65"/>
    <w:rsid w:val="000D5ECF"/>
    <w:rsid w:val="000D5FFC"/>
    <w:rsid w:val="000D6011"/>
    <w:rsid w:val="000D633F"/>
    <w:rsid w:val="000D6646"/>
    <w:rsid w:val="000D68B1"/>
    <w:rsid w:val="000D6922"/>
    <w:rsid w:val="000D6A86"/>
    <w:rsid w:val="000D7224"/>
    <w:rsid w:val="000D732B"/>
    <w:rsid w:val="000D751D"/>
    <w:rsid w:val="000D752A"/>
    <w:rsid w:val="000E03EB"/>
    <w:rsid w:val="000E14F7"/>
    <w:rsid w:val="000E1E4D"/>
    <w:rsid w:val="000E200A"/>
    <w:rsid w:val="000E271E"/>
    <w:rsid w:val="000E2871"/>
    <w:rsid w:val="000E2D8A"/>
    <w:rsid w:val="000E300F"/>
    <w:rsid w:val="000E3382"/>
    <w:rsid w:val="000E3F46"/>
    <w:rsid w:val="000E3F47"/>
    <w:rsid w:val="000E4374"/>
    <w:rsid w:val="000E445C"/>
    <w:rsid w:val="000E446A"/>
    <w:rsid w:val="000E44BC"/>
    <w:rsid w:val="000E4697"/>
    <w:rsid w:val="000E4CD6"/>
    <w:rsid w:val="000E4DCF"/>
    <w:rsid w:val="000E5236"/>
    <w:rsid w:val="000E5386"/>
    <w:rsid w:val="000E5619"/>
    <w:rsid w:val="000E5A2C"/>
    <w:rsid w:val="000E5AA5"/>
    <w:rsid w:val="000E5F02"/>
    <w:rsid w:val="000E6372"/>
    <w:rsid w:val="000E653B"/>
    <w:rsid w:val="000E71A4"/>
    <w:rsid w:val="000E7F0B"/>
    <w:rsid w:val="000F00BC"/>
    <w:rsid w:val="000F04B3"/>
    <w:rsid w:val="000F098A"/>
    <w:rsid w:val="000F0A0D"/>
    <w:rsid w:val="000F0A33"/>
    <w:rsid w:val="000F1E23"/>
    <w:rsid w:val="000F26B2"/>
    <w:rsid w:val="000F362F"/>
    <w:rsid w:val="000F3A4D"/>
    <w:rsid w:val="000F3BB9"/>
    <w:rsid w:val="000F4191"/>
    <w:rsid w:val="000F4C6B"/>
    <w:rsid w:val="000F69E8"/>
    <w:rsid w:val="000F70DF"/>
    <w:rsid w:val="000F73BD"/>
    <w:rsid w:val="000F7462"/>
    <w:rsid w:val="000F76D2"/>
    <w:rsid w:val="000F7A50"/>
    <w:rsid w:val="000F7A79"/>
    <w:rsid w:val="000F7BDC"/>
    <w:rsid w:val="000F7E4C"/>
    <w:rsid w:val="0010022E"/>
    <w:rsid w:val="00100F47"/>
    <w:rsid w:val="001011F3"/>
    <w:rsid w:val="0010128E"/>
    <w:rsid w:val="001024C1"/>
    <w:rsid w:val="00102554"/>
    <w:rsid w:val="00102568"/>
    <w:rsid w:val="00102B60"/>
    <w:rsid w:val="00102B6E"/>
    <w:rsid w:val="00102BC1"/>
    <w:rsid w:val="00102D69"/>
    <w:rsid w:val="00102FF4"/>
    <w:rsid w:val="001031BF"/>
    <w:rsid w:val="001032E5"/>
    <w:rsid w:val="0010350C"/>
    <w:rsid w:val="001039F9"/>
    <w:rsid w:val="00103D0B"/>
    <w:rsid w:val="00103E2A"/>
    <w:rsid w:val="00103EB2"/>
    <w:rsid w:val="00104406"/>
    <w:rsid w:val="00105329"/>
    <w:rsid w:val="001053E3"/>
    <w:rsid w:val="00105795"/>
    <w:rsid w:val="001058BD"/>
    <w:rsid w:val="00105DD9"/>
    <w:rsid w:val="00105FD1"/>
    <w:rsid w:val="00106057"/>
    <w:rsid w:val="001062F1"/>
    <w:rsid w:val="00106664"/>
    <w:rsid w:val="00106AE4"/>
    <w:rsid w:val="00107341"/>
    <w:rsid w:val="00107580"/>
    <w:rsid w:val="00107BFF"/>
    <w:rsid w:val="00107C0D"/>
    <w:rsid w:val="00107D47"/>
    <w:rsid w:val="00110318"/>
    <w:rsid w:val="00110358"/>
    <w:rsid w:val="001104CF"/>
    <w:rsid w:val="0011089A"/>
    <w:rsid w:val="00110F31"/>
    <w:rsid w:val="00111383"/>
    <w:rsid w:val="001113B6"/>
    <w:rsid w:val="00111671"/>
    <w:rsid w:val="001117C2"/>
    <w:rsid w:val="001122E1"/>
    <w:rsid w:val="00112BF9"/>
    <w:rsid w:val="00113085"/>
    <w:rsid w:val="001137F5"/>
    <w:rsid w:val="0011385D"/>
    <w:rsid w:val="001140BD"/>
    <w:rsid w:val="001145F0"/>
    <w:rsid w:val="001147F3"/>
    <w:rsid w:val="00114903"/>
    <w:rsid w:val="00114B50"/>
    <w:rsid w:val="00114CFE"/>
    <w:rsid w:val="00114DCD"/>
    <w:rsid w:val="00114FBB"/>
    <w:rsid w:val="00115148"/>
    <w:rsid w:val="00115463"/>
    <w:rsid w:val="00115539"/>
    <w:rsid w:val="00115728"/>
    <w:rsid w:val="00115796"/>
    <w:rsid w:val="00115F6D"/>
    <w:rsid w:val="0011613B"/>
    <w:rsid w:val="001164FC"/>
    <w:rsid w:val="00116BDD"/>
    <w:rsid w:val="00116CBA"/>
    <w:rsid w:val="00116D00"/>
    <w:rsid w:val="00116E50"/>
    <w:rsid w:val="00116E6F"/>
    <w:rsid w:val="001175DF"/>
    <w:rsid w:val="001177F0"/>
    <w:rsid w:val="00117810"/>
    <w:rsid w:val="00117918"/>
    <w:rsid w:val="00117A03"/>
    <w:rsid w:val="00117A0F"/>
    <w:rsid w:val="00117FA5"/>
    <w:rsid w:val="001209E7"/>
    <w:rsid w:val="00120E2F"/>
    <w:rsid w:val="00121DC4"/>
    <w:rsid w:val="0012259C"/>
    <w:rsid w:val="00122649"/>
    <w:rsid w:val="00122E4F"/>
    <w:rsid w:val="00122F38"/>
    <w:rsid w:val="0012301E"/>
    <w:rsid w:val="0012302A"/>
    <w:rsid w:val="00123383"/>
    <w:rsid w:val="00123536"/>
    <w:rsid w:val="00123553"/>
    <w:rsid w:val="0012409F"/>
    <w:rsid w:val="001247EC"/>
    <w:rsid w:val="00124842"/>
    <w:rsid w:val="00124A4F"/>
    <w:rsid w:val="001250AF"/>
    <w:rsid w:val="00125260"/>
    <w:rsid w:val="00125322"/>
    <w:rsid w:val="001259E0"/>
    <w:rsid w:val="00125C4F"/>
    <w:rsid w:val="0012616B"/>
    <w:rsid w:val="00126792"/>
    <w:rsid w:val="00126AC4"/>
    <w:rsid w:val="00126C5D"/>
    <w:rsid w:val="00126EDC"/>
    <w:rsid w:val="0012702B"/>
    <w:rsid w:val="00127722"/>
    <w:rsid w:val="00130052"/>
    <w:rsid w:val="001309D1"/>
    <w:rsid w:val="00130D75"/>
    <w:rsid w:val="00130DAC"/>
    <w:rsid w:val="0013108C"/>
    <w:rsid w:val="001311C6"/>
    <w:rsid w:val="00131284"/>
    <w:rsid w:val="001313DF"/>
    <w:rsid w:val="001315E6"/>
    <w:rsid w:val="001316CF"/>
    <w:rsid w:val="00131703"/>
    <w:rsid w:val="00132896"/>
    <w:rsid w:val="001329B1"/>
    <w:rsid w:val="00132A93"/>
    <w:rsid w:val="00132B8B"/>
    <w:rsid w:val="00132F5D"/>
    <w:rsid w:val="00133604"/>
    <w:rsid w:val="001336DC"/>
    <w:rsid w:val="00133951"/>
    <w:rsid w:val="00133E2C"/>
    <w:rsid w:val="001342E9"/>
    <w:rsid w:val="00134607"/>
    <w:rsid w:val="0013472E"/>
    <w:rsid w:val="00134853"/>
    <w:rsid w:val="00134C40"/>
    <w:rsid w:val="0013574B"/>
    <w:rsid w:val="0013576D"/>
    <w:rsid w:val="00135AC9"/>
    <w:rsid w:val="00135C7B"/>
    <w:rsid w:val="0013619B"/>
    <w:rsid w:val="001361A4"/>
    <w:rsid w:val="00136664"/>
    <w:rsid w:val="001369DA"/>
    <w:rsid w:val="00137DC0"/>
    <w:rsid w:val="00140127"/>
    <w:rsid w:val="00140418"/>
    <w:rsid w:val="001404E3"/>
    <w:rsid w:val="00141772"/>
    <w:rsid w:val="00142ABC"/>
    <w:rsid w:val="00142B07"/>
    <w:rsid w:val="00142D39"/>
    <w:rsid w:val="0014301F"/>
    <w:rsid w:val="00143C28"/>
    <w:rsid w:val="00143FFB"/>
    <w:rsid w:val="00144164"/>
    <w:rsid w:val="001445AB"/>
    <w:rsid w:val="001445EF"/>
    <w:rsid w:val="00145093"/>
    <w:rsid w:val="0014511B"/>
    <w:rsid w:val="0014556C"/>
    <w:rsid w:val="001456DD"/>
    <w:rsid w:val="0014603B"/>
    <w:rsid w:val="001466BC"/>
    <w:rsid w:val="0014708B"/>
    <w:rsid w:val="0014711A"/>
    <w:rsid w:val="001479E6"/>
    <w:rsid w:val="00147A01"/>
    <w:rsid w:val="00150183"/>
    <w:rsid w:val="00150701"/>
    <w:rsid w:val="0015091B"/>
    <w:rsid w:val="00150E08"/>
    <w:rsid w:val="001510F0"/>
    <w:rsid w:val="001511CB"/>
    <w:rsid w:val="001514D3"/>
    <w:rsid w:val="00151991"/>
    <w:rsid w:val="00151B49"/>
    <w:rsid w:val="00151B76"/>
    <w:rsid w:val="0015243A"/>
    <w:rsid w:val="001526B5"/>
    <w:rsid w:val="001528B2"/>
    <w:rsid w:val="0015326D"/>
    <w:rsid w:val="00153CFC"/>
    <w:rsid w:val="00154155"/>
    <w:rsid w:val="0015425F"/>
    <w:rsid w:val="0015446E"/>
    <w:rsid w:val="00154592"/>
    <w:rsid w:val="00154802"/>
    <w:rsid w:val="00154FF2"/>
    <w:rsid w:val="00155006"/>
    <w:rsid w:val="001550E5"/>
    <w:rsid w:val="001553D4"/>
    <w:rsid w:val="00155508"/>
    <w:rsid w:val="0015557D"/>
    <w:rsid w:val="001558E7"/>
    <w:rsid w:val="00155AEE"/>
    <w:rsid w:val="00155B73"/>
    <w:rsid w:val="00155D73"/>
    <w:rsid w:val="00156085"/>
    <w:rsid w:val="00156D9E"/>
    <w:rsid w:val="001579F4"/>
    <w:rsid w:val="00157A54"/>
    <w:rsid w:val="00157EB2"/>
    <w:rsid w:val="00157F64"/>
    <w:rsid w:val="00160328"/>
    <w:rsid w:val="001611F8"/>
    <w:rsid w:val="001612F1"/>
    <w:rsid w:val="001614D7"/>
    <w:rsid w:val="0016168F"/>
    <w:rsid w:val="0016192A"/>
    <w:rsid w:val="00161AE9"/>
    <w:rsid w:val="00161C71"/>
    <w:rsid w:val="0016201C"/>
    <w:rsid w:val="00162175"/>
    <w:rsid w:val="00162387"/>
    <w:rsid w:val="00162977"/>
    <w:rsid w:val="00162A05"/>
    <w:rsid w:val="00163045"/>
    <w:rsid w:val="00163281"/>
    <w:rsid w:val="0016333F"/>
    <w:rsid w:val="001633F2"/>
    <w:rsid w:val="0016384C"/>
    <w:rsid w:val="00163A50"/>
    <w:rsid w:val="00163ACF"/>
    <w:rsid w:val="00163D6E"/>
    <w:rsid w:val="00164ABE"/>
    <w:rsid w:val="00165597"/>
    <w:rsid w:val="001658F0"/>
    <w:rsid w:val="00165D94"/>
    <w:rsid w:val="00165DE5"/>
    <w:rsid w:val="00165EB3"/>
    <w:rsid w:val="00166483"/>
    <w:rsid w:val="001665BB"/>
    <w:rsid w:val="0016672A"/>
    <w:rsid w:val="001668AE"/>
    <w:rsid w:val="00166F64"/>
    <w:rsid w:val="00167120"/>
    <w:rsid w:val="001679EA"/>
    <w:rsid w:val="00167C95"/>
    <w:rsid w:val="001704BA"/>
    <w:rsid w:val="001707E8"/>
    <w:rsid w:val="00170956"/>
    <w:rsid w:val="00170C21"/>
    <w:rsid w:val="00170DC8"/>
    <w:rsid w:val="00171100"/>
    <w:rsid w:val="001719FD"/>
    <w:rsid w:val="00171E88"/>
    <w:rsid w:val="001722F9"/>
    <w:rsid w:val="00172A7C"/>
    <w:rsid w:val="00173D27"/>
    <w:rsid w:val="00174339"/>
    <w:rsid w:val="001748F3"/>
    <w:rsid w:val="001750AC"/>
    <w:rsid w:val="00175279"/>
    <w:rsid w:val="00175702"/>
    <w:rsid w:val="00175A92"/>
    <w:rsid w:val="00176622"/>
    <w:rsid w:val="001769DA"/>
    <w:rsid w:val="00176A53"/>
    <w:rsid w:val="00177578"/>
    <w:rsid w:val="001775B9"/>
    <w:rsid w:val="00177D9E"/>
    <w:rsid w:val="00177E22"/>
    <w:rsid w:val="00180023"/>
    <w:rsid w:val="0018037E"/>
    <w:rsid w:val="00180D9A"/>
    <w:rsid w:val="00180DB7"/>
    <w:rsid w:val="001810E7"/>
    <w:rsid w:val="001811C5"/>
    <w:rsid w:val="00181240"/>
    <w:rsid w:val="0018193B"/>
    <w:rsid w:val="00182052"/>
    <w:rsid w:val="00182476"/>
    <w:rsid w:val="00182492"/>
    <w:rsid w:val="00183068"/>
    <w:rsid w:val="001830FF"/>
    <w:rsid w:val="0018347F"/>
    <w:rsid w:val="001836AC"/>
    <w:rsid w:val="00183F69"/>
    <w:rsid w:val="00184146"/>
    <w:rsid w:val="0018460A"/>
    <w:rsid w:val="0018475F"/>
    <w:rsid w:val="001850EF"/>
    <w:rsid w:val="00185387"/>
    <w:rsid w:val="00185696"/>
    <w:rsid w:val="00185CCA"/>
    <w:rsid w:val="00185FB6"/>
    <w:rsid w:val="00186255"/>
    <w:rsid w:val="00186A09"/>
    <w:rsid w:val="00186A10"/>
    <w:rsid w:val="00186AB1"/>
    <w:rsid w:val="001870F9"/>
    <w:rsid w:val="0018722D"/>
    <w:rsid w:val="001877E2"/>
    <w:rsid w:val="00187888"/>
    <w:rsid w:val="00190107"/>
    <w:rsid w:val="0019020B"/>
    <w:rsid w:val="00190978"/>
    <w:rsid w:val="001909E1"/>
    <w:rsid w:val="00190B62"/>
    <w:rsid w:val="00190BEA"/>
    <w:rsid w:val="00190FC1"/>
    <w:rsid w:val="0019105C"/>
    <w:rsid w:val="0019150C"/>
    <w:rsid w:val="001915B5"/>
    <w:rsid w:val="00191F7C"/>
    <w:rsid w:val="001934D6"/>
    <w:rsid w:val="00193710"/>
    <w:rsid w:val="00193AF3"/>
    <w:rsid w:val="00193E7B"/>
    <w:rsid w:val="001943A9"/>
    <w:rsid w:val="0019445D"/>
    <w:rsid w:val="00194FB0"/>
    <w:rsid w:val="001954C6"/>
    <w:rsid w:val="001956D2"/>
    <w:rsid w:val="001957E4"/>
    <w:rsid w:val="00196235"/>
    <w:rsid w:val="001965D0"/>
    <w:rsid w:val="00196867"/>
    <w:rsid w:val="00196CF7"/>
    <w:rsid w:val="0019715E"/>
    <w:rsid w:val="00197AFE"/>
    <w:rsid w:val="00197E28"/>
    <w:rsid w:val="00197F3A"/>
    <w:rsid w:val="001A05A2"/>
    <w:rsid w:val="001A07AC"/>
    <w:rsid w:val="001A0898"/>
    <w:rsid w:val="001A0ACE"/>
    <w:rsid w:val="001A0E12"/>
    <w:rsid w:val="001A1071"/>
    <w:rsid w:val="001A1347"/>
    <w:rsid w:val="001A1557"/>
    <w:rsid w:val="001A1D84"/>
    <w:rsid w:val="001A1E67"/>
    <w:rsid w:val="001A2026"/>
    <w:rsid w:val="001A216B"/>
    <w:rsid w:val="001A22C3"/>
    <w:rsid w:val="001A2969"/>
    <w:rsid w:val="001A2D22"/>
    <w:rsid w:val="001A2D7A"/>
    <w:rsid w:val="001A2EE9"/>
    <w:rsid w:val="001A3537"/>
    <w:rsid w:val="001A3585"/>
    <w:rsid w:val="001A3C54"/>
    <w:rsid w:val="001A3DEF"/>
    <w:rsid w:val="001A4095"/>
    <w:rsid w:val="001A4155"/>
    <w:rsid w:val="001A511D"/>
    <w:rsid w:val="001A57FF"/>
    <w:rsid w:val="001A5F59"/>
    <w:rsid w:val="001A628B"/>
    <w:rsid w:val="001A6291"/>
    <w:rsid w:val="001A6760"/>
    <w:rsid w:val="001A775D"/>
    <w:rsid w:val="001A7788"/>
    <w:rsid w:val="001A7D40"/>
    <w:rsid w:val="001A7DD9"/>
    <w:rsid w:val="001B0061"/>
    <w:rsid w:val="001B033F"/>
    <w:rsid w:val="001B0471"/>
    <w:rsid w:val="001B05DD"/>
    <w:rsid w:val="001B0CC8"/>
    <w:rsid w:val="001B0F53"/>
    <w:rsid w:val="001B10A4"/>
    <w:rsid w:val="001B1133"/>
    <w:rsid w:val="001B16A6"/>
    <w:rsid w:val="001B19C2"/>
    <w:rsid w:val="001B1A17"/>
    <w:rsid w:val="001B1DFA"/>
    <w:rsid w:val="001B238D"/>
    <w:rsid w:val="001B2A7E"/>
    <w:rsid w:val="001B2B59"/>
    <w:rsid w:val="001B2D8D"/>
    <w:rsid w:val="001B4268"/>
    <w:rsid w:val="001B4539"/>
    <w:rsid w:val="001B4C63"/>
    <w:rsid w:val="001B4D9E"/>
    <w:rsid w:val="001B4F05"/>
    <w:rsid w:val="001B5493"/>
    <w:rsid w:val="001B5629"/>
    <w:rsid w:val="001B5BF9"/>
    <w:rsid w:val="001B6317"/>
    <w:rsid w:val="001B69B7"/>
    <w:rsid w:val="001B6A1D"/>
    <w:rsid w:val="001B6E6A"/>
    <w:rsid w:val="001B6FC2"/>
    <w:rsid w:val="001B7000"/>
    <w:rsid w:val="001B7F80"/>
    <w:rsid w:val="001C0310"/>
    <w:rsid w:val="001C04B1"/>
    <w:rsid w:val="001C1397"/>
    <w:rsid w:val="001C16BF"/>
    <w:rsid w:val="001C1E3E"/>
    <w:rsid w:val="001C20D9"/>
    <w:rsid w:val="001C2558"/>
    <w:rsid w:val="001C2840"/>
    <w:rsid w:val="001C2BCF"/>
    <w:rsid w:val="001C2EA0"/>
    <w:rsid w:val="001C38D8"/>
    <w:rsid w:val="001C397F"/>
    <w:rsid w:val="001C3E44"/>
    <w:rsid w:val="001C4629"/>
    <w:rsid w:val="001C4DF9"/>
    <w:rsid w:val="001C5365"/>
    <w:rsid w:val="001C565F"/>
    <w:rsid w:val="001C57E0"/>
    <w:rsid w:val="001C59E4"/>
    <w:rsid w:val="001C5DA6"/>
    <w:rsid w:val="001C5F8E"/>
    <w:rsid w:val="001C6153"/>
    <w:rsid w:val="001C635E"/>
    <w:rsid w:val="001D022F"/>
    <w:rsid w:val="001D02D0"/>
    <w:rsid w:val="001D07B9"/>
    <w:rsid w:val="001D0807"/>
    <w:rsid w:val="001D1045"/>
    <w:rsid w:val="001D1160"/>
    <w:rsid w:val="001D11EC"/>
    <w:rsid w:val="001D1277"/>
    <w:rsid w:val="001D1315"/>
    <w:rsid w:val="001D177D"/>
    <w:rsid w:val="001D18B3"/>
    <w:rsid w:val="001D1EF8"/>
    <w:rsid w:val="001D21D8"/>
    <w:rsid w:val="001D2398"/>
    <w:rsid w:val="001D2C24"/>
    <w:rsid w:val="001D302E"/>
    <w:rsid w:val="001D3095"/>
    <w:rsid w:val="001D34C0"/>
    <w:rsid w:val="001D34CC"/>
    <w:rsid w:val="001D3568"/>
    <w:rsid w:val="001D37DC"/>
    <w:rsid w:val="001D3F5E"/>
    <w:rsid w:val="001D40E4"/>
    <w:rsid w:val="001D436A"/>
    <w:rsid w:val="001D458B"/>
    <w:rsid w:val="001D4E12"/>
    <w:rsid w:val="001D546C"/>
    <w:rsid w:val="001D55E9"/>
    <w:rsid w:val="001D56E3"/>
    <w:rsid w:val="001D5804"/>
    <w:rsid w:val="001D584F"/>
    <w:rsid w:val="001D6605"/>
    <w:rsid w:val="001D673D"/>
    <w:rsid w:val="001D6756"/>
    <w:rsid w:val="001D6B87"/>
    <w:rsid w:val="001D6BBA"/>
    <w:rsid w:val="001D6C8B"/>
    <w:rsid w:val="001D71DA"/>
    <w:rsid w:val="001D7468"/>
    <w:rsid w:val="001D753E"/>
    <w:rsid w:val="001E04B3"/>
    <w:rsid w:val="001E0676"/>
    <w:rsid w:val="001E0DC2"/>
    <w:rsid w:val="001E12D2"/>
    <w:rsid w:val="001E1C29"/>
    <w:rsid w:val="001E1ED7"/>
    <w:rsid w:val="001E2270"/>
    <w:rsid w:val="001E22B5"/>
    <w:rsid w:val="001E28B8"/>
    <w:rsid w:val="001E28E1"/>
    <w:rsid w:val="001E2EE4"/>
    <w:rsid w:val="001E33AB"/>
    <w:rsid w:val="001E36F4"/>
    <w:rsid w:val="001E3EFE"/>
    <w:rsid w:val="001E3F78"/>
    <w:rsid w:val="001E4084"/>
    <w:rsid w:val="001E4092"/>
    <w:rsid w:val="001E43AC"/>
    <w:rsid w:val="001E4585"/>
    <w:rsid w:val="001E4B93"/>
    <w:rsid w:val="001E4CF7"/>
    <w:rsid w:val="001E52E5"/>
    <w:rsid w:val="001E568B"/>
    <w:rsid w:val="001E58D3"/>
    <w:rsid w:val="001E5FDA"/>
    <w:rsid w:val="001E606B"/>
    <w:rsid w:val="001E6B8A"/>
    <w:rsid w:val="001E6C61"/>
    <w:rsid w:val="001E6F66"/>
    <w:rsid w:val="001E702D"/>
    <w:rsid w:val="001E72A7"/>
    <w:rsid w:val="001E72D1"/>
    <w:rsid w:val="001E75A9"/>
    <w:rsid w:val="001E77C1"/>
    <w:rsid w:val="001E793E"/>
    <w:rsid w:val="001F00E3"/>
    <w:rsid w:val="001F0213"/>
    <w:rsid w:val="001F06F1"/>
    <w:rsid w:val="001F0BAC"/>
    <w:rsid w:val="001F1835"/>
    <w:rsid w:val="001F1D7A"/>
    <w:rsid w:val="001F1ED6"/>
    <w:rsid w:val="001F2083"/>
    <w:rsid w:val="001F2200"/>
    <w:rsid w:val="001F23D1"/>
    <w:rsid w:val="001F2AF8"/>
    <w:rsid w:val="001F2E41"/>
    <w:rsid w:val="001F40C9"/>
    <w:rsid w:val="001F423F"/>
    <w:rsid w:val="001F45EC"/>
    <w:rsid w:val="001F4F2B"/>
    <w:rsid w:val="001F5981"/>
    <w:rsid w:val="001F5A7E"/>
    <w:rsid w:val="001F5E5B"/>
    <w:rsid w:val="001F6D10"/>
    <w:rsid w:val="001F6F93"/>
    <w:rsid w:val="001F7682"/>
    <w:rsid w:val="001F779D"/>
    <w:rsid w:val="001F7A81"/>
    <w:rsid w:val="001F7E92"/>
    <w:rsid w:val="002001CE"/>
    <w:rsid w:val="0020065B"/>
    <w:rsid w:val="00200C5C"/>
    <w:rsid w:val="00200DF2"/>
    <w:rsid w:val="0020126B"/>
    <w:rsid w:val="00201A9B"/>
    <w:rsid w:val="00201B8D"/>
    <w:rsid w:val="00201BC5"/>
    <w:rsid w:val="002020A9"/>
    <w:rsid w:val="002023EC"/>
    <w:rsid w:val="00202D4A"/>
    <w:rsid w:val="00203000"/>
    <w:rsid w:val="0020371B"/>
    <w:rsid w:val="00203729"/>
    <w:rsid w:val="00203929"/>
    <w:rsid w:val="0020408E"/>
    <w:rsid w:val="00204442"/>
    <w:rsid w:val="00204AD9"/>
    <w:rsid w:val="00204BCB"/>
    <w:rsid w:val="00205048"/>
    <w:rsid w:val="00205145"/>
    <w:rsid w:val="0020542A"/>
    <w:rsid w:val="002058F7"/>
    <w:rsid w:val="00205A61"/>
    <w:rsid w:val="00205C44"/>
    <w:rsid w:val="00206014"/>
    <w:rsid w:val="00206055"/>
    <w:rsid w:val="00206F37"/>
    <w:rsid w:val="00206FC8"/>
    <w:rsid w:val="00207DCF"/>
    <w:rsid w:val="00207F0B"/>
    <w:rsid w:val="002104C4"/>
    <w:rsid w:val="0021078A"/>
    <w:rsid w:val="00210CBA"/>
    <w:rsid w:val="00210E29"/>
    <w:rsid w:val="00210EDB"/>
    <w:rsid w:val="002110F3"/>
    <w:rsid w:val="00211570"/>
    <w:rsid w:val="00211575"/>
    <w:rsid w:val="002115C9"/>
    <w:rsid w:val="0021169C"/>
    <w:rsid w:val="002117CC"/>
    <w:rsid w:val="00211F22"/>
    <w:rsid w:val="002121F5"/>
    <w:rsid w:val="00213C3B"/>
    <w:rsid w:val="0021423B"/>
    <w:rsid w:val="00214494"/>
    <w:rsid w:val="00214504"/>
    <w:rsid w:val="0021498C"/>
    <w:rsid w:val="00214C19"/>
    <w:rsid w:val="00214F51"/>
    <w:rsid w:val="00214FE6"/>
    <w:rsid w:val="0021595D"/>
    <w:rsid w:val="002160A6"/>
    <w:rsid w:val="00216478"/>
    <w:rsid w:val="00216B98"/>
    <w:rsid w:val="00216F2A"/>
    <w:rsid w:val="00217836"/>
    <w:rsid w:val="00217A79"/>
    <w:rsid w:val="0022009A"/>
    <w:rsid w:val="00220472"/>
    <w:rsid w:val="002205D7"/>
    <w:rsid w:val="002208CB"/>
    <w:rsid w:val="00221210"/>
    <w:rsid w:val="002215C1"/>
    <w:rsid w:val="00221743"/>
    <w:rsid w:val="002217AD"/>
    <w:rsid w:val="00221879"/>
    <w:rsid w:val="00221E62"/>
    <w:rsid w:val="00221FFE"/>
    <w:rsid w:val="002224A0"/>
    <w:rsid w:val="00222651"/>
    <w:rsid w:val="002226FF"/>
    <w:rsid w:val="002228F5"/>
    <w:rsid w:val="00222935"/>
    <w:rsid w:val="0022295D"/>
    <w:rsid w:val="002232F9"/>
    <w:rsid w:val="0022330E"/>
    <w:rsid w:val="00223CF5"/>
    <w:rsid w:val="00223F54"/>
    <w:rsid w:val="00224472"/>
    <w:rsid w:val="00224866"/>
    <w:rsid w:val="00224B12"/>
    <w:rsid w:val="00224B28"/>
    <w:rsid w:val="00224DF0"/>
    <w:rsid w:val="00224E60"/>
    <w:rsid w:val="002253F4"/>
    <w:rsid w:val="00225465"/>
    <w:rsid w:val="00225A94"/>
    <w:rsid w:val="00225C47"/>
    <w:rsid w:val="00226341"/>
    <w:rsid w:val="002263A4"/>
    <w:rsid w:val="0022658E"/>
    <w:rsid w:val="0022668D"/>
    <w:rsid w:val="00227018"/>
    <w:rsid w:val="00227159"/>
    <w:rsid w:val="00227433"/>
    <w:rsid w:val="002276D6"/>
    <w:rsid w:val="002277E8"/>
    <w:rsid w:val="00227899"/>
    <w:rsid w:val="002279A6"/>
    <w:rsid w:val="00227A40"/>
    <w:rsid w:val="00230338"/>
    <w:rsid w:val="00230383"/>
    <w:rsid w:val="002308E1"/>
    <w:rsid w:val="00230C62"/>
    <w:rsid w:val="00230DD7"/>
    <w:rsid w:val="00230EBC"/>
    <w:rsid w:val="0023181D"/>
    <w:rsid w:val="0023221E"/>
    <w:rsid w:val="00233063"/>
    <w:rsid w:val="00233345"/>
    <w:rsid w:val="002335BF"/>
    <w:rsid w:val="0023366B"/>
    <w:rsid w:val="002339F3"/>
    <w:rsid w:val="00233A52"/>
    <w:rsid w:val="00233CEE"/>
    <w:rsid w:val="00233F41"/>
    <w:rsid w:val="0023416C"/>
    <w:rsid w:val="00234B95"/>
    <w:rsid w:val="00234C98"/>
    <w:rsid w:val="002358C5"/>
    <w:rsid w:val="00235ABE"/>
    <w:rsid w:val="00235ACA"/>
    <w:rsid w:val="002360F4"/>
    <w:rsid w:val="00236514"/>
    <w:rsid w:val="00236BAE"/>
    <w:rsid w:val="00236CFE"/>
    <w:rsid w:val="002371C9"/>
    <w:rsid w:val="002371E4"/>
    <w:rsid w:val="00237241"/>
    <w:rsid w:val="00237286"/>
    <w:rsid w:val="0023749F"/>
    <w:rsid w:val="00237A90"/>
    <w:rsid w:val="00237ED6"/>
    <w:rsid w:val="00237F2C"/>
    <w:rsid w:val="002403FE"/>
    <w:rsid w:val="00240BED"/>
    <w:rsid w:val="00240C5D"/>
    <w:rsid w:val="0024102F"/>
    <w:rsid w:val="002413A0"/>
    <w:rsid w:val="002413D4"/>
    <w:rsid w:val="00241DE0"/>
    <w:rsid w:val="00241EC2"/>
    <w:rsid w:val="00242846"/>
    <w:rsid w:val="00242B5C"/>
    <w:rsid w:val="002435F4"/>
    <w:rsid w:val="00243814"/>
    <w:rsid w:val="00243BBA"/>
    <w:rsid w:val="00243E0B"/>
    <w:rsid w:val="00243E4D"/>
    <w:rsid w:val="0024482A"/>
    <w:rsid w:val="002448D1"/>
    <w:rsid w:val="00244CB9"/>
    <w:rsid w:val="00244D54"/>
    <w:rsid w:val="00244E6E"/>
    <w:rsid w:val="00244F93"/>
    <w:rsid w:val="00245115"/>
    <w:rsid w:val="002453D0"/>
    <w:rsid w:val="0024563C"/>
    <w:rsid w:val="00245808"/>
    <w:rsid w:val="002459C2"/>
    <w:rsid w:val="00245A35"/>
    <w:rsid w:val="00245B2A"/>
    <w:rsid w:val="00245B7F"/>
    <w:rsid w:val="00245FD7"/>
    <w:rsid w:val="002472DE"/>
    <w:rsid w:val="00247367"/>
    <w:rsid w:val="002473E7"/>
    <w:rsid w:val="00247B28"/>
    <w:rsid w:val="00250C5B"/>
    <w:rsid w:val="00250E19"/>
    <w:rsid w:val="00251658"/>
    <w:rsid w:val="002516BE"/>
    <w:rsid w:val="00251F7F"/>
    <w:rsid w:val="002520FE"/>
    <w:rsid w:val="002523A7"/>
    <w:rsid w:val="002528F2"/>
    <w:rsid w:val="00252BD1"/>
    <w:rsid w:val="00253103"/>
    <w:rsid w:val="00253421"/>
    <w:rsid w:val="00253637"/>
    <w:rsid w:val="00253666"/>
    <w:rsid w:val="00253971"/>
    <w:rsid w:val="00253C86"/>
    <w:rsid w:val="00253FBC"/>
    <w:rsid w:val="0025401A"/>
    <w:rsid w:val="00254037"/>
    <w:rsid w:val="0025510E"/>
    <w:rsid w:val="002558F2"/>
    <w:rsid w:val="00255CE5"/>
    <w:rsid w:val="00255D6B"/>
    <w:rsid w:val="00255DA9"/>
    <w:rsid w:val="00257265"/>
    <w:rsid w:val="002573BC"/>
    <w:rsid w:val="00257704"/>
    <w:rsid w:val="0025797B"/>
    <w:rsid w:val="002579FB"/>
    <w:rsid w:val="00257CF9"/>
    <w:rsid w:val="00257DAF"/>
    <w:rsid w:val="00257FE9"/>
    <w:rsid w:val="002600A9"/>
    <w:rsid w:val="0026051B"/>
    <w:rsid w:val="00260D9C"/>
    <w:rsid w:val="00261590"/>
    <w:rsid w:val="0026165B"/>
    <w:rsid w:val="0026166D"/>
    <w:rsid w:val="00261DC7"/>
    <w:rsid w:val="00262435"/>
    <w:rsid w:val="00262C7A"/>
    <w:rsid w:val="00262F0E"/>
    <w:rsid w:val="00262F50"/>
    <w:rsid w:val="00263890"/>
    <w:rsid w:val="002639CF"/>
    <w:rsid w:val="00263A04"/>
    <w:rsid w:val="00263B9C"/>
    <w:rsid w:val="00264080"/>
    <w:rsid w:val="0026414B"/>
    <w:rsid w:val="002641CE"/>
    <w:rsid w:val="002644CB"/>
    <w:rsid w:val="00264747"/>
    <w:rsid w:val="002648DF"/>
    <w:rsid w:val="00264DA5"/>
    <w:rsid w:val="00264E07"/>
    <w:rsid w:val="002659ED"/>
    <w:rsid w:val="00265E1B"/>
    <w:rsid w:val="00266025"/>
    <w:rsid w:val="00266124"/>
    <w:rsid w:val="0026686B"/>
    <w:rsid w:val="00266A39"/>
    <w:rsid w:val="00266CFF"/>
    <w:rsid w:val="00266E91"/>
    <w:rsid w:val="002671CB"/>
    <w:rsid w:val="002705B5"/>
    <w:rsid w:val="00270D4D"/>
    <w:rsid w:val="00271236"/>
    <w:rsid w:val="002716C0"/>
    <w:rsid w:val="002719EA"/>
    <w:rsid w:val="00271C46"/>
    <w:rsid w:val="00272060"/>
    <w:rsid w:val="00272079"/>
    <w:rsid w:val="00272255"/>
    <w:rsid w:val="002725D1"/>
    <w:rsid w:val="0027281F"/>
    <w:rsid w:val="002729D3"/>
    <w:rsid w:val="00272DCE"/>
    <w:rsid w:val="002734A0"/>
    <w:rsid w:val="0027350A"/>
    <w:rsid w:val="00273BB4"/>
    <w:rsid w:val="00273CD5"/>
    <w:rsid w:val="002742B2"/>
    <w:rsid w:val="002748E9"/>
    <w:rsid w:val="002749FA"/>
    <w:rsid w:val="00275174"/>
    <w:rsid w:val="0027518F"/>
    <w:rsid w:val="00275619"/>
    <w:rsid w:val="00275AF7"/>
    <w:rsid w:val="00275BD3"/>
    <w:rsid w:val="00275CE0"/>
    <w:rsid w:val="0027695F"/>
    <w:rsid w:val="00276DBB"/>
    <w:rsid w:val="00276E98"/>
    <w:rsid w:val="00277425"/>
    <w:rsid w:val="00277BCA"/>
    <w:rsid w:val="002800D7"/>
    <w:rsid w:val="00280310"/>
    <w:rsid w:val="002807B7"/>
    <w:rsid w:val="00280DA9"/>
    <w:rsid w:val="00280F8C"/>
    <w:rsid w:val="00281531"/>
    <w:rsid w:val="00281E12"/>
    <w:rsid w:val="002823E9"/>
    <w:rsid w:val="002827F8"/>
    <w:rsid w:val="0028318D"/>
    <w:rsid w:val="002832B4"/>
    <w:rsid w:val="00283EC8"/>
    <w:rsid w:val="00284083"/>
    <w:rsid w:val="00285403"/>
    <w:rsid w:val="00285694"/>
    <w:rsid w:val="00285DE2"/>
    <w:rsid w:val="00285FC5"/>
    <w:rsid w:val="00285FDF"/>
    <w:rsid w:val="002868DE"/>
    <w:rsid w:val="002868F1"/>
    <w:rsid w:val="0028694E"/>
    <w:rsid w:val="00286BD5"/>
    <w:rsid w:val="0028741E"/>
    <w:rsid w:val="002906D0"/>
    <w:rsid w:val="00290B12"/>
    <w:rsid w:val="00290CCE"/>
    <w:rsid w:val="00291590"/>
    <w:rsid w:val="00291B21"/>
    <w:rsid w:val="00291D15"/>
    <w:rsid w:val="0029257A"/>
    <w:rsid w:val="0029285A"/>
    <w:rsid w:val="00292D52"/>
    <w:rsid w:val="002930BD"/>
    <w:rsid w:val="002933C4"/>
    <w:rsid w:val="00293865"/>
    <w:rsid w:val="00293CC8"/>
    <w:rsid w:val="00294690"/>
    <w:rsid w:val="00294C58"/>
    <w:rsid w:val="00294F3C"/>
    <w:rsid w:val="002956EC"/>
    <w:rsid w:val="0029576C"/>
    <w:rsid w:val="0029579F"/>
    <w:rsid w:val="00295B11"/>
    <w:rsid w:val="00295F06"/>
    <w:rsid w:val="00296141"/>
    <w:rsid w:val="0029683F"/>
    <w:rsid w:val="00296BB6"/>
    <w:rsid w:val="00297DA2"/>
    <w:rsid w:val="00297E18"/>
    <w:rsid w:val="002A03CA"/>
    <w:rsid w:val="002A071C"/>
    <w:rsid w:val="002A0742"/>
    <w:rsid w:val="002A09DD"/>
    <w:rsid w:val="002A0E56"/>
    <w:rsid w:val="002A1926"/>
    <w:rsid w:val="002A1F04"/>
    <w:rsid w:val="002A1F37"/>
    <w:rsid w:val="002A1F8F"/>
    <w:rsid w:val="002A28C4"/>
    <w:rsid w:val="002A2BD0"/>
    <w:rsid w:val="002A2E1E"/>
    <w:rsid w:val="002A32F0"/>
    <w:rsid w:val="002A3880"/>
    <w:rsid w:val="002A4544"/>
    <w:rsid w:val="002A4AEA"/>
    <w:rsid w:val="002A4D44"/>
    <w:rsid w:val="002A5BDA"/>
    <w:rsid w:val="002A6107"/>
    <w:rsid w:val="002A6895"/>
    <w:rsid w:val="002A6ABD"/>
    <w:rsid w:val="002A7A77"/>
    <w:rsid w:val="002A7E88"/>
    <w:rsid w:val="002B000D"/>
    <w:rsid w:val="002B0541"/>
    <w:rsid w:val="002B0776"/>
    <w:rsid w:val="002B0C35"/>
    <w:rsid w:val="002B1CF0"/>
    <w:rsid w:val="002B1FFC"/>
    <w:rsid w:val="002B2407"/>
    <w:rsid w:val="002B2755"/>
    <w:rsid w:val="002B29E9"/>
    <w:rsid w:val="002B2A49"/>
    <w:rsid w:val="002B2C36"/>
    <w:rsid w:val="002B3265"/>
    <w:rsid w:val="002B33FD"/>
    <w:rsid w:val="002B3427"/>
    <w:rsid w:val="002B353F"/>
    <w:rsid w:val="002B3A48"/>
    <w:rsid w:val="002B3C28"/>
    <w:rsid w:val="002B46D4"/>
    <w:rsid w:val="002B46F1"/>
    <w:rsid w:val="002B4AAB"/>
    <w:rsid w:val="002B62E8"/>
    <w:rsid w:val="002B6AD3"/>
    <w:rsid w:val="002B778F"/>
    <w:rsid w:val="002B7FE2"/>
    <w:rsid w:val="002C0499"/>
    <w:rsid w:val="002C0D70"/>
    <w:rsid w:val="002C0F8E"/>
    <w:rsid w:val="002C18AB"/>
    <w:rsid w:val="002C1EFC"/>
    <w:rsid w:val="002C1F1A"/>
    <w:rsid w:val="002C1F27"/>
    <w:rsid w:val="002C21A8"/>
    <w:rsid w:val="002C223A"/>
    <w:rsid w:val="002C26A0"/>
    <w:rsid w:val="002C26FD"/>
    <w:rsid w:val="002C2901"/>
    <w:rsid w:val="002C2AC0"/>
    <w:rsid w:val="002C30DE"/>
    <w:rsid w:val="002C32B1"/>
    <w:rsid w:val="002C3672"/>
    <w:rsid w:val="002C392A"/>
    <w:rsid w:val="002C3E96"/>
    <w:rsid w:val="002C3F15"/>
    <w:rsid w:val="002C4055"/>
    <w:rsid w:val="002C4A58"/>
    <w:rsid w:val="002C5301"/>
    <w:rsid w:val="002C531D"/>
    <w:rsid w:val="002C5788"/>
    <w:rsid w:val="002C585B"/>
    <w:rsid w:val="002C5F76"/>
    <w:rsid w:val="002C6B8E"/>
    <w:rsid w:val="002C721E"/>
    <w:rsid w:val="002C7329"/>
    <w:rsid w:val="002C7570"/>
    <w:rsid w:val="002C7648"/>
    <w:rsid w:val="002C7CEF"/>
    <w:rsid w:val="002D0A4A"/>
    <w:rsid w:val="002D0ADE"/>
    <w:rsid w:val="002D1555"/>
    <w:rsid w:val="002D158B"/>
    <w:rsid w:val="002D1BFC"/>
    <w:rsid w:val="002D1D93"/>
    <w:rsid w:val="002D1DE8"/>
    <w:rsid w:val="002D2A5A"/>
    <w:rsid w:val="002D2D8A"/>
    <w:rsid w:val="002D315B"/>
    <w:rsid w:val="002D3426"/>
    <w:rsid w:val="002D398F"/>
    <w:rsid w:val="002D3A19"/>
    <w:rsid w:val="002D3CDE"/>
    <w:rsid w:val="002D4300"/>
    <w:rsid w:val="002D471B"/>
    <w:rsid w:val="002D4720"/>
    <w:rsid w:val="002D4C92"/>
    <w:rsid w:val="002D5020"/>
    <w:rsid w:val="002D5286"/>
    <w:rsid w:val="002D52E2"/>
    <w:rsid w:val="002D5562"/>
    <w:rsid w:val="002D56AE"/>
    <w:rsid w:val="002D5887"/>
    <w:rsid w:val="002D59A6"/>
    <w:rsid w:val="002D5B2F"/>
    <w:rsid w:val="002D5C24"/>
    <w:rsid w:val="002D60A7"/>
    <w:rsid w:val="002D6388"/>
    <w:rsid w:val="002D6484"/>
    <w:rsid w:val="002D64D0"/>
    <w:rsid w:val="002D68A2"/>
    <w:rsid w:val="002D6EFA"/>
    <w:rsid w:val="002D6F28"/>
    <w:rsid w:val="002D6F7E"/>
    <w:rsid w:val="002D7BCC"/>
    <w:rsid w:val="002D7D1B"/>
    <w:rsid w:val="002E047E"/>
    <w:rsid w:val="002E06DE"/>
    <w:rsid w:val="002E0887"/>
    <w:rsid w:val="002E08AD"/>
    <w:rsid w:val="002E0A14"/>
    <w:rsid w:val="002E0E03"/>
    <w:rsid w:val="002E137E"/>
    <w:rsid w:val="002E1F24"/>
    <w:rsid w:val="002E215C"/>
    <w:rsid w:val="002E2602"/>
    <w:rsid w:val="002E348F"/>
    <w:rsid w:val="002E355C"/>
    <w:rsid w:val="002E3BF8"/>
    <w:rsid w:val="002E3FF7"/>
    <w:rsid w:val="002E4964"/>
    <w:rsid w:val="002E4FFE"/>
    <w:rsid w:val="002E526D"/>
    <w:rsid w:val="002E5280"/>
    <w:rsid w:val="002E576B"/>
    <w:rsid w:val="002E5D71"/>
    <w:rsid w:val="002E67C7"/>
    <w:rsid w:val="002E73B5"/>
    <w:rsid w:val="002E760D"/>
    <w:rsid w:val="002E780B"/>
    <w:rsid w:val="002E7FE6"/>
    <w:rsid w:val="002F066F"/>
    <w:rsid w:val="002F2561"/>
    <w:rsid w:val="002F27F2"/>
    <w:rsid w:val="002F2970"/>
    <w:rsid w:val="002F2A7C"/>
    <w:rsid w:val="002F2C6A"/>
    <w:rsid w:val="002F3224"/>
    <w:rsid w:val="002F3EF4"/>
    <w:rsid w:val="002F40A4"/>
    <w:rsid w:val="002F4369"/>
    <w:rsid w:val="002F44AC"/>
    <w:rsid w:val="002F4913"/>
    <w:rsid w:val="002F4D77"/>
    <w:rsid w:val="002F4EB3"/>
    <w:rsid w:val="002F5001"/>
    <w:rsid w:val="002F53B2"/>
    <w:rsid w:val="002F5A6D"/>
    <w:rsid w:val="002F5D23"/>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B32"/>
    <w:rsid w:val="0030213E"/>
    <w:rsid w:val="00302481"/>
    <w:rsid w:val="00302573"/>
    <w:rsid w:val="00302A80"/>
    <w:rsid w:val="00302D50"/>
    <w:rsid w:val="00303078"/>
    <w:rsid w:val="00303238"/>
    <w:rsid w:val="00303370"/>
    <w:rsid w:val="00303ED2"/>
    <w:rsid w:val="003040C3"/>
    <w:rsid w:val="0030413B"/>
    <w:rsid w:val="003044D4"/>
    <w:rsid w:val="003048CA"/>
    <w:rsid w:val="00305EC0"/>
    <w:rsid w:val="00306206"/>
    <w:rsid w:val="0030679B"/>
    <w:rsid w:val="00306920"/>
    <w:rsid w:val="00306E69"/>
    <w:rsid w:val="00306F3B"/>
    <w:rsid w:val="00307156"/>
    <w:rsid w:val="00307190"/>
    <w:rsid w:val="003071F2"/>
    <w:rsid w:val="00307553"/>
    <w:rsid w:val="003075CB"/>
    <w:rsid w:val="0030778D"/>
    <w:rsid w:val="003077F4"/>
    <w:rsid w:val="00310655"/>
    <w:rsid w:val="003106BE"/>
    <w:rsid w:val="003106DD"/>
    <w:rsid w:val="00310931"/>
    <w:rsid w:val="00310A4D"/>
    <w:rsid w:val="0031188D"/>
    <w:rsid w:val="00311AB6"/>
    <w:rsid w:val="00311B60"/>
    <w:rsid w:val="00311F4E"/>
    <w:rsid w:val="00312194"/>
    <w:rsid w:val="003127D2"/>
    <w:rsid w:val="003128C2"/>
    <w:rsid w:val="00312B86"/>
    <w:rsid w:val="00312E5E"/>
    <w:rsid w:val="00312FC1"/>
    <w:rsid w:val="0031308F"/>
    <w:rsid w:val="00313CAA"/>
    <w:rsid w:val="00313D00"/>
    <w:rsid w:val="00313F56"/>
    <w:rsid w:val="003142B9"/>
    <w:rsid w:val="00314448"/>
    <w:rsid w:val="00314622"/>
    <w:rsid w:val="00314D25"/>
    <w:rsid w:val="00315190"/>
    <w:rsid w:val="00315212"/>
    <w:rsid w:val="00315503"/>
    <w:rsid w:val="003155A6"/>
    <w:rsid w:val="0031596D"/>
    <w:rsid w:val="003159C8"/>
    <w:rsid w:val="00315D26"/>
    <w:rsid w:val="00315DFF"/>
    <w:rsid w:val="00315E34"/>
    <w:rsid w:val="003161FE"/>
    <w:rsid w:val="0031648D"/>
    <w:rsid w:val="00316861"/>
    <w:rsid w:val="00316B36"/>
    <w:rsid w:val="00316BB2"/>
    <w:rsid w:val="00316BD4"/>
    <w:rsid w:val="003173B1"/>
    <w:rsid w:val="00317B02"/>
    <w:rsid w:val="00317DB0"/>
    <w:rsid w:val="00320322"/>
    <w:rsid w:val="0032043E"/>
    <w:rsid w:val="003207EC"/>
    <w:rsid w:val="0032091A"/>
    <w:rsid w:val="003209CB"/>
    <w:rsid w:val="00320BB5"/>
    <w:rsid w:val="00320CE3"/>
    <w:rsid w:val="00321C68"/>
    <w:rsid w:val="00321F1C"/>
    <w:rsid w:val="0032271A"/>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052"/>
    <w:rsid w:val="003263D2"/>
    <w:rsid w:val="00326999"/>
    <w:rsid w:val="00326ED3"/>
    <w:rsid w:val="00327482"/>
    <w:rsid w:val="003278BB"/>
    <w:rsid w:val="0032791E"/>
    <w:rsid w:val="00327D8F"/>
    <w:rsid w:val="003300AD"/>
    <w:rsid w:val="00330592"/>
    <w:rsid w:val="00330651"/>
    <w:rsid w:val="00330861"/>
    <w:rsid w:val="003308C9"/>
    <w:rsid w:val="00330D26"/>
    <w:rsid w:val="00331187"/>
    <w:rsid w:val="003316DA"/>
    <w:rsid w:val="00331B90"/>
    <w:rsid w:val="00331C26"/>
    <w:rsid w:val="00332607"/>
    <w:rsid w:val="00332E1F"/>
    <w:rsid w:val="00332E5F"/>
    <w:rsid w:val="003334BB"/>
    <w:rsid w:val="003337CF"/>
    <w:rsid w:val="00333997"/>
    <w:rsid w:val="00333B7E"/>
    <w:rsid w:val="00334BEB"/>
    <w:rsid w:val="00335119"/>
    <w:rsid w:val="003360F8"/>
    <w:rsid w:val="003361B3"/>
    <w:rsid w:val="00336375"/>
    <w:rsid w:val="0033690E"/>
    <w:rsid w:val="00336AA3"/>
    <w:rsid w:val="0033732F"/>
    <w:rsid w:val="00337677"/>
    <w:rsid w:val="00337AAA"/>
    <w:rsid w:val="00337CEE"/>
    <w:rsid w:val="00337E2A"/>
    <w:rsid w:val="00337F7C"/>
    <w:rsid w:val="00340201"/>
    <w:rsid w:val="003405C6"/>
    <w:rsid w:val="003405F5"/>
    <w:rsid w:val="00340754"/>
    <w:rsid w:val="003408F0"/>
    <w:rsid w:val="00340D6B"/>
    <w:rsid w:val="00340FFC"/>
    <w:rsid w:val="003412A5"/>
    <w:rsid w:val="00341D86"/>
    <w:rsid w:val="00341F34"/>
    <w:rsid w:val="003424C9"/>
    <w:rsid w:val="003428DF"/>
    <w:rsid w:val="00342AC8"/>
    <w:rsid w:val="00342B54"/>
    <w:rsid w:val="00343101"/>
    <w:rsid w:val="00343B4C"/>
    <w:rsid w:val="00343C81"/>
    <w:rsid w:val="00343EA4"/>
    <w:rsid w:val="00343F78"/>
    <w:rsid w:val="00344796"/>
    <w:rsid w:val="00345156"/>
    <w:rsid w:val="003451B1"/>
    <w:rsid w:val="003453D4"/>
    <w:rsid w:val="00345B87"/>
    <w:rsid w:val="00345D0F"/>
    <w:rsid w:val="00345DEE"/>
    <w:rsid w:val="00346431"/>
    <w:rsid w:val="0034653F"/>
    <w:rsid w:val="00346838"/>
    <w:rsid w:val="00346A28"/>
    <w:rsid w:val="00347914"/>
    <w:rsid w:val="00347B6E"/>
    <w:rsid w:val="003506F4"/>
    <w:rsid w:val="003508A3"/>
    <w:rsid w:val="003508B2"/>
    <w:rsid w:val="00350B23"/>
    <w:rsid w:val="00350E0E"/>
    <w:rsid w:val="00350EB2"/>
    <w:rsid w:val="0035109F"/>
    <w:rsid w:val="003511A2"/>
    <w:rsid w:val="00352290"/>
    <w:rsid w:val="003524B3"/>
    <w:rsid w:val="003527A0"/>
    <w:rsid w:val="0035365F"/>
    <w:rsid w:val="0035377C"/>
    <w:rsid w:val="003540A7"/>
    <w:rsid w:val="003543B5"/>
    <w:rsid w:val="003544F2"/>
    <w:rsid w:val="0035454B"/>
    <w:rsid w:val="00354D03"/>
    <w:rsid w:val="00354DE1"/>
    <w:rsid w:val="0035580E"/>
    <w:rsid w:val="00357626"/>
    <w:rsid w:val="0035776D"/>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E90"/>
    <w:rsid w:val="003631C0"/>
    <w:rsid w:val="00363B9F"/>
    <w:rsid w:val="003647DE"/>
    <w:rsid w:val="00364A5D"/>
    <w:rsid w:val="00364B8B"/>
    <w:rsid w:val="00364C39"/>
    <w:rsid w:val="00364E55"/>
    <w:rsid w:val="00365463"/>
    <w:rsid w:val="003665F3"/>
    <w:rsid w:val="00366A27"/>
    <w:rsid w:val="00366B5F"/>
    <w:rsid w:val="003679A9"/>
    <w:rsid w:val="00367A60"/>
    <w:rsid w:val="00367D2A"/>
    <w:rsid w:val="00367F86"/>
    <w:rsid w:val="0037008D"/>
    <w:rsid w:val="003702A8"/>
    <w:rsid w:val="003703E0"/>
    <w:rsid w:val="003704F8"/>
    <w:rsid w:val="00370AB6"/>
    <w:rsid w:val="00371D96"/>
    <w:rsid w:val="00372511"/>
    <w:rsid w:val="003726A3"/>
    <w:rsid w:val="0037286D"/>
    <w:rsid w:val="003732D9"/>
    <w:rsid w:val="0037375E"/>
    <w:rsid w:val="0037376E"/>
    <w:rsid w:val="00373CD8"/>
    <w:rsid w:val="0037462D"/>
    <w:rsid w:val="0037471D"/>
    <w:rsid w:val="003747ED"/>
    <w:rsid w:val="00374949"/>
    <w:rsid w:val="00374BE1"/>
    <w:rsid w:val="00374DBC"/>
    <w:rsid w:val="0037641F"/>
    <w:rsid w:val="003765D0"/>
    <w:rsid w:val="00376AC1"/>
    <w:rsid w:val="00376C51"/>
    <w:rsid w:val="00376EA0"/>
    <w:rsid w:val="00377077"/>
    <w:rsid w:val="0037726E"/>
    <w:rsid w:val="003777E0"/>
    <w:rsid w:val="00377BE5"/>
    <w:rsid w:val="00381042"/>
    <w:rsid w:val="00381F04"/>
    <w:rsid w:val="00382246"/>
    <w:rsid w:val="003825BA"/>
    <w:rsid w:val="003829B8"/>
    <w:rsid w:val="00382D6C"/>
    <w:rsid w:val="00382F1F"/>
    <w:rsid w:val="00383270"/>
    <w:rsid w:val="00383343"/>
    <w:rsid w:val="00383768"/>
    <w:rsid w:val="003837EF"/>
    <w:rsid w:val="00383C93"/>
    <w:rsid w:val="00383D15"/>
    <w:rsid w:val="003841F1"/>
    <w:rsid w:val="003855E9"/>
    <w:rsid w:val="0038572E"/>
    <w:rsid w:val="003859D2"/>
    <w:rsid w:val="00385D45"/>
    <w:rsid w:val="00385D66"/>
    <w:rsid w:val="00385DEB"/>
    <w:rsid w:val="003860DA"/>
    <w:rsid w:val="003860EE"/>
    <w:rsid w:val="003864C6"/>
    <w:rsid w:val="00387105"/>
    <w:rsid w:val="00390644"/>
    <w:rsid w:val="003909AB"/>
    <w:rsid w:val="0039104B"/>
    <w:rsid w:val="0039115B"/>
    <w:rsid w:val="0039136C"/>
    <w:rsid w:val="003915A7"/>
    <w:rsid w:val="00392056"/>
    <w:rsid w:val="0039277B"/>
    <w:rsid w:val="0039326E"/>
    <w:rsid w:val="003939DD"/>
    <w:rsid w:val="003940D0"/>
    <w:rsid w:val="003941A6"/>
    <w:rsid w:val="003941D4"/>
    <w:rsid w:val="00394316"/>
    <w:rsid w:val="00394771"/>
    <w:rsid w:val="003948D5"/>
    <w:rsid w:val="0039490F"/>
    <w:rsid w:val="00394CE2"/>
    <w:rsid w:val="00394E3B"/>
    <w:rsid w:val="00395065"/>
    <w:rsid w:val="00395158"/>
    <w:rsid w:val="00395FAC"/>
    <w:rsid w:val="0039678A"/>
    <w:rsid w:val="00396831"/>
    <w:rsid w:val="003970D9"/>
    <w:rsid w:val="00397EA5"/>
    <w:rsid w:val="003A047C"/>
    <w:rsid w:val="003A051A"/>
    <w:rsid w:val="003A06AF"/>
    <w:rsid w:val="003A0E62"/>
    <w:rsid w:val="003A1686"/>
    <w:rsid w:val="003A2082"/>
    <w:rsid w:val="003A2111"/>
    <w:rsid w:val="003A2491"/>
    <w:rsid w:val="003A2516"/>
    <w:rsid w:val="003A2A13"/>
    <w:rsid w:val="003A2BCD"/>
    <w:rsid w:val="003A2DAC"/>
    <w:rsid w:val="003A3046"/>
    <w:rsid w:val="003A30A8"/>
    <w:rsid w:val="003A30C5"/>
    <w:rsid w:val="003A326F"/>
    <w:rsid w:val="003A3618"/>
    <w:rsid w:val="003A38BB"/>
    <w:rsid w:val="003A3A75"/>
    <w:rsid w:val="003A3D95"/>
    <w:rsid w:val="003A3E42"/>
    <w:rsid w:val="003A4485"/>
    <w:rsid w:val="003A5080"/>
    <w:rsid w:val="003A51A6"/>
    <w:rsid w:val="003A5404"/>
    <w:rsid w:val="003A56FA"/>
    <w:rsid w:val="003A5CF9"/>
    <w:rsid w:val="003A63D8"/>
    <w:rsid w:val="003A7836"/>
    <w:rsid w:val="003B04FA"/>
    <w:rsid w:val="003B053A"/>
    <w:rsid w:val="003B08B8"/>
    <w:rsid w:val="003B09F3"/>
    <w:rsid w:val="003B0B63"/>
    <w:rsid w:val="003B0CAC"/>
    <w:rsid w:val="003B1208"/>
    <w:rsid w:val="003B19CA"/>
    <w:rsid w:val="003B1D0B"/>
    <w:rsid w:val="003B1F97"/>
    <w:rsid w:val="003B2065"/>
    <w:rsid w:val="003B216D"/>
    <w:rsid w:val="003B2252"/>
    <w:rsid w:val="003B2C0D"/>
    <w:rsid w:val="003B2ED7"/>
    <w:rsid w:val="003B3729"/>
    <w:rsid w:val="003B3989"/>
    <w:rsid w:val="003B3DA3"/>
    <w:rsid w:val="003B4115"/>
    <w:rsid w:val="003B438A"/>
    <w:rsid w:val="003B440B"/>
    <w:rsid w:val="003B4C25"/>
    <w:rsid w:val="003B4C5B"/>
    <w:rsid w:val="003B4F0C"/>
    <w:rsid w:val="003B4FBB"/>
    <w:rsid w:val="003B5264"/>
    <w:rsid w:val="003B542C"/>
    <w:rsid w:val="003B5618"/>
    <w:rsid w:val="003B57E8"/>
    <w:rsid w:val="003B5ADA"/>
    <w:rsid w:val="003B665A"/>
    <w:rsid w:val="003B6A93"/>
    <w:rsid w:val="003B6E6B"/>
    <w:rsid w:val="003B6E7D"/>
    <w:rsid w:val="003B6F54"/>
    <w:rsid w:val="003B7037"/>
    <w:rsid w:val="003B755A"/>
    <w:rsid w:val="003B7584"/>
    <w:rsid w:val="003B75E1"/>
    <w:rsid w:val="003B7841"/>
    <w:rsid w:val="003B79E0"/>
    <w:rsid w:val="003B7BE0"/>
    <w:rsid w:val="003C020F"/>
    <w:rsid w:val="003C0486"/>
    <w:rsid w:val="003C0665"/>
    <w:rsid w:val="003C070D"/>
    <w:rsid w:val="003C086E"/>
    <w:rsid w:val="003C0953"/>
    <w:rsid w:val="003C0ABF"/>
    <w:rsid w:val="003C0EA9"/>
    <w:rsid w:val="003C0FE0"/>
    <w:rsid w:val="003C16DB"/>
    <w:rsid w:val="003C1A28"/>
    <w:rsid w:val="003C2087"/>
    <w:rsid w:val="003C2893"/>
    <w:rsid w:val="003C2A2B"/>
    <w:rsid w:val="003C308F"/>
    <w:rsid w:val="003C328E"/>
    <w:rsid w:val="003C332D"/>
    <w:rsid w:val="003C364D"/>
    <w:rsid w:val="003C39EB"/>
    <w:rsid w:val="003C3A70"/>
    <w:rsid w:val="003C3D92"/>
    <w:rsid w:val="003C3E2B"/>
    <w:rsid w:val="003C47E5"/>
    <w:rsid w:val="003C4AE9"/>
    <w:rsid w:val="003C4B30"/>
    <w:rsid w:val="003C4FC6"/>
    <w:rsid w:val="003C4FE6"/>
    <w:rsid w:val="003C5271"/>
    <w:rsid w:val="003C52A4"/>
    <w:rsid w:val="003C59D7"/>
    <w:rsid w:val="003C5E0F"/>
    <w:rsid w:val="003C6B29"/>
    <w:rsid w:val="003D00D3"/>
    <w:rsid w:val="003D0179"/>
    <w:rsid w:val="003D05A0"/>
    <w:rsid w:val="003D0B41"/>
    <w:rsid w:val="003D0FE9"/>
    <w:rsid w:val="003D1814"/>
    <w:rsid w:val="003D201E"/>
    <w:rsid w:val="003D22A0"/>
    <w:rsid w:val="003D2BA1"/>
    <w:rsid w:val="003D2C35"/>
    <w:rsid w:val="003D2D4C"/>
    <w:rsid w:val="003D2E4D"/>
    <w:rsid w:val="003D3460"/>
    <w:rsid w:val="003D3B02"/>
    <w:rsid w:val="003D4457"/>
    <w:rsid w:val="003D4871"/>
    <w:rsid w:val="003D4CEA"/>
    <w:rsid w:val="003D4E7D"/>
    <w:rsid w:val="003D5606"/>
    <w:rsid w:val="003D5757"/>
    <w:rsid w:val="003D57EA"/>
    <w:rsid w:val="003D5E8D"/>
    <w:rsid w:val="003D5EC9"/>
    <w:rsid w:val="003D5ED1"/>
    <w:rsid w:val="003D60B1"/>
    <w:rsid w:val="003D617B"/>
    <w:rsid w:val="003D6431"/>
    <w:rsid w:val="003D6751"/>
    <w:rsid w:val="003D6819"/>
    <w:rsid w:val="003D6CC8"/>
    <w:rsid w:val="003D6E49"/>
    <w:rsid w:val="003D7163"/>
    <w:rsid w:val="003D7919"/>
    <w:rsid w:val="003D7B32"/>
    <w:rsid w:val="003D7CDC"/>
    <w:rsid w:val="003E0233"/>
    <w:rsid w:val="003E02B5"/>
    <w:rsid w:val="003E065D"/>
    <w:rsid w:val="003E0908"/>
    <w:rsid w:val="003E0CAC"/>
    <w:rsid w:val="003E0CB0"/>
    <w:rsid w:val="003E0FFE"/>
    <w:rsid w:val="003E11C1"/>
    <w:rsid w:val="003E152C"/>
    <w:rsid w:val="003E1F46"/>
    <w:rsid w:val="003E266E"/>
    <w:rsid w:val="003E278F"/>
    <w:rsid w:val="003E282E"/>
    <w:rsid w:val="003E2A3E"/>
    <w:rsid w:val="003E2DCC"/>
    <w:rsid w:val="003E3196"/>
    <w:rsid w:val="003E326B"/>
    <w:rsid w:val="003E335B"/>
    <w:rsid w:val="003E38F1"/>
    <w:rsid w:val="003E4F67"/>
    <w:rsid w:val="003E4F87"/>
    <w:rsid w:val="003E505B"/>
    <w:rsid w:val="003E5116"/>
    <w:rsid w:val="003E516A"/>
    <w:rsid w:val="003E54CD"/>
    <w:rsid w:val="003E59A9"/>
    <w:rsid w:val="003E5E9C"/>
    <w:rsid w:val="003E5FF2"/>
    <w:rsid w:val="003E635D"/>
    <w:rsid w:val="003E6677"/>
    <w:rsid w:val="003E695C"/>
    <w:rsid w:val="003E7145"/>
    <w:rsid w:val="003E73D3"/>
    <w:rsid w:val="003E753C"/>
    <w:rsid w:val="003E76A2"/>
    <w:rsid w:val="003F03F1"/>
    <w:rsid w:val="003F0A63"/>
    <w:rsid w:val="003F0BC3"/>
    <w:rsid w:val="003F1A25"/>
    <w:rsid w:val="003F1EF2"/>
    <w:rsid w:val="003F2236"/>
    <w:rsid w:val="003F2B2A"/>
    <w:rsid w:val="003F2BBF"/>
    <w:rsid w:val="003F3354"/>
    <w:rsid w:val="003F354A"/>
    <w:rsid w:val="003F3BCB"/>
    <w:rsid w:val="003F3E3E"/>
    <w:rsid w:val="003F433E"/>
    <w:rsid w:val="003F4658"/>
    <w:rsid w:val="003F4A09"/>
    <w:rsid w:val="003F4AC2"/>
    <w:rsid w:val="003F5285"/>
    <w:rsid w:val="003F54AD"/>
    <w:rsid w:val="003F5552"/>
    <w:rsid w:val="003F5F0C"/>
    <w:rsid w:val="003F6139"/>
    <w:rsid w:val="003F68DC"/>
    <w:rsid w:val="003F6DA6"/>
    <w:rsid w:val="003F7064"/>
    <w:rsid w:val="003F77B9"/>
    <w:rsid w:val="004009DD"/>
    <w:rsid w:val="00401198"/>
    <w:rsid w:val="00401476"/>
    <w:rsid w:val="004014C7"/>
    <w:rsid w:val="0040168D"/>
    <w:rsid w:val="004016FF"/>
    <w:rsid w:val="004018E0"/>
    <w:rsid w:val="00401B09"/>
    <w:rsid w:val="00401DCD"/>
    <w:rsid w:val="00402159"/>
    <w:rsid w:val="0040243F"/>
    <w:rsid w:val="0040271A"/>
    <w:rsid w:val="00402978"/>
    <w:rsid w:val="00403010"/>
    <w:rsid w:val="0040328C"/>
    <w:rsid w:val="00403D60"/>
    <w:rsid w:val="0040482E"/>
    <w:rsid w:val="00404888"/>
    <w:rsid w:val="00404976"/>
    <w:rsid w:val="00404E87"/>
    <w:rsid w:val="00405189"/>
    <w:rsid w:val="00405416"/>
    <w:rsid w:val="0040549F"/>
    <w:rsid w:val="0040568F"/>
    <w:rsid w:val="00405894"/>
    <w:rsid w:val="004068E2"/>
    <w:rsid w:val="004069A0"/>
    <w:rsid w:val="00406E9A"/>
    <w:rsid w:val="0040757F"/>
    <w:rsid w:val="00407BD0"/>
    <w:rsid w:val="004107B4"/>
    <w:rsid w:val="004107DE"/>
    <w:rsid w:val="00410B57"/>
    <w:rsid w:val="00411115"/>
    <w:rsid w:val="00411135"/>
    <w:rsid w:val="00411201"/>
    <w:rsid w:val="00411616"/>
    <w:rsid w:val="0041183A"/>
    <w:rsid w:val="00411A29"/>
    <w:rsid w:val="00411BD9"/>
    <w:rsid w:val="00411DA3"/>
    <w:rsid w:val="004122CD"/>
    <w:rsid w:val="00412647"/>
    <w:rsid w:val="00413062"/>
    <w:rsid w:val="00413439"/>
    <w:rsid w:val="00413709"/>
    <w:rsid w:val="004138A8"/>
    <w:rsid w:val="004138FB"/>
    <w:rsid w:val="00413ADA"/>
    <w:rsid w:val="00413DD2"/>
    <w:rsid w:val="00413DDF"/>
    <w:rsid w:val="004140D3"/>
    <w:rsid w:val="00414592"/>
    <w:rsid w:val="004149C1"/>
    <w:rsid w:val="00414A37"/>
    <w:rsid w:val="00414FA3"/>
    <w:rsid w:val="004152AA"/>
    <w:rsid w:val="004152DF"/>
    <w:rsid w:val="004154D1"/>
    <w:rsid w:val="00415A8A"/>
    <w:rsid w:val="00415ADF"/>
    <w:rsid w:val="00415CBB"/>
    <w:rsid w:val="004174C7"/>
    <w:rsid w:val="00417AE6"/>
    <w:rsid w:val="00417B6A"/>
    <w:rsid w:val="00417E11"/>
    <w:rsid w:val="00417E22"/>
    <w:rsid w:val="00417FDE"/>
    <w:rsid w:val="004204CB"/>
    <w:rsid w:val="004208B8"/>
    <w:rsid w:val="00420C9F"/>
    <w:rsid w:val="00421246"/>
    <w:rsid w:val="004223CD"/>
    <w:rsid w:val="00422481"/>
    <w:rsid w:val="00422789"/>
    <w:rsid w:val="00423134"/>
    <w:rsid w:val="00423399"/>
    <w:rsid w:val="004234C9"/>
    <w:rsid w:val="00423D73"/>
    <w:rsid w:val="00424439"/>
    <w:rsid w:val="004245E4"/>
    <w:rsid w:val="004248B7"/>
    <w:rsid w:val="00424A1D"/>
    <w:rsid w:val="00424AA6"/>
    <w:rsid w:val="00424C56"/>
    <w:rsid w:val="004254EC"/>
    <w:rsid w:val="0042583A"/>
    <w:rsid w:val="004258FD"/>
    <w:rsid w:val="00425DCE"/>
    <w:rsid w:val="00425F41"/>
    <w:rsid w:val="004260D5"/>
    <w:rsid w:val="00426DF4"/>
    <w:rsid w:val="00426FC4"/>
    <w:rsid w:val="00427318"/>
    <w:rsid w:val="004278B4"/>
    <w:rsid w:val="004305DD"/>
    <w:rsid w:val="00430939"/>
    <w:rsid w:val="00430E6A"/>
    <w:rsid w:val="00431155"/>
    <w:rsid w:val="00431754"/>
    <w:rsid w:val="004318DA"/>
    <w:rsid w:val="00431E47"/>
    <w:rsid w:val="00431F6B"/>
    <w:rsid w:val="0043206B"/>
    <w:rsid w:val="004324AC"/>
    <w:rsid w:val="004326BD"/>
    <w:rsid w:val="0043281D"/>
    <w:rsid w:val="0043289C"/>
    <w:rsid w:val="00432CAE"/>
    <w:rsid w:val="00432D12"/>
    <w:rsid w:val="00432E7A"/>
    <w:rsid w:val="004335A2"/>
    <w:rsid w:val="004337EB"/>
    <w:rsid w:val="00433EB2"/>
    <w:rsid w:val="00434045"/>
    <w:rsid w:val="004346C5"/>
    <w:rsid w:val="004347A9"/>
    <w:rsid w:val="00434851"/>
    <w:rsid w:val="00434C0D"/>
    <w:rsid w:val="00434DCE"/>
    <w:rsid w:val="0043581E"/>
    <w:rsid w:val="00435CB4"/>
    <w:rsid w:val="004363AF"/>
    <w:rsid w:val="004367C8"/>
    <w:rsid w:val="00436DC8"/>
    <w:rsid w:val="00436E21"/>
    <w:rsid w:val="004371AC"/>
    <w:rsid w:val="00437398"/>
    <w:rsid w:val="00437B3F"/>
    <w:rsid w:val="004402EA"/>
    <w:rsid w:val="00440400"/>
    <w:rsid w:val="00440E16"/>
    <w:rsid w:val="0044100A"/>
    <w:rsid w:val="00441027"/>
    <w:rsid w:val="004416FB"/>
    <w:rsid w:val="004426B1"/>
    <w:rsid w:val="004432AE"/>
    <w:rsid w:val="004438E9"/>
    <w:rsid w:val="00443B29"/>
    <w:rsid w:val="00443C91"/>
    <w:rsid w:val="0044412E"/>
    <w:rsid w:val="004444AA"/>
    <w:rsid w:val="004448BD"/>
    <w:rsid w:val="00444918"/>
    <w:rsid w:val="004449B5"/>
    <w:rsid w:val="00444ECE"/>
    <w:rsid w:val="00445519"/>
    <w:rsid w:val="00445750"/>
    <w:rsid w:val="00445990"/>
    <w:rsid w:val="004460E6"/>
    <w:rsid w:val="004464DE"/>
    <w:rsid w:val="00446546"/>
    <w:rsid w:val="00447BCF"/>
    <w:rsid w:val="00447F21"/>
    <w:rsid w:val="004505C6"/>
    <w:rsid w:val="004505E9"/>
    <w:rsid w:val="00450B90"/>
    <w:rsid w:val="00450EAB"/>
    <w:rsid w:val="00450EB9"/>
    <w:rsid w:val="00451231"/>
    <w:rsid w:val="00451CA2"/>
    <w:rsid w:val="00451E18"/>
    <w:rsid w:val="00452163"/>
    <w:rsid w:val="00452591"/>
    <w:rsid w:val="004527F1"/>
    <w:rsid w:val="00452915"/>
    <w:rsid w:val="00452D6E"/>
    <w:rsid w:val="00453034"/>
    <w:rsid w:val="00453035"/>
    <w:rsid w:val="004538E8"/>
    <w:rsid w:val="00453AE6"/>
    <w:rsid w:val="00453E62"/>
    <w:rsid w:val="00454021"/>
    <w:rsid w:val="00454726"/>
    <w:rsid w:val="004549AF"/>
    <w:rsid w:val="00455097"/>
    <w:rsid w:val="0045560B"/>
    <w:rsid w:val="0045588C"/>
    <w:rsid w:val="00455D7E"/>
    <w:rsid w:val="00456232"/>
    <w:rsid w:val="00456415"/>
    <w:rsid w:val="00456A1B"/>
    <w:rsid w:val="00456A6E"/>
    <w:rsid w:val="00456AE4"/>
    <w:rsid w:val="00456FC8"/>
    <w:rsid w:val="00457148"/>
    <w:rsid w:val="004571B7"/>
    <w:rsid w:val="00457389"/>
    <w:rsid w:val="004574C8"/>
    <w:rsid w:val="00457F92"/>
    <w:rsid w:val="0046005E"/>
    <w:rsid w:val="004606DB"/>
    <w:rsid w:val="00460BC9"/>
    <w:rsid w:val="00460C28"/>
    <w:rsid w:val="00460DC7"/>
    <w:rsid w:val="00460FF7"/>
    <w:rsid w:val="004618BC"/>
    <w:rsid w:val="00461CCB"/>
    <w:rsid w:val="0046205E"/>
    <w:rsid w:val="00462BF6"/>
    <w:rsid w:val="00462E73"/>
    <w:rsid w:val="0046335E"/>
    <w:rsid w:val="00463B19"/>
    <w:rsid w:val="00463B27"/>
    <w:rsid w:val="0046404F"/>
    <w:rsid w:val="00464287"/>
    <w:rsid w:val="004650EA"/>
    <w:rsid w:val="0046586B"/>
    <w:rsid w:val="00465897"/>
    <w:rsid w:val="00465AD2"/>
    <w:rsid w:val="00465C76"/>
    <w:rsid w:val="00465EB1"/>
    <w:rsid w:val="00465F33"/>
    <w:rsid w:val="00466330"/>
    <w:rsid w:val="0046666D"/>
    <w:rsid w:val="00466D0B"/>
    <w:rsid w:val="00466F81"/>
    <w:rsid w:val="004674FD"/>
    <w:rsid w:val="004677DB"/>
    <w:rsid w:val="00467D36"/>
    <w:rsid w:val="004702F5"/>
    <w:rsid w:val="00470712"/>
    <w:rsid w:val="00470A0E"/>
    <w:rsid w:val="004714ED"/>
    <w:rsid w:val="00471654"/>
    <w:rsid w:val="00471989"/>
    <w:rsid w:val="004719E9"/>
    <w:rsid w:val="00471B8A"/>
    <w:rsid w:val="00471C98"/>
    <w:rsid w:val="004720E7"/>
    <w:rsid w:val="004728DF"/>
    <w:rsid w:val="00472AC1"/>
    <w:rsid w:val="00472E39"/>
    <w:rsid w:val="00473413"/>
    <w:rsid w:val="00473F4F"/>
    <w:rsid w:val="00474576"/>
    <w:rsid w:val="00474FBE"/>
    <w:rsid w:val="0047556E"/>
    <w:rsid w:val="00475BD0"/>
    <w:rsid w:val="00475BDA"/>
    <w:rsid w:val="0047627D"/>
    <w:rsid w:val="00476456"/>
    <w:rsid w:val="0047673A"/>
    <w:rsid w:val="00476C13"/>
    <w:rsid w:val="00476EF7"/>
    <w:rsid w:val="0047769A"/>
    <w:rsid w:val="00477865"/>
    <w:rsid w:val="00477B97"/>
    <w:rsid w:val="00480532"/>
    <w:rsid w:val="0048060E"/>
    <w:rsid w:val="004807F9"/>
    <w:rsid w:val="00480FA3"/>
    <w:rsid w:val="00481135"/>
    <w:rsid w:val="004812A1"/>
    <w:rsid w:val="004817B8"/>
    <w:rsid w:val="00481869"/>
    <w:rsid w:val="004819F2"/>
    <w:rsid w:val="00481FD4"/>
    <w:rsid w:val="00481FED"/>
    <w:rsid w:val="004823C5"/>
    <w:rsid w:val="00482E6B"/>
    <w:rsid w:val="00483227"/>
    <w:rsid w:val="0048328C"/>
    <w:rsid w:val="00483299"/>
    <w:rsid w:val="0048354C"/>
    <w:rsid w:val="00483A38"/>
    <w:rsid w:val="004846A6"/>
    <w:rsid w:val="00485745"/>
    <w:rsid w:val="00485A4B"/>
    <w:rsid w:val="00485BFF"/>
    <w:rsid w:val="00485D97"/>
    <w:rsid w:val="00485DCB"/>
    <w:rsid w:val="004864F5"/>
    <w:rsid w:val="004865A6"/>
    <w:rsid w:val="00486B86"/>
    <w:rsid w:val="00486BCF"/>
    <w:rsid w:val="00486EA8"/>
    <w:rsid w:val="00487026"/>
    <w:rsid w:val="00487053"/>
    <w:rsid w:val="004873AA"/>
    <w:rsid w:val="004876E7"/>
    <w:rsid w:val="00487826"/>
    <w:rsid w:val="004878A8"/>
    <w:rsid w:val="00487C4C"/>
    <w:rsid w:val="00487D14"/>
    <w:rsid w:val="00487D64"/>
    <w:rsid w:val="00490033"/>
    <w:rsid w:val="00490711"/>
    <w:rsid w:val="00490B06"/>
    <w:rsid w:val="00490CE8"/>
    <w:rsid w:val="00491638"/>
    <w:rsid w:val="00491A47"/>
    <w:rsid w:val="00491BB3"/>
    <w:rsid w:val="00491CC1"/>
    <w:rsid w:val="00491D67"/>
    <w:rsid w:val="00492110"/>
    <w:rsid w:val="00492123"/>
    <w:rsid w:val="004926A1"/>
    <w:rsid w:val="0049271D"/>
    <w:rsid w:val="00492FB1"/>
    <w:rsid w:val="00493E06"/>
    <w:rsid w:val="0049461D"/>
    <w:rsid w:val="004948F8"/>
    <w:rsid w:val="00494D8A"/>
    <w:rsid w:val="00494F68"/>
    <w:rsid w:val="004961BE"/>
    <w:rsid w:val="004961E5"/>
    <w:rsid w:val="00496770"/>
    <w:rsid w:val="00496ADA"/>
    <w:rsid w:val="0049758E"/>
    <w:rsid w:val="0049759D"/>
    <w:rsid w:val="00497814"/>
    <w:rsid w:val="004979DF"/>
    <w:rsid w:val="00497C38"/>
    <w:rsid w:val="00497D27"/>
    <w:rsid w:val="004A01C7"/>
    <w:rsid w:val="004A0412"/>
    <w:rsid w:val="004A0730"/>
    <w:rsid w:val="004A0E35"/>
    <w:rsid w:val="004A130B"/>
    <w:rsid w:val="004A140F"/>
    <w:rsid w:val="004A15ED"/>
    <w:rsid w:val="004A173E"/>
    <w:rsid w:val="004A178F"/>
    <w:rsid w:val="004A1B32"/>
    <w:rsid w:val="004A1E3D"/>
    <w:rsid w:val="004A261A"/>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5F9"/>
    <w:rsid w:val="004A564C"/>
    <w:rsid w:val="004A5890"/>
    <w:rsid w:val="004A6619"/>
    <w:rsid w:val="004A678F"/>
    <w:rsid w:val="004A695C"/>
    <w:rsid w:val="004A699C"/>
    <w:rsid w:val="004A6AC5"/>
    <w:rsid w:val="004A6D71"/>
    <w:rsid w:val="004A7292"/>
    <w:rsid w:val="004A7386"/>
    <w:rsid w:val="004A7A3E"/>
    <w:rsid w:val="004A7D65"/>
    <w:rsid w:val="004B01CB"/>
    <w:rsid w:val="004B07BB"/>
    <w:rsid w:val="004B0C47"/>
    <w:rsid w:val="004B10C7"/>
    <w:rsid w:val="004B1166"/>
    <w:rsid w:val="004B167A"/>
    <w:rsid w:val="004B1906"/>
    <w:rsid w:val="004B25F9"/>
    <w:rsid w:val="004B2CC8"/>
    <w:rsid w:val="004B2E4A"/>
    <w:rsid w:val="004B41F4"/>
    <w:rsid w:val="004B4243"/>
    <w:rsid w:val="004B4328"/>
    <w:rsid w:val="004B45AA"/>
    <w:rsid w:val="004B4ACD"/>
    <w:rsid w:val="004B4C63"/>
    <w:rsid w:val="004B4F18"/>
    <w:rsid w:val="004B52ED"/>
    <w:rsid w:val="004B54B6"/>
    <w:rsid w:val="004B56A6"/>
    <w:rsid w:val="004B6070"/>
    <w:rsid w:val="004B64D7"/>
    <w:rsid w:val="004B6548"/>
    <w:rsid w:val="004B6C4A"/>
    <w:rsid w:val="004B6E9C"/>
    <w:rsid w:val="004B7367"/>
    <w:rsid w:val="004B7407"/>
    <w:rsid w:val="004B75A6"/>
    <w:rsid w:val="004B776F"/>
    <w:rsid w:val="004B7D9E"/>
    <w:rsid w:val="004C031E"/>
    <w:rsid w:val="004C1048"/>
    <w:rsid w:val="004C1BEC"/>
    <w:rsid w:val="004C1DE1"/>
    <w:rsid w:val="004C21ED"/>
    <w:rsid w:val="004C2497"/>
    <w:rsid w:val="004C2B52"/>
    <w:rsid w:val="004C39C9"/>
    <w:rsid w:val="004C43EA"/>
    <w:rsid w:val="004C4427"/>
    <w:rsid w:val="004C46E9"/>
    <w:rsid w:val="004C4814"/>
    <w:rsid w:val="004C4E9C"/>
    <w:rsid w:val="004C4F43"/>
    <w:rsid w:val="004C55F9"/>
    <w:rsid w:val="004C5819"/>
    <w:rsid w:val="004C5A36"/>
    <w:rsid w:val="004C64B8"/>
    <w:rsid w:val="004C66DD"/>
    <w:rsid w:val="004C6949"/>
    <w:rsid w:val="004C6D2B"/>
    <w:rsid w:val="004C7418"/>
    <w:rsid w:val="004C7755"/>
    <w:rsid w:val="004D0922"/>
    <w:rsid w:val="004D09B9"/>
    <w:rsid w:val="004D0B54"/>
    <w:rsid w:val="004D0C49"/>
    <w:rsid w:val="004D0C6A"/>
    <w:rsid w:val="004D0E41"/>
    <w:rsid w:val="004D1364"/>
    <w:rsid w:val="004D13FA"/>
    <w:rsid w:val="004D16FB"/>
    <w:rsid w:val="004D1BE7"/>
    <w:rsid w:val="004D2025"/>
    <w:rsid w:val="004D2984"/>
    <w:rsid w:val="004D3178"/>
    <w:rsid w:val="004D3291"/>
    <w:rsid w:val="004D3973"/>
    <w:rsid w:val="004D3B64"/>
    <w:rsid w:val="004D41B5"/>
    <w:rsid w:val="004D431C"/>
    <w:rsid w:val="004D44DA"/>
    <w:rsid w:val="004D548E"/>
    <w:rsid w:val="004D5ACB"/>
    <w:rsid w:val="004D5E68"/>
    <w:rsid w:val="004D6253"/>
    <w:rsid w:val="004D672D"/>
    <w:rsid w:val="004D6794"/>
    <w:rsid w:val="004D6ACC"/>
    <w:rsid w:val="004D6E42"/>
    <w:rsid w:val="004D7016"/>
    <w:rsid w:val="004D7034"/>
    <w:rsid w:val="004D7203"/>
    <w:rsid w:val="004D74B8"/>
    <w:rsid w:val="004D784D"/>
    <w:rsid w:val="004D7D69"/>
    <w:rsid w:val="004E0254"/>
    <w:rsid w:val="004E03D0"/>
    <w:rsid w:val="004E0543"/>
    <w:rsid w:val="004E08F7"/>
    <w:rsid w:val="004E0A1F"/>
    <w:rsid w:val="004E0BD1"/>
    <w:rsid w:val="004E15DA"/>
    <w:rsid w:val="004E16E3"/>
    <w:rsid w:val="004E195F"/>
    <w:rsid w:val="004E2140"/>
    <w:rsid w:val="004E224B"/>
    <w:rsid w:val="004E272C"/>
    <w:rsid w:val="004E29D9"/>
    <w:rsid w:val="004E2DEB"/>
    <w:rsid w:val="004E2F36"/>
    <w:rsid w:val="004E2FCA"/>
    <w:rsid w:val="004E3C31"/>
    <w:rsid w:val="004E3E9F"/>
    <w:rsid w:val="004E410B"/>
    <w:rsid w:val="004E41F8"/>
    <w:rsid w:val="004E429A"/>
    <w:rsid w:val="004E443F"/>
    <w:rsid w:val="004E46A5"/>
    <w:rsid w:val="004E4DA2"/>
    <w:rsid w:val="004E547C"/>
    <w:rsid w:val="004E5A95"/>
    <w:rsid w:val="004E6156"/>
    <w:rsid w:val="004E62C0"/>
    <w:rsid w:val="004E64CC"/>
    <w:rsid w:val="004E658C"/>
    <w:rsid w:val="004E6937"/>
    <w:rsid w:val="004E6B3D"/>
    <w:rsid w:val="004E6F48"/>
    <w:rsid w:val="004E7DD7"/>
    <w:rsid w:val="004F0D61"/>
    <w:rsid w:val="004F0E00"/>
    <w:rsid w:val="004F0F24"/>
    <w:rsid w:val="004F0F7D"/>
    <w:rsid w:val="004F0FCD"/>
    <w:rsid w:val="004F110D"/>
    <w:rsid w:val="004F121A"/>
    <w:rsid w:val="004F1559"/>
    <w:rsid w:val="004F1A07"/>
    <w:rsid w:val="004F20DC"/>
    <w:rsid w:val="004F24F5"/>
    <w:rsid w:val="004F2A76"/>
    <w:rsid w:val="004F2FF6"/>
    <w:rsid w:val="004F3372"/>
    <w:rsid w:val="004F3472"/>
    <w:rsid w:val="004F35EC"/>
    <w:rsid w:val="004F3D3D"/>
    <w:rsid w:val="004F3F4A"/>
    <w:rsid w:val="004F3F85"/>
    <w:rsid w:val="004F3FE6"/>
    <w:rsid w:val="004F4839"/>
    <w:rsid w:val="004F4AA7"/>
    <w:rsid w:val="004F536B"/>
    <w:rsid w:val="004F5464"/>
    <w:rsid w:val="004F5519"/>
    <w:rsid w:val="004F559F"/>
    <w:rsid w:val="004F5674"/>
    <w:rsid w:val="004F5D99"/>
    <w:rsid w:val="004F63E7"/>
    <w:rsid w:val="004F6580"/>
    <w:rsid w:val="004F65F3"/>
    <w:rsid w:val="004F695C"/>
    <w:rsid w:val="004F6C7D"/>
    <w:rsid w:val="004F6E9C"/>
    <w:rsid w:val="004F7961"/>
    <w:rsid w:val="00500115"/>
    <w:rsid w:val="005005CB"/>
    <w:rsid w:val="00501062"/>
    <w:rsid w:val="0050138D"/>
    <w:rsid w:val="00501BCB"/>
    <w:rsid w:val="00501DF0"/>
    <w:rsid w:val="00502A78"/>
    <w:rsid w:val="005031F1"/>
    <w:rsid w:val="00503391"/>
    <w:rsid w:val="00503534"/>
    <w:rsid w:val="005038DE"/>
    <w:rsid w:val="00503E9D"/>
    <w:rsid w:val="00504369"/>
    <w:rsid w:val="00504EF5"/>
    <w:rsid w:val="0050548E"/>
    <w:rsid w:val="005058B2"/>
    <w:rsid w:val="005058D9"/>
    <w:rsid w:val="005059CA"/>
    <w:rsid w:val="00505C65"/>
    <w:rsid w:val="00505FE3"/>
    <w:rsid w:val="0050658E"/>
    <w:rsid w:val="00506C21"/>
    <w:rsid w:val="00506E84"/>
    <w:rsid w:val="0050782B"/>
    <w:rsid w:val="00507A94"/>
    <w:rsid w:val="00507D50"/>
    <w:rsid w:val="00507DA2"/>
    <w:rsid w:val="00510063"/>
    <w:rsid w:val="00510484"/>
    <w:rsid w:val="00510A7B"/>
    <w:rsid w:val="00510B0C"/>
    <w:rsid w:val="00510C56"/>
    <w:rsid w:val="00511126"/>
    <w:rsid w:val="005111F7"/>
    <w:rsid w:val="0051152F"/>
    <w:rsid w:val="00511850"/>
    <w:rsid w:val="00511958"/>
    <w:rsid w:val="00511BE6"/>
    <w:rsid w:val="00511F9A"/>
    <w:rsid w:val="00512598"/>
    <w:rsid w:val="00512AD4"/>
    <w:rsid w:val="00512B44"/>
    <w:rsid w:val="00512F85"/>
    <w:rsid w:val="00513012"/>
    <w:rsid w:val="0051307F"/>
    <w:rsid w:val="005132A9"/>
    <w:rsid w:val="005134A5"/>
    <w:rsid w:val="00513691"/>
    <w:rsid w:val="00513F7F"/>
    <w:rsid w:val="005140B2"/>
    <w:rsid w:val="005141AE"/>
    <w:rsid w:val="0051495E"/>
    <w:rsid w:val="00514B80"/>
    <w:rsid w:val="0051539F"/>
    <w:rsid w:val="00515523"/>
    <w:rsid w:val="00515679"/>
    <w:rsid w:val="005164E4"/>
    <w:rsid w:val="005168DD"/>
    <w:rsid w:val="00516AD1"/>
    <w:rsid w:val="00516E2F"/>
    <w:rsid w:val="00517102"/>
    <w:rsid w:val="005178D6"/>
    <w:rsid w:val="00517B4F"/>
    <w:rsid w:val="00517EF8"/>
    <w:rsid w:val="00517F36"/>
    <w:rsid w:val="005204C0"/>
    <w:rsid w:val="00520982"/>
    <w:rsid w:val="00520C0D"/>
    <w:rsid w:val="00520CE2"/>
    <w:rsid w:val="00521192"/>
    <w:rsid w:val="0052128C"/>
    <w:rsid w:val="00521EE2"/>
    <w:rsid w:val="00521F7A"/>
    <w:rsid w:val="00522D0D"/>
    <w:rsid w:val="005239F7"/>
    <w:rsid w:val="00523E2F"/>
    <w:rsid w:val="00523F06"/>
    <w:rsid w:val="00524490"/>
    <w:rsid w:val="00524BAF"/>
    <w:rsid w:val="00524CCE"/>
    <w:rsid w:val="00524E04"/>
    <w:rsid w:val="00525212"/>
    <w:rsid w:val="005253D9"/>
    <w:rsid w:val="00525683"/>
    <w:rsid w:val="00525818"/>
    <w:rsid w:val="00525D40"/>
    <w:rsid w:val="0052633D"/>
    <w:rsid w:val="00526BB4"/>
    <w:rsid w:val="00527C08"/>
    <w:rsid w:val="00527C76"/>
    <w:rsid w:val="00530625"/>
    <w:rsid w:val="0053068D"/>
    <w:rsid w:val="00530864"/>
    <w:rsid w:val="00531642"/>
    <w:rsid w:val="00531766"/>
    <w:rsid w:val="00531786"/>
    <w:rsid w:val="00531D66"/>
    <w:rsid w:val="00531D7D"/>
    <w:rsid w:val="0053274B"/>
    <w:rsid w:val="0053300C"/>
    <w:rsid w:val="00533490"/>
    <w:rsid w:val="005338F9"/>
    <w:rsid w:val="00533E85"/>
    <w:rsid w:val="0053400D"/>
    <w:rsid w:val="0053409D"/>
    <w:rsid w:val="00534286"/>
    <w:rsid w:val="00534324"/>
    <w:rsid w:val="00534513"/>
    <w:rsid w:val="00534CE7"/>
    <w:rsid w:val="0053574F"/>
    <w:rsid w:val="00535E4C"/>
    <w:rsid w:val="00535E4D"/>
    <w:rsid w:val="0053607F"/>
    <w:rsid w:val="0053679A"/>
    <w:rsid w:val="00537052"/>
    <w:rsid w:val="00537407"/>
    <w:rsid w:val="00537443"/>
    <w:rsid w:val="0053784B"/>
    <w:rsid w:val="00537BED"/>
    <w:rsid w:val="00537C9D"/>
    <w:rsid w:val="00540118"/>
    <w:rsid w:val="0054015C"/>
    <w:rsid w:val="005403F4"/>
    <w:rsid w:val="00540535"/>
    <w:rsid w:val="0054059C"/>
    <w:rsid w:val="00540773"/>
    <w:rsid w:val="0054081F"/>
    <w:rsid w:val="00541904"/>
    <w:rsid w:val="00541A72"/>
    <w:rsid w:val="00541E63"/>
    <w:rsid w:val="00542862"/>
    <w:rsid w:val="0054347A"/>
    <w:rsid w:val="00543572"/>
    <w:rsid w:val="00543675"/>
    <w:rsid w:val="00543680"/>
    <w:rsid w:val="005438BA"/>
    <w:rsid w:val="00543947"/>
    <w:rsid w:val="005440C5"/>
    <w:rsid w:val="00544772"/>
    <w:rsid w:val="00544A9C"/>
    <w:rsid w:val="00544B2D"/>
    <w:rsid w:val="00544C7A"/>
    <w:rsid w:val="005450C9"/>
    <w:rsid w:val="00545135"/>
    <w:rsid w:val="005454DC"/>
    <w:rsid w:val="005456AE"/>
    <w:rsid w:val="005459D5"/>
    <w:rsid w:val="00545A21"/>
    <w:rsid w:val="00545B21"/>
    <w:rsid w:val="00545DA0"/>
    <w:rsid w:val="005460DD"/>
    <w:rsid w:val="005463D4"/>
    <w:rsid w:val="005468C7"/>
    <w:rsid w:val="00546BF7"/>
    <w:rsid w:val="00546C74"/>
    <w:rsid w:val="00546CE6"/>
    <w:rsid w:val="005471E1"/>
    <w:rsid w:val="00547C95"/>
    <w:rsid w:val="00550951"/>
    <w:rsid w:val="0055161C"/>
    <w:rsid w:val="00551686"/>
    <w:rsid w:val="0055168B"/>
    <w:rsid w:val="005516F6"/>
    <w:rsid w:val="00551EA6"/>
    <w:rsid w:val="00551FAE"/>
    <w:rsid w:val="00552088"/>
    <w:rsid w:val="00552BCB"/>
    <w:rsid w:val="0055314A"/>
    <w:rsid w:val="005537E5"/>
    <w:rsid w:val="00553931"/>
    <w:rsid w:val="00553B4F"/>
    <w:rsid w:val="00553D6C"/>
    <w:rsid w:val="00554488"/>
    <w:rsid w:val="0055477D"/>
    <w:rsid w:val="005555BE"/>
    <w:rsid w:val="0055575E"/>
    <w:rsid w:val="00555A13"/>
    <w:rsid w:val="00555C05"/>
    <w:rsid w:val="0055614E"/>
    <w:rsid w:val="00556978"/>
    <w:rsid w:val="00556DC5"/>
    <w:rsid w:val="00557081"/>
    <w:rsid w:val="005574FB"/>
    <w:rsid w:val="00557976"/>
    <w:rsid w:val="00557B7F"/>
    <w:rsid w:val="00557D5E"/>
    <w:rsid w:val="00557D9C"/>
    <w:rsid w:val="005604C5"/>
    <w:rsid w:val="00560C3F"/>
    <w:rsid w:val="00561786"/>
    <w:rsid w:val="00561873"/>
    <w:rsid w:val="005619FA"/>
    <w:rsid w:val="00561A72"/>
    <w:rsid w:val="00561F86"/>
    <w:rsid w:val="00561FCA"/>
    <w:rsid w:val="005621C2"/>
    <w:rsid w:val="005621FE"/>
    <w:rsid w:val="00562710"/>
    <w:rsid w:val="00562CD9"/>
    <w:rsid w:val="00562E2E"/>
    <w:rsid w:val="00563E63"/>
    <w:rsid w:val="00564407"/>
    <w:rsid w:val="005646FE"/>
    <w:rsid w:val="0056483E"/>
    <w:rsid w:val="00564A1A"/>
    <w:rsid w:val="00564B79"/>
    <w:rsid w:val="00564FEC"/>
    <w:rsid w:val="005650B3"/>
    <w:rsid w:val="00565629"/>
    <w:rsid w:val="00565740"/>
    <w:rsid w:val="0056653E"/>
    <w:rsid w:val="00566772"/>
    <w:rsid w:val="00566886"/>
    <w:rsid w:val="00566BD8"/>
    <w:rsid w:val="005671D7"/>
    <w:rsid w:val="00567419"/>
    <w:rsid w:val="00567446"/>
    <w:rsid w:val="005677BE"/>
    <w:rsid w:val="00567D01"/>
    <w:rsid w:val="00567D12"/>
    <w:rsid w:val="00567E80"/>
    <w:rsid w:val="00567FEC"/>
    <w:rsid w:val="0057032A"/>
    <w:rsid w:val="005705D7"/>
    <w:rsid w:val="005705E3"/>
    <w:rsid w:val="0057065D"/>
    <w:rsid w:val="00570739"/>
    <w:rsid w:val="00570768"/>
    <w:rsid w:val="0057163F"/>
    <w:rsid w:val="005719AE"/>
    <w:rsid w:val="00571DB6"/>
    <w:rsid w:val="00572C45"/>
    <w:rsid w:val="005734A6"/>
    <w:rsid w:val="0057365D"/>
    <w:rsid w:val="00573BBC"/>
    <w:rsid w:val="00573E82"/>
    <w:rsid w:val="00574281"/>
    <w:rsid w:val="00574331"/>
    <w:rsid w:val="00574C69"/>
    <w:rsid w:val="00574E70"/>
    <w:rsid w:val="005757D4"/>
    <w:rsid w:val="0057580D"/>
    <w:rsid w:val="00575A0F"/>
    <w:rsid w:val="00575B8B"/>
    <w:rsid w:val="00575D25"/>
    <w:rsid w:val="005760D6"/>
    <w:rsid w:val="00576108"/>
    <w:rsid w:val="00576455"/>
    <w:rsid w:val="00576498"/>
    <w:rsid w:val="0057658E"/>
    <w:rsid w:val="005766C6"/>
    <w:rsid w:val="00576A96"/>
    <w:rsid w:val="00576B78"/>
    <w:rsid w:val="00576EC3"/>
    <w:rsid w:val="00577174"/>
    <w:rsid w:val="00577709"/>
    <w:rsid w:val="00577BF3"/>
    <w:rsid w:val="00577CA0"/>
    <w:rsid w:val="0058033B"/>
    <w:rsid w:val="005805D3"/>
    <w:rsid w:val="005809A8"/>
    <w:rsid w:val="00580C27"/>
    <w:rsid w:val="00580FFC"/>
    <w:rsid w:val="0058105B"/>
    <w:rsid w:val="005813B9"/>
    <w:rsid w:val="00581943"/>
    <w:rsid w:val="00581C11"/>
    <w:rsid w:val="00581C62"/>
    <w:rsid w:val="00581CD4"/>
    <w:rsid w:val="00581D2A"/>
    <w:rsid w:val="00581DD9"/>
    <w:rsid w:val="00582054"/>
    <w:rsid w:val="00582494"/>
    <w:rsid w:val="00582499"/>
    <w:rsid w:val="0058278C"/>
    <w:rsid w:val="00583385"/>
    <w:rsid w:val="005837AE"/>
    <w:rsid w:val="00583E8C"/>
    <w:rsid w:val="00583F18"/>
    <w:rsid w:val="00584210"/>
    <w:rsid w:val="0058479A"/>
    <w:rsid w:val="00584932"/>
    <w:rsid w:val="00584A48"/>
    <w:rsid w:val="00584E6E"/>
    <w:rsid w:val="00585CD4"/>
    <w:rsid w:val="00585E95"/>
    <w:rsid w:val="00586614"/>
    <w:rsid w:val="00586F89"/>
    <w:rsid w:val="0058780B"/>
    <w:rsid w:val="0058793F"/>
    <w:rsid w:val="00587F13"/>
    <w:rsid w:val="00587F5B"/>
    <w:rsid w:val="00590F01"/>
    <w:rsid w:val="005912AD"/>
    <w:rsid w:val="00591CB0"/>
    <w:rsid w:val="005922F1"/>
    <w:rsid w:val="0059240F"/>
    <w:rsid w:val="0059246E"/>
    <w:rsid w:val="0059261B"/>
    <w:rsid w:val="0059339F"/>
    <w:rsid w:val="00593E8D"/>
    <w:rsid w:val="00594643"/>
    <w:rsid w:val="00594975"/>
    <w:rsid w:val="00594A53"/>
    <w:rsid w:val="00594ABB"/>
    <w:rsid w:val="00594D51"/>
    <w:rsid w:val="005952C8"/>
    <w:rsid w:val="005953DB"/>
    <w:rsid w:val="00595512"/>
    <w:rsid w:val="00595C06"/>
    <w:rsid w:val="00596539"/>
    <w:rsid w:val="005968B7"/>
    <w:rsid w:val="00596F25"/>
    <w:rsid w:val="00597010"/>
    <w:rsid w:val="00597099"/>
    <w:rsid w:val="0059750E"/>
    <w:rsid w:val="005975DE"/>
    <w:rsid w:val="0059769E"/>
    <w:rsid w:val="005976C0"/>
    <w:rsid w:val="00597883"/>
    <w:rsid w:val="00597A17"/>
    <w:rsid w:val="005A07B0"/>
    <w:rsid w:val="005A07D0"/>
    <w:rsid w:val="005A09E6"/>
    <w:rsid w:val="005A0A56"/>
    <w:rsid w:val="005A0B08"/>
    <w:rsid w:val="005A0CB5"/>
    <w:rsid w:val="005A19FA"/>
    <w:rsid w:val="005A1BA5"/>
    <w:rsid w:val="005A1D86"/>
    <w:rsid w:val="005A2676"/>
    <w:rsid w:val="005A2D0A"/>
    <w:rsid w:val="005A3055"/>
    <w:rsid w:val="005A3358"/>
    <w:rsid w:val="005A3383"/>
    <w:rsid w:val="005A3845"/>
    <w:rsid w:val="005A388F"/>
    <w:rsid w:val="005A396F"/>
    <w:rsid w:val="005A42A0"/>
    <w:rsid w:val="005A4363"/>
    <w:rsid w:val="005A459B"/>
    <w:rsid w:val="005A4EB7"/>
    <w:rsid w:val="005A5013"/>
    <w:rsid w:val="005A5213"/>
    <w:rsid w:val="005A546D"/>
    <w:rsid w:val="005A54E9"/>
    <w:rsid w:val="005A58CF"/>
    <w:rsid w:val="005A5A28"/>
    <w:rsid w:val="005A5E69"/>
    <w:rsid w:val="005A606A"/>
    <w:rsid w:val="005A66B5"/>
    <w:rsid w:val="005A6901"/>
    <w:rsid w:val="005A7B4C"/>
    <w:rsid w:val="005B01B7"/>
    <w:rsid w:val="005B0880"/>
    <w:rsid w:val="005B0EED"/>
    <w:rsid w:val="005B0F27"/>
    <w:rsid w:val="005B11C4"/>
    <w:rsid w:val="005B1A3C"/>
    <w:rsid w:val="005B1C9A"/>
    <w:rsid w:val="005B2B8B"/>
    <w:rsid w:val="005B2DB1"/>
    <w:rsid w:val="005B30EF"/>
    <w:rsid w:val="005B34F4"/>
    <w:rsid w:val="005B359C"/>
    <w:rsid w:val="005B3786"/>
    <w:rsid w:val="005B4026"/>
    <w:rsid w:val="005B46B8"/>
    <w:rsid w:val="005B4D60"/>
    <w:rsid w:val="005B649F"/>
    <w:rsid w:val="005B64C7"/>
    <w:rsid w:val="005B6B29"/>
    <w:rsid w:val="005B6DA9"/>
    <w:rsid w:val="005B707E"/>
    <w:rsid w:val="005C04E2"/>
    <w:rsid w:val="005C085A"/>
    <w:rsid w:val="005C0E38"/>
    <w:rsid w:val="005C1084"/>
    <w:rsid w:val="005C1167"/>
    <w:rsid w:val="005C1382"/>
    <w:rsid w:val="005C1396"/>
    <w:rsid w:val="005C1795"/>
    <w:rsid w:val="005C19B0"/>
    <w:rsid w:val="005C1F0E"/>
    <w:rsid w:val="005C20AC"/>
    <w:rsid w:val="005C2239"/>
    <w:rsid w:val="005C28C0"/>
    <w:rsid w:val="005C2C3B"/>
    <w:rsid w:val="005C32AD"/>
    <w:rsid w:val="005C4495"/>
    <w:rsid w:val="005C46C6"/>
    <w:rsid w:val="005C4C61"/>
    <w:rsid w:val="005C4C78"/>
    <w:rsid w:val="005C4E3A"/>
    <w:rsid w:val="005C50D5"/>
    <w:rsid w:val="005C530E"/>
    <w:rsid w:val="005C55EF"/>
    <w:rsid w:val="005C562E"/>
    <w:rsid w:val="005C58B1"/>
    <w:rsid w:val="005C656E"/>
    <w:rsid w:val="005C65A7"/>
    <w:rsid w:val="005C67BE"/>
    <w:rsid w:val="005C6EF5"/>
    <w:rsid w:val="005C741F"/>
    <w:rsid w:val="005C756A"/>
    <w:rsid w:val="005D023D"/>
    <w:rsid w:val="005D078E"/>
    <w:rsid w:val="005D0AB6"/>
    <w:rsid w:val="005D2105"/>
    <w:rsid w:val="005D2C63"/>
    <w:rsid w:val="005D2FCF"/>
    <w:rsid w:val="005D3563"/>
    <w:rsid w:val="005D359E"/>
    <w:rsid w:val="005D3665"/>
    <w:rsid w:val="005D3689"/>
    <w:rsid w:val="005D3BD7"/>
    <w:rsid w:val="005D40D9"/>
    <w:rsid w:val="005D4262"/>
    <w:rsid w:val="005D4C13"/>
    <w:rsid w:val="005D4CF4"/>
    <w:rsid w:val="005D511B"/>
    <w:rsid w:val="005D5656"/>
    <w:rsid w:val="005D56E0"/>
    <w:rsid w:val="005D5831"/>
    <w:rsid w:val="005D5992"/>
    <w:rsid w:val="005D5E58"/>
    <w:rsid w:val="005D62DB"/>
    <w:rsid w:val="005D6D1D"/>
    <w:rsid w:val="005D7106"/>
    <w:rsid w:val="005D739D"/>
    <w:rsid w:val="005D76B4"/>
    <w:rsid w:val="005E0045"/>
    <w:rsid w:val="005E00B4"/>
    <w:rsid w:val="005E1AA8"/>
    <w:rsid w:val="005E1B04"/>
    <w:rsid w:val="005E1E13"/>
    <w:rsid w:val="005E240C"/>
    <w:rsid w:val="005E256E"/>
    <w:rsid w:val="005E27B3"/>
    <w:rsid w:val="005E280C"/>
    <w:rsid w:val="005E3019"/>
    <w:rsid w:val="005E309E"/>
    <w:rsid w:val="005E31C2"/>
    <w:rsid w:val="005E3632"/>
    <w:rsid w:val="005E4261"/>
    <w:rsid w:val="005E4B0F"/>
    <w:rsid w:val="005E4BC1"/>
    <w:rsid w:val="005E4BEA"/>
    <w:rsid w:val="005E4DDB"/>
    <w:rsid w:val="005E4FB9"/>
    <w:rsid w:val="005E53A7"/>
    <w:rsid w:val="005E55C0"/>
    <w:rsid w:val="005E5AE2"/>
    <w:rsid w:val="005E5DB7"/>
    <w:rsid w:val="005E6422"/>
    <w:rsid w:val="005E7584"/>
    <w:rsid w:val="005E7595"/>
    <w:rsid w:val="005E7A90"/>
    <w:rsid w:val="005E7F78"/>
    <w:rsid w:val="005F06AC"/>
    <w:rsid w:val="005F09E6"/>
    <w:rsid w:val="005F0A5A"/>
    <w:rsid w:val="005F0B0A"/>
    <w:rsid w:val="005F1B7E"/>
    <w:rsid w:val="005F20F5"/>
    <w:rsid w:val="005F224D"/>
    <w:rsid w:val="005F2644"/>
    <w:rsid w:val="005F264A"/>
    <w:rsid w:val="005F27E0"/>
    <w:rsid w:val="005F2980"/>
    <w:rsid w:val="005F2CC7"/>
    <w:rsid w:val="005F32E4"/>
    <w:rsid w:val="005F33D0"/>
    <w:rsid w:val="005F3A00"/>
    <w:rsid w:val="005F3E5C"/>
    <w:rsid w:val="005F4068"/>
    <w:rsid w:val="005F4C44"/>
    <w:rsid w:val="005F4FEE"/>
    <w:rsid w:val="005F52F0"/>
    <w:rsid w:val="005F53B7"/>
    <w:rsid w:val="005F5E56"/>
    <w:rsid w:val="005F5F3F"/>
    <w:rsid w:val="005F617D"/>
    <w:rsid w:val="005F625C"/>
    <w:rsid w:val="005F6307"/>
    <w:rsid w:val="005F6534"/>
    <w:rsid w:val="005F6FE4"/>
    <w:rsid w:val="005F7285"/>
    <w:rsid w:val="005F761D"/>
    <w:rsid w:val="005F79FB"/>
    <w:rsid w:val="00600086"/>
    <w:rsid w:val="00600679"/>
    <w:rsid w:val="00600AC6"/>
    <w:rsid w:val="006011F7"/>
    <w:rsid w:val="00601709"/>
    <w:rsid w:val="00601C4D"/>
    <w:rsid w:val="006020B9"/>
    <w:rsid w:val="00602436"/>
    <w:rsid w:val="006030C3"/>
    <w:rsid w:val="00603A14"/>
    <w:rsid w:val="0060418C"/>
    <w:rsid w:val="00604320"/>
    <w:rsid w:val="00604538"/>
    <w:rsid w:val="00604816"/>
    <w:rsid w:val="00604EEB"/>
    <w:rsid w:val="006053E4"/>
    <w:rsid w:val="0060565D"/>
    <w:rsid w:val="00605BF2"/>
    <w:rsid w:val="00605D4E"/>
    <w:rsid w:val="00605F96"/>
    <w:rsid w:val="0060611B"/>
    <w:rsid w:val="00606A55"/>
    <w:rsid w:val="00607246"/>
    <w:rsid w:val="006072CE"/>
    <w:rsid w:val="00607777"/>
    <w:rsid w:val="00607944"/>
    <w:rsid w:val="00610000"/>
    <w:rsid w:val="006101F3"/>
    <w:rsid w:val="006108A6"/>
    <w:rsid w:val="00611A2E"/>
    <w:rsid w:val="00611C05"/>
    <w:rsid w:val="00612391"/>
    <w:rsid w:val="00613787"/>
    <w:rsid w:val="006139E6"/>
    <w:rsid w:val="00613A4B"/>
    <w:rsid w:val="00613B75"/>
    <w:rsid w:val="00614035"/>
    <w:rsid w:val="0061403E"/>
    <w:rsid w:val="00614434"/>
    <w:rsid w:val="006144E8"/>
    <w:rsid w:val="006145EF"/>
    <w:rsid w:val="00614630"/>
    <w:rsid w:val="00614B38"/>
    <w:rsid w:val="00614B6A"/>
    <w:rsid w:val="00614EEC"/>
    <w:rsid w:val="00614FA8"/>
    <w:rsid w:val="0061533C"/>
    <w:rsid w:val="006153F4"/>
    <w:rsid w:val="00615710"/>
    <w:rsid w:val="006159BB"/>
    <w:rsid w:val="00615B1B"/>
    <w:rsid w:val="00615B75"/>
    <w:rsid w:val="00615DF9"/>
    <w:rsid w:val="00616331"/>
    <w:rsid w:val="006163D9"/>
    <w:rsid w:val="00616450"/>
    <w:rsid w:val="00616BC7"/>
    <w:rsid w:val="0061722B"/>
    <w:rsid w:val="006178AE"/>
    <w:rsid w:val="00617B22"/>
    <w:rsid w:val="0062007F"/>
    <w:rsid w:val="0062046E"/>
    <w:rsid w:val="00620B64"/>
    <w:rsid w:val="00620E4B"/>
    <w:rsid w:val="00621157"/>
    <w:rsid w:val="00621429"/>
    <w:rsid w:val="006217DA"/>
    <w:rsid w:val="006218F5"/>
    <w:rsid w:val="00621CDE"/>
    <w:rsid w:val="00622199"/>
    <w:rsid w:val="00622326"/>
    <w:rsid w:val="0062237B"/>
    <w:rsid w:val="006223A3"/>
    <w:rsid w:val="0062251D"/>
    <w:rsid w:val="00622582"/>
    <w:rsid w:val="006225A8"/>
    <w:rsid w:val="0062273D"/>
    <w:rsid w:val="00622BBB"/>
    <w:rsid w:val="00622F1E"/>
    <w:rsid w:val="00623E06"/>
    <w:rsid w:val="00623E46"/>
    <w:rsid w:val="00623FAC"/>
    <w:rsid w:val="006242BC"/>
    <w:rsid w:val="006243EB"/>
    <w:rsid w:val="006248BD"/>
    <w:rsid w:val="006248F2"/>
    <w:rsid w:val="00625ED3"/>
    <w:rsid w:val="00625EFF"/>
    <w:rsid w:val="00625FB5"/>
    <w:rsid w:val="00626084"/>
    <w:rsid w:val="00626252"/>
    <w:rsid w:val="006265A8"/>
    <w:rsid w:val="00626C38"/>
    <w:rsid w:val="00626CF6"/>
    <w:rsid w:val="00626D9C"/>
    <w:rsid w:val="0062725D"/>
    <w:rsid w:val="00627544"/>
    <w:rsid w:val="00627667"/>
    <w:rsid w:val="0062796B"/>
    <w:rsid w:val="00627B3E"/>
    <w:rsid w:val="00627FF3"/>
    <w:rsid w:val="0063004D"/>
    <w:rsid w:val="006305DF"/>
    <w:rsid w:val="006306C3"/>
    <w:rsid w:val="00630A20"/>
    <w:rsid w:val="00630A8D"/>
    <w:rsid w:val="00630B39"/>
    <w:rsid w:val="00631229"/>
    <w:rsid w:val="00631290"/>
    <w:rsid w:val="00631450"/>
    <w:rsid w:val="00631B1E"/>
    <w:rsid w:val="00631C63"/>
    <w:rsid w:val="00631DAB"/>
    <w:rsid w:val="00631DF1"/>
    <w:rsid w:val="00631F63"/>
    <w:rsid w:val="006320BA"/>
    <w:rsid w:val="00632497"/>
    <w:rsid w:val="006324AD"/>
    <w:rsid w:val="00632777"/>
    <w:rsid w:val="006327A7"/>
    <w:rsid w:val="00632CDD"/>
    <w:rsid w:val="00633438"/>
    <w:rsid w:val="00633E20"/>
    <w:rsid w:val="00633E22"/>
    <w:rsid w:val="006344AD"/>
    <w:rsid w:val="00634ACD"/>
    <w:rsid w:val="0063525F"/>
    <w:rsid w:val="00635668"/>
    <w:rsid w:val="00635863"/>
    <w:rsid w:val="00635D7D"/>
    <w:rsid w:val="00635DBE"/>
    <w:rsid w:val="006362C1"/>
    <w:rsid w:val="0063693D"/>
    <w:rsid w:val="006369CF"/>
    <w:rsid w:val="00636A77"/>
    <w:rsid w:val="00637320"/>
    <w:rsid w:val="006373F8"/>
    <w:rsid w:val="00637483"/>
    <w:rsid w:val="00637613"/>
    <w:rsid w:val="00637995"/>
    <w:rsid w:val="006379A6"/>
    <w:rsid w:val="0064004F"/>
    <w:rsid w:val="0064038D"/>
    <w:rsid w:val="00640586"/>
    <w:rsid w:val="00640812"/>
    <w:rsid w:val="0064081A"/>
    <w:rsid w:val="00640A18"/>
    <w:rsid w:val="00640F72"/>
    <w:rsid w:val="00641176"/>
    <w:rsid w:val="0064138A"/>
    <w:rsid w:val="00641F32"/>
    <w:rsid w:val="00642653"/>
    <w:rsid w:val="0064297E"/>
    <w:rsid w:val="00642E1B"/>
    <w:rsid w:val="00643170"/>
    <w:rsid w:val="00643BD6"/>
    <w:rsid w:val="00643E98"/>
    <w:rsid w:val="00643EB1"/>
    <w:rsid w:val="00644033"/>
    <w:rsid w:val="006441DB"/>
    <w:rsid w:val="00644391"/>
    <w:rsid w:val="006444F3"/>
    <w:rsid w:val="006447A9"/>
    <w:rsid w:val="00644826"/>
    <w:rsid w:val="006448BC"/>
    <w:rsid w:val="00644C15"/>
    <w:rsid w:val="00644D1F"/>
    <w:rsid w:val="00644D90"/>
    <w:rsid w:val="00644E85"/>
    <w:rsid w:val="00645181"/>
    <w:rsid w:val="00645249"/>
    <w:rsid w:val="006459DA"/>
    <w:rsid w:val="00645A1D"/>
    <w:rsid w:val="00645E89"/>
    <w:rsid w:val="0064603A"/>
    <w:rsid w:val="006462EA"/>
    <w:rsid w:val="00646B57"/>
    <w:rsid w:val="00647A1C"/>
    <w:rsid w:val="00650623"/>
    <w:rsid w:val="00650640"/>
    <w:rsid w:val="0065080E"/>
    <w:rsid w:val="0065081D"/>
    <w:rsid w:val="00650C8C"/>
    <w:rsid w:val="0065124B"/>
    <w:rsid w:val="00651255"/>
    <w:rsid w:val="006514C6"/>
    <w:rsid w:val="006515AB"/>
    <w:rsid w:val="006515DE"/>
    <w:rsid w:val="006516AE"/>
    <w:rsid w:val="00652358"/>
    <w:rsid w:val="00652C67"/>
    <w:rsid w:val="00652E7E"/>
    <w:rsid w:val="00652FC5"/>
    <w:rsid w:val="006530E7"/>
    <w:rsid w:val="00653EF8"/>
    <w:rsid w:val="00654791"/>
    <w:rsid w:val="00654C58"/>
    <w:rsid w:val="00654F02"/>
    <w:rsid w:val="00655341"/>
    <w:rsid w:val="0065548E"/>
    <w:rsid w:val="006554D4"/>
    <w:rsid w:val="0065552C"/>
    <w:rsid w:val="00655C2D"/>
    <w:rsid w:val="006563CA"/>
    <w:rsid w:val="00656444"/>
    <w:rsid w:val="00656977"/>
    <w:rsid w:val="00656E74"/>
    <w:rsid w:val="006574AA"/>
    <w:rsid w:val="0065777C"/>
    <w:rsid w:val="006578FC"/>
    <w:rsid w:val="006602D5"/>
    <w:rsid w:val="00660E58"/>
    <w:rsid w:val="00660F2B"/>
    <w:rsid w:val="00660FAE"/>
    <w:rsid w:val="0066104F"/>
    <w:rsid w:val="00661129"/>
    <w:rsid w:val="00661153"/>
    <w:rsid w:val="00661AC3"/>
    <w:rsid w:val="00661BB7"/>
    <w:rsid w:val="0066219C"/>
    <w:rsid w:val="006622EA"/>
    <w:rsid w:val="00662422"/>
    <w:rsid w:val="0066255B"/>
    <w:rsid w:val="00662600"/>
    <w:rsid w:val="0066288F"/>
    <w:rsid w:val="006628B1"/>
    <w:rsid w:val="00662B0F"/>
    <w:rsid w:val="00662BF8"/>
    <w:rsid w:val="0066357A"/>
    <w:rsid w:val="006635C7"/>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6082"/>
    <w:rsid w:val="00666265"/>
    <w:rsid w:val="006662B3"/>
    <w:rsid w:val="006663CE"/>
    <w:rsid w:val="006663EA"/>
    <w:rsid w:val="006669DD"/>
    <w:rsid w:val="00666B6F"/>
    <w:rsid w:val="00667236"/>
    <w:rsid w:val="00667668"/>
    <w:rsid w:val="00667787"/>
    <w:rsid w:val="006677E4"/>
    <w:rsid w:val="00667D06"/>
    <w:rsid w:val="00667EAA"/>
    <w:rsid w:val="006701AE"/>
    <w:rsid w:val="006701D6"/>
    <w:rsid w:val="006709C3"/>
    <w:rsid w:val="00670EDD"/>
    <w:rsid w:val="006710C8"/>
    <w:rsid w:val="00671136"/>
    <w:rsid w:val="006713CF"/>
    <w:rsid w:val="0067141D"/>
    <w:rsid w:val="0067186C"/>
    <w:rsid w:val="00671ADC"/>
    <w:rsid w:val="00671F27"/>
    <w:rsid w:val="006722C8"/>
    <w:rsid w:val="006725DA"/>
    <w:rsid w:val="006725EA"/>
    <w:rsid w:val="00672ABF"/>
    <w:rsid w:val="00672D4F"/>
    <w:rsid w:val="00673104"/>
    <w:rsid w:val="006736FC"/>
    <w:rsid w:val="00673815"/>
    <w:rsid w:val="00673ACC"/>
    <w:rsid w:val="00673C1B"/>
    <w:rsid w:val="00673CF1"/>
    <w:rsid w:val="00673E3D"/>
    <w:rsid w:val="00673E78"/>
    <w:rsid w:val="00673FAD"/>
    <w:rsid w:val="00674242"/>
    <w:rsid w:val="006742D5"/>
    <w:rsid w:val="006756FE"/>
    <w:rsid w:val="0067664B"/>
    <w:rsid w:val="00676C23"/>
    <w:rsid w:val="00677287"/>
    <w:rsid w:val="006806B3"/>
    <w:rsid w:val="00680711"/>
    <w:rsid w:val="00680B7A"/>
    <w:rsid w:val="00680E4A"/>
    <w:rsid w:val="00680FFF"/>
    <w:rsid w:val="006810C1"/>
    <w:rsid w:val="00681BFE"/>
    <w:rsid w:val="00682078"/>
    <w:rsid w:val="00682BAC"/>
    <w:rsid w:val="00682E4D"/>
    <w:rsid w:val="0068305E"/>
    <w:rsid w:val="00683A50"/>
    <w:rsid w:val="0068406C"/>
    <w:rsid w:val="00684120"/>
    <w:rsid w:val="006842C0"/>
    <w:rsid w:val="006843F2"/>
    <w:rsid w:val="006846A3"/>
    <w:rsid w:val="006846F5"/>
    <w:rsid w:val="0068594D"/>
    <w:rsid w:val="00685B84"/>
    <w:rsid w:val="00686293"/>
    <w:rsid w:val="00686C05"/>
    <w:rsid w:val="00686E98"/>
    <w:rsid w:val="00686FBD"/>
    <w:rsid w:val="006872E2"/>
    <w:rsid w:val="006876E1"/>
    <w:rsid w:val="00687769"/>
    <w:rsid w:val="00687AD9"/>
    <w:rsid w:val="00687E2D"/>
    <w:rsid w:val="00690226"/>
    <w:rsid w:val="006906E5"/>
    <w:rsid w:val="006906E6"/>
    <w:rsid w:val="00690729"/>
    <w:rsid w:val="0069080A"/>
    <w:rsid w:val="00690949"/>
    <w:rsid w:val="00690BE6"/>
    <w:rsid w:val="00690F4B"/>
    <w:rsid w:val="0069161E"/>
    <w:rsid w:val="00691947"/>
    <w:rsid w:val="00691AA4"/>
    <w:rsid w:val="0069290B"/>
    <w:rsid w:val="00692C13"/>
    <w:rsid w:val="00692D56"/>
    <w:rsid w:val="00693063"/>
    <w:rsid w:val="00693508"/>
    <w:rsid w:val="006938E3"/>
    <w:rsid w:val="006944BC"/>
    <w:rsid w:val="00694634"/>
    <w:rsid w:val="0069485A"/>
    <w:rsid w:val="0069493A"/>
    <w:rsid w:val="00695391"/>
    <w:rsid w:val="00695798"/>
    <w:rsid w:val="00695BAE"/>
    <w:rsid w:val="006960D9"/>
    <w:rsid w:val="0069637F"/>
    <w:rsid w:val="00696661"/>
    <w:rsid w:val="0069667A"/>
    <w:rsid w:val="006966FA"/>
    <w:rsid w:val="006967C3"/>
    <w:rsid w:val="006967E4"/>
    <w:rsid w:val="00696A35"/>
    <w:rsid w:val="00696AFB"/>
    <w:rsid w:val="00696BE8"/>
    <w:rsid w:val="00697176"/>
    <w:rsid w:val="006972A2"/>
    <w:rsid w:val="00697B53"/>
    <w:rsid w:val="00697EFA"/>
    <w:rsid w:val="006A0286"/>
    <w:rsid w:val="006A068F"/>
    <w:rsid w:val="006A0970"/>
    <w:rsid w:val="006A0ADE"/>
    <w:rsid w:val="006A1577"/>
    <w:rsid w:val="006A172B"/>
    <w:rsid w:val="006A1A36"/>
    <w:rsid w:val="006A1A39"/>
    <w:rsid w:val="006A1AA0"/>
    <w:rsid w:val="006A1BF5"/>
    <w:rsid w:val="006A2055"/>
    <w:rsid w:val="006A2104"/>
    <w:rsid w:val="006A25BD"/>
    <w:rsid w:val="006A2B18"/>
    <w:rsid w:val="006A2BC8"/>
    <w:rsid w:val="006A310B"/>
    <w:rsid w:val="006A3B41"/>
    <w:rsid w:val="006A3C40"/>
    <w:rsid w:val="006A3FD7"/>
    <w:rsid w:val="006A409E"/>
    <w:rsid w:val="006A4625"/>
    <w:rsid w:val="006A4AF7"/>
    <w:rsid w:val="006A5614"/>
    <w:rsid w:val="006A5AF5"/>
    <w:rsid w:val="006A5F57"/>
    <w:rsid w:val="006A69D7"/>
    <w:rsid w:val="006A6A40"/>
    <w:rsid w:val="006A6A90"/>
    <w:rsid w:val="006A797D"/>
    <w:rsid w:val="006B04AF"/>
    <w:rsid w:val="006B0A88"/>
    <w:rsid w:val="006B0EC2"/>
    <w:rsid w:val="006B10EC"/>
    <w:rsid w:val="006B1ADC"/>
    <w:rsid w:val="006B1F5C"/>
    <w:rsid w:val="006B1FE3"/>
    <w:rsid w:val="006B210E"/>
    <w:rsid w:val="006B29A1"/>
    <w:rsid w:val="006B3065"/>
    <w:rsid w:val="006B30F3"/>
    <w:rsid w:val="006B31CC"/>
    <w:rsid w:val="006B334B"/>
    <w:rsid w:val="006B345F"/>
    <w:rsid w:val="006B3746"/>
    <w:rsid w:val="006B3909"/>
    <w:rsid w:val="006B3DA8"/>
    <w:rsid w:val="006B3FF0"/>
    <w:rsid w:val="006B41E6"/>
    <w:rsid w:val="006B449E"/>
    <w:rsid w:val="006B4BBB"/>
    <w:rsid w:val="006B4DD5"/>
    <w:rsid w:val="006B50DB"/>
    <w:rsid w:val="006B5109"/>
    <w:rsid w:val="006B51B4"/>
    <w:rsid w:val="006B56A6"/>
    <w:rsid w:val="006B5C99"/>
    <w:rsid w:val="006B5D1B"/>
    <w:rsid w:val="006B6055"/>
    <w:rsid w:val="006B60B6"/>
    <w:rsid w:val="006B619D"/>
    <w:rsid w:val="006B653F"/>
    <w:rsid w:val="006B7303"/>
    <w:rsid w:val="006B7593"/>
    <w:rsid w:val="006B7730"/>
    <w:rsid w:val="006B7DFA"/>
    <w:rsid w:val="006C028C"/>
    <w:rsid w:val="006C0404"/>
    <w:rsid w:val="006C040A"/>
    <w:rsid w:val="006C0537"/>
    <w:rsid w:val="006C05BC"/>
    <w:rsid w:val="006C0A92"/>
    <w:rsid w:val="006C1929"/>
    <w:rsid w:val="006C1B3F"/>
    <w:rsid w:val="006C20F1"/>
    <w:rsid w:val="006C24AF"/>
    <w:rsid w:val="006C2EB0"/>
    <w:rsid w:val="006C3394"/>
    <w:rsid w:val="006C359C"/>
    <w:rsid w:val="006C364B"/>
    <w:rsid w:val="006C3F76"/>
    <w:rsid w:val="006C4333"/>
    <w:rsid w:val="006C4A4D"/>
    <w:rsid w:val="006C4B26"/>
    <w:rsid w:val="006C6280"/>
    <w:rsid w:val="006C62B6"/>
    <w:rsid w:val="006C6548"/>
    <w:rsid w:val="006C6AD4"/>
    <w:rsid w:val="006C6E44"/>
    <w:rsid w:val="006C7A9E"/>
    <w:rsid w:val="006C7BC5"/>
    <w:rsid w:val="006C7BD6"/>
    <w:rsid w:val="006C7EDC"/>
    <w:rsid w:val="006C7F6F"/>
    <w:rsid w:val="006D0B29"/>
    <w:rsid w:val="006D102E"/>
    <w:rsid w:val="006D10D8"/>
    <w:rsid w:val="006D10FF"/>
    <w:rsid w:val="006D131D"/>
    <w:rsid w:val="006D1C3E"/>
    <w:rsid w:val="006D1DDD"/>
    <w:rsid w:val="006D1E81"/>
    <w:rsid w:val="006D1EA4"/>
    <w:rsid w:val="006D2235"/>
    <w:rsid w:val="006D2847"/>
    <w:rsid w:val="006D2D55"/>
    <w:rsid w:val="006D2EC7"/>
    <w:rsid w:val="006D300A"/>
    <w:rsid w:val="006D3194"/>
    <w:rsid w:val="006D3491"/>
    <w:rsid w:val="006D3499"/>
    <w:rsid w:val="006D35D1"/>
    <w:rsid w:val="006D36EE"/>
    <w:rsid w:val="006D3A92"/>
    <w:rsid w:val="006D3C53"/>
    <w:rsid w:val="006D455B"/>
    <w:rsid w:val="006D5836"/>
    <w:rsid w:val="006D6100"/>
    <w:rsid w:val="006D6509"/>
    <w:rsid w:val="006D65DE"/>
    <w:rsid w:val="006D6648"/>
    <w:rsid w:val="006D671C"/>
    <w:rsid w:val="006D6C9C"/>
    <w:rsid w:val="006D6CD1"/>
    <w:rsid w:val="006D6E93"/>
    <w:rsid w:val="006D746D"/>
    <w:rsid w:val="006D76A9"/>
    <w:rsid w:val="006D78EA"/>
    <w:rsid w:val="006D79FC"/>
    <w:rsid w:val="006D7DA4"/>
    <w:rsid w:val="006E0032"/>
    <w:rsid w:val="006E0141"/>
    <w:rsid w:val="006E0452"/>
    <w:rsid w:val="006E066B"/>
    <w:rsid w:val="006E0875"/>
    <w:rsid w:val="006E0CCC"/>
    <w:rsid w:val="006E0DFB"/>
    <w:rsid w:val="006E0EE8"/>
    <w:rsid w:val="006E1126"/>
    <w:rsid w:val="006E1181"/>
    <w:rsid w:val="006E1417"/>
    <w:rsid w:val="006E178E"/>
    <w:rsid w:val="006E2374"/>
    <w:rsid w:val="006E256F"/>
    <w:rsid w:val="006E25BA"/>
    <w:rsid w:val="006E268E"/>
    <w:rsid w:val="006E2B01"/>
    <w:rsid w:val="006E2BF0"/>
    <w:rsid w:val="006E4680"/>
    <w:rsid w:val="006E5012"/>
    <w:rsid w:val="006E5071"/>
    <w:rsid w:val="006E517C"/>
    <w:rsid w:val="006E56E9"/>
    <w:rsid w:val="006E57F0"/>
    <w:rsid w:val="006E5B9A"/>
    <w:rsid w:val="006E5E38"/>
    <w:rsid w:val="006E60B4"/>
    <w:rsid w:val="006E6358"/>
    <w:rsid w:val="006E636B"/>
    <w:rsid w:val="006E63BC"/>
    <w:rsid w:val="006E665D"/>
    <w:rsid w:val="006E66AE"/>
    <w:rsid w:val="006E673E"/>
    <w:rsid w:val="006E73F9"/>
    <w:rsid w:val="006E79C2"/>
    <w:rsid w:val="006E7B33"/>
    <w:rsid w:val="006E7FE5"/>
    <w:rsid w:val="006E7FF8"/>
    <w:rsid w:val="006F0323"/>
    <w:rsid w:val="006F0774"/>
    <w:rsid w:val="006F0804"/>
    <w:rsid w:val="006F0A2F"/>
    <w:rsid w:val="006F0DED"/>
    <w:rsid w:val="006F118B"/>
    <w:rsid w:val="006F15F1"/>
    <w:rsid w:val="006F1880"/>
    <w:rsid w:val="006F1988"/>
    <w:rsid w:val="006F1B47"/>
    <w:rsid w:val="006F1EE7"/>
    <w:rsid w:val="006F2043"/>
    <w:rsid w:val="006F20A7"/>
    <w:rsid w:val="006F2332"/>
    <w:rsid w:val="006F2C22"/>
    <w:rsid w:val="006F3376"/>
    <w:rsid w:val="006F39F4"/>
    <w:rsid w:val="006F49A9"/>
    <w:rsid w:val="006F5050"/>
    <w:rsid w:val="006F5593"/>
    <w:rsid w:val="006F60E1"/>
    <w:rsid w:val="006F6576"/>
    <w:rsid w:val="006F687C"/>
    <w:rsid w:val="006F6E7B"/>
    <w:rsid w:val="006F6EAD"/>
    <w:rsid w:val="006F714C"/>
    <w:rsid w:val="006F7954"/>
    <w:rsid w:val="006F7A26"/>
    <w:rsid w:val="006F7D02"/>
    <w:rsid w:val="00700456"/>
    <w:rsid w:val="00700F8B"/>
    <w:rsid w:val="007013E7"/>
    <w:rsid w:val="00701662"/>
    <w:rsid w:val="007019A4"/>
    <w:rsid w:val="0070246B"/>
    <w:rsid w:val="007027B5"/>
    <w:rsid w:val="0070282E"/>
    <w:rsid w:val="00702D9C"/>
    <w:rsid w:val="00703315"/>
    <w:rsid w:val="00703485"/>
    <w:rsid w:val="00703E78"/>
    <w:rsid w:val="00703EB5"/>
    <w:rsid w:val="00704345"/>
    <w:rsid w:val="00704DAF"/>
    <w:rsid w:val="00704EDC"/>
    <w:rsid w:val="00704F40"/>
    <w:rsid w:val="00705033"/>
    <w:rsid w:val="007052FD"/>
    <w:rsid w:val="0070562E"/>
    <w:rsid w:val="00705CDB"/>
    <w:rsid w:val="00705D8C"/>
    <w:rsid w:val="00706BBB"/>
    <w:rsid w:val="0070761E"/>
    <w:rsid w:val="00707A32"/>
    <w:rsid w:val="00707FA5"/>
    <w:rsid w:val="00710127"/>
    <w:rsid w:val="007103DE"/>
    <w:rsid w:val="007106AD"/>
    <w:rsid w:val="00710894"/>
    <w:rsid w:val="00710A68"/>
    <w:rsid w:val="00710DE8"/>
    <w:rsid w:val="007115D6"/>
    <w:rsid w:val="007121F5"/>
    <w:rsid w:val="00712942"/>
    <w:rsid w:val="00712A87"/>
    <w:rsid w:val="007132D6"/>
    <w:rsid w:val="007146FB"/>
    <w:rsid w:val="00714997"/>
    <w:rsid w:val="0071561A"/>
    <w:rsid w:val="00716064"/>
    <w:rsid w:val="00716542"/>
    <w:rsid w:val="00716CAE"/>
    <w:rsid w:val="00716F06"/>
    <w:rsid w:val="007177E8"/>
    <w:rsid w:val="00717BF0"/>
    <w:rsid w:val="00720341"/>
    <w:rsid w:val="00720380"/>
    <w:rsid w:val="00720387"/>
    <w:rsid w:val="00720391"/>
    <w:rsid w:val="007205CE"/>
    <w:rsid w:val="00720C22"/>
    <w:rsid w:val="00721ACB"/>
    <w:rsid w:val="007220F6"/>
    <w:rsid w:val="00722289"/>
    <w:rsid w:val="00722808"/>
    <w:rsid w:val="00722F88"/>
    <w:rsid w:val="00723144"/>
    <w:rsid w:val="00723603"/>
    <w:rsid w:val="007236B7"/>
    <w:rsid w:val="00723CFF"/>
    <w:rsid w:val="00723D47"/>
    <w:rsid w:val="00724148"/>
    <w:rsid w:val="00724161"/>
    <w:rsid w:val="00724674"/>
    <w:rsid w:val="0072481A"/>
    <w:rsid w:val="00724B7B"/>
    <w:rsid w:val="00724C02"/>
    <w:rsid w:val="00724D54"/>
    <w:rsid w:val="00725009"/>
    <w:rsid w:val="00725135"/>
    <w:rsid w:val="00725214"/>
    <w:rsid w:val="00725669"/>
    <w:rsid w:val="007256F1"/>
    <w:rsid w:val="00725A04"/>
    <w:rsid w:val="007262CB"/>
    <w:rsid w:val="007262CF"/>
    <w:rsid w:val="00726659"/>
    <w:rsid w:val="0072678A"/>
    <w:rsid w:val="00726C6E"/>
    <w:rsid w:val="00726FC9"/>
    <w:rsid w:val="00727355"/>
    <w:rsid w:val="00727C91"/>
    <w:rsid w:val="00727FBC"/>
    <w:rsid w:val="007300E5"/>
    <w:rsid w:val="007301BE"/>
    <w:rsid w:val="007305CD"/>
    <w:rsid w:val="00730A00"/>
    <w:rsid w:val="00730F5E"/>
    <w:rsid w:val="00731759"/>
    <w:rsid w:val="007322E1"/>
    <w:rsid w:val="007322E7"/>
    <w:rsid w:val="007328A0"/>
    <w:rsid w:val="00732B1B"/>
    <w:rsid w:val="0073335C"/>
    <w:rsid w:val="00733EB1"/>
    <w:rsid w:val="00734216"/>
    <w:rsid w:val="0073488F"/>
    <w:rsid w:val="00734A4B"/>
    <w:rsid w:val="00734AB2"/>
    <w:rsid w:val="00734BA4"/>
    <w:rsid w:val="00734EEF"/>
    <w:rsid w:val="00735363"/>
    <w:rsid w:val="00736038"/>
    <w:rsid w:val="0073663A"/>
    <w:rsid w:val="0073683D"/>
    <w:rsid w:val="00736856"/>
    <w:rsid w:val="00736C98"/>
    <w:rsid w:val="00737C6C"/>
    <w:rsid w:val="00737D9F"/>
    <w:rsid w:val="0074056A"/>
    <w:rsid w:val="00740ED6"/>
    <w:rsid w:val="00740F22"/>
    <w:rsid w:val="00741579"/>
    <w:rsid w:val="00742877"/>
    <w:rsid w:val="00742893"/>
    <w:rsid w:val="007428F7"/>
    <w:rsid w:val="0074298C"/>
    <w:rsid w:val="00742EA1"/>
    <w:rsid w:val="00742FC5"/>
    <w:rsid w:val="007433C4"/>
    <w:rsid w:val="007438EE"/>
    <w:rsid w:val="00743967"/>
    <w:rsid w:val="00743FEB"/>
    <w:rsid w:val="0074408E"/>
    <w:rsid w:val="007440CE"/>
    <w:rsid w:val="00744623"/>
    <w:rsid w:val="00745229"/>
    <w:rsid w:val="00745348"/>
    <w:rsid w:val="00745700"/>
    <w:rsid w:val="007458F4"/>
    <w:rsid w:val="00745A2A"/>
    <w:rsid w:val="00745E94"/>
    <w:rsid w:val="00745F18"/>
    <w:rsid w:val="007460CC"/>
    <w:rsid w:val="00746776"/>
    <w:rsid w:val="00746B15"/>
    <w:rsid w:val="00746E0C"/>
    <w:rsid w:val="007477AF"/>
    <w:rsid w:val="00747A7D"/>
    <w:rsid w:val="00750046"/>
    <w:rsid w:val="00750278"/>
    <w:rsid w:val="00750689"/>
    <w:rsid w:val="00750C27"/>
    <w:rsid w:val="007510F3"/>
    <w:rsid w:val="00751C27"/>
    <w:rsid w:val="0075246F"/>
    <w:rsid w:val="00752507"/>
    <w:rsid w:val="00752C26"/>
    <w:rsid w:val="00752CBB"/>
    <w:rsid w:val="007531AF"/>
    <w:rsid w:val="0075329E"/>
    <w:rsid w:val="007534BB"/>
    <w:rsid w:val="007534D3"/>
    <w:rsid w:val="007537BB"/>
    <w:rsid w:val="007542C1"/>
    <w:rsid w:val="0075450B"/>
    <w:rsid w:val="00754D10"/>
    <w:rsid w:val="00754E87"/>
    <w:rsid w:val="007550C2"/>
    <w:rsid w:val="0075513F"/>
    <w:rsid w:val="007552AA"/>
    <w:rsid w:val="0075566A"/>
    <w:rsid w:val="0075577B"/>
    <w:rsid w:val="0075596E"/>
    <w:rsid w:val="007562B0"/>
    <w:rsid w:val="007566A5"/>
    <w:rsid w:val="00756BE4"/>
    <w:rsid w:val="00756D70"/>
    <w:rsid w:val="0075715E"/>
    <w:rsid w:val="007579E0"/>
    <w:rsid w:val="007605CD"/>
    <w:rsid w:val="007607FA"/>
    <w:rsid w:val="00760D35"/>
    <w:rsid w:val="00760D3E"/>
    <w:rsid w:val="00760EB2"/>
    <w:rsid w:val="00760F41"/>
    <w:rsid w:val="007618FE"/>
    <w:rsid w:val="0076229F"/>
    <w:rsid w:val="00762793"/>
    <w:rsid w:val="007629FC"/>
    <w:rsid w:val="007630EE"/>
    <w:rsid w:val="0076356A"/>
    <w:rsid w:val="00763805"/>
    <w:rsid w:val="00763888"/>
    <w:rsid w:val="007638EF"/>
    <w:rsid w:val="00763DE9"/>
    <w:rsid w:val="007647C1"/>
    <w:rsid w:val="00764DDF"/>
    <w:rsid w:val="00765329"/>
    <w:rsid w:val="00765384"/>
    <w:rsid w:val="0076589E"/>
    <w:rsid w:val="00765D1A"/>
    <w:rsid w:val="007660C9"/>
    <w:rsid w:val="00766555"/>
    <w:rsid w:val="00766754"/>
    <w:rsid w:val="00766AEB"/>
    <w:rsid w:val="00767520"/>
    <w:rsid w:val="00767729"/>
    <w:rsid w:val="0076782A"/>
    <w:rsid w:val="00767903"/>
    <w:rsid w:val="00767DD5"/>
    <w:rsid w:val="00767F90"/>
    <w:rsid w:val="00767FA8"/>
    <w:rsid w:val="00770030"/>
    <w:rsid w:val="007704B2"/>
    <w:rsid w:val="00770805"/>
    <w:rsid w:val="00770EBD"/>
    <w:rsid w:val="007711FA"/>
    <w:rsid w:val="00771ADF"/>
    <w:rsid w:val="00771DCA"/>
    <w:rsid w:val="007722B1"/>
    <w:rsid w:val="00772AB3"/>
    <w:rsid w:val="00772DB3"/>
    <w:rsid w:val="00772EAC"/>
    <w:rsid w:val="00773089"/>
    <w:rsid w:val="00773119"/>
    <w:rsid w:val="00773398"/>
    <w:rsid w:val="007735BD"/>
    <w:rsid w:val="00773647"/>
    <w:rsid w:val="00773808"/>
    <w:rsid w:val="00773D2E"/>
    <w:rsid w:val="00773E2A"/>
    <w:rsid w:val="00773F50"/>
    <w:rsid w:val="007740D5"/>
    <w:rsid w:val="00774426"/>
    <w:rsid w:val="00774991"/>
    <w:rsid w:val="007749E8"/>
    <w:rsid w:val="00774A07"/>
    <w:rsid w:val="00774C21"/>
    <w:rsid w:val="00774D09"/>
    <w:rsid w:val="00774FD5"/>
    <w:rsid w:val="00775131"/>
    <w:rsid w:val="00775360"/>
    <w:rsid w:val="007758A5"/>
    <w:rsid w:val="00776166"/>
    <w:rsid w:val="007762A9"/>
    <w:rsid w:val="0077663F"/>
    <w:rsid w:val="007772DF"/>
    <w:rsid w:val="00777330"/>
    <w:rsid w:val="0077758B"/>
    <w:rsid w:val="00777598"/>
    <w:rsid w:val="00777B64"/>
    <w:rsid w:val="007804BE"/>
    <w:rsid w:val="007805A7"/>
    <w:rsid w:val="0078092F"/>
    <w:rsid w:val="00780B87"/>
    <w:rsid w:val="007810A2"/>
    <w:rsid w:val="0078132B"/>
    <w:rsid w:val="00781459"/>
    <w:rsid w:val="00781B63"/>
    <w:rsid w:val="00781E25"/>
    <w:rsid w:val="007824C2"/>
    <w:rsid w:val="007829D0"/>
    <w:rsid w:val="007829EF"/>
    <w:rsid w:val="00783004"/>
    <w:rsid w:val="00783728"/>
    <w:rsid w:val="00784682"/>
    <w:rsid w:val="0078491F"/>
    <w:rsid w:val="00784AAF"/>
    <w:rsid w:val="00785460"/>
    <w:rsid w:val="00785711"/>
    <w:rsid w:val="00785928"/>
    <w:rsid w:val="0078611C"/>
    <w:rsid w:val="007861B7"/>
    <w:rsid w:val="007861BF"/>
    <w:rsid w:val="00786BF7"/>
    <w:rsid w:val="00786E64"/>
    <w:rsid w:val="007872D4"/>
    <w:rsid w:val="007874DE"/>
    <w:rsid w:val="0078798B"/>
    <w:rsid w:val="00787A3F"/>
    <w:rsid w:val="00787AE0"/>
    <w:rsid w:val="00790073"/>
    <w:rsid w:val="0079093F"/>
    <w:rsid w:val="007909F4"/>
    <w:rsid w:val="00790F87"/>
    <w:rsid w:val="007913A8"/>
    <w:rsid w:val="0079154A"/>
    <w:rsid w:val="007916FD"/>
    <w:rsid w:val="00791CB3"/>
    <w:rsid w:val="00792003"/>
    <w:rsid w:val="00792600"/>
    <w:rsid w:val="00792972"/>
    <w:rsid w:val="00792ABE"/>
    <w:rsid w:val="00792FCF"/>
    <w:rsid w:val="007930ED"/>
    <w:rsid w:val="007931D9"/>
    <w:rsid w:val="0079385F"/>
    <w:rsid w:val="007938AF"/>
    <w:rsid w:val="007938FD"/>
    <w:rsid w:val="00793E7A"/>
    <w:rsid w:val="00793F1A"/>
    <w:rsid w:val="00794148"/>
    <w:rsid w:val="00794381"/>
    <w:rsid w:val="00794801"/>
    <w:rsid w:val="00794A41"/>
    <w:rsid w:val="00794D99"/>
    <w:rsid w:val="00795785"/>
    <w:rsid w:val="00795C16"/>
    <w:rsid w:val="00795CE6"/>
    <w:rsid w:val="00795F30"/>
    <w:rsid w:val="007968D6"/>
    <w:rsid w:val="00796AF1"/>
    <w:rsid w:val="00796C99"/>
    <w:rsid w:val="00796D74"/>
    <w:rsid w:val="00796E5B"/>
    <w:rsid w:val="007975D6"/>
    <w:rsid w:val="0079770F"/>
    <w:rsid w:val="00797840"/>
    <w:rsid w:val="00797CFB"/>
    <w:rsid w:val="007A0143"/>
    <w:rsid w:val="007A01D2"/>
    <w:rsid w:val="007A0304"/>
    <w:rsid w:val="007A07F4"/>
    <w:rsid w:val="007A0C75"/>
    <w:rsid w:val="007A0F76"/>
    <w:rsid w:val="007A15FB"/>
    <w:rsid w:val="007A16B3"/>
    <w:rsid w:val="007A19DC"/>
    <w:rsid w:val="007A1A59"/>
    <w:rsid w:val="007A1A95"/>
    <w:rsid w:val="007A1C35"/>
    <w:rsid w:val="007A1F67"/>
    <w:rsid w:val="007A2250"/>
    <w:rsid w:val="007A23E7"/>
    <w:rsid w:val="007A3884"/>
    <w:rsid w:val="007A3B72"/>
    <w:rsid w:val="007A3BA6"/>
    <w:rsid w:val="007A3CA2"/>
    <w:rsid w:val="007A417F"/>
    <w:rsid w:val="007A4187"/>
    <w:rsid w:val="007A4888"/>
    <w:rsid w:val="007A4B97"/>
    <w:rsid w:val="007A582C"/>
    <w:rsid w:val="007A584F"/>
    <w:rsid w:val="007A5C44"/>
    <w:rsid w:val="007A5E95"/>
    <w:rsid w:val="007A642A"/>
    <w:rsid w:val="007A66BD"/>
    <w:rsid w:val="007A68EA"/>
    <w:rsid w:val="007A6AF5"/>
    <w:rsid w:val="007A6BAA"/>
    <w:rsid w:val="007A6DD7"/>
    <w:rsid w:val="007A7090"/>
    <w:rsid w:val="007A73FB"/>
    <w:rsid w:val="007A74D5"/>
    <w:rsid w:val="007A7750"/>
    <w:rsid w:val="007A7F59"/>
    <w:rsid w:val="007B03D5"/>
    <w:rsid w:val="007B080B"/>
    <w:rsid w:val="007B0906"/>
    <w:rsid w:val="007B0AD6"/>
    <w:rsid w:val="007B0DC0"/>
    <w:rsid w:val="007B107E"/>
    <w:rsid w:val="007B11B1"/>
    <w:rsid w:val="007B1372"/>
    <w:rsid w:val="007B1739"/>
    <w:rsid w:val="007B1911"/>
    <w:rsid w:val="007B1C21"/>
    <w:rsid w:val="007B2101"/>
    <w:rsid w:val="007B3790"/>
    <w:rsid w:val="007B39B4"/>
    <w:rsid w:val="007B39EB"/>
    <w:rsid w:val="007B3AD9"/>
    <w:rsid w:val="007B3C39"/>
    <w:rsid w:val="007B4368"/>
    <w:rsid w:val="007B462A"/>
    <w:rsid w:val="007B5867"/>
    <w:rsid w:val="007B590E"/>
    <w:rsid w:val="007B5A1D"/>
    <w:rsid w:val="007B61C1"/>
    <w:rsid w:val="007B6349"/>
    <w:rsid w:val="007B6497"/>
    <w:rsid w:val="007B66BE"/>
    <w:rsid w:val="007B6768"/>
    <w:rsid w:val="007B6D08"/>
    <w:rsid w:val="007B6D27"/>
    <w:rsid w:val="007B7354"/>
    <w:rsid w:val="007B75EB"/>
    <w:rsid w:val="007B78B8"/>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555"/>
    <w:rsid w:val="007C3588"/>
    <w:rsid w:val="007C3A00"/>
    <w:rsid w:val="007C3E61"/>
    <w:rsid w:val="007C4028"/>
    <w:rsid w:val="007C4B61"/>
    <w:rsid w:val="007C4C4B"/>
    <w:rsid w:val="007C4D55"/>
    <w:rsid w:val="007C4E2A"/>
    <w:rsid w:val="007C4F96"/>
    <w:rsid w:val="007C5113"/>
    <w:rsid w:val="007C524B"/>
    <w:rsid w:val="007C558F"/>
    <w:rsid w:val="007C5792"/>
    <w:rsid w:val="007C5DD9"/>
    <w:rsid w:val="007C5F59"/>
    <w:rsid w:val="007C6701"/>
    <w:rsid w:val="007C6EC8"/>
    <w:rsid w:val="007C7983"/>
    <w:rsid w:val="007C7B7C"/>
    <w:rsid w:val="007C7F0C"/>
    <w:rsid w:val="007D0252"/>
    <w:rsid w:val="007D0A85"/>
    <w:rsid w:val="007D0E40"/>
    <w:rsid w:val="007D0FEA"/>
    <w:rsid w:val="007D107A"/>
    <w:rsid w:val="007D118E"/>
    <w:rsid w:val="007D128F"/>
    <w:rsid w:val="007D15C1"/>
    <w:rsid w:val="007D17E9"/>
    <w:rsid w:val="007D1A37"/>
    <w:rsid w:val="007D1B68"/>
    <w:rsid w:val="007D1F12"/>
    <w:rsid w:val="007D257F"/>
    <w:rsid w:val="007D2E23"/>
    <w:rsid w:val="007D3738"/>
    <w:rsid w:val="007D3A9A"/>
    <w:rsid w:val="007D40AC"/>
    <w:rsid w:val="007D40F1"/>
    <w:rsid w:val="007D428E"/>
    <w:rsid w:val="007D43E9"/>
    <w:rsid w:val="007D43FE"/>
    <w:rsid w:val="007D46B1"/>
    <w:rsid w:val="007D492C"/>
    <w:rsid w:val="007D4972"/>
    <w:rsid w:val="007D4B4E"/>
    <w:rsid w:val="007D4D24"/>
    <w:rsid w:val="007D55B9"/>
    <w:rsid w:val="007D5759"/>
    <w:rsid w:val="007D5B37"/>
    <w:rsid w:val="007D5C2F"/>
    <w:rsid w:val="007D5F2F"/>
    <w:rsid w:val="007D6253"/>
    <w:rsid w:val="007D656B"/>
    <w:rsid w:val="007D65E6"/>
    <w:rsid w:val="007D6902"/>
    <w:rsid w:val="007D6AE3"/>
    <w:rsid w:val="007D6D16"/>
    <w:rsid w:val="007D6E2A"/>
    <w:rsid w:val="007D71DE"/>
    <w:rsid w:val="007D7207"/>
    <w:rsid w:val="007D77B8"/>
    <w:rsid w:val="007E0056"/>
    <w:rsid w:val="007E03A7"/>
    <w:rsid w:val="007E060A"/>
    <w:rsid w:val="007E0B5C"/>
    <w:rsid w:val="007E0C64"/>
    <w:rsid w:val="007E11C6"/>
    <w:rsid w:val="007E15D7"/>
    <w:rsid w:val="007E2B1F"/>
    <w:rsid w:val="007E2CAB"/>
    <w:rsid w:val="007E2E65"/>
    <w:rsid w:val="007E343B"/>
    <w:rsid w:val="007E4032"/>
    <w:rsid w:val="007E4217"/>
    <w:rsid w:val="007E42F5"/>
    <w:rsid w:val="007E4C58"/>
    <w:rsid w:val="007E565F"/>
    <w:rsid w:val="007E588A"/>
    <w:rsid w:val="007E58E4"/>
    <w:rsid w:val="007E5D4B"/>
    <w:rsid w:val="007E5E3B"/>
    <w:rsid w:val="007E60C0"/>
    <w:rsid w:val="007E6913"/>
    <w:rsid w:val="007E6B7F"/>
    <w:rsid w:val="007E6C44"/>
    <w:rsid w:val="007E7AB0"/>
    <w:rsid w:val="007E7AED"/>
    <w:rsid w:val="007E7B62"/>
    <w:rsid w:val="007E7CE1"/>
    <w:rsid w:val="007F0EB2"/>
    <w:rsid w:val="007F12A8"/>
    <w:rsid w:val="007F1367"/>
    <w:rsid w:val="007F1425"/>
    <w:rsid w:val="007F17C3"/>
    <w:rsid w:val="007F18BA"/>
    <w:rsid w:val="007F1AC7"/>
    <w:rsid w:val="007F1B68"/>
    <w:rsid w:val="007F1C1B"/>
    <w:rsid w:val="007F2322"/>
    <w:rsid w:val="007F2A04"/>
    <w:rsid w:val="007F313C"/>
    <w:rsid w:val="007F3399"/>
    <w:rsid w:val="007F3655"/>
    <w:rsid w:val="007F3838"/>
    <w:rsid w:val="007F3BA9"/>
    <w:rsid w:val="007F3BAE"/>
    <w:rsid w:val="007F3BBC"/>
    <w:rsid w:val="007F3EBB"/>
    <w:rsid w:val="007F4703"/>
    <w:rsid w:val="007F477C"/>
    <w:rsid w:val="007F479E"/>
    <w:rsid w:val="007F4E78"/>
    <w:rsid w:val="007F53A0"/>
    <w:rsid w:val="007F5CEB"/>
    <w:rsid w:val="007F5D3A"/>
    <w:rsid w:val="007F690A"/>
    <w:rsid w:val="007F6ACC"/>
    <w:rsid w:val="007F6C0A"/>
    <w:rsid w:val="007F6F1F"/>
    <w:rsid w:val="007F7338"/>
    <w:rsid w:val="007F73C0"/>
    <w:rsid w:val="007F7EF7"/>
    <w:rsid w:val="007F7FB8"/>
    <w:rsid w:val="0080023F"/>
    <w:rsid w:val="008009BF"/>
    <w:rsid w:val="00800CBC"/>
    <w:rsid w:val="00801BBB"/>
    <w:rsid w:val="00801D81"/>
    <w:rsid w:val="00802123"/>
    <w:rsid w:val="0080216F"/>
    <w:rsid w:val="00802324"/>
    <w:rsid w:val="0080235C"/>
    <w:rsid w:val="00802B6D"/>
    <w:rsid w:val="00802C4F"/>
    <w:rsid w:val="008032EE"/>
    <w:rsid w:val="008035ED"/>
    <w:rsid w:val="00803944"/>
    <w:rsid w:val="008039A7"/>
    <w:rsid w:val="008047BA"/>
    <w:rsid w:val="00804838"/>
    <w:rsid w:val="008048FA"/>
    <w:rsid w:val="00804A25"/>
    <w:rsid w:val="00804C96"/>
    <w:rsid w:val="00804D8C"/>
    <w:rsid w:val="008051A7"/>
    <w:rsid w:val="00805782"/>
    <w:rsid w:val="00805B83"/>
    <w:rsid w:val="00805DCA"/>
    <w:rsid w:val="0080603E"/>
    <w:rsid w:val="008060AF"/>
    <w:rsid w:val="00806981"/>
    <w:rsid w:val="00806AA8"/>
    <w:rsid w:val="00806B42"/>
    <w:rsid w:val="00806E70"/>
    <w:rsid w:val="0080707A"/>
    <w:rsid w:val="008079E2"/>
    <w:rsid w:val="00807ACE"/>
    <w:rsid w:val="008105A9"/>
    <w:rsid w:val="00810BEC"/>
    <w:rsid w:val="0081108A"/>
    <w:rsid w:val="008115C9"/>
    <w:rsid w:val="0081197B"/>
    <w:rsid w:val="008124B2"/>
    <w:rsid w:val="008127C6"/>
    <w:rsid w:val="0081295B"/>
    <w:rsid w:val="00813A7E"/>
    <w:rsid w:val="00813C7B"/>
    <w:rsid w:val="0081443E"/>
    <w:rsid w:val="00814497"/>
    <w:rsid w:val="00815579"/>
    <w:rsid w:val="00815AD1"/>
    <w:rsid w:val="00815AD3"/>
    <w:rsid w:val="00815C62"/>
    <w:rsid w:val="008160F2"/>
    <w:rsid w:val="00816805"/>
    <w:rsid w:val="008168BC"/>
    <w:rsid w:val="00816DE6"/>
    <w:rsid w:val="00817245"/>
    <w:rsid w:val="00817459"/>
    <w:rsid w:val="008174C4"/>
    <w:rsid w:val="00817E5D"/>
    <w:rsid w:val="00817FB6"/>
    <w:rsid w:val="00820089"/>
    <w:rsid w:val="008202CF"/>
    <w:rsid w:val="00820878"/>
    <w:rsid w:val="00820896"/>
    <w:rsid w:val="00820A33"/>
    <w:rsid w:val="00820BDA"/>
    <w:rsid w:val="0082174D"/>
    <w:rsid w:val="008217DE"/>
    <w:rsid w:val="00821999"/>
    <w:rsid w:val="008219EA"/>
    <w:rsid w:val="008234FD"/>
    <w:rsid w:val="0082358A"/>
    <w:rsid w:val="00823925"/>
    <w:rsid w:val="00823DA3"/>
    <w:rsid w:val="00824AF0"/>
    <w:rsid w:val="00824EB5"/>
    <w:rsid w:val="008250EE"/>
    <w:rsid w:val="00825AED"/>
    <w:rsid w:val="00826013"/>
    <w:rsid w:val="008260EB"/>
    <w:rsid w:val="0082621A"/>
    <w:rsid w:val="008263BE"/>
    <w:rsid w:val="00826DBF"/>
    <w:rsid w:val="00826DE8"/>
    <w:rsid w:val="0082707D"/>
    <w:rsid w:val="00827110"/>
    <w:rsid w:val="00827A85"/>
    <w:rsid w:val="00827C0A"/>
    <w:rsid w:val="00827C54"/>
    <w:rsid w:val="00830539"/>
    <w:rsid w:val="00830708"/>
    <w:rsid w:val="00830772"/>
    <w:rsid w:val="008307FB"/>
    <w:rsid w:val="00830A68"/>
    <w:rsid w:val="00830B91"/>
    <w:rsid w:val="00830FB8"/>
    <w:rsid w:val="0083115D"/>
    <w:rsid w:val="008311B1"/>
    <w:rsid w:val="008311DB"/>
    <w:rsid w:val="008314A9"/>
    <w:rsid w:val="0083150C"/>
    <w:rsid w:val="00831638"/>
    <w:rsid w:val="008319A0"/>
    <w:rsid w:val="00831CF1"/>
    <w:rsid w:val="00832B45"/>
    <w:rsid w:val="00832D02"/>
    <w:rsid w:val="00833238"/>
    <w:rsid w:val="00833B46"/>
    <w:rsid w:val="00833DEB"/>
    <w:rsid w:val="00833EC5"/>
    <w:rsid w:val="008349F9"/>
    <w:rsid w:val="00834A24"/>
    <w:rsid w:val="00835017"/>
    <w:rsid w:val="0083515B"/>
    <w:rsid w:val="00836363"/>
    <w:rsid w:val="008366FE"/>
    <w:rsid w:val="0083687F"/>
    <w:rsid w:val="008368D3"/>
    <w:rsid w:val="00836CE5"/>
    <w:rsid w:val="0083772C"/>
    <w:rsid w:val="00840B76"/>
    <w:rsid w:val="008410E2"/>
    <w:rsid w:val="00841464"/>
    <w:rsid w:val="008415A0"/>
    <w:rsid w:val="00841964"/>
    <w:rsid w:val="00841D5A"/>
    <w:rsid w:val="00842D9F"/>
    <w:rsid w:val="00842DFF"/>
    <w:rsid w:val="008435AE"/>
    <w:rsid w:val="00843647"/>
    <w:rsid w:val="008442B9"/>
    <w:rsid w:val="00844418"/>
    <w:rsid w:val="00844895"/>
    <w:rsid w:val="0084499B"/>
    <w:rsid w:val="00844B22"/>
    <w:rsid w:val="00844E37"/>
    <w:rsid w:val="00845B15"/>
    <w:rsid w:val="00846366"/>
    <w:rsid w:val="00846664"/>
    <w:rsid w:val="008467B6"/>
    <w:rsid w:val="008469F7"/>
    <w:rsid w:val="00846BC7"/>
    <w:rsid w:val="00846C25"/>
    <w:rsid w:val="008504BA"/>
    <w:rsid w:val="00850769"/>
    <w:rsid w:val="0085092F"/>
    <w:rsid w:val="00850C9E"/>
    <w:rsid w:val="008511B3"/>
    <w:rsid w:val="008519AA"/>
    <w:rsid w:val="00851B5A"/>
    <w:rsid w:val="00851C38"/>
    <w:rsid w:val="00851DB5"/>
    <w:rsid w:val="00852811"/>
    <w:rsid w:val="0085289D"/>
    <w:rsid w:val="00852DD1"/>
    <w:rsid w:val="008530E9"/>
    <w:rsid w:val="0085343E"/>
    <w:rsid w:val="00853AE5"/>
    <w:rsid w:val="00853CEA"/>
    <w:rsid w:val="00854122"/>
    <w:rsid w:val="00854DE3"/>
    <w:rsid w:val="008552C6"/>
    <w:rsid w:val="008552F2"/>
    <w:rsid w:val="008553B9"/>
    <w:rsid w:val="008556FC"/>
    <w:rsid w:val="008560CB"/>
    <w:rsid w:val="00856963"/>
    <w:rsid w:val="00856AD8"/>
    <w:rsid w:val="00856FE1"/>
    <w:rsid w:val="00857169"/>
    <w:rsid w:val="00857394"/>
    <w:rsid w:val="008575D3"/>
    <w:rsid w:val="00857969"/>
    <w:rsid w:val="00857C91"/>
    <w:rsid w:val="00860069"/>
    <w:rsid w:val="00860078"/>
    <w:rsid w:val="00860551"/>
    <w:rsid w:val="00860736"/>
    <w:rsid w:val="0086092D"/>
    <w:rsid w:val="008610B8"/>
    <w:rsid w:val="008611C0"/>
    <w:rsid w:val="008616FF"/>
    <w:rsid w:val="00861C3C"/>
    <w:rsid w:val="00861F20"/>
    <w:rsid w:val="008620DC"/>
    <w:rsid w:val="00862217"/>
    <w:rsid w:val="0086292C"/>
    <w:rsid w:val="008629F2"/>
    <w:rsid w:val="00862E0E"/>
    <w:rsid w:val="00862E57"/>
    <w:rsid w:val="0086363D"/>
    <w:rsid w:val="008637E6"/>
    <w:rsid w:val="00864087"/>
    <w:rsid w:val="0086414E"/>
    <w:rsid w:val="0086451D"/>
    <w:rsid w:val="008645D7"/>
    <w:rsid w:val="008646BB"/>
    <w:rsid w:val="00864ABD"/>
    <w:rsid w:val="00864ECB"/>
    <w:rsid w:val="008657A5"/>
    <w:rsid w:val="008658BF"/>
    <w:rsid w:val="00865A34"/>
    <w:rsid w:val="00865D05"/>
    <w:rsid w:val="00865D88"/>
    <w:rsid w:val="00865FF0"/>
    <w:rsid w:val="00866007"/>
    <w:rsid w:val="0086614C"/>
    <w:rsid w:val="008666F9"/>
    <w:rsid w:val="008669DA"/>
    <w:rsid w:val="0086703C"/>
    <w:rsid w:val="00867074"/>
    <w:rsid w:val="008673BD"/>
    <w:rsid w:val="008674F3"/>
    <w:rsid w:val="0086780C"/>
    <w:rsid w:val="008678B6"/>
    <w:rsid w:val="008678E2"/>
    <w:rsid w:val="008679D8"/>
    <w:rsid w:val="00867CAB"/>
    <w:rsid w:val="00867F17"/>
    <w:rsid w:val="008701CA"/>
    <w:rsid w:val="00870965"/>
    <w:rsid w:val="008710EC"/>
    <w:rsid w:val="00871184"/>
    <w:rsid w:val="00871431"/>
    <w:rsid w:val="008714D8"/>
    <w:rsid w:val="00871BBE"/>
    <w:rsid w:val="00871D17"/>
    <w:rsid w:val="0087242F"/>
    <w:rsid w:val="00872591"/>
    <w:rsid w:val="008728EE"/>
    <w:rsid w:val="00872965"/>
    <w:rsid w:val="008729CB"/>
    <w:rsid w:val="00872C70"/>
    <w:rsid w:val="00872DBF"/>
    <w:rsid w:val="0087338C"/>
    <w:rsid w:val="00873AED"/>
    <w:rsid w:val="00873B19"/>
    <w:rsid w:val="00873EBA"/>
    <w:rsid w:val="008744FB"/>
    <w:rsid w:val="008746CF"/>
    <w:rsid w:val="00874BE6"/>
    <w:rsid w:val="00874D2E"/>
    <w:rsid w:val="00875200"/>
    <w:rsid w:val="008754C6"/>
    <w:rsid w:val="008759BB"/>
    <w:rsid w:val="00875AA3"/>
    <w:rsid w:val="00875B94"/>
    <w:rsid w:val="00875D7F"/>
    <w:rsid w:val="0087710E"/>
    <w:rsid w:val="008773AF"/>
    <w:rsid w:val="008773E3"/>
    <w:rsid w:val="0087745B"/>
    <w:rsid w:val="00877532"/>
    <w:rsid w:val="00877D3A"/>
    <w:rsid w:val="00877D6F"/>
    <w:rsid w:val="00880056"/>
    <w:rsid w:val="008800C2"/>
    <w:rsid w:val="00880185"/>
    <w:rsid w:val="00880803"/>
    <w:rsid w:val="00880A4B"/>
    <w:rsid w:val="00880EBB"/>
    <w:rsid w:val="0088160D"/>
    <w:rsid w:val="008816FC"/>
    <w:rsid w:val="00881724"/>
    <w:rsid w:val="008817F5"/>
    <w:rsid w:val="00882206"/>
    <w:rsid w:val="008823AE"/>
    <w:rsid w:val="00882620"/>
    <w:rsid w:val="00882753"/>
    <w:rsid w:val="00882AE6"/>
    <w:rsid w:val="0088331A"/>
    <w:rsid w:val="00883501"/>
    <w:rsid w:val="008845AF"/>
    <w:rsid w:val="0088483A"/>
    <w:rsid w:val="00884843"/>
    <w:rsid w:val="00884A31"/>
    <w:rsid w:val="00885081"/>
    <w:rsid w:val="008854CE"/>
    <w:rsid w:val="00885914"/>
    <w:rsid w:val="00885C26"/>
    <w:rsid w:val="00885D26"/>
    <w:rsid w:val="008860F2"/>
    <w:rsid w:val="00886204"/>
    <w:rsid w:val="008864B9"/>
    <w:rsid w:val="00886690"/>
    <w:rsid w:val="00886901"/>
    <w:rsid w:val="00887423"/>
    <w:rsid w:val="0088748D"/>
    <w:rsid w:val="00887490"/>
    <w:rsid w:val="00887498"/>
    <w:rsid w:val="008900F5"/>
    <w:rsid w:val="0089039B"/>
    <w:rsid w:val="00890431"/>
    <w:rsid w:val="00890E9D"/>
    <w:rsid w:val="00891BF4"/>
    <w:rsid w:val="008921BC"/>
    <w:rsid w:val="00892D98"/>
    <w:rsid w:val="00893607"/>
    <w:rsid w:val="0089363B"/>
    <w:rsid w:val="00893B35"/>
    <w:rsid w:val="00893E5E"/>
    <w:rsid w:val="00893FC8"/>
    <w:rsid w:val="008940A0"/>
    <w:rsid w:val="00895600"/>
    <w:rsid w:val="00895CB5"/>
    <w:rsid w:val="00895DBC"/>
    <w:rsid w:val="00895F59"/>
    <w:rsid w:val="00896291"/>
    <w:rsid w:val="00896553"/>
    <w:rsid w:val="00896581"/>
    <w:rsid w:val="00896AFF"/>
    <w:rsid w:val="00896CE0"/>
    <w:rsid w:val="00896D33"/>
    <w:rsid w:val="008971EF"/>
    <w:rsid w:val="008973EC"/>
    <w:rsid w:val="008973F9"/>
    <w:rsid w:val="00897480"/>
    <w:rsid w:val="008976C6"/>
    <w:rsid w:val="00897A6D"/>
    <w:rsid w:val="00897FCB"/>
    <w:rsid w:val="008A039C"/>
    <w:rsid w:val="008A08E2"/>
    <w:rsid w:val="008A0AFF"/>
    <w:rsid w:val="008A0B25"/>
    <w:rsid w:val="008A17E9"/>
    <w:rsid w:val="008A1874"/>
    <w:rsid w:val="008A1880"/>
    <w:rsid w:val="008A1D04"/>
    <w:rsid w:val="008A29D1"/>
    <w:rsid w:val="008A2C5C"/>
    <w:rsid w:val="008A2CE1"/>
    <w:rsid w:val="008A3252"/>
    <w:rsid w:val="008A394D"/>
    <w:rsid w:val="008A3AE8"/>
    <w:rsid w:val="008A442F"/>
    <w:rsid w:val="008A4556"/>
    <w:rsid w:val="008A4723"/>
    <w:rsid w:val="008A4B02"/>
    <w:rsid w:val="008A55C0"/>
    <w:rsid w:val="008A57FD"/>
    <w:rsid w:val="008A5FB1"/>
    <w:rsid w:val="008A6025"/>
    <w:rsid w:val="008A66A4"/>
    <w:rsid w:val="008A68BB"/>
    <w:rsid w:val="008A6B2C"/>
    <w:rsid w:val="008A6E14"/>
    <w:rsid w:val="008A713F"/>
    <w:rsid w:val="008A7324"/>
    <w:rsid w:val="008A770F"/>
    <w:rsid w:val="008A78E8"/>
    <w:rsid w:val="008A7D15"/>
    <w:rsid w:val="008A7F52"/>
    <w:rsid w:val="008B0887"/>
    <w:rsid w:val="008B0D2E"/>
    <w:rsid w:val="008B0D96"/>
    <w:rsid w:val="008B0FC6"/>
    <w:rsid w:val="008B12E3"/>
    <w:rsid w:val="008B1588"/>
    <w:rsid w:val="008B1C86"/>
    <w:rsid w:val="008B1DA0"/>
    <w:rsid w:val="008B24D9"/>
    <w:rsid w:val="008B2537"/>
    <w:rsid w:val="008B2593"/>
    <w:rsid w:val="008B2C7D"/>
    <w:rsid w:val="008B3616"/>
    <w:rsid w:val="008B3714"/>
    <w:rsid w:val="008B3754"/>
    <w:rsid w:val="008B3CB5"/>
    <w:rsid w:val="008B44EC"/>
    <w:rsid w:val="008B50C4"/>
    <w:rsid w:val="008B5148"/>
    <w:rsid w:val="008B5173"/>
    <w:rsid w:val="008B580A"/>
    <w:rsid w:val="008B5CFD"/>
    <w:rsid w:val="008B5E27"/>
    <w:rsid w:val="008B6332"/>
    <w:rsid w:val="008B67DB"/>
    <w:rsid w:val="008B6866"/>
    <w:rsid w:val="008B6D8E"/>
    <w:rsid w:val="008B70B0"/>
    <w:rsid w:val="008B7BB5"/>
    <w:rsid w:val="008C0952"/>
    <w:rsid w:val="008C153B"/>
    <w:rsid w:val="008C16BA"/>
    <w:rsid w:val="008C21B3"/>
    <w:rsid w:val="008C2E6A"/>
    <w:rsid w:val="008C307D"/>
    <w:rsid w:val="008C3149"/>
    <w:rsid w:val="008C330E"/>
    <w:rsid w:val="008C4160"/>
    <w:rsid w:val="008C437C"/>
    <w:rsid w:val="008C45EA"/>
    <w:rsid w:val="008C4616"/>
    <w:rsid w:val="008C4B57"/>
    <w:rsid w:val="008C4C77"/>
    <w:rsid w:val="008C5017"/>
    <w:rsid w:val="008C513F"/>
    <w:rsid w:val="008C523D"/>
    <w:rsid w:val="008C6288"/>
    <w:rsid w:val="008C665C"/>
    <w:rsid w:val="008C71AF"/>
    <w:rsid w:val="008C7327"/>
    <w:rsid w:val="008C74F9"/>
    <w:rsid w:val="008C7850"/>
    <w:rsid w:val="008C7B57"/>
    <w:rsid w:val="008C7E99"/>
    <w:rsid w:val="008D00F8"/>
    <w:rsid w:val="008D011F"/>
    <w:rsid w:val="008D02EA"/>
    <w:rsid w:val="008D0692"/>
    <w:rsid w:val="008D06E2"/>
    <w:rsid w:val="008D0767"/>
    <w:rsid w:val="008D0977"/>
    <w:rsid w:val="008D09C5"/>
    <w:rsid w:val="008D0CEC"/>
    <w:rsid w:val="008D13E9"/>
    <w:rsid w:val="008D158D"/>
    <w:rsid w:val="008D2330"/>
    <w:rsid w:val="008D2D1E"/>
    <w:rsid w:val="008D3A3F"/>
    <w:rsid w:val="008D3CFC"/>
    <w:rsid w:val="008D3EF5"/>
    <w:rsid w:val="008D3FE9"/>
    <w:rsid w:val="008D467B"/>
    <w:rsid w:val="008D4D14"/>
    <w:rsid w:val="008D4E0B"/>
    <w:rsid w:val="008D4EBB"/>
    <w:rsid w:val="008D546A"/>
    <w:rsid w:val="008D5AEE"/>
    <w:rsid w:val="008D5B55"/>
    <w:rsid w:val="008D5DEC"/>
    <w:rsid w:val="008D5F20"/>
    <w:rsid w:val="008D631C"/>
    <w:rsid w:val="008D635B"/>
    <w:rsid w:val="008D63EB"/>
    <w:rsid w:val="008D6587"/>
    <w:rsid w:val="008D65DD"/>
    <w:rsid w:val="008D6ADE"/>
    <w:rsid w:val="008D6E96"/>
    <w:rsid w:val="008D6F4D"/>
    <w:rsid w:val="008D7761"/>
    <w:rsid w:val="008D7930"/>
    <w:rsid w:val="008E0123"/>
    <w:rsid w:val="008E01B1"/>
    <w:rsid w:val="008E0545"/>
    <w:rsid w:val="008E077C"/>
    <w:rsid w:val="008E0B61"/>
    <w:rsid w:val="008E0CD9"/>
    <w:rsid w:val="008E18C0"/>
    <w:rsid w:val="008E1ABB"/>
    <w:rsid w:val="008E1ED1"/>
    <w:rsid w:val="008E2F95"/>
    <w:rsid w:val="008E3195"/>
    <w:rsid w:val="008E3366"/>
    <w:rsid w:val="008E3AB3"/>
    <w:rsid w:val="008E3DAD"/>
    <w:rsid w:val="008E3DB1"/>
    <w:rsid w:val="008E4534"/>
    <w:rsid w:val="008E460A"/>
    <w:rsid w:val="008E4642"/>
    <w:rsid w:val="008E5089"/>
    <w:rsid w:val="008E53D7"/>
    <w:rsid w:val="008E54D0"/>
    <w:rsid w:val="008E5B11"/>
    <w:rsid w:val="008E5D9F"/>
    <w:rsid w:val="008E5F0F"/>
    <w:rsid w:val="008E630F"/>
    <w:rsid w:val="008E695A"/>
    <w:rsid w:val="008E6998"/>
    <w:rsid w:val="008E6A2E"/>
    <w:rsid w:val="008E6B13"/>
    <w:rsid w:val="008E6B6C"/>
    <w:rsid w:val="008E6DB8"/>
    <w:rsid w:val="008E70D7"/>
    <w:rsid w:val="008E744D"/>
    <w:rsid w:val="008E7558"/>
    <w:rsid w:val="008E75ED"/>
    <w:rsid w:val="008F001D"/>
    <w:rsid w:val="008F013D"/>
    <w:rsid w:val="008F0D7D"/>
    <w:rsid w:val="008F0DEF"/>
    <w:rsid w:val="008F1001"/>
    <w:rsid w:val="008F1023"/>
    <w:rsid w:val="008F121F"/>
    <w:rsid w:val="008F181C"/>
    <w:rsid w:val="008F1EA3"/>
    <w:rsid w:val="008F21C8"/>
    <w:rsid w:val="008F2305"/>
    <w:rsid w:val="008F248E"/>
    <w:rsid w:val="008F2D09"/>
    <w:rsid w:val="008F3042"/>
    <w:rsid w:val="008F325A"/>
    <w:rsid w:val="008F4996"/>
    <w:rsid w:val="008F4F82"/>
    <w:rsid w:val="008F5259"/>
    <w:rsid w:val="008F6087"/>
    <w:rsid w:val="008F6980"/>
    <w:rsid w:val="008F6B0D"/>
    <w:rsid w:val="008F6C04"/>
    <w:rsid w:val="008F6C87"/>
    <w:rsid w:val="008F6E20"/>
    <w:rsid w:val="008F73B1"/>
    <w:rsid w:val="008F74B3"/>
    <w:rsid w:val="008F76CB"/>
    <w:rsid w:val="008F7E71"/>
    <w:rsid w:val="009003D3"/>
    <w:rsid w:val="00900473"/>
    <w:rsid w:val="0090047A"/>
    <w:rsid w:val="0090119D"/>
    <w:rsid w:val="0090141A"/>
    <w:rsid w:val="009016F1"/>
    <w:rsid w:val="00901986"/>
    <w:rsid w:val="00901B3A"/>
    <w:rsid w:val="00901C01"/>
    <w:rsid w:val="00902205"/>
    <w:rsid w:val="0090228C"/>
    <w:rsid w:val="00902C04"/>
    <w:rsid w:val="00902C46"/>
    <w:rsid w:val="00902F1A"/>
    <w:rsid w:val="00902F71"/>
    <w:rsid w:val="0090311C"/>
    <w:rsid w:val="00903AB9"/>
    <w:rsid w:val="00903C6A"/>
    <w:rsid w:val="00903D26"/>
    <w:rsid w:val="0090462A"/>
    <w:rsid w:val="0090482D"/>
    <w:rsid w:val="009049D4"/>
    <w:rsid w:val="00904A66"/>
    <w:rsid w:val="009054B5"/>
    <w:rsid w:val="00905D9F"/>
    <w:rsid w:val="00905DE8"/>
    <w:rsid w:val="00905E20"/>
    <w:rsid w:val="00906761"/>
    <w:rsid w:val="00906EC3"/>
    <w:rsid w:val="00906F21"/>
    <w:rsid w:val="00906FA0"/>
    <w:rsid w:val="009072A4"/>
    <w:rsid w:val="0090733E"/>
    <w:rsid w:val="0090763C"/>
    <w:rsid w:val="00907F66"/>
    <w:rsid w:val="00907F9C"/>
    <w:rsid w:val="00910195"/>
    <w:rsid w:val="009101CC"/>
    <w:rsid w:val="009101E8"/>
    <w:rsid w:val="009103BE"/>
    <w:rsid w:val="00910604"/>
    <w:rsid w:val="009106D0"/>
    <w:rsid w:val="00910A6C"/>
    <w:rsid w:val="00910B61"/>
    <w:rsid w:val="0091151B"/>
    <w:rsid w:val="009117EF"/>
    <w:rsid w:val="00911D88"/>
    <w:rsid w:val="00912199"/>
    <w:rsid w:val="00912505"/>
    <w:rsid w:val="009125FF"/>
    <w:rsid w:val="00912B2A"/>
    <w:rsid w:val="00912C65"/>
    <w:rsid w:val="00913B30"/>
    <w:rsid w:val="00913B57"/>
    <w:rsid w:val="00913E62"/>
    <w:rsid w:val="00914420"/>
    <w:rsid w:val="009148D4"/>
    <w:rsid w:val="00914BDD"/>
    <w:rsid w:val="00914CD4"/>
    <w:rsid w:val="00914CF4"/>
    <w:rsid w:val="00914D68"/>
    <w:rsid w:val="00914F84"/>
    <w:rsid w:val="00915022"/>
    <w:rsid w:val="0091537A"/>
    <w:rsid w:val="00915B24"/>
    <w:rsid w:val="00916953"/>
    <w:rsid w:val="00916A0C"/>
    <w:rsid w:val="00916CC2"/>
    <w:rsid w:val="009175F0"/>
    <w:rsid w:val="009179AA"/>
    <w:rsid w:val="00917D22"/>
    <w:rsid w:val="0092011C"/>
    <w:rsid w:val="009201AC"/>
    <w:rsid w:val="0092020A"/>
    <w:rsid w:val="0092051D"/>
    <w:rsid w:val="00920582"/>
    <w:rsid w:val="00920CB1"/>
    <w:rsid w:val="00920D68"/>
    <w:rsid w:val="0092144E"/>
    <w:rsid w:val="009218C6"/>
    <w:rsid w:val="00921E78"/>
    <w:rsid w:val="0092227A"/>
    <w:rsid w:val="0092260F"/>
    <w:rsid w:val="0092282F"/>
    <w:rsid w:val="00922971"/>
    <w:rsid w:val="00922CD1"/>
    <w:rsid w:val="00922DC2"/>
    <w:rsid w:val="00923307"/>
    <w:rsid w:val="0092383B"/>
    <w:rsid w:val="00923875"/>
    <w:rsid w:val="00923C50"/>
    <w:rsid w:val="00923FDD"/>
    <w:rsid w:val="00924123"/>
    <w:rsid w:val="00924243"/>
    <w:rsid w:val="00924A4C"/>
    <w:rsid w:val="00925189"/>
    <w:rsid w:val="00925403"/>
    <w:rsid w:val="00925898"/>
    <w:rsid w:val="00925919"/>
    <w:rsid w:val="0092593F"/>
    <w:rsid w:val="00925A20"/>
    <w:rsid w:val="00925AC8"/>
    <w:rsid w:val="00925AFD"/>
    <w:rsid w:val="0092611D"/>
    <w:rsid w:val="0092663D"/>
    <w:rsid w:val="00926AF8"/>
    <w:rsid w:val="00926F68"/>
    <w:rsid w:val="009276FB"/>
    <w:rsid w:val="00927964"/>
    <w:rsid w:val="00927D87"/>
    <w:rsid w:val="00927D90"/>
    <w:rsid w:val="00930A55"/>
    <w:rsid w:val="00931284"/>
    <w:rsid w:val="009315C3"/>
    <w:rsid w:val="009316D8"/>
    <w:rsid w:val="00931BFC"/>
    <w:rsid w:val="00931D75"/>
    <w:rsid w:val="00931E2A"/>
    <w:rsid w:val="00932063"/>
    <w:rsid w:val="009321EB"/>
    <w:rsid w:val="009326D1"/>
    <w:rsid w:val="00932C36"/>
    <w:rsid w:val="009331BD"/>
    <w:rsid w:val="009333B1"/>
    <w:rsid w:val="009339C7"/>
    <w:rsid w:val="00934173"/>
    <w:rsid w:val="00934192"/>
    <w:rsid w:val="00934216"/>
    <w:rsid w:val="00934588"/>
    <w:rsid w:val="009347D0"/>
    <w:rsid w:val="009348DE"/>
    <w:rsid w:val="0093493F"/>
    <w:rsid w:val="00934C7C"/>
    <w:rsid w:val="0093504A"/>
    <w:rsid w:val="00935166"/>
    <w:rsid w:val="009351AC"/>
    <w:rsid w:val="0093537E"/>
    <w:rsid w:val="00935414"/>
    <w:rsid w:val="00936492"/>
    <w:rsid w:val="0093690A"/>
    <w:rsid w:val="00936F35"/>
    <w:rsid w:val="009372B9"/>
    <w:rsid w:val="00937CB8"/>
    <w:rsid w:val="00937E05"/>
    <w:rsid w:val="00940267"/>
    <w:rsid w:val="009403DE"/>
    <w:rsid w:val="009403EA"/>
    <w:rsid w:val="009403F5"/>
    <w:rsid w:val="00940A0B"/>
    <w:rsid w:val="00941011"/>
    <w:rsid w:val="009411DB"/>
    <w:rsid w:val="009415CD"/>
    <w:rsid w:val="0094186B"/>
    <w:rsid w:val="00941A06"/>
    <w:rsid w:val="00942011"/>
    <w:rsid w:val="009421E4"/>
    <w:rsid w:val="009424E7"/>
    <w:rsid w:val="009428BB"/>
    <w:rsid w:val="00942F47"/>
    <w:rsid w:val="009437CA"/>
    <w:rsid w:val="00943987"/>
    <w:rsid w:val="00943A67"/>
    <w:rsid w:val="00944517"/>
    <w:rsid w:val="00944A6A"/>
    <w:rsid w:val="00944BF5"/>
    <w:rsid w:val="00944ECA"/>
    <w:rsid w:val="00944F85"/>
    <w:rsid w:val="00945A6F"/>
    <w:rsid w:val="00945FC0"/>
    <w:rsid w:val="00946283"/>
    <w:rsid w:val="009463E3"/>
    <w:rsid w:val="009463F0"/>
    <w:rsid w:val="00946496"/>
    <w:rsid w:val="00946E35"/>
    <w:rsid w:val="00946F85"/>
    <w:rsid w:val="00946FE0"/>
    <w:rsid w:val="0094731A"/>
    <w:rsid w:val="0094757A"/>
    <w:rsid w:val="0094768C"/>
    <w:rsid w:val="0094787F"/>
    <w:rsid w:val="009503AE"/>
    <w:rsid w:val="00950578"/>
    <w:rsid w:val="0095058B"/>
    <w:rsid w:val="009505DE"/>
    <w:rsid w:val="009508B3"/>
    <w:rsid w:val="00950CA4"/>
    <w:rsid w:val="00951C7A"/>
    <w:rsid w:val="00952340"/>
    <w:rsid w:val="009524BB"/>
    <w:rsid w:val="00952574"/>
    <w:rsid w:val="00952887"/>
    <w:rsid w:val="009531CB"/>
    <w:rsid w:val="0095343E"/>
    <w:rsid w:val="00953752"/>
    <w:rsid w:val="00953A55"/>
    <w:rsid w:val="00953E6D"/>
    <w:rsid w:val="0095463B"/>
    <w:rsid w:val="0095470D"/>
    <w:rsid w:val="0095487C"/>
    <w:rsid w:val="00954942"/>
    <w:rsid w:val="00954B1D"/>
    <w:rsid w:val="00954B46"/>
    <w:rsid w:val="00954BC6"/>
    <w:rsid w:val="00954DB0"/>
    <w:rsid w:val="009553E9"/>
    <w:rsid w:val="009553F1"/>
    <w:rsid w:val="0095624A"/>
    <w:rsid w:val="00956602"/>
    <w:rsid w:val="00957966"/>
    <w:rsid w:val="00957C94"/>
    <w:rsid w:val="00957E8E"/>
    <w:rsid w:val="00960116"/>
    <w:rsid w:val="00960AE3"/>
    <w:rsid w:val="00960CA0"/>
    <w:rsid w:val="00960DDD"/>
    <w:rsid w:val="00961125"/>
    <w:rsid w:val="009611CF"/>
    <w:rsid w:val="00961BE4"/>
    <w:rsid w:val="00961CDC"/>
    <w:rsid w:val="00961D00"/>
    <w:rsid w:val="00961E3C"/>
    <w:rsid w:val="00961F11"/>
    <w:rsid w:val="009622E0"/>
    <w:rsid w:val="00962C86"/>
    <w:rsid w:val="00962CA5"/>
    <w:rsid w:val="00962D15"/>
    <w:rsid w:val="00962D1B"/>
    <w:rsid w:val="00962E4E"/>
    <w:rsid w:val="00962E51"/>
    <w:rsid w:val="0096399F"/>
    <w:rsid w:val="00963C4E"/>
    <w:rsid w:val="00964623"/>
    <w:rsid w:val="00964919"/>
    <w:rsid w:val="009649AE"/>
    <w:rsid w:val="00964A63"/>
    <w:rsid w:val="00964B98"/>
    <w:rsid w:val="009651A1"/>
    <w:rsid w:val="0096548A"/>
    <w:rsid w:val="009654E2"/>
    <w:rsid w:val="00965571"/>
    <w:rsid w:val="009657C5"/>
    <w:rsid w:val="00965D95"/>
    <w:rsid w:val="00967232"/>
    <w:rsid w:val="009673D0"/>
    <w:rsid w:val="00967541"/>
    <w:rsid w:val="009701D0"/>
    <w:rsid w:val="00970344"/>
    <w:rsid w:val="00970693"/>
    <w:rsid w:val="009706F0"/>
    <w:rsid w:val="009708E1"/>
    <w:rsid w:val="00970A4D"/>
    <w:rsid w:val="00970F31"/>
    <w:rsid w:val="00971280"/>
    <w:rsid w:val="00971885"/>
    <w:rsid w:val="00971893"/>
    <w:rsid w:val="00971944"/>
    <w:rsid w:val="009722DF"/>
    <w:rsid w:val="00972516"/>
    <w:rsid w:val="0097255A"/>
    <w:rsid w:val="00973E52"/>
    <w:rsid w:val="00974026"/>
    <w:rsid w:val="00974AEC"/>
    <w:rsid w:val="00974B6A"/>
    <w:rsid w:val="00974D9A"/>
    <w:rsid w:val="00974E97"/>
    <w:rsid w:val="00974ECC"/>
    <w:rsid w:val="00975309"/>
    <w:rsid w:val="00975764"/>
    <w:rsid w:val="009758CE"/>
    <w:rsid w:val="009759E5"/>
    <w:rsid w:val="00975E4D"/>
    <w:rsid w:val="009760A6"/>
    <w:rsid w:val="009766FC"/>
    <w:rsid w:val="00976DD9"/>
    <w:rsid w:val="0097786D"/>
    <w:rsid w:val="00977C5F"/>
    <w:rsid w:val="00981160"/>
    <w:rsid w:val="0098161B"/>
    <w:rsid w:val="00981F94"/>
    <w:rsid w:val="009822F7"/>
    <w:rsid w:val="009823E9"/>
    <w:rsid w:val="00982977"/>
    <w:rsid w:val="00983358"/>
    <w:rsid w:val="0098367F"/>
    <w:rsid w:val="00983DF3"/>
    <w:rsid w:val="0098487A"/>
    <w:rsid w:val="00984B1A"/>
    <w:rsid w:val="00984CBC"/>
    <w:rsid w:val="00984DC3"/>
    <w:rsid w:val="00985910"/>
    <w:rsid w:val="00985A0C"/>
    <w:rsid w:val="00985CA5"/>
    <w:rsid w:val="00985F65"/>
    <w:rsid w:val="00986783"/>
    <w:rsid w:val="00986B33"/>
    <w:rsid w:val="0098708F"/>
    <w:rsid w:val="00987224"/>
    <w:rsid w:val="0098724F"/>
    <w:rsid w:val="009873FC"/>
    <w:rsid w:val="0098799C"/>
    <w:rsid w:val="00987E83"/>
    <w:rsid w:val="009901C2"/>
    <w:rsid w:val="00990F26"/>
    <w:rsid w:val="0099108D"/>
    <w:rsid w:val="00991AEF"/>
    <w:rsid w:val="00991D43"/>
    <w:rsid w:val="00991ED2"/>
    <w:rsid w:val="009921B8"/>
    <w:rsid w:val="0099287D"/>
    <w:rsid w:val="0099333C"/>
    <w:rsid w:val="009933E0"/>
    <w:rsid w:val="00993988"/>
    <w:rsid w:val="00993BA1"/>
    <w:rsid w:val="00993BB9"/>
    <w:rsid w:val="009942DB"/>
    <w:rsid w:val="00994376"/>
    <w:rsid w:val="00994973"/>
    <w:rsid w:val="00994E50"/>
    <w:rsid w:val="00994EFB"/>
    <w:rsid w:val="00995578"/>
    <w:rsid w:val="009966FD"/>
    <w:rsid w:val="00997034"/>
    <w:rsid w:val="0099712C"/>
    <w:rsid w:val="00997474"/>
    <w:rsid w:val="00997731"/>
    <w:rsid w:val="009A0295"/>
    <w:rsid w:val="009A035D"/>
    <w:rsid w:val="009A0908"/>
    <w:rsid w:val="009A0A60"/>
    <w:rsid w:val="009A0C40"/>
    <w:rsid w:val="009A0DAD"/>
    <w:rsid w:val="009A12CA"/>
    <w:rsid w:val="009A1560"/>
    <w:rsid w:val="009A1596"/>
    <w:rsid w:val="009A1672"/>
    <w:rsid w:val="009A1852"/>
    <w:rsid w:val="009A1D33"/>
    <w:rsid w:val="009A219A"/>
    <w:rsid w:val="009A239D"/>
    <w:rsid w:val="009A246E"/>
    <w:rsid w:val="009A326E"/>
    <w:rsid w:val="009A36C3"/>
    <w:rsid w:val="009A3784"/>
    <w:rsid w:val="009A3933"/>
    <w:rsid w:val="009A3D75"/>
    <w:rsid w:val="009A3E0D"/>
    <w:rsid w:val="009A42A1"/>
    <w:rsid w:val="009A42F4"/>
    <w:rsid w:val="009A4477"/>
    <w:rsid w:val="009A4778"/>
    <w:rsid w:val="009A4927"/>
    <w:rsid w:val="009A4DDE"/>
    <w:rsid w:val="009A4E06"/>
    <w:rsid w:val="009A570C"/>
    <w:rsid w:val="009A5C2E"/>
    <w:rsid w:val="009A5DAF"/>
    <w:rsid w:val="009A638D"/>
    <w:rsid w:val="009A63DA"/>
    <w:rsid w:val="009A6748"/>
    <w:rsid w:val="009A6C39"/>
    <w:rsid w:val="009A6FB9"/>
    <w:rsid w:val="009A71E5"/>
    <w:rsid w:val="009A731D"/>
    <w:rsid w:val="009A77EC"/>
    <w:rsid w:val="009A799D"/>
    <w:rsid w:val="009B06E4"/>
    <w:rsid w:val="009B0CFD"/>
    <w:rsid w:val="009B0E91"/>
    <w:rsid w:val="009B19A6"/>
    <w:rsid w:val="009B208B"/>
    <w:rsid w:val="009B23AA"/>
    <w:rsid w:val="009B2535"/>
    <w:rsid w:val="009B2F41"/>
    <w:rsid w:val="009B3336"/>
    <w:rsid w:val="009B351A"/>
    <w:rsid w:val="009B365C"/>
    <w:rsid w:val="009B36A6"/>
    <w:rsid w:val="009B3A4D"/>
    <w:rsid w:val="009B3B78"/>
    <w:rsid w:val="009B3D40"/>
    <w:rsid w:val="009B578E"/>
    <w:rsid w:val="009B5DC2"/>
    <w:rsid w:val="009B5EAF"/>
    <w:rsid w:val="009B6418"/>
    <w:rsid w:val="009B649A"/>
    <w:rsid w:val="009B695C"/>
    <w:rsid w:val="009B6C0F"/>
    <w:rsid w:val="009B71C6"/>
    <w:rsid w:val="009B7449"/>
    <w:rsid w:val="009B7482"/>
    <w:rsid w:val="009B74B3"/>
    <w:rsid w:val="009C0299"/>
    <w:rsid w:val="009C031B"/>
    <w:rsid w:val="009C07BD"/>
    <w:rsid w:val="009C088D"/>
    <w:rsid w:val="009C0C93"/>
    <w:rsid w:val="009C0CC2"/>
    <w:rsid w:val="009C0CDC"/>
    <w:rsid w:val="009C1413"/>
    <w:rsid w:val="009C142E"/>
    <w:rsid w:val="009C175B"/>
    <w:rsid w:val="009C18BA"/>
    <w:rsid w:val="009C1B84"/>
    <w:rsid w:val="009C1D3B"/>
    <w:rsid w:val="009C2193"/>
    <w:rsid w:val="009C219F"/>
    <w:rsid w:val="009C2568"/>
    <w:rsid w:val="009C275D"/>
    <w:rsid w:val="009C2B8F"/>
    <w:rsid w:val="009C2BD5"/>
    <w:rsid w:val="009C2FCC"/>
    <w:rsid w:val="009C37BF"/>
    <w:rsid w:val="009C3913"/>
    <w:rsid w:val="009C3C43"/>
    <w:rsid w:val="009C3E5A"/>
    <w:rsid w:val="009C3F3A"/>
    <w:rsid w:val="009C401D"/>
    <w:rsid w:val="009C406E"/>
    <w:rsid w:val="009C4097"/>
    <w:rsid w:val="009C4435"/>
    <w:rsid w:val="009C4B51"/>
    <w:rsid w:val="009C4D1C"/>
    <w:rsid w:val="009C4E87"/>
    <w:rsid w:val="009C4EE6"/>
    <w:rsid w:val="009C52F7"/>
    <w:rsid w:val="009C5472"/>
    <w:rsid w:val="009C5C00"/>
    <w:rsid w:val="009C5E2E"/>
    <w:rsid w:val="009C6A46"/>
    <w:rsid w:val="009C6B7A"/>
    <w:rsid w:val="009C6BF1"/>
    <w:rsid w:val="009C6C95"/>
    <w:rsid w:val="009C7E2D"/>
    <w:rsid w:val="009D0310"/>
    <w:rsid w:val="009D07E1"/>
    <w:rsid w:val="009D1019"/>
    <w:rsid w:val="009D17F6"/>
    <w:rsid w:val="009D1BB3"/>
    <w:rsid w:val="009D20D9"/>
    <w:rsid w:val="009D22B3"/>
    <w:rsid w:val="009D236A"/>
    <w:rsid w:val="009D2760"/>
    <w:rsid w:val="009D280C"/>
    <w:rsid w:val="009D2AE5"/>
    <w:rsid w:val="009D2B11"/>
    <w:rsid w:val="009D38C8"/>
    <w:rsid w:val="009D39C1"/>
    <w:rsid w:val="009D3BDB"/>
    <w:rsid w:val="009D3D0C"/>
    <w:rsid w:val="009D3E31"/>
    <w:rsid w:val="009D4481"/>
    <w:rsid w:val="009D493D"/>
    <w:rsid w:val="009D4CBF"/>
    <w:rsid w:val="009D531A"/>
    <w:rsid w:val="009D55B6"/>
    <w:rsid w:val="009D56F0"/>
    <w:rsid w:val="009D572A"/>
    <w:rsid w:val="009D5ABB"/>
    <w:rsid w:val="009D5CE4"/>
    <w:rsid w:val="009D5D07"/>
    <w:rsid w:val="009D65DD"/>
    <w:rsid w:val="009D6964"/>
    <w:rsid w:val="009D697F"/>
    <w:rsid w:val="009D70AB"/>
    <w:rsid w:val="009D738B"/>
    <w:rsid w:val="009D7492"/>
    <w:rsid w:val="009D75A7"/>
    <w:rsid w:val="009E0855"/>
    <w:rsid w:val="009E0986"/>
    <w:rsid w:val="009E09D2"/>
    <w:rsid w:val="009E0CDD"/>
    <w:rsid w:val="009E130C"/>
    <w:rsid w:val="009E1FC2"/>
    <w:rsid w:val="009E2425"/>
    <w:rsid w:val="009E2C1D"/>
    <w:rsid w:val="009E3160"/>
    <w:rsid w:val="009E3C7A"/>
    <w:rsid w:val="009E3E3C"/>
    <w:rsid w:val="009E50D9"/>
    <w:rsid w:val="009E54D2"/>
    <w:rsid w:val="009E5A4B"/>
    <w:rsid w:val="009E5EEC"/>
    <w:rsid w:val="009E6350"/>
    <w:rsid w:val="009E7458"/>
    <w:rsid w:val="009E7BD7"/>
    <w:rsid w:val="009E7E7F"/>
    <w:rsid w:val="009F0384"/>
    <w:rsid w:val="009F09D6"/>
    <w:rsid w:val="009F0BD1"/>
    <w:rsid w:val="009F0F91"/>
    <w:rsid w:val="009F111D"/>
    <w:rsid w:val="009F19DD"/>
    <w:rsid w:val="009F1A0F"/>
    <w:rsid w:val="009F1AF2"/>
    <w:rsid w:val="009F20C1"/>
    <w:rsid w:val="009F230C"/>
    <w:rsid w:val="009F2BCB"/>
    <w:rsid w:val="009F2D5B"/>
    <w:rsid w:val="009F2DF6"/>
    <w:rsid w:val="009F41A7"/>
    <w:rsid w:val="009F435B"/>
    <w:rsid w:val="009F444E"/>
    <w:rsid w:val="009F44F9"/>
    <w:rsid w:val="009F4811"/>
    <w:rsid w:val="009F4A3A"/>
    <w:rsid w:val="009F4C23"/>
    <w:rsid w:val="009F5079"/>
    <w:rsid w:val="009F58A4"/>
    <w:rsid w:val="009F5933"/>
    <w:rsid w:val="009F6168"/>
    <w:rsid w:val="009F62A3"/>
    <w:rsid w:val="009F674E"/>
    <w:rsid w:val="009F6932"/>
    <w:rsid w:val="009F6A6E"/>
    <w:rsid w:val="009F7306"/>
    <w:rsid w:val="009F7801"/>
    <w:rsid w:val="009F79FA"/>
    <w:rsid w:val="009F7A17"/>
    <w:rsid w:val="009F7AA2"/>
    <w:rsid w:val="009F7ABD"/>
    <w:rsid w:val="00A0018F"/>
    <w:rsid w:val="00A00DD7"/>
    <w:rsid w:val="00A01977"/>
    <w:rsid w:val="00A01EC6"/>
    <w:rsid w:val="00A0203B"/>
    <w:rsid w:val="00A02790"/>
    <w:rsid w:val="00A0280D"/>
    <w:rsid w:val="00A02816"/>
    <w:rsid w:val="00A02ADC"/>
    <w:rsid w:val="00A02AEE"/>
    <w:rsid w:val="00A0313B"/>
    <w:rsid w:val="00A03201"/>
    <w:rsid w:val="00A03818"/>
    <w:rsid w:val="00A038D1"/>
    <w:rsid w:val="00A03957"/>
    <w:rsid w:val="00A039D5"/>
    <w:rsid w:val="00A03B26"/>
    <w:rsid w:val="00A03DBF"/>
    <w:rsid w:val="00A05078"/>
    <w:rsid w:val="00A05120"/>
    <w:rsid w:val="00A05184"/>
    <w:rsid w:val="00A05569"/>
    <w:rsid w:val="00A0559B"/>
    <w:rsid w:val="00A0572B"/>
    <w:rsid w:val="00A05A4C"/>
    <w:rsid w:val="00A0633B"/>
    <w:rsid w:val="00A068C0"/>
    <w:rsid w:val="00A06972"/>
    <w:rsid w:val="00A06DCC"/>
    <w:rsid w:val="00A06E67"/>
    <w:rsid w:val="00A076BE"/>
    <w:rsid w:val="00A10033"/>
    <w:rsid w:val="00A1025C"/>
    <w:rsid w:val="00A106F1"/>
    <w:rsid w:val="00A10AD6"/>
    <w:rsid w:val="00A10E32"/>
    <w:rsid w:val="00A10F59"/>
    <w:rsid w:val="00A11233"/>
    <w:rsid w:val="00A113F7"/>
    <w:rsid w:val="00A1181C"/>
    <w:rsid w:val="00A12614"/>
    <w:rsid w:val="00A129A4"/>
    <w:rsid w:val="00A12D12"/>
    <w:rsid w:val="00A12D7C"/>
    <w:rsid w:val="00A136F6"/>
    <w:rsid w:val="00A13720"/>
    <w:rsid w:val="00A13A67"/>
    <w:rsid w:val="00A141ED"/>
    <w:rsid w:val="00A14925"/>
    <w:rsid w:val="00A14BF9"/>
    <w:rsid w:val="00A14CA9"/>
    <w:rsid w:val="00A15164"/>
    <w:rsid w:val="00A15335"/>
    <w:rsid w:val="00A15A59"/>
    <w:rsid w:val="00A162D3"/>
    <w:rsid w:val="00A163BE"/>
    <w:rsid w:val="00A1689E"/>
    <w:rsid w:val="00A16A26"/>
    <w:rsid w:val="00A16D70"/>
    <w:rsid w:val="00A16F75"/>
    <w:rsid w:val="00A170C7"/>
    <w:rsid w:val="00A1794C"/>
    <w:rsid w:val="00A17973"/>
    <w:rsid w:val="00A17B09"/>
    <w:rsid w:val="00A17CF3"/>
    <w:rsid w:val="00A202C8"/>
    <w:rsid w:val="00A20CAA"/>
    <w:rsid w:val="00A20D33"/>
    <w:rsid w:val="00A21054"/>
    <w:rsid w:val="00A215D4"/>
    <w:rsid w:val="00A219A7"/>
    <w:rsid w:val="00A21AD1"/>
    <w:rsid w:val="00A21AF6"/>
    <w:rsid w:val="00A21EA3"/>
    <w:rsid w:val="00A223BF"/>
    <w:rsid w:val="00A22512"/>
    <w:rsid w:val="00A2369B"/>
    <w:rsid w:val="00A23B00"/>
    <w:rsid w:val="00A24AC4"/>
    <w:rsid w:val="00A25242"/>
    <w:rsid w:val="00A254E9"/>
    <w:rsid w:val="00A25E70"/>
    <w:rsid w:val="00A263CF"/>
    <w:rsid w:val="00A26857"/>
    <w:rsid w:val="00A26911"/>
    <w:rsid w:val="00A26F8D"/>
    <w:rsid w:val="00A2734E"/>
    <w:rsid w:val="00A273CF"/>
    <w:rsid w:val="00A27D53"/>
    <w:rsid w:val="00A27FC1"/>
    <w:rsid w:val="00A30220"/>
    <w:rsid w:val="00A30607"/>
    <w:rsid w:val="00A307AE"/>
    <w:rsid w:val="00A30A16"/>
    <w:rsid w:val="00A315D3"/>
    <w:rsid w:val="00A31856"/>
    <w:rsid w:val="00A31A69"/>
    <w:rsid w:val="00A31DB4"/>
    <w:rsid w:val="00A32023"/>
    <w:rsid w:val="00A326DA"/>
    <w:rsid w:val="00A32897"/>
    <w:rsid w:val="00A32A64"/>
    <w:rsid w:val="00A32F2C"/>
    <w:rsid w:val="00A33C1F"/>
    <w:rsid w:val="00A33DFE"/>
    <w:rsid w:val="00A340E6"/>
    <w:rsid w:val="00A34755"/>
    <w:rsid w:val="00A34D12"/>
    <w:rsid w:val="00A350BD"/>
    <w:rsid w:val="00A3524A"/>
    <w:rsid w:val="00A352CD"/>
    <w:rsid w:val="00A3561D"/>
    <w:rsid w:val="00A35867"/>
    <w:rsid w:val="00A35868"/>
    <w:rsid w:val="00A364A0"/>
    <w:rsid w:val="00A3694D"/>
    <w:rsid w:val="00A36AC2"/>
    <w:rsid w:val="00A36D13"/>
    <w:rsid w:val="00A37192"/>
    <w:rsid w:val="00A3744D"/>
    <w:rsid w:val="00A37478"/>
    <w:rsid w:val="00A3750B"/>
    <w:rsid w:val="00A376DC"/>
    <w:rsid w:val="00A37851"/>
    <w:rsid w:val="00A37DCB"/>
    <w:rsid w:val="00A4016D"/>
    <w:rsid w:val="00A405E4"/>
    <w:rsid w:val="00A40891"/>
    <w:rsid w:val="00A40B45"/>
    <w:rsid w:val="00A41393"/>
    <w:rsid w:val="00A418BE"/>
    <w:rsid w:val="00A41F5E"/>
    <w:rsid w:val="00A42027"/>
    <w:rsid w:val="00A42060"/>
    <w:rsid w:val="00A42166"/>
    <w:rsid w:val="00A42217"/>
    <w:rsid w:val="00A425DE"/>
    <w:rsid w:val="00A42603"/>
    <w:rsid w:val="00A426D5"/>
    <w:rsid w:val="00A42B14"/>
    <w:rsid w:val="00A42E5A"/>
    <w:rsid w:val="00A435A8"/>
    <w:rsid w:val="00A4381D"/>
    <w:rsid w:val="00A43A7C"/>
    <w:rsid w:val="00A44060"/>
    <w:rsid w:val="00A4444D"/>
    <w:rsid w:val="00A44455"/>
    <w:rsid w:val="00A44BD5"/>
    <w:rsid w:val="00A45EB6"/>
    <w:rsid w:val="00A46765"/>
    <w:rsid w:val="00A46E8F"/>
    <w:rsid w:val="00A4738C"/>
    <w:rsid w:val="00A47A38"/>
    <w:rsid w:val="00A501CD"/>
    <w:rsid w:val="00A50317"/>
    <w:rsid w:val="00A50594"/>
    <w:rsid w:val="00A50D0C"/>
    <w:rsid w:val="00A50F27"/>
    <w:rsid w:val="00A514DE"/>
    <w:rsid w:val="00A51BCA"/>
    <w:rsid w:val="00A522DD"/>
    <w:rsid w:val="00A52324"/>
    <w:rsid w:val="00A52A4C"/>
    <w:rsid w:val="00A52ADD"/>
    <w:rsid w:val="00A52DBE"/>
    <w:rsid w:val="00A52EA7"/>
    <w:rsid w:val="00A53140"/>
    <w:rsid w:val="00A531D6"/>
    <w:rsid w:val="00A5325B"/>
    <w:rsid w:val="00A532F6"/>
    <w:rsid w:val="00A534E5"/>
    <w:rsid w:val="00A53AE1"/>
    <w:rsid w:val="00A53BD2"/>
    <w:rsid w:val="00A542B1"/>
    <w:rsid w:val="00A545BE"/>
    <w:rsid w:val="00A547BC"/>
    <w:rsid w:val="00A54E42"/>
    <w:rsid w:val="00A54F2A"/>
    <w:rsid w:val="00A55AFC"/>
    <w:rsid w:val="00A55C61"/>
    <w:rsid w:val="00A55C6F"/>
    <w:rsid w:val="00A5640D"/>
    <w:rsid w:val="00A60387"/>
    <w:rsid w:val="00A605C8"/>
    <w:rsid w:val="00A60DD3"/>
    <w:rsid w:val="00A611EF"/>
    <w:rsid w:val="00A61774"/>
    <w:rsid w:val="00A6188F"/>
    <w:rsid w:val="00A61911"/>
    <w:rsid w:val="00A61CD8"/>
    <w:rsid w:val="00A61DB7"/>
    <w:rsid w:val="00A61FCA"/>
    <w:rsid w:val="00A620F9"/>
    <w:rsid w:val="00A623F7"/>
    <w:rsid w:val="00A62614"/>
    <w:rsid w:val="00A62EFA"/>
    <w:rsid w:val="00A6324C"/>
    <w:rsid w:val="00A63EEE"/>
    <w:rsid w:val="00A64055"/>
    <w:rsid w:val="00A64197"/>
    <w:rsid w:val="00A643D5"/>
    <w:rsid w:val="00A643E8"/>
    <w:rsid w:val="00A64A00"/>
    <w:rsid w:val="00A64D86"/>
    <w:rsid w:val="00A6517E"/>
    <w:rsid w:val="00A6531B"/>
    <w:rsid w:val="00A65453"/>
    <w:rsid w:val="00A657B0"/>
    <w:rsid w:val="00A6608F"/>
    <w:rsid w:val="00A668A9"/>
    <w:rsid w:val="00A66CA0"/>
    <w:rsid w:val="00A6717E"/>
    <w:rsid w:val="00A67370"/>
    <w:rsid w:val="00A6784F"/>
    <w:rsid w:val="00A67BDB"/>
    <w:rsid w:val="00A67DB5"/>
    <w:rsid w:val="00A704DF"/>
    <w:rsid w:val="00A70720"/>
    <w:rsid w:val="00A71083"/>
    <w:rsid w:val="00A715A7"/>
    <w:rsid w:val="00A71816"/>
    <w:rsid w:val="00A71A6A"/>
    <w:rsid w:val="00A71B19"/>
    <w:rsid w:val="00A71DD2"/>
    <w:rsid w:val="00A721DD"/>
    <w:rsid w:val="00A7239C"/>
    <w:rsid w:val="00A726A2"/>
    <w:rsid w:val="00A72E0A"/>
    <w:rsid w:val="00A733E5"/>
    <w:rsid w:val="00A73793"/>
    <w:rsid w:val="00A73849"/>
    <w:rsid w:val="00A73A9C"/>
    <w:rsid w:val="00A7471D"/>
    <w:rsid w:val="00A748F3"/>
    <w:rsid w:val="00A74D6E"/>
    <w:rsid w:val="00A74D89"/>
    <w:rsid w:val="00A751E1"/>
    <w:rsid w:val="00A7526F"/>
    <w:rsid w:val="00A75804"/>
    <w:rsid w:val="00A75E0B"/>
    <w:rsid w:val="00A765A8"/>
    <w:rsid w:val="00A765D6"/>
    <w:rsid w:val="00A767C9"/>
    <w:rsid w:val="00A767D1"/>
    <w:rsid w:val="00A76A25"/>
    <w:rsid w:val="00A76BD6"/>
    <w:rsid w:val="00A76E58"/>
    <w:rsid w:val="00A77991"/>
    <w:rsid w:val="00A779D4"/>
    <w:rsid w:val="00A77DEB"/>
    <w:rsid w:val="00A80293"/>
    <w:rsid w:val="00A803D1"/>
    <w:rsid w:val="00A80B4E"/>
    <w:rsid w:val="00A80E64"/>
    <w:rsid w:val="00A813B7"/>
    <w:rsid w:val="00A815FB"/>
    <w:rsid w:val="00A81A3F"/>
    <w:rsid w:val="00A81DF7"/>
    <w:rsid w:val="00A81E3B"/>
    <w:rsid w:val="00A81F37"/>
    <w:rsid w:val="00A822A9"/>
    <w:rsid w:val="00A82312"/>
    <w:rsid w:val="00A825EB"/>
    <w:rsid w:val="00A829DE"/>
    <w:rsid w:val="00A83094"/>
    <w:rsid w:val="00A831FA"/>
    <w:rsid w:val="00A838FE"/>
    <w:rsid w:val="00A83F12"/>
    <w:rsid w:val="00A840AF"/>
    <w:rsid w:val="00A8417F"/>
    <w:rsid w:val="00A842D2"/>
    <w:rsid w:val="00A854AB"/>
    <w:rsid w:val="00A8560F"/>
    <w:rsid w:val="00A8566D"/>
    <w:rsid w:val="00A86161"/>
    <w:rsid w:val="00A86AE4"/>
    <w:rsid w:val="00A86D83"/>
    <w:rsid w:val="00A86EA2"/>
    <w:rsid w:val="00A871DF"/>
    <w:rsid w:val="00A875B9"/>
    <w:rsid w:val="00A876C4"/>
    <w:rsid w:val="00A87C95"/>
    <w:rsid w:val="00A87E08"/>
    <w:rsid w:val="00A90167"/>
    <w:rsid w:val="00A9068B"/>
    <w:rsid w:val="00A909AE"/>
    <w:rsid w:val="00A909E9"/>
    <w:rsid w:val="00A90D12"/>
    <w:rsid w:val="00A90F0E"/>
    <w:rsid w:val="00A914A1"/>
    <w:rsid w:val="00A9170A"/>
    <w:rsid w:val="00A918CA"/>
    <w:rsid w:val="00A9196E"/>
    <w:rsid w:val="00A91ABD"/>
    <w:rsid w:val="00A92622"/>
    <w:rsid w:val="00A926BC"/>
    <w:rsid w:val="00A926C9"/>
    <w:rsid w:val="00A92CD5"/>
    <w:rsid w:val="00A93892"/>
    <w:rsid w:val="00A93C8D"/>
    <w:rsid w:val="00A93D9B"/>
    <w:rsid w:val="00A93E0B"/>
    <w:rsid w:val="00A945E9"/>
    <w:rsid w:val="00A946A4"/>
    <w:rsid w:val="00A949A5"/>
    <w:rsid w:val="00A94E36"/>
    <w:rsid w:val="00A94F2B"/>
    <w:rsid w:val="00A94F82"/>
    <w:rsid w:val="00A9539D"/>
    <w:rsid w:val="00A9630B"/>
    <w:rsid w:val="00A964BC"/>
    <w:rsid w:val="00A97D6B"/>
    <w:rsid w:val="00AA0118"/>
    <w:rsid w:val="00AA0604"/>
    <w:rsid w:val="00AA0AA4"/>
    <w:rsid w:val="00AA0AA6"/>
    <w:rsid w:val="00AA0BAE"/>
    <w:rsid w:val="00AA0DA9"/>
    <w:rsid w:val="00AA1214"/>
    <w:rsid w:val="00AA12C4"/>
    <w:rsid w:val="00AA161C"/>
    <w:rsid w:val="00AA1715"/>
    <w:rsid w:val="00AA1783"/>
    <w:rsid w:val="00AA1A23"/>
    <w:rsid w:val="00AA1B0B"/>
    <w:rsid w:val="00AA1D7F"/>
    <w:rsid w:val="00AA26B5"/>
    <w:rsid w:val="00AA2AF5"/>
    <w:rsid w:val="00AA2F0E"/>
    <w:rsid w:val="00AA34EC"/>
    <w:rsid w:val="00AA3541"/>
    <w:rsid w:val="00AA3671"/>
    <w:rsid w:val="00AA3724"/>
    <w:rsid w:val="00AA3926"/>
    <w:rsid w:val="00AA3BED"/>
    <w:rsid w:val="00AA3CE8"/>
    <w:rsid w:val="00AA4098"/>
    <w:rsid w:val="00AA49B5"/>
    <w:rsid w:val="00AA54F3"/>
    <w:rsid w:val="00AA554E"/>
    <w:rsid w:val="00AA5775"/>
    <w:rsid w:val="00AA5D37"/>
    <w:rsid w:val="00AA5F7C"/>
    <w:rsid w:val="00AA6187"/>
    <w:rsid w:val="00AA69B8"/>
    <w:rsid w:val="00AA7351"/>
    <w:rsid w:val="00AA7618"/>
    <w:rsid w:val="00AA779E"/>
    <w:rsid w:val="00AA7A5E"/>
    <w:rsid w:val="00AA7CCE"/>
    <w:rsid w:val="00AB071E"/>
    <w:rsid w:val="00AB08A1"/>
    <w:rsid w:val="00AB0DC9"/>
    <w:rsid w:val="00AB1110"/>
    <w:rsid w:val="00AB143C"/>
    <w:rsid w:val="00AB1942"/>
    <w:rsid w:val="00AB34CE"/>
    <w:rsid w:val="00AB3934"/>
    <w:rsid w:val="00AB3CCE"/>
    <w:rsid w:val="00AB4000"/>
    <w:rsid w:val="00AB41CE"/>
    <w:rsid w:val="00AB4213"/>
    <w:rsid w:val="00AB424D"/>
    <w:rsid w:val="00AB463F"/>
    <w:rsid w:val="00AB47BF"/>
    <w:rsid w:val="00AB4C5E"/>
    <w:rsid w:val="00AB4E0E"/>
    <w:rsid w:val="00AB53C2"/>
    <w:rsid w:val="00AB574B"/>
    <w:rsid w:val="00AB58CD"/>
    <w:rsid w:val="00AB5DA7"/>
    <w:rsid w:val="00AB5F64"/>
    <w:rsid w:val="00AB6062"/>
    <w:rsid w:val="00AB61E6"/>
    <w:rsid w:val="00AB6324"/>
    <w:rsid w:val="00AB659E"/>
    <w:rsid w:val="00AB66C3"/>
    <w:rsid w:val="00AB6A6C"/>
    <w:rsid w:val="00AB6B32"/>
    <w:rsid w:val="00AB787E"/>
    <w:rsid w:val="00AB7D63"/>
    <w:rsid w:val="00AB7DB0"/>
    <w:rsid w:val="00AB7DD1"/>
    <w:rsid w:val="00AB7E25"/>
    <w:rsid w:val="00AC0033"/>
    <w:rsid w:val="00AC01B2"/>
    <w:rsid w:val="00AC03A7"/>
    <w:rsid w:val="00AC077F"/>
    <w:rsid w:val="00AC0C8B"/>
    <w:rsid w:val="00AC1115"/>
    <w:rsid w:val="00AC1F85"/>
    <w:rsid w:val="00AC2048"/>
    <w:rsid w:val="00AC2093"/>
    <w:rsid w:val="00AC22F9"/>
    <w:rsid w:val="00AC25B5"/>
    <w:rsid w:val="00AC261D"/>
    <w:rsid w:val="00AC2D0F"/>
    <w:rsid w:val="00AC3612"/>
    <w:rsid w:val="00AC37E8"/>
    <w:rsid w:val="00AC3B85"/>
    <w:rsid w:val="00AC489B"/>
    <w:rsid w:val="00AC51A4"/>
    <w:rsid w:val="00AC5B1D"/>
    <w:rsid w:val="00AC6054"/>
    <w:rsid w:val="00AC687A"/>
    <w:rsid w:val="00AC6BA2"/>
    <w:rsid w:val="00AC6C3D"/>
    <w:rsid w:val="00AC6F9E"/>
    <w:rsid w:val="00AC6FF9"/>
    <w:rsid w:val="00AC72DD"/>
    <w:rsid w:val="00AC79DE"/>
    <w:rsid w:val="00AC7A84"/>
    <w:rsid w:val="00AC7D29"/>
    <w:rsid w:val="00AD09F5"/>
    <w:rsid w:val="00AD0B36"/>
    <w:rsid w:val="00AD0BB1"/>
    <w:rsid w:val="00AD1030"/>
    <w:rsid w:val="00AD1769"/>
    <w:rsid w:val="00AD1C73"/>
    <w:rsid w:val="00AD240B"/>
    <w:rsid w:val="00AD2979"/>
    <w:rsid w:val="00AD2BBB"/>
    <w:rsid w:val="00AD2E5C"/>
    <w:rsid w:val="00AD3178"/>
    <w:rsid w:val="00AD3463"/>
    <w:rsid w:val="00AD3B26"/>
    <w:rsid w:val="00AD3DD4"/>
    <w:rsid w:val="00AD3FBE"/>
    <w:rsid w:val="00AD41BF"/>
    <w:rsid w:val="00AD42D0"/>
    <w:rsid w:val="00AD4BD2"/>
    <w:rsid w:val="00AD4E11"/>
    <w:rsid w:val="00AD5A8A"/>
    <w:rsid w:val="00AD5BD3"/>
    <w:rsid w:val="00AD5D3E"/>
    <w:rsid w:val="00AD5E35"/>
    <w:rsid w:val="00AD6034"/>
    <w:rsid w:val="00AD6135"/>
    <w:rsid w:val="00AD61BD"/>
    <w:rsid w:val="00AD6C7D"/>
    <w:rsid w:val="00AD6D8E"/>
    <w:rsid w:val="00AD7070"/>
    <w:rsid w:val="00AD7506"/>
    <w:rsid w:val="00AD775F"/>
    <w:rsid w:val="00AD7B8D"/>
    <w:rsid w:val="00AE03D3"/>
    <w:rsid w:val="00AE0A45"/>
    <w:rsid w:val="00AE1072"/>
    <w:rsid w:val="00AE13C1"/>
    <w:rsid w:val="00AE22AE"/>
    <w:rsid w:val="00AE29D7"/>
    <w:rsid w:val="00AE3027"/>
    <w:rsid w:val="00AE346A"/>
    <w:rsid w:val="00AE3B4E"/>
    <w:rsid w:val="00AE4772"/>
    <w:rsid w:val="00AE4D87"/>
    <w:rsid w:val="00AE4F17"/>
    <w:rsid w:val="00AE5975"/>
    <w:rsid w:val="00AE60F4"/>
    <w:rsid w:val="00AE6214"/>
    <w:rsid w:val="00AE6244"/>
    <w:rsid w:val="00AE62FC"/>
    <w:rsid w:val="00AE6DE0"/>
    <w:rsid w:val="00AE7197"/>
    <w:rsid w:val="00AE7547"/>
    <w:rsid w:val="00AE7D9F"/>
    <w:rsid w:val="00AF0238"/>
    <w:rsid w:val="00AF0569"/>
    <w:rsid w:val="00AF056E"/>
    <w:rsid w:val="00AF0580"/>
    <w:rsid w:val="00AF065E"/>
    <w:rsid w:val="00AF0C57"/>
    <w:rsid w:val="00AF0F63"/>
    <w:rsid w:val="00AF1065"/>
    <w:rsid w:val="00AF1233"/>
    <w:rsid w:val="00AF134B"/>
    <w:rsid w:val="00AF199A"/>
    <w:rsid w:val="00AF1B58"/>
    <w:rsid w:val="00AF1B5A"/>
    <w:rsid w:val="00AF2678"/>
    <w:rsid w:val="00AF2863"/>
    <w:rsid w:val="00AF2989"/>
    <w:rsid w:val="00AF2B07"/>
    <w:rsid w:val="00AF3458"/>
    <w:rsid w:val="00AF35D3"/>
    <w:rsid w:val="00AF3699"/>
    <w:rsid w:val="00AF3C30"/>
    <w:rsid w:val="00AF3EDF"/>
    <w:rsid w:val="00AF465B"/>
    <w:rsid w:val="00AF4695"/>
    <w:rsid w:val="00AF4CB1"/>
    <w:rsid w:val="00AF52BC"/>
    <w:rsid w:val="00AF5C73"/>
    <w:rsid w:val="00AF5EA5"/>
    <w:rsid w:val="00AF5EE2"/>
    <w:rsid w:val="00AF6494"/>
    <w:rsid w:val="00AF68E4"/>
    <w:rsid w:val="00AF6B61"/>
    <w:rsid w:val="00AF6BDA"/>
    <w:rsid w:val="00AF6C66"/>
    <w:rsid w:val="00AF71F1"/>
    <w:rsid w:val="00AF7225"/>
    <w:rsid w:val="00AF7275"/>
    <w:rsid w:val="00AF7333"/>
    <w:rsid w:val="00AF75F0"/>
    <w:rsid w:val="00AF7B0D"/>
    <w:rsid w:val="00AF7C8E"/>
    <w:rsid w:val="00B00037"/>
    <w:rsid w:val="00B00234"/>
    <w:rsid w:val="00B0077A"/>
    <w:rsid w:val="00B008FB"/>
    <w:rsid w:val="00B00949"/>
    <w:rsid w:val="00B00EE0"/>
    <w:rsid w:val="00B01404"/>
    <w:rsid w:val="00B015D1"/>
    <w:rsid w:val="00B01703"/>
    <w:rsid w:val="00B01C9E"/>
    <w:rsid w:val="00B01CE9"/>
    <w:rsid w:val="00B023BC"/>
    <w:rsid w:val="00B028A6"/>
    <w:rsid w:val="00B02B30"/>
    <w:rsid w:val="00B02D2E"/>
    <w:rsid w:val="00B02E5A"/>
    <w:rsid w:val="00B0307D"/>
    <w:rsid w:val="00B03B0B"/>
    <w:rsid w:val="00B03F6E"/>
    <w:rsid w:val="00B0464D"/>
    <w:rsid w:val="00B04650"/>
    <w:rsid w:val="00B0488A"/>
    <w:rsid w:val="00B04A19"/>
    <w:rsid w:val="00B04B18"/>
    <w:rsid w:val="00B04DD1"/>
    <w:rsid w:val="00B05228"/>
    <w:rsid w:val="00B0529C"/>
    <w:rsid w:val="00B055AE"/>
    <w:rsid w:val="00B0604A"/>
    <w:rsid w:val="00B06934"/>
    <w:rsid w:val="00B06CE9"/>
    <w:rsid w:val="00B0729D"/>
    <w:rsid w:val="00B0775B"/>
    <w:rsid w:val="00B07821"/>
    <w:rsid w:val="00B07CD2"/>
    <w:rsid w:val="00B10155"/>
    <w:rsid w:val="00B102A2"/>
    <w:rsid w:val="00B103D5"/>
    <w:rsid w:val="00B1041E"/>
    <w:rsid w:val="00B10DD9"/>
    <w:rsid w:val="00B1139B"/>
    <w:rsid w:val="00B115E5"/>
    <w:rsid w:val="00B11604"/>
    <w:rsid w:val="00B11B0E"/>
    <w:rsid w:val="00B1220B"/>
    <w:rsid w:val="00B12ADB"/>
    <w:rsid w:val="00B12E78"/>
    <w:rsid w:val="00B12F01"/>
    <w:rsid w:val="00B13075"/>
    <w:rsid w:val="00B146CF"/>
    <w:rsid w:val="00B14B0D"/>
    <w:rsid w:val="00B14F08"/>
    <w:rsid w:val="00B15053"/>
    <w:rsid w:val="00B151B6"/>
    <w:rsid w:val="00B15657"/>
    <w:rsid w:val="00B15DE1"/>
    <w:rsid w:val="00B168FC"/>
    <w:rsid w:val="00B16B0B"/>
    <w:rsid w:val="00B17067"/>
    <w:rsid w:val="00B17469"/>
    <w:rsid w:val="00B175C2"/>
    <w:rsid w:val="00B1766E"/>
    <w:rsid w:val="00B17A5B"/>
    <w:rsid w:val="00B17C82"/>
    <w:rsid w:val="00B17E74"/>
    <w:rsid w:val="00B17EC6"/>
    <w:rsid w:val="00B201ED"/>
    <w:rsid w:val="00B20640"/>
    <w:rsid w:val="00B209EA"/>
    <w:rsid w:val="00B20B20"/>
    <w:rsid w:val="00B20C3D"/>
    <w:rsid w:val="00B20C4E"/>
    <w:rsid w:val="00B20DAC"/>
    <w:rsid w:val="00B20E42"/>
    <w:rsid w:val="00B20ECB"/>
    <w:rsid w:val="00B20F20"/>
    <w:rsid w:val="00B20F24"/>
    <w:rsid w:val="00B215CB"/>
    <w:rsid w:val="00B2189D"/>
    <w:rsid w:val="00B2224C"/>
    <w:rsid w:val="00B223E7"/>
    <w:rsid w:val="00B2245A"/>
    <w:rsid w:val="00B22622"/>
    <w:rsid w:val="00B22A78"/>
    <w:rsid w:val="00B2320A"/>
    <w:rsid w:val="00B232FF"/>
    <w:rsid w:val="00B23773"/>
    <w:rsid w:val="00B238A6"/>
    <w:rsid w:val="00B239F5"/>
    <w:rsid w:val="00B23FB6"/>
    <w:rsid w:val="00B24531"/>
    <w:rsid w:val="00B2549D"/>
    <w:rsid w:val="00B25C51"/>
    <w:rsid w:val="00B25CC6"/>
    <w:rsid w:val="00B260A3"/>
    <w:rsid w:val="00B26454"/>
    <w:rsid w:val="00B26868"/>
    <w:rsid w:val="00B2718D"/>
    <w:rsid w:val="00B27200"/>
    <w:rsid w:val="00B273B3"/>
    <w:rsid w:val="00B27623"/>
    <w:rsid w:val="00B2786D"/>
    <w:rsid w:val="00B30245"/>
    <w:rsid w:val="00B304D0"/>
    <w:rsid w:val="00B3170D"/>
    <w:rsid w:val="00B317DE"/>
    <w:rsid w:val="00B318DC"/>
    <w:rsid w:val="00B3229B"/>
    <w:rsid w:val="00B3231E"/>
    <w:rsid w:val="00B32768"/>
    <w:rsid w:val="00B327AF"/>
    <w:rsid w:val="00B328A5"/>
    <w:rsid w:val="00B32DD5"/>
    <w:rsid w:val="00B32F5A"/>
    <w:rsid w:val="00B32F81"/>
    <w:rsid w:val="00B33164"/>
    <w:rsid w:val="00B33B31"/>
    <w:rsid w:val="00B33C21"/>
    <w:rsid w:val="00B341B3"/>
    <w:rsid w:val="00B34622"/>
    <w:rsid w:val="00B34939"/>
    <w:rsid w:val="00B34D28"/>
    <w:rsid w:val="00B34E3D"/>
    <w:rsid w:val="00B34ED3"/>
    <w:rsid w:val="00B34F04"/>
    <w:rsid w:val="00B361F5"/>
    <w:rsid w:val="00B363A8"/>
    <w:rsid w:val="00B363CE"/>
    <w:rsid w:val="00B36EBA"/>
    <w:rsid w:val="00B37503"/>
    <w:rsid w:val="00B376C2"/>
    <w:rsid w:val="00B37973"/>
    <w:rsid w:val="00B37E6F"/>
    <w:rsid w:val="00B407BF"/>
    <w:rsid w:val="00B40910"/>
    <w:rsid w:val="00B40BA0"/>
    <w:rsid w:val="00B41339"/>
    <w:rsid w:val="00B414B3"/>
    <w:rsid w:val="00B415A1"/>
    <w:rsid w:val="00B418D7"/>
    <w:rsid w:val="00B42823"/>
    <w:rsid w:val="00B42C58"/>
    <w:rsid w:val="00B42CF7"/>
    <w:rsid w:val="00B42EE4"/>
    <w:rsid w:val="00B4303D"/>
    <w:rsid w:val="00B43243"/>
    <w:rsid w:val="00B43AAF"/>
    <w:rsid w:val="00B441B3"/>
    <w:rsid w:val="00B443AA"/>
    <w:rsid w:val="00B44584"/>
    <w:rsid w:val="00B445D2"/>
    <w:rsid w:val="00B446F0"/>
    <w:rsid w:val="00B44BC6"/>
    <w:rsid w:val="00B44C68"/>
    <w:rsid w:val="00B44FC2"/>
    <w:rsid w:val="00B44FD4"/>
    <w:rsid w:val="00B45493"/>
    <w:rsid w:val="00B4570F"/>
    <w:rsid w:val="00B4572F"/>
    <w:rsid w:val="00B45B01"/>
    <w:rsid w:val="00B45DB4"/>
    <w:rsid w:val="00B45F63"/>
    <w:rsid w:val="00B465D6"/>
    <w:rsid w:val="00B46733"/>
    <w:rsid w:val="00B46B95"/>
    <w:rsid w:val="00B46C94"/>
    <w:rsid w:val="00B46F5E"/>
    <w:rsid w:val="00B46FFD"/>
    <w:rsid w:val="00B47038"/>
    <w:rsid w:val="00B47322"/>
    <w:rsid w:val="00B474E0"/>
    <w:rsid w:val="00B4766C"/>
    <w:rsid w:val="00B47671"/>
    <w:rsid w:val="00B47B86"/>
    <w:rsid w:val="00B47CD5"/>
    <w:rsid w:val="00B5007B"/>
    <w:rsid w:val="00B5062B"/>
    <w:rsid w:val="00B50BB8"/>
    <w:rsid w:val="00B51262"/>
    <w:rsid w:val="00B515BA"/>
    <w:rsid w:val="00B51962"/>
    <w:rsid w:val="00B51B33"/>
    <w:rsid w:val="00B51C5D"/>
    <w:rsid w:val="00B51FB5"/>
    <w:rsid w:val="00B52113"/>
    <w:rsid w:val="00B529CA"/>
    <w:rsid w:val="00B52B1E"/>
    <w:rsid w:val="00B5313D"/>
    <w:rsid w:val="00B5366F"/>
    <w:rsid w:val="00B537E7"/>
    <w:rsid w:val="00B53811"/>
    <w:rsid w:val="00B5410C"/>
    <w:rsid w:val="00B54809"/>
    <w:rsid w:val="00B54BA3"/>
    <w:rsid w:val="00B54BA4"/>
    <w:rsid w:val="00B54FE0"/>
    <w:rsid w:val="00B55373"/>
    <w:rsid w:val="00B55465"/>
    <w:rsid w:val="00B5584C"/>
    <w:rsid w:val="00B5589E"/>
    <w:rsid w:val="00B559F8"/>
    <w:rsid w:val="00B55B2A"/>
    <w:rsid w:val="00B5629D"/>
    <w:rsid w:val="00B5641F"/>
    <w:rsid w:val="00B568CB"/>
    <w:rsid w:val="00B568E2"/>
    <w:rsid w:val="00B56CCD"/>
    <w:rsid w:val="00B57102"/>
    <w:rsid w:val="00B57540"/>
    <w:rsid w:val="00B603A8"/>
    <w:rsid w:val="00B6055E"/>
    <w:rsid w:val="00B605B2"/>
    <w:rsid w:val="00B605F9"/>
    <w:rsid w:val="00B608BE"/>
    <w:rsid w:val="00B618E8"/>
    <w:rsid w:val="00B61C13"/>
    <w:rsid w:val="00B61DBF"/>
    <w:rsid w:val="00B61E99"/>
    <w:rsid w:val="00B62864"/>
    <w:rsid w:val="00B628D4"/>
    <w:rsid w:val="00B632C3"/>
    <w:rsid w:val="00B6336C"/>
    <w:rsid w:val="00B633D9"/>
    <w:rsid w:val="00B63D77"/>
    <w:rsid w:val="00B63EF8"/>
    <w:rsid w:val="00B63F25"/>
    <w:rsid w:val="00B63F5C"/>
    <w:rsid w:val="00B6471C"/>
    <w:rsid w:val="00B6513E"/>
    <w:rsid w:val="00B658FB"/>
    <w:rsid w:val="00B65988"/>
    <w:rsid w:val="00B65E42"/>
    <w:rsid w:val="00B66250"/>
    <w:rsid w:val="00B66332"/>
    <w:rsid w:val="00B66358"/>
    <w:rsid w:val="00B66439"/>
    <w:rsid w:val="00B6644E"/>
    <w:rsid w:val="00B66629"/>
    <w:rsid w:val="00B66677"/>
    <w:rsid w:val="00B6670B"/>
    <w:rsid w:val="00B67499"/>
    <w:rsid w:val="00B67633"/>
    <w:rsid w:val="00B67A80"/>
    <w:rsid w:val="00B67F29"/>
    <w:rsid w:val="00B70A50"/>
    <w:rsid w:val="00B70A8F"/>
    <w:rsid w:val="00B70E69"/>
    <w:rsid w:val="00B711DF"/>
    <w:rsid w:val="00B71555"/>
    <w:rsid w:val="00B71691"/>
    <w:rsid w:val="00B71A81"/>
    <w:rsid w:val="00B71D3C"/>
    <w:rsid w:val="00B71DE3"/>
    <w:rsid w:val="00B72871"/>
    <w:rsid w:val="00B728E2"/>
    <w:rsid w:val="00B728E9"/>
    <w:rsid w:val="00B72E51"/>
    <w:rsid w:val="00B7377C"/>
    <w:rsid w:val="00B73951"/>
    <w:rsid w:val="00B739B5"/>
    <w:rsid w:val="00B739F8"/>
    <w:rsid w:val="00B74618"/>
    <w:rsid w:val="00B74C1A"/>
    <w:rsid w:val="00B74C3F"/>
    <w:rsid w:val="00B75025"/>
    <w:rsid w:val="00B756FB"/>
    <w:rsid w:val="00B75D8C"/>
    <w:rsid w:val="00B761BE"/>
    <w:rsid w:val="00B762B2"/>
    <w:rsid w:val="00B76A0B"/>
    <w:rsid w:val="00B76AF9"/>
    <w:rsid w:val="00B77A72"/>
    <w:rsid w:val="00B77D5A"/>
    <w:rsid w:val="00B80129"/>
    <w:rsid w:val="00B8028A"/>
    <w:rsid w:val="00B80D55"/>
    <w:rsid w:val="00B81297"/>
    <w:rsid w:val="00B812FF"/>
    <w:rsid w:val="00B81B1C"/>
    <w:rsid w:val="00B821DC"/>
    <w:rsid w:val="00B82BC5"/>
    <w:rsid w:val="00B83A2A"/>
    <w:rsid w:val="00B83B5E"/>
    <w:rsid w:val="00B844E9"/>
    <w:rsid w:val="00B84AAC"/>
    <w:rsid w:val="00B84F07"/>
    <w:rsid w:val="00B84FFB"/>
    <w:rsid w:val="00B85321"/>
    <w:rsid w:val="00B85691"/>
    <w:rsid w:val="00B8576F"/>
    <w:rsid w:val="00B85ADF"/>
    <w:rsid w:val="00B85D77"/>
    <w:rsid w:val="00B85E5B"/>
    <w:rsid w:val="00B85FB0"/>
    <w:rsid w:val="00B864D8"/>
    <w:rsid w:val="00B864F5"/>
    <w:rsid w:val="00B86775"/>
    <w:rsid w:val="00B86A54"/>
    <w:rsid w:val="00B87728"/>
    <w:rsid w:val="00B901B3"/>
    <w:rsid w:val="00B90337"/>
    <w:rsid w:val="00B903C3"/>
    <w:rsid w:val="00B9143B"/>
    <w:rsid w:val="00B9155E"/>
    <w:rsid w:val="00B91901"/>
    <w:rsid w:val="00B91D6E"/>
    <w:rsid w:val="00B91DA8"/>
    <w:rsid w:val="00B91F74"/>
    <w:rsid w:val="00B92232"/>
    <w:rsid w:val="00B922F9"/>
    <w:rsid w:val="00B9256C"/>
    <w:rsid w:val="00B92928"/>
    <w:rsid w:val="00B92B05"/>
    <w:rsid w:val="00B92C5C"/>
    <w:rsid w:val="00B92DB5"/>
    <w:rsid w:val="00B93686"/>
    <w:rsid w:val="00B93E4F"/>
    <w:rsid w:val="00B9467F"/>
    <w:rsid w:val="00B948C7"/>
    <w:rsid w:val="00B94EB2"/>
    <w:rsid w:val="00B94F3D"/>
    <w:rsid w:val="00B95660"/>
    <w:rsid w:val="00B9582D"/>
    <w:rsid w:val="00B959DC"/>
    <w:rsid w:val="00B95AF7"/>
    <w:rsid w:val="00B95B53"/>
    <w:rsid w:val="00B95BF9"/>
    <w:rsid w:val="00B95F45"/>
    <w:rsid w:val="00B9691F"/>
    <w:rsid w:val="00B96ADC"/>
    <w:rsid w:val="00B96CD3"/>
    <w:rsid w:val="00B96E9E"/>
    <w:rsid w:val="00B97061"/>
    <w:rsid w:val="00B972A7"/>
    <w:rsid w:val="00B97DAD"/>
    <w:rsid w:val="00BA14BB"/>
    <w:rsid w:val="00BA1959"/>
    <w:rsid w:val="00BA1992"/>
    <w:rsid w:val="00BA1B13"/>
    <w:rsid w:val="00BA1BEF"/>
    <w:rsid w:val="00BA1C21"/>
    <w:rsid w:val="00BA1D2A"/>
    <w:rsid w:val="00BA1D82"/>
    <w:rsid w:val="00BA1FE4"/>
    <w:rsid w:val="00BA259D"/>
    <w:rsid w:val="00BA2DEE"/>
    <w:rsid w:val="00BA2EE8"/>
    <w:rsid w:val="00BA33B5"/>
    <w:rsid w:val="00BA34B5"/>
    <w:rsid w:val="00BA3A8B"/>
    <w:rsid w:val="00BA411F"/>
    <w:rsid w:val="00BA4369"/>
    <w:rsid w:val="00BA459D"/>
    <w:rsid w:val="00BA4897"/>
    <w:rsid w:val="00BA4C09"/>
    <w:rsid w:val="00BA5469"/>
    <w:rsid w:val="00BA598A"/>
    <w:rsid w:val="00BA5B41"/>
    <w:rsid w:val="00BA616C"/>
    <w:rsid w:val="00BA62D8"/>
    <w:rsid w:val="00BA6491"/>
    <w:rsid w:val="00BA6619"/>
    <w:rsid w:val="00BA6803"/>
    <w:rsid w:val="00BA6A37"/>
    <w:rsid w:val="00BA6ED5"/>
    <w:rsid w:val="00BA779F"/>
    <w:rsid w:val="00BA7835"/>
    <w:rsid w:val="00BA7C2B"/>
    <w:rsid w:val="00BA7F72"/>
    <w:rsid w:val="00BB0017"/>
    <w:rsid w:val="00BB0762"/>
    <w:rsid w:val="00BB07B3"/>
    <w:rsid w:val="00BB0912"/>
    <w:rsid w:val="00BB0C26"/>
    <w:rsid w:val="00BB0D5F"/>
    <w:rsid w:val="00BB0E1E"/>
    <w:rsid w:val="00BB1152"/>
    <w:rsid w:val="00BB11DB"/>
    <w:rsid w:val="00BB1206"/>
    <w:rsid w:val="00BB152E"/>
    <w:rsid w:val="00BB1B28"/>
    <w:rsid w:val="00BB227E"/>
    <w:rsid w:val="00BB27C2"/>
    <w:rsid w:val="00BB2977"/>
    <w:rsid w:val="00BB29A9"/>
    <w:rsid w:val="00BB2A3E"/>
    <w:rsid w:val="00BB3B2F"/>
    <w:rsid w:val="00BB3DF6"/>
    <w:rsid w:val="00BB3FE1"/>
    <w:rsid w:val="00BB40BE"/>
    <w:rsid w:val="00BB410E"/>
    <w:rsid w:val="00BB429A"/>
    <w:rsid w:val="00BB44E3"/>
    <w:rsid w:val="00BB491F"/>
    <w:rsid w:val="00BB4DAB"/>
    <w:rsid w:val="00BB5089"/>
    <w:rsid w:val="00BB5412"/>
    <w:rsid w:val="00BB5637"/>
    <w:rsid w:val="00BB5656"/>
    <w:rsid w:val="00BB594E"/>
    <w:rsid w:val="00BB5BCC"/>
    <w:rsid w:val="00BB605A"/>
    <w:rsid w:val="00BB6123"/>
    <w:rsid w:val="00BB6147"/>
    <w:rsid w:val="00BB62E7"/>
    <w:rsid w:val="00BB7040"/>
    <w:rsid w:val="00BB7056"/>
    <w:rsid w:val="00BB70D0"/>
    <w:rsid w:val="00BB713D"/>
    <w:rsid w:val="00BB72AC"/>
    <w:rsid w:val="00BB7428"/>
    <w:rsid w:val="00BB798C"/>
    <w:rsid w:val="00BB7BC2"/>
    <w:rsid w:val="00BC0429"/>
    <w:rsid w:val="00BC149A"/>
    <w:rsid w:val="00BC1E4E"/>
    <w:rsid w:val="00BC2002"/>
    <w:rsid w:val="00BC255C"/>
    <w:rsid w:val="00BC2699"/>
    <w:rsid w:val="00BC2C46"/>
    <w:rsid w:val="00BC2F2E"/>
    <w:rsid w:val="00BC35F3"/>
    <w:rsid w:val="00BC3C40"/>
    <w:rsid w:val="00BC44A7"/>
    <w:rsid w:val="00BC454D"/>
    <w:rsid w:val="00BC52D2"/>
    <w:rsid w:val="00BC5473"/>
    <w:rsid w:val="00BC55A8"/>
    <w:rsid w:val="00BC56DE"/>
    <w:rsid w:val="00BC5A0A"/>
    <w:rsid w:val="00BC5AB9"/>
    <w:rsid w:val="00BC5BA7"/>
    <w:rsid w:val="00BC5CFC"/>
    <w:rsid w:val="00BC608C"/>
    <w:rsid w:val="00BC620A"/>
    <w:rsid w:val="00BC6A2B"/>
    <w:rsid w:val="00BC7087"/>
    <w:rsid w:val="00BC7169"/>
    <w:rsid w:val="00BC74F1"/>
    <w:rsid w:val="00BC7784"/>
    <w:rsid w:val="00BD01C7"/>
    <w:rsid w:val="00BD0432"/>
    <w:rsid w:val="00BD0463"/>
    <w:rsid w:val="00BD0558"/>
    <w:rsid w:val="00BD09D4"/>
    <w:rsid w:val="00BD1CD9"/>
    <w:rsid w:val="00BD258F"/>
    <w:rsid w:val="00BD2FAD"/>
    <w:rsid w:val="00BD2FE5"/>
    <w:rsid w:val="00BD3197"/>
    <w:rsid w:val="00BD3311"/>
    <w:rsid w:val="00BD3682"/>
    <w:rsid w:val="00BD3856"/>
    <w:rsid w:val="00BD3CD0"/>
    <w:rsid w:val="00BD43FE"/>
    <w:rsid w:val="00BD4639"/>
    <w:rsid w:val="00BD4754"/>
    <w:rsid w:val="00BD4A45"/>
    <w:rsid w:val="00BD4C61"/>
    <w:rsid w:val="00BD4F5C"/>
    <w:rsid w:val="00BD558F"/>
    <w:rsid w:val="00BD5769"/>
    <w:rsid w:val="00BD5D89"/>
    <w:rsid w:val="00BD6033"/>
    <w:rsid w:val="00BD629E"/>
    <w:rsid w:val="00BD632B"/>
    <w:rsid w:val="00BD6696"/>
    <w:rsid w:val="00BD680B"/>
    <w:rsid w:val="00BD6CD8"/>
    <w:rsid w:val="00BD6F89"/>
    <w:rsid w:val="00BD6FF6"/>
    <w:rsid w:val="00BD713D"/>
    <w:rsid w:val="00BD7896"/>
    <w:rsid w:val="00BD7D6B"/>
    <w:rsid w:val="00BE011D"/>
    <w:rsid w:val="00BE096B"/>
    <w:rsid w:val="00BE0F03"/>
    <w:rsid w:val="00BE1286"/>
    <w:rsid w:val="00BE1538"/>
    <w:rsid w:val="00BE18DD"/>
    <w:rsid w:val="00BE1D46"/>
    <w:rsid w:val="00BE1D7E"/>
    <w:rsid w:val="00BE1E35"/>
    <w:rsid w:val="00BE2353"/>
    <w:rsid w:val="00BE2D46"/>
    <w:rsid w:val="00BE2E02"/>
    <w:rsid w:val="00BE2F94"/>
    <w:rsid w:val="00BE31F2"/>
    <w:rsid w:val="00BE363E"/>
    <w:rsid w:val="00BE36A6"/>
    <w:rsid w:val="00BE36B5"/>
    <w:rsid w:val="00BE3991"/>
    <w:rsid w:val="00BE3DC8"/>
    <w:rsid w:val="00BE43B7"/>
    <w:rsid w:val="00BE444A"/>
    <w:rsid w:val="00BE449C"/>
    <w:rsid w:val="00BE46DB"/>
    <w:rsid w:val="00BE4867"/>
    <w:rsid w:val="00BE4BE1"/>
    <w:rsid w:val="00BE5033"/>
    <w:rsid w:val="00BE55B0"/>
    <w:rsid w:val="00BE60AF"/>
    <w:rsid w:val="00BE62C6"/>
    <w:rsid w:val="00BE69BE"/>
    <w:rsid w:val="00BE6C74"/>
    <w:rsid w:val="00BE7246"/>
    <w:rsid w:val="00BE7337"/>
    <w:rsid w:val="00BE7456"/>
    <w:rsid w:val="00BE7622"/>
    <w:rsid w:val="00BE77C3"/>
    <w:rsid w:val="00BE780A"/>
    <w:rsid w:val="00BE7C73"/>
    <w:rsid w:val="00BE7F5D"/>
    <w:rsid w:val="00BF01BF"/>
    <w:rsid w:val="00BF0317"/>
    <w:rsid w:val="00BF0702"/>
    <w:rsid w:val="00BF081A"/>
    <w:rsid w:val="00BF0974"/>
    <w:rsid w:val="00BF0C44"/>
    <w:rsid w:val="00BF0D1C"/>
    <w:rsid w:val="00BF124A"/>
    <w:rsid w:val="00BF1414"/>
    <w:rsid w:val="00BF1447"/>
    <w:rsid w:val="00BF18EA"/>
    <w:rsid w:val="00BF191B"/>
    <w:rsid w:val="00BF1BEF"/>
    <w:rsid w:val="00BF235D"/>
    <w:rsid w:val="00BF2668"/>
    <w:rsid w:val="00BF2CB9"/>
    <w:rsid w:val="00BF2FC9"/>
    <w:rsid w:val="00BF3548"/>
    <w:rsid w:val="00BF35E3"/>
    <w:rsid w:val="00BF38F4"/>
    <w:rsid w:val="00BF3942"/>
    <w:rsid w:val="00BF3B23"/>
    <w:rsid w:val="00BF47DF"/>
    <w:rsid w:val="00BF4C59"/>
    <w:rsid w:val="00BF567C"/>
    <w:rsid w:val="00BF5BF9"/>
    <w:rsid w:val="00BF5C8B"/>
    <w:rsid w:val="00BF6470"/>
    <w:rsid w:val="00BF693E"/>
    <w:rsid w:val="00BF6A98"/>
    <w:rsid w:val="00BF6BB0"/>
    <w:rsid w:val="00BF6BEB"/>
    <w:rsid w:val="00BF76DA"/>
    <w:rsid w:val="00C0006C"/>
    <w:rsid w:val="00C000FD"/>
    <w:rsid w:val="00C00710"/>
    <w:rsid w:val="00C009D4"/>
    <w:rsid w:val="00C00A8D"/>
    <w:rsid w:val="00C00AA1"/>
    <w:rsid w:val="00C0137F"/>
    <w:rsid w:val="00C013F3"/>
    <w:rsid w:val="00C019E2"/>
    <w:rsid w:val="00C01CF8"/>
    <w:rsid w:val="00C02209"/>
    <w:rsid w:val="00C0224A"/>
    <w:rsid w:val="00C02A57"/>
    <w:rsid w:val="00C02AFA"/>
    <w:rsid w:val="00C02E39"/>
    <w:rsid w:val="00C03252"/>
    <w:rsid w:val="00C0358F"/>
    <w:rsid w:val="00C03B54"/>
    <w:rsid w:val="00C03B79"/>
    <w:rsid w:val="00C03C5F"/>
    <w:rsid w:val="00C03F35"/>
    <w:rsid w:val="00C04707"/>
    <w:rsid w:val="00C047FC"/>
    <w:rsid w:val="00C04AA2"/>
    <w:rsid w:val="00C051A5"/>
    <w:rsid w:val="00C0557C"/>
    <w:rsid w:val="00C056DA"/>
    <w:rsid w:val="00C05755"/>
    <w:rsid w:val="00C05F17"/>
    <w:rsid w:val="00C065C3"/>
    <w:rsid w:val="00C10156"/>
    <w:rsid w:val="00C106B1"/>
    <w:rsid w:val="00C10D2A"/>
    <w:rsid w:val="00C11343"/>
    <w:rsid w:val="00C113D1"/>
    <w:rsid w:val="00C1168D"/>
    <w:rsid w:val="00C1195E"/>
    <w:rsid w:val="00C120D0"/>
    <w:rsid w:val="00C127F6"/>
    <w:rsid w:val="00C13326"/>
    <w:rsid w:val="00C1349F"/>
    <w:rsid w:val="00C13812"/>
    <w:rsid w:val="00C13A4C"/>
    <w:rsid w:val="00C144DC"/>
    <w:rsid w:val="00C14594"/>
    <w:rsid w:val="00C14944"/>
    <w:rsid w:val="00C14A94"/>
    <w:rsid w:val="00C14F25"/>
    <w:rsid w:val="00C152A3"/>
    <w:rsid w:val="00C15751"/>
    <w:rsid w:val="00C15EF3"/>
    <w:rsid w:val="00C16142"/>
    <w:rsid w:val="00C1654D"/>
    <w:rsid w:val="00C1659E"/>
    <w:rsid w:val="00C16780"/>
    <w:rsid w:val="00C167CD"/>
    <w:rsid w:val="00C1685C"/>
    <w:rsid w:val="00C16904"/>
    <w:rsid w:val="00C173E1"/>
    <w:rsid w:val="00C20188"/>
    <w:rsid w:val="00C20346"/>
    <w:rsid w:val="00C20573"/>
    <w:rsid w:val="00C209E0"/>
    <w:rsid w:val="00C21486"/>
    <w:rsid w:val="00C21C8F"/>
    <w:rsid w:val="00C21D46"/>
    <w:rsid w:val="00C21D79"/>
    <w:rsid w:val="00C22071"/>
    <w:rsid w:val="00C22119"/>
    <w:rsid w:val="00C22698"/>
    <w:rsid w:val="00C229D6"/>
    <w:rsid w:val="00C22AE7"/>
    <w:rsid w:val="00C2346D"/>
    <w:rsid w:val="00C23E68"/>
    <w:rsid w:val="00C241E3"/>
    <w:rsid w:val="00C24775"/>
    <w:rsid w:val="00C24A09"/>
    <w:rsid w:val="00C24C72"/>
    <w:rsid w:val="00C24D54"/>
    <w:rsid w:val="00C24EAD"/>
    <w:rsid w:val="00C25746"/>
    <w:rsid w:val="00C2609E"/>
    <w:rsid w:val="00C260B8"/>
    <w:rsid w:val="00C2635E"/>
    <w:rsid w:val="00C2664E"/>
    <w:rsid w:val="00C26693"/>
    <w:rsid w:val="00C26B6E"/>
    <w:rsid w:val="00C26E4C"/>
    <w:rsid w:val="00C272D9"/>
    <w:rsid w:val="00C2744B"/>
    <w:rsid w:val="00C276AF"/>
    <w:rsid w:val="00C27B8C"/>
    <w:rsid w:val="00C27C6A"/>
    <w:rsid w:val="00C30094"/>
    <w:rsid w:val="00C30634"/>
    <w:rsid w:val="00C309D7"/>
    <w:rsid w:val="00C30E83"/>
    <w:rsid w:val="00C313FC"/>
    <w:rsid w:val="00C3183C"/>
    <w:rsid w:val="00C31A15"/>
    <w:rsid w:val="00C31B18"/>
    <w:rsid w:val="00C31C48"/>
    <w:rsid w:val="00C31D3D"/>
    <w:rsid w:val="00C325E9"/>
    <w:rsid w:val="00C333C8"/>
    <w:rsid w:val="00C3386E"/>
    <w:rsid w:val="00C3388E"/>
    <w:rsid w:val="00C33AA6"/>
    <w:rsid w:val="00C33AA9"/>
    <w:rsid w:val="00C33B0D"/>
    <w:rsid w:val="00C33C08"/>
    <w:rsid w:val="00C3433B"/>
    <w:rsid w:val="00C34395"/>
    <w:rsid w:val="00C346FB"/>
    <w:rsid w:val="00C347E3"/>
    <w:rsid w:val="00C3558B"/>
    <w:rsid w:val="00C3588E"/>
    <w:rsid w:val="00C35B34"/>
    <w:rsid w:val="00C35C11"/>
    <w:rsid w:val="00C35D8C"/>
    <w:rsid w:val="00C361A7"/>
    <w:rsid w:val="00C366EE"/>
    <w:rsid w:val="00C36851"/>
    <w:rsid w:val="00C36898"/>
    <w:rsid w:val="00C369ED"/>
    <w:rsid w:val="00C372F6"/>
    <w:rsid w:val="00C3767E"/>
    <w:rsid w:val="00C3799C"/>
    <w:rsid w:val="00C37ADF"/>
    <w:rsid w:val="00C37B7A"/>
    <w:rsid w:val="00C37E26"/>
    <w:rsid w:val="00C37E83"/>
    <w:rsid w:val="00C40784"/>
    <w:rsid w:val="00C40AA4"/>
    <w:rsid w:val="00C40AB0"/>
    <w:rsid w:val="00C40E11"/>
    <w:rsid w:val="00C41159"/>
    <w:rsid w:val="00C415F7"/>
    <w:rsid w:val="00C4175B"/>
    <w:rsid w:val="00C419F8"/>
    <w:rsid w:val="00C41A27"/>
    <w:rsid w:val="00C422EA"/>
    <w:rsid w:val="00C42422"/>
    <w:rsid w:val="00C4385F"/>
    <w:rsid w:val="00C43B16"/>
    <w:rsid w:val="00C4480E"/>
    <w:rsid w:val="00C44C88"/>
    <w:rsid w:val="00C45054"/>
    <w:rsid w:val="00C45152"/>
    <w:rsid w:val="00C4538A"/>
    <w:rsid w:val="00C456A5"/>
    <w:rsid w:val="00C457E6"/>
    <w:rsid w:val="00C457F7"/>
    <w:rsid w:val="00C45B8C"/>
    <w:rsid w:val="00C45D35"/>
    <w:rsid w:val="00C4627B"/>
    <w:rsid w:val="00C4659F"/>
    <w:rsid w:val="00C466D0"/>
    <w:rsid w:val="00C466FA"/>
    <w:rsid w:val="00C46798"/>
    <w:rsid w:val="00C46B3A"/>
    <w:rsid w:val="00C46C6C"/>
    <w:rsid w:val="00C46EE7"/>
    <w:rsid w:val="00C47507"/>
    <w:rsid w:val="00C47C21"/>
    <w:rsid w:val="00C47CEA"/>
    <w:rsid w:val="00C50401"/>
    <w:rsid w:val="00C50603"/>
    <w:rsid w:val="00C50910"/>
    <w:rsid w:val="00C50E1B"/>
    <w:rsid w:val="00C518B2"/>
    <w:rsid w:val="00C5230C"/>
    <w:rsid w:val="00C523D5"/>
    <w:rsid w:val="00C5299B"/>
    <w:rsid w:val="00C53055"/>
    <w:rsid w:val="00C532AA"/>
    <w:rsid w:val="00C534BD"/>
    <w:rsid w:val="00C5371E"/>
    <w:rsid w:val="00C5380A"/>
    <w:rsid w:val="00C53A4B"/>
    <w:rsid w:val="00C53E86"/>
    <w:rsid w:val="00C5406B"/>
    <w:rsid w:val="00C543CE"/>
    <w:rsid w:val="00C54874"/>
    <w:rsid w:val="00C54AC3"/>
    <w:rsid w:val="00C54BF1"/>
    <w:rsid w:val="00C553F2"/>
    <w:rsid w:val="00C55404"/>
    <w:rsid w:val="00C55520"/>
    <w:rsid w:val="00C555DA"/>
    <w:rsid w:val="00C55825"/>
    <w:rsid w:val="00C55902"/>
    <w:rsid w:val="00C56167"/>
    <w:rsid w:val="00C5647A"/>
    <w:rsid w:val="00C56F13"/>
    <w:rsid w:val="00C575E3"/>
    <w:rsid w:val="00C5790C"/>
    <w:rsid w:val="00C57D6F"/>
    <w:rsid w:val="00C57E7E"/>
    <w:rsid w:val="00C6024F"/>
    <w:rsid w:val="00C60536"/>
    <w:rsid w:val="00C606B1"/>
    <w:rsid w:val="00C612BE"/>
    <w:rsid w:val="00C61B89"/>
    <w:rsid w:val="00C62725"/>
    <w:rsid w:val="00C627A1"/>
    <w:rsid w:val="00C62948"/>
    <w:rsid w:val="00C62B23"/>
    <w:rsid w:val="00C6322A"/>
    <w:rsid w:val="00C63518"/>
    <w:rsid w:val="00C63D24"/>
    <w:rsid w:val="00C644F9"/>
    <w:rsid w:val="00C6450A"/>
    <w:rsid w:val="00C6451E"/>
    <w:rsid w:val="00C64661"/>
    <w:rsid w:val="00C6475D"/>
    <w:rsid w:val="00C64D77"/>
    <w:rsid w:val="00C65982"/>
    <w:rsid w:val="00C65C0F"/>
    <w:rsid w:val="00C661EF"/>
    <w:rsid w:val="00C66BE3"/>
    <w:rsid w:val="00C67554"/>
    <w:rsid w:val="00C67653"/>
    <w:rsid w:val="00C676CC"/>
    <w:rsid w:val="00C67970"/>
    <w:rsid w:val="00C67B55"/>
    <w:rsid w:val="00C67D76"/>
    <w:rsid w:val="00C67F89"/>
    <w:rsid w:val="00C7024F"/>
    <w:rsid w:val="00C70311"/>
    <w:rsid w:val="00C7034C"/>
    <w:rsid w:val="00C7044B"/>
    <w:rsid w:val="00C70634"/>
    <w:rsid w:val="00C709BA"/>
    <w:rsid w:val="00C71955"/>
    <w:rsid w:val="00C721A7"/>
    <w:rsid w:val="00C72869"/>
    <w:rsid w:val="00C72DB3"/>
    <w:rsid w:val="00C7373A"/>
    <w:rsid w:val="00C7486B"/>
    <w:rsid w:val="00C7507C"/>
    <w:rsid w:val="00C75187"/>
    <w:rsid w:val="00C7584A"/>
    <w:rsid w:val="00C758E4"/>
    <w:rsid w:val="00C75942"/>
    <w:rsid w:val="00C75C66"/>
    <w:rsid w:val="00C76092"/>
    <w:rsid w:val="00C76540"/>
    <w:rsid w:val="00C76800"/>
    <w:rsid w:val="00C77481"/>
    <w:rsid w:val="00C77775"/>
    <w:rsid w:val="00C779DC"/>
    <w:rsid w:val="00C77DDE"/>
    <w:rsid w:val="00C80370"/>
    <w:rsid w:val="00C8068D"/>
    <w:rsid w:val="00C81036"/>
    <w:rsid w:val="00C811BC"/>
    <w:rsid w:val="00C8143B"/>
    <w:rsid w:val="00C819E4"/>
    <w:rsid w:val="00C81EFC"/>
    <w:rsid w:val="00C820BF"/>
    <w:rsid w:val="00C824D2"/>
    <w:rsid w:val="00C8276D"/>
    <w:rsid w:val="00C83856"/>
    <w:rsid w:val="00C83E40"/>
    <w:rsid w:val="00C84176"/>
    <w:rsid w:val="00C8420A"/>
    <w:rsid w:val="00C845D4"/>
    <w:rsid w:val="00C845E9"/>
    <w:rsid w:val="00C848B3"/>
    <w:rsid w:val="00C84A37"/>
    <w:rsid w:val="00C84D4A"/>
    <w:rsid w:val="00C853BD"/>
    <w:rsid w:val="00C85422"/>
    <w:rsid w:val="00C85AF4"/>
    <w:rsid w:val="00C86056"/>
    <w:rsid w:val="00C86141"/>
    <w:rsid w:val="00C861AF"/>
    <w:rsid w:val="00C868F4"/>
    <w:rsid w:val="00C86E03"/>
    <w:rsid w:val="00C87A83"/>
    <w:rsid w:val="00C87FCE"/>
    <w:rsid w:val="00C901C6"/>
    <w:rsid w:val="00C9077D"/>
    <w:rsid w:val="00C90929"/>
    <w:rsid w:val="00C9098D"/>
    <w:rsid w:val="00C9100A"/>
    <w:rsid w:val="00C9115E"/>
    <w:rsid w:val="00C91F30"/>
    <w:rsid w:val="00C91F3B"/>
    <w:rsid w:val="00C92429"/>
    <w:rsid w:val="00C92454"/>
    <w:rsid w:val="00C9255C"/>
    <w:rsid w:val="00C93676"/>
    <w:rsid w:val="00C93832"/>
    <w:rsid w:val="00C945FA"/>
    <w:rsid w:val="00C9491C"/>
    <w:rsid w:val="00C94E8A"/>
    <w:rsid w:val="00C94F65"/>
    <w:rsid w:val="00C94F97"/>
    <w:rsid w:val="00C950FB"/>
    <w:rsid w:val="00C951BC"/>
    <w:rsid w:val="00C9564D"/>
    <w:rsid w:val="00C95C54"/>
    <w:rsid w:val="00C96040"/>
    <w:rsid w:val="00C96BD2"/>
    <w:rsid w:val="00C97149"/>
    <w:rsid w:val="00C973AA"/>
    <w:rsid w:val="00C973B0"/>
    <w:rsid w:val="00C97409"/>
    <w:rsid w:val="00C97B43"/>
    <w:rsid w:val="00C97B6A"/>
    <w:rsid w:val="00C97C60"/>
    <w:rsid w:val="00C97DE5"/>
    <w:rsid w:val="00CA0300"/>
    <w:rsid w:val="00CA096E"/>
    <w:rsid w:val="00CA0E9A"/>
    <w:rsid w:val="00CA100C"/>
    <w:rsid w:val="00CA115A"/>
    <w:rsid w:val="00CA11CB"/>
    <w:rsid w:val="00CA16EF"/>
    <w:rsid w:val="00CA1AD8"/>
    <w:rsid w:val="00CA1AF8"/>
    <w:rsid w:val="00CA1C10"/>
    <w:rsid w:val="00CA22FD"/>
    <w:rsid w:val="00CA268E"/>
    <w:rsid w:val="00CA29FB"/>
    <w:rsid w:val="00CA2B58"/>
    <w:rsid w:val="00CA2E95"/>
    <w:rsid w:val="00CA309C"/>
    <w:rsid w:val="00CA34B3"/>
    <w:rsid w:val="00CA3CF0"/>
    <w:rsid w:val="00CA3F0C"/>
    <w:rsid w:val="00CA3F8E"/>
    <w:rsid w:val="00CA464F"/>
    <w:rsid w:val="00CA4A3C"/>
    <w:rsid w:val="00CA5960"/>
    <w:rsid w:val="00CA5C94"/>
    <w:rsid w:val="00CA5CB7"/>
    <w:rsid w:val="00CA628B"/>
    <w:rsid w:val="00CA6725"/>
    <w:rsid w:val="00CA6BD2"/>
    <w:rsid w:val="00CA6D33"/>
    <w:rsid w:val="00CA7230"/>
    <w:rsid w:val="00CB0291"/>
    <w:rsid w:val="00CB033E"/>
    <w:rsid w:val="00CB0AD3"/>
    <w:rsid w:val="00CB100C"/>
    <w:rsid w:val="00CB11E3"/>
    <w:rsid w:val="00CB221E"/>
    <w:rsid w:val="00CB293B"/>
    <w:rsid w:val="00CB2A02"/>
    <w:rsid w:val="00CB2A52"/>
    <w:rsid w:val="00CB2C9B"/>
    <w:rsid w:val="00CB2E03"/>
    <w:rsid w:val="00CB3324"/>
    <w:rsid w:val="00CB3A02"/>
    <w:rsid w:val="00CB3D40"/>
    <w:rsid w:val="00CB3DF5"/>
    <w:rsid w:val="00CB3ED3"/>
    <w:rsid w:val="00CB3EE9"/>
    <w:rsid w:val="00CB406B"/>
    <w:rsid w:val="00CB40CF"/>
    <w:rsid w:val="00CB4552"/>
    <w:rsid w:val="00CB4561"/>
    <w:rsid w:val="00CB48B7"/>
    <w:rsid w:val="00CB4A78"/>
    <w:rsid w:val="00CB4F4A"/>
    <w:rsid w:val="00CB4F56"/>
    <w:rsid w:val="00CB5227"/>
    <w:rsid w:val="00CB559C"/>
    <w:rsid w:val="00CB5926"/>
    <w:rsid w:val="00CB5CC7"/>
    <w:rsid w:val="00CB5E2C"/>
    <w:rsid w:val="00CB683E"/>
    <w:rsid w:val="00CB6943"/>
    <w:rsid w:val="00CB6B68"/>
    <w:rsid w:val="00CB6E0B"/>
    <w:rsid w:val="00CB7119"/>
    <w:rsid w:val="00CB7236"/>
    <w:rsid w:val="00CB7531"/>
    <w:rsid w:val="00CB763F"/>
    <w:rsid w:val="00CB76C2"/>
    <w:rsid w:val="00CB7B99"/>
    <w:rsid w:val="00CB7DF7"/>
    <w:rsid w:val="00CB7E43"/>
    <w:rsid w:val="00CC099E"/>
    <w:rsid w:val="00CC0DFA"/>
    <w:rsid w:val="00CC0F3D"/>
    <w:rsid w:val="00CC105B"/>
    <w:rsid w:val="00CC11CA"/>
    <w:rsid w:val="00CC14C5"/>
    <w:rsid w:val="00CC1555"/>
    <w:rsid w:val="00CC17AA"/>
    <w:rsid w:val="00CC1EFB"/>
    <w:rsid w:val="00CC2AA4"/>
    <w:rsid w:val="00CC2D6B"/>
    <w:rsid w:val="00CC2DFA"/>
    <w:rsid w:val="00CC3092"/>
    <w:rsid w:val="00CC3251"/>
    <w:rsid w:val="00CC3730"/>
    <w:rsid w:val="00CC3A90"/>
    <w:rsid w:val="00CC40EE"/>
    <w:rsid w:val="00CC414B"/>
    <w:rsid w:val="00CC438E"/>
    <w:rsid w:val="00CC4A6B"/>
    <w:rsid w:val="00CC4AF2"/>
    <w:rsid w:val="00CC4DC9"/>
    <w:rsid w:val="00CC4F6B"/>
    <w:rsid w:val="00CC5329"/>
    <w:rsid w:val="00CC5F30"/>
    <w:rsid w:val="00CC5FFE"/>
    <w:rsid w:val="00CC670A"/>
    <w:rsid w:val="00CC6874"/>
    <w:rsid w:val="00CC6E20"/>
    <w:rsid w:val="00CC6EDE"/>
    <w:rsid w:val="00CC6F5B"/>
    <w:rsid w:val="00CC6F71"/>
    <w:rsid w:val="00CC71E1"/>
    <w:rsid w:val="00CC74E5"/>
    <w:rsid w:val="00CC7ACA"/>
    <w:rsid w:val="00CC7D3C"/>
    <w:rsid w:val="00CC7DEC"/>
    <w:rsid w:val="00CC7EA6"/>
    <w:rsid w:val="00CD009B"/>
    <w:rsid w:val="00CD054A"/>
    <w:rsid w:val="00CD068D"/>
    <w:rsid w:val="00CD0915"/>
    <w:rsid w:val="00CD0CAB"/>
    <w:rsid w:val="00CD0CF4"/>
    <w:rsid w:val="00CD0FCB"/>
    <w:rsid w:val="00CD1039"/>
    <w:rsid w:val="00CD1F20"/>
    <w:rsid w:val="00CD21E9"/>
    <w:rsid w:val="00CD2D33"/>
    <w:rsid w:val="00CD2F6A"/>
    <w:rsid w:val="00CD309C"/>
    <w:rsid w:val="00CD3330"/>
    <w:rsid w:val="00CD3946"/>
    <w:rsid w:val="00CD3952"/>
    <w:rsid w:val="00CD3B76"/>
    <w:rsid w:val="00CD3C06"/>
    <w:rsid w:val="00CD425C"/>
    <w:rsid w:val="00CD43E6"/>
    <w:rsid w:val="00CD4646"/>
    <w:rsid w:val="00CD4A2D"/>
    <w:rsid w:val="00CD4B25"/>
    <w:rsid w:val="00CD4BA2"/>
    <w:rsid w:val="00CD4C79"/>
    <w:rsid w:val="00CD4E1D"/>
    <w:rsid w:val="00CD4FB6"/>
    <w:rsid w:val="00CD5568"/>
    <w:rsid w:val="00CD5823"/>
    <w:rsid w:val="00CD58D5"/>
    <w:rsid w:val="00CD5962"/>
    <w:rsid w:val="00CD5F09"/>
    <w:rsid w:val="00CD6423"/>
    <w:rsid w:val="00CD7804"/>
    <w:rsid w:val="00CD78DD"/>
    <w:rsid w:val="00CD79A8"/>
    <w:rsid w:val="00CE0046"/>
    <w:rsid w:val="00CE06B7"/>
    <w:rsid w:val="00CE06D3"/>
    <w:rsid w:val="00CE0899"/>
    <w:rsid w:val="00CE0F95"/>
    <w:rsid w:val="00CE144E"/>
    <w:rsid w:val="00CE1560"/>
    <w:rsid w:val="00CE1698"/>
    <w:rsid w:val="00CE1718"/>
    <w:rsid w:val="00CE1FBC"/>
    <w:rsid w:val="00CE23EE"/>
    <w:rsid w:val="00CE251D"/>
    <w:rsid w:val="00CE254E"/>
    <w:rsid w:val="00CE2921"/>
    <w:rsid w:val="00CE2ACA"/>
    <w:rsid w:val="00CE305B"/>
    <w:rsid w:val="00CE3B46"/>
    <w:rsid w:val="00CE3CFC"/>
    <w:rsid w:val="00CE485D"/>
    <w:rsid w:val="00CE4867"/>
    <w:rsid w:val="00CE48A3"/>
    <w:rsid w:val="00CE4A1E"/>
    <w:rsid w:val="00CE4C53"/>
    <w:rsid w:val="00CE5158"/>
    <w:rsid w:val="00CE526B"/>
    <w:rsid w:val="00CE52B9"/>
    <w:rsid w:val="00CE5383"/>
    <w:rsid w:val="00CE59E9"/>
    <w:rsid w:val="00CE5AF7"/>
    <w:rsid w:val="00CE60C9"/>
    <w:rsid w:val="00CE636B"/>
    <w:rsid w:val="00CE6F1E"/>
    <w:rsid w:val="00CE7397"/>
    <w:rsid w:val="00CE73D0"/>
    <w:rsid w:val="00CE755C"/>
    <w:rsid w:val="00CE7609"/>
    <w:rsid w:val="00CE771D"/>
    <w:rsid w:val="00CE7A2A"/>
    <w:rsid w:val="00CF00B2"/>
    <w:rsid w:val="00CF0224"/>
    <w:rsid w:val="00CF0BEE"/>
    <w:rsid w:val="00CF0E41"/>
    <w:rsid w:val="00CF1252"/>
    <w:rsid w:val="00CF1395"/>
    <w:rsid w:val="00CF17CF"/>
    <w:rsid w:val="00CF1A3E"/>
    <w:rsid w:val="00CF1AB2"/>
    <w:rsid w:val="00CF209B"/>
    <w:rsid w:val="00CF2455"/>
    <w:rsid w:val="00CF2F66"/>
    <w:rsid w:val="00CF315B"/>
    <w:rsid w:val="00CF33C3"/>
    <w:rsid w:val="00CF471F"/>
    <w:rsid w:val="00CF4826"/>
    <w:rsid w:val="00CF4C06"/>
    <w:rsid w:val="00CF4D88"/>
    <w:rsid w:val="00CF6163"/>
    <w:rsid w:val="00CF6402"/>
    <w:rsid w:val="00CF6768"/>
    <w:rsid w:val="00CF7393"/>
    <w:rsid w:val="00CF7660"/>
    <w:rsid w:val="00CF7C2B"/>
    <w:rsid w:val="00D000B7"/>
    <w:rsid w:val="00D00700"/>
    <w:rsid w:val="00D0092F"/>
    <w:rsid w:val="00D00A2E"/>
    <w:rsid w:val="00D00B2F"/>
    <w:rsid w:val="00D00E99"/>
    <w:rsid w:val="00D01026"/>
    <w:rsid w:val="00D01108"/>
    <w:rsid w:val="00D012B6"/>
    <w:rsid w:val="00D0130A"/>
    <w:rsid w:val="00D02843"/>
    <w:rsid w:val="00D02D2D"/>
    <w:rsid w:val="00D03208"/>
    <w:rsid w:val="00D03444"/>
    <w:rsid w:val="00D034B8"/>
    <w:rsid w:val="00D039AB"/>
    <w:rsid w:val="00D03E0C"/>
    <w:rsid w:val="00D04228"/>
    <w:rsid w:val="00D044ED"/>
    <w:rsid w:val="00D04A0D"/>
    <w:rsid w:val="00D04D76"/>
    <w:rsid w:val="00D04FAC"/>
    <w:rsid w:val="00D0501A"/>
    <w:rsid w:val="00D0502A"/>
    <w:rsid w:val="00D0511A"/>
    <w:rsid w:val="00D05167"/>
    <w:rsid w:val="00D05AEE"/>
    <w:rsid w:val="00D05F17"/>
    <w:rsid w:val="00D0624D"/>
    <w:rsid w:val="00D06377"/>
    <w:rsid w:val="00D067D8"/>
    <w:rsid w:val="00D068F7"/>
    <w:rsid w:val="00D06B35"/>
    <w:rsid w:val="00D06E41"/>
    <w:rsid w:val="00D06EC7"/>
    <w:rsid w:val="00D075F1"/>
    <w:rsid w:val="00D07647"/>
    <w:rsid w:val="00D0770F"/>
    <w:rsid w:val="00D079DE"/>
    <w:rsid w:val="00D07A3B"/>
    <w:rsid w:val="00D1002C"/>
    <w:rsid w:val="00D1033E"/>
    <w:rsid w:val="00D1039F"/>
    <w:rsid w:val="00D10544"/>
    <w:rsid w:val="00D1085C"/>
    <w:rsid w:val="00D11528"/>
    <w:rsid w:val="00D1155F"/>
    <w:rsid w:val="00D11A27"/>
    <w:rsid w:val="00D12526"/>
    <w:rsid w:val="00D129D4"/>
    <w:rsid w:val="00D139B5"/>
    <w:rsid w:val="00D13D4A"/>
    <w:rsid w:val="00D13D8A"/>
    <w:rsid w:val="00D13E21"/>
    <w:rsid w:val="00D13E41"/>
    <w:rsid w:val="00D13E64"/>
    <w:rsid w:val="00D13F43"/>
    <w:rsid w:val="00D1400C"/>
    <w:rsid w:val="00D14602"/>
    <w:rsid w:val="00D1497A"/>
    <w:rsid w:val="00D14E5D"/>
    <w:rsid w:val="00D15C3D"/>
    <w:rsid w:val="00D16144"/>
    <w:rsid w:val="00D165C1"/>
    <w:rsid w:val="00D166A0"/>
    <w:rsid w:val="00D16B60"/>
    <w:rsid w:val="00D16FA4"/>
    <w:rsid w:val="00D170F6"/>
    <w:rsid w:val="00D1749B"/>
    <w:rsid w:val="00D17C54"/>
    <w:rsid w:val="00D17F90"/>
    <w:rsid w:val="00D20454"/>
    <w:rsid w:val="00D206D4"/>
    <w:rsid w:val="00D20C01"/>
    <w:rsid w:val="00D20D56"/>
    <w:rsid w:val="00D212E3"/>
    <w:rsid w:val="00D21749"/>
    <w:rsid w:val="00D21B59"/>
    <w:rsid w:val="00D21F25"/>
    <w:rsid w:val="00D226B6"/>
    <w:rsid w:val="00D22C64"/>
    <w:rsid w:val="00D232E5"/>
    <w:rsid w:val="00D2337F"/>
    <w:rsid w:val="00D2344F"/>
    <w:rsid w:val="00D23700"/>
    <w:rsid w:val="00D23745"/>
    <w:rsid w:val="00D23E6A"/>
    <w:rsid w:val="00D23F7B"/>
    <w:rsid w:val="00D242FB"/>
    <w:rsid w:val="00D24908"/>
    <w:rsid w:val="00D24E99"/>
    <w:rsid w:val="00D25725"/>
    <w:rsid w:val="00D2584E"/>
    <w:rsid w:val="00D25C8E"/>
    <w:rsid w:val="00D25CFE"/>
    <w:rsid w:val="00D26280"/>
    <w:rsid w:val="00D26765"/>
    <w:rsid w:val="00D2690F"/>
    <w:rsid w:val="00D269D4"/>
    <w:rsid w:val="00D27387"/>
    <w:rsid w:val="00D276F2"/>
    <w:rsid w:val="00D27844"/>
    <w:rsid w:val="00D2784B"/>
    <w:rsid w:val="00D27A6D"/>
    <w:rsid w:val="00D27AAF"/>
    <w:rsid w:val="00D27F84"/>
    <w:rsid w:val="00D307E7"/>
    <w:rsid w:val="00D30A70"/>
    <w:rsid w:val="00D30D61"/>
    <w:rsid w:val="00D3158F"/>
    <w:rsid w:val="00D317EC"/>
    <w:rsid w:val="00D31A81"/>
    <w:rsid w:val="00D31D40"/>
    <w:rsid w:val="00D31F3E"/>
    <w:rsid w:val="00D32182"/>
    <w:rsid w:val="00D32580"/>
    <w:rsid w:val="00D32BFD"/>
    <w:rsid w:val="00D33D92"/>
    <w:rsid w:val="00D33F24"/>
    <w:rsid w:val="00D34F4D"/>
    <w:rsid w:val="00D354D4"/>
    <w:rsid w:val="00D357F6"/>
    <w:rsid w:val="00D35E66"/>
    <w:rsid w:val="00D3626F"/>
    <w:rsid w:val="00D364CB"/>
    <w:rsid w:val="00D366F4"/>
    <w:rsid w:val="00D36A18"/>
    <w:rsid w:val="00D36A72"/>
    <w:rsid w:val="00D36C06"/>
    <w:rsid w:val="00D36E6F"/>
    <w:rsid w:val="00D37086"/>
    <w:rsid w:val="00D379E0"/>
    <w:rsid w:val="00D37B25"/>
    <w:rsid w:val="00D37C6F"/>
    <w:rsid w:val="00D37FEE"/>
    <w:rsid w:val="00D40102"/>
    <w:rsid w:val="00D4010B"/>
    <w:rsid w:val="00D401F5"/>
    <w:rsid w:val="00D4024F"/>
    <w:rsid w:val="00D406A2"/>
    <w:rsid w:val="00D40A38"/>
    <w:rsid w:val="00D40C2F"/>
    <w:rsid w:val="00D40E70"/>
    <w:rsid w:val="00D40F28"/>
    <w:rsid w:val="00D410D2"/>
    <w:rsid w:val="00D411CC"/>
    <w:rsid w:val="00D4136B"/>
    <w:rsid w:val="00D416EF"/>
    <w:rsid w:val="00D41757"/>
    <w:rsid w:val="00D42022"/>
    <w:rsid w:val="00D4208E"/>
    <w:rsid w:val="00D428DE"/>
    <w:rsid w:val="00D43014"/>
    <w:rsid w:val="00D43380"/>
    <w:rsid w:val="00D434DA"/>
    <w:rsid w:val="00D438B3"/>
    <w:rsid w:val="00D438BD"/>
    <w:rsid w:val="00D43C28"/>
    <w:rsid w:val="00D44309"/>
    <w:rsid w:val="00D449AC"/>
    <w:rsid w:val="00D44CF2"/>
    <w:rsid w:val="00D453C2"/>
    <w:rsid w:val="00D46187"/>
    <w:rsid w:val="00D462BE"/>
    <w:rsid w:val="00D46765"/>
    <w:rsid w:val="00D46D48"/>
    <w:rsid w:val="00D46F28"/>
    <w:rsid w:val="00D47226"/>
    <w:rsid w:val="00D4773E"/>
    <w:rsid w:val="00D4786A"/>
    <w:rsid w:val="00D47AB8"/>
    <w:rsid w:val="00D47DD2"/>
    <w:rsid w:val="00D47EF6"/>
    <w:rsid w:val="00D505B7"/>
    <w:rsid w:val="00D50704"/>
    <w:rsid w:val="00D509CC"/>
    <w:rsid w:val="00D5140D"/>
    <w:rsid w:val="00D517C3"/>
    <w:rsid w:val="00D51A4A"/>
    <w:rsid w:val="00D51C3A"/>
    <w:rsid w:val="00D52775"/>
    <w:rsid w:val="00D5286F"/>
    <w:rsid w:val="00D536D2"/>
    <w:rsid w:val="00D5402A"/>
    <w:rsid w:val="00D549CE"/>
    <w:rsid w:val="00D55B0E"/>
    <w:rsid w:val="00D56CE9"/>
    <w:rsid w:val="00D570C2"/>
    <w:rsid w:val="00D57462"/>
    <w:rsid w:val="00D6005A"/>
    <w:rsid w:val="00D6044B"/>
    <w:rsid w:val="00D604ED"/>
    <w:rsid w:val="00D60861"/>
    <w:rsid w:val="00D609DA"/>
    <w:rsid w:val="00D60BC7"/>
    <w:rsid w:val="00D60C20"/>
    <w:rsid w:val="00D60D12"/>
    <w:rsid w:val="00D610B9"/>
    <w:rsid w:val="00D61202"/>
    <w:rsid w:val="00D61634"/>
    <w:rsid w:val="00D61918"/>
    <w:rsid w:val="00D61EDA"/>
    <w:rsid w:val="00D6220D"/>
    <w:rsid w:val="00D62889"/>
    <w:rsid w:val="00D62ACC"/>
    <w:rsid w:val="00D62EF5"/>
    <w:rsid w:val="00D62FD7"/>
    <w:rsid w:val="00D631D3"/>
    <w:rsid w:val="00D63B0D"/>
    <w:rsid w:val="00D63B4E"/>
    <w:rsid w:val="00D63D67"/>
    <w:rsid w:val="00D6413E"/>
    <w:rsid w:val="00D6425B"/>
    <w:rsid w:val="00D6443A"/>
    <w:rsid w:val="00D646ED"/>
    <w:rsid w:val="00D64A98"/>
    <w:rsid w:val="00D64C9B"/>
    <w:rsid w:val="00D64CC9"/>
    <w:rsid w:val="00D64CE3"/>
    <w:rsid w:val="00D6556E"/>
    <w:rsid w:val="00D65C74"/>
    <w:rsid w:val="00D66250"/>
    <w:rsid w:val="00D66558"/>
    <w:rsid w:val="00D66579"/>
    <w:rsid w:val="00D66B98"/>
    <w:rsid w:val="00D67354"/>
    <w:rsid w:val="00D6751F"/>
    <w:rsid w:val="00D6760E"/>
    <w:rsid w:val="00D67952"/>
    <w:rsid w:val="00D67F4B"/>
    <w:rsid w:val="00D70137"/>
    <w:rsid w:val="00D70741"/>
    <w:rsid w:val="00D70BE6"/>
    <w:rsid w:val="00D711C6"/>
    <w:rsid w:val="00D713AB"/>
    <w:rsid w:val="00D71483"/>
    <w:rsid w:val="00D721E0"/>
    <w:rsid w:val="00D72407"/>
    <w:rsid w:val="00D728AA"/>
    <w:rsid w:val="00D729D1"/>
    <w:rsid w:val="00D72A13"/>
    <w:rsid w:val="00D72B4E"/>
    <w:rsid w:val="00D72F6A"/>
    <w:rsid w:val="00D739FE"/>
    <w:rsid w:val="00D73D0C"/>
    <w:rsid w:val="00D73D49"/>
    <w:rsid w:val="00D73E62"/>
    <w:rsid w:val="00D73EF3"/>
    <w:rsid w:val="00D73FEE"/>
    <w:rsid w:val="00D74627"/>
    <w:rsid w:val="00D74ABB"/>
    <w:rsid w:val="00D751F7"/>
    <w:rsid w:val="00D7590A"/>
    <w:rsid w:val="00D76424"/>
    <w:rsid w:val="00D764DA"/>
    <w:rsid w:val="00D76926"/>
    <w:rsid w:val="00D76C4A"/>
    <w:rsid w:val="00D76CE3"/>
    <w:rsid w:val="00D770D9"/>
    <w:rsid w:val="00D77397"/>
    <w:rsid w:val="00D80539"/>
    <w:rsid w:val="00D80697"/>
    <w:rsid w:val="00D80AA3"/>
    <w:rsid w:val="00D80D9E"/>
    <w:rsid w:val="00D810E7"/>
    <w:rsid w:val="00D810F2"/>
    <w:rsid w:val="00D81221"/>
    <w:rsid w:val="00D81463"/>
    <w:rsid w:val="00D81483"/>
    <w:rsid w:val="00D816BC"/>
    <w:rsid w:val="00D81ED6"/>
    <w:rsid w:val="00D82B82"/>
    <w:rsid w:val="00D8334A"/>
    <w:rsid w:val="00D83540"/>
    <w:rsid w:val="00D8404B"/>
    <w:rsid w:val="00D84126"/>
    <w:rsid w:val="00D8421A"/>
    <w:rsid w:val="00D84702"/>
    <w:rsid w:val="00D84C23"/>
    <w:rsid w:val="00D85A21"/>
    <w:rsid w:val="00D85C5C"/>
    <w:rsid w:val="00D85D74"/>
    <w:rsid w:val="00D86934"/>
    <w:rsid w:val="00D8695B"/>
    <w:rsid w:val="00D87246"/>
    <w:rsid w:val="00D87529"/>
    <w:rsid w:val="00D87A55"/>
    <w:rsid w:val="00D900FF"/>
    <w:rsid w:val="00D90160"/>
    <w:rsid w:val="00D90CE7"/>
    <w:rsid w:val="00D918BE"/>
    <w:rsid w:val="00D91AD4"/>
    <w:rsid w:val="00D91DB6"/>
    <w:rsid w:val="00D91DCC"/>
    <w:rsid w:val="00D91EAD"/>
    <w:rsid w:val="00D926B8"/>
    <w:rsid w:val="00D92794"/>
    <w:rsid w:val="00D9299D"/>
    <w:rsid w:val="00D92C39"/>
    <w:rsid w:val="00D92D51"/>
    <w:rsid w:val="00D939F3"/>
    <w:rsid w:val="00D941BA"/>
    <w:rsid w:val="00D94B1D"/>
    <w:rsid w:val="00D95645"/>
    <w:rsid w:val="00D9564D"/>
    <w:rsid w:val="00D95886"/>
    <w:rsid w:val="00D96A18"/>
    <w:rsid w:val="00D96E0E"/>
    <w:rsid w:val="00D9781D"/>
    <w:rsid w:val="00D97D5C"/>
    <w:rsid w:val="00D97ECD"/>
    <w:rsid w:val="00D97F9C"/>
    <w:rsid w:val="00DA0011"/>
    <w:rsid w:val="00DA0071"/>
    <w:rsid w:val="00DA0107"/>
    <w:rsid w:val="00DA0133"/>
    <w:rsid w:val="00DA0190"/>
    <w:rsid w:val="00DA038C"/>
    <w:rsid w:val="00DA0770"/>
    <w:rsid w:val="00DA0B05"/>
    <w:rsid w:val="00DA16A3"/>
    <w:rsid w:val="00DA2DAA"/>
    <w:rsid w:val="00DA324D"/>
    <w:rsid w:val="00DA3599"/>
    <w:rsid w:val="00DA36D8"/>
    <w:rsid w:val="00DA4520"/>
    <w:rsid w:val="00DA47D8"/>
    <w:rsid w:val="00DA4904"/>
    <w:rsid w:val="00DA4D60"/>
    <w:rsid w:val="00DA4E17"/>
    <w:rsid w:val="00DA4F69"/>
    <w:rsid w:val="00DA5199"/>
    <w:rsid w:val="00DA5317"/>
    <w:rsid w:val="00DA562C"/>
    <w:rsid w:val="00DA5A22"/>
    <w:rsid w:val="00DA5CF5"/>
    <w:rsid w:val="00DA5E15"/>
    <w:rsid w:val="00DA61F1"/>
    <w:rsid w:val="00DA659B"/>
    <w:rsid w:val="00DA6A8E"/>
    <w:rsid w:val="00DA6B70"/>
    <w:rsid w:val="00DA732C"/>
    <w:rsid w:val="00DA7B9E"/>
    <w:rsid w:val="00DB000D"/>
    <w:rsid w:val="00DB00F1"/>
    <w:rsid w:val="00DB0893"/>
    <w:rsid w:val="00DB0996"/>
    <w:rsid w:val="00DB12B5"/>
    <w:rsid w:val="00DB17AD"/>
    <w:rsid w:val="00DB18E8"/>
    <w:rsid w:val="00DB1A98"/>
    <w:rsid w:val="00DB215D"/>
    <w:rsid w:val="00DB2694"/>
    <w:rsid w:val="00DB300C"/>
    <w:rsid w:val="00DB31A8"/>
    <w:rsid w:val="00DB358B"/>
    <w:rsid w:val="00DB35C3"/>
    <w:rsid w:val="00DB3FBB"/>
    <w:rsid w:val="00DB5474"/>
    <w:rsid w:val="00DB579C"/>
    <w:rsid w:val="00DB5F4C"/>
    <w:rsid w:val="00DB65CB"/>
    <w:rsid w:val="00DB693F"/>
    <w:rsid w:val="00DB6970"/>
    <w:rsid w:val="00DB6E56"/>
    <w:rsid w:val="00DB70AD"/>
    <w:rsid w:val="00DB7186"/>
    <w:rsid w:val="00DB7AE7"/>
    <w:rsid w:val="00DC0428"/>
    <w:rsid w:val="00DC138D"/>
    <w:rsid w:val="00DC164D"/>
    <w:rsid w:val="00DC211C"/>
    <w:rsid w:val="00DC244C"/>
    <w:rsid w:val="00DC2953"/>
    <w:rsid w:val="00DC3427"/>
    <w:rsid w:val="00DC39B3"/>
    <w:rsid w:val="00DC3D9D"/>
    <w:rsid w:val="00DC3EB3"/>
    <w:rsid w:val="00DC41CE"/>
    <w:rsid w:val="00DC5483"/>
    <w:rsid w:val="00DC57D7"/>
    <w:rsid w:val="00DC5B03"/>
    <w:rsid w:val="00DC5E41"/>
    <w:rsid w:val="00DC60BD"/>
    <w:rsid w:val="00DC668B"/>
    <w:rsid w:val="00DC66A9"/>
    <w:rsid w:val="00DC67C3"/>
    <w:rsid w:val="00DC6DD5"/>
    <w:rsid w:val="00DC705A"/>
    <w:rsid w:val="00DC7100"/>
    <w:rsid w:val="00DC7389"/>
    <w:rsid w:val="00DC73F9"/>
    <w:rsid w:val="00DC7730"/>
    <w:rsid w:val="00DC7D24"/>
    <w:rsid w:val="00DD0564"/>
    <w:rsid w:val="00DD0733"/>
    <w:rsid w:val="00DD07AC"/>
    <w:rsid w:val="00DD0A3B"/>
    <w:rsid w:val="00DD0CBB"/>
    <w:rsid w:val="00DD1384"/>
    <w:rsid w:val="00DD1B1F"/>
    <w:rsid w:val="00DD2037"/>
    <w:rsid w:val="00DD2156"/>
    <w:rsid w:val="00DD30A5"/>
    <w:rsid w:val="00DD342F"/>
    <w:rsid w:val="00DD3631"/>
    <w:rsid w:val="00DD3C49"/>
    <w:rsid w:val="00DD3D71"/>
    <w:rsid w:val="00DD4137"/>
    <w:rsid w:val="00DD4329"/>
    <w:rsid w:val="00DD4460"/>
    <w:rsid w:val="00DD457C"/>
    <w:rsid w:val="00DD4F9C"/>
    <w:rsid w:val="00DD53C1"/>
    <w:rsid w:val="00DD55B1"/>
    <w:rsid w:val="00DD56BD"/>
    <w:rsid w:val="00DD5969"/>
    <w:rsid w:val="00DD6231"/>
    <w:rsid w:val="00DD6EBB"/>
    <w:rsid w:val="00DD6FFB"/>
    <w:rsid w:val="00DD791F"/>
    <w:rsid w:val="00DD797F"/>
    <w:rsid w:val="00DD7D1E"/>
    <w:rsid w:val="00DE008B"/>
    <w:rsid w:val="00DE06B6"/>
    <w:rsid w:val="00DE071C"/>
    <w:rsid w:val="00DE0CEF"/>
    <w:rsid w:val="00DE15C2"/>
    <w:rsid w:val="00DE198E"/>
    <w:rsid w:val="00DE19FB"/>
    <w:rsid w:val="00DE1C45"/>
    <w:rsid w:val="00DE1FDE"/>
    <w:rsid w:val="00DE2309"/>
    <w:rsid w:val="00DE23D8"/>
    <w:rsid w:val="00DE258F"/>
    <w:rsid w:val="00DE297E"/>
    <w:rsid w:val="00DE2B26"/>
    <w:rsid w:val="00DE32EF"/>
    <w:rsid w:val="00DE3674"/>
    <w:rsid w:val="00DE39D2"/>
    <w:rsid w:val="00DE42A2"/>
    <w:rsid w:val="00DE4529"/>
    <w:rsid w:val="00DE4592"/>
    <w:rsid w:val="00DE45FE"/>
    <w:rsid w:val="00DE4808"/>
    <w:rsid w:val="00DE4B97"/>
    <w:rsid w:val="00DE4C55"/>
    <w:rsid w:val="00DE4FEA"/>
    <w:rsid w:val="00DE5114"/>
    <w:rsid w:val="00DE5314"/>
    <w:rsid w:val="00DE5567"/>
    <w:rsid w:val="00DE5A0C"/>
    <w:rsid w:val="00DE5B41"/>
    <w:rsid w:val="00DE5C90"/>
    <w:rsid w:val="00DE5FD6"/>
    <w:rsid w:val="00DE6087"/>
    <w:rsid w:val="00DE680F"/>
    <w:rsid w:val="00DE69A9"/>
    <w:rsid w:val="00DE6E0C"/>
    <w:rsid w:val="00DE75E3"/>
    <w:rsid w:val="00DE7873"/>
    <w:rsid w:val="00DE78D4"/>
    <w:rsid w:val="00DF0192"/>
    <w:rsid w:val="00DF0398"/>
    <w:rsid w:val="00DF03B4"/>
    <w:rsid w:val="00DF092E"/>
    <w:rsid w:val="00DF09DA"/>
    <w:rsid w:val="00DF13E6"/>
    <w:rsid w:val="00DF2A86"/>
    <w:rsid w:val="00DF2AAA"/>
    <w:rsid w:val="00DF2B1E"/>
    <w:rsid w:val="00DF383B"/>
    <w:rsid w:val="00DF3B86"/>
    <w:rsid w:val="00DF3CF5"/>
    <w:rsid w:val="00DF3E0D"/>
    <w:rsid w:val="00DF4234"/>
    <w:rsid w:val="00DF4264"/>
    <w:rsid w:val="00DF44F0"/>
    <w:rsid w:val="00DF4527"/>
    <w:rsid w:val="00DF46A1"/>
    <w:rsid w:val="00DF4889"/>
    <w:rsid w:val="00DF4943"/>
    <w:rsid w:val="00DF4D7D"/>
    <w:rsid w:val="00DF502E"/>
    <w:rsid w:val="00DF52D3"/>
    <w:rsid w:val="00DF5830"/>
    <w:rsid w:val="00DF5B02"/>
    <w:rsid w:val="00DF5D6F"/>
    <w:rsid w:val="00DF5D76"/>
    <w:rsid w:val="00DF60F6"/>
    <w:rsid w:val="00DF623F"/>
    <w:rsid w:val="00DF697B"/>
    <w:rsid w:val="00DF6AAC"/>
    <w:rsid w:val="00DF6F65"/>
    <w:rsid w:val="00DF700E"/>
    <w:rsid w:val="00DF73F2"/>
    <w:rsid w:val="00DF7761"/>
    <w:rsid w:val="00DF7C1C"/>
    <w:rsid w:val="00DF7DE5"/>
    <w:rsid w:val="00DF7FDF"/>
    <w:rsid w:val="00E00220"/>
    <w:rsid w:val="00E0062B"/>
    <w:rsid w:val="00E01E74"/>
    <w:rsid w:val="00E026D1"/>
    <w:rsid w:val="00E02ABA"/>
    <w:rsid w:val="00E02B40"/>
    <w:rsid w:val="00E03064"/>
    <w:rsid w:val="00E031F4"/>
    <w:rsid w:val="00E03259"/>
    <w:rsid w:val="00E03398"/>
    <w:rsid w:val="00E03783"/>
    <w:rsid w:val="00E0378C"/>
    <w:rsid w:val="00E03966"/>
    <w:rsid w:val="00E03ABC"/>
    <w:rsid w:val="00E03BD0"/>
    <w:rsid w:val="00E03DAB"/>
    <w:rsid w:val="00E0411D"/>
    <w:rsid w:val="00E04980"/>
    <w:rsid w:val="00E04D24"/>
    <w:rsid w:val="00E04EDF"/>
    <w:rsid w:val="00E04F79"/>
    <w:rsid w:val="00E050B0"/>
    <w:rsid w:val="00E052D3"/>
    <w:rsid w:val="00E06146"/>
    <w:rsid w:val="00E062D3"/>
    <w:rsid w:val="00E06329"/>
    <w:rsid w:val="00E0736F"/>
    <w:rsid w:val="00E078EA"/>
    <w:rsid w:val="00E07B6B"/>
    <w:rsid w:val="00E07DD7"/>
    <w:rsid w:val="00E07ED4"/>
    <w:rsid w:val="00E07F80"/>
    <w:rsid w:val="00E101F2"/>
    <w:rsid w:val="00E10210"/>
    <w:rsid w:val="00E1043F"/>
    <w:rsid w:val="00E10576"/>
    <w:rsid w:val="00E10B39"/>
    <w:rsid w:val="00E10CCC"/>
    <w:rsid w:val="00E10EAC"/>
    <w:rsid w:val="00E1127B"/>
    <w:rsid w:val="00E117FF"/>
    <w:rsid w:val="00E12134"/>
    <w:rsid w:val="00E121DA"/>
    <w:rsid w:val="00E125AB"/>
    <w:rsid w:val="00E12FE6"/>
    <w:rsid w:val="00E1301E"/>
    <w:rsid w:val="00E13072"/>
    <w:rsid w:val="00E1338F"/>
    <w:rsid w:val="00E13E6D"/>
    <w:rsid w:val="00E141E9"/>
    <w:rsid w:val="00E145F6"/>
    <w:rsid w:val="00E146D9"/>
    <w:rsid w:val="00E14DFC"/>
    <w:rsid w:val="00E14EC4"/>
    <w:rsid w:val="00E150FC"/>
    <w:rsid w:val="00E151F7"/>
    <w:rsid w:val="00E1587C"/>
    <w:rsid w:val="00E163AC"/>
    <w:rsid w:val="00E16B32"/>
    <w:rsid w:val="00E16D22"/>
    <w:rsid w:val="00E172EE"/>
    <w:rsid w:val="00E178AC"/>
    <w:rsid w:val="00E17A2D"/>
    <w:rsid w:val="00E17C4D"/>
    <w:rsid w:val="00E2008B"/>
    <w:rsid w:val="00E20114"/>
    <w:rsid w:val="00E2027B"/>
    <w:rsid w:val="00E20643"/>
    <w:rsid w:val="00E20CBA"/>
    <w:rsid w:val="00E20F13"/>
    <w:rsid w:val="00E214E1"/>
    <w:rsid w:val="00E22269"/>
    <w:rsid w:val="00E22287"/>
    <w:rsid w:val="00E227C8"/>
    <w:rsid w:val="00E22949"/>
    <w:rsid w:val="00E22EF2"/>
    <w:rsid w:val="00E23045"/>
    <w:rsid w:val="00E23947"/>
    <w:rsid w:val="00E23BBE"/>
    <w:rsid w:val="00E23BD8"/>
    <w:rsid w:val="00E24081"/>
    <w:rsid w:val="00E2492C"/>
    <w:rsid w:val="00E252B5"/>
    <w:rsid w:val="00E254E4"/>
    <w:rsid w:val="00E258C3"/>
    <w:rsid w:val="00E25A73"/>
    <w:rsid w:val="00E25B0F"/>
    <w:rsid w:val="00E25C65"/>
    <w:rsid w:val="00E26041"/>
    <w:rsid w:val="00E2618D"/>
    <w:rsid w:val="00E26866"/>
    <w:rsid w:val="00E27199"/>
    <w:rsid w:val="00E272F4"/>
    <w:rsid w:val="00E27841"/>
    <w:rsid w:val="00E278E5"/>
    <w:rsid w:val="00E27C77"/>
    <w:rsid w:val="00E27E39"/>
    <w:rsid w:val="00E30517"/>
    <w:rsid w:val="00E30807"/>
    <w:rsid w:val="00E3082E"/>
    <w:rsid w:val="00E30B2D"/>
    <w:rsid w:val="00E30BC7"/>
    <w:rsid w:val="00E30D0B"/>
    <w:rsid w:val="00E30FB8"/>
    <w:rsid w:val="00E31840"/>
    <w:rsid w:val="00E3276B"/>
    <w:rsid w:val="00E328CC"/>
    <w:rsid w:val="00E32A63"/>
    <w:rsid w:val="00E331F9"/>
    <w:rsid w:val="00E332A2"/>
    <w:rsid w:val="00E3347C"/>
    <w:rsid w:val="00E33BC7"/>
    <w:rsid w:val="00E33CBE"/>
    <w:rsid w:val="00E3473B"/>
    <w:rsid w:val="00E353A3"/>
    <w:rsid w:val="00E354E0"/>
    <w:rsid w:val="00E35503"/>
    <w:rsid w:val="00E35757"/>
    <w:rsid w:val="00E35FE3"/>
    <w:rsid w:val="00E364BC"/>
    <w:rsid w:val="00E36AAE"/>
    <w:rsid w:val="00E373F0"/>
    <w:rsid w:val="00E37658"/>
    <w:rsid w:val="00E377E1"/>
    <w:rsid w:val="00E3797F"/>
    <w:rsid w:val="00E37FF2"/>
    <w:rsid w:val="00E4006B"/>
    <w:rsid w:val="00E404CC"/>
    <w:rsid w:val="00E40F2C"/>
    <w:rsid w:val="00E41355"/>
    <w:rsid w:val="00E4184E"/>
    <w:rsid w:val="00E418E9"/>
    <w:rsid w:val="00E419BF"/>
    <w:rsid w:val="00E41F96"/>
    <w:rsid w:val="00E42C4B"/>
    <w:rsid w:val="00E4327A"/>
    <w:rsid w:val="00E43711"/>
    <w:rsid w:val="00E44158"/>
    <w:rsid w:val="00E44454"/>
    <w:rsid w:val="00E448EC"/>
    <w:rsid w:val="00E44DA0"/>
    <w:rsid w:val="00E44DC2"/>
    <w:rsid w:val="00E450EB"/>
    <w:rsid w:val="00E45366"/>
    <w:rsid w:val="00E456D5"/>
    <w:rsid w:val="00E4627D"/>
    <w:rsid w:val="00E46C22"/>
    <w:rsid w:val="00E46E1C"/>
    <w:rsid w:val="00E47471"/>
    <w:rsid w:val="00E477E7"/>
    <w:rsid w:val="00E478A2"/>
    <w:rsid w:val="00E47B92"/>
    <w:rsid w:val="00E47DED"/>
    <w:rsid w:val="00E507E7"/>
    <w:rsid w:val="00E509F8"/>
    <w:rsid w:val="00E51C68"/>
    <w:rsid w:val="00E52097"/>
    <w:rsid w:val="00E52142"/>
    <w:rsid w:val="00E52233"/>
    <w:rsid w:val="00E5230F"/>
    <w:rsid w:val="00E527BA"/>
    <w:rsid w:val="00E533AC"/>
    <w:rsid w:val="00E535B7"/>
    <w:rsid w:val="00E53ABE"/>
    <w:rsid w:val="00E5404C"/>
    <w:rsid w:val="00E54067"/>
    <w:rsid w:val="00E54070"/>
    <w:rsid w:val="00E544DF"/>
    <w:rsid w:val="00E54526"/>
    <w:rsid w:val="00E5556B"/>
    <w:rsid w:val="00E555D7"/>
    <w:rsid w:val="00E55A10"/>
    <w:rsid w:val="00E55B38"/>
    <w:rsid w:val="00E561FB"/>
    <w:rsid w:val="00E56AF7"/>
    <w:rsid w:val="00E56E30"/>
    <w:rsid w:val="00E56F46"/>
    <w:rsid w:val="00E5703D"/>
    <w:rsid w:val="00E572DD"/>
    <w:rsid w:val="00E57308"/>
    <w:rsid w:val="00E57875"/>
    <w:rsid w:val="00E57ADD"/>
    <w:rsid w:val="00E57F78"/>
    <w:rsid w:val="00E57FB1"/>
    <w:rsid w:val="00E60079"/>
    <w:rsid w:val="00E60773"/>
    <w:rsid w:val="00E607B0"/>
    <w:rsid w:val="00E60890"/>
    <w:rsid w:val="00E60E59"/>
    <w:rsid w:val="00E62181"/>
    <w:rsid w:val="00E624B3"/>
    <w:rsid w:val="00E625CC"/>
    <w:rsid w:val="00E63192"/>
    <w:rsid w:val="00E63306"/>
    <w:rsid w:val="00E63C8A"/>
    <w:rsid w:val="00E646E5"/>
    <w:rsid w:val="00E657E6"/>
    <w:rsid w:val="00E65906"/>
    <w:rsid w:val="00E65C6C"/>
    <w:rsid w:val="00E6615A"/>
    <w:rsid w:val="00E6636D"/>
    <w:rsid w:val="00E66482"/>
    <w:rsid w:val="00E668C9"/>
    <w:rsid w:val="00E66A00"/>
    <w:rsid w:val="00E66AB5"/>
    <w:rsid w:val="00E66C81"/>
    <w:rsid w:val="00E670AD"/>
    <w:rsid w:val="00E677BF"/>
    <w:rsid w:val="00E678AD"/>
    <w:rsid w:val="00E67A00"/>
    <w:rsid w:val="00E67BF1"/>
    <w:rsid w:val="00E708A8"/>
    <w:rsid w:val="00E70A6F"/>
    <w:rsid w:val="00E70AD0"/>
    <w:rsid w:val="00E7111D"/>
    <w:rsid w:val="00E71240"/>
    <w:rsid w:val="00E71477"/>
    <w:rsid w:val="00E716D6"/>
    <w:rsid w:val="00E7176E"/>
    <w:rsid w:val="00E71CDA"/>
    <w:rsid w:val="00E71D3B"/>
    <w:rsid w:val="00E7236F"/>
    <w:rsid w:val="00E726B5"/>
    <w:rsid w:val="00E726F9"/>
    <w:rsid w:val="00E7283F"/>
    <w:rsid w:val="00E72C56"/>
    <w:rsid w:val="00E72D08"/>
    <w:rsid w:val="00E730FE"/>
    <w:rsid w:val="00E734E6"/>
    <w:rsid w:val="00E73728"/>
    <w:rsid w:val="00E73ABA"/>
    <w:rsid w:val="00E73ACF"/>
    <w:rsid w:val="00E73B1D"/>
    <w:rsid w:val="00E73EDE"/>
    <w:rsid w:val="00E74150"/>
    <w:rsid w:val="00E746AD"/>
    <w:rsid w:val="00E7495E"/>
    <w:rsid w:val="00E74F62"/>
    <w:rsid w:val="00E74F74"/>
    <w:rsid w:val="00E751E3"/>
    <w:rsid w:val="00E752CC"/>
    <w:rsid w:val="00E753E6"/>
    <w:rsid w:val="00E755DE"/>
    <w:rsid w:val="00E758EF"/>
    <w:rsid w:val="00E75B4B"/>
    <w:rsid w:val="00E764BE"/>
    <w:rsid w:val="00E76BBC"/>
    <w:rsid w:val="00E76E6D"/>
    <w:rsid w:val="00E774EF"/>
    <w:rsid w:val="00E77E7F"/>
    <w:rsid w:val="00E80FEF"/>
    <w:rsid w:val="00E811CF"/>
    <w:rsid w:val="00E813B1"/>
    <w:rsid w:val="00E81976"/>
    <w:rsid w:val="00E81AB3"/>
    <w:rsid w:val="00E824FB"/>
    <w:rsid w:val="00E826D8"/>
    <w:rsid w:val="00E828A8"/>
    <w:rsid w:val="00E82A74"/>
    <w:rsid w:val="00E83148"/>
    <w:rsid w:val="00E832AF"/>
    <w:rsid w:val="00E83496"/>
    <w:rsid w:val="00E83F04"/>
    <w:rsid w:val="00E84A02"/>
    <w:rsid w:val="00E84C28"/>
    <w:rsid w:val="00E85376"/>
    <w:rsid w:val="00E8545D"/>
    <w:rsid w:val="00E857B9"/>
    <w:rsid w:val="00E8585A"/>
    <w:rsid w:val="00E861B7"/>
    <w:rsid w:val="00E864CD"/>
    <w:rsid w:val="00E86638"/>
    <w:rsid w:val="00E8668E"/>
    <w:rsid w:val="00E866C4"/>
    <w:rsid w:val="00E86BB6"/>
    <w:rsid w:val="00E86E22"/>
    <w:rsid w:val="00E86E2F"/>
    <w:rsid w:val="00E87110"/>
    <w:rsid w:val="00E8718C"/>
    <w:rsid w:val="00E87380"/>
    <w:rsid w:val="00E874B0"/>
    <w:rsid w:val="00E87515"/>
    <w:rsid w:val="00E876D0"/>
    <w:rsid w:val="00E878C2"/>
    <w:rsid w:val="00E87B62"/>
    <w:rsid w:val="00E90108"/>
    <w:rsid w:val="00E905CD"/>
    <w:rsid w:val="00E9086C"/>
    <w:rsid w:val="00E90A41"/>
    <w:rsid w:val="00E91032"/>
    <w:rsid w:val="00E9139A"/>
    <w:rsid w:val="00E9188B"/>
    <w:rsid w:val="00E92C9F"/>
    <w:rsid w:val="00E92FA1"/>
    <w:rsid w:val="00E92FA8"/>
    <w:rsid w:val="00E932B8"/>
    <w:rsid w:val="00E9355D"/>
    <w:rsid w:val="00E93B41"/>
    <w:rsid w:val="00E93EA9"/>
    <w:rsid w:val="00E93F02"/>
    <w:rsid w:val="00E94784"/>
    <w:rsid w:val="00E95099"/>
    <w:rsid w:val="00E955A6"/>
    <w:rsid w:val="00E955F4"/>
    <w:rsid w:val="00E95625"/>
    <w:rsid w:val="00E962C1"/>
    <w:rsid w:val="00E96396"/>
    <w:rsid w:val="00E96B8F"/>
    <w:rsid w:val="00E96D6C"/>
    <w:rsid w:val="00E9730C"/>
    <w:rsid w:val="00E97357"/>
    <w:rsid w:val="00E97C06"/>
    <w:rsid w:val="00E97D43"/>
    <w:rsid w:val="00EA0A48"/>
    <w:rsid w:val="00EA0A4A"/>
    <w:rsid w:val="00EA0DBD"/>
    <w:rsid w:val="00EA0E5B"/>
    <w:rsid w:val="00EA0E91"/>
    <w:rsid w:val="00EA1AEA"/>
    <w:rsid w:val="00EA218E"/>
    <w:rsid w:val="00EA262D"/>
    <w:rsid w:val="00EA2813"/>
    <w:rsid w:val="00EA29D7"/>
    <w:rsid w:val="00EA2B5A"/>
    <w:rsid w:val="00EA2C5A"/>
    <w:rsid w:val="00EA2C89"/>
    <w:rsid w:val="00EA33A8"/>
    <w:rsid w:val="00EA4307"/>
    <w:rsid w:val="00EA436B"/>
    <w:rsid w:val="00EA4C7D"/>
    <w:rsid w:val="00EA4CFB"/>
    <w:rsid w:val="00EA4F6D"/>
    <w:rsid w:val="00EA4FCD"/>
    <w:rsid w:val="00EA514B"/>
    <w:rsid w:val="00EA524C"/>
    <w:rsid w:val="00EA65FB"/>
    <w:rsid w:val="00EA66FD"/>
    <w:rsid w:val="00EA6AA8"/>
    <w:rsid w:val="00EA72AC"/>
    <w:rsid w:val="00EA73A5"/>
    <w:rsid w:val="00EA76EE"/>
    <w:rsid w:val="00EA773C"/>
    <w:rsid w:val="00EB003B"/>
    <w:rsid w:val="00EB008A"/>
    <w:rsid w:val="00EB009C"/>
    <w:rsid w:val="00EB02D3"/>
    <w:rsid w:val="00EB0B2A"/>
    <w:rsid w:val="00EB113C"/>
    <w:rsid w:val="00EB1150"/>
    <w:rsid w:val="00EB235E"/>
    <w:rsid w:val="00EB2570"/>
    <w:rsid w:val="00EB2A67"/>
    <w:rsid w:val="00EB2CC2"/>
    <w:rsid w:val="00EB318D"/>
    <w:rsid w:val="00EB335C"/>
    <w:rsid w:val="00EB3646"/>
    <w:rsid w:val="00EB36CC"/>
    <w:rsid w:val="00EB3816"/>
    <w:rsid w:val="00EB40A0"/>
    <w:rsid w:val="00EB44D6"/>
    <w:rsid w:val="00EB4641"/>
    <w:rsid w:val="00EB48DE"/>
    <w:rsid w:val="00EB5BFF"/>
    <w:rsid w:val="00EB5DB2"/>
    <w:rsid w:val="00EB60F1"/>
    <w:rsid w:val="00EB6898"/>
    <w:rsid w:val="00EB6D75"/>
    <w:rsid w:val="00EB6DA4"/>
    <w:rsid w:val="00EB6F1F"/>
    <w:rsid w:val="00EB6F5C"/>
    <w:rsid w:val="00EB7646"/>
    <w:rsid w:val="00EB7A7D"/>
    <w:rsid w:val="00EB7A9F"/>
    <w:rsid w:val="00EC00BF"/>
    <w:rsid w:val="00EC0204"/>
    <w:rsid w:val="00EC046F"/>
    <w:rsid w:val="00EC0731"/>
    <w:rsid w:val="00EC08CB"/>
    <w:rsid w:val="00EC0955"/>
    <w:rsid w:val="00EC0BD0"/>
    <w:rsid w:val="00EC0DA8"/>
    <w:rsid w:val="00EC0DC4"/>
    <w:rsid w:val="00EC0FA4"/>
    <w:rsid w:val="00EC1082"/>
    <w:rsid w:val="00EC17D2"/>
    <w:rsid w:val="00EC1989"/>
    <w:rsid w:val="00EC19ED"/>
    <w:rsid w:val="00EC1BB3"/>
    <w:rsid w:val="00EC1C8C"/>
    <w:rsid w:val="00EC1D5B"/>
    <w:rsid w:val="00EC29F1"/>
    <w:rsid w:val="00EC2B94"/>
    <w:rsid w:val="00EC2D37"/>
    <w:rsid w:val="00EC2E2B"/>
    <w:rsid w:val="00EC3536"/>
    <w:rsid w:val="00EC3621"/>
    <w:rsid w:val="00EC3D0E"/>
    <w:rsid w:val="00EC3EEF"/>
    <w:rsid w:val="00EC4122"/>
    <w:rsid w:val="00EC4686"/>
    <w:rsid w:val="00EC48C1"/>
    <w:rsid w:val="00EC491B"/>
    <w:rsid w:val="00EC527E"/>
    <w:rsid w:val="00EC52C9"/>
    <w:rsid w:val="00EC62E4"/>
    <w:rsid w:val="00EC6B62"/>
    <w:rsid w:val="00EC6BF3"/>
    <w:rsid w:val="00EC6C03"/>
    <w:rsid w:val="00EC6FFE"/>
    <w:rsid w:val="00EC7101"/>
    <w:rsid w:val="00EC7748"/>
    <w:rsid w:val="00EC78D8"/>
    <w:rsid w:val="00EC7B4C"/>
    <w:rsid w:val="00EC7C1C"/>
    <w:rsid w:val="00EC7D9C"/>
    <w:rsid w:val="00ED00FB"/>
    <w:rsid w:val="00ED06B8"/>
    <w:rsid w:val="00ED071D"/>
    <w:rsid w:val="00ED09B2"/>
    <w:rsid w:val="00ED0B2D"/>
    <w:rsid w:val="00ED15BC"/>
    <w:rsid w:val="00ED177E"/>
    <w:rsid w:val="00ED1B53"/>
    <w:rsid w:val="00ED2063"/>
    <w:rsid w:val="00ED2391"/>
    <w:rsid w:val="00ED2685"/>
    <w:rsid w:val="00ED2CFC"/>
    <w:rsid w:val="00ED3C37"/>
    <w:rsid w:val="00ED3D06"/>
    <w:rsid w:val="00ED42F9"/>
    <w:rsid w:val="00ED55C1"/>
    <w:rsid w:val="00ED5664"/>
    <w:rsid w:val="00ED56D9"/>
    <w:rsid w:val="00ED5C41"/>
    <w:rsid w:val="00ED5E22"/>
    <w:rsid w:val="00ED75D7"/>
    <w:rsid w:val="00ED796E"/>
    <w:rsid w:val="00ED7BD5"/>
    <w:rsid w:val="00EE1106"/>
    <w:rsid w:val="00EE1A0C"/>
    <w:rsid w:val="00EE1BA2"/>
    <w:rsid w:val="00EE1F2C"/>
    <w:rsid w:val="00EE1FB1"/>
    <w:rsid w:val="00EE21A3"/>
    <w:rsid w:val="00EE231E"/>
    <w:rsid w:val="00EE253F"/>
    <w:rsid w:val="00EE2562"/>
    <w:rsid w:val="00EE273D"/>
    <w:rsid w:val="00EE27AA"/>
    <w:rsid w:val="00EE2F33"/>
    <w:rsid w:val="00EE3550"/>
    <w:rsid w:val="00EE398B"/>
    <w:rsid w:val="00EE4393"/>
    <w:rsid w:val="00EE4C6E"/>
    <w:rsid w:val="00EE5019"/>
    <w:rsid w:val="00EE5A56"/>
    <w:rsid w:val="00EE5F75"/>
    <w:rsid w:val="00EE6734"/>
    <w:rsid w:val="00EE6880"/>
    <w:rsid w:val="00EE6BFD"/>
    <w:rsid w:val="00EE773F"/>
    <w:rsid w:val="00EE7FF5"/>
    <w:rsid w:val="00EF05B5"/>
    <w:rsid w:val="00EF067C"/>
    <w:rsid w:val="00EF0762"/>
    <w:rsid w:val="00EF1121"/>
    <w:rsid w:val="00EF1302"/>
    <w:rsid w:val="00EF1338"/>
    <w:rsid w:val="00EF1397"/>
    <w:rsid w:val="00EF177C"/>
    <w:rsid w:val="00EF1C4D"/>
    <w:rsid w:val="00EF1DE4"/>
    <w:rsid w:val="00EF2190"/>
    <w:rsid w:val="00EF2282"/>
    <w:rsid w:val="00EF24BB"/>
    <w:rsid w:val="00EF2AAA"/>
    <w:rsid w:val="00EF2D7A"/>
    <w:rsid w:val="00EF2DAF"/>
    <w:rsid w:val="00EF309F"/>
    <w:rsid w:val="00EF3157"/>
    <w:rsid w:val="00EF326A"/>
    <w:rsid w:val="00EF3712"/>
    <w:rsid w:val="00EF39A1"/>
    <w:rsid w:val="00EF3B8B"/>
    <w:rsid w:val="00EF478F"/>
    <w:rsid w:val="00EF4F4A"/>
    <w:rsid w:val="00EF514F"/>
    <w:rsid w:val="00EF51F5"/>
    <w:rsid w:val="00EF5659"/>
    <w:rsid w:val="00EF56BB"/>
    <w:rsid w:val="00EF5768"/>
    <w:rsid w:val="00EF5AFC"/>
    <w:rsid w:val="00EF5F63"/>
    <w:rsid w:val="00EF6700"/>
    <w:rsid w:val="00EF6949"/>
    <w:rsid w:val="00EF7F60"/>
    <w:rsid w:val="00F0023E"/>
    <w:rsid w:val="00F00277"/>
    <w:rsid w:val="00F005FF"/>
    <w:rsid w:val="00F00793"/>
    <w:rsid w:val="00F0088E"/>
    <w:rsid w:val="00F00C2D"/>
    <w:rsid w:val="00F01056"/>
    <w:rsid w:val="00F01677"/>
    <w:rsid w:val="00F0182C"/>
    <w:rsid w:val="00F01871"/>
    <w:rsid w:val="00F01EDA"/>
    <w:rsid w:val="00F0209C"/>
    <w:rsid w:val="00F02714"/>
    <w:rsid w:val="00F02780"/>
    <w:rsid w:val="00F027AB"/>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60CF"/>
    <w:rsid w:val="00F071E6"/>
    <w:rsid w:val="00F0756A"/>
    <w:rsid w:val="00F075CF"/>
    <w:rsid w:val="00F076E4"/>
    <w:rsid w:val="00F07981"/>
    <w:rsid w:val="00F07F1A"/>
    <w:rsid w:val="00F07FE8"/>
    <w:rsid w:val="00F10099"/>
    <w:rsid w:val="00F10772"/>
    <w:rsid w:val="00F10CB0"/>
    <w:rsid w:val="00F10E37"/>
    <w:rsid w:val="00F1126F"/>
    <w:rsid w:val="00F11636"/>
    <w:rsid w:val="00F11999"/>
    <w:rsid w:val="00F11A3D"/>
    <w:rsid w:val="00F11E5F"/>
    <w:rsid w:val="00F11F39"/>
    <w:rsid w:val="00F121D5"/>
    <w:rsid w:val="00F122E9"/>
    <w:rsid w:val="00F1260D"/>
    <w:rsid w:val="00F1289C"/>
    <w:rsid w:val="00F12ADE"/>
    <w:rsid w:val="00F12FBA"/>
    <w:rsid w:val="00F137A1"/>
    <w:rsid w:val="00F13A26"/>
    <w:rsid w:val="00F13B11"/>
    <w:rsid w:val="00F143A0"/>
    <w:rsid w:val="00F145CA"/>
    <w:rsid w:val="00F14B54"/>
    <w:rsid w:val="00F14C48"/>
    <w:rsid w:val="00F14D74"/>
    <w:rsid w:val="00F15680"/>
    <w:rsid w:val="00F15847"/>
    <w:rsid w:val="00F15F51"/>
    <w:rsid w:val="00F16162"/>
    <w:rsid w:val="00F164BE"/>
    <w:rsid w:val="00F16AE9"/>
    <w:rsid w:val="00F170E8"/>
    <w:rsid w:val="00F17831"/>
    <w:rsid w:val="00F17E16"/>
    <w:rsid w:val="00F20729"/>
    <w:rsid w:val="00F20CDA"/>
    <w:rsid w:val="00F20D1D"/>
    <w:rsid w:val="00F213B5"/>
    <w:rsid w:val="00F2147B"/>
    <w:rsid w:val="00F216E0"/>
    <w:rsid w:val="00F21BAD"/>
    <w:rsid w:val="00F21C2A"/>
    <w:rsid w:val="00F21ED3"/>
    <w:rsid w:val="00F221ED"/>
    <w:rsid w:val="00F22419"/>
    <w:rsid w:val="00F22A53"/>
    <w:rsid w:val="00F22E4C"/>
    <w:rsid w:val="00F23414"/>
    <w:rsid w:val="00F23A1A"/>
    <w:rsid w:val="00F23DE3"/>
    <w:rsid w:val="00F23F2C"/>
    <w:rsid w:val="00F24F0F"/>
    <w:rsid w:val="00F24F63"/>
    <w:rsid w:val="00F25105"/>
    <w:rsid w:val="00F253F3"/>
    <w:rsid w:val="00F259EF"/>
    <w:rsid w:val="00F25B99"/>
    <w:rsid w:val="00F25BF3"/>
    <w:rsid w:val="00F25D93"/>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3E72"/>
    <w:rsid w:val="00F341D2"/>
    <w:rsid w:val="00F34ACE"/>
    <w:rsid w:val="00F35734"/>
    <w:rsid w:val="00F35A23"/>
    <w:rsid w:val="00F35C8D"/>
    <w:rsid w:val="00F35CE8"/>
    <w:rsid w:val="00F35D1D"/>
    <w:rsid w:val="00F3618B"/>
    <w:rsid w:val="00F3687D"/>
    <w:rsid w:val="00F36CEF"/>
    <w:rsid w:val="00F370E4"/>
    <w:rsid w:val="00F37365"/>
    <w:rsid w:val="00F3760F"/>
    <w:rsid w:val="00F37663"/>
    <w:rsid w:val="00F3794B"/>
    <w:rsid w:val="00F37A41"/>
    <w:rsid w:val="00F37A6A"/>
    <w:rsid w:val="00F37ED3"/>
    <w:rsid w:val="00F400AB"/>
    <w:rsid w:val="00F401AD"/>
    <w:rsid w:val="00F4027D"/>
    <w:rsid w:val="00F40D6E"/>
    <w:rsid w:val="00F40E49"/>
    <w:rsid w:val="00F40E67"/>
    <w:rsid w:val="00F411B0"/>
    <w:rsid w:val="00F4145C"/>
    <w:rsid w:val="00F414BB"/>
    <w:rsid w:val="00F41910"/>
    <w:rsid w:val="00F41AE9"/>
    <w:rsid w:val="00F41B71"/>
    <w:rsid w:val="00F41E3D"/>
    <w:rsid w:val="00F42373"/>
    <w:rsid w:val="00F42447"/>
    <w:rsid w:val="00F429E9"/>
    <w:rsid w:val="00F431E1"/>
    <w:rsid w:val="00F43C6D"/>
    <w:rsid w:val="00F43D8B"/>
    <w:rsid w:val="00F44CB8"/>
    <w:rsid w:val="00F456E0"/>
    <w:rsid w:val="00F45829"/>
    <w:rsid w:val="00F45A26"/>
    <w:rsid w:val="00F45CA7"/>
    <w:rsid w:val="00F45E18"/>
    <w:rsid w:val="00F4632E"/>
    <w:rsid w:val="00F46569"/>
    <w:rsid w:val="00F4681A"/>
    <w:rsid w:val="00F46BAC"/>
    <w:rsid w:val="00F46CD0"/>
    <w:rsid w:val="00F4758F"/>
    <w:rsid w:val="00F47592"/>
    <w:rsid w:val="00F475EF"/>
    <w:rsid w:val="00F47719"/>
    <w:rsid w:val="00F47A0A"/>
    <w:rsid w:val="00F47E1B"/>
    <w:rsid w:val="00F47FC8"/>
    <w:rsid w:val="00F506B6"/>
    <w:rsid w:val="00F50BA0"/>
    <w:rsid w:val="00F513CB"/>
    <w:rsid w:val="00F51B4A"/>
    <w:rsid w:val="00F51B55"/>
    <w:rsid w:val="00F52A6D"/>
    <w:rsid w:val="00F52DAB"/>
    <w:rsid w:val="00F53226"/>
    <w:rsid w:val="00F53512"/>
    <w:rsid w:val="00F54507"/>
    <w:rsid w:val="00F54E9A"/>
    <w:rsid w:val="00F550F4"/>
    <w:rsid w:val="00F559C3"/>
    <w:rsid w:val="00F563D6"/>
    <w:rsid w:val="00F56536"/>
    <w:rsid w:val="00F56BE2"/>
    <w:rsid w:val="00F573A9"/>
    <w:rsid w:val="00F576E1"/>
    <w:rsid w:val="00F57765"/>
    <w:rsid w:val="00F57926"/>
    <w:rsid w:val="00F57A91"/>
    <w:rsid w:val="00F57BF2"/>
    <w:rsid w:val="00F57C89"/>
    <w:rsid w:val="00F57FC3"/>
    <w:rsid w:val="00F603F6"/>
    <w:rsid w:val="00F604B6"/>
    <w:rsid w:val="00F606D2"/>
    <w:rsid w:val="00F60729"/>
    <w:rsid w:val="00F60D76"/>
    <w:rsid w:val="00F60FE1"/>
    <w:rsid w:val="00F6105B"/>
    <w:rsid w:val="00F6107E"/>
    <w:rsid w:val="00F61263"/>
    <w:rsid w:val="00F62029"/>
    <w:rsid w:val="00F622FB"/>
    <w:rsid w:val="00F62501"/>
    <w:rsid w:val="00F62DF4"/>
    <w:rsid w:val="00F6346F"/>
    <w:rsid w:val="00F6390B"/>
    <w:rsid w:val="00F63A11"/>
    <w:rsid w:val="00F63C61"/>
    <w:rsid w:val="00F63F2B"/>
    <w:rsid w:val="00F64022"/>
    <w:rsid w:val="00F643CE"/>
    <w:rsid w:val="00F64CA8"/>
    <w:rsid w:val="00F64EC8"/>
    <w:rsid w:val="00F65287"/>
    <w:rsid w:val="00F65291"/>
    <w:rsid w:val="00F65AA8"/>
    <w:rsid w:val="00F65F4C"/>
    <w:rsid w:val="00F663D8"/>
    <w:rsid w:val="00F66448"/>
    <w:rsid w:val="00F66614"/>
    <w:rsid w:val="00F66CBA"/>
    <w:rsid w:val="00F66DD9"/>
    <w:rsid w:val="00F67B99"/>
    <w:rsid w:val="00F67E7E"/>
    <w:rsid w:val="00F701D1"/>
    <w:rsid w:val="00F70200"/>
    <w:rsid w:val="00F70844"/>
    <w:rsid w:val="00F70847"/>
    <w:rsid w:val="00F71236"/>
    <w:rsid w:val="00F7220B"/>
    <w:rsid w:val="00F724BC"/>
    <w:rsid w:val="00F72D13"/>
    <w:rsid w:val="00F72DAA"/>
    <w:rsid w:val="00F72F22"/>
    <w:rsid w:val="00F73012"/>
    <w:rsid w:val="00F73C6B"/>
    <w:rsid w:val="00F73E6D"/>
    <w:rsid w:val="00F740D7"/>
    <w:rsid w:val="00F745B8"/>
    <w:rsid w:val="00F74E12"/>
    <w:rsid w:val="00F7528A"/>
    <w:rsid w:val="00F75552"/>
    <w:rsid w:val="00F758DD"/>
    <w:rsid w:val="00F75BF7"/>
    <w:rsid w:val="00F763D6"/>
    <w:rsid w:val="00F76473"/>
    <w:rsid w:val="00F764E8"/>
    <w:rsid w:val="00F764EC"/>
    <w:rsid w:val="00F76611"/>
    <w:rsid w:val="00F7685E"/>
    <w:rsid w:val="00F76E93"/>
    <w:rsid w:val="00F76F55"/>
    <w:rsid w:val="00F77311"/>
    <w:rsid w:val="00F7744A"/>
    <w:rsid w:val="00F777FC"/>
    <w:rsid w:val="00F77B29"/>
    <w:rsid w:val="00F77ED6"/>
    <w:rsid w:val="00F80290"/>
    <w:rsid w:val="00F8059A"/>
    <w:rsid w:val="00F805E9"/>
    <w:rsid w:val="00F80863"/>
    <w:rsid w:val="00F80DBC"/>
    <w:rsid w:val="00F80DE1"/>
    <w:rsid w:val="00F80E3D"/>
    <w:rsid w:val="00F81657"/>
    <w:rsid w:val="00F819A7"/>
    <w:rsid w:val="00F8245F"/>
    <w:rsid w:val="00F828FB"/>
    <w:rsid w:val="00F82E81"/>
    <w:rsid w:val="00F82F81"/>
    <w:rsid w:val="00F83299"/>
    <w:rsid w:val="00F8369A"/>
    <w:rsid w:val="00F839BF"/>
    <w:rsid w:val="00F83CCB"/>
    <w:rsid w:val="00F83DDC"/>
    <w:rsid w:val="00F83E34"/>
    <w:rsid w:val="00F83ED3"/>
    <w:rsid w:val="00F840E0"/>
    <w:rsid w:val="00F844AD"/>
    <w:rsid w:val="00F84850"/>
    <w:rsid w:val="00F84874"/>
    <w:rsid w:val="00F84CB8"/>
    <w:rsid w:val="00F855DF"/>
    <w:rsid w:val="00F85A22"/>
    <w:rsid w:val="00F85AE6"/>
    <w:rsid w:val="00F85F2D"/>
    <w:rsid w:val="00F862F5"/>
    <w:rsid w:val="00F867BC"/>
    <w:rsid w:val="00F86ACA"/>
    <w:rsid w:val="00F86E15"/>
    <w:rsid w:val="00F878C5"/>
    <w:rsid w:val="00F87A1B"/>
    <w:rsid w:val="00F90329"/>
    <w:rsid w:val="00F90456"/>
    <w:rsid w:val="00F90479"/>
    <w:rsid w:val="00F904E1"/>
    <w:rsid w:val="00F90518"/>
    <w:rsid w:val="00F90DDB"/>
    <w:rsid w:val="00F910C9"/>
    <w:rsid w:val="00F9199A"/>
    <w:rsid w:val="00F91D21"/>
    <w:rsid w:val="00F92396"/>
    <w:rsid w:val="00F92603"/>
    <w:rsid w:val="00F927AC"/>
    <w:rsid w:val="00F92920"/>
    <w:rsid w:val="00F92CFE"/>
    <w:rsid w:val="00F930CD"/>
    <w:rsid w:val="00F933D0"/>
    <w:rsid w:val="00F93BF3"/>
    <w:rsid w:val="00F94118"/>
    <w:rsid w:val="00F94847"/>
    <w:rsid w:val="00F949D2"/>
    <w:rsid w:val="00F94B3B"/>
    <w:rsid w:val="00F95405"/>
    <w:rsid w:val="00F956B1"/>
    <w:rsid w:val="00F95A05"/>
    <w:rsid w:val="00F95E21"/>
    <w:rsid w:val="00F9614B"/>
    <w:rsid w:val="00F963C7"/>
    <w:rsid w:val="00F96781"/>
    <w:rsid w:val="00F967F8"/>
    <w:rsid w:val="00F96B16"/>
    <w:rsid w:val="00F96EE0"/>
    <w:rsid w:val="00F97737"/>
    <w:rsid w:val="00F977F7"/>
    <w:rsid w:val="00FA06C2"/>
    <w:rsid w:val="00FA0C72"/>
    <w:rsid w:val="00FA0D21"/>
    <w:rsid w:val="00FA1054"/>
    <w:rsid w:val="00FA1370"/>
    <w:rsid w:val="00FA29CB"/>
    <w:rsid w:val="00FA2A35"/>
    <w:rsid w:val="00FA2BEF"/>
    <w:rsid w:val="00FA2C4C"/>
    <w:rsid w:val="00FA31DE"/>
    <w:rsid w:val="00FA325E"/>
    <w:rsid w:val="00FA3561"/>
    <w:rsid w:val="00FA35F7"/>
    <w:rsid w:val="00FA3755"/>
    <w:rsid w:val="00FA3E09"/>
    <w:rsid w:val="00FA405E"/>
    <w:rsid w:val="00FA41EF"/>
    <w:rsid w:val="00FA44F5"/>
    <w:rsid w:val="00FA47E0"/>
    <w:rsid w:val="00FA4BC7"/>
    <w:rsid w:val="00FA4F78"/>
    <w:rsid w:val="00FA54E7"/>
    <w:rsid w:val="00FA55FF"/>
    <w:rsid w:val="00FA5652"/>
    <w:rsid w:val="00FA59B0"/>
    <w:rsid w:val="00FA60DC"/>
    <w:rsid w:val="00FA69BA"/>
    <w:rsid w:val="00FA71F8"/>
    <w:rsid w:val="00FA72D5"/>
    <w:rsid w:val="00FA744C"/>
    <w:rsid w:val="00FA7C7C"/>
    <w:rsid w:val="00FA7EBD"/>
    <w:rsid w:val="00FB001A"/>
    <w:rsid w:val="00FB0219"/>
    <w:rsid w:val="00FB068E"/>
    <w:rsid w:val="00FB0CE6"/>
    <w:rsid w:val="00FB1312"/>
    <w:rsid w:val="00FB1606"/>
    <w:rsid w:val="00FB177A"/>
    <w:rsid w:val="00FB1A01"/>
    <w:rsid w:val="00FB1B14"/>
    <w:rsid w:val="00FB1D06"/>
    <w:rsid w:val="00FB2870"/>
    <w:rsid w:val="00FB2A67"/>
    <w:rsid w:val="00FB2D27"/>
    <w:rsid w:val="00FB2E64"/>
    <w:rsid w:val="00FB2FF5"/>
    <w:rsid w:val="00FB3CF7"/>
    <w:rsid w:val="00FB4114"/>
    <w:rsid w:val="00FB4508"/>
    <w:rsid w:val="00FB46B7"/>
    <w:rsid w:val="00FB4860"/>
    <w:rsid w:val="00FB4BB1"/>
    <w:rsid w:val="00FB5436"/>
    <w:rsid w:val="00FB54D7"/>
    <w:rsid w:val="00FB575F"/>
    <w:rsid w:val="00FB5BD7"/>
    <w:rsid w:val="00FB6454"/>
    <w:rsid w:val="00FB68DB"/>
    <w:rsid w:val="00FB76A5"/>
    <w:rsid w:val="00FB77CA"/>
    <w:rsid w:val="00FB7A7D"/>
    <w:rsid w:val="00FB7AE3"/>
    <w:rsid w:val="00FB7B22"/>
    <w:rsid w:val="00FC0067"/>
    <w:rsid w:val="00FC067A"/>
    <w:rsid w:val="00FC0F94"/>
    <w:rsid w:val="00FC1054"/>
    <w:rsid w:val="00FC118B"/>
    <w:rsid w:val="00FC14E6"/>
    <w:rsid w:val="00FC19CB"/>
    <w:rsid w:val="00FC1AF5"/>
    <w:rsid w:val="00FC2082"/>
    <w:rsid w:val="00FC20FB"/>
    <w:rsid w:val="00FC27C9"/>
    <w:rsid w:val="00FC34FF"/>
    <w:rsid w:val="00FC3871"/>
    <w:rsid w:val="00FC3885"/>
    <w:rsid w:val="00FC39F3"/>
    <w:rsid w:val="00FC3F4F"/>
    <w:rsid w:val="00FC46DA"/>
    <w:rsid w:val="00FC5940"/>
    <w:rsid w:val="00FC5B55"/>
    <w:rsid w:val="00FC5BF9"/>
    <w:rsid w:val="00FC67B2"/>
    <w:rsid w:val="00FC716E"/>
    <w:rsid w:val="00FC72DB"/>
    <w:rsid w:val="00FC735B"/>
    <w:rsid w:val="00FC76E7"/>
    <w:rsid w:val="00FC77C2"/>
    <w:rsid w:val="00FC7896"/>
    <w:rsid w:val="00FC7DC6"/>
    <w:rsid w:val="00FD017D"/>
    <w:rsid w:val="00FD1224"/>
    <w:rsid w:val="00FD12D4"/>
    <w:rsid w:val="00FD206D"/>
    <w:rsid w:val="00FD21A0"/>
    <w:rsid w:val="00FD21C9"/>
    <w:rsid w:val="00FD2259"/>
    <w:rsid w:val="00FD2652"/>
    <w:rsid w:val="00FD2809"/>
    <w:rsid w:val="00FD28A6"/>
    <w:rsid w:val="00FD2A2E"/>
    <w:rsid w:val="00FD2B01"/>
    <w:rsid w:val="00FD3280"/>
    <w:rsid w:val="00FD355B"/>
    <w:rsid w:val="00FD3708"/>
    <w:rsid w:val="00FD37A5"/>
    <w:rsid w:val="00FD4043"/>
    <w:rsid w:val="00FD4109"/>
    <w:rsid w:val="00FD41D0"/>
    <w:rsid w:val="00FD439B"/>
    <w:rsid w:val="00FD4701"/>
    <w:rsid w:val="00FD4762"/>
    <w:rsid w:val="00FD521F"/>
    <w:rsid w:val="00FD56BE"/>
    <w:rsid w:val="00FD5A34"/>
    <w:rsid w:val="00FD5D6E"/>
    <w:rsid w:val="00FD6234"/>
    <w:rsid w:val="00FD66D0"/>
    <w:rsid w:val="00FD6D82"/>
    <w:rsid w:val="00FD758F"/>
    <w:rsid w:val="00FD7631"/>
    <w:rsid w:val="00FD7D0D"/>
    <w:rsid w:val="00FD7F3C"/>
    <w:rsid w:val="00FE0311"/>
    <w:rsid w:val="00FE04E3"/>
    <w:rsid w:val="00FE07E7"/>
    <w:rsid w:val="00FE0CCE"/>
    <w:rsid w:val="00FE1496"/>
    <w:rsid w:val="00FE1E80"/>
    <w:rsid w:val="00FE21DB"/>
    <w:rsid w:val="00FE2B79"/>
    <w:rsid w:val="00FE2FE4"/>
    <w:rsid w:val="00FE351F"/>
    <w:rsid w:val="00FE38F4"/>
    <w:rsid w:val="00FE3AEF"/>
    <w:rsid w:val="00FE3BA9"/>
    <w:rsid w:val="00FE41EA"/>
    <w:rsid w:val="00FE43A3"/>
    <w:rsid w:val="00FE457B"/>
    <w:rsid w:val="00FE48CA"/>
    <w:rsid w:val="00FE4A82"/>
    <w:rsid w:val="00FE51BF"/>
    <w:rsid w:val="00FE53D9"/>
    <w:rsid w:val="00FE5D72"/>
    <w:rsid w:val="00FE6036"/>
    <w:rsid w:val="00FE71AD"/>
    <w:rsid w:val="00FE7431"/>
    <w:rsid w:val="00FE7588"/>
    <w:rsid w:val="00FE7604"/>
    <w:rsid w:val="00FF086C"/>
    <w:rsid w:val="00FF0A52"/>
    <w:rsid w:val="00FF14D9"/>
    <w:rsid w:val="00FF15B6"/>
    <w:rsid w:val="00FF160D"/>
    <w:rsid w:val="00FF1AA4"/>
    <w:rsid w:val="00FF1C75"/>
    <w:rsid w:val="00FF1F51"/>
    <w:rsid w:val="00FF203E"/>
    <w:rsid w:val="00FF2694"/>
    <w:rsid w:val="00FF26E0"/>
    <w:rsid w:val="00FF29C8"/>
    <w:rsid w:val="00FF2D59"/>
    <w:rsid w:val="00FF3635"/>
    <w:rsid w:val="00FF3AE1"/>
    <w:rsid w:val="00FF3BD0"/>
    <w:rsid w:val="00FF3BF5"/>
    <w:rsid w:val="00FF3E22"/>
    <w:rsid w:val="00FF43C7"/>
    <w:rsid w:val="00FF48AB"/>
    <w:rsid w:val="00FF48C6"/>
    <w:rsid w:val="00FF5241"/>
    <w:rsid w:val="00FF58DE"/>
    <w:rsid w:val="00FF58FB"/>
    <w:rsid w:val="00FF5E76"/>
    <w:rsid w:val="00FF5F28"/>
    <w:rsid w:val="00FF608C"/>
    <w:rsid w:val="00FF67F4"/>
    <w:rsid w:val="00FF6A29"/>
    <w:rsid w:val="00FF6C1C"/>
    <w:rsid w:val="00FF7016"/>
    <w:rsid w:val="00FF75A2"/>
    <w:rsid w:val="00FF77AC"/>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4CC2C093"/>
  <w15:docId w15:val="{A4E01E86-1F53-44F5-A8DD-C6701B678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805"/>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AC1115"/>
    <w:pPr>
      <w:keepNext/>
      <w:numPr>
        <w:numId w:val="11"/>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12955"/>
    <w:pPr>
      <w:keepNext/>
      <w:keepLines/>
      <w:numPr>
        <w:ilvl w:val="1"/>
        <w:numId w:val="1"/>
      </w:numPr>
      <w:spacing w:before="200" w:after="200"/>
      <w:ind w:left="578" w:hanging="578"/>
      <w:outlineLvl w:val="1"/>
    </w:pPr>
    <w:rPr>
      <w:b/>
      <w:bCs/>
      <w:szCs w:val="26"/>
    </w:rPr>
  </w:style>
  <w:style w:type="paragraph" w:styleId="Heading3">
    <w:name w:val="heading 3"/>
    <w:basedOn w:val="ListParagraph"/>
    <w:next w:val="Normal"/>
    <w:link w:val="Heading3Char"/>
    <w:uiPriority w:val="9"/>
    <w:qFormat/>
    <w:rsid w:val="0094787F"/>
    <w:pPr>
      <w:numPr>
        <w:ilvl w:val="2"/>
        <w:numId w:val="1"/>
      </w:numPr>
      <w:spacing w:before="200" w:after="200"/>
      <w:contextualSpacing w:val="0"/>
      <w:outlineLvl w:val="2"/>
    </w:pPr>
    <w:rPr>
      <w:b/>
    </w:rPr>
  </w:style>
  <w:style w:type="paragraph" w:styleId="Heading4">
    <w:name w:val="heading 4"/>
    <w:basedOn w:val="ListParagraph"/>
    <w:next w:val="Normal"/>
    <w:link w:val="Heading4Char"/>
    <w:uiPriority w:val="9"/>
    <w:qFormat/>
    <w:rsid w:val="00A6517E"/>
    <w:pPr>
      <w:numPr>
        <w:ilvl w:val="3"/>
        <w:numId w:val="1"/>
      </w:numPr>
      <w:spacing w:before="200" w:after="200"/>
      <w:ind w:left="862" w:hanging="862"/>
      <w:contextualSpacing w:val="0"/>
      <w:outlineLvl w:val="3"/>
    </w:pPr>
    <w:rPr>
      <w:b/>
    </w:rPr>
  </w:style>
  <w:style w:type="paragraph" w:styleId="Heading5">
    <w:name w:val="heading 5"/>
    <w:basedOn w:val="Normal"/>
    <w:next w:val="Normal"/>
    <w:link w:val="Heading5Char"/>
    <w:uiPriority w:val="9"/>
    <w:qFormat/>
    <w:rsid w:val="00E813B1"/>
    <w:pPr>
      <w:keepNext/>
      <w:keepLines/>
      <w:numPr>
        <w:ilvl w:val="4"/>
        <w:numId w:val="1"/>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277"/>
    <w:rPr>
      <w:rFonts w:ascii="Times New Roman" w:eastAsia="PMingLiU" w:hAnsi="Times New Roman" w:cs="Arial"/>
      <w:b/>
      <w:bCs/>
      <w:kern w:val="32"/>
      <w:sz w:val="24"/>
      <w:szCs w:val="32"/>
      <w:lang w:val="id-ID"/>
    </w:rPr>
  </w:style>
  <w:style w:type="character" w:customStyle="1" w:styleId="Heading2Char">
    <w:name w:val="Heading 2 Char"/>
    <w:basedOn w:val="DefaultParagraphFont"/>
    <w:link w:val="Heading2"/>
    <w:uiPriority w:val="9"/>
    <w:rsid w:val="00012955"/>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94787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A6517E"/>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val="id-ID"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val="id-ID"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val="id-ID"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val="id-ID"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val="id-ID"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F411B0"/>
    <w:pPr>
      <w:spacing w:after="200"/>
      <w:jc w:val="center"/>
    </w:pPr>
    <w:rPr>
      <w:b/>
      <w:bCs/>
      <w:sz w:val="20"/>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link w:val="NoSpacingChar"/>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F411B0"/>
    <w:rPr>
      <w:rFonts w:ascii="Times New Roman" w:eastAsia="Times New Roman" w:hAnsi="Times New Roman" w:cs="Times New Roman"/>
      <w:b/>
      <w:bCs/>
      <w:sz w:val="20"/>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PlainTable11">
    <w:name w:val="Plain Table 11"/>
    <w:basedOn w:val="TableNormal"/>
    <w:uiPriority w:val="41"/>
    <w:rsid w:val="006909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0B4A01"/>
    <w:rPr>
      <w:sz w:val="20"/>
      <w:szCs w:val="20"/>
    </w:rPr>
  </w:style>
  <w:style w:type="character" w:customStyle="1" w:styleId="FootnoteTextChar">
    <w:name w:val="Footnote Text Char"/>
    <w:basedOn w:val="DefaultParagraphFont"/>
    <w:link w:val="FootnoteText"/>
    <w:uiPriority w:val="99"/>
    <w:semiHidden/>
    <w:rsid w:val="000B4A01"/>
    <w:rPr>
      <w:rFonts w:ascii="Times New Roman" w:eastAsia="Times New Roman" w:hAnsi="Times New Roman" w:cs="Times New Roman"/>
      <w:sz w:val="20"/>
      <w:szCs w:val="20"/>
      <w:lang w:eastAsia="ja-JP"/>
    </w:rPr>
  </w:style>
  <w:style w:type="character" w:styleId="FootnoteReference">
    <w:name w:val="footnote reference"/>
    <w:basedOn w:val="DefaultParagraphFont"/>
    <w:uiPriority w:val="99"/>
    <w:semiHidden/>
    <w:unhideWhenUsed/>
    <w:rsid w:val="000B4A01"/>
    <w:rPr>
      <w:vertAlign w:val="superscript"/>
    </w:rPr>
  </w:style>
  <w:style w:type="character" w:customStyle="1" w:styleId="ig">
    <w:name w:val="ig"/>
    <w:basedOn w:val="DefaultParagraphFont"/>
    <w:rsid w:val="00C106B1"/>
  </w:style>
  <w:style w:type="character" w:styleId="HTMLCode">
    <w:name w:val="HTML Code"/>
    <w:basedOn w:val="DefaultParagraphFont"/>
    <w:uiPriority w:val="99"/>
    <w:semiHidden/>
    <w:unhideWhenUsed/>
    <w:rsid w:val="00821999"/>
    <w:rPr>
      <w:rFonts w:ascii="Courier New" w:eastAsia="Times New Roman" w:hAnsi="Courier New" w:cs="Courier New"/>
      <w:sz w:val="20"/>
      <w:szCs w:val="20"/>
    </w:rPr>
  </w:style>
  <w:style w:type="character" w:customStyle="1" w:styleId="hljs-keyword">
    <w:name w:val="hljs-keyword"/>
    <w:basedOn w:val="DefaultParagraphFont"/>
    <w:rsid w:val="00821999"/>
  </w:style>
  <w:style w:type="character" w:customStyle="1" w:styleId="hljs-string">
    <w:name w:val="hljs-string"/>
    <w:basedOn w:val="DefaultParagraphFont"/>
    <w:rsid w:val="00821999"/>
  </w:style>
  <w:style w:type="character" w:customStyle="1" w:styleId="hljs-comment">
    <w:name w:val="hljs-comment"/>
    <w:basedOn w:val="DefaultParagraphFont"/>
    <w:rsid w:val="00821999"/>
  </w:style>
  <w:style w:type="character" w:customStyle="1" w:styleId="hljs-literal">
    <w:name w:val="hljs-literal"/>
    <w:basedOn w:val="DefaultParagraphFont"/>
    <w:rsid w:val="00821999"/>
  </w:style>
  <w:style w:type="character" w:customStyle="1" w:styleId="NoSpacingChar">
    <w:name w:val="No Spacing Char"/>
    <w:basedOn w:val="DefaultParagraphFont"/>
    <w:link w:val="NoSpacing"/>
    <w:uiPriority w:val="1"/>
    <w:rsid w:val="009C031B"/>
    <w:rPr>
      <w:rFonts w:ascii="Calibri" w:eastAsia="Calibri" w:hAnsi="Calibri" w:cs="Times New Roman"/>
    </w:rPr>
  </w:style>
  <w:style w:type="character" w:customStyle="1" w:styleId="5yl5">
    <w:name w:val="_5yl5"/>
    <w:basedOn w:val="DefaultParagraphFont"/>
    <w:rsid w:val="009C031B"/>
  </w:style>
  <w:style w:type="paragraph" w:customStyle="1" w:styleId="Style6">
    <w:name w:val="Style6"/>
    <w:basedOn w:val="Heading2"/>
    <w:link w:val="Style6Char"/>
    <w:rsid w:val="00C47507"/>
  </w:style>
  <w:style w:type="character" w:customStyle="1" w:styleId="Style6Char">
    <w:name w:val="Style6 Char"/>
    <w:basedOn w:val="Heading2Char"/>
    <w:link w:val="Style6"/>
    <w:rsid w:val="00C47507"/>
    <w:rPr>
      <w:rFonts w:ascii="Times New Roman" w:eastAsia="Times New Roman" w:hAnsi="Times New Roman" w:cs="Times New Roman"/>
      <w:b/>
      <w:bCs/>
      <w:szCs w:val="26"/>
      <w:lang w:val="id-ID" w:eastAsia="ja-JP"/>
    </w:rPr>
  </w:style>
  <w:style w:type="paragraph" w:customStyle="1" w:styleId="Style7">
    <w:name w:val="Style7"/>
    <w:basedOn w:val="Normal"/>
    <w:next w:val="Heading2"/>
    <w:link w:val="Style7Char"/>
    <w:qFormat/>
    <w:rsid w:val="00561873"/>
    <w:pPr>
      <w:numPr>
        <w:numId w:val="29"/>
      </w:numPr>
    </w:pPr>
  </w:style>
  <w:style w:type="character" w:customStyle="1" w:styleId="Style7Char">
    <w:name w:val="Style7 Char"/>
    <w:basedOn w:val="DefaultParagraphFont"/>
    <w:link w:val="Style7"/>
    <w:rsid w:val="00561873"/>
    <w:rPr>
      <w:rFonts w:ascii="Times New Roman" w:eastAsia="Times New Roman" w:hAnsi="Times New Roman" w:cs="Times New Roman"/>
      <w:lang w:val="id-ID" w:eastAsia="ja-JP"/>
    </w:rPr>
  </w:style>
  <w:style w:type="paragraph" w:customStyle="1" w:styleId="Style8">
    <w:name w:val="Style8"/>
    <w:basedOn w:val="Heading2"/>
    <w:link w:val="Style8Char"/>
    <w:qFormat/>
    <w:rsid w:val="00B414B3"/>
    <w:pPr>
      <w:numPr>
        <w:ilvl w:val="0"/>
        <w:numId w:val="0"/>
      </w:numPr>
    </w:pPr>
  </w:style>
  <w:style w:type="numbering" w:customStyle="1" w:styleId="Style9">
    <w:name w:val="Style9"/>
    <w:uiPriority w:val="99"/>
    <w:rsid w:val="00EC3EEF"/>
    <w:pPr>
      <w:numPr>
        <w:numId w:val="42"/>
      </w:numPr>
    </w:pPr>
  </w:style>
  <w:style w:type="character" w:customStyle="1" w:styleId="Style8Char">
    <w:name w:val="Style8 Char"/>
    <w:basedOn w:val="Heading2Char"/>
    <w:link w:val="Style8"/>
    <w:rsid w:val="00B414B3"/>
    <w:rPr>
      <w:rFonts w:ascii="Times New Roman" w:eastAsia="Times New Roman" w:hAnsi="Times New Roman" w:cs="Times New Roman"/>
      <w:b/>
      <w:bCs/>
      <w:szCs w:val="26"/>
      <w:lang w:val="id-ID" w:eastAsia="ja-JP"/>
    </w:rPr>
  </w:style>
  <w:style w:type="numbering" w:customStyle="1" w:styleId="Style10">
    <w:name w:val="Style10"/>
    <w:uiPriority w:val="99"/>
    <w:rsid w:val="00EC3EEF"/>
    <w:pPr>
      <w:numPr>
        <w:numId w:val="45"/>
      </w:numPr>
    </w:pPr>
  </w:style>
  <w:style w:type="paragraph" w:styleId="EndnoteText">
    <w:name w:val="endnote text"/>
    <w:basedOn w:val="Normal"/>
    <w:link w:val="EndnoteTextChar"/>
    <w:uiPriority w:val="99"/>
    <w:semiHidden/>
    <w:unhideWhenUsed/>
    <w:rsid w:val="00923875"/>
    <w:rPr>
      <w:sz w:val="20"/>
      <w:szCs w:val="20"/>
    </w:rPr>
  </w:style>
  <w:style w:type="character" w:customStyle="1" w:styleId="EndnoteTextChar">
    <w:name w:val="Endnote Text Char"/>
    <w:basedOn w:val="DefaultParagraphFont"/>
    <w:link w:val="EndnoteText"/>
    <w:uiPriority w:val="99"/>
    <w:semiHidden/>
    <w:rsid w:val="00923875"/>
    <w:rPr>
      <w:rFonts w:ascii="Times New Roman" w:eastAsia="Times New Roman" w:hAnsi="Times New Roman" w:cs="Times New Roman"/>
      <w:sz w:val="20"/>
      <w:szCs w:val="20"/>
      <w:lang w:val="id-ID" w:eastAsia="ja-JP"/>
    </w:rPr>
  </w:style>
  <w:style w:type="character" w:styleId="EndnoteReference">
    <w:name w:val="endnote reference"/>
    <w:basedOn w:val="DefaultParagraphFont"/>
    <w:uiPriority w:val="99"/>
    <w:semiHidden/>
    <w:unhideWhenUsed/>
    <w:rsid w:val="0092387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4478623">
      <w:bodyDiv w:val="1"/>
      <w:marLeft w:val="0"/>
      <w:marRight w:val="0"/>
      <w:marTop w:val="0"/>
      <w:marBottom w:val="0"/>
      <w:divBdr>
        <w:top w:val="none" w:sz="0" w:space="0" w:color="auto"/>
        <w:left w:val="none" w:sz="0" w:space="0" w:color="auto"/>
        <w:bottom w:val="none" w:sz="0" w:space="0" w:color="auto"/>
        <w:right w:val="none" w:sz="0" w:space="0" w:color="auto"/>
      </w:divBdr>
    </w:div>
    <w:div w:id="12652628">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8896509">
      <w:bodyDiv w:val="1"/>
      <w:marLeft w:val="0"/>
      <w:marRight w:val="0"/>
      <w:marTop w:val="0"/>
      <w:marBottom w:val="0"/>
      <w:divBdr>
        <w:top w:val="none" w:sz="0" w:space="0" w:color="auto"/>
        <w:left w:val="none" w:sz="0" w:space="0" w:color="auto"/>
        <w:bottom w:val="none" w:sz="0" w:space="0" w:color="auto"/>
        <w:right w:val="none" w:sz="0" w:space="0" w:color="auto"/>
      </w:divBdr>
    </w:div>
    <w:div w:id="27536287">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577003">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391370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6273947">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6777622">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0005898">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7725511">
      <w:bodyDiv w:val="1"/>
      <w:marLeft w:val="0"/>
      <w:marRight w:val="0"/>
      <w:marTop w:val="0"/>
      <w:marBottom w:val="0"/>
      <w:divBdr>
        <w:top w:val="none" w:sz="0" w:space="0" w:color="auto"/>
        <w:left w:val="none" w:sz="0" w:space="0" w:color="auto"/>
        <w:bottom w:val="none" w:sz="0" w:space="0" w:color="auto"/>
        <w:right w:val="none" w:sz="0" w:space="0" w:color="auto"/>
      </w:divBdr>
    </w:div>
    <w:div w:id="102463590">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0823994">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9343567">
      <w:bodyDiv w:val="1"/>
      <w:marLeft w:val="0"/>
      <w:marRight w:val="0"/>
      <w:marTop w:val="0"/>
      <w:marBottom w:val="0"/>
      <w:divBdr>
        <w:top w:val="none" w:sz="0" w:space="0" w:color="auto"/>
        <w:left w:val="none" w:sz="0" w:space="0" w:color="auto"/>
        <w:bottom w:val="none" w:sz="0" w:space="0" w:color="auto"/>
        <w:right w:val="none" w:sz="0" w:space="0" w:color="auto"/>
      </w:divBdr>
    </w:div>
    <w:div w:id="141587355">
      <w:bodyDiv w:val="1"/>
      <w:marLeft w:val="0"/>
      <w:marRight w:val="0"/>
      <w:marTop w:val="0"/>
      <w:marBottom w:val="0"/>
      <w:divBdr>
        <w:top w:val="none" w:sz="0" w:space="0" w:color="auto"/>
        <w:left w:val="none" w:sz="0" w:space="0" w:color="auto"/>
        <w:bottom w:val="none" w:sz="0" w:space="0" w:color="auto"/>
        <w:right w:val="none" w:sz="0" w:space="0" w:color="auto"/>
      </w:divBdr>
    </w:div>
    <w:div w:id="143550910">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146632">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4245380">
      <w:bodyDiv w:val="1"/>
      <w:marLeft w:val="0"/>
      <w:marRight w:val="0"/>
      <w:marTop w:val="0"/>
      <w:marBottom w:val="0"/>
      <w:divBdr>
        <w:top w:val="none" w:sz="0" w:space="0" w:color="auto"/>
        <w:left w:val="none" w:sz="0" w:space="0" w:color="auto"/>
        <w:bottom w:val="none" w:sz="0" w:space="0" w:color="auto"/>
        <w:right w:val="none" w:sz="0" w:space="0" w:color="auto"/>
      </w:divBdr>
    </w:div>
    <w:div w:id="166141392">
      <w:bodyDiv w:val="1"/>
      <w:marLeft w:val="0"/>
      <w:marRight w:val="0"/>
      <w:marTop w:val="0"/>
      <w:marBottom w:val="0"/>
      <w:divBdr>
        <w:top w:val="none" w:sz="0" w:space="0" w:color="auto"/>
        <w:left w:val="none" w:sz="0" w:space="0" w:color="auto"/>
        <w:bottom w:val="none" w:sz="0" w:space="0" w:color="auto"/>
        <w:right w:val="none" w:sz="0" w:space="0" w:color="auto"/>
      </w:divBdr>
    </w:div>
    <w:div w:id="168983235">
      <w:bodyDiv w:val="1"/>
      <w:marLeft w:val="0"/>
      <w:marRight w:val="0"/>
      <w:marTop w:val="0"/>
      <w:marBottom w:val="0"/>
      <w:divBdr>
        <w:top w:val="none" w:sz="0" w:space="0" w:color="auto"/>
        <w:left w:val="none" w:sz="0" w:space="0" w:color="auto"/>
        <w:bottom w:val="none" w:sz="0" w:space="0" w:color="auto"/>
        <w:right w:val="none" w:sz="0" w:space="0" w:color="auto"/>
      </w:divBdr>
    </w:div>
    <w:div w:id="171334499">
      <w:bodyDiv w:val="1"/>
      <w:marLeft w:val="0"/>
      <w:marRight w:val="0"/>
      <w:marTop w:val="0"/>
      <w:marBottom w:val="0"/>
      <w:divBdr>
        <w:top w:val="none" w:sz="0" w:space="0" w:color="auto"/>
        <w:left w:val="none" w:sz="0" w:space="0" w:color="auto"/>
        <w:bottom w:val="none" w:sz="0" w:space="0" w:color="auto"/>
        <w:right w:val="none" w:sz="0" w:space="0" w:color="auto"/>
      </w:divBdr>
    </w:div>
    <w:div w:id="171798829">
      <w:bodyDiv w:val="1"/>
      <w:marLeft w:val="0"/>
      <w:marRight w:val="0"/>
      <w:marTop w:val="0"/>
      <w:marBottom w:val="0"/>
      <w:divBdr>
        <w:top w:val="none" w:sz="0" w:space="0" w:color="auto"/>
        <w:left w:val="none" w:sz="0" w:space="0" w:color="auto"/>
        <w:bottom w:val="none" w:sz="0" w:space="0" w:color="auto"/>
        <w:right w:val="none" w:sz="0" w:space="0" w:color="auto"/>
      </w:divBdr>
    </w:div>
    <w:div w:id="172648519">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133171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22839700">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4497">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146108">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57713003">
      <w:bodyDiv w:val="1"/>
      <w:marLeft w:val="0"/>
      <w:marRight w:val="0"/>
      <w:marTop w:val="0"/>
      <w:marBottom w:val="0"/>
      <w:divBdr>
        <w:top w:val="none" w:sz="0" w:space="0" w:color="auto"/>
        <w:left w:val="none" w:sz="0" w:space="0" w:color="auto"/>
        <w:bottom w:val="none" w:sz="0" w:space="0" w:color="auto"/>
        <w:right w:val="none" w:sz="0" w:space="0" w:color="auto"/>
      </w:divBdr>
    </w:div>
    <w:div w:id="259147089">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98076166">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504747">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1176299">
      <w:bodyDiv w:val="1"/>
      <w:marLeft w:val="0"/>
      <w:marRight w:val="0"/>
      <w:marTop w:val="0"/>
      <w:marBottom w:val="0"/>
      <w:divBdr>
        <w:top w:val="none" w:sz="0" w:space="0" w:color="auto"/>
        <w:left w:val="none" w:sz="0" w:space="0" w:color="auto"/>
        <w:bottom w:val="none" w:sz="0" w:space="0" w:color="auto"/>
        <w:right w:val="none" w:sz="0" w:space="0" w:color="auto"/>
      </w:divBdr>
    </w:div>
    <w:div w:id="311561244">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462795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3151425">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18061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2599505">
      <w:bodyDiv w:val="1"/>
      <w:marLeft w:val="0"/>
      <w:marRight w:val="0"/>
      <w:marTop w:val="0"/>
      <w:marBottom w:val="0"/>
      <w:divBdr>
        <w:top w:val="none" w:sz="0" w:space="0" w:color="auto"/>
        <w:left w:val="none" w:sz="0" w:space="0" w:color="auto"/>
        <w:bottom w:val="none" w:sz="0" w:space="0" w:color="auto"/>
        <w:right w:val="none" w:sz="0" w:space="0" w:color="auto"/>
      </w:divBdr>
    </w:div>
    <w:div w:id="383914288">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8605322">
      <w:bodyDiv w:val="1"/>
      <w:marLeft w:val="0"/>
      <w:marRight w:val="0"/>
      <w:marTop w:val="0"/>
      <w:marBottom w:val="0"/>
      <w:divBdr>
        <w:top w:val="none" w:sz="0" w:space="0" w:color="auto"/>
        <w:left w:val="none" w:sz="0" w:space="0" w:color="auto"/>
        <w:bottom w:val="none" w:sz="0" w:space="0" w:color="auto"/>
        <w:right w:val="none" w:sz="0" w:space="0" w:color="auto"/>
      </w:divBdr>
    </w:div>
    <w:div w:id="443229034">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250263">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8689349">
      <w:bodyDiv w:val="1"/>
      <w:marLeft w:val="0"/>
      <w:marRight w:val="0"/>
      <w:marTop w:val="0"/>
      <w:marBottom w:val="0"/>
      <w:divBdr>
        <w:top w:val="none" w:sz="0" w:space="0" w:color="auto"/>
        <w:left w:val="none" w:sz="0" w:space="0" w:color="auto"/>
        <w:bottom w:val="none" w:sz="0" w:space="0" w:color="auto"/>
        <w:right w:val="none" w:sz="0" w:space="0" w:color="auto"/>
      </w:divBdr>
    </w:div>
    <w:div w:id="459150943">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5395135">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6261586">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91794830">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3246466">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40285084">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1736858">
      <w:bodyDiv w:val="1"/>
      <w:marLeft w:val="0"/>
      <w:marRight w:val="0"/>
      <w:marTop w:val="0"/>
      <w:marBottom w:val="0"/>
      <w:divBdr>
        <w:top w:val="none" w:sz="0" w:space="0" w:color="auto"/>
        <w:left w:val="none" w:sz="0" w:space="0" w:color="auto"/>
        <w:bottom w:val="none" w:sz="0" w:space="0" w:color="auto"/>
        <w:right w:val="none" w:sz="0" w:space="0" w:color="auto"/>
      </w:divBdr>
    </w:div>
    <w:div w:id="573468243">
      <w:bodyDiv w:val="1"/>
      <w:marLeft w:val="0"/>
      <w:marRight w:val="0"/>
      <w:marTop w:val="0"/>
      <w:marBottom w:val="0"/>
      <w:divBdr>
        <w:top w:val="none" w:sz="0" w:space="0" w:color="auto"/>
        <w:left w:val="none" w:sz="0" w:space="0" w:color="auto"/>
        <w:bottom w:val="none" w:sz="0" w:space="0" w:color="auto"/>
        <w:right w:val="none" w:sz="0" w:space="0" w:color="auto"/>
      </w:divBdr>
    </w:div>
    <w:div w:id="576282146">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9043582">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329567">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049936">
      <w:bodyDiv w:val="1"/>
      <w:marLeft w:val="0"/>
      <w:marRight w:val="0"/>
      <w:marTop w:val="0"/>
      <w:marBottom w:val="0"/>
      <w:divBdr>
        <w:top w:val="none" w:sz="0" w:space="0" w:color="auto"/>
        <w:left w:val="none" w:sz="0" w:space="0" w:color="auto"/>
        <w:bottom w:val="none" w:sz="0" w:space="0" w:color="auto"/>
        <w:right w:val="none" w:sz="0" w:space="0" w:color="auto"/>
      </w:divBdr>
    </w:div>
    <w:div w:id="632712156">
      <w:bodyDiv w:val="1"/>
      <w:marLeft w:val="0"/>
      <w:marRight w:val="0"/>
      <w:marTop w:val="0"/>
      <w:marBottom w:val="0"/>
      <w:divBdr>
        <w:top w:val="none" w:sz="0" w:space="0" w:color="auto"/>
        <w:left w:val="none" w:sz="0" w:space="0" w:color="auto"/>
        <w:bottom w:val="none" w:sz="0" w:space="0" w:color="auto"/>
        <w:right w:val="none" w:sz="0" w:space="0" w:color="auto"/>
      </w:divBdr>
    </w:div>
    <w:div w:id="636493368">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2854654">
      <w:bodyDiv w:val="1"/>
      <w:marLeft w:val="0"/>
      <w:marRight w:val="0"/>
      <w:marTop w:val="0"/>
      <w:marBottom w:val="0"/>
      <w:divBdr>
        <w:top w:val="none" w:sz="0" w:space="0" w:color="auto"/>
        <w:left w:val="none" w:sz="0" w:space="0" w:color="auto"/>
        <w:bottom w:val="none" w:sz="0" w:space="0" w:color="auto"/>
        <w:right w:val="none" w:sz="0" w:space="0" w:color="auto"/>
      </w:divBdr>
    </w:div>
    <w:div w:id="648367454">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1762124">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6077786">
      <w:bodyDiv w:val="1"/>
      <w:marLeft w:val="0"/>
      <w:marRight w:val="0"/>
      <w:marTop w:val="0"/>
      <w:marBottom w:val="0"/>
      <w:divBdr>
        <w:top w:val="none" w:sz="0" w:space="0" w:color="auto"/>
        <w:left w:val="none" w:sz="0" w:space="0" w:color="auto"/>
        <w:bottom w:val="none" w:sz="0" w:space="0" w:color="auto"/>
        <w:right w:val="none" w:sz="0" w:space="0" w:color="auto"/>
      </w:divBdr>
    </w:div>
    <w:div w:id="696585558">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529418">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20399334">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7345487">
      <w:bodyDiv w:val="1"/>
      <w:marLeft w:val="0"/>
      <w:marRight w:val="0"/>
      <w:marTop w:val="0"/>
      <w:marBottom w:val="0"/>
      <w:divBdr>
        <w:top w:val="none" w:sz="0" w:space="0" w:color="auto"/>
        <w:left w:val="none" w:sz="0" w:space="0" w:color="auto"/>
        <w:bottom w:val="none" w:sz="0" w:space="0" w:color="auto"/>
        <w:right w:val="none" w:sz="0" w:space="0" w:color="auto"/>
      </w:divBdr>
    </w:div>
    <w:div w:id="7325076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223925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65537087">
      <w:bodyDiv w:val="1"/>
      <w:marLeft w:val="0"/>
      <w:marRight w:val="0"/>
      <w:marTop w:val="0"/>
      <w:marBottom w:val="0"/>
      <w:divBdr>
        <w:top w:val="none" w:sz="0" w:space="0" w:color="auto"/>
        <w:left w:val="none" w:sz="0" w:space="0" w:color="auto"/>
        <w:bottom w:val="none" w:sz="0" w:space="0" w:color="auto"/>
        <w:right w:val="none" w:sz="0" w:space="0" w:color="auto"/>
      </w:divBdr>
    </w:div>
    <w:div w:id="767307474">
      <w:bodyDiv w:val="1"/>
      <w:marLeft w:val="0"/>
      <w:marRight w:val="0"/>
      <w:marTop w:val="0"/>
      <w:marBottom w:val="0"/>
      <w:divBdr>
        <w:top w:val="none" w:sz="0" w:space="0" w:color="auto"/>
        <w:left w:val="none" w:sz="0" w:space="0" w:color="auto"/>
        <w:bottom w:val="none" w:sz="0" w:space="0" w:color="auto"/>
        <w:right w:val="none" w:sz="0" w:space="0" w:color="auto"/>
      </w:divBdr>
    </w:div>
    <w:div w:id="768351907">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83042314">
      <w:bodyDiv w:val="1"/>
      <w:marLeft w:val="0"/>
      <w:marRight w:val="0"/>
      <w:marTop w:val="0"/>
      <w:marBottom w:val="0"/>
      <w:divBdr>
        <w:top w:val="none" w:sz="0" w:space="0" w:color="auto"/>
        <w:left w:val="none" w:sz="0" w:space="0" w:color="auto"/>
        <w:bottom w:val="none" w:sz="0" w:space="0" w:color="auto"/>
        <w:right w:val="none" w:sz="0" w:space="0" w:color="auto"/>
      </w:divBdr>
    </w:div>
    <w:div w:id="801965254">
      <w:bodyDiv w:val="1"/>
      <w:marLeft w:val="0"/>
      <w:marRight w:val="0"/>
      <w:marTop w:val="0"/>
      <w:marBottom w:val="0"/>
      <w:divBdr>
        <w:top w:val="none" w:sz="0" w:space="0" w:color="auto"/>
        <w:left w:val="none" w:sz="0" w:space="0" w:color="auto"/>
        <w:bottom w:val="none" w:sz="0" w:space="0" w:color="auto"/>
        <w:right w:val="none" w:sz="0" w:space="0" w:color="auto"/>
      </w:divBdr>
    </w:div>
    <w:div w:id="803307394">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75543">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13015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1994606">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3424723">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2640145">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016312">
      <w:bodyDiv w:val="1"/>
      <w:marLeft w:val="0"/>
      <w:marRight w:val="0"/>
      <w:marTop w:val="0"/>
      <w:marBottom w:val="0"/>
      <w:divBdr>
        <w:top w:val="none" w:sz="0" w:space="0" w:color="auto"/>
        <w:left w:val="none" w:sz="0" w:space="0" w:color="auto"/>
        <w:bottom w:val="none" w:sz="0" w:space="0" w:color="auto"/>
        <w:right w:val="none" w:sz="0" w:space="0" w:color="auto"/>
      </w:divBdr>
    </w:div>
    <w:div w:id="904753825">
      <w:bodyDiv w:val="1"/>
      <w:marLeft w:val="0"/>
      <w:marRight w:val="0"/>
      <w:marTop w:val="0"/>
      <w:marBottom w:val="0"/>
      <w:divBdr>
        <w:top w:val="none" w:sz="0" w:space="0" w:color="auto"/>
        <w:left w:val="none" w:sz="0" w:space="0" w:color="auto"/>
        <w:bottom w:val="none" w:sz="0" w:space="0" w:color="auto"/>
        <w:right w:val="none" w:sz="0" w:space="0" w:color="auto"/>
      </w:divBdr>
    </w:div>
    <w:div w:id="906913085">
      <w:bodyDiv w:val="1"/>
      <w:marLeft w:val="0"/>
      <w:marRight w:val="0"/>
      <w:marTop w:val="0"/>
      <w:marBottom w:val="0"/>
      <w:divBdr>
        <w:top w:val="none" w:sz="0" w:space="0" w:color="auto"/>
        <w:left w:val="none" w:sz="0" w:space="0" w:color="auto"/>
        <w:bottom w:val="none" w:sz="0" w:space="0" w:color="auto"/>
        <w:right w:val="none" w:sz="0" w:space="0" w:color="auto"/>
      </w:divBdr>
    </w:div>
    <w:div w:id="907037206">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09925346">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0967494">
      <w:bodyDiv w:val="1"/>
      <w:marLeft w:val="0"/>
      <w:marRight w:val="0"/>
      <w:marTop w:val="0"/>
      <w:marBottom w:val="0"/>
      <w:divBdr>
        <w:top w:val="none" w:sz="0" w:space="0" w:color="auto"/>
        <w:left w:val="none" w:sz="0" w:space="0" w:color="auto"/>
        <w:bottom w:val="none" w:sz="0" w:space="0" w:color="auto"/>
        <w:right w:val="none" w:sz="0" w:space="0" w:color="auto"/>
      </w:divBdr>
    </w:div>
    <w:div w:id="911085732">
      <w:bodyDiv w:val="1"/>
      <w:marLeft w:val="0"/>
      <w:marRight w:val="0"/>
      <w:marTop w:val="0"/>
      <w:marBottom w:val="0"/>
      <w:divBdr>
        <w:top w:val="none" w:sz="0" w:space="0" w:color="auto"/>
        <w:left w:val="none" w:sz="0" w:space="0" w:color="auto"/>
        <w:bottom w:val="none" w:sz="0" w:space="0" w:color="auto"/>
        <w:right w:val="none" w:sz="0" w:space="0" w:color="auto"/>
      </w:divBdr>
    </w:div>
    <w:div w:id="912276820">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4359985">
      <w:bodyDiv w:val="1"/>
      <w:marLeft w:val="0"/>
      <w:marRight w:val="0"/>
      <w:marTop w:val="0"/>
      <w:marBottom w:val="0"/>
      <w:divBdr>
        <w:top w:val="none" w:sz="0" w:space="0" w:color="auto"/>
        <w:left w:val="none" w:sz="0" w:space="0" w:color="auto"/>
        <w:bottom w:val="none" w:sz="0" w:space="0" w:color="auto"/>
        <w:right w:val="none" w:sz="0" w:space="0" w:color="auto"/>
      </w:divBdr>
    </w:div>
    <w:div w:id="920262748">
      <w:bodyDiv w:val="1"/>
      <w:marLeft w:val="0"/>
      <w:marRight w:val="0"/>
      <w:marTop w:val="0"/>
      <w:marBottom w:val="0"/>
      <w:divBdr>
        <w:top w:val="none" w:sz="0" w:space="0" w:color="auto"/>
        <w:left w:val="none" w:sz="0" w:space="0" w:color="auto"/>
        <w:bottom w:val="none" w:sz="0" w:space="0" w:color="auto"/>
        <w:right w:val="none" w:sz="0" w:space="0" w:color="auto"/>
      </w:divBdr>
    </w:div>
    <w:div w:id="921182764">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1451398">
      <w:bodyDiv w:val="1"/>
      <w:marLeft w:val="0"/>
      <w:marRight w:val="0"/>
      <w:marTop w:val="0"/>
      <w:marBottom w:val="0"/>
      <w:divBdr>
        <w:top w:val="none" w:sz="0" w:space="0" w:color="auto"/>
        <w:left w:val="none" w:sz="0" w:space="0" w:color="auto"/>
        <w:bottom w:val="none" w:sz="0" w:space="0" w:color="auto"/>
        <w:right w:val="none" w:sz="0" w:space="0" w:color="auto"/>
      </w:divBdr>
    </w:div>
    <w:div w:id="949626346">
      <w:bodyDiv w:val="1"/>
      <w:marLeft w:val="0"/>
      <w:marRight w:val="0"/>
      <w:marTop w:val="0"/>
      <w:marBottom w:val="0"/>
      <w:divBdr>
        <w:top w:val="none" w:sz="0" w:space="0" w:color="auto"/>
        <w:left w:val="none" w:sz="0" w:space="0" w:color="auto"/>
        <w:bottom w:val="none" w:sz="0" w:space="0" w:color="auto"/>
        <w:right w:val="none" w:sz="0" w:space="0" w:color="auto"/>
      </w:divBdr>
    </w:div>
    <w:div w:id="953899732">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65041751">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9283802">
      <w:bodyDiv w:val="1"/>
      <w:marLeft w:val="0"/>
      <w:marRight w:val="0"/>
      <w:marTop w:val="0"/>
      <w:marBottom w:val="0"/>
      <w:divBdr>
        <w:top w:val="none" w:sz="0" w:space="0" w:color="auto"/>
        <w:left w:val="none" w:sz="0" w:space="0" w:color="auto"/>
        <w:bottom w:val="none" w:sz="0" w:space="0" w:color="auto"/>
        <w:right w:val="none" w:sz="0" w:space="0" w:color="auto"/>
      </w:divBdr>
    </w:div>
    <w:div w:id="976378831">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122527">
      <w:bodyDiv w:val="1"/>
      <w:marLeft w:val="0"/>
      <w:marRight w:val="0"/>
      <w:marTop w:val="0"/>
      <w:marBottom w:val="0"/>
      <w:divBdr>
        <w:top w:val="none" w:sz="0" w:space="0" w:color="auto"/>
        <w:left w:val="none" w:sz="0" w:space="0" w:color="auto"/>
        <w:bottom w:val="none" w:sz="0" w:space="0" w:color="auto"/>
        <w:right w:val="none" w:sz="0" w:space="0" w:color="auto"/>
      </w:divBdr>
    </w:div>
    <w:div w:id="984701190">
      <w:bodyDiv w:val="1"/>
      <w:marLeft w:val="0"/>
      <w:marRight w:val="0"/>
      <w:marTop w:val="0"/>
      <w:marBottom w:val="0"/>
      <w:divBdr>
        <w:top w:val="none" w:sz="0" w:space="0" w:color="auto"/>
        <w:left w:val="none" w:sz="0" w:space="0" w:color="auto"/>
        <w:bottom w:val="none" w:sz="0" w:space="0" w:color="auto"/>
        <w:right w:val="none" w:sz="0" w:space="0" w:color="auto"/>
      </w:divBdr>
    </w:div>
    <w:div w:id="985159892">
      <w:bodyDiv w:val="1"/>
      <w:marLeft w:val="0"/>
      <w:marRight w:val="0"/>
      <w:marTop w:val="0"/>
      <w:marBottom w:val="0"/>
      <w:divBdr>
        <w:top w:val="none" w:sz="0" w:space="0" w:color="auto"/>
        <w:left w:val="none" w:sz="0" w:space="0" w:color="auto"/>
        <w:bottom w:val="none" w:sz="0" w:space="0" w:color="auto"/>
        <w:right w:val="none" w:sz="0" w:space="0" w:color="auto"/>
      </w:divBdr>
    </w:div>
    <w:div w:id="985817135">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4651607">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6250671">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7593162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980818">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996936">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39767494">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663969">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5365761">
      <w:bodyDiv w:val="1"/>
      <w:marLeft w:val="0"/>
      <w:marRight w:val="0"/>
      <w:marTop w:val="0"/>
      <w:marBottom w:val="0"/>
      <w:divBdr>
        <w:top w:val="none" w:sz="0" w:space="0" w:color="auto"/>
        <w:left w:val="none" w:sz="0" w:space="0" w:color="auto"/>
        <w:bottom w:val="none" w:sz="0" w:space="0" w:color="auto"/>
        <w:right w:val="none" w:sz="0" w:space="0" w:color="auto"/>
      </w:divBdr>
    </w:div>
    <w:div w:id="1165709757">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9830954">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8545309">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46970">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25217960">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2039477">
      <w:bodyDiv w:val="1"/>
      <w:marLeft w:val="0"/>
      <w:marRight w:val="0"/>
      <w:marTop w:val="0"/>
      <w:marBottom w:val="0"/>
      <w:divBdr>
        <w:top w:val="none" w:sz="0" w:space="0" w:color="auto"/>
        <w:left w:val="none" w:sz="0" w:space="0" w:color="auto"/>
        <w:bottom w:val="none" w:sz="0" w:space="0" w:color="auto"/>
        <w:right w:val="none" w:sz="0" w:space="0" w:color="auto"/>
      </w:divBdr>
    </w:div>
    <w:div w:id="1234659997">
      <w:bodyDiv w:val="1"/>
      <w:marLeft w:val="0"/>
      <w:marRight w:val="0"/>
      <w:marTop w:val="0"/>
      <w:marBottom w:val="0"/>
      <w:divBdr>
        <w:top w:val="none" w:sz="0" w:space="0" w:color="auto"/>
        <w:left w:val="none" w:sz="0" w:space="0" w:color="auto"/>
        <w:bottom w:val="none" w:sz="0" w:space="0" w:color="auto"/>
        <w:right w:val="none" w:sz="0" w:space="0" w:color="auto"/>
      </w:divBdr>
    </w:div>
    <w:div w:id="1235163623">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0097202">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9122725">
      <w:bodyDiv w:val="1"/>
      <w:marLeft w:val="0"/>
      <w:marRight w:val="0"/>
      <w:marTop w:val="0"/>
      <w:marBottom w:val="0"/>
      <w:divBdr>
        <w:top w:val="none" w:sz="0" w:space="0" w:color="auto"/>
        <w:left w:val="none" w:sz="0" w:space="0" w:color="auto"/>
        <w:bottom w:val="none" w:sz="0" w:space="0" w:color="auto"/>
        <w:right w:val="none" w:sz="0" w:space="0" w:color="auto"/>
      </w:divBdr>
    </w:div>
    <w:div w:id="12522812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84239">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5190783">
      <w:bodyDiv w:val="1"/>
      <w:marLeft w:val="0"/>
      <w:marRight w:val="0"/>
      <w:marTop w:val="0"/>
      <w:marBottom w:val="0"/>
      <w:divBdr>
        <w:top w:val="none" w:sz="0" w:space="0" w:color="auto"/>
        <w:left w:val="none" w:sz="0" w:space="0" w:color="auto"/>
        <w:bottom w:val="none" w:sz="0" w:space="0" w:color="auto"/>
        <w:right w:val="none" w:sz="0" w:space="0" w:color="auto"/>
      </w:divBdr>
    </w:div>
    <w:div w:id="1266502443">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3586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2293">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82034666">
      <w:bodyDiv w:val="1"/>
      <w:marLeft w:val="0"/>
      <w:marRight w:val="0"/>
      <w:marTop w:val="0"/>
      <w:marBottom w:val="0"/>
      <w:divBdr>
        <w:top w:val="none" w:sz="0" w:space="0" w:color="auto"/>
        <w:left w:val="none" w:sz="0" w:space="0" w:color="auto"/>
        <w:bottom w:val="none" w:sz="0" w:space="0" w:color="auto"/>
        <w:right w:val="none" w:sz="0" w:space="0" w:color="auto"/>
      </w:divBdr>
    </w:div>
    <w:div w:id="1284530786">
      <w:bodyDiv w:val="1"/>
      <w:marLeft w:val="0"/>
      <w:marRight w:val="0"/>
      <w:marTop w:val="0"/>
      <w:marBottom w:val="0"/>
      <w:divBdr>
        <w:top w:val="none" w:sz="0" w:space="0" w:color="auto"/>
        <w:left w:val="none" w:sz="0" w:space="0" w:color="auto"/>
        <w:bottom w:val="none" w:sz="0" w:space="0" w:color="auto"/>
        <w:right w:val="none" w:sz="0" w:space="0" w:color="auto"/>
      </w:divBdr>
    </w:div>
    <w:div w:id="129914232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762107">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874879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7924498">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1391113">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7770395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872920">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419015">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19593865">
      <w:bodyDiv w:val="1"/>
      <w:marLeft w:val="0"/>
      <w:marRight w:val="0"/>
      <w:marTop w:val="0"/>
      <w:marBottom w:val="0"/>
      <w:divBdr>
        <w:top w:val="none" w:sz="0" w:space="0" w:color="auto"/>
        <w:left w:val="none" w:sz="0" w:space="0" w:color="auto"/>
        <w:bottom w:val="none" w:sz="0" w:space="0" w:color="auto"/>
        <w:right w:val="none" w:sz="0" w:space="0" w:color="auto"/>
      </w:divBdr>
    </w:div>
    <w:div w:id="1423066652">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266244">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6846998">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11260612">
      <w:bodyDiv w:val="1"/>
      <w:marLeft w:val="0"/>
      <w:marRight w:val="0"/>
      <w:marTop w:val="0"/>
      <w:marBottom w:val="0"/>
      <w:divBdr>
        <w:top w:val="none" w:sz="0" w:space="0" w:color="auto"/>
        <w:left w:val="none" w:sz="0" w:space="0" w:color="auto"/>
        <w:bottom w:val="none" w:sz="0" w:space="0" w:color="auto"/>
        <w:right w:val="none" w:sz="0" w:space="0" w:color="auto"/>
      </w:divBdr>
    </w:div>
    <w:div w:id="1513840773">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3958548">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91450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8880275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3344441">
      <w:bodyDiv w:val="1"/>
      <w:marLeft w:val="0"/>
      <w:marRight w:val="0"/>
      <w:marTop w:val="0"/>
      <w:marBottom w:val="0"/>
      <w:divBdr>
        <w:top w:val="none" w:sz="0" w:space="0" w:color="auto"/>
        <w:left w:val="none" w:sz="0" w:space="0" w:color="auto"/>
        <w:bottom w:val="none" w:sz="0" w:space="0" w:color="auto"/>
        <w:right w:val="none" w:sz="0" w:space="0" w:color="auto"/>
      </w:divBdr>
    </w:div>
    <w:div w:id="1628586132">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2975380">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143587">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9868385">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6231150">
      <w:bodyDiv w:val="1"/>
      <w:marLeft w:val="0"/>
      <w:marRight w:val="0"/>
      <w:marTop w:val="0"/>
      <w:marBottom w:val="0"/>
      <w:divBdr>
        <w:top w:val="none" w:sz="0" w:space="0" w:color="auto"/>
        <w:left w:val="none" w:sz="0" w:space="0" w:color="auto"/>
        <w:bottom w:val="none" w:sz="0" w:space="0" w:color="auto"/>
        <w:right w:val="none" w:sz="0" w:space="0" w:color="auto"/>
      </w:divBdr>
    </w:div>
    <w:div w:id="1699623154">
      <w:bodyDiv w:val="1"/>
      <w:marLeft w:val="0"/>
      <w:marRight w:val="0"/>
      <w:marTop w:val="0"/>
      <w:marBottom w:val="0"/>
      <w:divBdr>
        <w:top w:val="none" w:sz="0" w:space="0" w:color="auto"/>
        <w:left w:val="none" w:sz="0" w:space="0" w:color="auto"/>
        <w:bottom w:val="none" w:sz="0" w:space="0" w:color="auto"/>
        <w:right w:val="none" w:sz="0" w:space="0" w:color="auto"/>
      </w:divBdr>
    </w:div>
    <w:div w:id="1703240289">
      <w:bodyDiv w:val="1"/>
      <w:marLeft w:val="0"/>
      <w:marRight w:val="0"/>
      <w:marTop w:val="0"/>
      <w:marBottom w:val="0"/>
      <w:divBdr>
        <w:top w:val="none" w:sz="0" w:space="0" w:color="auto"/>
        <w:left w:val="none" w:sz="0" w:space="0" w:color="auto"/>
        <w:bottom w:val="none" w:sz="0" w:space="0" w:color="auto"/>
        <w:right w:val="none" w:sz="0" w:space="0" w:color="auto"/>
      </w:divBdr>
    </w:div>
    <w:div w:id="1704985878">
      <w:bodyDiv w:val="1"/>
      <w:marLeft w:val="0"/>
      <w:marRight w:val="0"/>
      <w:marTop w:val="0"/>
      <w:marBottom w:val="0"/>
      <w:divBdr>
        <w:top w:val="none" w:sz="0" w:space="0" w:color="auto"/>
        <w:left w:val="none" w:sz="0" w:space="0" w:color="auto"/>
        <w:bottom w:val="none" w:sz="0" w:space="0" w:color="auto"/>
        <w:right w:val="none" w:sz="0" w:space="0" w:color="auto"/>
      </w:divBdr>
    </w:div>
    <w:div w:id="1708409015">
      <w:bodyDiv w:val="1"/>
      <w:marLeft w:val="0"/>
      <w:marRight w:val="0"/>
      <w:marTop w:val="0"/>
      <w:marBottom w:val="0"/>
      <w:divBdr>
        <w:top w:val="none" w:sz="0" w:space="0" w:color="auto"/>
        <w:left w:val="none" w:sz="0" w:space="0" w:color="auto"/>
        <w:bottom w:val="none" w:sz="0" w:space="0" w:color="auto"/>
        <w:right w:val="none" w:sz="0" w:space="0" w:color="auto"/>
      </w:divBdr>
    </w:div>
    <w:div w:id="1716923270">
      <w:bodyDiv w:val="1"/>
      <w:marLeft w:val="0"/>
      <w:marRight w:val="0"/>
      <w:marTop w:val="0"/>
      <w:marBottom w:val="0"/>
      <w:divBdr>
        <w:top w:val="none" w:sz="0" w:space="0" w:color="auto"/>
        <w:left w:val="none" w:sz="0" w:space="0" w:color="auto"/>
        <w:bottom w:val="none" w:sz="0" w:space="0" w:color="auto"/>
        <w:right w:val="none" w:sz="0" w:space="0" w:color="auto"/>
      </w:divBdr>
    </w:div>
    <w:div w:id="1723282972">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0733792">
      <w:bodyDiv w:val="1"/>
      <w:marLeft w:val="0"/>
      <w:marRight w:val="0"/>
      <w:marTop w:val="0"/>
      <w:marBottom w:val="0"/>
      <w:divBdr>
        <w:top w:val="none" w:sz="0" w:space="0" w:color="auto"/>
        <w:left w:val="none" w:sz="0" w:space="0" w:color="auto"/>
        <w:bottom w:val="none" w:sz="0" w:space="0" w:color="auto"/>
        <w:right w:val="none" w:sz="0" w:space="0" w:color="auto"/>
      </w:divBdr>
    </w:div>
    <w:div w:id="1757090430">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9234976">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5495296">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025461">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32986136">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034896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370005">
      <w:bodyDiv w:val="1"/>
      <w:marLeft w:val="0"/>
      <w:marRight w:val="0"/>
      <w:marTop w:val="0"/>
      <w:marBottom w:val="0"/>
      <w:divBdr>
        <w:top w:val="none" w:sz="0" w:space="0" w:color="auto"/>
        <w:left w:val="none" w:sz="0" w:space="0" w:color="auto"/>
        <w:bottom w:val="none" w:sz="0" w:space="0" w:color="auto"/>
        <w:right w:val="none" w:sz="0" w:space="0" w:color="auto"/>
      </w:divBdr>
    </w:div>
    <w:div w:id="1869374277">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4270145">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7670077">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330152">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34698970">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259187">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314481">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9575865">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189043">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3659">
      <w:bodyDiv w:val="1"/>
      <w:marLeft w:val="0"/>
      <w:marRight w:val="0"/>
      <w:marTop w:val="0"/>
      <w:marBottom w:val="0"/>
      <w:divBdr>
        <w:top w:val="none" w:sz="0" w:space="0" w:color="auto"/>
        <w:left w:val="none" w:sz="0" w:space="0" w:color="auto"/>
        <w:bottom w:val="none" w:sz="0" w:space="0" w:color="auto"/>
        <w:right w:val="none" w:sz="0" w:space="0" w:color="auto"/>
      </w:divBdr>
    </w:div>
    <w:div w:id="2026785720">
      <w:bodyDiv w:val="1"/>
      <w:marLeft w:val="0"/>
      <w:marRight w:val="0"/>
      <w:marTop w:val="0"/>
      <w:marBottom w:val="0"/>
      <w:divBdr>
        <w:top w:val="none" w:sz="0" w:space="0" w:color="auto"/>
        <w:left w:val="none" w:sz="0" w:space="0" w:color="auto"/>
        <w:bottom w:val="none" w:sz="0" w:space="0" w:color="auto"/>
        <w:right w:val="none" w:sz="0" w:space="0" w:color="auto"/>
      </w:divBdr>
    </w:div>
    <w:div w:id="2030402127">
      <w:bodyDiv w:val="1"/>
      <w:marLeft w:val="0"/>
      <w:marRight w:val="0"/>
      <w:marTop w:val="0"/>
      <w:marBottom w:val="0"/>
      <w:divBdr>
        <w:top w:val="none" w:sz="0" w:space="0" w:color="auto"/>
        <w:left w:val="none" w:sz="0" w:space="0" w:color="auto"/>
        <w:bottom w:val="none" w:sz="0" w:space="0" w:color="auto"/>
        <w:right w:val="none" w:sz="0" w:space="0" w:color="auto"/>
      </w:divBdr>
    </w:div>
    <w:div w:id="203098177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7581454">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9525873">
      <w:bodyDiv w:val="1"/>
      <w:marLeft w:val="0"/>
      <w:marRight w:val="0"/>
      <w:marTop w:val="0"/>
      <w:marBottom w:val="0"/>
      <w:divBdr>
        <w:top w:val="none" w:sz="0" w:space="0" w:color="auto"/>
        <w:left w:val="none" w:sz="0" w:space="0" w:color="auto"/>
        <w:bottom w:val="none" w:sz="0" w:space="0" w:color="auto"/>
        <w:right w:val="none" w:sz="0" w:space="0" w:color="auto"/>
      </w:divBdr>
    </w:div>
    <w:div w:id="207542301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9842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5198879">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8453972">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7.xml"/><Relationship Id="rId42" Type="http://schemas.openxmlformats.org/officeDocument/2006/relationships/header" Target="header16.xml"/><Relationship Id="rId47" Type="http://schemas.openxmlformats.org/officeDocument/2006/relationships/footer" Target="footer21.xml"/><Relationship Id="rId63" Type="http://schemas.openxmlformats.org/officeDocument/2006/relationships/image" Target="media/image12.png"/><Relationship Id="rId68" Type="http://schemas.openxmlformats.org/officeDocument/2006/relationships/image" Target="media/image17.png"/><Relationship Id="rId84" Type="http://schemas.microsoft.com/office/2007/relationships/hdphoto" Target="media/hdphoto3.wdp"/><Relationship Id="rId89" Type="http://schemas.openxmlformats.org/officeDocument/2006/relationships/header" Target="header24.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header" Target="header12.xml"/><Relationship Id="rId37" Type="http://schemas.openxmlformats.org/officeDocument/2006/relationships/header" Target="header14.xml"/><Relationship Id="rId53" Type="http://schemas.openxmlformats.org/officeDocument/2006/relationships/image" Target="media/image5.png"/><Relationship Id="rId58" Type="http://schemas.openxmlformats.org/officeDocument/2006/relationships/image" Target="media/image10.png"/><Relationship Id="rId74" Type="http://schemas.openxmlformats.org/officeDocument/2006/relationships/image" Target="media/image23.png"/><Relationship Id="rId79"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footer" Target="footer24.xml"/><Relationship Id="rId95" Type="http://schemas.openxmlformats.org/officeDocument/2006/relationships/hyperlink" Target="mailto:imadeagus.04@gmail.com" TargetMode="External"/><Relationship Id="rId22" Type="http://schemas.openxmlformats.org/officeDocument/2006/relationships/footer" Target="footer8.xml"/><Relationship Id="rId27" Type="http://schemas.openxmlformats.org/officeDocument/2006/relationships/footer" Target="footer10.xml"/><Relationship Id="rId43" Type="http://schemas.openxmlformats.org/officeDocument/2006/relationships/header" Target="header17.xml"/><Relationship Id="rId48" Type="http://schemas.openxmlformats.org/officeDocument/2006/relationships/image" Target="media/image2.jpg"/><Relationship Id="rId64" Type="http://schemas.openxmlformats.org/officeDocument/2006/relationships/image" Target="media/image13.png"/><Relationship Id="rId69" Type="http://schemas.openxmlformats.org/officeDocument/2006/relationships/image" Target="media/image18.png"/><Relationship Id="rId80" Type="http://schemas.microsoft.com/office/2007/relationships/hdphoto" Target="media/hdphoto1.wdp"/><Relationship Id="rId85"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footer" Target="footer13.xml"/><Relationship Id="rId38" Type="http://schemas.openxmlformats.org/officeDocument/2006/relationships/footer" Target="footer16.xml"/><Relationship Id="rId46" Type="http://schemas.openxmlformats.org/officeDocument/2006/relationships/header" Target="header18.xml"/><Relationship Id="rId59" Type="http://schemas.openxmlformats.org/officeDocument/2006/relationships/image" Target="media/image11.png"/><Relationship Id="rId67" Type="http://schemas.openxmlformats.org/officeDocument/2006/relationships/image" Target="media/image16.png"/><Relationship Id="rId20" Type="http://schemas.openxmlformats.org/officeDocument/2006/relationships/header" Target="header6.xml"/><Relationship Id="rId41" Type="http://schemas.openxmlformats.org/officeDocument/2006/relationships/footer" Target="footer18.xml"/><Relationship Id="rId54" Type="http://schemas.openxmlformats.org/officeDocument/2006/relationships/image" Target="media/image6.png"/><Relationship Id="rId62" Type="http://schemas.openxmlformats.org/officeDocument/2006/relationships/header" Target="header21.xml"/><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image" Target="media/image28.png"/><Relationship Id="rId88" Type="http://schemas.openxmlformats.org/officeDocument/2006/relationships/header" Target="header23.xml"/><Relationship Id="rId91" Type="http://schemas.openxmlformats.org/officeDocument/2006/relationships/footer" Target="footer25.xml"/><Relationship Id="rId96" Type="http://schemas.openxmlformats.org/officeDocument/2006/relationships/footer" Target="footer2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footer" Target="footer11.xml"/><Relationship Id="rId36" Type="http://schemas.openxmlformats.org/officeDocument/2006/relationships/footer" Target="footer15.xml"/><Relationship Id="rId49" Type="http://schemas.openxmlformats.org/officeDocument/2006/relationships/image" Target="media/image3.PNG"/><Relationship Id="rId57" Type="http://schemas.openxmlformats.org/officeDocument/2006/relationships/image" Target="media/image9.png"/><Relationship Id="rId10" Type="http://schemas.openxmlformats.org/officeDocument/2006/relationships/footer" Target="footer1.xml"/><Relationship Id="rId31" Type="http://schemas.openxmlformats.org/officeDocument/2006/relationships/header" Target="header11.xml"/><Relationship Id="rId44" Type="http://schemas.openxmlformats.org/officeDocument/2006/relationships/footer" Target="footer19.xml"/><Relationship Id="rId52" Type="http://schemas.openxmlformats.org/officeDocument/2006/relationships/footer" Target="footer22.xml"/><Relationship Id="rId60" Type="http://schemas.openxmlformats.org/officeDocument/2006/relationships/header" Target="header20.xml"/><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5.png"/><Relationship Id="rId81" Type="http://schemas.openxmlformats.org/officeDocument/2006/relationships/image" Target="media/image27.png"/><Relationship Id="rId86" Type="http://schemas.openxmlformats.org/officeDocument/2006/relationships/chart" Target="charts/chart4.xml"/><Relationship Id="rId9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6.xml"/><Relationship Id="rId39" Type="http://schemas.openxmlformats.org/officeDocument/2006/relationships/footer" Target="footer17.xml"/><Relationship Id="rId34" Type="http://schemas.openxmlformats.org/officeDocument/2006/relationships/footer" Target="footer14.xml"/><Relationship Id="rId50" Type="http://schemas.openxmlformats.org/officeDocument/2006/relationships/image" Target="media/image4.PNG"/><Relationship Id="rId55" Type="http://schemas.openxmlformats.org/officeDocument/2006/relationships/image" Target="media/image7.png"/><Relationship Id="rId76" Type="http://schemas.openxmlformats.org/officeDocument/2006/relationships/chart" Target="charts/chart1.xm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header" Target="header25.xml"/><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footer" Target="footer9.xml"/><Relationship Id="rId40" Type="http://schemas.openxmlformats.org/officeDocument/2006/relationships/header" Target="header15.xml"/><Relationship Id="rId45" Type="http://schemas.openxmlformats.org/officeDocument/2006/relationships/footer" Target="footer20.xml"/><Relationship Id="rId66" Type="http://schemas.openxmlformats.org/officeDocument/2006/relationships/image" Target="media/image15.png"/><Relationship Id="rId87" Type="http://schemas.openxmlformats.org/officeDocument/2006/relationships/header" Target="header22.xml"/><Relationship Id="rId61" Type="http://schemas.openxmlformats.org/officeDocument/2006/relationships/footer" Target="footer23.xml"/><Relationship Id="rId82" Type="http://schemas.microsoft.com/office/2007/relationships/hdphoto" Target="media/hdphoto2.wdp"/><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footer" Target="footer12.xml"/><Relationship Id="rId35" Type="http://schemas.openxmlformats.org/officeDocument/2006/relationships/header" Target="header13.xml"/><Relationship Id="rId56" Type="http://schemas.openxmlformats.org/officeDocument/2006/relationships/image" Target="media/image8.png"/><Relationship Id="rId77" Type="http://schemas.openxmlformats.org/officeDocument/2006/relationships/chart" Target="charts/chart2.xml"/><Relationship Id="rId8" Type="http://schemas.openxmlformats.org/officeDocument/2006/relationships/image" Target="media/image1.png"/><Relationship Id="rId51" Type="http://schemas.openxmlformats.org/officeDocument/2006/relationships/header" Target="header19.xml"/><Relationship Id="rId72" Type="http://schemas.openxmlformats.org/officeDocument/2006/relationships/image" Target="media/image21.png"/><Relationship Id="rId93" Type="http://schemas.openxmlformats.org/officeDocument/2006/relationships/footer" Target="footer26.xml"/><Relationship Id="rId9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Utilis</a:t>
            </a:r>
            <a:r>
              <a:rPr lang="en-US"/>
              <a:t>asi</a:t>
            </a:r>
            <a:r>
              <a:rPr lang="id-ID"/>
              <a:t> CPU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Core 1</c:v>
                </c:pt>
              </c:strCache>
            </c:strRef>
          </c:tx>
          <c:spPr>
            <a:solidFill>
              <a:schemeClr val="accent1"/>
            </a:solidFill>
            <a:ln>
              <a:noFill/>
            </a:ln>
            <a:effectLst/>
          </c:spPr>
          <c:invertIfNegative val="0"/>
          <c:cat>
            <c:strRef>
              <c:f>Sheet1!$A$2:$A$4</c:f>
              <c:strCache>
                <c:ptCount val="3"/>
                <c:pt idx="0">
                  <c:v>Normal</c:v>
                </c:pt>
                <c:pt idx="1">
                  <c:v>Training</c:v>
                </c:pt>
                <c:pt idx="2">
                  <c:v>Identifikasi</c:v>
                </c:pt>
              </c:strCache>
            </c:strRef>
          </c:cat>
          <c:val>
            <c:numRef>
              <c:f>Sheet1!$B$2:$B$4</c:f>
              <c:numCache>
                <c:formatCode>General</c:formatCode>
                <c:ptCount val="3"/>
                <c:pt idx="0">
                  <c:v>0</c:v>
                </c:pt>
                <c:pt idx="1">
                  <c:v>99.3</c:v>
                </c:pt>
                <c:pt idx="2">
                  <c:v>52.7</c:v>
                </c:pt>
              </c:numCache>
            </c:numRef>
          </c:val>
          <c:extLst>
            <c:ext xmlns:c16="http://schemas.microsoft.com/office/drawing/2014/chart" uri="{C3380CC4-5D6E-409C-BE32-E72D297353CC}">
              <c16:uniqueId val="{00000000-CB6A-408A-9699-136350A938A9}"/>
            </c:ext>
          </c:extLst>
        </c:ser>
        <c:ser>
          <c:idx val="1"/>
          <c:order val="1"/>
          <c:tx>
            <c:strRef>
              <c:f>Sheet1!$C$1</c:f>
              <c:strCache>
                <c:ptCount val="1"/>
                <c:pt idx="0">
                  <c:v>Core 2</c:v>
                </c:pt>
              </c:strCache>
            </c:strRef>
          </c:tx>
          <c:spPr>
            <a:solidFill>
              <a:schemeClr val="accent2"/>
            </a:solidFill>
            <a:ln>
              <a:noFill/>
            </a:ln>
            <a:effectLst/>
          </c:spPr>
          <c:invertIfNegative val="0"/>
          <c:cat>
            <c:strRef>
              <c:f>Sheet1!$A$2:$A$4</c:f>
              <c:strCache>
                <c:ptCount val="3"/>
                <c:pt idx="0">
                  <c:v>Normal</c:v>
                </c:pt>
                <c:pt idx="1">
                  <c:v>Training</c:v>
                </c:pt>
                <c:pt idx="2">
                  <c:v>Identifikasi</c:v>
                </c:pt>
              </c:strCache>
            </c:strRef>
          </c:cat>
          <c:val>
            <c:numRef>
              <c:f>Sheet1!$C$2:$C$4</c:f>
              <c:numCache>
                <c:formatCode>General</c:formatCode>
                <c:ptCount val="3"/>
                <c:pt idx="0">
                  <c:v>0</c:v>
                </c:pt>
                <c:pt idx="1">
                  <c:v>99.3</c:v>
                </c:pt>
                <c:pt idx="2">
                  <c:v>52.8</c:v>
                </c:pt>
              </c:numCache>
            </c:numRef>
          </c:val>
          <c:extLst>
            <c:ext xmlns:c16="http://schemas.microsoft.com/office/drawing/2014/chart" uri="{C3380CC4-5D6E-409C-BE32-E72D297353CC}">
              <c16:uniqueId val="{00000001-CB6A-408A-9699-136350A938A9}"/>
            </c:ext>
          </c:extLst>
        </c:ser>
        <c:ser>
          <c:idx val="2"/>
          <c:order val="2"/>
          <c:tx>
            <c:strRef>
              <c:f>Sheet1!$D$1</c:f>
              <c:strCache>
                <c:ptCount val="1"/>
                <c:pt idx="0">
                  <c:v>Core 3</c:v>
                </c:pt>
              </c:strCache>
            </c:strRef>
          </c:tx>
          <c:spPr>
            <a:solidFill>
              <a:schemeClr val="accent3"/>
            </a:solidFill>
            <a:ln>
              <a:noFill/>
            </a:ln>
            <a:effectLst/>
          </c:spPr>
          <c:invertIfNegative val="0"/>
          <c:cat>
            <c:strRef>
              <c:f>Sheet1!$A$2:$A$4</c:f>
              <c:strCache>
                <c:ptCount val="3"/>
                <c:pt idx="0">
                  <c:v>Normal</c:v>
                </c:pt>
                <c:pt idx="1">
                  <c:v>Training</c:v>
                </c:pt>
                <c:pt idx="2">
                  <c:v>Identifikasi</c:v>
                </c:pt>
              </c:strCache>
            </c:strRef>
          </c:cat>
          <c:val>
            <c:numRef>
              <c:f>Sheet1!$D$2:$D$4</c:f>
              <c:numCache>
                <c:formatCode>General</c:formatCode>
                <c:ptCount val="3"/>
                <c:pt idx="0">
                  <c:v>0.7</c:v>
                </c:pt>
                <c:pt idx="1">
                  <c:v>99.3</c:v>
                </c:pt>
                <c:pt idx="2">
                  <c:v>55.5</c:v>
                </c:pt>
              </c:numCache>
            </c:numRef>
          </c:val>
          <c:extLst>
            <c:ext xmlns:c16="http://schemas.microsoft.com/office/drawing/2014/chart" uri="{C3380CC4-5D6E-409C-BE32-E72D297353CC}">
              <c16:uniqueId val="{00000002-CB6A-408A-9699-136350A938A9}"/>
            </c:ext>
          </c:extLst>
        </c:ser>
        <c:ser>
          <c:idx val="3"/>
          <c:order val="3"/>
          <c:tx>
            <c:strRef>
              <c:f>Sheet1!$E$1</c:f>
              <c:strCache>
                <c:ptCount val="1"/>
                <c:pt idx="0">
                  <c:v>Core 4</c:v>
                </c:pt>
              </c:strCache>
            </c:strRef>
          </c:tx>
          <c:spPr>
            <a:solidFill>
              <a:schemeClr val="accent4"/>
            </a:solidFill>
            <a:ln>
              <a:noFill/>
            </a:ln>
            <a:effectLst/>
          </c:spPr>
          <c:invertIfNegative val="0"/>
          <c:cat>
            <c:strRef>
              <c:f>Sheet1!$A$2:$A$4</c:f>
              <c:strCache>
                <c:ptCount val="3"/>
                <c:pt idx="0">
                  <c:v>Normal</c:v>
                </c:pt>
                <c:pt idx="1">
                  <c:v>Training</c:v>
                </c:pt>
                <c:pt idx="2">
                  <c:v>Identifikasi</c:v>
                </c:pt>
              </c:strCache>
            </c:strRef>
          </c:cat>
          <c:val>
            <c:numRef>
              <c:f>Sheet1!$E$2:$E$4</c:f>
              <c:numCache>
                <c:formatCode>General</c:formatCode>
                <c:ptCount val="3"/>
                <c:pt idx="0">
                  <c:v>0</c:v>
                </c:pt>
                <c:pt idx="1">
                  <c:v>99.3</c:v>
                </c:pt>
                <c:pt idx="2">
                  <c:v>49</c:v>
                </c:pt>
              </c:numCache>
            </c:numRef>
          </c:val>
          <c:extLst>
            <c:ext xmlns:c16="http://schemas.microsoft.com/office/drawing/2014/chart" uri="{C3380CC4-5D6E-409C-BE32-E72D297353CC}">
              <c16:uniqueId val="{00000003-CB6A-408A-9699-136350A938A9}"/>
            </c:ext>
          </c:extLst>
        </c:ser>
        <c:dLbls>
          <c:showLegendKey val="0"/>
          <c:showVal val="0"/>
          <c:showCatName val="0"/>
          <c:showSerName val="0"/>
          <c:showPercent val="0"/>
          <c:showBubbleSize val="0"/>
        </c:dLbls>
        <c:gapWidth val="219"/>
        <c:overlap val="-27"/>
        <c:axId val="648360719"/>
        <c:axId val="648361551"/>
      </c:barChart>
      <c:catAx>
        <c:axId val="6483607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1551"/>
        <c:crosses val="autoZero"/>
        <c:auto val="1"/>
        <c:lblAlgn val="ctr"/>
        <c:lblOffset val="100"/>
        <c:noMultiLvlLbl val="0"/>
      </c:catAx>
      <c:valAx>
        <c:axId val="6483615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Load CPU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0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Utilis</a:t>
            </a:r>
            <a:r>
              <a:rPr lang="en-US"/>
              <a:t>asi</a:t>
            </a:r>
            <a:r>
              <a:rPr lang="id-ID" baseline="0"/>
              <a:t> RAM</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Memory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Sheet1!$B$2:$B$4</c:f>
              <c:numCache>
                <c:formatCode>General</c:formatCode>
                <c:ptCount val="3"/>
                <c:pt idx="0">
                  <c:v>318</c:v>
                </c:pt>
                <c:pt idx="1">
                  <c:v>3880</c:v>
                </c:pt>
                <c:pt idx="2">
                  <c:v>6890</c:v>
                </c:pt>
              </c:numCache>
            </c:numRef>
          </c:val>
          <c:extLst>
            <c:ext xmlns:c16="http://schemas.microsoft.com/office/drawing/2014/chart" uri="{C3380CC4-5D6E-409C-BE32-E72D297353CC}">
              <c16:uniqueId val="{00000000-5BDF-4E39-B933-2F608B1069AB}"/>
            </c:ext>
          </c:extLst>
        </c:ser>
        <c:ser>
          <c:idx val="1"/>
          <c:order val="1"/>
          <c:tx>
            <c:strRef>
              <c:f>Sheet1!$C$1</c:f>
              <c:strCache>
                <c:ptCount val="1"/>
                <c:pt idx="0">
                  <c:v>Swap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Sheet1!$C$2:$C$4</c:f>
              <c:numCache>
                <c:formatCode>General</c:formatCode>
                <c:ptCount val="3"/>
                <c:pt idx="0">
                  <c:v>0</c:v>
                </c:pt>
                <c:pt idx="1">
                  <c:v>0</c:v>
                </c:pt>
                <c:pt idx="2">
                  <c:v>10.6</c:v>
                </c:pt>
              </c:numCache>
            </c:numRef>
          </c:val>
          <c:extLst>
            <c:ext xmlns:c16="http://schemas.microsoft.com/office/drawing/2014/chart" uri="{C3380CC4-5D6E-409C-BE32-E72D297353CC}">
              <c16:uniqueId val="{00000001-5BDF-4E39-B933-2F608B1069AB}"/>
            </c:ext>
          </c:extLst>
        </c:ser>
        <c:dLbls>
          <c:dLblPos val="outEnd"/>
          <c:showLegendKey val="0"/>
          <c:showVal val="1"/>
          <c:showCatName val="0"/>
          <c:showSerName val="0"/>
          <c:showPercent val="0"/>
          <c:showBubbleSize val="0"/>
        </c:dLbls>
        <c:gapWidth val="219"/>
        <c:overlap val="-27"/>
        <c:axId val="785524479"/>
        <c:axId val="785526143"/>
      </c:barChart>
      <c:catAx>
        <c:axId val="7855244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6143"/>
        <c:crosses val="autoZero"/>
        <c:auto val="1"/>
        <c:lblAlgn val="ctr"/>
        <c:lblOffset val="100"/>
        <c:noMultiLvlLbl val="0"/>
      </c:catAx>
      <c:valAx>
        <c:axId val="7855261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Penggunaan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4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Waktu akses halaman web</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34.51</c:v>
                </c:pt>
                <c:pt idx="1">
                  <c:v>34.75</c:v>
                </c:pt>
                <c:pt idx="2">
                  <c:v>34.89</c:v>
                </c:pt>
              </c:numCache>
            </c:numRef>
          </c:val>
          <c:extLst>
            <c:ext xmlns:c16="http://schemas.microsoft.com/office/drawing/2014/chart" uri="{C3380CC4-5D6E-409C-BE32-E72D297353CC}">
              <c16:uniqueId val="{00000000-F29D-43C9-B1A9-181A6AD4E2F8}"/>
            </c:ext>
          </c:extLst>
        </c:ser>
        <c:dLbls>
          <c:dLblPos val="outEnd"/>
          <c:showLegendKey val="0"/>
          <c:showVal val="1"/>
          <c:showCatName val="0"/>
          <c:showSerName val="0"/>
          <c:showPercent val="0"/>
          <c:showBubbleSize val="0"/>
        </c:dLbls>
        <c:gapWidth val="219"/>
        <c:overlap val="-27"/>
        <c:axId val="1846848207"/>
        <c:axId val="1846845295"/>
      </c:barChart>
      <c:catAx>
        <c:axId val="1846848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5295"/>
        <c:crosses val="autoZero"/>
        <c:auto val="1"/>
        <c:lblAlgn val="ctr"/>
        <c:lblOffset val="100"/>
        <c:noMultiLvlLbl val="0"/>
      </c:catAx>
      <c:valAx>
        <c:axId val="18468452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a:t>
                </a:r>
                <a:r>
                  <a:rPr lang="en-US" baseline="0"/>
                  <a:t> akses (milidetik)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82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Durasi</a:t>
            </a:r>
            <a:r>
              <a:rPr lang="en-US"/>
              <a:t> Pendeteksian</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Durasi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c:v>
                </c:pt>
                <c:pt idx="1">
                  <c:v>45</c:v>
                </c:pt>
                <c:pt idx="2">
                  <c:v>62</c:v>
                </c:pt>
              </c:numCache>
            </c:numRef>
          </c:val>
          <c:extLst>
            <c:ext xmlns:c16="http://schemas.microsoft.com/office/drawing/2014/chart" uri="{C3380CC4-5D6E-409C-BE32-E72D297353CC}">
              <c16:uniqueId val="{00000000-1758-4F31-A63F-50FC14D262C3}"/>
            </c:ext>
          </c:extLst>
        </c:ser>
        <c:dLbls>
          <c:dLblPos val="outEnd"/>
          <c:showLegendKey val="0"/>
          <c:showVal val="1"/>
          <c:showCatName val="0"/>
          <c:showSerName val="0"/>
          <c:showPercent val="0"/>
          <c:showBubbleSize val="0"/>
        </c:dLbls>
        <c:gapWidth val="219"/>
        <c:overlap val="-27"/>
        <c:axId val="1757786495"/>
        <c:axId val="1757786911"/>
      </c:barChart>
      <c:catAx>
        <c:axId val="17577864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911"/>
        <c:crosses val="autoZero"/>
        <c:auto val="1"/>
        <c:lblAlgn val="ctr"/>
        <c:lblOffset val="100"/>
        <c:noMultiLvlLbl val="0"/>
      </c:catAx>
      <c:valAx>
        <c:axId val="1757786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Durasi</a:t>
                </a:r>
                <a:r>
                  <a:rPr lang="en-US" baseline="0"/>
                  <a:t>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SAN01</b:Tag>
    <b:SourceType>JournalArticle</b:SourceType>
    <b:Guid>{C547B364-057E-4996-A1F7-C5782C69C414}</b:Guid>
    <b:Author>
      <b:Author>
        <b:Corporate>SANS Institute</b:Corporate>
      </b:Author>
    </b:Author>
    <b:Title>Understanding Intrusion Detection System</b:Title>
    <b:JournalName>SANS Institute Reading Room</b:JournalName>
    <b:Year>2001</b:Year>
    <b:Pages>1-9</b:Pages>
    <b:RefOrder>1</b:RefOrder>
  </b:Source>
  <b:Source>
    <b:Tag>Ahm09</b:Tag>
    <b:SourceType>JournalArticle</b:SourceType>
    <b:Guid>{0636B076-9F6D-4F71-9ADE-D1B4FB8BDAB2}</b:Guid>
    <b:Author>
      <b:Author>
        <b:NameList>
          <b:Person>
            <b:Last>Hanafi</b:Last>
            <b:First>Ahmad</b:First>
          </b:Person>
        </b:NameList>
      </b:Author>
    </b:Author>
    <b:Title>Pengenalan Bahasa Suku Bangsa Indonesia Berbasis Teks Menggunakan Metode N-gram. IT TELKOM</b:Title>
    <b:Year>2009</b:Year>
    <b:RefOrder>4</b:RefOrder>
  </b:Source>
  <b:Source>
    <b:Tag>MIT16</b:Tag>
    <b:SourceType>InternetSite</b:SourceType>
    <b:Guid>{0F11FCD4-DDD4-44F4-9B83-4D01FD77C492}</b:Guid>
    <b:Title>MIT Lincoln Laboratory: Cyber system &amp; technolog: DARPA Intrusion Detection</b:Title>
    <b:Author>
      <b:Author>
        <b:Corporate>MIT Lincoln Laboratory</b:Corporate>
      </b:Author>
    </b:Author>
    <b:ProductionCompany>MIT Lincoln Laboratory</b:ProductionCompany>
    <b:YearAccessed>2016</b:YearAccessed>
    <b:MonthAccessed>Mei</b:MonthAccessed>
    <b:DayAccessed>23</b:DayAccessed>
    <b:URL>https://www.ll.mit.edu/mission/communications/cyber/CSTcorpora/ideval/docs/index.html</b:URL>
    <b:RefOrder>7</b:RefOrder>
  </b:Source>
  <b:Source>
    <b:Tag>Jpcap_Website</b:Tag>
    <b:SourceType>InternetSite</b:SourceType>
    <b:Guid>{45E01322-8B45-43CE-96EE-D39202264F38}</b:Guid>
    <b:Author>
      <b:Author>
        <b:NameList>
          <b:Person>
            <b:Last>Fuji</b:Last>
            <b:First>Keita</b:First>
          </b:Person>
        </b:NameList>
      </b:Author>
    </b:Author>
    <b:Title>a Java library for capturing and sending network packets</b:Title>
    <b:ProductionCompany>Jpcap</b:ProductionCompany>
    <b:YearAccessed>2016</b:YearAccessed>
    <b:MonthAccessed>May</b:MonthAccessed>
    <b:DayAccessed>23</b:DayAccessed>
    <b:URL>http://jpcap.gitspot.com/</b:URL>
    <b:Year>2007</b:Year>
    <b:Month>May</b:Month>
    <b:Day>15</b:Day>
    <b:RefOrder>3</b:RefOrder>
  </b:Source>
  <b:Source>
    <b:Tag>ids_in</b:Tag>
    <b:SourceType>InternetSite</b:SourceType>
    <b:Guid>{8C750973-02DE-4411-9B4C-58A0895C04B3}</b:Guid>
    <b:Title>Sistem deteksi intrusi</b:Title>
    <b:YearAccessed>2016</b:YearAccessed>
    <b:MonthAccessed>June</b:MonthAccessed>
    <b:DayAccessed>22</b:DayAccessed>
    <b:URL>https://id.wikipedia.org/wiki/Sistem_deteksi_intrusi</b:URL>
    <b:RefOrder>2</b:RefOrder>
  </b:Source>
  <b:Source>
    <b:Tag>ids_web</b:Tag>
    <b:SourceType>InternetSite</b:SourceType>
    <b:Guid>{9A3DF049-1793-476E-B593-D5E9DEFF5F8A}</b:Guid>
    <b:Title>Intrusion detection system</b:Title>
    <b:YearAccessed>2016</b:YearAccessed>
    <b:MonthAccessed>June</b:MonthAccessed>
    <b:DayAccessed>22</b:DayAccessed>
    <b:URL>https://en.wikipedia.org/wiki/Intrusion_detection_system</b:URL>
    <b:RefOrder>10</b:RefOrder>
  </b:Source>
  <b:Source>
    <b:Tag>mahalanobis_wiki</b:Tag>
    <b:SourceType>InternetSite</b:SourceType>
    <b:Guid>{C72209F5-4901-4157-92CD-BCA8F9CC8621}</b:Guid>
    <b:Title>Mahalanobis distance</b:Title>
    <b:YearAccessed>2016</b:YearAccessed>
    <b:MonthAccessed>June</b:MonthAccessed>
    <b:DayAccessed>22</b:DayAccessed>
    <b:URL>https://en.wikipedia.org/wiki/Mahalanobis_distance</b:URL>
    <b:RefOrder>5</b:RefOrder>
  </b:Source>
  <b:Source>
    <b:Tag>Knu73</b:Tag>
    <b:SourceType>JournalArticle</b:SourceType>
    <b:Guid>{5DF67232-6295-4AFD-BD4F-E98FCEEFF84A}</b:Guid>
    <b:Title>The Art of Computer Programming</b:Title>
    <b:Year>1973</b:Year>
    <b:Author>
      <b:Author>
        <b:NameList>
          <b:Person>
            <b:Last>Knuth</b:Last>
            <b:First>D.</b:First>
            <b:Middle>E.</b:Middle>
          </b:Person>
        </b:NameList>
      </b:Author>
    </b:Author>
    <b:JournalName>Fundamental Algorithms. Addison Wesley</b:JournalName>
    <b:Volume>1</b:Volume>
    <b:RefOrder>6</b:RefOrder>
  </b:Source>
  <b:Source>
    <b:Tag>cross_val</b:Tag>
    <b:SourceType>InternetSite</b:SourceType>
    <b:Guid>{A0E251E7-392A-43F6-B209-8CE54692A4EA}</b:Guid>
    <b:Title>Cross Validation</b:Title>
    <b:Year>2006</b:Year>
    <b:Author>
      <b:Author>
        <b:NameList>
          <b:Person>
            <b:Last>Galleys</b:Last>
            <b:First>Vijayalakshmi</b:First>
          </b:Person>
        </b:NameList>
      </b:Author>
    </b:Author>
    <b:YearAccessed>2016</b:YearAccessed>
    <b:MonthAccessed>June</b:MonthAccessed>
    <b:DayAccessed>24</b:DayAccessed>
    <b:URL>http://www.cse.iitb.ac.id/~tarung/smt/papers_ppt/ency-cross-validation.pdf</b:URL>
    <b:RefOrder>8</b:RefOrder>
  </b:Source>
  <b:Source>
    <b:Tag>matrix</b:Tag>
    <b:SourceType>InternetSite</b:SourceType>
    <b:Guid>{62D2687D-BBF2-4294-9A1B-2B5F1B8635B8}</b:Guid>
    <b:Author>
      <b:Author>
        <b:NameList>
          <b:Person>
            <b:Last>Kohavi</b:Last>
          </b:Person>
        </b:NameList>
      </b:Author>
    </b:Author>
    <b:Title>Confusion Matrix</b:Title>
    <b:Year>1999</b:Year>
    <b:YearAccessed>2016</b:YearAccessed>
    <b:MonthAccessed>June</b:MonthAccessed>
    <b:DayAccessed>24</b:DayAccessed>
    <b:URL>http://www2.cs.uregina.ca/~dbd/cs831/notes/confusion_matix/confusion_matrix.html</b:URL>
    <b:RefOrder>9</b:RefOrder>
  </b:Source>
</b:Sources>
</file>

<file path=customXml/itemProps1.xml><?xml version="1.0" encoding="utf-8"?>
<ds:datastoreItem xmlns:ds="http://schemas.openxmlformats.org/officeDocument/2006/customXml" ds:itemID="{FBA3C47D-4DC9-45A2-BABF-43E494DBE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7052</TotalTime>
  <Pages>121</Pages>
  <Words>19182</Words>
  <Characters>109343</Characters>
  <Application>Microsoft Office Word</Application>
  <DocSecurity>0</DocSecurity>
  <Lines>911</Lines>
  <Paragraphs>256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128269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Dhimas Bagus Pramudya</dc:creator>
  <cp:lastModifiedBy>Agus Adi Wirawan</cp:lastModifiedBy>
  <cp:revision>349</cp:revision>
  <cp:lastPrinted>2016-07-26T02:10:00Z</cp:lastPrinted>
  <dcterms:created xsi:type="dcterms:W3CDTF">2016-06-29T00:36:00Z</dcterms:created>
  <dcterms:modified xsi:type="dcterms:W3CDTF">2016-07-27T03:44:00Z</dcterms:modified>
</cp:coreProperties>
</file>