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0EAC" w:rsidRPr="003B19CA" w:rsidRDefault="00E10EAC"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E10EAC" w:rsidRPr="0064297E" w:rsidRDefault="00E10EAC" w:rsidP="000D256C">
                            <w:pPr>
                              <w:rPr>
                                <w:rFonts w:ascii="Trebuchet MS" w:hAnsi="Trebuchet MS"/>
                                <w:b/>
                                <w:color w:val="FFFFFF"/>
                                <w:sz w:val="20"/>
                                <w:szCs w:val="20"/>
                              </w:rPr>
                            </w:pPr>
                          </w:p>
                          <w:p w:rsidR="00E10EAC" w:rsidRPr="0090047A" w:rsidRDefault="00E10EAC"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E10EAC" w:rsidRPr="00B0729D" w:rsidRDefault="00E10EAC" w:rsidP="00D453C2">
                            <w:pPr>
                              <w:contextualSpacing/>
                              <w:rPr>
                                <w:rFonts w:ascii="Trebuchet MS" w:hAnsi="Trebuchet MS"/>
                                <w:b/>
                                <w:color w:val="FFFFFF"/>
                                <w:sz w:val="32"/>
                                <w:szCs w:val="28"/>
                              </w:rPr>
                            </w:pPr>
                          </w:p>
                          <w:p w:rsidR="00E10EAC" w:rsidRPr="0020126B" w:rsidRDefault="00E10EAC" w:rsidP="00D453C2">
                            <w:pPr>
                              <w:rPr>
                                <w:rFonts w:ascii="Trebuchet MS" w:hAnsi="Trebuchet MS"/>
                                <w:b/>
                                <w:color w:val="FFFFFF"/>
                                <w:sz w:val="20"/>
                                <w:szCs w:val="20"/>
                              </w:rPr>
                            </w:pPr>
                            <w:r>
                              <w:rPr>
                                <w:rFonts w:ascii="Trebuchet MS" w:hAnsi="Trebuchet MS"/>
                                <w:b/>
                                <w:color w:val="FFFFFF"/>
                                <w:sz w:val="20"/>
                                <w:szCs w:val="20"/>
                              </w:rPr>
                              <w:t>I MADE AGUS ADI WIRAWAN</w:t>
                            </w:r>
                          </w:p>
                          <w:p w:rsidR="00E10EAC" w:rsidRDefault="00E10EAC"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E10EAC" w:rsidRPr="000545FF" w:rsidRDefault="00E10EAC" w:rsidP="00D453C2">
                            <w:pPr>
                              <w:contextualSpacing/>
                              <w:rPr>
                                <w:rFonts w:ascii="Trebuchet MS" w:hAnsi="Trebuchet MS"/>
                                <w:b/>
                                <w:color w:val="FFFFFF"/>
                                <w:sz w:val="20"/>
                                <w:szCs w:val="20"/>
                              </w:rPr>
                            </w:pPr>
                          </w:p>
                          <w:p w:rsidR="00E10EAC" w:rsidRPr="000545FF" w:rsidRDefault="00E10EAC"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10EAC" w:rsidRPr="00DD6EBB" w:rsidRDefault="00E10EAC"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E10EAC" w:rsidRPr="000545FF" w:rsidRDefault="00E10EAC" w:rsidP="00D453C2">
                            <w:pPr>
                              <w:contextualSpacing/>
                              <w:rPr>
                                <w:rFonts w:ascii="Trebuchet MS" w:hAnsi="Trebuchet MS"/>
                                <w:b/>
                                <w:color w:val="FFFFFF"/>
                                <w:sz w:val="20"/>
                                <w:szCs w:val="20"/>
                              </w:rPr>
                            </w:pPr>
                          </w:p>
                          <w:p w:rsidR="00E10EAC" w:rsidRPr="000545FF" w:rsidRDefault="00E10EAC"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10EAC" w:rsidRPr="00DD6EBB" w:rsidRDefault="00E10EAC"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E10EAC" w:rsidRPr="000545FF" w:rsidRDefault="00E10EAC" w:rsidP="00D453C2">
                            <w:pPr>
                              <w:contextualSpacing/>
                              <w:rPr>
                                <w:rFonts w:ascii="Trebuchet MS" w:hAnsi="Trebuchet MS"/>
                                <w:b/>
                                <w:color w:val="FFFFFF"/>
                                <w:sz w:val="20"/>
                                <w:szCs w:val="20"/>
                                <w:lang w:val="sv-SE"/>
                              </w:rPr>
                            </w:pP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10EAC" w:rsidRPr="00572FA3" w:rsidRDefault="00E10EAC"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E10EAC" w:rsidRPr="00C824D2" w:rsidRDefault="00E10EAC"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E10EAC" w:rsidRPr="003B19CA" w:rsidRDefault="00E10EAC"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E10EAC" w:rsidRPr="0064297E" w:rsidRDefault="00E10EAC" w:rsidP="000D256C">
                      <w:pPr>
                        <w:rPr>
                          <w:rFonts w:ascii="Trebuchet MS" w:hAnsi="Trebuchet MS"/>
                          <w:b/>
                          <w:color w:val="FFFFFF"/>
                          <w:sz w:val="20"/>
                          <w:szCs w:val="20"/>
                        </w:rPr>
                      </w:pPr>
                    </w:p>
                    <w:p w:rsidR="00E10EAC" w:rsidRPr="0090047A" w:rsidRDefault="00E10EAC"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E10EAC" w:rsidRPr="00B0729D" w:rsidRDefault="00E10EAC" w:rsidP="00D453C2">
                      <w:pPr>
                        <w:contextualSpacing/>
                        <w:rPr>
                          <w:rFonts w:ascii="Trebuchet MS" w:hAnsi="Trebuchet MS"/>
                          <w:b/>
                          <w:color w:val="FFFFFF"/>
                          <w:sz w:val="32"/>
                          <w:szCs w:val="28"/>
                        </w:rPr>
                      </w:pPr>
                    </w:p>
                    <w:p w:rsidR="00E10EAC" w:rsidRPr="0020126B" w:rsidRDefault="00E10EAC" w:rsidP="00D453C2">
                      <w:pPr>
                        <w:rPr>
                          <w:rFonts w:ascii="Trebuchet MS" w:hAnsi="Trebuchet MS"/>
                          <w:b/>
                          <w:color w:val="FFFFFF"/>
                          <w:sz w:val="20"/>
                          <w:szCs w:val="20"/>
                        </w:rPr>
                      </w:pPr>
                      <w:r>
                        <w:rPr>
                          <w:rFonts w:ascii="Trebuchet MS" w:hAnsi="Trebuchet MS"/>
                          <w:b/>
                          <w:color w:val="FFFFFF"/>
                          <w:sz w:val="20"/>
                          <w:szCs w:val="20"/>
                        </w:rPr>
                        <w:t>I MADE AGUS ADI WIRAWAN</w:t>
                      </w:r>
                    </w:p>
                    <w:p w:rsidR="00E10EAC" w:rsidRDefault="00E10EAC"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E10EAC" w:rsidRPr="000545FF" w:rsidRDefault="00E10EAC" w:rsidP="00D453C2">
                      <w:pPr>
                        <w:contextualSpacing/>
                        <w:rPr>
                          <w:rFonts w:ascii="Trebuchet MS" w:hAnsi="Trebuchet MS"/>
                          <w:b/>
                          <w:color w:val="FFFFFF"/>
                          <w:sz w:val="20"/>
                          <w:szCs w:val="20"/>
                        </w:rPr>
                      </w:pPr>
                    </w:p>
                    <w:p w:rsidR="00E10EAC" w:rsidRPr="000545FF" w:rsidRDefault="00E10EAC"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10EAC" w:rsidRPr="00DD6EBB" w:rsidRDefault="00E10EAC"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E10EAC" w:rsidRPr="000545FF" w:rsidRDefault="00E10EAC" w:rsidP="00D453C2">
                      <w:pPr>
                        <w:contextualSpacing/>
                        <w:rPr>
                          <w:rFonts w:ascii="Trebuchet MS" w:hAnsi="Trebuchet MS"/>
                          <w:b/>
                          <w:color w:val="FFFFFF"/>
                          <w:sz w:val="20"/>
                          <w:szCs w:val="20"/>
                        </w:rPr>
                      </w:pPr>
                    </w:p>
                    <w:p w:rsidR="00E10EAC" w:rsidRPr="000545FF" w:rsidRDefault="00E10EAC"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10EAC" w:rsidRPr="00DD6EBB" w:rsidRDefault="00E10EAC"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E10EAC" w:rsidRPr="000545FF" w:rsidRDefault="00E10EAC" w:rsidP="00D453C2">
                      <w:pPr>
                        <w:contextualSpacing/>
                        <w:rPr>
                          <w:rFonts w:ascii="Trebuchet MS" w:hAnsi="Trebuchet MS"/>
                          <w:b/>
                          <w:color w:val="FFFFFF"/>
                          <w:sz w:val="20"/>
                          <w:szCs w:val="20"/>
                          <w:lang w:val="sv-SE"/>
                        </w:rPr>
                      </w:pP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10EAC" w:rsidRPr="00572FA3" w:rsidRDefault="00E10EAC"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E10EAC" w:rsidRPr="00C824D2" w:rsidRDefault="00E10EAC"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0EAC" w:rsidRPr="00652FC5" w:rsidRDefault="00E10EAC"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E10EAC" w:rsidRPr="00652FC5" w:rsidRDefault="00E10EAC" w:rsidP="00652FC5">
                            <w:pPr>
                              <w:rPr>
                                <w:rFonts w:ascii="Trebuchet MS" w:hAnsi="Trebuchet MS"/>
                                <w:b/>
                                <w:sz w:val="20"/>
                                <w:szCs w:val="20"/>
                              </w:rPr>
                            </w:pPr>
                          </w:p>
                          <w:p w:rsidR="00E10EAC" w:rsidRPr="0090047A" w:rsidRDefault="00E10EAC"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E10EAC" w:rsidRPr="00652FC5" w:rsidRDefault="00E10EAC" w:rsidP="00652FC5">
                            <w:pPr>
                              <w:contextualSpacing/>
                              <w:rPr>
                                <w:rFonts w:ascii="Trebuchet MS" w:hAnsi="Trebuchet MS"/>
                                <w:b/>
                                <w:sz w:val="32"/>
                                <w:szCs w:val="28"/>
                              </w:rPr>
                            </w:pPr>
                          </w:p>
                          <w:p w:rsidR="00E10EAC" w:rsidRPr="00652FC5" w:rsidRDefault="00E10EAC" w:rsidP="00652FC5">
                            <w:pPr>
                              <w:rPr>
                                <w:rFonts w:ascii="Trebuchet MS" w:hAnsi="Trebuchet MS"/>
                                <w:b/>
                                <w:sz w:val="20"/>
                                <w:szCs w:val="20"/>
                              </w:rPr>
                            </w:pPr>
                            <w:r>
                              <w:rPr>
                                <w:rFonts w:ascii="Trebuchet MS" w:hAnsi="Trebuchet MS"/>
                                <w:b/>
                                <w:sz w:val="20"/>
                                <w:szCs w:val="20"/>
                              </w:rPr>
                              <w:t>I MADE AGUS ADI WIRAWAN</w:t>
                            </w:r>
                          </w:p>
                          <w:p w:rsidR="00E10EAC" w:rsidRPr="00652FC5" w:rsidRDefault="00E10EAC"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E10EAC" w:rsidRPr="00652FC5" w:rsidRDefault="00E10EAC" w:rsidP="00652FC5">
                            <w:pPr>
                              <w:contextualSpacing/>
                              <w:rPr>
                                <w:rFonts w:ascii="Trebuchet MS" w:hAnsi="Trebuchet MS"/>
                                <w:b/>
                                <w:sz w:val="20"/>
                                <w:szCs w:val="20"/>
                              </w:rPr>
                            </w:pP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Dosen Pembimbing I</w:t>
                            </w:r>
                          </w:p>
                          <w:p w:rsidR="00E10EAC" w:rsidRPr="00DD6EBB" w:rsidRDefault="00E10EAC"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E10EAC" w:rsidRPr="00652FC5" w:rsidRDefault="00E10EAC" w:rsidP="00652FC5">
                            <w:pPr>
                              <w:contextualSpacing/>
                              <w:rPr>
                                <w:rFonts w:ascii="Trebuchet MS" w:hAnsi="Trebuchet MS"/>
                                <w:b/>
                                <w:sz w:val="20"/>
                                <w:szCs w:val="20"/>
                              </w:rPr>
                            </w:pP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Dosen Pembimbing II</w:t>
                            </w:r>
                          </w:p>
                          <w:p w:rsidR="00E10EAC" w:rsidRPr="00DD6EBB" w:rsidRDefault="00E10EAC"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E10EAC" w:rsidRPr="00652FC5" w:rsidRDefault="00E10EAC" w:rsidP="00652FC5">
                            <w:pPr>
                              <w:contextualSpacing/>
                              <w:rPr>
                                <w:rFonts w:ascii="Trebuchet MS" w:hAnsi="Trebuchet MS"/>
                                <w:b/>
                                <w:sz w:val="20"/>
                                <w:szCs w:val="20"/>
                                <w:lang w:val="sv-SE"/>
                              </w:rPr>
                            </w:pP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E10EAC" w:rsidRPr="00652FC5" w:rsidRDefault="00E10EAC" w:rsidP="00652FC5">
                            <w:pPr>
                              <w:contextualSpacing/>
                              <w:rPr>
                                <w:rFonts w:ascii="Trebuchet MS" w:hAnsi="Trebuchet MS"/>
                                <w:b/>
                                <w:sz w:val="20"/>
                                <w:szCs w:val="20"/>
                              </w:rPr>
                            </w:pPr>
                            <w:r>
                              <w:rPr>
                                <w:rFonts w:ascii="Trebuchet MS" w:hAnsi="Trebuchet MS"/>
                                <w:b/>
                                <w:sz w:val="20"/>
                                <w:szCs w:val="20"/>
                              </w:rPr>
                              <w:t>Surabaya 2016</w:t>
                            </w:r>
                          </w:p>
                          <w:p w:rsidR="00E10EAC" w:rsidRPr="00652FC5" w:rsidRDefault="00E10EAC" w:rsidP="00652FC5">
                            <w:pPr>
                              <w:ind w:left="-567"/>
                              <w:rPr>
                                <w:rFonts w:ascii="Trebuchet MS" w:hAnsi="Trebuchet MS"/>
                                <w:sz w:val="20"/>
                              </w:rPr>
                            </w:pPr>
                          </w:p>
                          <w:p w:rsidR="00E10EAC" w:rsidRPr="00652FC5" w:rsidRDefault="00E10EAC"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E10EAC" w:rsidRPr="00652FC5" w:rsidRDefault="00E10EAC"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E10EAC" w:rsidRPr="00652FC5" w:rsidRDefault="00E10EAC" w:rsidP="00652FC5">
                      <w:pPr>
                        <w:rPr>
                          <w:rFonts w:ascii="Trebuchet MS" w:hAnsi="Trebuchet MS"/>
                          <w:b/>
                          <w:sz w:val="20"/>
                          <w:szCs w:val="20"/>
                        </w:rPr>
                      </w:pPr>
                    </w:p>
                    <w:p w:rsidR="00E10EAC" w:rsidRPr="0090047A" w:rsidRDefault="00E10EAC"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E10EAC" w:rsidRPr="00652FC5" w:rsidRDefault="00E10EAC" w:rsidP="00652FC5">
                      <w:pPr>
                        <w:contextualSpacing/>
                        <w:rPr>
                          <w:rFonts w:ascii="Trebuchet MS" w:hAnsi="Trebuchet MS"/>
                          <w:b/>
                          <w:sz w:val="32"/>
                          <w:szCs w:val="28"/>
                        </w:rPr>
                      </w:pPr>
                    </w:p>
                    <w:p w:rsidR="00E10EAC" w:rsidRPr="00652FC5" w:rsidRDefault="00E10EAC" w:rsidP="00652FC5">
                      <w:pPr>
                        <w:rPr>
                          <w:rFonts w:ascii="Trebuchet MS" w:hAnsi="Trebuchet MS"/>
                          <w:b/>
                          <w:sz w:val="20"/>
                          <w:szCs w:val="20"/>
                        </w:rPr>
                      </w:pPr>
                      <w:r>
                        <w:rPr>
                          <w:rFonts w:ascii="Trebuchet MS" w:hAnsi="Trebuchet MS"/>
                          <w:b/>
                          <w:sz w:val="20"/>
                          <w:szCs w:val="20"/>
                        </w:rPr>
                        <w:t>I MADE AGUS ADI WIRAWAN</w:t>
                      </w:r>
                    </w:p>
                    <w:p w:rsidR="00E10EAC" w:rsidRPr="00652FC5" w:rsidRDefault="00E10EAC"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E10EAC" w:rsidRPr="00652FC5" w:rsidRDefault="00E10EAC" w:rsidP="00652FC5">
                      <w:pPr>
                        <w:contextualSpacing/>
                        <w:rPr>
                          <w:rFonts w:ascii="Trebuchet MS" w:hAnsi="Trebuchet MS"/>
                          <w:b/>
                          <w:sz w:val="20"/>
                          <w:szCs w:val="20"/>
                        </w:rPr>
                      </w:pP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Dosen Pembimbing I</w:t>
                      </w:r>
                    </w:p>
                    <w:p w:rsidR="00E10EAC" w:rsidRPr="00DD6EBB" w:rsidRDefault="00E10EAC"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E10EAC" w:rsidRPr="00652FC5" w:rsidRDefault="00E10EAC" w:rsidP="00652FC5">
                      <w:pPr>
                        <w:contextualSpacing/>
                        <w:rPr>
                          <w:rFonts w:ascii="Trebuchet MS" w:hAnsi="Trebuchet MS"/>
                          <w:b/>
                          <w:sz w:val="20"/>
                          <w:szCs w:val="20"/>
                        </w:rPr>
                      </w:pP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Dosen Pembimbing II</w:t>
                      </w:r>
                    </w:p>
                    <w:p w:rsidR="00E10EAC" w:rsidRPr="00DD6EBB" w:rsidRDefault="00E10EAC"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E10EAC" w:rsidRPr="00652FC5" w:rsidRDefault="00E10EAC" w:rsidP="00652FC5">
                      <w:pPr>
                        <w:contextualSpacing/>
                        <w:rPr>
                          <w:rFonts w:ascii="Trebuchet MS" w:hAnsi="Trebuchet MS"/>
                          <w:b/>
                          <w:sz w:val="20"/>
                          <w:szCs w:val="20"/>
                          <w:lang w:val="sv-SE"/>
                        </w:rPr>
                      </w:pP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E10EAC" w:rsidRPr="00652FC5" w:rsidRDefault="00E10EAC" w:rsidP="00652FC5">
                      <w:pPr>
                        <w:contextualSpacing/>
                        <w:rPr>
                          <w:rFonts w:ascii="Trebuchet MS" w:hAnsi="Trebuchet MS"/>
                          <w:b/>
                          <w:sz w:val="20"/>
                          <w:szCs w:val="20"/>
                        </w:rPr>
                      </w:pPr>
                      <w:r>
                        <w:rPr>
                          <w:rFonts w:ascii="Trebuchet MS" w:hAnsi="Trebuchet MS"/>
                          <w:b/>
                          <w:sz w:val="20"/>
                          <w:szCs w:val="20"/>
                        </w:rPr>
                        <w:t>Surabaya 2016</w:t>
                      </w:r>
                    </w:p>
                    <w:p w:rsidR="00E10EAC" w:rsidRPr="00652FC5" w:rsidRDefault="00E10EAC" w:rsidP="00652FC5">
                      <w:pPr>
                        <w:ind w:left="-567"/>
                        <w:rPr>
                          <w:rFonts w:ascii="Trebuchet MS" w:hAnsi="Trebuchet MS"/>
                          <w:sz w:val="20"/>
                        </w:rPr>
                      </w:pPr>
                    </w:p>
                    <w:p w:rsidR="00E10EAC" w:rsidRPr="00652FC5" w:rsidRDefault="00E10EAC"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0EAC" w:rsidRPr="003B19CA" w:rsidRDefault="00E10EAC"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E10EAC" w:rsidRPr="00291B21" w:rsidRDefault="00E10EAC" w:rsidP="008A394D">
                            <w:pPr>
                              <w:rPr>
                                <w:rFonts w:ascii="Trebuchet MS" w:hAnsi="Trebuchet MS"/>
                                <w:b/>
                                <w:sz w:val="20"/>
                                <w:szCs w:val="20"/>
                              </w:rPr>
                            </w:pPr>
                          </w:p>
                          <w:p w:rsidR="00E10EAC" w:rsidRPr="00291B21" w:rsidRDefault="00E10EAC" w:rsidP="008A394D">
                            <w:pPr>
                              <w:rPr>
                                <w:rFonts w:ascii="Trebuchet MS" w:hAnsi="Trebuchet MS"/>
                                <w:b/>
                                <w:sz w:val="20"/>
                                <w:szCs w:val="20"/>
                              </w:rPr>
                            </w:pPr>
                          </w:p>
                          <w:p w:rsidR="00E10EAC" w:rsidRPr="0090047A" w:rsidRDefault="00E10EAC"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E10EAC" w:rsidRPr="00291B21" w:rsidRDefault="00E10EAC" w:rsidP="00D453C2">
                            <w:pPr>
                              <w:contextualSpacing/>
                              <w:rPr>
                                <w:rFonts w:ascii="Trebuchet MS" w:hAnsi="Trebuchet MS"/>
                                <w:b/>
                                <w:sz w:val="26"/>
                                <w:szCs w:val="26"/>
                              </w:rPr>
                            </w:pPr>
                          </w:p>
                          <w:p w:rsidR="00E10EAC" w:rsidRPr="0090047A" w:rsidRDefault="00E10EAC" w:rsidP="00291B21">
                            <w:pPr>
                              <w:rPr>
                                <w:rFonts w:ascii="Trebuchet MS" w:hAnsi="Trebuchet MS"/>
                                <w:b/>
                                <w:sz w:val="20"/>
                                <w:szCs w:val="20"/>
                              </w:rPr>
                            </w:pPr>
                            <w:r>
                              <w:rPr>
                                <w:rFonts w:ascii="Trebuchet MS" w:hAnsi="Trebuchet MS"/>
                                <w:b/>
                                <w:sz w:val="20"/>
                                <w:szCs w:val="20"/>
                              </w:rPr>
                              <w:t>I MADE AGUS ADI WIRAWAN</w:t>
                            </w:r>
                          </w:p>
                          <w:p w:rsidR="00E10EAC" w:rsidRPr="00291B21" w:rsidRDefault="00E10EAC" w:rsidP="00291B21">
                            <w:pPr>
                              <w:rPr>
                                <w:i/>
                              </w:rPr>
                            </w:pPr>
                            <w:r>
                              <w:rPr>
                                <w:rFonts w:ascii="Trebuchet MS" w:hAnsi="Trebuchet MS"/>
                                <w:b/>
                                <w:sz w:val="20"/>
                                <w:szCs w:val="20"/>
                              </w:rPr>
                              <w:t>NRP 5112 100 036</w:t>
                            </w:r>
                          </w:p>
                          <w:p w:rsidR="00E10EAC" w:rsidRPr="00291B21" w:rsidRDefault="00E10EAC" w:rsidP="00291B21">
                            <w:pPr>
                              <w:contextualSpacing/>
                              <w:rPr>
                                <w:rFonts w:ascii="Trebuchet MS" w:hAnsi="Trebuchet MS"/>
                                <w:b/>
                                <w:sz w:val="20"/>
                                <w:szCs w:val="20"/>
                              </w:rPr>
                            </w:pPr>
                          </w:p>
                          <w:p w:rsidR="00E10EAC" w:rsidRPr="00291B21" w:rsidRDefault="00E10EAC" w:rsidP="00291B21">
                            <w:pPr>
                              <w:contextualSpacing/>
                              <w:rPr>
                                <w:rFonts w:ascii="Trebuchet MS" w:hAnsi="Trebuchet MS"/>
                                <w:b/>
                                <w:sz w:val="20"/>
                                <w:szCs w:val="20"/>
                              </w:rPr>
                            </w:pPr>
                            <w:r w:rsidRPr="00291B21">
                              <w:rPr>
                                <w:rFonts w:ascii="Trebuchet MS" w:hAnsi="Trebuchet MS"/>
                                <w:b/>
                                <w:sz w:val="20"/>
                                <w:szCs w:val="20"/>
                              </w:rPr>
                              <w:t>Supervisor I</w:t>
                            </w:r>
                          </w:p>
                          <w:p w:rsidR="00E10EAC" w:rsidRPr="00255CE5" w:rsidRDefault="00E10EAC"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E10EAC" w:rsidRPr="00291B21" w:rsidRDefault="00E10EAC" w:rsidP="00291B21">
                            <w:pPr>
                              <w:contextualSpacing/>
                              <w:rPr>
                                <w:rFonts w:ascii="Trebuchet MS" w:hAnsi="Trebuchet MS"/>
                                <w:b/>
                                <w:sz w:val="20"/>
                                <w:szCs w:val="20"/>
                              </w:rPr>
                            </w:pPr>
                          </w:p>
                          <w:p w:rsidR="00E10EAC" w:rsidRPr="00291B21" w:rsidRDefault="00E10EAC" w:rsidP="00291B21">
                            <w:pPr>
                              <w:contextualSpacing/>
                              <w:rPr>
                                <w:rFonts w:ascii="Trebuchet MS" w:hAnsi="Trebuchet MS"/>
                                <w:b/>
                                <w:sz w:val="20"/>
                                <w:szCs w:val="20"/>
                              </w:rPr>
                            </w:pPr>
                            <w:r w:rsidRPr="00291B21">
                              <w:rPr>
                                <w:rFonts w:ascii="Trebuchet MS" w:hAnsi="Trebuchet MS"/>
                                <w:b/>
                                <w:sz w:val="20"/>
                                <w:szCs w:val="20"/>
                              </w:rPr>
                              <w:t>Supervisor II</w:t>
                            </w: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E10EAC" w:rsidRPr="00291B21" w:rsidRDefault="00E10EAC" w:rsidP="00291B21">
                            <w:pPr>
                              <w:contextualSpacing/>
                              <w:rPr>
                                <w:rFonts w:ascii="Trebuchet MS" w:hAnsi="Trebuchet MS"/>
                                <w:b/>
                                <w:sz w:val="20"/>
                                <w:szCs w:val="20"/>
                                <w:lang w:val="sv-SE"/>
                              </w:rPr>
                            </w:pPr>
                          </w:p>
                          <w:p w:rsidR="00E10EAC" w:rsidRPr="00291B21" w:rsidRDefault="00E10EAC" w:rsidP="00D453C2">
                            <w:pPr>
                              <w:rPr>
                                <w:rFonts w:ascii="Trebuchet MS" w:hAnsi="Trebuchet MS"/>
                                <w:b/>
                                <w:sz w:val="20"/>
                                <w:szCs w:val="20"/>
                              </w:rPr>
                            </w:pPr>
                            <w:r w:rsidRPr="00291B21">
                              <w:rPr>
                                <w:rFonts w:ascii="Trebuchet MS" w:hAnsi="Trebuchet MS"/>
                                <w:b/>
                                <w:sz w:val="20"/>
                                <w:szCs w:val="20"/>
                              </w:rPr>
                              <w:t>DEPARTMENT OF INFORMATICS</w:t>
                            </w:r>
                          </w:p>
                          <w:p w:rsidR="00E10EAC" w:rsidRPr="00291B21" w:rsidRDefault="00E10EAC" w:rsidP="00D453C2">
                            <w:pPr>
                              <w:rPr>
                                <w:rFonts w:ascii="Trebuchet MS" w:hAnsi="Trebuchet MS"/>
                                <w:b/>
                                <w:sz w:val="20"/>
                                <w:szCs w:val="20"/>
                              </w:rPr>
                            </w:pPr>
                            <w:r w:rsidRPr="00291B21">
                              <w:rPr>
                                <w:rFonts w:ascii="Trebuchet MS" w:hAnsi="Trebuchet MS"/>
                                <w:b/>
                                <w:sz w:val="20"/>
                                <w:szCs w:val="20"/>
                              </w:rPr>
                              <w:t>FACULTY OF INFORMATION TECHNOLOGY</w:t>
                            </w:r>
                          </w:p>
                          <w:p w:rsidR="00E10EAC" w:rsidRPr="00291B21" w:rsidRDefault="00E10EAC" w:rsidP="00D453C2">
                            <w:pPr>
                              <w:rPr>
                                <w:rFonts w:ascii="Trebuchet MS" w:hAnsi="Trebuchet MS"/>
                                <w:b/>
                                <w:sz w:val="20"/>
                                <w:szCs w:val="20"/>
                              </w:rPr>
                            </w:pPr>
                            <w:r w:rsidRPr="00291B21">
                              <w:rPr>
                                <w:rFonts w:ascii="Trebuchet MS" w:hAnsi="Trebuchet MS"/>
                                <w:b/>
                                <w:sz w:val="20"/>
                                <w:szCs w:val="20"/>
                              </w:rPr>
                              <w:t>INSTITUT TEKNOLOGI SEPULUH NOPEMBER</w:t>
                            </w:r>
                          </w:p>
                          <w:p w:rsidR="00E10EAC" w:rsidRPr="00291B21" w:rsidRDefault="00E10EAC"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E10EAC" w:rsidRPr="00E10B39" w:rsidRDefault="00E10EAC" w:rsidP="008A394D">
                            <w:pPr>
                              <w:rPr>
                                <w:rFonts w:ascii="Trebuchet MS" w:hAnsi="Trebuchet MS"/>
                                <w:color w:val="000000" w:themeColor="text1"/>
                                <w:sz w:val="20"/>
                              </w:rPr>
                            </w:pPr>
                          </w:p>
                          <w:p w:rsidR="00E10EAC" w:rsidRPr="00E10B39" w:rsidRDefault="00E10EAC"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E10EAC" w:rsidRPr="003B19CA" w:rsidRDefault="00E10EAC"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E10EAC" w:rsidRPr="00291B21" w:rsidRDefault="00E10EAC" w:rsidP="008A394D">
                      <w:pPr>
                        <w:rPr>
                          <w:rFonts w:ascii="Trebuchet MS" w:hAnsi="Trebuchet MS"/>
                          <w:b/>
                          <w:sz w:val="20"/>
                          <w:szCs w:val="20"/>
                        </w:rPr>
                      </w:pPr>
                    </w:p>
                    <w:p w:rsidR="00E10EAC" w:rsidRPr="00291B21" w:rsidRDefault="00E10EAC" w:rsidP="008A394D">
                      <w:pPr>
                        <w:rPr>
                          <w:rFonts w:ascii="Trebuchet MS" w:hAnsi="Trebuchet MS"/>
                          <w:b/>
                          <w:sz w:val="20"/>
                          <w:szCs w:val="20"/>
                        </w:rPr>
                      </w:pPr>
                    </w:p>
                    <w:p w:rsidR="00E10EAC" w:rsidRPr="0090047A" w:rsidRDefault="00E10EAC"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E10EAC" w:rsidRPr="00291B21" w:rsidRDefault="00E10EAC" w:rsidP="00D453C2">
                      <w:pPr>
                        <w:contextualSpacing/>
                        <w:rPr>
                          <w:rFonts w:ascii="Trebuchet MS" w:hAnsi="Trebuchet MS"/>
                          <w:b/>
                          <w:sz w:val="26"/>
                          <w:szCs w:val="26"/>
                        </w:rPr>
                      </w:pPr>
                    </w:p>
                    <w:p w:rsidR="00E10EAC" w:rsidRPr="0090047A" w:rsidRDefault="00E10EAC" w:rsidP="00291B21">
                      <w:pPr>
                        <w:rPr>
                          <w:rFonts w:ascii="Trebuchet MS" w:hAnsi="Trebuchet MS"/>
                          <w:b/>
                          <w:sz w:val="20"/>
                          <w:szCs w:val="20"/>
                        </w:rPr>
                      </w:pPr>
                      <w:r>
                        <w:rPr>
                          <w:rFonts w:ascii="Trebuchet MS" w:hAnsi="Trebuchet MS"/>
                          <w:b/>
                          <w:sz w:val="20"/>
                          <w:szCs w:val="20"/>
                        </w:rPr>
                        <w:t>I MADE AGUS ADI WIRAWAN</w:t>
                      </w:r>
                    </w:p>
                    <w:p w:rsidR="00E10EAC" w:rsidRPr="00291B21" w:rsidRDefault="00E10EAC" w:rsidP="00291B21">
                      <w:pPr>
                        <w:rPr>
                          <w:i/>
                        </w:rPr>
                      </w:pPr>
                      <w:r>
                        <w:rPr>
                          <w:rFonts w:ascii="Trebuchet MS" w:hAnsi="Trebuchet MS"/>
                          <w:b/>
                          <w:sz w:val="20"/>
                          <w:szCs w:val="20"/>
                        </w:rPr>
                        <w:t>NRP 5112 100 036</w:t>
                      </w:r>
                    </w:p>
                    <w:p w:rsidR="00E10EAC" w:rsidRPr="00291B21" w:rsidRDefault="00E10EAC" w:rsidP="00291B21">
                      <w:pPr>
                        <w:contextualSpacing/>
                        <w:rPr>
                          <w:rFonts w:ascii="Trebuchet MS" w:hAnsi="Trebuchet MS"/>
                          <w:b/>
                          <w:sz w:val="20"/>
                          <w:szCs w:val="20"/>
                        </w:rPr>
                      </w:pPr>
                    </w:p>
                    <w:p w:rsidR="00E10EAC" w:rsidRPr="00291B21" w:rsidRDefault="00E10EAC" w:rsidP="00291B21">
                      <w:pPr>
                        <w:contextualSpacing/>
                        <w:rPr>
                          <w:rFonts w:ascii="Trebuchet MS" w:hAnsi="Trebuchet MS"/>
                          <w:b/>
                          <w:sz w:val="20"/>
                          <w:szCs w:val="20"/>
                        </w:rPr>
                      </w:pPr>
                      <w:r w:rsidRPr="00291B21">
                        <w:rPr>
                          <w:rFonts w:ascii="Trebuchet MS" w:hAnsi="Trebuchet MS"/>
                          <w:b/>
                          <w:sz w:val="20"/>
                          <w:szCs w:val="20"/>
                        </w:rPr>
                        <w:t>Supervisor I</w:t>
                      </w:r>
                    </w:p>
                    <w:p w:rsidR="00E10EAC" w:rsidRPr="00255CE5" w:rsidRDefault="00E10EAC"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E10EAC" w:rsidRPr="00291B21" w:rsidRDefault="00E10EAC" w:rsidP="00291B21">
                      <w:pPr>
                        <w:contextualSpacing/>
                        <w:rPr>
                          <w:rFonts w:ascii="Trebuchet MS" w:hAnsi="Trebuchet MS"/>
                          <w:b/>
                          <w:sz w:val="20"/>
                          <w:szCs w:val="20"/>
                        </w:rPr>
                      </w:pPr>
                    </w:p>
                    <w:p w:rsidR="00E10EAC" w:rsidRPr="00291B21" w:rsidRDefault="00E10EAC" w:rsidP="00291B21">
                      <w:pPr>
                        <w:contextualSpacing/>
                        <w:rPr>
                          <w:rFonts w:ascii="Trebuchet MS" w:hAnsi="Trebuchet MS"/>
                          <w:b/>
                          <w:sz w:val="20"/>
                          <w:szCs w:val="20"/>
                        </w:rPr>
                      </w:pPr>
                      <w:r w:rsidRPr="00291B21">
                        <w:rPr>
                          <w:rFonts w:ascii="Trebuchet MS" w:hAnsi="Trebuchet MS"/>
                          <w:b/>
                          <w:sz w:val="20"/>
                          <w:szCs w:val="20"/>
                        </w:rPr>
                        <w:t>Supervisor II</w:t>
                      </w: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E10EAC" w:rsidRPr="00291B21" w:rsidRDefault="00E10EAC" w:rsidP="00291B21">
                      <w:pPr>
                        <w:contextualSpacing/>
                        <w:rPr>
                          <w:rFonts w:ascii="Trebuchet MS" w:hAnsi="Trebuchet MS"/>
                          <w:b/>
                          <w:sz w:val="20"/>
                          <w:szCs w:val="20"/>
                          <w:lang w:val="sv-SE"/>
                        </w:rPr>
                      </w:pPr>
                    </w:p>
                    <w:p w:rsidR="00E10EAC" w:rsidRPr="00291B21" w:rsidRDefault="00E10EAC" w:rsidP="00D453C2">
                      <w:pPr>
                        <w:rPr>
                          <w:rFonts w:ascii="Trebuchet MS" w:hAnsi="Trebuchet MS"/>
                          <w:b/>
                          <w:sz w:val="20"/>
                          <w:szCs w:val="20"/>
                        </w:rPr>
                      </w:pPr>
                      <w:r w:rsidRPr="00291B21">
                        <w:rPr>
                          <w:rFonts w:ascii="Trebuchet MS" w:hAnsi="Trebuchet MS"/>
                          <w:b/>
                          <w:sz w:val="20"/>
                          <w:szCs w:val="20"/>
                        </w:rPr>
                        <w:t>DEPARTMENT OF INFORMATICS</w:t>
                      </w:r>
                    </w:p>
                    <w:p w:rsidR="00E10EAC" w:rsidRPr="00291B21" w:rsidRDefault="00E10EAC" w:rsidP="00D453C2">
                      <w:pPr>
                        <w:rPr>
                          <w:rFonts w:ascii="Trebuchet MS" w:hAnsi="Trebuchet MS"/>
                          <w:b/>
                          <w:sz w:val="20"/>
                          <w:szCs w:val="20"/>
                        </w:rPr>
                      </w:pPr>
                      <w:r w:rsidRPr="00291B21">
                        <w:rPr>
                          <w:rFonts w:ascii="Trebuchet MS" w:hAnsi="Trebuchet MS"/>
                          <w:b/>
                          <w:sz w:val="20"/>
                          <w:szCs w:val="20"/>
                        </w:rPr>
                        <w:t>FACULTY OF INFORMATION TECHNOLOGY</w:t>
                      </w:r>
                    </w:p>
                    <w:p w:rsidR="00E10EAC" w:rsidRPr="00291B21" w:rsidRDefault="00E10EAC" w:rsidP="00D453C2">
                      <w:pPr>
                        <w:rPr>
                          <w:rFonts w:ascii="Trebuchet MS" w:hAnsi="Trebuchet MS"/>
                          <w:b/>
                          <w:sz w:val="20"/>
                          <w:szCs w:val="20"/>
                        </w:rPr>
                      </w:pPr>
                      <w:r w:rsidRPr="00291B21">
                        <w:rPr>
                          <w:rFonts w:ascii="Trebuchet MS" w:hAnsi="Trebuchet MS"/>
                          <w:b/>
                          <w:sz w:val="20"/>
                          <w:szCs w:val="20"/>
                        </w:rPr>
                        <w:t>INSTITUT TEKNOLOGI SEPULUH NOPEMBER</w:t>
                      </w:r>
                    </w:p>
                    <w:p w:rsidR="00E10EAC" w:rsidRPr="00291B21" w:rsidRDefault="00E10EAC"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E10EAC" w:rsidRPr="00E10B39" w:rsidRDefault="00E10EAC" w:rsidP="008A394D">
                      <w:pPr>
                        <w:rPr>
                          <w:rFonts w:ascii="Trebuchet MS" w:hAnsi="Trebuchet MS"/>
                          <w:color w:val="000000" w:themeColor="text1"/>
                          <w:sz w:val="20"/>
                        </w:rPr>
                      </w:pPr>
                    </w:p>
                    <w:p w:rsidR="00E10EAC" w:rsidRPr="00E10B39" w:rsidRDefault="00E10EAC"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6945848"/>
      <w:r w:rsidRPr="009C031B">
        <w:rPr>
          <w:rStyle w:val="Heading1Char"/>
          <w:b/>
        </w:rPr>
        <w:lastRenderedPageBreak/>
        <w:t>LEMBAR PENGESAHAN</w:t>
      </w:r>
      <w:bookmarkEnd w:id="0"/>
    </w:p>
    <w:p w:rsidR="009C031B" w:rsidRPr="009C031B" w:rsidRDefault="000549DE" w:rsidP="009C031B">
      <w:pPr>
        <w:jc w:val="center"/>
        <w:rPr>
          <w:b/>
          <w:lang w:val="en-US"/>
        </w:rPr>
      </w:pPr>
      <w:r>
        <w:rPr>
          <w:b/>
          <w:lang w:val="en-US"/>
        </w:rPr>
        <w:t xml:space="preserve">Evaluasi </w:t>
      </w:r>
      <w:r w:rsidR="009C031B">
        <w:rPr>
          <w:b/>
          <w:lang w:val="en-US"/>
        </w:rPr>
        <w:t xml:space="preserve">Sistem Pendeteksi </w:t>
      </w:r>
      <w:r>
        <w:rPr>
          <w:b/>
          <w:lang w:val="en-US"/>
        </w:rPr>
        <w:t>Intrusi</w:t>
      </w:r>
      <w:r w:rsidR="009C031B">
        <w:rPr>
          <w:b/>
          <w:lang w:val="en-US"/>
        </w:rPr>
        <w:t xml:space="preserve"> Berbasis Anomali dengan </w:t>
      </w:r>
      <w:r w:rsidR="006514C6">
        <w:rPr>
          <w:b/>
          <w:lang w:val="en-US"/>
        </w:rPr>
        <w:t>N-G</w:t>
      </w:r>
      <w:r w:rsidR="009C031B">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w:t>
      </w:r>
      <w:r w:rsidR="001B5BF9">
        <w:rPr>
          <w:b/>
          <w:color w:val="000000"/>
          <w:lang w:val="en-US"/>
        </w:rPr>
        <w:t xml:space="preserve"> INTRUSI</w:t>
      </w:r>
      <w:r w:rsidR="006514C6">
        <w:rPr>
          <w:b/>
          <w:color w:val="000000"/>
        </w:rPr>
        <w:t xml:space="preserve">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6945849"/>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6945850"/>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6945851"/>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6945852"/>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882206"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6945848" w:history="1">
            <w:r w:rsidR="00882206" w:rsidRPr="001647A1">
              <w:rPr>
                <w:rStyle w:val="Hyperlink"/>
                <w:noProof/>
              </w:rPr>
              <w:t>LEMBAR PENGESAHAN</w:t>
            </w:r>
            <w:r w:rsidR="00882206">
              <w:rPr>
                <w:noProof/>
                <w:webHidden/>
              </w:rPr>
              <w:tab/>
            </w:r>
            <w:r w:rsidR="00882206">
              <w:rPr>
                <w:noProof/>
                <w:webHidden/>
              </w:rPr>
              <w:fldChar w:fldCharType="begin"/>
            </w:r>
            <w:r w:rsidR="00882206">
              <w:rPr>
                <w:noProof/>
                <w:webHidden/>
              </w:rPr>
              <w:instrText xml:space="preserve"> PAGEREF _Toc456945848 \h </w:instrText>
            </w:r>
            <w:r w:rsidR="00882206">
              <w:rPr>
                <w:noProof/>
                <w:webHidden/>
              </w:rPr>
            </w:r>
            <w:r w:rsidR="00882206">
              <w:rPr>
                <w:noProof/>
                <w:webHidden/>
              </w:rPr>
              <w:fldChar w:fldCharType="separate"/>
            </w:r>
            <w:r w:rsidR="000C440D">
              <w:rPr>
                <w:noProof/>
                <w:webHidden/>
              </w:rPr>
              <w:t>v</w:t>
            </w:r>
            <w:r w:rsidR="00882206">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849" w:history="1">
            <w:r w:rsidRPr="001647A1">
              <w:rPr>
                <w:rStyle w:val="Hyperlink"/>
                <w:noProof/>
              </w:rPr>
              <w:t>Abstrak</w:t>
            </w:r>
            <w:r>
              <w:rPr>
                <w:noProof/>
                <w:webHidden/>
              </w:rPr>
              <w:tab/>
            </w:r>
            <w:r>
              <w:rPr>
                <w:noProof/>
                <w:webHidden/>
              </w:rPr>
              <w:fldChar w:fldCharType="begin"/>
            </w:r>
            <w:r>
              <w:rPr>
                <w:noProof/>
                <w:webHidden/>
              </w:rPr>
              <w:instrText xml:space="preserve"> PAGEREF _Toc456945849 \h </w:instrText>
            </w:r>
            <w:r>
              <w:rPr>
                <w:noProof/>
                <w:webHidden/>
              </w:rPr>
            </w:r>
            <w:r>
              <w:rPr>
                <w:noProof/>
                <w:webHidden/>
              </w:rPr>
              <w:fldChar w:fldCharType="separate"/>
            </w:r>
            <w:r w:rsidR="000C440D">
              <w:rPr>
                <w:noProof/>
                <w:webHidden/>
              </w:rPr>
              <w:t>vii</w:t>
            </w:r>
            <w:r>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850" w:history="1">
            <w:r w:rsidRPr="001647A1">
              <w:rPr>
                <w:rStyle w:val="Hyperlink"/>
                <w:noProof/>
              </w:rPr>
              <w:t>Abstract</w:t>
            </w:r>
            <w:r>
              <w:rPr>
                <w:noProof/>
                <w:webHidden/>
              </w:rPr>
              <w:tab/>
            </w:r>
            <w:r>
              <w:rPr>
                <w:noProof/>
                <w:webHidden/>
              </w:rPr>
              <w:fldChar w:fldCharType="begin"/>
            </w:r>
            <w:r>
              <w:rPr>
                <w:noProof/>
                <w:webHidden/>
              </w:rPr>
              <w:instrText xml:space="preserve"> PAGEREF _Toc456945850 \h </w:instrText>
            </w:r>
            <w:r>
              <w:rPr>
                <w:noProof/>
                <w:webHidden/>
              </w:rPr>
            </w:r>
            <w:r>
              <w:rPr>
                <w:noProof/>
                <w:webHidden/>
              </w:rPr>
              <w:fldChar w:fldCharType="separate"/>
            </w:r>
            <w:r w:rsidR="000C440D">
              <w:rPr>
                <w:noProof/>
                <w:webHidden/>
              </w:rPr>
              <w:t>ix</w:t>
            </w:r>
            <w:r>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851" w:history="1">
            <w:r w:rsidRPr="001647A1">
              <w:rPr>
                <w:rStyle w:val="Hyperlink"/>
                <w:noProof/>
              </w:rPr>
              <w:t>KATA PENGANTAR</w:t>
            </w:r>
            <w:r>
              <w:rPr>
                <w:noProof/>
                <w:webHidden/>
              </w:rPr>
              <w:tab/>
            </w:r>
            <w:r>
              <w:rPr>
                <w:noProof/>
                <w:webHidden/>
              </w:rPr>
              <w:fldChar w:fldCharType="begin"/>
            </w:r>
            <w:r>
              <w:rPr>
                <w:noProof/>
                <w:webHidden/>
              </w:rPr>
              <w:instrText xml:space="preserve"> PAGEREF _Toc456945851 \h </w:instrText>
            </w:r>
            <w:r>
              <w:rPr>
                <w:noProof/>
                <w:webHidden/>
              </w:rPr>
            </w:r>
            <w:r>
              <w:rPr>
                <w:noProof/>
                <w:webHidden/>
              </w:rPr>
              <w:fldChar w:fldCharType="separate"/>
            </w:r>
            <w:r w:rsidR="000C440D">
              <w:rPr>
                <w:noProof/>
                <w:webHidden/>
              </w:rPr>
              <w:t>xi</w:t>
            </w:r>
            <w:r>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852" w:history="1">
            <w:r w:rsidRPr="001647A1">
              <w:rPr>
                <w:rStyle w:val="Hyperlink"/>
                <w:noProof/>
              </w:rPr>
              <w:t>DAFTAR ISI</w:t>
            </w:r>
            <w:r>
              <w:rPr>
                <w:noProof/>
                <w:webHidden/>
              </w:rPr>
              <w:tab/>
            </w:r>
            <w:r>
              <w:rPr>
                <w:noProof/>
                <w:webHidden/>
              </w:rPr>
              <w:fldChar w:fldCharType="begin"/>
            </w:r>
            <w:r>
              <w:rPr>
                <w:noProof/>
                <w:webHidden/>
              </w:rPr>
              <w:instrText xml:space="preserve"> PAGEREF _Toc456945852 \h </w:instrText>
            </w:r>
            <w:r>
              <w:rPr>
                <w:noProof/>
                <w:webHidden/>
              </w:rPr>
            </w:r>
            <w:r>
              <w:rPr>
                <w:noProof/>
                <w:webHidden/>
              </w:rPr>
              <w:fldChar w:fldCharType="separate"/>
            </w:r>
            <w:r w:rsidR="000C440D">
              <w:rPr>
                <w:noProof/>
                <w:webHidden/>
              </w:rPr>
              <w:t>xiii</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53" w:history="1">
            <w:r w:rsidRPr="001647A1">
              <w:rPr>
                <w:rStyle w:val="Hyperlink"/>
                <w:noProof/>
              </w:rPr>
              <w:t>DAFTAR GAMBAR</w:t>
            </w:r>
            <w:r>
              <w:rPr>
                <w:noProof/>
                <w:webHidden/>
              </w:rPr>
              <w:tab/>
            </w:r>
            <w:r>
              <w:rPr>
                <w:noProof/>
                <w:webHidden/>
              </w:rPr>
              <w:fldChar w:fldCharType="begin"/>
            </w:r>
            <w:r>
              <w:rPr>
                <w:noProof/>
                <w:webHidden/>
              </w:rPr>
              <w:instrText xml:space="preserve"> PAGEREF _Toc456945853 \h </w:instrText>
            </w:r>
            <w:r>
              <w:rPr>
                <w:noProof/>
                <w:webHidden/>
              </w:rPr>
            </w:r>
            <w:r>
              <w:rPr>
                <w:noProof/>
                <w:webHidden/>
              </w:rPr>
              <w:fldChar w:fldCharType="separate"/>
            </w:r>
            <w:r w:rsidR="000C440D">
              <w:rPr>
                <w:noProof/>
                <w:webHidden/>
              </w:rPr>
              <w:t>xvii</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54" w:history="1">
            <w:r w:rsidRPr="001647A1">
              <w:rPr>
                <w:rStyle w:val="Hyperlink"/>
                <w:noProof/>
              </w:rPr>
              <w:t>DAFTAR TABEL</w:t>
            </w:r>
            <w:r>
              <w:rPr>
                <w:noProof/>
                <w:webHidden/>
              </w:rPr>
              <w:tab/>
            </w:r>
            <w:r>
              <w:rPr>
                <w:noProof/>
                <w:webHidden/>
              </w:rPr>
              <w:fldChar w:fldCharType="begin"/>
            </w:r>
            <w:r>
              <w:rPr>
                <w:noProof/>
                <w:webHidden/>
              </w:rPr>
              <w:instrText xml:space="preserve"> PAGEREF _Toc456945854 \h </w:instrText>
            </w:r>
            <w:r>
              <w:rPr>
                <w:noProof/>
                <w:webHidden/>
              </w:rPr>
            </w:r>
            <w:r>
              <w:rPr>
                <w:noProof/>
                <w:webHidden/>
              </w:rPr>
              <w:fldChar w:fldCharType="separate"/>
            </w:r>
            <w:r w:rsidR="000C440D">
              <w:rPr>
                <w:noProof/>
                <w:webHidden/>
              </w:rPr>
              <w:t>xix</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55" w:history="1">
            <w:r w:rsidRPr="001647A1">
              <w:rPr>
                <w:rStyle w:val="Hyperlink"/>
                <w:noProof/>
              </w:rPr>
              <w:t xml:space="preserve">DAFTAR </w:t>
            </w:r>
            <w:r w:rsidRPr="001647A1">
              <w:rPr>
                <w:rStyle w:val="Hyperlink"/>
                <w:noProof/>
                <w:lang w:val="en-US"/>
              </w:rPr>
              <w:t>PERSAMAAN</w:t>
            </w:r>
            <w:r>
              <w:rPr>
                <w:noProof/>
                <w:webHidden/>
              </w:rPr>
              <w:tab/>
            </w:r>
            <w:r>
              <w:rPr>
                <w:noProof/>
                <w:webHidden/>
              </w:rPr>
              <w:fldChar w:fldCharType="begin"/>
            </w:r>
            <w:r>
              <w:rPr>
                <w:noProof/>
                <w:webHidden/>
              </w:rPr>
              <w:instrText xml:space="preserve"> PAGEREF _Toc456945855 \h </w:instrText>
            </w:r>
            <w:r>
              <w:rPr>
                <w:noProof/>
                <w:webHidden/>
              </w:rPr>
            </w:r>
            <w:r>
              <w:rPr>
                <w:noProof/>
                <w:webHidden/>
              </w:rPr>
              <w:fldChar w:fldCharType="separate"/>
            </w:r>
            <w:r w:rsidR="000C440D">
              <w:rPr>
                <w:noProof/>
                <w:webHidden/>
              </w:rPr>
              <w:t>xxi</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56" w:history="1">
            <w:r w:rsidRPr="001647A1">
              <w:rPr>
                <w:rStyle w:val="Hyperlink"/>
                <w:noProof/>
              </w:rPr>
              <w:t>BAB I PENDAHULUAN</w:t>
            </w:r>
            <w:r>
              <w:rPr>
                <w:noProof/>
                <w:webHidden/>
              </w:rPr>
              <w:tab/>
            </w:r>
            <w:r>
              <w:rPr>
                <w:noProof/>
                <w:webHidden/>
              </w:rPr>
              <w:fldChar w:fldCharType="begin"/>
            </w:r>
            <w:r>
              <w:rPr>
                <w:noProof/>
                <w:webHidden/>
              </w:rPr>
              <w:instrText xml:space="preserve"> PAGEREF _Toc456945856 \h </w:instrText>
            </w:r>
            <w:r>
              <w:rPr>
                <w:noProof/>
                <w:webHidden/>
              </w:rPr>
            </w:r>
            <w:r>
              <w:rPr>
                <w:noProof/>
                <w:webHidden/>
              </w:rPr>
              <w:fldChar w:fldCharType="separate"/>
            </w:r>
            <w:r w:rsidR="000C440D">
              <w:rPr>
                <w:noProof/>
                <w:webHidden/>
              </w:rPr>
              <w:t>1</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57" w:history="1">
            <w:r w:rsidRPr="001647A1">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id-ID"/>
              </w:rPr>
              <w:tab/>
            </w:r>
            <w:r w:rsidRPr="001647A1">
              <w:rPr>
                <w:rStyle w:val="Hyperlink"/>
                <w:noProof/>
              </w:rPr>
              <w:t>Latar Belakang</w:t>
            </w:r>
            <w:r>
              <w:rPr>
                <w:noProof/>
                <w:webHidden/>
              </w:rPr>
              <w:tab/>
            </w:r>
            <w:r>
              <w:rPr>
                <w:noProof/>
                <w:webHidden/>
              </w:rPr>
              <w:fldChar w:fldCharType="begin"/>
            </w:r>
            <w:r>
              <w:rPr>
                <w:noProof/>
                <w:webHidden/>
              </w:rPr>
              <w:instrText xml:space="preserve"> PAGEREF _Toc456945857 \h </w:instrText>
            </w:r>
            <w:r>
              <w:rPr>
                <w:noProof/>
                <w:webHidden/>
              </w:rPr>
            </w:r>
            <w:r>
              <w:rPr>
                <w:noProof/>
                <w:webHidden/>
              </w:rPr>
              <w:fldChar w:fldCharType="separate"/>
            </w:r>
            <w:r w:rsidR="000C440D">
              <w:rPr>
                <w:noProof/>
                <w:webHidden/>
              </w:rPr>
              <w:t>1</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58" w:history="1">
            <w:r w:rsidRPr="001647A1">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id-ID"/>
              </w:rPr>
              <w:tab/>
            </w:r>
            <w:r w:rsidRPr="001647A1">
              <w:rPr>
                <w:rStyle w:val="Hyperlink"/>
                <w:noProof/>
              </w:rPr>
              <w:t>Rumusan Masalah</w:t>
            </w:r>
            <w:r>
              <w:rPr>
                <w:noProof/>
                <w:webHidden/>
              </w:rPr>
              <w:tab/>
            </w:r>
            <w:r>
              <w:rPr>
                <w:noProof/>
                <w:webHidden/>
              </w:rPr>
              <w:fldChar w:fldCharType="begin"/>
            </w:r>
            <w:r>
              <w:rPr>
                <w:noProof/>
                <w:webHidden/>
              </w:rPr>
              <w:instrText xml:space="preserve"> PAGEREF _Toc456945858 \h </w:instrText>
            </w:r>
            <w:r>
              <w:rPr>
                <w:noProof/>
                <w:webHidden/>
              </w:rPr>
            </w:r>
            <w:r>
              <w:rPr>
                <w:noProof/>
                <w:webHidden/>
              </w:rPr>
              <w:fldChar w:fldCharType="separate"/>
            </w:r>
            <w:r w:rsidR="000C440D">
              <w:rPr>
                <w:noProof/>
                <w:webHidden/>
              </w:rPr>
              <w:t>2</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59" w:history="1">
            <w:r w:rsidRPr="001647A1">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id-ID"/>
              </w:rPr>
              <w:tab/>
            </w:r>
            <w:r w:rsidRPr="001647A1">
              <w:rPr>
                <w:rStyle w:val="Hyperlink"/>
                <w:noProof/>
              </w:rPr>
              <w:t>Batasan Masalah</w:t>
            </w:r>
            <w:r>
              <w:rPr>
                <w:noProof/>
                <w:webHidden/>
              </w:rPr>
              <w:tab/>
            </w:r>
            <w:r>
              <w:rPr>
                <w:noProof/>
                <w:webHidden/>
              </w:rPr>
              <w:fldChar w:fldCharType="begin"/>
            </w:r>
            <w:r>
              <w:rPr>
                <w:noProof/>
                <w:webHidden/>
              </w:rPr>
              <w:instrText xml:space="preserve"> PAGEREF _Toc456945859 \h </w:instrText>
            </w:r>
            <w:r>
              <w:rPr>
                <w:noProof/>
                <w:webHidden/>
              </w:rPr>
            </w:r>
            <w:r>
              <w:rPr>
                <w:noProof/>
                <w:webHidden/>
              </w:rPr>
              <w:fldChar w:fldCharType="separate"/>
            </w:r>
            <w:r w:rsidR="000C440D">
              <w:rPr>
                <w:noProof/>
                <w:webHidden/>
              </w:rPr>
              <w:t>3</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0" w:history="1">
            <w:r w:rsidRPr="001647A1">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id-ID"/>
              </w:rPr>
              <w:tab/>
            </w:r>
            <w:r w:rsidRPr="001647A1">
              <w:rPr>
                <w:rStyle w:val="Hyperlink"/>
                <w:noProof/>
              </w:rPr>
              <w:t>Tujuan</w:t>
            </w:r>
            <w:r>
              <w:rPr>
                <w:noProof/>
                <w:webHidden/>
              </w:rPr>
              <w:tab/>
            </w:r>
            <w:r>
              <w:rPr>
                <w:noProof/>
                <w:webHidden/>
              </w:rPr>
              <w:fldChar w:fldCharType="begin"/>
            </w:r>
            <w:r>
              <w:rPr>
                <w:noProof/>
                <w:webHidden/>
              </w:rPr>
              <w:instrText xml:space="preserve"> PAGEREF _Toc456945860 \h </w:instrText>
            </w:r>
            <w:r>
              <w:rPr>
                <w:noProof/>
                <w:webHidden/>
              </w:rPr>
            </w:r>
            <w:r>
              <w:rPr>
                <w:noProof/>
                <w:webHidden/>
              </w:rPr>
              <w:fldChar w:fldCharType="separate"/>
            </w:r>
            <w:r w:rsidR="000C440D">
              <w:rPr>
                <w:noProof/>
                <w:webHidden/>
              </w:rPr>
              <w:t>3</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1" w:history="1">
            <w:r w:rsidRPr="001647A1">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id-ID"/>
              </w:rPr>
              <w:tab/>
            </w:r>
            <w:r w:rsidRPr="001647A1">
              <w:rPr>
                <w:rStyle w:val="Hyperlink"/>
                <w:noProof/>
              </w:rPr>
              <w:t>Manfaat</w:t>
            </w:r>
            <w:r>
              <w:rPr>
                <w:noProof/>
                <w:webHidden/>
              </w:rPr>
              <w:tab/>
            </w:r>
            <w:r>
              <w:rPr>
                <w:noProof/>
                <w:webHidden/>
              </w:rPr>
              <w:fldChar w:fldCharType="begin"/>
            </w:r>
            <w:r>
              <w:rPr>
                <w:noProof/>
                <w:webHidden/>
              </w:rPr>
              <w:instrText xml:space="preserve"> PAGEREF _Toc456945861 \h </w:instrText>
            </w:r>
            <w:r>
              <w:rPr>
                <w:noProof/>
                <w:webHidden/>
              </w:rPr>
            </w:r>
            <w:r>
              <w:rPr>
                <w:noProof/>
                <w:webHidden/>
              </w:rPr>
              <w:fldChar w:fldCharType="separate"/>
            </w:r>
            <w:r w:rsidR="000C440D">
              <w:rPr>
                <w:noProof/>
                <w:webHidden/>
              </w:rPr>
              <w:t>3</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2" w:history="1">
            <w:r w:rsidRPr="001647A1">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lang w:eastAsia="id-ID"/>
              </w:rPr>
              <w:tab/>
            </w:r>
            <w:r w:rsidRPr="001647A1">
              <w:rPr>
                <w:rStyle w:val="Hyperlink"/>
                <w:noProof/>
              </w:rPr>
              <w:t>Metodologi</w:t>
            </w:r>
            <w:r>
              <w:rPr>
                <w:noProof/>
                <w:webHidden/>
              </w:rPr>
              <w:tab/>
            </w:r>
            <w:r>
              <w:rPr>
                <w:noProof/>
                <w:webHidden/>
              </w:rPr>
              <w:fldChar w:fldCharType="begin"/>
            </w:r>
            <w:r>
              <w:rPr>
                <w:noProof/>
                <w:webHidden/>
              </w:rPr>
              <w:instrText xml:space="preserve"> PAGEREF _Toc456945862 \h </w:instrText>
            </w:r>
            <w:r>
              <w:rPr>
                <w:noProof/>
                <w:webHidden/>
              </w:rPr>
            </w:r>
            <w:r>
              <w:rPr>
                <w:noProof/>
                <w:webHidden/>
              </w:rPr>
              <w:fldChar w:fldCharType="separate"/>
            </w:r>
            <w:r w:rsidR="000C440D">
              <w:rPr>
                <w:noProof/>
                <w:webHidden/>
              </w:rPr>
              <w:t>3</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3" w:history="1">
            <w:r w:rsidRPr="001647A1">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noProof/>
                <w:lang w:eastAsia="id-ID"/>
              </w:rPr>
              <w:tab/>
            </w:r>
            <w:r w:rsidRPr="001647A1">
              <w:rPr>
                <w:rStyle w:val="Hyperlink"/>
                <w:noProof/>
              </w:rPr>
              <w:t>Sistematika Penulisan Laporan Tugas Akhir</w:t>
            </w:r>
            <w:r>
              <w:rPr>
                <w:noProof/>
                <w:webHidden/>
              </w:rPr>
              <w:tab/>
            </w:r>
            <w:r>
              <w:rPr>
                <w:noProof/>
                <w:webHidden/>
              </w:rPr>
              <w:fldChar w:fldCharType="begin"/>
            </w:r>
            <w:r>
              <w:rPr>
                <w:noProof/>
                <w:webHidden/>
              </w:rPr>
              <w:instrText xml:space="preserve"> PAGEREF _Toc456945863 \h </w:instrText>
            </w:r>
            <w:r>
              <w:rPr>
                <w:noProof/>
                <w:webHidden/>
              </w:rPr>
            </w:r>
            <w:r>
              <w:rPr>
                <w:noProof/>
                <w:webHidden/>
              </w:rPr>
              <w:fldChar w:fldCharType="separate"/>
            </w:r>
            <w:r w:rsidR="000C440D">
              <w:rPr>
                <w:noProof/>
                <w:webHidden/>
              </w:rPr>
              <w:t>5</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64" w:history="1">
            <w:r w:rsidRPr="001647A1">
              <w:rPr>
                <w:rStyle w:val="Hyperlink"/>
                <w:noProof/>
              </w:rPr>
              <w:t>BAB II TINJAUAN PUSTAKA</w:t>
            </w:r>
            <w:r>
              <w:rPr>
                <w:noProof/>
                <w:webHidden/>
              </w:rPr>
              <w:tab/>
            </w:r>
            <w:r>
              <w:rPr>
                <w:noProof/>
                <w:webHidden/>
              </w:rPr>
              <w:fldChar w:fldCharType="begin"/>
            </w:r>
            <w:r>
              <w:rPr>
                <w:noProof/>
                <w:webHidden/>
              </w:rPr>
              <w:instrText xml:space="preserve"> PAGEREF _Toc456945864 \h </w:instrText>
            </w:r>
            <w:r>
              <w:rPr>
                <w:noProof/>
                <w:webHidden/>
              </w:rPr>
            </w:r>
            <w:r>
              <w:rPr>
                <w:noProof/>
                <w:webHidden/>
              </w:rPr>
              <w:fldChar w:fldCharType="separate"/>
            </w:r>
            <w:r w:rsidR="000C440D">
              <w:rPr>
                <w:noProof/>
                <w:webHidden/>
              </w:rPr>
              <w:t>7</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6" w:history="1">
            <w:r w:rsidRPr="001647A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id-ID"/>
              </w:rPr>
              <w:tab/>
            </w:r>
            <w:r w:rsidRPr="001647A1">
              <w:rPr>
                <w:rStyle w:val="Hyperlink"/>
                <w:noProof/>
              </w:rPr>
              <w:t>IDS</w:t>
            </w:r>
            <w:r>
              <w:rPr>
                <w:noProof/>
                <w:webHidden/>
              </w:rPr>
              <w:tab/>
            </w:r>
            <w:r>
              <w:rPr>
                <w:noProof/>
                <w:webHidden/>
              </w:rPr>
              <w:fldChar w:fldCharType="begin"/>
            </w:r>
            <w:r>
              <w:rPr>
                <w:noProof/>
                <w:webHidden/>
              </w:rPr>
              <w:instrText xml:space="preserve"> PAGEREF _Toc456945866 \h </w:instrText>
            </w:r>
            <w:r>
              <w:rPr>
                <w:noProof/>
                <w:webHidden/>
              </w:rPr>
            </w:r>
            <w:r>
              <w:rPr>
                <w:noProof/>
                <w:webHidden/>
              </w:rPr>
              <w:fldChar w:fldCharType="separate"/>
            </w:r>
            <w:r w:rsidR="000C440D">
              <w:rPr>
                <w:noProof/>
                <w:webHidden/>
              </w:rPr>
              <w:t>7</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7" w:history="1">
            <w:r w:rsidRPr="001647A1">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id-ID"/>
              </w:rPr>
              <w:tab/>
            </w:r>
            <w:r w:rsidRPr="001647A1">
              <w:rPr>
                <w:rStyle w:val="Hyperlink"/>
                <w:noProof/>
                <w:lang w:val="en-US"/>
              </w:rPr>
              <w:t>IDS Berbasis Anomali</w:t>
            </w:r>
            <w:r>
              <w:rPr>
                <w:noProof/>
                <w:webHidden/>
              </w:rPr>
              <w:tab/>
            </w:r>
            <w:r>
              <w:rPr>
                <w:noProof/>
                <w:webHidden/>
              </w:rPr>
              <w:fldChar w:fldCharType="begin"/>
            </w:r>
            <w:r>
              <w:rPr>
                <w:noProof/>
                <w:webHidden/>
              </w:rPr>
              <w:instrText xml:space="preserve"> PAGEREF _Toc456945867 \h </w:instrText>
            </w:r>
            <w:r>
              <w:rPr>
                <w:noProof/>
                <w:webHidden/>
              </w:rPr>
            </w:r>
            <w:r>
              <w:rPr>
                <w:noProof/>
                <w:webHidden/>
              </w:rPr>
              <w:fldChar w:fldCharType="separate"/>
            </w:r>
            <w:r w:rsidR="000C440D">
              <w:rPr>
                <w:noProof/>
                <w:webHidden/>
              </w:rPr>
              <w:t>8</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8" w:history="1">
            <w:r w:rsidRPr="001647A1">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id-ID"/>
              </w:rPr>
              <w:tab/>
            </w:r>
            <w:r w:rsidRPr="001647A1">
              <w:rPr>
                <w:rStyle w:val="Hyperlink"/>
                <w:noProof/>
              </w:rPr>
              <w:t>Jpcap</w:t>
            </w:r>
            <w:r>
              <w:rPr>
                <w:noProof/>
                <w:webHidden/>
              </w:rPr>
              <w:tab/>
            </w:r>
            <w:r>
              <w:rPr>
                <w:noProof/>
                <w:webHidden/>
              </w:rPr>
              <w:fldChar w:fldCharType="begin"/>
            </w:r>
            <w:r>
              <w:rPr>
                <w:noProof/>
                <w:webHidden/>
              </w:rPr>
              <w:instrText xml:space="preserve"> PAGEREF _Toc456945868 \h </w:instrText>
            </w:r>
            <w:r>
              <w:rPr>
                <w:noProof/>
                <w:webHidden/>
              </w:rPr>
            </w:r>
            <w:r>
              <w:rPr>
                <w:noProof/>
                <w:webHidden/>
              </w:rPr>
              <w:fldChar w:fldCharType="separate"/>
            </w:r>
            <w:r w:rsidR="000C440D">
              <w:rPr>
                <w:noProof/>
                <w:webHidden/>
              </w:rPr>
              <w:t>8</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9" w:history="1">
            <w:r w:rsidRPr="001647A1">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id-ID"/>
              </w:rPr>
              <w:tab/>
            </w:r>
            <w:r w:rsidRPr="001647A1">
              <w:rPr>
                <w:rStyle w:val="Hyperlink"/>
                <w:noProof/>
              </w:rPr>
              <w:t>N-Gram</w:t>
            </w:r>
            <w:r>
              <w:rPr>
                <w:noProof/>
                <w:webHidden/>
              </w:rPr>
              <w:tab/>
            </w:r>
            <w:r>
              <w:rPr>
                <w:noProof/>
                <w:webHidden/>
              </w:rPr>
              <w:fldChar w:fldCharType="begin"/>
            </w:r>
            <w:r>
              <w:rPr>
                <w:noProof/>
                <w:webHidden/>
              </w:rPr>
              <w:instrText xml:space="preserve"> PAGEREF _Toc456945869 \h </w:instrText>
            </w:r>
            <w:r>
              <w:rPr>
                <w:noProof/>
                <w:webHidden/>
              </w:rPr>
            </w:r>
            <w:r>
              <w:rPr>
                <w:noProof/>
                <w:webHidden/>
              </w:rPr>
              <w:fldChar w:fldCharType="separate"/>
            </w:r>
            <w:r w:rsidR="000C440D">
              <w:rPr>
                <w:noProof/>
                <w:webHidden/>
              </w:rPr>
              <w:t>10</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70" w:history="1">
            <w:r w:rsidRPr="001647A1">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id-ID"/>
              </w:rPr>
              <w:tab/>
            </w:r>
            <w:r w:rsidRPr="001647A1">
              <w:rPr>
                <w:rStyle w:val="Hyperlink"/>
                <w:noProof/>
              </w:rPr>
              <w:t>Simplified Mahalanobis Distance</w:t>
            </w:r>
            <w:r>
              <w:rPr>
                <w:noProof/>
                <w:webHidden/>
              </w:rPr>
              <w:tab/>
            </w:r>
            <w:r>
              <w:rPr>
                <w:noProof/>
                <w:webHidden/>
              </w:rPr>
              <w:fldChar w:fldCharType="begin"/>
            </w:r>
            <w:r>
              <w:rPr>
                <w:noProof/>
                <w:webHidden/>
              </w:rPr>
              <w:instrText xml:space="preserve"> PAGEREF _Toc456945870 \h </w:instrText>
            </w:r>
            <w:r>
              <w:rPr>
                <w:noProof/>
                <w:webHidden/>
              </w:rPr>
            </w:r>
            <w:r>
              <w:rPr>
                <w:noProof/>
                <w:webHidden/>
              </w:rPr>
              <w:fldChar w:fldCharType="separate"/>
            </w:r>
            <w:r w:rsidR="000C440D">
              <w:rPr>
                <w:noProof/>
                <w:webHidden/>
              </w:rPr>
              <w:t>11</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71" w:history="1">
            <w:r w:rsidRPr="001647A1">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id-ID"/>
              </w:rPr>
              <w:tab/>
            </w:r>
            <w:r w:rsidRPr="001647A1">
              <w:rPr>
                <w:rStyle w:val="Hyperlink"/>
                <w:i/>
                <w:noProof/>
              </w:rPr>
              <w:t>Incremental Learning</w:t>
            </w:r>
            <w:r>
              <w:rPr>
                <w:noProof/>
                <w:webHidden/>
              </w:rPr>
              <w:tab/>
            </w:r>
            <w:r>
              <w:rPr>
                <w:noProof/>
                <w:webHidden/>
              </w:rPr>
              <w:fldChar w:fldCharType="begin"/>
            </w:r>
            <w:r>
              <w:rPr>
                <w:noProof/>
                <w:webHidden/>
              </w:rPr>
              <w:instrText xml:space="preserve"> PAGEREF _Toc456945871 \h </w:instrText>
            </w:r>
            <w:r>
              <w:rPr>
                <w:noProof/>
                <w:webHidden/>
              </w:rPr>
            </w:r>
            <w:r>
              <w:rPr>
                <w:noProof/>
                <w:webHidden/>
              </w:rPr>
              <w:fldChar w:fldCharType="separate"/>
            </w:r>
            <w:r w:rsidR="000C440D">
              <w:rPr>
                <w:noProof/>
                <w:webHidden/>
              </w:rPr>
              <w:t>13</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72" w:history="1">
            <w:r w:rsidRPr="001647A1">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id-ID"/>
              </w:rPr>
              <w:tab/>
            </w:r>
            <w:r w:rsidRPr="001647A1">
              <w:rPr>
                <w:rStyle w:val="Hyperlink"/>
                <w:noProof/>
              </w:rPr>
              <w:t>DARPA 1999</w:t>
            </w:r>
            <w:r>
              <w:rPr>
                <w:noProof/>
                <w:webHidden/>
              </w:rPr>
              <w:tab/>
            </w:r>
            <w:r>
              <w:rPr>
                <w:noProof/>
                <w:webHidden/>
              </w:rPr>
              <w:fldChar w:fldCharType="begin"/>
            </w:r>
            <w:r>
              <w:rPr>
                <w:noProof/>
                <w:webHidden/>
              </w:rPr>
              <w:instrText xml:space="preserve"> PAGEREF _Toc456945872 \h </w:instrText>
            </w:r>
            <w:r>
              <w:rPr>
                <w:noProof/>
                <w:webHidden/>
              </w:rPr>
            </w:r>
            <w:r>
              <w:rPr>
                <w:noProof/>
                <w:webHidden/>
              </w:rPr>
              <w:fldChar w:fldCharType="separate"/>
            </w:r>
            <w:r w:rsidR="000C440D">
              <w:rPr>
                <w:noProof/>
                <w:webHidden/>
              </w:rPr>
              <w:t>14</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73" w:history="1">
            <w:r w:rsidRPr="001647A1">
              <w:rPr>
                <w:rStyle w:val="Hyperlink"/>
                <w:noProof/>
                <w:snapToGrid w:val="0"/>
                <w:w w:val="0"/>
              </w:rPr>
              <w:t>2.7.1</w:t>
            </w:r>
            <w:r>
              <w:rPr>
                <w:rFonts w:asciiTheme="minorHAnsi" w:eastAsiaTheme="minorEastAsia" w:hAnsiTheme="minorHAnsi" w:cstheme="minorBidi"/>
                <w:noProof/>
                <w:lang w:eastAsia="id-ID"/>
              </w:rPr>
              <w:tab/>
            </w:r>
            <w:r w:rsidRPr="001647A1">
              <w:rPr>
                <w:rStyle w:val="Hyperlink"/>
                <w:noProof/>
              </w:rPr>
              <w:t>Arsitektur Simula</w:t>
            </w:r>
            <w:r w:rsidRPr="001647A1">
              <w:rPr>
                <w:rStyle w:val="Hyperlink"/>
                <w:noProof/>
                <w:lang w:val="en-US"/>
              </w:rPr>
              <w:t>s</w:t>
            </w:r>
            <w:r w:rsidRPr="001647A1">
              <w:rPr>
                <w:rStyle w:val="Hyperlink"/>
                <w:noProof/>
              </w:rPr>
              <w:t>i DARPA 1999</w:t>
            </w:r>
            <w:r>
              <w:rPr>
                <w:noProof/>
                <w:webHidden/>
              </w:rPr>
              <w:tab/>
            </w:r>
            <w:r>
              <w:rPr>
                <w:noProof/>
                <w:webHidden/>
              </w:rPr>
              <w:fldChar w:fldCharType="begin"/>
            </w:r>
            <w:r>
              <w:rPr>
                <w:noProof/>
                <w:webHidden/>
              </w:rPr>
              <w:instrText xml:space="preserve"> PAGEREF _Toc456945873 \h </w:instrText>
            </w:r>
            <w:r>
              <w:rPr>
                <w:noProof/>
                <w:webHidden/>
              </w:rPr>
            </w:r>
            <w:r>
              <w:rPr>
                <w:noProof/>
                <w:webHidden/>
              </w:rPr>
              <w:fldChar w:fldCharType="separate"/>
            </w:r>
            <w:r w:rsidR="000C440D">
              <w:rPr>
                <w:noProof/>
                <w:webHidden/>
              </w:rPr>
              <w:t>15</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74" w:history="1">
            <w:r w:rsidRPr="001647A1">
              <w:rPr>
                <w:rStyle w:val="Hyperlink"/>
                <w:noProof/>
                <w:snapToGrid w:val="0"/>
                <w:w w:val="0"/>
              </w:rPr>
              <w:t>2.7.2</w:t>
            </w:r>
            <w:r>
              <w:rPr>
                <w:rFonts w:asciiTheme="minorHAnsi" w:eastAsiaTheme="minorEastAsia" w:hAnsiTheme="minorHAnsi" w:cstheme="minorBidi"/>
                <w:noProof/>
                <w:lang w:eastAsia="id-ID"/>
              </w:rPr>
              <w:tab/>
            </w:r>
            <w:r w:rsidRPr="001647A1">
              <w:rPr>
                <w:rStyle w:val="Hyperlink"/>
                <w:noProof/>
              </w:rPr>
              <w:t>Jenis – jenis Serangan dari DARPA 1999</w:t>
            </w:r>
            <w:r>
              <w:rPr>
                <w:noProof/>
                <w:webHidden/>
              </w:rPr>
              <w:tab/>
            </w:r>
            <w:r>
              <w:rPr>
                <w:noProof/>
                <w:webHidden/>
              </w:rPr>
              <w:fldChar w:fldCharType="begin"/>
            </w:r>
            <w:r>
              <w:rPr>
                <w:noProof/>
                <w:webHidden/>
              </w:rPr>
              <w:instrText xml:space="preserve"> PAGEREF _Toc456945874 \h </w:instrText>
            </w:r>
            <w:r>
              <w:rPr>
                <w:noProof/>
                <w:webHidden/>
              </w:rPr>
            </w:r>
            <w:r>
              <w:rPr>
                <w:noProof/>
                <w:webHidden/>
              </w:rPr>
              <w:fldChar w:fldCharType="separate"/>
            </w:r>
            <w:r w:rsidR="000C440D">
              <w:rPr>
                <w:noProof/>
                <w:webHidden/>
              </w:rPr>
              <w:t>16</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75" w:history="1">
            <w:r w:rsidRPr="001647A1">
              <w:rPr>
                <w:rStyle w:val="Hyperlink"/>
                <w:noProof/>
              </w:rPr>
              <w:t>BAB III DESAIN  DAN PERANCANGAN</w:t>
            </w:r>
            <w:r>
              <w:rPr>
                <w:noProof/>
                <w:webHidden/>
              </w:rPr>
              <w:tab/>
            </w:r>
            <w:r>
              <w:rPr>
                <w:noProof/>
                <w:webHidden/>
              </w:rPr>
              <w:fldChar w:fldCharType="begin"/>
            </w:r>
            <w:r>
              <w:rPr>
                <w:noProof/>
                <w:webHidden/>
              </w:rPr>
              <w:instrText xml:space="preserve"> PAGEREF _Toc456945875 \h </w:instrText>
            </w:r>
            <w:r>
              <w:rPr>
                <w:noProof/>
                <w:webHidden/>
              </w:rPr>
            </w:r>
            <w:r>
              <w:rPr>
                <w:noProof/>
                <w:webHidden/>
              </w:rPr>
              <w:fldChar w:fldCharType="separate"/>
            </w:r>
            <w:r w:rsidR="000C440D">
              <w:rPr>
                <w:noProof/>
                <w:webHidden/>
              </w:rPr>
              <w:t>19</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78" w:history="1">
            <w:r w:rsidRPr="001647A1">
              <w:rPr>
                <w:rStyle w:val="Hyperlink"/>
                <w:rFonts w:eastAsia="PMingLiU"/>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id-ID"/>
              </w:rPr>
              <w:tab/>
            </w:r>
            <w:r w:rsidRPr="001647A1">
              <w:rPr>
                <w:rStyle w:val="Hyperlink"/>
                <w:rFonts w:eastAsia="PMingLiU"/>
                <w:noProof/>
              </w:rPr>
              <w:t>Deskripsi Umum Sistem</w:t>
            </w:r>
            <w:r>
              <w:rPr>
                <w:noProof/>
                <w:webHidden/>
              </w:rPr>
              <w:tab/>
            </w:r>
            <w:r>
              <w:rPr>
                <w:noProof/>
                <w:webHidden/>
              </w:rPr>
              <w:fldChar w:fldCharType="begin"/>
            </w:r>
            <w:r>
              <w:rPr>
                <w:noProof/>
                <w:webHidden/>
              </w:rPr>
              <w:instrText xml:space="preserve"> PAGEREF _Toc456945878 \h </w:instrText>
            </w:r>
            <w:r>
              <w:rPr>
                <w:noProof/>
                <w:webHidden/>
              </w:rPr>
            </w:r>
            <w:r>
              <w:rPr>
                <w:noProof/>
                <w:webHidden/>
              </w:rPr>
              <w:fldChar w:fldCharType="separate"/>
            </w:r>
            <w:r w:rsidR="000C440D">
              <w:rPr>
                <w:noProof/>
                <w:webHidden/>
              </w:rPr>
              <w:t>19</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79" w:history="1">
            <w:r w:rsidRPr="001647A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id-ID"/>
              </w:rPr>
              <w:tab/>
            </w:r>
            <w:r w:rsidRPr="001647A1">
              <w:rPr>
                <w:rStyle w:val="Hyperlink"/>
                <w:noProof/>
              </w:rPr>
              <w:t>Perancangan</w:t>
            </w:r>
            <w:r>
              <w:rPr>
                <w:noProof/>
                <w:webHidden/>
              </w:rPr>
              <w:tab/>
            </w:r>
            <w:r>
              <w:rPr>
                <w:noProof/>
                <w:webHidden/>
              </w:rPr>
              <w:fldChar w:fldCharType="begin"/>
            </w:r>
            <w:r>
              <w:rPr>
                <w:noProof/>
                <w:webHidden/>
              </w:rPr>
              <w:instrText xml:space="preserve"> PAGEREF _Toc456945879 \h </w:instrText>
            </w:r>
            <w:r>
              <w:rPr>
                <w:noProof/>
                <w:webHidden/>
              </w:rPr>
            </w:r>
            <w:r>
              <w:rPr>
                <w:noProof/>
                <w:webHidden/>
              </w:rPr>
              <w:fldChar w:fldCharType="separate"/>
            </w:r>
            <w:r w:rsidR="000C440D">
              <w:rPr>
                <w:noProof/>
                <w:webHidden/>
              </w:rPr>
              <w:t>20</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0" w:history="1">
            <w:r w:rsidRPr="001647A1">
              <w:rPr>
                <w:rStyle w:val="Hyperlink"/>
                <w:noProof/>
                <w:snapToGrid w:val="0"/>
                <w:w w:val="0"/>
                <w:lang w:val="en-US"/>
              </w:rPr>
              <w:t>3.2.1</w:t>
            </w:r>
            <w:r>
              <w:rPr>
                <w:rFonts w:asciiTheme="minorHAnsi" w:eastAsiaTheme="minorEastAsia" w:hAnsiTheme="minorHAnsi" w:cstheme="minorBidi"/>
                <w:noProof/>
                <w:lang w:eastAsia="id-ID"/>
              </w:rPr>
              <w:tab/>
            </w:r>
            <w:r w:rsidRPr="001647A1">
              <w:rPr>
                <w:rStyle w:val="Hyperlink"/>
                <w:noProof/>
                <w:lang w:val="en-US"/>
              </w:rPr>
              <w:t>Alur Kerja Sistem Secara Umum</w:t>
            </w:r>
            <w:r>
              <w:rPr>
                <w:noProof/>
                <w:webHidden/>
              </w:rPr>
              <w:tab/>
            </w:r>
            <w:r>
              <w:rPr>
                <w:noProof/>
                <w:webHidden/>
              </w:rPr>
              <w:fldChar w:fldCharType="begin"/>
            </w:r>
            <w:r>
              <w:rPr>
                <w:noProof/>
                <w:webHidden/>
              </w:rPr>
              <w:instrText xml:space="preserve"> PAGEREF _Toc456945880 \h </w:instrText>
            </w:r>
            <w:r>
              <w:rPr>
                <w:noProof/>
                <w:webHidden/>
              </w:rPr>
            </w:r>
            <w:r>
              <w:rPr>
                <w:noProof/>
                <w:webHidden/>
              </w:rPr>
              <w:fldChar w:fldCharType="separate"/>
            </w:r>
            <w:r w:rsidR="000C440D">
              <w:rPr>
                <w:noProof/>
                <w:webHidden/>
              </w:rPr>
              <w:t>20</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1" w:history="1">
            <w:r w:rsidRPr="001647A1">
              <w:rPr>
                <w:rStyle w:val="Hyperlink"/>
                <w:noProof/>
                <w:snapToGrid w:val="0"/>
                <w:w w:val="0"/>
              </w:rPr>
              <w:t>3.2.2</w:t>
            </w:r>
            <w:r>
              <w:rPr>
                <w:rFonts w:asciiTheme="minorHAnsi" w:eastAsiaTheme="minorEastAsia" w:hAnsiTheme="minorHAnsi" w:cstheme="minorBidi"/>
                <w:noProof/>
                <w:lang w:eastAsia="id-ID"/>
              </w:rPr>
              <w:tab/>
            </w:r>
            <w:r w:rsidRPr="001647A1">
              <w:rPr>
                <w:rStyle w:val="Hyperlink"/>
                <w:noProof/>
                <w:lang w:val="en-US"/>
              </w:rPr>
              <w:t xml:space="preserve">Perancangan </w:t>
            </w:r>
            <w:r w:rsidRPr="001647A1">
              <w:rPr>
                <w:rStyle w:val="Hyperlink"/>
                <w:noProof/>
              </w:rPr>
              <w:t>Arsitektur Jaringan</w:t>
            </w:r>
            <w:r>
              <w:rPr>
                <w:noProof/>
                <w:webHidden/>
              </w:rPr>
              <w:tab/>
            </w:r>
            <w:r>
              <w:rPr>
                <w:noProof/>
                <w:webHidden/>
              </w:rPr>
              <w:fldChar w:fldCharType="begin"/>
            </w:r>
            <w:r>
              <w:rPr>
                <w:noProof/>
                <w:webHidden/>
              </w:rPr>
              <w:instrText xml:space="preserve"> PAGEREF _Toc456945881 \h </w:instrText>
            </w:r>
            <w:r>
              <w:rPr>
                <w:noProof/>
                <w:webHidden/>
              </w:rPr>
            </w:r>
            <w:r>
              <w:rPr>
                <w:noProof/>
                <w:webHidden/>
              </w:rPr>
              <w:fldChar w:fldCharType="separate"/>
            </w:r>
            <w:r w:rsidR="000C440D">
              <w:rPr>
                <w:noProof/>
                <w:webHidden/>
              </w:rPr>
              <w:t>22</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2" w:history="1">
            <w:r w:rsidRPr="001647A1">
              <w:rPr>
                <w:rStyle w:val="Hyperlink"/>
                <w:noProof/>
                <w:snapToGrid w:val="0"/>
                <w:w w:val="0"/>
                <w:lang w:val="en-US"/>
              </w:rPr>
              <w:t>3.2.3</w:t>
            </w:r>
            <w:r>
              <w:rPr>
                <w:rFonts w:asciiTheme="minorHAnsi" w:eastAsiaTheme="minorEastAsia" w:hAnsiTheme="minorHAnsi" w:cstheme="minorBidi"/>
                <w:noProof/>
                <w:lang w:eastAsia="id-ID"/>
              </w:rPr>
              <w:tab/>
            </w:r>
            <w:r w:rsidRPr="001647A1">
              <w:rPr>
                <w:rStyle w:val="Hyperlink"/>
                <w:noProof/>
                <w:lang w:val="en-US"/>
              </w:rPr>
              <w:t xml:space="preserve">Perancangan Proses </w:t>
            </w:r>
            <w:r w:rsidRPr="001647A1">
              <w:rPr>
                <w:rStyle w:val="Hyperlink"/>
                <w:i/>
                <w:noProof/>
                <w:lang w:val="en-US"/>
              </w:rPr>
              <w:t>Training</w:t>
            </w:r>
            <w:r w:rsidRPr="001647A1">
              <w:rPr>
                <w:rStyle w:val="Hyperlink"/>
                <w:noProof/>
                <w:lang w:val="en-US"/>
              </w:rPr>
              <w:t xml:space="preserve"> Data Set</w:t>
            </w:r>
            <w:r>
              <w:rPr>
                <w:noProof/>
                <w:webHidden/>
              </w:rPr>
              <w:tab/>
            </w:r>
            <w:r>
              <w:rPr>
                <w:noProof/>
                <w:webHidden/>
              </w:rPr>
              <w:fldChar w:fldCharType="begin"/>
            </w:r>
            <w:r>
              <w:rPr>
                <w:noProof/>
                <w:webHidden/>
              </w:rPr>
              <w:instrText xml:space="preserve"> PAGEREF _Toc456945882 \h </w:instrText>
            </w:r>
            <w:r>
              <w:rPr>
                <w:noProof/>
                <w:webHidden/>
              </w:rPr>
            </w:r>
            <w:r>
              <w:rPr>
                <w:noProof/>
                <w:webHidden/>
              </w:rPr>
              <w:fldChar w:fldCharType="separate"/>
            </w:r>
            <w:r w:rsidR="000C440D">
              <w:rPr>
                <w:noProof/>
                <w:webHidden/>
              </w:rPr>
              <w:t>22</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3" w:history="1">
            <w:r w:rsidRPr="001647A1">
              <w:rPr>
                <w:rStyle w:val="Hyperlink"/>
                <w:noProof/>
                <w:snapToGrid w:val="0"/>
                <w:w w:val="0"/>
                <w:lang w:val="en-US"/>
              </w:rPr>
              <w:t>3.2.4</w:t>
            </w:r>
            <w:r>
              <w:rPr>
                <w:rFonts w:asciiTheme="minorHAnsi" w:eastAsiaTheme="minorEastAsia" w:hAnsiTheme="minorHAnsi" w:cstheme="minorBidi"/>
                <w:noProof/>
                <w:lang w:eastAsia="id-ID"/>
              </w:rPr>
              <w:tab/>
            </w:r>
            <w:r w:rsidRPr="001647A1">
              <w:rPr>
                <w:rStyle w:val="Hyperlink"/>
                <w:noProof/>
                <w:lang w:val="en-US"/>
              </w:rPr>
              <w:t xml:space="preserve">Perancangan Proses </w:t>
            </w:r>
            <w:r w:rsidRPr="001647A1">
              <w:rPr>
                <w:rStyle w:val="Hyperlink"/>
                <w:i/>
                <w:noProof/>
                <w:lang w:val="en-US"/>
              </w:rPr>
              <w:t>Sniffing</w:t>
            </w:r>
            <w:r>
              <w:rPr>
                <w:noProof/>
                <w:webHidden/>
              </w:rPr>
              <w:tab/>
            </w:r>
            <w:r>
              <w:rPr>
                <w:noProof/>
                <w:webHidden/>
              </w:rPr>
              <w:fldChar w:fldCharType="begin"/>
            </w:r>
            <w:r>
              <w:rPr>
                <w:noProof/>
                <w:webHidden/>
              </w:rPr>
              <w:instrText xml:space="preserve"> PAGEREF _Toc456945883 \h </w:instrText>
            </w:r>
            <w:r>
              <w:rPr>
                <w:noProof/>
                <w:webHidden/>
              </w:rPr>
            </w:r>
            <w:r>
              <w:rPr>
                <w:noProof/>
                <w:webHidden/>
              </w:rPr>
              <w:fldChar w:fldCharType="separate"/>
            </w:r>
            <w:r w:rsidR="000C440D">
              <w:rPr>
                <w:noProof/>
                <w:webHidden/>
              </w:rPr>
              <w:t>23</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4" w:history="1">
            <w:r w:rsidRPr="001647A1">
              <w:rPr>
                <w:rStyle w:val="Hyperlink"/>
                <w:noProof/>
                <w:snapToGrid w:val="0"/>
                <w:w w:val="0"/>
                <w:lang w:val="en-US"/>
              </w:rPr>
              <w:t>3.2.5</w:t>
            </w:r>
            <w:r>
              <w:rPr>
                <w:rFonts w:asciiTheme="minorHAnsi" w:eastAsiaTheme="minorEastAsia" w:hAnsiTheme="minorHAnsi" w:cstheme="minorBidi"/>
                <w:noProof/>
                <w:lang w:eastAsia="id-ID"/>
              </w:rPr>
              <w:tab/>
            </w:r>
            <w:r w:rsidRPr="001647A1">
              <w:rPr>
                <w:rStyle w:val="Hyperlink"/>
                <w:noProof/>
                <w:lang w:val="en-US"/>
              </w:rPr>
              <w:t>Perancangan Proses Identifikasi Intrusi</w:t>
            </w:r>
            <w:r>
              <w:rPr>
                <w:noProof/>
                <w:webHidden/>
              </w:rPr>
              <w:tab/>
            </w:r>
            <w:r>
              <w:rPr>
                <w:noProof/>
                <w:webHidden/>
              </w:rPr>
              <w:fldChar w:fldCharType="begin"/>
            </w:r>
            <w:r>
              <w:rPr>
                <w:noProof/>
                <w:webHidden/>
              </w:rPr>
              <w:instrText xml:space="preserve"> PAGEREF _Toc456945884 \h </w:instrText>
            </w:r>
            <w:r>
              <w:rPr>
                <w:noProof/>
                <w:webHidden/>
              </w:rPr>
            </w:r>
            <w:r>
              <w:rPr>
                <w:noProof/>
                <w:webHidden/>
              </w:rPr>
              <w:fldChar w:fldCharType="separate"/>
            </w:r>
            <w:r w:rsidR="000C440D">
              <w:rPr>
                <w:noProof/>
                <w:webHidden/>
              </w:rPr>
              <w:t>25</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5" w:history="1">
            <w:r w:rsidRPr="001647A1">
              <w:rPr>
                <w:rStyle w:val="Hyperlink"/>
                <w:noProof/>
                <w:snapToGrid w:val="0"/>
                <w:w w:val="0"/>
                <w:lang w:val="en-US"/>
              </w:rPr>
              <w:t>3.2.6</w:t>
            </w:r>
            <w:r>
              <w:rPr>
                <w:rFonts w:asciiTheme="minorHAnsi" w:eastAsiaTheme="minorEastAsia" w:hAnsiTheme="minorHAnsi" w:cstheme="minorBidi"/>
                <w:noProof/>
                <w:lang w:eastAsia="id-ID"/>
              </w:rPr>
              <w:tab/>
            </w:r>
            <w:r w:rsidRPr="001647A1">
              <w:rPr>
                <w:rStyle w:val="Hyperlink"/>
                <w:noProof/>
                <w:lang w:val="en-US"/>
              </w:rPr>
              <w:t>Rancangan Antarmuka</w:t>
            </w:r>
            <w:r>
              <w:rPr>
                <w:noProof/>
                <w:webHidden/>
              </w:rPr>
              <w:tab/>
            </w:r>
            <w:r>
              <w:rPr>
                <w:noProof/>
                <w:webHidden/>
              </w:rPr>
              <w:fldChar w:fldCharType="begin"/>
            </w:r>
            <w:r>
              <w:rPr>
                <w:noProof/>
                <w:webHidden/>
              </w:rPr>
              <w:instrText xml:space="preserve"> PAGEREF _Toc456945885 \h </w:instrText>
            </w:r>
            <w:r>
              <w:rPr>
                <w:noProof/>
                <w:webHidden/>
              </w:rPr>
            </w:r>
            <w:r>
              <w:rPr>
                <w:noProof/>
                <w:webHidden/>
              </w:rPr>
              <w:fldChar w:fldCharType="separate"/>
            </w:r>
            <w:r w:rsidR="000C440D">
              <w:rPr>
                <w:noProof/>
                <w:webHidden/>
              </w:rPr>
              <w:t>26</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6" w:history="1">
            <w:r w:rsidRPr="001647A1">
              <w:rPr>
                <w:rStyle w:val="Hyperlink"/>
                <w:noProof/>
                <w:snapToGrid w:val="0"/>
                <w:w w:val="0"/>
                <w:lang w:val="en-US"/>
              </w:rPr>
              <w:t>3.2.7</w:t>
            </w:r>
            <w:r>
              <w:rPr>
                <w:rFonts w:asciiTheme="minorHAnsi" w:eastAsiaTheme="minorEastAsia" w:hAnsiTheme="minorHAnsi" w:cstheme="minorBidi"/>
                <w:noProof/>
                <w:lang w:eastAsia="id-ID"/>
              </w:rPr>
              <w:tab/>
            </w:r>
            <w:r w:rsidRPr="001647A1">
              <w:rPr>
                <w:rStyle w:val="Hyperlink"/>
                <w:noProof/>
                <w:lang w:val="en-US"/>
              </w:rPr>
              <w:t>Rancangan Luaran Sistem</w:t>
            </w:r>
            <w:r>
              <w:rPr>
                <w:noProof/>
                <w:webHidden/>
              </w:rPr>
              <w:tab/>
            </w:r>
            <w:r>
              <w:rPr>
                <w:noProof/>
                <w:webHidden/>
              </w:rPr>
              <w:fldChar w:fldCharType="begin"/>
            </w:r>
            <w:r>
              <w:rPr>
                <w:noProof/>
                <w:webHidden/>
              </w:rPr>
              <w:instrText xml:space="preserve"> PAGEREF _Toc456945886 \h </w:instrText>
            </w:r>
            <w:r>
              <w:rPr>
                <w:noProof/>
                <w:webHidden/>
              </w:rPr>
            </w:r>
            <w:r>
              <w:rPr>
                <w:noProof/>
                <w:webHidden/>
              </w:rPr>
              <w:fldChar w:fldCharType="separate"/>
            </w:r>
            <w:r w:rsidR="000C440D">
              <w:rPr>
                <w:noProof/>
                <w:webHidden/>
              </w:rPr>
              <w:t>26</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87" w:history="1">
            <w:r w:rsidRPr="001647A1">
              <w:rPr>
                <w:rStyle w:val="Hyperlink"/>
                <w:noProof/>
              </w:rPr>
              <w:t>BAB IV IMPLEMENTASI</w:t>
            </w:r>
            <w:r>
              <w:rPr>
                <w:noProof/>
                <w:webHidden/>
              </w:rPr>
              <w:tab/>
            </w:r>
            <w:r>
              <w:rPr>
                <w:noProof/>
                <w:webHidden/>
              </w:rPr>
              <w:fldChar w:fldCharType="begin"/>
            </w:r>
            <w:r>
              <w:rPr>
                <w:noProof/>
                <w:webHidden/>
              </w:rPr>
              <w:instrText xml:space="preserve"> PAGEREF _Toc456945887 \h </w:instrText>
            </w:r>
            <w:r>
              <w:rPr>
                <w:noProof/>
                <w:webHidden/>
              </w:rPr>
            </w:r>
            <w:r>
              <w:rPr>
                <w:noProof/>
                <w:webHidden/>
              </w:rPr>
              <w:fldChar w:fldCharType="separate"/>
            </w:r>
            <w:r w:rsidR="000C440D">
              <w:rPr>
                <w:noProof/>
                <w:webHidden/>
              </w:rPr>
              <w:t>27</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89" w:history="1">
            <w:r w:rsidRPr="001647A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id-ID"/>
              </w:rPr>
              <w:tab/>
            </w:r>
            <w:r w:rsidRPr="001647A1">
              <w:rPr>
                <w:rStyle w:val="Hyperlink"/>
                <w:noProof/>
              </w:rPr>
              <w:t>Lingkungan Implementasi</w:t>
            </w:r>
            <w:r>
              <w:rPr>
                <w:noProof/>
                <w:webHidden/>
              </w:rPr>
              <w:tab/>
            </w:r>
            <w:r>
              <w:rPr>
                <w:noProof/>
                <w:webHidden/>
              </w:rPr>
              <w:fldChar w:fldCharType="begin"/>
            </w:r>
            <w:r>
              <w:rPr>
                <w:noProof/>
                <w:webHidden/>
              </w:rPr>
              <w:instrText xml:space="preserve"> PAGEREF _Toc456945889 \h </w:instrText>
            </w:r>
            <w:r>
              <w:rPr>
                <w:noProof/>
                <w:webHidden/>
              </w:rPr>
            </w:r>
            <w:r>
              <w:rPr>
                <w:noProof/>
                <w:webHidden/>
              </w:rPr>
              <w:fldChar w:fldCharType="separate"/>
            </w:r>
            <w:r w:rsidR="000C440D">
              <w:rPr>
                <w:noProof/>
                <w:webHidden/>
              </w:rPr>
              <w:t>27</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0" w:history="1">
            <w:r w:rsidRPr="001647A1">
              <w:rPr>
                <w:rStyle w:val="Hyperlink"/>
                <w:noProof/>
                <w:snapToGrid w:val="0"/>
                <w:w w:val="0"/>
              </w:rPr>
              <w:t>4.1.1</w:t>
            </w:r>
            <w:r>
              <w:rPr>
                <w:rFonts w:asciiTheme="minorHAnsi" w:eastAsiaTheme="minorEastAsia" w:hAnsiTheme="minorHAnsi" w:cstheme="minorBidi"/>
                <w:noProof/>
                <w:lang w:eastAsia="id-ID"/>
              </w:rPr>
              <w:tab/>
            </w:r>
            <w:r w:rsidRPr="001647A1">
              <w:rPr>
                <w:rStyle w:val="Hyperlink"/>
                <w:noProof/>
              </w:rPr>
              <w:t>Perangkat Lunak</w:t>
            </w:r>
            <w:r>
              <w:rPr>
                <w:noProof/>
                <w:webHidden/>
              </w:rPr>
              <w:tab/>
            </w:r>
            <w:r>
              <w:rPr>
                <w:noProof/>
                <w:webHidden/>
              </w:rPr>
              <w:fldChar w:fldCharType="begin"/>
            </w:r>
            <w:r>
              <w:rPr>
                <w:noProof/>
                <w:webHidden/>
              </w:rPr>
              <w:instrText xml:space="preserve"> PAGEREF _Toc456945890 \h </w:instrText>
            </w:r>
            <w:r>
              <w:rPr>
                <w:noProof/>
                <w:webHidden/>
              </w:rPr>
            </w:r>
            <w:r>
              <w:rPr>
                <w:noProof/>
                <w:webHidden/>
              </w:rPr>
              <w:fldChar w:fldCharType="separate"/>
            </w:r>
            <w:r w:rsidR="000C440D">
              <w:rPr>
                <w:noProof/>
                <w:webHidden/>
              </w:rPr>
              <w:t>27</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1" w:history="1">
            <w:r w:rsidRPr="001647A1">
              <w:rPr>
                <w:rStyle w:val="Hyperlink"/>
                <w:noProof/>
                <w:snapToGrid w:val="0"/>
                <w:w w:val="0"/>
              </w:rPr>
              <w:t>4.1.2</w:t>
            </w:r>
            <w:r>
              <w:rPr>
                <w:rFonts w:asciiTheme="minorHAnsi" w:eastAsiaTheme="minorEastAsia" w:hAnsiTheme="minorHAnsi" w:cstheme="minorBidi"/>
                <w:noProof/>
                <w:lang w:eastAsia="id-ID"/>
              </w:rPr>
              <w:tab/>
            </w:r>
            <w:r w:rsidRPr="001647A1">
              <w:rPr>
                <w:rStyle w:val="Hyperlink"/>
                <w:noProof/>
              </w:rPr>
              <w:t>Perangkat Keras</w:t>
            </w:r>
            <w:r>
              <w:rPr>
                <w:noProof/>
                <w:webHidden/>
              </w:rPr>
              <w:tab/>
            </w:r>
            <w:r>
              <w:rPr>
                <w:noProof/>
                <w:webHidden/>
              </w:rPr>
              <w:fldChar w:fldCharType="begin"/>
            </w:r>
            <w:r>
              <w:rPr>
                <w:noProof/>
                <w:webHidden/>
              </w:rPr>
              <w:instrText xml:space="preserve"> PAGEREF _Toc456945891 \h </w:instrText>
            </w:r>
            <w:r>
              <w:rPr>
                <w:noProof/>
                <w:webHidden/>
              </w:rPr>
            </w:r>
            <w:r>
              <w:rPr>
                <w:noProof/>
                <w:webHidden/>
              </w:rPr>
              <w:fldChar w:fldCharType="separate"/>
            </w:r>
            <w:r w:rsidR="000C440D">
              <w:rPr>
                <w:noProof/>
                <w:webHidden/>
              </w:rPr>
              <w:t>27</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92" w:history="1">
            <w:r w:rsidRPr="001647A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id-ID"/>
              </w:rPr>
              <w:tab/>
            </w:r>
            <w:r w:rsidRPr="001647A1">
              <w:rPr>
                <w:rStyle w:val="Hyperlink"/>
                <w:noProof/>
              </w:rPr>
              <w:t>Implementasi Proses</w:t>
            </w:r>
            <w:r>
              <w:rPr>
                <w:noProof/>
                <w:webHidden/>
              </w:rPr>
              <w:tab/>
            </w:r>
            <w:r>
              <w:rPr>
                <w:noProof/>
                <w:webHidden/>
              </w:rPr>
              <w:fldChar w:fldCharType="begin"/>
            </w:r>
            <w:r>
              <w:rPr>
                <w:noProof/>
                <w:webHidden/>
              </w:rPr>
              <w:instrText xml:space="preserve"> PAGEREF _Toc456945892 \h </w:instrText>
            </w:r>
            <w:r>
              <w:rPr>
                <w:noProof/>
                <w:webHidden/>
              </w:rPr>
            </w:r>
            <w:r>
              <w:rPr>
                <w:noProof/>
                <w:webHidden/>
              </w:rPr>
              <w:fldChar w:fldCharType="separate"/>
            </w:r>
            <w:r w:rsidR="000C440D">
              <w:rPr>
                <w:noProof/>
                <w:webHidden/>
              </w:rPr>
              <w:t>28</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3" w:history="1">
            <w:r w:rsidRPr="001647A1">
              <w:rPr>
                <w:rStyle w:val="Hyperlink"/>
                <w:noProof/>
                <w:snapToGrid w:val="0"/>
                <w:w w:val="0"/>
                <w:lang w:val="en-US"/>
              </w:rPr>
              <w:t>4.2.1</w:t>
            </w:r>
            <w:r>
              <w:rPr>
                <w:rFonts w:asciiTheme="minorHAnsi" w:eastAsiaTheme="minorEastAsia" w:hAnsiTheme="minorHAnsi" w:cstheme="minorBidi"/>
                <w:noProof/>
                <w:lang w:eastAsia="id-ID"/>
              </w:rPr>
              <w:tab/>
            </w:r>
            <w:r w:rsidRPr="001647A1">
              <w:rPr>
                <w:rStyle w:val="Hyperlink"/>
                <w:noProof/>
                <w:lang w:val="en-US"/>
              </w:rPr>
              <w:t>Data</w:t>
            </w:r>
            <w:r w:rsidRPr="001647A1">
              <w:rPr>
                <w:rStyle w:val="Hyperlink"/>
                <w:noProof/>
              </w:rPr>
              <w:t xml:space="preserve"> </w:t>
            </w:r>
            <w:r w:rsidRPr="001647A1">
              <w:rPr>
                <w:rStyle w:val="Hyperlink"/>
                <w:noProof/>
                <w:lang w:val="en-US"/>
              </w:rPr>
              <w:t>set</w:t>
            </w:r>
            <w:r>
              <w:rPr>
                <w:noProof/>
                <w:webHidden/>
              </w:rPr>
              <w:tab/>
            </w:r>
            <w:r>
              <w:rPr>
                <w:noProof/>
                <w:webHidden/>
              </w:rPr>
              <w:fldChar w:fldCharType="begin"/>
            </w:r>
            <w:r>
              <w:rPr>
                <w:noProof/>
                <w:webHidden/>
              </w:rPr>
              <w:instrText xml:space="preserve"> PAGEREF _Toc456945893 \h </w:instrText>
            </w:r>
            <w:r>
              <w:rPr>
                <w:noProof/>
                <w:webHidden/>
              </w:rPr>
            </w:r>
            <w:r>
              <w:rPr>
                <w:noProof/>
                <w:webHidden/>
              </w:rPr>
              <w:fldChar w:fldCharType="separate"/>
            </w:r>
            <w:r w:rsidR="000C440D">
              <w:rPr>
                <w:noProof/>
                <w:webHidden/>
              </w:rPr>
              <w:t>28</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4" w:history="1">
            <w:r w:rsidRPr="001647A1">
              <w:rPr>
                <w:rStyle w:val="Hyperlink"/>
                <w:noProof/>
                <w:snapToGrid w:val="0"/>
                <w:w w:val="0"/>
                <w:lang w:val="en-US"/>
              </w:rPr>
              <w:t>4.2.2</w:t>
            </w:r>
            <w:r>
              <w:rPr>
                <w:rFonts w:asciiTheme="minorHAnsi" w:eastAsiaTheme="minorEastAsia" w:hAnsiTheme="minorHAnsi" w:cstheme="minorBidi"/>
                <w:noProof/>
                <w:lang w:eastAsia="id-ID"/>
              </w:rPr>
              <w:tab/>
            </w:r>
            <w:r w:rsidRPr="001647A1">
              <w:rPr>
                <w:rStyle w:val="Hyperlink"/>
                <w:noProof/>
                <w:lang w:val="en-US"/>
              </w:rPr>
              <w:t>Implementasi Proses Rekonstruksi Paket Data</w:t>
            </w:r>
            <w:r>
              <w:rPr>
                <w:noProof/>
                <w:webHidden/>
              </w:rPr>
              <w:tab/>
            </w:r>
            <w:r>
              <w:rPr>
                <w:noProof/>
                <w:webHidden/>
              </w:rPr>
              <w:fldChar w:fldCharType="begin"/>
            </w:r>
            <w:r>
              <w:rPr>
                <w:noProof/>
                <w:webHidden/>
              </w:rPr>
              <w:instrText xml:space="preserve"> PAGEREF _Toc456945894 \h </w:instrText>
            </w:r>
            <w:r>
              <w:rPr>
                <w:noProof/>
                <w:webHidden/>
              </w:rPr>
            </w:r>
            <w:r>
              <w:rPr>
                <w:noProof/>
                <w:webHidden/>
              </w:rPr>
              <w:fldChar w:fldCharType="separate"/>
            </w:r>
            <w:r w:rsidR="000C440D">
              <w:rPr>
                <w:noProof/>
                <w:webHidden/>
              </w:rPr>
              <w:t>29</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5" w:history="1">
            <w:r w:rsidRPr="001647A1">
              <w:rPr>
                <w:rStyle w:val="Hyperlink"/>
                <w:noProof/>
                <w:snapToGrid w:val="0"/>
                <w:w w:val="0"/>
              </w:rPr>
              <w:t>4.2.3</w:t>
            </w:r>
            <w:r>
              <w:rPr>
                <w:rFonts w:asciiTheme="minorHAnsi" w:eastAsiaTheme="minorEastAsia" w:hAnsiTheme="minorHAnsi" w:cstheme="minorBidi"/>
                <w:noProof/>
                <w:lang w:eastAsia="id-ID"/>
              </w:rPr>
              <w:tab/>
            </w:r>
            <w:r w:rsidRPr="001647A1">
              <w:rPr>
                <w:rStyle w:val="Hyperlink"/>
                <w:noProof/>
              </w:rPr>
              <w:t xml:space="preserve">Implementasi Proses Penggunaan Metode </w:t>
            </w:r>
            <w:r w:rsidRPr="001647A1">
              <w:rPr>
                <w:rStyle w:val="Hyperlink"/>
                <w:i/>
                <w:noProof/>
              </w:rPr>
              <w:t>N-Gram</w:t>
            </w:r>
            <w:r>
              <w:rPr>
                <w:noProof/>
                <w:webHidden/>
              </w:rPr>
              <w:tab/>
            </w:r>
            <w:r>
              <w:rPr>
                <w:noProof/>
                <w:webHidden/>
              </w:rPr>
              <w:fldChar w:fldCharType="begin"/>
            </w:r>
            <w:r>
              <w:rPr>
                <w:noProof/>
                <w:webHidden/>
              </w:rPr>
              <w:instrText xml:space="preserve"> PAGEREF _Toc456945895 \h </w:instrText>
            </w:r>
            <w:r>
              <w:rPr>
                <w:noProof/>
                <w:webHidden/>
              </w:rPr>
            </w:r>
            <w:r>
              <w:rPr>
                <w:noProof/>
                <w:webHidden/>
              </w:rPr>
              <w:fldChar w:fldCharType="separate"/>
            </w:r>
            <w:r w:rsidR="000C440D">
              <w:rPr>
                <w:noProof/>
                <w:webHidden/>
              </w:rPr>
              <w:t>30</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6" w:history="1">
            <w:r w:rsidRPr="001647A1">
              <w:rPr>
                <w:rStyle w:val="Hyperlink"/>
                <w:noProof/>
                <w:snapToGrid w:val="0"/>
                <w:w w:val="0"/>
              </w:rPr>
              <w:t>4.2.4</w:t>
            </w:r>
            <w:r>
              <w:rPr>
                <w:rFonts w:asciiTheme="minorHAnsi" w:eastAsiaTheme="minorEastAsia" w:hAnsiTheme="minorHAnsi" w:cstheme="minorBidi"/>
                <w:noProof/>
                <w:lang w:eastAsia="id-ID"/>
              </w:rPr>
              <w:tab/>
            </w:r>
            <w:r w:rsidRPr="001647A1">
              <w:rPr>
                <w:rStyle w:val="Hyperlink"/>
                <w:noProof/>
              </w:rPr>
              <w:t xml:space="preserve">Implementasi Perancangan Model Data </w:t>
            </w:r>
            <w:r w:rsidRPr="001647A1">
              <w:rPr>
                <w:rStyle w:val="Hyperlink"/>
                <w:i/>
                <w:noProof/>
              </w:rPr>
              <w:t>Training</w:t>
            </w:r>
            <w:r>
              <w:rPr>
                <w:noProof/>
                <w:webHidden/>
              </w:rPr>
              <w:tab/>
            </w:r>
            <w:r>
              <w:rPr>
                <w:noProof/>
                <w:webHidden/>
              </w:rPr>
              <w:fldChar w:fldCharType="begin"/>
            </w:r>
            <w:r>
              <w:rPr>
                <w:noProof/>
                <w:webHidden/>
              </w:rPr>
              <w:instrText xml:space="preserve"> PAGEREF _Toc456945896 \h </w:instrText>
            </w:r>
            <w:r>
              <w:rPr>
                <w:noProof/>
                <w:webHidden/>
              </w:rPr>
            </w:r>
            <w:r>
              <w:rPr>
                <w:noProof/>
                <w:webHidden/>
              </w:rPr>
              <w:fldChar w:fldCharType="separate"/>
            </w:r>
            <w:r w:rsidR="000C440D">
              <w:rPr>
                <w:noProof/>
                <w:webHidden/>
              </w:rPr>
              <w:t>31</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7" w:history="1">
            <w:r w:rsidRPr="001647A1">
              <w:rPr>
                <w:rStyle w:val="Hyperlink"/>
                <w:noProof/>
                <w:snapToGrid w:val="0"/>
                <w:w w:val="0"/>
              </w:rPr>
              <w:t>4.2.5</w:t>
            </w:r>
            <w:r>
              <w:rPr>
                <w:rFonts w:asciiTheme="minorHAnsi" w:eastAsiaTheme="minorEastAsia" w:hAnsiTheme="minorHAnsi" w:cstheme="minorBidi"/>
                <w:noProof/>
                <w:lang w:eastAsia="id-ID"/>
              </w:rPr>
              <w:tab/>
            </w:r>
            <w:r w:rsidRPr="001647A1">
              <w:rPr>
                <w:rStyle w:val="Hyperlink"/>
                <w:noProof/>
              </w:rPr>
              <w:t xml:space="preserve">Implementasi </w:t>
            </w:r>
            <w:r w:rsidRPr="001647A1">
              <w:rPr>
                <w:rStyle w:val="Hyperlink"/>
                <w:i/>
                <w:noProof/>
              </w:rPr>
              <w:t>Sniffer</w:t>
            </w:r>
            <w:r>
              <w:rPr>
                <w:noProof/>
                <w:webHidden/>
              </w:rPr>
              <w:tab/>
            </w:r>
            <w:r>
              <w:rPr>
                <w:noProof/>
                <w:webHidden/>
              </w:rPr>
              <w:fldChar w:fldCharType="begin"/>
            </w:r>
            <w:r>
              <w:rPr>
                <w:noProof/>
                <w:webHidden/>
              </w:rPr>
              <w:instrText xml:space="preserve"> PAGEREF _Toc456945897 \h </w:instrText>
            </w:r>
            <w:r>
              <w:rPr>
                <w:noProof/>
                <w:webHidden/>
              </w:rPr>
            </w:r>
            <w:r>
              <w:rPr>
                <w:noProof/>
                <w:webHidden/>
              </w:rPr>
              <w:fldChar w:fldCharType="separate"/>
            </w:r>
            <w:r w:rsidR="000C440D">
              <w:rPr>
                <w:noProof/>
                <w:webHidden/>
              </w:rPr>
              <w:t>32</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8" w:history="1">
            <w:r w:rsidRPr="001647A1">
              <w:rPr>
                <w:rStyle w:val="Hyperlink"/>
                <w:noProof/>
                <w:snapToGrid w:val="0"/>
                <w:w w:val="0"/>
              </w:rPr>
              <w:t>4.2.6</w:t>
            </w:r>
            <w:r>
              <w:rPr>
                <w:rFonts w:asciiTheme="minorHAnsi" w:eastAsiaTheme="minorEastAsia" w:hAnsiTheme="minorHAnsi" w:cstheme="minorBidi"/>
                <w:noProof/>
                <w:lang w:eastAsia="id-ID"/>
              </w:rPr>
              <w:tab/>
            </w:r>
            <w:r w:rsidRPr="001647A1">
              <w:rPr>
                <w:rStyle w:val="Hyperlink"/>
                <w:noProof/>
              </w:rPr>
              <w:t>Implementasi Proses Penggunaan Metode Mahalanobis</w:t>
            </w:r>
            <w:r w:rsidRPr="001647A1">
              <w:rPr>
                <w:rStyle w:val="Hyperlink"/>
                <w:i/>
                <w:noProof/>
              </w:rPr>
              <w:t xml:space="preserve"> Distance</w:t>
            </w:r>
            <w:r>
              <w:rPr>
                <w:noProof/>
                <w:webHidden/>
              </w:rPr>
              <w:tab/>
            </w:r>
            <w:r>
              <w:rPr>
                <w:noProof/>
                <w:webHidden/>
              </w:rPr>
              <w:fldChar w:fldCharType="begin"/>
            </w:r>
            <w:r>
              <w:rPr>
                <w:noProof/>
                <w:webHidden/>
              </w:rPr>
              <w:instrText xml:space="preserve"> PAGEREF _Toc456945898 \h </w:instrText>
            </w:r>
            <w:r>
              <w:rPr>
                <w:noProof/>
                <w:webHidden/>
              </w:rPr>
            </w:r>
            <w:r>
              <w:rPr>
                <w:noProof/>
                <w:webHidden/>
              </w:rPr>
              <w:fldChar w:fldCharType="separate"/>
            </w:r>
            <w:r w:rsidR="000C440D">
              <w:rPr>
                <w:noProof/>
                <w:webHidden/>
              </w:rPr>
              <w:t>32</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9" w:history="1">
            <w:r w:rsidRPr="001647A1">
              <w:rPr>
                <w:rStyle w:val="Hyperlink"/>
                <w:noProof/>
                <w:snapToGrid w:val="0"/>
                <w:w w:val="0"/>
              </w:rPr>
              <w:t>4.2.7</w:t>
            </w:r>
            <w:r>
              <w:rPr>
                <w:rFonts w:asciiTheme="minorHAnsi" w:eastAsiaTheme="minorEastAsia" w:hAnsiTheme="minorHAnsi" w:cstheme="minorBidi"/>
                <w:noProof/>
                <w:lang w:eastAsia="id-ID"/>
              </w:rPr>
              <w:tab/>
            </w:r>
            <w:r w:rsidRPr="001647A1">
              <w:rPr>
                <w:rStyle w:val="Hyperlink"/>
                <w:noProof/>
              </w:rPr>
              <w:t xml:space="preserve">Implementasi Pendeteksian </w:t>
            </w:r>
            <w:r w:rsidRPr="001647A1">
              <w:rPr>
                <w:rStyle w:val="Hyperlink"/>
                <w:noProof/>
                <w:lang w:val="en-US"/>
              </w:rPr>
              <w:t>Intrusi</w:t>
            </w:r>
            <w:r>
              <w:rPr>
                <w:noProof/>
                <w:webHidden/>
              </w:rPr>
              <w:tab/>
            </w:r>
            <w:r>
              <w:rPr>
                <w:noProof/>
                <w:webHidden/>
              </w:rPr>
              <w:fldChar w:fldCharType="begin"/>
            </w:r>
            <w:r>
              <w:rPr>
                <w:noProof/>
                <w:webHidden/>
              </w:rPr>
              <w:instrText xml:space="preserve"> PAGEREF _Toc456945899 \h </w:instrText>
            </w:r>
            <w:r>
              <w:rPr>
                <w:noProof/>
                <w:webHidden/>
              </w:rPr>
            </w:r>
            <w:r>
              <w:rPr>
                <w:noProof/>
                <w:webHidden/>
              </w:rPr>
              <w:fldChar w:fldCharType="separate"/>
            </w:r>
            <w:r w:rsidR="000C440D">
              <w:rPr>
                <w:noProof/>
                <w:webHidden/>
              </w:rPr>
              <w:t>33</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900" w:history="1">
            <w:r w:rsidRPr="001647A1">
              <w:rPr>
                <w:rStyle w:val="Hyperlink"/>
                <w:noProof/>
                <w:snapToGrid w:val="0"/>
                <w:w w:val="0"/>
                <w:lang w:val="en-US"/>
              </w:rPr>
              <w:t>4.2.8</w:t>
            </w:r>
            <w:r>
              <w:rPr>
                <w:rFonts w:asciiTheme="minorHAnsi" w:eastAsiaTheme="minorEastAsia" w:hAnsiTheme="minorHAnsi" w:cstheme="minorBidi"/>
                <w:noProof/>
                <w:lang w:eastAsia="id-ID"/>
              </w:rPr>
              <w:tab/>
            </w:r>
            <w:r w:rsidRPr="001647A1">
              <w:rPr>
                <w:rStyle w:val="Hyperlink"/>
                <w:noProof/>
                <w:lang w:val="en-US"/>
              </w:rPr>
              <w:t xml:space="preserve">Implementasi Proses </w:t>
            </w:r>
            <w:r w:rsidRPr="001647A1">
              <w:rPr>
                <w:rStyle w:val="Hyperlink"/>
                <w:i/>
                <w:noProof/>
                <w:lang w:val="en-US"/>
              </w:rPr>
              <w:t>Incremental Learning</w:t>
            </w:r>
            <w:r>
              <w:rPr>
                <w:noProof/>
                <w:webHidden/>
              </w:rPr>
              <w:tab/>
            </w:r>
            <w:r>
              <w:rPr>
                <w:noProof/>
                <w:webHidden/>
              </w:rPr>
              <w:fldChar w:fldCharType="begin"/>
            </w:r>
            <w:r>
              <w:rPr>
                <w:noProof/>
                <w:webHidden/>
              </w:rPr>
              <w:instrText xml:space="preserve"> PAGEREF _Toc456945900 \h </w:instrText>
            </w:r>
            <w:r>
              <w:rPr>
                <w:noProof/>
                <w:webHidden/>
              </w:rPr>
            </w:r>
            <w:r>
              <w:rPr>
                <w:noProof/>
                <w:webHidden/>
              </w:rPr>
              <w:fldChar w:fldCharType="separate"/>
            </w:r>
            <w:r w:rsidR="000C440D">
              <w:rPr>
                <w:noProof/>
                <w:webHidden/>
              </w:rPr>
              <w:t>33</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901" w:history="1">
            <w:r w:rsidRPr="001647A1">
              <w:rPr>
                <w:rStyle w:val="Hyperlink"/>
                <w:noProof/>
              </w:rPr>
              <w:t>BAB V UJI COBA DAN EVALUASI</w:t>
            </w:r>
            <w:r>
              <w:rPr>
                <w:noProof/>
                <w:webHidden/>
              </w:rPr>
              <w:tab/>
            </w:r>
            <w:r>
              <w:rPr>
                <w:noProof/>
                <w:webHidden/>
              </w:rPr>
              <w:fldChar w:fldCharType="begin"/>
            </w:r>
            <w:r>
              <w:rPr>
                <w:noProof/>
                <w:webHidden/>
              </w:rPr>
              <w:instrText xml:space="preserve"> PAGEREF _Toc456945901 \h </w:instrText>
            </w:r>
            <w:r>
              <w:rPr>
                <w:noProof/>
                <w:webHidden/>
              </w:rPr>
            </w:r>
            <w:r>
              <w:rPr>
                <w:noProof/>
                <w:webHidden/>
              </w:rPr>
              <w:fldChar w:fldCharType="separate"/>
            </w:r>
            <w:r w:rsidR="000C440D">
              <w:rPr>
                <w:noProof/>
                <w:webHidden/>
              </w:rPr>
              <w:t>35</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03" w:history="1">
            <w:r w:rsidRPr="001647A1">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id-ID"/>
              </w:rPr>
              <w:tab/>
            </w:r>
            <w:r w:rsidRPr="001647A1">
              <w:rPr>
                <w:rStyle w:val="Hyperlink"/>
                <w:noProof/>
              </w:rPr>
              <w:t>Lingkungan Uji Coba</w:t>
            </w:r>
            <w:r>
              <w:rPr>
                <w:noProof/>
                <w:webHidden/>
              </w:rPr>
              <w:tab/>
            </w:r>
            <w:r>
              <w:rPr>
                <w:noProof/>
                <w:webHidden/>
              </w:rPr>
              <w:fldChar w:fldCharType="begin"/>
            </w:r>
            <w:r>
              <w:rPr>
                <w:noProof/>
                <w:webHidden/>
              </w:rPr>
              <w:instrText xml:space="preserve"> PAGEREF _Toc456945903 \h </w:instrText>
            </w:r>
            <w:r>
              <w:rPr>
                <w:noProof/>
                <w:webHidden/>
              </w:rPr>
            </w:r>
            <w:r>
              <w:rPr>
                <w:noProof/>
                <w:webHidden/>
              </w:rPr>
              <w:fldChar w:fldCharType="separate"/>
            </w:r>
            <w:r w:rsidR="000C440D">
              <w:rPr>
                <w:noProof/>
                <w:webHidden/>
              </w:rPr>
              <w:t>35</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04" w:history="1">
            <w:r w:rsidRPr="001647A1">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id-ID"/>
              </w:rPr>
              <w:tab/>
            </w:r>
            <w:r w:rsidRPr="001647A1">
              <w:rPr>
                <w:rStyle w:val="Hyperlink"/>
                <w:noProof/>
              </w:rPr>
              <w:t>Skenario Uji Coba</w:t>
            </w:r>
            <w:r>
              <w:rPr>
                <w:noProof/>
                <w:webHidden/>
              </w:rPr>
              <w:tab/>
            </w:r>
            <w:r>
              <w:rPr>
                <w:noProof/>
                <w:webHidden/>
              </w:rPr>
              <w:fldChar w:fldCharType="begin"/>
            </w:r>
            <w:r>
              <w:rPr>
                <w:noProof/>
                <w:webHidden/>
              </w:rPr>
              <w:instrText xml:space="preserve"> PAGEREF _Toc456945904 \h </w:instrText>
            </w:r>
            <w:r>
              <w:rPr>
                <w:noProof/>
                <w:webHidden/>
              </w:rPr>
            </w:r>
            <w:r>
              <w:rPr>
                <w:noProof/>
                <w:webHidden/>
              </w:rPr>
              <w:fldChar w:fldCharType="separate"/>
            </w:r>
            <w:r w:rsidR="000C440D">
              <w:rPr>
                <w:noProof/>
                <w:webHidden/>
              </w:rPr>
              <w:t>37</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905" w:history="1">
            <w:r w:rsidRPr="001647A1">
              <w:rPr>
                <w:rStyle w:val="Hyperlink"/>
                <w:noProof/>
                <w:snapToGrid w:val="0"/>
                <w:w w:val="0"/>
              </w:rPr>
              <w:t>5.2.1</w:t>
            </w:r>
            <w:r>
              <w:rPr>
                <w:rFonts w:asciiTheme="minorHAnsi" w:eastAsiaTheme="minorEastAsia" w:hAnsiTheme="minorHAnsi" w:cstheme="minorBidi"/>
                <w:noProof/>
                <w:lang w:eastAsia="id-ID"/>
              </w:rPr>
              <w:tab/>
            </w:r>
            <w:r w:rsidRPr="001647A1">
              <w:rPr>
                <w:rStyle w:val="Hyperlink"/>
                <w:noProof/>
              </w:rPr>
              <w:t>Uji Fungsionalitas</w:t>
            </w:r>
            <w:r>
              <w:rPr>
                <w:noProof/>
                <w:webHidden/>
              </w:rPr>
              <w:tab/>
            </w:r>
            <w:r>
              <w:rPr>
                <w:noProof/>
                <w:webHidden/>
              </w:rPr>
              <w:fldChar w:fldCharType="begin"/>
            </w:r>
            <w:r>
              <w:rPr>
                <w:noProof/>
                <w:webHidden/>
              </w:rPr>
              <w:instrText xml:space="preserve"> PAGEREF _Toc456945905 \h </w:instrText>
            </w:r>
            <w:r>
              <w:rPr>
                <w:noProof/>
                <w:webHidden/>
              </w:rPr>
            </w:r>
            <w:r>
              <w:rPr>
                <w:noProof/>
                <w:webHidden/>
              </w:rPr>
              <w:fldChar w:fldCharType="separate"/>
            </w:r>
            <w:r w:rsidR="000C440D">
              <w:rPr>
                <w:noProof/>
                <w:webHidden/>
              </w:rPr>
              <w:t>37</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06" w:history="1">
            <w:r w:rsidRPr="001647A1">
              <w:rPr>
                <w:rStyle w:val="Hyperlink"/>
                <w:noProof/>
                <w:snapToGrid w:val="0"/>
                <w:w w:val="0"/>
              </w:rPr>
              <w:t>5.2.1.1</w:t>
            </w:r>
            <w:r>
              <w:rPr>
                <w:rFonts w:asciiTheme="minorHAnsi" w:eastAsiaTheme="minorEastAsia" w:hAnsiTheme="minorHAnsi" w:cstheme="minorBidi"/>
                <w:noProof/>
                <w:lang w:eastAsia="id-ID"/>
              </w:rPr>
              <w:tab/>
            </w:r>
            <w:r w:rsidRPr="001647A1">
              <w:rPr>
                <w:rStyle w:val="Hyperlink"/>
                <w:noProof/>
              </w:rPr>
              <w:t>Uji Coba pengguna normal mengakses server</w:t>
            </w:r>
            <w:r>
              <w:rPr>
                <w:noProof/>
                <w:webHidden/>
              </w:rPr>
              <w:tab/>
            </w:r>
            <w:r>
              <w:rPr>
                <w:noProof/>
                <w:webHidden/>
              </w:rPr>
              <w:fldChar w:fldCharType="begin"/>
            </w:r>
            <w:r>
              <w:rPr>
                <w:noProof/>
                <w:webHidden/>
              </w:rPr>
              <w:instrText xml:space="preserve"> PAGEREF _Toc456945906 \h </w:instrText>
            </w:r>
            <w:r>
              <w:rPr>
                <w:noProof/>
                <w:webHidden/>
              </w:rPr>
            </w:r>
            <w:r>
              <w:rPr>
                <w:noProof/>
                <w:webHidden/>
              </w:rPr>
              <w:fldChar w:fldCharType="separate"/>
            </w:r>
            <w:r w:rsidR="000C440D">
              <w:rPr>
                <w:noProof/>
                <w:webHidden/>
              </w:rPr>
              <w:t>38</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07" w:history="1">
            <w:r w:rsidRPr="001647A1">
              <w:rPr>
                <w:rStyle w:val="Hyperlink"/>
                <w:noProof/>
                <w:snapToGrid w:val="0"/>
                <w:w w:val="0"/>
                <w:lang w:val="en-US"/>
              </w:rPr>
              <w:t>5.2.1.2</w:t>
            </w:r>
            <w:r>
              <w:rPr>
                <w:rFonts w:asciiTheme="minorHAnsi" w:eastAsiaTheme="minorEastAsia" w:hAnsiTheme="minorHAnsi" w:cstheme="minorBidi"/>
                <w:noProof/>
                <w:lang w:eastAsia="id-ID"/>
              </w:rPr>
              <w:tab/>
            </w:r>
            <w:r w:rsidRPr="001647A1">
              <w:rPr>
                <w:rStyle w:val="Hyperlink"/>
                <w:noProof/>
                <w:lang w:val="en-US"/>
              </w:rPr>
              <w:t>Uji Coba Proses Rekonstruksi Paket Data</w:t>
            </w:r>
            <w:r>
              <w:rPr>
                <w:noProof/>
                <w:webHidden/>
              </w:rPr>
              <w:tab/>
            </w:r>
            <w:r>
              <w:rPr>
                <w:noProof/>
                <w:webHidden/>
              </w:rPr>
              <w:fldChar w:fldCharType="begin"/>
            </w:r>
            <w:r>
              <w:rPr>
                <w:noProof/>
                <w:webHidden/>
              </w:rPr>
              <w:instrText xml:space="preserve"> PAGEREF _Toc456945907 \h </w:instrText>
            </w:r>
            <w:r>
              <w:rPr>
                <w:noProof/>
                <w:webHidden/>
              </w:rPr>
            </w:r>
            <w:r>
              <w:rPr>
                <w:noProof/>
                <w:webHidden/>
              </w:rPr>
              <w:fldChar w:fldCharType="separate"/>
            </w:r>
            <w:r w:rsidR="000C440D">
              <w:rPr>
                <w:noProof/>
                <w:webHidden/>
              </w:rPr>
              <w:t>39</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08" w:history="1">
            <w:r w:rsidRPr="001647A1">
              <w:rPr>
                <w:rStyle w:val="Hyperlink"/>
                <w:noProof/>
                <w:snapToGrid w:val="0"/>
                <w:w w:val="0"/>
                <w:lang w:val="en-US"/>
              </w:rPr>
              <w:t>5.2.1.3</w:t>
            </w:r>
            <w:r>
              <w:rPr>
                <w:rFonts w:asciiTheme="minorHAnsi" w:eastAsiaTheme="minorEastAsia" w:hAnsiTheme="minorHAnsi" w:cstheme="minorBidi"/>
                <w:noProof/>
                <w:lang w:eastAsia="id-ID"/>
              </w:rPr>
              <w:tab/>
            </w:r>
            <w:r w:rsidRPr="001647A1">
              <w:rPr>
                <w:rStyle w:val="Hyperlink"/>
                <w:noProof/>
                <w:lang w:val="en-US"/>
              </w:rPr>
              <w:t>Uji Coba Proses Menghitung N-Gram Paket Data</w:t>
            </w:r>
            <w:r>
              <w:rPr>
                <w:noProof/>
                <w:webHidden/>
              </w:rPr>
              <w:tab/>
            </w:r>
            <w:r>
              <w:rPr>
                <w:noProof/>
                <w:webHidden/>
              </w:rPr>
              <w:fldChar w:fldCharType="begin"/>
            </w:r>
            <w:r>
              <w:rPr>
                <w:noProof/>
                <w:webHidden/>
              </w:rPr>
              <w:instrText xml:space="preserve"> PAGEREF _Toc456945908 \h </w:instrText>
            </w:r>
            <w:r>
              <w:rPr>
                <w:noProof/>
                <w:webHidden/>
              </w:rPr>
            </w:r>
            <w:r>
              <w:rPr>
                <w:noProof/>
                <w:webHidden/>
              </w:rPr>
              <w:fldChar w:fldCharType="separate"/>
            </w:r>
            <w:r w:rsidR="000C440D">
              <w:rPr>
                <w:noProof/>
                <w:webHidden/>
              </w:rPr>
              <w:t>41</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09" w:history="1">
            <w:r w:rsidRPr="001647A1">
              <w:rPr>
                <w:rStyle w:val="Hyperlink"/>
                <w:noProof/>
                <w:snapToGrid w:val="0"/>
                <w:w w:val="0"/>
                <w:lang w:val="en-US"/>
              </w:rPr>
              <w:t>5.2.1.4</w:t>
            </w:r>
            <w:r>
              <w:rPr>
                <w:rFonts w:asciiTheme="minorHAnsi" w:eastAsiaTheme="minorEastAsia" w:hAnsiTheme="minorHAnsi" w:cstheme="minorBidi"/>
                <w:noProof/>
                <w:lang w:eastAsia="id-ID"/>
              </w:rPr>
              <w:tab/>
            </w:r>
            <w:r w:rsidRPr="001647A1">
              <w:rPr>
                <w:rStyle w:val="Hyperlink"/>
                <w:noProof/>
                <w:lang w:val="en-US"/>
              </w:rPr>
              <w:t xml:space="preserve">Uji Coba Proses Membuat Model  Data </w:t>
            </w:r>
            <w:r w:rsidRPr="001647A1">
              <w:rPr>
                <w:rStyle w:val="Hyperlink"/>
                <w:i/>
                <w:noProof/>
                <w:lang w:val="en-US"/>
              </w:rPr>
              <w:t>Training</w:t>
            </w:r>
            <w:r>
              <w:rPr>
                <w:noProof/>
                <w:webHidden/>
              </w:rPr>
              <w:tab/>
            </w:r>
            <w:r>
              <w:rPr>
                <w:noProof/>
                <w:webHidden/>
              </w:rPr>
              <w:fldChar w:fldCharType="begin"/>
            </w:r>
            <w:r>
              <w:rPr>
                <w:noProof/>
                <w:webHidden/>
              </w:rPr>
              <w:instrText xml:space="preserve"> PAGEREF _Toc456945909 \h </w:instrText>
            </w:r>
            <w:r>
              <w:rPr>
                <w:noProof/>
                <w:webHidden/>
              </w:rPr>
            </w:r>
            <w:r>
              <w:rPr>
                <w:noProof/>
                <w:webHidden/>
              </w:rPr>
              <w:fldChar w:fldCharType="separate"/>
            </w:r>
            <w:r w:rsidR="000C440D">
              <w:rPr>
                <w:noProof/>
                <w:webHidden/>
              </w:rPr>
              <w:t>43</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0" w:history="1">
            <w:r w:rsidRPr="001647A1">
              <w:rPr>
                <w:rStyle w:val="Hyperlink"/>
                <w:noProof/>
                <w:snapToGrid w:val="0"/>
                <w:w w:val="0"/>
                <w:lang w:val="en-US"/>
              </w:rPr>
              <w:t>5.2.1.5</w:t>
            </w:r>
            <w:r>
              <w:rPr>
                <w:rFonts w:asciiTheme="minorHAnsi" w:eastAsiaTheme="minorEastAsia" w:hAnsiTheme="minorHAnsi" w:cstheme="minorBidi"/>
                <w:noProof/>
                <w:lang w:eastAsia="id-ID"/>
              </w:rPr>
              <w:tab/>
            </w:r>
            <w:r w:rsidRPr="001647A1">
              <w:rPr>
                <w:rStyle w:val="Hyperlink"/>
                <w:noProof/>
                <w:lang w:val="en-US"/>
              </w:rPr>
              <w:t>Uji Coba Sniffing</w:t>
            </w:r>
            <w:r>
              <w:rPr>
                <w:noProof/>
                <w:webHidden/>
              </w:rPr>
              <w:tab/>
            </w:r>
            <w:r>
              <w:rPr>
                <w:noProof/>
                <w:webHidden/>
              </w:rPr>
              <w:fldChar w:fldCharType="begin"/>
            </w:r>
            <w:r>
              <w:rPr>
                <w:noProof/>
                <w:webHidden/>
              </w:rPr>
              <w:instrText xml:space="preserve"> PAGEREF _Toc456945910 \h </w:instrText>
            </w:r>
            <w:r>
              <w:rPr>
                <w:noProof/>
                <w:webHidden/>
              </w:rPr>
            </w:r>
            <w:r>
              <w:rPr>
                <w:noProof/>
                <w:webHidden/>
              </w:rPr>
              <w:fldChar w:fldCharType="separate"/>
            </w:r>
            <w:r w:rsidR="000C440D">
              <w:rPr>
                <w:noProof/>
                <w:webHidden/>
              </w:rPr>
              <w:t>44</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1" w:history="1">
            <w:r w:rsidRPr="001647A1">
              <w:rPr>
                <w:rStyle w:val="Hyperlink"/>
                <w:noProof/>
                <w:snapToGrid w:val="0"/>
                <w:w w:val="0"/>
                <w:lang w:val="en-US"/>
              </w:rPr>
              <w:t>5.2.1.6</w:t>
            </w:r>
            <w:r>
              <w:rPr>
                <w:rFonts w:asciiTheme="minorHAnsi" w:eastAsiaTheme="minorEastAsia" w:hAnsiTheme="minorHAnsi" w:cstheme="minorBidi"/>
                <w:noProof/>
                <w:lang w:eastAsia="id-ID"/>
              </w:rPr>
              <w:tab/>
            </w:r>
            <w:r w:rsidRPr="001647A1">
              <w:rPr>
                <w:rStyle w:val="Hyperlink"/>
                <w:noProof/>
                <w:lang w:val="en-US"/>
              </w:rPr>
              <w:t>Uji Coba Proses Menghitung Jarak Mahalanobis</w:t>
            </w:r>
            <w:r>
              <w:rPr>
                <w:noProof/>
                <w:webHidden/>
              </w:rPr>
              <w:tab/>
            </w:r>
            <w:r>
              <w:rPr>
                <w:noProof/>
                <w:webHidden/>
              </w:rPr>
              <w:fldChar w:fldCharType="begin"/>
            </w:r>
            <w:r>
              <w:rPr>
                <w:noProof/>
                <w:webHidden/>
              </w:rPr>
              <w:instrText xml:space="preserve"> PAGEREF _Toc456945911 \h </w:instrText>
            </w:r>
            <w:r>
              <w:rPr>
                <w:noProof/>
                <w:webHidden/>
              </w:rPr>
            </w:r>
            <w:r>
              <w:rPr>
                <w:noProof/>
                <w:webHidden/>
              </w:rPr>
              <w:fldChar w:fldCharType="separate"/>
            </w:r>
            <w:r w:rsidR="000C440D">
              <w:rPr>
                <w:noProof/>
                <w:webHidden/>
              </w:rPr>
              <w:t>45</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2" w:history="1">
            <w:r w:rsidRPr="001647A1">
              <w:rPr>
                <w:rStyle w:val="Hyperlink"/>
                <w:noProof/>
                <w:snapToGrid w:val="0"/>
                <w:w w:val="0"/>
                <w:lang w:val="en-US"/>
              </w:rPr>
              <w:t>5.2.1.7</w:t>
            </w:r>
            <w:r>
              <w:rPr>
                <w:rFonts w:asciiTheme="minorHAnsi" w:eastAsiaTheme="minorEastAsia" w:hAnsiTheme="minorHAnsi" w:cstheme="minorBidi"/>
                <w:noProof/>
                <w:lang w:eastAsia="id-ID"/>
              </w:rPr>
              <w:tab/>
            </w:r>
            <w:r w:rsidRPr="001647A1">
              <w:rPr>
                <w:rStyle w:val="Hyperlink"/>
                <w:noProof/>
                <w:lang w:val="en-US"/>
              </w:rPr>
              <w:t>Uji Coba Proses Deteksi Paket Data Normal dan Paket Data Intrusi</w:t>
            </w:r>
            <w:r>
              <w:rPr>
                <w:noProof/>
                <w:webHidden/>
              </w:rPr>
              <w:tab/>
            </w:r>
            <w:r>
              <w:rPr>
                <w:noProof/>
                <w:webHidden/>
              </w:rPr>
              <w:fldChar w:fldCharType="begin"/>
            </w:r>
            <w:r>
              <w:rPr>
                <w:noProof/>
                <w:webHidden/>
              </w:rPr>
              <w:instrText xml:space="preserve"> PAGEREF _Toc456945912 \h </w:instrText>
            </w:r>
            <w:r>
              <w:rPr>
                <w:noProof/>
                <w:webHidden/>
              </w:rPr>
            </w:r>
            <w:r>
              <w:rPr>
                <w:noProof/>
                <w:webHidden/>
              </w:rPr>
              <w:fldChar w:fldCharType="separate"/>
            </w:r>
            <w:r w:rsidR="000C440D">
              <w:rPr>
                <w:noProof/>
                <w:webHidden/>
              </w:rPr>
              <w:t>47</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3" w:history="1">
            <w:r w:rsidRPr="001647A1">
              <w:rPr>
                <w:rStyle w:val="Hyperlink"/>
                <w:noProof/>
                <w:snapToGrid w:val="0"/>
                <w:w w:val="0"/>
                <w:lang w:val="en-US"/>
              </w:rPr>
              <w:t>5.2.1.8</w:t>
            </w:r>
            <w:r>
              <w:rPr>
                <w:rFonts w:asciiTheme="minorHAnsi" w:eastAsiaTheme="minorEastAsia" w:hAnsiTheme="minorHAnsi" w:cstheme="minorBidi"/>
                <w:noProof/>
                <w:lang w:eastAsia="id-ID"/>
              </w:rPr>
              <w:tab/>
            </w:r>
            <w:r w:rsidRPr="001647A1">
              <w:rPr>
                <w:rStyle w:val="Hyperlink"/>
                <w:noProof/>
                <w:lang w:val="en-US"/>
              </w:rPr>
              <w:t>Uji Coba Proses Incremental Learning</w:t>
            </w:r>
            <w:r>
              <w:rPr>
                <w:noProof/>
                <w:webHidden/>
              </w:rPr>
              <w:tab/>
            </w:r>
            <w:r>
              <w:rPr>
                <w:noProof/>
                <w:webHidden/>
              </w:rPr>
              <w:fldChar w:fldCharType="begin"/>
            </w:r>
            <w:r>
              <w:rPr>
                <w:noProof/>
                <w:webHidden/>
              </w:rPr>
              <w:instrText xml:space="preserve"> PAGEREF _Toc456945913 \h </w:instrText>
            </w:r>
            <w:r>
              <w:rPr>
                <w:noProof/>
                <w:webHidden/>
              </w:rPr>
            </w:r>
            <w:r>
              <w:rPr>
                <w:noProof/>
                <w:webHidden/>
              </w:rPr>
              <w:fldChar w:fldCharType="separate"/>
            </w:r>
            <w:r w:rsidR="000C440D">
              <w:rPr>
                <w:noProof/>
                <w:webHidden/>
              </w:rPr>
              <w:t>48</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914" w:history="1">
            <w:r w:rsidRPr="001647A1">
              <w:rPr>
                <w:rStyle w:val="Hyperlink"/>
                <w:noProof/>
                <w:snapToGrid w:val="0"/>
                <w:w w:val="0"/>
                <w:lang w:val="en-US"/>
              </w:rPr>
              <w:t>5.2.2</w:t>
            </w:r>
            <w:r>
              <w:rPr>
                <w:rFonts w:asciiTheme="minorHAnsi" w:eastAsiaTheme="minorEastAsia" w:hAnsiTheme="minorHAnsi" w:cstheme="minorBidi"/>
                <w:noProof/>
                <w:lang w:eastAsia="id-ID"/>
              </w:rPr>
              <w:tab/>
            </w:r>
            <w:r w:rsidRPr="001647A1">
              <w:rPr>
                <w:rStyle w:val="Hyperlink"/>
                <w:noProof/>
                <w:lang w:val="en-US"/>
              </w:rPr>
              <w:t>Uji Coba Performa</w:t>
            </w:r>
            <w:r>
              <w:rPr>
                <w:noProof/>
                <w:webHidden/>
              </w:rPr>
              <w:tab/>
            </w:r>
            <w:r>
              <w:rPr>
                <w:noProof/>
                <w:webHidden/>
              </w:rPr>
              <w:fldChar w:fldCharType="begin"/>
            </w:r>
            <w:r>
              <w:rPr>
                <w:noProof/>
                <w:webHidden/>
              </w:rPr>
              <w:instrText xml:space="preserve"> PAGEREF _Toc456945914 \h </w:instrText>
            </w:r>
            <w:r>
              <w:rPr>
                <w:noProof/>
                <w:webHidden/>
              </w:rPr>
            </w:r>
            <w:r>
              <w:rPr>
                <w:noProof/>
                <w:webHidden/>
              </w:rPr>
              <w:fldChar w:fldCharType="separate"/>
            </w:r>
            <w:r w:rsidR="000C440D">
              <w:rPr>
                <w:noProof/>
                <w:webHidden/>
              </w:rPr>
              <w:t>50</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5" w:history="1">
            <w:r w:rsidRPr="001647A1">
              <w:rPr>
                <w:rStyle w:val="Hyperlink"/>
                <w:noProof/>
                <w:snapToGrid w:val="0"/>
                <w:w w:val="0"/>
                <w:lang w:val="en-US"/>
              </w:rPr>
              <w:t>5.2.2.1</w:t>
            </w:r>
            <w:r>
              <w:rPr>
                <w:rFonts w:asciiTheme="minorHAnsi" w:eastAsiaTheme="minorEastAsia" w:hAnsiTheme="minorHAnsi" w:cstheme="minorBidi"/>
                <w:noProof/>
                <w:lang w:eastAsia="id-ID"/>
              </w:rPr>
              <w:tab/>
            </w:r>
            <w:r w:rsidRPr="001647A1">
              <w:rPr>
                <w:rStyle w:val="Hyperlink"/>
                <w:noProof/>
                <w:lang w:val="en-US"/>
              </w:rPr>
              <w:t>Uji Coba Performa Sistem</w:t>
            </w:r>
            <w:r>
              <w:rPr>
                <w:noProof/>
                <w:webHidden/>
              </w:rPr>
              <w:tab/>
            </w:r>
            <w:r>
              <w:rPr>
                <w:noProof/>
                <w:webHidden/>
              </w:rPr>
              <w:fldChar w:fldCharType="begin"/>
            </w:r>
            <w:r>
              <w:rPr>
                <w:noProof/>
                <w:webHidden/>
              </w:rPr>
              <w:instrText xml:space="preserve"> PAGEREF _Toc456945915 \h </w:instrText>
            </w:r>
            <w:r>
              <w:rPr>
                <w:noProof/>
                <w:webHidden/>
              </w:rPr>
            </w:r>
            <w:r>
              <w:rPr>
                <w:noProof/>
                <w:webHidden/>
              </w:rPr>
              <w:fldChar w:fldCharType="separate"/>
            </w:r>
            <w:r w:rsidR="000C440D">
              <w:rPr>
                <w:noProof/>
                <w:webHidden/>
              </w:rPr>
              <w:t>51</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6" w:history="1">
            <w:r w:rsidRPr="001647A1">
              <w:rPr>
                <w:rStyle w:val="Hyperlink"/>
                <w:noProof/>
                <w:snapToGrid w:val="0"/>
                <w:w w:val="0"/>
                <w:lang w:val="en-US"/>
              </w:rPr>
              <w:t>5.2.2.2</w:t>
            </w:r>
            <w:r>
              <w:rPr>
                <w:rFonts w:asciiTheme="minorHAnsi" w:eastAsiaTheme="minorEastAsia" w:hAnsiTheme="minorHAnsi" w:cstheme="minorBidi"/>
                <w:noProof/>
                <w:lang w:eastAsia="id-ID"/>
              </w:rPr>
              <w:tab/>
            </w:r>
            <w:r w:rsidRPr="001647A1">
              <w:rPr>
                <w:rStyle w:val="Hyperlink"/>
                <w:noProof/>
                <w:lang w:val="en-US"/>
              </w:rPr>
              <w:t>Uji Coba Kecepatan Pendeteksian</w:t>
            </w:r>
            <w:r>
              <w:rPr>
                <w:noProof/>
                <w:webHidden/>
              </w:rPr>
              <w:tab/>
            </w:r>
            <w:r>
              <w:rPr>
                <w:noProof/>
                <w:webHidden/>
              </w:rPr>
              <w:fldChar w:fldCharType="begin"/>
            </w:r>
            <w:r>
              <w:rPr>
                <w:noProof/>
                <w:webHidden/>
              </w:rPr>
              <w:instrText xml:space="preserve"> PAGEREF _Toc456945916 \h </w:instrText>
            </w:r>
            <w:r>
              <w:rPr>
                <w:noProof/>
                <w:webHidden/>
              </w:rPr>
            </w:r>
            <w:r>
              <w:rPr>
                <w:noProof/>
                <w:webHidden/>
              </w:rPr>
              <w:fldChar w:fldCharType="separate"/>
            </w:r>
            <w:r w:rsidR="000C440D">
              <w:rPr>
                <w:noProof/>
                <w:webHidden/>
              </w:rPr>
              <w:t>59</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7" w:history="1">
            <w:r w:rsidRPr="001647A1">
              <w:rPr>
                <w:rStyle w:val="Hyperlink"/>
                <w:noProof/>
                <w:snapToGrid w:val="0"/>
                <w:w w:val="0"/>
              </w:rPr>
              <w:t>5.2.2.3</w:t>
            </w:r>
            <w:r>
              <w:rPr>
                <w:rFonts w:asciiTheme="minorHAnsi" w:eastAsiaTheme="minorEastAsia" w:hAnsiTheme="minorHAnsi" w:cstheme="minorBidi"/>
                <w:noProof/>
                <w:lang w:eastAsia="id-ID"/>
              </w:rPr>
              <w:tab/>
            </w:r>
            <w:r w:rsidRPr="001647A1">
              <w:rPr>
                <w:rStyle w:val="Hyperlink"/>
                <w:noProof/>
                <w:lang w:val="en-US"/>
              </w:rPr>
              <w:t>Uji Coba Akurasi</w:t>
            </w:r>
            <w:r>
              <w:rPr>
                <w:noProof/>
                <w:webHidden/>
              </w:rPr>
              <w:tab/>
            </w:r>
            <w:r>
              <w:rPr>
                <w:noProof/>
                <w:webHidden/>
              </w:rPr>
              <w:fldChar w:fldCharType="begin"/>
            </w:r>
            <w:r>
              <w:rPr>
                <w:noProof/>
                <w:webHidden/>
              </w:rPr>
              <w:instrText xml:space="preserve"> PAGEREF _Toc456945917 \h </w:instrText>
            </w:r>
            <w:r>
              <w:rPr>
                <w:noProof/>
                <w:webHidden/>
              </w:rPr>
            </w:r>
            <w:r>
              <w:rPr>
                <w:noProof/>
                <w:webHidden/>
              </w:rPr>
              <w:fldChar w:fldCharType="separate"/>
            </w:r>
            <w:r w:rsidR="000C440D">
              <w:rPr>
                <w:noProof/>
                <w:webHidden/>
              </w:rPr>
              <w:t>60</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918" w:history="1">
            <w:r w:rsidRPr="001647A1">
              <w:rPr>
                <w:rStyle w:val="Hyperlink"/>
                <w:noProof/>
              </w:rPr>
              <w:t>BAB VI KESIMPULAN DAN SARAN</w:t>
            </w:r>
            <w:r>
              <w:rPr>
                <w:noProof/>
                <w:webHidden/>
              </w:rPr>
              <w:tab/>
            </w:r>
            <w:r>
              <w:rPr>
                <w:noProof/>
                <w:webHidden/>
              </w:rPr>
              <w:fldChar w:fldCharType="begin"/>
            </w:r>
            <w:r>
              <w:rPr>
                <w:noProof/>
                <w:webHidden/>
              </w:rPr>
              <w:instrText xml:space="preserve"> PAGEREF _Toc456945918 \h </w:instrText>
            </w:r>
            <w:r>
              <w:rPr>
                <w:noProof/>
                <w:webHidden/>
              </w:rPr>
            </w:r>
            <w:r>
              <w:rPr>
                <w:noProof/>
                <w:webHidden/>
              </w:rPr>
              <w:fldChar w:fldCharType="separate"/>
            </w:r>
            <w:r w:rsidR="000C440D">
              <w:rPr>
                <w:noProof/>
                <w:webHidden/>
              </w:rPr>
              <w:t>71</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0" w:history="1">
            <w:r w:rsidRPr="001647A1">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id-ID"/>
              </w:rPr>
              <w:tab/>
            </w:r>
            <w:r w:rsidRPr="001647A1">
              <w:rPr>
                <w:rStyle w:val="Hyperlink"/>
                <w:noProof/>
              </w:rPr>
              <w:t>Kesimpulan</w:t>
            </w:r>
            <w:r>
              <w:rPr>
                <w:noProof/>
                <w:webHidden/>
              </w:rPr>
              <w:tab/>
            </w:r>
            <w:r>
              <w:rPr>
                <w:noProof/>
                <w:webHidden/>
              </w:rPr>
              <w:fldChar w:fldCharType="begin"/>
            </w:r>
            <w:r>
              <w:rPr>
                <w:noProof/>
                <w:webHidden/>
              </w:rPr>
              <w:instrText xml:space="preserve"> PAGEREF _Toc456945920 \h </w:instrText>
            </w:r>
            <w:r>
              <w:rPr>
                <w:noProof/>
                <w:webHidden/>
              </w:rPr>
            </w:r>
            <w:r>
              <w:rPr>
                <w:noProof/>
                <w:webHidden/>
              </w:rPr>
              <w:fldChar w:fldCharType="separate"/>
            </w:r>
            <w:r w:rsidR="000C440D">
              <w:rPr>
                <w:noProof/>
                <w:webHidden/>
              </w:rPr>
              <w:t>71</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1" w:history="1">
            <w:r w:rsidRPr="001647A1">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id-ID"/>
              </w:rPr>
              <w:tab/>
            </w:r>
            <w:r w:rsidRPr="001647A1">
              <w:rPr>
                <w:rStyle w:val="Hyperlink"/>
                <w:noProof/>
              </w:rPr>
              <w:t>Saran</w:t>
            </w:r>
            <w:r>
              <w:rPr>
                <w:noProof/>
                <w:webHidden/>
              </w:rPr>
              <w:tab/>
            </w:r>
            <w:r>
              <w:rPr>
                <w:noProof/>
                <w:webHidden/>
              </w:rPr>
              <w:fldChar w:fldCharType="begin"/>
            </w:r>
            <w:r>
              <w:rPr>
                <w:noProof/>
                <w:webHidden/>
              </w:rPr>
              <w:instrText xml:space="preserve"> PAGEREF _Toc456945921 \h </w:instrText>
            </w:r>
            <w:r>
              <w:rPr>
                <w:noProof/>
                <w:webHidden/>
              </w:rPr>
            </w:r>
            <w:r>
              <w:rPr>
                <w:noProof/>
                <w:webHidden/>
              </w:rPr>
              <w:fldChar w:fldCharType="separate"/>
            </w:r>
            <w:r w:rsidR="000C440D">
              <w:rPr>
                <w:noProof/>
                <w:webHidden/>
              </w:rPr>
              <w:t>71</w:t>
            </w:r>
            <w:r>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922" w:history="1">
            <w:r w:rsidRPr="001647A1">
              <w:rPr>
                <w:rStyle w:val="Hyperlink"/>
                <w:noProof/>
              </w:rPr>
              <w:t>DAFTAR PUSTAKA</w:t>
            </w:r>
            <w:r>
              <w:rPr>
                <w:noProof/>
                <w:webHidden/>
              </w:rPr>
              <w:tab/>
            </w:r>
            <w:r>
              <w:rPr>
                <w:noProof/>
                <w:webHidden/>
              </w:rPr>
              <w:fldChar w:fldCharType="begin"/>
            </w:r>
            <w:r>
              <w:rPr>
                <w:noProof/>
                <w:webHidden/>
              </w:rPr>
              <w:instrText xml:space="preserve"> PAGEREF _Toc456945922 \h </w:instrText>
            </w:r>
            <w:r>
              <w:rPr>
                <w:noProof/>
                <w:webHidden/>
              </w:rPr>
            </w:r>
            <w:r>
              <w:rPr>
                <w:noProof/>
                <w:webHidden/>
              </w:rPr>
              <w:fldChar w:fldCharType="separate"/>
            </w:r>
            <w:r w:rsidR="000C440D">
              <w:rPr>
                <w:noProof/>
                <w:webHidden/>
              </w:rPr>
              <w:t>73</w:t>
            </w:r>
            <w:r>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923" w:history="1">
            <w:r w:rsidRPr="001647A1">
              <w:rPr>
                <w:rStyle w:val="Hyperlink"/>
                <w:noProof/>
              </w:rPr>
              <w:t>LAMPIRAN</w:t>
            </w:r>
            <w:r>
              <w:rPr>
                <w:noProof/>
                <w:webHidden/>
              </w:rPr>
              <w:tab/>
            </w:r>
            <w:r>
              <w:rPr>
                <w:noProof/>
                <w:webHidden/>
              </w:rPr>
              <w:fldChar w:fldCharType="begin"/>
            </w:r>
            <w:r>
              <w:rPr>
                <w:noProof/>
                <w:webHidden/>
              </w:rPr>
              <w:instrText xml:space="preserve"> PAGEREF _Toc456945923 \h </w:instrText>
            </w:r>
            <w:r>
              <w:rPr>
                <w:noProof/>
                <w:webHidden/>
              </w:rPr>
            </w:r>
            <w:r>
              <w:rPr>
                <w:noProof/>
                <w:webHidden/>
              </w:rPr>
              <w:fldChar w:fldCharType="separate"/>
            </w:r>
            <w:r w:rsidR="000C440D">
              <w:rPr>
                <w:noProof/>
                <w:webHidden/>
              </w:rPr>
              <w:t>75</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4" w:history="1">
            <w:r w:rsidRPr="001647A1">
              <w:rPr>
                <w:rStyle w:val="Hyperlink"/>
                <w:noProof/>
                <w:lang w:val="en-US"/>
              </w:rPr>
              <w:t>A.</w:t>
            </w:r>
            <w:r>
              <w:rPr>
                <w:rFonts w:asciiTheme="minorHAnsi" w:eastAsiaTheme="minorEastAsia" w:hAnsiTheme="minorHAnsi" w:cstheme="minorBidi"/>
                <w:noProof/>
                <w:lang w:eastAsia="id-ID"/>
              </w:rPr>
              <w:tab/>
            </w:r>
            <w:r w:rsidRPr="001647A1">
              <w:rPr>
                <w:rStyle w:val="Hyperlink"/>
                <w:noProof/>
                <w:lang w:val="en-US"/>
              </w:rPr>
              <w:t>Kode Sumber</w:t>
            </w:r>
            <w:r>
              <w:rPr>
                <w:noProof/>
                <w:webHidden/>
              </w:rPr>
              <w:tab/>
            </w:r>
            <w:r>
              <w:rPr>
                <w:noProof/>
                <w:webHidden/>
              </w:rPr>
              <w:fldChar w:fldCharType="begin"/>
            </w:r>
            <w:r>
              <w:rPr>
                <w:noProof/>
                <w:webHidden/>
              </w:rPr>
              <w:instrText xml:space="preserve"> PAGEREF _Toc456945924 \h </w:instrText>
            </w:r>
            <w:r>
              <w:rPr>
                <w:noProof/>
                <w:webHidden/>
              </w:rPr>
            </w:r>
            <w:r>
              <w:rPr>
                <w:noProof/>
                <w:webHidden/>
              </w:rPr>
              <w:fldChar w:fldCharType="separate"/>
            </w:r>
            <w:r w:rsidR="000C440D">
              <w:rPr>
                <w:noProof/>
                <w:webHidden/>
              </w:rPr>
              <w:t>75</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5" w:history="1">
            <w:r w:rsidRPr="001647A1">
              <w:rPr>
                <w:rStyle w:val="Hyperlink"/>
                <w:noProof/>
              </w:rPr>
              <w:t>A.1.</w:t>
            </w:r>
            <w:r>
              <w:rPr>
                <w:rFonts w:asciiTheme="minorHAnsi" w:eastAsiaTheme="minorEastAsia" w:hAnsiTheme="minorHAnsi" w:cstheme="minorBidi"/>
                <w:noProof/>
                <w:lang w:eastAsia="id-ID"/>
              </w:rPr>
              <w:tab/>
            </w:r>
            <w:r w:rsidRPr="001647A1">
              <w:rPr>
                <w:rStyle w:val="Hyperlink"/>
                <w:noProof/>
                <w:lang w:val="en-US"/>
              </w:rPr>
              <w:t>Kode Sumber Proses Rekonstruksi Paket Data</w:t>
            </w:r>
            <w:r>
              <w:rPr>
                <w:noProof/>
                <w:webHidden/>
              </w:rPr>
              <w:tab/>
            </w:r>
            <w:r>
              <w:rPr>
                <w:noProof/>
                <w:webHidden/>
              </w:rPr>
              <w:fldChar w:fldCharType="begin"/>
            </w:r>
            <w:r>
              <w:rPr>
                <w:noProof/>
                <w:webHidden/>
              </w:rPr>
              <w:instrText xml:space="preserve"> PAGEREF _Toc456945925 \h </w:instrText>
            </w:r>
            <w:r>
              <w:rPr>
                <w:noProof/>
                <w:webHidden/>
              </w:rPr>
            </w:r>
            <w:r>
              <w:rPr>
                <w:noProof/>
                <w:webHidden/>
              </w:rPr>
              <w:fldChar w:fldCharType="separate"/>
            </w:r>
            <w:r w:rsidR="000C440D">
              <w:rPr>
                <w:noProof/>
                <w:webHidden/>
              </w:rPr>
              <w:t>75</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6" w:history="1">
            <w:r w:rsidRPr="001647A1">
              <w:rPr>
                <w:rStyle w:val="Hyperlink"/>
                <w:noProof/>
              </w:rPr>
              <w:t>A.2.</w:t>
            </w:r>
            <w:r>
              <w:rPr>
                <w:rFonts w:asciiTheme="minorHAnsi" w:eastAsiaTheme="minorEastAsia" w:hAnsiTheme="minorHAnsi" w:cstheme="minorBidi"/>
                <w:noProof/>
                <w:lang w:eastAsia="id-ID"/>
              </w:rPr>
              <w:tab/>
            </w:r>
            <w:r w:rsidRPr="001647A1">
              <w:rPr>
                <w:rStyle w:val="Hyperlink"/>
                <w:noProof/>
                <w:lang w:val="en-US"/>
              </w:rPr>
              <w:t>Kode Sumber Proses Penggunaan Metodel N-Gram</w:t>
            </w:r>
            <w:r>
              <w:rPr>
                <w:noProof/>
                <w:webHidden/>
              </w:rPr>
              <w:tab/>
            </w:r>
            <w:r>
              <w:rPr>
                <w:noProof/>
                <w:webHidden/>
              </w:rPr>
              <w:fldChar w:fldCharType="begin"/>
            </w:r>
            <w:r>
              <w:rPr>
                <w:noProof/>
                <w:webHidden/>
              </w:rPr>
              <w:instrText xml:space="preserve"> PAGEREF _Toc456945926 \h </w:instrText>
            </w:r>
            <w:r>
              <w:rPr>
                <w:noProof/>
                <w:webHidden/>
              </w:rPr>
            </w:r>
            <w:r>
              <w:rPr>
                <w:noProof/>
                <w:webHidden/>
              </w:rPr>
              <w:fldChar w:fldCharType="separate"/>
            </w:r>
            <w:r w:rsidR="000C440D">
              <w:rPr>
                <w:noProof/>
                <w:webHidden/>
              </w:rPr>
              <w:t>81</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7" w:history="1">
            <w:r w:rsidRPr="001647A1">
              <w:rPr>
                <w:rStyle w:val="Hyperlink"/>
                <w:noProof/>
              </w:rPr>
              <w:t>A.3.</w:t>
            </w:r>
            <w:r>
              <w:rPr>
                <w:rFonts w:asciiTheme="minorHAnsi" w:eastAsiaTheme="minorEastAsia" w:hAnsiTheme="minorHAnsi" w:cstheme="minorBidi"/>
                <w:noProof/>
                <w:lang w:eastAsia="id-ID"/>
              </w:rPr>
              <w:tab/>
            </w:r>
            <w:r w:rsidRPr="001647A1">
              <w:rPr>
                <w:rStyle w:val="Hyperlink"/>
                <w:noProof/>
                <w:lang w:val="en-US"/>
              </w:rPr>
              <w:t>Kode Sumber Proses Perancangan Model Data Training</w:t>
            </w:r>
            <w:r>
              <w:rPr>
                <w:noProof/>
                <w:webHidden/>
              </w:rPr>
              <w:tab/>
            </w:r>
            <w:r>
              <w:rPr>
                <w:noProof/>
                <w:webHidden/>
              </w:rPr>
              <w:fldChar w:fldCharType="begin"/>
            </w:r>
            <w:r>
              <w:rPr>
                <w:noProof/>
                <w:webHidden/>
              </w:rPr>
              <w:instrText xml:space="preserve"> PAGEREF _Toc456945927 \h </w:instrText>
            </w:r>
            <w:r>
              <w:rPr>
                <w:noProof/>
                <w:webHidden/>
              </w:rPr>
            </w:r>
            <w:r>
              <w:rPr>
                <w:noProof/>
                <w:webHidden/>
              </w:rPr>
              <w:fldChar w:fldCharType="separate"/>
            </w:r>
            <w:r w:rsidR="000C440D">
              <w:rPr>
                <w:noProof/>
                <w:webHidden/>
              </w:rPr>
              <w:t>82</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8" w:history="1">
            <w:r w:rsidRPr="001647A1">
              <w:rPr>
                <w:rStyle w:val="Hyperlink"/>
                <w:noProof/>
              </w:rPr>
              <w:t>A.4.</w:t>
            </w:r>
            <w:r>
              <w:rPr>
                <w:rFonts w:asciiTheme="minorHAnsi" w:eastAsiaTheme="minorEastAsia" w:hAnsiTheme="minorHAnsi" w:cstheme="minorBidi"/>
                <w:noProof/>
                <w:lang w:eastAsia="id-ID"/>
              </w:rPr>
              <w:tab/>
            </w:r>
            <w:r w:rsidRPr="001647A1">
              <w:rPr>
                <w:rStyle w:val="Hyperlink"/>
                <w:noProof/>
                <w:lang w:val="en-US"/>
              </w:rPr>
              <w:t>Kode Sumber Sniffing</w:t>
            </w:r>
            <w:r>
              <w:rPr>
                <w:noProof/>
                <w:webHidden/>
              </w:rPr>
              <w:tab/>
            </w:r>
            <w:r>
              <w:rPr>
                <w:noProof/>
                <w:webHidden/>
              </w:rPr>
              <w:fldChar w:fldCharType="begin"/>
            </w:r>
            <w:r>
              <w:rPr>
                <w:noProof/>
                <w:webHidden/>
              </w:rPr>
              <w:instrText xml:space="preserve"> PAGEREF _Toc456945928 \h </w:instrText>
            </w:r>
            <w:r>
              <w:rPr>
                <w:noProof/>
                <w:webHidden/>
              </w:rPr>
            </w:r>
            <w:r>
              <w:rPr>
                <w:noProof/>
                <w:webHidden/>
              </w:rPr>
              <w:fldChar w:fldCharType="separate"/>
            </w:r>
            <w:r w:rsidR="000C440D">
              <w:rPr>
                <w:noProof/>
                <w:webHidden/>
              </w:rPr>
              <w:t>86</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9" w:history="1">
            <w:r w:rsidRPr="001647A1">
              <w:rPr>
                <w:rStyle w:val="Hyperlink"/>
                <w:noProof/>
              </w:rPr>
              <w:t>A.5.</w:t>
            </w:r>
            <w:r>
              <w:rPr>
                <w:rFonts w:asciiTheme="minorHAnsi" w:eastAsiaTheme="minorEastAsia" w:hAnsiTheme="minorHAnsi" w:cstheme="minorBidi"/>
                <w:noProof/>
                <w:lang w:eastAsia="id-ID"/>
              </w:rPr>
              <w:tab/>
            </w:r>
            <w:r w:rsidRPr="001647A1">
              <w:rPr>
                <w:rStyle w:val="Hyperlink"/>
                <w:noProof/>
                <w:lang w:val="en-US"/>
              </w:rPr>
              <w:t>Kode Sumber Proses Penggunaan Metode Mahalanobis Distance</w:t>
            </w:r>
            <w:r>
              <w:rPr>
                <w:noProof/>
                <w:webHidden/>
              </w:rPr>
              <w:tab/>
            </w:r>
            <w:r>
              <w:rPr>
                <w:noProof/>
                <w:webHidden/>
              </w:rPr>
              <w:fldChar w:fldCharType="begin"/>
            </w:r>
            <w:r>
              <w:rPr>
                <w:noProof/>
                <w:webHidden/>
              </w:rPr>
              <w:instrText xml:space="preserve"> PAGEREF _Toc456945929 \h </w:instrText>
            </w:r>
            <w:r>
              <w:rPr>
                <w:noProof/>
                <w:webHidden/>
              </w:rPr>
            </w:r>
            <w:r>
              <w:rPr>
                <w:noProof/>
                <w:webHidden/>
              </w:rPr>
              <w:fldChar w:fldCharType="separate"/>
            </w:r>
            <w:r w:rsidR="000C440D">
              <w:rPr>
                <w:noProof/>
                <w:webHidden/>
              </w:rPr>
              <w:t>89</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30" w:history="1">
            <w:r w:rsidRPr="001647A1">
              <w:rPr>
                <w:rStyle w:val="Hyperlink"/>
                <w:noProof/>
              </w:rPr>
              <w:t>A.6.</w:t>
            </w:r>
            <w:r>
              <w:rPr>
                <w:rFonts w:asciiTheme="minorHAnsi" w:eastAsiaTheme="minorEastAsia" w:hAnsiTheme="minorHAnsi" w:cstheme="minorBidi"/>
                <w:noProof/>
                <w:lang w:eastAsia="id-ID"/>
              </w:rPr>
              <w:tab/>
            </w:r>
            <w:r w:rsidRPr="001647A1">
              <w:rPr>
                <w:rStyle w:val="Hyperlink"/>
                <w:noProof/>
                <w:lang w:val="en-US"/>
              </w:rPr>
              <w:t>Kode Sumber Proses Pendeteksian Serangan</w:t>
            </w:r>
            <w:r>
              <w:rPr>
                <w:noProof/>
                <w:webHidden/>
              </w:rPr>
              <w:tab/>
            </w:r>
            <w:r>
              <w:rPr>
                <w:noProof/>
                <w:webHidden/>
              </w:rPr>
              <w:fldChar w:fldCharType="begin"/>
            </w:r>
            <w:r>
              <w:rPr>
                <w:noProof/>
                <w:webHidden/>
              </w:rPr>
              <w:instrText xml:space="preserve"> PAGEREF _Toc456945930 \h </w:instrText>
            </w:r>
            <w:r>
              <w:rPr>
                <w:noProof/>
                <w:webHidden/>
              </w:rPr>
            </w:r>
            <w:r>
              <w:rPr>
                <w:noProof/>
                <w:webHidden/>
              </w:rPr>
              <w:fldChar w:fldCharType="separate"/>
            </w:r>
            <w:r w:rsidR="000C440D">
              <w:rPr>
                <w:noProof/>
                <w:webHidden/>
              </w:rPr>
              <w:t>90</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31" w:history="1">
            <w:r w:rsidRPr="001647A1">
              <w:rPr>
                <w:rStyle w:val="Hyperlink"/>
                <w:rFonts w:eastAsia="PMingLiU" w:cs="Arial"/>
                <w:noProof/>
                <w:kern w:val="32"/>
                <w:lang w:eastAsia="en-US"/>
              </w:rPr>
              <w:t>A.7.</w:t>
            </w:r>
            <w:r>
              <w:rPr>
                <w:rFonts w:asciiTheme="minorHAnsi" w:eastAsiaTheme="minorEastAsia" w:hAnsiTheme="minorHAnsi" w:cstheme="minorBidi"/>
                <w:noProof/>
                <w:lang w:eastAsia="id-ID"/>
              </w:rPr>
              <w:tab/>
            </w:r>
            <w:r w:rsidRPr="001647A1">
              <w:rPr>
                <w:rStyle w:val="Hyperlink"/>
                <w:noProof/>
                <w:lang w:val="en-US"/>
              </w:rPr>
              <w:t>Kode Sumber Proses Incremental Learning</w:t>
            </w:r>
            <w:r>
              <w:rPr>
                <w:noProof/>
                <w:webHidden/>
              </w:rPr>
              <w:tab/>
            </w:r>
            <w:r>
              <w:rPr>
                <w:noProof/>
                <w:webHidden/>
              </w:rPr>
              <w:fldChar w:fldCharType="begin"/>
            </w:r>
            <w:r>
              <w:rPr>
                <w:noProof/>
                <w:webHidden/>
              </w:rPr>
              <w:instrText xml:space="preserve"> PAGEREF _Toc456945931 \h </w:instrText>
            </w:r>
            <w:r>
              <w:rPr>
                <w:noProof/>
                <w:webHidden/>
              </w:rPr>
            </w:r>
            <w:r>
              <w:rPr>
                <w:noProof/>
                <w:webHidden/>
              </w:rPr>
              <w:fldChar w:fldCharType="separate"/>
            </w:r>
            <w:r w:rsidR="000C440D">
              <w:rPr>
                <w:noProof/>
                <w:webHidden/>
              </w:rPr>
              <w:t>94</w:t>
            </w:r>
            <w:r>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932" w:history="1">
            <w:r w:rsidRPr="001647A1">
              <w:rPr>
                <w:rStyle w:val="Hyperlink"/>
                <w:noProof/>
              </w:rPr>
              <w:t>BIODATA PENULIS</w:t>
            </w:r>
            <w:r>
              <w:rPr>
                <w:noProof/>
                <w:webHidden/>
              </w:rPr>
              <w:tab/>
            </w:r>
            <w:r>
              <w:rPr>
                <w:noProof/>
                <w:webHidden/>
              </w:rPr>
              <w:fldChar w:fldCharType="begin"/>
            </w:r>
            <w:r>
              <w:rPr>
                <w:noProof/>
                <w:webHidden/>
              </w:rPr>
              <w:instrText xml:space="preserve"> PAGEREF _Toc456945932 \h </w:instrText>
            </w:r>
            <w:r>
              <w:rPr>
                <w:noProof/>
                <w:webHidden/>
              </w:rPr>
            </w:r>
            <w:r>
              <w:rPr>
                <w:noProof/>
                <w:webHidden/>
              </w:rPr>
              <w:fldChar w:fldCharType="separate"/>
            </w:r>
            <w:r w:rsidR="000C440D">
              <w:rPr>
                <w:noProof/>
                <w:webHidden/>
              </w:rPr>
              <w:t>97</w:t>
            </w:r>
            <w:r>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882206" w:rsidRDefault="002160A6" w:rsidP="0069493A">
      <w:pPr>
        <w:pStyle w:val="Heading1"/>
        <w:rPr>
          <w:noProof/>
        </w:rPr>
      </w:pPr>
      <w:bookmarkStart w:id="5" w:name="_Toc456945853"/>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_Toc456945933 \h </w:instrText>
      </w:r>
      <w:r>
        <w:rPr>
          <w:noProof/>
        </w:rPr>
      </w:r>
      <w:r>
        <w:rPr>
          <w:noProof/>
        </w:rPr>
        <w:fldChar w:fldCharType="separate"/>
      </w:r>
      <w:r w:rsidR="000C440D">
        <w:rPr>
          <w:noProof/>
        </w:rPr>
        <w:t>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E4DA9">
        <w:rPr>
          <w:i/>
          <w:noProof/>
        </w:rPr>
        <w:t>offline capture</w:t>
      </w:r>
      <w:r>
        <w:rPr>
          <w:noProof/>
        </w:rPr>
        <w:tab/>
      </w:r>
      <w:r>
        <w:rPr>
          <w:noProof/>
        </w:rPr>
        <w:fldChar w:fldCharType="begin"/>
      </w:r>
      <w:r>
        <w:rPr>
          <w:noProof/>
        </w:rPr>
        <w:instrText xml:space="preserve"> PAGEREF _Toc456945934 \h </w:instrText>
      </w:r>
      <w:r>
        <w:rPr>
          <w:noProof/>
        </w:rPr>
      </w:r>
      <w:r>
        <w:rPr>
          <w:noProof/>
        </w:rPr>
        <w:fldChar w:fldCharType="separate"/>
      </w:r>
      <w:r w:rsidR="000C440D">
        <w:rPr>
          <w:noProof/>
        </w:rPr>
        <w:t>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E4DA9">
        <w:rPr>
          <w:i/>
          <w:noProof/>
        </w:rPr>
        <w:t>offline capture</w:t>
      </w:r>
      <w:r>
        <w:rPr>
          <w:noProof/>
        </w:rPr>
        <w:tab/>
      </w:r>
      <w:r>
        <w:rPr>
          <w:noProof/>
        </w:rPr>
        <w:fldChar w:fldCharType="begin"/>
      </w:r>
      <w:r>
        <w:rPr>
          <w:noProof/>
        </w:rPr>
        <w:instrText xml:space="preserve"> PAGEREF _Toc456945935 \h </w:instrText>
      </w:r>
      <w:r>
        <w:rPr>
          <w:noProof/>
        </w:rPr>
      </w:r>
      <w:r>
        <w:rPr>
          <w:noProof/>
        </w:rPr>
        <w:fldChar w:fldCharType="separate"/>
      </w:r>
      <w:r w:rsidR="000C440D">
        <w:rPr>
          <w:noProof/>
        </w:rPr>
        <w:t>10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_Toc456945936 \h </w:instrText>
      </w:r>
      <w:r>
        <w:rPr>
          <w:noProof/>
        </w:rPr>
      </w:r>
      <w:r>
        <w:rPr>
          <w:noProof/>
        </w:rPr>
        <w:fldChar w:fldCharType="separate"/>
      </w:r>
      <w:r w:rsidR="000C440D">
        <w:rPr>
          <w:noProof/>
        </w:rPr>
        <w:t>16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3.1</w:t>
      </w:r>
      <w:r w:rsidRPr="00BE4DA9">
        <w:rPr>
          <w:noProof/>
          <w:lang w:val="en-US"/>
        </w:rPr>
        <w:t xml:space="preserve"> Diagram Alir kerja sistem secara umum</w:t>
      </w:r>
      <w:r>
        <w:rPr>
          <w:noProof/>
        </w:rPr>
        <w:tab/>
      </w:r>
      <w:r>
        <w:rPr>
          <w:noProof/>
        </w:rPr>
        <w:fldChar w:fldCharType="begin"/>
      </w:r>
      <w:r>
        <w:rPr>
          <w:noProof/>
        </w:rPr>
        <w:instrText xml:space="preserve"> PAGEREF _Toc456945937 \h </w:instrText>
      </w:r>
      <w:r>
        <w:rPr>
          <w:noProof/>
        </w:rPr>
      </w:r>
      <w:r>
        <w:rPr>
          <w:noProof/>
        </w:rPr>
        <w:fldChar w:fldCharType="separate"/>
      </w:r>
      <w:r w:rsidR="000C440D">
        <w:rPr>
          <w:noProof/>
        </w:rPr>
        <w:t>21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3.2</w:t>
      </w:r>
      <w:r w:rsidRPr="00BE4DA9">
        <w:rPr>
          <w:noProof/>
          <w:lang w:val="en-US"/>
        </w:rPr>
        <w:t xml:space="preserve"> Topologi jaringan yang akan digunakan</w:t>
      </w:r>
      <w:r>
        <w:rPr>
          <w:noProof/>
        </w:rPr>
        <w:tab/>
      </w:r>
      <w:r>
        <w:rPr>
          <w:noProof/>
        </w:rPr>
        <w:fldChar w:fldCharType="begin"/>
      </w:r>
      <w:r>
        <w:rPr>
          <w:noProof/>
        </w:rPr>
        <w:instrText xml:space="preserve"> PAGEREF _Toc456945938 \h </w:instrText>
      </w:r>
      <w:r>
        <w:rPr>
          <w:noProof/>
        </w:rPr>
      </w:r>
      <w:r>
        <w:rPr>
          <w:noProof/>
        </w:rPr>
        <w:fldChar w:fldCharType="separate"/>
      </w:r>
      <w:r w:rsidR="000C440D">
        <w:rPr>
          <w:noProof/>
        </w:rPr>
        <w:t>22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3.3</w:t>
      </w:r>
      <w:r w:rsidRPr="00BE4DA9">
        <w:rPr>
          <w:noProof/>
          <w:lang w:val="en-US"/>
        </w:rPr>
        <w:t xml:space="preserve"> Proses training data set</w:t>
      </w:r>
      <w:r>
        <w:rPr>
          <w:noProof/>
        </w:rPr>
        <w:tab/>
      </w:r>
      <w:r>
        <w:rPr>
          <w:noProof/>
        </w:rPr>
        <w:fldChar w:fldCharType="begin"/>
      </w:r>
      <w:r>
        <w:rPr>
          <w:noProof/>
        </w:rPr>
        <w:instrText xml:space="preserve"> PAGEREF _Toc456945939 \h </w:instrText>
      </w:r>
      <w:r>
        <w:rPr>
          <w:noProof/>
        </w:rPr>
      </w:r>
      <w:r>
        <w:rPr>
          <w:noProof/>
        </w:rPr>
        <w:fldChar w:fldCharType="separate"/>
      </w:r>
      <w:r w:rsidR="000C440D">
        <w:rPr>
          <w:noProof/>
        </w:rPr>
        <w:t>23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3.4</w:t>
      </w:r>
      <w:r w:rsidRPr="00BE4DA9">
        <w:rPr>
          <w:noProof/>
          <w:lang w:val="en-US"/>
        </w:rPr>
        <w:t xml:space="preserve"> Proses </w:t>
      </w:r>
      <w:r w:rsidRPr="00BE4DA9">
        <w:rPr>
          <w:i/>
          <w:noProof/>
          <w:lang w:val="en-US"/>
        </w:rPr>
        <w:t>sniffing</w:t>
      </w:r>
      <w:r>
        <w:rPr>
          <w:noProof/>
        </w:rPr>
        <w:tab/>
      </w:r>
      <w:r>
        <w:rPr>
          <w:noProof/>
        </w:rPr>
        <w:fldChar w:fldCharType="begin"/>
      </w:r>
      <w:r>
        <w:rPr>
          <w:noProof/>
        </w:rPr>
        <w:instrText xml:space="preserve"> PAGEREF _Toc456945940 \h </w:instrText>
      </w:r>
      <w:r>
        <w:rPr>
          <w:noProof/>
        </w:rPr>
      </w:r>
      <w:r>
        <w:rPr>
          <w:noProof/>
        </w:rPr>
        <w:fldChar w:fldCharType="separate"/>
      </w:r>
      <w:r w:rsidR="000C440D">
        <w:rPr>
          <w:noProof/>
        </w:rPr>
        <w:t>24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3.5</w:t>
      </w:r>
      <w:r w:rsidRPr="00BE4DA9">
        <w:rPr>
          <w:noProof/>
          <w:lang w:val="en-US"/>
        </w:rPr>
        <w:t xml:space="preserve"> Proses Identifikasi Intrusi</w:t>
      </w:r>
      <w:r>
        <w:rPr>
          <w:noProof/>
        </w:rPr>
        <w:tab/>
      </w:r>
      <w:r>
        <w:rPr>
          <w:noProof/>
        </w:rPr>
        <w:fldChar w:fldCharType="begin"/>
      </w:r>
      <w:r>
        <w:rPr>
          <w:noProof/>
        </w:rPr>
        <w:instrText xml:space="preserve"> PAGEREF _Toc456945941 \h </w:instrText>
      </w:r>
      <w:r>
        <w:rPr>
          <w:noProof/>
        </w:rPr>
      </w:r>
      <w:r>
        <w:rPr>
          <w:noProof/>
        </w:rPr>
        <w:fldChar w:fldCharType="separate"/>
      </w:r>
      <w:r w:rsidR="000C440D">
        <w:rPr>
          <w:noProof/>
        </w:rPr>
        <w:t>25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3.6</w:t>
      </w:r>
      <w:r w:rsidRPr="00BE4DA9">
        <w:rPr>
          <w:noProof/>
          <w:lang w:val="en-US"/>
        </w:rPr>
        <w:t xml:space="preserve"> Contoh </w:t>
      </w:r>
      <w:r w:rsidRPr="00BE4DA9">
        <w:rPr>
          <w:i/>
          <w:noProof/>
          <w:lang w:val="en-US"/>
        </w:rPr>
        <w:t>file</w:t>
      </w:r>
      <w:r w:rsidRPr="00BE4DA9">
        <w:rPr>
          <w:noProof/>
          <w:lang w:val="en-US"/>
        </w:rPr>
        <w:t xml:space="preserve"> konfigurasi</w:t>
      </w:r>
      <w:r>
        <w:rPr>
          <w:noProof/>
        </w:rPr>
        <w:tab/>
      </w:r>
      <w:r>
        <w:rPr>
          <w:noProof/>
        </w:rPr>
        <w:fldChar w:fldCharType="begin"/>
      </w:r>
      <w:r>
        <w:rPr>
          <w:noProof/>
        </w:rPr>
        <w:instrText xml:space="preserve"> PAGEREF _Toc456945942 \h </w:instrText>
      </w:r>
      <w:r>
        <w:rPr>
          <w:noProof/>
        </w:rPr>
      </w:r>
      <w:r>
        <w:rPr>
          <w:noProof/>
        </w:rPr>
        <w:fldChar w:fldCharType="separate"/>
      </w:r>
      <w:r w:rsidR="000C440D">
        <w:rPr>
          <w:noProof/>
        </w:rPr>
        <w:t>26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3.7</w:t>
      </w:r>
      <w:r w:rsidRPr="00BE4DA9">
        <w:rPr>
          <w:noProof/>
          <w:lang w:val="en-US"/>
        </w:rPr>
        <w:t xml:space="preserve"> Contoh log hasil luaran sistem</w:t>
      </w:r>
      <w:r>
        <w:rPr>
          <w:noProof/>
        </w:rPr>
        <w:tab/>
      </w:r>
      <w:r>
        <w:rPr>
          <w:noProof/>
        </w:rPr>
        <w:fldChar w:fldCharType="begin"/>
      </w:r>
      <w:r>
        <w:rPr>
          <w:noProof/>
        </w:rPr>
        <w:instrText xml:space="preserve"> PAGEREF _Toc456945943 \h </w:instrText>
      </w:r>
      <w:r>
        <w:rPr>
          <w:noProof/>
        </w:rPr>
      </w:r>
      <w:r>
        <w:rPr>
          <w:noProof/>
        </w:rPr>
        <w:fldChar w:fldCharType="separate"/>
      </w:r>
      <w:r w:rsidR="000C440D">
        <w:rPr>
          <w:noProof/>
        </w:rPr>
        <w:t>26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4.1</w:t>
      </w:r>
      <w:r w:rsidRPr="00BE4DA9">
        <w:rPr>
          <w:noProof/>
          <w:lang w:val="en-US"/>
        </w:rPr>
        <w:t xml:space="preserve"> </w:t>
      </w:r>
      <w:r w:rsidRPr="00BE4DA9">
        <w:rPr>
          <w:i/>
          <w:noProof/>
          <w:lang w:val="en-US"/>
        </w:rPr>
        <w:t>Pseudocode</w:t>
      </w:r>
      <w:r w:rsidRPr="00BE4DA9">
        <w:rPr>
          <w:noProof/>
          <w:lang w:val="en-US"/>
        </w:rPr>
        <w:t xml:space="preserve"> untuk Rekonstruksi paket data</w:t>
      </w:r>
      <w:r>
        <w:rPr>
          <w:noProof/>
        </w:rPr>
        <w:tab/>
      </w:r>
      <w:r>
        <w:rPr>
          <w:noProof/>
        </w:rPr>
        <w:fldChar w:fldCharType="begin"/>
      </w:r>
      <w:r>
        <w:rPr>
          <w:noProof/>
        </w:rPr>
        <w:instrText xml:space="preserve"> PAGEREF _Toc456945944 \h </w:instrText>
      </w:r>
      <w:r>
        <w:rPr>
          <w:noProof/>
        </w:rPr>
      </w:r>
      <w:r>
        <w:rPr>
          <w:noProof/>
        </w:rPr>
        <w:fldChar w:fldCharType="separate"/>
      </w:r>
      <w:r w:rsidR="000C440D">
        <w:rPr>
          <w:noProof/>
        </w:rPr>
        <w:t>30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4.2</w:t>
      </w:r>
      <w:r w:rsidRPr="00BE4DA9">
        <w:rPr>
          <w:noProof/>
          <w:lang w:val="en-US"/>
        </w:rPr>
        <w:t xml:space="preserve"> </w:t>
      </w:r>
      <w:r w:rsidRPr="00BE4DA9">
        <w:rPr>
          <w:i/>
          <w:noProof/>
          <w:lang w:val="en-US"/>
        </w:rPr>
        <w:t>Pseudocode</w:t>
      </w:r>
      <w:r w:rsidRPr="00BE4DA9">
        <w:rPr>
          <w:noProof/>
          <w:lang w:val="en-US"/>
        </w:rPr>
        <w:t xml:space="preserve"> untuk menghitung N-Gram paket  data</w:t>
      </w:r>
      <w:r>
        <w:rPr>
          <w:noProof/>
        </w:rPr>
        <w:tab/>
      </w:r>
      <w:r>
        <w:rPr>
          <w:noProof/>
        </w:rPr>
        <w:fldChar w:fldCharType="begin"/>
      </w:r>
      <w:r>
        <w:rPr>
          <w:noProof/>
        </w:rPr>
        <w:instrText xml:space="preserve"> PAGEREF _Toc456945945 \h </w:instrText>
      </w:r>
      <w:r>
        <w:rPr>
          <w:noProof/>
        </w:rPr>
      </w:r>
      <w:r>
        <w:rPr>
          <w:noProof/>
        </w:rPr>
        <w:fldChar w:fldCharType="separate"/>
      </w:r>
      <w:r w:rsidR="000C440D">
        <w:rPr>
          <w:noProof/>
        </w:rPr>
        <w:t>30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4.3</w:t>
      </w:r>
      <w:r w:rsidRPr="00BE4DA9">
        <w:rPr>
          <w:noProof/>
          <w:lang w:val="en-US"/>
        </w:rPr>
        <w:t xml:space="preserve"> </w:t>
      </w:r>
      <w:r w:rsidRPr="00BE4DA9">
        <w:rPr>
          <w:i/>
          <w:noProof/>
          <w:lang w:val="en-US"/>
        </w:rPr>
        <w:t>Pseudocode</w:t>
      </w:r>
      <w:r w:rsidRPr="00BE4DA9">
        <w:rPr>
          <w:noProof/>
          <w:lang w:val="en-US"/>
        </w:rPr>
        <w:t xml:space="preserve"> untuk membuat model data </w:t>
      </w:r>
      <w:r w:rsidRPr="00BE4DA9">
        <w:rPr>
          <w:i/>
          <w:noProof/>
          <w:lang w:val="en-US"/>
        </w:rPr>
        <w:t>training</w:t>
      </w:r>
      <w:r>
        <w:rPr>
          <w:noProof/>
        </w:rPr>
        <w:tab/>
      </w:r>
      <w:r>
        <w:rPr>
          <w:noProof/>
        </w:rPr>
        <w:fldChar w:fldCharType="begin"/>
      </w:r>
      <w:r>
        <w:rPr>
          <w:noProof/>
        </w:rPr>
        <w:instrText xml:space="preserve"> PAGEREF _Toc456945946 \h </w:instrText>
      </w:r>
      <w:r>
        <w:rPr>
          <w:noProof/>
        </w:rPr>
      </w:r>
      <w:r>
        <w:rPr>
          <w:noProof/>
        </w:rPr>
        <w:fldChar w:fldCharType="separate"/>
      </w:r>
      <w:r w:rsidR="000C440D">
        <w:rPr>
          <w:noProof/>
        </w:rPr>
        <w:t>31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4.4</w:t>
      </w:r>
      <w:r w:rsidRPr="00BE4DA9">
        <w:rPr>
          <w:noProof/>
          <w:lang w:val="en-US"/>
        </w:rPr>
        <w:t xml:space="preserve"> </w:t>
      </w:r>
      <w:r w:rsidRPr="00BE4DA9">
        <w:rPr>
          <w:i/>
          <w:noProof/>
          <w:lang w:val="en-US"/>
        </w:rPr>
        <w:t>Pseudocode</w:t>
      </w:r>
      <w:r w:rsidRPr="00BE4DA9">
        <w:rPr>
          <w:noProof/>
          <w:lang w:val="en-US"/>
        </w:rPr>
        <w:t xml:space="preserve"> untuk </w:t>
      </w:r>
      <w:r w:rsidRPr="00BE4DA9">
        <w:rPr>
          <w:i/>
          <w:noProof/>
          <w:lang w:val="en-US"/>
        </w:rPr>
        <w:t>sniffer</w:t>
      </w:r>
      <w:r>
        <w:rPr>
          <w:noProof/>
        </w:rPr>
        <w:tab/>
      </w:r>
      <w:r>
        <w:rPr>
          <w:noProof/>
        </w:rPr>
        <w:fldChar w:fldCharType="begin"/>
      </w:r>
      <w:r>
        <w:rPr>
          <w:noProof/>
        </w:rPr>
        <w:instrText xml:space="preserve"> PAGEREF _Toc456945947 \h </w:instrText>
      </w:r>
      <w:r>
        <w:rPr>
          <w:noProof/>
        </w:rPr>
      </w:r>
      <w:r>
        <w:rPr>
          <w:noProof/>
        </w:rPr>
        <w:fldChar w:fldCharType="separate"/>
      </w:r>
      <w:r w:rsidR="000C440D">
        <w:rPr>
          <w:noProof/>
        </w:rPr>
        <w:t>32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4.5</w:t>
      </w:r>
      <w:r w:rsidRPr="00BE4DA9">
        <w:rPr>
          <w:noProof/>
          <w:lang w:val="en-US"/>
        </w:rPr>
        <w:t xml:space="preserve"> </w:t>
      </w:r>
      <w:r w:rsidRPr="00BE4DA9">
        <w:rPr>
          <w:i/>
          <w:noProof/>
          <w:lang w:val="en-US"/>
        </w:rPr>
        <w:t>Pseudocode</w:t>
      </w:r>
      <w:r w:rsidRPr="00BE4DA9">
        <w:rPr>
          <w:noProof/>
          <w:lang w:val="en-US"/>
        </w:rPr>
        <w:t xml:space="preserve"> penggunaan metode Mahalanobis Distance</w:t>
      </w:r>
      <w:r>
        <w:rPr>
          <w:noProof/>
        </w:rPr>
        <w:tab/>
      </w:r>
      <w:r>
        <w:rPr>
          <w:noProof/>
        </w:rPr>
        <w:fldChar w:fldCharType="begin"/>
      </w:r>
      <w:r>
        <w:rPr>
          <w:noProof/>
        </w:rPr>
        <w:instrText xml:space="preserve"> PAGEREF _Toc456945948 \h </w:instrText>
      </w:r>
      <w:r>
        <w:rPr>
          <w:noProof/>
        </w:rPr>
      </w:r>
      <w:r>
        <w:rPr>
          <w:noProof/>
        </w:rPr>
        <w:fldChar w:fldCharType="separate"/>
      </w:r>
      <w:r w:rsidR="000C440D">
        <w:rPr>
          <w:noProof/>
        </w:rPr>
        <w:t>33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4.6</w:t>
      </w:r>
      <w:r w:rsidRPr="00BE4DA9">
        <w:rPr>
          <w:noProof/>
          <w:lang w:val="en-US"/>
        </w:rPr>
        <w:t xml:space="preserve"> </w:t>
      </w:r>
      <w:r w:rsidRPr="00BE4DA9">
        <w:rPr>
          <w:i/>
          <w:noProof/>
          <w:lang w:val="en-US"/>
        </w:rPr>
        <w:t>Pseudocode</w:t>
      </w:r>
      <w:r w:rsidRPr="00BE4DA9">
        <w:rPr>
          <w:noProof/>
          <w:lang w:val="en-US"/>
        </w:rPr>
        <w:t xml:space="preserve"> untuk Pendeteksian Intrusi</w:t>
      </w:r>
      <w:r>
        <w:rPr>
          <w:noProof/>
        </w:rPr>
        <w:tab/>
      </w:r>
      <w:r>
        <w:rPr>
          <w:noProof/>
        </w:rPr>
        <w:fldChar w:fldCharType="begin"/>
      </w:r>
      <w:r>
        <w:rPr>
          <w:noProof/>
        </w:rPr>
        <w:instrText xml:space="preserve"> PAGEREF _Toc456945949 \h </w:instrText>
      </w:r>
      <w:r>
        <w:rPr>
          <w:noProof/>
        </w:rPr>
      </w:r>
      <w:r>
        <w:rPr>
          <w:noProof/>
        </w:rPr>
        <w:fldChar w:fldCharType="separate"/>
      </w:r>
      <w:r w:rsidR="000C440D">
        <w:rPr>
          <w:noProof/>
        </w:rPr>
        <w:t>33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4.7</w:t>
      </w:r>
      <w:r w:rsidRPr="00BE4DA9">
        <w:rPr>
          <w:noProof/>
          <w:lang w:val="en-US"/>
        </w:rPr>
        <w:t xml:space="preserve"> </w:t>
      </w:r>
      <w:r w:rsidRPr="00BE4DA9">
        <w:rPr>
          <w:i/>
          <w:noProof/>
          <w:lang w:val="en-US"/>
        </w:rPr>
        <w:t>Pseudocode</w:t>
      </w:r>
      <w:r w:rsidRPr="00BE4DA9">
        <w:rPr>
          <w:noProof/>
          <w:lang w:val="en-US"/>
        </w:rPr>
        <w:t xml:space="preserve"> untuk </w:t>
      </w:r>
      <w:r w:rsidRPr="00BE4DA9">
        <w:rPr>
          <w:i/>
          <w:noProof/>
          <w:lang w:val="en-US"/>
        </w:rPr>
        <w:t>Incremental Learning</w:t>
      </w:r>
      <w:r>
        <w:rPr>
          <w:noProof/>
        </w:rPr>
        <w:tab/>
      </w:r>
      <w:r>
        <w:rPr>
          <w:noProof/>
        </w:rPr>
        <w:fldChar w:fldCharType="begin"/>
      </w:r>
      <w:r>
        <w:rPr>
          <w:noProof/>
        </w:rPr>
        <w:instrText xml:space="preserve"> PAGEREF _Toc456945950 \h </w:instrText>
      </w:r>
      <w:r>
        <w:rPr>
          <w:noProof/>
        </w:rPr>
      </w:r>
      <w:r>
        <w:rPr>
          <w:noProof/>
        </w:rPr>
        <w:fldChar w:fldCharType="separate"/>
      </w:r>
      <w:r w:rsidR="000C440D">
        <w:rPr>
          <w:noProof/>
        </w:rPr>
        <w:t>34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w:t>
      </w:r>
      <w:r w:rsidRPr="00BE4DA9">
        <w:rPr>
          <w:noProof/>
          <w:lang w:val="en-US"/>
        </w:rPr>
        <w:t xml:space="preserve"> Luaran yang dihasilkan oleh komputer pengkases normal dengan IP:192.168.57.2</w:t>
      </w:r>
      <w:r>
        <w:rPr>
          <w:noProof/>
        </w:rPr>
        <w:tab/>
      </w:r>
      <w:r>
        <w:rPr>
          <w:noProof/>
        </w:rPr>
        <w:fldChar w:fldCharType="begin"/>
      </w:r>
      <w:r>
        <w:rPr>
          <w:noProof/>
        </w:rPr>
        <w:instrText xml:space="preserve"> PAGEREF _Toc456945951 \h </w:instrText>
      </w:r>
      <w:r>
        <w:rPr>
          <w:noProof/>
        </w:rPr>
      </w:r>
      <w:r>
        <w:rPr>
          <w:noProof/>
        </w:rPr>
        <w:fldChar w:fldCharType="separate"/>
      </w:r>
      <w:r w:rsidR="000C440D">
        <w:rPr>
          <w:noProof/>
        </w:rPr>
        <w:t>38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w:t>
      </w:r>
      <w:r w:rsidRPr="00BE4DA9">
        <w:rPr>
          <w:noProof/>
          <w:lang w:val="en-US"/>
        </w:rPr>
        <w:t xml:space="preserve"> Luaran yang dihasilkan oleh komputer penyerang dengan IP:192.168.57.3</w:t>
      </w:r>
      <w:r>
        <w:rPr>
          <w:noProof/>
        </w:rPr>
        <w:tab/>
      </w:r>
      <w:r>
        <w:rPr>
          <w:noProof/>
        </w:rPr>
        <w:fldChar w:fldCharType="begin"/>
      </w:r>
      <w:r>
        <w:rPr>
          <w:noProof/>
        </w:rPr>
        <w:instrText xml:space="preserve"> PAGEREF _Toc456945952 \h </w:instrText>
      </w:r>
      <w:r>
        <w:rPr>
          <w:noProof/>
        </w:rPr>
      </w:r>
      <w:r>
        <w:rPr>
          <w:noProof/>
        </w:rPr>
        <w:fldChar w:fldCharType="separate"/>
      </w:r>
      <w:r w:rsidR="000C440D">
        <w:rPr>
          <w:noProof/>
        </w:rPr>
        <w:t>39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5.3</w:t>
      </w:r>
      <w:r w:rsidRPr="00BE4DA9">
        <w:rPr>
          <w:noProof/>
          <w:lang w:val="en-US"/>
        </w:rPr>
        <w:t xml:space="preserve"> Potongan hasil paket data tanpa rekonstruksi</w:t>
      </w:r>
      <w:r>
        <w:rPr>
          <w:noProof/>
        </w:rPr>
        <w:tab/>
      </w:r>
      <w:r>
        <w:rPr>
          <w:noProof/>
        </w:rPr>
        <w:fldChar w:fldCharType="begin"/>
      </w:r>
      <w:r>
        <w:rPr>
          <w:noProof/>
        </w:rPr>
        <w:instrText xml:space="preserve"> PAGEREF _Toc456945953 \h </w:instrText>
      </w:r>
      <w:r>
        <w:rPr>
          <w:noProof/>
        </w:rPr>
      </w:r>
      <w:r>
        <w:rPr>
          <w:noProof/>
        </w:rPr>
        <w:fldChar w:fldCharType="separate"/>
      </w:r>
      <w:r w:rsidR="000C440D">
        <w:rPr>
          <w:noProof/>
        </w:rPr>
        <w:t>40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5.4</w:t>
      </w:r>
      <w:r w:rsidRPr="00BE4DA9">
        <w:rPr>
          <w:noProof/>
          <w:lang w:val="en-US"/>
        </w:rPr>
        <w:t xml:space="preserve"> Potongan hasil paket data setelah direkonstrutruksi</w:t>
      </w:r>
      <w:r>
        <w:rPr>
          <w:noProof/>
        </w:rPr>
        <w:tab/>
      </w:r>
      <w:r>
        <w:rPr>
          <w:noProof/>
        </w:rPr>
        <w:fldChar w:fldCharType="begin"/>
      </w:r>
      <w:r>
        <w:rPr>
          <w:noProof/>
        </w:rPr>
        <w:instrText xml:space="preserve"> PAGEREF _Toc456945954 \h </w:instrText>
      </w:r>
      <w:r>
        <w:rPr>
          <w:noProof/>
        </w:rPr>
      </w:r>
      <w:r>
        <w:rPr>
          <w:noProof/>
        </w:rPr>
        <w:fldChar w:fldCharType="separate"/>
      </w:r>
      <w:r w:rsidR="000C440D">
        <w:rPr>
          <w:noProof/>
        </w:rPr>
        <w:t>41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5.5</w:t>
      </w:r>
      <w:r w:rsidRPr="00BE4DA9">
        <w:rPr>
          <w:noProof/>
          <w:lang w:val="en-US"/>
        </w:rPr>
        <w:t xml:space="preserve"> Potongan hasil N-Gram paket data</w:t>
      </w:r>
      <w:r>
        <w:rPr>
          <w:noProof/>
        </w:rPr>
        <w:tab/>
      </w:r>
      <w:r>
        <w:rPr>
          <w:noProof/>
        </w:rPr>
        <w:fldChar w:fldCharType="begin"/>
      </w:r>
      <w:r>
        <w:rPr>
          <w:noProof/>
        </w:rPr>
        <w:instrText xml:space="preserve"> PAGEREF _Toc456945955 \h </w:instrText>
      </w:r>
      <w:r>
        <w:rPr>
          <w:noProof/>
        </w:rPr>
      </w:r>
      <w:r>
        <w:rPr>
          <w:noProof/>
        </w:rPr>
        <w:fldChar w:fldCharType="separate"/>
      </w:r>
      <w:r w:rsidR="000C440D">
        <w:rPr>
          <w:noProof/>
        </w:rPr>
        <w:t>42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5.6</w:t>
      </w:r>
      <w:r w:rsidRPr="00BE4DA9">
        <w:rPr>
          <w:noProof/>
          <w:lang w:val="en-US"/>
        </w:rPr>
        <w:t xml:space="preserve"> Potongan hasil model data </w:t>
      </w:r>
      <w:r w:rsidRPr="00BE4DA9">
        <w:rPr>
          <w:i/>
          <w:noProof/>
          <w:lang w:val="en-US"/>
        </w:rPr>
        <w:t>training</w:t>
      </w:r>
      <w:r>
        <w:rPr>
          <w:noProof/>
        </w:rPr>
        <w:tab/>
      </w:r>
      <w:r>
        <w:rPr>
          <w:noProof/>
        </w:rPr>
        <w:fldChar w:fldCharType="begin"/>
      </w:r>
      <w:r>
        <w:rPr>
          <w:noProof/>
        </w:rPr>
        <w:instrText xml:space="preserve"> PAGEREF _Toc456945956 \h </w:instrText>
      </w:r>
      <w:r>
        <w:rPr>
          <w:noProof/>
        </w:rPr>
      </w:r>
      <w:r>
        <w:rPr>
          <w:noProof/>
        </w:rPr>
        <w:fldChar w:fldCharType="separate"/>
      </w:r>
      <w:r w:rsidR="000C440D">
        <w:rPr>
          <w:noProof/>
        </w:rPr>
        <w:t>44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5.7</w:t>
      </w:r>
      <w:r w:rsidRPr="00BE4DA9">
        <w:rPr>
          <w:noProof/>
          <w:lang w:val="en-US"/>
        </w:rPr>
        <w:t xml:space="preserve"> Potongan hasil </w:t>
      </w:r>
      <w:r w:rsidRPr="00BE4DA9">
        <w:rPr>
          <w:i/>
          <w:noProof/>
          <w:lang w:val="en-US"/>
        </w:rPr>
        <w:t>sniffing</w:t>
      </w:r>
      <w:r>
        <w:rPr>
          <w:noProof/>
        </w:rPr>
        <w:tab/>
      </w:r>
      <w:r>
        <w:rPr>
          <w:noProof/>
        </w:rPr>
        <w:fldChar w:fldCharType="begin"/>
      </w:r>
      <w:r>
        <w:rPr>
          <w:noProof/>
        </w:rPr>
        <w:instrText xml:space="preserve"> PAGEREF _Toc456945957 \h </w:instrText>
      </w:r>
      <w:r>
        <w:rPr>
          <w:noProof/>
        </w:rPr>
      </w:r>
      <w:r>
        <w:rPr>
          <w:noProof/>
        </w:rPr>
        <w:fldChar w:fldCharType="separate"/>
      </w:r>
      <w:r w:rsidR="000C440D">
        <w:rPr>
          <w:noProof/>
        </w:rPr>
        <w:t>45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5.8</w:t>
      </w:r>
      <w:r w:rsidRPr="00BE4DA9">
        <w:rPr>
          <w:noProof/>
          <w:lang w:val="en-US"/>
        </w:rPr>
        <w:t xml:space="preserve"> Potongan hasil menghitung jarak mahalanobis</w:t>
      </w:r>
      <w:r>
        <w:rPr>
          <w:noProof/>
        </w:rPr>
        <w:tab/>
      </w:r>
      <w:r>
        <w:rPr>
          <w:noProof/>
        </w:rPr>
        <w:fldChar w:fldCharType="begin"/>
      </w:r>
      <w:r>
        <w:rPr>
          <w:noProof/>
        </w:rPr>
        <w:instrText xml:space="preserve"> PAGEREF _Toc456945958 \h </w:instrText>
      </w:r>
      <w:r>
        <w:rPr>
          <w:noProof/>
        </w:rPr>
      </w:r>
      <w:r>
        <w:rPr>
          <w:noProof/>
        </w:rPr>
        <w:fldChar w:fldCharType="separate"/>
      </w:r>
      <w:r w:rsidR="000C440D">
        <w:rPr>
          <w:noProof/>
        </w:rPr>
        <w:t>46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5.9</w:t>
      </w:r>
      <w:r w:rsidRPr="00BE4DA9">
        <w:rPr>
          <w:noProof/>
          <w:lang w:val="en-US"/>
        </w:rPr>
        <w:t xml:space="preserve"> Potongan hasil deteksi paket data normal dan paket data berupa intrusi</w:t>
      </w:r>
      <w:r>
        <w:rPr>
          <w:noProof/>
        </w:rPr>
        <w:tab/>
      </w:r>
      <w:r>
        <w:rPr>
          <w:noProof/>
        </w:rPr>
        <w:fldChar w:fldCharType="begin"/>
      </w:r>
      <w:r>
        <w:rPr>
          <w:noProof/>
        </w:rPr>
        <w:instrText xml:space="preserve"> PAGEREF _Toc456945959 \h </w:instrText>
      </w:r>
      <w:r>
        <w:rPr>
          <w:noProof/>
        </w:rPr>
      </w:r>
      <w:r>
        <w:rPr>
          <w:noProof/>
        </w:rPr>
        <w:fldChar w:fldCharType="separate"/>
      </w:r>
      <w:r w:rsidR="000C440D">
        <w:rPr>
          <w:noProof/>
        </w:rPr>
        <w:t>48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BE4DA9">
        <w:rPr>
          <w:noProof/>
          <w:lang w:val="en-US"/>
        </w:rPr>
        <w:t xml:space="preserve"> Potongan hasil data sebelum proses incremental learning</w:t>
      </w:r>
      <w:r>
        <w:rPr>
          <w:noProof/>
        </w:rPr>
        <w:tab/>
      </w:r>
      <w:r>
        <w:rPr>
          <w:noProof/>
        </w:rPr>
        <w:fldChar w:fldCharType="begin"/>
      </w:r>
      <w:r>
        <w:rPr>
          <w:noProof/>
        </w:rPr>
        <w:instrText xml:space="preserve"> PAGEREF _Toc456945960 \h </w:instrText>
      </w:r>
      <w:r>
        <w:rPr>
          <w:noProof/>
        </w:rPr>
      </w:r>
      <w:r>
        <w:rPr>
          <w:noProof/>
        </w:rPr>
        <w:fldChar w:fldCharType="separate"/>
      </w:r>
      <w:r w:rsidR="000C440D">
        <w:rPr>
          <w:noProof/>
        </w:rPr>
        <w:t>49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5.11</w:t>
      </w:r>
      <w:r w:rsidRPr="00BE4DA9">
        <w:rPr>
          <w:noProof/>
          <w:lang w:val="en-US"/>
        </w:rPr>
        <w:t xml:space="preserve"> Potongan hasil data setelah proses incremental learning</w:t>
      </w:r>
      <w:r>
        <w:rPr>
          <w:noProof/>
        </w:rPr>
        <w:tab/>
      </w:r>
      <w:r>
        <w:rPr>
          <w:noProof/>
        </w:rPr>
        <w:fldChar w:fldCharType="begin"/>
      </w:r>
      <w:r>
        <w:rPr>
          <w:noProof/>
        </w:rPr>
        <w:instrText xml:space="preserve"> PAGEREF _Toc456945961 \h </w:instrText>
      </w:r>
      <w:r>
        <w:rPr>
          <w:noProof/>
        </w:rPr>
      </w:r>
      <w:r>
        <w:rPr>
          <w:noProof/>
        </w:rPr>
        <w:fldChar w:fldCharType="separate"/>
      </w:r>
      <w:r w:rsidR="000C440D">
        <w:rPr>
          <w:noProof/>
        </w:rPr>
        <w:t>50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5.12</w:t>
      </w:r>
      <w:r w:rsidRPr="00BE4DA9">
        <w:rPr>
          <w:noProof/>
          <w:lang w:val="en-US"/>
        </w:rPr>
        <w:t xml:space="preserve"> HTOP CPU ketika sistem belum berjalan</w:t>
      </w:r>
      <w:r>
        <w:rPr>
          <w:noProof/>
        </w:rPr>
        <w:tab/>
      </w:r>
      <w:r>
        <w:rPr>
          <w:noProof/>
        </w:rPr>
        <w:fldChar w:fldCharType="begin"/>
      </w:r>
      <w:r>
        <w:rPr>
          <w:noProof/>
        </w:rPr>
        <w:instrText xml:space="preserve"> PAGEREF _Toc456945962 \h </w:instrText>
      </w:r>
      <w:r>
        <w:rPr>
          <w:noProof/>
        </w:rPr>
      </w:r>
      <w:r>
        <w:rPr>
          <w:noProof/>
        </w:rPr>
        <w:fldChar w:fldCharType="separate"/>
      </w:r>
      <w:r w:rsidR="000C440D">
        <w:rPr>
          <w:noProof/>
        </w:rPr>
        <w:t>51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5.13</w:t>
      </w:r>
      <w:r w:rsidRPr="00BE4DA9">
        <w:rPr>
          <w:noProof/>
          <w:lang w:val="en-US"/>
        </w:rPr>
        <w:t xml:space="preserve"> HTOP CPU ketika </w:t>
      </w:r>
      <w:r w:rsidRPr="00BE4DA9">
        <w:rPr>
          <w:i/>
          <w:noProof/>
          <w:lang w:val="en-US"/>
        </w:rPr>
        <w:t>training</w:t>
      </w:r>
      <w:r w:rsidRPr="00BE4DA9">
        <w:rPr>
          <w:noProof/>
          <w:lang w:val="en-US"/>
        </w:rPr>
        <w:t xml:space="preserve"> data</w:t>
      </w:r>
      <w:r>
        <w:rPr>
          <w:noProof/>
        </w:rPr>
        <w:t xml:space="preserve"> </w:t>
      </w:r>
      <w:r w:rsidRPr="00BE4DA9">
        <w:rPr>
          <w:noProof/>
          <w:lang w:val="en-US"/>
        </w:rPr>
        <w:t>set berjalan</w:t>
      </w:r>
      <w:r>
        <w:rPr>
          <w:noProof/>
        </w:rPr>
        <w:tab/>
      </w:r>
      <w:r>
        <w:rPr>
          <w:noProof/>
        </w:rPr>
        <w:fldChar w:fldCharType="begin"/>
      </w:r>
      <w:r>
        <w:rPr>
          <w:noProof/>
        </w:rPr>
        <w:instrText xml:space="preserve"> PAGEREF _Toc456945963 \h </w:instrText>
      </w:r>
      <w:r>
        <w:rPr>
          <w:noProof/>
        </w:rPr>
      </w:r>
      <w:r>
        <w:rPr>
          <w:noProof/>
        </w:rPr>
        <w:fldChar w:fldCharType="separate"/>
      </w:r>
      <w:r w:rsidR="000C440D">
        <w:rPr>
          <w:noProof/>
        </w:rPr>
        <w:t>51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5.14</w:t>
      </w:r>
      <w:r w:rsidRPr="00BE4DA9">
        <w:rPr>
          <w:noProof/>
          <w:lang w:val="en-US"/>
        </w:rPr>
        <w:t xml:space="preserve"> HTOP CPU ketika identifikasi berjalan</w:t>
      </w:r>
      <w:r>
        <w:rPr>
          <w:noProof/>
        </w:rPr>
        <w:tab/>
      </w:r>
      <w:r>
        <w:rPr>
          <w:noProof/>
        </w:rPr>
        <w:fldChar w:fldCharType="begin"/>
      </w:r>
      <w:r>
        <w:rPr>
          <w:noProof/>
        </w:rPr>
        <w:instrText xml:space="preserve"> PAGEREF _Toc456945964 \h </w:instrText>
      </w:r>
      <w:r>
        <w:rPr>
          <w:noProof/>
        </w:rPr>
      </w:r>
      <w:r>
        <w:rPr>
          <w:noProof/>
        </w:rPr>
        <w:fldChar w:fldCharType="separate"/>
      </w:r>
      <w:r w:rsidR="000C440D">
        <w:rPr>
          <w:noProof/>
        </w:rPr>
        <w:t>52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BE4DA9">
        <w:rPr>
          <w:noProof/>
          <w:lang w:val="en-US"/>
        </w:rPr>
        <w:t>asi</w:t>
      </w:r>
      <w:r>
        <w:rPr>
          <w:noProof/>
        </w:rPr>
        <w:t xml:space="preserve"> CPU</w:t>
      </w:r>
      <w:r>
        <w:rPr>
          <w:noProof/>
        </w:rPr>
        <w:tab/>
      </w:r>
      <w:r>
        <w:rPr>
          <w:noProof/>
        </w:rPr>
        <w:fldChar w:fldCharType="begin"/>
      </w:r>
      <w:r>
        <w:rPr>
          <w:noProof/>
        </w:rPr>
        <w:instrText xml:space="preserve"> PAGEREF _Toc456945965 \h </w:instrText>
      </w:r>
      <w:r>
        <w:rPr>
          <w:noProof/>
        </w:rPr>
      </w:r>
      <w:r>
        <w:rPr>
          <w:noProof/>
        </w:rPr>
        <w:fldChar w:fldCharType="separate"/>
      </w:r>
      <w:r w:rsidR="000C440D">
        <w:rPr>
          <w:noProof/>
        </w:rPr>
        <w:t>52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5.16</w:t>
      </w:r>
      <w:r w:rsidRPr="00BE4DA9">
        <w:rPr>
          <w:noProof/>
          <w:lang w:val="en-US"/>
        </w:rPr>
        <w:t xml:space="preserve"> HTOP RAM ketika sistem belum berjalan</w:t>
      </w:r>
      <w:r>
        <w:rPr>
          <w:noProof/>
        </w:rPr>
        <w:tab/>
      </w:r>
      <w:r>
        <w:rPr>
          <w:noProof/>
        </w:rPr>
        <w:fldChar w:fldCharType="begin"/>
      </w:r>
      <w:r>
        <w:rPr>
          <w:noProof/>
        </w:rPr>
        <w:instrText xml:space="preserve"> PAGEREF _Toc456945966 \h </w:instrText>
      </w:r>
      <w:r>
        <w:rPr>
          <w:noProof/>
        </w:rPr>
      </w:r>
      <w:r>
        <w:rPr>
          <w:noProof/>
        </w:rPr>
        <w:fldChar w:fldCharType="separate"/>
      </w:r>
      <w:r w:rsidR="000C440D">
        <w:rPr>
          <w:noProof/>
        </w:rPr>
        <w:t>53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5.17</w:t>
      </w:r>
      <w:r w:rsidRPr="00BE4DA9">
        <w:rPr>
          <w:noProof/>
          <w:lang w:val="en-US"/>
        </w:rPr>
        <w:t xml:space="preserve"> HTOP RAM ketika </w:t>
      </w:r>
      <w:r w:rsidRPr="00BE4DA9">
        <w:rPr>
          <w:i/>
          <w:noProof/>
          <w:lang w:val="en-US"/>
        </w:rPr>
        <w:t>training</w:t>
      </w:r>
      <w:r w:rsidRPr="00BE4DA9">
        <w:rPr>
          <w:noProof/>
          <w:lang w:val="en-US"/>
        </w:rPr>
        <w:t xml:space="preserve"> data set berjalan</w:t>
      </w:r>
      <w:r>
        <w:rPr>
          <w:noProof/>
        </w:rPr>
        <w:tab/>
      </w:r>
      <w:r>
        <w:rPr>
          <w:noProof/>
        </w:rPr>
        <w:fldChar w:fldCharType="begin"/>
      </w:r>
      <w:r>
        <w:rPr>
          <w:noProof/>
        </w:rPr>
        <w:instrText xml:space="preserve"> PAGEREF _Toc456945967 \h </w:instrText>
      </w:r>
      <w:r>
        <w:rPr>
          <w:noProof/>
        </w:rPr>
      </w:r>
      <w:r>
        <w:rPr>
          <w:noProof/>
        </w:rPr>
        <w:fldChar w:fldCharType="separate"/>
      </w:r>
      <w:r w:rsidR="000C440D">
        <w:rPr>
          <w:noProof/>
        </w:rPr>
        <w:t>53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5.18</w:t>
      </w:r>
      <w:r w:rsidRPr="00BE4DA9">
        <w:rPr>
          <w:noProof/>
          <w:lang w:val="en-US"/>
        </w:rPr>
        <w:t xml:space="preserve"> HTOP RAM ketika identifikasi berjalan</w:t>
      </w:r>
      <w:r>
        <w:rPr>
          <w:noProof/>
        </w:rPr>
        <w:tab/>
      </w:r>
      <w:r>
        <w:rPr>
          <w:noProof/>
        </w:rPr>
        <w:fldChar w:fldCharType="begin"/>
      </w:r>
      <w:r>
        <w:rPr>
          <w:noProof/>
        </w:rPr>
        <w:instrText xml:space="preserve"> PAGEREF _Toc456945968 \h </w:instrText>
      </w:r>
      <w:r>
        <w:rPr>
          <w:noProof/>
        </w:rPr>
      </w:r>
      <w:r>
        <w:rPr>
          <w:noProof/>
        </w:rPr>
        <w:fldChar w:fldCharType="separate"/>
      </w:r>
      <w:r w:rsidR="000C440D">
        <w:rPr>
          <w:noProof/>
        </w:rPr>
        <w:t>53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_Toc456945969 \h </w:instrText>
      </w:r>
      <w:r>
        <w:rPr>
          <w:noProof/>
        </w:rPr>
      </w:r>
      <w:r>
        <w:rPr>
          <w:noProof/>
        </w:rPr>
        <w:fldChar w:fldCharType="separate"/>
      </w:r>
      <w:r w:rsidR="000C440D">
        <w:rPr>
          <w:noProof/>
        </w:rPr>
        <w:t>54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5.20</w:t>
      </w:r>
      <w:r w:rsidRPr="00BE4DA9">
        <w:rPr>
          <w:noProof/>
          <w:lang w:val="en-US"/>
        </w:rPr>
        <w:t xml:space="preserve"> Tampilan halaman web yang akan diakses</w:t>
      </w:r>
      <w:r>
        <w:rPr>
          <w:noProof/>
        </w:rPr>
        <w:tab/>
      </w:r>
      <w:r>
        <w:rPr>
          <w:noProof/>
        </w:rPr>
        <w:fldChar w:fldCharType="begin"/>
      </w:r>
      <w:r>
        <w:rPr>
          <w:noProof/>
        </w:rPr>
        <w:instrText xml:space="preserve"> PAGEREF _Toc456945970 \h </w:instrText>
      </w:r>
      <w:r>
        <w:rPr>
          <w:noProof/>
        </w:rPr>
      </w:r>
      <w:r>
        <w:rPr>
          <w:noProof/>
        </w:rPr>
        <w:fldChar w:fldCharType="separate"/>
      </w:r>
      <w:r w:rsidR="000C440D">
        <w:rPr>
          <w:noProof/>
        </w:rPr>
        <w:t>55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5.21</w:t>
      </w:r>
      <w:r w:rsidRPr="00BE4DA9">
        <w:rPr>
          <w:noProof/>
          <w:lang w:val="en-US"/>
        </w:rPr>
        <w:t xml:space="preserve"> Luaran ApacheBench untuk skenario 1</w:t>
      </w:r>
      <w:r>
        <w:rPr>
          <w:noProof/>
        </w:rPr>
        <w:tab/>
      </w:r>
      <w:r>
        <w:rPr>
          <w:noProof/>
        </w:rPr>
        <w:fldChar w:fldCharType="begin"/>
      </w:r>
      <w:r>
        <w:rPr>
          <w:noProof/>
        </w:rPr>
        <w:instrText xml:space="preserve"> PAGEREF _Toc456945971 \h </w:instrText>
      </w:r>
      <w:r>
        <w:rPr>
          <w:noProof/>
        </w:rPr>
      </w:r>
      <w:r>
        <w:rPr>
          <w:noProof/>
        </w:rPr>
        <w:fldChar w:fldCharType="separate"/>
      </w:r>
      <w:r w:rsidR="000C440D">
        <w:rPr>
          <w:noProof/>
        </w:rPr>
        <w:t>56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5.22</w:t>
      </w:r>
      <w:r w:rsidRPr="00BE4DA9">
        <w:rPr>
          <w:noProof/>
          <w:lang w:val="en-US"/>
        </w:rPr>
        <w:t xml:space="preserve"> Luaran ApacheBecnh untuk skenario 2</w:t>
      </w:r>
      <w:r>
        <w:rPr>
          <w:noProof/>
        </w:rPr>
        <w:tab/>
      </w:r>
      <w:r>
        <w:rPr>
          <w:noProof/>
        </w:rPr>
        <w:fldChar w:fldCharType="begin"/>
      </w:r>
      <w:r>
        <w:rPr>
          <w:noProof/>
        </w:rPr>
        <w:instrText xml:space="preserve"> PAGEREF _Toc456945972 \h </w:instrText>
      </w:r>
      <w:r>
        <w:rPr>
          <w:noProof/>
        </w:rPr>
      </w:r>
      <w:r>
        <w:rPr>
          <w:noProof/>
        </w:rPr>
        <w:fldChar w:fldCharType="separate"/>
      </w:r>
      <w:r w:rsidR="000C440D">
        <w:rPr>
          <w:noProof/>
        </w:rPr>
        <w:t>57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5.23</w:t>
      </w:r>
      <w:r w:rsidRPr="00BE4DA9">
        <w:rPr>
          <w:noProof/>
          <w:lang w:val="en-US"/>
        </w:rPr>
        <w:t xml:space="preserve"> Luaran ApacheBench untuk skenario 3</w:t>
      </w:r>
      <w:r>
        <w:rPr>
          <w:noProof/>
        </w:rPr>
        <w:tab/>
      </w:r>
      <w:r>
        <w:rPr>
          <w:noProof/>
        </w:rPr>
        <w:fldChar w:fldCharType="begin"/>
      </w:r>
      <w:r>
        <w:rPr>
          <w:noProof/>
        </w:rPr>
        <w:instrText xml:space="preserve"> PAGEREF _Toc456945973 \h </w:instrText>
      </w:r>
      <w:r>
        <w:rPr>
          <w:noProof/>
        </w:rPr>
      </w:r>
      <w:r>
        <w:rPr>
          <w:noProof/>
        </w:rPr>
        <w:fldChar w:fldCharType="separate"/>
      </w:r>
      <w:r w:rsidR="000C440D">
        <w:rPr>
          <w:noProof/>
        </w:rPr>
        <w:t>58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5.24</w:t>
      </w:r>
      <w:r w:rsidRPr="00BE4DA9">
        <w:rPr>
          <w:noProof/>
          <w:lang w:val="en-US"/>
        </w:rPr>
        <w:t xml:space="preserve"> Grafik waktu akses web</w:t>
      </w:r>
      <w:r>
        <w:rPr>
          <w:noProof/>
        </w:rPr>
        <w:tab/>
      </w:r>
      <w:r>
        <w:rPr>
          <w:noProof/>
        </w:rPr>
        <w:fldChar w:fldCharType="begin"/>
      </w:r>
      <w:r>
        <w:rPr>
          <w:noProof/>
        </w:rPr>
        <w:instrText xml:space="preserve"> PAGEREF _Toc456945974 \h </w:instrText>
      </w:r>
      <w:r>
        <w:rPr>
          <w:noProof/>
        </w:rPr>
      </w:r>
      <w:r>
        <w:rPr>
          <w:noProof/>
        </w:rPr>
        <w:fldChar w:fldCharType="separate"/>
      </w:r>
      <w:r w:rsidR="000C440D">
        <w:rPr>
          <w:noProof/>
        </w:rPr>
        <w:t>59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5.25</w:t>
      </w:r>
      <w:r w:rsidRPr="00BE4DA9">
        <w:rPr>
          <w:noProof/>
          <w:lang w:val="en-US"/>
        </w:rPr>
        <w:t xml:space="preserve"> Grafik durasi waktu pendeteksian intrusi</w:t>
      </w:r>
      <w:r>
        <w:rPr>
          <w:noProof/>
        </w:rPr>
        <w:tab/>
      </w:r>
      <w:r>
        <w:rPr>
          <w:noProof/>
        </w:rPr>
        <w:fldChar w:fldCharType="begin"/>
      </w:r>
      <w:r>
        <w:rPr>
          <w:noProof/>
        </w:rPr>
        <w:instrText xml:space="preserve"> PAGEREF _Toc456945975 \h </w:instrText>
      </w:r>
      <w:r>
        <w:rPr>
          <w:noProof/>
        </w:rPr>
      </w:r>
      <w:r>
        <w:rPr>
          <w:noProof/>
        </w:rPr>
        <w:fldChar w:fldCharType="separate"/>
      </w:r>
      <w:r w:rsidR="000C440D">
        <w:rPr>
          <w:noProof/>
        </w:rPr>
        <w:t>60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5.26</w:t>
      </w:r>
      <w:r w:rsidRPr="00BE4DA9">
        <w:rPr>
          <w:noProof/>
          <w:lang w:val="en-US"/>
        </w:rPr>
        <w:t xml:space="preserve"> Model Confussion Matrix untuk pengujian</w:t>
      </w:r>
      <w:r>
        <w:rPr>
          <w:noProof/>
        </w:rPr>
        <w:tab/>
      </w:r>
      <w:r>
        <w:rPr>
          <w:noProof/>
        </w:rPr>
        <w:fldChar w:fldCharType="begin"/>
      </w:r>
      <w:r>
        <w:rPr>
          <w:noProof/>
        </w:rPr>
        <w:instrText xml:space="preserve"> PAGEREF _Toc456945976 \h </w:instrText>
      </w:r>
      <w:r>
        <w:rPr>
          <w:noProof/>
        </w:rPr>
      </w:r>
      <w:r>
        <w:rPr>
          <w:noProof/>
        </w:rPr>
        <w:fldChar w:fldCharType="separate"/>
      </w:r>
      <w:r w:rsidR="000C440D">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6945854"/>
      <w:r w:rsidRPr="00326ED3">
        <w:rPr>
          <w:noProof/>
        </w:rPr>
        <w:lastRenderedPageBreak/>
        <w:t>DAFTAR TABEL</w:t>
      </w:r>
      <w:bookmarkEnd w:id="6"/>
    </w:p>
    <w:p w:rsidR="00882206"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882206">
        <w:rPr>
          <w:noProof/>
        </w:rPr>
        <w:t>Tabel 2.1 Format data kasar didalam Mahalanobis</w:t>
      </w:r>
      <w:r w:rsidR="00882206" w:rsidRPr="003F25D1">
        <w:rPr>
          <w:i/>
          <w:noProof/>
        </w:rPr>
        <w:t xml:space="preserve"> Distance</w:t>
      </w:r>
      <w:r w:rsidR="00882206">
        <w:rPr>
          <w:noProof/>
        </w:rPr>
        <w:tab/>
      </w:r>
      <w:r w:rsidR="00882206">
        <w:rPr>
          <w:noProof/>
        </w:rPr>
        <w:fldChar w:fldCharType="begin"/>
      </w:r>
      <w:r w:rsidR="00882206">
        <w:rPr>
          <w:noProof/>
        </w:rPr>
        <w:instrText xml:space="preserve"> PAGEREF _Toc456946010 \h </w:instrText>
      </w:r>
      <w:r w:rsidR="00882206">
        <w:rPr>
          <w:noProof/>
        </w:rPr>
      </w:r>
      <w:r w:rsidR="00882206">
        <w:rPr>
          <w:noProof/>
        </w:rPr>
        <w:fldChar w:fldCharType="separate"/>
      </w:r>
      <w:r w:rsidR="000C440D">
        <w:rPr>
          <w:noProof/>
        </w:rPr>
        <w:t>12</w:t>
      </w:r>
      <w:r w:rsidR="00882206">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_Toc456946011 \h </w:instrText>
      </w:r>
      <w:r>
        <w:rPr>
          <w:noProof/>
        </w:rPr>
      </w:r>
      <w:r>
        <w:rPr>
          <w:noProof/>
        </w:rPr>
        <w:fldChar w:fldCharType="separate"/>
      </w:r>
      <w:r w:rsidR="000C440D">
        <w:rPr>
          <w:noProof/>
        </w:rPr>
        <w:t>29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4.2</w:t>
      </w:r>
      <w:r w:rsidRPr="003F25D1">
        <w:rPr>
          <w:noProof/>
          <w:lang w:val="en-US"/>
        </w:rPr>
        <w:t xml:space="preserve"> Daftar bagian paket yang dibutuhkan program</w:t>
      </w:r>
      <w:r>
        <w:rPr>
          <w:noProof/>
        </w:rPr>
        <w:tab/>
      </w:r>
      <w:r>
        <w:rPr>
          <w:noProof/>
        </w:rPr>
        <w:fldChar w:fldCharType="begin"/>
      </w:r>
      <w:r>
        <w:rPr>
          <w:noProof/>
        </w:rPr>
        <w:instrText xml:space="preserve"> PAGEREF _Toc456946012 \h </w:instrText>
      </w:r>
      <w:r>
        <w:rPr>
          <w:noProof/>
        </w:rPr>
      </w:r>
      <w:r>
        <w:rPr>
          <w:noProof/>
        </w:rPr>
        <w:fldChar w:fldCharType="separate"/>
      </w:r>
      <w:r w:rsidR="000C440D">
        <w:rPr>
          <w:noProof/>
        </w:rPr>
        <w:t>30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_Toc456946013 \h </w:instrText>
      </w:r>
      <w:r>
        <w:rPr>
          <w:noProof/>
        </w:rPr>
      </w:r>
      <w:r>
        <w:rPr>
          <w:noProof/>
        </w:rPr>
        <w:fldChar w:fldCharType="separate"/>
      </w:r>
      <w:r w:rsidR="000C440D">
        <w:rPr>
          <w:noProof/>
        </w:rPr>
        <w:t>38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w:t>
      </w:r>
      <w:r w:rsidRPr="003F25D1">
        <w:rPr>
          <w:noProof/>
          <w:lang w:val="en-US"/>
        </w:rPr>
        <w:t xml:space="preserve"> Prosedur rekonstruksi paket data</w:t>
      </w:r>
      <w:r>
        <w:rPr>
          <w:noProof/>
        </w:rPr>
        <w:tab/>
      </w:r>
      <w:r>
        <w:rPr>
          <w:noProof/>
        </w:rPr>
        <w:fldChar w:fldCharType="begin"/>
      </w:r>
      <w:r>
        <w:rPr>
          <w:noProof/>
        </w:rPr>
        <w:instrText xml:space="preserve"> PAGEREF _Toc456946014 \h </w:instrText>
      </w:r>
      <w:r>
        <w:rPr>
          <w:noProof/>
        </w:rPr>
      </w:r>
      <w:r>
        <w:rPr>
          <w:noProof/>
        </w:rPr>
        <w:fldChar w:fldCharType="separate"/>
      </w:r>
      <w:r w:rsidR="000C440D">
        <w:rPr>
          <w:noProof/>
        </w:rPr>
        <w:t>39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5.3</w:t>
      </w:r>
      <w:r w:rsidRPr="003F25D1">
        <w:rPr>
          <w:noProof/>
          <w:lang w:val="en-US"/>
        </w:rPr>
        <w:t xml:space="preserve"> Prosedur menghitung N-Gram paket data</w:t>
      </w:r>
      <w:r>
        <w:rPr>
          <w:noProof/>
        </w:rPr>
        <w:tab/>
      </w:r>
      <w:r>
        <w:rPr>
          <w:noProof/>
        </w:rPr>
        <w:fldChar w:fldCharType="begin"/>
      </w:r>
      <w:r>
        <w:rPr>
          <w:noProof/>
        </w:rPr>
        <w:instrText xml:space="preserve"> PAGEREF _Toc456946015 \h </w:instrText>
      </w:r>
      <w:r>
        <w:rPr>
          <w:noProof/>
        </w:rPr>
      </w:r>
      <w:r>
        <w:rPr>
          <w:noProof/>
        </w:rPr>
        <w:fldChar w:fldCharType="separate"/>
      </w:r>
      <w:r w:rsidR="000C440D">
        <w:rPr>
          <w:noProof/>
        </w:rPr>
        <w:t>41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5.4</w:t>
      </w:r>
      <w:r w:rsidRPr="003F25D1">
        <w:rPr>
          <w:noProof/>
          <w:lang w:val="en-US"/>
        </w:rPr>
        <w:t xml:space="preserve"> Prosedur membuat model data </w:t>
      </w:r>
      <w:r w:rsidRPr="003F25D1">
        <w:rPr>
          <w:i/>
          <w:noProof/>
          <w:lang w:val="en-US"/>
        </w:rPr>
        <w:t>training</w:t>
      </w:r>
      <w:r>
        <w:rPr>
          <w:noProof/>
        </w:rPr>
        <w:tab/>
      </w:r>
      <w:r>
        <w:rPr>
          <w:noProof/>
        </w:rPr>
        <w:fldChar w:fldCharType="begin"/>
      </w:r>
      <w:r>
        <w:rPr>
          <w:noProof/>
        </w:rPr>
        <w:instrText xml:space="preserve"> PAGEREF _Toc456946016 \h </w:instrText>
      </w:r>
      <w:r>
        <w:rPr>
          <w:noProof/>
        </w:rPr>
      </w:r>
      <w:r>
        <w:rPr>
          <w:noProof/>
        </w:rPr>
        <w:fldChar w:fldCharType="separate"/>
      </w:r>
      <w:r w:rsidR="000C440D">
        <w:rPr>
          <w:noProof/>
        </w:rPr>
        <w:t>43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5.5</w:t>
      </w:r>
      <w:r w:rsidRPr="003F25D1">
        <w:rPr>
          <w:noProof/>
          <w:lang w:val="en-US"/>
        </w:rPr>
        <w:t xml:space="preserve"> Prosedur </w:t>
      </w:r>
      <w:r w:rsidRPr="003F25D1">
        <w:rPr>
          <w:i/>
          <w:noProof/>
          <w:lang w:val="en-US"/>
        </w:rPr>
        <w:t>sniffing</w:t>
      </w:r>
      <w:r>
        <w:rPr>
          <w:noProof/>
        </w:rPr>
        <w:tab/>
      </w:r>
      <w:r>
        <w:rPr>
          <w:noProof/>
        </w:rPr>
        <w:fldChar w:fldCharType="begin"/>
      </w:r>
      <w:r>
        <w:rPr>
          <w:noProof/>
        </w:rPr>
        <w:instrText xml:space="preserve"> PAGEREF _Toc456946017 \h </w:instrText>
      </w:r>
      <w:r>
        <w:rPr>
          <w:noProof/>
        </w:rPr>
      </w:r>
      <w:r>
        <w:rPr>
          <w:noProof/>
        </w:rPr>
        <w:fldChar w:fldCharType="separate"/>
      </w:r>
      <w:r w:rsidR="000C440D">
        <w:rPr>
          <w:noProof/>
        </w:rPr>
        <w:t>44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5.6</w:t>
      </w:r>
      <w:r w:rsidRPr="003F25D1">
        <w:rPr>
          <w:noProof/>
          <w:lang w:val="en-US"/>
        </w:rPr>
        <w:t xml:space="preserve"> Prosedur menghitung jarak mahalanobis</w:t>
      </w:r>
      <w:r>
        <w:rPr>
          <w:noProof/>
        </w:rPr>
        <w:tab/>
      </w:r>
      <w:r>
        <w:rPr>
          <w:noProof/>
        </w:rPr>
        <w:fldChar w:fldCharType="begin"/>
      </w:r>
      <w:r>
        <w:rPr>
          <w:noProof/>
        </w:rPr>
        <w:instrText xml:space="preserve"> PAGEREF _Toc456946018 \h </w:instrText>
      </w:r>
      <w:r>
        <w:rPr>
          <w:noProof/>
        </w:rPr>
      </w:r>
      <w:r>
        <w:rPr>
          <w:noProof/>
        </w:rPr>
        <w:fldChar w:fldCharType="separate"/>
      </w:r>
      <w:r w:rsidR="000C440D">
        <w:rPr>
          <w:noProof/>
        </w:rPr>
        <w:t>46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5.7</w:t>
      </w:r>
      <w:r w:rsidRPr="003F25D1">
        <w:rPr>
          <w:noProof/>
          <w:lang w:val="en-US"/>
        </w:rPr>
        <w:t xml:space="preserve"> Prosedur deteksi paket data normal dan paket data berupa intrusi</w:t>
      </w:r>
      <w:r>
        <w:rPr>
          <w:noProof/>
        </w:rPr>
        <w:tab/>
      </w:r>
      <w:r>
        <w:rPr>
          <w:noProof/>
        </w:rPr>
        <w:fldChar w:fldCharType="begin"/>
      </w:r>
      <w:r>
        <w:rPr>
          <w:noProof/>
        </w:rPr>
        <w:instrText xml:space="preserve"> PAGEREF _Toc456946019 \h </w:instrText>
      </w:r>
      <w:r>
        <w:rPr>
          <w:noProof/>
        </w:rPr>
      </w:r>
      <w:r>
        <w:rPr>
          <w:noProof/>
        </w:rPr>
        <w:fldChar w:fldCharType="separate"/>
      </w:r>
      <w:r w:rsidR="000C440D">
        <w:rPr>
          <w:noProof/>
        </w:rPr>
        <w:t>47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5.8</w:t>
      </w:r>
      <w:r w:rsidRPr="003F25D1">
        <w:rPr>
          <w:noProof/>
          <w:lang w:val="en-US"/>
        </w:rPr>
        <w:t xml:space="preserve"> Prosedur proses incremental learning</w:t>
      </w:r>
      <w:r>
        <w:rPr>
          <w:noProof/>
        </w:rPr>
        <w:tab/>
      </w:r>
      <w:r>
        <w:rPr>
          <w:noProof/>
        </w:rPr>
        <w:fldChar w:fldCharType="begin"/>
      </w:r>
      <w:r>
        <w:rPr>
          <w:noProof/>
        </w:rPr>
        <w:instrText xml:space="preserve"> PAGEREF _Toc456946020 \h </w:instrText>
      </w:r>
      <w:r>
        <w:rPr>
          <w:noProof/>
        </w:rPr>
      </w:r>
      <w:r>
        <w:rPr>
          <w:noProof/>
        </w:rPr>
        <w:fldChar w:fldCharType="separate"/>
      </w:r>
      <w:r w:rsidR="000C440D">
        <w:rPr>
          <w:noProof/>
        </w:rPr>
        <w:t>49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5.9</w:t>
      </w:r>
      <w:r w:rsidRPr="003F25D1">
        <w:rPr>
          <w:noProof/>
          <w:lang w:val="en-US"/>
        </w:rPr>
        <w:t xml:space="preserve"> Metode akses komputer penyerang</w:t>
      </w:r>
      <w:r>
        <w:rPr>
          <w:noProof/>
        </w:rPr>
        <w:tab/>
      </w:r>
      <w:r>
        <w:rPr>
          <w:noProof/>
        </w:rPr>
        <w:fldChar w:fldCharType="begin"/>
      </w:r>
      <w:r>
        <w:rPr>
          <w:noProof/>
        </w:rPr>
        <w:instrText xml:space="preserve"> PAGEREF _Toc456946021 \h </w:instrText>
      </w:r>
      <w:r>
        <w:rPr>
          <w:noProof/>
        </w:rPr>
      </w:r>
      <w:r>
        <w:rPr>
          <w:noProof/>
        </w:rPr>
        <w:fldChar w:fldCharType="separate"/>
      </w:r>
      <w:r w:rsidR="000C440D">
        <w:rPr>
          <w:noProof/>
        </w:rPr>
        <w:t>60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5.10</w:t>
      </w:r>
      <w:r w:rsidRPr="003F25D1">
        <w:rPr>
          <w:noProof/>
          <w:lang w:val="en-US"/>
        </w:rPr>
        <w:t xml:space="preserve"> Data uji</w:t>
      </w:r>
      <w:r>
        <w:rPr>
          <w:noProof/>
        </w:rPr>
        <w:tab/>
      </w:r>
      <w:r>
        <w:rPr>
          <w:noProof/>
        </w:rPr>
        <w:fldChar w:fldCharType="begin"/>
      </w:r>
      <w:r>
        <w:rPr>
          <w:noProof/>
        </w:rPr>
        <w:instrText xml:space="preserve"> PAGEREF _Toc456946022 \h </w:instrText>
      </w:r>
      <w:r>
        <w:rPr>
          <w:noProof/>
        </w:rPr>
      </w:r>
      <w:r>
        <w:rPr>
          <w:noProof/>
        </w:rPr>
        <w:fldChar w:fldCharType="separate"/>
      </w:r>
      <w:r w:rsidR="000C440D">
        <w:rPr>
          <w:noProof/>
        </w:rPr>
        <w:t>61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5.11</w:t>
      </w:r>
      <w:r w:rsidRPr="003F25D1">
        <w:rPr>
          <w:noProof/>
          <w:lang w:val="en-US"/>
        </w:rPr>
        <w:t xml:space="preserve"> Hasil Uji Data </w:t>
      </w:r>
      <w:r w:rsidRPr="003F25D1">
        <w:rPr>
          <w:i/>
          <w:noProof/>
          <w:lang w:val="en-US"/>
        </w:rPr>
        <w:t>Training</w:t>
      </w:r>
      <w:r w:rsidRPr="003F25D1">
        <w:rPr>
          <w:noProof/>
          <w:lang w:val="en-US"/>
        </w:rPr>
        <w:t xml:space="preserve"> minimum jarak paket data intrusi</w:t>
      </w:r>
      <w:r>
        <w:rPr>
          <w:noProof/>
        </w:rPr>
        <w:tab/>
      </w:r>
      <w:r>
        <w:rPr>
          <w:noProof/>
        </w:rPr>
        <w:fldChar w:fldCharType="begin"/>
      </w:r>
      <w:r>
        <w:rPr>
          <w:noProof/>
        </w:rPr>
        <w:instrText xml:space="preserve"> PAGEREF _Toc456946023 \h </w:instrText>
      </w:r>
      <w:r>
        <w:rPr>
          <w:noProof/>
        </w:rPr>
      </w:r>
      <w:r>
        <w:rPr>
          <w:noProof/>
        </w:rPr>
        <w:fldChar w:fldCharType="separate"/>
      </w:r>
      <w:r w:rsidR="000C440D">
        <w:rPr>
          <w:noProof/>
        </w:rPr>
        <w:t>64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5.12</w:t>
      </w:r>
      <w:r w:rsidRPr="003F25D1">
        <w:rPr>
          <w:noProof/>
          <w:lang w:val="en-US"/>
        </w:rPr>
        <w:t xml:space="preserve"> Hasil Uji Data </w:t>
      </w:r>
      <w:r w:rsidRPr="003F25D1">
        <w:rPr>
          <w:i/>
          <w:noProof/>
          <w:lang w:val="en-US"/>
        </w:rPr>
        <w:t>Training</w:t>
      </w:r>
      <w:r w:rsidRPr="003F25D1">
        <w:rPr>
          <w:noProof/>
          <w:lang w:val="en-US"/>
        </w:rPr>
        <w:t xml:space="preserve"> maksimum jarak paket data normal</w:t>
      </w:r>
      <w:r>
        <w:rPr>
          <w:noProof/>
        </w:rPr>
        <w:tab/>
      </w:r>
      <w:r>
        <w:rPr>
          <w:noProof/>
        </w:rPr>
        <w:fldChar w:fldCharType="begin"/>
      </w:r>
      <w:r>
        <w:rPr>
          <w:noProof/>
        </w:rPr>
        <w:instrText xml:space="preserve"> PAGEREF _Toc456946024 \h </w:instrText>
      </w:r>
      <w:r>
        <w:rPr>
          <w:noProof/>
        </w:rPr>
      </w:r>
      <w:r>
        <w:rPr>
          <w:noProof/>
        </w:rPr>
        <w:fldChar w:fldCharType="separate"/>
      </w:r>
      <w:r w:rsidR="000C440D">
        <w:rPr>
          <w:noProof/>
        </w:rPr>
        <w:t>64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5.13</w:t>
      </w:r>
      <w:r w:rsidRPr="003F25D1">
        <w:rPr>
          <w:noProof/>
          <w:lang w:val="en-US"/>
        </w:rPr>
        <w:t xml:space="preserve"> Threshold untuk masing-masing port</w:t>
      </w:r>
      <w:r>
        <w:rPr>
          <w:noProof/>
        </w:rPr>
        <w:tab/>
      </w:r>
      <w:r>
        <w:rPr>
          <w:noProof/>
        </w:rPr>
        <w:fldChar w:fldCharType="begin"/>
      </w:r>
      <w:r>
        <w:rPr>
          <w:noProof/>
        </w:rPr>
        <w:instrText xml:space="preserve"> PAGEREF _Toc456946025 \h </w:instrText>
      </w:r>
      <w:r>
        <w:rPr>
          <w:noProof/>
        </w:rPr>
      </w:r>
      <w:r>
        <w:rPr>
          <w:noProof/>
        </w:rPr>
        <w:fldChar w:fldCharType="separate"/>
      </w:r>
      <w:r w:rsidR="000C440D">
        <w:rPr>
          <w:noProof/>
        </w:rPr>
        <w:t>65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5.14</w:t>
      </w:r>
      <w:r w:rsidRPr="003F25D1">
        <w:rPr>
          <w:noProof/>
          <w:lang w:val="en-US"/>
        </w:rPr>
        <w:t xml:space="preserve"> Hasil Uji Data </w:t>
      </w:r>
      <w:r w:rsidRPr="003F25D1">
        <w:rPr>
          <w:i/>
          <w:noProof/>
          <w:lang w:val="en-US"/>
        </w:rPr>
        <w:t>Testing</w:t>
      </w:r>
      <w:r w:rsidRPr="003F25D1">
        <w:rPr>
          <w:noProof/>
          <w:lang w:val="en-US"/>
        </w:rPr>
        <w:t xml:space="preserve"> minggu ke-5 tanpa proses </w:t>
      </w:r>
      <w:r w:rsidRPr="003F25D1">
        <w:rPr>
          <w:i/>
          <w:noProof/>
          <w:lang w:val="en-US"/>
        </w:rPr>
        <w:t>incremental learning</w:t>
      </w:r>
      <w:r>
        <w:rPr>
          <w:noProof/>
        </w:rPr>
        <w:tab/>
      </w:r>
      <w:r>
        <w:rPr>
          <w:noProof/>
        </w:rPr>
        <w:fldChar w:fldCharType="begin"/>
      </w:r>
      <w:r>
        <w:rPr>
          <w:noProof/>
        </w:rPr>
        <w:instrText xml:space="preserve"> PAGEREF _Toc456946026 \h </w:instrText>
      </w:r>
      <w:r>
        <w:rPr>
          <w:noProof/>
        </w:rPr>
      </w:r>
      <w:r>
        <w:rPr>
          <w:noProof/>
        </w:rPr>
        <w:fldChar w:fldCharType="separate"/>
      </w:r>
      <w:r w:rsidR="000C440D">
        <w:rPr>
          <w:noProof/>
        </w:rPr>
        <w:t>65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5.15</w:t>
      </w:r>
      <w:r w:rsidRPr="003F25D1">
        <w:rPr>
          <w:noProof/>
          <w:lang w:val="en-US"/>
        </w:rPr>
        <w:t xml:space="preserve"> </w:t>
      </w:r>
      <w:r w:rsidRPr="003F25D1">
        <w:rPr>
          <w:i/>
          <w:noProof/>
          <w:lang w:val="en-US"/>
        </w:rPr>
        <w:t>Confussion matrix</w:t>
      </w:r>
      <w:r w:rsidRPr="003F25D1">
        <w:rPr>
          <w:noProof/>
          <w:lang w:val="en-US"/>
        </w:rPr>
        <w:t xml:space="preserve"> uji coba 1a</w:t>
      </w:r>
      <w:r>
        <w:rPr>
          <w:noProof/>
        </w:rPr>
        <w:tab/>
      </w:r>
      <w:r>
        <w:rPr>
          <w:noProof/>
        </w:rPr>
        <w:fldChar w:fldCharType="begin"/>
      </w:r>
      <w:r>
        <w:rPr>
          <w:noProof/>
        </w:rPr>
        <w:instrText xml:space="preserve"> PAGEREF _Toc456946027 \h </w:instrText>
      </w:r>
      <w:r>
        <w:rPr>
          <w:noProof/>
        </w:rPr>
      </w:r>
      <w:r>
        <w:rPr>
          <w:noProof/>
        </w:rPr>
        <w:fldChar w:fldCharType="separate"/>
      </w:r>
      <w:r w:rsidR="000C440D">
        <w:rPr>
          <w:noProof/>
        </w:rPr>
        <w:t>65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5.16</w:t>
      </w:r>
      <w:r w:rsidRPr="003F25D1">
        <w:rPr>
          <w:noProof/>
          <w:lang w:val="en-US"/>
        </w:rPr>
        <w:t xml:space="preserve"> Hasil penilaian percobaan 1a dengan ukuran window 10000</w:t>
      </w:r>
      <w:r>
        <w:rPr>
          <w:noProof/>
        </w:rPr>
        <w:tab/>
      </w:r>
      <w:r>
        <w:rPr>
          <w:noProof/>
        </w:rPr>
        <w:fldChar w:fldCharType="begin"/>
      </w:r>
      <w:r>
        <w:rPr>
          <w:noProof/>
        </w:rPr>
        <w:instrText xml:space="preserve"> PAGEREF _Toc456946028 \h </w:instrText>
      </w:r>
      <w:r>
        <w:rPr>
          <w:noProof/>
        </w:rPr>
      </w:r>
      <w:r>
        <w:rPr>
          <w:noProof/>
        </w:rPr>
        <w:fldChar w:fldCharType="separate"/>
      </w:r>
      <w:r w:rsidR="000C440D">
        <w:rPr>
          <w:noProof/>
        </w:rPr>
        <w:t>66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5.17</w:t>
      </w:r>
      <w:r w:rsidRPr="003F25D1">
        <w:rPr>
          <w:noProof/>
          <w:lang w:val="en-US"/>
        </w:rPr>
        <w:t xml:space="preserve"> hasil penilaian percobaan 1a dengan ukuran window 20000</w:t>
      </w:r>
      <w:r>
        <w:rPr>
          <w:noProof/>
        </w:rPr>
        <w:tab/>
      </w:r>
      <w:r>
        <w:rPr>
          <w:noProof/>
        </w:rPr>
        <w:fldChar w:fldCharType="begin"/>
      </w:r>
      <w:r>
        <w:rPr>
          <w:noProof/>
        </w:rPr>
        <w:instrText xml:space="preserve"> PAGEREF _Toc456946029 \h </w:instrText>
      </w:r>
      <w:r>
        <w:rPr>
          <w:noProof/>
        </w:rPr>
      </w:r>
      <w:r>
        <w:rPr>
          <w:noProof/>
        </w:rPr>
        <w:fldChar w:fldCharType="separate"/>
      </w:r>
      <w:r w:rsidR="000C440D">
        <w:rPr>
          <w:noProof/>
        </w:rPr>
        <w:t>66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5.18</w:t>
      </w:r>
      <w:r w:rsidRPr="003F25D1">
        <w:rPr>
          <w:noProof/>
          <w:lang w:val="en-US"/>
        </w:rPr>
        <w:t xml:space="preserve"> Hasil Uji Data </w:t>
      </w:r>
      <w:r w:rsidRPr="003F25D1">
        <w:rPr>
          <w:i/>
          <w:noProof/>
          <w:lang w:val="en-US"/>
        </w:rPr>
        <w:t>Testing</w:t>
      </w:r>
      <w:r w:rsidRPr="003F25D1">
        <w:rPr>
          <w:noProof/>
          <w:lang w:val="en-US"/>
        </w:rPr>
        <w:t xml:space="preserve"> minggu ke-5 dengan proses </w:t>
      </w:r>
      <w:r w:rsidRPr="003F25D1">
        <w:rPr>
          <w:i/>
          <w:noProof/>
          <w:lang w:val="en-US"/>
        </w:rPr>
        <w:t>incremental laeraning</w:t>
      </w:r>
      <w:r>
        <w:rPr>
          <w:noProof/>
        </w:rPr>
        <w:tab/>
      </w:r>
      <w:r>
        <w:rPr>
          <w:noProof/>
        </w:rPr>
        <w:fldChar w:fldCharType="begin"/>
      </w:r>
      <w:r>
        <w:rPr>
          <w:noProof/>
        </w:rPr>
        <w:instrText xml:space="preserve"> PAGEREF _Toc456946030 \h </w:instrText>
      </w:r>
      <w:r>
        <w:rPr>
          <w:noProof/>
        </w:rPr>
      </w:r>
      <w:r>
        <w:rPr>
          <w:noProof/>
        </w:rPr>
        <w:fldChar w:fldCharType="separate"/>
      </w:r>
      <w:r w:rsidR="000C440D">
        <w:rPr>
          <w:noProof/>
        </w:rPr>
        <w:t>66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5.19</w:t>
      </w:r>
      <w:r w:rsidRPr="003F25D1">
        <w:rPr>
          <w:noProof/>
          <w:lang w:val="en-US"/>
        </w:rPr>
        <w:t xml:space="preserve"> </w:t>
      </w:r>
      <w:r w:rsidRPr="003F25D1">
        <w:rPr>
          <w:i/>
          <w:noProof/>
          <w:lang w:val="en-US"/>
        </w:rPr>
        <w:t>Confussion matrix</w:t>
      </w:r>
      <w:r w:rsidRPr="003F25D1">
        <w:rPr>
          <w:noProof/>
          <w:lang w:val="en-US"/>
        </w:rPr>
        <w:t xml:space="preserve"> uji coba 1b</w:t>
      </w:r>
      <w:r>
        <w:rPr>
          <w:noProof/>
        </w:rPr>
        <w:tab/>
      </w:r>
      <w:r>
        <w:rPr>
          <w:noProof/>
        </w:rPr>
        <w:fldChar w:fldCharType="begin"/>
      </w:r>
      <w:r>
        <w:rPr>
          <w:noProof/>
        </w:rPr>
        <w:instrText xml:space="preserve"> PAGEREF _Toc456946031 \h </w:instrText>
      </w:r>
      <w:r>
        <w:rPr>
          <w:noProof/>
        </w:rPr>
      </w:r>
      <w:r>
        <w:rPr>
          <w:noProof/>
        </w:rPr>
        <w:fldChar w:fldCharType="separate"/>
      </w:r>
      <w:r w:rsidR="000C440D">
        <w:rPr>
          <w:noProof/>
        </w:rPr>
        <w:t>67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5.20</w:t>
      </w:r>
      <w:r w:rsidRPr="003F25D1">
        <w:rPr>
          <w:noProof/>
          <w:lang w:val="en-US"/>
        </w:rPr>
        <w:t xml:space="preserve"> Hasil penilaian percobaan 1b dengan ukuran window 10000</w:t>
      </w:r>
      <w:r>
        <w:rPr>
          <w:noProof/>
        </w:rPr>
        <w:tab/>
      </w:r>
      <w:r>
        <w:rPr>
          <w:noProof/>
        </w:rPr>
        <w:fldChar w:fldCharType="begin"/>
      </w:r>
      <w:r>
        <w:rPr>
          <w:noProof/>
        </w:rPr>
        <w:instrText xml:space="preserve"> PAGEREF _Toc456946032 \h </w:instrText>
      </w:r>
      <w:r>
        <w:rPr>
          <w:noProof/>
        </w:rPr>
      </w:r>
      <w:r>
        <w:rPr>
          <w:noProof/>
        </w:rPr>
        <w:fldChar w:fldCharType="separate"/>
      </w:r>
      <w:r w:rsidR="000C440D">
        <w:rPr>
          <w:noProof/>
        </w:rPr>
        <w:t>67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5.21</w:t>
      </w:r>
      <w:r w:rsidRPr="003F25D1">
        <w:rPr>
          <w:noProof/>
          <w:lang w:val="en-US"/>
        </w:rPr>
        <w:t xml:space="preserve"> hasil penilaian percobaan 1b dengan ukuran window 20000</w:t>
      </w:r>
      <w:r>
        <w:rPr>
          <w:noProof/>
        </w:rPr>
        <w:tab/>
      </w:r>
      <w:r>
        <w:rPr>
          <w:noProof/>
        </w:rPr>
        <w:fldChar w:fldCharType="begin"/>
      </w:r>
      <w:r>
        <w:rPr>
          <w:noProof/>
        </w:rPr>
        <w:instrText xml:space="preserve"> PAGEREF _Toc456946033 \h </w:instrText>
      </w:r>
      <w:r>
        <w:rPr>
          <w:noProof/>
        </w:rPr>
      </w:r>
      <w:r>
        <w:rPr>
          <w:noProof/>
        </w:rPr>
        <w:fldChar w:fldCharType="separate"/>
      </w:r>
      <w:r w:rsidR="000C440D">
        <w:rPr>
          <w:noProof/>
        </w:rPr>
        <w:t>67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3F25D1">
        <w:rPr>
          <w:noProof/>
          <w:lang w:val="en-US"/>
        </w:rPr>
        <w:t xml:space="preserve"> Skenario serangan</w:t>
      </w:r>
      <w:r>
        <w:rPr>
          <w:noProof/>
        </w:rPr>
        <w:tab/>
      </w:r>
      <w:r>
        <w:rPr>
          <w:noProof/>
        </w:rPr>
        <w:fldChar w:fldCharType="begin"/>
      </w:r>
      <w:r>
        <w:rPr>
          <w:noProof/>
        </w:rPr>
        <w:instrText xml:space="preserve"> PAGEREF _Toc456946034 \h </w:instrText>
      </w:r>
      <w:r>
        <w:rPr>
          <w:noProof/>
        </w:rPr>
      </w:r>
      <w:r>
        <w:rPr>
          <w:noProof/>
        </w:rPr>
        <w:fldChar w:fldCharType="separate"/>
      </w:r>
      <w:r w:rsidR="000C440D">
        <w:rPr>
          <w:noProof/>
        </w:rPr>
        <w:t>68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5.23</w:t>
      </w:r>
      <w:r w:rsidRPr="003F25D1">
        <w:rPr>
          <w:noProof/>
          <w:lang w:val="en-US"/>
        </w:rPr>
        <w:t xml:space="preserve"> Hasil Uji Data </w:t>
      </w:r>
      <w:r w:rsidRPr="003F25D1">
        <w:rPr>
          <w:i/>
          <w:noProof/>
          <w:lang w:val="en-US"/>
        </w:rPr>
        <w:t>Testing</w:t>
      </w:r>
      <w:r w:rsidRPr="003F25D1">
        <w:rPr>
          <w:noProof/>
          <w:lang w:val="en-US"/>
        </w:rPr>
        <w:t xml:space="preserve"> secara </w:t>
      </w:r>
      <w:r w:rsidRPr="003F25D1">
        <w:rPr>
          <w:i/>
          <w:noProof/>
          <w:lang w:val="en-US"/>
        </w:rPr>
        <w:t>real-time</w:t>
      </w:r>
      <w:r>
        <w:rPr>
          <w:noProof/>
        </w:rPr>
        <w:tab/>
      </w:r>
      <w:r>
        <w:rPr>
          <w:noProof/>
        </w:rPr>
        <w:fldChar w:fldCharType="begin"/>
      </w:r>
      <w:r>
        <w:rPr>
          <w:noProof/>
        </w:rPr>
        <w:instrText xml:space="preserve"> PAGEREF _Toc456946035 \h </w:instrText>
      </w:r>
      <w:r>
        <w:rPr>
          <w:noProof/>
        </w:rPr>
      </w:r>
      <w:r>
        <w:rPr>
          <w:noProof/>
        </w:rPr>
        <w:fldChar w:fldCharType="separate"/>
      </w:r>
      <w:r w:rsidR="000C440D">
        <w:rPr>
          <w:noProof/>
        </w:rPr>
        <w:t>68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5.24</w:t>
      </w:r>
      <w:r w:rsidRPr="003F25D1">
        <w:rPr>
          <w:noProof/>
          <w:lang w:val="en-US"/>
        </w:rPr>
        <w:t xml:space="preserve"> </w:t>
      </w:r>
      <w:r w:rsidRPr="003F25D1">
        <w:rPr>
          <w:i/>
          <w:noProof/>
          <w:lang w:val="en-US"/>
        </w:rPr>
        <w:t>Confussion matrix</w:t>
      </w:r>
      <w:r w:rsidRPr="003F25D1">
        <w:rPr>
          <w:noProof/>
          <w:lang w:val="en-US"/>
        </w:rPr>
        <w:t xml:space="preserve"> uji coba 2a</w:t>
      </w:r>
      <w:r>
        <w:rPr>
          <w:noProof/>
        </w:rPr>
        <w:tab/>
      </w:r>
      <w:r>
        <w:rPr>
          <w:noProof/>
        </w:rPr>
        <w:fldChar w:fldCharType="begin"/>
      </w:r>
      <w:r>
        <w:rPr>
          <w:noProof/>
        </w:rPr>
        <w:instrText xml:space="preserve"> PAGEREF _Toc456946036 \h </w:instrText>
      </w:r>
      <w:r>
        <w:rPr>
          <w:noProof/>
        </w:rPr>
      </w:r>
      <w:r>
        <w:rPr>
          <w:noProof/>
        </w:rPr>
        <w:fldChar w:fldCharType="separate"/>
      </w:r>
      <w:r w:rsidR="000C440D">
        <w:rPr>
          <w:noProof/>
        </w:rPr>
        <w:t>68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5.25</w:t>
      </w:r>
      <w:r w:rsidRPr="003F25D1">
        <w:rPr>
          <w:noProof/>
          <w:lang w:val="en-US"/>
        </w:rPr>
        <w:t xml:space="preserve"> Hasil penilaian percobaan 2a FTP </w:t>
      </w:r>
      <w:r w:rsidRPr="003F25D1">
        <w:rPr>
          <w:i/>
          <w:noProof/>
          <w:lang w:val="en-US"/>
        </w:rPr>
        <w:t>brute force</w:t>
      </w:r>
      <w:r>
        <w:rPr>
          <w:noProof/>
        </w:rPr>
        <w:tab/>
      </w:r>
      <w:r>
        <w:rPr>
          <w:noProof/>
        </w:rPr>
        <w:fldChar w:fldCharType="begin"/>
      </w:r>
      <w:r>
        <w:rPr>
          <w:noProof/>
        </w:rPr>
        <w:instrText xml:space="preserve"> PAGEREF _Toc456946037 \h </w:instrText>
      </w:r>
      <w:r>
        <w:rPr>
          <w:noProof/>
        </w:rPr>
      </w:r>
      <w:r>
        <w:rPr>
          <w:noProof/>
        </w:rPr>
        <w:fldChar w:fldCharType="separate"/>
      </w:r>
      <w:r w:rsidR="000C440D">
        <w:rPr>
          <w:noProof/>
        </w:rPr>
        <w:t>69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5.26</w:t>
      </w:r>
      <w:r w:rsidRPr="003F25D1">
        <w:rPr>
          <w:noProof/>
          <w:lang w:val="en-US"/>
        </w:rPr>
        <w:t xml:space="preserve"> Hasil penilaian percobaan 2a Telnet </w:t>
      </w:r>
      <w:r w:rsidRPr="003F25D1">
        <w:rPr>
          <w:i/>
          <w:noProof/>
          <w:lang w:val="en-US"/>
        </w:rPr>
        <w:t>brute force</w:t>
      </w:r>
      <w:r>
        <w:rPr>
          <w:noProof/>
        </w:rPr>
        <w:tab/>
      </w:r>
      <w:r>
        <w:rPr>
          <w:noProof/>
        </w:rPr>
        <w:fldChar w:fldCharType="begin"/>
      </w:r>
      <w:r>
        <w:rPr>
          <w:noProof/>
        </w:rPr>
        <w:instrText xml:space="preserve"> PAGEREF _Toc456946038 \h </w:instrText>
      </w:r>
      <w:r>
        <w:rPr>
          <w:noProof/>
        </w:rPr>
      </w:r>
      <w:r>
        <w:rPr>
          <w:noProof/>
        </w:rPr>
        <w:fldChar w:fldCharType="separate"/>
      </w:r>
      <w:r w:rsidR="000C440D">
        <w:rPr>
          <w:noProof/>
        </w:rPr>
        <w:t>69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5.28</w:t>
      </w:r>
      <w:r w:rsidRPr="003F25D1">
        <w:rPr>
          <w:noProof/>
          <w:lang w:val="en-US"/>
        </w:rPr>
        <w:t xml:space="preserve"> Hasil Uji Data </w:t>
      </w:r>
      <w:r w:rsidRPr="003F25D1">
        <w:rPr>
          <w:i/>
          <w:noProof/>
          <w:lang w:val="en-US"/>
        </w:rPr>
        <w:t>Testing</w:t>
      </w:r>
      <w:r w:rsidRPr="003F25D1">
        <w:rPr>
          <w:noProof/>
          <w:lang w:val="en-US"/>
        </w:rPr>
        <w:t xml:space="preserve"> secara </w:t>
      </w:r>
      <w:r w:rsidRPr="003F25D1">
        <w:rPr>
          <w:i/>
          <w:noProof/>
          <w:lang w:val="en-US"/>
        </w:rPr>
        <w:t>real-time</w:t>
      </w:r>
      <w:r>
        <w:rPr>
          <w:noProof/>
        </w:rPr>
        <w:tab/>
      </w:r>
      <w:r>
        <w:rPr>
          <w:noProof/>
        </w:rPr>
        <w:fldChar w:fldCharType="begin"/>
      </w:r>
      <w:r>
        <w:rPr>
          <w:noProof/>
        </w:rPr>
        <w:instrText xml:space="preserve"> PAGEREF _Toc456946039 \h </w:instrText>
      </w:r>
      <w:r>
        <w:rPr>
          <w:noProof/>
        </w:rPr>
      </w:r>
      <w:r>
        <w:rPr>
          <w:noProof/>
        </w:rPr>
        <w:fldChar w:fldCharType="separate"/>
      </w:r>
      <w:r w:rsidR="000C440D">
        <w:rPr>
          <w:noProof/>
        </w:rPr>
        <w:t>69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5.29</w:t>
      </w:r>
      <w:r w:rsidRPr="003F25D1">
        <w:rPr>
          <w:noProof/>
          <w:lang w:val="en-US"/>
        </w:rPr>
        <w:t xml:space="preserve"> </w:t>
      </w:r>
      <w:r w:rsidRPr="003F25D1">
        <w:rPr>
          <w:i/>
          <w:noProof/>
          <w:lang w:val="en-US"/>
        </w:rPr>
        <w:t>Confussion matrix</w:t>
      </w:r>
      <w:r w:rsidRPr="003F25D1">
        <w:rPr>
          <w:noProof/>
          <w:lang w:val="en-US"/>
        </w:rPr>
        <w:t xml:space="preserve"> uji coba 2b</w:t>
      </w:r>
      <w:r>
        <w:rPr>
          <w:noProof/>
        </w:rPr>
        <w:tab/>
      </w:r>
      <w:r>
        <w:rPr>
          <w:noProof/>
        </w:rPr>
        <w:fldChar w:fldCharType="begin"/>
      </w:r>
      <w:r>
        <w:rPr>
          <w:noProof/>
        </w:rPr>
        <w:instrText xml:space="preserve"> PAGEREF _Toc456946040 \h </w:instrText>
      </w:r>
      <w:r>
        <w:rPr>
          <w:noProof/>
        </w:rPr>
      </w:r>
      <w:r>
        <w:rPr>
          <w:noProof/>
        </w:rPr>
        <w:fldChar w:fldCharType="separate"/>
      </w:r>
      <w:r w:rsidR="000C440D">
        <w:rPr>
          <w:noProof/>
        </w:rPr>
        <w:t>70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5.30</w:t>
      </w:r>
      <w:r w:rsidRPr="003F25D1">
        <w:rPr>
          <w:noProof/>
          <w:lang w:val="en-US"/>
        </w:rPr>
        <w:t xml:space="preserve"> Hasil penilaian percobaan 2b FTP </w:t>
      </w:r>
      <w:r w:rsidRPr="003F25D1">
        <w:rPr>
          <w:i/>
          <w:noProof/>
          <w:lang w:val="en-US"/>
        </w:rPr>
        <w:t>brute force</w:t>
      </w:r>
      <w:r>
        <w:rPr>
          <w:noProof/>
        </w:rPr>
        <w:tab/>
      </w:r>
      <w:r>
        <w:rPr>
          <w:noProof/>
        </w:rPr>
        <w:fldChar w:fldCharType="begin"/>
      </w:r>
      <w:r>
        <w:rPr>
          <w:noProof/>
        </w:rPr>
        <w:instrText xml:space="preserve"> PAGEREF _Toc456946041 \h </w:instrText>
      </w:r>
      <w:r>
        <w:rPr>
          <w:noProof/>
        </w:rPr>
      </w:r>
      <w:r>
        <w:rPr>
          <w:noProof/>
        </w:rPr>
        <w:fldChar w:fldCharType="separate"/>
      </w:r>
      <w:r w:rsidR="000C440D">
        <w:rPr>
          <w:noProof/>
        </w:rPr>
        <w:t>70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5.31</w:t>
      </w:r>
      <w:r w:rsidRPr="003F25D1">
        <w:rPr>
          <w:noProof/>
          <w:lang w:val="en-US"/>
        </w:rPr>
        <w:t xml:space="preserve"> Hasil penilaian percobaan 2b Telnet </w:t>
      </w:r>
      <w:r w:rsidRPr="003F25D1">
        <w:rPr>
          <w:i/>
          <w:noProof/>
          <w:lang w:val="en-US"/>
        </w:rPr>
        <w:t>brute force</w:t>
      </w:r>
      <w:r>
        <w:rPr>
          <w:noProof/>
        </w:rPr>
        <w:tab/>
      </w:r>
      <w:r>
        <w:rPr>
          <w:noProof/>
        </w:rPr>
        <w:fldChar w:fldCharType="begin"/>
      </w:r>
      <w:r>
        <w:rPr>
          <w:noProof/>
        </w:rPr>
        <w:instrText xml:space="preserve"> PAGEREF _Toc456946042 \h </w:instrText>
      </w:r>
      <w:r>
        <w:rPr>
          <w:noProof/>
        </w:rPr>
      </w:r>
      <w:r>
        <w:rPr>
          <w:noProof/>
        </w:rPr>
        <w:fldChar w:fldCharType="separate"/>
      </w:r>
      <w:r w:rsidR="000C440D">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4B54B6" w:rsidRDefault="009B3A4D" w:rsidP="00696661">
      <w:pPr>
        <w:pStyle w:val="Heading1"/>
        <w:rPr>
          <w:noProof/>
        </w:rPr>
      </w:pPr>
      <w:bookmarkStart w:id="7" w:name="_Toc456945855"/>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4B54B6" w:rsidRDefault="004B54B6">
      <w:pPr>
        <w:pStyle w:val="TableofFigures"/>
        <w:tabs>
          <w:tab w:val="right" w:leader="dot" w:pos="5830"/>
        </w:tabs>
        <w:rPr>
          <w:rFonts w:asciiTheme="minorHAnsi" w:eastAsiaTheme="minorEastAsia" w:hAnsiTheme="minorHAnsi" w:cstheme="minorBidi"/>
          <w:noProof/>
          <w:lang w:eastAsia="id-ID"/>
        </w:rPr>
      </w:pPr>
      <w:r w:rsidRPr="004B54B6">
        <w:rPr>
          <w:rStyle w:val="Hyperlink"/>
          <w:noProof/>
          <w:color w:val="auto"/>
          <w:u w:val="none"/>
          <w:lang w:val="en-US"/>
        </w:rPr>
        <w:t xml:space="preserve">Persamaan </w:t>
      </w:r>
      <w:hyperlink w:anchor="_Toc456942261" w:history="1">
        <w:r>
          <w:rPr>
            <w:rStyle w:val="Hyperlink"/>
            <w:noProof/>
          </w:rPr>
          <w:t>2.1</w:t>
        </w:r>
        <w:r>
          <w:rPr>
            <w:noProof/>
            <w:webHidden/>
          </w:rPr>
          <w:tab/>
        </w:r>
        <w:r>
          <w:rPr>
            <w:noProof/>
            <w:webHidden/>
          </w:rPr>
          <w:fldChar w:fldCharType="begin"/>
        </w:r>
        <w:r>
          <w:rPr>
            <w:noProof/>
            <w:webHidden/>
          </w:rPr>
          <w:instrText xml:space="preserve"> PAGEREF _Toc456942261 \h </w:instrText>
        </w:r>
        <w:r>
          <w:rPr>
            <w:noProof/>
            <w:webHidden/>
          </w:rPr>
        </w:r>
        <w:r>
          <w:rPr>
            <w:noProof/>
            <w:webHidden/>
          </w:rPr>
          <w:fldChar w:fldCharType="separate"/>
        </w:r>
        <w:r w:rsidR="000C440D">
          <w:rPr>
            <w:noProof/>
            <w:webHidden/>
          </w:rPr>
          <w:t>12</w:t>
        </w:r>
        <w:r>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62" w:history="1">
        <w:r w:rsidR="004B54B6" w:rsidRPr="004B54B6">
          <w:rPr>
            <w:rStyle w:val="Hyperlink"/>
            <w:noProof/>
            <w:color w:val="auto"/>
            <w:u w:val="none"/>
            <w:lang w:val="en-US"/>
          </w:rPr>
          <w:t xml:space="preserve">Persamaan </w:t>
        </w:r>
        <w:r w:rsidR="004B54B6">
          <w:rPr>
            <w:rStyle w:val="Hyperlink"/>
            <w:noProof/>
          </w:rPr>
          <w:t>2.2</w:t>
        </w:r>
        <w:r w:rsidR="004B54B6">
          <w:rPr>
            <w:noProof/>
            <w:webHidden/>
          </w:rPr>
          <w:tab/>
        </w:r>
        <w:r w:rsidR="004B54B6">
          <w:rPr>
            <w:noProof/>
            <w:webHidden/>
          </w:rPr>
          <w:fldChar w:fldCharType="begin"/>
        </w:r>
        <w:r w:rsidR="004B54B6">
          <w:rPr>
            <w:noProof/>
            <w:webHidden/>
          </w:rPr>
          <w:instrText xml:space="preserve"> PAGEREF _Toc456942262 \h </w:instrText>
        </w:r>
        <w:r w:rsidR="004B54B6">
          <w:rPr>
            <w:noProof/>
            <w:webHidden/>
          </w:rPr>
        </w:r>
        <w:r w:rsidR="004B54B6">
          <w:rPr>
            <w:noProof/>
            <w:webHidden/>
          </w:rPr>
          <w:fldChar w:fldCharType="separate"/>
        </w:r>
        <w:r w:rsidR="000C440D">
          <w:rPr>
            <w:noProof/>
            <w:webHidden/>
          </w:rPr>
          <w:t>13</w:t>
        </w:r>
        <w:r w:rsid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63" w:history="1">
        <w:r w:rsidR="004B54B6" w:rsidRPr="004B54B6">
          <w:rPr>
            <w:rStyle w:val="Hyperlink"/>
            <w:noProof/>
            <w:color w:val="auto"/>
            <w:u w:val="none"/>
            <w:lang w:val="en-US"/>
          </w:rPr>
          <w:t xml:space="preserve">Persamaan </w:t>
        </w:r>
        <w:r w:rsidR="004B54B6">
          <w:rPr>
            <w:rStyle w:val="Hyperlink"/>
            <w:noProof/>
          </w:rPr>
          <w:t>2.3</w:t>
        </w:r>
        <w:r w:rsidR="004B54B6">
          <w:rPr>
            <w:noProof/>
            <w:webHidden/>
          </w:rPr>
          <w:tab/>
        </w:r>
        <w:r w:rsidR="004B54B6">
          <w:rPr>
            <w:noProof/>
            <w:webHidden/>
          </w:rPr>
          <w:fldChar w:fldCharType="begin"/>
        </w:r>
        <w:r w:rsidR="004B54B6">
          <w:rPr>
            <w:noProof/>
            <w:webHidden/>
          </w:rPr>
          <w:instrText xml:space="preserve"> PAGEREF _Toc456942263 \h </w:instrText>
        </w:r>
        <w:r w:rsidR="004B54B6">
          <w:rPr>
            <w:noProof/>
            <w:webHidden/>
          </w:rPr>
        </w:r>
        <w:r w:rsidR="004B54B6">
          <w:rPr>
            <w:noProof/>
            <w:webHidden/>
          </w:rPr>
          <w:fldChar w:fldCharType="separate"/>
        </w:r>
        <w:r w:rsidR="000C440D">
          <w:rPr>
            <w:noProof/>
            <w:webHidden/>
          </w:rPr>
          <w:t>13</w:t>
        </w:r>
        <w:r w:rsid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64" w:history="1">
        <w:r w:rsidR="004B54B6" w:rsidRPr="004B54B6">
          <w:rPr>
            <w:rStyle w:val="Hyperlink"/>
            <w:noProof/>
          </w:rPr>
          <w:t xml:space="preserve">Persamaan </w:t>
        </w:r>
        <w:r w:rsidR="004B54B6">
          <w:rPr>
            <w:rStyle w:val="Hyperlink"/>
            <w:noProof/>
          </w:rPr>
          <w:t>2.4</w:t>
        </w:r>
        <w:r w:rsidR="004B54B6">
          <w:rPr>
            <w:noProof/>
            <w:webHidden/>
          </w:rPr>
          <w:tab/>
        </w:r>
        <w:r w:rsidR="004B54B6">
          <w:rPr>
            <w:noProof/>
            <w:webHidden/>
          </w:rPr>
          <w:fldChar w:fldCharType="begin"/>
        </w:r>
        <w:r w:rsidR="004B54B6">
          <w:rPr>
            <w:noProof/>
            <w:webHidden/>
          </w:rPr>
          <w:instrText xml:space="preserve"> PAGEREF _Toc456942264 \h </w:instrText>
        </w:r>
        <w:r w:rsidR="004B54B6">
          <w:rPr>
            <w:noProof/>
            <w:webHidden/>
          </w:rPr>
        </w:r>
        <w:r w:rsidR="004B54B6">
          <w:rPr>
            <w:noProof/>
            <w:webHidden/>
          </w:rPr>
          <w:fldChar w:fldCharType="separate"/>
        </w:r>
        <w:r w:rsidR="000C440D">
          <w:rPr>
            <w:noProof/>
            <w:webHidden/>
          </w:rPr>
          <w:t>14</w:t>
        </w:r>
        <w:r w:rsid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65" w:history="1">
        <w:r w:rsidR="004B54B6" w:rsidRPr="004B54B6">
          <w:rPr>
            <w:rStyle w:val="Hyperlink"/>
            <w:noProof/>
          </w:rPr>
          <w:t xml:space="preserve">Persamaan </w:t>
        </w:r>
        <w:r w:rsidR="004B54B6">
          <w:rPr>
            <w:rStyle w:val="Hyperlink"/>
            <w:noProof/>
          </w:rPr>
          <w:t>2.5</w:t>
        </w:r>
        <w:r w:rsidR="004B54B6">
          <w:rPr>
            <w:noProof/>
            <w:webHidden/>
          </w:rPr>
          <w:tab/>
        </w:r>
        <w:r w:rsidR="004B54B6">
          <w:rPr>
            <w:noProof/>
            <w:webHidden/>
          </w:rPr>
          <w:fldChar w:fldCharType="begin"/>
        </w:r>
        <w:r w:rsidR="004B54B6">
          <w:rPr>
            <w:noProof/>
            <w:webHidden/>
          </w:rPr>
          <w:instrText xml:space="preserve"> PAGEREF _Toc456942265 \h </w:instrText>
        </w:r>
        <w:r w:rsidR="004B54B6">
          <w:rPr>
            <w:noProof/>
            <w:webHidden/>
          </w:rPr>
        </w:r>
        <w:r w:rsidR="004B54B6">
          <w:rPr>
            <w:noProof/>
            <w:webHidden/>
          </w:rPr>
          <w:fldChar w:fldCharType="separate"/>
        </w:r>
        <w:r w:rsidR="000C440D">
          <w:rPr>
            <w:noProof/>
            <w:webHidden/>
          </w:rPr>
          <w:t>14</w:t>
        </w:r>
        <w:r w:rsidR="004B54B6">
          <w:rPr>
            <w:noProof/>
            <w:webHidden/>
          </w:rPr>
          <w:fldChar w:fldCharType="end"/>
        </w:r>
      </w:hyperlink>
    </w:p>
    <w:p w:rsidR="004B54B6" w:rsidRDefault="004B54B6">
      <w:pPr>
        <w:pStyle w:val="TableofFigures"/>
        <w:tabs>
          <w:tab w:val="right" w:leader="dot" w:pos="5830"/>
        </w:tabs>
        <w:rPr>
          <w:rFonts w:asciiTheme="minorHAnsi" w:eastAsiaTheme="minorEastAsia" w:hAnsiTheme="minorHAnsi" w:cstheme="minorBidi"/>
          <w:noProof/>
          <w:lang w:eastAsia="id-ID"/>
        </w:rPr>
      </w:pPr>
      <w:r w:rsidRPr="004B54B6">
        <w:rPr>
          <w:rStyle w:val="Hyperlink"/>
          <w:noProof/>
          <w:color w:val="auto"/>
          <w:u w:val="none"/>
        </w:rPr>
        <w:t xml:space="preserve">Persamaan </w:t>
      </w:r>
      <w:hyperlink w:anchor="_Toc456942266" w:history="1">
        <w:r>
          <w:rPr>
            <w:rStyle w:val="Hyperlink"/>
            <w:noProof/>
          </w:rPr>
          <w:t>5.1</w:t>
        </w:r>
        <w:r>
          <w:rPr>
            <w:noProof/>
            <w:webHidden/>
          </w:rPr>
          <w:tab/>
        </w:r>
        <w:r>
          <w:rPr>
            <w:noProof/>
            <w:webHidden/>
          </w:rPr>
          <w:fldChar w:fldCharType="begin"/>
        </w:r>
        <w:r>
          <w:rPr>
            <w:noProof/>
            <w:webHidden/>
          </w:rPr>
          <w:instrText xml:space="preserve"> PAGEREF _Toc456942266 \h </w:instrText>
        </w:r>
        <w:r>
          <w:rPr>
            <w:noProof/>
            <w:webHidden/>
          </w:rPr>
        </w:r>
        <w:r>
          <w:rPr>
            <w:noProof/>
            <w:webHidden/>
          </w:rPr>
          <w:fldChar w:fldCharType="separate"/>
        </w:r>
        <w:r w:rsidR="000C440D">
          <w:rPr>
            <w:noProof/>
            <w:webHidden/>
          </w:rPr>
          <w:t>61</w:t>
        </w:r>
        <w:r>
          <w:rPr>
            <w:noProof/>
            <w:webHidden/>
          </w:rPr>
          <w:fldChar w:fldCharType="end"/>
        </w:r>
      </w:hyperlink>
    </w:p>
    <w:p w:rsidR="004B54B6" w:rsidRDefault="004B54B6">
      <w:pPr>
        <w:pStyle w:val="TableofFigures"/>
        <w:tabs>
          <w:tab w:val="right" w:leader="dot" w:pos="5830"/>
        </w:tabs>
        <w:rPr>
          <w:rFonts w:asciiTheme="minorHAnsi" w:eastAsiaTheme="minorEastAsia" w:hAnsiTheme="minorHAnsi" w:cstheme="minorBidi"/>
          <w:noProof/>
          <w:lang w:eastAsia="id-ID"/>
        </w:rPr>
      </w:pPr>
      <w:r w:rsidRPr="004B54B6">
        <w:rPr>
          <w:rStyle w:val="Hyperlink"/>
          <w:noProof/>
          <w:color w:val="auto"/>
          <w:u w:val="none"/>
        </w:rPr>
        <w:t xml:space="preserve">Persamaan </w:t>
      </w:r>
      <w:hyperlink w:anchor="_Toc456942267" w:history="1">
        <w:r w:rsidRPr="004B54B6">
          <w:rPr>
            <w:rStyle w:val="Hyperlink"/>
            <w:noProof/>
            <w:u w:val="none"/>
          </w:rPr>
          <w:t>5.2</w:t>
        </w:r>
        <w:r w:rsidRPr="004B54B6">
          <w:rPr>
            <w:noProof/>
            <w:webHidden/>
          </w:rPr>
          <w:tab/>
        </w:r>
        <w:r w:rsidRPr="004B54B6">
          <w:rPr>
            <w:noProof/>
            <w:webHidden/>
          </w:rPr>
          <w:fldChar w:fldCharType="begin"/>
        </w:r>
        <w:r w:rsidRPr="004B54B6">
          <w:rPr>
            <w:noProof/>
            <w:webHidden/>
          </w:rPr>
          <w:instrText xml:space="preserve"> PAGEREF _Toc456942267 \h </w:instrText>
        </w:r>
        <w:r w:rsidRPr="004B54B6">
          <w:rPr>
            <w:noProof/>
            <w:webHidden/>
          </w:rPr>
        </w:r>
        <w:r w:rsidRPr="004B54B6">
          <w:rPr>
            <w:noProof/>
            <w:webHidden/>
          </w:rPr>
          <w:fldChar w:fldCharType="separate"/>
        </w:r>
        <w:r w:rsidR="000C440D">
          <w:rPr>
            <w:noProof/>
            <w:webHidden/>
          </w:rPr>
          <w:t>63</w:t>
        </w:r>
        <w:r w:rsidRPr="004B54B6">
          <w:rPr>
            <w:noProof/>
            <w:webHidden/>
          </w:rPr>
          <w:fldChar w:fldCharType="end"/>
        </w:r>
      </w:hyperlink>
    </w:p>
    <w:p w:rsidR="004B54B6" w:rsidRDefault="004B54B6">
      <w:pPr>
        <w:pStyle w:val="TableofFigures"/>
        <w:tabs>
          <w:tab w:val="right" w:leader="dot" w:pos="5830"/>
        </w:tabs>
        <w:rPr>
          <w:rFonts w:asciiTheme="minorHAnsi" w:eastAsiaTheme="minorEastAsia" w:hAnsiTheme="minorHAnsi" w:cstheme="minorBidi"/>
          <w:noProof/>
          <w:lang w:eastAsia="id-ID"/>
        </w:rPr>
      </w:pPr>
      <w:r w:rsidRPr="004B54B6">
        <w:rPr>
          <w:rStyle w:val="Hyperlink"/>
          <w:noProof/>
          <w:color w:val="auto"/>
          <w:u w:val="none"/>
        </w:rPr>
        <w:t xml:space="preserve">Persamaan </w:t>
      </w:r>
      <w:hyperlink w:anchor="_Toc456942268" w:history="1">
        <w:r w:rsidRPr="004B54B6">
          <w:rPr>
            <w:rStyle w:val="Hyperlink"/>
            <w:noProof/>
            <w:u w:val="none"/>
          </w:rPr>
          <w:t>5.3</w:t>
        </w:r>
        <w:r w:rsidRPr="004B54B6">
          <w:rPr>
            <w:noProof/>
            <w:webHidden/>
          </w:rPr>
          <w:tab/>
        </w:r>
        <w:r w:rsidRPr="004B54B6">
          <w:rPr>
            <w:noProof/>
            <w:webHidden/>
          </w:rPr>
          <w:fldChar w:fldCharType="begin"/>
        </w:r>
        <w:r w:rsidRPr="004B54B6">
          <w:rPr>
            <w:noProof/>
            <w:webHidden/>
          </w:rPr>
          <w:instrText xml:space="preserve"> PAGEREF _Toc456942268 \h </w:instrText>
        </w:r>
        <w:r w:rsidRPr="004B54B6">
          <w:rPr>
            <w:noProof/>
            <w:webHidden/>
          </w:rPr>
        </w:r>
        <w:r w:rsidRPr="004B54B6">
          <w:rPr>
            <w:noProof/>
            <w:webHidden/>
          </w:rPr>
          <w:fldChar w:fldCharType="separate"/>
        </w:r>
        <w:r w:rsidR="000C440D">
          <w:rPr>
            <w:noProof/>
            <w:webHidden/>
          </w:rPr>
          <w:t>63</w:t>
        </w:r>
        <w:r w:rsidRP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69" w:history="1">
        <w:r w:rsidR="004B54B6" w:rsidRPr="004B54B6">
          <w:rPr>
            <w:rStyle w:val="Hyperlink"/>
            <w:noProof/>
            <w:color w:val="auto"/>
            <w:u w:val="none"/>
          </w:rPr>
          <w:t xml:space="preserve">Persamaan </w:t>
        </w:r>
        <w:r w:rsidR="004B54B6">
          <w:rPr>
            <w:rStyle w:val="Hyperlink"/>
            <w:noProof/>
          </w:rPr>
          <w:t>5.4</w:t>
        </w:r>
        <w:r w:rsidR="004B54B6">
          <w:rPr>
            <w:noProof/>
            <w:webHidden/>
          </w:rPr>
          <w:tab/>
        </w:r>
        <w:r w:rsidR="004B54B6">
          <w:rPr>
            <w:noProof/>
            <w:webHidden/>
          </w:rPr>
          <w:fldChar w:fldCharType="begin"/>
        </w:r>
        <w:r w:rsidR="004B54B6">
          <w:rPr>
            <w:noProof/>
            <w:webHidden/>
          </w:rPr>
          <w:instrText xml:space="preserve"> PAGEREF _Toc456942269 \h </w:instrText>
        </w:r>
        <w:r w:rsidR="004B54B6">
          <w:rPr>
            <w:noProof/>
            <w:webHidden/>
          </w:rPr>
        </w:r>
        <w:r w:rsidR="004B54B6">
          <w:rPr>
            <w:noProof/>
            <w:webHidden/>
          </w:rPr>
          <w:fldChar w:fldCharType="separate"/>
        </w:r>
        <w:r w:rsidR="000C440D">
          <w:rPr>
            <w:noProof/>
            <w:webHidden/>
          </w:rPr>
          <w:t>63</w:t>
        </w:r>
        <w:r w:rsid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70" w:history="1">
        <w:r w:rsidR="004B54B6" w:rsidRPr="004B54B6">
          <w:rPr>
            <w:rStyle w:val="Hyperlink"/>
            <w:noProof/>
            <w:color w:val="auto"/>
            <w:u w:val="none"/>
          </w:rPr>
          <w:t xml:space="preserve">Persamaan </w:t>
        </w:r>
        <w:r w:rsidR="004B54B6">
          <w:rPr>
            <w:rStyle w:val="Hyperlink"/>
            <w:noProof/>
          </w:rPr>
          <w:t>5.5</w:t>
        </w:r>
        <w:r w:rsidR="004B54B6">
          <w:rPr>
            <w:noProof/>
            <w:webHidden/>
          </w:rPr>
          <w:tab/>
        </w:r>
        <w:r w:rsidR="004B54B6">
          <w:rPr>
            <w:noProof/>
            <w:webHidden/>
          </w:rPr>
          <w:fldChar w:fldCharType="begin"/>
        </w:r>
        <w:r w:rsidR="004B54B6">
          <w:rPr>
            <w:noProof/>
            <w:webHidden/>
          </w:rPr>
          <w:instrText xml:space="preserve"> PAGEREF _Toc456942270 \h </w:instrText>
        </w:r>
        <w:r w:rsidR="004B54B6">
          <w:rPr>
            <w:noProof/>
            <w:webHidden/>
          </w:rPr>
        </w:r>
        <w:r w:rsidR="004B54B6">
          <w:rPr>
            <w:noProof/>
            <w:webHidden/>
          </w:rPr>
          <w:fldChar w:fldCharType="separate"/>
        </w:r>
        <w:r w:rsidR="000C440D">
          <w:rPr>
            <w:noProof/>
            <w:webHidden/>
          </w:rPr>
          <w:t>63</w:t>
        </w:r>
        <w:r w:rsid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71" w:history="1">
        <w:r w:rsidR="004B54B6" w:rsidRPr="004B54B6">
          <w:rPr>
            <w:rStyle w:val="Hyperlink"/>
            <w:noProof/>
            <w:color w:val="auto"/>
            <w:u w:val="none"/>
          </w:rPr>
          <w:t xml:space="preserve">Persamaan </w:t>
        </w:r>
        <w:r w:rsidR="004B54B6">
          <w:rPr>
            <w:rStyle w:val="Hyperlink"/>
            <w:noProof/>
          </w:rPr>
          <w:t>5.6</w:t>
        </w:r>
        <w:r w:rsidR="004B54B6">
          <w:rPr>
            <w:noProof/>
            <w:webHidden/>
          </w:rPr>
          <w:tab/>
        </w:r>
        <w:r w:rsidR="004B54B6">
          <w:rPr>
            <w:noProof/>
            <w:webHidden/>
          </w:rPr>
          <w:fldChar w:fldCharType="begin"/>
        </w:r>
        <w:r w:rsidR="004B54B6">
          <w:rPr>
            <w:noProof/>
            <w:webHidden/>
          </w:rPr>
          <w:instrText xml:space="preserve"> PAGEREF _Toc456942271 \h </w:instrText>
        </w:r>
        <w:r w:rsidR="004B54B6">
          <w:rPr>
            <w:noProof/>
            <w:webHidden/>
          </w:rPr>
        </w:r>
        <w:r w:rsidR="004B54B6">
          <w:rPr>
            <w:noProof/>
            <w:webHidden/>
          </w:rPr>
          <w:fldChar w:fldCharType="separate"/>
        </w:r>
        <w:r w:rsidR="000C440D">
          <w:rPr>
            <w:noProof/>
            <w:webHidden/>
          </w:rPr>
          <w:t>63</w:t>
        </w:r>
        <w:r w:rsid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72" w:history="1">
        <w:r w:rsidR="004B54B6" w:rsidRPr="004B54B6">
          <w:rPr>
            <w:rStyle w:val="Hyperlink"/>
            <w:noProof/>
            <w:color w:val="auto"/>
            <w:u w:val="none"/>
          </w:rPr>
          <w:t xml:space="preserve">Persamaan </w:t>
        </w:r>
        <w:r w:rsidR="004B54B6">
          <w:rPr>
            <w:rStyle w:val="Hyperlink"/>
            <w:noProof/>
          </w:rPr>
          <w:t>5.7</w:t>
        </w:r>
        <w:r w:rsidR="004B54B6">
          <w:rPr>
            <w:noProof/>
            <w:webHidden/>
          </w:rPr>
          <w:tab/>
        </w:r>
        <w:r w:rsidR="004B54B6">
          <w:rPr>
            <w:noProof/>
            <w:webHidden/>
          </w:rPr>
          <w:fldChar w:fldCharType="begin"/>
        </w:r>
        <w:r w:rsidR="004B54B6">
          <w:rPr>
            <w:noProof/>
            <w:webHidden/>
          </w:rPr>
          <w:instrText xml:space="preserve"> PAGEREF _Toc456942272 \h </w:instrText>
        </w:r>
        <w:r w:rsidR="004B54B6">
          <w:rPr>
            <w:noProof/>
            <w:webHidden/>
          </w:rPr>
        </w:r>
        <w:r w:rsidR="004B54B6">
          <w:rPr>
            <w:noProof/>
            <w:webHidden/>
          </w:rPr>
          <w:fldChar w:fldCharType="separate"/>
        </w:r>
        <w:r w:rsidR="000C440D">
          <w:rPr>
            <w:noProof/>
            <w:webHidden/>
          </w:rPr>
          <w:t>64</w:t>
        </w:r>
        <w:r w:rsidR="004B54B6">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6945856"/>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6945857"/>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metode n-gram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1" w:name="_Toc456945858"/>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2" w:name="_Toc456945859"/>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6945860"/>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6945861"/>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6945862"/>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6945863"/>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7" w:name="_Toc456945864"/>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Start w:id="65" w:name="_Toc456899489"/>
      <w:bookmarkStart w:id="66" w:name="_Toc456899574"/>
      <w:bookmarkStart w:id="67" w:name="_Toc456942115"/>
      <w:bookmarkStart w:id="68" w:name="_Toc456944742"/>
      <w:bookmarkStart w:id="69" w:name="_Toc45694586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784682" w:rsidRDefault="00064277" w:rsidP="00937CB8">
      <w:pPr>
        <w:pStyle w:val="Heading2"/>
        <w:rPr>
          <w:noProof/>
        </w:rPr>
      </w:pPr>
      <w:bookmarkStart w:id="70" w:name="_Toc456945866"/>
      <w:r>
        <w:rPr>
          <w:noProof/>
        </w:rPr>
        <w:t>IDS</w:t>
      </w:r>
      <w:bookmarkEnd w:id="70"/>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1" w:name="_Toc456945867"/>
      <w:r>
        <w:rPr>
          <w:noProof/>
          <w:lang w:val="en-US"/>
        </w:rPr>
        <w:t>IDS Berbasis Anomali</w:t>
      </w:r>
      <w:bookmarkEnd w:id="71"/>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2" w:name="_Toc456945868"/>
      <w:r>
        <w:rPr>
          <w:noProof/>
        </w:rPr>
        <w:t>Jpcap</w:t>
      </w:r>
      <w:bookmarkEnd w:id="72"/>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74AFC98A" wp14:editId="16D3A302">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3" w:name="_Ref455046244"/>
      <w:bookmarkStart w:id="74" w:name="_Toc456945933"/>
      <w:r>
        <w:t xml:space="preserve">Gambar </w:t>
      </w:r>
      <w:r w:rsidR="00EC0DC4">
        <w:fldChar w:fldCharType="begin"/>
      </w:r>
      <w:r w:rsidR="00EC0DC4">
        <w:instrText xml:space="preserve"> STYLEREF 1 \s </w:instrText>
      </w:r>
      <w:r w:rsidR="00EC0DC4">
        <w:fldChar w:fldCharType="separate"/>
      </w:r>
      <w:r w:rsidR="000C440D">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w:t>
      </w:r>
      <w:r w:rsidR="00EC0DC4">
        <w:fldChar w:fldCharType="end"/>
      </w:r>
      <w:bookmarkEnd w:id="73"/>
      <w:r>
        <w:t xml:space="preserve"> Contoh penggunaan Jpcap</w:t>
      </w:r>
      <w:bookmarkEnd w:id="74"/>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5" w:name="_Toc456945934"/>
      <w:r>
        <w:t xml:space="preserve">Gambar </w:t>
      </w:r>
      <w:r w:rsidR="00EC0DC4">
        <w:fldChar w:fldCharType="begin"/>
      </w:r>
      <w:r w:rsidR="00EC0DC4">
        <w:instrText xml:space="preserve"> STYLEREF 1 \s </w:instrText>
      </w:r>
      <w:r w:rsidR="00EC0DC4">
        <w:fldChar w:fldCharType="separate"/>
      </w:r>
      <w:r w:rsidR="000C440D">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w:t>
      </w:r>
      <w:r w:rsidR="00EC0DC4">
        <w:fldChar w:fldCharType="end"/>
      </w:r>
      <w:r w:rsidR="001A57FF">
        <w:t xml:space="preserve"> </w:t>
      </w:r>
      <w:r>
        <w:t xml:space="preserve">Kode sumber penggunaan Jpcap untuk </w:t>
      </w:r>
      <w:r>
        <w:rPr>
          <w:i/>
        </w:rPr>
        <w:t>offline capture</w:t>
      </w:r>
      <w:bookmarkEnd w:id="75"/>
    </w:p>
    <w:p w:rsidR="00112BF9" w:rsidRDefault="00112BF9" w:rsidP="00112BF9">
      <w:pPr>
        <w:keepNext/>
        <w:jc w:val="center"/>
      </w:pPr>
      <w:r w:rsidRPr="004A3B84">
        <w:rPr>
          <w:noProof/>
          <w:lang w:eastAsia="id-ID"/>
        </w:rPr>
        <w:lastRenderedPageBreak/>
        <w:drawing>
          <wp:inline distT="0" distB="0" distL="0" distR="0" wp14:anchorId="50212F1C" wp14:editId="24192588">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6" w:name="_Toc456945935"/>
      <w:r>
        <w:t xml:space="preserve">Gambar </w:t>
      </w:r>
      <w:r w:rsidR="00EC0DC4">
        <w:fldChar w:fldCharType="begin"/>
      </w:r>
      <w:r w:rsidR="00EC0DC4">
        <w:instrText xml:space="preserve"> STYLEREF 1 \s </w:instrText>
      </w:r>
      <w:r w:rsidR="00EC0DC4">
        <w:fldChar w:fldCharType="separate"/>
      </w:r>
      <w:r w:rsidR="000C440D">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3</w:t>
      </w:r>
      <w:r w:rsidR="00EC0DC4">
        <w:fldChar w:fldCharType="end"/>
      </w:r>
      <w:r>
        <w:t xml:space="preserve"> Contoh keluaran </w:t>
      </w:r>
      <w:r>
        <w:rPr>
          <w:i/>
        </w:rPr>
        <w:t>offline capture</w:t>
      </w:r>
      <w:bookmarkEnd w:id="76"/>
    </w:p>
    <w:p w:rsidR="006736FC" w:rsidRDefault="00D67354" w:rsidP="00012955">
      <w:pPr>
        <w:pStyle w:val="Heading2"/>
      </w:pPr>
      <w:bookmarkStart w:id="77" w:name="_Toc456945869"/>
      <w:r>
        <w:t>N-G</w:t>
      </w:r>
      <w:r w:rsidR="00112BF9">
        <w:t>ram</w:t>
      </w:r>
      <w:bookmarkEnd w:id="77"/>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78" w:name="_Toc456945870"/>
      <w:r>
        <w:rPr>
          <w:noProof/>
        </w:rPr>
        <w:t>Simplified Mahalanobis Distance</w:t>
      </w:r>
      <w:bookmarkEnd w:id="78"/>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0C440D">
        <w:t>(</w:t>
      </w:r>
      <w:r w:rsidR="000C440D">
        <w:rPr>
          <w:noProof/>
        </w:rPr>
        <w:t>2</w:t>
      </w:r>
      <w:r w:rsidR="000C440D">
        <w:t>.</w:t>
      </w:r>
      <w:r w:rsidR="000C440D">
        <w:rPr>
          <w:noProof/>
        </w:rPr>
        <w:t>2</w:t>
      </w:r>
      <w:r w:rsidR="000C440D">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0C440D">
        <w:t>(</w:t>
      </w:r>
      <w:r w:rsidR="000C440D">
        <w:rPr>
          <w:noProof/>
        </w:rPr>
        <w:t>2</w:t>
      </w:r>
      <w:r w:rsidR="000C440D">
        <w:t>.</w:t>
      </w:r>
      <w:r w:rsidR="000C440D">
        <w:rPr>
          <w:noProof/>
        </w:rPr>
        <w:t>4</w:t>
      </w:r>
      <w:r w:rsidR="000C440D">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0C440D">
        <w:t>(</w:t>
      </w:r>
      <w:r w:rsidR="000C440D">
        <w:rPr>
          <w:noProof/>
        </w:rPr>
        <w:t>2</w:t>
      </w:r>
      <w:r w:rsidR="000C440D">
        <w:t>.</w:t>
      </w:r>
      <w:r w:rsidR="000C440D">
        <w:rPr>
          <w:noProof/>
        </w:rPr>
        <w:t>1</w:t>
      </w:r>
      <w:r w:rsidR="000C440D">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0C440D">
        <w:t xml:space="preserve">Tabel </w:t>
      </w:r>
      <w:r w:rsidR="000C440D">
        <w:rPr>
          <w:noProof/>
        </w:rPr>
        <w:t>2</w:t>
      </w:r>
      <w:r w:rsidR="000C440D">
        <w:t>.</w:t>
      </w:r>
      <w:r w:rsidR="000C440D">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79" w:name="_Ref455758094"/>
            <w:bookmarkStart w:id="80" w:name="_Toc456942261"/>
            <w:r>
              <w:t>(</w:t>
            </w:r>
            <w:r>
              <w:fldChar w:fldCharType="begin"/>
            </w:r>
            <w:r>
              <w:instrText xml:space="preserve"> STYLEREF 1 \s </w:instrText>
            </w:r>
            <w:r>
              <w:fldChar w:fldCharType="separate"/>
            </w:r>
            <w:r w:rsidR="000C440D">
              <w:rPr>
                <w:noProof/>
              </w:rPr>
              <w:t>2</w:t>
            </w:r>
            <w:r>
              <w:rPr>
                <w:noProof/>
              </w:rPr>
              <w:fldChar w:fldCharType="end"/>
            </w:r>
            <w:r>
              <w:t>.</w:t>
            </w:r>
            <w:r>
              <w:fldChar w:fldCharType="begin"/>
            </w:r>
            <w:r>
              <w:instrText xml:space="preserve"> SEQ Persamaan \* ARABIC \s 1 </w:instrText>
            </w:r>
            <w:r>
              <w:fldChar w:fldCharType="separate"/>
            </w:r>
            <w:r w:rsidR="000C440D">
              <w:rPr>
                <w:noProof/>
              </w:rPr>
              <w:t>1</w:t>
            </w:r>
            <w:r>
              <w:rPr>
                <w:noProof/>
              </w:rPr>
              <w:fldChar w:fldCharType="end"/>
            </w:r>
            <w:r>
              <w:t>)</w:t>
            </w:r>
            <w:bookmarkEnd w:id="79"/>
            <w:bookmarkEnd w:id="80"/>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0E03EB"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0E03EB"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0E03EB"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1" w:name="_Ref453543737"/>
      <w:bookmarkStart w:id="82" w:name="_Toc453570849"/>
      <w:bookmarkStart w:id="83" w:name="_Toc456946010"/>
      <w:r>
        <w:t xml:space="preserve">Tabel </w:t>
      </w:r>
      <w:r w:rsidR="009A36C3">
        <w:fldChar w:fldCharType="begin"/>
      </w:r>
      <w:r w:rsidR="009A36C3">
        <w:instrText xml:space="preserve"> STYLEREF 1 \s </w:instrText>
      </w:r>
      <w:r w:rsidR="009A36C3">
        <w:fldChar w:fldCharType="separate"/>
      </w:r>
      <w:r w:rsidR="000C440D">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w:t>
      </w:r>
      <w:r w:rsidR="009A36C3">
        <w:fldChar w:fldCharType="end"/>
      </w:r>
      <w:bookmarkEnd w:id="81"/>
      <w:r>
        <w:t xml:space="preserve"> Format data kasar didalam </w:t>
      </w:r>
      <w:r w:rsidRPr="00C415F7">
        <w:t>Mahalanobis</w:t>
      </w:r>
      <w:r w:rsidRPr="006B2162">
        <w:rPr>
          <w:i/>
        </w:rPr>
        <w:t xml:space="preserve"> Distance</w:t>
      </w:r>
      <w:bookmarkEnd w:id="82"/>
      <w:bookmarkEnd w:id="83"/>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0E03E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0E03E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0E03E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0E03EB"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4" w:name="_Ref455758462"/>
            <w:bookmarkStart w:id="85" w:name="_Toc456942262"/>
            <w:r>
              <w:t>(</w:t>
            </w:r>
            <w:r>
              <w:fldChar w:fldCharType="begin"/>
            </w:r>
            <w:r>
              <w:instrText xml:space="preserve"> STYLEREF 1 \s </w:instrText>
            </w:r>
            <w:r>
              <w:fldChar w:fldCharType="separate"/>
            </w:r>
            <w:r w:rsidR="000C440D">
              <w:rPr>
                <w:noProof/>
              </w:rPr>
              <w:t>2</w:t>
            </w:r>
            <w:r>
              <w:rPr>
                <w:noProof/>
              </w:rPr>
              <w:fldChar w:fldCharType="end"/>
            </w:r>
            <w:r>
              <w:t>.</w:t>
            </w:r>
            <w:r>
              <w:fldChar w:fldCharType="begin"/>
            </w:r>
            <w:r>
              <w:instrText xml:space="preserve"> SEQ Persamaan \* ARABIC \s 1 </w:instrText>
            </w:r>
            <w:r>
              <w:fldChar w:fldCharType="separate"/>
            </w:r>
            <w:r w:rsidR="000C440D">
              <w:rPr>
                <w:noProof/>
              </w:rPr>
              <w:t>2</w:t>
            </w:r>
            <w:r>
              <w:rPr>
                <w:noProof/>
              </w:rPr>
              <w:fldChar w:fldCharType="end"/>
            </w:r>
            <w:r>
              <w:t>)</w:t>
            </w:r>
            <w:bookmarkEnd w:id="84"/>
            <w:bookmarkEnd w:id="85"/>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0E03EB"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0E03EB"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0E03EB"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6" w:name="_Ref455758366"/>
            <w:bookmarkStart w:id="87" w:name="_Toc456942263"/>
            <w:r>
              <w:t>(</w:t>
            </w:r>
            <w:r>
              <w:fldChar w:fldCharType="begin"/>
            </w:r>
            <w:r>
              <w:instrText xml:space="preserve"> STYLEREF 1 \s </w:instrText>
            </w:r>
            <w:r>
              <w:fldChar w:fldCharType="separate"/>
            </w:r>
            <w:r w:rsidR="000C440D">
              <w:rPr>
                <w:noProof/>
              </w:rPr>
              <w:t>2</w:t>
            </w:r>
            <w:r>
              <w:rPr>
                <w:noProof/>
              </w:rPr>
              <w:fldChar w:fldCharType="end"/>
            </w:r>
            <w:r>
              <w:t>.</w:t>
            </w:r>
            <w:r>
              <w:fldChar w:fldCharType="begin"/>
            </w:r>
            <w:r>
              <w:instrText xml:space="preserve"> SEQ Persamaan \* ARABIC \s 1 </w:instrText>
            </w:r>
            <w:r>
              <w:fldChar w:fldCharType="separate"/>
            </w:r>
            <w:r w:rsidR="000C440D">
              <w:rPr>
                <w:noProof/>
              </w:rPr>
              <w:t>3</w:t>
            </w:r>
            <w:r>
              <w:rPr>
                <w:noProof/>
              </w:rPr>
              <w:fldChar w:fldCharType="end"/>
            </w:r>
            <w:r>
              <w:t>)</w:t>
            </w:r>
            <w:bookmarkEnd w:id="86"/>
            <w:bookmarkEnd w:id="87"/>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0E03EB"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0E03EB"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88" w:name="_Toc456945871"/>
      <w:r w:rsidRPr="00C3386E">
        <w:rPr>
          <w:i/>
          <w:noProof/>
        </w:rPr>
        <w:t>Incremental Learning</w:t>
      </w:r>
      <w:bookmarkEnd w:id="88"/>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0C440D">
        <w:t>(</w:t>
      </w:r>
      <w:r w:rsidR="000C440D">
        <w:rPr>
          <w:noProof/>
        </w:rPr>
        <w:t>2</w:t>
      </w:r>
      <w:r w:rsidR="000C440D">
        <w:t>.</w:t>
      </w:r>
      <w:r w:rsidR="000C440D">
        <w:rPr>
          <w:noProof/>
        </w:rPr>
        <w:t>3</w:t>
      </w:r>
      <w:r w:rsidR="000C440D">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0C440D">
        <w:t>(</w:t>
      </w:r>
      <w:r w:rsidR="000C440D">
        <w:rPr>
          <w:noProof/>
        </w:rPr>
        <w:t>2</w:t>
      </w:r>
      <w:r w:rsidR="000C440D">
        <w:t>.</w:t>
      </w:r>
      <w:r w:rsidR="000C440D">
        <w:rPr>
          <w:noProof/>
        </w:rPr>
        <w:t>4</w:t>
      </w:r>
      <w:r w:rsidR="000C440D">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0C440D">
        <w:t>(</w:t>
      </w:r>
      <w:r w:rsidR="000C440D">
        <w:rPr>
          <w:noProof/>
        </w:rPr>
        <w:t>2</w:t>
      </w:r>
      <w:r w:rsidR="000C440D">
        <w:t>.</w:t>
      </w:r>
      <w:r w:rsidR="000C440D">
        <w:rPr>
          <w:noProof/>
        </w:rPr>
        <w:t>5</w:t>
      </w:r>
      <w:r w:rsidR="000C440D">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0E03EB"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89" w:name="_Ref455758348"/>
            <w:bookmarkStart w:id="90" w:name="_Toc456942264"/>
            <w:r>
              <w:t>(</w:t>
            </w:r>
            <w:r>
              <w:fldChar w:fldCharType="begin"/>
            </w:r>
            <w:r>
              <w:instrText xml:space="preserve"> STYLEREF 1 \s </w:instrText>
            </w:r>
            <w:r>
              <w:fldChar w:fldCharType="separate"/>
            </w:r>
            <w:r w:rsidR="000C440D">
              <w:rPr>
                <w:noProof/>
              </w:rPr>
              <w:t>2</w:t>
            </w:r>
            <w:r>
              <w:rPr>
                <w:noProof/>
              </w:rPr>
              <w:fldChar w:fldCharType="end"/>
            </w:r>
            <w:r>
              <w:t>.</w:t>
            </w:r>
            <w:r>
              <w:fldChar w:fldCharType="begin"/>
            </w:r>
            <w:r>
              <w:instrText xml:space="preserve"> SEQ Persamaan \* ARABIC \s 1 </w:instrText>
            </w:r>
            <w:r>
              <w:fldChar w:fldCharType="separate"/>
            </w:r>
            <w:r w:rsidR="000C440D">
              <w:rPr>
                <w:noProof/>
              </w:rPr>
              <w:t>4</w:t>
            </w:r>
            <w:r>
              <w:rPr>
                <w:noProof/>
              </w:rPr>
              <w:fldChar w:fldCharType="end"/>
            </w:r>
            <w:r>
              <w:t>)</w:t>
            </w:r>
            <w:bookmarkEnd w:id="89"/>
            <w:bookmarkEnd w:id="90"/>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0E03EB"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0E03EB"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0E03EB"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1" w:name="_Ref455758381"/>
            <w:bookmarkStart w:id="92" w:name="_Toc456942265"/>
            <w:r>
              <w:t>(</w:t>
            </w:r>
            <w:r>
              <w:fldChar w:fldCharType="begin"/>
            </w:r>
            <w:r>
              <w:instrText xml:space="preserve"> STYLEREF 1 \s </w:instrText>
            </w:r>
            <w:r>
              <w:fldChar w:fldCharType="separate"/>
            </w:r>
            <w:r w:rsidR="000C440D">
              <w:rPr>
                <w:noProof/>
              </w:rPr>
              <w:t>2</w:t>
            </w:r>
            <w:r>
              <w:rPr>
                <w:noProof/>
              </w:rPr>
              <w:fldChar w:fldCharType="end"/>
            </w:r>
            <w:r>
              <w:t>.</w:t>
            </w:r>
            <w:r>
              <w:fldChar w:fldCharType="begin"/>
            </w:r>
            <w:r>
              <w:instrText xml:space="preserve"> SEQ Persamaan \* ARABIC \s 1 </w:instrText>
            </w:r>
            <w:r>
              <w:fldChar w:fldCharType="separate"/>
            </w:r>
            <w:r w:rsidR="000C440D">
              <w:rPr>
                <w:noProof/>
              </w:rPr>
              <w:t>5</w:t>
            </w:r>
            <w:r>
              <w:rPr>
                <w:noProof/>
              </w:rPr>
              <w:fldChar w:fldCharType="end"/>
            </w:r>
            <w:r>
              <w:t>)</w:t>
            </w:r>
            <w:bookmarkEnd w:id="91"/>
            <w:bookmarkEnd w:id="92"/>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0E03EB"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0E03EB"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3" w:name="_Toc456945872"/>
      <w:r>
        <w:t>DARPA 1999</w:t>
      </w:r>
      <w:bookmarkEnd w:id="93"/>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4" w:name="_Toc456945873"/>
      <w:r>
        <w:t>Arsitektur Simula</w:t>
      </w:r>
      <w:r w:rsidR="008C307D">
        <w:rPr>
          <w:lang w:val="en-US"/>
        </w:rPr>
        <w:t>s</w:t>
      </w:r>
      <w:r>
        <w:t>i DARPA 1999</w:t>
      </w:r>
      <w:bookmarkEnd w:id="94"/>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73C19C82" wp14:editId="659E19B7">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5" w:name="_Toc456945936"/>
      <w:r>
        <w:t xml:space="preserve">Gambar </w:t>
      </w:r>
      <w:r w:rsidR="00EC0DC4">
        <w:fldChar w:fldCharType="begin"/>
      </w:r>
      <w:r w:rsidR="00EC0DC4">
        <w:instrText xml:space="preserve"> STYLEREF 1 \s </w:instrText>
      </w:r>
      <w:r w:rsidR="00EC0DC4">
        <w:fldChar w:fldCharType="separate"/>
      </w:r>
      <w:r w:rsidR="000C440D">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4</w:t>
      </w:r>
      <w:r w:rsidR="00EC0DC4">
        <w:fldChar w:fldCharType="end"/>
      </w:r>
      <w:r>
        <w:t xml:space="preserve"> Arsitektur DARPA 1999</w:t>
      </w:r>
      <w:bookmarkEnd w:id="95"/>
    </w:p>
    <w:p w:rsidR="005D56E0" w:rsidRDefault="005D56E0" w:rsidP="00937CB8">
      <w:pPr>
        <w:pStyle w:val="Heading3"/>
      </w:pPr>
      <w:bookmarkStart w:id="96" w:name="_Toc456945874"/>
      <w:r>
        <w:t>Jenis – jenis Serangan dari DARPA 1999</w:t>
      </w:r>
      <w:bookmarkEnd w:id="96"/>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7" w:name="_Toc45694587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7"/>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98" w:name="_Toc420324282"/>
      <w:bookmarkStart w:id="99" w:name="_Toc420516701"/>
      <w:bookmarkStart w:id="100" w:name="_Toc421047100"/>
      <w:bookmarkStart w:id="101" w:name="_Toc421606528"/>
      <w:bookmarkStart w:id="102" w:name="_Toc421783098"/>
      <w:bookmarkStart w:id="103" w:name="_Toc422062059"/>
      <w:bookmarkStart w:id="104" w:name="_Toc423339497"/>
      <w:bookmarkStart w:id="105" w:name="_Toc439296562"/>
      <w:bookmarkStart w:id="106" w:name="_Toc439296764"/>
      <w:bookmarkStart w:id="107" w:name="_Toc439323224"/>
      <w:bookmarkStart w:id="108" w:name="_Toc439325607"/>
      <w:bookmarkStart w:id="109" w:name="_Toc439327282"/>
      <w:bookmarkStart w:id="110" w:name="_Toc440363206"/>
      <w:bookmarkStart w:id="111" w:name="_Toc440422536"/>
      <w:bookmarkStart w:id="112" w:name="_Toc440422969"/>
      <w:bookmarkStart w:id="113" w:name="_Toc440443941"/>
      <w:bookmarkStart w:id="114" w:name="_Toc440444148"/>
      <w:bookmarkStart w:id="115" w:name="_Toc440891042"/>
      <w:bookmarkStart w:id="116" w:name="_Toc440891163"/>
      <w:bookmarkStart w:id="117" w:name="_Toc440891231"/>
      <w:bookmarkStart w:id="118" w:name="_Toc441090837"/>
      <w:bookmarkStart w:id="119" w:name="_Toc441247757"/>
      <w:bookmarkStart w:id="120" w:name="_Toc453879082"/>
      <w:bookmarkStart w:id="121" w:name="_Toc453879494"/>
      <w:bookmarkStart w:id="122" w:name="_Toc454159728"/>
      <w:bookmarkStart w:id="123" w:name="_Toc454411682"/>
      <w:bookmarkStart w:id="124" w:name="_Toc454949225"/>
      <w:bookmarkStart w:id="125" w:name="_Toc455034956"/>
      <w:bookmarkStart w:id="126" w:name="_Toc455046614"/>
      <w:bookmarkStart w:id="127" w:name="_Toc455067172"/>
      <w:bookmarkStart w:id="128" w:name="_Toc455676599"/>
      <w:bookmarkStart w:id="129" w:name="_Toc455757678"/>
      <w:bookmarkStart w:id="130" w:name="_Toc456603874"/>
      <w:bookmarkStart w:id="131" w:name="_Toc456605262"/>
      <w:bookmarkStart w:id="132" w:name="_Toc456605348"/>
      <w:bookmarkStart w:id="133" w:name="_Toc456633462"/>
      <w:bookmarkStart w:id="134" w:name="_Toc456645979"/>
      <w:bookmarkStart w:id="135" w:name="_Toc456649486"/>
      <w:bookmarkStart w:id="136" w:name="_Toc456649571"/>
      <w:bookmarkStart w:id="137" w:name="_Toc456899500"/>
      <w:bookmarkStart w:id="138" w:name="_Toc456899585"/>
      <w:bookmarkStart w:id="139" w:name="_Toc456942126"/>
      <w:bookmarkStart w:id="140" w:name="_Toc456944753"/>
      <w:bookmarkStart w:id="141" w:name="_Toc456945876"/>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2" w:name="_Toc420324283"/>
      <w:bookmarkStart w:id="143" w:name="_Toc420516702"/>
      <w:bookmarkStart w:id="144" w:name="_Toc421047101"/>
      <w:bookmarkStart w:id="145" w:name="_Toc421606529"/>
      <w:bookmarkStart w:id="146" w:name="_Toc421783099"/>
      <w:bookmarkStart w:id="147" w:name="_Toc422062060"/>
      <w:bookmarkStart w:id="148" w:name="_Toc423339498"/>
      <w:bookmarkStart w:id="149" w:name="_Toc439296563"/>
      <w:bookmarkStart w:id="150" w:name="_Toc439296765"/>
      <w:bookmarkStart w:id="151" w:name="_Toc439323225"/>
      <w:bookmarkStart w:id="152" w:name="_Toc439325608"/>
      <w:bookmarkStart w:id="153" w:name="_Toc439327283"/>
      <w:bookmarkStart w:id="154" w:name="_Toc440363207"/>
      <w:bookmarkStart w:id="155" w:name="_Toc440422537"/>
      <w:bookmarkStart w:id="156" w:name="_Toc440422970"/>
      <w:bookmarkStart w:id="157" w:name="_Toc440443942"/>
      <w:bookmarkStart w:id="158" w:name="_Toc440444149"/>
      <w:bookmarkStart w:id="159" w:name="_Toc440891043"/>
      <w:bookmarkStart w:id="160" w:name="_Toc440891164"/>
      <w:bookmarkStart w:id="161" w:name="_Toc440891232"/>
      <w:bookmarkStart w:id="162" w:name="_Toc441090838"/>
      <w:bookmarkStart w:id="163" w:name="_Toc441247758"/>
      <w:bookmarkStart w:id="164" w:name="_Toc453879083"/>
      <w:bookmarkStart w:id="165" w:name="_Toc453879495"/>
      <w:bookmarkStart w:id="166" w:name="_Toc454159729"/>
      <w:bookmarkStart w:id="167" w:name="_Toc454411683"/>
      <w:bookmarkStart w:id="168" w:name="_Toc454949226"/>
      <w:bookmarkStart w:id="169" w:name="_Toc455034957"/>
      <w:bookmarkStart w:id="170" w:name="_Toc455046615"/>
      <w:bookmarkStart w:id="171" w:name="_Toc455067173"/>
      <w:bookmarkStart w:id="172" w:name="_Toc455676600"/>
      <w:bookmarkStart w:id="173" w:name="_Toc455757679"/>
      <w:bookmarkStart w:id="174" w:name="_Toc456603875"/>
      <w:bookmarkStart w:id="175" w:name="_Toc456605263"/>
      <w:bookmarkStart w:id="176" w:name="_Toc456605349"/>
      <w:bookmarkStart w:id="177" w:name="_Toc456633463"/>
      <w:bookmarkStart w:id="178" w:name="_Toc456645980"/>
      <w:bookmarkStart w:id="179" w:name="_Toc456649487"/>
      <w:bookmarkStart w:id="180" w:name="_Toc456649572"/>
      <w:bookmarkStart w:id="181" w:name="_Toc456899501"/>
      <w:bookmarkStart w:id="182" w:name="_Toc456899586"/>
      <w:bookmarkStart w:id="183" w:name="_Toc456942127"/>
      <w:bookmarkStart w:id="184" w:name="_Toc456944754"/>
      <w:bookmarkStart w:id="185" w:name="_Toc456945877"/>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003B83" w:rsidRDefault="006F3376" w:rsidP="00346838">
      <w:pPr>
        <w:pStyle w:val="Heading2"/>
        <w:numPr>
          <w:ilvl w:val="1"/>
          <w:numId w:val="10"/>
        </w:numPr>
        <w:ind w:left="539" w:hanging="539"/>
        <w:rPr>
          <w:rFonts w:eastAsia="PMingLiU"/>
        </w:rPr>
      </w:pPr>
      <w:bookmarkStart w:id="186" w:name="_Toc456945878"/>
      <w:r>
        <w:rPr>
          <w:rFonts w:eastAsia="PMingLiU"/>
        </w:rPr>
        <w:t>Deskripsi Umum Sistem</w:t>
      </w:r>
      <w:bookmarkEnd w:id="186"/>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87" w:name="_Toc456945879"/>
      <w:r>
        <w:t>Perancangan</w:t>
      </w:r>
      <w:bookmarkEnd w:id="187"/>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88" w:name="_Toc456945880"/>
      <w:r>
        <w:rPr>
          <w:lang w:val="en-US"/>
        </w:rPr>
        <w:t>Alur Kerja Sistem Secara Umum</w:t>
      </w:r>
      <w:bookmarkEnd w:id="188"/>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0C440D">
        <w:t xml:space="preserve">Gambar </w:t>
      </w:r>
      <w:r w:rsidR="000C440D">
        <w:rPr>
          <w:noProof/>
        </w:rPr>
        <w:t>3</w:t>
      </w:r>
      <w:r w:rsidR="000C440D">
        <w:t>.</w:t>
      </w:r>
      <w:r w:rsidR="000C440D">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7D4D704C" wp14:editId="1EDA0641">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89" w:name="_Ref454420657"/>
      <w:bookmarkStart w:id="190" w:name="_Toc456945937"/>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w:t>
      </w:r>
      <w:r w:rsidR="00EC0DC4">
        <w:fldChar w:fldCharType="end"/>
      </w:r>
      <w:bookmarkEnd w:id="189"/>
      <w:r>
        <w:rPr>
          <w:lang w:val="en-US"/>
        </w:rPr>
        <w:t xml:space="preserve"> Diagram Alir kerja sistem secara umum</w:t>
      </w:r>
      <w:bookmarkEnd w:id="190"/>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1" w:name="_Toc456945881"/>
      <w:r>
        <w:rPr>
          <w:lang w:val="en-US"/>
        </w:rPr>
        <w:lastRenderedPageBreak/>
        <w:t xml:space="preserve">Perancangan </w:t>
      </w:r>
      <w:r w:rsidR="00890431">
        <w:t>Arsitektur Jaringan</w:t>
      </w:r>
      <w:bookmarkEnd w:id="191"/>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0C440D">
        <w:t xml:space="preserve">Gambar </w:t>
      </w:r>
      <w:r w:rsidR="000C440D">
        <w:rPr>
          <w:noProof/>
        </w:rPr>
        <w:t>3</w:t>
      </w:r>
      <w:r w:rsidR="000C440D">
        <w:t>.</w:t>
      </w:r>
      <w:r w:rsidR="000C440D">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2D2E9BCB" wp14:editId="701B8CB7">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2" w:name="_Ref454330677"/>
      <w:bookmarkStart w:id="193" w:name="_Toc456945938"/>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w:t>
      </w:r>
      <w:r w:rsidR="00EC0DC4">
        <w:fldChar w:fldCharType="end"/>
      </w:r>
      <w:bookmarkEnd w:id="192"/>
      <w:r>
        <w:rPr>
          <w:lang w:val="en-US"/>
        </w:rPr>
        <w:t xml:space="preserve"> Topologi jaringan yang akan digunakan</w:t>
      </w:r>
      <w:bookmarkEnd w:id="193"/>
    </w:p>
    <w:p w:rsidR="00890431" w:rsidRDefault="004E5A95" w:rsidP="006A1BF5">
      <w:pPr>
        <w:pStyle w:val="Heading3"/>
        <w:rPr>
          <w:lang w:val="en-US"/>
        </w:rPr>
      </w:pPr>
      <w:bookmarkStart w:id="194" w:name="_Toc456945882"/>
      <w:r>
        <w:rPr>
          <w:lang w:val="en-US"/>
        </w:rPr>
        <w:t xml:space="preserve">Perancangan Proses </w:t>
      </w:r>
      <w:r w:rsidRPr="00211570">
        <w:rPr>
          <w:i/>
          <w:lang w:val="en-US"/>
        </w:rPr>
        <w:t>Training</w:t>
      </w:r>
      <w:r>
        <w:rPr>
          <w:lang w:val="en-US"/>
        </w:rPr>
        <w:t xml:space="preserve"> Data Set</w:t>
      </w:r>
      <w:bookmarkEnd w:id="194"/>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0C440D">
        <w:t xml:space="preserve">Gambar </w:t>
      </w:r>
      <w:r w:rsidR="000C440D">
        <w:rPr>
          <w:noProof/>
        </w:rPr>
        <w:t>3</w:t>
      </w:r>
      <w:r w:rsidR="000C440D">
        <w:t>.</w:t>
      </w:r>
      <w:r w:rsidR="000C440D">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6BF23DBE" wp14:editId="47378634">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95" w:name="_Ref454963022"/>
      <w:bookmarkStart w:id="196" w:name="_Toc456945939"/>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3</w:t>
      </w:r>
      <w:r w:rsidR="00EC0DC4">
        <w:fldChar w:fldCharType="end"/>
      </w:r>
      <w:bookmarkEnd w:id="195"/>
      <w:r>
        <w:rPr>
          <w:lang w:val="en-US"/>
        </w:rPr>
        <w:t xml:space="preserve"> Proses training data set</w:t>
      </w:r>
      <w:bookmarkEnd w:id="196"/>
    </w:p>
    <w:p w:rsidR="004E5A95" w:rsidRDefault="004E5A95">
      <w:pPr>
        <w:pStyle w:val="Heading3"/>
        <w:rPr>
          <w:lang w:val="en-US"/>
        </w:rPr>
      </w:pPr>
      <w:bookmarkStart w:id="197" w:name="_Toc456945883"/>
      <w:r>
        <w:rPr>
          <w:lang w:val="en-US"/>
        </w:rPr>
        <w:t xml:space="preserve">Perancangan Proses </w:t>
      </w:r>
      <w:r w:rsidRPr="006756FE">
        <w:rPr>
          <w:i/>
          <w:lang w:val="en-US"/>
        </w:rPr>
        <w:t>Sniffing</w:t>
      </w:r>
      <w:bookmarkEnd w:id="197"/>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38244D30" wp14:editId="63B1EB2C">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198" w:name="_Toc456945940"/>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4</w:t>
      </w:r>
      <w:r w:rsidR="00EC0DC4">
        <w:fldChar w:fldCharType="end"/>
      </w:r>
      <w:r>
        <w:rPr>
          <w:lang w:val="en-US"/>
        </w:rPr>
        <w:t xml:space="preserve"> Proses </w:t>
      </w:r>
      <w:r w:rsidRPr="006756FE">
        <w:rPr>
          <w:i/>
          <w:lang w:val="en-US"/>
        </w:rPr>
        <w:t>sniffing</w:t>
      </w:r>
      <w:bookmarkEnd w:id="198"/>
    </w:p>
    <w:p w:rsidR="004E5A95" w:rsidRDefault="004E5A95">
      <w:pPr>
        <w:pStyle w:val="Heading3"/>
        <w:rPr>
          <w:lang w:val="en-US"/>
        </w:rPr>
      </w:pPr>
      <w:bookmarkStart w:id="199" w:name="_Toc456945884"/>
      <w:r>
        <w:rPr>
          <w:lang w:val="en-US"/>
        </w:rPr>
        <w:lastRenderedPageBreak/>
        <w:t xml:space="preserve">Perancangan Proses Identifikasi </w:t>
      </w:r>
      <w:r w:rsidR="008C7327">
        <w:rPr>
          <w:lang w:val="en-US"/>
        </w:rPr>
        <w:t>Intrusi</w:t>
      </w:r>
      <w:bookmarkEnd w:id="199"/>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3B97F4CA" wp14:editId="4F96C23F">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0" w:name="_Ref454960218"/>
      <w:bookmarkStart w:id="201" w:name="_Toc456945941"/>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5</w:t>
      </w:r>
      <w:r w:rsidR="00EC0DC4">
        <w:fldChar w:fldCharType="end"/>
      </w:r>
      <w:bookmarkEnd w:id="200"/>
      <w:r>
        <w:rPr>
          <w:lang w:val="en-US"/>
        </w:rPr>
        <w:t xml:space="preserve"> Proses Identifikasi </w:t>
      </w:r>
      <w:r w:rsidR="008C7327">
        <w:rPr>
          <w:lang w:val="en-US"/>
        </w:rPr>
        <w:t>Intrusi</w:t>
      </w:r>
      <w:bookmarkEnd w:id="201"/>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0C440D">
        <w:t xml:space="preserve">Gambar </w:t>
      </w:r>
      <w:r w:rsidR="000C440D">
        <w:rPr>
          <w:noProof/>
        </w:rPr>
        <w:t>3</w:t>
      </w:r>
      <w:r w:rsidR="000C440D">
        <w:t>.</w:t>
      </w:r>
      <w:r w:rsidR="000C440D">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2" w:name="_Toc456945885"/>
      <w:r>
        <w:rPr>
          <w:lang w:val="en-US"/>
        </w:rPr>
        <w:t>Rancangan Antarmuka</w:t>
      </w:r>
      <w:bookmarkEnd w:id="202"/>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0C440D">
        <w:t xml:space="preserve">Gambar </w:t>
      </w:r>
      <w:r w:rsidR="000C440D">
        <w:rPr>
          <w:noProof/>
        </w:rPr>
        <w:t>3</w:t>
      </w:r>
      <w:r w:rsidR="000C440D">
        <w:t>.</w:t>
      </w:r>
      <w:r w:rsidR="000C440D">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65A6D50F" wp14:editId="4C48890C">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3" w:name="_Ref454417438"/>
      <w:bookmarkStart w:id="204" w:name="_Toc456945942"/>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6</w:t>
      </w:r>
      <w:r w:rsidR="00EC0DC4">
        <w:fldChar w:fldCharType="end"/>
      </w:r>
      <w:bookmarkEnd w:id="203"/>
      <w:r>
        <w:rPr>
          <w:lang w:val="en-US"/>
        </w:rPr>
        <w:t xml:space="preserve"> Contoh </w:t>
      </w:r>
      <w:r w:rsidRPr="00A748F3">
        <w:rPr>
          <w:i/>
          <w:lang w:val="en-US"/>
        </w:rPr>
        <w:t>file</w:t>
      </w:r>
      <w:r>
        <w:rPr>
          <w:lang w:val="en-US"/>
        </w:rPr>
        <w:t xml:space="preserve"> konfigurasi</w:t>
      </w:r>
      <w:bookmarkEnd w:id="204"/>
    </w:p>
    <w:p w:rsidR="00162175" w:rsidRDefault="00162175">
      <w:pPr>
        <w:pStyle w:val="Heading3"/>
        <w:rPr>
          <w:lang w:val="en-US"/>
        </w:rPr>
      </w:pPr>
      <w:bookmarkStart w:id="205" w:name="_Toc456945886"/>
      <w:r>
        <w:rPr>
          <w:lang w:val="en-US"/>
        </w:rPr>
        <w:t>Rancangan Luaran Sistem</w:t>
      </w:r>
      <w:bookmarkEnd w:id="205"/>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0C440D">
        <w:t xml:space="preserve">Gambar </w:t>
      </w:r>
      <w:r w:rsidR="000C440D">
        <w:rPr>
          <w:noProof/>
        </w:rPr>
        <w:t>3</w:t>
      </w:r>
      <w:r w:rsidR="000C440D">
        <w:t>.</w:t>
      </w:r>
      <w:r w:rsidR="000C440D">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15BE8115" wp14:editId="486AAF70">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06" w:name="_Ref454417667"/>
      <w:bookmarkStart w:id="207" w:name="_Toc456945943"/>
      <w:r>
        <w:t xml:space="preserve">Gambar </w:t>
      </w:r>
      <w:r w:rsidR="00EC0DC4">
        <w:fldChar w:fldCharType="begin"/>
      </w:r>
      <w:r w:rsidR="00EC0DC4">
        <w:instrText xml:space="preserve"> STYLEREF 1 \s </w:instrText>
      </w:r>
      <w:r w:rsidR="00EC0DC4">
        <w:fldChar w:fldCharType="separate"/>
      </w:r>
      <w:r w:rsidR="000C440D">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7</w:t>
      </w:r>
      <w:r w:rsidR="00EC0DC4">
        <w:fldChar w:fldCharType="end"/>
      </w:r>
      <w:bookmarkEnd w:id="206"/>
      <w:r>
        <w:rPr>
          <w:lang w:val="en-US"/>
        </w:rPr>
        <w:t xml:space="preserve"> Contoh log hasil luaran sistem</w:t>
      </w:r>
      <w:bookmarkEnd w:id="207"/>
    </w:p>
    <w:p w:rsidR="00DE69A9" w:rsidRPr="00DE69A9" w:rsidRDefault="00076BC9" w:rsidP="00064277">
      <w:pPr>
        <w:pStyle w:val="Heading1"/>
      </w:pPr>
      <w:bookmarkStart w:id="208" w:name="_Toc456945887"/>
      <w:r>
        <w:lastRenderedPageBreak/>
        <w:t xml:space="preserve">BAB </w:t>
      </w:r>
      <w:r w:rsidR="00E07F80">
        <w:t>I</w:t>
      </w:r>
      <w:r>
        <w:t>V</w:t>
      </w:r>
      <w:r w:rsidR="000F04B3" w:rsidRPr="00326ED3">
        <w:br/>
      </w:r>
      <w:r w:rsidR="00F14D74">
        <w:t>IMPLEMENTASI</w:t>
      </w:r>
      <w:bookmarkStart w:id="209" w:name="_Toc268643001"/>
      <w:bookmarkStart w:id="210" w:name="_Toc282673491"/>
      <w:bookmarkStart w:id="211" w:name="_Toc283255337"/>
      <w:bookmarkStart w:id="212" w:name="_Toc283280560"/>
      <w:bookmarkStart w:id="213" w:name="_Toc283421867"/>
      <w:bookmarkEnd w:id="208"/>
    </w:p>
    <w:bookmarkEnd w:id="209"/>
    <w:bookmarkEnd w:id="210"/>
    <w:bookmarkEnd w:id="211"/>
    <w:bookmarkEnd w:id="212"/>
    <w:bookmarkEnd w:id="213"/>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14" w:name="_Toc420516717"/>
      <w:bookmarkStart w:id="215" w:name="_Toc421047116"/>
      <w:bookmarkStart w:id="216" w:name="_Toc421606543"/>
      <w:bookmarkStart w:id="217" w:name="_Toc421783113"/>
      <w:bookmarkStart w:id="218" w:name="_Toc422062074"/>
      <w:bookmarkStart w:id="219" w:name="_Toc423339512"/>
      <w:bookmarkStart w:id="220" w:name="_Toc439296576"/>
      <w:bookmarkStart w:id="221" w:name="_Toc439296778"/>
      <w:bookmarkStart w:id="222" w:name="_Toc439323238"/>
      <w:bookmarkStart w:id="223" w:name="_Toc439325621"/>
      <w:bookmarkStart w:id="224" w:name="_Toc439327296"/>
      <w:bookmarkStart w:id="225" w:name="_Toc440363221"/>
      <w:bookmarkStart w:id="226" w:name="_Toc440422550"/>
      <w:bookmarkStart w:id="227" w:name="_Toc440422983"/>
      <w:bookmarkStart w:id="228" w:name="_Toc440443955"/>
      <w:bookmarkStart w:id="229" w:name="_Toc440444162"/>
      <w:bookmarkStart w:id="230" w:name="_Toc440891056"/>
      <w:bookmarkStart w:id="231" w:name="_Toc440891177"/>
      <w:bookmarkStart w:id="232" w:name="_Toc440891245"/>
      <w:bookmarkStart w:id="233" w:name="_Toc441090851"/>
      <w:bookmarkStart w:id="234" w:name="_Toc441247771"/>
      <w:bookmarkStart w:id="235" w:name="_Toc453879096"/>
      <w:bookmarkStart w:id="236" w:name="_Toc453879508"/>
      <w:bookmarkStart w:id="237" w:name="_Toc454159736"/>
      <w:bookmarkStart w:id="238" w:name="_Toc454411698"/>
      <w:bookmarkStart w:id="239" w:name="_Toc454949237"/>
      <w:bookmarkStart w:id="240" w:name="_Toc455034968"/>
      <w:bookmarkStart w:id="241" w:name="_Toc455046626"/>
      <w:bookmarkStart w:id="242" w:name="_Toc455067184"/>
      <w:bookmarkStart w:id="243" w:name="_Toc455676611"/>
      <w:bookmarkStart w:id="244" w:name="_Toc455757690"/>
      <w:bookmarkStart w:id="245" w:name="_Toc456603886"/>
      <w:bookmarkStart w:id="246" w:name="_Toc456605274"/>
      <w:bookmarkStart w:id="247" w:name="_Toc456605360"/>
      <w:bookmarkStart w:id="248" w:name="_Toc456633474"/>
      <w:bookmarkStart w:id="249" w:name="_Toc456645991"/>
      <w:bookmarkStart w:id="250" w:name="_Toc456649498"/>
      <w:bookmarkStart w:id="251" w:name="_Toc456649583"/>
      <w:bookmarkStart w:id="252" w:name="_Toc456899512"/>
      <w:bookmarkStart w:id="253" w:name="_Toc456899597"/>
      <w:bookmarkStart w:id="254" w:name="_Toc456942138"/>
      <w:bookmarkStart w:id="255" w:name="_Toc456944765"/>
      <w:bookmarkStart w:id="256" w:name="_Toc456945888"/>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EA65FB" w:rsidRDefault="00EA65FB" w:rsidP="00346838">
      <w:pPr>
        <w:pStyle w:val="Heading2"/>
        <w:numPr>
          <w:ilvl w:val="1"/>
          <w:numId w:val="9"/>
        </w:numPr>
        <w:spacing w:before="0"/>
        <w:ind w:left="540" w:hanging="540"/>
      </w:pPr>
      <w:bookmarkStart w:id="257" w:name="_Toc456945889"/>
      <w:r w:rsidRPr="002516BE">
        <w:t xml:space="preserve">Lingkungan </w:t>
      </w:r>
      <w:r w:rsidR="00F14D74" w:rsidRPr="002516BE">
        <w:t>Implementasi</w:t>
      </w:r>
      <w:bookmarkEnd w:id="257"/>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58" w:name="_Toc456945890"/>
      <w:r>
        <w:t>Perangkat Lunak</w:t>
      </w:r>
      <w:bookmarkEnd w:id="258"/>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59" w:name="_Toc456945891"/>
      <w:r>
        <w:t>Perangkat Keras</w:t>
      </w:r>
      <w:bookmarkEnd w:id="259"/>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0" w:name="_Toc456945892"/>
      <w:r>
        <w:t>Implementasi Proses</w:t>
      </w:r>
      <w:bookmarkEnd w:id="260"/>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1" w:name="_Toc456945893"/>
      <w:r>
        <w:rPr>
          <w:lang w:val="en-US"/>
        </w:rPr>
        <w:t>Data</w:t>
      </w:r>
      <w:r w:rsidR="009D280C">
        <w:t xml:space="preserve"> </w:t>
      </w:r>
      <w:r>
        <w:rPr>
          <w:lang w:val="en-US"/>
        </w:rPr>
        <w:t>set</w:t>
      </w:r>
      <w:bookmarkEnd w:id="261"/>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0C440D">
        <w:t xml:space="preserve">Tabel </w:t>
      </w:r>
      <w:r w:rsidR="000C440D">
        <w:rPr>
          <w:noProof/>
        </w:rPr>
        <w:t>4</w:t>
      </w:r>
      <w:r w:rsidR="000C440D">
        <w:t>.</w:t>
      </w:r>
      <w:r w:rsidR="000C440D">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62" w:name="_Ref454406526"/>
      <w:bookmarkStart w:id="263" w:name="_Toc456946011"/>
      <w:r>
        <w:lastRenderedPageBreak/>
        <w:t xml:space="preserve">Tabel </w:t>
      </w:r>
      <w:r w:rsidR="009A36C3">
        <w:fldChar w:fldCharType="begin"/>
      </w:r>
      <w:r w:rsidR="009A36C3">
        <w:instrText xml:space="preserve"> STYLEREF 1 \s </w:instrText>
      </w:r>
      <w:r w:rsidR="009A36C3">
        <w:fldChar w:fldCharType="separate"/>
      </w:r>
      <w:r w:rsidR="000C440D">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w:t>
      </w:r>
      <w:r w:rsidR="009A36C3">
        <w:fldChar w:fldCharType="end"/>
      </w:r>
      <w:bookmarkEnd w:id="262"/>
      <w:r>
        <w:rPr>
          <w:noProof/>
        </w:rPr>
        <w:t xml:space="preserve"> </w:t>
      </w:r>
      <w:r w:rsidRPr="00ED71B0">
        <w:rPr>
          <w:noProof/>
        </w:rPr>
        <w:t>Data</w:t>
      </w:r>
      <w:r w:rsidR="009D280C">
        <w:rPr>
          <w:noProof/>
        </w:rPr>
        <w:t xml:space="preserve"> </w:t>
      </w:r>
      <w:r w:rsidRPr="00ED71B0">
        <w:rPr>
          <w:noProof/>
        </w:rPr>
        <w:t>set file Paket Data</w:t>
      </w:r>
      <w:bookmarkEnd w:id="263"/>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64" w:name="_Toc456945894"/>
      <w:r>
        <w:rPr>
          <w:lang w:val="en-US"/>
        </w:rPr>
        <w:t>Implementasi Proses Rekonstruksi Paket Data</w:t>
      </w:r>
      <w:bookmarkEnd w:id="264"/>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0C440D">
        <w:t xml:space="preserve">Tabel </w:t>
      </w:r>
      <w:r w:rsidR="000C440D">
        <w:rPr>
          <w:noProof/>
        </w:rPr>
        <w:t>4</w:t>
      </w:r>
      <w:r w:rsidR="000C440D">
        <w:t>.</w:t>
      </w:r>
      <w:r w:rsidR="000C440D">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0C440D">
        <w:t xml:space="preserve">Gambar </w:t>
      </w:r>
      <w:r w:rsidR="000C440D">
        <w:rPr>
          <w:noProof/>
        </w:rPr>
        <w:t>4</w:t>
      </w:r>
      <w:r w:rsidR="000C440D">
        <w:t>.</w:t>
      </w:r>
      <w:r w:rsidR="000C440D">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65" w:name="_Ref454407729"/>
      <w:bookmarkStart w:id="266" w:name="_Toc456946012"/>
      <w:r>
        <w:lastRenderedPageBreak/>
        <w:t xml:space="preserve">Tabel </w:t>
      </w:r>
      <w:r w:rsidR="009A36C3">
        <w:fldChar w:fldCharType="begin"/>
      </w:r>
      <w:r w:rsidR="009A36C3">
        <w:instrText xml:space="preserve"> STYLEREF 1 \s </w:instrText>
      </w:r>
      <w:r w:rsidR="009A36C3">
        <w:fldChar w:fldCharType="separate"/>
      </w:r>
      <w:r w:rsidR="000C440D">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w:t>
      </w:r>
      <w:r w:rsidR="009A36C3">
        <w:fldChar w:fldCharType="end"/>
      </w:r>
      <w:bookmarkEnd w:id="265"/>
      <w:r>
        <w:rPr>
          <w:lang w:val="en-US"/>
        </w:rPr>
        <w:t xml:space="preserve"> Daftar bagian paket yang dibutuhkan program</w:t>
      </w:r>
      <w:bookmarkEnd w:id="266"/>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67" w:name="_Ref454413000"/>
      <w:bookmarkStart w:id="268" w:name="_Ref454412579"/>
      <w:bookmarkStart w:id="269" w:name="_Toc456945944"/>
      <w:r>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w:t>
      </w:r>
      <w:r w:rsidR="00EC0DC4">
        <w:fldChar w:fldCharType="end"/>
      </w:r>
      <w:bookmarkEnd w:id="267"/>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68"/>
      <w:bookmarkEnd w:id="269"/>
    </w:p>
    <w:p w:rsidR="007F1AC7" w:rsidRDefault="007F1AC7" w:rsidP="008D00F8">
      <w:pPr>
        <w:pStyle w:val="Heading3"/>
        <w:rPr>
          <w:i/>
        </w:rPr>
      </w:pPr>
      <w:bookmarkStart w:id="270" w:name="_Toc456945895"/>
      <w:r>
        <w:t xml:space="preserve">Implementasi Proses Penggunaan Metode </w:t>
      </w:r>
      <w:r w:rsidRPr="00940267">
        <w:rPr>
          <w:i/>
        </w:rPr>
        <w:t>N-Gram</w:t>
      </w:r>
      <w:bookmarkEnd w:id="270"/>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0C440D">
        <w:t xml:space="preserve">Gambar </w:t>
      </w:r>
      <w:r w:rsidR="000C440D">
        <w:rPr>
          <w:noProof/>
        </w:rPr>
        <w:t>4</w:t>
      </w:r>
      <w:r w:rsidR="000C440D">
        <w:t>.</w:t>
      </w:r>
      <w:r w:rsidR="000C440D">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1" w:name="_Ref455017638"/>
      <w:bookmarkStart w:id="272" w:name="_Toc456945945"/>
      <w:r>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w:t>
      </w:r>
      <w:r w:rsidR="00EC0DC4">
        <w:fldChar w:fldCharType="end"/>
      </w:r>
      <w:bookmarkEnd w:id="271"/>
      <w:r>
        <w:rPr>
          <w:lang w:val="en-US"/>
        </w:rPr>
        <w:t xml:space="preserve"> </w:t>
      </w:r>
      <w:r w:rsidRPr="007740D5">
        <w:rPr>
          <w:i/>
          <w:lang w:val="en-US"/>
        </w:rPr>
        <w:t>Pseudocode</w:t>
      </w:r>
      <w:r>
        <w:rPr>
          <w:lang w:val="en-US"/>
        </w:rPr>
        <w:t xml:space="preserve"> untuk menghitung N-Gram paket  data</w:t>
      </w:r>
      <w:bookmarkEnd w:id="272"/>
    </w:p>
    <w:p w:rsidR="006242BC" w:rsidRDefault="00940267" w:rsidP="006242BC">
      <w:pPr>
        <w:pStyle w:val="Heading3"/>
      </w:pPr>
      <w:bookmarkStart w:id="273" w:name="_Toc456945896"/>
      <w:r>
        <w:lastRenderedPageBreak/>
        <w:t xml:space="preserve">Implementasi Perancangan Model Data </w:t>
      </w:r>
      <w:r w:rsidRPr="00211570">
        <w:rPr>
          <w:i/>
        </w:rPr>
        <w:t>Training</w:t>
      </w:r>
      <w:bookmarkEnd w:id="273"/>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0C440D">
        <w:tab/>
        <w:t xml:space="preserve">Gambar </w:t>
      </w:r>
      <w:r w:rsidR="000C440D">
        <w:rPr>
          <w:noProof/>
        </w:rPr>
        <w:t>4</w:t>
      </w:r>
      <w:r w:rsidR="000C440D">
        <w:t>.</w:t>
      </w:r>
      <w:r w:rsidR="000C440D">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74" w:name="_Ref455017674"/>
      <w:r>
        <w:tab/>
      </w:r>
      <w:bookmarkStart w:id="275" w:name="_Toc456945946"/>
      <w:r w:rsidR="007740D5">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3</w:t>
      </w:r>
      <w:r w:rsidR="00EC0DC4">
        <w:fldChar w:fldCharType="end"/>
      </w:r>
      <w:bookmarkEnd w:id="274"/>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75"/>
    </w:p>
    <w:p w:rsidR="0008080C" w:rsidRPr="0008080C" w:rsidRDefault="0008080C" w:rsidP="0008080C">
      <w:pPr>
        <w:rPr>
          <w:lang w:val="en-US"/>
        </w:rPr>
      </w:pPr>
    </w:p>
    <w:p w:rsidR="00940267" w:rsidRDefault="00940267" w:rsidP="00EE231E">
      <w:pPr>
        <w:pStyle w:val="Heading3"/>
        <w:spacing w:line="276" w:lineRule="auto"/>
        <w:jc w:val="left"/>
        <w:rPr>
          <w:i/>
        </w:rPr>
      </w:pPr>
      <w:bookmarkStart w:id="276" w:name="_Toc456945897"/>
      <w:r>
        <w:lastRenderedPageBreak/>
        <w:t xml:space="preserve">Implementasi </w:t>
      </w:r>
      <w:r w:rsidRPr="00940267">
        <w:rPr>
          <w:i/>
        </w:rPr>
        <w:t>Sniffer</w:t>
      </w:r>
      <w:bookmarkEnd w:id="276"/>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0C440D">
        <w:t xml:space="preserve">Gambar </w:t>
      </w:r>
      <w:r w:rsidR="000C440D">
        <w:rPr>
          <w:noProof/>
        </w:rPr>
        <w:t>4</w:t>
      </w:r>
      <w:r w:rsidR="000C440D">
        <w:t>.</w:t>
      </w:r>
      <w:r w:rsidR="000C440D">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77" w:name="_Ref455018785"/>
      <w:bookmarkStart w:id="278" w:name="_Toc456945947"/>
      <w:r>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4</w:t>
      </w:r>
      <w:r w:rsidR="00EC0DC4">
        <w:fldChar w:fldCharType="end"/>
      </w:r>
      <w:bookmarkEnd w:id="277"/>
      <w:r>
        <w:rPr>
          <w:lang w:val="en-US"/>
        </w:rPr>
        <w:t xml:space="preserve"> </w:t>
      </w:r>
      <w:r w:rsidRPr="0054081F">
        <w:rPr>
          <w:i/>
          <w:lang w:val="en-US"/>
        </w:rPr>
        <w:t>Pseudocode</w:t>
      </w:r>
      <w:r>
        <w:rPr>
          <w:lang w:val="en-US"/>
        </w:rPr>
        <w:t xml:space="preserve"> untuk </w:t>
      </w:r>
      <w:r w:rsidRPr="00A86AE4">
        <w:rPr>
          <w:i/>
          <w:lang w:val="en-US"/>
        </w:rPr>
        <w:t>sniffer</w:t>
      </w:r>
      <w:bookmarkEnd w:id="278"/>
    </w:p>
    <w:p w:rsidR="00940267" w:rsidRDefault="00940267" w:rsidP="00940267">
      <w:pPr>
        <w:pStyle w:val="Heading3"/>
        <w:jc w:val="left"/>
      </w:pPr>
      <w:bookmarkStart w:id="279" w:name="_Toc456945898"/>
      <w:r>
        <w:t xml:space="preserve">Implementasi Proses Penggunaan Metode </w:t>
      </w:r>
      <w:r w:rsidRPr="00C415F7">
        <w:t>Mahalanobis</w:t>
      </w:r>
      <w:r w:rsidRPr="00B209EA">
        <w:rPr>
          <w:i/>
        </w:rPr>
        <w:t xml:space="preserve"> Distance</w:t>
      </w:r>
      <w:bookmarkEnd w:id="279"/>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0C440D">
        <w:t xml:space="preserve">Gambar </w:t>
      </w:r>
      <w:r w:rsidR="000C440D">
        <w:rPr>
          <w:noProof/>
        </w:rPr>
        <w:t>4</w:t>
      </w:r>
      <w:r w:rsidR="000C440D">
        <w:t>.</w:t>
      </w:r>
      <w:r w:rsidR="000C440D">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0" w:name="_Ref455021649"/>
      <w:bookmarkStart w:id="281" w:name="_Toc456945948"/>
      <w:r>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5</w:t>
      </w:r>
      <w:r w:rsidR="00EC0DC4">
        <w:fldChar w:fldCharType="end"/>
      </w:r>
      <w:bookmarkEnd w:id="280"/>
      <w:r>
        <w:rPr>
          <w:lang w:val="en-US"/>
        </w:rPr>
        <w:t xml:space="preserve"> </w:t>
      </w:r>
      <w:r w:rsidRPr="00917D22">
        <w:rPr>
          <w:i/>
          <w:lang w:val="en-US"/>
        </w:rPr>
        <w:t>Pseudocode</w:t>
      </w:r>
      <w:r>
        <w:rPr>
          <w:lang w:val="en-US"/>
        </w:rPr>
        <w:t xml:space="preserve"> penggunaan metode Mahalanobis Distance</w:t>
      </w:r>
      <w:bookmarkEnd w:id="281"/>
    </w:p>
    <w:p w:rsidR="00940267" w:rsidRDefault="00940267" w:rsidP="0029579F">
      <w:pPr>
        <w:pStyle w:val="Heading3"/>
      </w:pPr>
      <w:bookmarkStart w:id="282" w:name="_Toc456945899"/>
      <w:r>
        <w:t xml:space="preserve">Implementasi Pendeteksian </w:t>
      </w:r>
      <w:r w:rsidR="00064CA3">
        <w:rPr>
          <w:lang w:val="en-US"/>
        </w:rPr>
        <w:t>Intrusi</w:t>
      </w:r>
      <w:bookmarkEnd w:id="282"/>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0C440D">
        <w:t xml:space="preserve">Gambar </w:t>
      </w:r>
      <w:r w:rsidR="000C440D">
        <w:rPr>
          <w:noProof/>
        </w:rPr>
        <w:t>4</w:t>
      </w:r>
      <w:r w:rsidR="000C440D">
        <w:t>.</w:t>
      </w:r>
      <w:r w:rsidR="000C440D">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83" w:name="_Ref455022027"/>
      <w:bookmarkStart w:id="284" w:name="_Toc456945949"/>
      <w:r>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6</w:t>
      </w:r>
      <w:r w:rsidR="00EC0DC4">
        <w:fldChar w:fldCharType="end"/>
      </w:r>
      <w:bookmarkEnd w:id="283"/>
      <w:r>
        <w:rPr>
          <w:lang w:val="en-US"/>
        </w:rPr>
        <w:t xml:space="preserve"> </w:t>
      </w:r>
      <w:r w:rsidRPr="0076229F">
        <w:rPr>
          <w:i/>
          <w:lang w:val="en-US"/>
        </w:rPr>
        <w:t>Pseudocode</w:t>
      </w:r>
      <w:r>
        <w:rPr>
          <w:lang w:val="en-US"/>
        </w:rPr>
        <w:t xml:space="preserve"> untuk Pendeteksian </w:t>
      </w:r>
      <w:r w:rsidR="00064CA3">
        <w:rPr>
          <w:lang w:val="en-US"/>
        </w:rPr>
        <w:t>Intrusi</w:t>
      </w:r>
      <w:bookmarkEnd w:id="284"/>
    </w:p>
    <w:p w:rsidR="0029579F" w:rsidRDefault="0029579F">
      <w:pPr>
        <w:pStyle w:val="Heading3"/>
        <w:rPr>
          <w:lang w:val="en-US"/>
        </w:rPr>
      </w:pPr>
      <w:bookmarkStart w:id="285" w:name="_Toc456945900"/>
      <w:r>
        <w:rPr>
          <w:lang w:val="en-US"/>
        </w:rPr>
        <w:t xml:space="preserve">Implementasi Proses </w:t>
      </w:r>
      <w:r w:rsidRPr="0076229F">
        <w:rPr>
          <w:i/>
          <w:lang w:val="en-US"/>
        </w:rPr>
        <w:t>Incremental Learning</w:t>
      </w:r>
      <w:bookmarkEnd w:id="285"/>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0C440D">
        <w:t xml:space="preserve">Gambar </w:t>
      </w:r>
      <w:r w:rsidR="000C440D">
        <w:rPr>
          <w:noProof/>
        </w:rPr>
        <w:t>4</w:t>
      </w:r>
      <w:r w:rsidR="000C440D">
        <w:t>.</w:t>
      </w:r>
      <w:r w:rsidR="000C440D">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86" w:name="_Ref455022075"/>
      <w:bookmarkStart w:id="287" w:name="_Toc456945950"/>
      <w:r>
        <w:t xml:space="preserve">Gambar </w:t>
      </w:r>
      <w:r w:rsidR="00EC0DC4">
        <w:fldChar w:fldCharType="begin"/>
      </w:r>
      <w:r w:rsidR="00EC0DC4">
        <w:instrText xml:space="preserve"> STYLEREF 1 \s </w:instrText>
      </w:r>
      <w:r w:rsidR="00EC0DC4">
        <w:fldChar w:fldCharType="separate"/>
      </w:r>
      <w:r w:rsidR="000C440D">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7</w:t>
      </w:r>
      <w:r w:rsidR="00EC0DC4">
        <w:fldChar w:fldCharType="end"/>
      </w:r>
      <w:bookmarkEnd w:id="286"/>
      <w:r>
        <w:rPr>
          <w:lang w:val="en-US"/>
        </w:rPr>
        <w:t xml:space="preserve"> </w:t>
      </w:r>
      <w:r w:rsidRPr="0076229F">
        <w:rPr>
          <w:i/>
          <w:lang w:val="en-US"/>
        </w:rPr>
        <w:t>Pseudocode</w:t>
      </w:r>
      <w:r>
        <w:rPr>
          <w:lang w:val="en-US"/>
        </w:rPr>
        <w:t xml:space="preserve"> untuk </w:t>
      </w:r>
      <w:r w:rsidRPr="0076229F">
        <w:rPr>
          <w:i/>
          <w:lang w:val="en-US"/>
        </w:rPr>
        <w:t>Incremental Learning</w:t>
      </w:r>
      <w:bookmarkEnd w:id="287"/>
    </w:p>
    <w:p w:rsidR="0094768C" w:rsidRDefault="00B92C5C" w:rsidP="00112BF9">
      <w:pPr>
        <w:pStyle w:val="Heading1"/>
      </w:pPr>
      <w:bookmarkStart w:id="288" w:name="_Toc456945901"/>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88"/>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89" w:name="_Toc379144543"/>
      <w:bookmarkStart w:id="290" w:name="_Toc407442703"/>
      <w:bookmarkStart w:id="291" w:name="_Toc408211602"/>
      <w:bookmarkStart w:id="292" w:name="_Toc408211667"/>
      <w:bookmarkStart w:id="293" w:name="_Toc408211732"/>
      <w:bookmarkStart w:id="294" w:name="_Toc408304543"/>
      <w:bookmarkStart w:id="295" w:name="_Toc409207811"/>
      <w:bookmarkStart w:id="296" w:name="_Toc409550568"/>
      <w:bookmarkStart w:id="297" w:name="_Toc409550642"/>
      <w:bookmarkStart w:id="298" w:name="_Toc420324308"/>
      <w:bookmarkStart w:id="299" w:name="_Toc420516726"/>
      <w:bookmarkStart w:id="300" w:name="_Toc421047125"/>
      <w:bookmarkStart w:id="301" w:name="_Toc421606552"/>
      <w:bookmarkStart w:id="302" w:name="_Toc421783122"/>
      <w:bookmarkStart w:id="303" w:name="_Toc422062083"/>
      <w:bookmarkStart w:id="304" w:name="_Toc423339521"/>
      <w:bookmarkStart w:id="305" w:name="_Toc439296586"/>
      <w:bookmarkStart w:id="306" w:name="_Toc439296788"/>
      <w:bookmarkStart w:id="307" w:name="_Toc439323247"/>
      <w:bookmarkStart w:id="308" w:name="_Toc439325630"/>
      <w:bookmarkStart w:id="309" w:name="_Toc439327305"/>
      <w:bookmarkStart w:id="310" w:name="_Toc440363230"/>
      <w:bookmarkStart w:id="311" w:name="_Toc440422559"/>
      <w:bookmarkStart w:id="312" w:name="_Toc440422992"/>
      <w:bookmarkStart w:id="313" w:name="_Toc440443964"/>
      <w:bookmarkStart w:id="314" w:name="_Toc440444171"/>
      <w:bookmarkStart w:id="315" w:name="_Toc440891066"/>
      <w:bookmarkStart w:id="316" w:name="_Toc440891187"/>
      <w:bookmarkStart w:id="317" w:name="_Toc440891255"/>
      <w:bookmarkStart w:id="318" w:name="_Toc441090861"/>
      <w:bookmarkStart w:id="319" w:name="_Toc441247781"/>
      <w:bookmarkStart w:id="320" w:name="_Toc453879106"/>
      <w:bookmarkStart w:id="321" w:name="_Toc453879518"/>
      <w:bookmarkStart w:id="322" w:name="_Toc454159747"/>
      <w:bookmarkStart w:id="323" w:name="_Toc454411712"/>
      <w:bookmarkStart w:id="324" w:name="_Toc454949251"/>
      <w:bookmarkStart w:id="325" w:name="_Toc455034982"/>
      <w:bookmarkStart w:id="326" w:name="_Toc455046640"/>
      <w:bookmarkStart w:id="327" w:name="_Toc455067198"/>
      <w:bookmarkStart w:id="328" w:name="_Toc455676625"/>
      <w:bookmarkStart w:id="329" w:name="_Toc455757704"/>
      <w:bookmarkStart w:id="330" w:name="_Toc456603900"/>
      <w:bookmarkStart w:id="331" w:name="_Toc456605288"/>
      <w:bookmarkStart w:id="332" w:name="_Toc456605374"/>
      <w:bookmarkStart w:id="333" w:name="_Toc456633488"/>
      <w:bookmarkStart w:id="334" w:name="_Toc456646005"/>
      <w:bookmarkStart w:id="335" w:name="_Toc456649512"/>
      <w:bookmarkStart w:id="336" w:name="_Toc456649597"/>
      <w:bookmarkStart w:id="337" w:name="_Toc456899526"/>
      <w:bookmarkStart w:id="338" w:name="_Toc456899611"/>
      <w:bookmarkStart w:id="339" w:name="_Toc456942152"/>
      <w:bookmarkStart w:id="340" w:name="_Toc456944779"/>
      <w:bookmarkStart w:id="341" w:name="_Toc456945902"/>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1665BB" w:rsidRDefault="001665BB" w:rsidP="002A4AEA">
      <w:pPr>
        <w:pStyle w:val="Heading2"/>
      </w:pPr>
      <w:bookmarkStart w:id="342" w:name="_Toc456945903"/>
      <w:r>
        <w:t>Lingkungan Uji Coba</w:t>
      </w:r>
      <w:bookmarkEnd w:id="34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7F2A04" w:rsidRDefault="00D410D2" w:rsidP="00AA3541">
      <w:pPr>
        <w:pStyle w:val="ListParagraph"/>
        <w:numPr>
          <w:ilvl w:val="0"/>
          <w:numId w:val="38"/>
        </w:numPr>
        <w:jc w:val="left"/>
        <w:rPr>
          <w:lang w:val="en-US"/>
        </w:rPr>
      </w:pPr>
      <w:r>
        <w:t>MySQL server</w:t>
      </w:r>
    </w:p>
    <w:p w:rsidR="007F2A04" w:rsidRDefault="007F2A04" w:rsidP="00AA3541">
      <w:pPr>
        <w:pStyle w:val="ListParagraph"/>
        <w:numPr>
          <w:ilvl w:val="0"/>
          <w:numId w:val="38"/>
        </w:numPr>
        <w:jc w:val="left"/>
        <w:rPr>
          <w:lang w:val="en-US"/>
        </w:rPr>
      </w:pPr>
      <w:r>
        <w:rPr>
          <w:lang w:val="en-US"/>
        </w:rPr>
        <w:t>SMPTP server</w:t>
      </w:r>
    </w:p>
    <w:p w:rsidR="00451E18" w:rsidRPr="00AA3541" w:rsidRDefault="00FF29C8" w:rsidP="00AA3541">
      <w:pPr>
        <w:pStyle w:val="ListParagraph"/>
        <w:numPr>
          <w:ilvl w:val="0"/>
          <w:numId w:val="38"/>
        </w:numPr>
        <w:jc w:val="left"/>
        <w:rPr>
          <w:lang w:val="en-US"/>
        </w:rPr>
      </w:pPr>
      <w:r>
        <w:rPr>
          <w:lang w:val="en-US"/>
        </w:rPr>
        <w:t>DNS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43" w:name="_Toc456945904"/>
      <w:r>
        <w:t>Skenario Uji Coba</w:t>
      </w:r>
      <w:bookmarkEnd w:id="34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44" w:name="_Toc456945905"/>
      <w:r>
        <w:t>Uji Fungsionalitas</w:t>
      </w:r>
      <w:bookmarkEnd w:id="34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45" w:name="_Toc456945906"/>
      <w:r>
        <w:lastRenderedPageBreak/>
        <w:t xml:space="preserve">Uji Coba pengguna normal mengakses </w:t>
      </w:r>
      <w:r w:rsidRPr="00D410D2">
        <w:t>server</w:t>
      </w:r>
      <w:bookmarkEnd w:id="345"/>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0C440D">
        <w:t xml:space="preserve">Tabel </w:t>
      </w:r>
      <w:r w:rsidR="000C440D">
        <w:rPr>
          <w:noProof/>
        </w:rPr>
        <w:t>5</w:t>
      </w:r>
      <w:r w:rsidR="000C440D">
        <w:t>.</w:t>
      </w:r>
      <w:r w:rsidR="000C440D">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46" w:name="_Ref455755833"/>
      <w:bookmarkStart w:id="347" w:name="_Toc456946013"/>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w:t>
      </w:r>
      <w:r w:rsidR="009A36C3">
        <w:fldChar w:fldCharType="end"/>
      </w:r>
      <w:bookmarkEnd w:id="346"/>
      <w:r>
        <w:t xml:space="preserve"> Prosedur pengguna normal mengakses server</w:t>
      </w:r>
      <w:bookmarkEnd w:id="347"/>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3FD926FE" wp14:editId="08B9A6CF">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48" w:name="_Ref455832014"/>
      <w:bookmarkStart w:id="349" w:name="_Toc456945951"/>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w:t>
      </w:r>
      <w:r w:rsidR="00EC0DC4">
        <w:fldChar w:fldCharType="end"/>
      </w:r>
      <w:bookmarkEnd w:id="348"/>
      <w:r>
        <w:rPr>
          <w:lang w:val="en-US"/>
        </w:rPr>
        <w:t xml:space="preserve"> Luaran yang dihasilkan oleh komputer</w:t>
      </w:r>
      <w:r w:rsidR="00073D12">
        <w:rPr>
          <w:lang w:val="en-US"/>
        </w:rPr>
        <w:t xml:space="preserve"> pengkases normal</w:t>
      </w:r>
      <w:r>
        <w:rPr>
          <w:lang w:val="en-US"/>
        </w:rPr>
        <w:t xml:space="preserve"> dengan IP:192.168.57.2</w:t>
      </w:r>
      <w:bookmarkEnd w:id="349"/>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0C440D">
        <w:t xml:space="preserve">Gambar </w:t>
      </w:r>
      <w:r w:rsidR="000C440D">
        <w:rPr>
          <w:noProof/>
        </w:rPr>
        <w:t>5</w:t>
      </w:r>
      <w:r w:rsidR="000C440D">
        <w:t>.</w:t>
      </w:r>
      <w:r w:rsidR="000C440D">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0C440D">
        <w:t xml:space="preserve">Gambar </w:t>
      </w:r>
      <w:r w:rsidR="000C440D">
        <w:rPr>
          <w:noProof/>
        </w:rPr>
        <w:t>5</w:t>
      </w:r>
      <w:r w:rsidR="000C440D">
        <w:t>.</w:t>
      </w:r>
      <w:r w:rsidR="000C440D">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55410015" wp14:editId="39ACF7E7">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50" w:name="_Ref455832017"/>
      <w:bookmarkStart w:id="351" w:name="_Toc456945952"/>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w:t>
      </w:r>
      <w:r w:rsidR="00EC0DC4">
        <w:fldChar w:fldCharType="end"/>
      </w:r>
      <w:bookmarkEnd w:id="350"/>
      <w:r>
        <w:rPr>
          <w:lang w:val="en-US"/>
        </w:rPr>
        <w:t xml:space="preserve"> Luaran yang dihasilkan oleh komputer penyerang dengan IP:192.168.57.3</w:t>
      </w:r>
      <w:bookmarkEnd w:id="351"/>
    </w:p>
    <w:p w:rsidR="000F69E8" w:rsidRDefault="000F69E8" w:rsidP="000F69E8">
      <w:pPr>
        <w:pStyle w:val="Heading4"/>
        <w:rPr>
          <w:lang w:val="en-US"/>
        </w:rPr>
      </w:pPr>
      <w:bookmarkStart w:id="352" w:name="_Toc45694590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52"/>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0C440D">
        <w:t xml:space="preserve">Tabel </w:t>
      </w:r>
      <w:r w:rsidR="000C440D">
        <w:rPr>
          <w:noProof/>
        </w:rPr>
        <w:t>5</w:t>
      </w:r>
      <w:r w:rsidR="000C440D">
        <w:t>.</w:t>
      </w:r>
      <w:r w:rsidR="000C440D">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53" w:name="_Ref454790412"/>
      <w:bookmarkStart w:id="354" w:name="_Ref454790405"/>
      <w:bookmarkStart w:id="355" w:name="_Toc456946014"/>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w:t>
      </w:r>
      <w:r w:rsidR="009A36C3">
        <w:fldChar w:fldCharType="end"/>
      </w:r>
      <w:bookmarkEnd w:id="353"/>
      <w:r>
        <w:rPr>
          <w:lang w:val="en-US"/>
        </w:rPr>
        <w:t xml:space="preserve"> Prosedur rekonstruksi paket data</w:t>
      </w:r>
      <w:bookmarkEnd w:id="354"/>
      <w:bookmarkEnd w:id="355"/>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0C440D">
        <w:t xml:space="preserve">Gambar </w:t>
      </w:r>
      <w:r w:rsidR="000C440D">
        <w:rPr>
          <w:noProof/>
        </w:rPr>
        <w:t>5</w:t>
      </w:r>
      <w:r w:rsidR="000C440D">
        <w:t>.</w:t>
      </w:r>
      <w:r w:rsidR="000C440D">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0C440D">
        <w:t xml:space="preserve">Gambar </w:t>
      </w:r>
      <w:r w:rsidR="000C440D">
        <w:rPr>
          <w:noProof/>
        </w:rPr>
        <w:t>5</w:t>
      </w:r>
      <w:r w:rsidR="000C440D">
        <w:t>.</w:t>
      </w:r>
      <w:r w:rsidR="000C440D">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3BAF1D54" wp14:editId="4804F323">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00F05478" wp14:editId="1EE52F66">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5958318C" wp14:editId="2771B6DE">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50812D20" wp14:editId="06AD1399">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38D5886F" wp14:editId="72DFD879">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1080851C" wp14:editId="2D7F2D0F">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02F06089" wp14:editId="5AB41134">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56" w:name="_Ref454934411"/>
      <w:bookmarkStart w:id="357" w:name="_Toc456945953"/>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3</w:t>
      </w:r>
      <w:r w:rsidR="00EC0DC4">
        <w:fldChar w:fldCharType="end"/>
      </w:r>
      <w:bookmarkEnd w:id="356"/>
      <w:r>
        <w:rPr>
          <w:lang w:val="en-US"/>
        </w:rPr>
        <w:t xml:space="preserve"> Potongan hasil paket data tanpa rekonstruksi</w:t>
      </w:r>
      <w:bookmarkEnd w:id="357"/>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4904E2E4" wp14:editId="5B811DFE">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036878F6" wp14:editId="59F5271E">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2CEA9B1E" wp14:editId="3F4D92FC">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58" w:name="_Ref454934492"/>
      <w:bookmarkStart w:id="359" w:name="_Toc456945954"/>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4</w:t>
      </w:r>
      <w:r w:rsidR="00EC0DC4">
        <w:fldChar w:fldCharType="end"/>
      </w:r>
      <w:bookmarkEnd w:id="358"/>
      <w:r>
        <w:rPr>
          <w:lang w:val="en-US"/>
        </w:rPr>
        <w:t xml:space="preserve"> Potongan hasil paket data setelah direkonstrutruksi</w:t>
      </w:r>
      <w:bookmarkEnd w:id="359"/>
    </w:p>
    <w:p w:rsidR="000F69E8" w:rsidRDefault="000F69E8">
      <w:pPr>
        <w:pStyle w:val="Heading4"/>
        <w:rPr>
          <w:lang w:val="en-US"/>
        </w:rPr>
      </w:pPr>
      <w:bookmarkStart w:id="360" w:name="_Toc45694590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60"/>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0C440D">
        <w:t xml:space="preserve">Tabel </w:t>
      </w:r>
      <w:r w:rsidR="000C440D">
        <w:rPr>
          <w:noProof/>
        </w:rPr>
        <w:t>5</w:t>
      </w:r>
      <w:r w:rsidR="000C440D">
        <w:t>.</w:t>
      </w:r>
      <w:r w:rsidR="000C440D">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61" w:name="_Ref454792231"/>
      <w:bookmarkStart w:id="362" w:name="_Toc456946015"/>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3</w:t>
      </w:r>
      <w:r w:rsidR="009A36C3">
        <w:fldChar w:fldCharType="end"/>
      </w:r>
      <w:bookmarkEnd w:id="361"/>
      <w:r>
        <w:rPr>
          <w:lang w:val="en-US"/>
        </w:rPr>
        <w:t xml:space="preserve"> Prosedur menghitung N-Gram paket data</w:t>
      </w:r>
      <w:bookmarkEnd w:id="36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0C440D">
        <w:t xml:space="preserve">Gambar </w:t>
      </w:r>
      <w:r w:rsidR="000C440D">
        <w:rPr>
          <w:noProof/>
        </w:rPr>
        <w:t>5</w:t>
      </w:r>
      <w:r w:rsidR="000C440D">
        <w:t>.</w:t>
      </w:r>
      <w:r w:rsidR="000C440D">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1E0C9328" wp14:editId="6376358E">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48F16220" wp14:editId="6F4E41C9">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283EA5E5" wp14:editId="066F0EFF">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6D9F0714" wp14:editId="08DF7E2F">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00F8848E" wp14:editId="5901E6E5">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3903B895" wp14:editId="5ECD05D1">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7A650D05" wp14:editId="11B180D0">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63" w:name="_Ref454935134"/>
      <w:bookmarkStart w:id="364" w:name="_Toc456945955"/>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5</w:t>
      </w:r>
      <w:r w:rsidR="00EC0DC4">
        <w:fldChar w:fldCharType="end"/>
      </w:r>
      <w:bookmarkEnd w:id="363"/>
      <w:r>
        <w:rPr>
          <w:lang w:val="en-US"/>
        </w:rPr>
        <w:t xml:space="preserve"> Potongan hasil N-Gram paket data</w:t>
      </w:r>
      <w:bookmarkEnd w:id="364"/>
    </w:p>
    <w:p w:rsidR="000F69E8" w:rsidRDefault="000F69E8" w:rsidP="00896581">
      <w:pPr>
        <w:pStyle w:val="Heading4"/>
        <w:rPr>
          <w:lang w:val="en-US"/>
        </w:rPr>
      </w:pPr>
      <w:bookmarkStart w:id="365" w:name="_Toc45694590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65"/>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0C440D">
        <w:t xml:space="preserve">Tabel </w:t>
      </w:r>
      <w:r w:rsidR="000C440D">
        <w:rPr>
          <w:noProof/>
        </w:rPr>
        <w:t>5</w:t>
      </w:r>
      <w:r w:rsidR="000C440D">
        <w:t>.</w:t>
      </w:r>
      <w:r w:rsidR="000C440D">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66" w:name="_Ref454793003"/>
      <w:bookmarkStart w:id="367" w:name="_Toc456946016"/>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4</w:t>
      </w:r>
      <w:r w:rsidR="009A36C3">
        <w:fldChar w:fldCharType="end"/>
      </w:r>
      <w:bookmarkEnd w:id="366"/>
      <w:r>
        <w:rPr>
          <w:lang w:val="en-US"/>
        </w:rPr>
        <w:t xml:space="preserve"> </w:t>
      </w:r>
      <w:r w:rsidR="00A93C8D">
        <w:rPr>
          <w:lang w:val="en-US"/>
        </w:rPr>
        <w:t>Prosedur m</w:t>
      </w:r>
      <w:r>
        <w:rPr>
          <w:lang w:val="en-US"/>
        </w:rPr>
        <w:t xml:space="preserve">embuat model data </w:t>
      </w:r>
      <w:r w:rsidRPr="00211570">
        <w:rPr>
          <w:i/>
          <w:lang w:val="en-US"/>
        </w:rPr>
        <w:t>training</w:t>
      </w:r>
      <w:bookmarkEnd w:id="36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0C440D">
        <w:t xml:space="preserve">Gambar </w:t>
      </w:r>
      <w:r w:rsidR="000C440D">
        <w:rPr>
          <w:noProof/>
        </w:rPr>
        <w:t>5</w:t>
      </w:r>
      <w:r w:rsidR="000C440D">
        <w:t>.</w:t>
      </w:r>
      <w:r w:rsidR="000C440D">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61A7791D" wp14:editId="70DE274C">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15967FAE" wp14:editId="49ACED6F">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0A1D9026" wp14:editId="2B2FA699">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5E16F62D" wp14:editId="31EEF7D6">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37A69E44" wp14:editId="0E126229">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68" w:name="_Ref454935761"/>
      <w:bookmarkStart w:id="369" w:name="_Toc456945956"/>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6</w:t>
      </w:r>
      <w:r w:rsidR="00EC0DC4">
        <w:fldChar w:fldCharType="end"/>
      </w:r>
      <w:bookmarkEnd w:id="368"/>
      <w:r>
        <w:rPr>
          <w:lang w:val="en-US"/>
        </w:rPr>
        <w:t xml:space="preserve"> Potongan hasil model data </w:t>
      </w:r>
      <w:r w:rsidRPr="00211570">
        <w:rPr>
          <w:i/>
          <w:lang w:val="en-US"/>
        </w:rPr>
        <w:t>training</w:t>
      </w:r>
      <w:bookmarkEnd w:id="369"/>
    </w:p>
    <w:p w:rsidR="000F69E8" w:rsidRDefault="000F69E8">
      <w:pPr>
        <w:pStyle w:val="Heading4"/>
        <w:rPr>
          <w:lang w:val="en-US"/>
        </w:rPr>
      </w:pPr>
      <w:bookmarkStart w:id="370" w:name="_Toc456945910"/>
      <w:r>
        <w:rPr>
          <w:lang w:val="en-US"/>
        </w:rPr>
        <w:t xml:space="preserve">Uji </w:t>
      </w:r>
      <w:r w:rsidR="00BF2CB9">
        <w:rPr>
          <w:lang w:val="en-US"/>
        </w:rPr>
        <w:t>Coba Sniffing</w:t>
      </w:r>
      <w:bookmarkEnd w:id="370"/>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0C440D">
        <w:t xml:space="preserve">Tabel </w:t>
      </w:r>
      <w:r w:rsidR="000C440D">
        <w:rPr>
          <w:noProof/>
        </w:rPr>
        <w:t>5</w:t>
      </w:r>
      <w:r w:rsidR="000C440D">
        <w:t>.</w:t>
      </w:r>
      <w:r w:rsidR="000C440D">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71" w:name="_Ref454793767"/>
      <w:bookmarkStart w:id="372" w:name="_Toc456946017"/>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5</w:t>
      </w:r>
      <w:r w:rsidR="009A36C3">
        <w:fldChar w:fldCharType="end"/>
      </w:r>
      <w:bookmarkEnd w:id="371"/>
      <w:r>
        <w:rPr>
          <w:lang w:val="en-US"/>
        </w:rPr>
        <w:t xml:space="preserve"> Prosedur </w:t>
      </w:r>
      <w:r w:rsidRPr="00A93C8D">
        <w:rPr>
          <w:i/>
          <w:lang w:val="en-US"/>
        </w:rPr>
        <w:t>sniffing</w:t>
      </w:r>
      <w:bookmarkEnd w:id="37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0C440D">
        <w:t xml:space="preserve">Gambar </w:t>
      </w:r>
      <w:r w:rsidR="000C440D">
        <w:rPr>
          <w:noProof/>
        </w:rPr>
        <w:t>5</w:t>
      </w:r>
      <w:r w:rsidR="000C440D">
        <w:t>.</w:t>
      </w:r>
      <w:r w:rsidR="000C440D">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724C6EFF" wp14:editId="794B1E00">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51CADF75" wp14:editId="6EEB7646">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5A255569" wp14:editId="654A9241">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78D9C424" wp14:editId="554694EF">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0FCC7868" wp14:editId="3233F09E">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0DA2B824" wp14:editId="367EEF48">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3EAE6B75" wp14:editId="445D3A3A">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73" w:name="_Ref456646435"/>
      <w:bookmarkStart w:id="374" w:name="_Toc456945957"/>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7</w:t>
      </w:r>
      <w:r w:rsidR="00EC0DC4">
        <w:fldChar w:fldCharType="end"/>
      </w:r>
      <w:bookmarkEnd w:id="373"/>
      <w:r>
        <w:rPr>
          <w:lang w:val="en-US"/>
        </w:rPr>
        <w:t xml:space="preserve"> Potongan hasil </w:t>
      </w:r>
      <w:r>
        <w:rPr>
          <w:i/>
          <w:lang w:val="en-US"/>
        </w:rPr>
        <w:t>s</w:t>
      </w:r>
      <w:r w:rsidRPr="005D62DB">
        <w:rPr>
          <w:i/>
          <w:lang w:val="en-US"/>
        </w:rPr>
        <w:t>niffing</w:t>
      </w:r>
      <w:bookmarkEnd w:id="374"/>
    </w:p>
    <w:p w:rsidR="000F69E8" w:rsidRDefault="000F69E8">
      <w:pPr>
        <w:pStyle w:val="Heading4"/>
        <w:rPr>
          <w:lang w:val="en-US"/>
        </w:rPr>
      </w:pPr>
      <w:bookmarkStart w:id="375" w:name="_Toc45694591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75"/>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0C440D">
        <w:t xml:space="preserve">Tabel </w:t>
      </w:r>
      <w:r w:rsidR="000C440D">
        <w:rPr>
          <w:noProof/>
        </w:rPr>
        <w:t>5</w:t>
      </w:r>
      <w:r w:rsidR="000C440D">
        <w:t>.</w:t>
      </w:r>
      <w:r w:rsidR="000C440D">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76" w:name="_Ref454794727"/>
      <w:bookmarkStart w:id="377" w:name="_Toc456946018"/>
      <w:r>
        <w:lastRenderedPageBreak/>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6</w:t>
      </w:r>
      <w:r w:rsidR="009A36C3">
        <w:fldChar w:fldCharType="end"/>
      </w:r>
      <w:bookmarkEnd w:id="376"/>
      <w:r w:rsidR="003679A9">
        <w:rPr>
          <w:lang w:val="en-US"/>
        </w:rPr>
        <w:t xml:space="preserve"> Prosedur menghitung jarak mah</w:t>
      </w:r>
      <w:r>
        <w:rPr>
          <w:lang w:val="en-US"/>
        </w:rPr>
        <w:t>al</w:t>
      </w:r>
      <w:r w:rsidR="003679A9">
        <w:rPr>
          <w:lang w:val="en-US"/>
        </w:rPr>
        <w:t>a</w:t>
      </w:r>
      <w:r>
        <w:rPr>
          <w:lang w:val="en-US"/>
        </w:rPr>
        <w:t>nobis</w:t>
      </w:r>
      <w:bookmarkEnd w:id="37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478F8AED" wp14:editId="68D1875A">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78" w:name="_Ref454961377"/>
      <w:bookmarkStart w:id="379" w:name="_Toc456945958"/>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8</w:t>
      </w:r>
      <w:r w:rsidR="00EC0DC4">
        <w:fldChar w:fldCharType="end"/>
      </w:r>
      <w:bookmarkEnd w:id="378"/>
      <w:r>
        <w:rPr>
          <w:lang w:val="en-US"/>
        </w:rPr>
        <w:t xml:space="preserve"> Potongan hasil menghitung jarak mahal</w:t>
      </w:r>
      <w:r w:rsidR="00C415F7">
        <w:rPr>
          <w:lang w:val="en-US"/>
        </w:rPr>
        <w:t>a</w:t>
      </w:r>
      <w:r>
        <w:rPr>
          <w:lang w:val="en-US"/>
        </w:rPr>
        <w:t>nobis</w:t>
      </w:r>
      <w:bookmarkEnd w:id="379"/>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0C440D">
        <w:t xml:space="preserve">Gambar </w:t>
      </w:r>
      <w:r w:rsidR="000C440D">
        <w:rPr>
          <w:noProof/>
        </w:rPr>
        <w:t>5</w:t>
      </w:r>
      <w:r w:rsidR="000C440D">
        <w:t>.</w:t>
      </w:r>
      <w:r w:rsidR="000C440D">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80" w:name="_Toc45694591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80"/>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0C440D">
        <w:t xml:space="preserve">Tabel </w:t>
      </w:r>
      <w:r w:rsidR="000C440D">
        <w:rPr>
          <w:noProof/>
        </w:rPr>
        <w:t>5</w:t>
      </w:r>
      <w:r w:rsidR="000C440D">
        <w:t>.</w:t>
      </w:r>
      <w:r w:rsidR="000C440D">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81" w:name="_Ref454796409"/>
      <w:bookmarkStart w:id="382" w:name="_Toc456946019"/>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7</w:t>
      </w:r>
      <w:r w:rsidR="009A36C3">
        <w:fldChar w:fldCharType="end"/>
      </w:r>
      <w:bookmarkEnd w:id="381"/>
      <w:r>
        <w:rPr>
          <w:lang w:val="en-US"/>
        </w:rPr>
        <w:t xml:space="preserve"> Prosedur deteksi paket data normal dan paket data </w:t>
      </w:r>
      <w:r w:rsidR="00303078">
        <w:rPr>
          <w:lang w:val="en-US"/>
        </w:rPr>
        <w:t xml:space="preserve">berupa </w:t>
      </w:r>
      <w:r>
        <w:rPr>
          <w:lang w:val="en-US"/>
        </w:rPr>
        <w:t>intrusi</w:t>
      </w:r>
      <w:bookmarkEnd w:id="38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0C440D">
        <w:t xml:space="preserve">Gambar </w:t>
      </w:r>
      <w:r w:rsidR="000C440D">
        <w:rPr>
          <w:noProof/>
        </w:rPr>
        <w:t>5</w:t>
      </w:r>
      <w:r w:rsidR="000C440D">
        <w:t>.</w:t>
      </w:r>
      <w:r w:rsidR="000C440D">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49427F0E" wp14:editId="1711237D">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83" w:name="_Ref454961390"/>
      <w:bookmarkStart w:id="384" w:name="_Toc456945959"/>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9</w:t>
      </w:r>
      <w:r w:rsidR="00EC0DC4">
        <w:fldChar w:fldCharType="end"/>
      </w:r>
      <w:bookmarkEnd w:id="383"/>
      <w:r>
        <w:rPr>
          <w:lang w:val="en-US"/>
        </w:rPr>
        <w:t xml:space="preserve"> Potongan hasil deteksi paket data normal dan paket data berupa intrusi</w:t>
      </w:r>
      <w:bookmarkEnd w:id="384"/>
    </w:p>
    <w:p w:rsidR="000F69E8" w:rsidRDefault="000F69E8">
      <w:pPr>
        <w:pStyle w:val="Heading4"/>
        <w:rPr>
          <w:lang w:val="en-US"/>
        </w:rPr>
      </w:pPr>
      <w:bookmarkStart w:id="385" w:name="_Toc456945913"/>
      <w:r>
        <w:rPr>
          <w:lang w:val="en-US"/>
        </w:rPr>
        <w:t>Uji Coba</w:t>
      </w:r>
      <w:r w:rsidR="005459D5">
        <w:rPr>
          <w:lang w:val="en-US"/>
        </w:rPr>
        <w:t xml:space="preserve"> Proses</w:t>
      </w:r>
      <w:r>
        <w:rPr>
          <w:lang w:val="en-US"/>
        </w:rPr>
        <w:t xml:space="preserve"> Incremental Learning</w:t>
      </w:r>
      <w:bookmarkEnd w:id="385"/>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0C440D">
        <w:t xml:space="preserve">Tabel </w:t>
      </w:r>
      <w:r w:rsidR="000C440D">
        <w:rPr>
          <w:noProof/>
        </w:rPr>
        <w:t>5</w:t>
      </w:r>
      <w:r w:rsidR="000C440D">
        <w:t>.</w:t>
      </w:r>
      <w:r w:rsidR="000C440D">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86" w:name="_Ref454802972"/>
      <w:bookmarkStart w:id="387" w:name="_Toc456946020"/>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8</w:t>
      </w:r>
      <w:r w:rsidR="009A36C3">
        <w:fldChar w:fldCharType="end"/>
      </w:r>
      <w:bookmarkEnd w:id="386"/>
      <w:r>
        <w:rPr>
          <w:lang w:val="en-US"/>
        </w:rPr>
        <w:t xml:space="preserve"> Prosedur proses incremental learning</w:t>
      </w:r>
      <w:bookmarkEnd w:id="38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078B3F5E" wp14:editId="040A9B2B">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25EF85EF" wp14:editId="70F1D5F9">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08AA9B7C" wp14:editId="141B986D">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01B33FCE" wp14:editId="54A369C6">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1C1DA3A8" wp14:editId="381C1C87">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88" w:name="_Ref454961421"/>
      <w:bookmarkStart w:id="389" w:name="_Toc456945960"/>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10</w:t>
      </w:r>
      <w:r w:rsidR="00EC0DC4">
        <w:fldChar w:fldCharType="end"/>
      </w:r>
      <w:bookmarkEnd w:id="388"/>
      <w:r>
        <w:rPr>
          <w:lang w:val="en-US"/>
        </w:rPr>
        <w:t xml:space="preserve"> Potongan hasil data sebelum proses incremental learning</w:t>
      </w:r>
      <w:bookmarkEnd w:id="389"/>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0C440D">
        <w:t xml:space="preserve">Gambar </w:t>
      </w:r>
      <w:r w:rsidR="000C440D">
        <w:rPr>
          <w:noProof/>
        </w:rPr>
        <w:t>5</w:t>
      </w:r>
      <w:r w:rsidR="000C440D">
        <w:t>.</w:t>
      </w:r>
      <w:r w:rsidR="000C440D">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0C440D">
        <w:t xml:space="preserve">Gambar </w:t>
      </w:r>
      <w:r w:rsidR="000C440D">
        <w:rPr>
          <w:noProof/>
        </w:rPr>
        <w:t>5</w:t>
      </w:r>
      <w:r w:rsidR="000C440D">
        <w:t>.</w:t>
      </w:r>
      <w:r w:rsidR="000C440D">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297F3F3C" wp14:editId="11A9B29F">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36363EBA" wp14:editId="5A112B8D">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5FC0B316" wp14:editId="7EA33E49">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57997AEB" wp14:editId="360D61B6">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3A6A62E0" wp14:editId="1E600A76">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90" w:name="_Ref455023658"/>
      <w:bookmarkStart w:id="391" w:name="_Toc456945961"/>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11</w:t>
      </w:r>
      <w:r w:rsidR="00EC0DC4">
        <w:fldChar w:fldCharType="end"/>
      </w:r>
      <w:bookmarkEnd w:id="390"/>
      <w:r>
        <w:rPr>
          <w:lang w:val="en-US"/>
        </w:rPr>
        <w:t xml:space="preserve"> Potongan hasil data setelah proses incremental learning</w:t>
      </w:r>
      <w:bookmarkEnd w:id="391"/>
    </w:p>
    <w:p w:rsidR="003B665A" w:rsidRDefault="003B665A" w:rsidP="00AB143C">
      <w:pPr>
        <w:pStyle w:val="Heading3"/>
        <w:rPr>
          <w:lang w:val="en-US"/>
        </w:rPr>
      </w:pPr>
      <w:bookmarkStart w:id="392" w:name="_Toc456945914"/>
      <w:r>
        <w:rPr>
          <w:lang w:val="en-US"/>
        </w:rPr>
        <w:t xml:space="preserve">Uji Coba </w:t>
      </w:r>
      <w:r w:rsidR="00E254E4">
        <w:rPr>
          <w:lang w:val="en-US"/>
        </w:rPr>
        <w:t>Performa</w:t>
      </w:r>
      <w:bookmarkEnd w:id="392"/>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93" w:name="_Toc456945915"/>
      <w:r>
        <w:rPr>
          <w:lang w:val="en-US"/>
        </w:rPr>
        <w:t>Uji Coba Performa Sistem</w:t>
      </w:r>
      <w:bookmarkEnd w:id="393"/>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0C440D">
        <w:t xml:space="preserve">Gambar </w:t>
      </w:r>
      <w:r w:rsidR="000C440D">
        <w:rPr>
          <w:noProof/>
        </w:rPr>
        <w:t>5</w:t>
      </w:r>
      <w:r w:rsidR="000C440D">
        <w:t>.</w:t>
      </w:r>
      <w:r w:rsidR="000C440D">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0C440D">
        <w:t xml:space="preserve">Gambar </w:t>
      </w:r>
      <w:r w:rsidR="000C440D">
        <w:rPr>
          <w:noProof/>
        </w:rPr>
        <w:t>5</w:t>
      </w:r>
      <w:r w:rsidR="000C440D">
        <w:t>.</w:t>
      </w:r>
      <w:r w:rsidR="000C440D">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657E1799" wp14:editId="315C3468">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39533BDE" wp14:editId="492C956E">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94" w:name="_Ref455046257"/>
      <w:bookmarkStart w:id="395" w:name="_Toc456945962"/>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12</w:t>
      </w:r>
      <w:r w:rsidR="00EC0DC4">
        <w:fldChar w:fldCharType="end"/>
      </w:r>
      <w:bookmarkEnd w:id="394"/>
      <w:r>
        <w:rPr>
          <w:lang w:val="en-US"/>
        </w:rPr>
        <w:t xml:space="preserve"> HTOP CPU ketika sistem belum berjalan</w:t>
      </w:r>
      <w:bookmarkEnd w:id="395"/>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4E6D785F" wp14:editId="58AFC56D">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6A35DC88" wp14:editId="2F5A49DD">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96" w:name="_Toc456945963"/>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396"/>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35D071D0" wp14:editId="18AAF9D4">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723EF582" wp14:editId="745D5E9B">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97" w:name="_Ref455046263"/>
      <w:bookmarkStart w:id="398" w:name="_Toc456945964"/>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14</w:t>
      </w:r>
      <w:r w:rsidR="00EC0DC4">
        <w:fldChar w:fldCharType="end"/>
      </w:r>
      <w:bookmarkEnd w:id="397"/>
      <w:r>
        <w:rPr>
          <w:lang w:val="en-US"/>
        </w:rPr>
        <w:t xml:space="preserve"> HTOP CPU ketika identifikasi berjalan</w:t>
      </w:r>
      <w:bookmarkEnd w:id="398"/>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0C440D">
        <w:t xml:space="preserve">Gambar </w:t>
      </w:r>
      <w:r w:rsidR="000C440D">
        <w:rPr>
          <w:noProof/>
        </w:rPr>
        <w:t>5</w:t>
      </w:r>
      <w:r w:rsidR="000C440D">
        <w:t>.</w:t>
      </w:r>
      <w:r w:rsidR="000C440D">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0C440D">
        <w:t xml:space="preserve">Gambar </w:t>
      </w:r>
      <w:r w:rsidR="000C440D">
        <w:rPr>
          <w:noProof/>
        </w:rPr>
        <w:t>5</w:t>
      </w:r>
      <w:r w:rsidR="000C440D">
        <w:t>.</w:t>
      </w:r>
      <w:r w:rsidR="000C440D">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0C440D">
        <w:t xml:space="preserve">Gambar </w:t>
      </w:r>
      <w:r w:rsidR="000C440D">
        <w:rPr>
          <w:noProof/>
        </w:rPr>
        <w:t>5</w:t>
      </w:r>
      <w:r w:rsidR="000C440D">
        <w:t>.</w:t>
      </w:r>
      <w:r w:rsidR="000C440D">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3D034D2E" wp14:editId="42B4B4B4">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298532D0" wp14:editId="75FB0BBC">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3AFE11A6" wp14:editId="3FF7EBF0">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25233FD7" wp14:editId="5454D2ED">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552CB44D" wp14:editId="2F0DBE86">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399" w:name="_Ref455756712"/>
      <w:bookmarkStart w:id="400" w:name="_Toc456945965"/>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15</w:t>
      </w:r>
      <w:r w:rsidR="00EC0DC4">
        <w:fldChar w:fldCharType="end"/>
      </w:r>
      <w:bookmarkEnd w:id="399"/>
      <w:r w:rsidR="00B46FFD">
        <w:t xml:space="preserve"> Grafik persentase utili</w:t>
      </w:r>
      <w:r>
        <w:t>s</w:t>
      </w:r>
      <w:r w:rsidR="00B46FFD">
        <w:rPr>
          <w:lang w:val="en-US"/>
        </w:rPr>
        <w:t>asi</w:t>
      </w:r>
      <w:r>
        <w:t xml:space="preserve"> CPU</w:t>
      </w:r>
      <w:bookmarkEnd w:id="400"/>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0C440D">
        <w:t xml:space="preserve">Gambar </w:t>
      </w:r>
      <w:r w:rsidR="000C440D">
        <w:rPr>
          <w:noProof/>
        </w:rPr>
        <w:t>5</w:t>
      </w:r>
      <w:r w:rsidR="000C440D">
        <w:t>.</w:t>
      </w:r>
      <w:r w:rsidR="000C440D">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0C440D">
        <w:t xml:space="preserve">Gambar </w:t>
      </w:r>
      <w:r w:rsidR="000C440D">
        <w:rPr>
          <w:noProof/>
        </w:rPr>
        <w:t>5</w:t>
      </w:r>
      <w:r w:rsidR="000C440D">
        <w:t>.</w:t>
      </w:r>
      <w:r w:rsidR="000C440D">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0C440D">
        <w:t xml:space="preserve">Gambar </w:t>
      </w:r>
      <w:r w:rsidR="000C440D">
        <w:rPr>
          <w:noProof/>
        </w:rPr>
        <w:t>5</w:t>
      </w:r>
      <w:r w:rsidR="000C440D">
        <w:t>.</w:t>
      </w:r>
      <w:r w:rsidR="000C440D">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3D52D845" wp14:editId="2E3FB4BF">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5D05C985" wp14:editId="4210CDC1">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01" w:name="_Ref455046447"/>
      <w:bookmarkStart w:id="402" w:name="_Toc456945966"/>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16</w:t>
      </w:r>
      <w:r w:rsidR="00EC0DC4">
        <w:fldChar w:fldCharType="end"/>
      </w:r>
      <w:bookmarkEnd w:id="401"/>
      <w:r>
        <w:rPr>
          <w:lang w:val="en-US"/>
        </w:rPr>
        <w:t xml:space="preserve"> HTOP RAM ketika sistem belum berjalan</w:t>
      </w:r>
      <w:bookmarkEnd w:id="402"/>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19B2482C" wp14:editId="67877867">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5322FF01" wp14:editId="009D9F4F">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03" w:name="_Toc456945967"/>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03"/>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39F55A4A" wp14:editId="14959264">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491DCC89" wp14:editId="173C852E">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04" w:name="_Ref455046450"/>
      <w:bookmarkStart w:id="405" w:name="_Toc456945968"/>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18</w:t>
      </w:r>
      <w:r w:rsidR="00EC0DC4">
        <w:fldChar w:fldCharType="end"/>
      </w:r>
      <w:bookmarkEnd w:id="404"/>
      <w:r>
        <w:rPr>
          <w:lang w:val="en-US"/>
        </w:rPr>
        <w:t xml:space="preserve"> HTOP RAM ketika </w:t>
      </w:r>
      <w:r w:rsidR="00496770">
        <w:rPr>
          <w:lang w:val="en-US"/>
        </w:rPr>
        <w:t>identifikasi</w:t>
      </w:r>
      <w:r>
        <w:rPr>
          <w:lang w:val="en-US"/>
        </w:rPr>
        <w:t xml:space="preserve"> berjalan</w:t>
      </w:r>
      <w:bookmarkEnd w:id="405"/>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0C440D">
        <w:t xml:space="preserve">Gambar </w:t>
      </w:r>
      <w:r w:rsidR="000C440D">
        <w:rPr>
          <w:noProof/>
        </w:rPr>
        <w:t>5</w:t>
      </w:r>
      <w:r w:rsidR="000C440D">
        <w:t>.</w:t>
      </w:r>
      <w:r w:rsidR="000C440D">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0C440D">
        <w:t xml:space="preserve">Gambar </w:t>
      </w:r>
      <w:r w:rsidR="000C440D">
        <w:rPr>
          <w:noProof/>
        </w:rPr>
        <w:t>5</w:t>
      </w:r>
      <w:r w:rsidR="000C440D">
        <w:t>.</w:t>
      </w:r>
      <w:r w:rsidR="000C440D">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0C440D">
        <w:t xml:space="preserve">Gambar </w:t>
      </w:r>
      <w:r w:rsidR="000C440D">
        <w:rPr>
          <w:noProof/>
        </w:rPr>
        <w:t>5</w:t>
      </w:r>
      <w:r w:rsidR="000C440D">
        <w:t>.</w:t>
      </w:r>
      <w:r w:rsidR="000C440D">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07CDEE49" wp14:editId="023B1F52">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312D3421" wp14:editId="2E359754">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58FB4AFB" wp14:editId="3B785461">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1249D4DF" wp14:editId="35783B5D">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06" w:name="_Ref455757181"/>
      <w:bookmarkStart w:id="407" w:name="_Toc456945969"/>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19</w:t>
      </w:r>
      <w:r w:rsidR="00EC0DC4">
        <w:fldChar w:fldCharType="end"/>
      </w:r>
      <w:bookmarkEnd w:id="406"/>
      <w:r>
        <w:t xml:space="preserve"> Grafik persentase </w:t>
      </w:r>
      <w:r w:rsidR="00B46FFD">
        <w:t>utilisasi</w:t>
      </w:r>
      <w:r>
        <w:t xml:space="preserve"> RAM</w:t>
      </w:r>
      <w:bookmarkEnd w:id="407"/>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0C440D">
        <w:t xml:space="preserve">Gambar </w:t>
      </w:r>
      <w:r w:rsidR="000C440D">
        <w:rPr>
          <w:noProof/>
        </w:rPr>
        <w:t>5</w:t>
      </w:r>
      <w:r w:rsidR="000C440D">
        <w:t>.</w:t>
      </w:r>
      <w:r w:rsidR="000C440D">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0C440D">
        <w:t xml:space="preserve">Gambar </w:t>
      </w:r>
      <w:r w:rsidR="000C440D">
        <w:rPr>
          <w:noProof/>
        </w:rPr>
        <w:t>5</w:t>
      </w:r>
      <w:r w:rsidR="000C440D">
        <w:t>.</w:t>
      </w:r>
      <w:r w:rsidR="000C440D">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web server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608A3C25" wp14:editId="32323DB8">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08" w:name="_Ref456046695"/>
      <w:bookmarkStart w:id="409" w:name="_Toc456945970"/>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20</w:t>
      </w:r>
      <w:r w:rsidR="00EC0DC4">
        <w:fldChar w:fldCharType="end"/>
      </w:r>
      <w:bookmarkEnd w:id="408"/>
      <w:r>
        <w:rPr>
          <w:lang w:val="en-US"/>
        </w:rPr>
        <w:t xml:space="preserve"> Tampilan halaman web yang akan diakses</w:t>
      </w:r>
      <w:bookmarkEnd w:id="409"/>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0C440D">
        <w:t xml:space="preserve">Gambar </w:t>
      </w:r>
      <w:r w:rsidR="000C440D">
        <w:rPr>
          <w:noProof/>
        </w:rPr>
        <w:t>5</w:t>
      </w:r>
      <w:r w:rsidR="000C440D">
        <w:t>.</w:t>
      </w:r>
      <w:r w:rsidR="000C440D">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0C440D">
        <w:t xml:space="preserve">Gambar </w:t>
      </w:r>
      <w:r w:rsidR="000C440D">
        <w:rPr>
          <w:noProof/>
        </w:rPr>
        <w:t>5</w:t>
      </w:r>
      <w:r w:rsidR="000C440D">
        <w:t>.</w:t>
      </w:r>
      <w:r w:rsidR="000C440D">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2D5C24" w:rsidP="009508B3">
      <w:pPr>
        <w:keepNext/>
        <w:jc w:val="center"/>
      </w:pPr>
      <w:r>
        <w:rPr>
          <w:noProof/>
          <w:lang w:eastAsia="id-ID"/>
        </w:rPr>
        <w:lastRenderedPageBreak/>
        <mc:AlternateContent>
          <mc:Choice Requires="wps">
            <w:drawing>
              <wp:anchor distT="0" distB="0" distL="114300" distR="114300" simplePos="0" relativeHeight="251674624" behindDoc="0" locked="0" layoutInCell="1" allowOverlap="1" wp14:anchorId="4C76935C" wp14:editId="7C001040">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574A2B"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Pr>
          <w:noProof/>
          <w:lang w:eastAsia="id-ID"/>
        </w:rPr>
        <mc:AlternateContent>
          <mc:Choice Requires="wps">
            <w:drawing>
              <wp:anchor distT="0" distB="0" distL="114300" distR="114300" simplePos="0" relativeHeight="251676672" behindDoc="0" locked="0" layoutInCell="1" allowOverlap="1" wp14:anchorId="297C73AB" wp14:editId="266E29E2">
                <wp:simplePos x="0" y="0"/>
                <wp:positionH relativeFrom="column">
                  <wp:posOffset>71120</wp:posOffset>
                </wp:positionH>
                <wp:positionV relativeFrom="paragraph">
                  <wp:posOffset>2844800</wp:posOffset>
                </wp:positionV>
                <wp:extent cx="1964690" cy="138430"/>
                <wp:effectExtent l="0" t="0" r="16510" b="13970"/>
                <wp:wrapNone/>
                <wp:docPr id="44" name="Rectangle 44"/>
                <wp:cNvGraphicFramePr/>
                <a:graphic xmlns:a="http://schemas.openxmlformats.org/drawingml/2006/main">
                  <a:graphicData uri="http://schemas.microsoft.com/office/word/2010/wordprocessingShape">
                    <wps:wsp>
                      <wps:cNvSpPr/>
                      <wps:spPr>
                        <a:xfrm>
                          <a:off x="0" y="0"/>
                          <a:ext cx="1964690"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C8B8E" id="Rectangle 44" o:spid="_x0000_s1026" style="position:absolute;margin-left:5.6pt;margin-top:224pt;width:154.7pt;height:1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6B4996DE" wp14:editId="012DC5B4">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0" w:name="_Ref456046940"/>
      <w:bookmarkStart w:id="411" w:name="_Toc456945971"/>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21</w:t>
      </w:r>
      <w:r w:rsidR="00EC0DC4">
        <w:fldChar w:fldCharType="end"/>
      </w:r>
      <w:bookmarkEnd w:id="410"/>
      <w:r>
        <w:rPr>
          <w:lang w:val="en-US"/>
        </w:rPr>
        <w:t xml:space="preserve"> Luaran Apache</w:t>
      </w:r>
      <w:r w:rsidR="000254A5">
        <w:rPr>
          <w:lang w:val="en-US"/>
        </w:rPr>
        <w:t>Bench</w:t>
      </w:r>
      <w:r>
        <w:rPr>
          <w:lang w:val="en-US"/>
        </w:rPr>
        <w:t xml:space="preserve"> untuk skenario 1</w:t>
      </w:r>
      <w:bookmarkEnd w:id="411"/>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0C440D">
        <w:t xml:space="preserve">Gambar </w:t>
      </w:r>
      <w:r w:rsidR="000C440D">
        <w:rPr>
          <w:noProof/>
        </w:rPr>
        <w:t>5</w:t>
      </w:r>
      <w:r w:rsidR="000C440D">
        <w:t>.</w:t>
      </w:r>
      <w:r w:rsidR="000C440D">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untuk menyelesaikan pengujian dengan rata-rata </w:t>
      </w:r>
      <w:r w:rsidR="002D5C24">
        <w:rPr>
          <w:lang w:val="en-US"/>
        </w:rPr>
        <w:t>34.51</w:t>
      </w:r>
      <w:r>
        <w:rPr>
          <w:lang w:val="en-US"/>
        </w:rPr>
        <w:t xml:space="preserve"> milidetik untuk menyelesaikan 1 </w:t>
      </w:r>
      <w:r>
        <w:rPr>
          <w:i/>
          <w:lang w:val="en-US"/>
        </w:rPr>
        <w:t>request</w:t>
      </w:r>
      <w:r>
        <w:rPr>
          <w:lang w:val="en-US"/>
        </w:rPr>
        <w:t>.</w:t>
      </w:r>
    </w:p>
    <w:p w:rsidR="004426B1" w:rsidRPr="00EC1C8C" w:rsidRDefault="004426B1" w:rsidP="004426B1">
      <w:pPr>
        <w:rPr>
          <w:lang w:val="en-US"/>
        </w:rPr>
      </w:pPr>
    </w:p>
    <w:p w:rsidR="00EC1C8C" w:rsidRDefault="00F95405" w:rsidP="004F695C">
      <w:pPr>
        <w:keepNext/>
        <w:jc w:val="center"/>
      </w:pPr>
      <w:r w:rsidRPr="00F95405">
        <w:rPr>
          <w:noProof/>
          <w:lang w:eastAsia="id-ID"/>
        </w:rPr>
        <mc:AlternateContent>
          <mc:Choice Requires="wps">
            <w:drawing>
              <wp:anchor distT="0" distB="0" distL="114300" distR="114300" simplePos="0" relativeHeight="251679744" behindDoc="0" locked="0" layoutInCell="1" allowOverlap="1" wp14:anchorId="54063207" wp14:editId="0CBA13C2">
                <wp:simplePos x="0" y="0"/>
                <wp:positionH relativeFrom="column">
                  <wp:posOffset>108973</wp:posOffset>
                </wp:positionH>
                <wp:positionV relativeFrom="paragraph">
                  <wp:posOffset>2774645</wp:posOffset>
                </wp:positionV>
                <wp:extent cx="1929740" cy="138430"/>
                <wp:effectExtent l="0" t="0" r="13970" b="13970"/>
                <wp:wrapNone/>
                <wp:docPr id="47" name="Rectangle 47"/>
                <wp:cNvGraphicFramePr/>
                <a:graphic xmlns:a="http://schemas.openxmlformats.org/drawingml/2006/main">
                  <a:graphicData uri="http://schemas.microsoft.com/office/word/2010/wordprocessingShape">
                    <wps:wsp>
                      <wps:cNvSpPr/>
                      <wps:spPr>
                        <a:xfrm>
                          <a:off x="0" y="0"/>
                          <a:ext cx="1929740"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CBBB" id="Rectangle 47" o:spid="_x0000_s1026" style="position:absolute;margin-left:8.6pt;margin-top:218.5pt;width:151.95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" filled="f" strokecolor="#007e39" strokeweight="1pt"/>
            </w:pict>
          </mc:Fallback>
        </mc:AlternateContent>
      </w:r>
      <w:r w:rsidRPr="00F95405">
        <w:rPr>
          <w:noProof/>
          <w:lang w:eastAsia="id-ID"/>
        </w:rPr>
        <mc:AlternateContent>
          <mc:Choice Requires="wps">
            <w:drawing>
              <wp:anchor distT="0" distB="0" distL="114300" distR="114300" simplePos="0" relativeHeight="251678720" behindDoc="0" locked="0" layoutInCell="1" allowOverlap="1" wp14:anchorId="5994B6EB" wp14:editId="393A2D1D">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6154EF"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07E17FEA" wp14:editId="70F4E755">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2" w:name="_Ref456047276"/>
      <w:bookmarkStart w:id="413" w:name="_Toc456945972"/>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22</w:t>
      </w:r>
      <w:r w:rsidR="00EC0DC4">
        <w:fldChar w:fldCharType="end"/>
      </w:r>
      <w:bookmarkEnd w:id="412"/>
      <w:r>
        <w:rPr>
          <w:lang w:val="en-US"/>
        </w:rPr>
        <w:t xml:space="preserve"> Luaran Apache</w:t>
      </w:r>
      <w:r w:rsidR="000254A5">
        <w:rPr>
          <w:lang w:val="en-US"/>
        </w:rPr>
        <w:t>Becnh</w:t>
      </w:r>
      <w:r>
        <w:rPr>
          <w:lang w:val="en-US"/>
        </w:rPr>
        <w:t xml:space="preserve"> untuk skenario 2</w:t>
      </w:r>
      <w:bookmarkEnd w:id="413"/>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0C440D">
        <w:t xml:space="preserve">Gambar </w:t>
      </w:r>
      <w:r w:rsidR="000C440D">
        <w:rPr>
          <w:noProof/>
        </w:rPr>
        <w:t>5</w:t>
      </w:r>
      <w:r w:rsidR="000C440D">
        <w:t>.</w:t>
      </w:r>
      <w:r w:rsidR="000C440D">
        <w:rPr>
          <w:noProof/>
        </w:rPr>
        <w:t>22</w:t>
      </w:r>
      <w:r>
        <w:rPr>
          <w:lang w:val="en-US"/>
        </w:rPr>
        <w:fldChar w:fldCharType="end"/>
      </w:r>
      <w:r>
        <w:rPr>
          <w:lang w:val="en-US"/>
        </w:rPr>
        <w:t xml:space="preserve">, untuk skenario 1, diperlukan </w:t>
      </w:r>
      <w:r w:rsidR="002D5C24">
        <w:rPr>
          <w:lang w:val="en-US"/>
        </w:rPr>
        <w:t>28.779</w:t>
      </w:r>
      <w:r>
        <w:rPr>
          <w:lang w:val="en-US"/>
        </w:rPr>
        <w:t xml:space="preserve"> detik untuk menyelesaikan pengujian dengan rata-rata </w:t>
      </w:r>
      <w:r w:rsidR="002D5C24">
        <w:rPr>
          <w:lang w:val="en-US"/>
        </w:rPr>
        <w:t>34.75</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7B7354" w:rsidP="00BB5BCC">
      <w:pPr>
        <w:keepNext/>
        <w:jc w:val="center"/>
      </w:pPr>
      <w:r w:rsidRPr="00F95405">
        <w:rPr>
          <w:noProof/>
          <w:lang w:eastAsia="id-ID"/>
        </w:rPr>
        <mc:AlternateContent>
          <mc:Choice Requires="wps">
            <w:drawing>
              <wp:anchor distT="0" distB="0" distL="114300" distR="114300" simplePos="0" relativeHeight="251682816" behindDoc="0" locked="0" layoutInCell="1" allowOverlap="1" wp14:anchorId="7E5B91F9" wp14:editId="19FC0574">
                <wp:simplePos x="0" y="0"/>
                <wp:positionH relativeFrom="column">
                  <wp:posOffset>93345</wp:posOffset>
                </wp:positionH>
                <wp:positionV relativeFrom="paragraph">
                  <wp:posOffset>2791872</wp:posOffset>
                </wp:positionV>
                <wp:extent cx="1941615" cy="138430"/>
                <wp:effectExtent l="0" t="0" r="20955" b="13970"/>
                <wp:wrapNone/>
                <wp:docPr id="49" name="Rectangle 49"/>
                <wp:cNvGraphicFramePr/>
                <a:graphic xmlns:a="http://schemas.openxmlformats.org/drawingml/2006/main">
                  <a:graphicData uri="http://schemas.microsoft.com/office/word/2010/wordprocessingShape">
                    <wps:wsp>
                      <wps:cNvSpPr/>
                      <wps:spPr>
                        <a:xfrm>
                          <a:off x="0" y="0"/>
                          <a:ext cx="1941615"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5010C" id="Rectangle 49" o:spid="_x0000_s1026" style="position:absolute;margin-left:7.35pt;margin-top:219.85pt;width:152.9pt;height:1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" filled="f" strokecolor="#007e39" strokeweight="1pt"/>
            </w:pict>
          </mc:Fallback>
        </mc:AlternateContent>
      </w:r>
      <w:r w:rsidRPr="00F95405">
        <w:rPr>
          <w:noProof/>
          <w:lang w:eastAsia="id-ID"/>
        </w:rPr>
        <mc:AlternateContent>
          <mc:Choice Requires="wps">
            <w:drawing>
              <wp:anchor distT="0" distB="0" distL="114300" distR="114300" simplePos="0" relativeHeight="251681792" behindDoc="0" locked="0" layoutInCell="1" allowOverlap="1" wp14:anchorId="746A00B0" wp14:editId="21A96011">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94085E"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79D73707" wp14:editId="5066F2FD">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4" w:name="_Ref456046944"/>
      <w:bookmarkStart w:id="415" w:name="_Toc456945973"/>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23</w:t>
      </w:r>
      <w:r w:rsidR="00EC0DC4">
        <w:fldChar w:fldCharType="end"/>
      </w:r>
      <w:bookmarkEnd w:id="414"/>
      <w:r>
        <w:rPr>
          <w:lang w:val="en-US"/>
        </w:rPr>
        <w:t xml:space="preserve"> Luaran Apache</w:t>
      </w:r>
      <w:r w:rsidR="000254A5">
        <w:rPr>
          <w:lang w:val="en-US"/>
        </w:rPr>
        <w:t>Bench</w:t>
      </w:r>
      <w:r>
        <w:rPr>
          <w:lang w:val="en-US"/>
        </w:rPr>
        <w:t xml:space="preserve"> untuk skenario 3</w:t>
      </w:r>
      <w:bookmarkEnd w:id="415"/>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0C440D">
        <w:t xml:space="preserve">Gambar </w:t>
      </w:r>
      <w:r w:rsidR="000C440D">
        <w:rPr>
          <w:noProof/>
        </w:rPr>
        <w:t>5</w:t>
      </w:r>
      <w:r w:rsidR="000C440D">
        <w:t>.</w:t>
      </w:r>
      <w:r w:rsidR="000C440D">
        <w:rPr>
          <w:noProof/>
        </w:rPr>
        <w:t>23</w:t>
      </w:r>
      <w:r>
        <w:rPr>
          <w:lang w:val="en-US"/>
        </w:rPr>
        <w:fldChar w:fldCharType="end"/>
      </w:r>
      <w:r>
        <w:rPr>
          <w:lang w:val="en-US"/>
        </w:rPr>
        <w:t>, unt</w:t>
      </w:r>
      <w:r w:rsidR="002D5C24">
        <w:rPr>
          <w:lang w:val="en-US"/>
        </w:rPr>
        <w:t>uk skenario 1, diperlukan 28.662</w:t>
      </w:r>
      <w:r>
        <w:rPr>
          <w:lang w:val="en-US"/>
        </w:rPr>
        <w:t xml:space="preserve"> detik untuk menyelesaikan </w:t>
      </w:r>
      <w:r w:rsidR="002D5C24">
        <w:rPr>
          <w:lang w:val="en-US"/>
        </w:rPr>
        <w:t>pengujian dengan rata-rata 34.89</w:t>
      </w:r>
      <w:r>
        <w:rPr>
          <w:lang w:val="en-US"/>
        </w:rPr>
        <w:t xml:space="preserve"> milidetik untuk menyelesaikan 1 </w:t>
      </w:r>
      <w:r>
        <w:rPr>
          <w:i/>
          <w:lang w:val="en-US"/>
        </w:rPr>
        <w:t>request</w:t>
      </w:r>
      <w:r>
        <w:rPr>
          <w:lang w:val="en-US"/>
        </w:rPr>
        <w:t>.</w:t>
      </w:r>
      <w:r w:rsidR="001E22B5">
        <w:rPr>
          <w:lang w:val="en-US"/>
        </w:rPr>
        <w:t xml:space="preserve"> Setelah </w:t>
      </w:r>
      <w:r w:rsidR="001E22B5">
        <w:rPr>
          <w:lang w:val="en-US"/>
        </w:rPr>
        <w:lastRenderedPageBreak/>
        <w:t xml:space="preserve">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0C440D">
        <w:t xml:space="preserve">Gambar </w:t>
      </w:r>
      <w:r w:rsidR="000C440D">
        <w:rPr>
          <w:noProof/>
        </w:rPr>
        <w:t>5</w:t>
      </w:r>
      <w:r w:rsidR="000C440D">
        <w:t>.</w:t>
      </w:r>
      <w:r w:rsidR="000C440D">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1884C009" wp14:editId="37C7D0DE">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16" w:name="_Ref456052869"/>
      <w:bookmarkStart w:id="417" w:name="_Toc456945974"/>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24</w:t>
      </w:r>
      <w:r w:rsidR="00EC0DC4">
        <w:fldChar w:fldCharType="end"/>
      </w:r>
      <w:bookmarkEnd w:id="416"/>
      <w:r>
        <w:rPr>
          <w:lang w:val="en-US"/>
        </w:rPr>
        <w:t xml:space="preserve"> Grafik waktu akses web</w:t>
      </w:r>
      <w:bookmarkEnd w:id="417"/>
    </w:p>
    <w:p w:rsidR="002D6388" w:rsidRPr="0092051D" w:rsidRDefault="00EC2B94" w:rsidP="0092051D">
      <w:pPr>
        <w:pStyle w:val="Heading4"/>
        <w:rPr>
          <w:lang w:val="en-US"/>
        </w:rPr>
      </w:pPr>
      <w:bookmarkStart w:id="418" w:name="_Toc456945916"/>
      <w:r>
        <w:rPr>
          <w:lang w:val="en-US"/>
        </w:rPr>
        <w:t>Uji Coba Kecepatan Pendeteksian</w:t>
      </w:r>
      <w:bookmarkEnd w:id="418"/>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tab/>
        <w:t>Setelah mencoba melakukan u</w:t>
      </w:r>
      <w:r w:rsidR="00D37086">
        <w:rPr>
          <w:lang w:val="en-US"/>
        </w:rPr>
        <w:t>ji coba dengan tiga skenario di</w:t>
      </w:r>
      <w:r>
        <w:rPr>
          <w:lang w:val="en-US"/>
        </w:rPr>
        <w:t xml:space="preserve">atas, didapatkan data durasi waktu yang diperlukan untuk </w:t>
      </w:r>
      <w:r>
        <w:rPr>
          <w:lang w:val="en-US"/>
        </w:rPr>
        <w:lastRenderedPageBreak/>
        <w:t xml:space="preserve">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0C440D">
        <w:t xml:space="preserve">Tabel </w:t>
      </w:r>
      <w:r w:rsidR="000C440D">
        <w:rPr>
          <w:noProof/>
        </w:rPr>
        <w:t>5</w:t>
      </w:r>
      <w:r w:rsidR="000C440D">
        <w:t>.</w:t>
      </w:r>
      <w:r w:rsidR="000C440D">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0C440D">
        <w:t xml:space="preserve">Gambar </w:t>
      </w:r>
      <w:r w:rsidR="000C440D">
        <w:rPr>
          <w:noProof/>
        </w:rPr>
        <w:t>5</w:t>
      </w:r>
      <w:r w:rsidR="000C440D">
        <w:t>.</w:t>
      </w:r>
      <w:r w:rsidR="000C440D">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19" w:name="_Ref455997855"/>
      <w:bookmarkStart w:id="420" w:name="_Ref455997851"/>
      <w:bookmarkStart w:id="421" w:name="_Toc456946021"/>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9</w:t>
      </w:r>
      <w:r w:rsidR="009A36C3">
        <w:fldChar w:fldCharType="end"/>
      </w:r>
      <w:bookmarkEnd w:id="419"/>
      <w:r>
        <w:rPr>
          <w:lang w:val="en-US"/>
        </w:rPr>
        <w:t xml:space="preserve"> Metode akses komputer</w:t>
      </w:r>
      <w:bookmarkEnd w:id="420"/>
      <w:r w:rsidR="009201AC">
        <w:rPr>
          <w:lang w:val="en-US"/>
        </w:rPr>
        <w:t xml:space="preserve"> penyerang</w:t>
      </w:r>
      <w:bookmarkEnd w:id="421"/>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07A4A5F3" wp14:editId="527F11D3">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22" w:name="_Ref456591043"/>
      <w:bookmarkStart w:id="423" w:name="_Toc456945975"/>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25</w:t>
      </w:r>
      <w:r w:rsidR="00EC0DC4">
        <w:fldChar w:fldCharType="end"/>
      </w:r>
      <w:bookmarkEnd w:id="422"/>
      <w:r>
        <w:rPr>
          <w:lang w:val="en-US"/>
        </w:rPr>
        <w:t xml:space="preserve"> Grafik durasi waktu pendeteksian </w:t>
      </w:r>
      <w:r w:rsidR="00064CA3">
        <w:rPr>
          <w:lang w:val="en-US"/>
        </w:rPr>
        <w:t>intrusi</w:t>
      </w:r>
      <w:bookmarkEnd w:id="423"/>
    </w:p>
    <w:p w:rsidR="00EC2B94" w:rsidRDefault="00EC2B94">
      <w:pPr>
        <w:pStyle w:val="Heading4"/>
      </w:pPr>
      <w:bookmarkStart w:id="424" w:name="_Toc456945917"/>
      <w:r>
        <w:rPr>
          <w:lang w:val="en-US"/>
        </w:rPr>
        <w:t>Uji Coba Akurasi</w:t>
      </w:r>
      <w:bookmarkEnd w:id="424"/>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w:t>
      </w:r>
      <w:r w:rsidR="00AB143C">
        <w:rPr>
          <w:lang w:val="en-US"/>
        </w:rPr>
        <w:lastRenderedPageBreak/>
        <w:t xml:space="preserve">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0C440D">
        <w:t xml:space="preserve">Tabel </w:t>
      </w:r>
      <w:r w:rsidR="000C440D">
        <w:rPr>
          <w:noProof/>
        </w:rPr>
        <w:t>5</w:t>
      </w:r>
      <w:r w:rsidR="000C440D">
        <w:t>.</w:t>
      </w:r>
      <w:r w:rsidR="000C440D">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0C440D">
        <w:t>(</w:t>
      </w:r>
      <w:r w:rsidR="000C440D">
        <w:rPr>
          <w:noProof/>
        </w:rPr>
        <w:t>5</w:t>
      </w:r>
      <w:r w:rsidR="000C440D">
        <w:t>.</w:t>
      </w:r>
      <w:r w:rsidR="000C440D">
        <w:rPr>
          <w:noProof/>
        </w:rPr>
        <w:t>1</w:t>
      </w:r>
      <w:r w:rsidR="000C440D">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25" w:name="_Ref456055019"/>
            <w:bookmarkStart w:id="426" w:name="_Ref456176766"/>
            <w:bookmarkStart w:id="427" w:name="_Toc456942266"/>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1</w:t>
            </w:r>
            <w:r>
              <w:rPr>
                <w:noProof/>
              </w:rPr>
              <w:fldChar w:fldCharType="end"/>
            </w:r>
            <w:r>
              <w:t>)</w:t>
            </w:r>
            <w:bookmarkEnd w:id="425"/>
            <w:bookmarkEnd w:id="426"/>
            <w:bookmarkEnd w:id="427"/>
          </w:p>
        </w:tc>
      </w:tr>
    </w:tbl>
    <w:p w:rsidR="00002E91" w:rsidRDefault="00002E91" w:rsidP="00002E91">
      <w:pPr>
        <w:pStyle w:val="Caption"/>
        <w:keepNext/>
      </w:pPr>
      <w:bookmarkStart w:id="428" w:name="_Ref456000863"/>
      <w:bookmarkStart w:id="429" w:name="_Toc456946022"/>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10</w:t>
      </w:r>
      <w:r w:rsidR="009A36C3">
        <w:fldChar w:fldCharType="end"/>
      </w:r>
      <w:bookmarkEnd w:id="428"/>
      <w:r w:rsidR="004F6C7D">
        <w:rPr>
          <w:lang w:val="en-US"/>
        </w:rPr>
        <w:t xml:space="preserve"> Data uji</w:t>
      </w:r>
      <w:bookmarkEnd w:id="429"/>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 xml:space="preserve">rgolong </w:t>
      </w:r>
      <w:r>
        <w:rPr>
          <w:lang w:val="en-US"/>
        </w:rPr>
        <w:lastRenderedPageBreak/>
        <w:t>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0C440D">
        <w:t xml:space="preserve">Gambar </w:t>
      </w:r>
      <w:r w:rsidR="000C440D">
        <w:rPr>
          <w:noProof/>
        </w:rPr>
        <w:t>5</w:t>
      </w:r>
      <w:r w:rsidR="000C440D">
        <w:t>.</w:t>
      </w:r>
      <w:r w:rsidR="000C440D">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30" w:name="_Ref454948011"/>
      <w:bookmarkStart w:id="431" w:name="_Toc456945976"/>
      <w:r>
        <w:t xml:space="preserve">Gambar </w:t>
      </w:r>
      <w:r w:rsidR="00EC0DC4">
        <w:fldChar w:fldCharType="begin"/>
      </w:r>
      <w:r w:rsidR="00EC0DC4">
        <w:instrText xml:space="preserve"> STYLEREF 1 \s </w:instrText>
      </w:r>
      <w:r w:rsidR="00EC0DC4">
        <w:fldChar w:fldCharType="separate"/>
      </w:r>
      <w:r w:rsidR="000C440D">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0C440D">
        <w:rPr>
          <w:noProof/>
        </w:rPr>
        <w:t>26</w:t>
      </w:r>
      <w:r w:rsidR="00EC0DC4">
        <w:fldChar w:fldCharType="end"/>
      </w:r>
      <w:bookmarkEnd w:id="430"/>
      <w:r>
        <w:rPr>
          <w:lang w:val="en-US"/>
        </w:rPr>
        <w:t xml:space="preserve"> Model Confussion Matrix untuk pengujian</w:t>
      </w:r>
      <w:bookmarkEnd w:id="431"/>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lastRenderedPageBreak/>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0C440D">
        <w:t>(</w:t>
      </w:r>
      <w:r w:rsidR="000C440D">
        <w:rPr>
          <w:noProof/>
        </w:rPr>
        <w:t>5</w:t>
      </w:r>
      <w:r w:rsidR="000C440D">
        <w:t>.</w:t>
      </w:r>
      <w:r w:rsidR="000C440D">
        <w:rPr>
          <w:noProof/>
        </w:rPr>
        <w:t>2</w:t>
      </w:r>
      <w:r w:rsidR="000C440D">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32" w:name="_Ref455758871"/>
            <w:bookmarkStart w:id="433" w:name="_Toc456942267"/>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2</w:t>
            </w:r>
            <w:r>
              <w:rPr>
                <w:noProof/>
              </w:rPr>
              <w:fldChar w:fldCharType="end"/>
            </w:r>
            <w:r>
              <w:t>)</w:t>
            </w:r>
            <w:bookmarkEnd w:id="432"/>
            <w:bookmarkEnd w:id="43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0C440D">
        <w:t>(</w:t>
      </w:r>
      <w:r w:rsidR="000C440D">
        <w:rPr>
          <w:noProof/>
        </w:rPr>
        <w:t>5</w:t>
      </w:r>
      <w:r w:rsidR="000C440D">
        <w:t>.</w:t>
      </w:r>
      <w:r w:rsidR="000C440D">
        <w:rPr>
          <w:noProof/>
        </w:rPr>
        <w:t>3</w:t>
      </w:r>
      <w:r w:rsidR="000C440D">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34" w:name="_Ref455758888"/>
            <w:bookmarkStart w:id="435" w:name="_Toc456942268"/>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3</w:t>
            </w:r>
            <w:r>
              <w:rPr>
                <w:noProof/>
              </w:rPr>
              <w:fldChar w:fldCharType="end"/>
            </w:r>
            <w:r>
              <w:t>)</w:t>
            </w:r>
            <w:bookmarkEnd w:id="434"/>
            <w:bookmarkEnd w:id="43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0C440D">
        <w:t>(</w:t>
      </w:r>
      <w:r w:rsidR="000C440D">
        <w:rPr>
          <w:noProof/>
        </w:rPr>
        <w:t>5</w:t>
      </w:r>
      <w:r w:rsidR="000C440D">
        <w:t>.</w:t>
      </w:r>
      <w:r w:rsidR="000C440D">
        <w:rPr>
          <w:noProof/>
        </w:rPr>
        <w:t>4</w:t>
      </w:r>
      <w:r w:rsidR="000C440D">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36" w:name="_Ref455758900"/>
            <w:bookmarkStart w:id="437" w:name="_Toc456942269"/>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4</w:t>
            </w:r>
            <w:r>
              <w:rPr>
                <w:noProof/>
              </w:rPr>
              <w:fldChar w:fldCharType="end"/>
            </w:r>
            <w:r>
              <w:t>)</w:t>
            </w:r>
            <w:bookmarkEnd w:id="436"/>
            <w:bookmarkEnd w:id="437"/>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0C440D">
        <w:t>(</w:t>
      </w:r>
      <w:r w:rsidR="000C440D">
        <w:rPr>
          <w:noProof/>
        </w:rPr>
        <w:t>5</w:t>
      </w:r>
      <w:r w:rsidR="000C440D">
        <w:t>.</w:t>
      </w:r>
      <w:r w:rsidR="000C440D">
        <w:rPr>
          <w:noProof/>
        </w:rPr>
        <w:t>5</w:t>
      </w:r>
      <w:r w:rsidR="000C440D">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38" w:name="_Ref455758912"/>
            <w:bookmarkStart w:id="439" w:name="_Toc456942270"/>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5</w:t>
            </w:r>
            <w:r>
              <w:rPr>
                <w:noProof/>
              </w:rPr>
              <w:fldChar w:fldCharType="end"/>
            </w:r>
            <w:r>
              <w:t>)</w:t>
            </w:r>
            <w:bookmarkEnd w:id="438"/>
            <w:bookmarkEnd w:id="43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0C440D">
        <w:t>(</w:t>
      </w:r>
      <w:r w:rsidR="000C440D">
        <w:rPr>
          <w:noProof/>
        </w:rPr>
        <w:t>5</w:t>
      </w:r>
      <w:r w:rsidR="000C440D">
        <w:t>.</w:t>
      </w:r>
      <w:r w:rsidR="000C440D">
        <w:rPr>
          <w:noProof/>
        </w:rPr>
        <w:t>6</w:t>
      </w:r>
      <w:r w:rsidR="000C440D">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40" w:name="_Ref455758919"/>
            <w:bookmarkStart w:id="441" w:name="_Toc456942271"/>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6</w:t>
            </w:r>
            <w:r>
              <w:rPr>
                <w:noProof/>
              </w:rPr>
              <w:fldChar w:fldCharType="end"/>
            </w:r>
            <w:r>
              <w:t>)</w:t>
            </w:r>
            <w:bookmarkEnd w:id="440"/>
            <w:bookmarkEnd w:id="441"/>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0C440D">
        <w:t>(</w:t>
      </w:r>
      <w:r w:rsidR="000C440D">
        <w:rPr>
          <w:noProof/>
        </w:rPr>
        <w:t>5</w:t>
      </w:r>
      <w:r w:rsidR="000C440D">
        <w:t>.</w:t>
      </w:r>
      <w:r w:rsidR="000C440D">
        <w:rPr>
          <w:noProof/>
        </w:rPr>
        <w:t>7</w:t>
      </w:r>
      <w:r w:rsidR="000C440D">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42" w:name="_Ref455758928"/>
            <w:bookmarkStart w:id="443" w:name="_Toc456942272"/>
            <w:r>
              <w:t>(</w:t>
            </w:r>
            <w:r>
              <w:fldChar w:fldCharType="begin"/>
            </w:r>
            <w:r>
              <w:instrText xml:space="preserve"> STYLEREF 1 \s </w:instrText>
            </w:r>
            <w:r>
              <w:fldChar w:fldCharType="separate"/>
            </w:r>
            <w:r w:rsidR="000C440D">
              <w:rPr>
                <w:noProof/>
              </w:rPr>
              <w:t>5</w:t>
            </w:r>
            <w:r>
              <w:rPr>
                <w:noProof/>
              </w:rPr>
              <w:fldChar w:fldCharType="end"/>
            </w:r>
            <w:r>
              <w:t>.</w:t>
            </w:r>
            <w:r>
              <w:fldChar w:fldCharType="begin"/>
            </w:r>
            <w:r>
              <w:instrText xml:space="preserve"> SEQ Persamaan \* ARABIC \s 1 </w:instrText>
            </w:r>
            <w:r>
              <w:fldChar w:fldCharType="separate"/>
            </w:r>
            <w:r w:rsidR="000C440D">
              <w:rPr>
                <w:noProof/>
              </w:rPr>
              <w:t>7</w:t>
            </w:r>
            <w:r>
              <w:rPr>
                <w:noProof/>
              </w:rPr>
              <w:fldChar w:fldCharType="end"/>
            </w:r>
            <w:r>
              <w:t>)</w:t>
            </w:r>
            <w:bookmarkEnd w:id="442"/>
            <w:bookmarkEnd w:id="443"/>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0C440D">
        <w:t xml:space="preserve">Tabel </w:t>
      </w:r>
      <w:r w:rsidR="000C440D">
        <w:rPr>
          <w:noProof/>
        </w:rPr>
        <w:t>5</w:t>
      </w:r>
      <w:r w:rsidR="000C440D">
        <w:t>.</w:t>
      </w:r>
      <w:r w:rsidR="000C440D">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0C440D">
        <w:t xml:space="preserve">Tabel </w:t>
      </w:r>
      <w:r w:rsidR="000C440D">
        <w:rPr>
          <w:noProof/>
        </w:rPr>
        <w:t>5</w:t>
      </w:r>
      <w:r w:rsidR="000C440D">
        <w:t>.</w:t>
      </w:r>
      <w:r w:rsidR="000C440D">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44" w:name="_Ref456173241"/>
      <w:bookmarkStart w:id="445" w:name="_Toc456946023"/>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11</w:t>
      </w:r>
      <w:r w:rsidR="009A36C3">
        <w:fldChar w:fldCharType="end"/>
      </w:r>
      <w:bookmarkEnd w:id="444"/>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45"/>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46" w:name="_Ref456173171"/>
      <w:bookmarkStart w:id="447" w:name="_Toc456946024"/>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12</w:t>
      </w:r>
      <w:r w:rsidR="009A36C3">
        <w:fldChar w:fldCharType="end"/>
      </w:r>
      <w:bookmarkEnd w:id="446"/>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47"/>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0C440D">
        <w:t xml:space="preserve">Tabel </w:t>
      </w:r>
      <w:r w:rsidR="000C440D">
        <w:rPr>
          <w:noProof/>
        </w:rPr>
        <w:t>5</w:t>
      </w:r>
      <w:r w:rsidR="000C440D">
        <w:t>.</w:t>
      </w:r>
      <w:r w:rsidR="000C440D">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0C440D">
        <w:t xml:space="preserve">Tabel </w:t>
      </w:r>
      <w:r w:rsidR="000C440D">
        <w:rPr>
          <w:noProof/>
        </w:rPr>
        <w:t>5</w:t>
      </w:r>
      <w:r w:rsidR="000C440D">
        <w:t>.</w:t>
      </w:r>
      <w:r w:rsidR="000C440D">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0C440D">
        <w:t>(</w:t>
      </w:r>
      <w:r w:rsidR="000C440D">
        <w:rPr>
          <w:noProof/>
        </w:rPr>
        <w:t>5</w:t>
      </w:r>
      <w:r w:rsidR="000C440D">
        <w:t>.</w:t>
      </w:r>
      <w:r w:rsidR="000C440D">
        <w:rPr>
          <w:noProof/>
        </w:rPr>
        <w:t>1</w:t>
      </w:r>
      <w:r w:rsidR="000C440D">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0C440D">
        <w:t xml:space="preserve">Tabel </w:t>
      </w:r>
      <w:r w:rsidR="000C440D">
        <w:rPr>
          <w:noProof/>
        </w:rPr>
        <w:t>5</w:t>
      </w:r>
      <w:r w:rsidR="000C440D">
        <w:t>.</w:t>
      </w:r>
      <w:r w:rsidR="000C440D">
        <w:rPr>
          <w:noProof/>
        </w:rPr>
        <w:t>13</w:t>
      </w:r>
      <w:r w:rsidR="002B29E9">
        <w:rPr>
          <w:lang w:val="en-US"/>
        </w:rPr>
        <w:fldChar w:fldCharType="end"/>
      </w:r>
      <w:r w:rsidR="002B29E9">
        <w:rPr>
          <w:lang w:val="en-US"/>
        </w:rPr>
        <w:t>.</w:t>
      </w:r>
    </w:p>
    <w:p w:rsidR="002B29E9" w:rsidRDefault="002B29E9" w:rsidP="002B29E9">
      <w:pPr>
        <w:pStyle w:val="Caption"/>
        <w:keepNext/>
      </w:pPr>
      <w:bookmarkStart w:id="448" w:name="_Ref456176857"/>
      <w:bookmarkStart w:id="449" w:name="_Ref456176846"/>
      <w:bookmarkStart w:id="450" w:name="_Toc456946025"/>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13</w:t>
      </w:r>
      <w:r w:rsidR="009A36C3">
        <w:fldChar w:fldCharType="end"/>
      </w:r>
      <w:bookmarkEnd w:id="448"/>
      <w:r>
        <w:rPr>
          <w:lang w:val="en-US"/>
        </w:rPr>
        <w:t xml:space="preserve"> Threshold untuk masing-masing port</w:t>
      </w:r>
      <w:bookmarkEnd w:id="449"/>
      <w:bookmarkEnd w:id="450"/>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0C440D">
        <w:t xml:space="preserve">Tabel </w:t>
      </w:r>
      <w:r w:rsidR="000C440D">
        <w:rPr>
          <w:noProof/>
        </w:rPr>
        <w:t>5</w:t>
      </w:r>
      <w:r w:rsidR="000C440D">
        <w:t>.</w:t>
      </w:r>
      <w:r w:rsidR="000C440D">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51" w:name="_Ref456318468"/>
      <w:bookmarkStart w:id="452" w:name="_Ref456318463"/>
      <w:bookmarkStart w:id="453" w:name="_Toc456946026"/>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14</w:t>
      </w:r>
      <w:r w:rsidR="009A36C3">
        <w:fldChar w:fldCharType="end"/>
      </w:r>
      <w:bookmarkEnd w:id="451"/>
      <w:r>
        <w:rPr>
          <w:lang w:val="en-US"/>
        </w:rPr>
        <w:t xml:space="preserve"> Hasil Uji Data </w:t>
      </w:r>
      <w:r w:rsidRPr="00F51B4A">
        <w:rPr>
          <w:i/>
          <w:lang w:val="en-US"/>
        </w:rPr>
        <w:t>Testing</w:t>
      </w:r>
      <w:bookmarkEnd w:id="452"/>
      <w:r w:rsidR="000E5F02">
        <w:rPr>
          <w:lang w:val="en-US"/>
        </w:rPr>
        <w:t xml:space="preserve"> minggu ke-5</w:t>
      </w:r>
      <w:r w:rsidR="00D16144">
        <w:rPr>
          <w:lang w:val="en-US"/>
        </w:rPr>
        <w:t xml:space="preserve"> tanpa proses </w:t>
      </w:r>
      <w:r w:rsidR="00D16144">
        <w:rPr>
          <w:i/>
          <w:lang w:val="en-US"/>
        </w:rPr>
        <w:t>incremental learning</w:t>
      </w:r>
      <w:bookmarkEnd w:id="453"/>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0C440D">
        <w:t xml:space="preserve">Tabel </w:t>
      </w:r>
      <w:r w:rsidR="000C440D">
        <w:rPr>
          <w:noProof/>
        </w:rPr>
        <w:t>5</w:t>
      </w:r>
      <w:r w:rsidR="000C440D">
        <w:t>.</w:t>
      </w:r>
      <w:r w:rsidR="000C440D">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54" w:name="_Ref456569853"/>
      <w:bookmarkStart w:id="455" w:name="_Toc456946027"/>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15</w:t>
      </w:r>
      <w:r w:rsidR="009A36C3">
        <w:fldChar w:fldCharType="end"/>
      </w:r>
      <w:bookmarkEnd w:id="454"/>
      <w:r>
        <w:rPr>
          <w:lang w:val="en-US"/>
        </w:rPr>
        <w:t xml:space="preserve"> </w:t>
      </w:r>
      <w:r w:rsidRPr="001668AE">
        <w:rPr>
          <w:i/>
          <w:lang w:val="en-US"/>
        </w:rPr>
        <w:t>Confussion matrix</w:t>
      </w:r>
      <w:r w:rsidR="000016C6">
        <w:rPr>
          <w:lang w:val="en-US"/>
        </w:rPr>
        <w:t xml:space="preserve"> </w:t>
      </w:r>
      <w:r w:rsidR="00D46F28">
        <w:rPr>
          <w:lang w:val="en-US"/>
        </w:rPr>
        <w:t>uji coba 1a</w:t>
      </w:r>
      <w:bookmarkEnd w:id="455"/>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0C440D">
        <w:t xml:space="preserve">Tabel </w:t>
      </w:r>
      <w:r w:rsidR="000C440D">
        <w:rPr>
          <w:noProof/>
        </w:rPr>
        <w:t>5</w:t>
      </w:r>
      <w:r w:rsidR="000C440D">
        <w:t>.</w:t>
      </w:r>
      <w:r w:rsidR="000C440D">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0C440D">
        <w:t xml:space="preserve">Tabel </w:t>
      </w:r>
      <w:r w:rsidR="000C440D">
        <w:rPr>
          <w:noProof/>
        </w:rPr>
        <w:t>5</w:t>
      </w:r>
      <w:r w:rsidR="000C440D">
        <w:t>.</w:t>
      </w:r>
      <w:r w:rsidR="000C440D">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56" w:name="_Ref456183757"/>
      <w:bookmarkStart w:id="457" w:name="_Toc456946028"/>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16</w:t>
      </w:r>
      <w:r w:rsidR="009A36C3">
        <w:fldChar w:fldCharType="end"/>
      </w:r>
      <w:bookmarkEnd w:id="456"/>
      <w:r>
        <w:rPr>
          <w:lang w:val="en-US"/>
        </w:rPr>
        <w:t xml:space="preserve"> Hasil penilaian percobaan</w:t>
      </w:r>
      <w:r w:rsidR="002F4D77">
        <w:rPr>
          <w:lang w:val="en-US"/>
        </w:rPr>
        <w:t xml:space="preserve"> 1a</w:t>
      </w:r>
      <w:r w:rsidR="00F550F4">
        <w:rPr>
          <w:lang w:val="en-US"/>
        </w:rPr>
        <w:t xml:space="preserve"> dengan ukuran window 10000</w:t>
      </w:r>
      <w:bookmarkEnd w:id="457"/>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58" w:name="_Ref456648915"/>
      <w:bookmarkStart w:id="459" w:name="_Toc456946029"/>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17</w:t>
      </w:r>
      <w:r w:rsidR="009A36C3">
        <w:fldChar w:fldCharType="end"/>
      </w:r>
      <w:bookmarkEnd w:id="458"/>
      <w:r w:rsidR="00F550F4">
        <w:rPr>
          <w:lang w:val="en-US"/>
        </w:rPr>
        <w:t xml:space="preserve"> hasil penilaian percobaan </w:t>
      </w:r>
      <w:r w:rsidR="002F4D77">
        <w:rPr>
          <w:lang w:val="en-US"/>
        </w:rPr>
        <w:t xml:space="preserve">1a </w:t>
      </w:r>
      <w:r w:rsidR="00F550F4">
        <w:rPr>
          <w:lang w:val="en-US"/>
        </w:rPr>
        <w:t>dengan ukuran window 20000</w:t>
      </w:r>
      <w:bookmarkEnd w:id="459"/>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F73C6B" w:rsidP="00F73C6B">
            <w:pPr>
              <w:rPr>
                <w:lang w:val="en-US"/>
              </w:rPr>
            </w:pPr>
            <w:r>
              <w:rPr>
                <w:lang w:val="en-US"/>
              </w:rPr>
              <w:t>93.26%</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F73C6B" w:rsidP="00F73C6B">
            <w:pPr>
              <w:rPr>
                <w:lang w:val="en-US"/>
              </w:rPr>
            </w:pPr>
            <w:r>
              <w:rPr>
                <w:lang w:val="en-US"/>
              </w:rPr>
              <w:t>97.35%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F73C6B" w:rsidP="00F73C6B">
            <w:pPr>
              <w:rPr>
                <w:lang w:val="en-US"/>
              </w:rPr>
            </w:pPr>
            <w:r>
              <w:rPr>
                <w:lang w:val="en-US"/>
              </w:rPr>
              <w:t>99.82%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0C440D">
        <w:t xml:space="preserve">Tabel </w:t>
      </w:r>
      <w:r w:rsidR="000C440D">
        <w:rPr>
          <w:noProof/>
        </w:rPr>
        <w:t>5</w:t>
      </w:r>
      <w:r w:rsidR="000C440D">
        <w:t>.</w:t>
      </w:r>
      <w:r w:rsidR="000C440D">
        <w:rPr>
          <w:noProof/>
        </w:rPr>
        <w:t>18</w:t>
      </w:r>
      <w:r w:rsidR="00CB4552">
        <w:rPr>
          <w:lang w:val="en-US"/>
        </w:rPr>
        <w:fldChar w:fldCharType="end"/>
      </w:r>
    </w:p>
    <w:p w:rsidR="00F550F4" w:rsidRPr="00D16144" w:rsidRDefault="00F550F4" w:rsidP="00F550F4">
      <w:pPr>
        <w:pStyle w:val="Caption"/>
        <w:keepNext/>
        <w:rPr>
          <w:i/>
          <w:lang w:val="en-US"/>
        </w:rPr>
      </w:pPr>
      <w:bookmarkStart w:id="460" w:name="_Ref456648949"/>
      <w:bookmarkStart w:id="461" w:name="_Toc456946030"/>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18</w:t>
      </w:r>
      <w:r w:rsidR="009A36C3">
        <w:fldChar w:fldCharType="end"/>
      </w:r>
      <w:bookmarkEnd w:id="460"/>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6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0C440D">
        <w:t xml:space="preserve">Tabel </w:t>
      </w:r>
      <w:r w:rsidR="000C440D">
        <w:rPr>
          <w:noProof/>
        </w:rPr>
        <w:t>5</w:t>
      </w:r>
      <w:r w:rsidR="000C440D">
        <w:t>.</w:t>
      </w:r>
      <w:r w:rsidR="000C440D">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62" w:name="_Ref456648969"/>
      <w:bookmarkStart w:id="463" w:name="_Toc456946031"/>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19</w:t>
      </w:r>
      <w:r w:rsidR="009A36C3">
        <w:fldChar w:fldCharType="end"/>
      </w:r>
      <w:bookmarkEnd w:id="462"/>
      <w:r>
        <w:rPr>
          <w:lang w:val="en-US"/>
        </w:rPr>
        <w:t xml:space="preserve"> </w:t>
      </w:r>
      <w:r w:rsidRPr="001668AE">
        <w:rPr>
          <w:i/>
          <w:lang w:val="en-US"/>
        </w:rPr>
        <w:t>Confussion matrix</w:t>
      </w:r>
      <w:r w:rsidR="000016C6">
        <w:rPr>
          <w:lang w:val="en-US"/>
        </w:rPr>
        <w:t xml:space="preserve"> </w:t>
      </w:r>
      <w:r w:rsidR="00D46F28">
        <w:rPr>
          <w:lang w:val="en-US"/>
        </w:rPr>
        <w:t>uji coba 1b</w:t>
      </w:r>
      <w:bookmarkEnd w:id="463"/>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0C440D">
        <w:t xml:space="preserve">Tabel </w:t>
      </w:r>
      <w:r w:rsidR="000C440D">
        <w:rPr>
          <w:noProof/>
        </w:rPr>
        <w:t>5</w:t>
      </w:r>
      <w:r w:rsidR="000C440D">
        <w:t>.</w:t>
      </w:r>
      <w:r w:rsidR="000C440D">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0C440D">
        <w:t xml:space="preserve">Tabel </w:t>
      </w:r>
      <w:r w:rsidR="000C440D">
        <w:rPr>
          <w:noProof/>
        </w:rPr>
        <w:t>5</w:t>
      </w:r>
      <w:r w:rsidR="000C440D">
        <w:t>.</w:t>
      </w:r>
      <w:r w:rsidR="000C440D">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64" w:name="_Ref456648873"/>
      <w:bookmarkStart w:id="465" w:name="_Toc456946032"/>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20</w:t>
      </w:r>
      <w:r w:rsidR="009A36C3">
        <w:fldChar w:fldCharType="end"/>
      </w:r>
      <w:bookmarkEnd w:id="464"/>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65"/>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4E0BD1" w:rsidP="00A86161">
            <w:pPr>
              <w:rPr>
                <w:lang w:val="en-US"/>
              </w:rPr>
            </w:pPr>
            <w:r>
              <w:rPr>
                <w:lang w:val="en-US"/>
              </w:rPr>
              <w:t>51.58%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66" w:name="_Ref456648874"/>
      <w:bookmarkStart w:id="467" w:name="_Toc456946033"/>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21</w:t>
      </w:r>
      <w:r w:rsidR="009A36C3">
        <w:fldChar w:fldCharType="end"/>
      </w:r>
      <w:bookmarkEnd w:id="466"/>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67"/>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0C440D">
        <w:t xml:space="preserve">Tabel </w:t>
      </w:r>
      <w:r w:rsidR="000C440D">
        <w:rPr>
          <w:noProof/>
        </w:rPr>
        <w:t>5</w:t>
      </w:r>
      <w:r w:rsidR="000C440D">
        <w:t>.</w:t>
      </w:r>
      <w:r w:rsidR="000C440D">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0C440D">
        <w:t xml:space="preserve">Tabel </w:t>
      </w:r>
      <w:r w:rsidR="000C440D">
        <w:rPr>
          <w:noProof/>
        </w:rPr>
        <w:t>5</w:t>
      </w:r>
      <w:r w:rsidR="000C440D">
        <w:t>.</w:t>
      </w:r>
      <w:r w:rsidR="000C440D">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68" w:name="_Ref456601336"/>
      <w:bookmarkStart w:id="469" w:name="_Toc456946034"/>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22</w:t>
      </w:r>
      <w:r w:rsidR="009A36C3">
        <w:fldChar w:fldCharType="end"/>
      </w:r>
      <w:bookmarkEnd w:id="468"/>
      <w:r>
        <w:rPr>
          <w:lang w:val="en-US"/>
        </w:rPr>
        <w:t xml:space="preserve"> Skenario serangan</w:t>
      </w:r>
      <w:bookmarkEnd w:id="469"/>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70" w:name="_Ref456601358"/>
      <w:bookmarkStart w:id="471" w:name="_Toc456946035"/>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23</w:t>
      </w:r>
      <w:r w:rsidR="009A36C3">
        <w:fldChar w:fldCharType="end"/>
      </w:r>
      <w:bookmarkEnd w:id="470"/>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7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72" w:name="_Toc456946036"/>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72"/>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0C440D">
        <w:t xml:space="preserve">Tabel </w:t>
      </w:r>
      <w:r w:rsidR="000C440D">
        <w:rPr>
          <w:noProof/>
        </w:rPr>
        <w:t>5</w:t>
      </w:r>
      <w:r w:rsidR="000C440D">
        <w:t>.</w:t>
      </w:r>
      <w:r w:rsidR="000C440D">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0C440D">
        <w:t xml:space="preserve">Tabel </w:t>
      </w:r>
      <w:r w:rsidR="000C440D">
        <w:rPr>
          <w:noProof/>
        </w:rPr>
        <w:t>5</w:t>
      </w:r>
      <w:r w:rsidR="000C440D">
        <w:t>.</w:t>
      </w:r>
      <w:r w:rsidR="000C440D">
        <w:rPr>
          <w:noProof/>
        </w:rPr>
        <w:t>26</w:t>
      </w:r>
      <w:r w:rsidR="009A36C3">
        <w:rPr>
          <w:lang w:val="en-US"/>
        </w:rPr>
        <w:fldChar w:fldCharType="end"/>
      </w:r>
      <w:r w:rsidR="009A36C3">
        <w:rPr>
          <w:lang w:val="en-US"/>
        </w:rPr>
        <w:t>.</w:t>
      </w:r>
    </w:p>
    <w:p w:rsidR="008B1DA0" w:rsidRDefault="008B1DA0" w:rsidP="008B1DA0">
      <w:pPr>
        <w:pStyle w:val="Caption"/>
        <w:keepNext/>
      </w:pPr>
      <w:bookmarkStart w:id="473" w:name="_Ref456649122"/>
      <w:bookmarkStart w:id="474" w:name="_Toc456946037"/>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25</w:t>
      </w:r>
      <w:r w:rsidR="009A36C3">
        <w:fldChar w:fldCharType="end"/>
      </w:r>
      <w:bookmarkEnd w:id="473"/>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74"/>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75" w:name="_Ref456649124"/>
      <w:bookmarkStart w:id="476" w:name="_Toc456946038"/>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26</w:t>
      </w:r>
      <w:r w:rsidR="009A36C3">
        <w:fldChar w:fldCharType="end"/>
      </w:r>
      <w:bookmarkEnd w:id="475"/>
      <w:r>
        <w:rPr>
          <w:lang w:val="en-US"/>
        </w:rPr>
        <w:t xml:space="preserve"> Hasil penilaian percobaan </w:t>
      </w:r>
      <w:r w:rsidR="002F4D77">
        <w:rPr>
          <w:lang w:val="en-US"/>
        </w:rPr>
        <w:t xml:space="preserve">2a </w:t>
      </w:r>
      <w:r>
        <w:rPr>
          <w:lang w:val="en-US"/>
        </w:rPr>
        <w:t xml:space="preserve">Telnet </w:t>
      </w:r>
      <w:r>
        <w:rPr>
          <w:i/>
          <w:lang w:val="en-US"/>
        </w:rPr>
        <w:t>brute force</w:t>
      </w:r>
      <w:bookmarkEnd w:id="47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0C440D">
        <w:t xml:space="preserve">Tabel </w:t>
      </w:r>
      <w:r w:rsidR="000C440D">
        <w:rPr>
          <w:noProof/>
        </w:rPr>
        <w:t>5</w:t>
      </w:r>
      <w:r w:rsidR="000C440D">
        <w:t>.</w:t>
      </w:r>
      <w:r w:rsidR="000C440D">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0C440D">
        <w:t xml:space="preserve">Tabel </w:t>
      </w:r>
      <w:r w:rsidR="000C440D">
        <w:rPr>
          <w:noProof/>
        </w:rPr>
        <w:t>5</w:t>
      </w:r>
      <w:r w:rsidR="000C440D">
        <w:t>.</w:t>
      </w:r>
      <w:r w:rsidR="000C440D">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77" w:name="_Ref456943903"/>
      <w:bookmarkStart w:id="478" w:name="_Toc456946039"/>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27</w:t>
      </w:r>
      <w:r w:rsidR="009A36C3">
        <w:fldChar w:fldCharType="end"/>
      </w:r>
      <w:bookmarkEnd w:id="477"/>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78"/>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79" w:name="_Toc456946040"/>
      <w:r>
        <w:t xml:space="preserve">Tabel </w:t>
      </w:r>
      <w:r>
        <w:fldChar w:fldCharType="begin"/>
      </w:r>
      <w:r>
        <w:instrText xml:space="preserve"> STYLEREF 1 \s </w:instrText>
      </w:r>
      <w:r>
        <w:fldChar w:fldCharType="separate"/>
      </w:r>
      <w:r w:rsidR="000C440D">
        <w:rPr>
          <w:noProof/>
        </w:rPr>
        <w:t>5</w:t>
      </w:r>
      <w:r>
        <w:fldChar w:fldCharType="end"/>
      </w:r>
      <w:r>
        <w:t>.</w:t>
      </w:r>
      <w:r>
        <w:fldChar w:fldCharType="begin"/>
      </w:r>
      <w:r>
        <w:instrText xml:space="preserve"> SEQ Tabel \* ARABIC \s 1 </w:instrText>
      </w:r>
      <w:r>
        <w:fldChar w:fldCharType="separate"/>
      </w:r>
      <w:r w:rsidR="000C440D">
        <w:rPr>
          <w:noProof/>
        </w:rPr>
        <w:t>28</w:t>
      </w:r>
      <w:r>
        <w:fldChar w:fldCharType="end"/>
      </w:r>
      <w:r>
        <w:rPr>
          <w:lang w:val="en-US"/>
        </w:rPr>
        <w:t xml:space="preserve"> </w:t>
      </w:r>
      <w:r w:rsidRPr="009A36C3">
        <w:rPr>
          <w:i/>
          <w:lang w:val="en-US"/>
        </w:rPr>
        <w:t>Confussion matrix</w:t>
      </w:r>
      <w:r>
        <w:rPr>
          <w:lang w:val="en-US"/>
        </w:rPr>
        <w:t xml:space="preserve"> uji coba 2b</w:t>
      </w:r>
      <w:bookmarkEnd w:id="479"/>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0C440D" w:rsidRPr="000C440D">
        <w:rPr>
          <w:b w:val="0"/>
          <w:sz w:val="22"/>
        </w:rPr>
        <w:t xml:space="preserve">Tabel </w:t>
      </w:r>
      <w:r w:rsidR="000C440D" w:rsidRPr="000C440D">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w:instrText>
      </w:r>
      <w:r w:rsidR="00F977F7" w:rsidRPr="00F977F7">
        <w:rPr>
          <w:b w:val="0"/>
          <w:sz w:val="22"/>
          <w:szCs w:val="22"/>
          <w:lang w:val="en-US"/>
        </w:rPr>
      </w:r>
      <w:r w:rsidR="00F977F7" w:rsidRPr="00F977F7">
        <w:rPr>
          <w:b w:val="0"/>
          <w:sz w:val="22"/>
          <w:szCs w:val="22"/>
          <w:lang w:val="en-US"/>
        </w:rPr>
        <w:instrText xml:space="preserve"> \* MERGEFORMAT </w:instrText>
      </w:r>
      <w:r w:rsidR="00F977F7" w:rsidRPr="00F977F7">
        <w:rPr>
          <w:b w:val="0"/>
          <w:sz w:val="22"/>
          <w:szCs w:val="22"/>
          <w:lang w:val="en-US"/>
        </w:rPr>
        <w:fldChar w:fldCharType="separate"/>
      </w:r>
      <w:r w:rsidR="000C440D" w:rsidRPr="000C440D">
        <w:rPr>
          <w:b w:val="0"/>
          <w:sz w:val="22"/>
          <w:szCs w:val="22"/>
        </w:rPr>
        <w:t xml:space="preserve">Tabel </w:t>
      </w:r>
      <w:r w:rsidR="000C440D" w:rsidRPr="000C440D">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80" w:name="_Ref456649205"/>
      <w:bookmarkStart w:id="481" w:name="_Toc456946041"/>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29</w:t>
      </w:r>
      <w:r w:rsidR="009A36C3">
        <w:fldChar w:fldCharType="end"/>
      </w:r>
      <w:bookmarkEnd w:id="480"/>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81"/>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82" w:name="_Ref456649207"/>
      <w:bookmarkStart w:id="483" w:name="_Ref456650151"/>
    </w:p>
    <w:p w:rsidR="009D56F0" w:rsidRDefault="009D56F0" w:rsidP="009D56F0">
      <w:pPr>
        <w:pStyle w:val="Caption"/>
        <w:keepNext/>
      </w:pPr>
      <w:bookmarkStart w:id="484" w:name="_Toc456946042"/>
      <w:bookmarkStart w:id="485" w:name="_Ref456947448"/>
      <w:r>
        <w:t xml:space="preserve">Tabel </w:t>
      </w:r>
      <w:r w:rsidR="009A36C3">
        <w:fldChar w:fldCharType="begin"/>
      </w:r>
      <w:r w:rsidR="009A36C3">
        <w:instrText xml:space="preserve"> STYLEREF 1 \s </w:instrText>
      </w:r>
      <w:r w:rsidR="009A36C3">
        <w:fldChar w:fldCharType="separate"/>
      </w:r>
      <w:r w:rsidR="000C440D">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0C440D">
        <w:rPr>
          <w:noProof/>
        </w:rPr>
        <w:t>30</w:t>
      </w:r>
      <w:r w:rsidR="009A36C3">
        <w:fldChar w:fldCharType="end"/>
      </w:r>
      <w:bookmarkEnd w:id="482"/>
      <w:bookmarkEnd w:id="483"/>
      <w:bookmarkEnd w:id="485"/>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84"/>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86" w:name="_Toc456945918"/>
      <w:r w:rsidRPr="006D1EA4">
        <w:lastRenderedPageBreak/>
        <w:t>BAB VI</w:t>
      </w:r>
      <w:r w:rsidRPr="006D1EA4">
        <w:br/>
        <w:t xml:space="preserve">KESIMPULAN </w:t>
      </w:r>
      <w:r w:rsidR="00833EC5" w:rsidRPr="006D1EA4">
        <w:t>DAN</w:t>
      </w:r>
      <w:r w:rsidRPr="006D1EA4">
        <w:t xml:space="preserve"> SARAN</w:t>
      </w:r>
      <w:bookmarkEnd w:id="486"/>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87" w:name="_Toc454949258"/>
      <w:bookmarkStart w:id="488" w:name="_Toc455034988"/>
      <w:bookmarkStart w:id="489" w:name="_Toc455046646"/>
      <w:bookmarkStart w:id="490" w:name="_Toc455067204"/>
      <w:bookmarkStart w:id="491" w:name="_Toc455676631"/>
      <w:bookmarkStart w:id="492" w:name="_Toc455757710"/>
      <w:bookmarkStart w:id="493" w:name="_Toc456603906"/>
      <w:bookmarkStart w:id="494" w:name="_Toc456605294"/>
      <w:bookmarkStart w:id="495" w:name="_Toc456605391"/>
      <w:bookmarkStart w:id="496" w:name="_Toc456633506"/>
      <w:bookmarkStart w:id="497" w:name="_Toc456646023"/>
      <w:bookmarkStart w:id="498" w:name="_Toc456649529"/>
      <w:bookmarkStart w:id="499" w:name="_Toc456649614"/>
      <w:bookmarkStart w:id="500" w:name="_Toc456899543"/>
      <w:bookmarkStart w:id="501" w:name="_Toc456899628"/>
      <w:bookmarkStart w:id="502" w:name="_Toc456942169"/>
      <w:bookmarkStart w:id="503" w:name="_Toc456944796"/>
      <w:bookmarkStart w:id="504" w:name="_Toc456945919"/>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rsidR="008658BF" w:rsidRDefault="00893607" w:rsidP="00C47507">
      <w:pPr>
        <w:pStyle w:val="Heading2"/>
      </w:pPr>
      <w:bookmarkStart w:id="505" w:name="_Toc456945920"/>
      <w:r w:rsidRPr="00C47507">
        <w:t>Kesimpulan</w:t>
      </w:r>
      <w:bookmarkEnd w:id="505"/>
    </w:p>
    <w:p w:rsidR="00B9256C" w:rsidRDefault="008658BF" w:rsidP="00905D9F">
      <w:pPr>
        <w:ind w:firstLine="578"/>
      </w:pPr>
      <w:r>
        <w:t>Dalam proses pengerjaan Tugas Akhir yang melalui tahap perancangan, implementasi, serta uji coba, didapatkan kesimpulan sebagai berikut :</w:t>
      </w:r>
    </w:p>
    <w:p w:rsidR="006C6AD4" w:rsidRDefault="006C6AD4" w:rsidP="008F0DEF">
      <w:pPr>
        <w:pStyle w:val="ListParagraph"/>
        <w:numPr>
          <w:ilvl w:val="0"/>
          <w:numId w:val="46"/>
        </w:numPr>
        <w:rPr>
          <w:lang w:val="en-US"/>
        </w:rPr>
      </w:pPr>
      <w:r>
        <w:rPr>
          <w:lang w:val="en-US"/>
        </w:rPr>
        <w:t>Dapat membangun sebuah sistem deteksi intrusi yang dapat membaca da</w:t>
      </w:r>
      <w:r w:rsidR="00471C98">
        <w:rPr>
          <w:lang w:val="en-US"/>
        </w:rPr>
        <w:t xml:space="preserve">ta set dari DARPA serta dapat menangkap paket data  dari </w:t>
      </w:r>
      <w:r w:rsidR="00471C98" w:rsidRPr="00471C98">
        <w:rPr>
          <w:i/>
          <w:lang w:val="en-US"/>
        </w:rPr>
        <w:t>network interface</w:t>
      </w:r>
      <w:r w:rsidR="00471C98">
        <w:rPr>
          <w:lang w:val="en-US"/>
        </w:rPr>
        <w:t xml:space="preserve"> secara </w:t>
      </w:r>
      <w:r w:rsidR="00471C98" w:rsidRPr="00471C98">
        <w:rPr>
          <w:i/>
          <w:lang w:val="en-US"/>
        </w:rPr>
        <w:t>real-time</w:t>
      </w:r>
      <w:r w:rsidR="00471C98">
        <w:rPr>
          <w:lang w:val="en-US"/>
        </w:rPr>
        <w:t>.</w:t>
      </w:r>
    </w:p>
    <w:p w:rsidR="001D3F5E" w:rsidRDefault="001D3F5E" w:rsidP="008F0DEF">
      <w:pPr>
        <w:pStyle w:val="ListParagraph"/>
        <w:numPr>
          <w:ilvl w:val="0"/>
          <w:numId w:val="46"/>
        </w:numPr>
        <w:rPr>
          <w:lang w:val="en-US"/>
        </w:rPr>
      </w:pPr>
      <w:r>
        <w:rPr>
          <w:lang w:val="en-US"/>
        </w:rPr>
        <w:t xml:space="preserve">Dapat </w:t>
      </w:r>
      <w:r w:rsidR="00AC6C3D">
        <w:rPr>
          <w:lang w:val="en-US"/>
        </w:rPr>
        <w:t>membangun</w:t>
      </w:r>
      <w:r w:rsidR="00856FE1">
        <w:rPr>
          <w:lang w:val="en-US"/>
        </w:rPr>
        <w:t xml:space="preserve"> sebuah</w:t>
      </w:r>
      <w:r w:rsidR="00AC6C3D">
        <w:rPr>
          <w:lang w:val="en-US"/>
        </w:rPr>
        <w:t xml:space="preserve"> sistem </w:t>
      </w:r>
      <w:r w:rsidR="00856FE1">
        <w:rPr>
          <w:lang w:val="en-US"/>
        </w:rPr>
        <w:t xml:space="preserve">deteksi intrusi dengan </w:t>
      </w:r>
      <w:r>
        <w:rPr>
          <w:lang w:val="en-US"/>
        </w:rPr>
        <w:t xml:space="preserve">menerapkan metode </w:t>
      </w:r>
      <w:r w:rsidRPr="001D3F5E">
        <w:rPr>
          <w:i/>
          <w:lang w:val="en-US"/>
        </w:rPr>
        <w:t>n-gram</w:t>
      </w:r>
      <w:r>
        <w:rPr>
          <w:lang w:val="en-US"/>
        </w:rPr>
        <w:t xml:space="preserve"> dalam membuat model sebuah paket data.</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dapat mengklasifikasikan antara paket data normal dan paket data yang berupa intrusi</w:t>
      </w:r>
      <w:r w:rsidR="003F54AD">
        <w:rPr>
          <w:lang w:val="en-US"/>
        </w:rPr>
        <w:t xml:space="preserve">, namun tidak </w:t>
      </w:r>
      <w:r w:rsidR="001D673D">
        <w:rPr>
          <w:lang w:val="en-US"/>
        </w:rPr>
        <w:t xml:space="preserve">berlaku </w:t>
      </w:r>
      <w:r w:rsidR="003F54AD">
        <w:rPr>
          <w:lang w:val="en-US"/>
        </w:rPr>
        <w:t>untuk</w:t>
      </w:r>
      <w:r w:rsidR="001D673D">
        <w:rPr>
          <w:lang w:val="en-US"/>
        </w:rPr>
        <w:t xml:space="preserve"> protokol</w:t>
      </w:r>
      <w:r w:rsidR="003F54AD">
        <w:rPr>
          <w:lang w:val="en-US"/>
        </w:rPr>
        <w:t xml:space="preserve"> HTTP</w:t>
      </w:r>
      <w:r w:rsidR="008F0DEF">
        <w:rPr>
          <w:lang w:val="en-US"/>
        </w:rPr>
        <w:t>.</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bookmarkStart w:id="506" w:name="_GoBack"/>
      <w:bookmarkEnd w:id="506"/>
      <w:r>
        <w:rPr>
          <w:lang w:val="en-US"/>
        </w:rPr>
        <w:t>20%.</w:t>
      </w:r>
    </w:p>
    <w:p w:rsidR="00893607" w:rsidRPr="008658BF" w:rsidRDefault="00893607" w:rsidP="00824AF0">
      <w:pPr>
        <w:pStyle w:val="Heading2"/>
      </w:pPr>
      <w:bookmarkStart w:id="507" w:name="_Toc456945921"/>
      <w:r w:rsidRPr="008658BF">
        <w:t>Saran</w:t>
      </w:r>
      <w:bookmarkEnd w:id="507"/>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w:t>
      </w:r>
      <w:r w:rsidR="00C415F7">
        <w:rPr>
          <w:lang w:val="en-US"/>
        </w:rPr>
        <w:lastRenderedPageBreak/>
        <w:t xml:space="preserve">mahalanobis </w:t>
      </w:r>
      <w:r w:rsidR="005A2D0A">
        <w:rPr>
          <w:i/>
          <w:lang w:val="en-US"/>
        </w:rPr>
        <w:t>distanc</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A6188F">
        <w:rPr>
          <w:lang w:val="en-US"/>
        </w:rPr>
        <w:t xml:space="preserve"> Perlu ada implementasi metode lain sehingga dapat membantu meningkatkan keakuratan pendeteksian serangan.</w:t>
      </w:r>
    </w:p>
    <w:p w:rsidR="00D76C4A" w:rsidRPr="00815AD3" w:rsidRDefault="0082174D" w:rsidP="00001140">
      <w:pPr>
        <w:pStyle w:val="Heading1"/>
        <w:numPr>
          <w:ilvl w:val="0"/>
          <w:numId w:val="0"/>
        </w:numPr>
        <w:spacing w:before="0" w:after="0"/>
      </w:pPr>
      <w:bookmarkStart w:id="508" w:name="_Toc456945922"/>
      <w:r>
        <w:lastRenderedPageBreak/>
        <w:t>DAFTAR PUSTAKA</w:t>
      </w:r>
      <w:bookmarkEnd w:id="508"/>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509" w:name="_Toc203375468"/>
      <w:bookmarkStart w:id="510" w:name="_Toc266685512"/>
      <w:bookmarkStart w:id="511" w:name="_Toc283421884"/>
      <w:r>
        <w:rPr>
          <w:b/>
          <w:i/>
        </w:rPr>
        <w:br w:type="page"/>
      </w:r>
    </w:p>
    <w:p w:rsidR="00B407BF" w:rsidRDefault="008E630F" w:rsidP="008E630F">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512" w:name="_Toc456945923"/>
      <w:r w:rsidRPr="0092020A">
        <w:lastRenderedPageBreak/>
        <w:t>LAMPIRAN</w:t>
      </w:r>
      <w:bookmarkEnd w:id="512"/>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13" w:name="_Toc455034993"/>
      <w:bookmarkStart w:id="514" w:name="_Toc455046651"/>
      <w:bookmarkStart w:id="515" w:name="_Toc455067209"/>
      <w:bookmarkStart w:id="516" w:name="_Toc455676636"/>
      <w:bookmarkStart w:id="517" w:name="_Toc455757715"/>
      <w:bookmarkEnd w:id="513"/>
      <w:bookmarkEnd w:id="514"/>
      <w:bookmarkEnd w:id="515"/>
      <w:bookmarkEnd w:id="516"/>
      <w:bookmarkEnd w:id="517"/>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18" w:name="_Toc456945924"/>
      <w:r w:rsidRPr="000B54B8">
        <w:rPr>
          <w:lang w:val="en-US"/>
        </w:rPr>
        <w:t>Kode Sumber</w:t>
      </w:r>
      <w:bookmarkEnd w:id="518"/>
    </w:p>
    <w:p w:rsidR="00080C3E" w:rsidRPr="00080C3E" w:rsidRDefault="00EC3EEF" w:rsidP="00080C3E">
      <w:pPr>
        <w:pStyle w:val="Style8"/>
        <w:numPr>
          <w:ilvl w:val="1"/>
          <w:numId w:val="41"/>
        </w:numPr>
        <w:ind w:left="788" w:hanging="431"/>
        <w:jc w:val="left"/>
      </w:pPr>
      <w:bookmarkStart w:id="519" w:name="_Toc456945925"/>
      <w:r w:rsidRPr="00080C3E">
        <w:rPr>
          <w:lang w:val="en-US"/>
        </w:rPr>
        <w:t>Kode Sumber Proses Rekonstruksi Paket Data</w:t>
      </w:r>
      <w:bookmarkEnd w:id="519"/>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0" w:name="_Toc456945926"/>
      <w:r>
        <w:rPr>
          <w:lang w:val="en-US"/>
        </w:rPr>
        <w:lastRenderedPageBreak/>
        <w:t>Kode Sumber Proses Penggunaan Metodel N-Gram</w:t>
      </w:r>
      <w:bookmarkEnd w:id="520"/>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21" w:name="_Toc456945927"/>
      <w:r w:rsidRPr="00080C3E">
        <w:rPr>
          <w:lang w:val="en-US"/>
        </w:rPr>
        <w:lastRenderedPageBreak/>
        <w:t>Kode Sumber Proses Perancangan Model Data Training</w:t>
      </w:r>
      <w:bookmarkEnd w:id="521"/>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2" w:name="_Toc456945928"/>
      <w:r>
        <w:rPr>
          <w:lang w:val="en-US"/>
        </w:rPr>
        <w:lastRenderedPageBreak/>
        <w:t>Kode Sumber Sniffing</w:t>
      </w:r>
      <w:bookmarkEnd w:id="522"/>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23" w:name="_Toc456945929"/>
      <w:r w:rsidRPr="00080C3E">
        <w:rPr>
          <w:lang w:val="en-US"/>
        </w:rPr>
        <w:lastRenderedPageBreak/>
        <w:t>Kode Sumber Proses Penggunaan Metode Mahalanobis Distance</w:t>
      </w:r>
      <w:bookmarkEnd w:id="523"/>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24" w:name="_Toc456945930"/>
      <w:r>
        <w:rPr>
          <w:lang w:val="en-US"/>
        </w:rPr>
        <w:lastRenderedPageBreak/>
        <w:t>Kode Sumber Proses Pendeteksian Serangan</w:t>
      </w:r>
      <w:bookmarkEnd w:id="524"/>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25" w:name="_Toc456945931"/>
      <w:r w:rsidRPr="00080C3E">
        <w:rPr>
          <w:lang w:val="en-US"/>
        </w:rPr>
        <w:lastRenderedPageBreak/>
        <w:t>Kode Sumber Proses Incremental Learning</w:t>
      </w:r>
      <w:bookmarkEnd w:id="525"/>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26" w:name="_Toc456945932"/>
      <w:r w:rsidRPr="00326ED3">
        <w:lastRenderedPageBreak/>
        <w:t>BIODATA PENULI</w:t>
      </w:r>
      <w:r>
        <w:t>S</w:t>
      </w:r>
      <w:bookmarkEnd w:id="509"/>
      <w:bookmarkEnd w:id="510"/>
      <w:bookmarkEnd w:id="511"/>
      <w:bookmarkEnd w:id="526"/>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D59" w:rsidRDefault="00FF2D59" w:rsidP="00E774EF">
      <w:r>
        <w:separator/>
      </w:r>
    </w:p>
  </w:endnote>
  <w:endnote w:type="continuationSeparator" w:id="0">
    <w:p w:rsidR="00FF2D59" w:rsidRDefault="00FF2D59"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vi</w:t>
    </w:r>
    <w:r>
      <w:rPr>
        <w:noProof/>
      </w:rPr>
      <w:fldChar w:fldCharType="end"/>
    </w:r>
  </w:p>
  <w:p w:rsidR="00E10EAC" w:rsidRDefault="00E10EAC"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Pr>
        <w:noProof/>
      </w:rPr>
      <w:t>vii</w:t>
    </w:r>
    <w:r>
      <w:rPr>
        <w:noProof/>
      </w:rPr>
      <w:fldChar w:fldCharType="end"/>
    </w:r>
  </w:p>
  <w:p w:rsidR="00E10EAC" w:rsidRDefault="00E10EAC"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v</w:t>
    </w:r>
    <w:r>
      <w:rPr>
        <w:noProof/>
      </w:rPr>
      <w:fldChar w:fldCharType="end"/>
    </w:r>
  </w:p>
  <w:p w:rsidR="00E10EAC" w:rsidRDefault="00E10EA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xiv</w:t>
    </w:r>
    <w:r>
      <w:rPr>
        <w:noProof/>
      </w:rPr>
      <w:fldChar w:fldCharType="end"/>
    </w:r>
  </w:p>
  <w:p w:rsidR="00E10EAC" w:rsidRDefault="00E10EAC"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xv</w:t>
    </w:r>
    <w:r>
      <w:rPr>
        <w:noProof/>
      </w:rPr>
      <w:fldChar w:fldCharType="end"/>
    </w:r>
  </w:p>
  <w:p w:rsidR="00E10EAC" w:rsidRDefault="00E10EAC"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xi</w:t>
    </w:r>
    <w:r>
      <w:rPr>
        <w:noProof/>
      </w:rPr>
      <w:fldChar w:fldCharType="end"/>
    </w:r>
  </w:p>
  <w:p w:rsidR="00E10EAC" w:rsidRDefault="00E10EAC">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xx</w:t>
    </w:r>
    <w:r>
      <w:rPr>
        <w:noProof/>
      </w:rPr>
      <w:fldChar w:fldCharType="end"/>
    </w:r>
  </w:p>
  <w:p w:rsidR="00E10EAC" w:rsidRDefault="00E10EAC"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xvii</w:t>
    </w:r>
    <w:r>
      <w:rPr>
        <w:noProof/>
      </w:rPr>
      <w:fldChar w:fldCharType="end"/>
    </w:r>
  </w:p>
  <w:p w:rsidR="00E10EAC" w:rsidRDefault="00E10EAC"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xxi</w:t>
    </w:r>
    <w:r>
      <w:rPr>
        <w:noProof/>
      </w:rPr>
      <w:fldChar w:fldCharType="end"/>
    </w:r>
  </w:p>
  <w:p w:rsidR="00E10EAC" w:rsidRDefault="00E10EAC">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p>
  <w:p w:rsidR="00E10EAC" w:rsidRDefault="00E10EAC"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p>
  <w:p w:rsidR="00E10EAC" w:rsidRDefault="00E10EAC"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Pr="00B00037" w:rsidRDefault="00E10EAC"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1</w:t>
    </w:r>
    <w:r>
      <w:rPr>
        <w:noProof/>
      </w:rPr>
      <w:fldChar w:fldCharType="end"/>
    </w:r>
  </w:p>
  <w:p w:rsidR="00E10EAC" w:rsidRDefault="00E10EAC">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E10EAC" w:rsidRDefault="00E10EAC">
        <w:pPr>
          <w:pStyle w:val="Footer"/>
          <w:jc w:val="center"/>
        </w:pPr>
        <w:r>
          <w:fldChar w:fldCharType="begin"/>
        </w:r>
        <w:r>
          <w:instrText xml:space="preserve"> PAGE   \* MERGEFORMAT </w:instrText>
        </w:r>
        <w:r>
          <w:fldChar w:fldCharType="separate"/>
        </w:r>
        <w:r w:rsidR="000C440D">
          <w:rPr>
            <w:noProof/>
          </w:rPr>
          <w:t>7</w:t>
        </w:r>
        <w:r>
          <w:rPr>
            <w:noProof/>
          </w:rPr>
          <w:fldChar w:fldCharType="end"/>
        </w:r>
      </w:p>
    </w:sdtContent>
  </w:sdt>
  <w:p w:rsidR="00E10EAC" w:rsidRDefault="00E10EAC">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E10EAC" w:rsidRDefault="00E10EAC">
        <w:pPr>
          <w:pStyle w:val="Footer"/>
          <w:jc w:val="center"/>
        </w:pPr>
        <w:r>
          <w:fldChar w:fldCharType="begin"/>
        </w:r>
        <w:r>
          <w:instrText xml:space="preserve"> PAGE   \* MERGEFORMAT </w:instrText>
        </w:r>
        <w:r>
          <w:fldChar w:fldCharType="separate"/>
        </w:r>
        <w:r w:rsidR="000C440D">
          <w:rPr>
            <w:noProof/>
          </w:rPr>
          <w:t>73</w:t>
        </w:r>
        <w:r>
          <w:rPr>
            <w:noProof/>
          </w:rPr>
          <w:fldChar w:fldCharType="end"/>
        </w:r>
      </w:p>
    </w:sdtContent>
  </w:sdt>
  <w:p w:rsidR="00E10EAC" w:rsidRPr="005C46C6" w:rsidRDefault="00E10EAC"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p>
  <w:p w:rsidR="00E10EAC" w:rsidRDefault="00E10EAC"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p>
  <w:p w:rsidR="00E10EAC" w:rsidRPr="005C46C6" w:rsidRDefault="00E10EAC"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337AAA">
    <w:pPr>
      <w:pStyle w:val="Footer"/>
    </w:pPr>
  </w:p>
  <w:p w:rsidR="00E10EAC" w:rsidRPr="005C46C6" w:rsidRDefault="00E10EAC"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i</w:t>
    </w:r>
    <w:r>
      <w:rPr>
        <w:noProof/>
      </w:rPr>
      <w:fldChar w:fldCharType="end"/>
    </w:r>
  </w:p>
  <w:p w:rsidR="00E10EAC" w:rsidRDefault="00E10EAC"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ii</w:t>
    </w:r>
    <w:r>
      <w:rPr>
        <w:noProof/>
      </w:rPr>
      <w:fldChar w:fldCharType="end"/>
    </w:r>
  </w:p>
  <w:p w:rsidR="00E10EAC" w:rsidRDefault="00E10EAC"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Pr>
        <w:noProof/>
      </w:rPr>
      <w:t>ii</w:t>
    </w:r>
    <w:r>
      <w:rPr>
        <w:noProof/>
      </w:rPr>
      <w:fldChar w:fldCharType="end"/>
    </w:r>
  </w:p>
  <w:p w:rsidR="00E10EAC" w:rsidRDefault="00E10EAC"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i</w:t>
    </w:r>
    <w:r>
      <w:rPr>
        <w:noProof/>
      </w:rPr>
      <w:fldChar w:fldCharType="end"/>
    </w:r>
  </w:p>
  <w:p w:rsidR="00E10EAC" w:rsidRDefault="00E10EAC"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0C440D">
      <w:rPr>
        <w:noProof/>
      </w:rPr>
      <w:t>iv</w:t>
    </w:r>
    <w:r>
      <w:rPr>
        <w:noProof/>
      </w:rPr>
      <w:fldChar w:fldCharType="end"/>
    </w:r>
  </w:p>
  <w:p w:rsidR="00E10EAC" w:rsidRDefault="00E10EAC"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Pr>
        <w:noProof/>
      </w:rPr>
      <w:t>iii</w:t>
    </w:r>
    <w:r>
      <w:rPr>
        <w:noProof/>
      </w:rPr>
      <w:fldChar w:fldCharType="end"/>
    </w:r>
  </w:p>
  <w:p w:rsidR="00E10EAC" w:rsidRDefault="00E10EAC"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Footer"/>
      <w:tabs>
        <w:tab w:val="clear" w:pos="4320"/>
      </w:tabs>
      <w:jc w:val="center"/>
    </w:pPr>
    <w:r>
      <w:fldChar w:fldCharType="begin"/>
    </w:r>
    <w:r>
      <w:instrText xml:space="preserve"> PAGE   \* MERGEFORMAT </w:instrText>
    </w:r>
    <w:r>
      <w:fldChar w:fldCharType="separate"/>
    </w:r>
    <w:r w:rsidR="000C440D">
      <w:rPr>
        <w:noProof/>
      </w:rPr>
      <w:t>iii</w:t>
    </w:r>
    <w:r>
      <w:rPr>
        <w:noProof/>
      </w:rPr>
      <w:fldChar w:fldCharType="end"/>
    </w:r>
  </w:p>
  <w:p w:rsidR="00E10EAC" w:rsidRDefault="00E10EAC"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D59" w:rsidRDefault="00FF2D59" w:rsidP="00E774EF">
      <w:r>
        <w:separator/>
      </w:r>
    </w:p>
  </w:footnote>
  <w:footnote w:type="continuationSeparator" w:id="0">
    <w:p w:rsidR="00FF2D59" w:rsidRDefault="00FF2D59"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jc w:val="center"/>
    </w:pPr>
  </w:p>
  <w:p w:rsidR="00E10EAC" w:rsidRDefault="00E10EAC"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jc w:val="center"/>
    </w:pPr>
  </w:p>
  <w:p w:rsidR="00E10EAC" w:rsidRDefault="00E10EAC"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E10EAC" w:rsidRDefault="00E10EAC">
        <w:pPr>
          <w:pStyle w:val="Header"/>
          <w:jc w:val="right"/>
        </w:pPr>
      </w:p>
    </w:sdtContent>
  </w:sdt>
  <w:p w:rsidR="00E10EAC" w:rsidRDefault="00E10EAC"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jc w:val="center"/>
    </w:pPr>
  </w:p>
  <w:p w:rsidR="00E10EAC" w:rsidRDefault="00E10EAC"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E10EAC" w:rsidRDefault="00E10EAC">
        <w:pPr>
          <w:pStyle w:val="Header"/>
        </w:pPr>
        <w:r>
          <w:fldChar w:fldCharType="begin"/>
        </w:r>
        <w:r>
          <w:instrText xml:space="preserve"> PAGE   \* MERGEFORMAT </w:instrText>
        </w:r>
        <w:r>
          <w:fldChar w:fldCharType="separate"/>
        </w:r>
        <w:r w:rsidR="000C440D">
          <w:rPr>
            <w:noProof/>
          </w:rPr>
          <w:t>72</w:t>
        </w:r>
        <w:r>
          <w:rPr>
            <w:noProof/>
          </w:rPr>
          <w:fldChar w:fldCharType="end"/>
        </w:r>
      </w:p>
    </w:sdtContent>
  </w:sdt>
  <w:p w:rsidR="00E10EAC" w:rsidRDefault="00E10EAC"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E10EAC" w:rsidRDefault="00E10EAC">
        <w:pPr>
          <w:pStyle w:val="Header"/>
          <w:jc w:val="right"/>
        </w:pPr>
        <w:r>
          <w:fldChar w:fldCharType="begin"/>
        </w:r>
        <w:r>
          <w:instrText xml:space="preserve"> PAGE   \* MERGEFORMAT </w:instrText>
        </w:r>
        <w:r>
          <w:fldChar w:fldCharType="separate"/>
        </w:r>
        <w:r w:rsidR="000C440D">
          <w:rPr>
            <w:noProof/>
          </w:rPr>
          <w:t>83</w:t>
        </w:r>
        <w:r>
          <w:rPr>
            <w:noProof/>
          </w:rPr>
          <w:fldChar w:fldCharType="end"/>
        </w:r>
      </w:p>
    </w:sdtContent>
  </w:sdt>
  <w:p w:rsidR="00E10EAC" w:rsidRDefault="00E10EA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pPr>
  </w:p>
  <w:p w:rsidR="00E10EAC" w:rsidRDefault="00E10EAC"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E10EAC" w:rsidRDefault="00E10EAC">
        <w:pPr>
          <w:pStyle w:val="Header"/>
          <w:jc w:val="right"/>
        </w:pPr>
      </w:p>
    </w:sdtContent>
  </w:sdt>
  <w:p w:rsidR="00E10EAC" w:rsidRDefault="00E10EAC">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E10EAC" w:rsidRDefault="00E10EAC">
        <w:pPr>
          <w:pStyle w:val="Header"/>
          <w:jc w:val="right"/>
        </w:pPr>
      </w:p>
    </w:sdtContent>
  </w:sdt>
  <w:p w:rsidR="00E10EAC" w:rsidRDefault="00E10EAC">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E10EAC" w:rsidRDefault="00E10EAC">
        <w:pPr>
          <w:pStyle w:val="Header"/>
          <w:jc w:val="right"/>
        </w:pPr>
      </w:p>
    </w:sdtContent>
  </w:sdt>
  <w:p w:rsidR="00E10EAC" w:rsidRDefault="00E10EAC">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E10EAC" w:rsidRDefault="00E10EAC">
        <w:pPr>
          <w:pStyle w:val="Header"/>
          <w:jc w:val="right"/>
        </w:pPr>
        <w:r>
          <w:fldChar w:fldCharType="begin"/>
        </w:r>
        <w:r>
          <w:instrText xml:space="preserve"> PAGE   \* MERGEFORMAT </w:instrText>
        </w:r>
        <w:r>
          <w:fldChar w:fldCharType="separate"/>
        </w:r>
        <w:r w:rsidR="000C440D">
          <w:rPr>
            <w:noProof/>
          </w:rPr>
          <w:t>82</w:t>
        </w:r>
        <w:r>
          <w:rPr>
            <w:noProof/>
          </w:rPr>
          <w:fldChar w:fldCharType="end"/>
        </w:r>
      </w:p>
    </w:sdtContent>
  </w:sdt>
  <w:p w:rsidR="00E10EAC" w:rsidRDefault="00E10EAC"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E10EAC" w:rsidRDefault="00E10EAC">
        <w:pPr>
          <w:pStyle w:val="Header"/>
          <w:jc w:val="right"/>
        </w:pPr>
        <w:r>
          <w:fldChar w:fldCharType="begin"/>
        </w:r>
        <w:r>
          <w:instrText xml:space="preserve"> PAGE   \* MERGEFORMAT </w:instrText>
        </w:r>
        <w:r>
          <w:fldChar w:fldCharType="separate"/>
        </w:r>
        <w:r w:rsidR="000C440D">
          <w:rPr>
            <w:noProof/>
          </w:rPr>
          <w:t>75</w:t>
        </w:r>
        <w:r>
          <w:rPr>
            <w:noProof/>
          </w:rPr>
          <w:fldChar w:fldCharType="end"/>
        </w:r>
      </w:p>
    </w:sdtContent>
  </w:sdt>
  <w:p w:rsidR="00E10EAC" w:rsidRDefault="00E10EA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ind w:firstLine="0"/>
      <w:jc w:val="center"/>
    </w:pPr>
  </w:p>
  <w:p w:rsidR="00E10EAC" w:rsidRDefault="00E10EAC"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jc w:val="center"/>
    </w:pPr>
  </w:p>
  <w:p w:rsidR="00E10EAC" w:rsidRDefault="00E10EAC"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7BD"/>
    <w:rsid w:val="009C088D"/>
    <w:rsid w:val="009C0C93"/>
    <w:rsid w:val="009C0CC2"/>
    <w:rsid w:val="009C0CDC"/>
    <w:rsid w:val="009C1413"/>
    <w:rsid w:val="009C142E"/>
    <w:rsid w:val="009C175B"/>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29CB"/>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6226ACF7"/>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902923DA-EB22-4AAB-AD89-3FF9EC03F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6902</TotalTime>
  <Pages>121</Pages>
  <Words>19135</Words>
  <Characters>109073</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321</cp:revision>
  <cp:lastPrinted>2016-07-22T04:01:00Z</cp:lastPrinted>
  <dcterms:created xsi:type="dcterms:W3CDTF">2016-06-29T00:36:00Z</dcterms:created>
  <dcterms:modified xsi:type="dcterms:W3CDTF">2016-07-22T04:04:00Z</dcterms:modified>
</cp:coreProperties>
</file>