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F51B1E" w:rsidRPr="003B19CA" w:rsidRDefault="00F51B1E"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F51B1E" w:rsidRPr="0064297E" w:rsidRDefault="00F51B1E" w:rsidP="000D256C">
                      <w:pPr>
                        <w:rPr>
                          <w:rFonts w:ascii="Trebuchet MS" w:hAnsi="Trebuchet MS"/>
                          <w:b/>
                          <w:color w:val="FFFFFF"/>
                          <w:sz w:val="20"/>
                          <w:szCs w:val="20"/>
                        </w:rPr>
                      </w:pPr>
                    </w:p>
                    <w:p w:rsidR="00F51B1E" w:rsidRPr="0090047A" w:rsidRDefault="00F51B1E"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F51B1E" w:rsidRPr="00B0729D" w:rsidRDefault="00F51B1E" w:rsidP="00D453C2">
                      <w:pPr>
                        <w:contextualSpacing/>
                        <w:rPr>
                          <w:rFonts w:ascii="Trebuchet MS" w:hAnsi="Trebuchet MS"/>
                          <w:b/>
                          <w:color w:val="FFFFFF"/>
                          <w:sz w:val="32"/>
                          <w:szCs w:val="28"/>
                        </w:rPr>
                      </w:pPr>
                    </w:p>
                    <w:p w:rsidR="00F51B1E" w:rsidRPr="0020126B" w:rsidRDefault="00F51B1E" w:rsidP="00D453C2">
                      <w:pPr>
                        <w:rPr>
                          <w:rFonts w:ascii="Trebuchet MS" w:hAnsi="Trebuchet MS"/>
                          <w:b/>
                          <w:color w:val="FFFFFF"/>
                          <w:sz w:val="20"/>
                          <w:szCs w:val="20"/>
                        </w:rPr>
                      </w:pPr>
                      <w:r>
                        <w:rPr>
                          <w:rFonts w:ascii="Trebuchet MS" w:hAnsi="Trebuchet MS"/>
                          <w:b/>
                          <w:color w:val="FFFFFF"/>
                          <w:sz w:val="20"/>
                          <w:szCs w:val="20"/>
                        </w:rPr>
                        <w:t>I MADE AGUS ADI WIRAWAN</w:t>
                      </w:r>
                    </w:p>
                    <w:p w:rsidR="00F51B1E" w:rsidRDefault="00F51B1E"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F51B1E" w:rsidRPr="00E2492C" w:rsidRDefault="00F51B1E"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F51B1E" w:rsidRPr="000545FF" w:rsidRDefault="00F51B1E" w:rsidP="00D453C2">
                      <w:pPr>
                        <w:contextualSpacing/>
                        <w:rPr>
                          <w:rFonts w:ascii="Trebuchet MS" w:hAnsi="Trebuchet MS"/>
                          <w:b/>
                          <w:color w:val="FFFFFF"/>
                          <w:sz w:val="20"/>
                          <w:szCs w:val="20"/>
                        </w:rPr>
                      </w:pPr>
                    </w:p>
                    <w:p w:rsidR="00F51B1E" w:rsidRPr="000545FF" w:rsidRDefault="00F51B1E"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F51B1E" w:rsidRPr="00E2492C" w:rsidRDefault="00F51B1E"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F51B1E" w:rsidRPr="000545FF" w:rsidRDefault="00F51B1E" w:rsidP="00D453C2">
                      <w:pPr>
                        <w:contextualSpacing/>
                        <w:rPr>
                          <w:rFonts w:ascii="Trebuchet MS" w:hAnsi="Trebuchet MS"/>
                          <w:b/>
                          <w:color w:val="FFFFFF"/>
                          <w:sz w:val="20"/>
                          <w:szCs w:val="20"/>
                          <w:lang w:val="sv-SE"/>
                        </w:rPr>
                      </w:pP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F51B1E" w:rsidRPr="000545FF" w:rsidRDefault="00F51B1E"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F51B1E" w:rsidRPr="00572FA3" w:rsidRDefault="00F51B1E"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F51B1E" w:rsidRPr="00C824D2" w:rsidRDefault="00F51B1E"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F51B1E" w:rsidRPr="00652FC5" w:rsidRDefault="00F51B1E"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F51B1E" w:rsidRPr="00652FC5" w:rsidRDefault="00F51B1E" w:rsidP="00652FC5">
                      <w:pPr>
                        <w:rPr>
                          <w:rFonts w:ascii="Trebuchet MS" w:hAnsi="Trebuchet MS"/>
                          <w:b/>
                          <w:sz w:val="20"/>
                          <w:szCs w:val="20"/>
                        </w:rPr>
                      </w:pPr>
                    </w:p>
                    <w:p w:rsidR="00F51B1E" w:rsidRPr="0090047A" w:rsidRDefault="00F51B1E"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F51B1E" w:rsidRPr="00652FC5" w:rsidRDefault="00F51B1E" w:rsidP="00652FC5">
                      <w:pPr>
                        <w:contextualSpacing/>
                        <w:rPr>
                          <w:rFonts w:ascii="Trebuchet MS" w:hAnsi="Trebuchet MS"/>
                          <w:b/>
                          <w:sz w:val="32"/>
                          <w:szCs w:val="28"/>
                        </w:rPr>
                      </w:pPr>
                    </w:p>
                    <w:p w:rsidR="00F51B1E" w:rsidRPr="00652FC5" w:rsidRDefault="00F51B1E" w:rsidP="00652FC5">
                      <w:pPr>
                        <w:rPr>
                          <w:rFonts w:ascii="Trebuchet MS" w:hAnsi="Trebuchet MS"/>
                          <w:b/>
                          <w:sz w:val="20"/>
                          <w:szCs w:val="20"/>
                        </w:rPr>
                      </w:pPr>
                      <w:r>
                        <w:rPr>
                          <w:rFonts w:ascii="Trebuchet MS" w:hAnsi="Trebuchet MS"/>
                          <w:b/>
                          <w:sz w:val="20"/>
                          <w:szCs w:val="20"/>
                        </w:rPr>
                        <w:t>I MADE AGUS ADI WIRAWAN</w:t>
                      </w:r>
                    </w:p>
                    <w:p w:rsidR="00F51B1E" w:rsidRPr="00652FC5" w:rsidRDefault="00F51B1E"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w:t>
                      </w:r>
                    </w:p>
                    <w:p w:rsidR="00F51B1E" w:rsidRPr="00E2492C" w:rsidRDefault="00F51B1E"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F51B1E" w:rsidRPr="00652FC5" w:rsidRDefault="00F51B1E" w:rsidP="00652FC5">
                      <w:pPr>
                        <w:contextualSpacing/>
                        <w:rPr>
                          <w:rFonts w:ascii="Trebuchet MS" w:hAnsi="Trebuchet MS"/>
                          <w:b/>
                          <w:sz w:val="20"/>
                          <w:szCs w:val="20"/>
                        </w:rPr>
                      </w:pPr>
                    </w:p>
                    <w:p w:rsidR="00F51B1E" w:rsidRPr="00652FC5" w:rsidRDefault="00F51B1E" w:rsidP="00652FC5">
                      <w:pPr>
                        <w:contextualSpacing/>
                        <w:rPr>
                          <w:rFonts w:ascii="Trebuchet MS" w:hAnsi="Trebuchet MS"/>
                          <w:b/>
                          <w:sz w:val="20"/>
                          <w:szCs w:val="20"/>
                        </w:rPr>
                      </w:pPr>
                      <w:r w:rsidRPr="00652FC5">
                        <w:rPr>
                          <w:rFonts w:ascii="Trebuchet MS" w:hAnsi="Trebuchet MS"/>
                          <w:b/>
                          <w:sz w:val="20"/>
                          <w:szCs w:val="20"/>
                        </w:rPr>
                        <w:t>Dosen Pembimbing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652FC5" w:rsidRDefault="00F51B1E" w:rsidP="00652FC5">
                      <w:pPr>
                        <w:contextualSpacing/>
                        <w:rPr>
                          <w:rFonts w:ascii="Trebuchet MS" w:hAnsi="Trebuchet MS"/>
                          <w:b/>
                          <w:sz w:val="20"/>
                          <w:szCs w:val="20"/>
                          <w:lang w:val="sv-SE"/>
                        </w:rPr>
                      </w:pP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F51B1E" w:rsidRPr="00652FC5" w:rsidRDefault="00F51B1E"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F51B1E" w:rsidRPr="00652FC5" w:rsidRDefault="00F51B1E" w:rsidP="00652FC5">
                      <w:pPr>
                        <w:contextualSpacing/>
                        <w:rPr>
                          <w:rFonts w:ascii="Trebuchet MS" w:hAnsi="Trebuchet MS"/>
                          <w:b/>
                          <w:sz w:val="20"/>
                          <w:szCs w:val="20"/>
                        </w:rPr>
                      </w:pPr>
                      <w:r>
                        <w:rPr>
                          <w:rFonts w:ascii="Trebuchet MS" w:hAnsi="Trebuchet MS"/>
                          <w:b/>
                          <w:sz w:val="20"/>
                          <w:szCs w:val="20"/>
                        </w:rPr>
                        <w:t>Surabaya 2016</w:t>
                      </w:r>
                    </w:p>
                    <w:p w:rsidR="00F51B1E" w:rsidRPr="00652FC5" w:rsidRDefault="00F51B1E" w:rsidP="00652FC5">
                      <w:pPr>
                        <w:ind w:left="-567"/>
                        <w:rPr>
                          <w:rFonts w:ascii="Trebuchet MS" w:hAnsi="Trebuchet MS"/>
                          <w:sz w:val="20"/>
                        </w:rPr>
                      </w:pPr>
                    </w:p>
                    <w:p w:rsidR="00F51B1E" w:rsidRPr="00652FC5" w:rsidRDefault="00F51B1E"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F51B1E" w:rsidRPr="003B19CA" w:rsidRDefault="00F51B1E"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F51B1E" w:rsidRPr="00291B21" w:rsidRDefault="00F51B1E" w:rsidP="008A394D">
                      <w:pPr>
                        <w:rPr>
                          <w:rFonts w:ascii="Trebuchet MS" w:hAnsi="Trebuchet MS"/>
                          <w:b/>
                          <w:sz w:val="20"/>
                          <w:szCs w:val="20"/>
                        </w:rPr>
                      </w:pPr>
                    </w:p>
                    <w:p w:rsidR="00F51B1E" w:rsidRPr="00291B21" w:rsidRDefault="00F51B1E" w:rsidP="008A394D">
                      <w:pPr>
                        <w:rPr>
                          <w:rFonts w:ascii="Trebuchet MS" w:hAnsi="Trebuchet MS"/>
                          <w:b/>
                          <w:sz w:val="20"/>
                          <w:szCs w:val="20"/>
                        </w:rPr>
                      </w:pPr>
                    </w:p>
                    <w:p w:rsidR="00F51B1E" w:rsidRPr="0090047A" w:rsidRDefault="00F51B1E"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F51B1E" w:rsidRPr="00291B21" w:rsidRDefault="00F51B1E" w:rsidP="00D453C2">
                      <w:pPr>
                        <w:contextualSpacing/>
                        <w:rPr>
                          <w:rFonts w:ascii="Trebuchet MS" w:hAnsi="Trebuchet MS"/>
                          <w:b/>
                          <w:sz w:val="26"/>
                          <w:szCs w:val="26"/>
                        </w:rPr>
                      </w:pPr>
                    </w:p>
                    <w:p w:rsidR="00F51B1E" w:rsidRPr="0090047A" w:rsidRDefault="00F51B1E" w:rsidP="00291B21">
                      <w:pPr>
                        <w:rPr>
                          <w:rFonts w:ascii="Trebuchet MS" w:hAnsi="Trebuchet MS"/>
                          <w:b/>
                          <w:sz w:val="20"/>
                          <w:szCs w:val="20"/>
                        </w:rPr>
                      </w:pPr>
                      <w:r>
                        <w:rPr>
                          <w:rFonts w:ascii="Trebuchet MS" w:hAnsi="Trebuchet MS"/>
                          <w:b/>
                          <w:sz w:val="20"/>
                          <w:szCs w:val="20"/>
                        </w:rPr>
                        <w:t>I MADE AGUS ADI WIRAWAN</w:t>
                      </w:r>
                    </w:p>
                    <w:p w:rsidR="00F51B1E" w:rsidRPr="00291B21" w:rsidRDefault="00F51B1E" w:rsidP="00291B21">
                      <w:pPr>
                        <w:rPr>
                          <w:i/>
                        </w:rPr>
                      </w:pPr>
                      <w:r>
                        <w:rPr>
                          <w:rFonts w:ascii="Trebuchet MS" w:hAnsi="Trebuchet MS"/>
                          <w:b/>
                          <w:sz w:val="20"/>
                          <w:szCs w:val="20"/>
                        </w:rPr>
                        <w:t>NRP 5112 100 036</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w:t>
                      </w:r>
                    </w:p>
                    <w:p w:rsidR="00F51B1E" w:rsidRPr="00E2492C" w:rsidRDefault="00F51B1E"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F51B1E" w:rsidRPr="00291B21" w:rsidRDefault="00F51B1E" w:rsidP="00291B21">
                      <w:pPr>
                        <w:contextualSpacing/>
                        <w:rPr>
                          <w:rFonts w:ascii="Trebuchet MS" w:hAnsi="Trebuchet MS"/>
                          <w:b/>
                          <w:sz w:val="20"/>
                          <w:szCs w:val="20"/>
                        </w:rPr>
                      </w:pPr>
                    </w:p>
                    <w:p w:rsidR="00F51B1E" w:rsidRPr="00291B21" w:rsidRDefault="00F51B1E" w:rsidP="00291B21">
                      <w:pPr>
                        <w:contextualSpacing/>
                        <w:rPr>
                          <w:rFonts w:ascii="Trebuchet MS" w:hAnsi="Trebuchet MS"/>
                          <w:b/>
                          <w:sz w:val="20"/>
                          <w:szCs w:val="20"/>
                        </w:rPr>
                      </w:pPr>
                      <w:r w:rsidRPr="00291B21">
                        <w:rPr>
                          <w:rFonts w:ascii="Trebuchet MS" w:hAnsi="Trebuchet MS"/>
                          <w:b/>
                          <w:sz w:val="20"/>
                          <w:szCs w:val="20"/>
                        </w:rPr>
                        <w:t>Supervisor II</w:t>
                      </w:r>
                    </w:p>
                    <w:p w:rsidR="00F51B1E" w:rsidRPr="00E2492C" w:rsidRDefault="00F51B1E"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F51B1E" w:rsidRPr="00291B21" w:rsidRDefault="00F51B1E" w:rsidP="00291B21">
                      <w:pPr>
                        <w:contextualSpacing/>
                        <w:rPr>
                          <w:rFonts w:ascii="Trebuchet MS" w:hAnsi="Trebuchet MS"/>
                          <w:b/>
                          <w:sz w:val="20"/>
                          <w:szCs w:val="20"/>
                          <w:lang w:val="sv-SE"/>
                        </w:rPr>
                      </w:pPr>
                    </w:p>
                    <w:p w:rsidR="00F51B1E" w:rsidRPr="00291B21" w:rsidRDefault="00F51B1E" w:rsidP="00D453C2">
                      <w:pPr>
                        <w:rPr>
                          <w:rFonts w:ascii="Trebuchet MS" w:hAnsi="Trebuchet MS"/>
                          <w:b/>
                          <w:sz w:val="20"/>
                          <w:szCs w:val="20"/>
                        </w:rPr>
                      </w:pPr>
                      <w:r w:rsidRPr="00291B21">
                        <w:rPr>
                          <w:rFonts w:ascii="Trebuchet MS" w:hAnsi="Trebuchet MS"/>
                          <w:b/>
                          <w:sz w:val="20"/>
                          <w:szCs w:val="20"/>
                        </w:rPr>
                        <w:t>DEPARTMENT OF INFORMATICS</w:t>
                      </w:r>
                    </w:p>
                    <w:p w:rsidR="00F51B1E" w:rsidRPr="00291B21" w:rsidRDefault="00F51B1E" w:rsidP="00D453C2">
                      <w:pPr>
                        <w:rPr>
                          <w:rFonts w:ascii="Trebuchet MS" w:hAnsi="Trebuchet MS"/>
                          <w:b/>
                          <w:sz w:val="20"/>
                          <w:szCs w:val="20"/>
                        </w:rPr>
                      </w:pPr>
                      <w:r w:rsidRPr="00291B21">
                        <w:rPr>
                          <w:rFonts w:ascii="Trebuchet MS" w:hAnsi="Trebuchet MS"/>
                          <w:b/>
                          <w:sz w:val="20"/>
                          <w:szCs w:val="20"/>
                        </w:rPr>
                        <w:t>FACULTY OF INFORMATION TECHNOLOGY</w:t>
                      </w:r>
                    </w:p>
                    <w:p w:rsidR="00F51B1E" w:rsidRPr="00291B21" w:rsidRDefault="00F51B1E" w:rsidP="00D453C2">
                      <w:pPr>
                        <w:rPr>
                          <w:rFonts w:ascii="Trebuchet MS" w:hAnsi="Trebuchet MS"/>
                          <w:b/>
                          <w:sz w:val="20"/>
                          <w:szCs w:val="20"/>
                        </w:rPr>
                      </w:pPr>
                      <w:r w:rsidRPr="00291B21">
                        <w:rPr>
                          <w:rFonts w:ascii="Trebuchet MS" w:hAnsi="Trebuchet MS"/>
                          <w:b/>
                          <w:sz w:val="20"/>
                          <w:szCs w:val="20"/>
                        </w:rPr>
                        <w:t>INSTITUT TEKNOLOGI SEPULUH NOPEMBER</w:t>
                      </w:r>
                    </w:p>
                    <w:p w:rsidR="00F51B1E" w:rsidRPr="00291B21" w:rsidRDefault="00F51B1E"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F51B1E" w:rsidRPr="00E10B39" w:rsidRDefault="00F51B1E" w:rsidP="008A394D">
                      <w:pPr>
                        <w:rPr>
                          <w:rFonts w:ascii="Trebuchet MS" w:hAnsi="Trebuchet MS"/>
                          <w:color w:val="000000" w:themeColor="text1"/>
                          <w:sz w:val="20"/>
                        </w:rPr>
                      </w:pPr>
                    </w:p>
                    <w:p w:rsidR="00F51B1E" w:rsidRPr="00E10B39" w:rsidRDefault="00F51B1E"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7668538"/>
      <w:r w:rsidRPr="009C031B">
        <w:rPr>
          <w:rStyle w:val="Heading1Char"/>
          <w:b/>
        </w:rPr>
        <w:lastRenderedPageBreak/>
        <w:t>LEMBAR PENGESAHAN</w:t>
      </w:r>
      <w:bookmarkEnd w:id="0"/>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 xml:space="preserve">Bidang Studi </w:t>
      </w:r>
      <w:r w:rsidR="00B05C1B">
        <w:rPr>
          <w:rFonts w:ascii="Times New Roman" w:hAnsi="Times New Roman"/>
        </w:rPr>
        <w:t>Arsitektur dan Jaringan Komputer</w:t>
      </w:r>
      <w:bookmarkStart w:id="1" w:name="_GoBack"/>
      <w:bookmarkEnd w:id="1"/>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2" w:name="_Toc457668539"/>
      <w:r w:rsidRPr="00BE7C73">
        <w:rPr>
          <w:rFonts w:cs="Times New Roman"/>
          <w:noProof/>
          <w:sz w:val="22"/>
          <w:szCs w:val="22"/>
        </w:rPr>
        <w:t>Abstrak</w:t>
      </w:r>
      <w:bookmarkEnd w:id="2"/>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668540"/>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668541"/>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668542"/>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734EFA">
              <w:rPr>
                <w:noProof/>
                <w:webHidden/>
              </w:rPr>
              <w:t>v</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734EFA">
              <w:rPr>
                <w:noProof/>
                <w:webHidden/>
              </w:rPr>
              <w:t>vii</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734EFA">
              <w:rPr>
                <w:noProof/>
                <w:webHidden/>
              </w:rPr>
              <w:t>ix</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734EFA">
              <w:rPr>
                <w:noProof/>
                <w:webHidden/>
              </w:rPr>
              <w:t>xi</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734EFA">
              <w:rPr>
                <w:noProof/>
                <w:webHidden/>
              </w:rPr>
              <w:t>xiii</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734EFA">
              <w:rPr>
                <w:noProof/>
                <w:webHidden/>
              </w:rPr>
              <w:t>xvii</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734EFA">
              <w:rPr>
                <w:noProof/>
                <w:webHidden/>
              </w:rPr>
              <w:t>xix</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734EFA">
              <w:rPr>
                <w:noProof/>
                <w:webHidden/>
              </w:rPr>
              <w:t>xxi</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734EFA">
              <w:rPr>
                <w:noProof/>
                <w:webHidden/>
              </w:rPr>
              <w:t>1</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734EFA">
              <w:rPr>
                <w:noProof/>
                <w:webHidden/>
              </w:rPr>
              <w:t>1</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734EFA">
              <w:rPr>
                <w:noProof/>
                <w:webHidden/>
              </w:rPr>
              <w:t>2</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734EFA">
              <w:rPr>
                <w:noProof/>
                <w:webHidden/>
              </w:rPr>
              <w:t>3</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734EFA">
              <w:rPr>
                <w:noProof/>
                <w:webHidden/>
              </w:rPr>
              <w:t>5</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734EFA">
              <w:rPr>
                <w:noProof/>
                <w:webHidden/>
              </w:rPr>
              <w:t>7</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734EFA">
              <w:rPr>
                <w:noProof/>
                <w:webHidden/>
              </w:rPr>
              <w:t>7</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734EFA">
              <w:rPr>
                <w:noProof/>
                <w:webHidden/>
              </w:rPr>
              <w:t>8</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734EFA">
              <w:rPr>
                <w:noProof/>
                <w:webHidden/>
              </w:rPr>
              <w:t>8</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734EFA">
              <w:rPr>
                <w:noProof/>
                <w:webHidden/>
              </w:rPr>
              <w:t>10</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734EFA">
              <w:rPr>
                <w:noProof/>
                <w:webHidden/>
              </w:rPr>
              <w:t>11</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734EFA">
              <w:rPr>
                <w:noProof/>
                <w:webHidden/>
              </w:rPr>
              <w:t>13</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734EFA">
              <w:rPr>
                <w:noProof/>
                <w:webHidden/>
              </w:rPr>
              <w:t>14</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734EFA">
              <w:rPr>
                <w:noProof/>
                <w:webHidden/>
              </w:rPr>
              <w:t>15</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734EFA">
              <w:rPr>
                <w:noProof/>
                <w:webHidden/>
              </w:rPr>
              <w:t>16</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734EFA">
              <w:rPr>
                <w:noProof/>
                <w:webHidden/>
              </w:rPr>
              <w:t>19</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734EFA">
              <w:rPr>
                <w:noProof/>
                <w:webHidden/>
              </w:rPr>
              <w:t>19</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734EFA">
              <w:rPr>
                <w:noProof/>
                <w:webHidden/>
              </w:rPr>
              <w:t>20</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734EFA">
              <w:rPr>
                <w:noProof/>
                <w:webHidden/>
              </w:rPr>
              <w:t>20</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734EFA">
              <w:rPr>
                <w:noProof/>
                <w:webHidden/>
              </w:rPr>
              <w:t>22</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734EFA">
              <w:rPr>
                <w:noProof/>
                <w:webHidden/>
              </w:rPr>
              <w:t>22</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734EFA">
              <w:rPr>
                <w:noProof/>
                <w:webHidden/>
              </w:rPr>
              <w:t>23</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734EFA">
              <w:rPr>
                <w:noProof/>
                <w:webHidden/>
              </w:rPr>
              <w:t>25</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734EFA">
              <w:rPr>
                <w:noProof/>
                <w:webHidden/>
              </w:rPr>
              <w:t>26</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734EFA">
              <w:rPr>
                <w:noProof/>
                <w:webHidden/>
              </w:rPr>
              <w:t>26</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734EFA">
              <w:rPr>
                <w:noProof/>
                <w:webHidden/>
              </w:rPr>
              <w:t>27</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734EFA">
              <w:rPr>
                <w:noProof/>
                <w:webHidden/>
              </w:rPr>
              <w:t>28</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734EFA">
              <w:rPr>
                <w:noProof/>
                <w:webHidden/>
              </w:rPr>
              <w:t>28</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734EFA">
              <w:rPr>
                <w:noProof/>
                <w:webHidden/>
              </w:rPr>
              <w:t>29</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734EFA">
              <w:rPr>
                <w:noProof/>
                <w:webHidden/>
              </w:rPr>
              <w:t>30</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734EFA">
              <w:rPr>
                <w:noProof/>
                <w:webHidden/>
              </w:rPr>
              <w:t>31</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734EFA">
              <w:rPr>
                <w:noProof/>
                <w:webHidden/>
              </w:rPr>
              <w:t>32</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734EFA">
              <w:rPr>
                <w:noProof/>
                <w:webHidden/>
              </w:rPr>
              <w:t>32</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734EFA">
              <w:rPr>
                <w:noProof/>
                <w:webHidden/>
              </w:rPr>
              <w:t>33</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734EFA">
              <w:rPr>
                <w:noProof/>
                <w:webHidden/>
              </w:rPr>
              <w:t>33</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734EFA">
              <w:rPr>
                <w:noProof/>
                <w:webHidden/>
              </w:rPr>
              <w:t>35</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734EFA">
              <w:rPr>
                <w:noProof/>
                <w:webHidden/>
              </w:rPr>
              <w:t>35</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734EFA">
              <w:rPr>
                <w:noProof/>
                <w:webHidden/>
              </w:rPr>
              <w:t>37</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734EFA">
              <w:rPr>
                <w:noProof/>
                <w:webHidden/>
              </w:rPr>
              <w:t>37</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734EFA">
              <w:rPr>
                <w:noProof/>
                <w:webHidden/>
              </w:rPr>
              <w:t>38</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734EFA">
              <w:rPr>
                <w:noProof/>
                <w:webHidden/>
              </w:rPr>
              <w:t>39</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734EFA">
              <w:rPr>
                <w:noProof/>
                <w:webHidden/>
              </w:rPr>
              <w:t>41</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734EFA">
              <w:rPr>
                <w:noProof/>
                <w:webHidden/>
              </w:rPr>
              <w:t>43</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734EFA">
              <w:rPr>
                <w:noProof/>
                <w:webHidden/>
              </w:rPr>
              <w:t>44</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734EFA">
              <w:rPr>
                <w:noProof/>
                <w:webHidden/>
              </w:rPr>
              <w:t>45</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734EFA">
              <w:rPr>
                <w:noProof/>
                <w:webHidden/>
              </w:rPr>
              <w:t>47</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734EFA">
              <w:rPr>
                <w:noProof/>
                <w:webHidden/>
              </w:rPr>
              <w:t>48</w:t>
            </w:r>
            <w:r w:rsidR="00A70FA2">
              <w:rPr>
                <w:noProof/>
                <w:webHidden/>
              </w:rPr>
              <w:fldChar w:fldCharType="end"/>
            </w:r>
          </w:hyperlink>
        </w:p>
        <w:p w:rsidR="00A70FA2" w:rsidRDefault="008D561B">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734EFA">
              <w:rPr>
                <w:noProof/>
                <w:webHidden/>
              </w:rPr>
              <w:t>50</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734EFA">
              <w:rPr>
                <w:noProof/>
                <w:webHidden/>
              </w:rPr>
              <w:t>51</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734EFA">
              <w:rPr>
                <w:noProof/>
                <w:webHidden/>
              </w:rPr>
              <w:t>59</w:t>
            </w:r>
            <w:r w:rsidR="00A70FA2">
              <w:rPr>
                <w:noProof/>
                <w:webHidden/>
              </w:rPr>
              <w:fldChar w:fldCharType="end"/>
            </w:r>
          </w:hyperlink>
        </w:p>
        <w:p w:rsidR="00A70FA2" w:rsidRDefault="008D561B">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734EFA">
              <w:rPr>
                <w:noProof/>
                <w:webHidden/>
              </w:rPr>
              <w:t>60</w:t>
            </w:r>
            <w:r w:rsidR="00A70FA2">
              <w:rPr>
                <w:noProof/>
                <w:webHidden/>
              </w:rPr>
              <w:fldChar w:fldCharType="end"/>
            </w:r>
          </w:hyperlink>
        </w:p>
        <w:p w:rsidR="00A70FA2" w:rsidRDefault="008D561B">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734EFA">
              <w:rPr>
                <w:noProof/>
                <w:webHidden/>
              </w:rPr>
              <w:t>71</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734EFA">
              <w:rPr>
                <w:noProof/>
                <w:webHidden/>
              </w:rPr>
              <w:t>71</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734EFA">
              <w:rPr>
                <w:noProof/>
                <w:webHidden/>
              </w:rPr>
              <w:t>71</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734EFA">
              <w:rPr>
                <w:noProof/>
                <w:webHidden/>
              </w:rPr>
              <w:t>73</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734EFA">
              <w:rPr>
                <w:noProof/>
                <w:webHidden/>
              </w:rPr>
              <w:t>75</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734EFA">
              <w:rPr>
                <w:noProof/>
                <w:webHidden/>
              </w:rPr>
              <w:t>75</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734EFA">
              <w:rPr>
                <w:noProof/>
                <w:webHidden/>
              </w:rPr>
              <w:t>75</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734EFA">
              <w:rPr>
                <w:noProof/>
                <w:webHidden/>
              </w:rPr>
              <w:t>81</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734EFA">
              <w:rPr>
                <w:noProof/>
                <w:webHidden/>
              </w:rPr>
              <w:t>82</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734EFA">
              <w:rPr>
                <w:noProof/>
                <w:webHidden/>
              </w:rPr>
              <w:t>86</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734EFA">
              <w:rPr>
                <w:noProof/>
                <w:webHidden/>
              </w:rPr>
              <w:t>89</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734EFA">
              <w:rPr>
                <w:noProof/>
                <w:webHidden/>
              </w:rPr>
              <w:t>90</w:t>
            </w:r>
            <w:r w:rsidR="00A70FA2">
              <w:rPr>
                <w:noProof/>
                <w:webHidden/>
              </w:rPr>
              <w:fldChar w:fldCharType="end"/>
            </w:r>
          </w:hyperlink>
        </w:p>
        <w:p w:rsidR="00A70FA2" w:rsidRDefault="008D561B">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734EFA">
              <w:rPr>
                <w:noProof/>
                <w:webHidden/>
              </w:rPr>
              <w:t>94</w:t>
            </w:r>
            <w:r w:rsidR="00A70FA2">
              <w:rPr>
                <w:noProof/>
                <w:webHidden/>
              </w:rPr>
              <w:fldChar w:fldCharType="end"/>
            </w:r>
          </w:hyperlink>
        </w:p>
        <w:p w:rsidR="00A70FA2" w:rsidRDefault="008D561B">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734EFA">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668543"/>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734EFA">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734EFA">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734EFA">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734EFA">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734EFA">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734EFA">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734EFA">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734EFA">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734EFA">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734EFA">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734EFA">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734EFA">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734EFA">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734EFA">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734EFA">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734EFA">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734EFA">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734EFA">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734EFA">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734EFA">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734EFA">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734EFA">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734EFA">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734EFA">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734EFA">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734EFA">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734EFA">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734EFA">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734EFA">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734EFA">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734EFA">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734EFA">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734EFA">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734EFA">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734EFA">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734EFA">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734EFA">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734EFA">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734EFA">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734EFA">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734EFA">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734EFA">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734EFA">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734EFA">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668544"/>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734EFA">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734EFA">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734EFA">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734EFA">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734EFA">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734EFA">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734EFA">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734EFA">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734EFA">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734EFA">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734EFA">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734EFA">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734EFA">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734EFA">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734EFA">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734EFA">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734EFA">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734EFA">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734EFA">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734EFA">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734EFA">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734EFA">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734EFA">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734EFA">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734EFA">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734EFA">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734EFA">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734EFA">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734EFA">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734EFA">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734EFA">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734EFA">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734EFA">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668545"/>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734EFA">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734EFA">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734EFA">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734EFA">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734EFA">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734EFA">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734EFA">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734EFA">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668546"/>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668547"/>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668548"/>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668549"/>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668550"/>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668551"/>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668552"/>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668553"/>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668554"/>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Start w:id="72" w:name="_Toc45766855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784682" w:rsidRDefault="00064277" w:rsidP="00937CB8">
      <w:pPr>
        <w:pStyle w:val="Heading2"/>
        <w:rPr>
          <w:noProof/>
        </w:rPr>
      </w:pPr>
      <w:bookmarkStart w:id="73" w:name="_Toc457668556"/>
      <w:r>
        <w:rPr>
          <w:noProof/>
        </w:rPr>
        <w:t>IDS</w:t>
      </w:r>
      <w:bookmarkEnd w:id="73"/>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4" w:name="_Toc457668557"/>
      <w:r>
        <w:rPr>
          <w:noProof/>
          <w:lang w:val="en-US"/>
        </w:rPr>
        <w:t>IDS Berbasis Anomali</w:t>
      </w:r>
      <w:bookmarkEnd w:id="74"/>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5" w:name="_Toc457668558"/>
      <w:r>
        <w:rPr>
          <w:noProof/>
        </w:rPr>
        <w:t>Jpcap</w:t>
      </w:r>
      <w:bookmarkEnd w:id="75"/>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3B9BFBD8" wp14:editId="6A195493">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6" w:name="_Ref455046244"/>
      <w:bookmarkStart w:id="77" w:name="_Toc457284122"/>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76"/>
      <w:r>
        <w:t xml:space="preserve"> Contoh penggunaan Jpcap</w:t>
      </w:r>
      <w:bookmarkEnd w:id="77"/>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8" w:name="_Toc457284123"/>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r w:rsidR="001A57FF">
        <w:t xml:space="preserve"> </w:t>
      </w:r>
      <w:r>
        <w:t xml:space="preserve">Kode sumber penggunaan Jpcap untuk </w:t>
      </w:r>
      <w:r>
        <w:rPr>
          <w:i/>
        </w:rPr>
        <w:t>offline capture</w:t>
      </w:r>
      <w:bookmarkEnd w:id="78"/>
    </w:p>
    <w:p w:rsidR="00112BF9" w:rsidRDefault="00112BF9" w:rsidP="00112BF9">
      <w:pPr>
        <w:keepNext/>
        <w:jc w:val="center"/>
      </w:pPr>
      <w:r w:rsidRPr="004A3B84">
        <w:rPr>
          <w:noProof/>
          <w:lang w:eastAsia="id-ID"/>
        </w:rPr>
        <w:lastRenderedPageBreak/>
        <w:drawing>
          <wp:inline distT="0" distB="0" distL="0" distR="0" wp14:anchorId="68CE73B3" wp14:editId="5339943C">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9" w:name="_Toc457284124"/>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r>
        <w:t xml:space="preserve"> Contoh keluaran </w:t>
      </w:r>
      <w:r>
        <w:rPr>
          <w:i/>
        </w:rPr>
        <w:t>offline capture</w:t>
      </w:r>
      <w:bookmarkEnd w:id="79"/>
    </w:p>
    <w:p w:rsidR="006736FC" w:rsidRDefault="00D67354" w:rsidP="00012955">
      <w:pPr>
        <w:pStyle w:val="Heading2"/>
      </w:pPr>
      <w:bookmarkStart w:id="80" w:name="_Toc457668559"/>
      <w:r>
        <w:t>N-G</w:t>
      </w:r>
      <w:r w:rsidR="00112BF9">
        <w:t>ram</w:t>
      </w:r>
      <w:bookmarkEnd w:id="80"/>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1" w:name="_Toc457668560"/>
      <w:r>
        <w:rPr>
          <w:noProof/>
        </w:rPr>
        <w:t>Simplified Mahalanobis Distance</w:t>
      </w:r>
      <w:bookmarkEnd w:id="81"/>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734EFA">
        <w:t>(</w:t>
      </w:r>
      <w:r w:rsidR="00734EFA">
        <w:rPr>
          <w:noProof/>
        </w:rPr>
        <w:t>2</w:t>
      </w:r>
      <w:r w:rsidR="00734EFA">
        <w:t>.</w:t>
      </w:r>
      <w:r w:rsidR="00734EFA">
        <w:rPr>
          <w:noProof/>
        </w:rPr>
        <w:t>2</w:t>
      </w:r>
      <w:r w:rsidR="00734EFA">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734EFA">
        <w:t>(</w:t>
      </w:r>
      <w:r w:rsidR="00734EFA">
        <w:rPr>
          <w:noProof/>
        </w:rPr>
        <w:t>2</w:t>
      </w:r>
      <w:r w:rsidR="00734EFA">
        <w:t>.</w:t>
      </w:r>
      <w:r w:rsidR="00734EFA">
        <w:rPr>
          <w:noProof/>
        </w:rPr>
        <w:t>4</w:t>
      </w:r>
      <w:r w:rsidR="00734EFA">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734EFA">
        <w:t>(</w:t>
      </w:r>
      <w:r w:rsidR="00734EFA">
        <w:rPr>
          <w:noProof/>
        </w:rPr>
        <w:t>2</w:t>
      </w:r>
      <w:r w:rsidR="00734EFA">
        <w:t>.</w:t>
      </w:r>
      <w:r w:rsidR="00734EFA">
        <w:rPr>
          <w:noProof/>
        </w:rPr>
        <w:t>1</w:t>
      </w:r>
      <w:r w:rsidR="00734EFA">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734EFA">
        <w:t xml:space="preserve">Tabel </w:t>
      </w:r>
      <w:r w:rsidR="00734EFA">
        <w:rPr>
          <w:noProof/>
        </w:rPr>
        <w:t>2</w:t>
      </w:r>
      <w:r w:rsidR="00734EFA">
        <w:t>.</w:t>
      </w:r>
      <w:r w:rsidR="00734EFA">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2" w:name="_Ref455758094"/>
            <w:bookmarkStart w:id="83" w:name="_Toc457284199"/>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1</w:t>
            </w:r>
            <w:r>
              <w:rPr>
                <w:noProof/>
              </w:rPr>
              <w:fldChar w:fldCharType="end"/>
            </w:r>
            <w:r>
              <w:t>)</w:t>
            </w:r>
            <w:bookmarkEnd w:id="82"/>
            <w:bookmarkEnd w:id="83"/>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8D561B"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8D561B"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8D561B"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4" w:name="_Ref453543737"/>
      <w:bookmarkStart w:id="85" w:name="_Toc453570849"/>
      <w:bookmarkStart w:id="86" w:name="_Toc457284166"/>
      <w:r>
        <w:t xml:space="preserve">Tabel </w:t>
      </w:r>
      <w:r w:rsidR="009A36C3">
        <w:fldChar w:fldCharType="begin"/>
      </w:r>
      <w:r w:rsidR="009A36C3">
        <w:instrText xml:space="preserve"> STYLEREF 1 \s </w:instrText>
      </w:r>
      <w:r w:rsidR="009A36C3">
        <w:fldChar w:fldCharType="separate"/>
      </w:r>
      <w:r w:rsidR="00734EFA">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w:t>
      </w:r>
      <w:r w:rsidR="009A36C3">
        <w:fldChar w:fldCharType="end"/>
      </w:r>
      <w:bookmarkEnd w:id="84"/>
      <w:r>
        <w:t xml:space="preserve"> Format data kasar didalam </w:t>
      </w:r>
      <w:r w:rsidRPr="00C415F7">
        <w:t>Mahalanobis</w:t>
      </w:r>
      <w:r w:rsidRPr="006B2162">
        <w:rPr>
          <w:i/>
        </w:rPr>
        <w:t xml:space="preserve"> Distance</w:t>
      </w:r>
      <w:bookmarkEnd w:id="85"/>
      <w:bookmarkEnd w:id="86"/>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8D561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8D561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8D561B"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8D561B"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D561B"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7" w:name="_Ref455758462"/>
            <w:bookmarkStart w:id="88" w:name="_Toc457284200"/>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2</w:t>
            </w:r>
            <w:r>
              <w:rPr>
                <w:noProof/>
              </w:rPr>
              <w:fldChar w:fldCharType="end"/>
            </w:r>
            <w:r>
              <w:t>)</w:t>
            </w:r>
            <w:bookmarkEnd w:id="87"/>
            <w:bookmarkEnd w:id="88"/>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8D561B"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8D561B"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D561B"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9" w:name="_Ref455758366"/>
            <w:bookmarkStart w:id="90" w:name="_Toc457284201"/>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3</w:t>
            </w:r>
            <w:r>
              <w:rPr>
                <w:noProof/>
              </w:rPr>
              <w:fldChar w:fldCharType="end"/>
            </w:r>
            <w:r>
              <w:t>)</w:t>
            </w:r>
            <w:bookmarkEnd w:id="89"/>
            <w:bookmarkEnd w:id="90"/>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8D561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8D561B"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1" w:name="_Toc457668561"/>
      <w:r w:rsidRPr="00C3386E">
        <w:rPr>
          <w:i/>
          <w:noProof/>
        </w:rPr>
        <w:t>Incremental Learning</w:t>
      </w:r>
      <w:bookmarkEnd w:id="91"/>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734EFA">
        <w:t>(</w:t>
      </w:r>
      <w:r w:rsidR="00734EFA">
        <w:rPr>
          <w:noProof/>
        </w:rPr>
        <w:t>2</w:t>
      </w:r>
      <w:r w:rsidR="00734EFA">
        <w:t>.</w:t>
      </w:r>
      <w:r w:rsidR="00734EFA">
        <w:rPr>
          <w:noProof/>
        </w:rPr>
        <w:t>3</w:t>
      </w:r>
      <w:r w:rsidR="00734EFA">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734EFA">
        <w:t>(</w:t>
      </w:r>
      <w:r w:rsidR="00734EFA">
        <w:rPr>
          <w:noProof/>
        </w:rPr>
        <w:t>2</w:t>
      </w:r>
      <w:r w:rsidR="00734EFA">
        <w:t>.</w:t>
      </w:r>
      <w:r w:rsidR="00734EFA">
        <w:rPr>
          <w:noProof/>
        </w:rPr>
        <w:t>4</w:t>
      </w:r>
      <w:r w:rsidR="00734EFA">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734EFA">
        <w:t>(</w:t>
      </w:r>
      <w:r w:rsidR="00734EFA">
        <w:rPr>
          <w:noProof/>
        </w:rPr>
        <w:t>2</w:t>
      </w:r>
      <w:r w:rsidR="00734EFA">
        <w:t>.</w:t>
      </w:r>
      <w:r w:rsidR="00734EFA">
        <w:rPr>
          <w:noProof/>
        </w:rPr>
        <w:t>5</w:t>
      </w:r>
      <w:r w:rsidR="00734EFA">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D561B"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2" w:name="_Ref455758348"/>
            <w:bookmarkStart w:id="93" w:name="_Toc457284202"/>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4</w:t>
            </w:r>
            <w:r>
              <w:rPr>
                <w:noProof/>
              </w:rPr>
              <w:fldChar w:fldCharType="end"/>
            </w:r>
            <w:r>
              <w:t>)</w:t>
            </w:r>
            <w:bookmarkEnd w:id="92"/>
            <w:bookmarkEnd w:id="93"/>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8D561B"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8D561B"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8D561B"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4" w:name="_Ref455758381"/>
            <w:bookmarkStart w:id="95" w:name="_Toc457284203"/>
            <w:r>
              <w:t>(</w:t>
            </w:r>
            <w:r>
              <w:fldChar w:fldCharType="begin"/>
            </w:r>
            <w:r>
              <w:instrText xml:space="preserve"> STYLEREF 1 \s </w:instrText>
            </w:r>
            <w:r>
              <w:fldChar w:fldCharType="separate"/>
            </w:r>
            <w:r w:rsidR="00734EFA">
              <w:rPr>
                <w:noProof/>
              </w:rPr>
              <w:t>2</w:t>
            </w:r>
            <w:r>
              <w:rPr>
                <w:noProof/>
              </w:rPr>
              <w:fldChar w:fldCharType="end"/>
            </w:r>
            <w:r>
              <w:t>.</w:t>
            </w:r>
            <w:r>
              <w:fldChar w:fldCharType="begin"/>
            </w:r>
            <w:r>
              <w:instrText xml:space="preserve"> SEQ Persamaan \* ARABIC \s 1 </w:instrText>
            </w:r>
            <w:r>
              <w:fldChar w:fldCharType="separate"/>
            </w:r>
            <w:r w:rsidR="00734EFA">
              <w:rPr>
                <w:noProof/>
              </w:rPr>
              <w:t>5</w:t>
            </w:r>
            <w:r>
              <w:rPr>
                <w:noProof/>
              </w:rPr>
              <w:fldChar w:fldCharType="end"/>
            </w:r>
            <w:r>
              <w:t>)</w:t>
            </w:r>
            <w:bookmarkEnd w:id="94"/>
            <w:bookmarkEnd w:id="95"/>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8D561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8D561B"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6" w:name="_Toc457668562"/>
      <w:r>
        <w:t>DARPA 1999</w:t>
      </w:r>
      <w:bookmarkEnd w:id="96"/>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7" w:name="_Toc457668563"/>
      <w:r>
        <w:t>Arsitektur Simula</w:t>
      </w:r>
      <w:r w:rsidR="008C307D">
        <w:rPr>
          <w:lang w:val="en-US"/>
        </w:rPr>
        <w:t>s</w:t>
      </w:r>
      <w:r>
        <w:t>i DARPA 1999</w:t>
      </w:r>
      <w:bookmarkEnd w:id="97"/>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62F8A573" wp14:editId="77F01CF1">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8" w:name="_Toc457284125"/>
      <w:r>
        <w:t xml:space="preserve">Gambar </w:t>
      </w:r>
      <w:r w:rsidR="00EC0DC4">
        <w:fldChar w:fldCharType="begin"/>
      </w:r>
      <w:r w:rsidR="00EC0DC4">
        <w:instrText xml:space="preserve"> STYLEREF 1 \s </w:instrText>
      </w:r>
      <w:r w:rsidR="00EC0DC4">
        <w:fldChar w:fldCharType="separate"/>
      </w:r>
      <w:r w:rsidR="00734EFA">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r>
        <w:t xml:space="preserve"> Arsitektur DARPA 1999</w:t>
      </w:r>
      <w:bookmarkEnd w:id="98"/>
    </w:p>
    <w:p w:rsidR="005D56E0" w:rsidRDefault="005D56E0" w:rsidP="00937CB8">
      <w:pPr>
        <w:pStyle w:val="Heading3"/>
      </w:pPr>
      <w:bookmarkStart w:id="99" w:name="_Toc457668564"/>
      <w:r>
        <w:t>Jenis – jenis Serangan dari DARPA 1999</w:t>
      </w:r>
      <w:bookmarkEnd w:id="99"/>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100"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100"/>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1" w:name="_Toc420324282"/>
      <w:bookmarkStart w:id="102" w:name="_Toc420516701"/>
      <w:bookmarkStart w:id="103" w:name="_Toc421047100"/>
      <w:bookmarkStart w:id="104" w:name="_Toc421606528"/>
      <w:bookmarkStart w:id="105" w:name="_Toc421783098"/>
      <w:bookmarkStart w:id="106" w:name="_Toc422062059"/>
      <w:bookmarkStart w:id="107" w:name="_Toc423339497"/>
      <w:bookmarkStart w:id="108" w:name="_Toc439296562"/>
      <w:bookmarkStart w:id="109" w:name="_Toc439296764"/>
      <w:bookmarkStart w:id="110" w:name="_Toc439323224"/>
      <w:bookmarkStart w:id="111" w:name="_Toc439325607"/>
      <w:bookmarkStart w:id="112" w:name="_Toc439327282"/>
      <w:bookmarkStart w:id="113" w:name="_Toc440363206"/>
      <w:bookmarkStart w:id="114" w:name="_Toc440422536"/>
      <w:bookmarkStart w:id="115" w:name="_Toc440422969"/>
      <w:bookmarkStart w:id="116" w:name="_Toc440443941"/>
      <w:bookmarkStart w:id="117" w:name="_Toc440444148"/>
      <w:bookmarkStart w:id="118" w:name="_Toc440891042"/>
      <w:bookmarkStart w:id="119" w:name="_Toc440891163"/>
      <w:bookmarkStart w:id="120" w:name="_Toc440891231"/>
      <w:bookmarkStart w:id="121" w:name="_Toc441090837"/>
      <w:bookmarkStart w:id="122" w:name="_Toc441247757"/>
      <w:bookmarkStart w:id="123" w:name="_Toc453879082"/>
      <w:bookmarkStart w:id="124" w:name="_Toc453879494"/>
      <w:bookmarkStart w:id="125" w:name="_Toc454159728"/>
      <w:bookmarkStart w:id="126" w:name="_Toc454411682"/>
      <w:bookmarkStart w:id="127" w:name="_Toc454949225"/>
      <w:bookmarkStart w:id="128" w:name="_Toc455034956"/>
      <w:bookmarkStart w:id="129" w:name="_Toc455046614"/>
      <w:bookmarkStart w:id="130" w:name="_Toc455067172"/>
      <w:bookmarkStart w:id="131" w:name="_Toc455676599"/>
      <w:bookmarkStart w:id="132" w:name="_Toc455757678"/>
      <w:bookmarkStart w:id="133" w:name="_Toc456603874"/>
      <w:bookmarkStart w:id="134" w:name="_Toc456605262"/>
      <w:bookmarkStart w:id="135" w:name="_Toc456605348"/>
      <w:bookmarkStart w:id="136" w:name="_Toc456633462"/>
      <w:bookmarkStart w:id="137" w:name="_Toc456645979"/>
      <w:bookmarkStart w:id="138" w:name="_Toc456649486"/>
      <w:bookmarkStart w:id="139" w:name="_Toc456649571"/>
      <w:bookmarkStart w:id="140" w:name="_Toc456899500"/>
      <w:bookmarkStart w:id="141" w:name="_Toc456899585"/>
      <w:bookmarkStart w:id="142" w:name="_Toc456942126"/>
      <w:bookmarkStart w:id="143" w:name="_Toc456944753"/>
      <w:bookmarkStart w:id="144" w:name="_Toc456945876"/>
      <w:bookmarkStart w:id="145" w:name="_Toc457284065"/>
      <w:bookmarkStart w:id="146" w:name="_Toc45766856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7" w:name="_Toc420324283"/>
      <w:bookmarkStart w:id="148" w:name="_Toc420516702"/>
      <w:bookmarkStart w:id="149" w:name="_Toc421047101"/>
      <w:bookmarkStart w:id="150" w:name="_Toc421606529"/>
      <w:bookmarkStart w:id="151" w:name="_Toc421783099"/>
      <w:bookmarkStart w:id="152" w:name="_Toc422062060"/>
      <w:bookmarkStart w:id="153" w:name="_Toc423339498"/>
      <w:bookmarkStart w:id="154" w:name="_Toc439296563"/>
      <w:bookmarkStart w:id="155" w:name="_Toc439296765"/>
      <w:bookmarkStart w:id="156" w:name="_Toc439323225"/>
      <w:bookmarkStart w:id="157" w:name="_Toc439325608"/>
      <w:bookmarkStart w:id="158" w:name="_Toc439327283"/>
      <w:bookmarkStart w:id="159" w:name="_Toc440363207"/>
      <w:bookmarkStart w:id="160" w:name="_Toc440422537"/>
      <w:bookmarkStart w:id="161" w:name="_Toc440422970"/>
      <w:bookmarkStart w:id="162" w:name="_Toc440443942"/>
      <w:bookmarkStart w:id="163" w:name="_Toc440444149"/>
      <w:bookmarkStart w:id="164" w:name="_Toc440891043"/>
      <w:bookmarkStart w:id="165" w:name="_Toc440891164"/>
      <w:bookmarkStart w:id="166" w:name="_Toc440891232"/>
      <w:bookmarkStart w:id="167" w:name="_Toc441090838"/>
      <w:bookmarkStart w:id="168" w:name="_Toc441247758"/>
      <w:bookmarkStart w:id="169" w:name="_Toc453879083"/>
      <w:bookmarkStart w:id="170" w:name="_Toc453879495"/>
      <w:bookmarkStart w:id="171" w:name="_Toc454159729"/>
      <w:bookmarkStart w:id="172" w:name="_Toc454411683"/>
      <w:bookmarkStart w:id="173" w:name="_Toc454949226"/>
      <w:bookmarkStart w:id="174" w:name="_Toc455034957"/>
      <w:bookmarkStart w:id="175" w:name="_Toc455046615"/>
      <w:bookmarkStart w:id="176" w:name="_Toc455067173"/>
      <w:bookmarkStart w:id="177" w:name="_Toc455676600"/>
      <w:bookmarkStart w:id="178" w:name="_Toc455757679"/>
      <w:bookmarkStart w:id="179" w:name="_Toc456603875"/>
      <w:bookmarkStart w:id="180" w:name="_Toc456605263"/>
      <w:bookmarkStart w:id="181" w:name="_Toc456605349"/>
      <w:bookmarkStart w:id="182" w:name="_Toc456633463"/>
      <w:bookmarkStart w:id="183" w:name="_Toc456645980"/>
      <w:bookmarkStart w:id="184" w:name="_Toc456649487"/>
      <w:bookmarkStart w:id="185" w:name="_Toc456649572"/>
      <w:bookmarkStart w:id="186" w:name="_Toc456899501"/>
      <w:bookmarkStart w:id="187" w:name="_Toc456899586"/>
      <w:bookmarkStart w:id="188" w:name="_Toc456942127"/>
      <w:bookmarkStart w:id="189" w:name="_Toc456944754"/>
      <w:bookmarkStart w:id="190" w:name="_Toc456945877"/>
      <w:bookmarkStart w:id="191" w:name="_Toc457284066"/>
      <w:bookmarkStart w:id="192" w:name="_Toc45766856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003B83" w:rsidRDefault="006F3376" w:rsidP="00346838">
      <w:pPr>
        <w:pStyle w:val="Heading2"/>
        <w:numPr>
          <w:ilvl w:val="1"/>
          <w:numId w:val="10"/>
        </w:numPr>
        <w:ind w:left="539" w:hanging="539"/>
        <w:rPr>
          <w:rFonts w:eastAsia="PMingLiU"/>
        </w:rPr>
      </w:pPr>
      <w:bookmarkStart w:id="193" w:name="_Toc457668568"/>
      <w:r>
        <w:rPr>
          <w:rFonts w:eastAsia="PMingLiU"/>
        </w:rPr>
        <w:t>Deskripsi Umum Sistem</w:t>
      </w:r>
      <w:bookmarkEnd w:id="193"/>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4" w:name="_Toc457668569"/>
      <w:r>
        <w:t>Perancangan</w:t>
      </w:r>
      <w:bookmarkEnd w:id="194"/>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5" w:name="_Toc457668570"/>
      <w:r>
        <w:rPr>
          <w:lang w:val="en-US"/>
        </w:rPr>
        <w:t>Alur Kerja Sistem Secara Umum</w:t>
      </w:r>
      <w:bookmarkEnd w:id="195"/>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734EFA">
        <w:t xml:space="preserve">Gambar </w:t>
      </w:r>
      <w:r w:rsidR="00734EFA">
        <w:rPr>
          <w:noProof/>
        </w:rPr>
        <w:t>3</w:t>
      </w:r>
      <w:r w:rsidR="00734EFA">
        <w:t>.</w:t>
      </w:r>
      <w:r w:rsidR="00734EFA">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51934688" wp14:editId="1A05A859">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6" w:name="_Ref454420657"/>
      <w:bookmarkStart w:id="197" w:name="_Toc457284126"/>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196"/>
      <w:r>
        <w:rPr>
          <w:lang w:val="en-US"/>
        </w:rPr>
        <w:t xml:space="preserve"> Diagram Alir kerja sistem secara umum</w:t>
      </w:r>
      <w:bookmarkEnd w:id="197"/>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8" w:name="_Toc457668571"/>
      <w:r>
        <w:rPr>
          <w:lang w:val="en-US"/>
        </w:rPr>
        <w:lastRenderedPageBreak/>
        <w:t xml:space="preserve">Perancangan </w:t>
      </w:r>
      <w:r w:rsidR="00890431">
        <w:t>Arsitektur Jaringan</w:t>
      </w:r>
      <w:bookmarkEnd w:id="198"/>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734EFA">
        <w:t xml:space="preserve">Gambar </w:t>
      </w:r>
      <w:r w:rsidR="00734EFA">
        <w:rPr>
          <w:noProof/>
        </w:rPr>
        <w:t>3</w:t>
      </w:r>
      <w:r w:rsidR="00734EFA">
        <w:t>.</w:t>
      </w:r>
      <w:r w:rsidR="00734EFA">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6618291C" wp14:editId="47EDFBA7">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9" w:name="_Ref454330677"/>
      <w:bookmarkStart w:id="200" w:name="_Toc457284127"/>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bookmarkEnd w:id="199"/>
      <w:r>
        <w:rPr>
          <w:lang w:val="en-US"/>
        </w:rPr>
        <w:t xml:space="preserve"> Topologi jaringan yang akan digunakan</w:t>
      </w:r>
      <w:bookmarkEnd w:id="200"/>
    </w:p>
    <w:p w:rsidR="00890431" w:rsidRDefault="004E5A95" w:rsidP="006A1BF5">
      <w:pPr>
        <w:pStyle w:val="Heading3"/>
        <w:rPr>
          <w:lang w:val="en-US"/>
        </w:rPr>
      </w:pPr>
      <w:bookmarkStart w:id="201" w:name="_Toc457668572"/>
      <w:r>
        <w:rPr>
          <w:lang w:val="en-US"/>
        </w:rPr>
        <w:t xml:space="preserve">Perancangan Proses </w:t>
      </w:r>
      <w:r w:rsidRPr="00211570">
        <w:rPr>
          <w:i/>
          <w:lang w:val="en-US"/>
        </w:rPr>
        <w:t>Training</w:t>
      </w:r>
      <w:r>
        <w:rPr>
          <w:lang w:val="en-US"/>
        </w:rPr>
        <w:t xml:space="preserve"> Data Set</w:t>
      </w:r>
      <w:bookmarkEnd w:id="201"/>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734EFA">
        <w:t xml:space="preserve">Gambar </w:t>
      </w:r>
      <w:r w:rsidR="00734EFA">
        <w:rPr>
          <w:noProof/>
        </w:rPr>
        <w:t>3</w:t>
      </w:r>
      <w:r w:rsidR="00734EFA">
        <w:t>.</w:t>
      </w:r>
      <w:r w:rsidR="00734EFA">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FDBFF67" wp14:editId="05E1BBB5">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2" w:name="_Ref454963022"/>
      <w:bookmarkStart w:id="203" w:name="_Toc457284128"/>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bookmarkEnd w:id="202"/>
      <w:r>
        <w:rPr>
          <w:lang w:val="en-US"/>
        </w:rPr>
        <w:t xml:space="preserve"> Proses training data set</w:t>
      </w:r>
      <w:bookmarkEnd w:id="203"/>
    </w:p>
    <w:p w:rsidR="004E5A95" w:rsidRDefault="004E5A95">
      <w:pPr>
        <w:pStyle w:val="Heading3"/>
        <w:rPr>
          <w:lang w:val="en-US"/>
        </w:rPr>
      </w:pPr>
      <w:bookmarkStart w:id="204" w:name="_Toc457668573"/>
      <w:r>
        <w:rPr>
          <w:lang w:val="en-US"/>
        </w:rPr>
        <w:t xml:space="preserve">Perancangan Proses </w:t>
      </w:r>
      <w:r w:rsidRPr="006756FE">
        <w:rPr>
          <w:i/>
          <w:lang w:val="en-US"/>
        </w:rPr>
        <w:t>Sniffing</w:t>
      </w:r>
      <w:bookmarkEnd w:id="204"/>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3FEAC574" wp14:editId="2CA5BD8C">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5" w:name="_Toc457284129"/>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r>
        <w:rPr>
          <w:lang w:val="en-US"/>
        </w:rPr>
        <w:t xml:space="preserve"> Proses </w:t>
      </w:r>
      <w:r w:rsidRPr="006756FE">
        <w:rPr>
          <w:i/>
          <w:lang w:val="en-US"/>
        </w:rPr>
        <w:t>sniffing</w:t>
      </w:r>
      <w:bookmarkEnd w:id="205"/>
    </w:p>
    <w:p w:rsidR="004E5A95" w:rsidRDefault="004E5A95">
      <w:pPr>
        <w:pStyle w:val="Heading3"/>
        <w:rPr>
          <w:lang w:val="en-US"/>
        </w:rPr>
      </w:pPr>
      <w:bookmarkStart w:id="206" w:name="_Toc457668574"/>
      <w:r>
        <w:rPr>
          <w:lang w:val="en-US"/>
        </w:rPr>
        <w:lastRenderedPageBreak/>
        <w:t xml:space="preserve">Perancangan Proses Identifikasi </w:t>
      </w:r>
      <w:r w:rsidR="008C7327">
        <w:rPr>
          <w:lang w:val="en-US"/>
        </w:rPr>
        <w:t>Intrusi</w:t>
      </w:r>
      <w:bookmarkEnd w:id="206"/>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6D65657E" wp14:editId="65F39778">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7" w:name="_Ref454960218"/>
      <w:bookmarkStart w:id="208" w:name="_Toc457284130"/>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5</w:t>
      </w:r>
      <w:r w:rsidR="00EC0DC4">
        <w:fldChar w:fldCharType="end"/>
      </w:r>
      <w:bookmarkEnd w:id="207"/>
      <w:r>
        <w:rPr>
          <w:lang w:val="en-US"/>
        </w:rPr>
        <w:t xml:space="preserve"> Proses Identifikasi </w:t>
      </w:r>
      <w:r w:rsidR="008C7327">
        <w:rPr>
          <w:lang w:val="en-US"/>
        </w:rPr>
        <w:t>Intrusi</w:t>
      </w:r>
      <w:bookmarkEnd w:id="208"/>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734EFA">
        <w:t xml:space="preserve">Gambar </w:t>
      </w:r>
      <w:r w:rsidR="00734EFA">
        <w:rPr>
          <w:noProof/>
        </w:rPr>
        <w:t>3</w:t>
      </w:r>
      <w:r w:rsidR="00734EFA">
        <w:t>.</w:t>
      </w:r>
      <w:r w:rsidR="00734EFA">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9" w:name="_Toc457668575"/>
      <w:r>
        <w:rPr>
          <w:lang w:val="en-US"/>
        </w:rPr>
        <w:t>Rancangan Antarmuka</w:t>
      </w:r>
      <w:bookmarkEnd w:id="209"/>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734EFA">
        <w:t xml:space="preserve">Gambar </w:t>
      </w:r>
      <w:r w:rsidR="00734EFA">
        <w:rPr>
          <w:noProof/>
        </w:rPr>
        <w:t>3</w:t>
      </w:r>
      <w:r w:rsidR="00734EFA">
        <w:t>.</w:t>
      </w:r>
      <w:r w:rsidR="00734EFA">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4D06CACF" wp14:editId="189F367A">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10" w:name="_Ref454417438"/>
      <w:bookmarkStart w:id="211" w:name="_Toc457284131"/>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6</w:t>
      </w:r>
      <w:r w:rsidR="00EC0DC4">
        <w:fldChar w:fldCharType="end"/>
      </w:r>
      <w:bookmarkEnd w:id="210"/>
      <w:r>
        <w:rPr>
          <w:lang w:val="en-US"/>
        </w:rPr>
        <w:t xml:space="preserve"> Contoh </w:t>
      </w:r>
      <w:r w:rsidRPr="00A748F3">
        <w:rPr>
          <w:i/>
          <w:lang w:val="en-US"/>
        </w:rPr>
        <w:t>file</w:t>
      </w:r>
      <w:r>
        <w:rPr>
          <w:lang w:val="en-US"/>
        </w:rPr>
        <w:t xml:space="preserve"> konfigurasi</w:t>
      </w:r>
      <w:bookmarkEnd w:id="211"/>
    </w:p>
    <w:p w:rsidR="00162175" w:rsidRDefault="00162175">
      <w:pPr>
        <w:pStyle w:val="Heading3"/>
        <w:rPr>
          <w:lang w:val="en-US"/>
        </w:rPr>
      </w:pPr>
      <w:bookmarkStart w:id="212" w:name="_Toc457668576"/>
      <w:r>
        <w:rPr>
          <w:lang w:val="en-US"/>
        </w:rPr>
        <w:t>Rancangan Luaran Sistem</w:t>
      </w:r>
      <w:bookmarkEnd w:id="212"/>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734EFA">
        <w:t xml:space="preserve">Gambar </w:t>
      </w:r>
      <w:r w:rsidR="00734EFA">
        <w:rPr>
          <w:noProof/>
        </w:rPr>
        <w:t>3</w:t>
      </w:r>
      <w:r w:rsidR="00734EFA">
        <w:t>.</w:t>
      </w:r>
      <w:r w:rsidR="00734EFA">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2EF9A08A" wp14:editId="3990AD25">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3" w:name="_Ref454417667"/>
      <w:bookmarkStart w:id="214" w:name="_Toc457284132"/>
      <w:r>
        <w:t xml:space="preserve">Gambar </w:t>
      </w:r>
      <w:r w:rsidR="00EC0DC4">
        <w:fldChar w:fldCharType="begin"/>
      </w:r>
      <w:r w:rsidR="00EC0DC4">
        <w:instrText xml:space="preserve"> STYLEREF 1 \s </w:instrText>
      </w:r>
      <w:r w:rsidR="00EC0DC4">
        <w:fldChar w:fldCharType="separate"/>
      </w:r>
      <w:r w:rsidR="00734EFA">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7</w:t>
      </w:r>
      <w:r w:rsidR="00EC0DC4">
        <w:fldChar w:fldCharType="end"/>
      </w:r>
      <w:bookmarkEnd w:id="213"/>
      <w:r>
        <w:rPr>
          <w:lang w:val="en-US"/>
        </w:rPr>
        <w:t xml:space="preserve"> Contoh log hasil luaran sistem</w:t>
      </w:r>
      <w:bookmarkEnd w:id="214"/>
    </w:p>
    <w:p w:rsidR="00DE69A9" w:rsidRPr="00DE69A9" w:rsidRDefault="00076BC9" w:rsidP="00064277">
      <w:pPr>
        <w:pStyle w:val="Heading1"/>
      </w:pPr>
      <w:bookmarkStart w:id="215" w:name="_Toc457668577"/>
      <w:r>
        <w:lastRenderedPageBreak/>
        <w:t xml:space="preserve">BAB </w:t>
      </w:r>
      <w:r w:rsidR="00E07F80">
        <w:t>I</w:t>
      </w:r>
      <w:r>
        <w:t>V</w:t>
      </w:r>
      <w:r w:rsidR="000F04B3" w:rsidRPr="00326ED3">
        <w:br/>
      </w:r>
      <w:r w:rsidR="00F14D74">
        <w:t>IMPLEMENTASI</w:t>
      </w:r>
      <w:bookmarkStart w:id="216" w:name="_Toc268643001"/>
      <w:bookmarkStart w:id="217" w:name="_Toc282673491"/>
      <w:bookmarkStart w:id="218" w:name="_Toc283255337"/>
      <w:bookmarkStart w:id="219" w:name="_Toc283280560"/>
      <w:bookmarkStart w:id="220" w:name="_Toc283421867"/>
      <w:bookmarkEnd w:id="215"/>
    </w:p>
    <w:bookmarkEnd w:id="216"/>
    <w:bookmarkEnd w:id="217"/>
    <w:bookmarkEnd w:id="218"/>
    <w:bookmarkEnd w:id="219"/>
    <w:bookmarkEnd w:id="220"/>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1" w:name="_Toc420516717"/>
      <w:bookmarkStart w:id="222" w:name="_Toc421047116"/>
      <w:bookmarkStart w:id="223" w:name="_Toc421606543"/>
      <w:bookmarkStart w:id="224" w:name="_Toc421783113"/>
      <w:bookmarkStart w:id="225" w:name="_Toc422062074"/>
      <w:bookmarkStart w:id="226" w:name="_Toc423339512"/>
      <w:bookmarkStart w:id="227" w:name="_Toc439296576"/>
      <w:bookmarkStart w:id="228" w:name="_Toc439296778"/>
      <w:bookmarkStart w:id="229" w:name="_Toc439323238"/>
      <w:bookmarkStart w:id="230" w:name="_Toc439325621"/>
      <w:bookmarkStart w:id="231" w:name="_Toc439327296"/>
      <w:bookmarkStart w:id="232" w:name="_Toc440363221"/>
      <w:bookmarkStart w:id="233" w:name="_Toc440422550"/>
      <w:bookmarkStart w:id="234" w:name="_Toc440422983"/>
      <w:bookmarkStart w:id="235" w:name="_Toc440443955"/>
      <w:bookmarkStart w:id="236" w:name="_Toc440444162"/>
      <w:bookmarkStart w:id="237" w:name="_Toc440891056"/>
      <w:bookmarkStart w:id="238" w:name="_Toc440891177"/>
      <w:bookmarkStart w:id="239" w:name="_Toc440891245"/>
      <w:bookmarkStart w:id="240" w:name="_Toc441090851"/>
      <w:bookmarkStart w:id="241" w:name="_Toc441247771"/>
      <w:bookmarkStart w:id="242" w:name="_Toc453879096"/>
      <w:bookmarkStart w:id="243" w:name="_Toc453879508"/>
      <w:bookmarkStart w:id="244" w:name="_Toc454159736"/>
      <w:bookmarkStart w:id="245" w:name="_Toc454411698"/>
      <w:bookmarkStart w:id="246" w:name="_Toc454949237"/>
      <w:bookmarkStart w:id="247" w:name="_Toc455034968"/>
      <w:bookmarkStart w:id="248" w:name="_Toc455046626"/>
      <w:bookmarkStart w:id="249" w:name="_Toc455067184"/>
      <w:bookmarkStart w:id="250" w:name="_Toc455676611"/>
      <w:bookmarkStart w:id="251" w:name="_Toc455757690"/>
      <w:bookmarkStart w:id="252" w:name="_Toc456603886"/>
      <w:bookmarkStart w:id="253" w:name="_Toc456605274"/>
      <w:bookmarkStart w:id="254" w:name="_Toc456605360"/>
      <w:bookmarkStart w:id="255" w:name="_Toc456633474"/>
      <w:bookmarkStart w:id="256" w:name="_Toc456645991"/>
      <w:bookmarkStart w:id="257" w:name="_Toc456649498"/>
      <w:bookmarkStart w:id="258" w:name="_Toc456649583"/>
      <w:bookmarkStart w:id="259" w:name="_Toc456899512"/>
      <w:bookmarkStart w:id="260" w:name="_Toc456899597"/>
      <w:bookmarkStart w:id="261" w:name="_Toc456942138"/>
      <w:bookmarkStart w:id="262" w:name="_Toc456944765"/>
      <w:bookmarkStart w:id="263" w:name="_Toc456945888"/>
      <w:bookmarkStart w:id="264" w:name="_Toc457284077"/>
      <w:bookmarkStart w:id="265" w:name="_Toc45766857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EA65FB" w:rsidRDefault="00EA65FB" w:rsidP="00346838">
      <w:pPr>
        <w:pStyle w:val="Heading2"/>
        <w:numPr>
          <w:ilvl w:val="1"/>
          <w:numId w:val="9"/>
        </w:numPr>
        <w:spacing w:before="0"/>
        <w:ind w:left="540" w:hanging="540"/>
      </w:pPr>
      <w:bookmarkStart w:id="266" w:name="_Toc457668579"/>
      <w:r w:rsidRPr="002516BE">
        <w:t xml:space="preserve">Lingkungan </w:t>
      </w:r>
      <w:r w:rsidR="00F14D74" w:rsidRPr="002516BE">
        <w:t>Implementasi</w:t>
      </w:r>
      <w:bookmarkEnd w:id="266"/>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7" w:name="_Toc457668580"/>
      <w:r>
        <w:t>Perangkat Lunak</w:t>
      </w:r>
      <w:bookmarkEnd w:id="267"/>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8" w:name="_Toc457668581"/>
      <w:r>
        <w:t>Perangkat Keras</w:t>
      </w:r>
      <w:bookmarkEnd w:id="268"/>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9" w:name="_Toc457668582"/>
      <w:r>
        <w:t>Implementasi Proses</w:t>
      </w:r>
      <w:bookmarkEnd w:id="269"/>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70" w:name="_Toc457668583"/>
      <w:r>
        <w:rPr>
          <w:lang w:val="en-US"/>
        </w:rPr>
        <w:t>Data</w:t>
      </w:r>
      <w:r w:rsidR="009D280C">
        <w:t xml:space="preserve"> </w:t>
      </w:r>
      <w:r>
        <w:rPr>
          <w:lang w:val="en-US"/>
        </w:rPr>
        <w:t>set</w:t>
      </w:r>
      <w:bookmarkEnd w:id="270"/>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734EFA">
        <w:t xml:space="preserve">Tabel </w:t>
      </w:r>
      <w:r w:rsidR="00734EFA">
        <w:rPr>
          <w:noProof/>
        </w:rPr>
        <w:t>4</w:t>
      </w:r>
      <w:r w:rsidR="00734EFA">
        <w:t>.</w:t>
      </w:r>
      <w:r w:rsidR="00734EFA">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1" w:name="_Ref454406526"/>
      <w:bookmarkStart w:id="272" w:name="_Toc457284167"/>
      <w:r>
        <w:lastRenderedPageBreak/>
        <w:t xml:space="preserve">Tabel </w:t>
      </w:r>
      <w:r w:rsidR="009A36C3">
        <w:fldChar w:fldCharType="begin"/>
      </w:r>
      <w:r w:rsidR="009A36C3">
        <w:instrText xml:space="preserve"> STYLEREF 1 \s </w:instrText>
      </w:r>
      <w:r w:rsidR="009A36C3">
        <w:fldChar w:fldCharType="separate"/>
      </w:r>
      <w:r w:rsidR="00734EFA">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w:t>
      </w:r>
      <w:r w:rsidR="009A36C3">
        <w:fldChar w:fldCharType="end"/>
      </w:r>
      <w:bookmarkEnd w:id="271"/>
      <w:r>
        <w:rPr>
          <w:noProof/>
        </w:rPr>
        <w:t xml:space="preserve"> </w:t>
      </w:r>
      <w:r w:rsidRPr="00ED71B0">
        <w:rPr>
          <w:noProof/>
        </w:rPr>
        <w:t>Data</w:t>
      </w:r>
      <w:r w:rsidR="009D280C">
        <w:rPr>
          <w:noProof/>
        </w:rPr>
        <w:t xml:space="preserve"> </w:t>
      </w:r>
      <w:r w:rsidRPr="00ED71B0">
        <w:rPr>
          <w:noProof/>
        </w:rPr>
        <w:t>set file Paket Data</w:t>
      </w:r>
      <w:bookmarkEnd w:id="272"/>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3" w:name="_Toc457668584"/>
      <w:r>
        <w:rPr>
          <w:lang w:val="en-US"/>
        </w:rPr>
        <w:t>Implementasi Proses Rekonstruksi Paket Data</w:t>
      </w:r>
      <w:bookmarkEnd w:id="273"/>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734EFA">
        <w:t xml:space="preserve">Tabel </w:t>
      </w:r>
      <w:r w:rsidR="00734EFA">
        <w:rPr>
          <w:noProof/>
        </w:rPr>
        <w:t>4</w:t>
      </w:r>
      <w:r w:rsidR="00734EFA">
        <w:t>.</w:t>
      </w:r>
      <w:r w:rsidR="00734EFA">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734EFA">
        <w:t xml:space="preserve">Gambar </w:t>
      </w:r>
      <w:r w:rsidR="00734EFA">
        <w:rPr>
          <w:noProof/>
        </w:rPr>
        <w:t>4</w:t>
      </w:r>
      <w:r w:rsidR="00734EFA">
        <w:t>.</w:t>
      </w:r>
      <w:r w:rsidR="00734EFA">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4" w:name="_Ref454407729"/>
      <w:bookmarkStart w:id="275" w:name="_Toc457284168"/>
      <w:r>
        <w:lastRenderedPageBreak/>
        <w:t xml:space="preserve">Tabel </w:t>
      </w:r>
      <w:r w:rsidR="009A36C3">
        <w:fldChar w:fldCharType="begin"/>
      </w:r>
      <w:r w:rsidR="009A36C3">
        <w:instrText xml:space="preserve"> STYLEREF 1 \s </w:instrText>
      </w:r>
      <w:r w:rsidR="009A36C3">
        <w:fldChar w:fldCharType="separate"/>
      </w:r>
      <w:r w:rsidR="00734EFA">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w:t>
      </w:r>
      <w:r w:rsidR="009A36C3">
        <w:fldChar w:fldCharType="end"/>
      </w:r>
      <w:bookmarkEnd w:id="274"/>
      <w:r>
        <w:rPr>
          <w:lang w:val="en-US"/>
        </w:rPr>
        <w:t xml:space="preserve"> Daftar bagian paket yang dibutuhkan program</w:t>
      </w:r>
      <w:bookmarkEnd w:id="275"/>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6" w:name="_Ref454413000"/>
      <w:bookmarkStart w:id="277" w:name="_Ref454412579"/>
      <w:bookmarkStart w:id="278" w:name="_Toc457284133"/>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276"/>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7"/>
      <w:bookmarkEnd w:id="278"/>
    </w:p>
    <w:p w:rsidR="007F1AC7" w:rsidRDefault="007F1AC7" w:rsidP="008D00F8">
      <w:pPr>
        <w:pStyle w:val="Heading3"/>
        <w:rPr>
          <w:i/>
        </w:rPr>
      </w:pPr>
      <w:bookmarkStart w:id="279" w:name="_Toc457668585"/>
      <w:r>
        <w:t xml:space="preserve">Implementasi Proses Penggunaan Metode </w:t>
      </w:r>
      <w:r w:rsidRPr="00940267">
        <w:rPr>
          <w:i/>
        </w:rPr>
        <w:t>N-Gram</w:t>
      </w:r>
      <w:bookmarkEnd w:id="279"/>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734EFA">
        <w:t xml:space="preserve">Gambar </w:t>
      </w:r>
      <w:r w:rsidR="00734EFA">
        <w:rPr>
          <w:noProof/>
        </w:rPr>
        <w:t>4</w:t>
      </w:r>
      <w:r w:rsidR="00734EFA">
        <w:t>.</w:t>
      </w:r>
      <w:r w:rsidR="00734EFA">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80" w:name="_Ref455017638"/>
      <w:bookmarkStart w:id="281" w:name="_Toc457284134"/>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bookmarkEnd w:id="280"/>
      <w:r>
        <w:rPr>
          <w:lang w:val="en-US"/>
        </w:rPr>
        <w:t xml:space="preserve"> </w:t>
      </w:r>
      <w:r w:rsidRPr="007740D5">
        <w:rPr>
          <w:i/>
          <w:lang w:val="en-US"/>
        </w:rPr>
        <w:t>Pseudocode</w:t>
      </w:r>
      <w:r>
        <w:rPr>
          <w:lang w:val="en-US"/>
        </w:rPr>
        <w:t xml:space="preserve"> untuk menghitung N-Gram paket  data</w:t>
      </w:r>
      <w:bookmarkEnd w:id="281"/>
    </w:p>
    <w:p w:rsidR="006242BC" w:rsidRDefault="00940267" w:rsidP="006242BC">
      <w:pPr>
        <w:pStyle w:val="Heading3"/>
      </w:pPr>
      <w:bookmarkStart w:id="282" w:name="_Toc457668586"/>
      <w:r>
        <w:lastRenderedPageBreak/>
        <w:t xml:space="preserve">Implementasi Perancangan Model Data </w:t>
      </w:r>
      <w:r w:rsidRPr="00211570">
        <w:rPr>
          <w:i/>
        </w:rPr>
        <w:t>Training</w:t>
      </w:r>
      <w:bookmarkEnd w:id="282"/>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734EFA">
        <w:tab/>
        <w:t xml:space="preserve">Gambar </w:t>
      </w:r>
      <w:r w:rsidR="00734EFA">
        <w:rPr>
          <w:noProof/>
        </w:rPr>
        <w:t>4</w:t>
      </w:r>
      <w:r w:rsidR="00734EFA">
        <w:t>.</w:t>
      </w:r>
      <w:r w:rsidR="00734EFA">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3" w:name="_Ref455017674"/>
      <w:r>
        <w:tab/>
      </w:r>
      <w:bookmarkStart w:id="284" w:name="_Toc457284135"/>
      <w:r w:rsidR="007740D5">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bookmarkEnd w:id="283"/>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4"/>
    </w:p>
    <w:p w:rsidR="0008080C" w:rsidRPr="0008080C" w:rsidRDefault="0008080C" w:rsidP="0008080C">
      <w:pPr>
        <w:rPr>
          <w:lang w:val="en-US"/>
        </w:rPr>
      </w:pPr>
    </w:p>
    <w:p w:rsidR="00940267" w:rsidRDefault="00940267" w:rsidP="00EE231E">
      <w:pPr>
        <w:pStyle w:val="Heading3"/>
        <w:spacing w:line="276" w:lineRule="auto"/>
        <w:jc w:val="left"/>
        <w:rPr>
          <w:i/>
        </w:rPr>
      </w:pPr>
      <w:bookmarkStart w:id="285" w:name="_Toc457668587"/>
      <w:r>
        <w:lastRenderedPageBreak/>
        <w:t xml:space="preserve">Implementasi </w:t>
      </w:r>
      <w:r w:rsidRPr="00940267">
        <w:rPr>
          <w:i/>
        </w:rPr>
        <w:t>Sniffer</w:t>
      </w:r>
      <w:bookmarkEnd w:id="285"/>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734EFA">
        <w:t xml:space="preserve">Gambar </w:t>
      </w:r>
      <w:r w:rsidR="00734EFA">
        <w:rPr>
          <w:noProof/>
        </w:rPr>
        <w:t>4</w:t>
      </w:r>
      <w:r w:rsidR="00734EFA">
        <w:t>.</w:t>
      </w:r>
      <w:r w:rsidR="00734EFA">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6" w:name="_Ref455018785"/>
      <w:bookmarkStart w:id="287" w:name="_Toc457284136"/>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bookmarkEnd w:id="286"/>
      <w:r>
        <w:rPr>
          <w:lang w:val="en-US"/>
        </w:rPr>
        <w:t xml:space="preserve"> </w:t>
      </w:r>
      <w:r w:rsidRPr="0054081F">
        <w:rPr>
          <w:i/>
          <w:lang w:val="en-US"/>
        </w:rPr>
        <w:t>Pseudocode</w:t>
      </w:r>
      <w:r>
        <w:rPr>
          <w:lang w:val="en-US"/>
        </w:rPr>
        <w:t xml:space="preserve"> untuk </w:t>
      </w:r>
      <w:r w:rsidRPr="00A86AE4">
        <w:rPr>
          <w:i/>
          <w:lang w:val="en-US"/>
        </w:rPr>
        <w:t>sniffer</w:t>
      </w:r>
      <w:bookmarkEnd w:id="287"/>
    </w:p>
    <w:p w:rsidR="00940267" w:rsidRDefault="00940267" w:rsidP="00940267">
      <w:pPr>
        <w:pStyle w:val="Heading3"/>
        <w:jc w:val="left"/>
      </w:pPr>
      <w:bookmarkStart w:id="288" w:name="_Toc457668588"/>
      <w:r>
        <w:t xml:space="preserve">Implementasi Proses Penggunaan Metode </w:t>
      </w:r>
      <w:r w:rsidRPr="00C415F7">
        <w:t>Mahalanobis</w:t>
      </w:r>
      <w:r w:rsidRPr="00B209EA">
        <w:rPr>
          <w:i/>
        </w:rPr>
        <w:t xml:space="preserve"> Distance</w:t>
      </w:r>
      <w:bookmarkEnd w:id="288"/>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734EFA">
        <w:t xml:space="preserve">Gambar </w:t>
      </w:r>
      <w:r w:rsidR="00734EFA">
        <w:rPr>
          <w:noProof/>
        </w:rPr>
        <w:t>4</w:t>
      </w:r>
      <w:r w:rsidR="00734EFA">
        <w:t>.</w:t>
      </w:r>
      <w:r w:rsidR="00734EFA">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9" w:name="_Ref455021649"/>
      <w:bookmarkStart w:id="290" w:name="_Toc457284137"/>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5</w:t>
      </w:r>
      <w:r w:rsidR="00EC0DC4">
        <w:fldChar w:fldCharType="end"/>
      </w:r>
      <w:bookmarkEnd w:id="289"/>
      <w:r>
        <w:rPr>
          <w:lang w:val="en-US"/>
        </w:rPr>
        <w:t xml:space="preserve"> </w:t>
      </w:r>
      <w:r w:rsidRPr="00917D22">
        <w:rPr>
          <w:i/>
          <w:lang w:val="en-US"/>
        </w:rPr>
        <w:t>Pseudocode</w:t>
      </w:r>
      <w:r>
        <w:rPr>
          <w:lang w:val="en-US"/>
        </w:rPr>
        <w:t xml:space="preserve"> penggunaan metode Mahalanobis Distance</w:t>
      </w:r>
      <w:bookmarkEnd w:id="290"/>
    </w:p>
    <w:p w:rsidR="00940267" w:rsidRDefault="00940267" w:rsidP="0029579F">
      <w:pPr>
        <w:pStyle w:val="Heading3"/>
      </w:pPr>
      <w:bookmarkStart w:id="291" w:name="_Toc457668589"/>
      <w:r>
        <w:t xml:space="preserve">Implementasi Pendeteksian </w:t>
      </w:r>
      <w:r w:rsidR="00064CA3">
        <w:rPr>
          <w:lang w:val="en-US"/>
        </w:rPr>
        <w:t>Intrusi</w:t>
      </w:r>
      <w:bookmarkEnd w:id="291"/>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734EFA">
        <w:t xml:space="preserve">Gambar </w:t>
      </w:r>
      <w:r w:rsidR="00734EFA">
        <w:rPr>
          <w:noProof/>
        </w:rPr>
        <w:t>4</w:t>
      </w:r>
      <w:r w:rsidR="00734EFA">
        <w:t>.</w:t>
      </w:r>
      <w:r w:rsidR="00734EFA">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2" w:name="_Ref455022027"/>
      <w:bookmarkStart w:id="293" w:name="_Toc457284138"/>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6</w:t>
      </w:r>
      <w:r w:rsidR="00EC0DC4">
        <w:fldChar w:fldCharType="end"/>
      </w:r>
      <w:bookmarkEnd w:id="292"/>
      <w:r>
        <w:rPr>
          <w:lang w:val="en-US"/>
        </w:rPr>
        <w:t xml:space="preserve"> </w:t>
      </w:r>
      <w:r w:rsidRPr="0076229F">
        <w:rPr>
          <w:i/>
          <w:lang w:val="en-US"/>
        </w:rPr>
        <w:t>Pseudocode</w:t>
      </w:r>
      <w:r>
        <w:rPr>
          <w:lang w:val="en-US"/>
        </w:rPr>
        <w:t xml:space="preserve"> untuk Pendeteksian </w:t>
      </w:r>
      <w:r w:rsidR="00064CA3">
        <w:rPr>
          <w:lang w:val="en-US"/>
        </w:rPr>
        <w:t>Intrusi</w:t>
      </w:r>
      <w:bookmarkEnd w:id="293"/>
    </w:p>
    <w:p w:rsidR="0029579F" w:rsidRDefault="0029579F">
      <w:pPr>
        <w:pStyle w:val="Heading3"/>
        <w:rPr>
          <w:lang w:val="en-US"/>
        </w:rPr>
      </w:pPr>
      <w:bookmarkStart w:id="294" w:name="_Toc457668590"/>
      <w:r>
        <w:rPr>
          <w:lang w:val="en-US"/>
        </w:rPr>
        <w:t xml:space="preserve">Implementasi Proses </w:t>
      </w:r>
      <w:r w:rsidRPr="0076229F">
        <w:rPr>
          <w:i/>
          <w:lang w:val="en-US"/>
        </w:rPr>
        <w:t>Incremental Learning</w:t>
      </w:r>
      <w:bookmarkEnd w:id="294"/>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734EFA">
        <w:t xml:space="preserve">Gambar </w:t>
      </w:r>
      <w:r w:rsidR="00734EFA">
        <w:rPr>
          <w:noProof/>
        </w:rPr>
        <w:t>4</w:t>
      </w:r>
      <w:r w:rsidR="00734EFA">
        <w:t>.</w:t>
      </w:r>
      <w:r w:rsidR="00734EFA">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5" w:name="_Ref455022075"/>
      <w:bookmarkStart w:id="296" w:name="_Toc457284139"/>
      <w:r>
        <w:t xml:space="preserve">Gambar </w:t>
      </w:r>
      <w:r w:rsidR="00EC0DC4">
        <w:fldChar w:fldCharType="begin"/>
      </w:r>
      <w:r w:rsidR="00EC0DC4">
        <w:instrText xml:space="preserve"> STYLEREF 1 \s </w:instrText>
      </w:r>
      <w:r w:rsidR="00EC0DC4">
        <w:fldChar w:fldCharType="separate"/>
      </w:r>
      <w:r w:rsidR="00734EFA">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7</w:t>
      </w:r>
      <w:r w:rsidR="00EC0DC4">
        <w:fldChar w:fldCharType="end"/>
      </w:r>
      <w:bookmarkEnd w:id="295"/>
      <w:r>
        <w:rPr>
          <w:lang w:val="en-US"/>
        </w:rPr>
        <w:t xml:space="preserve"> </w:t>
      </w:r>
      <w:r w:rsidRPr="0076229F">
        <w:rPr>
          <w:i/>
          <w:lang w:val="en-US"/>
        </w:rPr>
        <w:t>Pseudocode</w:t>
      </w:r>
      <w:r>
        <w:rPr>
          <w:lang w:val="en-US"/>
        </w:rPr>
        <w:t xml:space="preserve"> untuk </w:t>
      </w:r>
      <w:r w:rsidRPr="0076229F">
        <w:rPr>
          <w:i/>
          <w:lang w:val="en-US"/>
        </w:rPr>
        <w:t>Incremental Learning</w:t>
      </w:r>
      <w:bookmarkEnd w:id="296"/>
    </w:p>
    <w:p w:rsidR="0094768C" w:rsidRDefault="00B92C5C" w:rsidP="00112BF9">
      <w:pPr>
        <w:pStyle w:val="Heading1"/>
      </w:pPr>
      <w:bookmarkStart w:id="297"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7"/>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8" w:name="_Toc379144543"/>
      <w:bookmarkStart w:id="299" w:name="_Toc407442703"/>
      <w:bookmarkStart w:id="300" w:name="_Toc408211602"/>
      <w:bookmarkStart w:id="301" w:name="_Toc408211667"/>
      <w:bookmarkStart w:id="302" w:name="_Toc408211732"/>
      <w:bookmarkStart w:id="303" w:name="_Toc408304543"/>
      <w:bookmarkStart w:id="304" w:name="_Toc409207811"/>
      <w:bookmarkStart w:id="305" w:name="_Toc409550568"/>
      <w:bookmarkStart w:id="306" w:name="_Toc409550642"/>
      <w:bookmarkStart w:id="307" w:name="_Toc420324308"/>
      <w:bookmarkStart w:id="308" w:name="_Toc420516726"/>
      <w:bookmarkStart w:id="309" w:name="_Toc421047125"/>
      <w:bookmarkStart w:id="310" w:name="_Toc421606552"/>
      <w:bookmarkStart w:id="311" w:name="_Toc421783122"/>
      <w:bookmarkStart w:id="312" w:name="_Toc422062083"/>
      <w:bookmarkStart w:id="313" w:name="_Toc423339521"/>
      <w:bookmarkStart w:id="314" w:name="_Toc439296586"/>
      <w:bookmarkStart w:id="315" w:name="_Toc439296788"/>
      <w:bookmarkStart w:id="316" w:name="_Toc439323247"/>
      <w:bookmarkStart w:id="317" w:name="_Toc439325630"/>
      <w:bookmarkStart w:id="318" w:name="_Toc439327305"/>
      <w:bookmarkStart w:id="319" w:name="_Toc440363230"/>
      <w:bookmarkStart w:id="320" w:name="_Toc440422559"/>
      <w:bookmarkStart w:id="321" w:name="_Toc440422992"/>
      <w:bookmarkStart w:id="322" w:name="_Toc440443964"/>
      <w:bookmarkStart w:id="323" w:name="_Toc440444171"/>
      <w:bookmarkStart w:id="324" w:name="_Toc440891066"/>
      <w:bookmarkStart w:id="325" w:name="_Toc440891187"/>
      <w:bookmarkStart w:id="326" w:name="_Toc440891255"/>
      <w:bookmarkStart w:id="327" w:name="_Toc441090861"/>
      <w:bookmarkStart w:id="328" w:name="_Toc441247781"/>
      <w:bookmarkStart w:id="329" w:name="_Toc453879106"/>
      <w:bookmarkStart w:id="330" w:name="_Toc453879518"/>
      <w:bookmarkStart w:id="331" w:name="_Toc454159747"/>
      <w:bookmarkStart w:id="332" w:name="_Toc454411712"/>
      <w:bookmarkStart w:id="333" w:name="_Toc454949251"/>
      <w:bookmarkStart w:id="334" w:name="_Toc455034982"/>
      <w:bookmarkStart w:id="335" w:name="_Toc455046640"/>
      <w:bookmarkStart w:id="336" w:name="_Toc455067198"/>
      <w:bookmarkStart w:id="337" w:name="_Toc455676625"/>
      <w:bookmarkStart w:id="338" w:name="_Toc455757704"/>
      <w:bookmarkStart w:id="339" w:name="_Toc456603900"/>
      <w:bookmarkStart w:id="340" w:name="_Toc456605288"/>
      <w:bookmarkStart w:id="341" w:name="_Toc456605374"/>
      <w:bookmarkStart w:id="342" w:name="_Toc456633488"/>
      <w:bookmarkStart w:id="343" w:name="_Toc456646005"/>
      <w:bookmarkStart w:id="344" w:name="_Toc456649512"/>
      <w:bookmarkStart w:id="345" w:name="_Toc456649597"/>
      <w:bookmarkStart w:id="346" w:name="_Toc456899526"/>
      <w:bookmarkStart w:id="347" w:name="_Toc456899611"/>
      <w:bookmarkStart w:id="348" w:name="_Toc456942152"/>
      <w:bookmarkStart w:id="349" w:name="_Toc456944779"/>
      <w:bookmarkStart w:id="350" w:name="_Toc456945902"/>
      <w:bookmarkStart w:id="351" w:name="_Toc457284091"/>
      <w:bookmarkStart w:id="352" w:name="_Toc45766859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1665BB" w:rsidRDefault="001665BB" w:rsidP="002A4AEA">
      <w:pPr>
        <w:pStyle w:val="Heading2"/>
      </w:pPr>
      <w:bookmarkStart w:id="353" w:name="_Toc457668593"/>
      <w:r>
        <w:t>Lingkungan Uji Coba</w:t>
      </w:r>
      <w:bookmarkEnd w:id="35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4" w:name="_Toc457668594"/>
      <w:r>
        <w:t>Skenario Uji Coba</w:t>
      </w:r>
      <w:bookmarkEnd w:id="35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5" w:name="_Toc457668595"/>
      <w:r>
        <w:t>Uji Fungsionalitas</w:t>
      </w:r>
      <w:bookmarkEnd w:id="35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6" w:name="_Toc457668596"/>
      <w:r>
        <w:lastRenderedPageBreak/>
        <w:t xml:space="preserve">Uji Coba pengguna normal mengakses </w:t>
      </w:r>
      <w:r w:rsidRPr="00EB335C">
        <w:rPr>
          <w:i/>
        </w:rPr>
        <w:t>server</w:t>
      </w:r>
      <w:bookmarkEnd w:id="356"/>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734EFA">
        <w:t xml:space="preserve">Tabel </w:t>
      </w:r>
      <w:r w:rsidR="00734EFA">
        <w:rPr>
          <w:noProof/>
        </w:rPr>
        <w:t>5</w:t>
      </w:r>
      <w:r w:rsidR="00734EFA">
        <w:t>.</w:t>
      </w:r>
      <w:r w:rsidR="00734EFA">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7" w:name="_Ref455755833"/>
      <w:bookmarkStart w:id="358" w:name="_Toc457284169"/>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w:t>
      </w:r>
      <w:r w:rsidR="009A36C3">
        <w:fldChar w:fldCharType="end"/>
      </w:r>
      <w:bookmarkEnd w:id="357"/>
      <w:r>
        <w:t xml:space="preserve"> Prosedur pengguna normal mengakses </w:t>
      </w:r>
      <w:r w:rsidRPr="00EB335C">
        <w:rPr>
          <w:i/>
        </w:rPr>
        <w:t>server</w:t>
      </w:r>
      <w:bookmarkEnd w:id="358"/>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7E4F2434" wp14:editId="3D2CCED6">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9" w:name="_Ref455832014"/>
      <w:bookmarkStart w:id="360" w:name="_Toc457284140"/>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w:t>
      </w:r>
      <w:r w:rsidR="00EC0DC4">
        <w:fldChar w:fldCharType="end"/>
      </w:r>
      <w:bookmarkEnd w:id="359"/>
      <w:r>
        <w:rPr>
          <w:lang w:val="en-US"/>
        </w:rPr>
        <w:t xml:space="preserve"> Luaran yang dihasilkan oleh komputer</w:t>
      </w:r>
      <w:r w:rsidR="00073D12">
        <w:rPr>
          <w:lang w:val="en-US"/>
        </w:rPr>
        <w:t xml:space="preserve"> pengkases normal</w:t>
      </w:r>
      <w:r>
        <w:rPr>
          <w:lang w:val="en-US"/>
        </w:rPr>
        <w:t xml:space="preserve"> dengan IP:192.168.57.2</w:t>
      </w:r>
      <w:bookmarkEnd w:id="360"/>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734EFA">
        <w:t xml:space="preserve">Gambar </w:t>
      </w:r>
      <w:r w:rsidR="00734EFA">
        <w:rPr>
          <w:noProof/>
        </w:rPr>
        <w:t>5</w:t>
      </w:r>
      <w:r w:rsidR="00734EFA">
        <w:t>.</w:t>
      </w:r>
      <w:r w:rsidR="00734EFA">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734EFA">
        <w:t xml:space="preserve">Gambar </w:t>
      </w:r>
      <w:r w:rsidR="00734EFA">
        <w:rPr>
          <w:noProof/>
        </w:rPr>
        <w:t>5</w:t>
      </w:r>
      <w:r w:rsidR="00734EFA">
        <w:t>.</w:t>
      </w:r>
      <w:r w:rsidR="00734EFA">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7B07A99A" wp14:editId="70026C2F">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1" w:name="_Ref455832017"/>
      <w:bookmarkStart w:id="362" w:name="_Toc457284141"/>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w:t>
      </w:r>
      <w:r w:rsidR="00EC0DC4">
        <w:fldChar w:fldCharType="end"/>
      </w:r>
      <w:bookmarkEnd w:id="361"/>
      <w:r>
        <w:rPr>
          <w:lang w:val="en-US"/>
        </w:rPr>
        <w:t xml:space="preserve"> Luaran yang dihasilkan oleh komputer penyerang dengan IP:192.168.57.3</w:t>
      </w:r>
      <w:bookmarkEnd w:id="362"/>
    </w:p>
    <w:p w:rsidR="000F69E8" w:rsidRDefault="000F69E8" w:rsidP="000F69E8">
      <w:pPr>
        <w:pStyle w:val="Heading4"/>
        <w:rPr>
          <w:lang w:val="en-US"/>
        </w:rPr>
      </w:pPr>
      <w:bookmarkStart w:id="363"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3"/>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734EFA">
        <w:t xml:space="preserve">Tabel </w:t>
      </w:r>
      <w:r w:rsidR="00734EFA">
        <w:rPr>
          <w:noProof/>
        </w:rPr>
        <w:t>5</w:t>
      </w:r>
      <w:r w:rsidR="00734EFA">
        <w:t>.</w:t>
      </w:r>
      <w:r w:rsidR="00734EFA">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4" w:name="_Ref454790412"/>
      <w:bookmarkStart w:id="365" w:name="_Ref454790405"/>
      <w:bookmarkStart w:id="366" w:name="_Toc457284170"/>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w:t>
      </w:r>
      <w:r w:rsidR="009A36C3">
        <w:fldChar w:fldCharType="end"/>
      </w:r>
      <w:bookmarkEnd w:id="364"/>
      <w:r>
        <w:rPr>
          <w:lang w:val="en-US"/>
        </w:rPr>
        <w:t xml:space="preserve"> Prosedur rekonstruksi paket data</w:t>
      </w:r>
      <w:bookmarkEnd w:id="365"/>
      <w:bookmarkEnd w:id="366"/>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734EFA">
        <w:t xml:space="preserve">Gambar </w:t>
      </w:r>
      <w:r w:rsidR="00734EFA">
        <w:rPr>
          <w:noProof/>
        </w:rPr>
        <w:t>5</w:t>
      </w:r>
      <w:r w:rsidR="00734EFA">
        <w:t>.</w:t>
      </w:r>
      <w:r w:rsidR="00734EFA">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734EFA">
        <w:t xml:space="preserve">Gambar </w:t>
      </w:r>
      <w:r w:rsidR="00734EFA">
        <w:rPr>
          <w:noProof/>
        </w:rPr>
        <w:t>5</w:t>
      </w:r>
      <w:r w:rsidR="00734EFA">
        <w:t>.</w:t>
      </w:r>
      <w:r w:rsidR="00734EFA">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27FD2F00" wp14:editId="3700EA71">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392EC9EB" wp14:editId="5305002E">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01E4CD51" wp14:editId="41A53F6B">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7B7EBF0A" wp14:editId="4873EB4D">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2216CECD" wp14:editId="6008628A">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3CB940B1" wp14:editId="29F3AA1B">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03D1A58E" wp14:editId="1CC8E09A">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7" w:name="_Ref454934411"/>
      <w:bookmarkStart w:id="368" w:name="_Toc457284142"/>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3</w:t>
      </w:r>
      <w:r w:rsidR="00EC0DC4">
        <w:fldChar w:fldCharType="end"/>
      </w:r>
      <w:bookmarkEnd w:id="367"/>
      <w:r>
        <w:rPr>
          <w:lang w:val="en-US"/>
        </w:rPr>
        <w:t xml:space="preserve"> Potongan hasil paket data tanpa rekonstruksi</w:t>
      </w:r>
      <w:bookmarkEnd w:id="368"/>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615D2745" wp14:editId="4DB86C2A">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371A68E4" wp14:editId="0B36C04F">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4E7C4322" wp14:editId="10283E2E">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9" w:name="_Ref454934492"/>
      <w:bookmarkStart w:id="370" w:name="_Toc457284143"/>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4</w:t>
      </w:r>
      <w:r w:rsidR="00EC0DC4">
        <w:fldChar w:fldCharType="end"/>
      </w:r>
      <w:bookmarkEnd w:id="369"/>
      <w:r>
        <w:rPr>
          <w:lang w:val="en-US"/>
        </w:rPr>
        <w:t xml:space="preserve"> Potongan hasil paket data setelah direkonstrutruksi</w:t>
      </w:r>
      <w:bookmarkEnd w:id="370"/>
    </w:p>
    <w:p w:rsidR="000F69E8" w:rsidRDefault="000F69E8">
      <w:pPr>
        <w:pStyle w:val="Heading4"/>
        <w:rPr>
          <w:lang w:val="en-US"/>
        </w:rPr>
      </w:pPr>
      <w:bookmarkStart w:id="371"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1"/>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734EFA">
        <w:t xml:space="preserve">Tabel </w:t>
      </w:r>
      <w:r w:rsidR="00734EFA">
        <w:rPr>
          <w:noProof/>
        </w:rPr>
        <w:t>5</w:t>
      </w:r>
      <w:r w:rsidR="00734EFA">
        <w:t>.</w:t>
      </w:r>
      <w:r w:rsidR="00734EFA">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2" w:name="_Ref454792231"/>
      <w:bookmarkStart w:id="373" w:name="_Toc457284171"/>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3</w:t>
      </w:r>
      <w:r w:rsidR="009A36C3">
        <w:fldChar w:fldCharType="end"/>
      </w:r>
      <w:bookmarkEnd w:id="372"/>
      <w:r>
        <w:rPr>
          <w:lang w:val="en-US"/>
        </w:rPr>
        <w:t xml:space="preserve"> Prosedur menghitung N-Gram paket data</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734EFA">
        <w:t xml:space="preserve">Gambar </w:t>
      </w:r>
      <w:r w:rsidR="00734EFA">
        <w:rPr>
          <w:noProof/>
        </w:rPr>
        <w:t>5</w:t>
      </w:r>
      <w:r w:rsidR="00734EFA">
        <w:t>.</w:t>
      </w:r>
      <w:r w:rsidR="00734EFA">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72E6217B" wp14:editId="019F636C">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5AB5E3E6" wp14:editId="0EF4DB35">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628A275D" wp14:editId="691513F1">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68AAF9BD" wp14:editId="023BA4CD">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452DF77B" wp14:editId="0F7C0D92">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25214307" wp14:editId="081524BC">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2E2EF4D3" wp14:editId="5A7302CA">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4" w:name="_Ref454935134"/>
      <w:bookmarkStart w:id="375" w:name="_Toc457284144"/>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5</w:t>
      </w:r>
      <w:r w:rsidR="00EC0DC4">
        <w:fldChar w:fldCharType="end"/>
      </w:r>
      <w:bookmarkEnd w:id="374"/>
      <w:r>
        <w:rPr>
          <w:lang w:val="en-US"/>
        </w:rPr>
        <w:t xml:space="preserve"> Potongan hasil N-Gram paket data</w:t>
      </w:r>
      <w:bookmarkEnd w:id="375"/>
    </w:p>
    <w:p w:rsidR="000F69E8" w:rsidRDefault="000F69E8" w:rsidP="00896581">
      <w:pPr>
        <w:pStyle w:val="Heading4"/>
        <w:rPr>
          <w:lang w:val="en-US"/>
        </w:rPr>
      </w:pPr>
      <w:bookmarkStart w:id="376"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6"/>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734EFA">
        <w:t xml:space="preserve">Tabel </w:t>
      </w:r>
      <w:r w:rsidR="00734EFA">
        <w:rPr>
          <w:noProof/>
        </w:rPr>
        <w:t>5</w:t>
      </w:r>
      <w:r w:rsidR="00734EFA">
        <w:t>.</w:t>
      </w:r>
      <w:r w:rsidR="00734EFA">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7" w:name="_Ref454793003"/>
      <w:bookmarkStart w:id="378" w:name="_Toc457284172"/>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4</w:t>
      </w:r>
      <w:r w:rsidR="009A36C3">
        <w:fldChar w:fldCharType="end"/>
      </w:r>
      <w:bookmarkEnd w:id="377"/>
      <w:r>
        <w:rPr>
          <w:lang w:val="en-US"/>
        </w:rPr>
        <w:t xml:space="preserve"> </w:t>
      </w:r>
      <w:r w:rsidR="00A93C8D">
        <w:rPr>
          <w:lang w:val="en-US"/>
        </w:rPr>
        <w:t>Prosedur m</w:t>
      </w:r>
      <w:r>
        <w:rPr>
          <w:lang w:val="en-US"/>
        </w:rPr>
        <w:t xml:space="preserve">embuat model data </w:t>
      </w:r>
      <w:r w:rsidRPr="00211570">
        <w:rPr>
          <w:i/>
          <w:lang w:val="en-US"/>
        </w:rPr>
        <w:t>training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734EFA">
        <w:t xml:space="preserve">Gambar </w:t>
      </w:r>
      <w:r w:rsidR="00734EFA">
        <w:rPr>
          <w:noProof/>
        </w:rPr>
        <w:t>5</w:t>
      </w:r>
      <w:r w:rsidR="00734EFA">
        <w:t>.</w:t>
      </w:r>
      <w:r w:rsidR="00734EFA">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w:lastRenderedPageBreak/>
        <mc:AlternateContent>
          <mc:Choice Requires="wps">
            <w:drawing>
              <wp:anchor distT="0" distB="0" distL="114300" distR="114300" simplePos="0" relativeHeight="251717632" behindDoc="0" locked="0" layoutInCell="1" allowOverlap="1" wp14:anchorId="093EEBCF" wp14:editId="4DE9114E">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0149C484" wp14:editId="0604B401">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7D7A38BE" wp14:editId="54DFC711">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27E4C34D" wp14:editId="0E251893">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402C6A56" wp14:editId="02F8422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9" w:name="_Ref454935761"/>
      <w:bookmarkStart w:id="380" w:name="_Toc457284145"/>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6</w:t>
      </w:r>
      <w:r w:rsidR="00EC0DC4">
        <w:fldChar w:fldCharType="end"/>
      </w:r>
      <w:bookmarkEnd w:id="379"/>
      <w:r>
        <w:rPr>
          <w:lang w:val="en-US"/>
        </w:rPr>
        <w:t xml:space="preserve"> Potongan hasil model data </w:t>
      </w:r>
      <w:r w:rsidRPr="00211570">
        <w:rPr>
          <w:i/>
          <w:lang w:val="en-US"/>
        </w:rPr>
        <w:t>training</w:t>
      </w:r>
      <w:bookmarkEnd w:id="380"/>
    </w:p>
    <w:p w:rsidR="000F69E8" w:rsidRDefault="000F69E8">
      <w:pPr>
        <w:pStyle w:val="Heading4"/>
        <w:rPr>
          <w:lang w:val="en-US"/>
        </w:rPr>
      </w:pPr>
      <w:bookmarkStart w:id="381" w:name="_Toc457668600"/>
      <w:r>
        <w:rPr>
          <w:lang w:val="en-US"/>
        </w:rPr>
        <w:t xml:space="preserve">Uji </w:t>
      </w:r>
      <w:r w:rsidR="00BF2CB9">
        <w:rPr>
          <w:lang w:val="en-US"/>
        </w:rPr>
        <w:t>Coba Sniffing</w:t>
      </w:r>
      <w:bookmarkEnd w:id="381"/>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734EFA">
        <w:t xml:space="preserve">Tabel </w:t>
      </w:r>
      <w:r w:rsidR="00734EFA">
        <w:rPr>
          <w:noProof/>
        </w:rPr>
        <w:t>5</w:t>
      </w:r>
      <w:r w:rsidR="00734EFA">
        <w:t>.</w:t>
      </w:r>
      <w:r w:rsidR="00734EFA">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2" w:name="_Ref454793767"/>
      <w:bookmarkStart w:id="383" w:name="_Toc457284173"/>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5</w:t>
      </w:r>
      <w:r w:rsidR="009A36C3">
        <w:fldChar w:fldCharType="end"/>
      </w:r>
      <w:bookmarkEnd w:id="382"/>
      <w:r>
        <w:rPr>
          <w:lang w:val="en-US"/>
        </w:rPr>
        <w:t xml:space="preserve"> Prosedur </w:t>
      </w:r>
      <w:r w:rsidRPr="00A93C8D">
        <w:rPr>
          <w:i/>
          <w:lang w:val="en-US"/>
        </w:rPr>
        <w:t>sniffing</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734EFA">
        <w:t xml:space="preserve">Gambar </w:t>
      </w:r>
      <w:r w:rsidR="00734EFA">
        <w:rPr>
          <w:noProof/>
        </w:rPr>
        <w:t>5</w:t>
      </w:r>
      <w:r w:rsidR="00734EFA">
        <w:t>.</w:t>
      </w:r>
      <w:r w:rsidR="00734EFA">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090EB501" wp14:editId="14428AE2">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57D6CE51" wp14:editId="66B5DC4B">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69D109C0" wp14:editId="13700928">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4C1C076A" wp14:editId="6A555D13">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67E08D7F" wp14:editId="2CA13B0C">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40630324" wp14:editId="317C565E">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0A0A2945" wp14:editId="42DDFCBB">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4" w:name="_Ref456646435"/>
      <w:bookmarkStart w:id="385" w:name="_Toc457284146"/>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7</w:t>
      </w:r>
      <w:r w:rsidR="00EC0DC4">
        <w:fldChar w:fldCharType="end"/>
      </w:r>
      <w:bookmarkEnd w:id="384"/>
      <w:r>
        <w:rPr>
          <w:lang w:val="en-US"/>
        </w:rPr>
        <w:t xml:space="preserve"> Potongan hasil </w:t>
      </w:r>
      <w:r>
        <w:rPr>
          <w:i/>
          <w:lang w:val="en-US"/>
        </w:rPr>
        <w:t>s</w:t>
      </w:r>
      <w:r w:rsidRPr="005D62DB">
        <w:rPr>
          <w:i/>
          <w:lang w:val="en-US"/>
        </w:rPr>
        <w:t>niffing</w:t>
      </w:r>
      <w:bookmarkEnd w:id="385"/>
    </w:p>
    <w:p w:rsidR="000F69E8" w:rsidRDefault="000F69E8">
      <w:pPr>
        <w:pStyle w:val="Heading4"/>
        <w:rPr>
          <w:lang w:val="en-US"/>
        </w:rPr>
      </w:pPr>
      <w:bookmarkStart w:id="386"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6"/>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734EFA">
        <w:t xml:space="preserve">Tabel </w:t>
      </w:r>
      <w:r w:rsidR="00734EFA">
        <w:rPr>
          <w:noProof/>
        </w:rPr>
        <w:t>5</w:t>
      </w:r>
      <w:r w:rsidR="00734EFA">
        <w:t>.</w:t>
      </w:r>
      <w:r w:rsidR="00734EFA">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7" w:name="_Ref454794727"/>
      <w:bookmarkStart w:id="388" w:name="_Toc457284174"/>
      <w:r>
        <w:lastRenderedPageBreak/>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6</w:t>
      </w:r>
      <w:r w:rsidR="009A36C3">
        <w:fldChar w:fldCharType="end"/>
      </w:r>
      <w:bookmarkEnd w:id="387"/>
      <w:r w:rsidR="003679A9">
        <w:rPr>
          <w:lang w:val="en-US"/>
        </w:rPr>
        <w:t xml:space="preserve"> Prosedur menghitung jarak mah</w:t>
      </w:r>
      <w:r>
        <w:rPr>
          <w:lang w:val="en-US"/>
        </w:rPr>
        <w:t>al</w:t>
      </w:r>
      <w:r w:rsidR="003679A9">
        <w:rPr>
          <w:lang w:val="en-US"/>
        </w:rPr>
        <w:t>a</w:t>
      </w:r>
      <w:r>
        <w:rPr>
          <w:lang w:val="en-US"/>
        </w:rPr>
        <w:t>nobis</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59356268" wp14:editId="700D0CC4">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9" w:name="_Ref454961377"/>
      <w:bookmarkStart w:id="390" w:name="_Toc457284147"/>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8</w:t>
      </w:r>
      <w:r w:rsidR="00EC0DC4">
        <w:fldChar w:fldCharType="end"/>
      </w:r>
      <w:bookmarkEnd w:id="389"/>
      <w:r>
        <w:rPr>
          <w:lang w:val="en-US"/>
        </w:rPr>
        <w:t xml:space="preserve"> Potongan hasil menghitung jarak mahal</w:t>
      </w:r>
      <w:r w:rsidR="00C415F7">
        <w:rPr>
          <w:lang w:val="en-US"/>
        </w:rPr>
        <w:t>a</w:t>
      </w:r>
      <w:r>
        <w:rPr>
          <w:lang w:val="en-US"/>
        </w:rPr>
        <w:t>nobis</w:t>
      </w:r>
      <w:bookmarkEnd w:id="390"/>
    </w:p>
    <w:p w:rsidR="00D631D3" w:rsidRDefault="00D631D3" w:rsidP="00D631D3">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734EFA">
        <w:t xml:space="preserve">Gambar </w:t>
      </w:r>
      <w:r w:rsidR="00734EFA">
        <w:rPr>
          <w:noProof/>
        </w:rPr>
        <w:t>5</w:t>
      </w:r>
      <w:r w:rsidR="00734EFA">
        <w:t>.</w:t>
      </w:r>
      <w:r w:rsidR="00734EFA">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1"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1"/>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734EFA">
        <w:t xml:space="preserve">Tabel </w:t>
      </w:r>
      <w:r w:rsidR="00734EFA">
        <w:rPr>
          <w:noProof/>
        </w:rPr>
        <w:t>5</w:t>
      </w:r>
      <w:r w:rsidR="00734EFA">
        <w:t>.</w:t>
      </w:r>
      <w:r w:rsidR="00734EFA">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2" w:name="_Ref454796409"/>
      <w:bookmarkStart w:id="393" w:name="_Toc457284175"/>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7</w:t>
      </w:r>
      <w:r w:rsidR="009A36C3">
        <w:fldChar w:fldCharType="end"/>
      </w:r>
      <w:bookmarkEnd w:id="392"/>
      <w:r>
        <w:rPr>
          <w:lang w:val="en-US"/>
        </w:rPr>
        <w:t xml:space="preserve"> Prosedur deteksi paket data normal dan paket data </w:t>
      </w:r>
      <w:r w:rsidR="00303078">
        <w:rPr>
          <w:lang w:val="en-US"/>
        </w:rPr>
        <w:t xml:space="preserve">berupa </w:t>
      </w:r>
      <w:r>
        <w:rPr>
          <w:lang w:val="en-US"/>
        </w:rPr>
        <w:t>intrusi</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lastRenderedPageBreak/>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734EFA">
        <w:t xml:space="preserve">Gambar </w:t>
      </w:r>
      <w:r w:rsidR="00734EFA">
        <w:rPr>
          <w:noProof/>
        </w:rPr>
        <w:t>5</w:t>
      </w:r>
      <w:r w:rsidR="00734EFA">
        <w:t>.</w:t>
      </w:r>
      <w:r w:rsidR="00734EFA">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3FAFA501" wp14:editId="5059DD1F">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4" w:name="_Ref454961390"/>
      <w:bookmarkStart w:id="395" w:name="_Toc457284148"/>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9</w:t>
      </w:r>
      <w:r w:rsidR="00EC0DC4">
        <w:fldChar w:fldCharType="end"/>
      </w:r>
      <w:bookmarkEnd w:id="394"/>
      <w:r>
        <w:rPr>
          <w:lang w:val="en-US"/>
        </w:rPr>
        <w:t xml:space="preserve"> Potongan hasil deteksi paket data normal dan paket data berupa intrusi</w:t>
      </w:r>
      <w:bookmarkEnd w:id="395"/>
    </w:p>
    <w:p w:rsidR="000F69E8" w:rsidRDefault="000F69E8">
      <w:pPr>
        <w:pStyle w:val="Heading4"/>
        <w:rPr>
          <w:lang w:val="en-US"/>
        </w:rPr>
      </w:pPr>
      <w:bookmarkStart w:id="396"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6"/>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w:t>
      </w:r>
      <w:r>
        <w:rPr>
          <w:lang w:val="en-US"/>
        </w:rPr>
        <w:lastRenderedPageBreak/>
        <w:t xml:space="preserve">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734EFA">
        <w:t xml:space="preserve">Tabel </w:t>
      </w:r>
      <w:r w:rsidR="00734EFA">
        <w:rPr>
          <w:noProof/>
        </w:rPr>
        <w:t>5</w:t>
      </w:r>
      <w:r w:rsidR="00734EFA">
        <w:t>.</w:t>
      </w:r>
      <w:r w:rsidR="00734EFA">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7" w:name="_Ref454802972"/>
      <w:bookmarkStart w:id="398" w:name="_Toc457284176"/>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8</w:t>
      </w:r>
      <w:r w:rsidR="009A36C3">
        <w:fldChar w:fldCharType="end"/>
      </w:r>
      <w:bookmarkEnd w:id="397"/>
      <w:r>
        <w:rPr>
          <w:lang w:val="en-US"/>
        </w:rPr>
        <w:t xml:space="preserve"> Prosedur proses </w:t>
      </w:r>
      <w:r w:rsidRPr="00EB335C">
        <w:rPr>
          <w:i/>
          <w:lang w:val="en-US"/>
        </w:rPr>
        <w:t>incremental learning</w:t>
      </w:r>
      <w:bookmarkEnd w:id="3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2284CC39" wp14:editId="5B9B7801">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76579B45" wp14:editId="19ECAF43">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280C674C" wp14:editId="7EE38CCC">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7A9D652B" wp14:editId="033F1497">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2605A2F9" wp14:editId="4149F430">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9" w:name="_Ref454961421"/>
      <w:bookmarkStart w:id="400" w:name="_Toc457284149"/>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10</w:t>
      </w:r>
      <w:r w:rsidR="00EC0DC4">
        <w:fldChar w:fldCharType="end"/>
      </w:r>
      <w:bookmarkEnd w:id="399"/>
      <w:r>
        <w:rPr>
          <w:lang w:val="en-US"/>
        </w:rPr>
        <w:t xml:space="preserve"> Potongan hasil data sebelum proses </w:t>
      </w:r>
      <w:r w:rsidRPr="00EB335C">
        <w:rPr>
          <w:i/>
          <w:lang w:val="en-US"/>
        </w:rPr>
        <w:t>incremental learning</w:t>
      </w:r>
      <w:bookmarkEnd w:id="400"/>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734EFA">
        <w:t xml:space="preserve">Gambar </w:t>
      </w:r>
      <w:r w:rsidR="00734EFA">
        <w:rPr>
          <w:noProof/>
        </w:rPr>
        <w:t>5</w:t>
      </w:r>
      <w:r w:rsidR="00734EFA">
        <w:t>.</w:t>
      </w:r>
      <w:r w:rsidR="00734EFA">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734EFA">
        <w:t xml:space="preserve">Gambar </w:t>
      </w:r>
      <w:r w:rsidR="00734EFA">
        <w:rPr>
          <w:noProof/>
        </w:rPr>
        <w:t>5</w:t>
      </w:r>
      <w:r w:rsidR="00734EFA">
        <w:t>.</w:t>
      </w:r>
      <w:r w:rsidR="00734EFA">
        <w:rPr>
          <w:noProof/>
        </w:rPr>
        <w:t>11</w:t>
      </w:r>
      <w:r>
        <w:rPr>
          <w:lang w:val="en-US"/>
        </w:rPr>
        <w:fldChar w:fldCharType="end"/>
      </w:r>
      <w:r>
        <w:rPr>
          <w:lang w:val="en-US"/>
        </w:rPr>
        <w:t xml:space="preserve"> merupakan potongan hasil data setelah porses incremental </w:t>
      </w:r>
      <w:r>
        <w:rPr>
          <w:lang w:val="en-US"/>
        </w:rPr>
        <w:lastRenderedPageBreak/>
        <w:t xml:space="preserve">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4D29BC17" wp14:editId="55219259">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03F851ED" wp14:editId="686BB2A8">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06B1D4C4" wp14:editId="6F3C0EBC">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6E0E3097" wp14:editId="316AF915">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6FE26794" wp14:editId="5BAC8782">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1" w:name="_Ref455023658"/>
      <w:bookmarkStart w:id="402" w:name="_Toc457284150"/>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11</w:t>
      </w:r>
      <w:r w:rsidR="00EC0DC4">
        <w:fldChar w:fldCharType="end"/>
      </w:r>
      <w:bookmarkEnd w:id="401"/>
      <w:r>
        <w:rPr>
          <w:lang w:val="en-US"/>
        </w:rPr>
        <w:t xml:space="preserve"> Potongan hasil data setelah proses </w:t>
      </w:r>
      <w:r w:rsidRPr="00EB335C">
        <w:rPr>
          <w:i/>
          <w:lang w:val="en-US"/>
        </w:rPr>
        <w:t>incremental learning</w:t>
      </w:r>
      <w:bookmarkEnd w:id="402"/>
    </w:p>
    <w:p w:rsidR="003B665A" w:rsidRDefault="003B665A" w:rsidP="00AB143C">
      <w:pPr>
        <w:pStyle w:val="Heading3"/>
        <w:rPr>
          <w:lang w:val="en-US"/>
        </w:rPr>
      </w:pPr>
      <w:bookmarkStart w:id="403" w:name="_Toc457668604"/>
      <w:r>
        <w:rPr>
          <w:lang w:val="en-US"/>
        </w:rPr>
        <w:t xml:space="preserve">Uji Coba </w:t>
      </w:r>
      <w:r w:rsidR="00E254E4">
        <w:rPr>
          <w:lang w:val="en-US"/>
        </w:rPr>
        <w:t>Performa</w:t>
      </w:r>
      <w:bookmarkEnd w:id="403"/>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lastRenderedPageBreak/>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4" w:name="_Toc457668605"/>
      <w:r>
        <w:rPr>
          <w:lang w:val="en-US"/>
        </w:rPr>
        <w:t>Uji Coba Performa Sistem</w:t>
      </w:r>
      <w:bookmarkEnd w:id="404"/>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4D7720D" wp14:editId="583F1ECF">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088DCCFC" wp14:editId="42FD9499">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5" w:name="_Ref455046257"/>
      <w:bookmarkStart w:id="406" w:name="_Toc457284151"/>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12</w:t>
      </w:r>
      <w:r w:rsidR="00EC0DC4">
        <w:fldChar w:fldCharType="end"/>
      </w:r>
      <w:bookmarkEnd w:id="405"/>
      <w:r>
        <w:rPr>
          <w:lang w:val="en-US"/>
        </w:rPr>
        <w:t xml:space="preserve"> HTOP CPU ketika sistem belum berjalan</w:t>
      </w:r>
      <w:bookmarkEnd w:id="406"/>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153A7C23" wp14:editId="7FB91A49">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7B325EF9" wp14:editId="56726B6B">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7" w:name="_Toc457284152"/>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7"/>
    </w:p>
    <w:p w:rsidR="00162977" w:rsidRDefault="00F94847" w:rsidP="00162977">
      <w:pPr>
        <w:keepNext/>
      </w:pPr>
      <w:r>
        <w:rPr>
          <w:noProof/>
          <w:lang w:eastAsia="id-ID"/>
        </w:rPr>
        <w:lastRenderedPageBreak/>
        <mc:AlternateContent>
          <mc:Choice Requires="wps">
            <w:drawing>
              <wp:anchor distT="0" distB="0" distL="114300" distR="114300" simplePos="0" relativeHeight="251667456" behindDoc="0" locked="0" layoutInCell="1" allowOverlap="1" wp14:anchorId="7E8FD689" wp14:editId="6F2650D5">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2BF80061" wp14:editId="64334C99">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8" w:name="_Ref455046263"/>
      <w:bookmarkStart w:id="409" w:name="_Toc457284153"/>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14</w:t>
      </w:r>
      <w:r w:rsidR="00EC0DC4">
        <w:fldChar w:fldCharType="end"/>
      </w:r>
      <w:bookmarkEnd w:id="408"/>
      <w:r>
        <w:rPr>
          <w:lang w:val="en-US"/>
        </w:rPr>
        <w:t xml:space="preserve"> HTOP CPU ketika identifikasi berjalan</w:t>
      </w:r>
      <w:bookmarkEnd w:id="409"/>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734EFA">
        <w:t xml:space="preserve">Gambar </w:t>
      </w:r>
      <w:r w:rsidR="00734EFA">
        <w:rPr>
          <w:noProof/>
        </w:rPr>
        <w:t>5</w:t>
      </w:r>
      <w:r w:rsidR="00734EFA">
        <w:t>.</w:t>
      </w:r>
      <w:r w:rsidR="00734EFA">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734EFA">
        <w:t xml:space="preserve">Gambar </w:t>
      </w:r>
      <w:r w:rsidR="00734EFA">
        <w:rPr>
          <w:noProof/>
        </w:rPr>
        <w:t>5</w:t>
      </w:r>
      <w:r w:rsidR="00734EFA">
        <w:t>.</w:t>
      </w:r>
      <w:r w:rsidR="00734EFA">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1F0E6EBD" wp14:editId="07BB0462">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2CA3CE2A" wp14:editId="2328DB54">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7172F696" wp14:editId="626AC6DC">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355BD531" wp14:editId="1F0E8887">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0B9860B6" wp14:editId="6FC2EC66">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10" w:name="_Ref455756712"/>
      <w:bookmarkStart w:id="411" w:name="_Toc457284154"/>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15</w:t>
      </w:r>
      <w:r w:rsidR="00EC0DC4">
        <w:fldChar w:fldCharType="end"/>
      </w:r>
      <w:bookmarkEnd w:id="410"/>
      <w:r w:rsidR="00B46FFD">
        <w:t xml:space="preserve"> Grafik persentase utili</w:t>
      </w:r>
      <w:r>
        <w:t>s</w:t>
      </w:r>
      <w:r w:rsidR="00B46FFD">
        <w:rPr>
          <w:lang w:val="en-US"/>
        </w:rPr>
        <w:t>asi</w:t>
      </w:r>
      <w:r>
        <w:t xml:space="preserve"> CPU</w:t>
      </w:r>
      <w:bookmarkEnd w:id="411"/>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734EFA">
        <w:t xml:space="preserve">Gambar </w:t>
      </w:r>
      <w:r w:rsidR="00734EFA">
        <w:rPr>
          <w:noProof/>
        </w:rPr>
        <w:t>5</w:t>
      </w:r>
      <w:r w:rsidR="00734EFA">
        <w:t>.</w:t>
      </w:r>
      <w:r w:rsidR="00734EFA">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lastRenderedPageBreak/>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734EFA">
        <w:t xml:space="preserve">Gambar </w:t>
      </w:r>
      <w:r w:rsidR="00734EFA">
        <w:rPr>
          <w:noProof/>
        </w:rPr>
        <w:t>5</w:t>
      </w:r>
      <w:r w:rsidR="00734EFA">
        <w:t>.</w:t>
      </w:r>
      <w:r w:rsidR="00734EFA">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734EFA">
        <w:t xml:space="preserve">Gambar </w:t>
      </w:r>
      <w:r w:rsidR="00734EFA">
        <w:rPr>
          <w:noProof/>
        </w:rPr>
        <w:t>5</w:t>
      </w:r>
      <w:r w:rsidR="00734EFA">
        <w:t>.</w:t>
      </w:r>
      <w:r w:rsidR="00734EFA">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23F3ED6F" wp14:editId="5FE86FD9">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7317BE55" wp14:editId="70EDAF4C">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2" w:name="_Ref455046447"/>
      <w:bookmarkStart w:id="413" w:name="_Toc457284155"/>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16</w:t>
      </w:r>
      <w:r w:rsidR="00EC0DC4">
        <w:fldChar w:fldCharType="end"/>
      </w:r>
      <w:bookmarkEnd w:id="412"/>
      <w:r>
        <w:rPr>
          <w:lang w:val="en-US"/>
        </w:rPr>
        <w:t xml:space="preserve"> HTOP RAM ketika sistem belum berjalan</w:t>
      </w:r>
      <w:bookmarkEnd w:id="413"/>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696AF084" wp14:editId="4699E62C">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1920073E" wp14:editId="7CC2A684">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4" w:name="_Toc457284156"/>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4"/>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527B23B7" wp14:editId="591616CB">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3F75587E" wp14:editId="13D09F16">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5" w:name="_Ref455046450"/>
      <w:bookmarkStart w:id="416" w:name="_Toc457284157"/>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18</w:t>
      </w:r>
      <w:r w:rsidR="00EC0DC4">
        <w:fldChar w:fldCharType="end"/>
      </w:r>
      <w:bookmarkEnd w:id="415"/>
      <w:r>
        <w:rPr>
          <w:lang w:val="en-US"/>
        </w:rPr>
        <w:t xml:space="preserve"> HTOP RAM ketika </w:t>
      </w:r>
      <w:r w:rsidR="00496770">
        <w:rPr>
          <w:lang w:val="en-US"/>
        </w:rPr>
        <w:t>identifikasi</w:t>
      </w:r>
      <w:r>
        <w:rPr>
          <w:lang w:val="en-US"/>
        </w:rPr>
        <w:t xml:space="preserve"> berjalan</w:t>
      </w:r>
      <w:bookmarkEnd w:id="416"/>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734EFA">
        <w:t xml:space="preserve">Gambar </w:t>
      </w:r>
      <w:r w:rsidR="00734EFA">
        <w:rPr>
          <w:noProof/>
        </w:rPr>
        <w:t>5</w:t>
      </w:r>
      <w:r w:rsidR="00734EFA">
        <w:t>.</w:t>
      </w:r>
      <w:r w:rsidR="00734EFA">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734EFA">
        <w:t xml:space="preserve">Gambar </w:t>
      </w:r>
      <w:r w:rsidR="00734EFA">
        <w:rPr>
          <w:noProof/>
        </w:rPr>
        <w:t>5</w:t>
      </w:r>
      <w:r w:rsidR="00734EFA">
        <w:t>.</w:t>
      </w:r>
      <w:r w:rsidR="00734EFA">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734EFA">
        <w:t xml:space="preserve">Gambar </w:t>
      </w:r>
      <w:r w:rsidR="00734EFA">
        <w:rPr>
          <w:noProof/>
        </w:rPr>
        <w:t>5</w:t>
      </w:r>
      <w:r w:rsidR="00734EFA">
        <w:t>.</w:t>
      </w:r>
      <w:r w:rsidR="00734EFA">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w:lastRenderedPageBreak/>
        <mc:AlternateContent>
          <mc:Choice Requires="wps">
            <w:drawing>
              <wp:anchor distT="0" distB="0" distL="114300" distR="114300" simplePos="0" relativeHeight="251755520" behindDoc="0" locked="0" layoutInCell="1" allowOverlap="1" wp14:anchorId="4573C324" wp14:editId="0512261B">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244C8E1C" wp14:editId="27F499C5">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6DBBECFC" wp14:editId="5D7F7841">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7E35476D" wp14:editId="5D021D6D">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7" w:name="_Ref455757181"/>
      <w:bookmarkStart w:id="418" w:name="_Toc457284158"/>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19</w:t>
      </w:r>
      <w:r w:rsidR="00EC0DC4">
        <w:fldChar w:fldCharType="end"/>
      </w:r>
      <w:bookmarkEnd w:id="417"/>
      <w:r>
        <w:t xml:space="preserve"> Grafik persentase </w:t>
      </w:r>
      <w:r w:rsidR="00B46FFD">
        <w:t>utilisasi</w:t>
      </w:r>
      <w:r>
        <w:t xml:space="preserve"> RAM</w:t>
      </w:r>
      <w:bookmarkEnd w:id="418"/>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734EFA">
        <w:t xml:space="preserve">Gambar </w:t>
      </w:r>
      <w:r w:rsidR="00734EFA">
        <w:rPr>
          <w:noProof/>
        </w:rPr>
        <w:t>5</w:t>
      </w:r>
      <w:r w:rsidR="00734EFA">
        <w:t>.</w:t>
      </w:r>
      <w:r w:rsidR="00734EFA">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734EFA">
        <w:t xml:space="preserve">Gambar </w:t>
      </w:r>
      <w:r w:rsidR="00734EFA">
        <w:rPr>
          <w:noProof/>
        </w:rPr>
        <w:t>5</w:t>
      </w:r>
      <w:r w:rsidR="00734EFA">
        <w:t>.</w:t>
      </w:r>
      <w:r w:rsidR="00734EFA">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lastRenderedPageBreak/>
        <w:drawing>
          <wp:inline distT="0" distB="0" distL="0" distR="0" wp14:anchorId="352FD01D" wp14:editId="064FC97F">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9" w:name="_Ref456046695"/>
      <w:bookmarkStart w:id="420" w:name="_Toc457284159"/>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20</w:t>
      </w:r>
      <w:r w:rsidR="00EC0DC4">
        <w:fldChar w:fldCharType="end"/>
      </w:r>
      <w:bookmarkEnd w:id="419"/>
      <w:r>
        <w:rPr>
          <w:lang w:val="en-US"/>
        </w:rPr>
        <w:t xml:space="preserve"> Tampilan halaman web yang akan diakses</w:t>
      </w:r>
      <w:bookmarkEnd w:id="420"/>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734EFA">
        <w:t xml:space="preserve">Gambar </w:t>
      </w:r>
      <w:r w:rsidR="00734EFA">
        <w:rPr>
          <w:noProof/>
        </w:rPr>
        <w:t>5</w:t>
      </w:r>
      <w:r w:rsidR="00734EFA">
        <w:t>.</w:t>
      </w:r>
      <w:r w:rsidR="00734EFA">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734EFA">
        <w:t xml:space="preserve">Gambar </w:t>
      </w:r>
      <w:r w:rsidR="00734EFA">
        <w:rPr>
          <w:noProof/>
        </w:rPr>
        <w:t>5</w:t>
      </w:r>
      <w:r w:rsidR="00734EFA">
        <w:t>.</w:t>
      </w:r>
      <w:r w:rsidR="00734EFA">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w:lastRenderedPageBreak/>
        <mc:AlternateContent>
          <mc:Choice Requires="wps">
            <w:drawing>
              <wp:anchor distT="0" distB="0" distL="114300" distR="114300" simplePos="0" relativeHeight="251676672" behindDoc="0" locked="0" layoutInCell="1" allowOverlap="1" wp14:anchorId="3DF1C243" wp14:editId="7EB655DC">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3408CABD" wp14:editId="50568B34">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23271BDD" wp14:editId="2E64BC30">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1" w:name="_Ref456046940"/>
      <w:bookmarkStart w:id="422" w:name="_Toc457284160"/>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21</w:t>
      </w:r>
      <w:r w:rsidR="00EC0DC4">
        <w:fldChar w:fldCharType="end"/>
      </w:r>
      <w:bookmarkEnd w:id="421"/>
      <w:r>
        <w:rPr>
          <w:lang w:val="en-US"/>
        </w:rPr>
        <w:t xml:space="preserve"> Luaran Apache</w:t>
      </w:r>
      <w:r w:rsidR="000254A5">
        <w:rPr>
          <w:lang w:val="en-US"/>
        </w:rPr>
        <w:t>Bench</w:t>
      </w:r>
      <w:r>
        <w:rPr>
          <w:lang w:val="en-US"/>
        </w:rPr>
        <w:t xml:space="preserve"> untuk skenario 1</w:t>
      </w:r>
      <w:bookmarkEnd w:id="422"/>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734EFA">
        <w:t xml:space="preserve">Gambar </w:t>
      </w:r>
      <w:r w:rsidR="00734EFA">
        <w:rPr>
          <w:noProof/>
        </w:rPr>
        <w:t>5</w:t>
      </w:r>
      <w:r w:rsidR="00734EFA">
        <w:t>.</w:t>
      </w:r>
      <w:r w:rsidR="00734EFA">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w:t>
      </w:r>
      <w:r>
        <w:rPr>
          <w:lang w:val="en-US"/>
        </w:rPr>
        <w:lastRenderedPageBreak/>
        <w:t xml:space="preserve">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69943B2D" wp14:editId="76AF20F6">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3790619F" wp14:editId="38FDEC1A">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00576509" wp14:editId="33CBB79A">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3" w:name="_Ref456047276"/>
      <w:bookmarkStart w:id="424" w:name="_Toc457284161"/>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22</w:t>
      </w:r>
      <w:r w:rsidR="00EC0DC4">
        <w:fldChar w:fldCharType="end"/>
      </w:r>
      <w:bookmarkEnd w:id="423"/>
      <w:r>
        <w:rPr>
          <w:lang w:val="en-US"/>
        </w:rPr>
        <w:t xml:space="preserve"> Luaran Apache</w:t>
      </w:r>
      <w:r w:rsidR="000254A5">
        <w:rPr>
          <w:lang w:val="en-US"/>
        </w:rPr>
        <w:t>Becnh</w:t>
      </w:r>
      <w:r>
        <w:rPr>
          <w:lang w:val="en-US"/>
        </w:rPr>
        <w:t xml:space="preserve"> untuk skenario 2</w:t>
      </w:r>
      <w:bookmarkEnd w:id="424"/>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734EFA">
        <w:t xml:space="preserve">Gambar </w:t>
      </w:r>
      <w:r w:rsidR="00734EFA">
        <w:rPr>
          <w:noProof/>
        </w:rPr>
        <w:t>5</w:t>
      </w:r>
      <w:r w:rsidR="00734EFA">
        <w:t>.</w:t>
      </w:r>
      <w:r w:rsidR="00734EFA">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w:t>
      </w:r>
      <w:r>
        <w:rPr>
          <w:lang w:val="en-US"/>
        </w:rPr>
        <w:lastRenderedPageBreak/>
        <w:t xml:space="preserve">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294F64AB" wp14:editId="65D5AE30">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51885EDF" wp14:editId="77AC7F61">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2F9F9B6F" wp14:editId="191ABA15">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5" w:name="_Ref456046944"/>
      <w:bookmarkStart w:id="426" w:name="_Toc457284162"/>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23</w:t>
      </w:r>
      <w:r w:rsidR="00EC0DC4">
        <w:fldChar w:fldCharType="end"/>
      </w:r>
      <w:bookmarkEnd w:id="425"/>
      <w:r>
        <w:rPr>
          <w:lang w:val="en-US"/>
        </w:rPr>
        <w:t xml:space="preserve"> Luaran Apache</w:t>
      </w:r>
      <w:r w:rsidR="000254A5">
        <w:rPr>
          <w:lang w:val="en-US"/>
        </w:rPr>
        <w:t>Bench</w:t>
      </w:r>
      <w:r>
        <w:rPr>
          <w:lang w:val="en-US"/>
        </w:rPr>
        <w:t xml:space="preserve"> untuk skenario 3</w:t>
      </w:r>
      <w:bookmarkEnd w:id="426"/>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734EFA">
        <w:t xml:space="preserve">Gambar </w:t>
      </w:r>
      <w:r w:rsidR="00734EFA">
        <w:rPr>
          <w:noProof/>
        </w:rPr>
        <w:t>5</w:t>
      </w:r>
      <w:r w:rsidR="00734EFA">
        <w:t>.</w:t>
      </w:r>
      <w:r w:rsidR="00734EFA">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734EFA">
        <w:t xml:space="preserve">Gambar </w:t>
      </w:r>
      <w:r w:rsidR="00734EFA">
        <w:rPr>
          <w:noProof/>
        </w:rPr>
        <w:t>5</w:t>
      </w:r>
      <w:r w:rsidR="00734EFA">
        <w:t>.</w:t>
      </w:r>
      <w:r w:rsidR="00734EFA">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3161796B" wp14:editId="037BC3C9">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7" w:name="_Ref456052869"/>
      <w:bookmarkStart w:id="428" w:name="_Toc457284163"/>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24</w:t>
      </w:r>
      <w:r w:rsidR="00EC0DC4">
        <w:fldChar w:fldCharType="end"/>
      </w:r>
      <w:bookmarkEnd w:id="427"/>
      <w:r>
        <w:rPr>
          <w:lang w:val="en-US"/>
        </w:rPr>
        <w:t xml:space="preserve"> Grafik waktu akses web</w:t>
      </w:r>
      <w:bookmarkEnd w:id="428"/>
    </w:p>
    <w:p w:rsidR="002D6388" w:rsidRPr="0092051D" w:rsidRDefault="00EC2B94" w:rsidP="0092051D">
      <w:pPr>
        <w:pStyle w:val="Heading4"/>
        <w:rPr>
          <w:lang w:val="en-US"/>
        </w:rPr>
      </w:pPr>
      <w:bookmarkStart w:id="429" w:name="_Toc457668606"/>
      <w:r>
        <w:rPr>
          <w:lang w:val="en-US"/>
        </w:rPr>
        <w:t>Uji Coba Kecepatan Pendeteksian</w:t>
      </w:r>
      <w:bookmarkEnd w:id="429"/>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734EFA">
        <w:t xml:space="preserve">Tabel </w:t>
      </w:r>
      <w:r w:rsidR="00734EFA">
        <w:rPr>
          <w:noProof/>
        </w:rPr>
        <w:t>5</w:t>
      </w:r>
      <w:r w:rsidR="00734EFA">
        <w:t>.</w:t>
      </w:r>
      <w:r w:rsidR="00734EFA">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734EFA">
        <w:t xml:space="preserve">Gambar </w:t>
      </w:r>
      <w:r w:rsidR="00734EFA">
        <w:rPr>
          <w:noProof/>
        </w:rPr>
        <w:t>5</w:t>
      </w:r>
      <w:r w:rsidR="00734EFA">
        <w:t>.</w:t>
      </w:r>
      <w:r w:rsidR="00734EFA">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30" w:name="_Ref455997855"/>
      <w:bookmarkStart w:id="431" w:name="_Ref455997851"/>
      <w:bookmarkStart w:id="432" w:name="_Toc457284177"/>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9</w:t>
      </w:r>
      <w:r w:rsidR="009A36C3">
        <w:fldChar w:fldCharType="end"/>
      </w:r>
      <w:bookmarkEnd w:id="430"/>
      <w:r>
        <w:rPr>
          <w:lang w:val="en-US"/>
        </w:rPr>
        <w:t xml:space="preserve"> Metode akses komputer</w:t>
      </w:r>
      <w:bookmarkEnd w:id="431"/>
      <w:r w:rsidR="009201AC">
        <w:rPr>
          <w:lang w:val="en-US"/>
        </w:rPr>
        <w:t xml:space="preserve"> penyerang</w:t>
      </w:r>
      <w:bookmarkEnd w:id="432"/>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3E129531" wp14:editId="69F241DB">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33" w:name="_Ref456591043"/>
      <w:bookmarkStart w:id="434" w:name="_Toc457284164"/>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25</w:t>
      </w:r>
      <w:r w:rsidR="00EC0DC4">
        <w:fldChar w:fldCharType="end"/>
      </w:r>
      <w:bookmarkEnd w:id="433"/>
      <w:r>
        <w:rPr>
          <w:lang w:val="en-US"/>
        </w:rPr>
        <w:t xml:space="preserve"> Grafik durasi waktu pendeteksian </w:t>
      </w:r>
      <w:r w:rsidR="00064CA3">
        <w:rPr>
          <w:lang w:val="en-US"/>
        </w:rPr>
        <w:t>intrusi</w:t>
      </w:r>
      <w:bookmarkEnd w:id="434"/>
    </w:p>
    <w:p w:rsidR="00EC2B94" w:rsidRDefault="00EC2B94">
      <w:pPr>
        <w:pStyle w:val="Heading4"/>
      </w:pPr>
      <w:bookmarkStart w:id="435" w:name="_Toc457668607"/>
      <w:r>
        <w:rPr>
          <w:lang w:val="en-US"/>
        </w:rPr>
        <w:t>Uji Coba Akurasi</w:t>
      </w:r>
      <w:bookmarkEnd w:id="435"/>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w:t>
      </w:r>
      <w:r w:rsidR="00AB143C">
        <w:rPr>
          <w:lang w:val="en-US"/>
        </w:rPr>
        <w:lastRenderedPageBreak/>
        <w:t xml:space="preserve">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734EFA">
        <w:t xml:space="preserve">Tabel </w:t>
      </w:r>
      <w:r w:rsidR="00734EFA">
        <w:rPr>
          <w:noProof/>
        </w:rPr>
        <w:t>5</w:t>
      </w:r>
      <w:r w:rsidR="00734EFA">
        <w:t>.</w:t>
      </w:r>
      <w:r w:rsidR="00734EFA">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734EFA">
        <w:t>(</w:t>
      </w:r>
      <w:r w:rsidR="00734EFA">
        <w:rPr>
          <w:noProof/>
        </w:rPr>
        <w:t>5</w:t>
      </w:r>
      <w:r w:rsidR="00734EFA">
        <w:t>.</w:t>
      </w:r>
      <w:r w:rsidR="00734EFA">
        <w:rPr>
          <w:noProof/>
        </w:rPr>
        <w:t>1</w:t>
      </w:r>
      <w:r w:rsidR="00734EFA">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6" w:name="_Ref456055019"/>
            <w:bookmarkStart w:id="437" w:name="_Ref456176766"/>
            <w:bookmarkStart w:id="438" w:name="_Toc457284204"/>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1</w:t>
            </w:r>
            <w:r>
              <w:rPr>
                <w:noProof/>
              </w:rPr>
              <w:fldChar w:fldCharType="end"/>
            </w:r>
            <w:r>
              <w:t>)</w:t>
            </w:r>
            <w:bookmarkEnd w:id="436"/>
            <w:bookmarkEnd w:id="437"/>
            <w:bookmarkEnd w:id="438"/>
          </w:p>
        </w:tc>
      </w:tr>
    </w:tbl>
    <w:p w:rsidR="00002E91" w:rsidRDefault="00002E91" w:rsidP="00002E91">
      <w:pPr>
        <w:pStyle w:val="Caption"/>
        <w:keepNext/>
      </w:pPr>
      <w:bookmarkStart w:id="439" w:name="_Ref456000863"/>
      <w:bookmarkStart w:id="440" w:name="_Toc457284178"/>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10</w:t>
      </w:r>
      <w:r w:rsidR="009A36C3">
        <w:fldChar w:fldCharType="end"/>
      </w:r>
      <w:bookmarkEnd w:id="439"/>
      <w:r w:rsidR="004F6C7D">
        <w:rPr>
          <w:lang w:val="en-US"/>
        </w:rPr>
        <w:t xml:space="preserve"> Data uji</w:t>
      </w:r>
      <w:bookmarkEnd w:id="440"/>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lastRenderedPageBreak/>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734EFA">
        <w:t xml:space="preserve">Gambar </w:t>
      </w:r>
      <w:r w:rsidR="00734EFA">
        <w:rPr>
          <w:noProof/>
        </w:rPr>
        <w:t>5</w:t>
      </w:r>
      <w:r w:rsidR="00734EFA">
        <w:t>.</w:t>
      </w:r>
      <w:r w:rsidR="00734EFA">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1134"/>
        <w:gridCol w:w="1105"/>
        <w:gridCol w:w="1134"/>
        <w:gridCol w:w="8"/>
      </w:tblGrid>
      <w:tr w:rsidR="00F701D1" w:rsidTr="00CF5AAB">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1134" w:type="dxa"/>
            <w:tcBorders>
              <w:top w:val="nil"/>
              <w:left w:val="nil"/>
              <w:bottom w:val="nil"/>
            </w:tcBorders>
            <w:vAlign w:val="center"/>
          </w:tcPr>
          <w:p w:rsidR="00F701D1" w:rsidRDefault="00F701D1" w:rsidP="003D7919">
            <w:pPr>
              <w:rPr>
                <w:lang w:val="en-US"/>
              </w:rPr>
            </w:pPr>
          </w:p>
        </w:tc>
        <w:tc>
          <w:tcPr>
            <w:tcW w:w="2247" w:type="dxa"/>
            <w:gridSpan w:val="3"/>
            <w:vAlign w:val="center"/>
          </w:tcPr>
          <w:p w:rsidR="00F701D1" w:rsidRPr="00DD791F" w:rsidRDefault="00F701D1" w:rsidP="003D7919">
            <w:pPr>
              <w:jc w:val="center"/>
              <w:rPr>
                <w:b/>
                <w:lang w:val="en-US"/>
              </w:rPr>
            </w:pPr>
            <w:r w:rsidRPr="00DD791F">
              <w:rPr>
                <w:b/>
                <w:lang w:val="en-US"/>
              </w:rPr>
              <w:t>PREDIKSI</w:t>
            </w:r>
          </w:p>
        </w:tc>
      </w:tr>
      <w:tr w:rsidR="00F701D1" w:rsidTr="00CF5AAB">
        <w:trPr>
          <w:gridAfter w:val="1"/>
          <w:wAfter w:w="8" w:type="dxa"/>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1134" w:type="dxa"/>
            <w:tcBorders>
              <w:top w:val="nil"/>
              <w:left w:val="nil"/>
            </w:tcBorders>
            <w:vAlign w:val="center"/>
          </w:tcPr>
          <w:p w:rsidR="00F701D1" w:rsidRDefault="00F701D1" w:rsidP="003D7919">
            <w:pPr>
              <w:rPr>
                <w:lang w:val="en-US"/>
              </w:rPr>
            </w:pPr>
          </w:p>
        </w:tc>
        <w:tc>
          <w:tcPr>
            <w:tcW w:w="1105" w:type="dxa"/>
            <w:vAlign w:val="center"/>
          </w:tcPr>
          <w:p w:rsidR="00F701D1" w:rsidRDefault="00CF5AAB" w:rsidP="003D7919">
            <w:pPr>
              <w:jc w:val="center"/>
              <w:rPr>
                <w:lang w:val="en-US"/>
              </w:rPr>
            </w:pPr>
            <w:r>
              <w:rPr>
                <w:lang w:val="en-US"/>
              </w:rPr>
              <w:t>INTRUSI</w:t>
            </w:r>
          </w:p>
        </w:tc>
        <w:tc>
          <w:tcPr>
            <w:tcW w:w="1134" w:type="dxa"/>
            <w:vAlign w:val="center"/>
          </w:tcPr>
          <w:p w:rsidR="00F701D1" w:rsidRDefault="00CF5AAB" w:rsidP="003D7919">
            <w:pPr>
              <w:jc w:val="center"/>
              <w:rPr>
                <w:lang w:val="en-US"/>
              </w:rPr>
            </w:pPr>
            <w:r>
              <w:rPr>
                <w:lang w:val="en-US"/>
              </w:rPr>
              <w:t>NORMAL</w:t>
            </w:r>
          </w:p>
        </w:tc>
      </w:tr>
      <w:tr w:rsidR="00F701D1" w:rsidTr="00CF5AAB">
        <w:trPr>
          <w:gridAfter w:val="1"/>
          <w:wAfter w:w="8" w:type="dxa"/>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1134" w:type="dxa"/>
            <w:vAlign w:val="center"/>
          </w:tcPr>
          <w:p w:rsidR="00F701D1" w:rsidRDefault="00CF5AAB" w:rsidP="003D7919">
            <w:pPr>
              <w:jc w:val="center"/>
              <w:rPr>
                <w:lang w:val="en-US"/>
              </w:rPr>
            </w:pPr>
            <w:r>
              <w:rPr>
                <w:lang w:val="en-US"/>
              </w:rPr>
              <w:t>INTRUSI</w:t>
            </w:r>
          </w:p>
        </w:tc>
        <w:tc>
          <w:tcPr>
            <w:tcW w:w="1105" w:type="dxa"/>
            <w:vAlign w:val="center"/>
          </w:tcPr>
          <w:p w:rsidR="00F701D1" w:rsidRDefault="00F701D1" w:rsidP="003D7919">
            <w:pPr>
              <w:jc w:val="center"/>
              <w:rPr>
                <w:lang w:val="en-US"/>
              </w:rPr>
            </w:pPr>
            <w:r>
              <w:rPr>
                <w:lang w:val="en-US"/>
              </w:rPr>
              <w:t>A</w:t>
            </w:r>
          </w:p>
        </w:tc>
        <w:tc>
          <w:tcPr>
            <w:tcW w:w="1134" w:type="dxa"/>
            <w:vAlign w:val="center"/>
          </w:tcPr>
          <w:p w:rsidR="00F701D1" w:rsidRDefault="00F701D1" w:rsidP="003D7919">
            <w:pPr>
              <w:jc w:val="center"/>
              <w:rPr>
                <w:lang w:val="en-US"/>
              </w:rPr>
            </w:pPr>
            <w:r>
              <w:rPr>
                <w:lang w:val="en-US"/>
              </w:rPr>
              <w:t>B</w:t>
            </w:r>
          </w:p>
        </w:tc>
      </w:tr>
      <w:tr w:rsidR="00F701D1" w:rsidTr="00CF5AAB">
        <w:trPr>
          <w:gridAfter w:val="1"/>
          <w:wAfter w:w="8" w:type="dxa"/>
          <w:trHeight w:val="692"/>
          <w:jc w:val="center"/>
        </w:trPr>
        <w:tc>
          <w:tcPr>
            <w:tcW w:w="426" w:type="dxa"/>
            <w:vMerge/>
            <w:vAlign w:val="center"/>
          </w:tcPr>
          <w:p w:rsidR="00F701D1" w:rsidRDefault="00F701D1" w:rsidP="003D7919">
            <w:pPr>
              <w:rPr>
                <w:lang w:val="en-US"/>
              </w:rPr>
            </w:pPr>
          </w:p>
        </w:tc>
        <w:tc>
          <w:tcPr>
            <w:tcW w:w="1134" w:type="dxa"/>
            <w:vAlign w:val="center"/>
          </w:tcPr>
          <w:p w:rsidR="00F701D1" w:rsidRDefault="00CF5AAB" w:rsidP="003D7919">
            <w:pPr>
              <w:jc w:val="center"/>
              <w:rPr>
                <w:lang w:val="en-US"/>
              </w:rPr>
            </w:pPr>
            <w:r>
              <w:rPr>
                <w:lang w:val="en-US"/>
              </w:rPr>
              <w:t>NORMAL</w:t>
            </w:r>
          </w:p>
        </w:tc>
        <w:tc>
          <w:tcPr>
            <w:tcW w:w="1105" w:type="dxa"/>
            <w:vAlign w:val="center"/>
          </w:tcPr>
          <w:p w:rsidR="00F701D1" w:rsidRDefault="00F701D1" w:rsidP="003D7919">
            <w:pPr>
              <w:jc w:val="center"/>
              <w:rPr>
                <w:lang w:val="en-US"/>
              </w:rPr>
            </w:pPr>
            <w:r>
              <w:rPr>
                <w:lang w:val="en-US"/>
              </w:rPr>
              <w:t>C</w:t>
            </w:r>
          </w:p>
        </w:tc>
        <w:tc>
          <w:tcPr>
            <w:tcW w:w="1134"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1" w:name="_Ref454948011"/>
      <w:bookmarkStart w:id="442" w:name="_Toc457284165"/>
      <w:r>
        <w:t xml:space="preserve">Gambar </w:t>
      </w:r>
      <w:r w:rsidR="00EC0DC4">
        <w:fldChar w:fldCharType="begin"/>
      </w:r>
      <w:r w:rsidR="00EC0DC4">
        <w:instrText xml:space="preserve"> STYLEREF 1 \s </w:instrText>
      </w:r>
      <w:r w:rsidR="00EC0DC4">
        <w:fldChar w:fldCharType="separate"/>
      </w:r>
      <w:r w:rsidR="00734EFA">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734EFA">
        <w:rPr>
          <w:noProof/>
        </w:rPr>
        <w:t>26</w:t>
      </w:r>
      <w:r w:rsidR="00EC0DC4">
        <w:fldChar w:fldCharType="end"/>
      </w:r>
      <w:bookmarkEnd w:id="441"/>
      <w:r>
        <w:rPr>
          <w:lang w:val="en-US"/>
        </w:rPr>
        <w:t xml:space="preserve"> Model Confussion Matrix untuk pengujian</w:t>
      </w:r>
      <w:bookmarkEnd w:id="442"/>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A85CCC">
        <w:rPr>
          <w:lang w:val="en-US"/>
        </w:rPr>
        <w:t xml:space="preserve"> intrusi</w:t>
      </w:r>
      <w:r w:rsidR="008C330E">
        <w:rPr>
          <w:lang w:val="en-US"/>
        </w:rPr>
        <w:t>, ketika diuji juga menghasil</w:t>
      </w:r>
      <w:r w:rsidRPr="008C330E">
        <w:rPr>
          <w:lang w:val="en-US"/>
        </w:rPr>
        <w:t xml:space="preserve">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A85CCC">
        <w:rPr>
          <w:lang w:val="en-US"/>
        </w:rPr>
        <w:t>intrusi</w:t>
      </w:r>
    </w:p>
    <w:p w:rsidR="008C330E" w:rsidRDefault="00F701D1" w:rsidP="003D7919">
      <w:pPr>
        <w:pStyle w:val="ListParagraph"/>
        <w:numPr>
          <w:ilvl w:val="0"/>
          <w:numId w:val="21"/>
        </w:numPr>
        <w:contextualSpacing w:val="0"/>
        <w:rPr>
          <w:lang w:val="en-US"/>
        </w:rPr>
      </w:pPr>
      <w:r w:rsidRPr="008C330E">
        <w:rPr>
          <w:lang w:val="en-US"/>
        </w:rPr>
        <w:lastRenderedPageBreak/>
        <w:t>Kelas C: Kondisi ketika data prediksi</w:t>
      </w:r>
      <w:r w:rsidR="00A85CCC">
        <w:rPr>
          <w:lang w:val="en-US"/>
        </w:rPr>
        <w:t xml:space="preserve"> intrusi</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734EFA">
        <w:t>(</w:t>
      </w:r>
      <w:r w:rsidR="00734EFA">
        <w:rPr>
          <w:noProof/>
        </w:rPr>
        <w:t>5</w:t>
      </w:r>
      <w:r w:rsidR="00734EFA">
        <w:t>.</w:t>
      </w:r>
      <w:r w:rsidR="00734EFA">
        <w:rPr>
          <w:noProof/>
        </w:rPr>
        <w:t>2</w:t>
      </w:r>
      <w:r w:rsidR="00734EFA">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3" w:name="_Ref455758871"/>
            <w:bookmarkStart w:id="444" w:name="_Toc457284205"/>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2</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w:t>
      </w:r>
      <w:r w:rsidR="00FA17D4">
        <w:rPr>
          <w:lang w:val="en-US"/>
        </w:rPr>
        <w:t xml:space="preserve"> paket intrusi</w:t>
      </w:r>
      <w:r>
        <w:rPr>
          <w:lang w:val="en-US"/>
        </w:rPr>
        <w:t xml:space="preserve"> yang diidentifikasi</w:t>
      </w:r>
      <w:r w:rsidR="00FA17D4">
        <w:rPr>
          <w:lang w:val="en-US"/>
        </w:rPr>
        <w:t xml:space="preserve"> sebagai paket intrusi</w:t>
      </w:r>
      <w:r>
        <w:rPr>
          <w:lang w:val="en-US"/>
        </w:rPr>
        <w:t>.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734EFA">
        <w:t>(</w:t>
      </w:r>
      <w:r w:rsidR="00734EFA">
        <w:rPr>
          <w:noProof/>
        </w:rPr>
        <w:t>5</w:t>
      </w:r>
      <w:r w:rsidR="00734EFA">
        <w:t>.</w:t>
      </w:r>
      <w:r w:rsidR="00734EFA">
        <w:rPr>
          <w:noProof/>
        </w:rPr>
        <w:t>3</w:t>
      </w:r>
      <w:r w:rsidR="00734EFA">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888"/>
            <w:bookmarkStart w:id="446" w:name="_Toc457284206"/>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3</w:t>
            </w:r>
            <w:r>
              <w:rPr>
                <w:noProof/>
              </w:rPr>
              <w:fldChar w:fldCharType="end"/>
            </w:r>
            <w:r>
              <w:t>)</w:t>
            </w:r>
            <w:bookmarkEnd w:id="445"/>
            <w:bookmarkEnd w:id="44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w:t>
      </w:r>
      <w:r w:rsidR="007313ED">
        <w:rPr>
          <w:lang w:val="en-US"/>
        </w:rPr>
        <w:t xml:space="preserve"> paket normal</w:t>
      </w:r>
      <w:r>
        <w:rPr>
          <w:lang w:val="en-US"/>
        </w:rPr>
        <w:t xml:space="preserve"> yang diidentifikasi sebagai</w:t>
      </w:r>
      <w:r w:rsidR="007313ED">
        <w:rPr>
          <w:lang w:val="en-US"/>
        </w:rPr>
        <w:t xml:space="preserve"> paket intrusi</w:t>
      </w:r>
      <w:r>
        <w:rPr>
          <w:lang w:val="en-US"/>
        </w:rPr>
        <w:t>.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734EFA">
        <w:t>(</w:t>
      </w:r>
      <w:r w:rsidR="00734EFA">
        <w:rPr>
          <w:noProof/>
        </w:rPr>
        <w:t>5</w:t>
      </w:r>
      <w:r w:rsidR="00734EFA">
        <w:t>.</w:t>
      </w:r>
      <w:r w:rsidR="00734EFA">
        <w:rPr>
          <w:noProof/>
        </w:rPr>
        <w:t>4</w:t>
      </w:r>
      <w:r w:rsidR="00734EF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7" w:name="_Ref455758900"/>
            <w:bookmarkStart w:id="448" w:name="_Toc457284207"/>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4</w:t>
            </w:r>
            <w:r>
              <w:rPr>
                <w:noProof/>
              </w:rPr>
              <w:fldChar w:fldCharType="end"/>
            </w:r>
            <w:r>
              <w:t>)</w:t>
            </w:r>
            <w:bookmarkEnd w:id="447"/>
            <w:bookmarkEnd w:id="44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 xml:space="preserve">(TN) adalah proporsi dari </w:t>
      </w:r>
      <w:r w:rsidR="007313ED">
        <w:rPr>
          <w:lang w:val="en-US"/>
        </w:rPr>
        <w:t xml:space="preserve">paket normal </w:t>
      </w:r>
      <w:r>
        <w:rPr>
          <w:lang w:val="en-US"/>
        </w:rPr>
        <w:t>yang diidentifikasi dengan benar sebagai</w:t>
      </w:r>
      <w:r w:rsidR="007313ED">
        <w:rPr>
          <w:lang w:val="en-US"/>
        </w:rPr>
        <w:t xml:space="preserve"> paket normal</w:t>
      </w:r>
      <w:r>
        <w:rPr>
          <w:lang w:val="en-US"/>
        </w:rPr>
        <w:t>.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734EFA">
        <w:t>(</w:t>
      </w:r>
      <w:r w:rsidR="00734EFA">
        <w:rPr>
          <w:noProof/>
        </w:rPr>
        <w:t>5</w:t>
      </w:r>
      <w:r w:rsidR="00734EFA">
        <w:t>.</w:t>
      </w:r>
      <w:r w:rsidR="00734EFA">
        <w:rPr>
          <w:noProof/>
        </w:rPr>
        <w:t>5</w:t>
      </w:r>
      <w:r w:rsidR="00734EF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9" w:name="_Ref455758912"/>
            <w:bookmarkStart w:id="450" w:name="_Toc457284208"/>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5</w:t>
            </w:r>
            <w:r>
              <w:rPr>
                <w:noProof/>
              </w:rPr>
              <w:fldChar w:fldCharType="end"/>
            </w:r>
            <w:r>
              <w:t>)</w:t>
            </w:r>
            <w:bookmarkEnd w:id="449"/>
            <w:bookmarkEnd w:id="4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w:t>
      </w:r>
      <w:r w:rsidR="007313ED">
        <w:rPr>
          <w:lang w:val="en-US"/>
        </w:rPr>
        <w:t xml:space="preserve"> paket intrusi</w:t>
      </w:r>
      <w:r>
        <w:rPr>
          <w:lang w:val="en-US"/>
        </w:rPr>
        <w:t xml:space="preserve"> yang diidentifikasi sebagai</w:t>
      </w:r>
      <w:r w:rsidR="007313ED">
        <w:rPr>
          <w:lang w:val="en-US"/>
        </w:rPr>
        <w:t xml:space="preserve"> paket normal</w:t>
      </w:r>
      <w:r>
        <w:rPr>
          <w:lang w:val="en-US"/>
        </w:rPr>
        <w:t>.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734EFA">
        <w:t>(</w:t>
      </w:r>
      <w:r w:rsidR="00734EFA">
        <w:rPr>
          <w:noProof/>
        </w:rPr>
        <w:t>5</w:t>
      </w:r>
      <w:r w:rsidR="00734EFA">
        <w:t>.</w:t>
      </w:r>
      <w:r w:rsidR="00734EFA">
        <w:rPr>
          <w:noProof/>
        </w:rPr>
        <w:t>6</w:t>
      </w:r>
      <w:r w:rsidR="00734EFA">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1" w:name="_Ref455758919"/>
            <w:bookmarkStart w:id="452" w:name="_Toc457284209"/>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6</w:t>
            </w:r>
            <w:r>
              <w:rPr>
                <w:noProof/>
              </w:rPr>
              <w:fldChar w:fldCharType="end"/>
            </w:r>
            <w:r>
              <w:t>)</w:t>
            </w:r>
            <w:bookmarkEnd w:id="451"/>
            <w:bookmarkEnd w:id="452"/>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lastRenderedPageBreak/>
        <w:t>Presisi (P) adalah proporsi dari prediksi</w:t>
      </w:r>
      <w:r w:rsidR="00EA2C88">
        <w:rPr>
          <w:lang w:val="en-US"/>
        </w:rPr>
        <w:t xml:space="preserve"> paket intrusi</w:t>
      </w:r>
      <w:r>
        <w:rPr>
          <w:lang w:val="en-US"/>
        </w:rPr>
        <w:t xml:space="preserve"> yang diidentifikasi</w:t>
      </w:r>
      <w:r w:rsidR="00EA2C88">
        <w:rPr>
          <w:lang w:val="en-US"/>
        </w:rPr>
        <w:t xml:space="preserve"> sebagai paket intrusi</w:t>
      </w:r>
      <w:r>
        <w:rPr>
          <w:lang w:val="en-US"/>
        </w:rPr>
        <w:t>.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734EFA">
        <w:t>(</w:t>
      </w:r>
      <w:r w:rsidR="00734EFA">
        <w:rPr>
          <w:noProof/>
        </w:rPr>
        <w:t>5</w:t>
      </w:r>
      <w:r w:rsidR="00734EFA">
        <w:t>.</w:t>
      </w:r>
      <w:r w:rsidR="00734EFA">
        <w:rPr>
          <w:noProof/>
        </w:rPr>
        <w:t>7</w:t>
      </w:r>
      <w:r w:rsidR="00734EFA">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3" w:name="_Ref455758928"/>
            <w:bookmarkStart w:id="454" w:name="_Toc457284210"/>
            <w:r>
              <w:t>(</w:t>
            </w:r>
            <w:r>
              <w:fldChar w:fldCharType="begin"/>
            </w:r>
            <w:r>
              <w:instrText xml:space="preserve"> STYLEREF 1 \s </w:instrText>
            </w:r>
            <w:r>
              <w:fldChar w:fldCharType="separate"/>
            </w:r>
            <w:r w:rsidR="00734EFA">
              <w:rPr>
                <w:noProof/>
              </w:rPr>
              <w:t>5</w:t>
            </w:r>
            <w:r>
              <w:rPr>
                <w:noProof/>
              </w:rPr>
              <w:fldChar w:fldCharType="end"/>
            </w:r>
            <w:r>
              <w:t>.</w:t>
            </w:r>
            <w:r>
              <w:fldChar w:fldCharType="begin"/>
            </w:r>
            <w:r>
              <w:instrText xml:space="preserve"> SEQ Persamaan \* ARABIC \s 1 </w:instrText>
            </w:r>
            <w:r>
              <w:fldChar w:fldCharType="separate"/>
            </w:r>
            <w:r w:rsidR="00734EFA">
              <w:rPr>
                <w:noProof/>
              </w:rPr>
              <w:t>7</w:t>
            </w:r>
            <w:r>
              <w:rPr>
                <w:noProof/>
              </w:rPr>
              <w:fldChar w:fldCharType="end"/>
            </w:r>
            <w:r>
              <w:t>)</w:t>
            </w:r>
            <w:bookmarkEnd w:id="453"/>
            <w:bookmarkEnd w:id="454"/>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734EFA">
        <w:t xml:space="preserve">Tabel </w:t>
      </w:r>
      <w:r w:rsidR="00734EFA">
        <w:rPr>
          <w:noProof/>
        </w:rPr>
        <w:t>5</w:t>
      </w:r>
      <w:r w:rsidR="00734EFA">
        <w:t>.</w:t>
      </w:r>
      <w:r w:rsidR="00734EFA">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734EFA">
        <w:t xml:space="preserve">Tabel </w:t>
      </w:r>
      <w:r w:rsidR="00734EFA">
        <w:rPr>
          <w:noProof/>
        </w:rPr>
        <w:t>5</w:t>
      </w:r>
      <w:r w:rsidR="00734EFA">
        <w:t>.</w:t>
      </w:r>
      <w:r w:rsidR="00734EFA">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5" w:name="_Ref456173241"/>
      <w:bookmarkStart w:id="456" w:name="_Toc457284179"/>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11</w:t>
      </w:r>
      <w:r w:rsidR="009A36C3">
        <w:fldChar w:fldCharType="end"/>
      </w:r>
      <w:bookmarkEnd w:id="455"/>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6"/>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7" w:name="_Ref456173171"/>
      <w:bookmarkStart w:id="458" w:name="_Toc457284180"/>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12</w:t>
      </w:r>
      <w:r w:rsidR="009A36C3">
        <w:fldChar w:fldCharType="end"/>
      </w:r>
      <w:bookmarkEnd w:id="457"/>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8"/>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734EFA">
        <w:t xml:space="preserve">Tabel </w:t>
      </w:r>
      <w:r w:rsidR="00734EFA">
        <w:rPr>
          <w:noProof/>
        </w:rPr>
        <w:t>5</w:t>
      </w:r>
      <w:r w:rsidR="00734EFA">
        <w:t>.</w:t>
      </w:r>
      <w:r w:rsidR="00734EFA">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734EFA">
        <w:t xml:space="preserve">Tabel </w:t>
      </w:r>
      <w:r w:rsidR="00734EFA">
        <w:rPr>
          <w:noProof/>
        </w:rPr>
        <w:t>5</w:t>
      </w:r>
      <w:r w:rsidR="00734EFA">
        <w:t>.</w:t>
      </w:r>
      <w:r w:rsidR="00734EFA">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 xml:space="preserve">pada masing-masing port yaitu mengambil data yang memiliki jarak paling kecil </w:t>
      </w:r>
      <w:r w:rsidR="00FD017D">
        <w:rPr>
          <w:lang w:val="en-US"/>
        </w:rPr>
        <w:lastRenderedPageBreak/>
        <w:t>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734EFA">
        <w:t>(</w:t>
      </w:r>
      <w:r w:rsidR="00734EFA">
        <w:rPr>
          <w:noProof/>
        </w:rPr>
        <w:t>5</w:t>
      </w:r>
      <w:r w:rsidR="00734EFA">
        <w:t>.</w:t>
      </w:r>
      <w:r w:rsidR="00734EFA">
        <w:rPr>
          <w:noProof/>
        </w:rPr>
        <w:t>1</w:t>
      </w:r>
      <w:r w:rsidR="00734EFA">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734EFA">
        <w:t xml:space="preserve">Tabel </w:t>
      </w:r>
      <w:r w:rsidR="00734EFA">
        <w:rPr>
          <w:noProof/>
        </w:rPr>
        <w:t>5</w:t>
      </w:r>
      <w:r w:rsidR="00734EFA">
        <w:t>.</w:t>
      </w:r>
      <w:r w:rsidR="00734EFA">
        <w:rPr>
          <w:noProof/>
        </w:rPr>
        <w:t>13</w:t>
      </w:r>
      <w:r w:rsidR="002B29E9">
        <w:rPr>
          <w:lang w:val="en-US"/>
        </w:rPr>
        <w:fldChar w:fldCharType="end"/>
      </w:r>
      <w:r w:rsidR="002B29E9">
        <w:rPr>
          <w:lang w:val="en-US"/>
        </w:rPr>
        <w:t>.</w:t>
      </w:r>
    </w:p>
    <w:p w:rsidR="002B29E9" w:rsidRDefault="002B29E9" w:rsidP="002B29E9">
      <w:pPr>
        <w:pStyle w:val="Caption"/>
        <w:keepNext/>
      </w:pPr>
      <w:bookmarkStart w:id="459" w:name="_Ref456176857"/>
      <w:bookmarkStart w:id="460" w:name="_Ref456176846"/>
      <w:bookmarkStart w:id="461" w:name="_Toc457284181"/>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13</w:t>
      </w:r>
      <w:r w:rsidR="009A36C3">
        <w:fldChar w:fldCharType="end"/>
      </w:r>
      <w:bookmarkEnd w:id="459"/>
      <w:r>
        <w:rPr>
          <w:lang w:val="en-US"/>
        </w:rPr>
        <w:t xml:space="preserve"> Threshold untuk masing-masing port</w:t>
      </w:r>
      <w:bookmarkEnd w:id="460"/>
      <w:bookmarkEnd w:id="461"/>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734EFA">
        <w:t xml:space="preserve">Tabel </w:t>
      </w:r>
      <w:r w:rsidR="00734EFA">
        <w:rPr>
          <w:noProof/>
        </w:rPr>
        <w:t>5</w:t>
      </w:r>
      <w:r w:rsidR="00734EFA">
        <w:t>.</w:t>
      </w:r>
      <w:r w:rsidR="00734EFA">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2" w:name="_Ref456318468"/>
      <w:bookmarkStart w:id="463" w:name="_Ref456318463"/>
      <w:bookmarkStart w:id="464" w:name="_Toc457284182"/>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14</w:t>
      </w:r>
      <w:r w:rsidR="009A36C3">
        <w:fldChar w:fldCharType="end"/>
      </w:r>
      <w:bookmarkEnd w:id="462"/>
      <w:r>
        <w:rPr>
          <w:lang w:val="en-US"/>
        </w:rPr>
        <w:t xml:space="preserve"> Hasil Uji Data </w:t>
      </w:r>
      <w:r w:rsidRPr="00F51B4A">
        <w:rPr>
          <w:i/>
          <w:lang w:val="en-US"/>
        </w:rPr>
        <w:t>Testing</w:t>
      </w:r>
      <w:bookmarkEnd w:id="463"/>
      <w:r w:rsidR="000E5F02">
        <w:rPr>
          <w:lang w:val="en-US"/>
        </w:rPr>
        <w:t xml:space="preserve"> minggu ke-5</w:t>
      </w:r>
      <w:r w:rsidR="00D16144">
        <w:rPr>
          <w:lang w:val="en-US"/>
        </w:rPr>
        <w:t xml:space="preserve"> tanpa proses </w:t>
      </w:r>
      <w:r w:rsidR="00D16144">
        <w:rPr>
          <w:i/>
          <w:lang w:val="en-US"/>
        </w:rPr>
        <w:t>incremental learning</w:t>
      </w:r>
      <w:bookmarkEnd w:id="464"/>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734EFA">
        <w:t xml:space="preserve">Tabel </w:t>
      </w:r>
      <w:r w:rsidR="00734EFA">
        <w:rPr>
          <w:noProof/>
        </w:rPr>
        <w:t>5</w:t>
      </w:r>
      <w:r w:rsidR="00734EFA">
        <w:t>.</w:t>
      </w:r>
      <w:r w:rsidR="00734EFA">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5" w:name="_Ref456569853"/>
      <w:bookmarkStart w:id="466" w:name="_Toc457284183"/>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15</w:t>
      </w:r>
      <w:r w:rsidR="009A36C3">
        <w:fldChar w:fldCharType="end"/>
      </w:r>
      <w:bookmarkEnd w:id="465"/>
      <w:r>
        <w:rPr>
          <w:lang w:val="en-US"/>
        </w:rPr>
        <w:t xml:space="preserve"> </w:t>
      </w:r>
      <w:r w:rsidRPr="001668AE">
        <w:rPr>
          <w:i/>
          <w:lang w:val="en-US"/>
        </w:rPr>
        <w:t>Confussion matrix</w:t>
      </w:r>
      <w:r w:rsidR="000016C6">
        <w:rPr>
          <w:lang w:val="en-US"/>
        </w:rPr>
        <w:t xml:space="preserve"> </w:t>
      </w:r>
      <w:r w:rsidR="00D46F28">
        <w:rPr>
          <w:lang w:val="en-US"/>
        </w:rPr>
        <w:t>uji coba 1a</w:t>
      </w:r>
      <w:bookmarkEnd w:id="466"/>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lastRenderedPageBreak/>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734EFA">
        <w:t xml:space="preserve">Tabel </w:t>
      </w:r>
      <w:r w:rsidR="00734EFA">
        <w:rPr>
          <w:noProof/>
        </w:rPr>
        <w:t>5</w:t>
      </w:r>
      <w:r w:rsidR="00734EFA">
        <w:t>.</w:t>
      </w:r>
      <w:r w:rsidR="00734EFA">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734EFA">
        <w:t xml:space="preserve">Tabel </w:t>
      </w:r>
      <w:r w:rsidR="00734EFA">
        <w:rPr>
          <w:noProof/>
        </w:rPr>
        <w:t>5</w:t>
      </w:r>
      <w:r w:rsidR="00734EFA">
        <w:t>.</w:t>
      </w:r>
      <w:r w:rsidR="00734EFA">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7" w:name="_Ref456183757"/>
      <w:bookmarkStart w:id="468" w:name="_Toc457284184"/>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16</w:t>
      </w:r>
      <w:r w:rsidR="009A36C3">
        <w:fldChar w:fldCharType="end"/>
      </w:r>
      <w:bookmarkEnd w:id="467"/>
      <w:r>
        <w:rPr>
          <w:lang w:val="en-US"/>
        </w:rPr>
        <w:t xml:space="preserve"> Hasil penilaian percobaan</w:t>
      </w:r>
      <w:r w:rsidR="002F4D77">
        <w:rPr>
          <w:lang w:val="en-US"/>
        </w:rPr>
        <w:t xml:space="preserve"> 1a</w:t>
      </w:r>
      <w:r w:rsidR="00F550F4">
        <w:rPr>
          <w:lang w:val="en-US"/>
        </w:rPr>
        <w:t xml:space="preserve"> dengan ukuran window 10000</w:t>
      </w:r>
      <w:bookmarkEnd w:id="468"/>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9" w:name="_Ref456648915"/>
      <w:bookmarkStart w:id="470" w:name="_Toc457284185"/>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17</w:t>
      </w:r>
      <w:r w:rsidR="009A36C3">
        <w:fldChar w:fldCharType="end"/>
      </w:r>
      <w:bookmarkEnd w:id="469"/>
      <w:r w:rsidR="00F550F4">
        <w:rPr>
          <w:lang w:val="en-US"/>
        </w:rPr>
        <w:t xml:space="preserve"> hasil penilaian percobaan </w:t>
      </w:r>
      <w:r w:rsidR="002F4D77">
        <w:rPr>
          <w:lang w:val="en-US"/>
        </w:rPr>
        <w:t xml:space="preserve">1a </w:t>
      </w:r>
      <w:r w:rsidR="00F550F4">
        <w:rPr>
          <w:lang w:val="en-US"/>
        </w:rPr>
        <w:t>dengan ukuran window 20000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734EFA">
        <w:t xml:space="preserve">Tabel </w:t>
      </w:r>
      <w:r w:rsidR="00734EFA">
        <w:rPr>
          <w:noProof/>
        </w:rPr>
        <w:t>5</w:t>
      </w:r>
      <w:r w:rsidR="00734EFA">
        <w:t>.</w:t>
      </w:r>
      <w:r w:rsidR="00734EFA">
        <w:rPr>
          <w:noProof/>
        </w:rPr>
        <w:t>18</w:t>
      </w:r>
      <w:r w:rsidR="00CB4552">
        <w:rPr>
          <w:lang w:val="en-US"/>
        </w:rPr>
        <w:fldChar w:fldCharType="end"/>
      </w:r>
    </w:p>
    <w:p w:rsidR="00F550F4" w:rsidRPr="00D16144" w:rsidRDefault="00F550F4" w:rsidP="00F550F4">
      <w:pPr>
        <w:pStyle w:val="Caption"/>
        <w:keepNext/>
        <w:rPr>
          <w:i/>
          <w:lang w:val="en-US"/>
        </w:rPr>
      </w:pPr>
      <w:bookmarkStart w:id="471" w:name="_Ref456648949"/>
      <w:bookmarkStart w:id="472" w:name="_Toc457284186"/>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18</w:t>
      </w:r>
      <w:r w:rsidR="009A36C3">
        <w:fldChar w:fldCharType="end"/>
      </w:r>
      <w:bookmarkEnd w:id="471"/>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lastRenderedPageBreak/>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734EFA">
        <w:t xml:space="preserve">Tabel </w:t>
      </w:r>
      <w:r w:rsidR="00734EFA">
        <w:rPr>
          <w:noProof/>
        </w:rPr>
        <w:t>5</w:t>
      </w:r>
      <w:r w:rsidR="00734EFA">
        <w:t>.</w:t>
      </w:r>
      <w:r w:rsidR="00734EFA">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3" w:name="_Ref456648969"/>
      <w:bookmarkStart w:id="474" w:name="_Toc457284187"/>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19</w:t>
      </w:r>
      <w:r w:rsidR="009A36C3">
        <w:fldChar w:fldCharType="end"/>
      </w:r>
      <w:bookmarkEnd w:id="473"/>
      <w:r>
        <w:rPr>
          <w:lang w:val="en-US"/>
        </w:rPr>
        <w:t xml:space="preserve"> </w:t>
      </w:r>
      <w:r w:rsidRPr="001668AE">
        <w:rPr>
          <w:i/>
          <w:lang w:val="en-US"/>
        </w:rPr>
        <w:t>Confussion matrix</w:t>
      </w:r>
      <w:r w:rsidR="000016C6">
        <w:rPr>
          <w:lang w:val="en-US"/>
        </w:rPr>
        <w:t xml:space="preserve"> </w:t>
      </w:r>
      <w:r w:rsidR="00D46F28">
        <w:rPr>
          <w:lang w:val="en-US"/>
        </w:rPr>
        <w:t>uji coba 1b</w:t>
      </w:r>
      <w:bookmarkEnd w:id="474"/>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734EFA">
        <w:t xml:space="preserve">Tabel </w:t>
      </w:r>
      <w:r w:rsidR="00734EFA">
        <w:rPr>
          <w:noProof/>
        </w:rPr>
        <w:t>5</w:t>
      </w:r>
      <w:r w:rsidR="00734EFA">
        <w:t>.</w:t>
      </w:r>
      <w:r w:rsidR="00734EFA">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734EFA">
        <w:t xml:space="preserve">Tabel </w:t>
      </w:r>
      <w:r w:rsidR="00734EFA">
        <w:rPr>
          <w:noProof/>
        </w:rPr>
        <w:t>5</w:t>
      </w:r>
      <w:r w:rsidR="00734EFA">
        <w:t>.</w:t>
      </w:r>
      <w:r w:rsidR="00734EFA">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5" w:name="_Ref456648873"/>
      <w:bookmarkStart w:id="476" w:name="_Toc457284188"/>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20</w:t>
      </w:r>
      <w:r w:rsidR="009A36C3">
        <w:fldChar w:fldCharType="end"/>
      </w:r>
      <w:bookmarkEnd w:id="475"/>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7" w:name="_Ref456648874"/>
      <w:bookmarkStart w:id="478" w:name="_Toc457284189"/>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21</w:t>
      </w:r>
      <w:r w:rsidR="009A36C3">
        <w:fldChar w:fldCharType="end"/>
      </w:r>
      <w:bookmarkEnd w:id="477"/>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8"/>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lastRenderedPageBreak/>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734EFA">
        <w:t xml:space="preserve">Tabel </w:t>
      </w:r>
      <w:r w:rsidR="00734EFA">
        <w:rPr>
          <w:noProof/>
        </w:rPr>
        <w:t>5</w:t>
      </w:r>
      <w:r w:rsidR="00734EFA">
        <w:t>.</w:t>
      </w:r>
      <w:r w:rsidR="00734EFA">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734EFA">
        <w:t xml:space="preserve">Tabel </w:t>
      </w:r>
      <w:r w:rsidR="00734EFA">
        <w:rPr>
          <w:noProof/>
        </w:rPr>
        <w:t>5</w:t>
      </w:r>
      <w:r w:rsidR="00734EFA">
        <w:t>.</w:t>
      </w:r>
      <w:r w:rsidR="00734EFA">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9" w:name="_Ref456601336"/>
      <w:bookmarkStart w:id="480" w:name="_Toc457284190"/>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22</w:t>
      </w:r>
      <w:r w:rsidR="009A36C3">
        <w:fldChar w:fldCharType="end"/>
      </w:r>
      <w:bookmarkEnd w:id="479"/>
      <w:r>
        <w:rPr>
          <w:lang w:val="en-US"/>
        </w:rPr>
        <w:t xml:space="preserve"> Skenario serangan</w:t>
      </w:r>
      <w:bookmarkEnd w:id="480"/>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1" w:name="_Ref456601358"/>
      <w:bookmarkStart w:id="482" w:name="_Toc457284191"/>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23</w:t>
      </w:r>
      <w:r w:rsidR="009A36C3">
        <w:fldChar w:fldCharType="end"/>
      </w:r>
      <w:bookmarkEnd w:id="481"/>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3" w:name="_Toc457284192"/>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3"/>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lastRenderedPageBreak/>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734EFA">
        <w:t xml:space="preserve">Tabel </w:t>
      </w:r>
      <w:r w:rsidR="00734EFA">
        <w:rPr>
          <w:noProof/>
        </w:rPr>
        <w:t>5</w:t>
      </w:r>
      <w:r w:rsidR="00734EFA">
        <w:t>.</w:t>
      </w:r>
      <w:r w:rsidR="00734EFA">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734EFA">
        <w:t xml:space="preserve">Tabel </w:t>
      </w:r>
      <w:r w:rsidR="00734EFA">
        <w:rPr>
          <w:noProof/>
        </w:rPr>
        <w:t>5</w:t>
      </w:r>
      <w:r w:rsidR="00734EFA">
        <w:t>.</w:t>
      </w:r>
      <w:r w:rsidR="00734EFA">
        <w:rPr>
          <w:noProof/>
        </w:rPr>
        <w:t>26</w:t>
      </w:r>
      <w:r w:rsidR="009A36C3">
        <w:rPr>
          <w:lang w:val="en-US"/>
        </w:rPr>
        <w:fldChar w:fldCharType="end"/>
      </w:r>
      <w:r w:rsidR="009A36C3">
        <w:rPr>
          <w:lang w:val="en-US"/>
        </w:rPr>
        <w:t>.</w:t>
      </w:r>
    </w:p>
    <w:p w:rsidR="008B1DA0" w:rsidRDefault="008B1DA0" w:rsidP="008B1DA0">
      <w:pPr>
        <w:pStyle w:val="Caption"/>
        <w:keepNext/>
      </w:pPr>
      <w:bookmarkStart w:id="484" w:name="_Ref456649122"/>
      <w:bookmarkStart w:id="485" w:name="_Toc457284193"/>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25</w:t>
      </w:r>
      <w:r w:rsidR="009A36C3">
        <w:fldChar w:fldCharType="end"/>
      </w:r>
      <w:bookmarkEnd w:id="484"/>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6" w:name="_Ref456649124"/>
      <w:bookmarkStart w:id="487" w:name="_Toc457284194"/>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26</w:t>
      </w:r>
      <w:r w:rsidR="009A36C3">
        <w:fldChar w:fldCharType="end"/>
      </w:r>
      <w:bookmarkEnd w:id="486"/>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734EFA">
        <w:t xml:space="preserve">Tabel </w:t>
      </w:r>
      <w:r w:rsidR="00734EFA">
        <w:rPr>
          <w:noProof/>
        </w:rPr>
        <w:t>5</w:t>
      </w:r>
      <w:r w:rsidR="00734EFA">
        <w:t>.</w:t>
      </w:r>
      <w:r w:rsidR="00734EFA">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734EFA">
        <w:t xml:space="preserve">Tabel </w:t>
      </w:r>
      <w:r w:rsidR="00734EFA">
        <w:rPr>
          <w:noProof/>
        </w:rPr>
        <w:t>5</w:t>
      </w:r>
      <w:r w:rsidR="00734EFA">
        <w:t>.</w:t>
      </w:r>
      <w:r w:rsidR="00734EFA">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8" w:name="_Ref456943903"/>
      <w:bookmarkStart w:id="489" w:name="_Toc457284195"/>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27</w:t>
      </w:r>
      <w:r w:rsidR="009A36C3">
        <w:fldChar w:fldCharType="end"/>
      </w:r>
      <w:bookmarkEnd w:id="488"/>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9"/>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lastRenderedPageBreak/>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90" w:name="_Toc457284196"/>
      <w:r>
        <w:t xml:space="preserve">Tabel </w:t>
      </w:r>
      <w:r>
        <w:fldChar w:fldCharType="begin"/>
      </w:r>
      <w:r>
        <w:instrText xml:space="preserve"> STYLEREF 1 \s </w:instrText>
      </w:r>
      <w:r>
        <w:fldChar w:fldCharType="separate"/>
      </w:r>
      <w:r w:rsidR="00734EFA">
        <w:rPr>
          <w:noProof/>
        </w:rPr>
        <w:t>5</w:t>
      </w:r>
      <w:r>
        <w:fldChar w:fldCharType="end"/>
      </w:r>
      <w:r>
        <w:t>.</w:t>
      </w:r>
      <w:r>
        <w:fldChar w:fldCharType="begin"/>
      </w:r>
      <w:r>
        <w:instrText xml:space="preserve"> SEQ Tabel \* ARABIC \s 1 </w:instrText>
      </w:r>
      <w:r>
        <w:fldChar w:fldCharType="separate"/>
      </w:r>
      <w:r w:rsidR="00734EFA">
        <w:rPr>
          <w:noProof/>
        </w:rPr>
        <w:t>28</w:t>
      </w:r>
      <w:r>
        <w:fldChar w:fldCharType="end"/>
      </w:r>
      <w:r>
        <w:rPr>
          <w:lang w:val="en-US"/>
        </w:rPr>
        <w:t xml:space="preserve"> </w:t>
      </w:r>
      <w:r w:rsidRPr="009A36C3">
        <w:rPr>
          <w:i/>
          <w:lang w:val="en-US"/>
        </w:rPr>
        <w:t>Confussion matrix</w:t>
      </w:r>
      <w:r>
        <w:rPr>
          <w:lang w:val="en-US"/>
        </w:rPr>
        <w:t xml:space="preserve"> uji coba 2b</w:t>
      </w:r>
      <w:bookmarkEnd w:id="490"/>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734EFA" w:rsidRPr="00734EFA">
        <w:rPr>
          <w:b w:val="0"/>
          <w:sz w:val="22"/>
        </w:rPr>
        <w:t xml:space="preserve">Tabel </w:t>
      </w:r>
      <w:r w:rsidR="00734EFA" w:rsidRPr="00734EFA">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734EFA" w:rsidRPr="00734EFA">
        <w:rPr>
          <w:b w:val="0"/>
          <w:sz w:val="22"/>
          <w:szCs w:val="22"/>
        </w:rPr>
        <w:t xml:space="preserve">Tabel </w:t>
      </w:r>
      <w:r w:rsidR="00734EFA" w:rsidRPr="00734EFA">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1" w:name="_Ref456649205"/>
      <w:bookmarkStart w:id="492" w:name="_Toc457284197"/>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29</w:t>
      </w:r>
      <w:r w:rsidR="009A36C3">
        <w:fldChar w:fldCharType="end"/>
      </w:r>
      <w:bookmarkEnd w:id="491"/>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2"/>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3" w:name="_Ref456649207"/>
      <w:bookmarkStart w:id="494" w:name="_Ref456650151"/>
    </w:p>
    <w:p w:rsidR="009D56F0" w:rsidRDefault="009D56F0" w:rsidP="009D56F0">
      <w:pPr>
        <w:pStyle w:val="Caption"/>
        <w:keepNext/>
      </w:pPr>
      <w:bookmarkStart w:id="495" w:name="_Ref456947448"/>
      <w:bookmarkStart w:id="496" w:name="_Toc457284198"/>
      <w:r>
        <w:t xml:space="preserve">Tabel </w:t>
      </w:r>
      <w:r w:rsidR="009A36C3">
        <w:fldChar w:fldCharType="begin"/>
      </w:r>
      <w:r w:rsidR="009A36C3">
        <w:instrText xml:space="preserve"> STYLEREF 1 \s </w:instrText>
      </w:r>
      <w:r w:rsidR="009A36C3">
        <w:fldChar w:fldCharType="separate"/>
      </w:r>
      <w:r w:rsidR="00734EFA">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734EFA">
        <w:rPr>
          <w:noProof/>
        </w:rPr>
        <w:t>30</w:t>
      </w:r>
      <w:r w:rsidR="009A36C3">
        <w:fldChar w:fldCharType="end"/>
      </w:r>
      <w:bookmarkEnd w:id="493"/>
      <w:bookmarkEnd w:id="494"/>
      <w:bookmarkEnd w:id="49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7" w:name="_Toc457668608"/>
      <w:r w:rsidRPr="006D1EA4">
        <w:lastRenderedPageBreak/>
        <w:t>BAB VI</w:t>
      </w:r>
      <w:r w:rsidRPr="006D1EA4">
        <w:br/>
        <w:t xml:space="preserve">KESIMPULAN </w:t>
      </w:r>
      <w:r w:rsidR="00833EC5" w:rsidRPr="006D1EA4">
        <w:t>DAN</w:t>
      </w:r>
      <w:r w:rsidRPr="006D1EA4">
        <w:t xml:space="preserve"> SARAN</w:t>
      </w:r>
      <w:bookmarkEnd w:id="49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8" w:name="_Toc454949258"/>
      <w:bookmarkStart w:id="499" w:name="_Toc455034988"/>
      <w:bookmarkStart w:id="500" w:name="_Toc455046646"/>
      <w:bookmarkStart w:id="501" w:name="_Toc455067204"/>
      <w:bookmarkStart w:id="502" w:name="_Toc455676631"/>
      <w:bookmarkStart w:id="503" w:name="_Toc455757710"/>
      <w:bookmarkStart w:id="504" w:name="_Toc456603906"/>
      <w:bookmarkStart w:id="505" w:name="_Toc456605294"/>
      <w:bookmarkStart w:id="506" w:name="_Toc456605391"/>
      <w:bookmarkStart w:id="507" w:name="_Toc456633506"/>
      <w:bookmarkStart w:id="508" w:name="_Toc456646023"/>
      <w:bookmarkStart w:id="509" w:name="_Toc456649529"/>
      <w:bookmarkStart w:id="510" w:name="_Toc456649614"/>
      <w:bookmarkStart w:id="511" w:name="_Toc456899543"/>
      <w:bookmarkStart w:id="512" w:name="_Toc456899628"/>
      <w:bookmarkStart w:id="513" w:name="_Toc456942169"/>
      <w:bookmarkStart w:id="514" w:name="_Toc456944796"/>
      <w:bookmarkStart w:id="515" w:name="_Toc456945919"/>
      <w:bookmarkStart w:id="516" w:name="_Toc457284108"/>
      <w:bookmarkStart w:id="517" w:name="_Toc45766860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8658BF" w:rsidRDefault="00893607" w:rsidP="00C47507">
      <w:pPr>
        <w:pStyle w:val="Heading2"/>
      </w:pPr>
      <w:bookmarkStart w:id="518" w:name="_Toc457668610"/>
      <w:r w:rsidRPr="00C47507">
        <w:t>Kesimpulan</w:t>
      </w:r>
      <w:bookmarkEnd w:id="51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w:t>
      </w:r>
      <w:r w:rsidR="00C415F7">
        <w:rPr>
          <w:lang w:val="en-US"/>
        </w:rPr>
        <w:lastRenderedPageBreak/>
        <w:t xml:space="preserve">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lastRenderedPageBreak/>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lastRenderedPageBreak/>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lastRenderedPageBreak/>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w:t>
            </w:r>
            <w:r w:rsidRPr="00135C7B">
              <w:rPr>
                <w:rFonts w:ascii="Courier New" w:hAnsi="Courier New" w:cs="Courier New"/>
                <w:sz w:val="18"/>
                <w:szCs w:val="18"/>
              </w:rPr>
              <w:lastRenderedPageBreak/>
              <w:t>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lastRenderedPageBreak/>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lastRenderedPageBreak/>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lastRenderedPageBreak/>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lastRenderedPageBreak/>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lastRenderedPageBreak/>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lastRenderedPageBreak/>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lastRenderedPageBreak/>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lastRenderedPageBreak/>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lastRenderedPageBreak/>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lastRenderedPageBreak/>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lastRenderedPageBreak/>
        <w:br w:type="page"/>
      </w:r>
    </w:p>
    <w:p w:rsidR="008556FC" w:rsidRDefault="001F5A7E" w:rsidP="00C13326">
      <w:pPr>
        <w:pStyle w:val="Heading1"/>
        <w:numPr>
          <w:ilvl w:val="0"/>
          <w:numId w:val="0"/>
        </w:numPr>
        <w:spacing w:before="200" w:after="200"/>
        <w:ind w:left="6"/>
      </w:pPr>
      <w:bookmarkStart w:id="538" w:name="_Toc457668622"/>
      <w:r w:rsidRPr="00326ED3">
        <w:lastRenderedPageBreak/>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61B" w:rsidRDefault="008D561B" w:rsidP="00E774EF">
      <w:r>
        <w:separator/>
      </w:r>
    </w:p>
  </w:endnote>
  <w:endnote w:type="continuationSeparator" w:id="0">
    <w:p w:rsidR="008D561B" w:rsidRDefault="008D561B"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vi</w:t>
    </w:r>
    <w:r>
      <w:rPr>
        <w:noProof/>
      </w:rPr>
      <w:fldChar w:fldCharType="end"/>
    </w:r>
  </w:p>
  <w:p w:rsidR="00F51B1E" w:rsidRDefault="00F51B1E"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vii</w:t>
    </w:r>
    <w:r>
      <w:rPr>
        <w:noProof/>
      </w:rPr>
      <w:fldChar w:fldCharType="end"/>
    </w:r>
  </w:p>
  <w:p w:rsidR="00F51B1E" w:rsidRDefault="00F51B1E"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v</w:t>
    </w:r>
    <w:r>
      <w:rPr>
        <w:noProof/>
      </w:rPr>
      <w:fldChar w:fldCharType="end"/>
    </w:r>
  </w:p>
  <w:p w:rsidR="00F51B1E" w:rsidRDefault="00F51B1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xiv</w:t>
    </w:r>
    <w:r>
      <w:rPr>
        <w:noProof/>
      </w:rPr>
      <w:fldChar w:fldCharType="end"/>
    </w:r>
  </w:p>
  <w:p w:rsidR="00F51B1E" w:rsidRDefault="00F51B1E"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xv</w:t>
    </w:r>
    <w:r>
      <w:rPr>
        <w:noProof/>
      </w:rPr>
      <w:fldChar w:fldCharType="end"/>
    </w:r>
  </w:p>
  <w:p w:rsidR="00F51B1E" w:rsidRDefault="00F51B1E"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xi</w:t>
    </w:r>
    <w:r>
      <w:rPr>
        <w:noProof/>
      </w:rPr>
      <w:fldChar w:fldCharType="end"/>
    </w:r>
  </w:p>
  <w:p w:rsidR="00F51B1E" w:rsidRDefault="00F51B1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xviii</w:t>
    </w:r>
    <w:r>
      <w:rPr>
        <w:noProof/>
      </w:rPr>
      <w:fldChar w:fldCharType="end"/>
    </w:r>
  </w:p>
  <w:p w:rsidR="00F51B1E" w:rsidRDefault="00F51B1E"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xvii</w:t>
    </w:r>
    <w:r>
      <w:rPr>
        <w:noProof/>
      </w:rPr>
      <w:fldChar w:fldCharType="end"/>
    </w:r>
  </w:p>
  <w:p w:rsidR="00F51B1E" w:rsidRDefault="00F51B1E"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xix</w:t>
    </w:r>
    <w:r>
      <w:rPr>
        <w:noProof/>
      </w:rPr>
      <w:fldChar w:fldCharType="end"/>
    </w:r>
  </w:p>
  <w:p w:rsidR="00F51B1E" w:rsidRDefault="00F51B1E">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Pr="00B00037" w:rsidRDefault="00F51B1E"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1</w:t>
    </w:r>
    <w:r>
      <w:rPr>
        <w:noProof/>
      </w:rPr>
      <w:fldChar w:fldCharType="end"/>
    </w:r>
  </w:p>
  <w:p w:rsidR="00F51B1E" w:rsidRDefault="00F51B1E">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734EFA">
          <w:rPr>
            <w:noProof/>
          </w:rPr>
          <w:t>7</w:t>
        </w:r>
        <w:r>
          <w:rPr>
            <w:noProof/>
          </w:rPr>
          <w:fldChar w:fldCharType="end"/>
        </w:r>
      </w:p>
    </w:sdtContent>
  </w:sdt>
  <w:p w:rsidR="00F51B1E" w:rsidRDefault="00F51B1E">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F51B1E" w:rsidRDefault="00F51B1E">
        <w:pPr>
          <w:pStyle w:val="Footer"/>
          <w:jc w:val="center"/>
        </w:pPr>
        <w:r>
          <w:fldChar w:fldCharType="begin"/>
        </w:r>
        <w:r>
          <w:instrText xml:space="preserve"> PAGE   \* MERGEFORMAT </w:instrText>
        </w:r>
        <w:r>
          <w:fldChar w:fldCharType="separate"/>
        </w:r>
        <w:r w:rsidR="00734EFA">
          <w:rPr>
            <w:noProof/>
          </w:rPr>
          <w:t>73</w:t>
        </w:r>
        <w:r>
          <w:rPr>
            <w:noProof/>
          </w:rPr>
          <w:fldChar w:fldCharType="end"/>
        </w:r>
      </w:p>
    </w:sdtContent>
  </w:sdt>
  <w:p w:rsidR="00F51B1E" w:rsidRPr="005C46C6" w:rsidRDefault="00F51B1E"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Default="00F51B1E"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p>
  <w:p w:rsidR="00F51B1E" w:rsidRPr="005C46C6" w:rsidRDefault="00F51B1E"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337AAA">
    <w:pPr>
      <w:pStyle w:val="Footer"/>
    </w:pPr>
  </w:p>
  <w:p w:rsidR="00F51B1E" w:rsidRPr="005C46C6" w:rsidRDefault="00F51B1E"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i</w:t>
    </w:r>
    <w:r>
      <w:rPr>
        <w:noProof/>
      </w:rPr>
      <w:fldChar w:fldCharType="end"/>
    </w:r>
  </w:p>
  <w:p w:rsidR="00F51B1E" w:rsidRDefault="00F51B1E"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ii</w:t>
    </w:r>
    <w:r>
      <w:rPr>
        <w:noProof/>
      </w:rPr>
      <w:fldChar w:fldCharType="end"/>
    </w:r>
  </w:p>
  <w:p w:rsidR="00F51B1E" w:rsidRDefault="00F51B1E"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w:t>
    </w:r>
    <w:r>
      <w:rPr>
        <w:noProof/>
      </w:rPr>
      <w:fldChar w:fldCharType="end"/>
    </w:r>
  </w:p>
  <w:p w:rsidR="00F51B1E" w:rsidRDefault="00F51B1E"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i</w:t>
    </w:r>
    <w:r>
      <w:rPr>
        <w:noProof/>
      </w:rPr>
      <w:fldChar w:fldCharType="end"/>
    </w:r>
  </w:p>
  <w:p w:rsidR="00F51B1E" w:rsidRDefault="00F51B1E"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sidR="00734EFA">
      <w:rPr>
        <w:noProof/>
      </w:rPr>
      <w:t>iv</w:t>
    </w:r>
    <w:r>
      <w:rPr>
        <w:noProof/>
      </w:rPr>
      <w:fldChar w:fldCharType="end"/>
    </w:r>
  </w:p>
  <w:p w:rsidR="00F51B1E" w:rsidRDefault="00F51B1E"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Footer"/>
      <w:jc w:val="center"/>
    </w:pPr>
    <w:r>
      <w:fldChar w:fldCharType="begin"/>
    </w:r>
    <w:r>
      <w:instrText xml:space="preserve"> PAGE   \* MERGEFORMAT </w:instrText>
    </w:r>
    <w:r>
      <w:fldChar w:fldCharType="separate"/>
    </w:r>
    <w:r>
      <w:rPr>
        <w:noProof/>
      </w:rPr>
      <w:t>iii</w:t>
    </w:r>
    <w:r>
      <w:rPr>
        <w:noProof/>
      </w:rPr>
      <w:fldChar w:fldCharType="end"/>
    </w:r>
  </w:p>
  <w:p w:rsidR="00F51B1E" w:rsidRDefault="00F51B1E"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Footer"/>
      <w:tabs>
        <w:tab w:val="clear" w:pos="4320"/>
      </w:tabs>
      <w:jc w:val="center"/>
    </w:pPr>
    <w:r>
      <w:fldChar w:fldCharType="begin"/>
    </w:r>
    <w:r>
      <w:instrText xml:space="preserve"> PAGE   \* MERGEFORMAT </w:instrText>
    </w:r>
    <w:r>
      <w:fldChar w:fldCharType="separate"/>
    </w:r>
    <w:r w:rsidR="00734EFA">
      <w:rPr>
        <w:noProof/>
      </w:rPr>
      <w:t>iii</w:t>
    </w:r>
    <w:r>
      <w:rPr>
        <w:noProof/>
      </w:rPr>
      <w:fldChar w:fldCharType="end"/>
    </w:r>
  </w:p>
  <w:p w:rsidR="00F51B1E" w:rsidRDefault="00F51B1E"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61B" w:rsidRDefault="008D561B" w:rsidP="00E774EF">
      <w:r>
        <w:separator/>
      </w:r>
    </w:p>
  </w:footnote>
  <w:footnote w:type="continuationSeparator" w:id="0">
    <w:p w:rsidR="008D561B" w:rsidRDefault="008D561B"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F51B1E" w:rsidRDefault="008D561B">
        <w:pPr>
          <w:pStyle w:val="Header"/>
          <w:jc w:val="right"/>
        </w:pPr>
      </w:p>
    </w:sdtContent>
  </w:sdt>
  <w:p w:rsidR="00F51B1E" w:rsidRDefault="00F51B1E"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F51B1E" w:rsidRDefault="00F51B1E">
        <w:pPr>
          <w:pStyle w:val="Header"/>
        </w:pPr>
        <w:r>
          <w:fldChar w:fldCharType="begin"/>
        </w:r>
        <w:r>
          <w:instrText xml:space="preserve"> PAGE   \* MERGEFORMAT </w:instrText>
        </w:r>
        <w:r>
          <w:fldChar w:fldCharType="separate"/>
        </w:r>
        <w:r w:rsidR="00734EFA">
          <w:rPr>
            <w:noProof/>
          </w:rPr>
          <w:t>70</w:t>
        </w:r>
        <w:r>
          <w:rPr>
            <w:noProof/>
          </w:rPr>
          <w:fldChar w:fldCharType="end"/>
        </w:r>
      </w:p>
    </w:sdtContent>
  </w:sdt>
  <w:p w:rsidR="00F51B1E" w:rsidRDefault="00F51B1E"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734EFA">
          <w:rPr>
            <w:noProof/>
          </w:rPr>
          <w:t>69</w:t>
        </w:r>
        <w:r>
          <w:rPr>
            <w:noProof/>
          </w:rPr>
          <w:fldChar w:fldCharType="end"/>
        </w:r>
      </w:p>
    </w:sdtContent>
  </w:sdt>
  <w:p w:rsidR="00F51B1E" w:rsidRDefault="00F51B1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p w:rsidR="00F51B1E" w:rsidRDefault="00F51B1E"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F51B1E" w:rsidRDefault="008D561B">
        <w:pPr>
          <w:pStyle w:val="Header"/>
          <w:jc w:val="right"/>
        </w:pPr>
      </w:p>
    </w:sdtContent>
  </w:sdt>
  <w:p w:rsidR="00F51B1E" w:rsidRDefault="00F51B1E">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F51B1E" w:rsidRDefault="008D561B">
        <w:pPr>
          <w:pStyle w:val="Header"/>
          <w:jc w:val="right"/>
        </w:pPr>
      </w:p>
    </w:sdtContent>
  </w:sdt>
  <w:p w:rsidR="00F51B1E" w:rsidRDefault="00F51B1E">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F51B1E" w:rsidRDefault="008D561B">
        <w:pPr>
          <w:pStyle w:val="Header"/>
          <w:jc w:val="right"/>
        </w:pPr>
      </w:p>
    </w:sdtContent>
  </w:sdt>
  <w:p w:rsidR="00F51B1E" w:rsidRDefault="00F51B1E">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734EFA">
          <w:rPr>
            <w:noProof/>
          </w:rPr>
          <w:t>96</w:t>
        </w:r>
        <w:r>
          <w:rPr>
            <w:noProof/>
          </w:rPr>
          <w:fldChar w:fldCharType="end"/>
        </w:r>
      </w:p>
    </w:sdtContent>
  </w:sdt>
  <w:p w:rsidR="00F51B1E" w:rsidRDefault="00F51B1E"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F51B1E" w:rsidRDefault="00F51B1E">
        <w:pPr>
          <w:pStyle w:val="Header"/>
          <w:jc w:val="right"/>
        </w:pPr>
        <w:r>
          <w:fldChar w:fldCharType="begin"/>
        </w:r>
        <w:r>
          <w:instrText xml:space="preserve"> PAGE   \* MERGEFORMAT </w:instrText>
        </w:r>
        <w:r>
          <w:fldChar w:fldCharType="separate"/>
        </w:r>
        <w:r w:rsidR="00734EFA">
          <w:rPr>
            <w:noProof/>
          </w:rPr>
          <w:t>97</w:t>
        </w:r>
        <w:r>
          <w:rPr>
            <w:noProof/>
          </w:rPr>
          <w:fldChar w:fldCharType="end"/>
        </w:r>
      </w:p>
    </w:sdtContent>
  </w:sdt>
  <w:p w:rsidR="00F51B1E" w:rsidRDefault="00F51B1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firstLine="0"/>
      <w:jc w:val="center"/>
    </w:pPr>
  </w:p>
  <w:p w:rsidR="00F51B1E" w:rsidRDefault="00F51B1E"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tabs>
        <w:tab w:val="clear" w:pos="4320"/>
      </w:tabs>
      <w:ind w:right="28" w:firstLine="0"/>
      <w:jc w:val="center"/>
    </w:pPr>
  </w:p>
  <w:p w:rsidR="00F51B1E" w:rsidRDefault="00F51B1E"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B1E" w:rsidRDefault="00F51B1E">
    <w:pPr>
      <w:pStyle w:val="Header"/>
      <w:jc w:val="right"/>
    </w:pPr>
  </w:p>
  <w:p w:rsidR="00F51B1E" w:rsidRDefault="00F51B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6DB"/>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4D"/>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583"/>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38D"/>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06F0"/>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345"/>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5ED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70"/>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3ED"/>
    <w:rsid w:val="00731759"/>
    <w:rsid w:val="007322E1"/>
    <w:rsid w:val="007322E7"/>
    <w:rsid w:val="007328A0"/>
    <w:rsid w:val="00732B1B"/>
    <w:rsid w:val="0073335C"/>
    <w:rsid w:val="00733EB1"/>
    <w:rsid w:val="00734216"/>
    <w:rsid w:val="0073488F"/>
    <w:rsid w:val="00734A4B"/>
    <w:rsid w:val="00734AB2"/>
    <w:rsid w:val="00734BA4"/>
    <w:rsid w:val="00734EEF"/>
    <w:rsid w:val="00734EFA"/>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61B"/>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08"/>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5CCC"/>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5C1B"/>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5AAB"/>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33F"/>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8"/>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1E"/>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17D4"/>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408BFBBC"/>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27C61C92-5601-4F99-9D61-5DC1B303E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7190</TotalTime>
  <Pages>1</Pages>
  <Words>19193</Words>
  <Characters>109405</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398</cp:revision>
  <cp:lastPrinted>2016-08-02T23:26:00Z</cp:lastPrinted>
  <dcterms:created xsi:type="dcterms:W3CDTF">2016-06-29T00:36:00Z</dcterms:created>
  <dcterms:modified xsi:type="dcterms:W3CDTF">2016-08-02T23:26:00Z</dcterms:modified>
</cp:coreProperties>
</file>